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7C17E" w14:textId="23BE55E7" w:rsidR="006D362D" w:rsidRDefault="002C733B">
      <w:pPr>
        <w:spacing w:before="70"/>
        <w:ind w:left="323" w:right="80"/>
        <w:jc w:val="center"/>
        <w:rPr>
          <w:sz w:val="16"/>
          <w:szCs w:val="16"/>
        </w:rPr>
      </w:pPr>
      <w:r>
        <w:rPr>
          <w:b/>
          <w:i/>
          <w:sz w:val="16"/>
          <w:szCs w:val="16"/>
        </w:rPr>
        <w:t>JU</w:t>
      </w:r>
      <w:r>
        <w:rPr>
          <w:b/>
          <w:i/>
          <w:spacing w:val="-1"/>
          <w:sz w:val="16"/>
          <w:szCs w:val="16"/>
        </w:rPr>
        <w:t>R</w:t>
      </w:r>
      <w:r>
        <w:rPr>
          <w:b/>
          <w:i/>
          <w:sz w:val="16"/>
          <w:szCs w:val="16"/>
        </w:rPr>
        <w:t>N</w:t>
      </w:r>
      <w:r>
        <w:rPr>
          <w:b/>
          <w:i/>
          <w:spacing w:val="-1"/>
          <w:sz w:val="16"/>
          <w:szCs w:val="16"/>
        </w:rPr>
        <w:t>A</w:t>
      </w:r>
      <w:r>
        <w:rPr>
          <w:b/>
          <w:i/>
          <w:sz w:val="16"/>
          <w:szCs w:val="16"/>
        </w:rPr>
        <w:t xml:space="preserve">L </w:t>
      </w:r>
      <w:r>
        <w:rPr>
          <w:b/>
          <w:i/>
          <w:spacing w:val="1"/>
          <w:sz w:val="16"/>
          <w:szCs w:val="16"/>
        </w:rPr>
        <w:t>D</w:t>
      </w:r>
      <w:r>
        <w:rPr>
          <w:b/>
          <w:i/>
          <w:spacing w:val="-1"/>
          <w:sz w:val="16"/>
          <w:szCs w:val="16"/>
        </w:rPr>
        <w:t>EF</w:t>
      </w:r>
      <w:r>
        <w:rPr>
          <w:b/>
          <w:i/>
          <w:sz w:val="16"/>
          <w:szCs w:val="16"/>
        </w:rPr>
        <w:t>O</w:t>
      </w:r>
      <w:r>
        <w:rPr>
          <w:b/>
          <w:i/>
          <w:spacing w:val="-1"/>
          <w:sz w:val="16"/>
          <w:szCs w:val="16"/>
        </w:rPr>
        <w:t>R</w:t>
      </w:r>
      <w:r>
        <w:rPr>
          <w:b/>
          <w:i/>
          <w:sz w:val="16"/>
          <w:szCs w:val="16"/>
        </w:rPr>
        <w:t>M</w:t>
      </w:r>
      <w:r>
        <w:rPr>
          <w:b/>
          <w:i/>
          <w:spacing w:val="-1"/>
          <w:sz w:val="16"/>
          <w:szCs w:val="16"/>
        </w:rPr>
        <w:t>A</w:t>
      </w:r>
      <w:r>
        <w:rPr>
          <w:b/>
          <w:i/>
          <w:spacing w:val="1"/>
          <w:sz w:val="16"/>
          <w:szCs w:val="16"/>
        </w:rPr>
        <w:t>S</w:t>
      </w:r>
      <w:r>
        <w:rPr>
          <w:b/>
          <w:i/>
          <w:sz w:val="16"/>
          <w:szCs w:val="16"/>
        </w:rPr>
        <w:t xml:space="preserve">I                                                               </w:t>
      </w:r>
      <w:r>
        <w:rPr>
          <w:i/>
          <w:sz w:val="16"/>
          <w:szCs w:val="16"/>
        </w:rPr>
        <w:t>Volume</w:t>
      </w:r>
      <w:r>
        <w:rPr>
          <w:i/>
          <w:spacing w:val="1"/>
          <w:sz w:val="16"/>
          <w:szCs w:val="16"/>
        </w:rPr>
        <w:t xml:space="preserve"> </w:t>
      </w:r>
      <w:r>
        <w:rPr>
          <w:i/>
          <w:sz w:val="16"/>
          <w:szCs w:val="16"/>
        </w:rPr>
        <w:t>10</w:t>
      </w:r>
      <w:r>
        <w:rPr>
          <w:i/>
          <w:spacing w:val="1"/>
          <w:sz w:val="16"/>
          <w:szCs w:val="16"/>
        </w:rPr>
        <w:t>-</w:t>
      </w:r>
      <w:r>
        <w:rPr>
          <w:i/>
          <w:sz w:val="16"/>
          <w:szCs w:val="16"/>
        </w:rPr>
        <w:t xml:space="preserve">1, </w:t>
      </w:r>
      <w:proofErr w:type="spellStart"/>
      <w:r>
        <w:rPr>
          <w:i/>
          <w:spacing w:val="1"/>
          <w:sz w:val="16"/>
          <w:szCs w:val="16"/>
        </w:rPr>
        <w:t>J</w:t>
      </w:r>
      <w:r>
        <w:rPr>
          <w:i/>
          <w:sz w:val="16"/>
          <w:szCs w:val="16"/>
        </w:rPr>
        <w:t>uni</w:t>
      </w:r>
      <w:proofErr w:type="spellEnd"/>
      <w:r>
        <w:rPr>
          <w:i/>
          <w:sz w:val="16"/>
          <w:szCs w:val="16"/>
        </w:rPr>
        <w:t xml:space="preserve"> 2025, </w:t>
      </w:r>
      <w:proofErr w:type="spellStart"/>
      <w:r w:rsidR="00812C41">
        <w:rPr>
          <w:b/>
          <w:i/>
          <w:spacing w:val="-1"/>
          <w:sz w:val="16"/>
          <w:szCs w:val="16"/>
        </w:rPr>
        <w:t>A</w:t>
      </w:r>
      <w:r w:rsidR="002065BE">
        <w:rPr>
          <w:b/>
          <w:i/>
          <w:spacing w:val="-1"/>
          <w:sz w:val="16"/>
          <w:szCs w:val="16"/>
        </w:rPr>
        <w:t>gus</w:t>
      </w:r>
      <w:proofErr w:type="spellEnd"/>
      <w:r w:rsidR="00812C41">
        <w:rPr>
          <w:b/>
          <w:i/>
          <w:spacing w:val="-1"/>
          <w:sz w:val="16"/>
          <w:szCs w:val="16"/>
        </w:rPr>
        <w:t xml:space="preserve"> </w:t>
      </w:r>
      <w:r w:rsidR="002065BE">
        <w:rPr>
          <w:b/>
          <w:i/>
          <w:spacing w:val="-1"/>
          <w:sz w:val="16"/>
          <w:szCs w:val="16"/>
        </w:rPr>
        <w:t>Muslim</w:t>
      </w:r>
      <w:r>
        <w:rPr>
          <w:b/>
          <w:i/>
          <w:sz w:val="16"/>
          <w:szCs w:val="16"/>
        </w:rPr>
        <w:t xml:space="preserve">, </w:t>
      </w:r>
      <w:r>
        <w:rPr>
          <w:b/>
          <w:i/>
          <w:spacing w:val="-1"/>
          <w:sz w:val="16"/>
          <w:szCs w:val="16"/>
        </w:rPr>
        <w:t>K</w:t>
      </w:r>
      <w:r>
        <w:rPr>
          <w:b/>
          <w:i/>
          <w:sz w:val="16"/>
          <w:szCs w:val="16"/>
        </w:rPr>
        <w:t xml:space="preserve">M </w:t>
      </w:r>
      <w:proofErr w:type="spellStart"/>
      <w:r>
        <w:rPr>
          <w:b/>
          <w:i/>
          <w:spacing w:val="-1"/>
          <w:sz w:val="16"/>
          <w:szCs w:val="16"/>
        </w:rPr>
        <w:t>A</w:t>
      </w:r>
      <w:r>
        <w:rPr>
          <w:b/>
          <w:i/>
          <w:spacing w:val="1"/>
          <w:sz w:val="16"/>
          <w:szCs w:val="16"/>
        </w:rPr>
        <w:t>m</w:t>
      </w:r>
      <w:r>
        <w:rPr>
          <w:b/>
          <w:i/>
          <w:sz w:val="16"/>
          <w:szCs w:val="16"/>
        </w:rPr>
        <w:t>in</w:t>
      </w:r>
      <w:r>
        <w:rPr>
          <w:b/>
          <w:i/>
          <w:spacing w:val="1"/>
          <w:sz w:val="16"/>
          <w:szCs w:val="16"/>
        </w:rPr>
        <w:t>u</w:t>
      </w:r>
      <w:r>
        <w:rPr>
          <w:b/>
          <w:i/>
          <w:sz w:val="16"/>
          <w:szCs w:val="16"/>
        </w:rPr>
        <w:t>ddi</w:t>
      </w:r>
      <w:r>
        <w:rPr>
          <w:b/>
          <w:i/>
          <w:spacing w:val="1"/>
          <w:sz w:val="16"/>
          <w:szCs w:val="16"/>
        </w:rPr>
        <w:t>n</w:t>
      </w:r>
      <w:proofErr w:type="spellEnd"/>
      <w:r>
        <w:rPr>
          <w:b/>
          <w:i/>
          <w:sz w:val="16"/>
          <w:szCs w:val="16"/>
        </w:rPr>
        <w:t xml:space="preserve">, </w:t>
      </w:r>
      <w:r>
        <w:rPr>
          <w:b/>
          <w:i/>
          <w:spacing w:val="-1"/>
          <w:sz w:val="16"/>
          <w:szCs w:val="16"/>
        </w:rPr>
        <w:t xml:space="preserve">David </w:t>
      </w:r>
      <w:proofErr w:type="spellStart"/>
      <w:r>
        <w:rPr>
          <w:b/>
          <w:i/>
          <w:spacing w:val="-1"/>
          <w:sz w:val="16"/>
          <w:szCs w:val="16"/>
        </w:rPr>
        <w:t>Bahrim</w:t>
      </w:r>
      <w:proofErr w:type="spellEnd"/>
    </w:p>
    <w:p w14:paraId="2A86CDD3" w14:textId="77777777" w:rsidR="006D362D" w:rsidRDefault="002C733B">
      <w:pPr>
        <w:ind w:right="113"/>
        <w:jc w:val="right"/>
        <w:rPr>
          <w:sz w:val="16"/>
          <w:szCs w:val="16"/>
        </w:rPr>
      </w:pPr>
      <w:r>
        <w:rPr>
          <w:spacing w:val="-1"/>
          <w:sz w:val="16"/>
          <w:szCs w:val="16"/>
        </w:rPr>
        <w:t>I</w:t>
      </w:r>
      <w:r>
        <w:rPr>
          <w:spacing w:val="1"/>
          <w:sz w:val="16"/>
          <w:szCs w:val="16"/>
        </w:rPr>
        <w:t>SS</w:t>
      </w:r>
      <w:r>
        <w:rPr>
          <w:sz w:val="16"/>
          <w:szCs w:val="16"/>
        </w:rPr>
        <w:t>N 247</w:t>
      </w:r>
      <w:r>
        <w:rPr>
          <w:spacing w:val="1"/>
          <w:sz w:val="16"/>
          <w:szCs w:val="16"/>
        </w:rPr>
        <w:t>7</w:t>
      </w:r>
      <w:r>
        <w:rPr>
          <w:sz w:val="16"/>
          <w:szCs w:val="16"/>
        </w:rPr>
        <w:t>-</w:t>
      </w:r>
      <w:r>
        <w:rPr>
          <w:spacing w:val="1"/>
          <w:sz w:val="16"/>
          <w:szCs w:val="16"/>
        </w:rPr>
        <w:t xml:space="preserve"> </w:t>
      </w:r>
      <w:r>
        <w:rPr>
          <w:sz w:val="16"/>
          <w:szCs w:val="16"/>
        </w:rPr>
        <w:t>4960, E</w:t>
      </w:r>
      <w:r>
        <w:rPr>
          <w:spacing w:val="-1"/>
          <w:sz w:val="16"/>
          <w:szCs w:val="16"/>
        </w:rPr>
        <w:t>I</w:t>
      </w:r>
      <w:r>
        <w:rPr>
          <w:spacing w:val="1"/>
          <w:sz w:val="16"/>
          <w:szCs w:val="16"/>
        </w:rPr>
        <w:t>S</w:t>
      </w:r>
      <w:r>
        <w:rPr>
          <w:spacing w:val="-1"/>
          <w:sz w:val="16"/>
          <w:szCs w:val="16"/>
        </w:rPr>
        <w:t>S</w:t>
      </w:r>
      <w:r>
        <w:rPr>
          <w:sz w:val="16"/>
          <w:szCs w:val="16"/>
        </w:rPr>
        <w:t>N</w:t>
      </w:r>
      <w:r>
        <w:rPr>
          <w:spacing w:val="-2"/>
          <w:sz w:val="16"/>
          <w:szCs w:val="16"/>
        </w:rPr>
        <w:t xml:space="preserve"> </w:t>
      </w:r>
      <w:r>
        <w:rPr>
          <w:sz w:val="16"/>
          <w:szCs w:val="16"/>
        </w:rPr>
        <w:t>2621</w:t>
      </w:r>
      <w:r>
        <w:rPr>
          <w:spacing w:val="1"/>
          <w:sz w:val="16"/>
          <w:szCs w:val="16"/>
        </w:rPr>
        <w:t>-</w:t>
      </w:r>
      <w:r>
        <w:rPr>
          <w:sz w:val="16"/>
          <w:szCs w:val="16"/>
        </w:rPr>
        <w:t>7929</w:t>
      </w:r>
    </w:p>
    <w:p w14:paraId="1092E355" w14:textId="77777777" w:rsidR="006D362D" w:rsidRDefault="006D362D">
      <w:pPr>
        <w:spacing w:before="14" w:line="240" w:lineRule="exact"/>
        <w:rPr>
          <w:sz w:val="24"/>
          <w:szCs w:val="24"/>
        </w:rPr>
      </w:pPr>
    </w:p>
    <w:p w14:paraId="6E27F8E3" w14:textId="5AE18D43" w:rsidR="006D362D" w:rsidRPr="00927FCC" w:rsidRDefault="002C733B" w:rsidP="00812C41">
      <w:pPr>
        <w:ind w:right="6"/>
        <w:jc w:val="center"/>
        <w:rPr>
          <w:sz w:val="36"/>
          <w:szCs w:val="36"/>
        </w:rPr>
      </w:pPr>
      <w:r w:rsidRPr="00927FCC">
        <w:rPr>
          <w:b/>
          <w:sz w:val="36"/>
          <w:szCs w:val="36"/>
        </w:rPr>
        <w:t>ANA</w:t>
      </w:r>
      <w:r w:rsidRPr="00927FCC">
        <w:rPr>
          <w:b/>
          <w:spacing w:val="-1"/>
          <w:sz w:val="36"/>
          <w:szCs w:val="36"/>
        </w:rPr>
        <w:t>L</w:t>
      </w:r>
      <w:r w:rsidRPr="00927FCC">
        <w:rPr>
          <w:b/>
          <w:spacing w:val="1"/>
          <w:sz w:val="36"/>
          <w:szCs w:val="36"/>
        </w:rPr>
        <w:t>I</w:t>
      </w:r>
      <w:r w:rsidRPr="00927FCC">
        <w:rPr>
          <w:b/>
          <w:sz w:val="36"/>
          <w:szCs w:val="36"/>
        </w:rPr>
        <w:t>S</w:t>
      </w:r>
      <w:r w:rsidRPr="00927FCC">
        <w:rPr>
          <w:b/>
          <w:spacing w:val="1"/>
          <w:sz w:val="36"/>
          <w:szCs w:val="36"/>
        </w:rPr>
        <w:t>I</w:t>
      </w:r>
      <w:r w:rsidRPr="00927FCC">
        <w:rPr>
          <w:b/>
          <w:sz w:val="36"/>
          <w:szCs w:val="36"/>
        </w:rPr>
        <w:t>S</w:t>
      </w:r>
      <w:r w:rsidRPr="00927FCC">
        <w:rPr>
          <w:b/>
          <w:spacing w:val="1"/>
          <w:sz w:val="36"/>
          <w:szCs w:val="36"/>
        </w:rPr>
        <w:t xml:space="preserve"> </w:t>
      </w:r>
      <w:r w:rsidR="002065BE" w:rsidRPr="00927FCC">
        <w:rPr>
          <w:b/>
          <w:spacing w:val="-1"/>
          <w:sz w:val="36"/>
          <w:szCs w:val="36"/>
        </w:rPr>
        <w:t>KAPASITAS</w:t>
      </w:r>
      <w:r w:rsidRPr="00927FCC">
        <w:rPr>
          <w:b/>
          <w:spacing w:val="1"/>
          <w:sz w:val="36"/>
          <w:szCs w:val="36"/>
        </w:rPr>
        <w:t xml:space="preserve"> </w:t>
      </w:r>
      <w:r w:rsidR="002065BE" w:rsidRPr="00927FCC">
        <w:rPr>
          <w:b/>
          <w:spacing w:val="1"/>
          <w:sz w:val="36"/>
          <w:szCs w:val="36"/>
        </w:rPr>
        <w:t>TANGKI</w:t>
      </w:r>
      <w:r w:rsidRPr="00927FCC">
        <w:rPr>
          <w:b/>
          <w:sz w:val="36"/>
          <w:szCs w:val="36"/>
        </w:rPr>
        <w:t xml:space="preserve"> </w:t>
      </w:r>
      <w:r w:rsidR="002065BE" w:rsidRPr="00927FCC">
        <w:rPr>
          <w:b/>
          <w:sz w:val="36"/>
          <w:szCs w:val="36"/>
        </w:rPr>
        <w:t>SEPTIK</w:t>
      </w:r>
      <w:r w:rsidRPr="00927FCC">
        <w:rPr>
          <w:b/>
          <w:sz w:val="36"/>
          <w:szCs w:val="36"/>
        </w:rPr>
        <w:t xml:space="preserve"> </w:t>
      </w:r>
      <w:r w:rsidR="002065BE" w:rsidRPr="00927FCC">
        <w:rPr>
          <w:b/>
          <w:spacing w:val="1"/>
          <w:sz w:val="36"/>
          <w:szCs w:val="36"/>
        </w:rPr>
        <w:t>KOMUNAL</w:t>
      </w:r>
      <w:r w:rsidRPr="00927FCC">
        <w:rPr>
          <w:b/>
          <w:sz w:val="36"/>
          <w:szCs w:val="36"/>
        </w:rPr>
        <w:t xml:space="preserve"> </w:t>
      </w:r>
      <w:r w:rsidR="002065BE" w:rsidRPr="00927FCC">
        <w:rPr>
          <w:b/>
          <w:sz w:val="36"/>
          <w:szCs w:val="36"/>
        </w:rPr>
        <w:t>DESA</w:t>
      </w:r>
      <w:r w:rsidRPr="00927FCC">
        <w:rPr>
          <w:b/>
          <w:sz w:val="36"/>
          <w:szCs w:val="36"/>
        </w:rPr>
        <w:t xml:space="preserve"> </w:t>
      </w:r>
      <w:r w:rsidR="002065BE" w:rsidRPr="00927FCC">
        <w:rPr>
          <w:b/>
          <w:spacing w:val="1"/>
          <w:sz w:val="36"/>
          <w:szCs w:val="36"/>
        </w:rPr>
        <w:t>SUNGAI</w:t>
      </w:r>
      <w:r w:rsidRPr="00927FCC">
        <w:rPr>
          <w:b/>
          <w:sz w:val="36"/>
          <w:szCs w:val="36"/>
        </w:rPr>
        <w:t xml:space="preserve"> </w:t>
      </w:r>
      <w:r w:rsidR="002065BE" w:rsidRPr="00927FCC">
        <w:rPr>
          <w:b/>
          <w:sz w:val="36"/>
          <w:szCs w:val="36"/>
        </w:rPr>
        <w:t>BAUNG</w:t>
      </w:r>
      <w:r w:rsidRPr="00927FCC">
        <w:rPr>
          <w:b/>
          <w:sz w:val="36"/>
          <w:szCs w:val="36"/>
        </w:rPr>
        <w:t xml:space="preserve"> </w:t>
      </w:r>
      <w:r w:rsidR="002065BE" w:rsidRPr="00927FCC">
        <w:rPr>
          <w:b/>
          <w:sz w:val="36"/>
          <w:szCs w:val="36"/>
        </w:rPr>
        <w:t>KECAMATAN</w:t>
      </w:r>
      <w:r w:rsidRPr="00927FCC">
        <w:rPr>
          <w:b/>
          <w:sz w:val="36"/>
          <w:szCs w:val="36"/>
        </w:rPr>
        <w:t xml:space="preserve"> </w:t>
      </w:r>
      <w:r w:rsidR="002065BE" w:rsidRPr="00927FCC">
        <w:rPr>
          <w:b/>
          <w:sz w:val="36"/>
          <w:szCs w:val="36"/>
        </w:rPr>
        <w:t>TALANG</w:t>
      </w:r>
      <w:r w:rsidRPr="00927FCC">
        <w:rPr>
          <w:b/>
          <w:sz w:val="36"/>
          <w:szCs w:val="36"/>
        </w:rPr>
        <w:t xml:space="preserve"> </w:t>
      </w:r>
      <w:r w:rsidR="002065BE" w:rsidRPr="00927FCC">
        <w:rPr>
          <w:b/>
          <w:sz w:val="36"/>
          <w:szCs w:val="36"/>
        </w:rPr>
        <w:t>UBI</w:t>
      </w:r>
      <w:r w:rsidRPr="00927FCC">
        <w:rPr>
          <w:b/>
          <w:sz w:val="36"/>
          <w:szCs w:val="36"/>
        </w:rPr>
        <w:t xml:space="preserve"> </w:t>
      </w:r>
      <w:r w:rsidR="002065BE" w:rsidRPr="00927FCC">
        <w:rPr>
          <w:b/>
          <w:spacing w:val="1"/>
          <w:sz w:val="36"/>
          <w:szCs w:val="36"/>
        </w:rPr>
        <w:t>PALI</w:t>
      </w:r>
    </w:p>
    <w:p w14:paraId="0E840179" w14:textId="77777777" w:rsidR="006D362D" w:rsidRDefault="006D362D">
      <w:pPr>
        <w:spacing w:before="2" w:line="140" w:lineRule="exact"/>
        <w:rPr>
          <w:sz w:val="14"/>
          <w:szCs w:val="14"/>
        </w:rPr>
      </w:pPr>
    </w:p>
    <w:p w14:paraId="79392CBC" w14:textId="77777777" w:rsidR="006D362D" w:rsidRDefault="006D362D">
      <w:pPr>
        <w:spacing w:line="200" w:lineRule="exact"/>
      </w:pPr>
    </w:p>
    <w:p w14:paraId="217627D4" w14:textId="77777777" w:rsidR="006D362D" w:rsidRDefault="006D362D">
      <w:pPr>
        <w:spacing w:line="200" w:lineRule="exact"/>
      </w:pPr>
    </w:p>
    <w:p w14:paraId="4CE2A97C" w14:textId="01911315" w:rsidR="006D362D" w:rsidRDefault="002065BE">
      <w:pPr>
        <w:ind w:left="1065" w:right="821"/>
        <w:jc w:val="center"/>
        <w:rPr>
          <w:sz w:val="24"/>
          <w:szCs w:val="24"/>
        </w:rPr>
      </w:pPr>
      <w:proofErr w:type="spellStart"/>
      <w:r>
        <w:rPr>
          <w:b/>
          <w:sz w:val="24"/>
          <w:szCs w:val="24"/>
        </w:rPr>
        <w:t>Agus</w:t>
      </w:r>
      <w:proofErr w:type="spellEnd"/>
      <w:r w:rsidR="00812C41">
        <w:rPr>
          <w:b/>
          <w:sz w:val="24"/>
          <w:szCs w:val="24"/>
        </w:rPr>
        <w:t xml:space="preserve"> </w:t>
      </w:r>
      <w:r>
        <w:rPr>
          <w:b/>
          <w:sz w:val="24"/>
          <w:szCs w:val="24"/>
        </w:rPr>
        <w:t>Muslim</w:t>
      </w:r>
      <w:r w:rsidR="00812C41">
        <w:rPr>
          <w:b/>
          <w:position w:val="8"/>
          <w:sz w:val="16"/>
          <w:szCs w:val="16"/>
        </w:rPr>
        <w:t>*</w:t>
      </w:r>
      <w:r w:rsidR="00812C41">
        <w:rPr>
          <w:b/>
          <w:sz w:val="24"/>
          <w:szCs w:val="24"/>
        </w:rPr>
        <w:t xml:space="preserve">, </w:t>
      </w:r>
      <w:proofErr w:type="spellStart"/>
      <w:r w:rsidR="00812C41">
        <w:rPr>
          <w:b/>
          <w:spacing w:val="-1"/>
          <w:sz w:val="24"/>
          <w:szCs w:val="24"/>
        </w:rPr>
        <w:t>K</w:t>
      </w:r>
      <w:r w:rsidR="00812C41">
        <w:rPr>
          <w:b/>
          <w:sz w:val="24"/>
          <w:szCs w:val="24"/>
        </w:rPr>
        <w:t>i</w:t>
      </w:r>
      <w:r w:rsidR="00812C41">
        <w:rPr>
          <w:b/>
          <w:spacing w:val="-1"/>
          <w:sz w:val="24"/>
          <w:szCs w:val="24"/>
        </w:rPr>
        <w:t>a</w:t>
      </w:r>
      <w:r w:rsidR="00812C41">
        <w:rPr>
          <w:b/>
          <w:sz w:val="24"/>
          <w:szCs w:val="24"/>
        </w:rPr>
        <w:t>gus</w:t>
      </w:r>
      <w:proofErr w:type="spellEnd"/>
      <w:r w:rsidR="00812C41">
        <w:rPr>
          <w:b/>
          <w:spacing w:val="1"/>
          <w:sz w:val="24"/>
          <w:szCs w:val="24"/>
        </w:rPr>
        <w:t xml:space="preserve"> </w:t>
      </w:r>
      <w:r w:rsidR="00812C41">
        <w:rPr>
          <w:b/>
          <w:sz w:val="24"/>
          <w:szCs w:val="24"/>
        </w:rPr>
        <w:t>Muhammad</w:t>
      </w:r>
      <w:r w:rsidR="00812C41">
        <w:rPr>
          <w:b/>
          <w:spacing w:val="1"/>
          <w:sz w:val="24"/>
          <w:szCs w:val="24"/>
        </w:rPr>
        <w:t xml:space="preserve"> </w:t>
      </w:r>
      <w:proofErr w:type="spellStart"/>
      <w:r w:rsidR="00812C41">
        <w:rPr>
          <w:b/>
          <w:sz w:val="24"/>
          <w:szCs w:val="24"/>
        </w:rPr>
        <w:t>Aminu</w:t>
      </w:r>
      <w:r w:rsidR="00812C41">
        <w:rPr>
          <w:b/>
          <w:spacing w:val="1"/>
          <w:sz w:val="24"/>
          <w:szCs w:val="24"/>
        </w:rPr>
        <w:t>d</w:t>
      </w:r>
      <w:r w:rsidR="00812C41">
        <w:rPr>
          <w:b/>
          <w:sz w:val="24"/>
          <w:szCs w:val="24"/>
        </w:rPr>
        <w:t>di</w:t>
      </w:r>
      <w:r w:rsidR="00812C41">
        <w:rPr>
          <w:b/>
          <w:spacing w:val="2"/>
          <w:sz w:val="24"/>
          <w:szCs w:val="24"/>
        </w:rPr>
        <w:t>n</w:t>
      </w:r>
      <w:proofErr w:type="spellEnd"/>
      <w:r w:rsidR="00812C41">
        <w:rPr>
          <w:b/>
          <w:sz w:val="24"/>
          <w:szCs w:val="24"/>
        </w:rPr>
        <w:t>,</w:t>
      </w:r>
      <w:r w:rsidR="00812C41">
        <w:rPr>
          <w:b/>
          <w:spacing w:val="-2"/>
          <w:sz w:val="24"/>
          <w:szCs w:val="24"/>
        </w:rPr>
        <w:t xml:space="preserve"> </w:t>
      </w:r>
      <w:r w:rsidR="00DE3EE1">
        <w:rPr>
          <w:b/>
          <w:sz w:val="24"/>
          <w:szCs w:val="24"/>
        </w:rPr>
        <w:t xml:space="preserve">David </w:t>
      </w:r>
      <w:proofErr w:type="spellStart"/>
      <w:r w:rsidR="00DE3EE1">
        <w:rPr>
          <w:b/>
          <w:sz w:val="24"/>
          <w:szCs w:val="24"/>
        </w:rPr>
        <w:t>Bahrin</w:t>
      </w:r>
      <w:proofErr w:type="spellEnd"/>
    </w:p>
    <w:p w14:paraId="2E8CE01A" w14:textId="77777777" w:rsidR="006D362D" w:rsidRDefault="002C733B">
      <w:pPr>
        <w:spacing w:line="240" w:lineRule="exact"/>
        <w:ind w:left="1522" w:right="1281"/>
        <w:jc w:val="center"/>
        <w:rPr>
          <w:sz w:val="22"/>
          <w:szCs w:val="22"/>
        </w:rPr>
      </w:pPr>
      <w:r>
        <w:rPr>
          <w:sz w:val="22"/>
          <w:szCs w:val="22"/>
        </w:rPr>
        <w:t>Prog</w:t>
      </w:r>
      <w:r>
        <w:rPr>
          <w:spacing w:val="1"/>
          <w:sz w:val="22"/>
          <w:szCs w:val="22"/>
        </w:rPr>
        <w:t>r</w:t>
      </w:r>
      <w:r>
        <w:rPr>
          <w:sz w:val="22"/>
          <w:szCs w:val="22"/>
        </w:rPr>
        <w:t xml:space="preserve">am </w:t>
      </w:r>
      <w:proofErr w:type="spellStart"/>
      <w:r>
        <w:rPr>
          <w:sz w:val="22"/>
          <w:szCs w:val="22"/>
        </w:rPr>
        <w:t>Studi</w:t>
      </w:r>
      <w:proofErr w:type="spellEnd"/>
      <w:r>
        <w:rPr>
          <w:sz w:val="22"/>
          <w:szCs w:val="22"/>
        </w:rPr>
        <w:t xml:space="preserve"> P</w:t>
      </w:r>
      <w:r>
        <w:rPr>
          <w:spacing w:val="1"/>
          <w:sz w:val="22"/>
          <w:szCs w:val="22"/>
        </w:rPr>
        <w:t>r</w:t>
      </w:r>
      <w:r>
        <w:rPr>
          <w:sz w:val="22"/>
          <w:szCs w:val="22"/>
        </w:rPr>
        <w:t>og</w:t>
      </w:r>
      <w:r>
        <w:rPr>
          <w:spacing w:val="-1"/>
          <w:sz w:val="22"/>
          <w:szCs w:val="22"/>
        </w:rPr>
        <w:t>r</w:t>
      </w:r>
      <w:r>
        <w:rPr>
          <w:spacing w:val="-2"/>
          <w:sz w:val="22"/>
          <w:szCs w:val="22"/>
        </w:rPr>
        <w:t>a</w:t>
      </w:r>
      <w:r>
        <w:rPr>
          <w:sz w:val="22"/>
          <w:szCs w:val="22"/>
        </w:rPr>
        <w:t>m</w:t>
      </w:r>
      <w:r>
        <w:rPr>
          <w:spacing w:val="2"/>
          <w:sz w:val="22"/>
          <w:szCs w:val="22"/>
        </w:rPr>
        <w:t xml:space="preserve"> </w:t>
      </w:r>
      <w:proofErr w:type="spellStart"/>
      <w:r>
        <w:rPr>
          <w:sz w:val="22"/>
          <w:szCs w:val="22"/>
        </w:rPr>
        <w:t>Pro</w:t>
      </w:r>
      <w:r>
        <w:rPr>
          <w:spacing w:val="-1"/>
          <w:sz w:val="22"/>
          <w:szCs w:val="22"/>
        </w:rPr>
        <w:t>f</w:t>
      </w:r>
      <w:r>
        <w:rPr>
          <w:sz w:val="22"/>
          <w:szCs w:val="22"/>
        </w:rPr>
        <w:t>esi</w:t>
      </w:r>
      <w:proofErr w:type="spellEnd"/>
      <w:r>
        <w:rPr>
          <w:sz w:val="22"/>
          <w:szCs w:val="22"/>
        </w:rPr>
        <w:t xml:space="preserve"> </w:t>
      </w:r>
      <w:proofErr w:type="spellStart"/>
      <w:r>
        <w:rPr>
          <w:sz w:val="22"/>
          <w:szCs w:val="22"/>
        </w:rPr>
        <w:t>In</w:t>
      </w:r>
      <w:r>
        <w:rPr>
          <w:spacing w:val="-2"/>
          <w:sz w:val="22"/>
          <w:szCs w:val="22"/>
        </w:rPr>
        <w:t>s</w:t>
      </w:r>
      <w:r>
        <w:rPr>
          <w:spacing w:val="1"/>
          <w:sz w:val="22"/>
          <w:szCs w:val="22"/>
        </w:rPr>
        <w:t>i</w:t>
      </w:r>
      <w:r>
        <w:rPr>
          <w:sz w:val="22"/>
          <w:szCs w:val="22"/>
        </w:rPr>
        <w:t>nyur</w:t>
      </w:r>
      <w:proofErr w:type="spellEnd"/>
      <w:r>
        <w:rPr>
          <w:sz w:val="22"/>
          <w:szCs w:val="22"/>
        </w:rPr>
        <w:t xml:space="preserve"> (P</w:t>
      </w:r>
      <w:r>
        <w:rPr>
          <w:spacing w:val="-3"/>
          <w:sz w:val="22"/>
          <w:szCs w:val="22"/>
        </w:rPr>
        <w:t>S</w:t>
      </w:r>
      <w:r>
        <w:rPr>
          <w:sz w:val="22"/>
          <w:szCs w:val="22"/>
        </w:rPr>
        <w:t>PPI</w:t>
      </w:r>
      <w:r>
        <w:rPr>
          <w:spacing w:val="4"/>
          <w:sz w:val="22"/>
          <w:szCs w:val="22"/>
        </w:rPr>
        <w:t>)</w:t>
      </w:r>
      <w:r>
        <w:rPr>
          <w:sz w:val="22"/>
          <w:szCs w:val="22"/>
        </w:rPr>
        <w:t>,</w:t>
      </w:r>
      <w:r>
        <w:rPr>
          <w:spacing w:val="2"/>
          <w:sz w:val="22"/>
          <w:szCs w:val="22"/>
        </w:rPr>
        <w:t xml:space="preserve"> </w:t>
      </w:r>
      <w:r>
        <w:rPr>
          <w:spacing w:val="-1"/>
          <w:sz w:val="22"/>
          <w:szCs w:val="22"/>
        </w:rPr>
        <w:t>U</w:t>
      </w:r>
      <w:r>
        <w:rPr>
          <w:sz w:val="22"/>
          <w:szCs w:val="22"/>
        </w:rPr>
        <w:t>n</w:t>
      </w:r>
      <w:r>
        <w:rPr>
          <w:spacing w:val="1"/>
          <w:sz w:val="22"/>
          <w:szCs w:val="22"/>
        </w:rPr>
        <w:t>i</w:t>
      </w:r>
      <w:r>
        <w:rPr>
          <w:spacing w:val="-2"/>
          <w:sz w:val="22"/>
          <w:szCs w:val="22"/>
        </w:rPr>
        <w:t>v</w:t>
      </w:r>
      <w:r>
        <w:rPr>
          <w:sz w:val="22"/>
          <w:szCs w:val="22"/>
        </w:rPr>
        <w:t>e</w:t>
      </w:r>
      <w:r>
        <w:rPr>
          <w:spacing w:val="1"/>
          <w:sz w:val="22"/>
          <w:szCs w:val="22"/>
        </w:rPr>
        <w:t>r</w:t>
      </w:r>
      <w:r>
        <w:rPr>
          <w:spacing w:val="-2"/>
          <w:sz w:val="22"/>
          <w:szCs w:val="22"/>
        </w:rPr>
        <w:t>s</w:t>
      </w:r>
      <w:r>
        <w:rPr>
          <w:spacing w:val="1"/>
          <w:sz w:val="22"/>
          <w:szCs w:val="22"/>
        </w:rPr>
        <w:t>it</w:t>
      </w:r>
      <w:r>
        <w:rPr>
          <w:sz w:val="22"/>
          <w:szCs w:val="22"/>
        </w:rPr>
        <w:t xml:space="preserve">as </w:t>
      </w:r>
      <w:proofErr w:type="spellStart"/>
      <w:r>
        <w:rPr>
          <w:sz w:val="22"/>
          <w:szCs w:val="22"/>
        </w:rPr>
        <w:t>Sr</w:t>
      </w:r>
      <w:r>
        <w:rPr>
          <w:spacing w:val="1"/>
          <w:sz w:val="22"/>
          <w:szCs w:val="22"/>
        </w:rPr>
        <w:t>i</w:t>
      </w:r>
      <w:r>
        <w:rPr>
          <w:spacing w:val="-1"/>
          <w:sz w:val="22"/>
          <w:szCs w:val="22"/>
        </w:rPr>
        <w:t>wi</w:t>
      </w:r>
      <w:r>
        <w:rPr>
          <w:spacing w:val="1"/>
          <w:sz w:val="22"/>
          <w:szCs w:val="22"/>
        </w:rPr>
        <w:t>j</w:t>
      </w:r>
      <w:r>
        <w:rPr>
          <w:sz w:val="22"/>
          <w:szCs w:val="22"/>
        </w:rPr>
        <w:t>aya</w:t>
      </w:r>
      <w:proofErr w:type="spellEnd"/>
    </w:p>
    <w:p w14:paraId="6D7E080E" w14:textId="7FCBD111" w:rsidR="006D362D" w:rsidRDefault="002C733B">
      <w:pPr>
        <w:spacing w:before="1" w:line="240" w:lineRule="exact"/>
        <w:ind w:left="671" w:right="430"/>
        <w:jc w:val="center"/>
        <w:rPr>
          <w:sz w:val="22"/>
          <w:szCs w:val="22"/>
        </w:rPr>
      </w:pPr>
      <w:r>
        <w:rPr>
          <w:position w:val="8"/>
          <w:sz w:val="14"/>
          <w:szCs w:val="14"/>
        </w:rPr>
        <w:t>*</w:t>
      </w:r>
      <w:r>
        <w:rPr>
          <w:spacing w:val="-1"/>
          <w:sz w:val="22"/>
          <w:szCs w:val="22"/>
        </w:rPr>
        <w:t>C</w:t>
      </w:r>
      <w:r>
        <w:rPr>
          <w:sz w:val="22"/>
          <w:szCs w:val="22"/>
        </w:rPr>
        <w:t>orrespond</w:t>
      </w:r>
      <w:r>
        <w:rPr>
          <w:spacing w:val="1"/>
          <w:sz w:val="22"/>
          <w:szCs w:val="22"/>
        </w:rPr>
        <w:t>i</w:t>
      </w:r>
      <w:r>
        <w:rPr>
          <w:sz w:val="22"/>
          <w:szCs w:val="22"/>
        </w:rPr>
        <w:t>ng</w:t>
      </w:r>
      <w:r>
        <w:rPr>
          <w:spacing w:val="-1"/>
          <w:sz w:val="22"/>
          <w:szCs w:val="22"/>
        </w:rPr>
        <w:t xml:space="preserve"> A</w:t>
      </w:r>
      <w:r>
        <w:rPr>
          <w:sz w:val="22"/>
          <w:szCs w:val="22"/>
        </w:rPr>
        <w:t>u</w:t>
      </w:r>
      <w:r>
        <w:rPr>
          <w:spacing w:val="1"/>
          <w:sz w:val="22"/>
          <w:szCs w:val="22"/>
        </w:rPr>
        <w:t>t</w:t>
      </w:r>
      <w:r>
        <w:rPr>
          <w:sz w:val="22"/>
          <w:szCs w:val="22"/>
        </w:rPr>
        <w:t>h</w:t>
      </w:r>
      <w:r>
        <w:rPr>
          <w:spacing w:val="-2"/>
          <w:sz w:val="22"/>
          <w:szCs w:val="22"/>
        </w:rPr>
        <w:t>o</w:t>
      </w:r>
      <w:r>
        <w:rPr>
          <w:sz w:val="22"/>
          <w:szCs w:val="22"/>
        </w:rPr>
        <w:t>r,</w:t>
      </w:r>
      <w:r>
        <w:rPr>
          <w:spacing w:val="2"/>
          <w:sz w:val="22"/>
          <w:szCs w:val="22"/>
        </w:rPr>
        <w:t xml:space="preserve"> </w:t>
      </w:r>
      <w:proofErr w:type="gramStart"/>
      <w:r>
        <w:rPr>
          <w:spacing w:val="-2"/>
          <w:sz w:val="22"/>
          <w:szCs w:val="22"/>
        </w:rPr>
        <w:t>E</w:t>
      </w:r>
      <w:r>
        <w:rPr>
          <w:spacing w:val="1"/>
          <w:sz w:val="22"/>
          <w:szCs w:val="22"/>
        </w:rPr>
        <w:t>m</w:t>
      </w:r>
      <w:r>
        <w:rPr>
          <w:sz w:val="22"/>
          <w:szCs w:val="22"/>
        </w:rPr>
        <w:t>a</w:t>
      </w:r>
      <w:r>
        <w:rPr>
          <w:spacing w:val="-1"/>
          <w:sz w:val="22"/>
          <w:szCs w:val="22"/>
        </w:rPr>
        <w:t>i</w:t>
      </w:r>
      <w:r>
        <w:rPr>
          <w:sz w:val="22"/>
          <w:szCs w:val="22"/>
        </w:rPr>
        <w:t>l :</w:t>
      </w:r>
      <w:proofErr w:type="gramEnd"/>
      <w:r>
        <w:rPr>
          <w:sz w:val="22"/>
          <w:szCs w:val="22"/>
        </w:rPr>
        <w:t xml:space="preserve"> </w:t>
      </w:r>
      <w:hyperlink r:id="rId6" w:history="1">
        <w:r w:rsidR="00E931E3" w:rsidRPr="00E931E3">
          <w:rPr>
            <w:rStyle w:val="Hyperlink"/>
            <w:i/>
            <w:iCs/>
          </w:rPr>
          <w:t>agusrafa7873@gmail.com</w:t>
        </w:r>
      </w:hyperlink>
      <w:r w:rsidR="00E931E3" w:rsidRPr="00E931E3">
        <w:rPr>
          <w:i/>
          <w:iCs/>
        </w:rPr>
        <w:t>,</w:t>
      </w:r>
      <w:r w:rsidR="00E931E3">
        <w:t xml:space="preserve"> </w:t>
      </w:r>
      <w:hyperlink r:id="rId7">
        <w:r>
          <w:rPr>
            <w:i/>
            <w:color w:val="0000FF"/>
            <w:sz w:val="22"/>
            <w:szCs w:val="22"/>
            <w:u w:val="single" w:color="0000FF"/>
          </w:rPr>
          <w:t>kma</w:t>
        </w:r>
        <w:r>
          <w:rPr>
            <w:i/>
            <w:color w:val="0000FF"/>
            <w:spacing w:val="-1"/>
            <w:sz w:val="22"/>
            <w:szCs w:val="22"/>
            <w:u w:val="single" w:color="0000FF"/>
          </w:rPr>
          <w:t>m</w:t>
        </w:r>
        <w:r>
          <w:rPr>
            <w:i/>
            <w:color w:val="0000FF"/>
            <w:spacing w:val="1"/>
            <w:sz w:val="22"/>
            <w:szCs w:val="22"/>
            <w:u w:val="single" w:color="0000FF"/>
          </w:rPr>
          <w:t>i</w:t>
        </w:r>
        <w:r>
          <w:rPr>
            <w:i/>
            <w:color w:val="0000FF"/>
            <w:sz w:val="22"/>
            <w:szCs w:val="22"/>
            <w:u w:val="single" w:color="0000FF"/>
          </w:rPr>
          <w:t>nudd</w:t>
        </w:r>
        <w:r>
          <w:rPr>
            <w:i/>
            <w:color w:val="0000FF"/>
            <w:spacing w:val="1"/>
            <w:sz w:val="22"/>
            <w:szCs w:val="22"/>
            <w:u w:val="single" w:color="0000FF"/>
          </w:rPr>
          <w:t>i</w:t>
        </w:r>
        <w:r>
          <w:rPr>
            <w:i/>
            <w:color w:val="0000FF"/>
            <w:sz w:val="22"/>
            <w:szCs w:val="22"/>
            <w:u w:val="single" w:color="0000FF"/>
          </w:rPr>
          <w:t>n@f</w:t>
        </w:r>
        <w:r>
          <w:rPr>
            <w:i/>
            <w:color w:val="0000FF"/>
            <w:spacing w:val="-1"/>
            <w:sz w:val="22"/>
            <w:szCs w:val="22"/>
            <w:u w:val="single" w:color="0000FF"/>
          </w:rPr>
          <w:t>t</w:t>
        </w:r>
        <w:r>
          <w:rPr>
            <w:i/>
            <w:color w:val="0000FF"/>
            <w:spacing w:val="1"/>
            <w:sz w:val="22"/>
            <w:szCs w:val="22"/>
            <w:u w:val="single" w:color="0000FF"/>
          </w:rPr>
          <w:t>.</w:t>
        </w:r>
        <w:r>
          <w:rPr>
            <w:i/>
            <w:color w:val="0000FF"/>
            <w:sz w:val="22"/>
            <w:szCs w:val="22"/>
            <w:u w:val="single" w:color="0000FF"/>
          </w:rPr>
          <w:t>uns</w:t>
        </w:r>
        <w:r>
          <w:rPr>
            <w:i/>
            <w:color w:val="0000FF"/>
            <w:spacing w:val="1"/>
            <w:sz w:val="22"/>
            <w:szCs w:val="22"/>
            <w:u w:val="single" w:color="0000FF"/>
          </w:rPr>
          <w:t>r</w:t>
        </w:r>
        <w:r>
          <w:rPr>
            <w:i/>
            <w:color w:val="0000FF"/>
            <w:spacing w:val="-1"/>
            <w:sz w:val="22"/>
            <w:szCs w:val="22"/>
            <w:u w:val="single" w:color="0000FF"/>
          </w:rPr>
          <w:t>i</w:t>
        </w:r>
        <w:r>
          <w:rPr>
            <w:i/>
            <w:color w:val="0000FF"/>
            <w:spacing w:val="1"/>
            <w:sz w:val="22"/>
            <w:szCs w:val="22"/>
            <w:u w:val="single" w:color="0000FF"/>
          </w:rPr>
          <w:t>.</w:t>
        </w:r>
        <w:r>
          <w:rPr>
            <w:i/>
            <w:color w:val="0000FF"/>
            <w:sz w:val="22"/>
            <w:szCs w:val="22"/>
            <w:u w:val="single" w:color="0000FF"/>
          </w:rPr>
          <w:t>a</w:t>
        </w:r>
        <w:r>
          <w:rPr>
            <w:i/>
            <w:color w:val="0000FF"/>
            <w:spacing w:val="-2"/>
            <w:sz w:val="22"/>
            <w:szCs w:val="22"/>
            <w:u w:val="single" w:color="0000FF"/>
          </w:rPr>
          <w:t>c</w:t>
        </w:r>
        <w:r>
          <w:rPr>
            <w:i/>
            <w:color w:val="0000FF"/>
            <w:spacing w:val="1"/>
            <w:sz w:val="22"/>
            <w:szCs w:val="22"/>
            <w:u w:val="single" w:color="0000FF"/>
          </w:rPr>
          <w:t>.</w:t>
        </w:r>
        <w:r>
          <w:rPr>
            <w:i/>
            <w:color w:val="0000FF"/>
            <w:spacing w:val="-1"/>
            <w:sz w:val="22"/>
            <w:szCs w:val="22"/>
            <w:u w:val="single" w:color="0000FF"/>
          </w:rPr>
          <w:t>i</w:t>
        </w:r>
        <w:r>
          <w:rPr>
            <w:i/>
            <w:color w:val="0000FF"/>
            <w:spacing w:val="1"/>
            <w:sz w:val="22"/>
            <w:szCs w:val="22"/>
            <w:u w:val="single" w:color="0000FF"/>
          </w:rPr>
          <w:t>d</w:t>
        </w:r>
        <w:r>
          <w:rPr>
            <w:i/>
            <w:color w:val="000000"/>
            <w:sz w:val="22"/>
            <w:szCs w:val="22"/>
          </w:rPr>
          <w:t>,</w:t>
        </w:r>
      </w:hyperlink>
      <w:r>
        <w:rPr>
          <w:i/>
          <w:color w:val="000000"/>
          <w:sz w:val="22"/>
          <w:szCs w:val="22"/>
        </w:rPr>
        <w:t xml:space="preserve"> </w:t>
      </w:r>
      <w:hyperlink r:id="rId8" w:history="1">
        <w:r w:rsidR="00E931E3" w:rsidRPr="003D189A">
          <w:rPr>
            <w:rStyle w:val="Hyperlink"/>
            <w:i/>
            <w:sz w:val="22"/>
            <w:szCs w:val="22"/>
          </w:rPr>
          <w:t>davidbahrin</w:t>
        </w:r>
        <w:r w:rsidR="00E931E3" w:rsidRPr="003D189A">
          <w:rPr>
            <w:rStyle w:val="Hyperlink"/>
            <w:i/>
            <w:spacing w:val="-1"/>
            <w:sz w:val="22"/>
            <w:szCs w:val="22"/>
          </w:rPr>
          <w:t>@</w:t>
        </w:r>
        <w:r w:rsidR="00E931E3" w:rsidRPr="003D189A">
          <w:rPr>
            <w:rStyle w:val="Hyperlink"/>
            <w:i/>
            <w:spacing w:val="1"/>
            <w:sz w:val="22"/>
            <w:szCs w:val="22"/>
          </w:rPr>
          <w:t>ft.</w:t>
        </w:r>
        <w:r w:rsidR="00E931E3" w:rsidRPr="003D189A">
          <w:rPr>
            <w:rStyle w:val="Hyperlink"/>
            <w:i/>
            <w:sz w:val="22"/>
            <w:szCs w:val="22"/>
          </w:rPr>
          <w:t>u</w:t>
        </w:r>
        <w:r w:rsidR="00E931E3" w:rsidRPr="003D189A">
          <w:rPr>
            <w:rStyle w:val="Hyperlink"/>
            <w:i/>
            <w:spacing w:val="-2"/>
            <w:sz w:val="22"/>
            <w:szCs w:val="22"/>
          </w:rPr>
          <w:t>n</w:t>
        </w:r>
        <w:r w:rsidR="00E931E3" w:rsidRPr="003D189A">
          <w:rPr>
            <w:rStyle w:val="Hyperlink"/>
            <w:i/>
            <w:sz w:val="22"/>
            <w:szCs w:val="22"/>
          </w:rPr>
          <w:t>s</w:t>
        </w:r>
        <w:r w:rsidR="00E931E3" w:rsidRPr="003D189A">
          <w:rPr>
            <w:rStyle w:val="Hyperlink"/>
            <w:i/>
            <w:spacing w:val="1"/>
            <w:sz w:val="22"/>
            <w:szCs w:val="22"/>
          </w:rPr>
          <w:t>ri.</w:t>
        </w:r>
        <w:r w:rsidR="00E931E3" w:rsidRPr="003D189A">
          <w:rPr>
            <w:rStyle w:val="Hyperlink"/>
            <w:i/>
            <w:sz w:val="22"/>
            <w:szCs w:val="22"/>
          </w:rPr>
          <w:t>a</w:t>
        </w:r>
        <w:r w:rsidR="00E931E3" w:rsidRPr="003D189A">
          <w:rPr>
            <w:rStyle w:val="Hyperlink"/>
            <w:i/>
            <w:spacing w:val="-2"/>
            <w:sz w:val="22"/>
            <w:szCs w:val="22"/>
          </w:rPr>
          <w:t>c</w:t>
        </w:r>
        <w:r w:rsidR="00E931E3" w:rsidRPr="003D189A">
          <w:rPr>
            <w:rStyle w:val="Hyperlink"/>
            <w:i/>
            <w:spacing w:val="1"/>
            <w:sz w:val="22"/>
            <w:szCs w:val="22"/>
          </w:rPr>
          <w:t>.i</w:t>
        </w:r>
        <w:r w:rsidR="00E931E3" w:rsidRPr="003D189A">
          <w:rPr>
            <w:rStyle w:val="Hyperlink"/>
            <w:i/>
            <w:sz w:val="22"/>
            <w:szCs w:val="22"/>
          </w:rPr>
          <w:t>d</w:t>
        </w:r>
      </w:hyperlink>
    </w:p>
    <w:p w14:paraId="1707ED49" w14:textId="77777777" w:rsidR="006D362D" w:rsidRDefault="006D362D">
      <w:pPr>
        <w:spacing w:before="8" w:line="140" w:lineRule="exact"/>
        <w:rPr>
          <w:sz w:val="14"/>
          <w:szCs w:val="14"/>
        </w:rPr>
      </w:pPr>
    </w:p>
    <w:p w14:paraId="2626C816" w14:textId="77777777" w:rsidR="006D362D" w:rsidRDefault="006D362D">
      <w:pPr>
        <w:spacing w:line="200" w:lineRule="exact"/>
      </w:pPr>
    </w:p>
    <w:p w14:paraId="38D6C12B" w14:textId="487C1DBD" w:rsidR="006D362D" w:rsidRPr="000511FF" w:rsidRDefault="002C733B" w:rsidP="000511FF">
      <w:pPr>
        <w:spacing w:before="29"/>
        <w:ind w:left="4107" w:right="3861" w:hanging="279"/>
        <w:jc w:val="center"/>
        <w:rPr>
          <w:b/>
          <w:sz w:val="28"/>
          <w:szCs w:val="28"/>
        </w:rPr>
      </w:pPr>
      <w:r w:rsidRPr="000511FF">
        <w:rPr>
          <w:b/>
          <w:sz w:val="28"/>
          <w:szCs w:val="28"/>
        </w:rPr>
        <w:t>AB</w:t>
      </w:r>
      <w:r w:rsidRPr="000511FF">
        <w:rPr>
          <w:b/>
          <w:spacing w:val="1"/>
          <w:sz w:val="28"/>
          <w:szCs w:val="28"/>
        </w:rPr>
        <w:t>S</w:t>
      </w:r>
      <w:r w:rsidRPr="000511FF">
        <w:rPr>
          <w:b/>
          <w:sz w:val="28"/>
          <w:szCs w:val="28"/>
        </w:rPr>
        <w:t>TR</w:t>
      </w:r>
      <w:r w:rsidRPr="000511FF">
        <w:rPr>
          <w:b/>
          <w:spacing w:val="1"/>
          <w:sz w:val="28"/>
          <w:szCs w:val="28"/>
        </w:rPr>
        <w:t>A</w:t>
      </w:r>
      <w:r w:rsidRPr="000511FF">
        <w:rPr>
          <w:b/>
          <w:sz w:val="28"/>
          <w:szCs w:val="28"/>
        </w:rPr>
        <w:t>K</w:t>
      </w:r>
    </w:p>
    <w:p w14:paraId="5C8DCA41" w14:textId="77777777" w:rsidR="00496091" w:rsidRDefault="00496091">
      <w:pPr>
        <w:spacing w:before="29"/>
        <w:ind w:left="4107" w:right="3861"/>
        <w:jc w:val="center"/>
        <w:rPr>
          <w:b/>
          <w:sz w:val="24"/>
          <w:szCs w:val="24"/>
        </w:rPr>
      </w:pPr>
    </w:p>
    <w:p w14:paraId="3BC913B1" w14:textId="7258CF6B" w:rsidR="00165222" w:rsidRPr="00927FCC" w:rsidRDefault="00AE1886" w:rsidP="00165222">
      <w:pPr>
        <w:spacing w:before="29"/>
        <w:ind w:right="6" w:firstLine="567"/>
        <w:jc w:val="both"/>
      </w:pPr>
      <w:r w:rsidRPr="00927FCC">
        <w:t xml:space="preserve">Program </w:t>
      </w:r>
      <w:proofErr w:type="spellStart"/>
      <w:r w:rsidRPr="00927FCC">
        <w:t>Sanitasi</w:t>
      </w:r>
      <w:proofErr w:type="spellEnd"/>
      <w:r w:rsidRPr="00927FCC">
        <w:t xml:space="preserve"> </w:t>
      </w:r>
      <w:proofErr w:type="spellStart"/>
      <w:r w:rsidRPr="00927FCC">
        <w:t>Berbasis</w:t>
      </w:r>
      <w:proofErr w:type="spellEnd"/>
      <w:r w:rsidRPr="00927FCC">
        <w:t xml:space="preserve"> Masyarakat (SANIMAS) </w:t>
      </w:r>
      <w:proofErr w:type="spellStart"/>
      <w:r w:rsidRPr="00927FCC">
        <w:t>merupakan</w:t>
      </w:r>
      <w:proofErr w:type="spellEnd"/>
      <w:r w:rsidRPr="00927FCC">
        <w:t xml:space="preserve"> salah </w:t>
      </w:r>
      <w:proofErr w:type="spellStart"/>
      <w:r w:rsidRPr="00927FCC">
        <w:t>satu</w:t>
      </w:r>
      <w:proofErr w:type="spellEnd"/>
      <w:r w:rsidRPr="00927FCC">
        <w:t xml:space="preserve"> </w:t>
      </w:r>
      <w:proofErr w:type="spellStart"/>
      <w:r w:rsidRPr="00927FCC">
        <w:t>komponen</w:t>
      </w:r>
      <w:proofErr w:type="spellEnd"/>
      <w:r w:rsidRPr="00927FCC">
        <w:t xml:space="preserve"> program </w:t>
      </w:r>
      <w:r w:rsidRPr="00927FCC">
        <w:rPr>
          <w:i/>
        </w:rPr>
        <w:t>Urban Sanitation and Rural Infrastructure</w:t>
      </w:r>
      <w:r w:rsidRPr="00927FCC">
        <w:t xml:space="preserve"> (USRI)</w:t>
      </w:r>
      <w:r w:rsidRPr="00927FCC">
        <w:rPr>
          <w:rStyle w:val="rynqvb"/>
          <w:rFonts w:eastAsiaTheme="minorEastAsia"/>
        </w:rPr>
        <w:t xml:space="preserve"> </w:t>
      </w:r>
      <w:r w:rsidRPr="00927FCC">
        <w:rPr>
          <w:rStyle w:val="hwtze"/>
          <w:rFonts w:eastAsiaTheme="majorEastAsia"/>
        </w:rPr>
        <w:t xml:space="preserve">yang </w:t>
      </w:r>
      <w:proofErr w:type="spellStart"/>
      <w:r w:rsidRPr="00927FCC">
        <w:rPr>
          <w:rStyle w:val="hwtze"/>
          <w:rFonts w:eastAsiaTheme="majorEastAsia"/>
        </w:rPr>
        <w:t>bertujuan</w:t>
      </w:r>
      <w:proofErr w:type="spellEnd"/>
      <w:r w:rsidRPr="00927FCC">
        <w:rPr>
          <w:rStyle w:val="hwtze"/>
          <w:rFonts w:eastAsiaTheme="majorEastAsia"/>
        </w:rPr>
        <w:t xml:space="preserve"> </w:t>
      </w:r>
      <w:proofErr w:type="spellStart"/>
      <w:r w:rsidRPr="00927FCC">
        <w:t>untuk</w:t>
      </w:r>
      <w:proofErr w:type="spellEnd"/>
      <w:r w:rsidRPr="00927FCC">
        <w:t xml:space="preserve"> </w:t>
      </w:r>
      <w:proofErr w:type="spellStart"/>
      <w:r w:rsidRPr="00927FCC">
        <w:t>menciptakan</w:t>
      </w:r>
      <w:proofErr w:type="spellEnd"/>
      <w:r w:rsidRPr="00927FCC">
        <w:t xml:space="preserve"> dan </w:t>
      </w:r>
      <w:proofErr w:type="spellStart"/>
      <w:r w:rsidRPr="00927FCC">
        <w:t>meningkatkan</w:t>
      </w:r>
      <w:proofErr w:type="spellEnd"/>
      <w:r w:rsidRPr="00927FCC">
        <w:t xml:space="preserve"> </w:t>
      </w:r>
      <w:proofErr w:type="spellStart"/>
      <w:r w:rsidRPr="00927FCC">
        <w:t>kualitas</w:t>
      </w:r>
      <w:proofErr w:type="spellEnd"/>
      <w:r w:rsidRPr="00927FCC">
        <w:t xml:space="preserve"> </w:t>
      </w:r>
      <w:proofErr w:type="spellStart"/>
      <w:r w:rsidRPr="00927FCC">
        <w:t>kehidupan</w:t>
      </w:r>
      <w:proofErr w:type="spellEnd"/>
      <w:r w:rsidRPr="00927FCC">
        <w:t xml:space="preserve"> </w:t>
      </w:r>
      <w:proofErr w:type="spellStart"/>
      <w:r w:rsidRPr="00927FCC">
        <w:t>masyarakat</w:t>
      </w:r>
      <w:proofErr w:type="spellEnd"/>
      <w:r w:rsidRPr="00927FCC">
        <w:t xml:space="preserve">, </w:t>
      </w:r>
      <w:proofErr w:type="spellStart"/>
      <w:r w:rsidRPr="00927FCC">
        <w:t>baik</w:t>
      </w:r>
      <w:proofErr w:type="spellEnd"/>
      <w:r w:rsidRPr="00927FCC">
        <w:t xml:space="preserve"> </w:t>
      </w:r>
      <w:proofErr w:type="spellStart"/>
      <w:r w:rsidRPr="00927FCC">
        <w:t>secara</w:t>
      </w:r>
      <w:proofErr w:type="spellEnd"/>
      <w:r w:rsidRPr="00927FCC">
        <w:t xml:space="preserve"> </w:t>
      </w:r>
      <w:proofErr w:type="spellStart"/>
      <w:r w:rsidRPr="00927FCC">
        <w:t>individu</w:t>
      </w:r>
      <w:proofErr w:type="spellEnd"/>
      <w:r w:rsidRPr="00927FCC">
        <w:t xml:space="preserve"> </w:t>
      </w:r>
      <w:proofErr w:type="spellStart"/>
      <w:r w:rsidRPr="00927FCC">
        <w:t>maupun</w:t>
      </w:r>
      <w:proofErr w:type="spellEnd"/>
      <w:r w:rsidRPr="00927FCC">
        <w:t xml:space="preserve"> </w:t>
      </w:r>
      <w:proofErr w:type="spellStart"/>
      <w:r w:rsidRPr="00927FCC">
        <w:t>kelompok</w:t>
      </w:r>
      <w:proofErr w:type="spellEnd"/>
      <w:r w:rsidRPr="00927FCC">
        <w:t xml:space="preserve">, </w:t>
      </w:r>
      <w:proofErr w:type="spellStart"/>
      <w:r w:rsidRPr="00927FCC">
        <w:t>khususnya</w:t>
      </w:r>
      <w:proofErr w:type="spellEnd"/>
      <w:r w:rsidRPr="00927FCC">
        <w:t xml:space="preserve"> </w:t>
      </w:r>
      <w:proofErr w:type="spellStart"/>
      <w:r w:rsidRPr="00927FCC">
        <w:t>masyarakat</w:t>
      </w:r>
      <w:proofErr w:type="spellEnd"/>
      <w:r w:rsidRPr="00927FCC">
        <w:t xml:space="preserve"> </w:t>
      </w:r>
      <w:proofErr w:type="spellStart"/>
      <w:r w:rsidRPr="00927FCC">
        <w:t>berpenghasilan</w:t>
      </w:r>
      <w:proofErr w:type="spellEnd"/>
      <w:r w:rsidRPr="00927FCC">
        <w:t xml:space="preserve"> </w:t>
      </w:r>
      <w:proofErr w:type="spellStart"/>
      <w:r w:rsidRPr="00927FCC">
        <w:t>rendah</w:t>
      </w:r>
      <w:proofErr w:type="spellEnd"/>
      <w:r w:rsidRPr="00927FCC">
        <w:t xml:space="preserve"> di </w:t>
      </w:r>
      <w:proofErr w:type="spellStart"/>
      <w:r w:rsidRPr="00927FCC">
        <w:t>lingkungan</w:t>
      </w:r>
      <w:proofErr w:type="spellEnd"/>
      <w:r w:rsidRPr="00927FCC">
        <w:t xml:space="preserve"> </w:t>
      </w:r>
      <w:proofErr w:type="spellStart"/>
      <w:r w:rsidRPr="00927FCC">
        <w:t>permukiman</w:t>
      </w:r>
      <w:proofErr w:type="spellEnd"/>
      <w:r w:rsidRPr="00927FCC">
        <w:t xml:space="preserve"> </w:t>
      </w:r>
      <w:proofErr w:type="spellStart"/>
      <w:r w:rsidRPr="00927FCC">
        <w:t>padat</w:t>
      </w:r>
      <w:proofErr w:type="spellEnd"/>
      <w:r w:rsidRPr="00927FCC">
        <w:t xml:space="preserve"> </w:t>
      </w:r>
      <w:proofErr w:type="spellStart"/>
      <w:r w:rsidRPr="00927FCC">
        <w:t>penduduk</w:t>
      </w:r>
      <w:proofErr w:type="spellEnd"/>
      <w:r w:rsidRPr="00927FCC">
        <w:t xml:space="preserve">, </w:t>
      </w:r>
      <w:proofErr w:type="spellStart"/>
      <w:r w:rsidRPr="00927FCC">
        <w:t>kumuh</w:t>
      </w:r>
      <w:proofErr w:type="spellEnd"/>
      <w:r w:rsidRPr="00927FCC">
        <w:t xml:space="preserve"> dan </w:t>
      </w:r>
      <w:proofErr w:type="spellStart"/>
      <w:r w:rsidRPr="00927FCC">
        <w:t>rawan</w:t>
      </w:r>
      <w:proofErr w:type="spellEnd"/>
      <w:r w:rsidRPr="00927FCC">
        <w:t xml:space="preserve"> </w:t>
      </w:r>
      <w:proofErr w:type="spellStart"/>
      <w:r w:rsidRPr="00927FCC">
        <w:t>sanitasi</w:t>
      </w:r>
      <w:proofErr w:type="spellEnd"/>
      <w:r w:rsidRPr="00927FCC">
        <w:t xml:space="preserve"> di </w:t>
      </w:r>
      <w:proofErr w:type="spellStart"/>
      <w:r w:rsidRPr="00927FCC">
        <w:t>perkotaan</w:t>
      </w:r>
      <w:proofErr w:type="spellEnd"/>
      <w:r w:rsidRPr="00927FCC">
        <w:t xml:space="preserve">. </w:t>
      </w:r>
      <w:r w:rsidR="00165222" w:rsidRPr="00927FCC">
        <w:rPr>
          <w:rStyle w:val="rynqvb"/>
          <w:rFonts w:eastAsiaTheme="minorEastAsia"/>
          <w:lang w:val="id-ID"/>
        </w:rPr>
        <w:t>Penelitian ini difokuskan pada perhitungan kapasitas dan perhitungan anggaran biaya pembuatan tangki septik komunal (RAB).</w:t>
      </w:r>
      <w:r w:rsidR="00165222" w:rsidRPr="00927FCC">
        <w:rPr>
          <w:rStyle w:val="hwtze"/>
          <w:rFonts w:eastAsiaTheme="majorEastAsia"/>
          <w:lang w:val="id-ID"/>
        </w:rPr>
        <w:t xml:space="preserve"> </w:t>
      </w:r>
      <w:r w:rsidR="00165222" w:rsidRPr="00927FCC">
        <w:rPr>
          <w:rStyle w:val="rynqvb"/>
          <w:rFonts w:eastAsiaTheme="minorEastAsia"/>
          <w:lang w:val="id-ID"/>
        </w:rPr>
        <w:t xml:space="preserve">Sampel penelitian dilakukan di Desa </w:t>
      </w:r>
      <w:r w:rsidR="00165222" w:rsidRPr="00927FCC">
        <w:rPr>
          <w:rStyle w:val="rynqvb"/>
          <w:rFonts w:eastAsiaTheme="minorEastAsia"/>
        </w:rPr>
        <w:t>Sungai</w:t>
      </w:r>
      <w:r w:rsidR="00165222" w:rsidRPr="00927FCC">
        <w:rPr>
          <w:rStyle w:val="rynqvb"/>
          <w:rFonts w:eastAsiaTheme="minorEastAsia"/>
          <w:lang w:val="id-ID"/>
        </w:rPr>
        <w:t xml:space="preserve"> </w:t>
      </w:r>
      <w:proofErr w:type="spellStart"/>
      <w:r w:rsidR="00165222" w:rsidRPr="00927FCC">
        <w:rPr>
          <w:rStyle w:val="rynqvb"/>
          <w:rFonts w:eastAsiaTheme="minorEastAsia"/>
        </w:rPr>
        <w:t>Baung</w:t>
      </w:r>
      <w:proofErr w:type="spellEnd"/>
      <w:r w:rsidR="00165222" w:rsidRPr="00927FCC">
        <w:rPr>
          <w:rStyle w:val="rynqvb"/>
          <w:rFonts w:eastAsiaTheme="minorEastAsia"/>
          <w:lang w:val="id-ID"/>
        </w:rPr>
        <w:t xml:space="preserve"> Kecamatan </w:t>
      </w:r>
      <w:proofErr w:type="spellStart"/>
      <w:r w:rsidR="00165222" w:rsidRPr="00927FCC">
        <w:rPr>
          <w:rStyle w:val="rynqvb"/>
          <w:rFonts w:eastAsiaTheme="minorEastAsia"/>
        </w:rPr>
        <w:t>Talang</w:t>
      </w:r>
      <w:proofErr w:type="spellEnd"/>
      <w:r w:rsidR="00165222" w:rsidRPr="00927FCC">
        <w:rPr>
          <w:rStyle w:val="rynqvb"/>
          <w:rFonts w:eastAsiaTheme="minorEastAsia"/>
        </w:rPr>
        <w:t xml:space="preserve"> Ubi</w:t>
      </w:r>
      <w:r w:rsidR="00165222" w:rsidRPr="00927FCC">
        <w:rPr>
          <w:rStyle w:val="rynqvb"/>
          <w:rFonts w:eastAsiaTheme="minorEastAsia"/>
          <w:lang w:val="id-ID"/>
        </w:rPr>
        <w:t>.</w:t>
      </w:r>
      <w:r w:rsidR="00165222" w:rsidRPr="00927FCC">
        <w:rPr>
          <w:rStyle w:val="hwtze"/>
          <w:rFonts w:eastAsiaTheme="majorEastAsia"/>
          <w:lang w:val="id-ID"/>
        </w:rPr>
        <w:t xml:space="preserve"> </w:t>
      </w:r>
      <w:r w:rsidR="00165222" w:rsidRPr="00927FCC">
        <w:rPr>
          <w:rStyle w:val="rynqvb"/>
          <w:rFonts w:eastAsiaTheme="minorEastAsia"/>
          <w:lang w:val="id-ID"/>
        </w:rPr>
        <w:t>Perancangan bangunan Tangki Septik Komunal (IPAL) dengan waktu pengosongan selama 2 tahun.</w:t>
      </w:r>
      <w:r w:rsidR="00165222" w:rsidRPr="00927FCC">
        <w:rPr>
          <w:rStyle w:val="hwtze"/>
          <w:rFonts w:eastAsiaTheme="majorEastAsia"/>
          <w:lang w:val="id-ID"/>
        </w:rPr>
        <w:t xml:space="preserve"> </w:t>
      </w:r>
      <w:r w:rsidR="00165222" w:rsidRPr="00927FCC">
        <w:rPr>
          <w:rStyle w:val="rynqvb"/>
          <w:rFonts w:eastAsiaTheme="minorEastAsia"/>
          <w:lang w:val="id-ID"/>
        </w:rPr>
        <w:t>Pertambahan jumlah penduduk 5 tahun sebesar 1,6% sehingga jumlah pengguna tangki septik komunal total P (2020) sebanyak 355 orang.</w:t>
      </w:r>
      <w:r w:rsidR="00165222" w:rsidRPr="00927FCC">
        <w:rPr>
          <w:rStyle w:val="hwtze"/>
          <w:rFonts w:eastAsiaTheme="majorEastAsia"/>
          <w:lang w:val="id-ID"/>
        </w:rPr>
        <w:t xml:space="preserve"> </w:t>
      </w:r>
      <w:r w:rsidR="00165222" w:rsidRPr="00927FCC">
        <w:rPr>
          <w:rStyle w:val="rynqvb"/>
          <w:rFonts w:eastAsiaTheme="minorEastAsia"/>
          <w:lang w:val="id-ID"/>
        </w:rPr>
        <w:t>IPAL dibangun dengan volume bak 61 m3/hari dan volume limbah yang tertampung sebesar 28,4 m3/hari.</w:t>
      </w:r>
      <w:r w:rsidR="00165222" w:rsidRPr="00927FCC">
        <w:rPr>
          <w:rStyle w:val="hwtze"/>
          <w:rFonts w:eastAsiaTheme="majorEastAsia"/>
          <w:lang w:val="id-ID"/>
        </w:rPr>
        <w:t xml:space="preserve"> </w:t>
      </w:r>
      <w:r w:rsidR="00165222" w:rsidRPr="00927FCC">
        <w:rPr>
          <w:rStyle w:val="rynqvb"/>
          <w:rFonts w:eastAsiaTheme="minorEastAsia"/>
          <w:lang w:val="id-ID"/>
        </w:rPr>
        <w:t>Kebutuhan kapasitas bak penampung lumpur (A) sebesar 28.400 liter = 28,5 m3.</w:t>
      </w:r>
      <w:r w:rsidR="00165222" w:rsidRPr="00927FCC">
        <w:rPr>
          <w:rStyle w:val="hwtze"/>
          <w:rFonts w:eastAsiaTheme="majorEastAsia"/>
          <w:lang w:val="id-ID"/>
        </w:rPr>
        <w:t xml:space="preserve"> </w:t>
      </w:r>
      <w:r w:rsidR="00165222" w:rsidRPr="00927FCC">
        <w:rPr>
          <w:rStyle w:val="rynqvb"/>
          <w:rFonts w:eastAsiaTheme="minorEastAsia"/>
          <w:lang w:val="id-ID"/>
        </w:rPr>
        <w:t>Kebutuhan waktu tampung minimum dalam satu hari (Th) adalah 1.434 liter/orang/hari.</w:t>
      </w:r>
      <w:r w:rsidR="00165222" w:rsidRPr="00927FCC">
        <w:rPr>
          <w:rStyle w:val="hwtze"/>
          <w:rFonts w:eastAsiaTheme="majorEastAsia"/>
          <w:lang w:val="id-ID"/>
        </w:rPr>
        <w:t xml:space="preserve"> </w:t>
      </w:r>
      <w:r w:rsidR="00165222" w:rsidRPr="00927FCC">
        <w:rPr>
          <w:rStyle w:val="rynqvb"/>
          <w:rFonts w:eastAsiaTheme="minorEastAsia"/>
          <w:lang w:val="id-ID"/>
        </w:rPr>
        <w:t>Kebutuhan kapasitas tampung air (B) adalah 5.094 liter = 5,1 m3.</w:t>
      </w:r>
    </w:p>
    <w:p w14:paraId="21BD6BE9" w14:textId="77777777" w:rsidR="006D362D" w:rsidRDefault="006D362D">
      <w:pPr>
        <w:spacing w:line="200" w:lineRule="exact"/>
      </w:pPr>
    </w:p>
    <w:p w14:paraId="7AE18296" w14:textId="77777777" w:rsidR="006D362D" w:rsidRDefault="006D362D">
      <w:pPr>
        <w:spacing w:line="200" w:lineRule="exact"/>
      </w:pPr>
    </w:p>
    <w:p w14:paraId="385BB67E" w14:textId="77777777" w:rsidR="006D362D" w:rsidRDefault="006D362D">
      <w:pPr>
        <w:spacing w:line="200" w:lineRule="exact"/>
      </w:pPr>
    </w:p>
    <w:p w14:paraId="3174DF4F" w14:textId="77777777" w:rsidR="006D362D" w:rsidRDefault="006D362D">
      <w:pPr>
        <w:spacing w:before="17" w:line="200" w:lineRule="exact"/>
      </w:pPr>
    </w:p>
    <w:p w14:paraId="6BA7A3E0" w14:textId="2B9FCB61" w:rsidR="006D362D" w:rsidRDefault="002C733B">
      <w:pPr>
        <w:ind w:left="356"/>
      </w:pPr>
      <w:r>
        <w:rPr>
          <w:b/>
          <w:i/>
        </w:rPr>
        <w:t>Ka</w:t>
      </w:r>
      <w:r>
        <w:rPr>
          <w:b/>
          <w:i/>
          <w:spacing w:val="1"/>
        </w:rPr>
        <w:t>t</w:t>
      </w:r>
      <w:r>
        <w:rPr>
          <w:b/>
          <w:i/>
        </w:rPr>
        <w:t xml:space="preserve">a </w:t>
      </w:r>
      <w:proofErr w:type="spellStart"/>
      <w:r>
        <w:rPr>
          <w:b/>
          <w:i/>
        </w:rPr>
        <w:t>K</w:t>
      </w:r>
      <w:r>
        <w:rPr>
          <w:b/>
          <w:i/>
          <w:spacing w:val="-1"/>
        </w:rPr>
        <w:t>u</w:t>
      </w:r>
      <w:r>
        <w:rPr>
          <w:b/>
          <w:i/>
          <w:spacing w:val="1"/>
        </w:rPr>
        <w:t>n</w:t>
      </w:r>
      <w:r>
        <w:rPr>
          <w:b/>
          <w:i/>
          <w:spacing w:val="-1"/>
        </w:rPr>
        <w:t>c</w:t>
      </w:r>
      <w:r>
        <w:rPr>
          <w:b/>
          <w:i/>
        </w:rPr>
        <w:t>i</w:t>
      </w:r>
      <w:proofErr w:type="spellEnd"/>
      <w:r>
        <w:rPr>
          <w:b/>
          <w:i/>
          <w:spacing w:val="1"/>
        </w:rPr>
        <w:t xml:space="preserve"> </w:t>
      </w:r>
      <w:r>
        <w:rPr>
          <w:i/>
        </w:rPr>
        <w:t>:</w:t>
      </w:r>
      <w:r>
        <w:rPr>
          <w:i/>
          <w:spacing w:val="-1"/>
        </w:rPr>
        <w:t xml:space="preserve"> </w:t>
      </w:r>
      <w:proofErr w:type="spellStart"/>
      <w:r w:rsidR="00163E2E">
        <w:rPr>
          <w:i/>
          <w:spacing w:val="1"/>
        </w:rPr>
        <w:t>Tangki</w:t>
      </w:r>
      <w:proofErr w:type="spellEnd"/>
      <w:r w:rsidR="00163E2E">
        <w:rPr>
          <w:i/>
          <w:spacing w:val="1"/>
        </w:rPr>
        <w:t xml:space="preserve"> </w:t>
      </w:r>
      <w:proofErr w:type="spellStart"/>
      <w:r w:rsidR="00163E2E">
        <w:rPr>
          <w:i/>
          <w:spacing w:val="1"/>
        </w:rPr>
        <w:t>Septik</w:t>
      </w:r>
      <w:proofErr w:type="spellEnd"/>
      <w:r w:rsidR="00163E2E">
        <w:rPr>
          <w:i/>
          <w:spacing w:val="1"/>
        </w:rPr>
        <w:t xml:space="preserve"> </w:t>
      </w:r>
      <w:proofErr w:type="spellStart"/>
      <w:r w:rsidR="00163E2E">
        <w:rPr>
          <w:i/>
          <w:spacing w:val="1"/>
        </w:rPr>
        <w:t>Komunal</w:t>
      </w:r>
      <w:proofErr w:type="spellEnd"/>
      <w:r w:rsidR="00C20504">
        <w:rPr>
          <w:i/>
          <w:spacing w:val="1"/>
        </w:rPr>
        <w:t>, IPAL</w:t>
      </w:r>
    </w:p>
    <w:p w14:paraId="1946C1D6" w14:textId="77777777" w:rsidR="006D362D" w:rsidRDefault="006D362D">
      <w:pPr>
        <w:spacing w:before="7" w:line="100" w:lineRule="exact"/>
        <w:rPr>
          <w:sz w:val="10"/>
          <w:szCs w:val="10"/>
        </w:rPr>
      </w:pPr>
    </w:p>
    <w:p w14:paraId="4A86F327" w14:textId="77777777" w:rsidR="006D362D" w:rsidRDefault="006D362D">
      <w:pPr>
        <w:spacing w:line="200" w:lineRule="exact"/>
      </w:pPr>
    </w:p>
    <w:p w14:paraId="362AF2CA" w14:textId="77777777" w:rsidR="006D362D" w:rsidRDefault="006D362D">
      <w:pPr>
        <w:spacing w:line="200" w:lineRule="exact"/>
      </w:pPr>
    </w:p>
    <w:p w14:paraId="28B0FE22" w14:textId="2C054784" w:rsidR="006D362D" w:rsidRPr="000511FF" w:rsidRDefault="002C733B" w:rsidP="000511FF">
      <w:pPr>
        <w:ind w:left="4033" w:right="3789" w:hanging="205"/>
        <w:jc w:val="center"/>
        <w:rPr>
          <w:b/>
          <w:sz w:val="28"/>
          <w:szCs w:val="28"/>
        </w:rPr>
      </w:pPr>
      <w:r w:rsidRPr="000511FF">
        <w:rPr>
          <w:b/>
          <w:sz w:val="28"/>
          <w:szCs w:val="28"/>
        </w:rPr>
        <w:t>AB</w:t>
      </w:r>
      <w:r w:rsidRPr="000511FF">
        <w:rPr>
          <w:b/>
          <w:spacing w:val="1"/>
          <w:sz w:val="28"/>
          <w:szCs w:val="28"/>
        </w:rPr>
        <w:t>S</w:t>
      </w:r>
      <w:r w:rsidRPr="000511FF">
        <w:rPr>
          <w:b/>
          <w:sz w:val="28"/>
          <w:szCs w:val="28"/>
        </w:rPr>
        <w:t>TRACT</w:t>
      </w:r>
    </w:p>
    <w:p w14:paraId="61956C91" w14:textId="3C72D9CE" w:rsidR="00165222" w:rsidRDefault="00165222">
      <w:pPr>
        <w:ind w:left="4033" w:right="3789"/>
        <w:jc w:val="center"/>
        <w:rPr>
          <w:b/>
          <w:sz w:val="24"/>
          <w:szCs w:val="24"/>
        </w:rPr>
      </w:pPr>
    </w:p>
    <w:p w14:paraId="1D1A9997" w14:textId="77777777" w:rsidR="00165222" w:rsidRDefault="00165222" w:rsidP="00165222">
      <w:pPr>
        <w:ind w:right="3789"/>
        <w:jc w:val="center"/>
        <w:rPr>
          <w:sz w:val="24"/>
          <w:szCs w:val="24"/>
        </w:rPr>
      </w:pPr>
    </w:p>
    <w:p w14:paraId="29123485" w14:textId="1C7EEB57" w:rsidR="006D362D" w:rsidRDefault="00165222" w:rsidP="00165222">
      <w:pPr>
        <w:spacing w:before="8" w:line="160" w:lineRule="exact"/>
        <w:ind w:firstLine="567"/>
        <w:rPr>
          <w:sz w:val="17"/>
          <w:szCs w:val="17"/>
        </w:rPr>
      </w:pPr>
      <w:r w:rsidRPr="00165222">
        <w:rPr>
          <w:rStyle w:val="fontstyle01"/>
          <w:rFonts w:eastAsiaTheme="minorEastAsia"/>
          <w:sz w:val="24"/>
          <w:szCs w:val="24"/>
        </w:rPr>
        <w:t xml:space="preserve">Communal wastewater treatment plants (IPALs) are one of the solutions for dense urban or coastal environments. This research was conducted with Primary Methods and Secondary Methods. This research focuses on calculating capacity and calculating the budget for making communal septic tanks (RAB). Sample research was carried out at </w:t>
      </w:r>
      <w:proofErr w:type="spellStart"/>
      <w:r w:rsidRPr="00165222">
        <w:rPr>
          <w:rStyle w:val="fontstyle01"/>
          <w:rFonts w:eastAsiaTheme="minorEastAsia"/>
          <w:sz w:val="24"/>
          <w:szCs w:val="24"/>
        </w:rPr>
        <w:t>Kp</w:t>
      </w:r>
      <w:proofErr w:type="spellEnd"/>
      <w:r w:rsidRPr="00165222">
        <w:rPr>
          <w:rStyle w:val="fontstyle01"/>
          <w:rFonts w:eastAsiaTheme="minorEastAsia"/>
          <w:sz w:val="24"/>
          <w:szCs w:val="24"/>
        </w:rPr>
        <w:t xml:space="preserve"> </w:t>
      </w:r>
      <w:proofErr w:type="spellStart"/>
      <w:r w:rsidRPr="00165222">
        <w:rPr>
          <w:rStyle w:val="fontstyle01"/>
          <w:rFonts w:eastAsiaTheme="minorEastAsia"/>
          <w:sz w:val="24"/>
          <w:szCs w:val="24"/>
        </w:rPr>
        <w:t>Kawung</w:t>
      </w:r>
      <w:proofErr w:type="spellEnd"/>
      <w:r w:rsidRPr="00165222">
        <w:rPr>
          <w:rStyle w:val="fontstyle01"/>
          <w:rFonts w:eastAsiaTheme="minorEastAsia"/>
          <w:sz w:val="24"/>
          <w:szCs w:val="24"/>
        </w:rPr>
        <w:t xml:space="preserve"> </w:t>
      </w:r>
      <w:proofErr w:type="spellStart"/>
      <w:r w:rsidRPr="00165222">
        <w:rPr>
          <w:rStyle w:val="fontstyle01"/>
          <w:rFonts w:eastAsiaTheme="minorEastAsia"/>
          <w:sz w:val="24"/>
          <w:szCs w:val="24"/>
        </w:rPr>
        <w:t>Luwuk</w:t>
      </w:r>
      <w:proofErr w:type="spellEnd"/>
      <w:r w:rsidRPr="00165222">
        <w:rPr>
          <w:rStyle w:val="fontstyle01"/>
          <w:rFonts w:eastAsiaTheme="minorEastAsia"/>
          <w:sz w:val="24"/>
          <w:szCs w:val="24"/>
        </w:rPr>
        <w:t xml:space="preserve"> Rt 05 / </w:t>
      </w:r>
      <w:proofErr w:type="spellStart"/>
      <w:r w:rsidRPr="00165222">
        <w:rPr>
          <w:rStyle w:val="fontstyle01"/>
          <w:rFonts w:eastAsiaTheme="minorEastAsia"/>
          <w:sz w:val="24"/>
          <w:szCs w:val="24"/>
        </w:rPr>
        <w:t>Rw</w:t>
      </w:r>
      <w:proofErr w:type="spellEnd"/>
      <w:r w:rsidRPr="00165222">
        <w:rPr>
          <w:rStyle w:val="fontstyle01"/>
          <w:rFonts w:eastAsiaTheme="minorEastAsia"/>
          <w:sz w:val="24"/>
          <w:szCs w:val="24"/>
        </w:rPr>
        <w:t xml:space="preserve"> 01 </w:t>
      </w:r>
      <w:proofErr w:type="spellStart"/>
      <w:r w:rsidRPr="00165222">
        <w:rPr>
          <w:rStyle w:val="fontstyle01"/>
          <w:rFonts w:eastAsiaTheme="minorEastAsia"/>
          <w:sz w:val="24"/>
          <w:szCs w:val="24"/>
        </w:rPr>
        <w:t>Tegal</w:t>
      </w:r>
      <w:proofErr w:type="spellEnd"/>
      <w:r w:rsidRPr="00165222">
        <w:rPr>
          <w:rStyle w:val="fontstyle01"/>
          <w:rFonts w:eastAsiaTheme="minorEastAsia"/>
          <w:sz w:val="24"/>
          <w:szCs w:val="24"/>
        </w:rPr>
        <w:t xml:space="preserve"> </w:t>
      </w:r>
      <w:proofErr w:type="spellStart"/>
      <w:r w:rsidRPr="00165222">
        <w:rPr>
          <w:rStyle w:val="fontstyle01"/>
          <w:rFonts w:eastAsiaTheme="minorEastAsia"/>
          <w:sz w:val="24"/>
          <w:szCs w:val="24"/>
        </w:rPr>
        <w:t>Gundil</w:t>
      </w:r>
      <w:proofErr w:type="spellEnd"/>
      <w:r w:rsidRPr="00165222">
        <w:rPr>
          <w:rStyle w:val="fontstyle01"/>
          <w:rFonts w:eastAsiaTheme="minorEastAsia"/>
          <w:sz w:val="24"/>
          <w:szCs w:val="24"/>
        </w:rPr>
        <w:t xml:space="preserve"> Village, North Bogor District. The design of building a Communal Septic Tank (WWTP) with a drainage time of 2 years. The increase in the population of 5 years is 1.6% so the number of users of communal septic tanks totaling P (2020) is 355 people. WWTP is built with a tub volume of 61 m3 / day and the volume of accommodated waste is 28.4 m3 / day. The need for reservoir capacity for sludge (A) is 28,400 liters = 28.5 m3. The need for a minimum holding time in one day (Th) is 1,434 liters / person / day. The need for water storage capacity (B) is 5,094 liters = 5.1 m</w:t>
      </w:r>
      <w:proofErr w:type="gramStart"/>
      <w:r w:rsidRPr="00165222">
        <w:rPr>
          <w:rStyle w:val="fontstyle01"/>
          <w:rFonts w:eastAsiaTheme="minorEastAsia"/>
          <w:sz w:val="24"/>
          <w:szCs w:val="24"/>
        </w:rPr>
        <w:t>3</w:t>
      </w:r>
      <w:r>
        <w:rPr>
          <w:rStyle w:val="fontstyle01"/>
          <w:rFonts w:eastAsiaTheme="minorEastAsia"/>
        </w:rPr>
        <w:t>.</w:t>
      </w:r>
      <w:r>
        <w:rPr>
          <w:rStyle w:val="fontstyle01"/>
          <w:rFonts w:eastAsiaTheme="minorEastAsia"/>
          <w:color w:val="000000"/>
        </w:rPr>
        <w:t>.</w:t>
      </w:r>
      <w:proofErr w:type="gramEnd"/>
    </w:p>
    <w:p w14:paraId="3A75A7CF" w14:textId="77777777" w:rsidR="006D362D" w:rsidRDefault="006D362D">
      <w:pPr>
        <w:spacing w:line="200" w:lineRule="exact"/>
      </w:pPr>
    </w:p>
    <w:p w14:paraId="4EB393B4" w14:textId="77777777" w:rsidR="006D362D" w:rsidRDefault="006D362D">
      <w:pPr>
        <w:spacing w:line="200" w:lineRule="exact"/>
      </w:pPr>
    </w:p>
    <w:p w14:paraId="5A36429F" w14:textId="77777777" w:rsidR="006D362D" w:rsidRDefault="006D362D">
      <w:pPr>
        <w:spacing w:line="200" w:lineRule="exact"/>
      </w:pPr>
    </w:p>
    <w:p w14:paraId="6EA6AC9E" w14:textId="77777777" w:rsidR="006D362D" w:rsidRDefault="002C733B">
      <w:pPr>
        <w:ind w:left="356"/>
      </w:pPr>
      <w:r>
        <w:rPr>
          <w:i/>
        </w:rPr>
        <w:t>.</w:t>
      </w:r>
    </w:p>
    <w:p w14:paraId="0B3927F5" w14:textId="77A90DDE" w:rsidR="006D362D" w:rsidRDefault="002C733B">
      <w:pPr>
        <w:spacing w:line="220" w:lineRule="exact"/>
        <w:ind w:left="356"/>
      </w:pPr>
      <w:proofErr w:type="gramStart"/>
      <w:r>
        <w:rPr>
          <w:b/>
          <w:i/>
          <w:position w:val="-1"/>
        </w:rPr>
        <w:t>Ke</w:t>
      </w:r>
      <w:r>
        <w:rPr>
          <w:b/>
          <w:i/>
          <w:spacing w:val="-1"/>
          <w:position w:val="-1"/>
        </w:rPr>
        <w:t>y</w:t>
      </w:r>
      <w:r>
        <w:rPr>
          <w:b/>
          <w:i/>
          <w:position w:val="-1"/>
        </w:rPr>
        <w:t>wo</w:t>
      </w:r>
      <w:r>
        <w:rPr>
          <w:b/>
          <w:i/>
          <w:spacing w:val="1"/>
          <w:position w:val="-1"/>
        </w:rPr>
        <w:t>r</w:t>
      </w:r>
      <w:r>
        <w:rPr>
          <w:b/>
          <w:i/>
          <w:position w:val="-1"/>
        </w:rPr>
        <w:t>ds :</w:t>
      </w:r>
      <w:proofErr w:type="gramEnd"/>
      <w:r>
        <w:rPr>
          <w:b/>
          <w:i/>
          <w:position w:val="-1"/>
        </w:rPr>
        <w:t xml:space="preserve"> </w:t>
      </w:r>
      <w:r w:rsidR="00D96003">
        <w:rPr>
          <w:i/>
          <w:position w:val="-1"/>
        </w:rPr>
        <w:t xml:space="preserve">Communal Septic Tank Filter </w:t>
      </w:r>
      <w:proofErr w:type="spellStart"/>
      <w:r w:rsidR="00D96003">
        <w:rPr>
          <w:i/>
          <w:position w:val="-1"/>
        </w:rPr>
        <w:t>Media</w:t>
      </w:r>
      <w:r w:rsidRPr="00E931E3">
        <w:rPr>
          <w:i/>
          <w:color w:val="FFFFFF" w:themeColor="background1"/>
          <w:position w:val="-1"/>
        </w:rPr>
        <w:t>Supporting</w:t>
      </w:r>
      <w:proofErr w:type="spellEnd"/>
      <w:r w:rsidRPr="00E931E3">
        <w:rPr>
          <w:i/>
          <w:color w:val="FFFFFF" w:themeColor="background1"/>
          <w:position w:val="-1"/>
        </w:rPr>
        <w:t xml:space="preserve"> Fun</w:t>
      </w:r>
      <w:r w:rsidRPr="00E931E3">
        <w:rPr>
          <w:i/>
          <w:color w:val="FFFFFF" w:themeColor="background1"/>
          <w:spacing w:val="-1"/>
          <w:position w:val="-1"/>
        </w:rPr>
        <w:t>c</w:t>
      </w:r>
      <w:r w:rsidRPr="00E931E3">
        <w:rPr>
          <w:i/>
          <w:color w:val="FFFFFF" w:themeColor="background1"/>
          <w:position w:val="-1"/>
        </w:rPr>
        <w:t>t</w:t>
      </w:r>
      <w:r w:rsidRPr="00E931E3">
        <w:rPr>
          <w:i/>
          <w:color w:val="FFFFFF" w:themeColor="background1"/>
          <w:spacing w:val="-1"/>
          <w:position w:val="-1"/>
        </w:rPr>
        <w:t>i</w:t>
      </w:r>
      <w:r w:rsidRPr="00E931E3">
        <w:rPr>
          <w:i/>
          <w:color w:val="FFFFFF" w:themeColor="background1"/>
          <w:position w:val="-1"/>
        </w:rPr>
        <w:t>on E</w:t>
      </w:r>
      <w:r w:rsidRPr="00E931E3">
        <w:rPr>
          <w:i/>
          <w:color w:val="FFFFFF" w:themeColor="background1"/>
          <w:spacing w:val="-1"/>
          <w:position w:val="-1"/>
        </w:rPr>
        <w:t>v</w:t>
      </w:r>
      <w:r w:rsidRPr="00E931E3">
        <w:rPr>
          <w:i/>
          <w:color w:val="FFFFFF" w:themeColor="background1"/>
          <w:position w:val="-1"/>
        </w:rPr>
        <w:t>alua</w:t>
      </w:r>
      <w:r w:rsidRPr="00E931E3">
        <w:rPr>
          <w:i/>
          <w:color w:val="FFFFFF" w:themeColor="background1"/>
          <w:spacing w:val="1"/>
          <w:position w:val="-1"/>
        </w:rPr>
        <w:t>t</w:t>
      </w:r>
      <w:r w:rsidRPr="00E931E3">
        <w:rPr>
          <w:i/>
          <w:color w:val="FFFFFF" w:themeColor="background1"/>
          <w:position w:val="-1"/>
        </w:rPr>
        <w:t>ion</w:t>
      </w:r>
    </w:p>
    <w:p w14:paraId="2ABE8D8A" w14:textId="77777777" w:rsidR="006D362D" w:rsidRDefault="006D362D">
      <w:pPr>
        <w:spacing w:line="200" w:lineRule="exact"/>
      </w:pPr>
    </w:p>
    <w:p w14:paraId="6B48AF10" w14:textId="77777777" w:rsidR="006D362D" w:rsidRDefault="006D362D">
      <w:pPr>
        <w:spacing w:line="200" w:lineRule="exact"/>
      </w:pPr>
    </w:p>
    <w:p w14:paraId="2B760996" w14:textId="77777777" w:rsidR="006D362D" w:rsidRDefault="006D362D">
      <w:pPr>
        <w:spacing w:line="200" w:lineRule="exact"/>
      </w:pPr>
    </w:p>
    <w:p w14:paraId="6A5A87DF" w14:textId="77777777" w:rsidR="006D362D" w:rsidRDefault="006D362D">
      <w:pPr>
        <w:spacing w:line="200" w:lineRule="exact"/>
      </w:pPr>
    </w:p>
    <w:p w14:paraId="2E1B61AF" w14:textId="77777777" w:rsidR="006D362D" w:rsidRDefault="006D362D">
      <w:pPr>
        <w:spacing w:line="200" w:lineRule="exact"/>
      </w:pPr>
    </w:p>
    <w:p w14:paraId="48E1164E" w14:textId="77777777" w:rsidR="006D362D" w:rsidRDefault="006D362D">
      <w:pPr>
        <w:spacing w:line="200" w:lineRule="exact"/>
      </w:pPr>
    </w:p>
    <w:p w14:paraId="7E217A03" w14:textId="77777777" w:rsidR="006D362D" w:rsidRDefault="006D362D">
      <w:pPr>
        <w:spacing w:line="200" w:lineRule="exact"/>
      </w:pPr>
    </w:p>
    <w:p w14:paraId="6552B076" w14:textId="77777777" w:rsidR="006D362D" w:rsidRDefault="006D362D">
      <w:pPr>
        <w:spacing w:line="200" w:lineRule="exact"/>
      </w:pPr>
    </w:p>
    <w:p w14:paraId="304883F2" w14:textId="77777777" w:rsidR="006D362D" w:rsidRDefault="006D362D">
      <w:pPr>
        <w:spacing w:line="200" w:lineRule="exact"/>
      </w:pPr>
    </w:p>
    <w:p w14:paraId="68FAB606" w14:textId="77777777" w:rsidR="006D362D" w:rsidRDefault="006D362D">
      <w:pPr>
        <w:spacing w:line="200" w:lineRule="exact"/>
      </w:pPr>
    </w:p>
    <w:p w14:paraId="7525FF95" w14:textId="77777777" w:rsidR="006D362D" w:rsidRDefault="006D362D">
      <w:pPr>
        <w:spacing w:line="200" w:lineRule="exact"/>
      </w:pPr>
    </w:p>
    <w:p w14:paraId="4DCAFD8D" w14:textId="77777777" w:rsidR="006D362D" w:rsidRDefault="006D362D">
      <w:pPr>
        <w:spacing w:line="200" w:lineRule="exact"/>
      </w:pPr>
    </w:p>
    <w:p w14:paraId="350F9448" w14:textId="77777777" w:rsidR="006D362D" w:rsidRDefault="006D362D">
      <w:pPr>
        <w:spacing w:line="200" w:lineRule="exact"/>
      </w:pPr>
    </w:p>
    <w:p w14:paraId="31B84D06" w14:textId="77777777" w:rsidR="006D362D" w:rsidRDefault="006D362D">
      <w:pPr>
        <w:spacing w:line="200" w:lineRule="exact"/>
      </w:pPr>
    </w:p>
    <w:p w14:paraId="67E2B295" w14:textId="7945AAE3" w:rsidR="006D362D" w:rsidRDefault="006D362D">
      <w:pPr>
        <w:spacing w:before="34"/>
        <w:ind w:right="113"/>
        <w:jc w:val="right"/>
      </w:pPr>
    </w:p>
    <w:p w14:paraId="7EE9F20A" w14:textId="2155B79E" w:rsidR="006D362D" w:rsidRDefault="002C733B">
      <w:pPr>
        <w:spacing w:before="1"/>
        <w:ind w:left="910"/>
        <w:rPr>
          <w:i/>
          <w:sz w:val="16"/>
          <w:szCs w:val="16"/>
        </w:rPr>
      </w:pPr>
      <w:proofErr w:type="spellStart"/>
      <w:r>
        <w:rPr>
          <w:i/>
          <w:sz w:val="16"/>
          <w:szCs w:val="16"/>
        </w:rPr>
        <w:t>Anal</w:t>
      </w:r>
      <w:r>
        <w:rPr>
          <w:i/>
          <w:spacing w:val="-1"/>
          <w:sz w:val="16"/>
          <w:szCs w:val="16"/>
        </w:rPr>
        <w:t>i</w:t>
      </w:r>
      <w:r>
        <w:rPr>
          <w:i/>
          <w:sz w:val="16"/>
          <w:szCs w:val="16"/>
        </w:rPr>
        <w:t>s</w:t>
      </w:r>
      <w:r>
        <w:rPr>
          <w:i/>
          <w:spacing w:val="-1"/>
          <w:sz w:val="16"/>
          <w:szCs w:val="16"/>
        </w:rPr>
        <w:t>i</w:t>
      </w:r>
      <w:r>
        <w:rPr>
          <w:i/>
          <w:sz w:val="16"/>
          <w:szCs w:val="16"/>
        </w:rPr>
        <w:t>s</w:t>
      </w:r>
      <w:proofErr w:type="spellEnd"/>
      <w:r>
        <w:rPr>
          <w:i/>
          <w:sz w:val="16"/>
          <w:szCs w:val="16"/>
        </w:rPr>
        <w:t xml:space="preserve"> </w:t>
      </w:r>
      <w:proofErr w:type="spellStart"/>
      <w:r w:rsidR="00CD177D">
        <w:rPr>
          <w:i/>
          <w:sz w:val="16"/>
          <w:szCs w:val="16"/>
        </w:rPr>
        <w:t>Perhitungan</w:t>
      </w:r>
      <w:proofErr w:type="spellEnd"/>
      <w:r>
        <w:rPr>
          <w:i/>
          <w:sz w:val="16"/>
          <w:szCs w:val="16"/>
        </w:rPr>
        <w:t xml:space="preserve"> </w:t>
      </w:r>
      <w:proofErr w:type="spellStart"/>
      <w:r w:rsidR="00CD177D">
        <w:rPr>
          <w:i/>
          <w:sz w:val="16"/>
          <w:szCs w:val="16"/>
        </w:rPr>
        <w:t>Kapasitas</w:t>
      </w:r>
      <w:proofErr w:type="spellEnd"/>
      <w:r>
        <w:rPr>
          <w:i/>
          <w:spacing w:val="-1"/>
          <w:sz w:val="16"/>
          <w:szCs w:val="16"/>
        </w:rPr>
        <w:t xml:space="preserve"> </w:t>
      </w:r>
      <w:proofErr w:type="spellStart"/>
      <w:r w:rsidR="00CD177D">
        <w:rPr>
          <w:i/>
          <w:sz w:val="16"/>
          <w:szCs w:val="16"/>
        </w:rPr>
        <w:t>Tangki</w:t>
      </w:r>
      <w:proofErr w:type="spellEnd"/>
      <w:r>
        <w:rPr>
          <w:i/>
          <w:sz w:val="16"/>
          <w:szCs w:val="16"/>
        </w:rPr>
        <w:t xml:space="preserve"> </w:t>
      </w:r>
      <w:proofErr w:type="spellStart"/>
      <w:r w:rsidR="00CD177D">
        <w:rPr>
          <w:i/>
          <w:spacing w:val="-1"/>
          <w:sz w:val="16"/>
          <w:szCs w:val="16"/>
        </w:rPr>
        <w:t>Septik</w:t>
      </w:r>
      <w:proofErr w:type="spellEnd"/>
      <w:r w:rsidR="00CD177D">
        <w:rPr>
          <w:i/>
          <w:spacing w:val="-1"/>
          <w:sz w:val="16"/>
          <w:szCs w:val="16"/>
        </w:rPr>
        <w:t xml:space="preserve"> </w:t>
      </w:r>
      <w:proofErr w:type="spellStart"/>
      <w:r w:rsidR="00CD177D">
        <w:rPr>
          <w:i/>
          <w:sz w:val="16"/>
          <w:szCs w:val="16"/>
        </w:rPr>
        <w:t>Komunal</w:t>
      </w:r>
      <w:proofErr w:type="spellEnd"/>
      <w:r w:rsidR="00CD177D">
        <w:rPr>
          <w:i/>
          <w:sz w:val="16"/>
          <w:szCs w:val="16"/>
        </w:rPr>
        <w:t xml:space="preserve"> </w:t>
      </w:r>
      <w:r w:rsidR="00CD177D">
        <w:rPr>
          <w:i/>
          <w:spacing w:val="-2"/>
          <w:sz w:val="16"/>
          <w:szCs w:val="16"/>
        </w:rPr>
        <w:t>di</w:t>
      </w:r>
      <w:r>
        <w:rPr>
          <w:i/>
          <w:sz w:val="16"/>
          <w:szCs w:val="16"/>
        </w:rPr>
        <w:t xml:space="preserve"> </w:t>
      </w:r>
      <w:proofErr w:type="spellStart"/>
      <w:r w:rsidR="00CD177D">
        <w:rPr>
          <w:i/>
          <w:sz w:val="16"/>
          <w:szCs w:val="16"/>
        </w:rPr>
        <w:t>Desa</w:t>
      </w:r>
      <w:proofErr w:type="spellEnd"/>
      <w:r>
        <w:rPr>
          <w:i/>
          <w:sz w:val="16"/>
          <w:szCs w:val="16"/>
        </w:rPr>
        <w:t xml:space="preserve"> </w:t>
      </w:r>
      <w:r w:rsidR="00CD177D">
        <w:rPr>
          <w:i/>
          <w:sz w:val="16"/>
          <w:szCs w:val="16"/>
        </w:rPr>
        <w:t>Sungai</w:t>
      </w:r>
      <w:r>
        <w:rPr>
          <w:i/>
          <w:sz w:val="16"/>
          <w:szCs w:val="16"/>
        </w:rPr>
        <w:t xml:space="preserve"> </w:t>
      </w:r>
      <w:proofErr w:type="spellStart"/>
      <w:r w:rsidR="002A193F">
        <w:rPr>
          <w:i/>
          <w:sz w:val="16"/>
          <w:szCs w:val="16"/>
        </w:rPr>
        <w:t>Baung</w:t>
      </w:r>
      <w:proofErr w:type="spellEnd"/>
      <w:r w:rsidR="002A193F">
        <w:rPr>
          <w:i/>
          <w:sz w:val="16"/>
          <w:szCs w:val="16"/>
        </w:rPr>
        <w:t xml:space="preserve"> </w:t>
      </w:r>
      <w:proofErr w:type="spellStart"/>
      <w:r w:rsidR="002A193F">
        <w:rPr>
          <w:i/>
          <w:sz w:val="16"/>
          <w:szCs w:val="16"/>
        </w:rPr>
        <w:t>Kecamatan</w:t>
      </w:r>
      <w:proofErr w:type="spellEnd"/>
      <w:r>
        <w:rPr>
          <w:i/>
          <w:sz w:val="16"/>
          <w:szCs w:val="16"/>
        </w:rPr>
        <w:t xml:space="preserve"> </w:t>
      </w:r>
      <w:proofErr w:type="spellStart"/>
      <w:r w:rsidR="002A193F">
        <w:rPr>
          <w:i/>
          <w:sz w:val="16"/>
          <w:szCs w:val="16"/>
        </w:rPr>
        <w:t>Talang</w:t>
      </w:r>
      <w:proofErr w:type="spellEnd"/>
      <w:r w:rsidR="002A193F">
        <w:rPr>
          <w:i/>
          <w:sz w:val="16"/>
          <w:szCs w:val="16"/>
        </w:rPr>
        <w:t xml:space="preserve"> Ubi </w:t>
      </w:r>
      <w:proofErr w:type="spellStart"/>
      <w:r w:rsidR="002A193F">
        <w:rPr>
          <w:i/>
          <w:sz w:val="16"/>
          <w:szCs w:val="16"/>
        </w:rPr>
        <w:t>Kabupaten</w:t>
      </w:r>
      <w:proofErr w:type="spellEnd"/>
      <w:r w:rsidR="002A193F">
        <w:rPr>
          <w:i/>
          <w:sz w:val="16"/>
          <w:szCs w:val="16"/>
        </w:rPr>
        <w:t xml:space="preserve"> PALI</w:t>
      </w:r>
    </w:p>
    <w:p w14:paraId="7071F0B4" w14:textId="5E2C0E18" w:rsidR="00470BE5" w:rsidRDefault="00470BE5">
      <w:pPr>
        <w:spacing w:before="1"/>
        <w:ind w:left="910"/>
        <w:rPr>
          <w:i/>
          <w:sz w:val="16"/>
          <w:szCs w:val="16"/>
        </w:rPr>
      </w:pPr>
    </w:p>
    <w:p w14:paraId="5B258D5A" w14:textId="3F3D36DA" w:rsidR="00470BE5" w:rsidRDefault="00470BE5" w:rsidP="00470BE5">
      <w:pPr>
        <w:spacing w:before="1"/>
        <w:jc w:val="center"/>
        <w:rPr>
          <w:iCs/>
          <w:sz w:val="16"/>
          <w:szCs w:val="16"/>
        </w:rPr>
      </w:pPr>
    </w:p>
    <w:p w14:paraId="2A6E21D6" w14:textId="5E14E402" w:rsidR="00470BE5" w:rsidRDefault="00470BE5" w:rsidP="00470BE5">
      <w:pPr>
        <w:spacing w:before="1"/>
        <w:jc w:val="center"/>
        <w:rPr>
          <w:iCs/>
          <w:sz w:val="16"/>
          <w:szCs w:val="16"/>
        </w:rPr>
      </w:pPr>
    </w:p>
    <w:p w14:paraId="627C15B0" w14:textId="4D49E7A8" w:rsidR="00470BE5" w:rsidRPr="0056748C" w:rsidRDefault="00470BE5" w:rsidP="00470BE5">
      <w:pPr>
        <w:spacing w:before="1"/>
        <w:jc w:val="center"/>
        <w:rPr>
          <w:b/>
          <w:bCs/>
          <w:iCs/>
          <w:sz w:val="28"/>
          <w:szCs w:val="28"/>
        </w:rPr>
      </w:pPr>
      <w:r w:rsidRPr="0056748C">
        <w:rPr>
          <w:b/>
          <w:bCs/>
          <w:iCs/>
          <w:sz w:val="28"/>
          <w:szCs w:val="28"/>
        </w:rPr>
        <w:t>PENDAHULUAN</w:t>
      </w:r>
    </w:p>
    <w:p w14:paraId="2748EC7A" w14:textId="33A4D2FF" w:rsidR="00470BE5" w:rsidRDefault="00470BE5" w:rsidP="00470BE5">
      <w:pPr>
        <w:spacing w:before="1"/>
        <w:jc w:val="center"/>
        <w:rPr>
          <w:iCs/>
          <w:sz w:val="24"/>
          <w:szCs w:val="24"/>
        </w:rPr>
      </w:pPr>
    </w:p>
    <w:p w14:paraId="171662C4" w14:textId="77777777" w:rsidR="00470BE5" w:rsidRPr="00496091" w:rsidRDefault="00470BE5" w:rsidP="00470BE5">
      <w:pPr>
        <w:ind w:right="-45" w:firstLine="709"/>
        <w:jc w:val="both"/>
        <w:rPr>
          <w:sz w:val="22"/>
          <w:szCs w:val="22"/>
          <w:lang w:val="id-ID"/>
        </w:rPr>
      </w:pPr>
      <w:r w:rsidRPr="00496091">
        <w:rPr>
          <w:sz w:val="22"/>
          <w:szCs w:val="22"/>
        </w:rPr>
        <w:t xml:space="preserve">Program </w:t>
      </w:r>
      <w:proofErr w:type="spellStart"/>
      <w:r w:rsidRPr="00496091">
        <w:rPr>
          <w:sz w:val="22"/>
          <w:szCs w:val="22"/>
        </w:rPr>
        <w:t>Sanitasi</w:t>
      </w:r>
      <w:proofErr w:type="spellEnd"/>
      <w:r w:rsidRPr="00496091">
        <w:rPr>
          <w:sz w:val="22"/>
          <w:szCs w:val="22"/>
        </w:rPr>
        <w:t xml:space="preserve"> </w:t>
      </w:r>
      <w:proofErr w:type="spellStart"/>
      <w:r w:rsidRPr="00496091">
        <w:rPr>
          <w:sz w:val="22"/>
          <w:szCs w:val="22"/>
        </w:rPr>
        <w:t>Berbasis</w:t>
      </w:r>
      <w:proofErr w:type="spellEnd"/>
      <w:r w:rsidRPr="00496091">
        <w:rPr>
          <w:sz w:val="22"/>
          <w:szCs w:val="22"/>
        </w:rPr>
        <w:t xml:space="preserve"> Masyarakat (</w:t>
      </w:r>
      <w:r w:rsidRPr="00496091">
        <w:rPr>
          <w:sz w:val="22"/>
          <w:szCs w:val="22"/>
          <w:lang w:val="id-ID"/>
        </w:rPr>
        <w:t>SANIMAS</w:t>
      </w:r>
      <w:r w:rsidRPr="00496091">
        <w:rPr>
          <w:sz w:val="22"/>
          <w:szCs w:val="22"/>
        </w:rPr>
        <w:t xml:space="preserve">) </w:t>
      </w:r>
      <w:proofErr w:type="spellStart"/>
      <w:r w:rsidRPr="00496091">
        <w:rPr>
          <w:sz w:val="22"/>
          <w:szCs w:val="22"/>
        </w:rPr>
        <w:t>merupakan</w:t>
      </w:r>
      <w:proofErr w:type="spellEnd"/>
      <w:r w:rsidRPr="00496091">
        <w:rPr>
          <w:sz w:val="22"/>
          <w:szCs w:val="22"/>
        </w:rPr>
        <w:t xml:space="preserve"> salah </w:t>
      </w:r>
      <w:proofErr w:type="spellStart"/>
      <w:r w:rsidRPr="00496091">
        <w:rPr>
          <w:sz w:val="22"/>
          <w:szCs w:val="22"/>
        </w:rPr>
        <w:t>satu</w:t>
      </w:r>
      <w:proofErr w:type="spellEnd"/>
      <w:r w:rsidRPr="00496091">
        <w:rPr>
          <w:sz w:val="22"/>
          <w:szCs w:val="22"/>
        </w:rPr>
        <w:t xml:space="preserve"> </w:t>
      </w:r>
      <w:proofErr w:type="spellStart"/>
      <w:r w:rsidRPr="00496091">
        <w:rPr>
          <w:sz w:val="22"/>
          <w:szCs w:val="22"/>
        </w:rPr>
        <w:t>komponen</w:t>
      </w:r>
      <w:proofErr w:type="spellEnd"/>
      <w:r w:rsidRPr="00496091">
        <w:rPr>
          <w:sz w:val="22"/>
          <w:szCs w:val="22"/>
        </w:rPr>
        <w:t xml:space="preserve"> program </w:t>
      </w:r>
      <w:r w:rsidRPr="00496091">
        <w:rPr>
          <w:i/>
          <w:sz w:val="22"/>
          <w:szCs w:val="22"/>
        </w:rPr>
        <w:t>Urban Sanitation and Rural Infrastructure</w:t>
      </w:r>
      <w:r w:rsidRPr="00496091">
        <w:rPr>
          <w:sz w:val="22"/>
          <w:szCs w:val="22"/>
        </w:rPr>
        <w:t xml:space="preserve"> (USRI) yang </w:t>
      </w:r>
      <w:proofErr w:type="spellStart"/>
      <w:r w:rsidRPr="00496091">
        <w:rPr>
          <w:sz w:val="22"/>
          <w:szCs w:val="22"/>
        </w:rPr>
        <w:t>diselenggarakan</w:t>
      </w:r>
      <w:proofErr w:type="spellEnd"/>
      <w:r w:rsidRPr="00496091">
        <w:rPr>
          <w:sz w:val="22"/>
          <w:szCs w:val="22"/>
        </w:rPr>
        <w:t xml:space="preserve"> </w:t>
      </w:r>
      <w:proofErr w:type="spellStart"/>
      <w:r w:rsidRPr="00496091">
        <w:rPr>
          <w:sz w:val="22"/>
          <w:szCs w:val="22"/>
        </w:rPr>
        <w:t>sebagai</w:t>
      </w:r>
      <w:proofErr w:type="spellEnd"/>
      <w:r w:rsidRPr="00496091">
        <w:rPr>
          <w:sz w:val="22"/>
          <w:szCs w:val="22"/>
        </w:rPr>
        <w:t xml:space="preserve"> program </w:t>
      </w:r>
      <w:proofErr w:type="spellStart"/>
      <w:r w:rsidRPr="00496091">
        <w:rPr>
          <w:sz w:val="22"/>
          <w:szCs w:val="22"/>
        </w:rPr>
        <w:t>pendukung</w:t>
      </w:r>
      <w:proofErr w:type="spellEnd"/>
      <w:r w:rsidRPr="00496091">
        <w:rPr>
          <w:sz w:val="22"/>
          <w:szCs w:val="22"/>
        </w:rPr>
        <w:t xml:space="preserve"> PNPM </w:t>
      </w:r>
      <w:proofErr w:type="spellStart"/>
      <w:r w:rsidRPr="00496091">
        <w:rPr>
          <w:sz w:val="22"/>
          <w:szCs w:val="22"/>
        </w:rPr>
        <w:t>Mandiri</w:t>
      </w:r>
      <w:proofErr w:type="spellEnd"/>
      <w:r w:rsidRPr="00496091">
        <w:rPr>
          <w:sz w:val="22"/>
          <w:szCs w:val="22"/>
        </w:rPr>
        <w:t xml:space="preserve">. Program </w:t>
      </w:r>
      <w:r w:rsidRPr="00496091">
        <w:rPr>
          <w:sz w:val="22"/>
          <w:szCs w:val="22"/>
          <w:lang w:val="id-ID"/>
        </w:rPr>
        <w:t>SANIMAS</w:t>
      </w:r>
      <w:r w:rsidRPr="00496091">
        <w:rPr>
          <w:sz w:val="22"/>
          <w:szCs w:val="22"/>
        </w:rPr>
        <w:t xml:space="preserve"> </w:t>
      </w:r>
      <w:proofErr w:type="spellStart"/>
      <w:r w:rsidRPr="00496091">
        <w:rPr>
          <w:sz w:val="22"/>
          <w:szCs w:val="22"/>
        </w:rPr>
        <w:t>bertujuan</w:t>
      </w:r>
      <w:proofErr w:type="spellEnd"/>
      <w:r w:rsidRPr="00496091">
        <w:rPr>
          <w:sz w:val="22"/>
          <w:szCs w:val="22"/>
        </w:rPr>
        <w:t xml:space="preserve"> </w:t>
      </w:r>
      <w:proofErr w:type="spellStart"/>
      <w:r w:rsidRPr="00496091">
        <w:rPr>
          <w:sz w:val="22"/>
          <w:szCs w:val="22"/>
        </w:rPr>
        <w:t>untuk</w:t>
      </w:r>
      <w:proofErr w:type="spellEnd"/>
      <w:r w:rsidRPr="00496091">
        <w:rPr>
          <w:sz w:val="22"/>
          <w:szCs w:val="22"/>
        </w:rPr>
        <w:t xml:space="preserve"> </w:t>
      </w:r>
      <w:proofErr w:type="spellStart"/>
      <w:r w:rsidRPr="00496091">
        <w:rPr>
          <w:sz w:val="22"/>
          <w:szCs w:val="22"/>
        </w:rPr>
        <w:t>menciptakan</w:t>
      </w:r>
      <w:proofErr w:type="spellEnd"/>
      <w:r w:rsidRPr="00496091">
        <w:rPr>
          <w:sz w:val="22"/>
          <w:szCs w:val="22"/>
        </w:rPr>
        <w:t xml:space="preserve"> dan </w:t>
      </w:r>
      <w:proofErr w:type="spellStart"/>
      <w:r w:rsidRPr="00496091">
        <w:rPr>
          <w:sz w:val="22"/>
          <w:szCs w:val="22"/>
        </w:rPr>
        <w:t>meningkatkan</w:t>
      </w:r>
      <w:proofErr w:type="spellEnd"/>
      <w:r w:rsidRPr="00496091">
        <w:rPr>
          <w:sz w:val="22"/>
          <w:szCs w:val="22"/>
        </w:rPr>
        <w:t xml:space="preserve"> </w:t>
      </w:r>
      <w:proofErr w:type="spellStart"/>
      <w:r w:rsidRPr="00496091">
        <w:rPr>
          <w:sz w:val="22"/>
          <w:szCs w:val="22"/>
        </w:rPr>
        <w:t>kualitas</w:t>
      </w:r>
      <w:proofErr w:type="spellEnd"/>
      <w:r w:rsidRPr="00496091">
        <w:rPr>
          <w:sz w:val="22"/>
          <w:szCs w:val="22"/>
        </w:rPr>
        <w:t xml:space="preserve"> </w:t>
      </w:r>
      <w:proofErr w:type="spellStart"/>
      <w:r w:rsidRPr="00496091">
        <w:rPr>
          <w:sz w:val="22"/>
          <w:szCs w:val="22"/>
        </w:rPr>
        <w:t>kehidupan</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baik</w:t>
      </w:r>
      <w:proofErr w:type="spellEnd"/>
      <w:r w:rsidRPr="00496091">
        <w:rPr>
          <w:sz w:val="22"/>
          <w:szCs w:val="22"/>
        </w:rPr>
        <w:t xml:space="preserve"> </w:t>
      </w:r>
      <w:proofErr w:type="spellStart"/>
      <w:r w:rsidRPr="00496091">
        <w:rPr>
          <w:sz w:val="22"/>
          <w:szCs w:val="22"/>
        </w:rPr>
        <w:t>secara</w:t>
      </w:r>
      <w:proofErr w:type="spellEnd"/>
      <w:r w:rsidRPr="00496091">
        <w:rPr>
          <w:sz w:val="22"/>
          <w:szCs w:val="22"/>
        </w:rPr>
        <w:t xml:space="preserve"> </w:t>
      </w:r>
      <w:proofErr w:type="spellStart"/>
      <w:r w:rsidRPr="00496091">
        <w:rPr>
          <w:sz w:val="22"/>
          <w:szCs w:val="22"/>
        </w:rPr>
        <w:t>individu</w:t>
      </w:r>
      <w:proofErr w:type="spellEnd"/>
      <w:r w:rsidRPr="00496091">
        <w:rPr>
          <w:sz w:val="22"/>
          <w:szCs w:val="22"/>
        </w:rPr>
        <w:t xml:space="preserve"> </w:t>
      </w:r>
      <w:proofErr w:type="spellStart"/>
      <w:r w:rsidRPr="00496091">
        <w:rPr>
          <w:sz w:val="22"/>
          <w:szCs w:val="22"/>
        </w:rPr>
        <w:t>maupun</w:t>
      </w:r>
      <w:proofErr w:type="spellEnd"/>
      <w:r w:rsidRPr="00496091">
        <w:rPr>
          <w:sz w:val="22"/>
          <w:szCs w:val="22"/>
        </w:rPr>
        <w:t xml:space="preserve"> </w:t>
      </w:r>
      <w:proofErr w:type="spellStart"/>
      <w:r w:rsidRPr="00496091">
        <w:rPr>
          <w:sz w:val="22"/>
          <w:szCs w:val="22"/>
        </w:rPr>
        <w:t>kelompok</w:t>
      </w:r>
      <w:proofErr w:type="spellEnd"/>
      <w:r w:rsidRPr="00496091">
        <w:rPr>
          <w:sz w:val="22"/>
          <w:szCs w:val="22"/>
        </w:rPr>
        <w:t xml:space="preserve">, </w:t>
      </w:r>
      <w:proofErr w:type="spellStart"/>
      <w:r w:rsidRPr="00496091">
        <w:rPr>
          <w:sz w:val="22"/>
          <w:szCs w:val="22"/>
        </w:rPr>
        <w:t>khususnya</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berpenghasilan</w:t>
      </w:r>
      <w:proofErr w:type="spellEnd"/>
      <w:r w:rsidRPr="00496091">
        <w:rPr>
          <w:sz w:val="22"/>
          <w:szCs w:val="22"/>
        </w:rPr>
        <w:t xml:space="preserve"> </w:t>
      </w:r>
      <w:proofErr w:type="spellStart"/>
      <w:r w:rsidRPr="00496091">
        <w:rPr>
          <w:sz w:val="22"/>
          <w:szCs w:val="22"/>
        </w:rPr>
        <w:t>rendah</w:t>
      </w:r>
      <w:proofErr w:type="spellEnd"/>
      <w:r w:rsidRPr="00496091">
        <w:rPr>
          <w:sz w:val="22"/>
          <w:szCs w:val="22"/>
        </w:rPr>
        <w:t xml:space="preserve"> di </w:t>
      </w:r>
      <w:proofErr w:type="spellStart"/>
      <w:r w:rsidRPr="00496091">
        <w:rPr>
          <w:sz w:val="22"/>
          <w:szCs w:val="22"/>
        </w:rPr>
        <w:t>lingkungan</w:t>
      </w:r>
      <w:proofErr w:type="spellEnd"/>
      <w:r w:rsidRPr="00496091">
        <w:rPr>
          <w:sz w:val="22"/>
          <w:szCs w:val="22"/>
        </w:rPr>
        <w:t xml:space="preserve"> </w:t>
      </w:r>
      <w:proofErr w:type="spellStart"/>
      <w:r w:rsidRPr="00496091">
        <w:rPr>
          <w:sz w:val="22"/>
          <w:szCs w:val="22"/>
        </w:rPr>
        <w:t>permukiman</w:t>
      </w:r>
      <w:proofErr w:type="spellEnd"/>
      <w:r w:rsidRPr="00496091">
        <w:rPr>
          <w:sz w:val="22"/>
          <w:szCs w:val="22"/>
        </w:rPr>
        <w:t xml:space="preserve"> </w:t>
      </w:r>
      <w:proofErr w:type="spellStart"/>
      <w:r w:rsidRPr="00496091">
        <w:rPr>
          <w:sz w:val="22"/>
          <w:szCs w:val="22"/>
        </w:rPr>
        <w:t>padat</w:t>
      </w:r>
      <w:proofErr w:type="spellEnd"/>
      <w:r w:rsidRPr="00496091">
        <w:rPr>
          <w:sz w:val="22"/>
          <w:szCs w:val="22"/>
        </w:rPr>
        <w:t xml:space="preserve"> </w:t>
      </w:r>
      <w:proofErr w:type="spellStart"/>
      <w:r w:rsidRPr="00496091">
        <w:rPr>
          <w:sz w:val="22"/>
          <w:szCs w:val="22"/>
        </w:rPr>
        <w:t>penduduk</w:t>
      </w:r>
      <w:proofErr w:type="spellEnd"/>
      <w:r w:rsidRPr="00496091">
        <w:rPr>
          <w:sz w:val="22"/>
          <w:szCs w:val="22"/>
        </w:rPr>
        <w:t xml:space="preserve">, </w:t>
      </w:r>
      <w:proofErr w:type="spellStart"/>
      <w:r w:rsidRPr="00496091">
        <w:rPr>
          <w:sz w:val="22"/>
          <w:szCs w:val="22"/>
        </w:rPr>
        <w:t>kumuh</w:t>
      </w:r>
      <w:proofErr w:type="spellEnd"/>
      <w:r w:rsidRPr="00496091">
        <w:rPr>
          <w:sz w:val="22"/>
          <w:szCs w:val="22"/>
        </w:rPr>
        <w:t xml:space="preserve"> dan </w:t>
      </w:r>
      <w:proofErr w:type="spellStart"/>
      <w:r w:rsidRPr="00496091">
        <w:rPr>
          <w:sz w:val="22"/>
          <w:szCs w:val="22"/>
        </w:rPr>
        <w:t>rawan</w:t>
      </w:r>
      <w:proofErr w:type="spellEnd"/>
      <w:r w:rsidRPr="00496091">
        <w:rPr>
          <w:sz w:val="22"/>
          <w:szCs w:val="22"/>
        </w:rPr>
        <w:t xml:space="preserve"> </w:t>
      </w:r>
      <w:proofErr w:type="spellStart"/>
      <w:r w:rsidRPr="00496091">
        <w:rPr>
          <w:sz w:val="22"/>
          <w:szCs w:val="22"/>
        </w:rPr>
        <w:t>sanitasi</w:t>
      </w:r>
      <w:proofErr w:type="spellEnd"/>
      <w:r w:rsidRPr="00496091">
        <w:rPr>
          <w:sz w:val="22"/>
          <w:szCs w:val="22"/>
        </w:rPr>
        <w:t xml:space="preserve"> di </w:t>
      </w:r>
      <w:proofErr w:type="spellStart"/>
      <w:r w:rsidRPr="00496091">
        <w:rPr>
          <w:sz w:val="22"/>
          <w:szCs w:val="22"/>
        </w:rPr>
        <w:t>perkotaan</w:t>
      </w:r>
      <w:proofErr w:type="spellEnd"/>
      <w:r w:rsidRPr="00496091">
        <w:rPr>
          <w:sz w:val="22"/>
          <w:szCs w:val="22"/>
        </w:rPr>
        <w:t xml:space="preserve">. </w:t>
      </w:r>
      <w:proofErr w:type="spellStart"/>
      <w:r w:rsidRPr="00496091">
        <w:rPr>
          <w:sz w:val="22"/>
          <w:szCs w:val="22"/>
        </w:rPr>
        <w:t>Mekanisme</w:t>
      </w:r>
      <w:proofErr w:type="spellEnd"/>
      <w:r w:rsidRPr="00496091">
        <w:rPr>
          <w:sz w:val="22"/>
          <w:szCs w:val="22"/>
        </w:rPr>
        <w:t xml:space="preserve"> </w:t>
      </w:r>
      <w:proofErr w:type="spellStart"/>
      <w:r w:rsidRPr="00496091">
        <w:rPr>
          <w:sz w:val="22"/>
          <w:szCs w:val="22"/>
        </w:rPr>
        <w:t>penyelenggaraan</w:t>
      </w:r>
      <w:proofErr w:type="spellEnd"/>
      <w:r w:rsidRPr="00496091">
        <w:rPr>
          <w:sz w:val="22"/>
          <w:szCs w:val="22"/>
        </w:rPr>
        <w:t xml:space="preserve"> program SANIMAS </w:t>
      </w:r>
      <w:proofErr w:type="spellStart"/>
      <w:r w:rsidRPr="00496091">
        <w:rPr>
          <w:sz w:val="22"/>
          <w:szCs w:val="22"/>
        </w:rPr>
        <w:t>menerapkan</w:t>
      </w:r>
      <w:proofErr w:type="spellEnd"/>
      <w:r w:rsidRPr="00496091">
        <w:rPr>
          <w:sz w:val="22"/>
          <w:szCs w:val="22"/>
        </w:rPr>
        <w:t xml:space="preserve"> </w:t>
      </w:r>
      <w:proofErr w:type="spellStart"/>
      <w:r w:rsidRPr="00496091">
        <w:rPr>
          <w:sz w:val="22"/>
          <w:szCs w:val="22"/>
        </w:rPr>
        <w:t>pendekatan</w:t>
      </w:r>
      <w:proofErr w:type="spellEnd"/>
      <w:r w:rsidRPr="00496091">
        <w:rPr>
          <w:sz w:val="22"/>
          <w:szCs w:val="22"/>
        </w:rPr>
        <w:t xml:space="preserve"> </w:t>
      </w:r>
      <w:proofErr w:type="spellStart"/>
      <w:r w:rsidRPr="00496091">
        <w:rPr>
          <w:sz w:val="22"/>
          <w:szCs w:val="22"/>
        </w:rPr>
        <w:t>pembangunan</w:t>
      </w:r>
      <w:proofErr w:type="spellEnd"/>
      <w:r w:rsidRPr="00496091">
        <w:rPr>
          <w:sz w:val="22"/>
          <w:szCs w:val="22"/>
        </w:rPr>
        <w:t xml:space="preserve"> </w:t>
      </w:r>
      <w:proofErr w:type="spellStart"/>
      <w:r w:rsidRPr="00496091">
        <w:rPr>
          <w:sz w:val="22"/>
          <w:szCs w:val="22"/>
        </w:rPr>
        <w:t>berkelanjutan</w:t>
      </w:r>
      <w:proofErr w:type="spellEnd"/>
      <w:r w:rsidRPr="00496091">
        <w:rPr>
          <w:sz w:val="22"/>
          <w:szCs w:val="22"/>
        </w:rPr>
        <w:t xml:space="preserve"> </w:t>
      </w:r>
      <w:proofErr w:type="spellStart"/>
      <w:r w:rsidRPr="00496091">
        <w:rPr>
          <w:sz w:val="22"/>
          <w:szCs w:val="22"/>
        </w:rPr>
        <w:t>berbasis</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melalui</w:t>
      </w:r>
      <w:proofErr w:type="spellEnd"/>
      <w:r w:rsidRPr="00496091">
        <w:rPr>
          <w:sz w:val="22"/>
          <w:szCs w:val="22"/>
        </w:rPr>
        <w:t xml:space="preserve"> </w:t>
      </w:r>
      <w:proofErr w:type="spellStart"/>
      <w:r w:rsidRPr="00496091">
        <w:rPr>
          <w:sz w:val="22"/>
          <w:szCs w:val="22"/>
        </w:rPr>
        <w:t>pelibatan</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secara</w:t>
      </w:r>
      <w:proofErr w:type="spellEnd"/>
      <w:r w:rsidRPr="00496091">
        <w:rPr>
          <w:sz w:val="22"/>
          <w:szCs w:val="22"/>
        </w:rPr>
        <w:t xml:space="preserve"> </w:t>
      </w:r>
      <w:proofErr w:type="spellStart"/>
      <w:r w:rsidRPr="00496091">
        <w:rPr>
          <w:sz w:val="22"/>
          <w:szCs w:val="22"/>
        </w:rPr>
        <w:t>utuh</w:t>
      </w:r>
      <w:proofErr w:type="spellEnd"/>
      <w:r w:rsidRPr="00496091">
        <w:rPr>
          <w:sz w:val="22"/>
          <w:szCs w:val="22"/>
        </w:rPr>
        <w:t xml:space="preserve"> </w:t>
      </w:r>
      <w:proofErr w:type="spellStart"/>
      <w:r w:rsidRPr="00496091">
        <w:rPr>
          <w:sz w:val="22"/>
          <w:szCs w:val="22"/>
        </w:rPr>
        <w:t>dalam</w:t>
      </w:r>
      <w:proofErr w:type="spellEnd"/>
      <w:r w:rsidRPr="00496091">
        <w:rPr>
          <w:sz w:val="22"/>
          <w:szCs w:val="22"/>
        </w:rPr>
        <w:t xml:space="preserve"> </w:t>
      </w:r>
      <w:proofErr w:type="spellStart"/>
      <w:r w:rsidRPr="00496091">
        <w:rPr>
          <w:sz w:val="22"/>
          <w:szCs w:val="22"/>
        </w:rPr>
        <w:t>seluruh</w:t>
      </w:r>
      <w:proofErr w:type="spellEnd"/>
      <w:r w:rsidRPr="00496091">
        <w:rPr>
          <w:sz w:val="22"/>
          <w:szCs w:val="22"/>
        </w:rPr>
        <w:t xml:space="preserve"> </w:t>
      </w:r>
      <w:proofErr w:type="spellStart"/>
      <w:r w:rsidRPr="00496091">
        <w:rPr>
          <w:sz w:val="22"/>
          <w:szCs w:val="22"/>
        </w:rPr>
        <w:t>tahapan</w:t>
      </w:r>
      <w:proofErr w:type="spellEnd"/>
      <w:r w:rsidRPr="00496091">
        <w:rPr>
          <w:sz w:val="22"/>
          <w:szCs w:val="22"/>
        </w:rPr>
        <w:t xml:space="preserve"> </w:t>
      </w:r>
      <w:proofErr w:type="spellStart"/>
      <w:r w:rsidRPr="00496091">
        <w:rPr>
          <w:sz w:val="22"/>
          <w:szCs w:val="22"/>
        </w:rPr>
        <w:t>kegiatan</w:t>
      </w:r>
      <w:proofErr w:type="spellEnd"/>
      <w:r w:rsidRPr="00496091">
        <w:rPr>
          <w:sz w:val="22"/>
          <w:szCs w:val="22"/>
        </w:rPr>
        <w:t xml:space="preserve">, </w:t>
      </w:r>
      <w:proofErr w:type="spellStart"/>
      <w:r w:rsidRPr="00496091">
        <w:rPr>
          <w:sz w:val="22"/>
          <w:szCs w:val="22"/>
        </w:rPr>
        <w:t>mulai</w:t>
      </w:r>
      <w:proofErr w:type="spellEnd"/>
      <w:r w:rsidRPr="00496091">
        <w:rPr>
          <w:sz w:val="22"/>
          <w:szCs w:val="22"/>
        </w:rPr>
        <w:t xml:space="preserve"> </w:t>
      </w:r>
      <w:proofErr w:type="spellStart"/>
      <w:r w:rsidRPr="00496091">
        <w:rPr>
          <w:sz w:val="22"/>
          <w:szCs w:val="22"/>
        </w:rPr>
        <w:t>dari</w:t>
      </w:r>
      <w:proofErr w:type="spellEnd"/>
      <w:r w:rsidRPr="00496091">
        <w:rPr>
          <w:sz w:val="22"/>
          <w:szCs w:val="22"/>
        </w:rPr>
        <w:t xml:space="preserve"> </w:t>
      </w:r>
      <w:proofErr w:type="spellStart"/>
      <w:r w:rsidRPr="00496091">
        <w:rPr>
          <w:sz w:val="22"/>
          <w:szCs w:val="22"/>
        </w:rPr>
        <w:t>pengorganisasian</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perencanaan</w:t>
      </w:r>
      <w:proofErr w:type="spellEnd"/>
      <w:r w:rsidRPr="00496091">
        <w:rPr>
          <w:sz w:val="22"/>
          <w:szCs w:val="22"/>
        </w:rPr>
        <w:t xml:space="preserve">, </w:t>
      </w:r>
      <w:proofErr w:type="spellStart"/>
      <w:r w:rsidRPr="00496091">
        <w:rPr>
          <w:sz w:val="22"/>
          <w:szCs w:val="22"/>
        </w:rPr>
        <w:t>pelaksanaan</w:t>
      </w:r>
      <w:proofErr w:type="spellEnd"/>
      <w:r w:rsidRPr="00496091">
        <w:rPr>
          <w:sz w:val="22"/>
          <w:szCs w:val="22"/>
        </w:rPr>
        <w:t xml:space="preserve">, dan </w:t>
      </w:r>
      <w:proofErr w:type="spellStart"/>
      <w:r w:rsidRPr="00496091">
        <w:rPr>
          <w:sz w:val="22"/>
          <w:szCs w:val="22"/>
        </w:rPr>
        <w:t>pengawasan</w:t>
      </w:r>
      <w:proofErr w:type="spellEnd"/>
      <w:r w:rsidRPr="00496091">
        <w:rPr>
          <w:sz w:val="22"/>
          <w:szCs w:val="22"/>
        </w:rPr>
        <w:t xml:space="preserve"> </w:t>
      </w:r>
      <w:proofErr w:type="spellStart"/>
      <w:r w:rsidRPr="00496091">
        <w:rPr>
          <w:sz w:val="22"/>
          <w:szCs w:val="22"/>
        </w:rPr>
        <w:t>sampai</w:t>
      </w:r>
      <w:proofErr w:type="spellEnd"/>
      <w:r w:rsidRPr="00496091">
        <w:rPr>
          <w:sz w:val="22"/>
          <w:szCs w:val="22"/>
        </w:rPr>
        <w:t xml:space="preserve"> </w:t>
      </w:r>
      <w:proofErr w:type="spellStart"/>
      <w:r w:rsidRPr="00496091">
        <w:rPr>
          <w:sz w:val="22"/>
          <w:szCs w:val="22"/>
        </w:rPr>
        <w:t>dengan</w:t>
      </w:r>
      <w:proofErr w:type="spellEnd"/>
      <w:r w:rsidRPr="00496091">
        <w:rPr>
          <w:sz w:val="22"/>
          <w:szCs w:val="22"/>
        </w:rPr>
        <w:t xml:space="preserve"> </w:t>
      </w:r>
      <w:proofErr w:type="spellStart"/>
      <w:r w:rsidRPr="00496091">
        <w:rPr>
          <w:sz w:val="22"/>
          <w:szCs w:val="22"/>
        </w:rPr>
        <w:t>upaya</w:t>
      </w:r>
      <w:proofErr w:type="spellEnd"/>
      <w:r w:rsidRPr="00496091">
        <w:rPr>
          <w:sz w:val="22"/>
          <w:szCs w:val="22"/>
        </w:rPr>
        <w:t xml:space="preserve"> </w:t>
      </w:r>
      <w:proofErr w:type="spellStart"/>
      <w:r w:rsidRPr="00496091">
        <w:rPr>
          <w:sz w:val="22"/>
          <w:szCs w:val="22"/>
        </w:rPr>
        <w:t>keberlanjutan</w:t>
      </w:r>
      <w:proofErr w:type="spellEnd"/>
      <w:r w:rsidRPr="00496091">
        <w:rPr>
          <w:sz w:val="22"/>
          <w:szCs w:val="22"/>
        </w:rPr>
        <w:t xml:space="preserve"> </w:t>
      </w:r>
      <w:proofErr w:type="spellStart"/>
      <w:r w:rsidRPr="00496091">
        <w:rPr>
          <w:sz w:val="22"/>
          <w:szCs w:val="22"/>
        </w:rPr>
        <w:t>didalam</w:t>
      </w:r>
      <w:proofErr w:type="spellEnd"/>
      <w:r w:rsidRPr="00496091">
        <w:rPr>
          <w:sz w:val="22"/>
          <w:szCs w:val="22"/>
        </w:rPr>
        <w:t xml:space="preserve"> </w:t>
      </w:r>
      <w:proofErr w:type="spellStart"/>
      <w:r w:rsidRPr="00496091">
        <w:rPr>
          <w:sz w:val="22"/>
          <w:szCs w:val="22"/>
        </w:rPr>
        <w:t>peningkatan</w:t>
      </w:r>
      <w:proofErr w:type="spellEnd"/>
      <w:r w:rsidRPr="00496091">
        <w:rPr>
          <w:sz w:val="22"/>
          <w:szCs w:val="22"/>
        </w:rPr>
        <w:t xml:space="preserve"> </w:t>
      </w:r>
      <w:proofErr w:type="spellStart"/>
      <w:r w:rsidRPr="00496091">
        <w:rPr>
          <w:sz w:val="22"/>
          <w:szCs w:val="22"/>
        </w:rPr>
        <w:t>kualitas</w:t>
      </w:r>
      <w:proofErr w:type="spellEnd"/>
      <w:r w:rsidRPr="00496091">
        <w:rPr>
          <w:sz w:val="22"/>
          <w:szCs w:val="22"/>
        </w:rPr>
        <w:t xml:space="preserve"> </w:t>
      </w:r>
      <w:proofErr w:type="spellStart"/>
      <w:r w:rsidRPr="00496091">
        <w:rPr>
          <w:sz w:val="22"/>
          <w:szCs w:val="22"/>
        </w:rPr>
        <w:t>prasarana</w:t>
      </w:r>
      <w:proofErr w:type="spellEnd"/>
      <w:r w:rsidRPr="00496091">
        <w:rPr>
          <w:sz w:val="22"/>
          <w:szCs w:val="22"/>
        </w:rPr>
        <w:t xml:space="preserve"> dan </w:t>
      </w:r>
      <w:proofErr w:type="spellStart"/>
      <w:r w:rsidRPr="00496091">
        <w:rPr>
          <w:sz w:val="22"/>
          <w:szCs w:val="22"/>
        </w:rPr>
        <w:t>sarana</w:t>
      </w:r>
      <w:proofErr w:type="spellEnd"/>
      <w:r w:rsidRPr="00496091">
        <w:rPr>
          <w:sz w:val="22"/>
          <w:szCs w:val="22"/>
        </w:rPr>
        <w:t xml:space="preserve"> </w:t>
      </w:r>
      <w:proofErr w:type="spellStart"/>
      <w:r w:rsidRPr="00496091">
        <w:rPr>
          <w:sz w:val="22"/>
          <w:szCs w:val="22"/>
        </w:rPr>
        <w:t>sanitasi</w:t>
      </w:r>
      <w:proofErr w:type="spellEnd"/>
      <w:r w:rsidRPr="00496091">
        <w:rPr>
          <w:sz w:val="22"/>
          <w:szCs w:val="22"/>
        </w:rPr>
        <w:t>.</w:t>
      </w:r>
    </w:p>
    <w:p w14:paraId="333D9CED" w14:textId="77777777" w:rsidR="00796467" w:rsidRPr="00496091" w:rsidRDefault="00796467" w:rsidP="00470BE5">
      <w:pPr>
        <w:ind w:right="-45" w:firstLine="709"/>
        <w:jc w:val="both"/>
        <w:rPr>
          <w:sz w:val="22"/>
          <w:szCs w:val="22"/>
        </w:rPr>
      </w:pPr>
      <w:proofErr w:type="spellStart"/>
      <w:r w:rsidRPr="00496091">
        <w:rPr>
          <w:sz w:val="22"/>
          <w:szCs w:val="22"/>
        </w:rPr>
        <w:t>Menurut</w:t>
      </w:r>
      <w:proofErr w:type="spellEnd"/>
      <w:r w:rsidRPr="00496091">
        <w:rPr>
          <w:sz w:val="22"/>
          <w:szCs w:val="22"/>
        </w:rPr>
        <w:t xml:space="preserve"> </w:t>
      </w:r>
      <w:proofErr w:type="spellStart"/>
      <w:r w:rsidRPr="00496091">
        <w:rPr>
          <w:sz w:val="22"/>
          <w:szCs w:val="22"/>
        </w:rPr>
        <w:t>Linslay</w:t>
      </w:r>
      <w:proofErr w:type="spellEnd"/>
      <w:r w:rsidRPr="00496091">
        <w:rPr>
          <w:sz w:val="22"/>
          <w:szCs w:val="22"/>
        </w:rPr>
        <w:t xml:space="preserve"> et al. (1985) air </w:t>
      </w:r>
      <w:proofErr w:type="spellStart"/>
      <w:r w:rsidRPr="00496091">
        <w:rPr>
          <w:sz w:val="22"/>
          <w:szCs w:val="22"/>
        </w:rPr>
        <w:t>limbah</w:t>
      </w:r>
      <w:proofErr w:type="spellEnd"/>
      <w:r w:rsidRPr="00496091">
        <w:rPr>
          <w:sz w:val="22"/>
          <w:szCs w:val="22"/>
        </w:rPr>
        <w:t xml:space="preserve"> domestic </w:t>
      </w:r>
      <w:proofErr w:type="spellStart"/>
      <w:r w:rsidRPr="00496091">
        <w:rPr>
          <w:sz w:val="22"/>
          <w:szCs w:val="22"/>
        </w:rPr>
        <w:t>memerlukan</w:t>
      </w:r>
      <w:proofErr w:type="spellEnd"/>
      <w:r w:rsidRPr="00496091">
        <w:rPr>
          <w:sz w:val="22"/>
          <w:szCs w:val="22"/>
        </w:rPr>
        <w:t xml:space="preserve"> </w:t>
      </w:r>
      <w:proofErr w:type="spellStart"/>
      <w:r w:rsidRPr="00496091">
        <w:rPr>
          <w:sz w:val="22"/>
          <w:szCs w:val="22"/>
        </w:rPr>
        <w:t>penanganan</w:t>
      </w:r>
      <w:proofErr w:type="spellEnd"/>
      <w:r w:rsidRPr="00496091">
        <w:rPr>
          <w:sz w:val="22"/>
          <w:szCs w:val="22"/>
        </w:rPr>
        <w:t xml:space="preserve"> yang </w:t>
      </w:r>
      <w:proofErr w:type="spellStart"/>
      <w:r w:rsidRPr="00496091">
        <w:rPr>
          <w:sz w:val="22"/>
          <w:szCs w:val="22"/>
        </w:rPr>
        <w:t>baik</w:t>
      </w:r>
      <w:proofErr w:type="spellEnd"/>
      <w:r w:rsidRPr="00496091">
        <w:rPr>
          <w:sz w:val="22"/>
          <w:szCs w:val="22"/>
        </w:rPr>
        <w:t xml:space="preserve"> agar </w:t>
      </w:r>
      <w:proofErr w:type="spellStart"/>
      <w:r w:rsidRPr="00496091">
        <w:rPr>
          <w:sz w:val="22"/>
          <w:szCs w:val="22"/>
        </w:rPr>
        <w:t>penurunan</w:t>
      </w:r>
      <w:proofErr w:type="spellEnd"/>
      <w:r w:rsidRPr="00496091">
        <w:rPr>
          <w:sz w:val="22"/>
          <w:szCs w:val="22"/>
        </w:rPr>
        <w:t xml:space="preserve"> </w:t>
      </w:r>
      <w:proofErr w:type="spellStart"/>
      <w:r w:rsidRPr="00496091">
        <w:rPr>
          <w:sz w:val="22"/>
          <w:szCs w:val="22"/>
        </w:rPr>
        <w:t>daya</w:t>
      </w:r>
      <w:proofErr w:type="spellEnd"/>
      <w:r w:rsidRPr="00496091">
        <w:rPr>
          <w:sz w:val="22"/>
          <w:szCs w:val="22"/>
        </w:rPr>
        <w:t xml:space="preserve"> </w:t>
      </w:r>
      <w:proofErr w:type="spellStart"/>
      <w:r w:rsidRPr="00496091">
        <w:rPr>
          <w:sz w:val="22"/>
          <w:szCs w:val="22"/>
        </w:rPr>
        <w:t>dukung</w:t>
      </w:r>
      <w:proofErr w:type="spellEnd"/>
      <w:r w:rsidRPr="00496091">
        <w:rPr>
          <w:sz w:val="22"/>
          <w:szCs w:val="22"/>
        </w:rPr>
        <w:t xml:space="preserve"> dan </w:t>
      </w:r>
      <w:proofErr w:type="spellStart"/>
      <w:r w:rsidRPr="00496091">
        <w:rPr>
          <w:sz w:val="22"/>
          <w:szCs w:val="22"/>
        </w:rPr>
        <w:t>daya</w:t>
      </w:r>
      <w:proofErr w:type="spellEnd"/>
      <w:r w:rsidRPr="00496091">
        <w:rPr>
          <w:sz w:val="22"/>
          <w:szCs w:val="22"/>
        </w:rPr>
        <w:t xml:space="preserve"> tamping </w:t>
      </w:r>
      <w:proofErr w:type="spellStart"/>
      <w:r w:rsidRPr="00496091">
        <w:rPr>
          <w:sz w:val="22"/>
          <w:szCs w:val="22"/>
        </w:rPr>
        <w:t>lingkungan</w:t>
      </w:r>
      <w:proofErr w:type="spellEnd"/>
      <w:r w:rsidRPr="00496091">
        <w:rPr>
          <w:sz w:val="22"/>
          <w:szCs w:val="22"/>
        </w:rPr>
        <w:t xml:space="preserve"> </w:t>
      </w:r>
      <w:proofErr w:type="spellStart"/>
      <w:r w:rsidRPr="00496091">
        <w:rPr>
          <w:sz w:val="22"/>
          <w:szCs w:val="22"/>
        </w:rPr>
        <w:t>tidak</w:t>
      </w:r>
      <w:proofErr w:type="spellEnd"/>
      <w:r w:rsidRPr="00496091">
        <w:rPr>
          <w:sz w:val="22"/>
          <w:szCs w:val="22"/>
        </w:rPr>
        <w:t xml:space="preserve"> </w:t>
      </w:r>
      <w:proofErr w:type="spellStart"/>
      <w:r w:rsidRPr="00496091">
        <w:rPr>
          <w:sz w:val="22"/>
          <w:szCs w:val="22"/>
        </w:rPr>
        <w:t>terjadi</w:t>
      </w:r>
      <w:proofErr w:type="spellEnd"/>
      <w:r w:rsidRPr="00496091">
        <w:rPr>
          <w:sz w:val="22"/>
          <w:szCs w:val="22"/>
        </w:rPr>
        <w:t xml:space="preserve">. </w:t>
      </w:r>
      <w:proofErr w:type="spellStart"/>
      <w:r w:rsidRPr="00496091">
        <w:rPr>
          <w:sz w:val="22"/>
          <w:szCs w:val="22"/>
        </w:rPr>
        <w:t>Untuk</w:t>
      </w:r>
      <w:proofErr w:type="spellEnd"/>
      <w:r w:rsidRPr="00496091">
        <w:rPr>
          <w:sz w:val="22"/>
          <w:szCs w:val="22"/>
        </w:rPr>
        <w:t xml:space="preserve"> </w:t>
      </w:r>
      <w:proofErr w:type="spellStart"/>
      <w:r w:rsidRPr="00496091">
        <w:rPr>
          <w:sz w:val="22"/>
          <w:szCs w:val="22"/>
        </w:rPr>
        <w:t>itu</w:t>
      </w:r>
      <w:proofErr w:type="spellEnd"/>
      <w:r w:rsidRPr="00496091">
        <w:rPr>
          <w:sz w:val="22"/>
          <w:szCs w:val="22"/>
        </w:rPr>
        <w:t xml:space="preserve"> </w:t>
      </w:r>
      <w:proofErr w:type="spellStart"/>
      <w:r w:rsidRPr="00496091">
        <w:rPr>
          <w:sz w:val="22"/>
          <w:szCs w:val="22"/>
        </w:rPr>
        <w:t>perlu</w:t>
      </w:r>
      <w:proofErr w:type="spellEnd"/>
      <w:r w:rsidRPr="00496091">
        <w:rPr>
          <w:sz w:val="22"/>
          <w:szCs w:val="22"/>
        </w:rPr>
        <w:t xml:space="preserve"> </w:t>
      </w:r>
      <w:proofErr w:type="spellStart"/>
      <w:r w:rsidRPr="00496091">
        <w:rPr>
          <w:sz w:val="22"/>
          <w:szCs w:val="22"/>
        </w:rPr>
        <w:t>mempertimbangkan</w:t>
      </w:r>
      <w:proofErr w:type="spellEnd"/>
      <w:r w:rsidRPr="00496091">
        <w:rPr>
          <w:sz w:val="22"/>
          <w:szCs w:val="22"/>
        </w:rPr>
        <w:t xml:space="preserve"> </w:t>
      </w:r>
      <w:proofErr w:type="spellStart"/>
      <w:r w:rsidRPr="00496091">
        <w:rPr>
          <w:sz w:val="22"/>
          <w:szCs w:val="22"/>
        </w:rPr>
        <w:t>unsur-unsur</w:t>
      </w:r>
      <w:proofErr w:type="spellEnd"/>
      <w:r w:rsidRPr="00496091">
        <w:rPr>
          <w:sz w:val="22"/>
          <w:szCs w:val="22"/>
        </w:rPr>
        <w:t xml:space="preserve"> </w:t>
      </w:r>
      <w:proofErr w:type="spellStart"/>
      <w:r w:rsidRPr="00496091">
        <w:rPr>
          <w:sz w:val="22"/>
          <w:szCs w:val="22"/>
        </w:rPr>
        <w:t>fungsional</w:t>
      </w:r>
      <w:proofErr w:type="spellEnd"/>
      <w:r w:rsidRPr="00496091">
        <w:rPr>
          <w:sz w:val="22"/>
          <w:szCs w:val="22"/>
        </w:rPr>
        <w:t xml:space="preserve"> </w:t>
      </w:r>
      <w:proofErr w:type="spellStart"/>
      <w:r w:rsidRPr="00496091">
        <w:rPr>
          <w:sz w:val="22"/>
          <w:szCs w:val="22"/>
        </w:rPr>
        <w:t>dari</w:t>
      </w:r>
      <w:proofErr w:type="spellEnd"/>
      <w:r w:rsidRPr="00496091">
        <w:rPr>
          <w:sz w:val="22"/>
          <w:szCs w:val="22"/>
        </w:rPr>
        <w:t xml:space="preserve"> system </w:t>
      </w:r>
      <w:proofErr w:type="spellStart"/>
      <w:r w:rsidRPr="00496091">
        <w:rPr>
          <w:sz w:val="22"/>
          <w:szCs w:val="22"/>
        </w:rPr>
        <w:t>pengelolaan</w:t>
      </w:r>
      <w:proofErr w:type="spellEnd"/>
      <w:r w:rsidRPr="00496091">
        <w:rPr>
          <w:sz w:val="22"/>
          <w:szCs w:val="22"/>
        </w:rPr>
        <w:t xml:space="preserve"> air </w:t>
      </w:r>
      <w:proofErr w:type="spellStart"/>
      <w:r w:rsidRPr="00496091">
        <w:rPr>
          <w:sz w:val="22"/>
          <w:szCs w:val="22"/>
        </w:rPr>
        <w:t>limbah</w:t>
      </w:r>
      <w:proofErr w:type="spellEnd"/>
      <w:r w:rsidRPr="00496091">
        <w:rPr>
          <w:sz w:val="22"/>
          <w:szCs w:val="22"/>
        </w:rPr>
        <w:t xml:space="preserve">, </w:t>
      </w:r>
      <w:proofErr w:type="spellStart"/>
      <w:r w:rsidRPr="00496091">
        <w:rPr>
          <w:sz w:val="22"/>
          <w:szCs w:val="22"/>
        </w:rPr>
        <w:t>pemrosesan</w:t>
      </w:r>
      <w:proofErr w:type="spellEnd"/>
      <w:r w:rsidRPr="00496091">
        <w:rPr>
          <w:sz w:val="22"/>
          <w:szCs w:val="22"/>
        </w:rPr>
        <w:t xml:space="preserve">, dan </w:t>
      </w:r>
      <w:proofErr w:type="spellStart"/>
      <w:r w:rsidRPr="00496091">
        <w:rPr>
          <w:sz w:val="22"/>
          <w:szCs w:val="22"/>
        </w:rPr>
        <w:t>penyaluran</w:t>
      </w:r>
      <w:proofErr w:type="spellEnd"/>
      <w:r w:rsidRPr="00496091">
        <w:rPr>
          <w:sz w:val="22"/>
          <w:szCs w:val="22"/>
        </w:rPr>
        <w:t xml:space="preserve"> </w:t>
      </w:r>
      <w:proofErr w:type="spellStart"/>
      <w:r w:rsidRPr="00496091">
        <w:rPr>
          <w:sz w:val="22"/>
          <w:szCs w:val="22"/>
        </w:rPr>
        <w:t>ke</w:t>
      </w:r>
      <w:proofErr w:type="spellEnd"/>
      <w:r w:rsidRPr="00496091">
        <w:rPr>
          <w:sz w:val="22"/>
          <w:szCs w:val="22"/>
        </w:rPr>
        <w:t xml:space="preserve"> outlet </w:t>
      </w:r>
      <w:proofErr w:type="spellStart"/>
      <w:r w:rsidRPr="00496091">
        <w:rPr>
          <w:sz w:val="22"/>
          <w:szCs w:val="22"/>
        </w:rPr>
        <w:t>pembuangan</w:t>
      </w:r>
      <w:proofErr w:type="spellEnd"/>
      <w:r w:rsidRPr="00496091">
        <w:rPr>
          <w:sz w:val="22"/>
          <w:szCs w:val="22"/>
        </w:rPr>
        <w:t xml:space="preserve"> (</w:t>
      </w:r>
      <w:proofErr w:type="spellStart"/>
      <w:r w:rsidRPr="00496091">
        <w:rPr>
          <w:sz w:val="22"/>
          <w:szCs w:val="22"/>
        </w:rPr>
        <w:t>dalam</w:t>
      </w:r>
      <w:proofErr w:type="spellEnd"/>
      <w:r w:rsidRPr="00496091">
        <w:rPr>
          <w:sz w:val="22"/>
          <w:szCs w:val="22"/>
        </w:rPr>
        <w:t xml:space="preserve"> </w:t>
      </w:r>
      <w:proofErr w:type="spellStart"/>
      <w:r w:rsidRPr="00496091">
        <w:rPr>
          <w:sz w:val="22"/>
          <w:szCs w:val="22"/>
        </w:rPr>
        <w:t>hal</w:t>
      </w:r>
      <w:proofErr w:type="spellEnd"/>
      <w:r w:rsidRPr="00496091">
        <w:rPr>
          <w:sz w:val="22"/>
          <w:szCs w:val="22"/>
        </w:rPr>
        <w:t xml:space="preserve"> </w:t>
      </w:r>
      <w:proofErr w:type="spellStart"/>
      <w:r w:rsidRPr="00496091">
        <w:rPr>
          <w:sz w:val="22"/>
          <w:szCs w:val="22"/>
        </w:rPr>
        <w:t>ini</w:t>
      </w:r>
      <w:proofErr w:type="spellEnd"/>
      <w:r w:rsidRPr="00496091">
        <w:rPr>
          <w:sz w:val="22"/>
          <w:szCs w:val="22"/>
        </w:rPr>
        <w:t xml:space="preserve"> badan </w:t>
      </w:r>
      <w:proofErr w:type="spellStart"/>
      <w:r w:rsidRPr="00496091">
        <w:rPr>
          <w:sz w:val="22"/>
          <w:szCs w:val="22"/>
        </w:rPr>
        <w:t>perairan</w:t>
      </w:r>
      <w:proofErr w:type="spellEnd"/>
      <w:r w:rsidRPr="00496091">
        <w:rPr>
          <w:sz w:val="22"/>
          <w:szCs w:val="22"/>
        </w:rPr>
        <w:t xml:space="preserve"> </w:t>
      </w:r>
      <w:proofErr w:type="spellStart"/>
      <w:r w:rsidRPr="00496091">
        <w:rPr>
          <w:sz w:val="22"/>
          <w:szCs w:val="22"/>
        </w:rPr>
        <w:t>seperti</w:t>
      </w:r>
      <w:proofErr w:type="spellEnd"/>
      <w:r w:rsidRPr="00496091">
        <w:rPr>
          <w:sz w:val="22"/>
          <w:szCs w:val="22"/>
        </w:rPr>
        <w:t xml:space="preserve"> </w:t>
      </w:r>
      <w:proofErr w:type="spellStart"/>
      <w:r w:rsidRPr="00496091">
        <w:rPr>
          <w:sz w:val="22"/>
          <w:szCs w:val="22"/>
        </w:rPr>
        <w:t>sungai</w:t>
      </w:r>
      <w:proofErr w:type="spellEnd"/>
      <w:r w:rsidRPr="00496091">
        <w:rPr>
          <w:sz w:val="22"/>
          <w:szCs w:val="22"/>
        </w:rPr>
        <w:t xml:space="preserve"> dan </w:t>
      </w:r>
      <w:proofErr w:type="spellStart"/>
      <w:r w:rsidRPr="00496091">
        <w:rPr>
          <w:sz w:val="22"/>
          <w:szCs w:val="22"/>
        </w:rPr>
        <w:t>sejenisnya</w:t>
      </w:r>
      <w:proofErr w:type="spellEnd"/>
      <w:r w:rsidRPr="00496091">
        <w:rPr>
          <w:sz w:val="22"/>
          <w:szCs w:val="22"/>
        </w:rPr>
        <w:t>).</w:t>
      </w:r>
    </w:p>
    <w:p w14:paraId="50D7BB97" w14:textId="7E3E8721" w:rsidR="00470BE5" w:rsidRPr="00496091" w:rsidRDefault="00470BE5" w:rsidP="00470BE5">
      <w:pPr>
        <w:ind w:right="-45" w:firstLine="709"/>
        <w:jc w:val="both"/>
        <w:rPr>
          <w:sz w:val="22"/>
          <w:szCs w:val="22"/>
          <w:lang w:val="id-ID"/>
        </w:rPr>
      </w:pPr>
      <w:r w:rsidRPr="00496091">
        <w:rPr>
          <w:sz w:val="22"/>
          <w:szCs w:val="22"/>
        </w:rPr>
        <w:t xml:space="preserve">Proses </w:t>
      </w:r>
      <w:proofErr w:type="spellStart"/>
      <w:r w:rsidRPr="00496091">
        <w:rPr>
          <w:sz w:val="22"/>
          <w:szCs w:val="22"/>
        </w:rPr>
        <w:t>penentuan</w:t>
      </w:r>
      <w:proofErr w:type="spellEnd"/>
      <w:r w:rsidRPr="00496091">
        <w:rPr>
          <w:sz w:val="22"/>
          <w:szCs w:val="22"/>
        </w:rPr>
        <w:t xml:space="preserve"> </w:t>
      </w:r>
      <w:proofErr w:type="spellStart"/>
      <w:r w:rsidRPr="00496091">
        <w:rPr>
          <w:sz w:val="22"/>
          <w:szCs w:val="22"/>
        </w:rPr>
        <w:t>lokasi</w:t>
      </w:r>
      <w:proofErr w:type="spellEnd"/>
      <w:r w:rsidRPr="00496091">
        <w:rPr>
          <w:sz w:val="22"/>
          <w:szCs w:val="22"/>
        </w:rPr>
        <w:t xml:space="preserve"> </w:t>
      </w:r>
      <w:proofErr w:type="spellStart"/>
      <w:r w:rsidRPr="00496091">
        <w:rPr>
          <w:sz w:val="22"/>
          <w:szCs w:val="22"/>
        </w:rPr>
        <w:t>pembangunan</w:t>
      </w:r>
      <w:proofErr w:type="spellEnd"/>
      <w:r w:rsidRPr="00496091">
        <w:rPr>
          <w:sz w:val="22"/>
          <w:szCs w:val="22"/>
        </w:rPr>
        <w:t xml:space="preserve"> </w:t>
      </w:r>
      <w:proofErr w:type="spellStart"/>
      <w:r w:rsidRPr="00496091">
        <w:rPr>
          <w:sz w:val="22"/>
          <w:szCs w:val="22"/>
        </w:rPr>
        <w:t>pembangunan</w:t>
      </w:r>
      <w:proofErr w:type="spellEnd"/>
      <w:r w:rsidRPr="00496091">
        <w:rPr>
          <w:sz w:val="22"/>
          <w:szCs w:val="22"/>
        </w:rPr>
        <w:t xml:space="preserve"> </w:t>
      </w:r>
      <w:proofErr w:type="spellStart"/>
      <w:r w:rsidRPr="00496091">
        <w:rPr>
          <w:sz w:val="22"/>
          <w:szCs w:val="22"/>
        </w:rPr>
        <w:t>tangki</w:t>
      </w:r>
      <w:proofErr w:type="spellEnd"/>
      <w:r w:rsidRPr="00496091">
        <w:rPr>
          <w:sz w:val="22"/>
          <w:szCs w:val="22"/>
        </w:rPr>
        <w:t xml:space="preserve"> </w:t>
      </w:r>
      <w:proofErr w:type="spellStart"/>
      <w:r w:rsidRPr="00496091">
        <w:rPr>
          <w:sz w:val="22"/>
          <w:szCs w:val="22"/>
        </w:rPr>
        <w:t>septik</w:t>
      </w:r>
      <w:proofErr w:type="spellEnd"/>
      <w:r w:rsidRPr="00496091">
        <w:rPr>
          <w:sz w:val="22"/>
          <w:szCs w:val="22"/>
        </w:rPr>
        <w:t xml:space="preserve"> </w:t>
      </w:r>
      <w:proofErr w:type="spellStart"/>
      <w:r w:rsidRPr="00496091">
        <w:rPr>
          <w:sz w:val="22"/>
          <w:szCs w:val="22"/>
        </w:rPr>
        <w:t>skala</w:t>
      </w:r>
      <w:proofErr w:type="spellEnd"/>
      <w:r w:rsidRPr="00496091">
        <w:rPr>
          <w:sz w:val="22"/>
          <w:szCs w:val="22"/>
        </w:rPr>
        <w:t xml:space="preserve"> </w:t>
      </w:r>
      <w:proofErr w:type="spellStart"/>
      <w:r w:rsidRPr="00496091">
        <w:rPr>
          <w:sz w:val="22"/>
          <w:szCs w:val="22"/>
        </w:rPr>
        <w:t>komunal</w:t>
      </w:r>
      <w:proofErr w:type="spellEnd"/>
      <w:r w:rsidRPr="00496091">
        <w:rPr>
          <w:sz w:val="22"/>
          <w:szCs w:val="22"/>
        </w:rPr>
        <w:t xml:space="preserve"> di </w:t>
      </w:r>
      <w:proofErr w:type="spellStart"/>
      <w:r w:rsidRPr="00496091">
        <w:rPr>
          <w:sz w:val="22"/>
          <w:szCs w:val="22"/>
        </w:rPr>
        <w:t>dalam</w:t>
      </w:r>
      <w:proofErr w:type="spellEnd"/>
      <w:r w:rsidRPr="00496091">
        <w:rPr>
          <w:sz w:val="22"/>
          <w:szCs w:val="22"/>
        </w:rPr>
        <w:t xml:space="preserve"> program SANIMAS </w:t>
      </w:r>
      <w:proofErr w:type="spellStart"/>
      <w:r w:rsidR="00796467" w:rsidRPr="00496091">
        <w:rPr>
          <w:sz w:val="22"/>
          <w:szCs w:val="22"/>
        </w:rPr>
        <w:t>ini</w:t>
      </w:r>
      <w:proofErr w:type="spellEnd"/>
      <w:r w:rsidR="00796467" w:rsidRPr="00496091">
        <w:rPr>
          <w:sz w:val="22"/>
          <w:szCs w:val="22"/>
        </w:rPr>
        <w:t xml:space="preserve"> </w:t>
      </w:r>
      <w:proofErr w:type="spellStart"/>
      <w:r w:rsidRPr="00496091">
        <w:rPr>
          <w:sz w:val="22"/>
          <w:szCs w:val="22"/>
        </w:rPr>
        <w:t>dilakukan</w:t>
      </w:r>
      <w:proofErr w:type="spellEnd"/>
      <w:r w:rsidRPr="00496091">
        <w:rPr>
          <w:sz w:val="22"/>
          <w:szCs w:val="22"/>
        </w:rPr>
        <w:t xml:space="preserve"> </w:t>
      </w:r>
      <w:proofErr w:type="spellStart"/>
      <w:r w:rsidRPr="00496091">
        <w:rPr>
          <w:sz w:val="22"/>
          <w:szCs w:val="22"/>
        </w:rPr>
        <w:t>melalui</w:t>
      </w:r>
      <w:proofErr w:type="spellEnd"/>
      <w:r w:rsidRPr="00496091">
        <w:rPr>
          <w:sz w:val="22"/>
          <w:szCs w:val="22"/>
        </w:rPr>
        <w:t xml:space="preserve"> </w:t>
      </w:r>
      <w:proofErr w:type="spellStart"/>
      <w:r w:rsidRPr="00496091">
        <w:rPr>
          <w:sz w:val="22"/>
          <w:szCs w:val="22"/>
        </w:rPr>
        <w:t>serangkaian</w:t>
      </w:r>
      <w:proofErr w:type="spellEnd"/>
      <w:r w:rsidRPr="00496091">
        <w:rPr>
          <w:sz w:val="22"/>
          <w:szCs w:val="22"/>
        </w:rPr>
        <w:t xml:space="preserve"> </w:t>
      </w:r>
      <w:proofErr w:type="spellStart"/>
      <w:r w:rsidRPr="00496091">
        <w:rPr>
          <w:sz w:val="22"/>
          <w:szCs w:val="22"/>
        </w:rPr>
        <w:t>tahapan</w:t>
      </w:r>
      <w:proofErr w:type="spellEnd"/>
      <w:r w:rsidRPr="00496091">
        <w:rPr>
          <w:sz w:val="22"/>
          <w:szCs w:val="22"/>
        </w:rPr>
        <w:t xml:space="preserve"> </w:t>
      </w:r>
      <w:proofErr w:type="spellStart"/>
      <w:r w:rsidRPr="00496091">
        <w:rPr>
          <w:sz w:val="22"/>
          <w:szCs w:val="22"/>
        </w:rPr>
        <w:t>kegiatan</w:t>
      </w:r>
      <w:proofErr w:type="spellEnd"/>
      <w:r w:rsidRPr="00496091">
        <w:rPr>
          <w:sz w:val="22"/>
          <w:szCs w:val="22"/>
        </w:rPr>
        <w:t xml:space="preserve"> di </w:t>
      </w:r>
      <w:proofErr w:type="spellStart"/>
      <w:r w:rsidRPr="00496091">
        <w:rPr>
          <w:sz w:val="22"/>
          <w:szCs w:val="22"/>
        </w:rPr>
        <w:t>tingkat</w:t>
      </w:r>
      <w:proofErr w:type="spellEnd"/>
      <w:r w:rsidRPr="00496091">
        <w:rPr>
          <w:sz w:val="22"/>
          <w:szCs w:val="22"/>
        </w:rPr>
        <w:t xml:space="preserve"> </w:t>
      </w:r>
      <w:proofErr w:type="spellStart"/>
      <w:r w:rsidRPr="00496091">
        <w:rPr>
          <w:sz w:val="22"/>
          <w:szCs w:val="22"/>
        </w:rPr>
        <w:t>Desa</w:t>
      </w:r>
      <w:proofErr w:type="spellEnd"/>
      <w:r w:rsidRPr="00496091">
        <w:rPr>
          <w:sz w:val="22"/>
          <w:szCs w:val="22"/>
        </w:rPr>
        <w:t xml:space="preserve">, yang </w:t>
      </w:r>
      <w:proofErr w:type="spellStart"/>
      <w:r w:rsidRPr="00496091">
        <w:rPr>
          <w:sz w:val="22"/>
          <w:szCs w:val="22"/>
        </w:rPr>
        <w:t>diawali</w:t>
      </w:r>
      <w:proofErr w:type="spellEnd"/>
      <w:r w:rsidRPr="00496091">
        <w:rPr>
          <w:sz w:val="22"/>
          <w:szCs w:val="22"/>
        </w:rPr>
        <w:t xml:space="preserve"> </w:t>
      </w:r>
      <w:proofErr w:type="spellStart"/>
      <w:r w:rsidRPr="00496091">
        <w:rPr>
          <w:sz w:val="22"/>
          <w:szCs w:val="22"/>
        </w:rPr>
        <w:t>pelaksanaan</w:t>
      </w:r>
      <w:proofErr w:type="spellEnd"/>
      <w:r w:rsidRPr="00496091">
        <w:rPr>
          <w:sz w:val="22"/>
          <w:szCs w:val="22"/>
        </w:rPr>
        <w:t xml:space="preserve"> </w:t>
      </w:r>
      <w:proofErr w:type="spellStart"/>
      <w:r w:rsidRPr="00496091">
        <w:rPr>
          <w:sz w:val="22"/>
          <w:szCs w:val="22"/>
        </w:rPr>
        <w:t>Sosialisasi</w:t>
      </w:r>
      <w:proofErr w:type="spellEnd"/>
      <w:r w:rsidRPr="00496091">
        <w:rPr>
          <w:sz w:val="22"/>
          <w:szCs w:val="22"/>
        </w:rPr>
        <w:t>/</w:t>
      </w:r>
      <w:proofErr w:type="spellStart"/>
      <w:r w:rsidRPr="00496091">
        <w:rPr>
          <w:sz w:val="22"/>
          <w:szCs w:val="22"/>
        </w:rPr>
        <w:t>Rembug</w:t>
      </w:r>
      <w:proofErr w:type="spellEnd"/>
      <w:r w:rsidRPr="00496091">
        <w:rPr>
          <w:sz w:val="22"/>
          <w:szCs w:val="22"/>
        </w:rPr>
        <w:t xml:space="preserve"> </w:t>
      </w:r>
      <w:r w:rsidRPr="00496091">
        <w:rPr>
          <w:sz w:val="22"/>
          <w:szCs w:val="22"/>
          <w:lang w:val="id-ID"/>
        </w:rPr>
        <w:t>Desa</w:t>
      </w:r>
      <w:r w:rsidRPr="00496091">
        <w:rPr>
          <w:sz w:val="22"/>
          <w:szCs w:val="22"/>
        </w:rPr>
        <w:t xml:space="preserve"> pada </w:t>
      </w:r>
      <w:proofErr w:type="spellStart"/>
      <w:r w:rsidRPr="00496091">
        <w:rPr>
          <w:sz w:val="22"/>
          <w:szCs w:val="22"/>
        </w:rPr>
        <w:t>tanggal</w:t>
      </w:r>
      <w:proofErr w:type="spellEnd"/>
      <w:r w:rsidRPr="00496091">
        <w:rPr>
          <w:sz w:val="22"/>
          <w:szCs w:val="22"/>
        </w:rPr>
        <w:t xml:space="preserve"> 12 </w:t>
      </w:r>
      <w:proofErr w:type="spellStart"/>
      <w:r w:rsidRPr="00496091">
        <w:rPr>
          <w:sz w:val="22"/>
          <w:szCs w:val="22"/>
        </w:rPr>
        <w:t>Juni</w:t>
      </w:r>
      <w:proofErr w:type="spellEnd"/>
      <w:r w:rsidRPr="00496091">
        <w:rPr>
          <w:sz w:val="22"/>
          <w:szCs w:val="22"/>
        </w:rPr>
        <w:t xml:space="preserve"> 2021 </w:t>
      </w:r>
      <w:proofErr w:type="spellStart"/>
      <w:r w:rsidRPr="00496091">
        <w:rPr>
          <w:sz w:val="22"/>
          <w:szCs w:val="22"/>
        </w:rPr>
        <w:t>dalam</w:t>
      </w:r>
      <w:proofErr w:type="spellEnd"/>
      <w:r w:rsidRPr="00496091">
        <w:rPr>
          <w:sz w:val="22"/>
          <w:szCs w:val="22"/>
        </w:rPr>
        <w:t xml:space="preserve"> </w:t>
      </w:r>
      <w:proofErr w:type="spellStart"/>
      <w:r w:rsidRPr="00496091">
        <w:rPr>
          <w:sz w:val="22"/>
          <w:szCs w:val="22"/>
        </w:rPr>
        <w:t>rangka</w:t>
      </w:r>
      <w:proofErr w:type="spellEnd"/>
      <w:r w:rsidRPr="00496091">
        <w:rPr>
          <w:sz w:val="22"/>
          <w:szCs w:val="22"/>
        </w:rPr>
        <w:t xml:space="preserve"> </w:t>
      </w:r>
      <w:proofErr w:type="spellStart"/>
      <w:r w:rsidRPr="00496091">
        <w:rPr>
          <w:sz w:val="22"/>
          <w:szCs w:val="22"/>
        </w:rPr>
        <w:t>sosialisasi</w:t>
      </w:r>
      <w:proofErr w:type="spellEnd"/>
      <w:r w:rsidRPr="00496091">
        <w:rPr>
          <w:sz w:val="22"/>
          <w:szCs w:val="22"/>
        </w:rPr>
        <w:t xml:space="preserve"> program dan </w:t>
      </w:r>
      <w:proofErr w:type="spellStart"/>
      <w:r w:rsidRPr="00496091">
        <w:rPr>
          <w:sz w:val="22"/>
          <w:szCs w:val="22"/>
        </w:rPr>
        <w:t>dilanjutkan</w:t>
      </w:r>
      <w:proofErr w:type="spellEnd"/>
      <w:r w:rsidRPr="00496091">
        <w:rPr>
          <w:sz w:val="22"/>
          <w:szCs w:val="22"/>
        </w:rPr>
        <w:t xml:space="preserve"> </w:t>
      </w:r>
      <w:proofErr w:type="spellStart"/>
      <w:r w:rsidRPr="00496091">
        <w:rPr>
          <w:sz w:val="22"/>
          <w:szCs w:val="22"/>
        </w:rPr>
        <w:t>dengan</w:t>
      </w:r>
      <w:proofErr w:type="spellEnd"/>
      <w:r w:rsidRPr="00496091">
        <w:rPr>
          <w:sz w:val="22"/>
          <w:szCs w:val="22"/>
          <w:lang w:val="id-ID"/>
        </w:rPr>
        <w:t xml:space="preserve"> pelaksanaan Rapid Participatory Assesment (RPA)</w:t>
      </w:r>
      <w:r w:rsidRPr="00496091">
        <w:rPr>
          <w:sz w:val="22"/>
          <w:szCs w:val="22"/>
        </w:rPr>
        <w:t xml:space="preserve"> </w:t>
      </w:r>
      <w:proofErr w:type="spellStart"/>
      <w:r w:rsidRPr="00496091">
        <w:rPr>
          <w:sz w:val="22"/>
          <w:szCs w:val="22"/>
        </w:rPr>
        <w:t>melibatkan</w:t>
      </w:r>
      <w:proofErr w:type="spellEnd"/>
      <w:r w:rsidRPr="00496091">
        <w:rPr>
          <w:sz w:val="22"/>
          <w:szCs w:val="22"/>
          <w:lang w:val="id-ID"/>
        </w:rPr>
        <w:t xml:space="preserve"> warga desa, tokoh masyarakat dan organisasi masyarakat</w:t>
      </w:r>
      <w:r w:rsidRPr="00496091">
        <w:rPr>
          <w:sz w:val="22"/>
          <w:szCs w:val="22"/>
        </w:rPr>
        <w:t xml:space="preserve">. </w:t>
      </w:r>
      <w:proofErr w:type="spellStart"/>
      <w:r w:rsidRPr="00496091">
        <w:rPr>
          <w:sz w:val="22"/>
          <w:szCs w:val="22"/>
        </w:rPr>
        <w:t>Berdasarkan</w:t>
      </w:r>
      <w:proofErr w:type="spellEnd"/>
      <w:r w:rsidRPr="00496091">
        <w:rPr>
          <w:sz w:val="22"/>
          <w:szCs w:val="22"/>
        </w:rPr>
        <w:t xml:space="preserve"> </w:t>
      </w:r>
      <w:proofErr w:type="spellStart"/>
      <w:r w:rsidRPr="00496091">
        <w:rPr>
          <w:sz w:val="22"/>
          <w:szCs w:val="22"/>
        </w:rPr>
        <w:t>hasil</w:t>
      </w:r>
      <w:proofErr w:type="spellEnd"/>
      <w:r w:rsidRPr="00496091">
        <w:rPr>
          <w:sz w:val="22"/>
          <w:szCs w:val="22"/>
        </w:rPr>
        <w:t xml:space="preserve"> </w:t>
      </w:r>
      <w:proofErr w:type="spellStart"/>
      <w:r w:rsidRPr="00496091">
        <w:rPr>
          <w:sz w:val="22"/>
          <w:szCs w:val="22"/>
        </w:rPr>
        <w:t>pemetaan</w:t>
      </w:r>
      <w:proofErr w:type="spellEnd"/>
      <w:r w:rsidRPr="00496091">
        <w:rPr>
          <w:sz w:val="22"/>
          <w:szCs w:val="22"/>
        </w:rPr>
        <w:t xml:space="preserve"> </w:t>
      </w:r>
      <w:proofErr w:type="spellStart"/>
      <w:r w:rsidRPr="00496091">
        <w:rPr>
          <w:sz w:val="22"/>
          <w:szCs w:val="22"/>
        </w:rPr>
        <w:t>sanitasi</w:t>
      </w:r>
      <w:proofErr w:type="spellEnd"/>
      <w:r w:rsidRPr="00496091">
        <w:rPr>
          <w:sz w:val="22"/>
          <w:szCs w:val="22"/>
        </w:rPr>
        <w:t xml:space="preserve"> </w:t>
      </w:r>
      <w:proofErr w:type="spellStart"/>
      <w:r w:rsidRPr="00496091">
        <w:rPr>
          <w:sz w:val="22"/>
          <w:szCs w:val="22"/>
        </w:rPr>
        <w:t>tingkat</w:t>
      </w:r>
      <w:proofErr w:type="spellEnd"/>
      <w:r w:rsidRPr="00496091">
        <w:rPr>
          <w:sz w:val="22"/>
          <w:szCs w:val="22"/>
        </w:rPr>
        <w:t xml:space="preserve"> </w:t>
      </w:r>
      <w:proofErr w:type="spellStart"/>
      <w:r w:rsidRPr="00496091">
        <w:rPr>
          <w:sz w:val="22"/>
          <w:szCs w:val="22"/>
        </w:rPr>
        <w:t>Desa</w:t>
      </w:r>
      <w:proofErr w:type="spellEnd"/>
      <w:r w:rsidRPr="00496091">
        <w:rPr>
          <w:sz w:val="22"/>
          <w:szCs w:val="22"/>
        </w:rPr>
        <w:t xml:space="preserve"> </w:t>
      </w:r>
      <w:proofErr w:type="spellStart"/>
      <w:r w:rsidRPr="00496091">
        <w:rPr>
          <w:sz w:val="22"/>
          <w:szCs w:val="22"/>
        </w:rPr>
        <w:t>telah</w:t>
      </w:r>
      <w:proofErr w:type="spellEnd"/>
      <w:r w:rsidRPr="00496091">
        <w:rPr>
          <w:sz w:val="22"/>
          <w:szCs w:val="22"/>
        </w:rPr>
        <w:t xml:space="preserve"> </w:t>
      </w:r>
      <w:proofErr w:type="spellStart"/>
      <w:r w:rsidRPr="00496091">
        <w:rPr>
          <w:sz w:val="22"/>
          <w:szCs w:val="22"/>
        </w:rPr>
        <w:t>teridentifikasi</w:t>
      </w:r>
      <w:proofErr w:type="spellEnd"/>
      <w:r w:rsidRPr="00496091">
        <w:rPr>
          <w:sz w:val="22"/>
          <w:szCs w:val="22"/>
        </w:rPr>
        <w:t xml:space="preserve"> </w:t>
      </w:r>
      <w:proofErr w:type="spellStart"/>
      <w:r w:rsidRPr="00496091">
        <w:rPr>
          <w:sz w:val="22"/>
          <w:szCs w:val="22"/>
        </w:rPr>
        <w:t>kebutuhan</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untuk</w:t>
      </w:r>
      <w:proofErr w:type="spellEnd"/>
      <w:r w:rsidRPr="00496091">
        <w:rPr>
          <w:sz w:val="22"/>
          <w:szCs w:val="22"/>
        </w:rPr>
        <w:t xml:space="preserve"> </w:t>
      </w:r>
      <w:proofErr w:type="spellStart"/>
      <w:r w:rsidRPr="00496091">
        <w:rPr>
          <w:sz w:val="22"/>
          <w:szCs w:val="22"/>
        </w:rPr>
        <w:t>memecahkan</w:t>
      </w:r>
      <w:proofErr w:type="spellEnd"/>
      <w:r w:rsidRPr="00496091">
        <w:rPr>
          <w:sz w:val="22"/>
          <w:szCs w:val="22"/>
        </w:rPr>
        <w:t xml:space="preserve"> </w:t>
      </w:r>
      <w:proofErr w:type="spellStart"/>
      <w:r w:rsidRPr="00496091">
        <w:rPr>
          <w:sz w:val="22"/>
          <w:szCs w:val="22"/>
        </w:rPr>
        <w:t>permasalahan</w:t>
      </w:r>
      <w:proofErr w:type="spellEnd"/>
      <w:r w:rsidRPr="00496091">
        <w:rPr>
          <w:sz w:val="22"/>
          <w:szCs w:val="22"/>
        </w:rPr>
        <w:t xml:space="preserve"> </w:t>
      </w:r>
      <w:proofErr w:type="spellStart"/>
      <w:r w:rsidRPr="00496091">
        <w:rPr>
          <w:sz w:val="22"/>
          <w:szCs w:val="22"/>
        </w:rPr>
        <w:t>sanitasi</w:t>
      </w:r>
      <w:proofErr w:type="spellEnd"/>
      <w:r w:rsidRPr="00496091">
        <w:rPr>
          <w:sz w:val="22"/>
          <w:szCs w:val="22"/>
        </w:rPr>
        <w:t xml:space="preserve"> yang </w:t>
      </w:r>
      <w:proofErr w:type="spellStart"/>
      <w:r w:rsidRPr="00496091">
        <w:rPr>
          <w:sz w:val="22"/>
          <w:szCs w:val="22"/>
        </w:rPr>
        <w:t>dihadapi</w:t>
      </w:r>
      <w:proofErr w:type="spellEnd"/>
      <w:r w:rsidRPr="00496091">
        <w:rPr>
          <w:sz w:val="22"/>
          <w:szCs w:val="22"/>
        </w:rPr>
        <w:t xml:space="preserve"> </w:t>
      </w:r>
      <w:proofErr w:type="spellStart"/>
      <w:r w:rsidRPr="00496091">
        <w:rPr>
          <w:sz w:val="22"/>
          <w:szCs w:val="22"/>
        </w:rPr>
        <w:t>sesuai</w:t>
      </w:r>
      <w:proofErr w:type="spellEnd"/>
      <w:r w:rsidRPr="00496091">
        <w:rPr>
          <w:sz w:val="22"/>
          <w:szCs w:val="22"/>
        </w:rPr>
        <w:t xml:space="preserve"> </w:t>
      </w:r>
      <w:proofErr w:type="spellStart"/>
      <w:r w:rsidRPr="00496091">
        <w:rPr>
          <w:sz w:val="22"/>
          <w:szCs w:val="22"/>
        </w:rPr>
        <w:t>kemampuan</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dan </w:t>
      </w:r>
      <w:proofErr w:type="spellStart"/>
      <w:r w:rsidRPr="00496091">
        <w:rPr>
          <w:sz w:val="22"/>
          <w:szCs w:val="22"/>
        </w:rPr>
        <w:t>prioritas</w:t>
      </w:r>
      <w:proofErr w:type="spellEnd"/>
      <w:r w:rsidRPr="00496091">
        <w:rPr>
          <w:sz w:val="22"/>
          <w:szCs w:val="22"/>
        </w:rPr>
        <w:t xml:space="preserve"> wilayah </w:t>
      </w:r>
      <w:proofErr w:type="spellStart"/>
      <w:r w:rsidRPr="00496091">
        <w:rPr>
          <w:sz w:val="22"/>
          <w:szCs w:val="22"/>
        </w:rPr>
        <w:t>rawan</w:t>
      </w:r>
      <w:proofErr w:type="spellEnd"/>
      <w:r w:rsidRPr="00496091">
        <w:rPr>
          <w:sz w:val="22"/>
          <w:szCs w:val="22"/>
        </w:rPr>
        <w:t xml:space="preserve"> </w:t>
      </w:r>
      <w:proofErr w:type="spellStart"/>
      <w:r w:rsidRPr="00496091">
        <w:rPr>
          <w:sz w:val="22"/>
          <w:szCs w:val="22"/>
        </w:rPr>
        <w:t>sanitasi</w:t>
      </w:r>
      <w:proofErr w:type="spellEnd"/>
      <w:r w:rsidRPr="00496091">
        <w:rPr>
          <w:sz w:val="22"/>
          <w:szCs w:val="22"/>
        </w:rPr>
        <w:t xml:space="preserve"> </w:t>
      </w:r>
      <w:proofErr w:type="spellStart"/>
      <w:r w:rsidRPr="00496091">
        <w:rPr>
          <w:sz w:val="22"/>
          <w:szCs w:val="22"/>
        </w:rPr>
        <w:t>tingkat</w:t>
      </w:r>
      <w:proofErr w:type="spellEnd"/>
      <w:r w:rsidRPr="00496091">
        <w:rPr>
          <w:sz w:val="22"/>
          <w:szCs w:val="22"/>
        </w:rPr>
        <w:t xml:space="preserve"> </w:t>
      </w:r>
      <w:proofErr w:type="spellStart"/>
      <w:r w:rsidRPr="00496091">
        <w:rPr>
          <w:sz w:val="22"/>
          <w:szCs w:val="22"/>
        </w:rPr>
        <w:t>dusun</w:t>
      </w:r>
      <w:proofErr w:type="spellEnd"/>
      <w:r w:rsidRPr="00496091">
        <w:rPr>
          <w:sz w:val="22"/>
          <w:szCs w:val="22"/>
        </w:rPr>
        <w:t xml:space="preserve"> yang </w:t>
      </w:r>
      <w:proofErr w:type="spellStart"/>
      <w:r w:rsidRPr="00496091">
        <w:rPr>
          <w:sz w:val="22"/>
          <w:szCs w:val="22"/>
        </w:rPr>
        <w:t>perlu</w:t>
      </w:r>
      <w:proofErr w:type="spellEnd"/>
      <w:r w:rsidRPr="00496091">
        <w:rPr>
          <w:sz w:val="22"/>
          <w:szCs w:val="22"/>
        </w:rPr>
        <w:t xml:space="preserve"> </w:t>
      </w:r>
      <w:proofErr w:type="spellStart"/>
      <w:r w:rsidRPr="00496091">
        <w:rPr>
          <w:sz w:val="22"/>
          <w:szCs w:val="22"/>
        </w:rPr>
        <w:t>segera</w:t>
      </w:r>
      <w:proofErr w:type="spellEnd"/>
      <w:r w:rsidRPr="00496091">
        <w:rPr>
          <w:sz w:val="22"/>
          <w:szCs w:val="22"/>
        </w:rPr>
        <w:t xml:space="preserve"> </w:t>
      </w:r>
      <w:proofErr w:type="spellStart"/>
      <w:r w:rsidRPr="00496091">
        <w:rPr>
          <w:sz w:val="22"/>
          <w:szCs w:val="22"/>
        </w:rPr>
        <w:t>ditangani</w:t>
      </w:r>
      <w:proofErr w:type="spellEnd"/>
      <w:r w:rsidRPr="00496091">
        <w:rPr>
          <w:sz w:val="22"/>
          <w:szCs w:val="22"/>
        </w:rPr>
        <w:t>.</w:t>
      </w:r>
    </w:p>
    <w:p w14:paraId="553F4FD6" w14:textId="636F6157" w:rsidR="00470BE5" w:rsidRPr="00496091" w:rsidRDefault="00470BE5" w:rsidP="00796467">
      <w:pPr>
        <w:spacing w:before="1"/>
        <w:ind w:firstLine="709"/>
        <w:jc w:val="both"/>
        <w:rPr>
          <w:sz w:val="22"/>
          <w:szCs w:val="22"/>
        </w:rPr>
      </w:pPr>
      <w:r w:rsidRPr="00496091">
        <w:rPr>
          <w:sz w:val="22"/>
          <w:szCs w:val="22"/>
        </w:rPr>
        <w:t xml:space="preserve">Salah </w:t>
      </w:r>
      <w:proofErr w:type="spellStart"/>
      <w:r w:rsidRPr="00496091">
        <w:rPr>
          <w:sz w:val="22"/>
          <w:szCs w:val="22"/>
        </w:rPr>
        <w:t>satu</w:t>
      </w:r>
      <w:proofErr w:type="spellEnd"/>
      <w:r w:rsidRPr="00496091">
        <w:rPr>
          <w:sz w:val="22"/>
          <w:szCs w:val="22"/>
        </w:rPr>
        <w:t xml:space="preserve"> </w:t>
      </w:r>
      <w:proofErr w:type="spellStart"/>
      <w:r w:rsidRPr="00496091">
        <w:rPr>
          <w:sz w:val="22"/>
          <w:szCs w:val="22"/>
        </w:rPr>
        <w:t>solusi</w:t>
      </w:r>
      <w:proofErr w:type="spellEnd"/>
      <w:r w:rsidRPr="00496091">
        <w:rPr>
          <w:sz w:val="22"/>
          <w:szCs w:val="22"/>
        </w:rPr>
        <w:t xml:space="preserve"> </w:t>
      </w:r>
      <w:proofErr w:type="spellStart"/>
      <w:r w:rsidRPr="00496091">
        <w:rPr>
          <w:sz w:val="22"/>
          <w:szCs w:val="22"/>
        </w:rPr>
        <w:t>penyediaan</w:t>
      </w:r>
      <w:proofErr w:type="spellEnd"/>
      <w:r w:rsidRPr="00496091">
        <w:rPr>
          <w:sz w:val="22"/>
          <w:szCs w:val="22"/>
        </w:rPr>
        <w:t xml:space="preserve"> </w:t>
      </w:r>
      <w:proofErr w:type="spellStart"/>
      <w:r w:rsidRPr="00496091">
        <w:rPr>
          <w:sz w:val="22"/>
          <w:szCs w:val="22"/>
        </w:rPr>
        <w:t>prasarana</w:t>
      </w:r>
      <w:proofErr w:type="spellEnd"/>
      <w:r w:rsidRPr="00496091">
        <w:rPr>
          <w:sz w:val="22"/>
          <w:szCs w:val="22"/>
        </w:rPr>
        <w:t xml:space="preserve"> dan </w:t>
      </w:r>
      <w:proofErr w:type="spellStart"/>
      <w:r w:rsidRPr="00496091">
        <w:rPr>
          <w:sz w:val="22"/>
          <w:szCs w:val="22"/>
        </w:rPr>
        <w:t>sarana</w:t>
      </w:r>
      <w:proofErr w:type="spellEnd"/>
      <w:r w:rsidRPr="00496091">
        <w:rPr>
          <w:sz w:val="22"/>
          <w:szCs w:val="22"/>
        </w:rPr>
        <w:t xml:space="preserve"> air </w:t>
      </w:r>
      <w:proofErr w:type="spellStart"/>
      <w:r w:rsidRPr="00496091">
        <w:rPr>
          <w:sz w:val="22"/>
          <w:szCs w:val="22"/>
        </w:rPr>
        <w:t>limbah</w:t>
      </w:r>
      <w:proofErr w:type="spellEnd"/>
      <w:r w:rsidRPr="00496091">
        <w:rPr>
          <w:sz w:val="22"/>
          <w:szCs w:val="22"/>
        </w:rPr>
        <w:t xml:space="preserve"> </w:t>
      </w:r>
      <w:proofErr w:type="spellStart"/>
      <w:r w:rsidRPr="00496091">
        <w:rPr>
          <w:sz w:val="22"/>
          <w:szCs w:val="22"/>
        </w:rPr>
        <w:t>permukiman</w:t>
      </w:r>
      <w:proofErr w:type="spellEnd"/>
      <w:r w:rsidRPr="00496091">
        <w:rPr>
          <w:sz w:val="22"/>
          <w:szCs w:val="22"/>
        </w:rPr>
        <w:t xml:space="preserve"> </w:t>
      </w:r>
      <w:proofErr w:type="spellStart"/>
      <w:r w:rsidRPr="00496091">
        <w:rPr>
          <w:sz w:val="22"/>
          <w:szCs w:val="22"/>
        </w:rPr>
        <w:t>bagi</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berpenghasilan</w:t>
      </w:r>
      <w:proofErr w:type="spellEnd"/>
      <w:r w:rsidRPr="00496091">
        <w:rPr>
          <w:sz w:val="22"/>
          <w:szCs w:val="22"/>
        </w:rPr>
        <w:t xml:space="preserve"> </w:t>
      </w:r>
      <w:proofErr w:type="spellStart"/>
      <w:r w:rsidRPr="00496091">
        <w:rPr>
          <w:sz w:val="22"/>
          <w:szCs w:val="22"/>
        </w:rPr>
        <w:t>rendah</w:t>
      </w:r>
      <w:proofErr w:type="spellEnd"/>
      <w:r w:rsidRPr="00496091">
        <w:rPr>
          <w:sz w:val="22"/>
          <w:szCs w:val="22"/>
        </w:rPr>
        <w:t xml:space="preserve"> di </w:t>
      </w:r>
      <w:proofErr w:type="spellStart"/>
      <w:r w:rsidRPr="00496091">
        <w:rPr>
          <w:sz w:val="22"/>
          <w:szCs w:val="22"/>
        </w:rPr>
        <w:t>lingkungan</w:t>
      </w:r>
      <w:proofErr w:type="spellEnd"/>
      <w:r w:rsidRPr="00496091">
        <w:rPr>
          <w:sz w:val="22"/>
          <w:szCs w:val="22"/>
        </w:rPr>
        <w:t xml:space="preserve"> </w:t>
      </w:r>
      <w:proofErr w:type="spellStart"/>
      <w:r w:rsidRPr="00496091">
        <w:rPr>
          <w:sz w:val="22"/>
          <w:szCs w:val="22"/>
        </w:rPr>
        <w:t>padat</w:t>
      </w:r>
      <w:proofErr w:type="spellEnd"/>
      <w:r w:rsidRPr="00496091">
        <w:rPr>
          <w:sz w:val="22"/>
          <w:szCs w:val="22"/>
        </w:rPr>
        <w:t xml:space="preserve"> </w:t>
      </w:r>
      <w:proofErr w:type="spellStart"/>
      <w:r w:rsidRPr="00496091">
        <w:rPr>
          <w:sz w:val="22"/>
          <w:szCs w:val="22"/>
        </w:rPr>
        <w:t>penduduk</w:t>
      </w:r>
      <w:proofErr w:type="spellEnd"/>
      <w:r w:rsidRPr="00496091">
        <w:rPr>
          <w:sz w:val="22"/>
          <w:szCs w:val="22"/>
        </w:rPr>
        <w:t xml:space="preserve">, </w:t>
      </w:r>
      <w:proofErr w:type="spellStart"/>
      <w:r w:rsidRPr="00496091">
        <w:rPr>
          <w:sz w:val="22"/>
          <w:szCs w:val="22"/>
        </w:rPr>
        <w:t>kumuh</w:t>
      </w:r>
      <w:proofErr w:type="spellEnd"/>
      <w:r w:rsidRPr="00496091">
        <w:rPr>
          <w:sz w:val="22"/>
          <w:szCs w:val="22"/>
        </w:rPr>
        <w:t xml:space="preserve"> dan </w:t>
      </w:r>
      <w:proofErr w:type="spellStart"/>
      <w:r w:rsidRPr="00496091">
        <w:rPr>
          <w:sz w:val="22"/>
          <w:szCs w:val="22"/>
        </w:rPr>
        <w:t>rawan</w:t>
      </w:r>
      <w:proofErr w:type="spellEnd"/>
      <w:r w:rsidRPr="00496091">
        <w:rPr>
          <w:sz w:val="22"/>
          <w:szCs w:val="22"/>
        </w:rPr>
        <w:t xml:space="preserve"> </w:t>
      </w:r>
      <w:proofErr w:type="spellStart"/>
      <w:r w:rsidRPr="00496091">
        <w:rPr>
          <w:sz w:val="22"/>
          <w:szCs w:val="22"/>
        </w:rPr>
        <w:t>sanitasi</w:t>
      </w:r>
      <w:proofErr w:type="spellEnd"/>
      <w:r w:rsidRPr="00496091">
        <w:rPr>
          <w:sz w:val="22"/>
          <w:szCs w:val="22"/>
        </w:rPr>
        <w:t xml:space="preserve">, </w:t>
      </w:r>
      <w:proofErr w:type="spellStart"/>
      <w:r w:rsidRPr="00496091">
        <w:rPr>
          <w:sz w:val="22"/>
          <w:szCs w:val="22"/>
        </w:rPr>
        <w:t>telah</w:t>
      </w:r>
      <w:proofErr w:type="spellEnd"/>
      <w:r w:rsidRPr="00496091">
        <w:rPr>
          <w:sz w:val="22"/>
          <w:szCs w:val="22"/>
        </w:rPr>
        <w:t xml:space="preserve"> </w:t>
      </w:r>
      <w:proofErr w:type="spellStart"/>
      <w:r w:rsidRPr="00496091">
        <w:rPr>
          <w:sz w:val="22"/>
          <w:szCs w:val="22"/>
        </w:rPr>
        <w:t>dikenalkan</w:t>
      </w:r>
      <w:proofErr w:type="spellEnd"/>
      <w:r w:rsidRPr="00496091">
        <w:rPr>
          <w:sz w:val="22"/>
          <w:szCs w:val="22"/>
        </w:rPr>
        <w:t xml:space="preserve"> </w:t>
      </w:r>
      <w:proofErr w:type="spellStart"/>
      <w:r w:rsidRPr="00496091">
        <w:rPr>
          <w:sz w:val="22"/>
          <w:szCs w:val="22"/>
        </w:rPr>
        <w:t>kegiatan</w:t>
      </w:r>
      <w:proofErr w:type="spellEnd"/>
      <w:r w:rsidRPr="00496091">
        <w:rPr>
          <w:sz w:val="22"/>
          <w:szCs w:val="22"/>
        </w:rPr>
        <w:t xml:space="preserve"> PPSP (</w:t>
      </w:r>
      <w:proofErr w:type="spellStart"/>
      <w:r w:rsidRPr="00496091">
        <w:rPr>
          <w:sz w:val="22"/>
          <w:szCs w:val="22"/>
        </w:rPr>
        <w:t>Percepatan</w:t>
      </w:r>
      <w:proofErr w:type="spellEnd"/>
      <w:r w:rsidRPr="00496091">
        <w:rPr>
          <w:sz w:val="22"/>
          <w:szCs w:val="22"/>
        </w:rPr>
        <w:t xml:space="preserve"> Pembangunan </w:t>
      </w:r>
      <w:proofErr w:type="spellStart"/>
      <w:r w:rsidRPr="00496091">
        <w:rPr>
          <w:sz w:val="22"/>
          <w:szCs w:val="22"/>
        </w:rPr>
        <w:t>Sanitasi</w:t>
      </w:r>
      <w:proofErr w:type="spellEnd"/>
      <w:r w:rsidRPr="00496091">
        <w:rPr>
          <w:sz w:val="22"/>
          <w:szCs w:val="22"/>
        </w:rPr>
        <w:t xml:space="preserve"> </w:t>
      </w:r>
      <w:proofErr w:type="spellStart"/>
      <w:r w:rsidRPr="00496091">
        <w:rPr>
          <w:sz w:val="22"/>
          <w:szCs w:val="22"/>
        </w:rPr>
        <w:t>Pemukiman</w:t>
      </w:r>
      <w:proofErr w:type="spellEnd"/>
      <w:r w:rsidRPr="00496091">
        <w:rPr>
          <w:sz w:val="22"/>
          <w:szCs w:val="22"/>
        </w:rPr>
        <w:t xml:space="preserve">), </w:t>
      </w:r>
      <w:proofErr w:type="spellStart"/>
      <w:r w:rsidRPr="00496091">
        <w:rPr>
          <w:sz w:val="22"/>
          <w:szCs w:val="22"/>
        </w:rPr>
        <w:t>yaitu</w:t>
      </w:r>
      <w:proofErr w:type="spellEnd"/>
      <w:r w:rsidRPr="00496091">
        <w:rPr>
          <w:sz w:val="22"/>
          <w:szCs w:val="22"/>
        </w:rPr>
        <w:t xml:space="preserve"> </w:t>
      </w:r>
      <w:proofErr w:type="spellStart"/>
      <w:r w:rsidRPr="00496091">
        <w:rPr>
          <w:sz w:val="22"/>
          <w:szCs w:val="22"/>
        </w:rPr>
        <w:t>sebuah</w:t>
      </w:r>
      <w:proofErr w:type="spellEnd"/>
      <w:r w:rsidRPr="00496091">
        <w:rPr>
          <w:sz w:val="22"/>
          <w:szCs w:val="22"/>
        </w:rPr>
        <w:t xml:space="preserve"> </w:t>
      </w:r>
      <w:proofErr w:type="spellStart"/>
      <w:r w:rsidRPr="00496091">
        <w:rPr>
          <w:sz w:val="22"/>
          <w:szCs w:val="22"/>
        </w:rPr>
        <w:t>inisiatif</w:t>
      </w:r>
      <w:proofErr w:type="spellEnd"/>
      <w:r w:rsidRPr="00496091">
        <w:rPr>
          <w:sz w:val="22"/>
          <w:szCs w:val="22"/>
        </w:rPr>
        <w:t xml:space="preserve"> </w:t>
      </w:r>
      <w:proofErr w:type="spellStart"/>
      <w:r w:rsidRPr="00496091">
        <w:rPr>
          <w:sz w:val="22"/>
          <w:szCs w:val="22"/>
        </w:rPr>
        <w:t>untuk</w:t>
      </w:r>
      <w:proofErr w:type="spellEnd"/>
      <w:r w:rsidRPr="00496091">
        <w:rPr>
          <w:sz w:val="22"/>
          <w:szCs w:val="22"/>
        </w:rPr>
        <w:t xml:space="preserve"> </w:t>
      </w:r>
      <w:proofErr w:type="spellStart"/>
      <w:r w:rsidRPr="00496091">
        <w:rPr>
          <w:sz w:val="22"/>
          <w:szCs w:val="22"/>
        </w:rPr>
        <w:t>mempromosikan</w:t>
      </w:r>
      <w:proofErr w:type="spellEnd"/>
      <w:r w:rsidRPr="00496091">
        <w:rPr>
          <w:sz w:val="22"/>
          <w:szCs w:val="22"/>
        </w:rPr>
        <w:t xml:space="preserve"> </w:t>
      </w:r>
      <w:proofErr w:type="spellStart"/>
      <w:r w:rsidRPr="00496091">
        <w:rPr>
          <w:sz w:val="22"/>
          <w:szCs w:val="22"/>
        </w:rPr>
        <w:t>penyediaan</w:t>
      </w:r>
      <w:proofErr w:type="spellEnd"/>
      <w:r w:rsidRPr="00496091">
        <w:rPr>
          <w:sz w:val="22"/>
          <w:szCs w:val="22"/>
        </w:rPr>
        <w:t xml:space="preserve"> </w:t>
      </w:r>
      <w:proofErr w:type="spellStart"/>
      <w:r w:rsidRPr="00496091">
        <w:rPr>
          <w:sz w:val="22"/>
          <w:szCs w:val="22"/>
        </w:rPr>
        <w:t>sarana</w:t>
      </w:r>
      <w:proofErr w:type="spellEnd"/>
      <w:r w:rsidRPr="00496091">
        <w:rPr>
          <w:sz w:val="22"/>
          <w:szCs w:val="22"/>
        </w:rPr>
        <w:t xml:space="preserve"> dan </w:t>
      </w:r>
      <w:proofErr w:type="spellStart"/>
      <w:r w:rsidRPr="00496091">
        <w:rPr>
          <w:sz w:val="22"/>
          <w:szCs w:val="22"/>
        </w:rPr>
        <w:t>prasarana</w:t>
      </w:r>
      <w:proofErr w:type="spellEnd"/>
      <w:r w:rsidRPr="00496091">
        <w:rPr>
          <w:sz w:val="22"/>
          <w:szCs w:val="22"/>
        </w:rPr>
        <w:t xml:space="preserve"> air </w:t>
      </w:r>
      <w:proofErr w:type="spellStart"/>
      <w:r w:rsidRPr="00496091">
        <w:rPr>
          <w:sz w:val="22"/>
          <w:szCs w:val="22"/>
        </w:rPr>
        <w:t>limbah</w:t>
      </w:r>
      <w:proofErr w:type="spellEnd"/>
      <w:r w:rsidRPr="00496091">
        <w:rPr>
          <w:sz w:val="22"/>
          <w:szCs w:val="22"/>
        </w:rPr>
        <w:t xml:space="preserve"> </w:t>
      </w:r>
      <w:proofErr w:type="spellStart"/>
      <w:r w:rsidRPr="00496091">
        <w:rPr>
          <w:sz w:val="22"/>
          <w:szCs w:val="22"/>
        </w:rPr>
        <w:t>permukiman</w:t>
      </w:r>
      <w:proofErr w:type="spellEnd"/>
      <w:r w:rsidRPr="00496091">
        <w:rPr>
          <w:sz w:val="22"/>
          <w:szCs w:val="22"/>
        </w:rPr>
        <w:t xml:space="preserve"> yang </w:t>
      </w:r>
      <w:proofErr w:type="spellStart"/>
      <w:r w:rsidRPr="00496091">
        <w:rPr>
          <w:sz w:val="22"/>
          <w:szCs w:val="22"/>
        </w:rPr>
        <w:t>berbasis</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dengan</w:t>
      </w:r>
      <w:proofErr w:type="spellEnd"/>
      <w:r w:rsidRPr="00496091">
        <w:rPr>
          <w:sz w:val="22"/>
          <w:szCs w:val="22"/>
        </w:rPr>
        <w:t xml:space="preserve"> </w:t>
      </w:r>
      <w:proofErr w:type="spellStart"/>
      <w:r w:rsidRPr="00496091">
        <w:rPr>
          <w:sz w:val="22"/>
          <w:szCs w:val="22"/>
        </w:rPr>
        <w:t>pendekatan</w:t>
      </w:r>
      <w:proofErr w:type="spellEnd"/>
      <w:r w:rsidRPr="00496091">
        <w:rPr>
          <w:sz w:val="22"/>
          <w:szCs w:val="22"/>
        </w:rPr>
        <w:t xml:space="preserve"> </w:t>
      </w:r>
      <w:proofErr w:type="spellStart"/>
      <w:r w:rsidRPr="00496091">
        <w:rPr>
          <w:sz w:val="22"/>
          <w:szCs w:val="22"/>
        </w:rPr>
        <w:t>tanggap</w:t>
      </w:r>
      <w:proofErr w:type="spellEnd"/>
      <w:r w:rsidRPr="00496091">
        <w:rPr>
          <w:sz w:val="22"/>
          <w:szCs w:val="22"/>
        </w:rPr>
        <w:t xml:space="preserve"> </w:t>
      </w:r>
      <w:proofErr w:type="spellStart"/>
      <w:r w:rsidRPr="00496091">
        <w:rPr>
          <w:sz w:val="22"/>
          <w:szCs w:val="22"/>
        </w:rPr>
        <w:t>kebutuhan</w:t>
      </w:r>
      <w:proofErr w:type="spellEnd"/>
      <w:r w:rsidRPr="00496091">
        <w:rPr>
          <w:sz w:val="22"/>
          <w:szCs w:val="22"/>
        </w:rPr>
        <w:t xml:space="preserve">. </w:t>
      </w:r>
      <w:proofErr w:type="spellStart"/>
      <w:r w:rsidRPr="00496091">
        <w:rPr>
          <w:sz w:val="22"/>
          <w:szCs w:val="22"/>
        </w:rPr>
        <w:t>Fokus</w:t>
      </w:r>
      <w:proofErr w:type="spellEnd"/>
      <w:r w:rsidRPr="00496091">
        <w:rPr>
          <w:sz w:val="22"/>
          <w:szCs w:val="22"/>
        </w:rPr>
        <w:t xml:space="preserve"> </w:t>
      </w:r>
      <w:proofErr w:type="spellStart"/>
      <w:r w:rsidRPr="00496091">
        <w:rPr>
          <w:sz w:val="22"/>
          <w:szCs w:val="22"/>
        </w:rPr>
        <w:t>kegiatan</w:t>
      </w:r>
      <w:proofErr w:type="spellEnd"/>
      <w:r w:rsidRPr="00496091">
        <w:rPr>
          <w:sz w:val="22"/>
          <w:szCs w:val="22"/>
        </w:rPr>
        <w:t xml:space="preserve"> PPSP </w:t>
      </w:r>
      <w:proofErr w:type="spellStart"/>
      <w:r w:rsidRPr="00496091">
        <w:rPr>
          <w:sz w:val="22"/>
          <w:szCs w:val="22"/>
        </w:rPr>
        <w:t>adalah</w:t>
      </w:r>
      <w:proofErr w:type="spellEnd"/>
      <w:r w:rsidRPr="00496091">
        <w:rPr>
          <w:sz w:val="22"/>
          <w:szCs w:val="22"/>
        </w:rPr>
        <w:t xml:space="preserve"> </w:t>
      </w:r>
      <w:proofErr w:type="spellStart"/>
      <w:r w:rsidRPr="00496091">
        <w:rPr>
          <w:sz w:val="22"/>
          <w:szCs w:val="22"/>
        </w:rPr>
        <w:t>penanganan</w:t>
      </w:r>
      <w:proofErr w:type="spellEnd"/>
      <w:r w:rsidRPr="00496091">
        <w:rPr>
          <w:sz w:val="22"/>
          <w:szCs w:val="22"/>
        </w:rPr>
        <w:t xml:space="preserve"> air </w:t>
      </w:r>
      <w:proofErr w:type="spellStart"/>
      <w:r w:rsidRPr="00496091">
        <w:rPr>
          <w:sz w:val="22"/>
          <w:szCs w:val="22"/>
        </w:rPr>
        <w:t>limbah</w:t>
      </w:r>
      <w:proofErr w:type="spellEnd"/>
      <w:r w:rsidRPr="00496091">
        <w:rPr>
          <w:sz w:val="22"/>
          <w:szCs w:val="22"/>
        </w:rPr>
        <w:t xml:space="preserve"> </w:t>
      </w:r>
      <w:proofErr w:type="spellStart"/>
      <w:r w:rsidRPr="00496091">
        <w:rPr>
          <w:sz w:val="22"/>
          <w:szCs w:val="22"/>
        </w:rPr>
        <w:t>rumah</w:t>
      </w:r>
      <w:proofErr w:type="spellEnd"/>
      <w:r w:rsidRPr="00496091">
        <w:rPr>
          <w:sz w:val="22"/>
          <w:szCs w:val="22"/>
        </w:rPr>
        <w:t xml:space="preserve"> </w:t>
      </w:r>
      <w:proofErr w:type="spellStart"/>
      <w:r w:rsidRPr="00496091">
        <w:rPr>
          <w:sz w:val="22"/>
          <w:szCs w:val="22"/>
        </w:rPr>
        <w:t>tangga</w:t>
      </w:r>
      <w:proofErr w:type="spellEnd"/>
      <w:r w:rsidRPr="00496091">
        <w:rPr>
          <w:sz w:val="22"/>
          <w:szCs w:val="22"/>
        </w:rPr>
        <w:t xml:space="preserve"> </w:t>
      </w:r>
      <w:proofErr w:type="spellStart"/>
      <w:r w:rsidRPr="00496091">
        <w:rPr>
          <w:sz w:val="22"/>
          <w:szCs w:val="22"/>
        </w:rPr>
        <w:t>khususnya</w:t>
      </w:r>
      <w:proofErr w:type="spellEnd"/>
      <w:r w:rsidRPr="00496091">
        <w:rPr>
          <w:sz w:val="22"/>
          <w:szCs w:val="22"/>
        </w:rPr>
        <w:t xml:space="preserve"> </w:t>
      </w:r>
      <w:proofErr w:type="spellStart"/>
      <w:r w:rsidRPr="00496091">
        <w:rPr>
          <w:sz w:val="22"/>
          <w:szCs w:val="22"/>
        </w:rPr>
        <w:t>tinja</w:t>
      </w:r>
      <w:proofErr w:type="spellEnd"/>
      <w:r w:rsidRPr="00496091">
        <w:rPr>
          <w:sz w:val="22"/>
          <w:szCs w:val="22"/>
        </w:rPr>
        <w:t xml:space="preserve"> </w:t>
      </w:r>
      <w:proofErr w:type="spellStart"/>
      <w:r w:rsidRPr="00496091">
        <w:rPr>
          <w:sz w:val="22"/>
          <w:szCs w:val="22"/>
        </w:rPr>
        <w:t>manusia</w:t>
      </w:r>
      <w:proofErr w:type="spellEnd"/>
      <w:r w:rsidRPr="00496091">
        <w:rPr>
          <w:sz w:val="22"/>
          <w:szCs w:val="22"/>
        </w:rPr>
        <w:t xml:space="preserve">, </w:t>
      </w:r>
      <w:proofErr w:type="spellStart"/>
      <w:r w:rsidRPr="00496091">
        <w:rPr>
          <w:sz w:val="22"/>
          <w:szCs w:val="22"/>
        </w:rPr>
        <w:t>namun</w:t>
      </w:r>
      <w:proofErr w:type="spellEnd"/>
      <w:r w:rsidRPr="00496091">
        <w:rPr>
          <w:sz w:val="22"/>
          <w:szCs w:val="22"/>
        </w:rPr>
        <w:t xml:space="preserve"> </w:t>
      </w:r>
      <w:proofErr w:type="spellStart"/>
      <w:r w:rsidRPr="00496091">
        <w:rPr>
          <w:sz w:val="22"/>
          <w:szCs w:val="22"/>
        </w:rPr>
        <w:t>tidak</w:t>
      </w:r>
      <w:proofErr w:type="spellEnd"/>
      <w:r w:rsidRPr="00496091">
        <w:rPr>
          <w:sz w:val="22"/>
          <w:szCs w:val="22"/>
        </w:rPr>
        <w:t xml:space="preserve"> </w:t>
      </w:r>
      <w:proofErr w:type="spellStart"/>
      <w:r w:rsidRPr="00496091">
        <w:rPr>
          <w:sz w:val="22"/>
          <w:szCs w:val="22"/>
        </w:rPr>
        <w:t>tertutup</w:t>
      </w:r>
      <w:proofErr w:type="spellEnd"/>
      <w:r w:rsidRPr="00496091">
        <w:rPr>
          <w:sz w:val="22"/>
          <w:szCs w:val="22"/>
        </w:rPr>
        <w:t xml:space="preserve"> juga </w:t>
      </w:r>
      <w:proofErr w:type="spellStart"/>
      <w:r w:rsidRPr="00496091">
        <w:rPr>
          <w:sz w:val="22"/>
          <w:szCs w:val="22"/>
        </w:rPr>
        <w:t>untuk</w:t>
      </w:r>
      <w:proofErr w:type="spellEnd"/>
      <w:r w:rsidRPr="00496091">
        <w:rPr>
          <w:sz w:val="22"/>
          <w:szCs w:val="22"/>
        </w:rPr>
        <w:t xml:space="preserve"> </w:t>
      </w:r>
      <w:proofErr w:type="spellStart"/>
      <w:r w:rsidRPr="00496091">
        <w:rPr>
          <w:sz w:val="22"/>
          <w:szCs w:val="22"/>
        </w:rPr>
        <w:t>menangani</w:t>
      </w:r>
      <w:proofErr w:type="spellEnd"/>
      <w:r w:rsidRPr="00496091">
        <w:rPr>
          <w:sz w:val="22"/>
          <w:szCs w:val="22"/>
        </w:rPr>
        <w:t xml:space="preserve"> </w:t>
      </w:r>
      <w:proofErr w:type="spellStart"/>
      <w:r w:rsidRPr="00496091">
        <w:rPr>
          <w:sz w:val="22"/>
          <w:szCs w:val="22"/>
        </w:rPr>
        <w:t>limbah</w:t>
      </w:r>
      <w:proofErr w:type="spellEnd"/>
      <w:r w:rsidRPr="00496091">
        <w:rPr>
          <w:sz w:val="22"/>
          <w:szCs w:val="22"/>
        </w:rPr>
        <w:t xml:space="preserve"> </w:t>
      </w:r>
      <w:proofErr w:type="spellStart"/>
      <w:r w:rsidRPr="00496091">
        <w:rPr>
          <w:sz w:val="22"/>
          <w:szCs w:val="22"/>
        </w:rPr>
        <w:t>cair</w:t>
      </w:r>
      <w:proofErr w:type="spellEnd"/>
      <w:r w:rsidRPr="00496091">
        <w:rPr>
          <w:sz w:val="22"/>
          <w:szCs w:val="22"/>
        </w:rPr>
        <w:t xml:space="preserve"> </w:t>
      </w:r>
      <w:proofErr w:type="spellStart"/>
      <w:r w:rsidRPr="00496091">
        <w:rPr>
          <w:sz w:val="22"/>
          <w:szCs w:val="22"/>
        </w:rPr>
        <w:t>industri</w:t>
      </w:r>
      <w:proofErr w:type="spellEnd"/>
      <w:r w:rsidRPr="00496091">
        <w:rPr>
          <w:sz w:val="22"/>
          <w:szCs w:val="22"/>
        </w:rPr>
        <w:t xml:space="preserve">, </w:t>
      </w:r>
      <w:proofErr w:type="spellStart"/>
      <w:r w:rsidRPr="00496091">
        <w:rPr>
          <w:sz w:val="22"/>
          <w:szCs w:val="22"/>
        </w:rPr>
        <w:t>rumah</w:t>
      </w:r>
      <w:proofErr w:type="spellEnd"/>
      <w:r w:rsidRPr="00496091">
        <w:rPr>
          <w:sz w:val="22"/>
          <w:szCs w:val="22"/>
        </w:rPr>
        <w:t xml:space="preserve"> </w:t>
      </w:r>
      <w:proofErr w:type="spellStart"/>
      <w:r w:rsidRPr="00496091">
        <w:rPr>
          <w:sz w:val="22"/>
          <w:szCs w:val="22"/>
        </w:rPr>
        <w:t>tangga</w:t>
      </w:r>
      <w:proofErr w:type="spellEnd"/>
      <w:r w:rsidRPr="00496091">
        <w:rPr>
          <w:sz w:val="22"/>
          <w:szCs w:val="22"/>
        </w:rPr>
        <w:t xml:space="preserve"> yang </w:t>
      </w:r>
      <w:proofErr w:type="spellStart"/>
      <w:r w:rsidRPr="00496091">
        <w:rPr>
          <w:sz w:val="22"/>
          <w:szCs w:val="22"/>
        </w:rPr>
        <w:t>dapat</w:t>
      </w:r>
      <w:proofErr w:type="spellEnd"/>
      <w:r w:rsidRPr="00496091">
        <w:rPr>
          <w:sz w:val="22"/>
          <w:szCs w:val="22"/>
        </w:rPr>
        <w:t xml:space="preserve"> </w:t>
      </w:r>
      <w:proofErr w:type="spellStart"/>
      <w:r w:rsidRPr="00496091">
        <w:rPr>
          <w:sz w:val="22"/>
          <w:szCs w:val="22"/>
        </w:rPr>
        <w:t>terurai</w:t>
      </w:r>
      <w:proofErr w:type="spellEnd"/>
      <w:r w:rsidRPr="00496091">
        <w:rPr>
          <w:sz w:val="22"/>
          <w:szCs w:val="22"/>
        </w:rPr>
        <w:t xml:space="preserve"> </w:t>
      </w:r>
      <w:proofErr w:type="spellStart"/>
      <w:r w:rsidRPr="00496091">
        <w:rPr>
          <w:sz w:val="22"/>
          <w:szCs w:val="22"/>
        </w:rPr>
        <w:t>secara</w:t>
      </w:r>
      <w:proofErr w:type="spellEnd"/>
      <w:r w:rsidRPr="00496091">
        <w:rPr>
          <w:sz w:val="22"/>
          <w:szCs w:val="22"/>
        </w:rPr>
        <w:t xml:space="preserve"> </w:t>
      </w:r>
      <w:proofErr w:type="spellStart"/>
      <w:r w:rsidRPr="00496091">
        <w:rPr>
          <w:sz w:val="22"/>
          <w:szCs w:val="22"/>
        </w:rPr>
        <w:t>alamiah</w:t>
      </w:r>
      <w:proofErr w:type="spellEnd"/>
      <w:r w:rsidRPr="00496091">
        <w:rPr>
          <w:sz w:val="22"/>
          <w:szCs w:val="22"/>
        </w:rPr>
        <w:t xml:space="preserve"> </w:t>
      </w:r>
      <w:proofErr w:type="spellStart"/>
      <w:r w:rsidRPr="00496091">
        <w:rPr>
          <w:sz w:val="22"/>
          <w:szCs w:val="22"/>
        </w:rPr>
        <w:t>seperti</w:t>
      </w:r>
      <w:proofErr w:type="spellEnd"/>
      <w:r w:rsidRPr="00496091">
        <w:rPr>
          <w:sz w:val="22"/>
          <w:szCs w:val="22"/>
        </w:rPr>
        <w:t xml:space="preserve"> </w:t>
      </w:r>
      <w:proofErr w:type="spellStart"/>
      <w:r w:rsidRPr="00496091">
        <w:rPr>
          <w:sz w:val="22"/>
          <w:szCs w:val="22"/>
        </w:rPr>
        <w:t>tahu</w:t>
      </w:r>
      <w:proofErr w:type="spellEnd"/>
      <w:r w:rsidRPr="00496091">
        <w:rPr>
          <w:sz w:val="22"/>
          <w:szCs w:val="22"/>
        </w:rPr>
        <w:t xml:space="preserve">, </w:t>
      </w:r>
      <w:proofErr w:type="spellStart"/>
      <w:r w:rsidRPr="00496091">
        <w:rPr>
          <w:sz w:val="22"/>
          <w:szCs w:val="22"/>
        </w:rPr>
        <w:t>tempe</w:t>
      </w:r>
      <w:proofErr w:type="spellEnd"/>
      <w:r w:rsidRPr="00496091">
        <w:rPr>
          <w:sz w:val="22"/>
          <w:szCs w:val="22"/>
        </w:rPr>
        <w:t xml:space="preserve"> dan </w:t>
      </w:r>
      <w:proofErr w:type="spellStart"/>
      <w:r w:rsidRPr="00496091">
        <w:rPr>
          <w:sz w:val="22"/>
          <w:szCs w:val="22"/>
        </w:rPr>
        <w:t>sejenisnya</w:t>
      </w:r>
      <w:proofErr w:type="spellEnd"/>
      <w:r w:rsidRPr="00496091">
        <w:rPr>
          <w:sz w:val="22"/>
          <w:szCs w:val="22"/>
        </w:rPr>
        <w:t xml:space="preserve">. </w:t>
      </w:r>
      <w:proofErr w:type="spellStart"/>
      <w:r w:rsidRPr="00496091">
        <w:rPr>
          <w:sz w:val="22"/>
          <w:szCs w:val="22"/>
        </w:rPr>
        <w:t>Melalui</w:t>
      </w:r>
      <w:proofErr w:type="spellEnd"/>
      <w:r w:rsidRPr="00496091">
        <w:rPr>
          <w:sz w:val="22"/>
          <w:szCs w:val="22"/>
        </w:rPr>
        <w:t xml:space="preserve"> </w:t>
      </w:r>
      <w:proofErr w:type="spellStart"/>
      <w:r w:rsidRPr="00496091">
        <w:rPr>
          <w:sz w:val="22"/>
          <w:szCs w:val="22"/>
        </w:rPr>
        <w:t>pelaksanan</w:t>
      </w:r>
      <w:proofErr w:type="spellEnd"/>
      <w:r w:rsidRPr="00496091">
        <w:rPr>
          <w:sz w:val="22"/>
          <w:szCs w:val="22"/>
        </w:rPr>
        <w:t xml:space="preserve"> PPSP </w:t>
      </w:r>
      <w:proofErr w:type="spellStart"/>
      <w:r w:rsidRPr="00496091">
        <w:rPr>
          <w:sz w:val="22"/>
          <w:szCs w:val="22"/>
        </w:rPr>
        <w:t>ini</w:t>
      </w:r>
      <w:proofErr w:type="spellEnd"/>
      <w:r w:rsidRPr="00496091">
        <w:rPr>
          <w:sz w:val="22"/>
          <w:szCs w:val="22"/>
        </w:rPr>
        <w:t xml:space="preserve">, </w:t>
      </w:r>
      <w:proofErr w:type="spellStart"/>
      <w:r w:rsidRPr="00496091">
        <w:rPr>
          <w:sz w:val="22"/>
          <w:szCs w:val="22"/>
        </w:rPr>
        <w:t>masyarakat</w:t>
      </w:r>
      <w:proofErr w:type="spellEnd"/>
      <w:r w:rsidRPr="00496091">
        <w:rPr>
          <w:sz w:val="22"/>
          <w:szCs w:val="22"/>
        </w:rPr>
        <w:t xml:space="preserve"> </w:t>
      </w:r>
      <w:proofErr w:type="spellStart"/>
      <w:r w:rsidRPr="00496091">
        <w:rPr>
          <w:sz w:val="22"/>
          <w:szCs w:val="22"/>
        </w:rPr>
        <w:t>memilih</w:t>
      </w:r>
      <w:proofErr w:type="spellEnd"/>
      <w:r w:rsidRPr="00496091">
        <w:rPr>
          <w:sz w:val="22"/>
          <w:szCs w:val="22"/>
        </w:rPr>
        <w:t xml:space="preserve"> </w:t>
      </w:r>
      <w:proofErr w:type="spellStart"/>
      <w:r w:rsidRPr="00496091">
        <w:rPr>
          <w:sz w:val="22"/>
          <w:szCs w:val="22"/>
        </w:rPr>
        <w:t>sendiri</w:t>
      </w:r>
      <w:proofErr w:type="spellEnd"/>
      <w:r w:rsidRPr="00496091">
        <w:rPr>
          <w:sz w:val="22"/>
          <w:szCs w:val="22"/>
        </w:rPr>
        <w:t xml:space="preserve"> </w:t>
      </w:r>
      <w:proofErr w:type="spellStart"/>
      <w:r w:rsidRPr="00496091">
        <w:rPr>
          <w:sz w:val="22"/>
          <w:szCs w:val="22"/>
        </w:rPr>
        <w:t>prasarana</w:t>
      </w:r>
      <w:proofErr w:type="spellEnd"/>
      <w:r w:rsidRPr="00496091">
        <w:rPr>
          <w:sz w:val="22"/>
          <w:szCs w:val="22"/>
        </w:rPr>
        <w:t xml:space="preserve"> dan </w:t>
      </w:r>
      <w:proofErr w:type="spellStart"/>
      <w:r w:rsidRPr="00496091">
        <w:rPr>
          <w:sz w:val="22"/>
          <w:szCs w:val="22"/>
        </w:rPr>
        <w:t>sarana</w:t>
      </w:r>
      <w:proofErr w:type="spellEnd"/>
      <w:r w:rsidRPr="00496091">
        <w:rPr>
          <w:sz w:val="22"/>
          <w:szCs w:val="22"/>
        </w:rPr>
        <w:t xml:space="preserve"> air </w:t>
      </w:r>
      <w:proofErr w:type="spellStart"/>
      <w:r w:rsidRPr="00496091">
        <w:rPr>
          <w:sz w:val="22"/>
          <w:szCs w:val="22"/>
        </w:rPr>
        <w:t>limbah</w:t>
      </w:r>
      <w:proofErr w:type="spellEnd"/>
      <w:r w:rsidRPr="00496091">
        <w:rPr>
          <w:sz w:val="22"/>
          <w:szCs w:val="22"/>
        </w:rPr>
        <w:t xml:space="preserve"> </w:t>
      </w:r>
      <w:proofErr w:type="spellStart"/>
      <w:r w:rsidRPr="00496091">
        <w:rPr>
          <w:sz w:val="22"/>
          <w:szCs w:val="22"/>
        </w:rPr>
        <w:t>permukiman</w:t>
      </w:r>
      <w:proofErr w:type="spellEnd"/>
      <w:r w:rsidRPr="00496091">
        <w:rPr>
          <w:sz w:val="22"/>
          <w:szCs w:val="22"/>
        </w:rPr>
        <w:t xml:space="preserve"> yang </w:t>
      </w:r>
      <w:proofErr w:type="spellStart"/>
      <w:r w:rsidRPr="00496091">
        <w:rPr>
          <w:sz w:val="22"/>
          <w:szCs w:val="22"/>
        </w:rPr>
        <w:t>sesuai</w:t>
      </w:r>
      <w:proofErr w:type="spellEnd"/>
      <w:r w:rsidRPr="00496091">
        <w:rPr>
          <w:sz w:val="22"/>
          <w:szCs w:val="22"/>
        </w:rPr>
        <w:t xml:space="preserve">, </w:t>
      </w:r>
      <w:proofErr w:type="spellStart"/>
      <w:r w:rsidRPr="00496091">
        <w:rPr>
          <w:sz w:val="22"/>
          <w:szCs w:val="22"/>
        </w:rPr>
        <w:t>ikut</w:t>
      </w:r>
      <w:proofErr w:type="spellEnd"/>
      <w:r w:rsidRPr="00496091">
        <w:rPr>
          <w:sz w:val="22"/>
          <w:szCs w:val="22"/>
        </w:rPr>
        <w:t xml:space="preserve"> </w:t>
      </w:r>
      <w:proofErr w:type="spellStart"/>
      <w:r w:rsidRPr="00496091">
        <w:rPr>
          <w:sz w:val="22"/>
          <w:szCs w:val="22"/>
        </w:rPr>
        <w:t>aktif</w:t>
      </w:r>
      <w:proofErr w:type="spellEnd"/>
      <w:r w:rsidRPr="00496091">
        <w:rPr>
          <w:sz w:val="22"/>
          <w:szCs w:val="22"/>
        </w:rPr>
        <w:t xml:space="preserve"> </w:t>
      </w:r>
      <w:proofErr w:type="spellStart"/>
      <w:r w:rsidRPr="00496091">
        <w:rPr>
          <w:sz w:val="22"/>
          <w:szCs w:val="22"/>
        </w:rPr>
        <w:t>menyusun</w:t>
      </w:r>
      <w:proofErr w:type="spellEnd"/>
      <w:r w:rsidRPr="00496091">
        <w:rPr>
          <w:sz w:val="22"/>
          <w:szCs w:val="22"/>
        </w:rPr>
        <w:t xml:space="preserve"> </w:t>
      </w:r>
      <w:proofErr w:type="spellStart"/>
      <w:r w:rsidRPr="00496091">
        <w:rPr>
          <w:sz w:val="22"/>
          <w:szCs w:val="22"/>
        </w:rPr>
        <w:t>rencana</w:t>
      </w:r>
      <w:proofErr w:type="spellEnd"/>
      <w:r w:rsidRPr="00496091">
        <w:rPr>
          <w:sz w:val="22"/>
          <w:szCs w:val="22"/>
        </w:rPr>
        <w:t xml:space="preserve"> </w:t>
      </w:r>
      <w:proofErr w:type="spellStart"/>
      <w:r w:rsidRPr="00496091">
        <w:rPr>
          <w:sz w:val="22"/>
          <w:szCs w:val="22"/>
        </w:rPr>
        <w:t>aksi</w:t>
      </w:r>
      <w:proofErr w:type="spellEnd"/>
      <w:r w:rsidRPr="00496091">
        <w:rPr>
          <w:sz w:val="22"/>
          <w:szCs w:val="22"/>
        </w:rPr>
        <w:t xml:space="preserve">, </w:t>
      </w:r>
      <w:proofErr w:type="spellStart"/>
      <w:r w:rsidRPr="00496091">
        <w:rPr>
          <w:sz w:val="22"/>
          <w:szCs w:val="22"/>
        </w:rPr>
        <w:t>membentuk</w:t>
      </w:r>
      <w:proofErr w:type="spellEnd"/>
      <w:r w:rsidRPr="00496091">
        <w:rPr>
          <w:sz w:val="22"/>
          <w:szCs w:val="22"/>
        </w:rPr>
        <w:t xml:space="preserve"> </w:t>
      </w:r>
      <w:proofErr w:type="spellStart"/>
      <w:r w:rsidRPr="00496091">
        <w:rPr>
          <w:sz w:val="22"/>
          <w:szCs w:val="22"/>
        </w:rPr>
        <w:t>kelompok</w:t>
      </w:r>
      <w:proofErr w:type="spellEnd"/>
      <w:r w:rsidRPr="00496091">
        <w:rPr>
          <w:sz w:val="22"/>
          <w:szCs w:val="22"/>
        </w:rPr>
        <w:t xml:space="preserve"> dan </w:t>
      </w:r>
      <w:proofErr w:type="spellStart"/>
      <w:r w:rsidRPr="00496091">
        <w:rPr>
          <w:sz w:val="22"/>
          <w:szCs w:val="22"/>
        </w:rPr>
        <w:t>melakukan</w:t>
      </w:r>
      <w:proofErr w:type="spellEnd"/>
      <w:r w:rsidRPr="00496091">
        <w:rPr>
          <w:sz w:val="22"/>
          <w:szCs w:val="22"/>
        </w:rPr>
        <w:t xml:space="preserve"> </w:t>
      </w:r>
      <w:proofErr w:type="spellStart"/>
      <w:r w:rsidRPr="00496091">
        <w:rPr>
          <w:sz w:val="22"/>
          <w:szCs w:val="22"/>
        </w:rPr>
        <w:t>pembangunan</w:t>
      </w:r>
      <w:proofErr w:type="spellEnd"/>
      <w:r w:rsidRPr="00496091">
        <w:rPr>
          <w:sz w:val="22"/>
          <w:szCs w:val="22"/>
        </w:rPr>
        <w:t xml:space="preserve"> </w:t>
      </w:r>
      <w:proofErr w:type="spellStart"/>
      <w:r w:rsidRPr="00496091">
        <w:rPr>
          <w:sz w:val="22"/>
          <w:szCs w:val="22"/>
        </w:rPr>
        <w:t>fisik</w:t>
      </w:r>
      <w:proofErr w:type="spellEnd"/>
      <w:r w:rsidRPr="00496091">
        <w:rPr>
          <w:sz w:val="22"/>
          <w:szCs w:val="22"/>
        </w:rPr>
        <w:t xml:space="preserve"> </w:t>
      </w:r>
      <w:proofErr w:type="spellStart"/>
      <w:r w:rsidRPr="00496091">
        <w:rPr>
          <w:sz w:val="22"/>
          <w:szCs w:val="22"/>
        </w:rPr>
        <w:t>termasuk</w:t>
      </w:r>
      <w:proofErr w:type="spellEnd"/>
      <w:r w:rsidRPr="00496091">
        <w:rPr>
          <w:sz w:val="22"/>
          <w:szCs w:val="22"/>
        </w:rPr>
        <w:t xml:space="preserve"> </w:t>
      </w:r>
      <w:proofErr w:type="spellStart"/>
      <w:r w:rsidRPr="00496091">
        <w:rPr>
          <w:sz w:val="22"/>
          <w:szCs w:val="22"/>
        </w:rPr>
        <w:t>mengelolah</w:t>
      </w:r>
      <w:proofErr w:type="spellEnd"/>
      <w:r w:rsidRPr="00496091">
        <w:rPr>
          <w:sz w:val="22"/>
          <w:szCs w:val="22"/>
        </w:rPr>
        <w:t xml:space="preserve"> </w:t>
      </w:r>
      <w:proofErr w:type="spellStart"/>
      <w:r w:rsidRPr="00496091">
        <w:rPr>
          <w:sz w:val="22"/>
          <w:szCs w:val="22"/>
        </w:rPr>
        <w:t>kegiatan</w:t>
      </w:r>
      <w:proofErr w:type="spellEnd"/>
      <w:r w:rsidRPr="00496091">
        <w:rPr>
          <w:sz w:val="22"/>
          <w:szCs w:val="22"/>
        </w:rPr>
        <w:t xml:space="preserve"> </w:t>
      </w:r>
      <w:proofErr w:type="spellStart"/>
      <w:r w:rsidRPr="00496091">
        <w:rPr>
          <w:sz w:val="22"/>
          <w:szCs w:val="22"/>
        </w:rPr>
        <w:t>operasi</w:t>
      </w:r>
      <w:proofErr w:type="spellEnd"/>
      <w:r w:rsidRPr="00496091">
        <w:rPr>
          <w:sz w:val="22"/>
          <w:szCs w:val="22"/>
        </w:rPr>
        <w:t xml:space="preserve"> dan </w:t>
      </w:r>
      <w:proofErr w:type="spellStart"/>
      <w:r w:rsidRPr="00496091">
        <w:rPr>
          <w:sz w:val="22"/>
          <w:szCs w:val="22"/>
        </w:rPr>
        <w:t>pemeliharaannya</w:t>
      </w:r>
      <w:proofErr w:type="spellEnd"/>
      <w:r w:rsidRPr="00496091">
        <w:rPr>
          <w:sz w:val="22"/>
          <w:szCs w:val="22"/>
        </w:rPr>
        <w:t xml:space="preserve">, </w:t>
      </w:r>
      <w:proofErr w:type="spellStart"/>
      <w:r w:rsidRPr="00496091">
        <w:rPr>
          <w:sz w:val="22"/>
          <w:szCs w:val="22"/>
        </w:rPr>
        <w:t>bahkan</w:t>
      </w:r>
      <w:proofErr w:type="spellEnd"/>
      <w:r w:rsidRPr="00496091">
        <w:rPr>
          <w:sz w:val="22"/>
          <w:szCs w:val="22"/>
        </w:rPr>
        <w:t xml:space="preserve"> </w:t>
      </w:r>
      <w:proofErr w:type="spellStart"/>
      <w:r w:rsidRPr="00496091">
        <w:rPr>
          <w:sz w:val="22"/>
          <w:szCs w:val="22"/>
        </w:rPr>
        <w:t>perlu</w:t>
      </w:r>
      <w:proofErr w:type="spellEnd"/>
      <w:r w:rsidRPr="00496091">
        <w:rPr>
          <w:sz w:val="22"/>
          <w:szCs w:val="22"/>
        </w:rPr>
        <w:t xml:space="preserve"> </w:t>
      </w:r>
      <w:proofErr w:type="spellStart"/>
      <w:r w:rsidRPr="00496091">
        <w:rPr>
          <w:sz w:val="22"/>
          <w:szCs w:val="22"/>
        </w:rPr>
        <w:t>mengembangkannya</w:t>
      </w:r>
      <w:proofErr w:type="spellEnd"/>
      <w:r w:rsidRPr="00496091">
        <w:rPr>
          <w:sz w:val="22"/>
          <w:szCs w:val="22"/>
        </w:rPr>
        <w:t>.</w:t>
      </w:r>
    </w:p>
    <w:p w14:paraId="42F62012" w14:textId="66FC0B69" w:rsidR="00796467" w:rsidRPr="00496091" w:rsidRDefault="00796467" w:rsidP="00796467">
      <w:pPr>
        <w:spacing w:before="1"/>
        <w:ind w:firstLine="709"/>
        <w:jc w:val="both"/>
        <w:rPr>
          <w:sz w:val="22"/>
          <w:szCs w:val="22"/>
        </w:rPr>
      </w:pPr>
      <w:proofErr w:type="spellStart"/>
      <w:r w:rsidRPr="00496091">
        <w:rPr>
          <w:sz w:val="22"/>
          <w:szCs w:val="22"/>
        </w:rPr>
        <w:t>Maka</w:t>
      </w:r>
      <w:proofErr w:type="spellEnd"/>
      <w:r w:rsidRPr="00496091">
        <w:rPr>
          <w:sz w:val="22"/>
          <w:szCs w:val="22"/>
        </w:rPr>
        <w:t xml:space="preserve"> </w:t>
      </w:r>
      <w:proofErr w:type="spellStart"/>
      <w:r w:rsidRPr="00496091">
        <w:rPr>
          <w:sz w:val="22"/>
          <w:szCs w:val="22"/>
        </w:rPr>
        <w:t>dari</w:t>
      </w:r>
      <w:proofErr w:type="spellEnd"/>
      <w:r w:rsidRPr="00496091">
        <w:rPr>
          <w:sz w:val="22"/>
          <w:szCs w:val="22"/>
        </w:rPr>
        <w:t xml:space="preserve"> </w:t>
      </w:r>
      <w:proofErr w:type="spellStart"/>
      <w:r w:rsidRPr="00496091">
        <w:rPr>
          <w:sz w:val="22"/>
          <w:szCs w:val="22"/>
        </w:rPr>
        <w:t>itu</w:t>
      </w:r>
      <w:proofErr w:type="spellEnd"/>
      <w:r w:rsidRPr="00496091">
        <w:rPr>
          <w:sz w:val="22"/>
          <w:szCs w:val="22"/>
        </w:rPr>
        <w:t xml:space="preserve"> </w:t>
      </w:r>
      <w:proofErr w:type="spellStart"/>
      <w:r w:rsidR="00184A71" w:rsidRPr="00496091">
        <w:rPr>
          <w:sz w:val="22"/>
          <w:szCs w:val="22"/>
        </w:rPr>
        <w:t>peran</w:t>
      </w:r>
      <w:proofErr w:type="spellEnd"/>
      <w:r w:rsidR="00184A71" w:rsidRPr="00496091">
        <w:rPr>
          <w:sz w:val="22"/>
          <w:szCs w:val="22"/>
        </w:rPr>
        <w:t xml:space="preserve"> </w:t>
      </w:r>
      <w:proofErr w:type="spellStart"/>
      <w:r w:rsidR="00184A71" w:rsidRPr="00496091">
        <w:rPr>
          <w:sz w:val="22"/>
          <w:szCs w:val="22"/>
        </w:rPr>
        <w:t>pemerintah</w:t>
      </w:r>
      <w:proofErr w:type="spellEnd"/>
      <w:r w:rsidR="00184A71" w:rsidRPr="00496091">
        <w:rPr>
          <w:sz w:val="22"/>
          <w:szCs w:val="22"/>
        </w:rPr>
        <w:t xml:space="preserve"> </w:t>
      </w:r>
      <w:proofErr w:type="spellStart"/>
      <w:r w:rsidR="00184A71" w:rsidRPr="00496091">
        <w:rPr>
          <w:sz w:val="22"/>
          <w:szCs w:val="22"/>
        </w:rPr>
        <w:t>harus</w:t>
      </w:r>
      <w:proofErr w:type="spellEnd"/>
      <w:r w:rsidR="00184A71" w:rsidRPr="00496091">
        <w:rPr>
          <w:sz w:val="22"/>
          <w:szCs w:val="22"/>
        </w:rPr>
        <w:t xml:space="preserve"> </w:t>
      </w:r>
      <w:proofErr w:type="spellStart"/>
      <w:r w:rsidR="00184A71" w:rsidRPr="00496091">
        <w:rPr>
          <w:sz w:val="22"/>
          <w:szCs w:val="22"/>
        </w:rPr>
        <w:t>lebih</w:t>
      </w:r>
      <w:proofErr w:type="spellEnd"/>
      <w:r w:rsidR="00184A71" w:rsidRPr="00496091">
        <w:rPr>
          <w:sz w:val="22"/>
          <w:szCs w:val="22"/>
        </w:rPr>
        <w:t xml:space="preserve"> </w:t>
      </w:r>
      <w:proofErr w:type="spellStart"/>
      <w:r w:rsidR="00184A71" w:rsidRPr="00496091">
        <w:rPr>
          <w:sz w:val="22"/>
          <w:szCs w:val="22"/>
        </w:rPr>
        <w:t>aktif</w:t>
      </w:r>
      <w:proofErr w:type="spellEnd"/>
      <w:r w:rsidR="00184A71" w:rsidRPr="00496091">
        <w:rPr>
          <w:sz w:val="22"/>
          <w:szCs w:val="22"/>
        </w:rPr>
        <w:t xml:space="preserve"> </w:t>
      </w:r>
      <w:proofErr w:type="spellStart"/>
      <w:r w:rsidR="00184A71" w:rsidRPr="00496091">
        <w:rPr>
          <w:sz w:val="22"/>
          <w:szCs w:val="22"/>
        </w:rPr>
        <w:t>dalam</w:t>
      </w:r>
      <w:proofErr w:type="spellEnd"/>
      <w:r w:rsidR="00184A71" w:rsidRPr="00496091">
        <w:rPr>
          <w:sz w:val="22"/>
          <w:szCs w:val="22"/>
        </w:rPr>
        <w:t xml:space="preserve"> </w:t>
      </w:r>
      <w:proofErr w:type="spellStart"/>
      <w:r w:rsidR="00184A71" w:rsidRPr="00496091">
        <w:rPr>
          <w:sz w:val="22"/>
          <w:szCs w:val="22"/>
        </w:rPr>
        <w:t>mengawasi</w:t>
      </w:r>
      <w:proofErr w:type="spellEnd"/>
      <w:r w:rsidR="00184A71" w:rsidRPr="00496091">
        <w:rPr>
          <w:sz w:val="22"/>
          <w:szCs w:val="22"/>
        </w:rPr>
        <w:t xml:space="preserve"> </w:t>
      </w:r>
      <w:proofErr w:type="spellStart"/>
      <w:r w:rsidR="00184A71" w:rsidRPr="00496091">
        <w:rPr>
          <w:sz w:val="22"/>
          <w:szCs w:val="22"/>
        </w:rPr>
        <w:t>pola</w:t>
      </w:r>
      <w:proofErr w:type="spellEnd"/>
      <w:r w:rsidR="00184A71" w:rsidRPr="00496091">
        <w:rPr>
          <w:sz w:val="22"/>
          <w:szCs w:val="22"/>
        </w:rPr>
        <w:t xml:space="preserve"> dan </w:t>
      </w:r>
      <w:proofErr w:type="spellStart"/>
      <w:r w:rsidR="00184A71" w:rsidRPr="00496091">
        <w:rPr>
          <w:sz w:val="22"/>
          <w:szCs w:val="22"/>
        </w:rPr>
        <w:t>tingkah</w:t>
      </w:r>
      <w:proofErr w:type="spellEnd"/>
      <w:r w:rsidR="00184A71" w:rsidRPr="00496091">
        <w:rPr>
          <w:sz w:val="22"/>
          <w:szCs w:val="22"/>
        </w:rPr>
        <w:t xml:space="preserve"> </w:t>
      </w:r>
      <w:proofErr w:type="spellStart"/>
      <w:r w:rsidR="00184A71" w:rsidRPr="00496091">
        <w:rPr>
          <w:sz w:val="22"/>
          <w:szCs w:val="22"/>
        </w:rPr>
        <w:t>laku</w:t>
      </w:r>
      <w:proofErr w:type="spellEnd"/>
      <w:r w:rsidR="00184A71" w:rsidRPr="00496091">
        <w:rPr>
          <w:sz w:val="22"/>
          <w:szCs w:val="22"/>
        </w:rPr>
        <w:t xml:space="preserve"> </w:t>
      </w:r>
      <w:proofErr w:type="spellStart"/>
      <w:r w:rsidR="00184A71" w:rsidRPr="00496091">
        <w:rPr>
          <w:sz w:val="22"/>
          <w:szCs w:val="22"/>
        </w:rPr>
        <w:t>masyarakat</w:t>
      </w:r>
      <w:proofErr w:type="spellEnd"/>
      <w:r w:rsidR="00184A71" w:rsidRPr="00496091">
        <w:rPr>
          <w:sz w:val="22"/>
          <w:szCs w:val="22"/>
        </w:rPr>
        <w:t xml:space="preserve"> </w:t>
      </w:r>
      <w:proofErr w:type="spellStart"/>
      <w:r w:rsidR="00184A71" w:rsidRPr="00496091">
        <w:rPr>
          <w:sz w:val="22"/>
          <w:szCs w:val="22"/>
        </w:rPr>
        <w:t>dalam</w:t>
      </w:r>
      <w:proofErr w:type="spellEnd"/>
      <w:r w:rsidR="00184A71" w:rsidRPr="00496091">
        <w:rPr>
          <w:sz w:val="22"/>
          <w:szCs w:val="22"/>
        </w:rPr>
        <w:t xml:space="preserve"> </w:t>
      </w:r>
      <w:proofErr w:type="spellStart"/>
      <w:r w:rsidR="00184A71" w:rsidRPr="00496091">
        <w:rPr>
          <w:sz w:val="22"/>
          <w:szCs w:val="22"/>
        </w:rPr>
        <w:t>membuang</w:t>
      </w:r>
      <w:proofErr w:type="spellEnd"/>
      <w:r w:rsidR="00184A71" w:rsidRPr="00496091">
        <w:rPr>
          <w:sz w:val="22"/>
          <w:szCs w:val="22"/>
        </w:rPr>
        <w:t xml:space="preserve"> </w:t>
      </w:r>
      <w:proofErr w:type="spellStart"/>
      <w:r w:rsidR="00184A71" w:rsidRPr="00496091">
        <w:rPr>
          <w:sz w:val="22"/>
          <w:szCs w:val="22"/>
        </w:rPr>
        <w:t>limbah</w:t>
      </w:r>
      <w:proofErr w:type="spellEnd"/>
      <w:r w:rsidR="00184A71" w:rsidRPr="00496091">
        <w:rPr>
          <w:sz w:val="22"/>
          <w:szCs w:val="22"/>
        </w:rPr>
        <w:t xml:space="preserve"> </w:t>
      </w:r>
      <w:proofErr w:type="spellStart"/>
      <w:r w:rsidR="00184A71" w:rsidRPr="00496091">
        <w:rPr>
          <w:sz w:val="22"/>
          <w:szCs w:val="22"/>
        </w:rPr>
        <w:t>kotorannya</w:t>
      </w:r>
      <w:proofErr w:type="spellEnd"/>
      <w:r w:rsidR="00184A71" w:rsidRPr="00496091">
        <w:rPr>
          <w:sz w:val="22"/>
          <w:szCs w:val="22"/>
        </w:rPr>
        <w:t xml:space="preserve"> agar </w:t>
      </w:r>
      <w:proofErr w:type="spellStart"/>
      <w:r w:rsidR="00184A71" w:rsidRPr="00496091">
        <w:rPr>
          <w:sz w:val="22"/>
          <w:szCs w:val="22"/>
        </w:rPr>
        <w:t>tidak</w:t>
      </w:r>
      <w:proofErr w:type="spellEnd"/>
      <w:r w:rsidR="00184A71" w:rsidRPr="00496091">
        <w:rPr>
          <w:sz w:val="22"/>
          <w:szCs w:val="22"/>
        </w:rPr>
        <w:t xml:space="preserve"> </w:t>
      </w:r>
      <w:proofErr w:type="spellStart"/>
      <w:r w:rsidR="00184A71" w:rsidRPr="00496091">
        <w:rPr>
          <w:sz w:val="22"/>
          <w:szCs w:val="22"/>
        </w:rPr>
        <w:t>tersebar</w:t>
      </w:r>
      <w:proofErr w:type="spellEnd"/>
      <w:r w:rsidR="00184A71" w:rsidRPr="00496091">
        <w:rPr>
          <w:sz w:val="22"/>
          <w:szCs w:val="22"/>
        </w:rPr>
        <w:t xml:space="preserve"> </w:t>
      </w:r>
      <w:proofErr w:type="spellStart"/>
      <w:r w:rsidR="00184A71" w:rsidRPr="00496091">
        <w:rPr>
          <w:sz w:val="22"/>
          <w:szCs w:val="22"/>
        </w:rPr>
        <w:t>bibit-bibit</w:t>
      </w:r>
      <w:proofErr w:type="spellEnd"/>
      <w:r w:rsidR="00184A71" w:rsidRPr="00496091">
        <w:rPr>
          <w:sz w:val="22"/>
          <w:szCs w:val="22"/>
        </w:rPr>
        <w:t xml:space="preserve"> </w:t>
      </w:r>
      <w:proofErr w:type="spellStart"/>
      <w:r w:rsidR="00184A71" w:rsidRPr="00496091">
        <w:rPr>
          <w:sz w:val="22"/>
          <w:szCs w:val="22"/>
        </w:rPr>
        <w:t>penyakit</w:t>
      </w:r>
      <w:proofErr w:type="spellEnd"/>
      <w:r w:rsidR="00184A71" w:rsidRPr="00496091">
        <w:rPr>
          <w:sz w:val="22"/>
          <w:szCs w:val="22"/>
        </w:rPr>
        <w:t xml:space="preserve"> yang </w:t>
      </w:r>
      <w:proofErr w:type="spellStart"/>
      <w:r w:rsidR="00184A71" w:rsidRPr="00496091">
        <w:rPr>
          <w:sz w:val="22"/>
          <w:szCs w:val="22"/>
        </w:rPr>
        <w:t>diakibatkan</w:t>
      </w:r>
      <w:proofErr w:type="spellEnd"/>
      <w:r w:rsidR="00184A71" w:rsidRPr="00496091">
        <w:rPr>
          <w:sz w:val="22"/>
          <w:szCs w:val="22"/>
        </w:rPr>
        <w:t xml:space="preserve"> oleh </w:t>
      </w:r>
      <w:proofErr w:type="spellStart"/>
      <w:r w:rsidR="00184A71" w:rsidRPr="00496091">
        <w:rPr>
          <w:sz w:val="22"/>
          <w:szCs w:val="22"/>
        </w:rPr>
        <w:t>limbah</w:t>
      </w:r>
      <w:proofErr w:type="spellEnd"/>
      <w:r w:rsidR="00184A71" w:rsidRPr="00496091">
        <w:rPr>
          <w:sz w:val="22"/>
          <w:szCs w:val="22"/>
        </w:rPr>
        <w:t xml:space="preserve"> </w:t>
      </w:r>
      <w:proofErr w:type="spellStart"/>
      <w:r w:rsidR="00184A71" w:rsidRPr="00496091">
        <w:rPr>
          <w:sz w:val="22"/>
          <w:szCs w:val="22"/>
        </w:rPr>
        <w:t>rumah</w:t>
      </w:r>
      <w:proofErr w:type="spellEnd"/>
      <w:r w:rsidR="00184A71" w:rsidRPr="00496091">
        <w:rPr>
          <w:sz w:val="22"/>
          <w:szCs w:val="22"/>
        </w:rPr>
        <w:t xml:space="preserve"> </w:t>
      </w:r>
      <w:proofErr w:type="spellStart"/>
      <w:r w:rsidR="00184A71" w:rsidRPr="00496091">
        <w:rPr>
          <w:sz w:val="22"/>
          <w:szCs w:val="22"/>
        </w:rPr>
        <w:t>tangga</w:t>
      </w:r>
      <w:proofErr w:type="spellEnd"/>
      <w:r w:rsidR="00184A71" w:rsidRPr="00496091">
        <w:rPr>
          <w:sz w:val="22"/>
          <w:szCs w:val="22"/>
        </w:rPr>
        <w:t xml:space="preserve"> </w:t>
      </w:r>
      <w:proofErr w:type="spellStart"/>
      <w:r w:rsidR="00184A71" w:rsidRPr="00496091">
        <w:rPr>
          <w:sz w:val="22"/>
          <w:szCs w:val="22"/>
        </w:rPr>
        <w:t>tersebut</w:t>
      </w:r>
      <w:proofErr w:type="spellEnd"/>
      <w:r w:rsidR="00184A71" w:rsidRPr="00496091">
        <w:rPr>
          <w:sz w:val="22"/>
          <w:szCs w:val="22"/>
        </w:rPr>
        <w:t>.</w:t>
      </w:r>
    </w:p>
    <w:p w14:paraId="6E4EAA8F" w14:textId="33AEFEA9" w:rsidR="00184A71" w:rsidRPr="00496091" w:rsidRDefault="00184A71" w:rsidP="00184A71">
      <w:pPr>
        <w:spacing w:before="1"/>
        <w:ind w:firstLine="709"/>
        <w:jc w:val="center"/>
        <w:rPr>
          <w:sz w:val="22"/>
          <w:szCs w:val="22"/>
        </w:rPr>
      </w:pPr>
    </w:p>
    <w:p w14:paraId="5B6C727C" w14:textId="6A70D7C2" w:rsidR="00184A71" w:rsidRPr="00496091" w:rsidRDefault="00184A71" w:rsidP="00184A71">
      <w:pPr>
        <w:spacing w:before="1"/>
        <w:ind w:firstLine="709"/>
        <w:jc w:val="center"/>
        <w:rPr>
          <w:sz w:val="22"/>
          <w:szCs w:val="22"/>
        </w:rPr>
      </w:pPr>
    </w:p>
    <w:p w14:paraId="06123015" w14:textId="0D2AC41B" w:rsidR="00184A71" w:rsidRPr="000511FF" w:rsidRDefault="00184A71" w:rsidP="00184A71">
      <w:pPr>
        <w:spacing w:before="1"/>
        <w:jc w:val="center"/>
        <w:rPr>
          <w:b/>
          <w:bCs/>
          <w:sz w:val="28"/>
          <w:szCs w:val="28"/>
        </w:rPr>
      </w:pPr>
      <w:r w:rsidRPr="000511FF">
        <w:rPr>
          <w:b/>
          <w:bCs/>
          <w:sz w:val="28"/>
          <w:szCs w:val="28"/>
        </w:rPr>
        <w:t>METODE PENELITIAN</w:t>
      </w:r>
    </w:p>
    <w:p w14:paraId="3CB1EBA4" w14:textId="10A9D663" w:rsidR="00184A71" w:rsidRPr="00496091" w:rsidRDefault="00184A71" w:rsidP="00184A71">
      <w:pPr>
        <w:spacing w:before="1"/>
        <w:jc w:val="center"/>
        <w:rPr>
          <w:sz w:val="22"/>
          <w:szCs w:val="22"/>
        </w:rPr>
      </w:pPr>
    </w:p>
    <w:p w14:paraId="5E924557" w14:textId="6B8E402F" w:rsidR="00184A71" w:rsidRPr="00496091" w:rsidRDefault="00184A71" w:rsidP="00184A71">
      <w:pPr>
        <w:spacing w:before="1"/>
        <w:jc w:val="both"/>
        <w:rPr>
          <w:b/>
          <w:bCs/>
          <w:sz w:val="24"/>
          <w:szCs w:val="24"/>
        </w:rPr>
      </w:pPr>
      <w:r w:rsidRPr="00496091">
        <w:rPr>
          <w:b/>
          <w:bCs/>
          <w:sz w:val="24"/>
          <w:szCs w:val="24"/>
        </w:rPr>
        <w:t xml:space="preserve">Data dan </w:t>
      </w:r>
      <w:proofErr w:type="spellStart"/>
      <w:r w:rsidRPr="00496091">
        <w:rPr>
          <w:b/>
          <w:bCs/>
          <w:sz w:val="24"/>
          <w:szCs w:val="24"/>
        </w:rPr>
        <w:t>Bahan</w:t>
      </w:r>
      <w:proofErr w:type="spellEnd"/>
    </w:p>
    <w:p w14:paraId="1E4AE474" w14:textId="29FFA1CC" w:rsidR="00086D5D" w:rsidRDefault="003215F4" w:rsidP="003215F4">
      <w:pPr>
        <w:spacing w:before="1"/>
        <w:ind w:firstLine="851"/>
        <w:jc w:val="both"/>
        <w:rPr>
          <w:iCs/>
          <w:sz w:val="22"/>
          <w:szCs w:val="22"/>
        </w:rPr>
      </w:pPr>
      <w:r w:rsidRPr="00496091">
        <w:rPr>
          <w:iCs/>
          <w:sz w:val="22"/>
          <w:szCs w:val="22"/>
        </w:rPr>
        <w:t xml:space="preserve">Data </w:t>
      </w:r>
      <w:proofErr w:type="spellStart"/>
      <w:r w:rsidRPr="00496091">
        <w:rPr>
          <w:iCs/>
          <w:sz w:val="22"/>
          <w:szCs w:val="22"/>
        </w:rPr>
        <w:t>Penelitian</w:t>
      </w:r>
      <w:proofErr w:type="spellEnd"/>
      <w:r w:rsidRPr="00496091">
        <w:rPr>
          <w:iCs/>
          <w:sz w:val="22"/>
          <w:szCs w:val="22"/>
        </w:rPr>
        <w:t xml:space="preserve"> yang </w:t>
      </w:r>
      <w:proofErr w:type="spellStart"/>
      <w:r w:rsidRPr="00496091">
        <w:rPr>
          <w:iCs/>
          <w:sz w:val="22"/>
          <w:szCs w:val="22"/>
        </w:rPr>
        <w:t>dikumpulkan</w:t>
      </w:r>
      <w:proofErr w:type="spellEnd"/>
      <w:r w:rsidRPr="00496091">
        <w:rPr>
          <w:iCs/>
          <w:sz w:val="22"/>
          <w:szCs w:val="22"/>
        </w:rPr>
        <w:t xml:space="preserve"> </w:t>
      </w:r>
      <w:proofErr w:type="spellStart"/>
      <w:r w:rsidRPr="00496091">
        <w:rPr>
          <w:iCs/>
          <w:sz w:val="22"/>
          <w:szCs w:val="22"/>
        </w:rPr>
        <w:t>terdiri</w:t>
      </w:r>
      <w:proofErr w:type="spellEnd"/>
      <w:r w:rsidRPr="00496091">
        <w:rPr>
          <w:iCs/>
          <w:sz w:val="22"/>
          <w:szCs w:val="22"/>
        </w:rPr>
        <w:t xml:space="preserve"> </w:t>
      </w:r>
      <w:proofErr w:type="spellStart"/>
      <w:r w:rsidRPr="00496091">
        <w:rPr>
          <w:iCs/>
          <w:sz w:val="22"/>
          <w:szCs w:val="22"/>
        </w:rPr>
        <w:t>dari</w:t>
      </w:r>
      <w:proofErr w:type="spellEnd"/>
      <w:r w:rsidRPr="00496091">
        <w:rPr>
          <w:iCs/>
          <w:sz w:val="22"/>
          <w:szCs w:val="22"/>
        </w:rPr>
        <w:t xml:space="preserve"> data primer dan data </w:t>
      </w:r>
      <w:proofErr w:type="spellStart"/>
      <w:r w:rsidRPr="00496091">
        <w:rPr>
          <w:iCs/>
          <w:sz w:val="22"/>
          <w:szCs w:val="22"/>
        </w:rPr>
        <w:t>sekunder</w:t>
      </w:r>
      <w:proofErr w:type="spellEnd"/>
      <w:r w:rsidRPr="00496091">
        <w:rPr>
          <w:iCs/>
          <w:sz w:val="22"/>
          <w:szCs w:val="22"/>
        </w:rPr>
        <w:t xml:space="preserve">. Data primer </w:t>
      </w:r>
      <w:proofErr w:type="spellStart"/>
      <w:r w:rsidRPr="00496091">
        <w:rPr>
          <w:iCs/>
          <w:sz w:val="22"/>
          <w:szCs w:val="22"/>
        </w:rPr>
        <w:t>diperoleh</w:t>
      </w:r>
      <w:proofErr w:type="spellEnd"/>
      <w:r w:rsidRPr="00496091">
        <w:rPr>
          <w:iCs/>
          <w:sz w:val="22"/>
          <w:szCs w:val="22"/>
        </w:rPr>
        <w:t xml:space="preserve"> </w:t>
      </w:r>
      <w:proofErr w:type="spellStart"/>
      <w:r w:rsidRPr="00496091">
        <w:rPr>
          <w:iCs/>
          <w:sz w:val="22"/>
          <w:szCs w:val="22"/>
        </w:rPr>
        <w:t>dengan</w:t>
      </w:r>
      <w:proofErr w:type="spellEnd"/>
      <w:r w:rsidRPr="00496091">
        <w:rPr>
          <w:iCs/>
          <w:sz w:val="22"/>
          <w:szCs w:val="22"/>
        </w:rPr>
        <w:t xml:space="preserve"> </w:t>
      </w:r>
      <w:proofErr w:type="spellStart"/>
      <w:r w:rsidRPr="00496091">
        <w:rPr>
          <w:iCs/>
          <w:sz w:val="22"/>
          <w:szCs w:val="22"/>
        </w:rPr>
        <w:t>cara</w:t>
      </w:r>
      <w:proofErr w:type="spellEnd"/>
      <w:r w:rsidRPr="00496091">
        <w:rPr>
          <w:iCs/>
          <w:sz w:val="22"/>
          <w:szCs w:val="22"/>
        </w:rPr>
        <w:t xml:space="preserve"> </w:t>
      </w:r>
      <w:proofErr w:type="spellStart"/>
      <w:r w:rsidRPr="00496091">
        <w:rPr>
          <w:iCs/>
          <w:sz w:val="22"/>
          <w:szCs w:val="22"/>
        </w:rPr>
        <w:t>pengamatan</w:t>
      </w:r>
      <w:proofErr w:type="spellEnd"/>
      <w:r w:rsidRPr="00496091">
        <w:rPr>
          <w:iCs/>
          <w:sz w:val="22"/>
          <w:szCs w:val="22"/>
        </w:rPr>
        <w:t xml:space="preserve"> </w:t>
      </w:r>
      <w:proofErr w:type="spellStart"/>
      <w:r w:rsidRPr="00496091">
        <w:rPr>
          <w:iCs/>
          <w:sz w:val="22"/>
          <w:szCs w:val="22"/>
        </w:rPr>
        <w:t>langsung</w:t>
      </w:r>
      <w:proofErr w:type="spellEnd"/>
      <w:r w:rsidRPr="00496091">
        <w:rPr>
          <w:iCs/>
          <w:sz w:val="22"/>
          <w:szCs w:val="22"/>
        </w:rPr>
        <w:t xml:space="preserve"> di </w:t>
      </w:r>
      <w:proofErr w:type="spellStart"/>
      <w:r w:rsidRPr="00496091">
        <w:rPr>
          <w:iCs/>
          <w:sz w:val="22"/>
          <w:szCs w:val="22"/>
        </w:rPr>
        <w:t>lapangan</w:t>
      </w:r>
      <w:proofErr w:type="spellEnd"/>
      <w:r w:rsidRPr="00496091">
        <w:rPr>
          <w:iCs/>
          <w:sz w:val="22"/>
          <w:szCs w:val="22"/>
        </w:rPr>
        <w:t xml:space="preserve"> (</w:t>
      </w:r>
      <w:proofErr w:type="spellStart"/>
      <w:r w:rsidRPr="00496091">
        <w:rPr>
          <w:iCs/>
          <w:sz w:val="22"/>
          <w:szCs w:val="22"/>
        </w:rPr>
        <w:t>melihat</w:t>
      </w:r>
      <w:proofErr w:type="spellEnd"/>
      <w:r w:rsidRPr="00496091">
        <w:rPr>
          <w:iCs/>
          <w:sz w:val="22"/>
          <w:szCs w:val="22"/>
        </w:rPr>
        <w:t xml:space="preserve"> </w:t>
      </w:r>
      <w:proofErr w:type="spellStart"/>
      <w:r w:rsidRPr="00496091">
        <w:rPr>
          <w:iCs/>
          <w:sz w:val="22"/>
          <w:szCs w:val="22"/>
        </w:rPr>
        <w:t>jenis</w:t>
      </w:r>
      <w:proofErr w:type="spellEnd"/>
      <w:r w:rsidRPr="00496091">
        <w:rPr>
          <w:iCs/>
          <w:sz w:val="22"/>
          <w:szCs w:val="22"/>
        </w:rPr>
        <w:t xml:space="preserve"> </w:t>
      </w:r>
      <w:proofErr w:type="spellStart"/>
      <w:r w:rsidRPr="00496091">
        <w:rPr>
          <w:iCs/>
          <w:sz w:val="22"/>
          <w:szCs w:val="22"/>
        </w:rPr>
        <w:t>septick</w:t>
      </w:r>
      <w:proofErr w:type="spellEnd"/>
      <w:r w:rsidRPr="00496091">
        <w:rPr>
          <w:iCs/>
          <w:sz w:val="22"/>
          <w:szCs w:val="22"/>
        </w:rPr>
        <w:t xml:space="preserve"> tank yang </w:t>
      </w:r>
      <w:proofErr w:type="spellStart"/>
      <w:r w:rsidRPr="00496091">
        <w:rPr>
          <w:iCs/>
          <w:sz w:val="22"/>
          <w:szCs w:val="22"/>
        </w:rPr>
        <w:t>digunakan</w:t>
      </w:r>
      <w:proofErr w:type="spellEnd"/>
      <w:r w:rsidRPr="00496091">
        <w:rPr>
          <w:iCs/>
          <w:sz w:val="22"/>
          <w:szCs w:val="22"/>
        </w:rPr>
        <w:t xml:space="preserve"> </w:t>
      </w:r>
      <w:proofErr w:type="spellStart"/>
      <w:r w:rsidRPr="00496091">
        <w:rPr>
          <w:iCs/>
          <w:sz w:val="22"/>
          <w:szCs w:val="22"/>
        </w:rPr>
        <w:t>warga</w:t>
      </w:r>
      <w:proofErr w:type="spellEnd"/>
      <w:r w:rsidRPr="00496091">
        <w:rPr>
          <w:iCs/>
          <w:sz w:val="22"/>
          <w:szCs w:val="22"/>
        </w:rPr>
        <w:t xml:space="preserve">). Data </w:t>
      </w:r>
      <w:proofErr w:type="spellStart"/>
      <w:r w:rsidRPr="00496091">
        <w:rPr>
          <w:iCs/>
          <w:sz w:val="22"/>
          <w:szCs w:val="22"/>
        </w:rPr>
        <w:t>tersebut</w:t>
      </w:r>
      <w:proofErr w:type="spellEnd"/>
      <w:r w:rsidRPr="00496091">
        <w:rPr>
          <w:iCs/>
          <w:sz w:val="22"/>
          <w:szCs w:val="22"/>
        </w:rPr>
        <w:t xml:space="preserve"> </w:t>
      </w:r>
      <w:proofErr w:type="spellStart"/>
      <w:r w:rsidRPr="00496091">
        <w:rPr>
          <w:iCs/>
          <w:sz w:val="22"/>
          <w:szCs w:val="22"/>
        </w:rPr>
        <w:t>berupa</w:t>
      </w:r>
      <w:proofErr w:type="spellEnd"/>
      <w:r w:rsidRPr="00496091">
        <w:rPr>
          <w:iCs/>
          <w:sz w:val="22"/>
          <w:szCs w:val="22"/>
        </w:rPr>
        <w:t xml:space="preserve"> </w:t>
      </w:r>
      <w:proofErr w:type="spellStart"/>
      <w:r w:rsidRPr="00496091">
        <w:rPr>
          <w:iCs/>
          <w:sz w:val="22"/>
          <w:szCs w:val="22"/>
        </w:rPr>
        <w:t>gambar</w:t>
      </w:r>
      <w:proofErr w:type="spellEnd"/>
      <w:r w:rsidRPr="00496091">
        <w:rPr>
          <w:iCs/>
          <w:sz w:val="22"/>
          <w:szCs w:val="22"/>
        </w:rPr>
        <w:t xml:space="preserve"> </w:t>
      </w:r>
      <w:proofErr w:type="spellStart"/>
      <w:r w:rsidRPr="00496091">
        <w:rPr>
          <w:iCs/>
          <w:sz w:val="22"/>
          <w:szCs w:val="22"/>
        </w:rPr>
        <w:t>sebuah</w:t>
      </w:r>
      <w:proofErr w:type="spellEnd"/>
      <w:r w:rsidRPr="00496091">
        <w:rPr>
          <w:iCs/>
          <w:sz w:val="22"/>
          <w:szCs w:val="22"/>
        </w:rPr>
        <w:t xml:space="preserve"> tangka septic tank </w:t>
      </w:r>
      <w:proofErr w:type="spellStart"/>
      <w:r w:rsidRPr="00496091">
        <w:rPr>
          <w:iCs/>
          <w:sz w:val="22"/>
          <w:szCs w:val="22"/>
        </w:rPr>
        <w:t>tipe</w:t>
      </w:r>
      <w:proofErr w:type="spellEnd"/>
      <w:r w:rsidRPr="00496091">
        <w:rPr>
          <w:iCs/>
          <w:sz w:val="22"/>
          <w:szCs w:val="22"/>
        </w:rPr>
        <w:t xml:space="preserve"> </w:t>
      </w:r>
      <w:proofErr w:type="spellStart"/>
      <w:r w:rsidRPr="00496091">
        <w:rPr>
          <w:iCs/>
          <w:sz w:val="22"/>
          <w:szCs w:val="22"/>
        </w:rPr>
        <w:t>komunal</w:t>
      </w:r>
      <w:proofErr w:type="spellEnd"/>
      <w:r w:rsidRPr="00496091">
        <w:rPr>
          <w:iCs/>
          <w:sz w:val="22"/>
          <w:szCs w:val="22"/>
        </w:rPr>
        <w:t xml:space="preserve"> yang </w:t>
      </w:r>
      <w:proofErr w:type="spellStart"/>
      <w:r w:rsidRPr="00496091">
        <w:rPr>
          <w:iCs/>
          <w:sz w:val="22"/>
          <w:szCs w:val="22"/>
        </w:rPr>
        <w:t>berada</w:t>
      </w:r>
      <w:proofErr w:type="spellEnd"/>
      <w:r w:rsidRPr="00496091">
        <w:rPr>
          <w:iCs/>
          <w:sz w:val="22"/>
          <w:szCs w:val="22"/>
        </w:rPr>
        <w:t xml:space="preserve"> di </w:t>
      </w:r>
      <w:proofErr w:type="spellStart"/>
      <w:r w:rsidRPr="00496091">
        <w:rPr>
          <w:iCs/>
          <w:sz w:val="22"/>
          <w:szCs w:val="22"/>
        </w:rPr>
        <w:t>Desa</w:t>
      </w:r>
      <w:proofErr w:type="spellEnd"/>
      <w:r w:rsidRPr="00496091">
        <w:rPr>
          <w:iCs/>
          <w:sz w:val="22"/>
          <w:szCs w:val="22"/>
        </w:rPr>
        <w:t xml:space="preserve"> Sungai </w:t>
      </w:r>
      <w:proofErr w:type="spellStart"/>
      <w:r w:rsidRPr="00496091">
        <w:rPr>
          <w:iCs/>
          <w:sz w:val="22"/>
          <w:szCs w:val="22"/>
        </w:rPr>
        <w:t>Baung</w:t>
      </w:r>
      <w:proofErr w:type="spellEnd"/>
      <w:r w:rsidRPr="00496091">
        <w:rPr>
          <w:iCs/>
          <w:sz w:val="22"/>
          <w:szCs w:val="22"/>
        </w:rPr>
        <w:t xml:space="preserve"> </w:t>
      </w:r>
      <w:proofErr w:type="spellStart"/>
      <w:r w:rsidRPr="00496091">
        <w:rPr>
          <w:iCs/>
          <w:sz w:val="22"/>
          <w:szCs w:val="22"/>
        </w:rPr>
        <w:t>Kecamatan</w:t>
      </w:r>
      <w:proofErr w:type="spellEnd"/>
      <w:r w:rsidRPr="00496091">
        <w:rPr>
          <w:iCs/>
          <w:sz w:val="22"/>
          <w:szCs w:val="22"/>
        </w:rPr>
        <w:t xml:space="preserve"> </w:t>
      </w:r>
      <w:proofErr w:type="spellStart"/>
      <w:r w:rsidRPr="00496091">
        <w:rPr>
          <w:iCs/>
          <w:sz w:val="22"/>
          <w:szCs w:val="22"/>
        </w:rPr>
        <w:t>Talang</w:t>
      </w:r>
      <w:proofErr w:type="spellEnd"/>
      <w:r w:rsidRPr="00496091">
        <w:rPr>
          <w:iCs/>
          <w:sz w:val="22"/>
          <w:szCs w:val="22"/>
        </w:rPr>
        <w:t xml:space="preserve"> Ubi </w:t>
      </w:r>
      <w:proofErr w:type="spellStart"/>
      <w:r w:rsidRPr="00496091">
        <w:rPr>
          <w:iCs/>
          <w:sz w:val="22"/>
          <w:szCs w:val="22"/>
        </w:rPr>
        <w:t>Kabupaten</w:t>
      </w:r>
      <w:proofErr w:type="spellEnd"/>
      <w:r w:rsidRPr="00496091">
        <w:rPr>
          <w:iCs/>
          <w:sz w:val="22"/>
          <w:szCs w:val="22"/>
        </w:rPr>
        <w:t xml:space="preserve"> </w:t>
      </w:r>
      <w:proofErr w:type="spellStart"/>
      <w:r w:rsidRPr="00496091">
        <w:rPr>
          <w:iCs/>
          <w:sz w:val="22"/>
          <w:szCs w:val="22"/>
        </w:rPr>
        <w:t>Penukal</w:t>
      </w:r>
      <w:proofErr w:type="spellEnd"/>
      <w:r w:rsidRPr="00496091">
        <w:rPr>
          <w:iCs/>
          <w:sz w:val="22"/>
          <w:szCs w:val="22"/>
        </w:rPr>
        <w:t xml:space="preserve"> </w:t>
      </w:r>
      <w:proofErr w:type="spellStart"/>
      <w:r w:rsidRPr="00496091">
        <w:rPr>
          <w:iCs/>
          <w:sz w:val="22"/>
          <w:szCs w:val="22"/>
        </w:rPr>
        <w:t>Abab</w:t>
      </w:r>
      <w:proofErr w:type="spellEnd"/>
      <w:r w:rsidRPr="00496091">
        <w:rPr>
          <w:iCs/>
          <w:sz w:val="22"/>
          <w:szCs w:val="22"/>
        </w:rPr>
        <w:t xml:space="preserve"> </w:t>
      </w:r>
      <w:proofErr w:type="spellStart"/>
      <w:r w:rsidRPr="00496091">
        <w:rPr>
          <w:iCs/>
          <w:sz w:val="22"/>
          <w:szCs w:val="22"/>
        </w:rPr>
        <w:t>Lematang</w:t>
      </w:r>
      <w:proofErr w:type="spellEnd"/>
      <w:r w:rsidRPr="00496091">
        <w:rPr>
          <w:iCs/>
          <w:sz w:val="22"/>
          <w:szCs w:val="22"/>
        </w:rPr>
        <w:t xml:space="preserve"> </w:t>
      </w:r>
      <w:proofErr w:type="spellStart"/>
      <w:r w:rsidRPr="00496091">
        <w:rPr>
          <w:iCs/>
          <w:sz w:val="22"/>
          <w:szCs w:val="22"/>
        </w:rPr>
        <w:t>Ilir</w:t>
      </w:r>
      <w:proofErr w:type="spellEnd"/>
      <w:r w:rsidRPr="00496091">
        <w:rPr>
          <w:iCs/>
          <w:sz w:val="22"/>
          <w:szCs w:val="22"/>
        </w:rPr>
        <w:t>.</w:t>
      </w:r>
    </w:p>
    <w:p w14:paraId="4EEEE607" w14:textId="0CED0CEB" w:rsidR="000511FF" w:rsidRDefault="000511FF" w:rsidP="003215F4">
      <w:pPr>
        <w:spacing w:before="1"/>
        <w:ind w:firstLine="851"/>
        <w:jc w:val="both"/>
        <w:rPr>
          <w:iCs/>
          <w:sz w:val="22"/>
          <w:szCs w:val="22"/>
        </w:rPr>
      </w:pPr>
      <w:r>
        <w:rPr>
          <w:iCs/>
          <w:sz w:val="22"/>
          <w:szCs w:val="22"/>
        </w:rPr>
        <w:t xml:space="preserve">Data </w:t>
      </w:r>
      <w:proofErr w:type="spellStart"/>
      <w:r>
        <w:rPr>
          <w:iCs/>
          <w:sz w:val="22"/>
          <w:szCs w:val="22"/>
        </w:rPr>
        <w:t>sekunder</w:t>
      </w:r>
      <w:proofErr w:type="spellEnd"/>
      <w:r>
        <w:rPr>
          <w:iCs/>
          <w:sz w:val="22"/>
          <w:szCs w:val="22"/>
        </w:rPr>
        <w:t xml:space="preserve"> </w:t>
      </w:r>
      <w:proofErr w:type="spellStart"/>
      <w:r>
        <w:rPr>
          <w:iCs/>
          <w:sz w:val="22"/>
          <w:szCs w:val="22"/>
        </w:rPr>
        <w:t>terdiri</w:t>
      </w:r>
      <w:proofErr w:type="spellEnd"/>
      <w:r>
        <w:rPr>
          <w:iCs/>
          <w:sz w:val="22"/>
          <w:szCs w:val="22"/>
        </w:rPr>
        <w:t xml:space="preserve"> </w:t>
      </w:r>
      <w:proofErr w:type="spellStart"/>
      <w:r>
        <w:rPr>
          <w:iCs/>
          <w:sz w:val="22"/>
          <w:szCs w:val="22"/>
        </w:rPr>
        <w:t>dari</w:t>
      </w:r>
      <w:proofErr w:type="spellEnd"/>
      <w:r>
        <w:rPr>
          <w:iCs/>
          <w:sz w:val="22"/>
          <w:szCs w:val="22"/>
        </w:rPr>
        <w:t xml:space="preserve"> </w:t>
      </w:r>
      <w:proofErr w:type="spellStart"/>
      <w:r>
        <w:rPr>
          <w:iCs/>
          <w:sz w:val="22"/>
          <w:szCs w:val="22"/>
        </w:rPr>
        <w:t>satuan</w:t>
      </w:r>
      <w:proofErr w:type="spellEnd"/>
      <w:r>
        <w:rPr>
          <w:iCs/>
          <w:sz w:val="22"/>
          <w:szCs w:val="22"/>
        </w:rPr>
        <w:t xml:space="preserve"> </w:t>
      </w:r>
      <w:proofErr w:type="spellStart"/>
      <w:r>
        <w:rPr>
          <w:iCs/>
          <w:sz w:val="22"/>
          <w:szCs w:val="22"/>
        </w:rPr>
        <w:t>rencana</w:t>
      </w:r>
      <w:proofErr w:type="spellEnd"/>
      <w:r>
        <w:rPr>
          <w:iCs/>
          <w:sz w:val="22"/>
          <w:szCs w:val="22"/>
        </w:rPr>
        <w:t xml:space="preserve"> </w:t>
      </w:r>
      <w:proofErr w:type="spellStart"/>
      <w:r>
        <w:rPr>
          <w:iCs/>
          <w:sz w:val="22"/>
          <w:szCs w:val="22"/>
        </w:rPr>
        <w:t>anggaran</w:t>
      </w:r>
      <w:proofErr w:type="spellEnd"/>
      <w:r>
        <w:rPr>
          <w:iCs/>
          <w:sz w:val="22"/>
          <w:szCs w:val="22"/>
        </w:rPr>
        <w:t xml:space="preserve"> </w:t>
      </w:r>
      <w:proofErr w:type="spellStart"/>
      <w:r>
        <w:rPr>
          <w:iCs/>
          <w:sz w:val="22"/>
          <w:szCs w:val="22"/>
        </w:rPr>
        <w:t>belanja</w:t>
      </w:r>
      <w:proofErr w:type="spellEnd"/>
      <w:r>
        <w:rPr>
          <w:iCs/>
          <w:sz w:val="22"/>
          <w:szCs w:val="22"/>
        </w:rPr>
        <w:t xml:space="preserve"> dan </w:t>
      </w:r>
      <w:proofErr w:type="spellStart"/>
      <w:r>
        <w:rPr>
          <w:iCs/>
          <w:sz w:val="22"/>
          <w:szCs w:val="22"/>
        </w:rPr>
        <w:t>upah</w:t>
      </w:r>
      <w:proofErr w:type="spellEnd"/>
      <w:r>
        <w:rPr>
          <w:iCs/>
          <w:sz w:val="22"/>
          <w:szCs w:val="22"/>
        </w:rPr>
        <w:t xml:space="preserve"> </w:t>
      </w:r>
      <w:proofErr w:type="spellStart"/>
      <w:r>
        <w:rPr>
          <w:iCs/>
          <w:sz w:val="22"/>
          <w:szCs w:val="22"/>
        </w:rPr>
        <w:t>tenaga</w:t>
      </w:r>
      <w:proofErr w:type="spellEnd"/>
      <w:r>
        <w:rPr>
          <w:iCs/>
          <w:sz w:val="22"/>
          <w:szCs w:val="22"/>
        </w:rPr>
        <w:t xml:space="preserve"> </w:t>
      </w:r>
      <w:proofErr w:type="spellStart"/>
      <w:r>
        <w:rPr>
          <w:iCs/>
          <w:sz w:val="22"/>
          <w:szCs w:val="22"/>
        </w:rPr>
        <w:t>kerja</w:t>
      </w:r>
      <w:proofErr w:type="spellEnd"/>
      <w:r>
        <w:rPr>
          <w:iCs/>
          <w:sz w:val="22"/>
          <w:szCs w:val="22"/>
        </w:rPr>
        <w:t xml:space="preserve"> </w:t>
      </w:r>
      <w:proofErr w:type="spellStart"/>
      <w:r>
        <w:rPr>
          <w:iCs/>
          <w:sz w:val="22"/>
          <w:szCs w:val="22"/>
        </w:rPr>
        <w:t>untuk</w:t>
      </w:r>
      <w:proofErr w:type="spellEnd"/>
      <w:r>
        <w:rPr>
          <w:iCs/>
          <w:sz w:val="22"/>
          <w:szCs w:val="22"/>
        </w:rPr>
        <w:t xml:space="preserve"> </w:t>
      </w:r>
      <w:proofErr w:type="spellStart"/>
      <w:r>
        <w:rPr>
          <w:iCs/>
          <w:sz w:val="22"/>
          <w:szCs w:val="22"/>
        </w:rPr>
        <w:t>mengetahui</w:t>
      </w:r>
      <w:proofErr w:type="spellEnd"/>
      <w:r>
        <w:rPr>
          <w:iCs/>
          <w:sz w:val="22"/>
          <w:szCs w:val="22"/>
        </w:rPr>
        <w:t xml:space="preserve"> </w:t>
      </w:r>
      <w:proofErr w:type="spellStart"/>
      <w:r>
        <w:rPr>
          <w:iCs/>
          <w:sz w:val="22"/>
          <w:szCs w:val="22"/>
        </w:rPr>
        <w:t>harga</w:t>
      </w:r>
      <w:proofErr w:type="spellEnd"/>
      <w:r>
        <w:rPr>
          <w:iCs/>
          <w:sz w:val="22"/>
          <w:szCs w:val="22"/>
        </w:rPr>
        <w:t xml:space="preserve"> </w:t>
      </w:r>
      <w:proofErr w:type="spellStart"/>
      <w:r>
        <w:rPr>
          <w:iCs/>
          <w:sz w:val="22"/>
          <w:szCs w:val="22"/>
        </w:rPr>
        <w:t>upah</w:t>
      </w:r>
      <w:proofErr w:type="spellEnd"/>
      <w:r>
        <w:rPr>
          <w:iCs/>
          <w:sz w:val="22"/>
          <w:szCs w:val="22"/>
        </w:rPr>
        <w:t xml:space="preserve"> para </w:t>
      </w:r>
      <w:proofErr w:type="spellStart"/>
      <w:r>
        <w:rPr>
          <w:iCs/>
          <w:sz w:val="22"/>
          <w:szCs w:val="22"/>
        </w:rPr>
        <w:t>pekerja</w:t>
      </w:r>
      <w:proofErr w:type="spellEnd"/>
      <w:r>
        <w:rPr>
          <w:iCs/>
          <w:sz w:val="22"/>
          <w:szCs w:val="22"/>
        </w:rPr>
        <w:t xml:space="preserve"> </w:t>
      </w:r>
      <w:proofErr w:type="spellStart"/>
      <w:r>
        <w:rPr>
          <w:iCs/>
          <w:sz w:val="22"/>
          <w:szCs w:val="22"/>
        </w:rPr>
        <w:t>peneliti</w:t>
      </w:r>
      <w:proofErr w:type="spellEnd"/>
      <w:r>
        <w:rPr>
          <w:iCs/>
          <w:sz w:val="22"/>
          <w:szCs w:val="22"/>
        </w:rPr>
        <w:t xml:space="preserve"> </w:t>
      </w:r>
      <w:proofErr w:type="spellStart"/>
      <w:r>
        <w:rPr>
          <w:iCs/>
          <w:sz w:val="22"/>
          <w:szCs w:val="22"/>
        </w:rPr>
        <w:t>langsung</w:t>
      </w:r>
      <w:proofErr w:type="spellEnd"/>
      <w:r>
        <w:rPr>
          <w:iCs/>
          <w:sz w:val="22"/>
          <w:szCs w:val="22"/>
        </w:rPr>
        <w:t xml:space="preserve"> </w:t>
      </w:r>
      <w:proofErr w:type="spellStart"/>
      <w:r>
        <w:rPr>
          <w:iCs/>
          <w:sz w:val="22"/>
          <w:szCs w:val="22"/>
        </w:rPr>
        <w:t>mendatangi</w:t>
      </w:r>
      <w:proofErr w:type="spellEnd"/>
      <w:r>
        <w:rPr>
          <w:iCs/>
          <w:sz w:val="22"/>
          <w:szCs w:val="22"/>
        </w:rPr>
        <w:t xml:space="preserve"> dan </w:t>
      </w:r>
      <w:proofErr w:type="spellStart"/>
      <w:r>
        <w:rPr>
          <w:iCs/>
          <w:sz w:val="22"/>
          <w:szCs w:val="22"/>
        </w:rPr>
        <w:t>menanyakan</w:t>
      </w:r>
      <w:proofErr w:type="spellEnd"/>
      <w:r>
        <w:rPr>
          <w:iCs/>
          <w:sz w:val="22"/>
          <w:szCs w:val="22"/>
        </w:rPr>
        <w:t xml:space="preserve"> </w:t>
      </w:r>
      <w:proofErr w:type="spellStart"/>
      <w:r>
        <w:rPr>
          <w:iCs/>
          <w:sz w:val="22"/>
          <w:szCs w:val="22"/>
        </w:rPr>
        <w:t>langsung</w:t>
      </w:r>
      <w:proofErr w:type="spellEnd"/>
      <w:r>
        <w:rPr>
          <w:iCs/>
          <w:sz w:val="22"/>
          <w:szCs w:val="22"/>
        </w:rPr>
        <w:t xml:space="preserve"> </w:t>
      </w:r>
      <w:proofErr w:type="spellStart"/>
      <w:r>
        <w:rPr>
          <w:iCs/>
          <w:sz w:val="22"/>
          <w:szCs w:val="22"/>
        </w:rPr>
        <w:t>kepada</w:t>
      </w:r>
      <w:proofErr w:type="spellEnd"/>
      <w:r>
        <w:rPr>
          <w:iCs/>
          <w:sz w:val="22"/>
          <w:szCs w:val="22"/>
        </w:rPr>
        <w:t xml:space="preserve"> </w:t>
      </w:r>
      <w:proofErr w:type="spellStart"/>
      <w:r>
        <w:rPr>
          <w:iCs/>
          <w:sz w:val="22"/>
          <w:szCs w:val="22"/>
        </w:rPr>
        <w:t>pekerja</w:t>
      </w:r>
      <w:proofErr w:type="spellEnd"/>
      <w:r>
        <w:rPr>
          <w:iCs/>
          <w:sz w:val="22"/>
          <w:szCs w:val="22"/>
        </w:rPr>
        <w:t xml:space="preserve"> </w:t>
      </w:r>
      <w:proofErr w:type="spellStart"/>
      <w:r>
        <w:rPr>
          <w:iCs/>
          <w:sz w:val="22"/>
          <w:szCs w:val="22"/>
        </w:rPr>
        <w:t>untuk</w:t>
      </w:r>
      <w:proofErr w:type="spellEnd"/>
      <w:r>
        <w:rPr>
          <w:iCs/>
          <w:sz w:val="22"/>
          <w:szCs w:val="22"/>
        </w:rPr>
        <w:t xml:space="preserve"> </w:t>
      </w:r>
      <w:proofErr w:type="spellStart"/>
      <w:r>
        <w:rPr>
          <w:iCs/>
          <w:sz w:val="22"/>
          <w:szCs w:val="22"/>
        </w:rPr>
        <w:t>mengetahui</w:t>
      </w:r>
      <w:proofErr w:type="spellEnd"/>
      <w:r>
        <w:rPr>
          <w:iCs/>
          <w:sz w:val="22"/>
          <w:szCs w:val="22"/>
        </w:rPr>
        <w:t xml:space="preserve"> </w:t>
      </w:r>
      <w:proofErr w:type="spellStart"/>
      <w:r>
        <w:rPr>
          <w:iCs/>
          <w:sz w:val="22"/>
          <w:szCs w:val="22"/>
        </w:rPr>
        <w:t>harga</w:t>
      </w:r>
      <w:proofErr w:type="spellEnd"/>
      <w:r>
        <w:rPr>
          <w:iCs/>
          <w:sz w:val="22"/>
          <w:szCs w:val="22"/>
        </w:rPr>
        <w:t xml:space="preserve"> </w:t>
      </w:r>
      <w:proofErr w:type="spellStart"/>
      <w:r>
        <w:rPr>
          <w:iCs/>
          <w:sz w:val="22"/>
          <w:szCs w:val="22"/>
        </w:rPr>
        <w:t>upah</w:t>
      </w:r>
      <w:proofErr w:type="spellEnd"/>
      <w:r>
        <w:rPr>
          <w:iCs/>
          <w:sz w:val="22"/>
          <w:szCs w:val="22"/>
        </w:rPr>
        <w:t xml:space="preserve"> </w:t>
      </w:r>
      <w:proofErr w:type="spellStart"/>
      <w:r>
        <w:rPr>
          <w:iCs/>
          <w:sz w:val="22"/>
          <w:szCs w:val="22"/>
        </w:rPr>
        <w:t>pekerja</w:t>
      </w:r>
      <w:proofErr w:type="spellEnd"/>
      <w:r>
        <w:rPr>
          <w:iCs/>
          <w:sz w:val="22"/>
          <w:szCs w:val="22"/>
        </w:rPr>
        <w:t xml:space="preserve"> </w:t>
      </w:r>
      <w:proofErr w:type="spellStart"/>
      <w:r>
        <w:rPr>
          <w:iCs/>
          <w:sz w:val="22"/>
          <w:szCs w:val="22"/>
        </w:rPr>
        <w:t>tersebut</w:t>
      </w:r>
      <w:proofErr w:type="spellEnd"/>
      <w:r>
        <w:rPr>
          <w:iCs/>
          <w:sz w:val="22"/>
          <w:szCs w:val="22"/>
        </w:rPr>
        <w:t>.</w:t>
      </w:r>
    </w:p>
    <w:p w14:paraId="7D1557C7" w14:textId="36D56747" w:rsidR="000511FF" w:rsidRDefault="000511FF" w:rsidP="003215F4">
      <w:pPr>
        <w:spacing w:before="1"/>
        <w:ind w:firstLine="851"/>
        <w:jc w:val="both"/>
        <w:rPr>
          <w:iCs/>
          <w:sz w:val="22"/>
          <w:szCs w:val="22"/>
        </w:rPr>
      </w:pPr>
    </w:p>
    <w:p w14:paraId="33E7DD8B" w14:textId="5EC73FD3" w:rsidR="000511FF" w:rsidRDefault="000511FF" w:rsidP="000511FF">
      <w:pPr>
        <w:spacing w:before="1"/>
        <w:jc w:val="both"/>
        <w:rPr>
          <w:b/>
          <w:bCs/>
          <w:iCs/>
          <w:sz w:val="22"/>
          <w:szCs w:val="22"/>
        </w:rPr>
      </w:pPr>
      <w:proofErr w:type="spellStart"/>
      <w:r w:rsidRPr="000511FF">
        <w:rPr>
          <w:b/>
          <w:bCs/>
          <w:iCs/>
          <w:sz w:val="22"/>
          <w:szCs w:val="22"/>
        </w:rPr>
        <w:t>Pengolahan</w:t>
      </w:r>
      <w:proofErr w:type="spellEnd"/>
      <w:r w:rsidRPr="000511FF">
        <w:rPr>
          <w:b/>
          <w:bCs/>
          <w:iCs/>
          <w:sz w:val="22"/>
          <w:szCs w:val="22"/>
        </w:rPr>
        <w:t xml:space="preserve"> dan </w:t>
      </w:r>
      <w:proofErr w:type="spellStart"/>
      <w:r w:rsidRPr="000511FF">
        <w:rPr>
          <w:b/>
          <w:bCs/>
          <w:iCs/>
          <w:sz w:val="22"/>
          <w:szCs w:val="22"/>
        </w:rPr>
        <w:t>Analisis</w:t>
      </w:r>
      <w:proofErr w:type="spellEnd"/>
      <w:r w:rsidRPr="000511FF">
        <w:rPr>
          <w:b/>
          <w:bCs/>
          <w:iCs/>
          <w:sz w:val="22"/>
          <w:szCs w:val="22"/>
        </w:rPr>
        <w:t xml:space="preserve"> Data</w:t>
      </w:r>
    </w:p>
    <w:p w14:paraId="1CE869E1" w14:textId="49DA6E23" w:rsidR="000511FF" w:rsidRDefault="000511FF" w:rsidP="000511FF">
      <w:pPr>
        <w:spacing w:before="1"/>
        <w:ind w:firstLine="851"/>
        <w:jc w:val="both"/>
        <w:rPr>
          <w:iCs/>
          <w:sz w:val="22"/>
          <w:szCs w:val="22"/>
        </w:rPr>
      </w:pPr>
      <w:proofErr w:type="spellStart"/>
      <w:r w:rsidRPr="00D24146">
        <w:rPr>
          <w:iCs/>
          <w:sz w:val="22"/>
          <w:szCs w:val="22"/>
        </w:rPr>
        <w:t>Fa</w:t>
      </w:r>
      <w:r w:rsidR="00D24146">
        <w:rPr>
          <w:iCs/>
          <w:sz w:val="22"/>
          <w:szCs w:val="22"/>
        </w:rPr>
        <w:t>k</w:t>
      </w:r>
      <w:r w:rsidRPr="00D24146">
        <w:rPr>
          <w:iCs/>
          <w:sz w:val="22"/>
          <w:szCs w:val="22"/>
        </w:rPr>
        <w:t>tor</w:t>
      </w:r>
      <w:proofErr w:type="spellEnd"/>
      <w:r w:rsidRPr="00D24146">
        <w:rPr>
          <w:iCs/>
          <w:sz w:val="22"/>
          <w:szCs w:val="22"/>
        </w:rPr>
        <w:t xml:space="preserve"> yang </w:t>
      </w:r>
      <w:proofErr w:type="spellStart"/>
      <w:r w:rsidRPr="00D24146">
        <w:rPr>
          <w:iCs/>
          <w:sz w:val="22"/>
          <w:szCs w:val="22"/>
        </w:rPr>
        <w:t>mempengaruhi</w:t>
      </w:r>
      <w:proofErr w:type="spellEnd"/>
      <w:r w:rsidRPr="00D24146">
        <w:rPr>
          <w:iCs/>
          <w:sz w:val="22"/>
          <w:szCs w:val="22"/>
        </w:rPr>
        <w:t xml:space="preserve"> </w:t>
      </w:r>
      <w:proofErr w:type="spellStart"/>
      <w:r w:rsidRPr="00D24146">
        <w:rPr>
          <w:iCs/>
          <w:sz w:val="22"/>
          <w:szCs w:val="22"/>
        </w:rPr>
        <w:t>dalam</w:t>
      </w:r>
      <w:proofErr w:type="spellEnd"/>
      <w:r w:rsidRPr="00D24146">
        <w:rPr>
          <w:iCs/>
          <w:sz w:val="22"/>
          <w:szCs w:val="22"/>
        </w:rPr>
        <w:t xml:space="preserve"> </w:t>
      </w:r>
      <w:proofErr w:type="spellStart"/>
      <w:r w:rsidRPr="00D24146">
        <w:rPr>
          <w:iCs/>
          <w:sz w:val="22"/>
          <w:szCs w:val="22"/>
        </w:rPr>
        <w:t>analisis</w:t>
      </w:r>
      <w:proofErr w:type="spellEnd"/>
      <w:r w:rsidRPr="00D24146">
        <w:rPr>
          <w:iCs/>
          <w:sz w:val="22"/>
          <w:szCs w:val="22"/>
        </w:rPr>
        <w:t xml:space="preserve"> data</w:t>
      </w:r>
      <w:r w:rsidR="00D24146">
        <w:rPr>
          <w:iCs/>
          <w:sz w:val="22"/>
          <w:szCs w:val="22"/>
        </w:rPr>
        <w:t xml:space="preserve"> </w:t>
      </w:r>
      <w:proofErr w:type="spellStart"/>
      <w:r w:rsidR="00D24146">
        <w:rPr>
          <w:iCs/>
          <w:sz w:val="22"/>
          <w:szCs w:val="22"/>
        </w:rPr>
        <w:t>adalah</w:t>
      </w:r>
      <w:proofErr w:type="spellEnd"/>
      <w:r w:rsidR="00D24146">
        <w:rPr>
          <w:iCs/>
          <w:sz w:val="22"/>
          <w:szCs w:val="22"/>
        </w:rPr>
        <w:t xml:space="preserve"> </w:t>
      </w:r>
      <w:proofErr w:type="spellStart"/>
      <w:r w:rsidR="00D24146">
        <w:rPr>
          <w:iCs/>
          <w:sz w:val="22"/>
          <w:szCs w:val="22"/>
        </w:rPr>
        <w:t>daya</w:t>
      </w:r>
      <w:proofErr w:type="spellEnd"/>
      <w:r w:rsidR="00D24146">
        <w:rPr>
          <w:iCs/>
          <w:sz w:val="22"/>
          <w:szCs w:val="22"/>
        </w:rPr>
        <w:t xml:space="preserve"> </w:t>
      </w:r>
      <w:proofErr w:type="spellStart"/>
      <w:r w:rsidR="00D24146">
        <w:rPr>
          <w:iCs/>
          <w:sz w:val="22"/>
          <w:szCs w:val="22"/>
        </w:rPr>
        <w:t>tampung</w:t>
      </w:r>
      <w:proofErr w:type="spellEnd"/>
      <w:r w:rsidR="00D24146">
        <w:rPr>
          <w:iCs/>
          <w:sz w:val="22"/>
          <w:szCs w:val="22"/>
        </w:rPr>
        <w:t xml:space="preserve"> </w:t>
      </w:r>
      <w:proofErr w:type="spellStart"/>
      <w:r w:rsidR="00D24146">
        <w:rPr>
          <w:iCs/>
          <w:sz w:val="22"/>
          <w:szCs w:val="22"/>
        </w:rPr>
        <w:t>septick</w:t>
      </w:r>
      <w:proofErr w:type="spellEnd"/>
      <w:r w:rsidR="00D24146">
        <w:rPr>
          <w:iCs/>
          <w:sz w:val="22"/>
          <w:szCs w:val="22"/>
        </w:rPr>
        <w:t xml:space="preserve"> tank dan </w:t>
      </w:r>
      <w:proofErr w:type="spellStart"/>
      <w:r w:rsidR="00D24146">
        <w:rPr>
          <w:iCs/>
          <w:sz w:val="22"/>
          <w:szCs w:val="22"/>
        </w:rPr>
        <w:t>perhitungan</w:t>
      </w:r>
      <w:proofErr w:type="spellEnd"/>
      <w:r w:rsidR="00D24146">
        <w:rPr>
          <w:iCs/>
          <w:sz w:val="22"/>
          <w:szCs w:val="22"/>
        </w:rPr>
        <w:t xml:space="preserve"> daftar </w:t>
      </w:r>
      <w:proofErr w:type="spellStart"/>
      <w:r w:rsidR="00D24146">
        <w:rPr>
          <w:iCs/>
          <w:sz w:val="22"/>
          <w:szCs w:val="22"/>
        </w:rPr>
        <w:t>harga</w:t>
      </w:r>
      <w:proofErr w:type="spellEnd"/>
      <w:r w:rsidR="00D24146">
        <w:rPr>
          <w:iCs/>
          <w:sz w:val="22"/>
          <w:szCs w:val="22"/>
        </w:rPr>
        <w:t xml:space="preserve"> </w:t>
      </w:r>
      <w:proofErr w:type="spellStart"/>
      <w:r w:rsidR="00D24146">
        <w:rPr>
          <w:iCs/>
          <w:sz w:val="22"/>
          <w:szCs w:val="22"/>
        </w:rPr>
        <w:t>satuan</w:t>
      </w:r>
      <w:proofErr w:type="spellEnd"/>
      <w:r w:rsidR="00D24146">
        <w:rPr>
          <w:iCs/>
          <w:sz w:val="22"/>
          <w:szCs w:val="22"/>
        </w:rPr>
        <w:t xml:space="preserve"> </w:t>
      </w:r>
      <w:proofErr w:type="spellStart"/>
      <w:r w:rsidR="00D24146">
        <w:rPr>
          <w:iCs/>
          <w:sz w:val="22"/>
          <w:szCs w:val="22"/>
        </w:rPr>
        <w:t>bahan</w:t>
      </w:r>
      <w:proofErr w:type="spellEnd"/>
      <w:r w:rsidR="00D24146">
        <w:rPr>
          <w:iCs/>
          <w:sz w:val="22"/>
          <w:szCs w:val="22"/>
        </w:rPr>
        <w:t xml:space="preserve">, </w:t>
      </w:r>
      <w:proofErr w:type="spellStart"/>
      <w:r w:rsidR="00D24146">
        <w:rPr>
          <w:iCs/>
          <w:sz w:val="22"/>
          <w:szCs w:val="22"/>
        </w:rPr>
        <w:t>upah</w:t>
      </w:r>
      <w:proofErr w:type="spellEnd"/>
      <w:r w:rsidR="00D24146">
        <w:rPr>
          <w:iCs/>
          <w:sz w:val="22"/>
          <w:szCs w:val="22"/>
        </w:rPr>
        <w:t xml:space="preserve"> </w:t>
      </w:r>
      <w:proofErr w:type="spellStart"/>
      <w:r w:rsidR="00D24146">
        <w:rPr>
          <w:iCs/>
          <w:sz w:val="22"/>
          <w:szCs w:val="22"/>
        </w:rPr>
        <w:t>pekerja</w:t>
      </w:r>
      <w:proofErr w:type="spellEnd"/>
      <w:r w:rsidR="00D24146">
        <w:rPr>
          <w:iCs/>
          <w:sz w:val="22"/>
          <w:szCs w:val="22"/>
        </w:rPr>
        <w:t xml:space="preserve">, </w:t>
      </w:r>
      <w:proofErr w:type="spellStart"/>
      <w:r w:rsidR="00D24146">
        <w:rPr>
          <w:iCs/>
          <w:sz w:val="22"/>
          <w:szCs w:val="22"/>
        </w:rPr>
        <w:t>dengan</w:t>
      </w:r>
      <w:proofErr w:type="spellEnd"/>
      <w:r w:rsidR="00D24146">
        <w:rPr>
          <w:iCs/>
          <w:sz w:val="22"/>
          <w:szCs w:val="22"/>
        </w:rPr>
        <w:t xml:space="preserve"> </w:t>
      </w:r>
      <w:proofErr w:type="spellStart"/>
      <w:r w:rsidR="00D24146">
        <w:rPr>
          <w:iCs/>
          <w:sz w:val="22"/>
          <w:szCs w:val="22"/>
        </w:rPr>
        <w:t>demikian</w:t>
      </w:r>
      <w:proofErr w:type="spellEnd"/>
      <w:r w:rsidR="00D24146">
        <w:rPr>
          <w:iCs/>
          <w:sz w:val="22"/>
          <w:szCs w:val="22"/>
        </w:rPr>
        <w:t xml:space="preserve"> </w:t>
      </w:r>
      <w:proofErr w:type="spellStart"/>
      <w:r w:rsidR="00D24146">
        <w:rPr>
          <w:iCs/>
          <w:sz w:val="22"/>
          <w:szCs w:val="22"/>
        </w:rPr>
        <w:t>berdasarkan</w:t>
      </w:r>
      <w:proofErr w:type="spellEnd"/>
      <w:r w:rsidR="00D24146">
        <w:rPr>
          <w:iCs/>
          <w:sz w:val="22"/>
          <w:szCs w:val="22"/>
        </w:rPr>
        <w:t xml:space="preserve"> data yang </w:t>
      </w:r>
      <w:proofErr w:type="spellStart"/>
      <w:r w:rsidR="00D24146">
        <w:rPr>
          <w:iCs/>
          <w:sz w:val="22"/>
          <w:szCs w:val="22"/>
        </w:rPr>
        <w:t>didapat</w:t>
      </w:r>
      <w:proofErr w:type="spellEnd"/>
      <w:r w:rsidR="00D24146">
        <w:rPr>
          <w:iCs/>
          <w:sz w:val="22"/>
          <w:szCs w:val="22"/>
        </w:rPr>
        <w:t xml:space="preserve"> </w:t>
      </w:r>
      <w:proofErr w:type="spellStart"/>
      <w:r w:rsidR="00D24146">
        <w:rPr>
          <w:iCs/>
          <w:sz w:val="22"/>
          <w:szCs w:val="22"/>
        </w:rPr>
        <w:t>maka</w:t>
      </w:r>
      <w:proofErr w:type="spellEnd"/>
      <w:r w:rsidR="00D24146">
        <w:rPr>
          <w:iCs/>
          <w:sz w:val="22"/>
          <w:szCs w:val="22"/>
        </w:rPr>
        <w:t xml:space="preserve"> </w:t>
      </w:r>
      <w:proofErr w:type="spellStart"/>
      <w:r w:rsidR="00D24146">
        <w:rPr>
          <w:iCs/>
          <w:sz w:val="22"/>
          <w:szCs w:val="22"/>
        </w:rPr>
        <w:t>tahap</w:t>
      </w:r>
      <w:proofErr w:type="spellEnd"/>
      <w:r w:rsidR="00D24146">
        <w:rPr>
          <w:iCs/>
          <w:sz w:val="22"/>
          <w:szCs w:val="22"/>
        </w:rPr>
        <w:t xml:space="preserve"> </w:t>
      </w:r>
      <w:proofErr w:type="spellStart"/>
      <w:r w:rsidR="00D24146">
        <w:rPr>
          <w:iCs/>
          <w:sz w:val="22"/>
          <w:szCs w:val="22"/>
        </w:rPr>
        <w:t>pengolahan</w:t>
      </w:r>
      <w:proofErr w:type="spellEnd"/>
      <w:r w:rsidR="00D24146">
        <w:rPr>
          <w:iCs/>
          <w:sz w:val="22"/>
          <w:szCs w:val="22"/>
        </w:rPr>
        <w:t xml:space="preserve"> data yang </w:t>
      </w:r>
      <w:proofErr w:type="spellStart"/>
      <w:r w:rsidR="00D24146">
        <w:rPr>
          <w:iCs/>
          <w:sz w:val="22"/>
          <w:szCs w:val="22"/>
        </w:rPr>
        <w:t>akan</w:t>
      </w:r>
      <w:proofErr w:type="spellEnd"/>
      <w:r w:rsidR="00D24146">
        <w:rPr>
          <w:iCs/>
          <w:sz w:val="22"/>
          <w:szCs w:val="22"/>
        </w:rPr>
        <w:t xml:space="preserve"> </w:t>
      </w:r>
      <w:proofErr w:type="spellStart"/>
      <w:r w:rsidR="00D24146">
        <w:rPr>
          <w:iCs/>
          <w:sz w:val="22"/>
          <w:szCs w:val="22"/>
        </w:rPr>
        <w:t>dilakukan</w:t>
      </w:r>
      <w:proofErr w:type="spellEnd"/>
      <w:r w:rsidR="00D24146">
        <w:rPr>
          <w:iCs/>
          <w:sz w:val="22"/>
          <w:szCs w:val="22"/>
        </w:rPr>
        <w:t xml:space="preserve"> </w:t>
      </w:r>
      <w:proofErr w:type="spellStart"/>
      <w:r w:rsidR="00D24146">
        <w:rPr>
          <w:iCs/>
          <w:sz w:val="22"/>
          <w:szCs w:val="22"/>
        </w:rPr>
        <w:t>adalah</w:t>
      </w:r>
      <w:proofErr w:type="spellEnd"/>
      <w:r w:rsidR="00D24146">
        <w:rPr>
          <w:iCs/>
          <w:sz w:val="22"/>
          <w:szCs w:val="22"/>
        </w:rPr>
        <w:t xml:space="preserve"> </w:t>
      </w:r>
      <w:proofErr w:type="spellStart"/>
      <w:r w:rsidR="00D24146">
        <w:rPr>
          <w:iCs/>
          <w:sz w:val="22"/>
          <w:szCs w:val="22"/>
        </w:rPr>
        <w:t>sebagai</w:t>
      </w:r>
      <w:proofErr w:type="spellEnd"/>
      <w:r w:rsidR="00D24146">
        <w:rPr>
          <w:iCs/>
          <w:sz w:val="22"/>
          <w:szCs w:val="22"/>
        </w:rPr>
        <w:t xml:space="preserve"> </w:t>
      </w:r>
      <w:proofErr w:type="spellStart"/>
      <w:proofErr w:type="gramStart"/>
      <w:r w:rsidR="00D24146">
        <w:rPr>
          <w:iCs/>
          <w:sz w:val="22"/>
          <w:szCs w:val="22"/>
        </w:rPr>
        <w:t>berikut</w:t>
      </w:r>
      <w:proofErr w:type="spellEnd"/>
      <w:r w:rsidR="00D24146">
        <w:rPr>
          <w:iCs/>
          <w:sz w:val="22"/>
          <w:szCs w:val="22"/>
        </w:rPr>
        <w:t xml:space="preserve"> :</w:t>
      </w:r>
      <w:proofErr w:type="gramEnd"/>
    </w:p>
    <w:p w14:paraId="5BC014D9" w14:textId="66E08C0A" w:rsidR="00D24146" w:rsidRDefault="007F5254" w:rsidP="007F5254">
      <w:pPr>
        <w:spacing w:before="1"/>
        <w:ind w:left="284" w:hanging="284"/>
        <w:jc w:val="both"/>
        <w:rPr>
          <w:iCs/>
          <w:sz w:val="22"/>
          <w:szCs w:val="22"/>
        </w:rPr>
      </w:pPr>
      <w:r>
        <w:rPr>
          <w:iCs/>
          <w:sz w:val="22"/>
          <w:szCs w:val="22"/>
        </w:rPr>
        <w:t xml:space="preserve">a). </w:t>
      </w:r>
      <w:proofErr w:type="spellStart"/>
      <w:r>
        <w:rPr>
          <w:iCs/>
          <w:sz w:val="22"/>
          <w:szCs w:val="22"/>
        </w:rPr>
        <w:t>Menghitung</w:t>
      </w:r>
      <w:proofErr w:type="spellEnd"/>
      <w:r>
        <w:rPr>
          <w:iCs/>
          <w:sz w:val="22"/>
          <w:szCs w:val="22"/>
        </w:rPr>
        <w:t xml:space="preserve"> </w:t>
      </w:r>
      <w:proofErr w:type="spellStart"/>
      <w:r>
        <w:rPr>
          <w:iCs/>
          <w:sz w:val="22"/>
          <w:szCs w:val="22"/>
        </w:rPr>
        <w:t>daya</w:t>
      </w:r>
      <w:proofErr w:type="spellEnd"/>
      <w:r>
        <w:rPr>
          <w:iCs/>
          <w:sz w:val="22"/>
          <w:szCs w:val="22"/>
        </w:rPr>
        <w:t xml:space="preserve"> </w:t>
      </w:r>
      <w:proofErr w:type="spellStart"/>
      <w:r>
        <w:rPr>
          <w:iCs/>
          <w:sz w:val="22"/>
          <w:szCs w:val="22"/>
        </w:rPr>
        <w:t>tampung</w:t>
      </w:r>
      <w:proofErr w:type="spellEnd"/>
      <w:r>
        <w:rPr>
          <w:iCs/>
          <w:sz w:val="22"/>
          <w:szCs w:val="22"/>
        </w:rPr>
        <w:t xml:space="preserve"> septic tank </w:t>
      </w:r>
      <w:proofErr w:type="spellStart"/>
      <w:r>
        <w:rPr>
          <w:iCs/>
          <w:sz w:val="22"/>
          <w:szCs w:val="22"/>
        </w:rPr>
        <w:t>komunal</w:t>
      </w:r>
      <w:proofErr w:type="spellEnd"/>
      <w:r>
        <w:rPr>
          <w:iCs/>
          <w:sz w:val="22"/>
          <w:szCs w:val="22"/>
        </w:rPr>
        <w:t xml:space="preserve"> </w:t>
      </w:r>
      <w:proofErr w:type="spellStart"/>
      <w:r>
        <w:rPr>
          <w:iCs/>
          <w:sz w:val="22"/>
          <w:szCs w:val="22"/>
        </w:rPr>
        <w:t>adalah</w:t>
      </w:r>
      <w:proofErr w:type="spellEnd"/>
      <w:r>
        <w:rPr>
          <w:iCs/>
          <w:sz w:val="22"/>
          <w:szCs w:val="22"/>
        </w:rPr>
        <w:t xml:space="preserve"> </w:t>
      </w:r>
      <w:proofErr w:type="spellStart"/>
      <w:r>
        <w:rPr>
          <w:iCs/>
          <w:sz w:val="22"/>
          <w:szCs w:val="22"/>
        </w:rPr>
        <w:t>suatu</w:t>
      </w:r>
      <w:proofErr w:type="spellEnd"/>
      <w:r>
        <w:rPr>
          <w:iCs/>
          <w:sz w:val="22"/>
          <w:szCs w:val="22"/>
        </w:rPr>
        <w:t xml:space="preserve"> </w:t>
      </w:r>
      <w:proofErr w:type="spellStart"/>
      <w:r>
        <w:rPr>
          <w:iCs/>
          <w:sz w:val="22"/>
          <w:szCs w:val="22"/>
        </w:rPr>
        <w:t>permasalahan</w:t>
      </w:r>
      <w:proofErr w:type="spellEnd"/>
      <w:r>
        <w:rPr>
          <w:iCs/>
          <w:sz w:val="22"/>
          <w:szCs w:val="22"/>
        </w:rPr>
        <w:t xml:space="preserve"> di </w:t>
      </w:r>
      <w:proofErr w:type="spellStart"/>
      <w:r>
        <w:rPr>
          <w:iCs/>
          <w:sz w:val="22"/>
          <w:szCs w:val="22"/>
        </w:rPr>
        <w:t>Desa</w:t>
      </w:r>
      <w:proofErr w:type="spellEnd"/>
      <w:r>
        <w:rPr>
          <w:iCs/>
          <w:sz w:val="22"/>
          <w:szCs w:val="22"/>
        </w:rPr>
        <w:t xml:space="preserve"> Sungai </w:t>
      </w:r>
      <w:proofErr w:type="spellStart"/>
      <w:r>
        <w:rPr>
          <w:iCs/>
          <w:sz w:val="22"/>
          <w:szCs w:val="22"/>
        </w:rPr>
        <w:t>Baung</w:t>
      </w:r>
      <w:proofErr w:type="spellEnd"/>
      <w:r>
        <w:rPr>
          <w:iCs/>
          <w:sz w:val="22"/>
          <w:szCs w:val="22"/>
        </w:rPr>
        <w:t xml:space="preserve"> </w:t>
      </w:r>
      <w:proofErr w:type="spellStart"/>
      <w:r>
        <w:rPr>
          <w:iCs/>
          <w:sz w:val="22"/>
          <w:szCs w:val="22"/>
        </w:rPr>
        <w:t>Kecamatan</w:t>
      </w:r>
      <w:proofErr w:type="spellEnd"/>
      <w:r>
        <w:rPr>
          <w:iCs/>
          <w:sz w:val="22"/>
          <w:szCs w:val="22"/>
        </w:rPr>
        <w:t xml:space="preserve"> </w:t>
      </w:r>
      <w:proofErr w:type="spellStart"/>
      <w:r>
        <w:rPr>
          <w:iCs/>
          <w:sz w:val="22"/>
          <w:szCs w:val="22"/>
        </w:rPr>
        <w:t>Talang</w:t>
      </w:r>
      <w:proofErr w:type="spellEnd"/>
      <w:r>
        <w:rPr>
          <w:iCs/>
          <w:sz w:val="22"/>
          <w:szCs w:val="22"/>
        </w:rPr>
        <w:t xml:space="preserve"> Ubi yang </w:t>
      </w:r>
      <w:proofErr w:type="spellStart"/>
      <w:r>
        <w:rPr>
          <w:iCs/>
          <w:sz w:val="22"/>
          <w:szCs w:val="22"/>
        </w:rPr>
        <w:t>tidak</w:t>
      </w:r>
      <w:proofErr w:type="spellEnd"/>
      <w:r>
        <w:rPr>
          <w:iCs/>
          <w:sz w:val="22"/>
          <w:szCs w:val="22"/>
        </w:rPr>
        <w:t xml:space="preserve"> </w:t>
      </w:r>
      <w:proofErr w:type="spellStart"/>
      <w:r>
        <w:rPr>
          <w:iCs/>
          <w:sz w:val="22"/>
          <w:szCs w:val="22"/>
        </w:rPr>
        <w:t>memiliki</w:t>
      </w:r>
      <w:proofErr w:type="spellEnd"/>
      <w:r>
        <w:rPr>
          <w:iCs/>
          <w:sz w:val="22"/>
          <w:szCs w:val="22"/>
        </w:rPr>
        <w:t xml:space="preserve"> </w:t>
      </w:r>
      <w:proofErr w:type="spellStart"/>
      <w:r>
        <w:rPr>
          <w:iCs/>
          <w:sz w:val="22"/>
          <w:szCs w:val="22"/>
        </w:rPr>
        <w:t>tempat</w:t>
      </w:r>
      <w:proofErr w:type="spellEnd"/>
      <w:r>
        <w:rPr>
          <w:iCs/>
          <w:sz w:val="22"/>
          <w:szCs w:val="22"/>
        </w:rPr>
        <w:t xml:space="preserve"> </w:t>
      </w:r>
      <w:proofErr w:type="spellStart"/>
      <w:r>
        <w:rPr>
          <w:iCs/>
          <w:sz w:val="22"/>
          <w:szCs w:val="22"/>
        </w:rPr>
        <w:t>pembuangan</w:t>
      </w:r>
      <w:proofErr w:type="spellEnd"/>
      <w:r>
        <w:rPr>
          <w:iCs/>
          <w:sz w:val="22"/>
          <w:szCs w:val="22"/>
        </w:rPr>
        <w:t xml:space="preserve"> </w:t>
      </w:r>
      <w:proofErr w:type="spellStart"/>
      <w:r>
        <w:rPr>
          <w:iCs/>
          <w:sz w:val="22"/>
          <w:szCs w:val="22"/>
        </w:rPr>
        <w:t>limbah</w:t>
      </w:r>
      <w:proofErr w:type="spellEnd"/>
      <w:r>
        <w:rPr>
          <w:iCs/>
          <w:sz w:val="22"/>
          <w:szCs w:val="22"/>
        </w:rPr>
        <w:t xml:space="preserve"> domestic dan juga yang </w:t>
      </w:r>
      <w:proofErr w:type="spellStart"/>
      <w:r>
        <w:rPr>
          <w:iCs/>
          <w:sz w:val="22"/>
          <w:szCs w:val="22"/>
        </w:rPr>
        <w:t>diakibatkan</w:t>
      </w:r>
      <w:proofErr w:type="spellEnd"/>
      <w:r>
        <w:rPr>
          <w:iCs/>
          <w:sz w:val="22"/>
          <w:szCs w:val="22"/>
        </w:rPr>
        <w:t xml:space="preserve"> oleh </w:t>
      </w:r>
      <w:proofErr w:type="spellStart"/>
      <w:r>
        <w:rPr>
          <w:iCs/>
          <w:sz w:val="22"/>
          <w:szCs w:val="22"/>
        </w:rPr>
        <w:t>sempitnya</w:t>
      </w:r>
      <w:proofErr w:type="spellEnd"/>
      <w:r>
        <w:rPr>
          <w:iCs/>
          <w:sz w:val="22"/>
          <w:szCs w:val="22"/>
        </w:rPr>
        <w:t xml:space="preserve"> </w:t>
      </w:r>
      <w:proofErr w:type="spellStart"/>
      <w:r>
        <w:rPr>
          <w:iCs/>
          <w:sz w:val="22"/>
          <w:szCs w:val="22"/>
        </w:rPr>
        <w:t>lahan</w:t>
      </w:r>
      <w:proofErr w:type="spellEnd"/>
      <w:r>
        <w:rPr>
          <w:iCs/>
          <w:sz w:val="22"/>
          <w:szCs w:val="22"/>
        </w:rPr>
        <w:t xml:space="preserve"> </w:t>
      </w:r>
      <w:proofErr w:type="spellStart"/>
      <w:r>
        <w:rPr>
          <w:iCs/>
          <w:sz w:val="22"/>
          <w:szCs w:val="22"/>
        </w:rPr>
        <w:t>untuk</w:t>
      </w:r>
      <w:proofErr w:type="spellEnd"/>
      <w:r>
        <w:rPr>
          <w:iCs/>
          <w:sz w:val="22"/>
          <w:szCs w:val="22"/>
        </w:rPr>
        <w:t xml:space="preserve"> </w:t>
      </w:r>
      <w:proofErr w:type="spellStart"/>
      <w:r>
        <w:rPr>
          <w:iCs/>
          <w:sz w:val="22"/>
          <w:szCs w:val="22"/>
        </w:rPr>
        <w:t>membuang</w:t>
      </w:r>
      <w:proofErr w:type="spellEnd"/>
      <w:r>
        <w:rPr>
          <w:iCs/>
          <w:sz w:val="22"/>
          <w:szCs w:val="22"/>
        </w:rPr>
        <w:t xml:space="preserve"> </w:t>
      </w:r>
      <w:proofErr w:type="spellStart"/>
      <w:r>
        <w:rPr>
          <w:iCs/>
          <w:sz w:val="22"/>
          <w:szCs w:val="22"/>
        </w:rPr>
        <w:t>limbah</w:t>
      </w:r>
      <w:proofErr w:type="spellEnd"/>
      <w:r>
        <w:rPr>
          <w:iCs/>
          <w:sz w:val="22"/>
          <w:szCs w:val="22"/>
        </w:rPr>
        <w:t xml:space="preserve">. </w:t>
      </w:r>
      <w:proofErr w:type="spellStart"/>
      <w:r>
        <w:rPr>
          <w:iCs/>
          <w:sz w:val="22"/>
          <w:szCs w:val="22"/>
        </w:rPr>
        <w:t>Maka</w:t>
      </w:r>
      <w:proofErr w:type="spellEnd"/>
      <w:r>
        <w:rPr>
          <w:iCs/>
          <w:sz w:val="22"/>
          <w:szCs w:val="22"/>
        </w:rPr>
        <w:t xml:space="preserve"> </w:t>
      </w:r>
      <w:proofErr w:type="spellStart"/>
      <w:r>
        <w:rPr>
          <w:iCs/>
          <w:sz w:val="22"/>
          <w:szCs w:val="22"/>
        </w:rPr>
        <w:t>dari</w:t>
      </w:r>
      <w:proofErr w:type="spellEnd"/>
      <w:r>
        <w:rPr>
          <w:iCs/>
          <w:sz w:val="22"/>
          <w:szCs w:val="22"/>
        </w:rPr>
        <w:t xml:space="preserve"> </w:t>
      </w:r>
      <w:proofErr w:type="spellStart"/>
      <w:r>
        <w:rPr>
          <w:iCs/>
          <w:sz w:val="22"/>
          <w:szCs w:val="22"/>
        </w:rPr>
        <w:t>itu</w:t>
      </w:r>
      <w:proofErr w:type="spellEnd"/>
      <w:r>
        <w:rPr>
          <w:iCs/>
          <w:sz w:val="22"/>
          <w:szCs w:val="22"/>
        </w:rPr>
        <w:t xml:space="preserve"> </w:t>
      </w:r>
      <w:proofErr w:type="spellStart"/>
      <w:r>
        <w:rPr>
          <w:iCs/>
          <w:sz w:val="22"/>
          <w:szCs w:val="22"/>
        </w:rPr>
        <w:t>peneliti</w:t>
      </w:r>
      <w:proofErr w:type="spellEnd"/>
      <w:r>
        <w:rPr>
          <w:iCs/>
          <w:sz w:val="22"/>
          <w:szCs w:val="22"/>
        </w:rPr>
        <w:t xml:space="preserve"> </w:t>
      </w:r>
      <w:proofErr w:type="spellStart"/>
      <w:r>
        <w:rPr>
          <w:iCs/>
          <w:sz w:val="22"/>
          <w:szCs w:val="22"/>
        </w:rPr>
        <w:t>akan</w:t>
      </w:r>
      <w:proofErr w:type="spellEnd"/>
      <w:r>
        <w:rPr>
          <w:iCs/>
          <w:sz w:val="22"/>
          <w:szCs w:val="22"/>
        </w:rPr>
        <w:t xml:space="preserve"> </w:t>
      </w:r>
      <w:proofErr w:type="spellStart"/>
      <w:r>
        <w:rPr>
          <w:iCs/>
          <w:sz w:val="22"/>
          <w:szCs w:val="22"/>
        </w:rPr>
        <w:t>mencoba</w:t>
      </w:r>
      <w:proofErr w:type="spellEnd"/>
      <w:r>
        <w:rPr>
          <w:iCs/>
          <w:sz w:val="22"/>
          <w:szCs w:val="22"/>
        </w:rPr>
        <w:t xml:space="preserve"> </w:t>
      </w:r>
      <w:proofErr w:type="spellStart"/>
      <w:r>
        <w:rPr>
          <w:iCs/>
          <w:sz w:val="22"/>
          <w:szCs w:val="22"/>
        </w:rPr>
        <w:t>sedikit</w:t>
      </w:r>
      <w:proofErr w:type="spellEnd"/>
      <w:r>
        <w:rPr>
          <w:iCs/>
          <w:sz w:val="22"/>
          <w:szCs w:val="22"/>
        </w:rPr>
        <w:t xml:space="preserve"> </w:t>
      </w:r>
      <w:proofErr w:type="spellStart"/>
      <w:r>
        <w:rPr>
          <w:iCs/>
          <w:sz w:val="22"/>
          <w:szCs w:val="22"/>
        </w:rPr>
        <w:t>mengupas</w:t>
      </w:r>
      <w:proofErr w:type="spellEnd"/>
      <w:r>
        <w:rPr>
          <w:iCs/>
          <w:sz w:val="22"/>
          <w:szCs w:val="22"/>
        </w:rPr>
        <w:t xml:space="preserve"> </w:t>
      </w:r>
      <w:proofErr w:type="spellStart"/>
      <w:r>
        <w:rPr>
          <w:iCs/>
          <w:sz w:val="22"/>
          <w:szCs w:val="22"/>
        </w:rPr>
        <w:t>dari</w:t>
      </w:r>
      <w:proofErr w:type="spellEnd"/>
      <w:r>
        <w:rPr>
          <w:iCs/>
          <w:sz w:val="22"/>
          <w:szCs w:val="22"/>
        </w:rPr>
        <w:t xml:space="preserve"> </w:t>
      </w:r>
      <w:proofErr w:type="spellStart"/>
      <w:r>
        <w:rPr>
          <w:iCs/>
          <w:sz w:val="22"/>
          <w:szCs w:val="22"/>
        </w:rPr>
        <w:t>adanya</w:t>
      </w:r>
      <w:proofErr w:type="spellEnd"/>
      <w:r>
        <w:rPr>
          <w:iCs/>
          <w:sz w:val="22"/>
          <w:szCs w:val="22"/>
        </w:rPr>
        <w:t xml:space="preserve"> septic tank </w:t>
      </w:r>
      <w:proofErr w:type="spellStart"/>
      <w:r>
        <w:rPr>
          <w:iCs/>
          <w:sz w:val="22"/>
          <w:szCs w:val="22"/>
        </w:rPr>
        <w:t>bertype</w:t>
      </w:r>
      <w:proofErr w:type="spellEnd"/>
      <w:r>
        <w:rPr>
          <w:iCs/>
          <w:sz w:val="22"/>
          <w:szCs w:val="22"/>
        </w:rPr>
        <w:t xml:space="preserve"> </w:t>
      </w:r>
      <w:proofErr w:type="spellStart"/>
      <w:r>
        <w:rPr>
          <w:iCs/>
          <w:sz w:val="22"/>
          <w:szCs w:val="22"/>
        </w:rPr>
        <w:t>komunal</w:t>
      </w:r>
      <w:proofErr w:type="spellEnd"/>
      <w:r>
        <w:rPr>
          <w:iCs/>
          <w:sz w:val="22"/>
          <w:szCs w:val="22"/>
        </w:rPr>
        <w:t xml:space="preserve"> </w:t>
      </w:r>
      <w:proofErr w:type="spellStart"/>
      <w:r>
        <w:rPr>
          <w:iCs/>
          <w:sz w:val="22"/>
          <w:szCs w:val="22"/>
        </w:rPr>
        <w:t>yaitu</w:t>
      </w:r>
      <w:proofErr w:type="spellEnd"/>
      <w:r>
        <w:rPr>
          <w:iCs/>
          <w:sz w:val="22"/>
          <w:szCs w:val="22"/>
        </w:rPr>
        <w:t xml:space="preserve"> </w:t>
      </w:r>
      <w:proofErr w:type="spellStart"/>
      <w:r>
        <w:rPr>
          <w:iCs/>
          <w:sz w:val="22"/>
          <w:szCs w:val="22"/>
        </w:rPr>
        <w:t>dengan</w:t>
      </w:r>
      <w:proofErr w:type="spellEnd"/>
      <w:r>
        <w:rPr>
          <w:iCs/>
          <w:sz w:val="22"/>
          <w:szCs w:val="22"/>
        </w:rPr>
        <w:t xml:space="preserve"> </w:t>
      </w:r>
      <w:proofErr w:type="spellStart"/>
      <w:r>
        <w:rPr>
          <w:iCs/>
          <w:sz w:val="22"/>
          <w:szCs w:val="22"/>
        </w:rPr>
        <w:t>menghitung</w:t>
      </w:r>
      <w:proofErr w:type="spellEnd"/>
      <w:r>
        <w:rPr>
          <w:iCs/>
          <w:sz w:val="22"/>
          <w:szCs w:val="22"/>
        </w:rPr>
        <w:t xml:space="preserve"> </w:t>
      </w:r>
      <w:proofErr w:type="spellStart"/>
      <w:r>
        <w:rPr>
          <w:iCs/>
          <w:sz w:val="22"/>
          <w:szCs w:val="22"/>
        </w:rPr>
        <w:t>daya</w:t>
      </w:r>
      <w:proofErr w:type="spellEnd"/>
      <w:r>
        <w:rPr>
          <w:iCs/>
          <w:sz w:val="22"/>
          <w:szCs w:val="22"/>
        </w:rPr>
        <w:t xml:space="preserve"> </w:t>
      </w:r>
      <w:proofErr w:type="spellStart"/>
      <w:r>
        <w:rPr>
          <w:iCs/>
          <w:sz w:val="22"/>
          <w:szCs w:val="22"/>
        </w:rPr>
        <w:t>tampung</w:t>
      </w:r>
      <w:proofErr w:type="spellEnd"/>
      <w:r>
        <w:rPr>
          <w:iCs/>
          <w:sz w:val="22"/>
          <w:szCs w:val="22"/>
        </w:rPr>
        <w:t xml:space="preserve"> </w:t>
      </w:r>
      <w:proofErr w:type="spellStart"/>
      <w:r>
        <w:rPr>
          <w:iCs/>
          <w:sz w:val="22"/>
          <w:szCs w:val="22"/>
        </w:rPr>
        <w:t>dari</w:t>
      </w:r>
      <w:proofErr w:type="spellEnd"/>
      <w:r>
        <w:rPr>
          <w:iCs/>
          <w:sz w:val="22"/>
          <w:szCs w:val="22"/>
        </w:rPr>
        <w:t xml:space="preserve"> septic tank </w:t>
      </w:r>
      <w:proofErr w:type="spellStart"/>
      <w:r>
        <w:rPr>
          <w:iCs/>
          <w:sz w:val="22"/>
          <w:szCs w:val="22"/>
        </w:rPr>
        <w:t>komunal</w:t>
      </w:r>
      <w:proofErr w:type="spellEnd"/>
      <w:r>
        <w:rPr>
          <w:iCs/>
          <w:sz w:val="22"/>
          <w:szCs w:val="22"/>
        </w:rPr>
        <w:t xml:space="preserve"> </w:t>
      </w:r>
      <w:proofErr w:type="spellStart"/>
      <w:r>
        <w:rPr>
          <w:iCs/>
          <w:sz w:val="22"/>
          <w:szCs w:val="22"/>
        </w:rPr>
        <w:t>tersebut</w:t>
      </w:r>
      <w:proofErr w:type="spellEnd"/>
      <w:r>
        <w:rPr>
          <w:iCs/>
          <w:sz w:val="22"/>
          <w:szCs w:val="22"/>
        </w:rPr>
        <w:t>.</w:t>
      </w:r>
    </w:p>
    <w:p w14:paraId="4F6943DC" w14:textId="3407B233" w:rsidR="007F5254" w:rsidRDefault="007F5254" w:rsidP="007F5254">
      <w:pPr>
        <w:spacing w:before="1"/>
        <w:ind w:left="284" w:hanging="284"/>
        <w:jc w:val="both"/>
        <w:rPr>
          <w:iCs/>
          <w:sz w:val="22"/>
          <w:szCs w:val="22"/>
        </w:rPr>
      </w:pPr>
      <w:r>
        <w:rPr>
          <w:iCs/>
          <w:sz w:val="22"/>
          <w:szCs w:val="22"/>
        </w:rPr>
        <w:t xml:space="preserve">b). </w:t>
      </w:r>
      <w:proofErr w:type="spellStart"/>
      <w:r>
        <w:rPr>
          <w:iCs/>
          <w:sz w:val="22"/>
          <w:szCs w:val="22"/>
        </w:rPr>
        <w:t>Menghitung</w:t>
      </w:r>
      <w:proofErr w:type="spellEnd"/>
      <w:r>
        <w:rPr>
          <w:iCs/>
          <w:sz w:val="22"/>
          <w:szCs w:val="22"/>
        </w:rPr>
        <w:t xml:space="preserve"> </w:t>
      </w:r>
      <w:proofErr w:type="spellStart"/>
      <w:r>
        <w:rPr>
          <w:iCs/>
          <w:sz w:val="22"/>
          <w:szCs w:val="22"/>
        </w:rPr>
        <w:t>Rencana</w:t>
      </w:r>
      <w:proofErr w:type="spellEnd"/>
      <w:r>
        <w:rPr>
          <w:iCs/>
          <w:sz w:val="22"/>
          <w:szCs w:val="22"/>
        </w:rPr>
        <w:t xml:space="preserve"> </w:t>
      </w:r>
      <w:proofErr w:type="spellStart"/>
      <w:r>
        <w:rPr>
          <w:iCs/>
          <w:sz w:val="22"/>
          <w:szCs w:val="22"/>
        </w:rPr>
        <w:t>Anggaran</w:t>
      </w:r>
      <w:proofErr w:type="spellEnd"/>
      <w:r>
        <w:rPr>
          <w:iCs/>
          <w:sz w:val="22"/>
          <w:szCs w:val="22"/>
        </w:rPr>
        <w:t xml:space="preserve"> </w:t>
      </w:r>
      <w:proofErr w:type="spellStart"/>
      <w:r>
        <w:rPr>
          <w:iCs/>
          <w:sz w:val="22"/>
          <w:szCs w:val="22"/>
        </w:rPr>
        <w:t>Biaya</w:t>
      </w:r>
      <w:proofErr w:type="spellEnd"/>
    </w:p>
    <w:p w14:paraId="264C1783" w14:textId="54601668" w:rsidR="007F5254" w:rsidRDefault="007F5254" w:rsidP="007F5254">
      <w:pPr>
        <w:spacing w:before="1"/>
        <w:ind w:left="284"/>
        <w:jc w:val="both"/>
        <w:rPr>
          <w:iCs/>
          <w:sz w:val="22"/>
          <w:szCs w:val="22"/>
        </w:rPr>
      </w:pPr>
      <w:proofErr w:type="spellStart"/>
      <w:r>
        <w:rPr>
          <w:iCs/>
          <w:sz w:val="22"/>
          <w:szCs w:val="22"/>
        </w:rPr>
        <w:t>Menghitung</w:t>
      </w:r>
      <w:proofErr w:type="spellEnd"/>
      <w:r>
        <w:rPr>
          <w:iCs/>
          <w:sz w:val="22"/>
          <w:szCs w:val="22"/>
        </w:rPr>
        <w:t xml:space="preserve"> </w:t>
      </w:r>
      <w:proofErr w:type="spellStart"/>
      <w:r>
        <w:rPr>
          <w:iCs/>
          <w:sz w:val="22"/>
          <w:szCs w:val="22"/>
        </w:rPr>
        <w:t>rancangan</w:t>
      </w:r>
      <w:proofErr w:type="spellEnd"/>
      <w:r>
        <w:rPr>
          <w:iCs/>
          <w:sz w:val="22"/>
          <w:szCs w:val="22"/>
        </w:rPr>
        <w:t xml:space="preserve"> </w:t>
      </w:r>
      <w:proofErr w:type="spellStart"/>
      <w:r>
        <w:rPr>
          <w:iCs/>
          <w:sz w:val="22"/>
          <w:szCs w:val="22"/>
        </w:rPr>
        <w:t>anggaran</w:t>
      </w:r>
      <w:proofErr w:type="spellEnd"/>
      <w:r>
        <w:rPr>
          <w:iCs/>
          <w:sz w:val="22"/>
          <w:szCs w:val="22"/>
        </w:rPr>
        <w:t xml:space="preserve"> </w:t>
      </w:r>
      <w:proofErr w:type="spellStart"/>
      <w:r>
        <w:rPr>
          <w:iCs/>
          <w:sz w:val="22"/>
          <w:szCs w:val="22"/>
        </w:rPr>
        <w:t>biaya</w:t>
      </w:r>
      <w:proofErr w:type="spellEnd"/>
      <w:r>
        <w:rPr>
          <w:iCs/>
          <w:sz w:val="22"/>
          <w:szCs w:val="22"/>
        </w:rPr>
        <w:t xml:space="preserve"> </w:t>
      </w:r>
      <w:proofErr w:type="spellStart"/>
      <w:r>
        <w:rPr>
          <w:iCs/>
          <w:sz w:val="22"/>
          <w:szCs w:val="22"/>
        </w:rPr>
        <w:t>atau</w:t>
      </w:r>
      <w:proofErr w:type="spellEnd"/>
      <w:r>
        <w:rPr>
          <w:iCs/>
          <w:sz w:val="22"/>
          <w:szCs w:val="22"/>
        </w:rPr>
        <w:t xml:space="preserve"> </w:t>
      </w:r>
      <w:proofErr w:type="spellStart"/>
      <w:r>
        <w:rPr>
          <w:iCs/>
          <w:sz w:val="22"/>
          <w:szCs w:val="22"/>
        </w:rPr>
        <w:t>sering</w:t>
      </w:r>
      <w:proofErr w:type="spellEnd"/>
      <w:r>
        <w:rPr>
          <w:iCs/>
          <w:sz w:val="22"/>
          <w:szCs w:val="22"/>
        </w:rPr>
        <w:t xml:space="preserve"> </w:t>
      </w:r>
      <w:proofErr w:type="spellStart"/>
      <w:r>
        <w:rPr>
          <w:iCs/>
          <w:sz w:val="22"/>
          <w:szCs w:val="22"/>
        </w:rPr>
        <w:t>disingkat</w:t>
      </w:r>
      <w:proofErr w:type="spellEnd"/>
      <w:r>
        <w:rPr>
          <w:iCs/>
          <w:sz w:val="22"/>
          <w:szCs w:val="22"/>
        </w:rPr>
        <w:t xml:space="preserve"> RAB </w:t>
      </w:r>
      <w:proofErr w:type="spellStart"/>
      <w:r>
        <w:rPr>
          <w:iCs/>
          <w:sz w:val="22"/>
          <w:szCs w:val="22"/>
        </w:rPr>
        <w:t>adalah</w:t>
      </w:r>
      <w:proofErr w:type="spellEnd"/>
      <w:r>
        <w:rPr>
          <w:iCs/>
          <w:sz w:val="22"/>
          <w:szCs w:val="22"/>
        </w:rPr>
        <w:t xml:space="preserve"> </w:t>
      </w:r>
      <w:proofErr w:type="spellStart"/>
      <w:r>
        <w:rPr>
          <w:iCs/>
          <w:sz w:val="22"/>
          <w:szCs w:val="22"/>
        </w:rPr>
        <w:t>perhitungan</w:t>
      </w:r>
      <w:proofErr w:type="spellEnd"/>
      <w:r>
        <w:rPr>
          <w:iCs/>
          <w:sz w:val="22"/>
          <w:szCs w:val="22"/>
        </w:rPr>
        <w:t xml:space="preserve"> </w:t>
      </w:r>
      <w:proofErr w:type="spellStart"/>
      <w:r>
        <w:rPr>
          <w:iCs/>
          <w:sz w:val="22"/>
          <w:szCs w:val="22"/>
        </w:rPr>
        <w:t>biaya</w:t>
      </w:r>
      <w:proofErr w:type="spellEnd"/>
      <w:r>
        <w:rPr>
          <w:iCs/>
          <w:sz w:val="22"/>
          <w:szCs w:val="22"/>
        </w:rPr>
        <w:t xml:space="preserve"> </w:t>
      </w:r>
      <w:proofErr w:type="spellStart"/>
      <w:r>
        <w:rPr>
          <w:iCs/>
          <w:sz w:val="22"/>
          <w:szCs w:val="22"/>
        </w:rPr>
        <w:t>bangunan</w:t>
      </w:r>
      <w:proofErr w:type="spellEnd"/>
      <w:r>
        <w:rPr>
          <w:iCs/>
          <w:sz w:val="22"/>
          <w:szCs w:val="22"/>
        </w:rPr>
        <w:t xml:space="preserve"> </w:t>
      </w:r>
      <w:proofErr w:type="spellStart"/>
      <w:r>
        <w:rPr>
          <w:iCs/>
          <w:sz w:val="22"/>
          <w:szCs w:val="22"/>
        </w:rPr>
        <w:t>berdasarkan</w:t>
      </w:r>
      <w:proofErr w:type="spellEnd"/>
      <w:r>
        <w:rPr>
          <w:iCs/>
          <w:sz w:val="22"/>
          <w:szCs w:val="22"/>
        </w:rPr>
        <w:t xml:space="preserve"> </w:t>
      </w:r>
      <w:proofErr w:type="spellStart"/>
      <w:r>
        <w:rPr>
          <w:iCs/>
          <w:sz w:val="22"/>
          <w:szCs w:val="22"/>
        </w:rPr>
        <w:t>harga</w:t>
      </w:r>
      <w:proofErr w:type="spellEnd"/>
      <w:r>
        <w:rPr>
          <w:iCs/>
          <w:sz w:val="22"/>
          <w:szCs w:val="22"/>
        </w:rPr>
        <w:t xml:space="preserve"> </w:t>
      </w:r>
      <w:proofErr w:type="spellStart"/>
      <w:r>
        <w:rPr>
          <w:iCs/>
          <w:sz w:val="22"/>
          <w:szCs w:val="22"/>
        </w:rPr>
        <w:t>bangunan</w:t>
      </w:r>
      <w:proofErr w:type="spellEnd"/>
      <w:r>
        <w:rPr>
          <w:iCs/>
          <w:sz w:val="22"/>
          <w:szCs w:val="22"/>
        </w:rPr>
        <w:t xml:space="preserve"> dan </w:t>
      </w:r>
      <w:proofErr w:type="spellStart"/>
      <w:r>
        <w:rPr>
          <w:iCs/>
          <w:sz w:val="22"/>
          <w:szCs w:val="22"/>
        </w:rPr>
        <w:t>spesifikasi</w:t>
      </w:r>
      <w:proofErr w:type="spellEnd"/>
      <w:r>
        <w:rPr>
          <w:iCs/>
          <w:sz w:val="22"/>
          <w:szCs w:val="22"/>
        </w:rPr>
        <w:t xml:space="preserve"> </w:t>
      </w:r>
      <w:proofErr w:type="spellStart"/>
      <w:r>
        <w:rPr>
          <w:iCs/>
          <w:sz w:val="22"/>
          <w:szCs w:val="22"/>
        </w:rPr>
        <w:t>pekerja</w:t>
      </w:r>
      <w:proofErr w:type="spellEnd"/>
      <w:r>
        <w:rPr>
          <w:iCs/>
          <w:sz w:val="22"/>
          <w:szCs w:val="22"/>
        </w:rPr>
        <w:t xml:space="preserve"> </w:t>
      </w:r>
      <w:proofErr w:type="spellStart"/>
      <w:r>
        <w:rPr>
          <w:iCs/>
          <w:sz w:val="22"/>
          <w:szCs w:val="22"/>
        </w:rPr>
        <w:t>konstruksi</w:t>
      </w:r>
      <w:proofErr w:type="spellEnd"/>
      <w:r>
        <w:rPr>
          <w:iCs/>
          <w:sz w:val="22"/>
          <w:szCs w:val="22"/>
        </w:rPr>
        <w:t xml:space="preserve"> yang </w:t>
      </w:r>
      <w:proofErr w:type="spellStart"/>
      <w:r>
        <w:rPr>
          <w:iCs/>
          <w:sz w:val="22"/>
          <w:szCs w:val="22"/>
        </w:rPr>
        <w:t>akan</w:t>
      </w:r>
      <w:proofErr w:type="spellEnd"/>
      <w:r>
        <w:rPr>
          <w:iCs/>
          <w:sz w:val="22"/>
          <w:szCs w:val="22"/>
        </w:rPr>
        <w:t xml:space="preserve"> </w:t>
      </w:r>
      <w:proofErr w:type="spellStart"/>
      <w:r w:rsidR="001B35F7">
        <w:rPr>
          <w:iCs/>
          <w:sz w:val="22"/>
          <w:szCs w:val="22"/>
        </w:rPr>
        <w:t>dibangun</w:t>
      </w:r>
      <w:proofErr w:type="spellEnd"/>
      <w:r w:rsidR="001B35F7">
        <w:rPr>
          <w:iCs/>
          <w:sz w:val="22"/>
          <w:szCs w:val="22"/>
        </w:rPr>
        <w:t xml:space="preserve">, </w:t>
      </w:r>
      <w:proofErr w:type="spellStart"/>
      <w:r w:rsidR="001B35F7">
        <w:rPr>
          <w:iCs/>
          <w:sz w:val="22"/>
          <w:szCs w:val="22"/>
        </w:rPr>
        <w:t>sehingga</w:t>
      </w:r>
      <w:proofErr w:type="spellEnd"/>
      <w:r w:rsidR="001B35F7">
        <w:rPr>
          <w:iCs/>
          <w:sz w:val="22"/>
          <w:szCs w:val="22"/>
        </w:rPr>
        <w:t xml:space="preserve"> </w:t>
      </w:r>
      <w:proofErr w:type="spellStart"/>
      <w:r w:rsidR="001B35F7">
        <w:rPr>
          <w:iCs/>
          <w:sz w:val="22"/>
          <w:szCs w:val="22"/>
        </w:rPr>
        <w:t>dengan</w:t>
      </w:r>
      <w:proofErr w:type="spellEnd"/>
      <w:r w:rsidR="001B35F7">
        <w:rPr>
          <w:iCs/>
          <w:sz w:val="22"/>
          <w:szCs w:val="22"/>
        </w:rPr>
        <w:t xml:space="preserve"> </w:t>
      </w:r>
      <w:proofErr w:type="spellStart"/>
      <w:r w:rsidR="001B35F7">
        <w:rPr>
          <w:iCs/>
          <w:sz w:val="22"/>
          <w:szCs w:val="22"/>
        </w:rPr>
        <w:t>adanya</w:t>
      </w:r>
      <w:proofErr w:type="spellEnd"/>
      <w:r w:rsidR="001B35F7">
        <w:rPr>
          <w:iCs/>
          <w:sz w:val="22"/>
          <w:szCs w:val="22"/>
        </w:rPr>
        <w:t xml:space="preserve"> RAB </w:t>
      </w:r>
      <w:proofErr w:type="spellStart"/>
      <w:r w:rsidR="001B35F7">
        <w:rPr>
          <w:iCs/>
          <w:sz w:val="22"/>
          <w:szCs w:val="22"/>
        </w:rPr>
        <w:t>dapat</w:t>
      </w:r>
      <w:proofErr w:type="spellEnd"/>
      <w:r w:rsidR="001B35F7">
        <w:rPr>
          <w:iCs/>
          <w:sz w:val="22"/>
          <w:szCs w:val="22"/>
        </w:rPr>
        <w:t xml:space="preserve"> </w:t>
      </w:r>
      <w:proofErr w:type="spellStart"/>
      <w:r w:rsidR="001B35F7">
        <w:rPr>
          <w:iCs/>
          <w:sz w:val="22"/>
          <w:szCs w:val="22"/>
        </w:rPr>
        <w:t>dijadikan</w:t>
      </w:r>
      <w:proofErr w:type="spellEnd"/>
      <w:r w:rsidR="001B35F7">
        <w:rPr>
          <w:iCs/>
          <w:sz w:val="22"/>
          <w:szCs w:val="22"/>
        </w:rPr>
        <w:t xml:space="preserve"> </w:t>
      </w:r>
      <w:proofErr w:type="spellStart"/>
      <w:r w:rsidR="001B35F7">
        <w:rPr>
          <w:iCs/>
          <w:sz w:val="22"/>
          <w:szCs w:val="22"/>
        </w:rPr>
        <w:t>sebagai</w:t>
      </w:r>
      <w:proofErr w:type="spellEnd"/>
      <w:r w:rsidR="001B35F7">
        <w:rPr>
          <w:iCs/>
          <w:sz w:val="22"/>
          <w:szCs w:val="22"/>
        </w:rPr>
        <w:t xml:space="preserve"> </w:t>
      </w:r>
      <w:proofErr w:type="spellStart"/>
      <w:r w:rsidR="001B35F7">
        <w:rPr>
          <w:iCs/>
          <w:sz w:val="22"/>
          <w:szCs w:val="22"/>
        </w:rPr>
        <w:t>acuan</w:t>
      </w:r>
      <w:proofErr w:type="spellEnd"/>
      <w:r w:rsidR="001B35F7">
        <w:rPr>
          <w:iCs/>
          <w:sz w:val="22"/>
          <w:szCs w:val="22"/>
        </w:rPr>
        <w:t xml:space="preserve"> </w:t>
      </w:r>
      <w:proofErr w:type="spellStart"/>
      <w:r w:rsidR="001B35F7">
        <w:rPr>
          <w:iCs/>
          <w:sz w:val="22"/>
          <w:szCs w:val="22"/>
        </w:rPr>
        <w:t>pelaksanaan</w:t>
      </w:r>
      <w:proofErr w:type="spellEnd"/>
      <w:r w:rsidR="001B35F7">
        <w:rPr>
          <w:iCs/>
          <w:sz w:val="22"/>
          <w:szCs w:val="22"/>
        </w:rPr>
        <w:t xml:space="preserve"> </w:t>
      </w:r>
      <w:proofErr w:type="spellStart"/>
      <w:r w:rsidR="001B35F7">
        <w:rPr>
          <w:iCs/>
          <w:sz w:val="22"/>
          <w:szCs w:val="22"/>
        </w:rPr>
        <w:t>kegiatan</w:t>
      </w:r>
      <w:proofErr w:type="spellEnd"/>
      <w:r w:rsidR="001B35F7">
        <w:rPr>
          <w:iCs/>
          <w:sz w:val="22"/>
          <w:szCs w:val="22"/>
        </w:rPr>
        <w:t>.</w:t>
      </w:r>
    </w:p>
    <w:p w14:paraId="054887C6" w14:textId="5EA6EBCA" w:rsidR="001B35F7" w:rsidRDefault="001B35F7" w:rsidP="007F5254">
      <w:pPr>
        <w:spacing w:before="1"/>
        <w:ind w:left="284"/>
        <w:jc w:val="both"/>
        <w:rPr>
          <w:iCs/>
          <w:sz w:val="22"/>
          <w:szCs w:val="22"/>
        </w:rPr>
      </w:pPr>
      <w:proofErr w:type="spellStart"/>
      <w:r>
        <w:rPr>
          <w:iCs/>
          <w:sz w:val="22"/>
          <w:szCs w:val="22"/>
        </w:rPr>
        <w:lastRenderedPageBreak/>
        <w:t>Untuk</w:t>
      </w:r>
      <w:proofErr w:type="spellEnd"/>
      <w:r>
        <w:rPr>
          <w:iCs/>
          <w:sz w:val="22"/>
          <w:szCs w:val="22"/>
        </w:rPr>
        <w:t xml:space="preserve"> </w:t>
      </w:r>
      <w:proofErr w:type="spellStart"/>
      <w:r>
        <w:rPr>
          <w:iCs/>
          <w:sz w:val="22"/>
          <w:szCs w:val="22"/>
        </w:rPr>
        <w:t>menghitung</w:t>
      </w:r>
      <w:proofErr w:type="spellEnd"/>
      <w:r>
        <w:rPr>
          <w:iCs/>
          <w:sz w:val="22"/>
          <w:szCs w:val="22"/>
        </w:rPr>
        <w:t xml:space="preserve"> RAB </w:t>
      </w:r>
      <w:proofErr w:type="spellStart"/>
      <w:r>
        <w:rPr>
          <w:iCs/>
          <w:sz w:val="22"/>
          <w:szCs w:val="22"/>
        </w:rPr>
        <w:t>diperlukan</w:t>
      </w:r>
      <w:proofErr w:type="spellEnd"/>
      <w:r>
        <w:rPr>
          <w:iCs/>
          <w:sz w:val="22"/>
          <w:szCs w:val="22"/>
        </w:rPr>
        <w:t xml:space="preserve"> data-data </w:t>
      </w:r>
      <w:proofErr w:type="spellStart"/>
      <w:r>
        <w:rPr>
          <w:iCs/>
          <w:sz w:val="22"/>
          <w:szCs w:val="22"/>
        </w:rPr>
        <w:t>antara</w:t>
      </w:r>
      <w:proofErr w:type="spellEnd"/>
      <w:r>
        <w:rPr>
          <w:iCs/>
          <w:sz w:val="22"/>
          <w:szCs w:val="22"/>
        </w:rPr>
        <w:t xml:space="preserve"> </w:t>
      </w:r>
      <w:proofErr w:type="gramStart"/>
      <w:r>
        <w:rPr>
          <w:iCs/>
          <w:sz w:val="22"/>
          <w:szCs w:val="22"/>
        </w:rPr>
        <w:t>lain :</w:t>
      </w:r>
      <w:proofErr w:type="gramEnd"/>
    </w:p>
    <w:p w14:paraId="44B07EF9" w14:textId="41312691" w:rsidR="001B35F7" w:rsidRDefault="001B35F7" w:rsidP="001B35F7">
      <w:pPr>
        <w:pStyle w:val="ListParagraph"/>
        <w:numPr>
          <w:ilvl w:val="0"/>
          <w:numId w:val="2"/>
        </w:numPr>
        <w:spacing w:before="1"/>
        <w:jc w:val="both"/>
        <w:rPr>
          <w:iCs/>
          <w:sz w:val="22"/>
          <w:szCs w:val="22"/>
        </w:rPr>
      </w:pPr>
      <w:r>
        <w:rPr>
          <w:iCs/>
          <w:sz w:val="22"/>
          <w:szCs w:val="22"/>
        </w:rPr>
        <w:t xml:space="preserve">Gambar </w:t>
      </w:r>
      <w:proofErr w:type="spellStart"/>
      <w:r>
        <w:rPr>
          <w:iCs/>
          <w:sz w:val="22"/>
          <w:szCs w:val="22"/>
        </w:rPr>
        <w:t>rencana</w:t>
      </w:r>
      <w:proofErr w:type="spellEnd"/>
      <w:r>
        <w:rPr>
          <w:iCs/>
          <w:sz w:val="22"/>
          <w:szCs w:val="22"/>
        </w:rPr>
        <w:t xml:space="preserve"> </w:t>
      </w:r>
      <w:proofErr w:type="spellStart"/>
      <w:r>
        <w:rPr>
          <w:iCs/>
          <w:sz w:val="22"/>
          <w:szCs w:val="22"/>
        </w:rPr>
        <w:t>pembangunan</w:t>
      </w:r>
      <w:proofErr w:type="spellEnd"/>
      <w:r>
        <w:rPr>
          <w:iCs/>
          <w:sz w:val="22"/>
          <w:szCs w:val="22"/>
        </w:rPr>
        <w:t xml:space="preserve"> septic tank </w:t>
      </w:r>
      <w:proofErr w:type="spellStart"/>
      <w:r>
        <w:rPr>
          <w:iCs/>
          <w:sz w:val="22"/>
          <w:szCs w:val="22"/>
        </w:rPr>
        <w:t>komunal</w:t>
      </w:r>
      <w:proofErr w:type="spellEnd"/>
    </w:p>
    <w:p w14:paraId="15A15029" w14:textId="05FA76EE" w:rsidR="001B35F7" w:rsidRDefault="001B35F7" w:rsidP="001B35F7">
      <w:pPr>
        <w:pStyle w:val="ListParagraph"/>
        <w:numPr>
          <w:ilvl w:val="0"/>
          <w:numId w:val="2"/>
        </w:numPr>
        <w:spacing w:before="1"/>
        <w:jc w:val="both"/>
        <w:rPr>
          <w:iCs/>
          <w:sz w:val="22"/>
          <w:szCs w:val="22"/>
        </w:rPr>
      </w:pPr>
      <w:proofErr w:type="spellStart"/>
      <w:r>
        <w:rPr>
          <w:iCs/>
          <w:sz w:val="22"/>
          <w:szCs w:val="22"/>
        </w:rPr>
        <w:t>Spesifikasi</w:t>
      </w:r>
      <w:proofErr w:type="spellEnd"/>
      <w:r>
        <w:rPr>
          <w:iCs/>
          <w:sz w:val="22"/>
          <w:szCs w:val="22"/>
        </w:rPr>
        <w:t xml:space="preserve"> </w:t>
      </w:r>
      <w:proofErr w:type="spellStart"/>
      <w:r>
        <w:rPr>
          <w:iCs/>
          <w:sz w:val="22"/>
          <w:szCs w:val="22"/>
        </w:rPr>
        <w:t>jenis</w:t>
      </w:r>
      <w:proofErr w:type="spellEnd"/>
      <w:r>
        <w:rPr>
          <w:iCs/>
          <w:sz w:val="22"/>
          <w:szCs w:val="22"/>
        </w:rPr>
        <w:t xml:space="preserve"> </w:t>
      </w:r>
      <w:proofErr w:type="spellStart"/>
      <w:r>
        <w:rPr>
          <w:iCs/>
          <w:sz w:val="22"/>
          <w:szCs w:val="22"/>
        </w:rPr>
        <w:t>bahan</w:t>
      </w:r>
      <w:proofErr w:type="spellEnd"/>
      <w:r>
        <w:rPr>
          <w:iCs/>
          <w:sz w:val="22"/>
          <w:szCs w:val="22"/>
        </w:rPr>
        <w:t xml:space="preserve"> material </w:t>
      </w:r>
      <w:proofErr w:type="spellStart"/>
      <w:r>
        <w:rPr>
          <w:iCs/>
          <w:sz w:val="22"/>
          <w:szCs w:val="22"/>
        </w:rPr>
        <w:t>pekerjaan</w:t>
      </w:r>
      <w:proofErr w:type="spellEnd"/>
    </w:p>
    <w:p w14:paraId="74B14453" w14:textId="6B24D8CA" w:rsidR="001B35F7" w:rsidRDefault="001B35F7" w:rsidP="001B35F7">
      <w:pPr>
        <w:pStyle w:val="ListParagraph"/>
        <w:numPr>
          <w:ilvl w:val="0"/>
          <w:numId w:val="2"/>
        </w:numPr>
        <w:spacing w:before="1"/>
        <w:jc w:val="both"/>
        <w:rPr>
          <w:iCs/>
          <w:sz w:val="22"/>
          <w:szCs w:val="22"/>
        </w:rPr>
      </w:pPr>
      <w:r>
        <w:rPr>
          <w:iCs/>
          <w:sz w:val="22"/>
          <w:szCs w:val="22"/>
        </w:rPr>
        <w:t xml:space="preserve">Daftar </w:t>
      </w:r>
      <w:proofErr w:type="spellStart"/>
      <w:r>
        <w:rPr>
          <w:iCs/>
          <w:sz w:val="22"/>
          <w:szCs w:val="22"/>
        </w:rPr>
        <w:t>harga</w:t>
      </w:r>
      <w:proofErr w:type="spellEnd"/>
      <w:r>
        <w:rPr>
          <w:iCs/>
          <w:sz w:val="22"/>
          <w:szCs w:val="22"/>
        </w:rPr>
        <w:t xml:space="preserve"> </w:t>
      </w:r>
      <w:proofErr w:type="spellStart"/>
      <w:r>
        <w:rPr>
          <w:iCs/>
          <w:sz w:val="22"/>
          <w:szCs w:val="22"/>
        </w:rPr>
        <w:t>bahan</w:t>
      </w:r>
      <w:proofErr w:type="spellEnd"/>
      <w:r>
        <w:rPr>
          <w:iCs/>
          <w:sz w:val="22"/>
          <w:szCs w:val="22"/>
        </w:rPr>
        <w:t xml:space="preserve"> </w:t>
      </w:r>
      <w:proofErr w:type="spellStart"/>
      <w:r>
        <w:rPr>
          <w:iCs/>
          <w:sz w:val="22"/>
          <w:szCs w:val="22"/>
        </w:rPr>
        <w:t>banguan</w:t>
      </w:r>
      <w:proofErr w:type="spellEnd"/>
      <w:r>
        <w:rPr>
          <w:iCs/>
          <w:sz w:val="22"/>
          <w:szCs w:val="22"/>
        </w:rPr>
        <w:t xml:space="preserve"> </w:t>
      </w:r>
      <w:proofErr w:type="spellStart"/>
      <w:r>
        <w:rPr>
          <w:iCs/>
          <w:sz w:val="22"/>
          <w:szCs w:val="22"/>
        </w:rPr>
        <w:t>dari</w:t>
      </w:r>
      <w:proofErr w:type="spellEnd"/>
      <w:r>
        <w:rPr>
          <w:iCs/>
          <w:sz w:val="22"/>
          <w:szCs w:val="22"/>
        </w:rPr>
        <w:t xml:space="preserve"> survey </w:t>
      </w:r>
      <w:proofErr w:type="spellStart"/>
      <w:r>
        <w:rPr>
          <w:iCs/>
          <w:sz w:val="22"/>
          <w:szCs w:val="22"/>
        </w:rPr>
        <w:t>harga</w:t>
      </w:r>
      <w:proofErr w:type="spellEnd"/>
      <w:r>
        <w:rPr>
          <w:iCs/>
          <w:sz w:val="22"/>
          <w:szCs w:val="22"/>
        </w:rPr>
        <w:t xml:space="preserve"> yang </w:t>
      </w:r>
      <w:proofErr w:type="spellStart"/>
      <w:r>
        <w:rPr>
          <w:iCs/>
          <w:sz w:val="22"/>
          <w:szCs w:val="22"/>
        </w:rPr>
        <w:t>dilakuan</w:t>
      </w:r>
      <w:proofErr w:type="spellEnd"/>
    </w:p>
    <w:p w14:paraId="7F9DAF6C" w14:textId="5293B758" w:rsidR="001B35F7" w:rsidRDefault="001B35F7" w:rsidP="001B35F7">
      <w:pPr>
        <w:pStyle w:val="ListParagraph"/>
        <w:numPr>
          <w:ilvl w:val="0"/>
          <w:numId w:val="2"/>
        </w:numPr>
        <w:spacing w:before="1"/>
        <w:jc w:val="both"/>
        <w:rPr>
          <w:iCs/>
          <w:sz w:val="22"/>
          <w:szCs w:val="22"/>
        </w:rPr>
      </w:pPr>
      <w:r>
        <w:rPr>
          <w:iCs/>
          <w:sz w:val="22"/>
          <w:szCs w:val="22"/>
        </w:rPr>
        <w:t xml:space="preserve">Dan daftar </w:t>
      </w:r>
      <w:proofErr w:type="spellStart"/>
      <w:r>
        <w:rPr>
          <w:iCs/>
          <w:sz w:val="22"/>
          <w:szCs w:val="22"/>
        </w:rPr>
        <w:t>harga</w:t>
      </w:r>
      <w:proofErr w:type="spellEnd"/>
      <w:r>
        <w:rPr>
          <w:iCs/>
          <w:sz w:val="22"/>
          <w:szCs w:val="22"/>
        </w:rPr>
        <w:t xml:space="preserve"> </w:t>
      </w:r>
      <w:proofErr w:type="spellStart"/>
      <w:r>
        <w:rPr>
          <w:iCs/>
          <w:sz w:val="22"/>
          <w:szCs w:val="22"/>
        </w:rPr>
        <w:t>upah</w:t>
      </w:r>
      <w:proofErr w:type="spellEnd"/>
      <w:r>
        <w:rPr>
          <w:iCs/>
          <w:sz w:val="22"/>
          <w:szCs w:val="22"/>
        </w:rPr>
        <w:t xml:space="preserve"> </w:t>
      </w:r>
      <w:proofErr w:type="spellStart"/>
      <w:r>
        <w:rPr>
          <w:iCs/>
          <w:sz w:val="22"/>
          <w:szCs w:val="22"/>
        </w:rPr>
        <w:t>pekerja</w:t>
      </w:r>
      <w:proofErr w:type="spellEnd"/>
      <w:r>
        <w:rPr>
          <w:iCs/>
          <w:sz w:val="22"/>
          <w:szCs w:val="22"/>
        </w:rPr>
        <w:t xml:space="preserve"> </w:t>
      </w:r>
      <w:proofErr w:type="spellStart"/>
      <w:r>
        <w:rPr>
          <w:iCs/>
          <w:sz w:val="22"/>
          <w:szCs w:val="22"/>
        </w:rPr>
        <w:t>dari</w:t>
      </w:r>
      <w:proofErr w:type="spellEnd"/>
      <w:r>
        <w:rPr>
          <w:iCs/>
          <w:sz w:val="22"/>
          <w:szCs w:val="22"/>
        </w:rPr>
        <w:t xml:space="preserve"> survey </w:t>
      </w:r>
      <w:proofErr w:type="spellStart"/>
      <w:r>
        <w:rPr>
          <w:iCs/>
          <w:sz w:val="22"/>
          <w:szCs w:val="22"/>
        </w:rPr>
        <w:t>harga</w:t>
      </w:r>
      <w:proofErr w:type="spellEnd"/>
      <w:r>
        <w:rPr>
          <w:iCs/>
          <w:sz w:val="22"/>
          <w:szCs w:val="22"/>
        </w:rPr>
        <w:t xml:space="preserve"> yang </w:t>
      </w:r>
      <w:proofErr w:type="spellStart"/>
      <w:r>
        <w:rPr>
          <w:iCs/>
          <w:sz w:val="22"/>
          <w:szCs w:val="22"/>
        </w:rPr>
        <w:t>dilakukan</w:t>
      </w:r>
      <w:proofErr w:type="spellEnd"/>
    </w:p>
    <w:p w14:paraId="07ED8E67" w14:textId="3F7CBA51" w:rsidR="00BE74BD" w:rsidRDefault="00BE74BD" w:rsidP="00BE74BD">
      <w:pPr>
        <w:pStyle w:val="ListParagraph"/>
        <w:spacing w:before="1"/>
        <w:ind w:left="644"/>
        <w:jc w:val="both"/>
        <w:rPr>
          <w:iCs/>
          <w:sz w:val="22"/>
          <w:szCs w:val="22"/>
        </w:rPr>
      </w:pPr>
    </w:p>
    <w:p w14:paraId="6378B3EC" w14:textId="289B60AB" w:rsidR="00BE74BD" w:rsidRDefault="00BE74BD" w:rsidP="00BE74BD">
      <w:pPr>
        <w:pStyle w:val="ListParagraph"/>
        <w:spacing w:before="1"/>
        <w:ind w:left="644"/>
        <w:jc w:val="both"/>
        <w:rPr>
          <w:iCs/>
          <w:sz w:val="22"/>
          <w:szCs w:val="22"/>
        </w:rPr>
      </w:pPr>
    </w:p>
    <w:p w14:paraId="500E2365" w14:textId="77777777" w:rsidR="00BE74BD" w:rsidRDefault="00BE74BD" w:rsidP="00BE74BD">
      <w:pPr>
        <w:pStyle w:val="ListParagraph"/>
        <w:spacing w:before="1"/>
        <w:ind w:left="644"/>
        <w:jc w:val="both"/>
        <w:rPr>
          <w:iCs/>
          <w:sz w:val="22"/>
          <w:szCs w:val="22"/>
        </w:rPr>
      </w:pPr>
      <w:r>
        <w:rPr>
          <w:iCs/>
          <w:noProof/>
          <w:sz w:val="22"/>
          <w:szCs w:val="22"/>
        </w:rPr>
        <mc:AlternateContent>
          <mc:Choice Requires="wps">
            <w:drawing>
              <wp:anchor distT="0" distB="0" distL="114300" distR="114300" simplePos="0" relativeHeight="251719680" behindDoc="0" locked="0" layoutInCell="1" allowOverlap="1" wp14:anchorId="02CF83A7" wp14:editId="6DFA4EBE">
                <wp:simplePos x="0" y="0"/>
                <wp:positionH relativeFrom="column">
                  <wp:posOffset>2286000</wp:posOffset>
                </wp:positionH>
                <wp:positionV relativeFrom="paragraph">
                  <wp:posOffset>106680</wp:posOffset>
                </wp:positionV>
                <wp:extent cx="1257300" cy="457200"/>
                <wp:effectExtent l="0" t="0" r="19050" b="19050"/>
                <wp:wrapNone/>
                <wp:docPr id="49" name="Oval 49"/>
                <wp:cNvGraphicFramePr/>
                <a:graphic xmlns:a="http://schemas.openxmlformats.org/drawingml/2006/main">
                  <a:graphicData uri="http://schemas.microsoft.com/office/word/2010/wordprocessingShape">
                    <wps:wsp>
                      <wps:cNvSpPr/>
                      <wps:spPr>
                        <a:xfrm>
                          <a:off x="0" y="0"/>
                          <a:ext cx="1257300" cy="457200"/>
                        </a:xfrm>
                        <a:prstGeom prst="ellipse">
                          <a:avLst/>
                        </a:prstGeom>
                      </wps:spPr>
                      <wps:style>
                        <a:lnRef idx="2">
                          <a:schemeClr val="dk1"/>
                        </a:lnRef>
                        <a:fillRef idx="1">
                          <a:schemeClr val="lt1"/>
                        </a:fillRef>
                        <a:effectRef idx="0">
                          <a:schemeClr val="dk1"/>
                        </a:effectRef>
                        <a:fontRef idx="minor">
                          <a:schemeClr val="dk1"/>
                        </a:fontRef>
                      </wps:style>
                      <wps:txbx>
                        <w:txbxContent>
                          <w:p w14:paraId="30A65823" w14:textId="77777777" w:rsidR="00BE74BD" w:rsidRDefault="00BE74BD" w:rsidP="00BE74BD">
                            <w:pPr>
                              <w:jc w:val="center"/>
                            </w:pPr>
                            <w: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CF83A7" id="Oval 49" o:spid="_x0000_s1026" style="position:absolute;left:0;text-align:left;margin-left:180pt;margin-top:8.4pt;width:99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" fillcolor="white [3201]" strokecolor="black [3200]" strokeweight="2pt">
                <v:textbox>
                  <w:txbxContent>
                    <w:p w14:paraId="30A65823" w14:textId="77777777" w:rsidR="00BE74BD" w:rsidRDefault="00BE74BD" w:rsidP="00BE74BD">
                      <w:pPr>
                        <w:jc w:val="center"/>
                      </w:pPr>
                      <w:r>
                        <w:t>MULAI</w:t>
                      </w:r>
                    </w:p>
                  </w:txbxContent>
                </v:textbox>
              </v:oval>
            </w:pict>
          </mc:Fallback>
        </mc:AlternateContent>
      </w:r>
    </w:p>
    <w:p w14:paraId="4970ADFC" w14:textId="77777777" w:rsidR="00BE74BD" w:rsidRPr="001B35F7" w:rsidRDefault="00BE74BD" w:rsidP="00BE74BD">
      <w:pPr>
        <w:pStyle w:val="ListParagraph"/>
        <w:spacing w:before="1"/>
        <w:ind w:left="0"/>
        <w:jc w:val="both"/>
        <w:rPr>
          <w:iCs/>
          <w:sz w:val="22"/>
          <w:szCs w:val="22"/>
        </w:rPr>
      </w:pPr>
      <w:r>
        <w:rPr>
          <w:iCs/>
          <w:noProof/>
          <w:sz w:val="22"/>
          <w:szCs w:val="22"/>
        </w:rPr>
        <mc:AlternateContent>
          <mc:Choice Requires="wps">
            <w:drawing>
              <wp:anchor distT="0" distB="0" distL="114300" distR="114300" simplePos="0" relativeHeight="251749376" behindDoc="0" locked="0" layoutInCell="1" allowOverlap="1" wp14:anchorId="36ABCE41" wp14:editId="78146E80">
                <wp:simplePos x="0" y="0"/>
                <wp:positionH relativeFrom="column">
                  <wp:posOffset>2857500</wp:posOffset>
                </wp:positionH>
                <wp:positionV relativeFrom="paragraph">
                  <wp:posOffset>2120265</wp:posOffset>
                </wp:positionV>
                <wp:extent cx="0" cy="228600"/>
                <wp:effectExtent l="0" t="0" r="38100" b="19050"/>
                <wp:wrapNone/>
                <wp:docPr id="50" name="Straight Connector 50"/>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2E548" id="Straight Connector 50"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66.95pt" to="225pt,1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" strokecolor="black [3040]"/>
            </w:pict>
          </mc:Fallback>
        </mc:AlternateContent>
      </w:r>
      <w:r>
        <w:rPr>
          <w:iCs/>
          <w:noProof/>
          <w:sz w:val="22"/>
          <w:szCs w:val="22"/>
        </w:rPr>
        <mc:AlternateContent>
          <mc:Choice Requires="wps">
            <w:drawing>
              <wp:anchor distT="0" distB="0" distL="114300" distR="114300" simplePos="0" relativeHeight="251750400" behindDoc="0" locked="0" layoutInCell="1" allowOverlap="1" wp14:anchorId="42E00B01" wp14:editId="2812EB6C">
                <wp:simplePos x="0" y="0"/>
                <wp:positionH relativeFrom="column">
                  <wp:posOffset>2857500</wp:posOffset>
                </wp:positionH>
                <wp:positionV relativeFrom="paragraph">
                  <wp:posOffset>1546225</wp:posOffset>
                </wp:positionV>
                <wp:extent cx="0" cy="228600"/>
                <wp:effectExtent l="95250" t="0" r="57150" b="57150"/>
                <wp:wrapNone/>
                <wp:docPr id="51" name="Straight Connector 51"/>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027E60" id="Straight Connector 5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21.75pt" to="225pt,1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" strokecolor="black [3200]">
                <v:stroke endarrow="open"/>
              </v:line>
            </w:pict>
          </mc:Fallback>
        </mc:AlternateContent>
      </w:r>
      <w:r>
        <w:rPr>
          <w:iCs/>
          <w:noProof/>
          <w:sz w:val="22"/>
          <w:szCs w:val="22"/>
        </w:rPr>
        <mc:AlternateContent>
          <mc:Choice Requires="wps">
            <w:drawing>
              <wp:anchor distT="0" distB="0" distL="114300" distR="114300" simplePos="0" relativeHeight="251751424" behindDoc="0" locked="0" layoutInCell="1" allowOverlap="1" wp14:anchorId="78DE61B4" wp14:editId="06571D92">
                <wp:simplePos x="0" y="0"/>
                <wp:positionH relativeFrom="column">
                  <wp:posOffset>2857500</wp:posOffset>
                </wp:positionH>
                <wp:positionV relativeFrom="paragraph">
                  <wp:posOffset>974725</wp:posOffset>
                </wp:positionV>
                <wp:extent cx="0" cy="228600"/>
                <wp:effectExtent l="95250" t="0" r="57150" b="57150"/>
                <wp:wrapNone/>
                <wp:docPr id="52" name="Straight Connector 52"/>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3BFEB" id="Straight Connector 5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76.75pt" to="225pt,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" strokecolor="black [3200]">
                <v:stroke endarrow="open"/>
              </v:line>
            </w:pict>
          </mc:Fallback>
        </mc:AlternateContent>
      </w:r>
      <w:r>
        <w:rPr>
          <w:iCs/>
          <w:noProof/>
          <w:sz w:val="22"/>
          <w:szCs w:val="22"/>
        </w:rPr>
        <mc:AlternateContent>
          <mc:Choice Requires="wps">
            <w:drawing>
              <wp:anchor distT="0" distB="0" distL="114300" distR="114300" simplePos="0" relativeHeight="251752448" behindDoc="0" locked="0" layoutInCell="1" allowOverlap="1" wp14:anchorId="57162229" wp14:editId="07295A9C">
                <wp:simplePos x="0" y="0"/>
                <wp:positionH relativeFrom="column">
                  <wp:posOffset>2857500</wp:posOffset>
                </wp:positionH>
                <wp:positionV relativeFrom="paragraph">
                  <wp:posOffset>403225</wp:posOffset>
                </wp:positionV>
                <wp:extent cx="0" cy="228600"/>
                <wp:effectExtent l="95250" t="0" r="57150" b="57150"/>
                <wp:wrapNone/>
                <wp:docPr id="53" name="Straight Connector 53"/>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CA36E" id="Straight Connector 5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31.75pt" to="225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" strokecolor="black [3200]">
                <v:stroke endarrow="open"/>
              </v:line>
            </w:pict>
          </mc:Fallback>
        </mc:AlternateContent>
      </w:r>
      <w:r>
        <w:rPr>
          <w:iCs/>
          <w:noProof/>
          <w:sz w:val="22"/>
          <w:szCs w:val="22"/>
        </w:rPr>
        <mc:AlternateContent>
          <mc:Choice Requires="wps">
            <w:drawing>
              <wp:anchor distT="0" distB="0" distL="114300" distR="114300" simplePos="0" relativeHeight="251743232" behindDoc="0" locked="0" layoutInCell="1" allowOverlap="1" wp14:anchorId="5885D2BC" wp14:editId="20F25BC1">
                <wp:simplePos x="0" y="0"/>
                <wp:positionH relativeFrom="column">
                  <wp:posOffset>685800</wp:posOffset>
                </wp:positionH>
                <wp:positionV relativeFrom="paragraph">
                  <wp:posOffset>4391025</wp:posOffset>
                </wp:positionV>
                <wp:extent cx="0" cy="228600"/>
                <wp:effectExtent l="95250" t="0" r="57150" b="57150"/>
                <wp:wrapNone/>
                <wp:docPr id="54" name="Straight Connector 54"/>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D0D404" id="Straight Connector 5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345.75pt" to="54pt,3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" strokecolor="black [3200]">
                <v:stroke endarrow="open"/>
              </v:line>
            </w:pict>
          </mc:Fallback>
        </mc:AlternateContent>
      </w:r>
      <w:r>
        <w:rPr>
          <w:iCs/>
          <w:noProof/>
          <w:sz w:val="22"/>
          <w:szCs w:val="22"/>
        </w:rPr>
        <mc:AlternateContent>
          <mc:Choice Requires="wps">
            <w:drawing>
              <wp:anchor distT="0" distB="0" distL="114300" distR="114300" simplePos="0" relativeHeight="251740160" behindDoc="0" locked="0" layoutInCell="1" allowOverlap="1" wp14:anchorId="0CB6AC58" wp14:editId="56FE6C68">
                <wp:simplePos x="0" y="0"/>
                <wp:positionH relativeFrom="column">
                  <wp:posOffset>2857500</wp:posOffset>
                </wp:positionH>
                <wp:positionV relativeFrom="paragraph">
                  <wp:posOffset>6346825</wp:posOffset>
                </wp:positionV>
                <wp:extent cx="0" cy="228600"/>
                <wp:effectExtent l="95250" t="0" r="57150" b="57150"/>
                <wp:wrapNone/>
                <wp:docPr id="55" name="Straight Connector 55"/>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B8F91" id="Straight Connector 55"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499.75pt" to="225pt,5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" strokecolor="black [3200]">
                <v:stroke endarrow="open"/>
              </v:line>
            </w:pict>
          </mc:Fallback>
        </mc:AlternateContent>
      </w:r>
      <w:r>
        <w:rPr>
          <w:iCs/>
          <w:noProof/>
          <w:sz w:val="22"/>
          <w:szCs w:val="22"/>
        </w:rPr>
        <mc:AlternateContent>
          <mc:Choice Requires="wps">
            <w:drawing>
              <wp:anchor distT="0" distB="0" distL="114300" distR="114300" simplePos="0" relativeHeight="251730944" behindDoc="0" locked="0" layoutInCell="1" allowOverlap="1" wp14:anchorId="7991B3B6" wp14:editId="65A83677">
                <wp:simplePos x="0" y="0"/>
                <wp:positionH relativeFrom="column">
                  <wp:posOffset>2286000</wp:posOffset>
                </wp:positionH>
                <wp:positionV relativeFrom="paragraph">
                  <wp:posOffset>6577965</wp:posOffset>
                </wp:positionV>
                <wp:extent cx="1257300" cy="457200"/>
                <wp:effectExtent l="0" t="0" r="19050" b="19050"/>
                <wp:wrapNone/>
                <wp:docPr id="56" name="Oval 56"/>
                <wp:cNvGraphicFramePr/>
                <a:graphic xmlns:a="http://schemas.openxmlformats.org/drawingml/2006/main">
                  <a:graphicData uri="http://schemas.microsoft.com/office/word/2010/wordprocessingShape">
                    <wps:wsp>
                      <wps:cNvSpPr/>
                      <wps:spPr>
                        <a:xfrm>
                          <a:off x="0" y="0"/>
                          <a:ext cx="1257300" cy="457200"/>
                        </a:xfrm>
                        <a:prstGeom prst="ellipse">
                          <a:avLst/>
                        </a:prstGeom>
                      </wps:spPr>
                      <wps:style>
                        <a:lnRef idx="2">
                          <a:schemeClr val="dk1"/>
                        </a:lnRef>
                        <a:fillRef idx="1">
                          <a:schemeClr val="lt1"/>
                        </a:fillRef>
                        <a:effectRef idx="0">
                          <a:schemeClr val="dk1"/>
                        </a:effectRef>
                        <a:fontRef idx="minor">
                          <a:schemeClr val="dk1"/>
                        </a:fontRef>
                      </wps:style>
                      <wps:txbx>
                        <w:txbxContent>
                          <w:p w14:paraId="473A2764" w14:textId="77777777" w:rsidR="00BE74BD" w:rsidRDefault="00BE74BD" w:rsidP="00BE74BD">
                            <w:pPr>
                              <w:jc w:val="center"/>
                            </w:pPr>
                            <w: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1B3B6" id="Oval 56" o:spid="_x0000_s1027" style="position:absolute;left:0;text-align:left;margin-left:180pt;margin-top:517.95pt;width:99pt;height:3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" fillcolor="white [3201]" strokecolor="black [3200]" strokeweight="2pt">
                <v:textbox>
                  <w:txbxContent>
                    <w:p w14:paraId="473A2764" w14:textId="77777777" w:rsidR="00BE74BD" w:rsidRDefault="00BE74BD" w:rsidP="00BE74BD">
                      <w:pPr>
                        <w:jc w:val="center"/>
                      </w:pPr>
                      <w:r>
                        <w:t>SELESAI</w:t>
                      </w:r>
                    </w:p>
                  </w:txbxContent>
                </v:textbox>
              </v:oval>
            </w:pict>
          </mc:Fallback>
        </mc:AlternateContent>
      </w:r>
      <w:r>
        <w:rPr>
          <w:iCs/>
          <w:noProof/>
          <w:sz w:val="22"/>
          <w:szCs w:val="22"/>
        </w:rPr>
        <mc:AlternateContent>
          <mc:Choice Requires="wps">
            <w:drawing>
              <wp:anchor distT="0" distB="0" distL="114300" distR="114300" simplePos="0" relativeHeight="251739136" behindDoc="0" locked="0" layoutInCell="1" allowOverlap="1" wp14:anchorId="013E5C0F" wp14:editId="505E6358">
                <wp:simplePos x="0" y="0"/>
                <wp:positionH relativeFrom="column">
                  <wp:posOffset>2857500</wp:posOffset>
                </wp:positionH>
                <wp:positionV relativeFrom="paragraph">
                  <wp:posOffset>5775325</wp:posOffset>
                </wp:positionV>
                <wp:extent cx="0" cy="228600"/>
                <wp:effectExtent l="0" t="0" r="38100" b="19050"/>
                <wp:wrapNone/>
                <wp:docPr id="57" name="Straight Connector 57"/>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69A960" id="Straight Connector 57"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454.75pt" to="225pt,4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" strokecolor="black [3040]"/>
            </w:pict>
          </mc:Fallback>
        </mc:AlternateContent>
      </w:r>
      <w:r>
        <w:rPr>
          <w:iCs/>
          <w:noProof/>
          <w:sz w:val="22"/>
          <w:szCs w:val="22"/>
        </w:rPr>
        <mc:AlternateContent>
          <mc:Choice Requires="wps">
            <w:drawing>
              <wp:anchor distT="0" distB="0" distL="114300" distR="114300" simplePos="0" relativeHeight="251725824" behindDoc="0" locked="0" layoutInCell="1" allowOverlap="1" wp14:anchorId="50161424" wp14:editId="7A0F80F7">
                <wp:simplePos x="0" y="0"/>
                <wp:positionH relativeFrom="column">
                  <wp:posOffset>2171700</wp:posOffset>
                </wp:positionH>
                <wp:positionV relativeFrom="paragraph">
                  <wp:posOffset>6006465</wp:posOffset>
                </wp:positionV>
                <wp:extent cx="1485900" cy="342900"/>
                <wp:effectExtent l="0" t="0" r="19050" b="19050"/>
                <wp:wrapNone/>
                <wp:docPr id="58" name="Rectangle 58"/>
                <wp:cNvGraphicFramePr/>
                <a:graphic xmlns:a="http://schemas.openxmlformats.org/drawingml/2006/main">
                  <a:graphicData uri="http://schemas.microsoft.com/office/word/2010/wordprocessingShape">
                    <wps:wsp>
                      <wps:cNvSpPr/>
                      <wps:spPr>
                        <a:xfrm>
                          <a:off x="0" y="0"/>
                          <a:ext cx="14859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0A845F01" w14:textId="77777777" w:rsidR="00BE74BD" w:rsidRDefault="00BE74BD" w:rsidP="00BE74BD">
                            <w:pPr>
                              <w:jc w:val="center"/>
                            </w:pPr>
                            <w:r>
                              <w:t>Kesimpulan dan Saran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61424" id="Rectangle 58" o:spid="_x0000_s1028" style="position:absolute;left:0;text-align:left;margin-left:171pt;margin-top:472.95pt;width:117pt;height:2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" fillcolor="white [3201]" strokecolor="black [3200]" strokeweight="2pt">
                <v:textbox>
                  <w:txbxContent>
                    <w:p w14:paraId="0A845F01" w14:textId="77777777" w:rsidR="00BE74BD" w:rsidRDefault="00BE74BD" w:rsidP="00BE74BD">
                      <w:pPr>
                        <w:jc w:val="center"/>
                      </w:pPr>
                      <w:r>
                        <w:t>Kesimpulan dan Saran</w:t>
                      </w:r>
                    </w:p>
                  </w:txbxContent>
                </v:textbox>
              </v:rect>
            </w:pict>
          </mc:Fallback>
        </mc:AlternateContent>
      </w:r>
      <w:r>
        <w:rPr>
          <w:iCs/>
          <w:noProof/>
          <w:sz w:val="22"/>
          <w:szCs w:val="22"/>
        </w:rPr>
        <mc:AlternateContent>
          <mc:Choice Requires="wps">
            <w:drawing>
              <wp:anchor distT="0" distB="0" distL="114300" distR="114300" simplePos="0" relativeHeight="251745280" behindDoc="0" locked="0" layoutInCell="1" allowOverlap="1" wp14:anchorId="3FD38668" wp14:editId="30D8153B">
                <wp:simplePos x="0" y="0"/>
                <wp:positionH relativeFrom="column">
                  <wp:posOffset>2857500</wp:posOffset>
                </wp:positionH>
                <wp:positionV relativeFrom="paragraph">
                  <wp:posOffset>5206365</wp:posOffset>
                </wp:positionV>
                <wp:extent cx="0" cy="228600"/>
                <wp:effectExtent l="0" t="0" r="38100" b="19050"/>
                <wp:wrapNone/>
                <wp:docPr id="59" name="Straight Connector 59"/>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0473D" id="Straight Connector 59"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409.95pt" to="225pt,4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" strokecolor="black [3040]"/>
            </w:pict>
          </mc:Fallback>
        </mc:AlternateContent>
      </w:r>
      <w:r>
        <w:rPr>
          <w:iCs/>
          <w:noProof/>
          <w:sz w:val="22"/>
          <w:szCs w:val="22"/>
        </w:rPr>
        <mc:AlternateContent>
          <mc:Choice Requires="wps">
            <w:drawing>
              <wp:anchor distT="0" distB="0" distL="114300" distR="114300" simplePos="0" relativeHeight="251726848" behindDoc="0" locked="0" layoutInCell="1" allowOverlap="1" wp14:anchorId="6CB33CEA" wp14:editId="3334DDF6">
                <wp:simplePos x="0" y="0"/>
                <wp:positionH relativeFrom="column">
                  <wp:posOffset>2152650</wp:posOffset>
                </wp:positionH>
                <wp:positionV relativeFrom="paragraph">
                  <wp:posOffset>5432425</wp:posOffset>
                </wp:positionV>
                <wp:extent cx="1485900" cy="34290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14859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33A0FB78" w14:textId="77777777" w:rsidR="00BE74BD" w:rsidRDefault="00BE74BD" w:rsidP="00BE74BD">
                            <w:pPr>
                              <w:jc w:val="center"/>
                            </w:pPr>
                            <w:proofErr w:type="spellStart"/>
                            <w:r>
                              <w:t>Pembahasan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33CEA" id="Rectangle 60" o:spid="_x0000_s1029" style="position:absolute;left:0;text-align:left;margin-left:169.5pt;margin-top:427.75pt;width:117pt;height:2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" fillcolor="white [3201]" strokecolor="black [3200]" strokeweight="2pt">
                <v:textbox>
                  <w:txbxContent>
                    <w:p w14:paraId="33A0FB78" w14:textId="77777777" w:rsidR="00BE74BD" w:rsidRDefault="00BE74BD" w:rsidP="00BE74BD">
                      <w:pPr>
                        <w:jc w:val="center"/>
                      </w:pPr>
                      <w:proofErr w:type="spellStart"/>
                      <w:r>
                        <w:t>Pembahasan</w:t>
                      </w:r>
                      <w:proofErr w:type="spellEnd"/>
                    </w:p>
                  </w:txbxContent>
                </v:textbox>
              </v:rect>
            </w:pict>
          </mc:Fallback>
        </mc:AlternateContent>
      </w:r>
      <w:r>
        <w:rPr>
          <w:iCs/>
          <w:noProof/>
          <w:sz w:val="22"/>
          <w:szCs w:val="22"/>
        </w:rPr>
        <mc:AlternateContent>
          <mc:Choice Requires="wps">
            <w:drawing>
              <wp:anchor distT="0" distB="0" distL="114300" distR="114300" simplePos="0" relativeHeight="251748352" behindDoc="0" locked="0" layoutInCell="1" allowOverlap="1" wp14:anchorId="0E33F113" wp14:editId="79B41D0C">
                <wp:simplePos x="0" y="0"/>
                <wp:positionH relativeFrom="column">
                  <wp:posOffset>685800</wp:posOffset>
                </wp:positionH>
                <wp:positionV relativeFrom="paragraph">
                  <wp:posOffset>5203825</wp:posOffset>
                </wp:positionV>
                <wp:extent cx="4229100" cy="0"/>
                <wp:effectExtent l="0" t="0" r="0" b="0"/>
                <wp:wrapNone/>
                <wp:docPr id="61" name="Straight Connector 61"/>
                <wp:cNvGraphicFramePr/>
                <a:graphic xmlns:a="http://schemas.openxmlformats.org/drawingml/2006/main">
                  <a:graphicData uri="http://schemas.microsoft.com/office/word/2010/wordprocessingShape">
                    <wps:wsp>
                      <wps:cNvCnPr/>
                      <wps:spPr>
                        <a:xfrm>
                          <a:off x="0" y="0"/>
                          <a:ext cx="4229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13E39" id="Straight Connector 61"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409.75pt" to="387pt,4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" strokecolor="#4579b8 [3044]"/>
            </w:pict>
          </mc:Fallback>
        </mc:AlternateContent>
      </w:r>
      <w:r>
        <w:rPr>
          <w:iCs/>
          <w:noProof/>
          <w:sz w:val="22"/>
          <w:szCs w:val="22"/>
        </w:rPr>
        <mc:AlternateContent>
          <mc:Choice Requires="wps">
            <w:drawing>
              <wp:anchor distT="0" distB="0" distL="114300" distR="114300" simplePos="0" relativeHeight="251747328" behindDoc="0" locked="0" layoutInCell="1" allowOverlap="1" wp14:anchorId="0DCB4994" wp14:editId="4AD25BC0">
                <wp:simplePos x="0" y="0"/>
                <wp:positionH relativeFrom="column">
                  <wp:posOffset>685800</wp:posOffset>
                </wp:positionH>
                <wp:positionV relativeFrom="paragraph">
                  <wp:posOffset>4391025</wp:posOffset>
                </wp:positionV>
                <wp:extent cx="4229100" cy="12700"/>
                <wp:effectExtent l="0" t="0" r="19050" b="25400"/>
                <wp:wrapNone/>
                <wp:docPr id="62" name="Straight Connector 62"/>
                <wp:cNvGraphicFramePr/>
                <a:graphic xmlns:a="http://schemas.openxmlformats.org/drawingml/2006/main">
                  <a:graphicData uri="http://schemas.microsoft.com/office/word/2010/wordprocessingShape">
                    <wps:wsp>
                      <wps:cNvCnPr/>
                      <wps:spPr>
                        <a:xfrm flipV="1">
                          <a:off x="0" y="0"/>
                          <a:ext cx="42291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2FD497" id="Straight Connector 62" o:spid="_x0000_s1026" style="position:absolute;flip:y;z-index:251747328;visibility:visible;mso-wrap-style:square;mso-wrap-distance-left:9pt;mso-wrap-distance-top:0;mso-wrap-distance-right:9pt;mso-wrap-distance-bottom:0;mso-position-horizontal:absolute;mso-position-horizontal-relative:text;mso-position-vertical:absolute;mso-position-vertical-relative:text" from="54pt,345.75pt" to="387pt,3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" strokecolor="black [3040]"/>
            </w:pict>
          </mc:Fallback>
        </mc:AlternateContent>
      </w:r>
      <w:r>
        <w:rPr>
          <w:iCs/>
          <w:noProof/>
          <w:sz w:val="22"/>
          <w:szCs w:val="22"/>
        </w:rPr>
        <mc:AlternateContent>
          <mc:Choice Requires="wps">
            <w:drawing>
              <wp:anchor distT="0" distB="0" distL="114300" distR="114300" simplePos="0" relativeHeight="251746304" behindDoc="0" locked="0" layoutInCell="1" allowOverlap="1" wp14:anchorId="0316BC4E" wp14:editId="1A42B0DD">
                <wp:simplePos x="0" y="0"/>
                <wp:positionH relativeFrom="column">
                  <wp:posOffset>2851150</wp:posOffset>
                </wp:positionH>
                <wp:positionV relativeFrom="paragraph">
                  <wp:posOffset>4177665</wp:posOffset>
                </wp:positionV>
                <wp:extent cx="0" cy="228600"/>
                <wp:effectExtent l="0" t="0" r="38100" b="19050"/>
                <wp:wrapNone/>
                <wp:docPr id="63" name="Straight Connector 63"/>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74F336" id="Straight Connector 63"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5pt,328.95pt" to="224.5pt,3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" strokecolor="black [3040]"/>
            </w:pict>
          </mc:Fallback>
        </mc:AlternateContent>
      </w:r>
      <w:r>
        <w:rPr>
          <w:iCs/>
          <w:noProof/>
          <w:sz w:val="22"/>
          <w:szCs w:val="22"/>
        </w:rPr>
        <mc:AlternateContent>
          <mc:Choice Requires="wps">
            <w:drawing>
              <wp:anchor distT="0" distB="0" distL="114300" distR="114300" simplePos="0" relativeHeight="251744256" behindDoc="0" locked="0" layoutInCell="1" allowOverlap="1" wp14:anchorId="0B87CE6E" wp14:editId="740708A8">
                <wp:simplePos x="0" y="0"/>
                <wp:positionH relativeFrom="column">
                  <wp:posOffset>685800</wp:posOffset>
                </wp:positionH>
                <wp:positionV relativeFrom="paragraph">
                  <wp:posOffset>4975225</wp:posOffset>
                </wp:positionV>
                <wp:extent cx="0" cy="228600"/>
                <wp:effectExtent l="0" t="0" r="38100" b="19050"/>
                <wp:wrapNone/>
                <wp:docPr id="64" name="Straight Connector 64"/>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72DC18" id="Straight Connector 64"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391.75pt" to="54pt,4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" strokecolor="black [3040]"/>
            </w:pict>
          </mc:Fallback>
        </mc:AlternateContent>
      </w:r>
      <w:r>
        <w:rPr>
          <w:iCs/>
          <w:noProof/>
          <w:sz w:val="22"/>
          <w:szCs w:val="22"/>
        </w:rPr>
        <mc:AlternateContent>
          <mc:Choice Requires="wps">
            <w:drawing>
              <wp:anchor distT="0" distB="0" distL="114300" distR="114300" simplePos="0" relativeHeight="251742208" behindDoc="0" locked="0" layoutInCell="1" allowOverlap="1" wp14:anchorId="4CE405CC" wp14:editId="62BF4B2F">
                <wp:simplePos x="0" y="0"/>
                <wp:positionH relativeFrom="column">
                  <wp:posOffset>4914900</wp:posOffset>
                </wp:positionH>
                <wp:positionV relativeFrom="paragraph">
                  <wp:posOffset>4975225</wp:posOffset>
                </wp:positionV>
                <wp:extent cx="0" cy="228600"/>
                <wp:effectExtent l="0" t="0" r="38100" b="19050"/>
                <wp:wrapNone/>
                <wp:docPr id="65" name="Straight Connector 65"/>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3B17F6" id="Straight Connector 65"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391.75pt" to="387pt,4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" strokecolor="black [3040]"/>
            </w:pict>
          </mc:Fallback>
        </mc:AlternateContent>
      </w:r>
      <w:r>
        <w:rPr>
          <w:iCs/>
          <w:noProof/>
          <w:sz w:val="22"/>
          <w:szCs w:val="22"/>
        </w:rPr>
        <mc:AlternateContent>
          <mc:Choice Requires="wps">
            <w:drawing>
              <wp:anchor distT="0" distB="0" distL="114300" distR="114300" simplePos="0" relativeHeight="251741184" behindDoc="0" locked="0" layoutInCell="1" allowOverlap="1" wp14:anchorId="5FB42F60" wp14:editId="1E8A65E5">
                <wp:simplePos x="0" y="0"/>
                <wp:positionH relativeFrom="column">
                  <wp:posOffset>4914900</wp:posOffset>
                </wp:positionH>
                <wp:positionV relativeFrom="paragraph">
                  <wp:posOffset>4393565</wp:posOffset>
                </wp:positionV>
                <wp:extent cx="0" cy="228600"/>
                <wp:effectExtent l="95250" t="0" r="57150" b="57150"/>
                <wp:wrapNone/>
                <wp:docPr id="66" name="Straight Connector 66"/>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2C2E5" id="Straight Connector 66"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345.95pt" to="387pt,3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" strokecolor="black [3200]">
                <v:stroke endarrow="open"/>
              </v:line>
            </w:pict>
          </mc:Fallback>
        </mc:AlternateContent>
      </w:r>
      <w:r>
        <w:rPr>
          <w:iCs/>
          <w:noProof/>
          <w:sz w:val="22"/>
          <w:szCs w:val="22"/>
        </w:rPr>
        <mc:AlternateContent>
          <mc:Choice Requires="wps">
            <w:drawing>
              <wp:anchor distT="0" distB="0" distL="114300" distR="114300" simplePos="0" relativeHeight="251728896" behindDoc="0" locked="0" layoutInCell="1" allowOverlap="1" wp14:anchorId="3E73CADF" wp14:editId="7B3AAE31">
                <wp:simplePos x="0" y="0"/>
                <wp:positionH relativeFrom="column">
                  <wp:posOffset>0</wp:posOffset>
                </wp:positionH>
                <wp:positionV relativeFrom="paragraph">
                  <wp:posOffset>4632325</wp:posOffset>
                </wp:positionV>
                <wp:extent cx="1485900" cy="342900"/>
                <wp:effectExtent l="0" t="0" r="19050" b="19050"/>
                <wp:wrapNone/>
                <wp:docPr id="67" name="Rectangle 67"/>
                <wp:cNvGraphicFramePr/>
                <a:graphic xmlns:a="http://schemas.openxmlformats.org/drawingml/2006/main">
                  <a:graphicData uri="http://schemas.microsoft.com/office/word/2010/wordprocessingShape">
                    <wps:wsp>
                      <wps:cNvSpPr/>
                      <wps:spPr>
                        <a:xfrm>
                          <a:off x="0" y="0"/>
                          <a:ext cx="14859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2EFF3AE1" w14:textId="77777777" w:rsidR="00BE74BD" w:rsidRDefault="00BE74BD" w:rsidP="00BE74BD">
                            <w:pPr>
                              <w:jc w:val="center"/>
                            </w:pPr>
                            <w:proofErr w:type="spellStart"/>
                            <w:r>
                              <w:t>Metode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3CADF" id="Rectangle 67" o:spid="_x0000_s1030" style="position:absolute;left:0;text-align:left;margin-left:0;margin-top:364.75pt;width:117pt;height:2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" fillcolor="white [3201]" strokecolor="black [3200]" strokeweight="2pt">
                <v:textbox>
                  <w:txbxContent>
                    <w:p w14:paraId="2EFF3AE1" w14:textId="77777777" w:rsidR="00BE74BD" w:rsidRDefault="00BE74BD" w:rsidP="00BE74BD">
                      <w:pPr>
                        <w:jc w:val="center"/>
                      </w:pPr>
                      <w:proofErr w:type="spellStart"/>
                      <w:r>
                        <w:t>Metode</w:t>
                      </w:r>
                      <w:proofErr w:type="spellEnd"/>
                    </w:p>
                  </w:txbxContent>
                </v:textbox>
              </v:rect>
            </w:pict>
          </mc:Fallback>
        </mc:AlternateContent>
      </w:r>
      <w:r>
        <w:rPr>
          <w:iCs/>
          <w:noProof/>
          <w:sz w:val="22"/>
          <w:szCs w:val="22"/>
        </w:rPr>
        <mc:AlternateContent>
          <mc:Choice Requires="wps">
            <w:drawing>
              <wp:anchor distT="0" distB="0" distL="114300" distR="114300" simplePos="0" relativeHeight="251727872" behindDoc="0" locked="0" layoutInCell="1" allowOverlap="1" wp14:anchorId="15397E32" wp14:editId="59AB0952">
                <wp:simplePos x="0" y="0"/>
                <wp:positionH relativeFrom="column">
                  <wp:posOffset>4114800</wp:posOffset>
                </wp:positionH>
                <wp:positionV relativeFrom="paragraph">
                  <wp:posOffset>4632325</wp:posOffset>
                </wp:positionV>
                <wp:extent cx="1485900" cy="342900"/>
                <wp:effectExtent l="0" t="0" r="19050" b="19050"/>
                <wp:wrapNone/>
                <wp:docPr id="68" name="Rectangle 68"/>
                <wp:cNvGraphicFramePr/>
                <a:graphic xmlns:a="http://schemas.openxmlformats.org/drawingml/2006/main">
                  <a:graphicData uri="http://schemas.microsoft.com/office/word/2010/wordprocessingShape">
                    <wps:wsp>
                      <wps:cNvSpPr/>
                      <wps:spPr>
                        <a:xfrm>
                          <a:off x="0" y="0"/>
                          <a:ext cx="14859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7CE74C29" w14:textId="77777777" w:rsidR="00BE74BD" w:rsidRDefault="00BE74BD" w:rsidP="00BE74BD">
                            <w:pPr>
                              <w:jc w:val="center"/>
                            </w:pPr>
                            <w:r>
                              <w:t>RAB SNI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97E32" id="Rectangle 68" o:spid="_x0000_s1031" style="position:absolute;left:0;text-align:left;margin-left:324pt;margin-top:364.75pt;width:117pt;height:2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" fillcolor="white [3201]" strokecolor="black [3200]" strokeweight="2pt">
                <v:textbox>
                  <w:txbxContent>
                    <w:p w14:paraId="7CE74C29" w14:textId="77777777" w:rsidR="00BE74BD" w:rsidRDefault="00BE74BD" w:rsidP="00BE74BD">
                      <w:pPr>
                        <w:jc w:val="center"/>
                      </w:pPr>
                      <w:r>
                        <w:t>RAB SNI</w:t>
                      </w:r>
                    </w:p>
                  </w:txbxContent>
                </v:textbox>
              </v:rect>
            </w:pict>
          </mc:Fallback>
        </mc:AlternateContent>
      </w:r>
      <w:r>
        <w:rPr>
          <w:iCs/>
          <w:noProof/>
          <w:sz w:val="22"/>
          <w:szCs w:val="22"/>
        </w:rPr>
        <mc:AlternateContent>
          <mc:Choice Requires="wps">
            <w:drawing>
              <wp:anchor distT="0" distB="0" distL="114300" distR="114300" simplePos="0" relativeHeight="251738112" behindDoc="0" locked="0" layoutInCell="1" allowOverlap="1" wp14:anchorId="119181BB" wp14:editId="162AAED7">
                <wp:simplePos x="0" y="0"/>
                <wp:positionH relativeFrom="column">
                  <wp:posOffset>2857500</wp:posOffset>
                </wp:positionH>
                <wp:positionV relativeFrom="paragraph">
                  <wp:posOffset>3606165</wp:posOffset>
                </wp:positionV>
                <wp:extent cx="0" cy="228600"/>
                <wp:effectExtent l="0" t="0" r="38100" b="19050"/>
                <wp:wrapNone/>
                <wp:docPr id="69" name="Straight Connector 69"/>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37BF6" id="Straight Connector 69"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83.95pt" to="225pt,3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" strokecolor="black [3040]"/>
            </w:pict>
          </mc:Fallback>
        </mc:AlternateContent>
      </w:r>
      <w:r>
        <w:rPr>
          <w:iCs/>
          <w:noProof/>
          <w:sz w:val="22"/>
          <w:szCs w:val="22"/>
        </w:rPr>
        <mc:AlternateContent>
          <mc:Choice Requires="wps">
            <w:drawing>
              <wp:anchor distT="0" distB="0" distL="114300" distR="114300" simplePos="0" relativeHeight="251737088" behindDoc="0" locked="0" layoutInCell="1" allowOverlap="1" wp14:anchorId="7E8221A7" wp14:editId="615202AB">
                <wp:simplePos x="0" y="0"/>
                <wp:positionH relativeFrom="column">
                  <wp:posOffset>685800</wp:posOffset>
                </wp:positionH>
                <wp:positionV relativeFrom="paragraph">
                  <wp:posOffset>2346325</wp:posOffset>
                </wp:positionV>
                <wp:extent cx="4114800" cy="0"/>
                <wp:effectExtent l="0" t="0" r="0" b="0"/>
                <wp:wrapNone/>
                <wp:docPr id="70" name="Straight Connector 70"/>
                <wp:cNvGraphicFramePr/>
                <a:graphic xmlns:a="http://schemas.openxmlformats.org/drawingml/2006/main">
                  <a:graphicData uri="http://schemas.microsoft.com/office/word/2010/wordprocessingShape">
                    <wps:wsp>
                      <wps:cNvCnPr/>
                      <wps:spPr>
                        <a:xfrm>
                          <a:off x="0" y="0"/>
                          <a:ext cx="4114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7E1F3D" id="Straight Connector 70"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54pt,184.75pt" to="378pt,1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" strokecolor="black [3040]"/>
            </w:pict>
          </mc:Fallback>
        </mc:AlternateContent>
      </w:r>
      <w:r>
        <w:rPr>
          <w:iCs/>
          <w:noProof/>
          <w:sz w:val="22"/>
          <w:szCs w:val="22"/>
        </w:rPr>
        <mc:AlternateContent>
          <mc:Choice Requires="wps">
            <w:drawing>
              <wp:anchor distT="0" distB="0" distL="114300" distR="114300" simplePos="0" relativeHeight="251736064" behindDoc="0" locked="0" layoutInCell="1" allowOverlap="1" wp14:anchorId="223D55D4" wp14:editId="26127B96">
                <wp:simplePos x="0" y="0"/>
                <wp:positionH relativeFrom="column">
                  <wp:posOffset>685800</wp:posOffset>
                </wp:positionH>
                <wp:positionV relativeFrom="paragraph">
                  <wp:posOffset>2346325</wp:posOffset>
                </wp:positionV>
                <wp:extent cx="0" cy="228600"/>
                <wp:effectExtent l="95250" t="0" r="57150" b="57150"/>
                <wp:wrapNone/>
                <wp:docPr id="71" name="Straight Connector 71"/>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CD577B" id="Straight Connector 71"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84.75pt" to="54pt,20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" strokecolor="black [3200]">
                <v:stroke endarrow="open"/>
              </v:line>
            </w:pict>
          </mc:Fallback>
        </mc:AlternateContent>
      </w:r>
      <w:r>
        <w:rPr>
          <w:iCs/>
          <w:noProof/>
          <w:sz w:val="22"/>
          <w:szCs w:val="22"/>
        </w:rPr>
        <mc:AlternateContent>
          <mc:Choice Requires="wps">
            <w:drawing>
              <wp:anchor distT="0" distB="0" distL="114300" distR="114300" simplePos="0" relativeHeight="251735040" behindDoc="0" locked="0" layoutInCell="1" allowOverlap="1" wp14:anchorId="2E1BED9A" wp14:editId="00770B0F">
                <wp:simplePos x="0" y="0"/>
                <wp:positionH relativeFrom="column">
                  <wp:posOffset>4800600</wp:posOffset>
                </wp:positionH>
                <wp:positionV relativeFrom="paragraph">
                  <wp:posOffset>2348865</wp:posOffset>
                </wp:positionV>
                <wp:extent cx="0" cy="228600"/>
                <wp:effectExtent l="95250" t="0" r="57150" b="57150"/>
                <wp:wrapNone/>
                <wp:docPr id="72" name="Straight Connector 72"/>
                <wp:cNvGraphicFramePr/>
                <a:graphic xmlns:a="http://schemas.openxmlformats.org/drawingml/2006/main">
                  <a:graphicData uri="http://schemas.microsoft.com/office/word/2010/wordprocessingShape">
                    <wps:wsp>
                      <wps:cNvCnPr/>
                      <wps:spPr>
                        <a:xfrm>
                          <a:off x="0" y="0"/>
                          <a:ext cx="0" cy="2286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756FC" id="Straight Connector 72"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84.95pt" to="378pt,2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" strokecolor="black [3200]">
                <v:stroke endarrow="open"/>
              </v:line>
            </w:pict>
          </mc:Fallback>
        </mc:AlternateContent>
      </w:r>
      <w:r>
        <w:rPr>
          <w:iCs/>
          <w:noProof/>
          <w:sz w:val="22"/>
          <w:szCs w:val="22"/>
        </w:rPr>
        <mc:AlternateContent>
          <mc:Choice Requires="wps">
            <w:drawing>
              <wp:anchor distT="0" distB="0" distL="114300" distR="114300" simplePos="0" relativeHeight="251734016" behindDoc="0" locked="0" layoutInCell="1" allowOverlap="1" wp14:anchorId="71EFF751" wp14:editId="1DEFD976">
                <wp:simplePos x="0" y="0"/>
                <wp:positionH relativeFrom="column">
                  <wp:posOffset>685800</wp:posOffset>
                </wp:positionH>
                <wp:positionV relativeFrom="paragraph">
                  <wp:posOffset>3603625</wp:posOffset>
                </wp:positionV>
                <wp:extent cx="4114800" cy="0"/>
                <wp:effectExtent l="0" t="0" r="0" b="0"/>
                <wp:wrapNone/>
                <wp:docPr id="73" name="Straight Connector 73"/>
                <wp:cNvGraphicFramePr/>
                <a:graphic xmlns:a="http://schemas.openxmlformats.org/drawingml/2006/main">
                  <a:graphicData uri="http://schemas.microsoft.com/office/word/2010/wordprocessingShape">
                    <wps:wsp>
                      <wps:cNvCnPr/>
                      <wps:spPr>
                        <a:xfrm>
                          <a:off x="0" y="0"/>
                          <a:ext cx="4114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B77A04" id="Straight Connector 73"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54pt,283.75pt" to="378pt,28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" strokecolor="black [3040]"/>
            </w:pict>
          </mc:Fallback>
        </mc:AlternateContent>
      </w:r>
      <w:r>
        <w:rPr>
          <w:iCs/>
          <w:noProof/>
          <w:sz w:val="22"/>
          <w:szCs w:val="22"/>
        </w:rPr>
        <mc:AlternateContent>
          <mc:Choice Requires="wps">
            <w:drawing>
              <wp:anchor distT="0" distB="0" distL="114300" distR="114300" simplePos="0" relativeHeight="251724800" behindDoc="0" locked="0" layoutInCell="1" allowOverlap="1" wp14:anchorId="15764CA0" wp14:editId="766657E9">
                <wp:simplePos x="0" y="0"/>
                <wp:positionH relativeFrom="column">
                  <wp:posOffset>3771900</wp:posOffset>
                </wp:positionH>
                <wp:positionV relativeFrom="paragraph">
                  <wp:posOffset>2574925</wp:posOffset>
                </wp:positionV>
                <wp:extent cx="1943100" cy="800100"/>
                <wp:effectExtent l="0" t="0" r="19050" b="19050"/>
                <wp:wrapNone/>
                <wp:docPr id="74" name="Rectangle: Rounded Corners 74"/>
                <wp:cNvGraphicFramePr/>
                <a:graphic xmlns:a="http://schemas.openxmlformats.org/drawingml/2006/main">
                  <a:graphicData uri="http://schemas.microsoft.com/office/word/2010/wordprocessingShape">
                    <wps:wsp>
                      <wps:cNvSpPr/>
                      <wps:spPr>
                        <a:xfrm>
                          <a:off x="0" y="0"/>
                          <a:ext cx="1943100" cy="800100"/>
                        </a:xfrm>
                        <a:prstGeom prst="roundRect">
                          <a:avLst/>
                        </a:prstGeom>
                      </wps:spPr>
                      <wps:style>
                        <a:lnRef idx="2">
                          <a:schemeClr val="dk1"/>
                        </a:lnRef>
                        <a:fillRef idx="1">
                          <a:schemeClr val="lt1"/>
                        </a:fillRef>
                        <a:effectRef idx="0">
                          <a:schemeClr val="dk1"/>
                        </a:effectRef>
                        <a:fontRef idx="minor">
                          <a:schemeClr val="dk1"/>
                        </a:fontRef>
                      </wps:style>
                      <wps:txbx>
                        <w:txbxContent>
                          <w:p w14:paraId="516D6B80" w14:textId="77777777" w:rsidR="00BE74BD" w:rsidRDefault="00BE74BD" w:rsidP="00BE74BD">
                            <w:pPr>
                              <w:jc w:val="center"/>
                            </w:pPr>
                            <w:r>
                              <w:t xml:space="preserve">Data </w:t>
                            </w:r>
                            <w:proofErr w:type="spellStart"/>
                            <w:r>
                              <w:t>Sekunder</w:t>
                            </w:r>
                            <w:proofErr w:type="spellEnd"/>
                          </w:p>
                          <w:p w14:paraId="6DC1F067" w14:textId="77777777" w:rsidR="00BE74BD" w:rsidRDefault="00BE74BD" w:rsidP="00BE74BD">
                            <w:pPr>
                              <w:pStyle w:val="ListParagraph"/>
                              <w:numPr>
                                <w:ilvl w:val="0"/>
                                <w:numId w:val="4"/>
                              </w:numPr>
                              <w:ind w:left="360" w:hanging="180"/>
                            </w:pPr>
                            <w:r>
                              <w:t xml:space="preserve">Data Gambar </w:t>
                            </w:r>
                            <w:proofErr w:type="spellStart"/>
                            <w:r>
                              <w:t>Septick</w:t>
                            </w:r>
                            <w:proofErr w:type="spellEnd"/>
                            <w:r>
                              <w:t xml:space="preserve"> Tank</w:t>
                            </w:r>
                          </w:p>
                          <w:p w14:paraId="443096A1" w14:textId="77777777" w:rsidR="00BE74BD" w:rsidRDefault="00BE74BD" w:rsidP="00BE74BD">
                            <w:pPr>
                              <w:pStyle w:val="ListParagraph"/>
                              <w:numPr>
                                <w:ilvl w:val="0"/>
                                <w:numId w:val="4"/>
                              </w:numPr>
                              <w:ind w:left="360" w:hanging="180"/>
                            </w:pPr>
                            <w:r>
                              <w:t>Data RAB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764CA0" id="Rectangle: Rounded Corners 74" o:spid="_x0000_s1032" style="position:absolute;left:0;text-align:left;margin-left:297pt;margin-top:202.75pt;width:153pt;height:6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" fillcolor="white [3201]" strokecolor="black [3200]" strokeweight="2pt">
                <v:textbox>
                  <w:txbxContent>
                    <w:p w14:paraId="516D6B80" w14:textId="77777777" w:rsidR="00BE74BD" w:rsidRDefault="00BE74BD" w:rsidP="00BE74BD">
                      <w:pPr>
                        <w:jc w:val="center"/>
                      </w:pPr>
                      <w:r>
                        <w:t xml:space="preserve">Data </w:t>
                      </w:r>
                      <w:proofErr w:type="spellStart"/>
                      <w:r>
                        <w:t>Sekunder</w:t>
                      </w:r>
                      <w:proofErr w:type="spellEnd"/>
                    </w:p>
                    <w:p w14:paraId="6DC1F067" w14:textId="77777777" w:rsidR="00BE74BD" w:rsidRDefault="00BE74BD" w:rsidP="00BE74BD">
                      <w:pPr>
                        <w:pStyle w:val="ListParagraph"/>
                        <w:numPr>
                          <w:ilvl w:val="0"/>
                          <w:numId w:val="4"/>
                        </w:numPr>
                        <w:ind w:left="360" w:hanging="180"/>
                      </w:pPr>
                      <w:r>
                        <w:t xml:space="preserve">Data Gambar </w:t>
                      </w:r>
                      <w:proofErr w:type="spellStart"/>
                      <w:r>
                        <w:t>Septick</w:t>
                      </w:r>
                      <w:proofErr w:type="spellEnd"/>
                      <w:r>
                        <w:t xml:space="preserve"> Tank</w:t>
                      </w:r>
                    </w:p>
                    <w:p w14:paraId="443096A1" w14:textId="77777777" w:rsidR="00BE74BD" w:rsidRDefault="00BE74BD" w:rsidP="00BE74BD">
                      <w:pPr>
                        <w:pStyle w:val="ListParagraph"/>
                        <w:numPr>
                          <w:ilvl w:val="0"/>
                          <w:numId w:val="4"/>
                        </w:numPr>
                        <w:ind w:left="360" w:hanging="180"/>
                      </w:pPr>
                      <w:r>
                        <w:t>Data RAB</w:t>
                      </w:r>
                    </w:p>
                  </w:txbxContent>
                </v:textbox>
              </v:roundrect>
            </w:pict>
          </mc:Fallback>
        </mc:AlternateContent>
      </w:r>
      <w:r>
        <w:rPr>
          <w:iCs/>
          <w:noProof/>
          <w:sz w:val="22"/>
          <w:szCs w:val="22"/>
        </w:rPr>
        <mc:AlternateContent>
          <mc:Choice Requires="wps">
            <w:drawing>
              <wp:anchor distT="0" distB="0" distL="114300" distR="114300" simplePos="0" relativeHeight="251732992" behindDoc="0" locked="0" layoutInCell="1" allowOverlap="1" wp14:anchorId="4F4771EA" wp14:editId="02EA09FC">
                <wp:simplePos x="0" y="0"/>
                <wp:positionH relativeFrom="column">
                  <wp:posOffset>4800600</wp:posOffset>
                </wp:positionH>
                <wp:positionV relativeFrom="paragraph">
                  <wp:posOffset>3377565</wp:posOffset>
                </wp:positionV>
                <wp:extent cx="0" cy="228600"/>
                <wp:effectExtent l="0" t="0" r="38100" b="19050"/>
                <wp:wrapNone/>
                <wp:docPr id="75" name="Straight Connector 75"/>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D795BD" id="Straight Connector 75"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265.95pt" to="378pt,2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" strokecolor="black [3040]"/>
            </w:pict>
          </mc:Fallback>
        </mc:AlternateContent>
      </w:r>
      <w:r>
        <w:rPr>
          <w:iCs/>
          <w:noProof/>
          <w:sz w:val="22"/>
          <w:szCs w:val="22"/>
        </w:rPr>
        <mc:AlternateContent>
          <mc:Choice Requires="wps">
            <w:drawing>
              <wp:anchor distT="0" distB="0" distL="114300" distR="114300" simplePos="0" relativeHeight="251731968" behindDoc="0" locked="0" layoutInCell="1" allowOverlap="1" wp14:anchorId="678DB234" wp14:editId="41FA74CC">
                <wp:simplePos x="0" y="0"/>
                <wp:positionH relativeFrom="column">
                  <wp:posOffset>685800</wp:posOffset>
                </wp:positionH>
                <wp:positionV relativeFrom="paragraph">
                  <wp:posOffset>3375025</wp:posOffset>
                </wp:positionV>
                <wp:extent cx="0" cy="228600"/>
                <wp:effectExtent l="0" t="0" r="38100" b="19050"/>
                <wp:wrapNone/>
                <wp:docPr id="76" name="Straight Connector 76"/>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1D87B1" id="Straight Connector 76"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65.75pt" to="54pt,28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" strokecolor="black [3040]"/>
            </w:pict>
          </mc:Fallback>
        </mc:AlternateContent>
      </w:r>
      <w:r>
        <w:rPr>
          <w:iCs/>
          <w:noProof/>
          <w:sz w:val="22"/>
          <w:szCs w:val="22"/>
        </w:rPr>
        <mc:AlternateContent>
          <mc:Choice Requires="wps">
            <w:drawing>
              <wp:anchor distT="0" distB="0" distL="114300" distR="114300" simplePos="0" relativeHeight="251729920" behindDoc="0" locked="0" layoutInCell="1" allowOverlap="1" wp14:anchorId="405F82E9" wp14:editId="2B2E0574">
                <wp:simplePos x="0" y="0"/>
                <wp:positionH relativeFrom="column">
                  <wp:posOffset>2146300</wp:posOffset>
                </wp:positionH>
                <wp:positionV relativeFrom="paragraph">
                  <wp:posOffset>3832225</wp:posOffset>
                </wp:positionV>
                <wp:extent cx="1485900" cy="342900"/>
                <wp:effectExtent l="0" t="0" r="19050" b="19050"/>
                <wp:wrapNone/>
                <wp:docPr id="77" name="Rectangle 77"/>
                <wp:cNvGraphicFramePr/>
                <a:graphic xmlns:a="http://schemas.openxmlformats.org/drawingml/2006/main">
                  <a:graphicData uri="http://schemas.microsoft.com/office/word/2010/wordprocessingShape">
                    <wps:wsp>
                      <wps:cNvSpPr/>
                      <wps:spPr>
                        <a:xfrm>
                          <a:off x="0" y="0"/>
                          <a:ext cx="14859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477C80B4" w14:textId="77777777" w:rsidR="00BE74BD" w:rsidRDefault="00BE74BD" w:rsidP="00BE74BD">
                            <w:pPr>
                              <w:jc w:val="center"/>
                            </w:pPr>
                            <w:proofErr w:type="spellStart"/>
                            <w:r>
                              <w:t>Analisi</w:t>
                            </w:r>
                            <w:proofErr w:type="spellEnd"/>
                            <w: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F82E9" id="Rectangle 77" o:spid="_x0000_s1033" style="position:absolute;left:0;text-align:left;margin-left:169pt;margin-top:301.75pt;width:117pt;height:2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" fillcolor="white [3201]" strokecolor="black [3200]" strokeweight="2pt">
                <v:textbox>
                  <w:txbxContent>
                    <w:p w14:paraId="477C80B4" w14:textId="77777777" w:rsidR="00BE74BD" w:rsidRDefault="00BE74BD" w:rsidP="00BE74BD">
                      <w:pPr>
                        <w:jc w:val="center"/>
                      </w:pPr>
                      <w:proofErr w:type="spellStart"/>
                      <w:r>
                        <w:t>Analisi</w:t>
                      </w:r>
                      <w:proofErr w:type="spellEnd"/>
                      <w:r>
                        <w:t xml:space="preserve"> Data</w:t>
                      </w:r>
                    </w:p>
                  </w:txbxContent>
                </v:textbox>
              </v:rect>
            </w:pict>
          </mc:Fallback>
        </mc:AlternateContent>
      </w:r>
      <w:r>
        <w:rPr>
          <w:iCs/>
          <w:noProof/>
          <w:sz w:val="22"/>
          <w:szCs w:val="22"/>
        </w:rPr>
        <mc:AlternateContent>
          <mc:Choice Requires="wps">
            <w:drawing>
              <wp:anchor distT="0" distB="0" distL="114300" distR="114300" simplePos="0" relativeHeight="251723776" behindDoc="0" locked="0" layoutInCell="1" allowOverlap="1" wp14:anchorId="1F9400B2" wp14:editId="0BEB6012">
                <wp:simplePos x="0" y="0"/>
                <wp:positionH relativeFrom="column">
                  <wp:posOffset>-228600</wp:posOffset>
                </wp:positionH>
                <wp:positionV relativeFrom="paragraph">
                  <wp:posOffset>2574925</wp:posOffset>
                </wp:positionV>
                <wp:extent cx="2057400" cy="800100"/>
                <wp:effectExtent l="0" t="0" r="19050" b="19050"/>
                <wp:wrapNone/>
                <wp:docPr id="78" name="Rectangle: Rounded Corners 78"/>
                <wp:cNvGraphicFramePr/>
                <a:graphic xmlns:a="http://schemas.openxmlformats.org/drawingml/2006/main">
                  <a:graphicData uri="http://schemas.microsoft.com/office/word/2010/wordprocessingShape">
                    <wps:wsp>
                      <wps:cNvSpPr/>
                      <wps:spPr>
                        <a:xfrm>
                          <a:off x="0" y="0"/>
                          <a:ext cx="2057400" cy="800100"/>
                        </a:xfrm>
                        <a:prstGeom prst="roundRect">
                          <a:avLst/>
                        </a:prstGeom>
                      </wps:spPr>
                      <wps:style>
                        <a:lnRef idx="2">
                          <a:schemeClr val="dk1"/>
                        </a:lnRef>
                        <a:fillRef idx="1">
                          <a:schemeClr val="lt1"/>
                        </a:fillRef>
                        <a:effectRef idx="0">
                          <a:schemeClr val="dk1"/>
                        </a:effectRef>
                        <a:fontRef idx="minor">
                          <a:schemeClr val="dk1"/>
                        </a:fontRef>
                      </wps:style>
                      <wps:txbx>
                        <w:txbxContent>
                          <w:p w14:paraId="6F86F46D" w14:textId="77777777" w:rsidR="00BE74BD" w:rsidRDefault="00BE74BD" w:rsidP="00BE74BD">
                            <w:pPr>
                              <w:jc w:val="center"/>
                            </w:pPr>
                            <w:r>
                              <w:t>Data Primer</w:t>
                            </w:r>
                          </w:p>
                          <w:p w14:paraId="275BF9CD" w14:textId="77777777" w:rsidR="00BE74BD" w:rsidRDefault="00BE74BD" w:rsidP="00BE74BD">
                            <w:pPr>
                              <w:pStyle w:val="ListParagraph"/>
                              <w:numPr>
                                <w:ilvl w:val="0"/>
                                <w:numId w:val="3"/>
                              </w:numPr>
                              <w:ind w:left="360" w:hanging="180"/>
                            </w:pPr>
                            <w:r>
                              <w:t xml:space="preserve">Data </w:t>
                            </w:r>
                            <w:proofErr w:type="spellStart"/>
                            <w:r>
                              <w:t>Limbah</w:t>
                            </w:r>
                            <w:proofErr w:type="spellEnd"/>
                            <w:r>
                              <w:t xml:space="preserve"> </w:t>
                            </w:r>
                            <w:proofErr w:type="spellStart"/>
                            <w:r>
                              <w:t>Septick</w:t>
                            </w:r>
                            <w:proofErr w:type="spellEnd"/>
                            <w:r>
                              <w:t xml:space="preserve"> Tank</w:t>
                            </w:r>
                          </w:p>
                          <w:p w14:paraId="0E8AFF39" w14:textId="77777777" w:rsidR="00BE74BD" w:rsidRDefault="00BE74BD" w:rsidP="00BE74BD">
                            <w:pPr>
                              <w:pStyle w:val="ListParagraph"/>
                              <w:numPr>
                                <w:ilvl w:val="0"/>
                                <w:numId w:val="3"/>
                              </w:numPr>
                              <w:ind w:left="360" w:hanging="180"/>
                            </w:pPr>
                            <w:r>
                              <w:t xml:space="preserve">Daftar Harga </w:t>
                            </w:r>
                            <w:proofErr w:type="spellStart"/>
                            <w:r>
                              <w:t>Bahan</w:t>
                            </w:r>
                            <w:proofErr w:type="spellEnd"/>
                          </w:p>
                          <w:p w14:paraId="056DE7B5" w14:textId="77777777" w:rsidR="00BE74BD" w:rsidRDefault="00BE74BD" w:rsidP="00BE74BD">
                            <w:pPr>
                              <w:pStyle w:val="ListParagraph"/>
                              <w:numPr>
                                <w:ilvl w:val="0"/>
                                <w:numId w:val="3"/>
                              </w:numPr>
                              <w:ind w:left="360" w:hanging="180"/>
                            </w:pPr>
                            <w:r>
                              <w:t xml:space="preserve">Daftar Harga </w:t>
                            </w:r>
                            <w:proofErr w:type="spellStart"/>
                            <w:r>
                              <w:t>Upah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9400B2" id="Rectangle: Rounded Corners 78" o:spid="_x0000_s1034" style="position:absolute;left:0;text-align:left;margin-left:-18pt;margin-top:202.75pt;width:162pt;height:6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" fillcolor="white [3201]" strokecolor="black [3200]" strokeweight="2pt">
                <v:textbox>
                  <w:txbxContent>
                    <w:p w14:paraId="6F86F46D" w14:textId="77777777" w:rsidR="00BE74BD" w:rsidRDefault="00BE74BD" w:rsidP="00BE74BD">
                      <w:pPr>
                        <w:jc w:val="center"/>
                      </w:pPr>
                      <w:r>
                        <w:t>Data Primer</w:t>
                      </w:r>
                    </w:p>
                    <w:p w14:paraId="275BF9CD" w14:textId="77777777" w:rsidR="00BE74BD" w:rsidRDefault="00BE74BD" w:rsidP="00BE74BD">
                      <w:pPr>
                        <w:pStyle w:val="ListParagraph"/>
                        <w:numPr>
                          <w:ilvl w:val="0"/>
                          <w:numId w:val="3"/>
                        </w:numPr>
                        <w:ind w:left="360" w:hanging="180"/>
                      </w:pPr>
                      <w:r>
                        <w:t xml:space="preserve">Data </w:t>
                      </w:r>
                      <w:proofErr w:type="spellStart"/>
                      <w:r>
                        <w:t>Limbah</w:t>
                      </w:r>
                      <w:proofErr w:type="spellEnd"/>
                      <w:r>
                        <w:t xml:space="preserve"> </w:t>
                      </w:r>
                      <w:proofErr w:type="spellStart"/>
                      <w:r>
                        <w:t>Septick</w:t>
                      </w:r>
                      <w:proofErr w:type="spellEnd"/>
                      <w:r>
                        <w:t xml:space="preserve"> Tank</w:t>
                      </w:r>
                    </w:p>
                    <w:p w14:paraId="0E8AFF39" w14:textId="77777777" w:rsidR="00BE74BD" w:rsidRDefault="00BE74BD" w:rsidP="00BE74BD">
                      <w:pPr>
                        <w:pStyle w:val="ListParagraph"/>
                        <w:numPr>
                          <w:ilvl w:val="0"/>
                          <w:numId w:val="3"/>
                        </w:numPr>
                        <w:ind w:left="360" w:hanging="180"/>
                      </w:pPr>
                      <w:r>
                        <w:t xml:space="preserve">Daftar Harga </w:t>
                      </w:r>
                      <w:proofErr w:type="spellStart"/>
                      <w:r>
                        <w:t>Bahan</w:t>
                      </w:r>
                      <w:proofErr w:type="spellEnd"/>
                    </w:p>
                    <w:p w14:paraId="056DE7B5" w14:textId="77777777" w:rsidR="00BE74BD" w:rsidRDefault="00BE74BD" w:rsidP="00BE74BD">
                      <w:pPr>
                        <w:pStyle w:val="ListParagraph"/>
                        <w:numPr>
                          <w:ilvl w:val="0"/>
                          <w:numId w:val="3"/>
                        </w:numPr>
                        <w:ind w:left="360" w:hanging="180"/>
                      </w:pPr>
                      <w:r>
                        <w:t xml:space="preserve">Daftar Harga </w:t>
                      </w:r>
                      <w:proofErr w:type="spellStart"/>
                      <w:r>
                        <w:t>Upah</w:t>
                      </w:r>
                      <w:proofErr w:type="spellEnd"/>
                    </w:p>
                  </w:txbxContent>
                </v:textbox>
              </v:roundrect>
            </w:pict>
          </mc:Fallback>
        </mc:AlternateContent>
      </w:r>
      <w:r>
        <w:rPr>
          <w:iCs/>
          <w:noProof/>
          <w:sz w:val="22"/>
          <w:szCs w:val="22"/>
        </w:rPr>
        <mc:AlternateContent>
          <mc:Choice Requires="wps">
            <w:drawing>
              <wp:anchor distT="0" distB="0" distL="114300" distR="114300" simplePos="0" relativeHeight="251721728" behindDoc="0" locked="0" layoutInCell="1" allowOverlap="1" wp14:anchorId="5FD136E1" wp14:editId="7833333F">
                <wp:simplePos x="0" y="0"/>
                <wp:positionH relativeFrom="column">
                  <wp:posOffset>2171700</wp:posOffset>
                </wp:positionH>
                <wp:positionV relativeFrom="paragraph">
                  <wp:posOffset>1777365</wp:posOffset>
                </wp:positionV>
                <wp:extent cx="1485900" cy="342900"/>
                <wp:effectExtent l="0" t="0" r="19050" b="19050"/>
                <wp:wrapNone/>
                <wp:docPr id="79" name="Rectangle 79"/>
                <wp:cNvGraphicFramePr/>
                <a:graphic xmlns:a="http://schemas.openxmlformats.org/drawingml/2006/main">
                  <a:graphicData uri="http://schemas.microsoft.com/office/word/2010/wordprocessingShape">
                    <wps:wsp>
                      <wps:cNvSpPr/>
                      <wps:spPr>
                        <a:xfrm>
                          <a:off x="0" y="0"/>
                          <a:ext cx="14859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1F590A44" w14:textId="77777777" w:rsidR="00BE74BD" w:rsidRDefault="00BE74BD" w:rsidP="00BE74BD">
                            <w:pPr>
                              <w:jc w:val="center"/>
                            </w:pPr>
                            <w:proofErr w:type="spellStart"/>
                            <w:r>
                              <w:t>Pengumpulan</w:t>
                            </w:r>
                            <w:proofErr w:type="spellEnd"/>
                            <w: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136E1" id="Rectangle 79" o:spid="_x0000_s1035" style="position:absolute;left:0;text-align:left;margin-left:171pt;margin-top:139.95pt;width:117pt;height:2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" fillcolor="white [3201]" strokecolor="black [3200]" strokeweight="2pt">
                <v:textbox>
                  <w:txbxContent>
                    <w:p w14:paraId="1F590A44" w14:textId="77777777" w:rsidR="00BE74BD" w:rsidRDefault="00BE74BD" w:rsidP="00BE74BD">
                      <w:pPr>
                        <w:jc w:val="center"/>
                      </w:pPr>
                      <w:proofErr w:type="spellStart"/>
                      <w:r>
                        <w:t>Pengumpulan</w:t>
                      </w:r>
                      <w:proofErr w:type="spellEnd"/>
                      <w:r>
                        <w:t xml:space="preserve"> Data</w:t>
                      </w:r>
                    </w:p>
                  </w:txbxContent>
                </v:textbox>
              </v:rect>
            </w:pict>
          </mc:Fallback>
        </mc:AlternateContent>
      </w:r>
      <w:r>
        <w:rPr>
          <w:iCs/>
          <w:noProof/>
          <w:sz w:val="22"/>
          <w:szCs w:val="22"/>
        </w:rPr>
        <mc:AlternateContent>
          <mc:Choice Requires="wps">
            <w:drawing>
              <wp:anchor distT="0" distB="0" distL="114300" distR="114300" simplePos="0" relativeHeight="251722752" behindDoc="0" locked="0" layoutInCell="1" allowOverlap="1" wp14:anchorId="5F41EC19" wp14:editId="7F0B70CA">
                <wp:simplePos x="0" y="0"/>
                <wp:positionH relativeFrom="column">
                  <wp:posOffset>2171700</wp:posOffset>
                </wp:positionH>
                <wp:positionV relativeFrom="paragraph">
                  <wp:posOffset>1205865</wp:posOffset>
                </wp:positionV>
                <wp:extent cx="1485900" cy="342900"/>
                <wp:effectExtent l="0" t="0" r="19050" b="19050"/>
                <wp:wrapNone/>
                <wp:docPr id="80" name="Rectangle 80"/>
                <wp:cNvGraphicFramePr/>
                <a:graphic xmlns:a="http://schemas.openxmlformats.org/drawingml/2006/main">
                  <a:graphicData uri="http://schemas.microsoft.com/office/word/2010/wordprocessingShape">
                    <wps:wsp>
                      <wps:cNvSpPr/>
                      <wps:spPr>
                        <a:xfrm>
                          <a:off x="0" y="0"/>
                          <a:ext cx="14859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2AAC402C" w14:textId="77777777" w:rsidR="00BE74BD" w:rsidRDefault="00BE74BD" w:rsidP="00BE74BD">
                            <w:pPr>
                              <w:jc w:val="center"/>
                            </w:pPr>
                            <w:proofErr w:type="spellStart"/>
                            <w:r>
                              <w:t>Perumusan</w:t>
                            </w:r>
                            <w:proofErr w:type="spellEnd"/>
                            <w:r>
                              <w:t xml:space="preserve"> </w:t>
                            </w:r>
                            <w:proofErr w:type="spellStart"/>
                            <w:r>
                              <w:t>Masalah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1EC19" id="Rectangle 80" o:spid="_x0000_s1036" style="position:absolute;left:0;text-align:left;margin-left:171pt;margin-top:94.95pt;width:117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" fillcolor="white [3201]" strokecolor="black [3200]" strokeweight="2pt">
                <v:textbox>
                  <w:txbxContent>
                    <w:p w14:paraId="2AAC402C" w14:textId="77777777" w:rsidR="00BE74BD" w:rsidRDefault="00BE74BD" w:rsidP="00BE74BD">
                      <w:pPr>
                        <w:jc w:val="center"/>
                      </w:pPr>
                      <w:proofErr w:type="spellStart"/>
                      <w:r>
                        <w:t>Perumusan</w:t>
                      </w:r>
                      <w:proofErr w:type="spellEnd"/>
                      <w:r>
                        <w:t xml:space="preserve"> </w:t>
                      </w:r>
                      <w:proofErr w:type="spellStart"/>
                      <w:r>
                        <w:t>Masalah</w:t>
                      </w:r>
                      <w:proofErr w:type="spellEnd"/>
                    </w:p>
                  </w:txbxContent>
                </v:textbox>
              </v:rect>
            </w:pict>
          </mc:Fallback>
        </mc:AlternateContent>
      </w:r>
      <w:r>
        <w:rPr>
          <w:iCs/>
          <w:noProof/>
          <w:sz w:val="22"/>
          <w:szCs w:val="22"/>
        </w:rPr>
        <mc:AlternateContent>
          <mc:Choice Requires="wps">
            <w:drawing>
              <wp:anchor distT="0" distB="0" distL="114300" distR="114300" simplePos="0" relativeHeight="251720704" behindDoc="0" locked="0" layoutInCell="1" allowOverlap="1" wp14:anchorId="74F3034B" wp14:editId="29D255A6">
                <wp:simplePos x="0" y="0"/>
                <wp:positionH relativeFrom="column">
                  <wp:posOffset>2171700</wp:posOffset>
                </wp:positionH>
                <wp:positionV relativeFrom="paragraph">
                  <wp:posOffset>631825</wp:posOffset>
                </wp:positionV>
                <wp:extent cx="1485900" cy="342900"/>
                <wp:effectExtent l="0" t="0" r="19050" b="19050"/>
                <wp:wrapNone/>
                <wp:docPr id="81" name="Rectangle 81"/>
                <wp:cNvGraphicFramePr/>
                <a:graphic xmlns:a="http://schemas.openxmlformats.org/drawingml/2006/main">
                  <a:graphicData uri="http://schemas.microsoft.com/office/word/2010/wordprocessingShape">
                    <wps:wsp>
                      <wps:cNvSpPr/>
                      <wps:spPr>
                        <a:xfrm>
                          <a:off x="0" y="0"/>
                          <a:ext cx="148590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3FFC8346" w14:textId="77777777" w:rsidR="00BE74BD" w:rsidRDefault="00BE74BD" w:rsidP="00BE74BD">
                            <w:pPr>
                              <w:jc w:val="center"/>
                            </w:pPr>
                            <w:proofErr w:type="spellStart"/>
                            <w:r>
                              <w:t>Studi</w:t>
                            </w:r>
                            <w:proofErr w:type="spellEnd"/>
                            <w:r>
                              <w:t xml:space="preserve"> </w:t>
                            </w:r>
                            <w:proofErr w:type="spellStart"/>
                            <w:r>
                              <w:t>Literatur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3034B" id="Rectangle 81" o:spid="_x0000_s1037" style="position:absolute;left:0;text-align:left;margin-left:171pt;margin-top:49.75pt;width:117pt;height: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" fillcolor="white [3201]" strokecolor="black [3200]" strokeweight="2pt">
                <v:textbox>
                  <w:txbxContent>
                    <w:p w14:paraId="3FFC8346" w14:textId="77777777" w:rsidR="00BE74BD" w:rsidRDefault="00BE74BD" w:rsidP="00BE74BD">
                      <w:pPr>
                        <w:jc w:val="center"/>
                      </w:pPr>
                      <w:proofErr w:type="spellStart"/>
                      <w:r>
                        <w:t>Studi</w:t>
                      </w:r>
                      <w:proofErr w:type="spellEnd"/>
                      <w:r>
                        <w:t xml:space="preserve"> </w:t>
                      </w:r>
                      <w:proofErr w:type="spellStart"/>
                      <w:r>
                        <w:t>Literatur</w:t>
                      </w:r>
                      <w:proofErr w:type="spellEnd"/>
                    </w:p>
                  </w:txbxContent>
                </v:textbox>
              </v:rect>
            </w:pict>
          </mc:Fallback>
        </mc:AlternateContent>
      </w:r>
    </w:p>
    <w:p w14:paraId="6BD8443B" w14:textId="62BE698B" w:rsidR="00BE74BD" w:rsidRDefault="00BE74BD" w:rsidP="00BE74BD">
      <w:pPr>
        <w:pStyle w:val="ListParagraph"/>
        <w:spacing w:before="1"/>
        <w:ind w:left="644"/>
        <w:jc w:val="both"/>
        <w:rPr>
          <w:iCs/>
          <w:sz w:val="22"/>
          <w:szCs w:val="22"/>
        </w:rPr>
      </w:pPr>
    </w:p>
    <w:p w14:paraId="3DE3D8BB" w14:textId="68FE529A" w:rsidR="00BE74BD" w:rsidRDefault="00BE74BD" w:rsidP="00BE74BD">
      <w:pPr>
        <w:pStyle w:val="ListParagraph"/>
        <w:spacing w:before="1"/>
        <w:ind w:left="644"/>
        <w:jc w:val="both"/>
        <w:rPr>
          <w:iCs/>
          <w:sz w:val="22"/>
          <w:szCs w:val="22"/>
        </w:rPr>
      </w:pPr>
    </w:p>
    <w:p w14:paraId="7FB3C185" w14:textId="2E141AE1" w:rsidR="00BE74BD" w:rsidRDefault="00BE74BD" w:rsidP="00BE74BD">
      <w:pPr>
        <w:pStyle w:val="ListParagraph"/>
        <w:spacing w:before="1"/>
        <w:ind w:left="644"/>
        <w:jc w:val="both"/>
        <w:rPr>
          <w:iCs/>
          <w:sz w:val="22"/>
          <w:szCs w:val="22"/>
        </w:rPr>
      </w:pPr>
    </w:p>
    <w:p w14:paraId="5458047A" w14:textId="4FB094E3" w:rsidR="00BE74BD" w:rsidRDefault="00BE74BD" w:rsidP="00BE74BD">
      <w:pPr>
        <w:pStyle w:val="ListParagraph"/>
        <w:spacing w:before="1"/>
        <w:ind w:left="644"/>
        <w:jc w:val="both"/>
        <w:rPr>
          <w:iCs/>
          <w:sz w:val="22"/>
          <w:szCs w:val="22"/>
        </w:rPr>
      </w:pPr>
    </w:p>
    <w:p w14:paraId="444C96C4" w14:textId="4940AFEC" w:rsidR="00BE74BD" w:rsidRDefault="00BE74BD" w:rsidP="00BE74BD">
      <w:pPr>
        <w:pStyle w:val="ListParagraph"/>
        <w:spacing w:before="1"/>
        <w:ind w:left="644"/>
        <w:jc w:val="both"/>
        <w:rPr>
          <w:iCs/>
          <w:sz w:val="22"/>
          <w:szCs w:val="22"/>
        </w:rPr>
      </w:pPr>
    </w:p>
    <w:p w14:paraId="51A9DEF4" w14:textId="7CDB17E5" w:rsidR="00BE74BD" w:rsidRDefault="00BE74BD" w:rsidP="00BE74BD">
      <w:pPr>
        <w:pStyle w:val="ListParagraph"/>
        <w:spacing w:before="1"/>
        <w:ind w:left="644"/>
        <w:jc w:val="both"/>
        <w:rPr>
          <w:iCs/>
          <w:sz w:val="22"/>
          <w:szCs w:val="22"/>
        </w:rPr>
      </w:pPr>
    </w:p>
    <w:p w14:paraId="7C30A38D" w14:textId="70FF3FB2" w:rsidR="00BE74BD" w:rsidRDefault="00BE74BD" w:rsidP="00BE74BD">
      <w:pPr>
        <w:pStyle w:val="ListParagraph"/>
        <w:spacing w:before="1"/>
        <w:ind w:left="644"/>
        <w:jc w:val="both"/>
        <w:rPr>
          <w:iCs/>
          <w:sz w:val="22"/>
          <w:szCs w:val="22"/>
        </w:rPr>
      </w:pPr>
    </w:p>
    <w:p w14:paraId="0B3B8A07" w14:textId="062AD37D" w:rsidR="00BE74BD" w:rsidRDefault="00BE74BD" w:rsidP="00BE74BD">
      <w:pPr>
        <w:pStyle w:val="ListParagraph"/>
        <w:spacing w:before="1"/>
        <w:ind w:left="644"/>
        <w:jc w:val="both"/>
        <w:rPr>
          <w:iCs/>
          <w:sz w:val="22"/>
          <w:szCs w:val="22"/>
        </w:rPr>
      </w:pPr>
    </w:p>
    <w:p w14:paraId="34000494" w14:textId="7FBC7502" w:rsidR="00BE74BD" w:rsidRDefault="00BE74BD" w:rsidP="00BE74BD">
      <w:pPr>
        <w:pStyle w:val="ListParagraph"/>
        <w:spacing w:before="1"/>
        <w:ind w:left="644"/>
        <w:jc w:val="both"/>
        <w:rPr>
          <w:iCs/>
          <w:sz w:val="22"/>
          <w:szCs w:val="22"/>
        </w:rPr>
      </w:pPr>
    </w:p>
    <w:p w14:paraId="7BE1C65C" w14:textId="1F83A259" w:rsidR="00BE74BD" w:rsidRDefault="00BE74BD" w:rsidP="00BE74BD">
      <w:pPr>
        <w:pStyle w:val="ListParagraph"/>
        <w:spacing w:before="1"/>
        <w:ind w:left="644"/>
        <w:jc w:val="both"/>
        <w:rPr>
          <w:iCs/>
          <w:sz w:val="22"/>
          <w:szCs w:val="22"/>
        </w:rPr>
      </w:pPr>
    </w:p>
    <w:p w14:paraId="17F7EB9A" w14:textId="1D16406C" w:rsidR="00BE74BD" w:rsidRDefault="00BE74BD" w:rsidP="00BE74BD">
      <w:pPr>
        <w:pStyle w:val="ListParagraph"/>
        <w:spacing w:before="1"/>
        <w:ind w:left="644"/>
        <w:jc w:val="both"/>
        <w:rPr>
          <w:iCs/>
          <w:sz w:val="22"/>
          <w:szCs w:val="22"/>
        </w:rPr>
      </w:pPr>
    </w:p>
    <w:p w14:paraId="79B24207" w14:textId="469BFBBB" w:rsidR="00BE74BD" w:rsidRDefault="00BE74BD" w:rsidP="00BE74BD">
      <w:pPr>
        <w:pStyle w:val="ListParagraph"/>
        <w:spacing w:before="1"/>
        <w:ind w:left="644"/>
        <w:jc w:val="both"/>
        <w:rPr>
          <w:iCs/>
          <w:sz w:val="22"/>
          <w:szCs w:val="22"/>
        </w:rPr>
      </w:pPr>
    </w:p>
    <w:p w14:paraId="69151211" w14:textId="68630DE9" w:rsidR="00BE74BD" w:rsidRDefault="00BE74BD" w:rsidP="00BE74BD">
      <w:pPr>
        <w:pStyle w:val="ListParagraph"/>
        <w:spacing w:before="1"/>
        <w:ind w:left="644"/>
        <w:jc w:val="both"/>
        <w:rPr>
          <w:iCs/>
          <w:sz w:val="22"/>
          <w:szCs w:val="22"/>
        </w:rPr>
      </w:pPr>
    </w:p>
    <w:p w14:paraId="3B198786" w14:textId="5D70FE63" w:rsidR="00BE74BD" w:rsidRDefault="00BE74BD" w:rsidP="00BE74BD">
      <w:pPr>
        <w:pStyle w:val="ListParagraph"/>
        <w:spacing w:before="1"/>
        <w:ind w:left="644"/>
        <w:jc w:val="both"/>
        <w:rPr>
          <w:iCs/>
          <w:sz w:val="22"/>
          <w:szCs w:val="22"/>
        </w:rPr>
      </w:pPr>
    </w:p>
    <w:p w14:paraId="52DC0C95" w14:textId="5EDB8A31" w:rsidR="00BE74BD" w:rsidRDefault="00BE74BD" w:rsidP="00BE74BD">
      <w:pPr>
        <w:pStyle w:val="ListParagraph"/>
        <w:spacing w:before="1"/>
        <w:ind w:left="644"/>
        <w:jc w:val="both"/>
        <w:rPr>
          <w:iCs/>
          <w:sz w:val="22"/>
          <w:szCs w:val="22"/>
        </w:rPr>
      </w:pPr>
    </w:p>
    <w:p w14:paraId="27516061" w14:textId="77EB3643" w:rsidR="00BE74BD" w:rsidRDefault="00BE74BD" w:rsidP="00BE74BD">
      <w:pPr>
        <w:pStyle w:val="ListParagraph"/>
        <w:spacing w:before="1"/>
        <w:ind w:left="644"/>
        <w:jc w:val="both"/>
        <w:rPr>
          <w:iCs/>
          <w:sz w:val="22"/>
          <w:szCs w:val="22"/>
        </w:rPr>
      </w:pPr>
    </w:p>
    <w:p w14:paraId="158D9E0E" w14:textId="74F54058" w:rsidR="00BE74BD" w:rsidRDefault="00BE74BD" w:rsidP="00BE74BD">
      <w:pPr>
        <w:pStyle w:val="ListParagraph"/>
        <w:spacing w:before="1"/>
        <w:ind w:left="644"/>
        <w:jc w:val="both"/>
        <w:rPr>
          <w:iCs/>
          <w:sz w:val="22"/>
          <w:szCs w:val="22"/>
        </w:rPr>
      </w:pPr>
    </w:p>
    <w:p w14:paraId="7FB2782F" w14:textId="7CB9ABF7" w:rsidR="00BE74BD" w:rsidRDefault="00BE74BD" w:rsidP="00BE74BD">
      <w:pPr>
        <w:pStyle w:val="ListParagraph"/>
        <w:spacing w:before="1"/>
        <w:ind w:left="644"/>
        <w:jc w:val="both"/>
        <w:rPr>
          <w:iCs/>
          <w:sz w:val="22"/>
          <w:szCs w:val="22"/>
        </w:rPr>
      </w:pPr>
    </w:p>
    <w:p w14:paraId="7A071D89" w14:textId="7E0505E1" w:rsidR="00BE74BD" w:rsidRDefault="00BE74BD" w:rsidP="00BE74BD">
      <w:pPr>
        <w:pStyle w:val="ListParagraph"/>
        <w:spacing w:before="1"/>
        <w:ind w:left="644"/>
        <w:jc w:val="both"/>
        <w:rPr>
          <w:iCs/>
          <w:sz w:val="22"/>
          <w:szCs w:val="22"/>
        </w:rPr>
      </w:pPr>
    </w:p>
    <w:p w14:paraId="21BF8559" w14:textId="4B6B5D81" w:rsidR="00BE74BD" w:rsidRDefault="00BE74BD" w:rsidP="00BE74BD">
      <w:pPr>
        <w:pStyle w:val="ListParagraph"/>
        <w:spacing w:before="1"/>
        <w:ind w:left="644"/>
        <w:jc w:val="both"/>
        <w:rPr>
          <w:iCs/>
          <w:sz w:val="22"/>
          <w:szCs w:val="22"/>
        </w:rPr>
      </w:pPr>
    </w:p>
    <w:p w14:paraId="70EF0436" w14:textId="1C819078" w:rsidR="00BE74BD" w:rsidRDefault="00BE74BD" w:rsidP="00BE74BD">
      <w:pPr>
        <w:pStyle w:val="ListParagraph"/>
        <w:spacing w:before="1"/>
        <w:ind w:left="644"/>
        <w:jc w:val="both"/>
        <w:rPr>
          <w:iCs/>
          <w:sz w:val="22"/>
          <w:szCs w:val="22"/>
        </w:rPr>
      </w:pPr>
    </w:p>
    <w:p w14:paraId="31900105" w14:textId="7C83E3D8" w:rsidR="00BE74BD" w:rsidRDefault="00BE74BD" w:rsidP="00BE74BD">
      <w:pPr>
        <w:pStyle w:val="ListParagraph"/>
        <w:spacing w:before="1"/>
        <w:ind w:left="644"/>
        <w:jc w:val="both"/>
        <w:rPr>
          <w:iCs/>
          <w:sz w:val="22"/>
          <w:szCs w:val="22"/>
        </w:rPr>
      </w:pPr>
    </w:p>
    <w:p w14:paraId="6AC8DD29" w14:textId="36D96C4D" w:rsidR="00BE74BD" w:rsidRDefault="00BE74BD" w:rsidP="00BE74BD">
      <w:pPr>
        <w:pStyle w:val="ListParagraph"/>
        <w:spacing w:before="1"/>
        <w:ind w:left="644"/>
        <w:jc w:val="both"/>
        <w:rPr>
          <w:iCs/>
          <w:sz w:val="22"/>
          <w:szCs w:val="22"/>
        </w:rPr>
      </w:pPr>
    </w:p>
    <w:p w14:paraId="4E1C89EF" w14:textId="37E46600" w:rsidR="00BE74BD" w:rsidRDefault="00BE74BD" w:rsidP="00BE74BD">
      <w:pPr>
        <w:pStyle w:val="ListParagraph"/>
        <w:spacing w:before="1"/>
        <w:ind w:left="644"/>
        <w:jc w:val="both"/>
        <w:rPr>
          <w:iCs/>
          <w:sz w:val="22"/>
          <w:szCs w:val="22"/>
        </w:rPr>
      </w:pPr>
    </w:p>
    <w:p w14:paraId="5029CF1D" w14:textId="6EFB5F74" w:rsidR="00BE74BD" w:rsidRDefault="00BE74BD" w:rsidP="00BE74BD">
      <w:pPr>
        <w:pStyle w:val="ListParagraph"/>
        <w:spacing w:before="1"/>
        <w:ind w:left="644"/>
        <w:jc w:val="both"/>
        <w:rPr>
          <w:iCs/>
          <w:sz w:val="22"/>
          <w:szCs w:val="22"/>
        </w:rPr>
      </w:pPr>
    </w:p>
    <w:p w14:paraId="3C89CFC4" w14:textId="0DF457F7" w:rsidR="00BE74BD" w:rsidRDefault="00BE74BD" w:rsidP="00BE74BD">
      <w:pPr>
        <w:pStyle w:val="ListParagraph"/>
        <w:spacing w:before="1"/>
        <w:ind w:left="644"/>
        <w:jc w:val="both"/>
        <w:rPr>
          <w:iCs/>
          <w:sz w:val="22"/>
          <w:szCs w:val="22"/>
        </w:rPr>
      </w:pPr>
    </w:p>
    <w:p w14:paraId="71DF5653" w14:textId="1FFFA5D1" w:rsidR="00BE74BD" w:rsidRDefault="00BE74BD" w:rsidP="00BE74BD">
      <w:pPr>
        <w:pStyle w:val="ListParagraph"/>
        <w:spacing w:before="1"/>
        <w:ind w:left="644"/>
        <w:jc w:val="both"/>
        <w:rPr>
          <w:iCs/>
          <w:sz w:val="22"/>
          <w:szCs w:val="22"/>
        </w:rPr>
      </w:pPr>
    </w:p>
    <w:p w14:paraId="2D88F98D" w14:textId="7ADA59A8" w:rsidR="00BE74BD" w:rsidRDefault="00BE74BD" w:rsidP="00BE74BD">
      <w:pPr>
        <w:pStyle w:val="ListParagraph"/>
        <w:spacing w:before="1"/>
        <w:ind w:left="644"/>
        <w:jc w:val="both"/>
        <w:rPr>
          <w:iCs/>
          <w:sz w:val="22"/>
          <w:szCs w:val="22"/>
        </w:rPr>
      </w:pPr>
    </w:p>
    <w:p w14:paraId="25AE6E28" w14:textId="2FC4AC34" w:rsidR="00BE74BD" w:rsidRDefault="00BE74BD" w:rsidP="00BE74BD">
      <w:pPr>
        <w:pStyle w:val="ListParagraph"/>
        <w:spacing w:before="1"/>
        <w:ind w:left="644"/>
        <w:jc w:val="both"/>
        <w:rPr>
          <w:iCs/>
          <w:sz w:val="22"/>
          <w:szCs w:val="22"/>
        </w:rPr>
      </w:pPr>
    </w:p>
    <w:p w14:paraId="270F1F28" w14:textId="0A2B1A53" w:rsidR="00BE74BD" w:rsidRDefault="00BE74BD" w:rsidP="00BE74BD">
      <w:pPr>
        <w:pStyle w:val="ListParagraph"/>
        <w:spacing w:before="1"/>
        <w:ind w:left="644"/>
        <w:jc w:val="both"/>
        <w:rPr>
          <w:iCs/>
          <w:sz w:val="22"/>
          <w:szCs w:val="22"/>
        </w:rPr>
      </w:pPr>
    </w:p>
    <w:p w14:paraId="329D9EFF" w14:textId="63E962FE" w:rsidR="00BE74BD" w:rsidRDefault="00BE74BD" w:rsidP="00BE74BD">
      <w:pPr>
        <w:pStyle w:val="ListParagraph"/>
        <w:spacing w:before="1"/>
        <w:ind w:left="644"/>
        <w:jc w:val="both"/>
        <w:rPr>
          <w:iCs/>
          <w:sz w:val="22"/>
          <w:szCs w:val="22"/>
        </w:rPr>
      </w:pPr>
    </w:p>
    <w:p w14:paraId="0B87999F" w14:textId="6C1D1917" w:rsidR="00BE74BD" w:rsidRDefault="00BE74BD" w:rsidP="00BE74BD">
      <w:pPr>
        <w:pStyle w:val="ListParagraph"/>
        <w:spacing w:before="1"/>
        <w:ind w:left="644"/>
        <w:jc w:val="both"/>
        <w:rPr>
          <w:iCs/>
          <w:sz w:val="22"/>
          <w:szCs w:val="22"/>
        </w:rPr>
      </w:pPr>
    </w:p>
    <w:p w14:paraId="33586744" w14:textId="617E625C" w:rsidR="00BE74BD" w:rsidRDefault="00BE74BD" w:rsidP="00BE74BD">
      <w:pPr>
        <w:pStyle w:val="ListParagraph"/>
        <w:spacing w:before="1"/>
        <w:ind w:left="644"/>
        <w:jc w:val="both"/>
        <w:rPr>
          <w:iCs/>
          <w:sz w:val="22"/>
          <w:szCs w:val="22"/>
        </w:rPr>
      </w:pPr>
    </w:p>
    <w:p w14:paraId="48904846" w14:textId="62319200" w:rsidR="00BE74BD" w:rsidRDefault="00BE74BD" w:rsidP="00BE74BD">
      <w:pPr>
        <w:pStyle w:val="ListParagraph"/>
        <w:spacing w:before="1"/>
        <w:ind w:left="644"/>
        <w:jc w:val="both"/>
        <w:rPr>
          <w:iCs/>
          <w:sz w:val="22"/>
          <w:szCs w:val="22"/>
        </w:rPr>
      </w:pPr>
    </w:p>
    <w:p w14:paraId="22BAEB69" w14:textId="77E5D3B6" w:rsidR="00BE74BD" w:rsidRDefault="00BE74BD" w:rsidP="00BE74BD">
      <w:pPr>
        <w:pStyle w:val="ListParagraph"/>
        <w:spacing w:before="1"/>
        <w:ind w:left="644"/>
        <w:jc w:val="both"/>
        <w:rPr>
          <w:iCs/>
          <w:sz w:val="22"/>
          <w:szCs w:val="22"/>
        </w:rPr>
      </w:pPr>
    </w:p>
    <w:p w14:paraId="46F7F2A4" w14:textId="31244B6E" w:rsidR="00BE74BD" w:rsidRDefault="00BE74BD" w:rsidP="00BE74BD">
      <w:pPr>
        <w:pStyle w:val="ListParagraph"/>
        <w:spacing w:before="1"/>
        <w:ind w:left="644"/>
        <w:jc w:val="both"/>
        <w:rPr>
          <w:iCs/>
          <w:sz w:val="22"/>
          <w:szCs w:val="22"/>
        </w:rPr>
      </w:pPr>
    </w:p>
    <w:p w14:paraId="586E8A3C" w14:textId="23BA0062" w:rsidR="00BE74BD" w:rsidRDefault="00BE74BD" w:rsidP="00BE74BD">
      <w:pPr>
        <w:pStyle w:val="ListParagraph"/>
        <w:spacing w:before="1"/>
        <w:ind w:left="644"/>
        <w:jc w:val="both"/>
        <w:rPr>
          <w:iCs/>
          <w:sz w:val="22"/>
          <w:szCs w:val="22"/>
        </w:rPr>
      </w:pPr>
    </w:p>
    <w:p w14:paraId="31AD6840" w14:textId="64851F03" w:rsidR="00BE74BD" w:rsidRDefault="00BE74BD" w:rsidP="00BE74BD">
      <w:pPr>
        <w:pStyle w:val="ListParagraph"/>
        <w:spacing w:before="1"/>
        <w:ind w:left="644"/>
        <w:jc w:val="both"/>
        <w:rPr>
          <w:iCs/>
          <w:sz w:val="22"/>
          <w:szCs w:val="22"/>
        </w:rPr>
      </w:pPr>
    </w:p>
    <w:p w14:paraId="6203A608" w14:textId="410568FB" w:rsidR="00BE74BD" w:rsidRDefault="00BE74BD" w:rsidP="00BE74BD">
      <w:pPr>
        <w:pStyle w:val="ListParagraph"/>
        <w:spacing w:before="1"/>
        <w:ind w:left="644"/>
        <w:jc w:val="both"/>
        <w:rPr>
          <w:iCs/>
          <w:sz w:val="22"/>
          <w:szCs w:val="22"/>
        </w:rPr>
      </w:pPr>
    </w:p>
    <w:p w14:paraId="07994A7E" w14:textId="1ECB6711" w:rsidR="00BE74BD" w:rsidRDefault="00BE74BD" w:rsidP="00BE74BD">
      <w:pPr>
        <w:pStyle w:val="ListParagraph"/>
        <w:spacing w:before="1"/>
        <w:ind w:left="644"/>
        <w:jc w:val="both"/>
        <w:rPr>
          <w:iCs/>
          <w:sz w:val="22"/>
          <w:szCs w:val="22"/>
        </w:rPr>
      </w:pPr>
    </w:p>
    <w:p w14:paraId="7C3DBFDA" w14:textId="67F615BD" w:rsidR="00BE74BD" w:rsidRDefault="00BE74BD" w:rsidP="00BE74BD">
      <w:pPr>
        <w:pStyle w:val="ListParagraph"/>
        <w:spacing w:before="1"/>
        <w:ind w:left="644"/>
        <w:jc w:val="both"/>
        <w:rPr>
          <w:iCs/>
          <w:sz w:val="22"/>
          <w:szCs w:val="22"/>
        </w:rPr>
      </w:pPr>
    </w:p>
    <w:p w14:paraId="66ACE420" w14:textId="11B8921E" w:rsidR="00BE74BD" w:rsidRDefault="00BE74BD" w:rsidP="00BE74BD">
      <w:pPr>
        <w:pStyle w:val="ListParagraph"/>
        <w:spacing w:before="1"/>
        <w:ind w:left="644"/>
        <w:jc w:val="both"/>
        <w:rPr>
          <w:iCs/>
          <w:sz w:val="22"/>
          <w:szCs w:val="22"/>
        </w:rPr>
      </w:pPr>
    </w:p>
    <w:p w14:paraId="70CA515A" w14:textId="1C9FDC57" w:rsidR="00BE74BD" w:rsidRDefault="00BE74BD" w:rsidP="00BE74BD">
      <w:pPr>
        <w:pStyle w:val="ListParagraph"/>
        <w:spacing w:before="1"/>
        <w:ind w:left="644"/>
        <w:jc w:val="both"/>
        <w:rPr>
          <w:iCs/>
          <w:sz w:val="22"/>
          <w:szCs w:val="22"/>
        </w:rPr>
      </w:pPr>
    </w:p>
    <w:p w14:paraId="3BD4A5C9" w14:textId="67E8E1FD" w:rsidR="00BE74BD" w:rsidRDefault="00BE74BD" w:rsidP="00BE74BD">
      <w:pPr>
        <w:pStyle w:val="ListParagraph"/>
        <w:spacing w:before="1"/>
        <w:ind w:left="644"/>
        <w:jc w:val="both"/>
        <w:rPr>
          <w:iCs/>
          <w:sz w:val="22"/>
          <w:szCs w:val="22"/>
        </w:rPr>
      </w:pPr>
    </w:p>
    <w:p w14:paraId="6C329C2C" w14:textId="706309E1" w:rsidR="00BE74BD" w:rsidRDefault="00161A16" w:rsidP="00161A16">
      <w:pPr>
        <w:pStyle w:val="ListParagraph"/>
        <w:spacing w:before="1"/>
        <w:ind w:left="644" w:hanging="644"/>
        <w:jc w:val="center"/>
        <w:rPr>
          <w:iCs/>
          <w:sz w:val="22"/>
          <w:szCs w:val="22"/>
        </w:rPr>
      </w:pPr>
      <w:r>
        <w:rPr>
          <w:iCs/>
          <w:sz w:val="22"/>
          <w:szCs w:val="22"/>
        </w:rPr>
        <w:t xml:space="preserve">Gambar 1. Diagram </w:t>
      </w:r>
      <w:proofErr w:type="spellStart"/>
      <w:r>
        <w:rPr>
          <w:iCs/>
          <w:sz w:val="22"/>
          <w:szCs w:val="22"/>
        </w:rPr>
        <w:t>Alir</w:t>
      </w:r>
      <w:proofErr w:type="spellEnd"/>
      <w:r>
        <w:rPr>
          <w:iCs/>
          <w:sz w:val="22"/>
          <w:szCs w:val="22"/>
        </w:rPr>
        <w:t xml:space="preserve"> </w:t>
      </w:r>
      <w:proofErr w:type="spellStart"/>
      <w:r>
        <w:rPr>
          <w:iCs/>
          <w:sz w:val="22"/>
          <w:szCs w:val="22"/>
        </w:rPr>
        <w:t>Penelitian</w:t>
      </w:r>
      <w:proofErr w:type="spellEnd"/>
    </w:p>
    <w:p w14:paraId="227EED0F" w14:textId="7A5916B6" w:rsidR="00161A16" w:rsidRDefault="00161A16" w:rsidP="00161A16">
      <w:pPr>
        <w:pStyle w:val="ListParagraph"/>
        <w:spacing w:before="1"/>
        <w:ind w:left="644" w:hanging="644"/>
        <w:jc w:val="center"/>
        <w:rPr>
          <w:iCs/>
          <w:sz w:val="22"/>
          <w:szCs w:val="22"/>
        </w:rPr>
      </w:pPr>
    </w:p>
    <w:p w14:paraId="46C94226" w14:textId="77777777" w:rsidR="00161A16" w:rsidRDefault="00161A16" w:rsidP="00161A16">
      <w:pPr>
        <w:pStyle w:val="ListParagraph"/>
        <w:spacing w:before="1"/>
        <w:ind w:left="644" w:hanging="644"/>
        <w:jc w:val="center"/>
        <w:rPr>
          <w:iCs/>
          <w:sz w:val="22"/>
          <w:szCs w:val="22"/>
        </w:rPr>
      </w:pPr>
    </w:p>
    <w:p w14:paraId="0A74C79C" w14:textId="3D1A69A3" w:rsidR="00BE74BD" w:rsidRDefault="00BE74BD" w:rsidP="00BE74BD">
      <w:pPr>
        <w:pStyle w:val="ListParagraph"/>
        <w:spacing w:before="1"/>
        <w:ind w:left="644"/>
        <w:jc w:val="both"/>
        <w:rPr>
          <w:iCs/>
          <w:sz w:val="22"/>
          <w:szCs w:val="22"/>
        </w:rPr>
      </w:pPr>
    </w:p>
    <w:p w14:paraId="3953745F" w14:textId="51A43867" w:rsidR="00BE74BD" w:rsidRDefault="00BE74BD" w:rsidP="00BE74BD">
      <w:pPr>
        <w:pStyle w:val="ListParagraph"/>
        <w:spacing w:before="1"/>
        <w:ind w:left="644"/>
        <w:jc w:val="both"/>
        <w:rPr>
          <w:iCs/>
          <w:sz w:val="22"/>
          <w:szCs w:val="22"/>
        </w:rPr>
      </w:pPr>
    </w:p>
    <w:p w14:paraId="2414A3BB" w14:textId="46DA0E61" w:rsidR="00BE74BD" w:rsidRDefault="00BE74BD" w:rsidP="00BE74BD">
      <w:pPr>
        <w:pStyle w:val="ListParagraph"/>
        <w:spacing w:before="1"/>
        <w:ind w:left="644"/>
        <w:jc w:val="both"/>
        <w:rPr>
          <w:iCs/>
          <w:sz w:val="22"/>
          <w:szCs w:val="22"/>
        </w:rPr>
      </w:pPr>
    </w:p>
    <w:p w14:paraId="36668A16" w14:textId="16CC4895" w:rsidR="00BE74BD" w:rsidRDefault="00BE74BD" w:rsidP="00BE74BD">
      <w:pPr>
        <w:pStyle w:val="ListParagraph"/>
        <w:spacing w:before="1"/>
        <w:ind w:left="644"/>
        <w:jc w:val="both"/>
        <w:rPr>
          <w:iCs/>
          <w:sz w:val="22"/>
          <w:szCs w:val="22"/>
        </w:rPr>
      </w:pPr>
    </w:p>
    <w:p w14:paraId="360946C2" w14:textId="1CEC5705" w:rsidR="00BE74BD" w:rsidRDefault="00BE74BD" w:rsidP="00BE74BD">
      <w:pPr>
        <w:pStyle w:val="ListParagraph"/>
        <w:spacing w:before="1"/>
        <w:ind w:left="644"/>
        <w:jc w:val="both"/>
        <w:rPr>
          <w:iCs/>
          <w:sz w:val="22"/>
          <w:szCs w:val="22"/>
        </w:rPr>
      </w:pPr>
    </w:p>
    <w:p w14:paraId="31D32CCA" w14:textId="0D6A1049" w:rsidR="00BE74BD" w:rsidRDefault="00BE74BD" w:rsidP="00BE74BD">
      <w:pPr>
        <w:pStyle w:val="ListParagraph"/>
        <w:spacing w:before="1"/>
        <w:ind w:left="644"/>
        <w:jc w:val="both"/>
        <w:rPr>
          <w:iCs/>
          <w:sz w:val="22"/>
          <w:szCs w:val="22"/>
        </w:rPr>
      </w:pPr>
    </w:p>
    <w:p w14:paraId="38FF7E43" w14:textId="2618BEAC" w:rsidR="00BE74BD" w:rsidRPr="00BE74BD" w:rsidRDefault="00BE74BD" w:rsidP="00BE74BD">
      <w:pPr>
        <w:pStyle w:val="ListParagraph"/>
        <w:spacing w:before="1"/>
        <w:ind w:left="0"/>
        <w:jc w:val="center"/>
        <w:rPr>
          <w:b/>
          <w:bCs/>
          <w:iCs/>
          <w:sz w:val="28"/>
          <w:szCs w:val="28"/>
        </w:rPr>
      </w:pPr>
      <w:r w:rsidRPr="00BE74BD">
        <w:rPr>
          <w:b/>
          <w:bCs/>
          <w:iCs/>
          <w:sz w:val="28"/>
          <w:szCs w:val="28"/>
        </w:rPr>
        <w:lastRenderedPageBreak/>
        <w:t>HASIL DAN PEMBAHASAN</w:t>
      </w:r>
    </w:p>
    <w:p w14:paraId="1E57A0C8" w14:textId="22BFD965" w:rsidR="00BE74BD" w:rsidRDefault="00BE74BD" w:rsidP="00BE74BD">
      <w:pPr>
        <w:pStyle w:val="ListParagraph"/>
        <w:spacing w:before="1"/>
        <w:ind w:left="0"/>
        <w:jc w:val="both"/>
        <w:rPr>
          <w:iCs/>
          <w:sz w:val="22"/>
          <w:szCs w:val="22"/>
        </w:rPr>
      </w:pPr>
    </w:p>
    <w:p w14:paraId="05ADE6E9" w14:textId="0F116C8F" w:rsidR="007050CC" w:rsidRDefault="00BE74BD" w:rsidP="00BE74BD">
      <w:pPr>
        <w:pStyle w:val="ListParagraph"/>
        <w:spacing w:before="1"/>
        <w:ind w:left="0"/>
        <w:jc w:val="both"/>
        <w:rPr>
          <w:b/>
          <w:bCs/>
          <w:iCs/>
          <w:sz w:val="22"/>
          <w:szCs w:val="22"/>
        </w:rPr>
      </w:pPr>
      <w:proofErr w:type="spellStart"/>
      <w:r w:rsidRPr="005D28AD">
        <w:rPr>
          <w:b/>
          <w:bCs/>
          <w:iCs/>
          <w:sz w:val="22"/>
          <w:szCs w:val="22"/>
        </w:rPr>
        <w:t>Pemilihan</w:t>
      </w:r>
      <w:proofErr w:type="spellEnd"/>
      <w:r w:rsidRPr="005D28AD">
        <w:rPr>
          <w:b/>
          <w:bCs/>
          <w:iCs/>
          <w:sz w:val="22"/>
          <w:szCs w:val="22"/>
        </w:rPr>
        <w:t xml:space="preserve"> </w:t>
      </w:r>
      <w:proofErr w:type="spellStart"/>
      <w:r w:rsidRPr="005D28AD">
        <w:rPr>
          <w:b/>
          <w:bCs/>
          <w:iCs/>
          <w:sz w:val="22"/>
          <w:szCs w:val="22"/>
        </w:rPr>
        <w:t>Teknologi</w:t>
      </w:r>
      <w:proofErr w:type="spellEnd"/>
      <w:r w:rsidRPr="005D28AD">
        <w:rPr>
          <w:b/>
          <w:bCs/>
          <w:iCs/>
          <w:sz w:val="22"/>
          <w:szCs w:val="22"/>
        </w:rPr>
        <w:t xml:space="preserve"> Sarana </w:t>
      </w:r>
      <w:proofErr w:type="spellStart"/>
      <w:r w:rsidRPr="005D28AD">
        <w:rPr>
          <w:b/>
          <w:bCs/>
          <w:iCs/>
          <w:sz w:val="22"/>
          <w:szCs w:val="22"/>
        </w:rPr>
        <w:t>Sanitasi</w:t>
      </w:r>
      <w:proofErr w:type="spellEnd"/>
    </w:p>
    <w:p w14:paraId="2A7E5D5A" w14:textId="42BC9BEA" w:rsidR="005D28AD" w:rsidRDefault="005D28AD" w:rsidP="005D28AD">
      <w:pPr>
        <w:pStyle w:val="ListParagraph"/>
        <w:spacing w:before="1"/>
        <w:ind w:left="0" w:firstLine="900"/>
        <w:jc w:val="both"/>
        <w:rPr>
          <w:color w:val="000000"/>
          <w:sz w:val="22"/>
          <w:szCs w:val="22"/>
        </w:rPr>
      </w:pPr>
      <w:proofErr w:type="spellStart"/>
      <w:r w:rsidRPr="005D28AD">
        <w:rPr>
          <w:color w:val="000000"/>
          <w:sz w:val="22"/>
          <w:szCs w:val="22"/>
        </w:rPr>
        <w:t>Berdasrkan</w:t>
      </w:r>
      <w:proofErr w:type="spellEnd"/>
      <w:r w:rsidRPr="005D28AD">
        <w:rPr>
          <w:color w:val="000000"/>
          <w:sz w:val="22"/>
          <w:szCs w:val="22"/>
        </w:rPr>
        <w:t xml:space="preserve"> </w:t>
      </w:r>
      <w:proofErr w:type="spellStart"/>
      <w:r w:rsidRPr="005D28AD">
        <w:rPr>
          <w:color w:val="000000"/>
          <w:sz w:val="22"/>
          <w:szCs w:val="22"/>
        </w:rPr>
        <w:t>hasil</w:t>
      </w:r>
      <w:proofErr w:type="spellEnd"/>
      <w:r w:rsidRPr="005D28AD">
        <w:rPr>
          <w:color w:val="000000"/>
          <w:sz w:val="22"/>
          <w:szCs w:val="22"/>
        </w:rPr>
        <w:t xml:space="preserve"> </w:t>
      </w:r>
      <w:proofErr w:type="spellStart"/>
      <w:r w:rsidRPr="005D28AD">
        <w:rPr>
          <w:color w:val="000000"/>
          <w:sz w:val="22"/>
          <w:szCs w:val="22"/>
        </w:rPr>
        <w:t>rembug</w:t>
      </w:r>
      <w:proofErr w:type="spellEnd"/>
      <w:r w:rsidRPr="005D28AD">
        <w:rPr>
          <w:color w:val="000000"/>
          <w:sz w:val="22"/>
          <w:szCs w:val="22"/>
        </w:rPr>
        <w:t xml:space="preserve"> RT/RW</w:t>
      </w:r>
      <w:r>
        <w:rPr>
          <w:color w:val="000000"/>
          <w:sz w:val="22"/>
          <w:szCs w:val="22"/>
        </w:rPr>
        <w:t>/Dusun</w:t>
      </w:r>
      <w:r w:rsidRPr="005D28AD">
        <w:rPr>
          <w:color w:val="000000"/>
          <w:sz w:val="22"/>
          <w:szCs w:val="22"/>
        </w:rPr>
        <w:t xml:space="preserve"> </w:t>
      </w:r>
      <w:r>
        <w:rPr>
          <w:color w:val="000000"/>
          <w:sz w:val="22"/>
          <w:szCs w:val="22"/>
        </w:rPr>
        <w:t xml:space="preserve">yang </w:t>
      </w:r>
      <w:proofErr w:type="spellStart"/>
      <w:r>
        <w:rPr>
          <w:color w:val="000000"/>
          <w:sz w:val="22"/>
          <w:szCs w:val="22"/>
        </w:rPr>
        <w:t>ke</w:t>
      </w:r>
      <w:proofErr w:type="spellEnd"/>
      <w:r>
        <w:rPr>
          <w:color w:val="000000"/>
          <w:sz w:val="22"/>
          <w:szCs w:val="22"/>
        </w:rPr>
        <w:t xml:space="preserve"> </w:t>
      </w:r>
      <w:r w:rsidRPr="005D28AD">
        <w:rPr>
          <w:color w:val="000000"/>
          <w:sz w:val="22"/>
          <w:szCs w:val="22"/>
        </w:rPr>
        <w:t xml:space="preserve">II, pada </w:t>
      </w:r>
      <w:proofErr w:type="spellStart"/>
      <w:r w:rsidRPr="005D28AD">
        <w:rPr>
          <w:color w:val="000000"/>
          <w:sz w:val="22"/>
          <w:szCs w:val="22"/>
        </w:rPr>
        <w:t>tanggal</w:t>
      </w:r>
      <w:proofErr w:type="spellEnd"/>
      <w:r w:rsidRPr="005D28AD">
        <w:rPr>
          <w:color w:val="000000"/>
          <w:sz w:val="22"/>
          <w:szCs w:val="22"/>
        </w:rPr>
        <w:t xml:space="preserve"> 1</w:t>
      </w:r>
      <w:r>
        <w:rPr>
          <w:color w:val="000000"/>
          <w:sz w:val="22"/>
          <w:szCs w:val="22"/>
        </w:rPr>
        <w:t>2</w:t>
      </w:r>
      <w:r w:rsidRPr="005D28AD">
        <w:rPr>
          <w:color w:val="000000"/>
          <w:sz w:val="22"/>
          <w:szCs w:val="22"/>
        </w:rPr>
        <w:t xml:space="preserve"> </w:t>
      </w:r>
      <w:proofErr w:type="spellStart"/>
      <w:r w:rsidRPr="005D28AD">
        <w:rPr>
          <w:color w:val="000000"/>
          <w:sz w:val="22"/>
          <w:szCs w:val="22"/>
        </w:rPr>
        <w:t>Ju</w:t>
      </w:r>
      <w:r>
        <w:rPr>
          <w:color w:val="000000"/>
          <w:sz w:val="22"/>
          <w:szCs w:val="22"/>
        </w:rPr>
        <w:t>n</w:t>
      </w:r>
      <w:r w:rsidRPr="005D28AD">
        <w:rPr>
          <w:color w:val="000000"/>
          <w:sz w:val="22"/>
          <w:szCs w:val="22"/>
        </w:rPr>
        <w:t>i</w:t>
      </w:r>
      <w:proofErr w:type="spellEnd"/>
      <w:r w:rsidRPr="005D28AD">
        <w:rPr>
          <w:color w:val="000000"/>
          <w:sz w:val="22"/>
          <w:szCs w:val="22"/>
        </w:rPr>
        <w:t xml:space="preserve"> 20</w:t>
      </w:r>
      <w:r>
        <w:rPr>
          <w:color w:val="000000"/>
          <w:sz w:val="22"/>
          <w:szCs w:val="22"/>
        </w:rPr>
        <w:t>21</w:t>
      </w:r>
      <w:r w:rsidRPr="005D28AD">
        <w:rPr>
          <w:color w:val="000000"/>
          <w:sz w:val="22"/>
          <w:szCs w:val="22"/>
        </w:rPr>
        <w:t xml:space="preserve"> dan </w:t>
      </w:r>
      <w:proofErr w:type="spellStart"/>
      <w:r w:rsidRPr="005D28AD">
        <w:rPr>
          <w:color w:val="000000"/>
          <w:sz w:val="22"/>
          <w:szCs w:val="22"/>
        </w:rPr>
        <w:t>memperhatikan</w:t>
      </w:r>
      <w:proofErr w:type="spellEnd"/>
      <w:r w:rsidRPr="005D28AD">
        <w:rPr>
          <w:color w:val="000000"/>
          <w:sz w:val="22"/>
          <w:szCs w:val="22"/>
        </w:rPr>
        <w:t xml:space="preserve"> </w:t>
      </w:r>
      <w:proofErr w:type="spellStart"/>
      <w:r w:rsidRPr="005D28AD">
        <w:rPr>
          <w:color w:val="000000"/>
          <w:sz w:val="22"/>
          <w:szCs w:val="22"/>
        </w:rPr>
        <w:t>hasil</w:t>
      </w:r>
      <w:proofErr w:type="spellEnd"/>
      <w:r w:rsidRPr="005D28AD">
        <w:rPr>
          <w:color w:val="000000"/>
          <w:sz w:val="22"/>
          <w:szCs w:val="22"/>
        </w:rPr>
        <w:t xml:space="preserve"> </w:t>
      </w:r>
      <w:proofErr w:type="spellStart"/>
      <w:r w:rsidRPr="005D28AD">
        <w:rPr>
          <w:color w:val="000000"/>
          <w:sz w:val="22"/>
          <w:szCs w:val="22"/>
        </w:rPr>
        <w:t>identifikasi</w:t>
      </w:r>
      <w:proofErr w:type="spellEnd"/>
      <w:r w:rsidRPr="005D28AD">
        <w:rPr>
          <w:color w:val="000000"/>
          <w:sz w:val="22"/>
          <w:szCs w:val="22"/>
        </w:rPr>
        <w:t xml:space="preserve"> </w:t>
      </w:r>
      <w:proofErr w:type="spellStart"/>
      <w:r w:rsidRPr="005D28AD">
        <w:rPr>
          <w:color w:val="000000"/>
          <w:sz w:val="22"/>
          <w:szCs w:val="22"/>
        </w:rPr>
        <w:t>masalah</w:t>
      </w:r>
      <w:proofErr w:type="spellEnd"/>
      <w:r w:rsidRPr="005D28AD">
        <w:rPr>
          <w:color w:val="000000"/>
          <w:sz w:val="22"/>
          <w:szCs w:val="22"/>
        </w:rPr>
        <w:t xml:space="preserve"> dan </w:t>
      </w:r>
      <w:proofErr w:type="spellStart"/>
      <w:r w:rsidRPr="005D28AD">
        <w:rPr>
          <w:color w:val="000000"/>
          <w:sz w:val="22"/>
          <w:szCs w:val="22"/>
        </w:rPr>
        <w:t>analisis</w:t>
      </w:r>
      <w:proofErr w:type="spellEnd"/>
      <w:r w:rsidRPr="005D28AD">
        <w:rPr>
          <w:color w:val="000000"/>
          <w:sz w:val="22"/>
          <w:szCs w:val="22"/>
        </w:rPr>
        <w:t xml:space="preserve"> </w:t>
      </w:r>
      <w:proofErr w:type="spellStart"/>
      <w:r w:rsidRPr="005D28AD">
        <w:rPr>
          <w:color w:val="000000"/>
          <w:sz w:val="22"/>
          <w:szCs w:val="22"/>
        </w:rPr>
        <w:t>permasalahan</w:t>
      </w:r>
      <w:proofErr w:type="spellEnd"/>
      <w:r w:rsidRPr="005D28AD">
        <w:rPr>
          <w:color w:val="000000"/>
          <w:sz w:val="22"/>
          <w:szCs w:val="22"/>
        </w:rPr>
        <w:t xml:space="preserve"> </w:t>
      </w:r>
      <w:proofErr w:type="spellStart"/>
      <w:r w:rsidRPr="005D28AD">
        <w:rPr>
          <w:color w:val="000000"/>
          <w:sz w:val="22"/>
          <w:szCs w:val="22"/>
        </w:rPr>
        <w:t>sanitasi</w:t>
      </w:r>
      <w:proofErr w:type="spellEnd"/>
      <w:r w:rsidRPr="005D28AD">
        <w:rPr>
          <w:color w:val="000000"/>
          <w:sz w:val="22"/>
          <w:szCs w:val="22"/>
        </w:rPr>
        <w:t xml:space="preserve"> yang </w:t>
      </w:r>
      <w:proofErr w:type="spellStart"/>
      <w:r w:rsidRPr="005D28AD">
        <w:rPr>
          <w:color w:val="000000"/>
          <w:sz w:val="22"/>
          <w:szCs w:val="22"/>
        </w:rPr>
        <w:t>ada</w:t>
      </w:r>
      <w:proofErr w:type="spellEnd"/>
      <w:r w:rsidRPr="005D28AD">
        <w:rPr>
          <w:color w:val="000000"/>
          <w:sz w:val="22"/>
          <w:szCs w:val="22"/>
        </w:rPr>
        <w:t xml:space="preserve"> </w:t>
      </w:r>
      <w:proofErr w:type="spellStart"/>
      <w:r w:rsidRPr="005D28AD">
        <w:rPr>
          <w:color w:val="000000"/>
          <w:sz w:val="22"/>
          <w:szCs w:val="22"/>
        </w:rPr>
        <w:t>maka</w:t>
      </w:r>
      <w:proofErr w:type="spellEnd"/>
      <w:r w:rsidRPr="005D28AD">
        <w:rPr>
          <w:color w:val="000000"/>
          <w:sz w:val="22"/>
          <w:szCs w:val="22"/>
        </w:rPr>
        <w:t xml:space="preserve"> </w:t>
      </w:r>
      <w:proofErr w:type="spellStart"/>
      <w:r w:rsidRPr="005D28AD">
        <w:rPr>
          <w:color w:val="000000"/>
          <w:sz w:val="22"/>
          <w:szCs w:val="22"/>
        </w:rPr>
        <w:t>warga</w:t>
      </w:r>
      <w:proofErr w:type="spellEnd"/>
      <w:r w:rsidRPr="005D28AD">
        <w:rPr>
          <w:color w:val="000000"/>
          <w:sz w:val="22"/>
          <w:szCs w:val="22"/>
        </w:rPr>
        <w:t xml:space="preserve"> </w:t>
      </w:r>
      <w:proofErr w:type="spellStart"/>
      <w:r w:rsidRPr="005D28AD">
        <w:rPr>
          <w:color w:val="000000"/>
          <w:sz w:val="22"/>
          <w:szCs w:val="22"/>
        </w:rPr>
        <w:t>masyarakat</w:t>
      </w:r>
      <w:proofErr w:type="spellEnd"/>
      <w:r w:rsidRPr="005D28AD">
        <w:rPr>
          <w:color w:val="000000"/>
          <w:sz w:val="22"/>
          <w:szCs w:val="22"/>
        </w:rPr>
        <w:t xml:space="preserve"> </w:t>
      </w:r>
      <w:r>
        <w:rPr>
          <w:color w:val="000000"/>
          <w:sz w:val="22"/>
          <w:szCs w:val="22"/>
        </w:rPr>
        <w:t>Dusun I, Dusun II</w:t>
      </w:r>
      <w:r w:rsidR="00A6628E">
        <w:rPr>
          <w:color w:val="000000"/>
          <w:sz w:val="22"/>
          <w:szCs w:val="22"/>
        </w:rPr>
        <w:t>, Dusun III, Dusun IV dan Dusun V</w:t>
      </w:r>
      <w:r w:rsidRPr="005D28AD">
        <w:rPr>
          <w:color w:val="000000"/>
          <w:sz w:val="22"/>
          <w:szCs w:val="22"/>
        </w:rPr>
        <w:t xml:space="preserve"> </w:t>
      </w:r>
      <w:proofErr w:type="spellStart"/>
      <w:r w:rsidR="00A6628E">
        <w:rPr>
          <w:color w:val="000000"/>
          <w:sz w:val="22"/>
          <w:szCs w:val="22"/>
        </w:rPr>
        <w:t>Desa</w:t>
      </w:r>
      <w:proofErr w:type="spellEnd"/>
      <w:r w:rsidR="00A6628E">
        <w:rPr>
          <w:color w:val="000000"/>
          <w:sz w:val="22"/>
          <w:szCs w:val="22"/>
        </w:rPr>
        <w:t xml:space="preserve"> Sungai </w:t>
      </w:r>
      <w:proofErr w:type="spellStart"/>
      <w:r w:rsidR="00A6628E">
        <w:rPr>
          <w:color w:val="000000"/>
          <w:sz w:val="22"/>
          <w:szCs w:val="22"/>
        </w:rPr>
        <w:t>Baung</w:t>
      </w:r>
      <w:proofErr w:type="spellEnd"/>
      <w:r w:rsidRPr="005D28AD">
        <w:rPr>
          <w:color w:val="000000"/>
          <w:sz w:val="22"/>
          <w:szCs w:val="22"/>
        </w:rPr>
        <w:t xml:space="preserve"> </w:t>
      </w:r>
      <w:proofErr w:type="spellStart"/>
      <w:r w:rsidRPr="005D28AD">
        <w:rPr>
          <w:color w:val="000000"/>
          <w:sz w:val="22"/>
          <w:szCs w:val="22"/>
        </w:rPr>
        <w:t>memutuskan</w:t>
      </w:r>
      <w:proofErr w:type="spellEnd"/>
      <w:r w:rsidRPr="005D28AD">
        <w:rPr>
          <w:color w:val="000000"/>
          <w:sz w:val="22"/>
          <w:szCs w:val="22"/>
        </w:rPr>
        <w:t xml:space="preserve"> </w:t>
      </w:r>
      <w:proofErr w:type="spellStart"/>
      <w:r w:rsidRPr="005D28AD">
        <w:rPr>
          <w:color w:val="000000"/>
          <w:sz w:val="22"/>
          <w:szCs w:val="22"/>
        </w:rPr>
        <w:t>untuk</w:t>
      </w:r>
      <w:proofErr w:type="spellEnd"/>
      <w:r w:rsidRPr="005D28AD">
        <w:rPr>
          <w:color w:val="000000"/>
          <w:sz w:val="22"/>
          <w:szCs w:val="22"/>
        </w:rPr>
        <w:t xml:space="preserve"> </w:t>
      </w:r>
      <w:proofErr w:type="spellStart"/>
      <w:r w:rsidRPr="005D28AD">
        <w:rPr>
          <w:color w:val="000000"/>
          <w:sz w:val="22"/>
          <w:szCs w:val="22"/>
        </w:rPr>
        <w:t>mengusulkan</w:t>
      </w:r>
      <w:proofErr w:type="spellEnd"/>
      <w:r w:rsidRPr="005D28AD">
        <w:rPr>
          <w:color w:val="000000"/>
          <w:sz w:val="22"/>
          <w:szCs w:val="22"/>
        </w:rPr>
        <w:t xml:space="preserve"> </w:t>
      </w:r>
      <w:proofErr w:type="spellStart"/>
      <w:r w:rsidRPr="005D28AD">
        <w:rPr>
          <w:color w:val="000000"/>
          <w:sz w:val="22"/>
          <w:szCs w:val="22"/>
        </w:rPr>
        <w:t>pembangunan</w:t>
      </w:r>
      <w:proofErr w:type="spellEnd"/>
      <w:r w:rsidRPr="005D28AD">
        <w:rPr>
          <w:color w:val="000000"/>
          <w:sz w:val="22"/>
          <w:szCs w:val="22"/>
        </w:rPr>
        <w:t xml:space="preserve"> </w:t>
      </w:r>
      <w:proofErr w:type="spellStart"/>
      <w:r w:rsidRPr="005D28AD">
        <w:rPr>
          <w:color w:val="000000"/>
          <w:sz w:val="22"/>
          <w:szCs w:val="22"/>
        </w:rPr>
        <w:t>sarana</w:t>
      </w:r>
      <w:proofErr w:type="spellEnd"/>
      <w:r w:rsidRPr="005D28AD">
        <w:rPr>
          <w:color w:val="000000"/>
          <w:sz w:val="22"/>
          <w:szCs w:val="22"/>
        </w:rPr>
        <w:t xml:space="preserve"> </w:t>
      </w:r>
      <w:proofErr w:type="spellStart"/>
      <w:r w:rsidRPr="005D28AD">
        <w:rPr>
          <w:color w:val="000000"/>
          <w:sz w:val="22"/>
          <w:szCs w:val="22"/>
        </w:rPr>
        <w:t>sanitasi</w:t>
      </w:r>
      <w:proofErr w:type="spellEnd"/>
      <w:r w:rsidRPr="005D28AD">
        <w:rPr>
          <w:color w:val="000000"/>
          <w:sz w:val="22"/>
          <w:szCs w:val="22"/>
        </w:rPr>
        <w:t xml:space="preserve"> </w:t>
      </w:r>
      <w:proofErr w:type="spellStart"/>
      <w:r w:rsidRPr="005D28AD">
        <w:rPr>
          <w:color w:val="000000"/>
          <w:sz w:val="22"/>
          <w:szCs w:val="22"/>
        </w:rPr>
        <w:t>komunal</w:t>
      </w:r>
      <w:proofErr w:type="spellEnd"/>
      <w:r w:rsidRPr="005D28AD">
        <w:rPr>
          <w:color w:val="000000"/>
          <w:sz w:val="22"/>
          <w:szCs w:val="22"/>
        </w:rPr>
        <w:t xml:space="preserve">. </w:t>
      </w:r>
      <w:proofErr w:type="spellStart"/>
      <w:r w:rsidRPr="005D28AD">
        <w:rPr>
          <w:color w:val="000000"/>
          <w:sz w:val="22"/>
          <w:szCs w:val="22"/>
        </w:rPr>
        <w:t>Sesuai</w:t>
      </w:r>
      <w:proofErr w:type="spellEnd"/>
      <w:r w:rsidRPr="005D28AD">
        <w:rPr>
          <w:color w:val="000000"/>
          <w:sz w:val="22"/>
          <w:szCs w:val="22"/>
        </w:rPr>
        <w:t xml:space="preserve"> </w:t>
      </w:r>
      <w:proofErr w:type="spellStart"/>
      <w:r w:rsidRPr="005D28AD">
        <w:rPr>
          <w:color w:val="000000"/>
          <w:sz w:val="22"/>
          <w:szCs w:val="22"/>
        </w:rPr>
        <w:t>dengan</w:t>
      </w:r>
      <w:proofErr w:type="spellEnd"/>
      <w:r w:rsidRPr="005D28AD">
        <w:rPr>
          <w:color w:val="000000"/>
          <w:sz w:val="22"/>
          <w:szCs w:val="22"/>
        </w:rPr>
        <w:t xml:space="preserve"> </w:t>
      </w:r>
      <w:proofErr w:type="spellStart"/>
      <w:r w:rsidRPr="005D28AD">
        <w:rPr>
          <w:color w:val="000000"/>
          <w:sz w:val="22"/>
          <w:szCs w:val="22"/>
        </w:rPr>
        <w:t>hasil</w:t>
      </w:r>
      <w:proofErr w:type="spellEnd"/>
      <w:r w:rsidRPr="005D28AD">
        <w:rPr>
          <w:color w:val="000000"/>
          <w:sz w:val="22"/>
          <w:szCs w:val="22"/>
        </w:rPr>
        <w:t xml:space="preserve"> </w:t>
      </w:r>
      <w:proofErr w:type="spellStart"/>
      <w:r w:rsidRPr="005D28AD">
        <w:rPr>
          <w:color w:val="000000"/>
          <w:sz w:val="22"/>
          <w:szCs w:val="22"/>
        </w:rPr>
        <w:t>dari</w:t>
      </w:r>
      <w:proofErr w:type="spellEnd"/>
      <w:r w:rsidRPr="005D28AD">
        <w:rPr>
          <w:color w:val="000000"/>
          <w:sz w:val="22"/>
          <w:szCs w:val="22"/>
        </w:rPr>
        <w:t xml:space="preserve"> </w:t>
      </w:r>
      <w:proofErr w:type="spellStart"/>
      <w:r w:rsidR="00A6628E">
        <w:rPr>
          <w:color w:val="000000"/>
          <w:sz w:val="22"/>
          <w:szCs w:val="22"/>
        </w:rPr>
        <w:t>Shinta</w:t>
      </w:r>
      <w:proofErr w:type="spellEnd"/>
      <w:r w:rsidRPr="005D28AD">
        <w:rPr>
          <w:color w:val="000000"/>
          <w:sz w:val="22"/>
          <w:szCs w:val="22"/>
        </w:rPr>
        <w:t xml:space="preserve"> (20</w:t>
      </w:r>
      <w:r w:rsidR="00A6628E">
        <w:rPr>
          <w:color w:val="000000"/>
          <w:sz w:val="22"/>
          <w:szCs w:val="22"/>
        </w:rPr>
        <w:t>20</w:t>
      </w:r>
      <w:r w:rsidRPr="005D28AD">
        <w:rPr>
          <w:color w:val="000000"/>
          <w:sz w:val="22"/>
          <w:szCs w:val="22"/>
        </w:rPr>
        <w:t xml:space="preserve">) dan </w:t>
      </w:r>
      <w:proofErr w:type="spellStart"/>
      <w:r w:rsidR="00A6628E">
        <w:rPr>
          <w:color w:val="000000"/>
          <w:sz w:val="22"/>
          <w:szCs w:val="22"/>
        </w:rPr>
        <w:t>Suwito</w:t>
      </w:r>
      <w:proofErr w:type="spellEnd"/>
      <w:r w:rsidRPr="005D28AD">
        <w:rPr>
          <w:color w:val="000000"/>
          <w:sz w:val="22"/>
          <w:szCs w:val="22"/>
        </w:rPr>
        <w:t xml:space="preserve"> (20</w:t>
      </w:r>
      <w:r w:rsidR="00A6628E">
        <w:rPr>
          <w:color w:val="000000"/>
          <w:sz w:val="22"/>
          <w:szCs w:val="22"/>
        </w:rPr>
        <w:t>21</w:t>
      </w:r>
      <w:r w:rsidRPr="005D28AD">
        <w:rPr>
          <w:color w:val="000000"/>
          <w:sz w:val="22"/>
          <w:szCs w:val="22"/>
        </w:rPr>
        <w:t xml:space="preserve">) </w:t>
      </w:r>
      <w:proofErr w:type="spellStart"/>
      <w:r w:rsidRPr="005D28AD">
        <w:rPr>
          <w:color w:val="000000"/>
          <w:sz w:val="22"/>
          <w:szCs w:val="22"/>
        </w:rPr>
        <w:t>bahwa</w:t>
      </w:r>
      <w:proofErr w:type="spellEnd"/>
      <w:r w:rsidRPr="005D28AD">
        <w:rPr>
          <w:color w:val="000000"/>
          <w:sz w:val="22"/>
          <w:szCs w:val="22"/>
        </w:rPr>
        <w:t xml:space="preserve"> </w:t>
      </w:r>
      <w:proofErr w:type="spellStart"/>
      <w:r w:rsidRPr="005D28AD">
        <w:rPr>
          <w:color w:val="000000"/>
          <w:sz w:val="22"/>
          <w:szCs w:val="22"/>
        </w:rPr>
        <w:t>beberapa</w:t>
      </w:r>
      <w:proofErr w:type="spellEnd"/>
      <w:r w:rsidRPr="005D28AD">
        <w:rPr>
          <w:color w:val="000000"/>
          <w:sz w:val="22"/>
          <w:szCs w:val="22"/>
        </w:rPr>
        <w:t xml:space="preserve"> </w:t>
      </w:r>
      <w:proofErr w:type="spellStart"/>
      <w:r w:rsidRPr="005D28AD">
        <w:rPr>
          <w:color w:val="000000"/>
          <w:sz w:val="22"/>
          <w:szCs w:val="22"/>
        </w:rPr>
        <w:t>dasar</w:t>
      </w:r>
      <w:proofErr w:type="spellEnd"/>
      <w:r w:rsidRPr="005D28AD">
        <w:rPr>
          <w:color w:val="000000"/>
          <w:sz w:val="22"/>
          <w:szCs w:val="22"/>
        </w:rPr>
        <w:t xml:space="preserve"> </w:t>
      </w:r>
      <w:proofErr w:type="spellStart"/>
      <w:r w:rsidRPr="005D28AD">
        <w:rPr>
          <w:color w:val="000000"/>
          <w:sz w:val="22"/>
          <w:szCs w:val="22"/>
        </w:rPr>
        <w:t>pertimbanagan</w:t>
      </w:r>
      <w:proofErr w:type="spellEnd"/>
      <w:r w:rsidRPr="005D28AD">
        <w:rPr>
          <w:color w:val="000000"/>
          <w:sz w:val="22"/>
          <w:szCs w:val="22"/>
        </w:rPr>
        <w:t xml:space="preserve"> </w:t>
      </w:r>
      <w:proofErr w:type="spellStart"/>
      <w:r w:rsidRPr="005D28AD">
        <w:rPr>
          <w:color w:val="000000"/>
          <w:sz w:val="22"/>
          <w:szCs w:val="22"/>
        </w:rPr>
        <w:t>diusulkannya</w:t>
      </w:r>
      <w:proofErr w:type="spellEnd"/>
      <w:r w:rsidRPr="005D28AD">
        <w:rPr>
          <w:color w:val="000000"/>
          <w:sz w:val="22"/>
          <w:szCs w:val="22"/>
        </w:rPr>
        <w:t xml:space="preserve"> </w:t>
      </w:r>
      <w:proofErr w:type="spellStart"/>
      <w:r w:rsidRPr="005D28AD">
        <w:rPr>
          <w:color w:val="000000"/>
          <w:sz w:val="22"/>
          <w:szCs w:val="22"/>
        </w:rPr>
        <w:t>pembangunan</w:t>
      </w:r>
      <w:proofErr w:type="spellEnd"/>
      <w:r w:rsidRPr="005D28AD">
        <w:rPr>
          <w:color w:val="000000"/>
          <w:sz w:val="22"/>
          <w:szCs w:val="22"/>
        </w:rPr>
        <w:t xml:space="preserve"> </w:t>
      </w:r>
      <w:proofErr w:type="spellStart"/>
      <w:r w:rsidRPr="005D28AD">
        <w:rPr>
          <w:color w:val="000000"/>
          <w:sz w:val="22"/>
          <w:szCs w:val="22"/>
        </w:rPr>
        <w:t>masyarakat</w:t>
      </w:r>
      <w:proofErr w:type="spellEnd"/>
      <w:r w:rsidRPr="005D28AD">
        <w:rPr>
          <w:color w:val="000000"/>
          <w:sz w:val="22"/>
          <w:szCs w:val="22"/>
        </w:rPr>
        <w:t xml:space="preserve"> </w:t>
      </w:r>
      <w:proofErr w:type="spellStart"/>
      <w:r w:rsidRPr="005D28AD">
        <w:rPr>
          <w:color w:val="000000"/>
          <w:sz w:val="22"/>
          <w:szCs w:val="22"/>
        </w:rPr>
        <w:t>sarana</w:t>
      </w:r>
      <w:proofErr w:type="spellEnd"/>
      <w:r w:rsidRPr="005D28AD">
        <w:rPr>
          <w:color w:val="000000"/>
          <w:sz w:val="22"/>
          <w:szCs w:val="22"/>
        </w:rPr>
        <w:t xml:space="preserve"> </w:t>
      </w:r>
      <w:proofErr w:type="spellStart"/>
      <w:r w:rsidRPr="005D28AD">
        <w:rPr>
          <w:color w:val="000000"/>
          <w:sz w:val="22"/>
          <w:szCs w:val="22"/>
        </w:rPr>
        <w:t>sanitasi</w:t>
      </w:r>
      <w:proofErr w:type="spellEnd"/>
      <w:r w:rsidRPr="005D28AD">
        <w:rPr>
          <w:color w:val="000000"/>
          <w:sz w:val="22"/>
          <w:szCs w:val="22"/>
        </w:rPr>
        <w:t xml:space="preserve"> </w:t>
      </w:r>
      <w:proofErr w:type="spellStart"/>
      <w:r w:rsidRPr="005D28AD">
        <w:rPr>
          <w:color w:val="000000"/>
          <w:sz w:val="22"/>
          <w:szCs w:val="22"/>
        </w:rPr>
        <w:t>komunal</w:t>
      </w:r>
      <w:proofErr w:type="spellEnd"/>
      <w:r w:rsidRPr="005D28AD">
        <w:rPr>
          <w:color w:val="000000"/>
          <w:sz w:val="22"/>
          <w:szCs w:val="22"/>
        </w:rPr>
        <w:t xml:space="preserve"> </w:t>
      </w:r>
      <w:proofErr w:type="spellStart"/>
      <w:r w:rsidRPr="005D28AD">
        <w:rPr>
          <w:color w:val="000000"/>
          <w:sz w:val="22"/>
          <w:szCs w:val="22"/>
        </w:rPr>
        <w:t>tersebut</w:t>
      </w:r>
      <w:proofErr w:type="spellEnd"/>
      <w:r w:rsidRPr="005D28AD">
        <w:rPr>
          <w:color w:val="000000"/>
          <w:sz w:val="22"/>
          <w:szCs w:val="22"/>
        </w:rPr>
        <w:t xml:space="preserve"> </w:t>
      </w:r>
      <w:proofErr w:type="spellStart"/>
      <w:r w:rsidRPr="005D28AD">
        <w:rPr>
          <w:color w:val="000000"/>
          <w:sz w:val="22"/>
          <w:szCs w:val="22"/>
        </w:rPr>
        <w:t>adalah</w:t>
      </w:r>
      <w:proofErr w:type="spellEnd"/>
      <w:r w:rsidRPr="005D28AD">
        <w:rPr>
          <w:color w:val="000000"/>
          <w:sz w:val="22"/>
          <w:szCs w:val="22"/>
        </w:rPr>
        <w:t>:</w:t>
      </w:r>
    </w:p>
    <w:p w14:paraId="68F670CD" w14:textId="6B37BC6D" w:rsidR="00A6628E" w:rsidRPr="00A6628E" w:rsidRDefault="00A6628E" w:rsidP="00A6628E">
      <w:pPr>
        <w:jc w:val="both"/>
        <w:rPr>
          <w:color w:val="000000"/>
          <w:sz w:val="22"/>
          <w:szCs w:val="22"/>
          <w:lang w:val="en-ID" w:eastAsia="en-ID"/>
        </w:rPr>
      </w:pPr>
      <w:r w:rsidRPr="00A6628E">
        <w:rPr>
          <w:color w:val="000000"/>
          <w:sz w:val="22"/>
          <w:szCs w:val="22"/>
          <w:lang w:val="en-ID" w:eastAsia="en-ID"/>
        </w:rPr>
        <w:t>a.</w:t>
      </w:r>
      <w:r>
        <w:rPr>
          <w:color w:val="000000"/>
          <w:sz w:val="22"/>
          <w:szCs w:val="22"/>
          <w:lang w:val="en-ID" w:eastAsia="en-ID"/>
        </w:rPr>
        <w:t xml:space="preserve"> </w:t>
      </w:r>
      <w:proofErr w:type="spellStart"/>
      <w:r w:rsidRPr="00A6628E">
        <w:rPr>
          <w:color w:val="000000"/>
          <w:sz w:val="22"/>
          <w:szCs w:val="22"/>
          <w:lang w:val="en-ID" w:eastAsia="en-ID"/>
        </w:rPr>
        <w:t>Kondisi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topografi</w:t>
      </w:r>
      <w:proofErr w:type="spellEnd"/>
      <w:r w:rsidRPr="00A6628E">
        <w:rPr>
          <w:color w:val="000000"/>
          <w:sz w:val="22"/>
          <w:szCs w:val="22"/>
          <w:lang w:val="en-ID" w:eastAsia="en-ID"/>
        </w:rPr>
        <w:t xml:space="preserve"> wilayah dan tata </w:t>
      </w:r>
      <w:proofErr w:type="spellStart"/>
      <w:r w:rsidRPr="00A6628E">
        <w:rPr>
          <w:color w:val="000000"/>
          <w:sz w:val="22"/>
          <w:szCs w:val="22"/>
          <w:lang w:val="en-ID" w:eastAsia="en-ID"/>
        </w:rPr>
        <w:t>letak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banguanan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dimungkinkan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untuk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membangun</w:t>
      </w:r>
      <w:proofErr w:type="spellEnd"/>
      <w:r>
        <w:rPr>
          <w:color w:val="000000"/>
          <w:sz w:val="22"/>
          <w:szCs w:val="22"/>
          <w:lang w:val="en-ID" w:eastAsia="en-ID"/>
        </w:rPr>
        <w:t xml:space="preserve"> </w:t>
      </w:r>
      <w:proofErr w:type="spellStart"/>
      <w:r w:rsidRPr="00A6628E">
        <w:rPr>
          <w:color w:val="000000"/>
          <w:sz w:val="22"/>
          <w:szCs w:val="22"/>
          <w:lang w:val="en-ID" w:eastAsia="en-ID"/>
        </w:rPr>
        <w:t>jaringan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perpipaan</w:t>
      </w:r>
      <w:proofErr w:type="spellEnd"/>
      <w:r w:rsidRPr="00A6628E">
        <w:rPr>
          <w:color w:val="000000"/>
          <w:sz w:val="22"/>
          <w:szCs w:val="22"/>
          <w:lang w:val="en-ID" w:eastAsia="en-ID"/>
        </w:rPr>
        <w:t xml:space="preserve"> air </w:t>
      </w:r>
      <w:proofErr w:type="spellStart"/>
      <w:r w:rsidRPr="00A6628E">
        <w:rPr>
          <w:color w:val="000000"/>
          <w:sz w:val="22"/>
          <w:szCs w:val="22"/>
          <w:lang w:val="en-ID" w:eastAsia="en-ID"/>
        </w:rPr>
        <w:t>limbah</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secara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gravitasi</w:t>
      </w:r>
      <w:proofErr w:type="spellEnd"/>
      <w:r w:rsidRPr="00A6628E">
        <w:rPr>
          <w:color w:val="000000"/>
          <w:sz w:val="22"/>
          <w:szCs w:val="22"/>
          <w:lang w:val="en-ID" w:eastAsia="en-ID"/>
        </w:rPr>
        <w:t xml:space="preserve"> dan </w:t>
      </w:r>
      <w:proofErr w:type="spellStart"/>
      <w:r w:rsidRPr="00A6628E">
        <w:rPr>
          <w:color w:val="000000"/>
          <w:sz w:val="22"/>
          <w:szCs w:val="22"/>
          <w:lang w:val="en-ID" w:eastAsia="en-ID"/>
        </w:rPr>
        <w:t>ketersediaan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lahan</w:t>
      </w:r>
      <w:proofErr w:type="spellEnd"/>
      <w:r w:rsidRPr="00A6628E">
        <w:rPr>
          <w:color w:val="000000"/>
          <w:sz w:val="22"/>
          <w:szCs w:val="22"/>
          <w:lang w:val="en-ID" w:eastAsia="en-ID"/>
        </w:rPr>
        <w:t xml:space="preserve"> yang </w:t>
      </w:r>
      <w:proofErr w:type="spellStart"/>
      <w:r w:rsidRPr="00A6628E">
        <w:rPr>
          <w:color w:val="000000"/>
          <w:sz w:val="22"/>
          <w:szCs w:val="22"/>
          <w:lang w:val="en-ID" w:eastAsia="en-ID"/>
        </w:rPr>
        <w:t>dibutuhkan</w:t>
      </w:r>
      <w:proofErr w:type="spellEnd"/>
      <w:r>
        <w:rPr>
          <w:color w:val="000000"/>
          <w:sz w:val="22"/>
          <w:szCs w:val="22"/>
          <w:lang w:val="en-ID" w:eastAsia="en-ID"/>
        </w:rPr>
        <w:t xml:space="preserve"> </w:t>
      </w:r>
      <w:proofErr w:type="spellStart"/>
      <w:r w:rsidRPr="00A6628E">
        <w:rPr>
          <w:color w:val="000000"/>
          <w:sz w:val="22"/>
          <w:szCs w:val="22"/>
          <w:lang w:val="en-ID" w:eastAsia="en-ID"/>
        </w:rPr>
        <w:t>untuk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pembangunan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fasilitas</w:t>
      </w:r>
      <w:proofErr w:type="spellEnd"/>
      <w:r w:rsidRPr="00A6628E">
        <w:rPr>
          <w:color w:val="000000"/>
          <w:sz w:val="22"/>
          <w:szCs w:val="22"/>
          <w:lang w:val="en-ID" w:eastAsia="en-ID"/>
        </w:rPr>
        <w:t xml:space="preserve"> IPAL yang </w:t>
      </w:r>
      <w:proofErr w:type="spellStart"/>
      <w:r w:rsidRPr="00A6628E">
        <w:rPr>
          <w:color w:val="000000"/>
          <w:sz w:val="22"/>
          <w:szCs w:val="22"/>
          <w:lang w:val="en-ID" w:eastAsia="en-ID"/>
        </w:rPr>
        <w:t>dibutuhkan</w:t>
      </w:r>
      <w:proofErr w:type="spellEnd"/>
      <w:r w:rsidRPr="00A6628E">
        <w:rPr>
          <w:color w:val="000000"/>
          <w:sz w:val="22"/>
          <w:szCs w:val="22"/>
          <w:lang w:val="en-ID" w:eastAsia="en-ID"/>
        </w:rPr>
        <w:t>.</w:t>
      </w:r>
    </w:p>
    <w:p w14:paraId="0977EED2" w14:textId="69DF35A5" w:rsidR="00A6628E" w:rsidRPr="00A6628E" w:rsidRDefault="00A6628E" w:rsidP="00A6628E">
      <w:pPr>
        <w:jc w:val="both"/>
        <w:rPr>
          <w:color w:val="000000"/>
          <w:sz w:val="22"/>
          <w:szCs w:val="22"/>
          <w:lang w:val="en-ID" w:eastAsia="en-ID"/>
        </w:rPr>
      </w:pPr>
      <w:r w:rsidRPr="00A6628E">
        <w:rPr>
          <w:color w:val="000000"/>
          <w:sz w:val="22"/>
          <w:szCs w:val="22"/>
          <w:lang w:val="en-ID" w:eastAsia="en-ID"/>
        </w:rPr>
        <w:t xml:space="preserve">b. </w:t>
      </w:r>
      <w:proofErr w:type="spellStart"/>
      <w:r w:rsidRPr="00A6628E">
        <w:rPr>
          <w:color w:val="000000"/>
          <w:sz w:val="22"/>
          <w:szCs w:val="22"/>
          <w:lang w:val="en-ID" w:eastAsia="en-ID"/>
        </w:rPr>
        <w:t>Adanya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ketersediaan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warga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masyarakat</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untuk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memanfaatkan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sarana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sanitasi</w:t>
      </w:r>
      <w:proofErr w:type="spellEnd"/>
      <w:r w:rsidRPr="00A6628E">
        <w:rPr>
          <w:color w:val="000000"/>
          <w:sz w:val="22"/>
          <w:szCs w:val="22"/>
          <w:lang w:val="en-ID" w:eastAsia="en-ID"/>
        </w:rPr>
        <w:t xml:space="preserve"> yang </w:t>
      </w:r>
      <w:proofErr w:type="spellStart"/>
      <w:r w:rsidRPr="00A6628E">
        <w:rPr>
          <w:color w:val="000000"/>
          <w:sz w:val="22"/>
          <w:szCs w:val="22"/>
          <w:lang w:val="en-ID" w:eastAsia="en-ID"/>
        </w:rPr>
        <w:t>akan</w:t>
      </w:r>
      <w:proofErr w:type="spellEnd"/>
      <w:r>
        <w:rPr>
          <w:color w:val="000000"/>
          <w:sz w:val="22"/>
          <w:szCs w:val="22"/>
          <w:lang w:val="en-ID" w:eastAsia="en-ID"/>
        </w:rPr>
        <w:t xml:space="preserve"> </w:t>
      </w:r>
      <w:proofErr w:type="spellStart"/>
      <w:r w:rsidRPr="00A6628E">
        <w:rPr>
          <w:color w:val="000000"/>
          <w:sz w:val="22"/>
          <w:szCs w:val="22"/>
          <w:lang w:val="en-ID" w:eastAsia="en-ID"/>
        </w:rPr>
        <w:t>dibangun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sesuai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kebutuhan</w:t>
      </w:r>
      <w:proofErr w:type="spellEnd"/>
      <w:r w:rsidRPr="00A6628E">
        <w:rPr>
          <w:color w:val="000000"/>
          <w:sz w:val="22"/>
          <w:szCs w:val="22"/>
          <w:lang w:val="en-ID" w:eastAsia="en-ID"/>
        </w:rPr>
        <w:t xml:space="preserve"> dan </w:t>
      </w:r>
      <w:proofErr w:type="spellStart"/>
      <w:r w:rsidRPr="00A6628E">
        <w:rPr>
          <w:color w:val="000000"/>
          <w:sz w:val="22"/>
          <w:szCs w:val="22"/>
          <w:lang w:val="en-ID" w:eastAsia="en-ID"/>
        </w:rPr>
        <w:t>kemampuan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masyarakat</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untuk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memanfaatkan</w:t>
      </w:r>
      <w:proofErr w:type="spellEnd"/>
      <w:r w:rsidRPr="00A6628E">
        <w:rPr>
          <w:color w:val="000000"/>
          <w:sz w:val="22"/>
          <w:szCs w:val="22"/>
          <w:lang w:val="en-ID" w:eastAsia="en-ID"/>
        </w:rPr>
        <w:t xml:space="preserve"> dan</w:t>
      </w:r>
      <w:r>
        <w:rPr>
          <w:color w:val="000000"/>
          <w:sz w:val="22"/>
          <w:szCs w:val="22"/>
          <w:lang w:val="en-ID" w:eastAsia="en-ID"/>
        </w:rPr>
        <w:t xml:space="preserve"> </w:t>
      </w:r>
      <w:proofErr w:type="spellStart"/>
      <w:r w:rsidRPr="00A6628E">
        <w:rPr>
          <w:color w:val="000000"/>
          <w:sz w:val="22"/>
          <w:szCs w:val="22"/>
          <w:lang w:val="en-ID" w:eastAsia="en-ID"/>
        </w:rPr>
        <w:t>memelihara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sarana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sanitasi</w:t>
      </w:r>
      <w:proofErr w:type="spellEnd"/>
      <w:r w:rsidRPr="00A6628E">
        <w:rPr>
          <w:color w:val="000000"/>
          <w:sz w:val="22"/>
          <w:szCs w:val="22"/>
          <w:lang w:val="en-ID" w:eastAsia="en-ID"/>
        </w:rPr>
        <w:t xml:space="preserve"> yang </w:t>
      </w:r>
      <w:proofErr w:type="spellStart"/>
      <w:r w:rsidRPr="00A6628E">
        <w:rPr>
          <w:color w:val="000000"/>
          <w:sz w:val="22"/>
          <w:szCs w:val="22"/>
          <w:lang w:val="en-ID" w:eastAsia="en-ID"/>
        </w:rPr>
        <w:t>akan</w:t>
      </w:r>
      <w:proofErr w:type="spellEnd"/>
      <w:r w:rsidRPr="00A6628E">
        <w:rPr>
          <w:color w:val="000000"/>
          <w:sz w:val="22"/>
          <w:szCs w:val="22"/>
          <w:lang w:val="en-ID" w:eastAsia="en-ID"/>
        </w:rPr>
        <w:t xml:space="preserve"> di </w:t>
      </w:r>
      <w:proofErr w:type="spellStart"/>
      <w:r w:rsidRPr="00A6628E">
        <w:rPr>
          <w:color w:val="000000"/>
          <w:sz w:val="22"/>
          <w:szCs w:val="22"/>
          <w:lang w:val="en-ID" w:eastAsia="en-ID"/>
        </w:rPr>
        <w:t>bangun</w:t>
      </w:r>
      <w:proofErr w:type="spellEnd"/>
      <w:r w:rsidRPr="00A6628E">
        <w:rPr>
          <w:color w:val="000000"/>
          <w:sz w:val="22"/>
          <w:szCs w:val="22"/>
          <w:lang w:val="en-ID" w:eastAsia="en-ID"/>
        </w:rPr>
        <w:t>.</w:t>
      </w:r>
    </w:p>
    <w:p w14:paraId="58B63E91" w14:textId="4944C01A" w:rsidR="00A6628E" w:rsidRDefault="00A6628E" w:rsidP="00A6628E">
      <w:pPr>
        <w:jc w:val="both"/>
        <w:rPr>
          <w:color w:val="000000"/>
          <w:sz w:val="22"/>
          <w:szCs w:val="22"/>
          <w:lang w:val="en-ID" w:eastAsia="en-ID"/>
        </w:rPr>
      </w:pPr>
      <w:r w:rsidRPr="00A6628E">
        <w:rPr>
          <w:color w:val="000000"/>
          <w:sz w:val="22"/>
          <w:szCs w:val="22"/>
          <w:lang w:val="en-ID" w:eastAsia="en-ID"/>
        </w:rPr>
        <w:t xml:space="preserve">c. Masyarakat pada </w:t>
      </w:r>
      <w:proofErr w:type="spellStart"/>
      <w:r w:rsidRPr="00A6628E">
        <w:rPr>
          <w:color w:val="000000"/>
          <w:sz w:val="22"/>
          <w:szCs w:val="22"/>
          <w:lang w:val="en-ID" w:eastAsia="en-ID"/>
        </w:rPr>
        <w:t>umumnya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sudah</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mempunyai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fasilitas</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jamban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atau</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wc</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dirumah</w:t>
      </w:r>
      <w:proofErr w:type="spellEnd"/>
      <w:r>
        <w:rPr>
          <w:color w:val="000000"/>
          <w:sz w:val="22"/>
          <w:szCs w:val="22"/>
          <w:lang w:val="en-ID" w:eastAsia="en-ID"/>
        </w:rPr>
        <w:t xml:space="preserve"> </w:t>
      </w:r>
      <w:r w:rsidRPr="00A6628E">
        <w:rPr>
          <w:color w:val="000000"/>
          <w:sz w:val="22"/>
          <w:szCs w:val="22"/>
          <w:lang w:val="en-ID" w:eastAsia="en-ID"/>
        </w:rPr>
        <w:t xml:space="preserve">masing-masing </w:t>
      </w:r>
      <w:proofErr w:type="spellStart"/>
      <w:r w:rsidRPr="00A6628E">
        <w:rPr>
          <w:color w:val="000000"/>
          <w:sz w:val="22"/>
          <w:szCs w:val="22"/>
          <w:lang w:val="en-ID" w:eastAsia="en-ID"/>
        </w:rPr>
        <w:t>namun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belum</w:t>
      </w:r>
      <w:proofErr w:type="spellEnd"/>
      <w:r w:rsidRPr="00A6628E">
        <w:rPr>
          <w:color w:val="000000"/>
          <w:sz w:val="22"/>
          <w:szCs w:val="22"/>
          <w:lang w:val="en-ID" w:eastAsia="en-ID"/>
        </w:rPr>
        <w:t xml:space="preserve"> di </w:t>
      </w:r>
      <w:proofErr w:type="spellStart"/>
      <w:r w:rsidRPr="00A6628E">
        <w:rPr>
          <w:color w:val="000000"/>
          <w:sz w:val="22"/>
          <w:szCs w:val="22"/>
          <w:lang w:val="en-ID" w:eastAsia="en-ID"/>
        </w:rPr>
        <w:t>lengkapi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dengan</w:t>
      </w:r>
      <w:proofErr w:type="spellEnd"/>
      <w:r w:rsidRPr="00A6628E">
        <w:rPr>
          <w:color w:val="000000"/>
          <w:sz w:val="22"/>
          <w:szCs w:val="22"/>
          <w:lang w:val="en-ID" w:eastAsia="en-ID"/>
        </w:rPr>
        <w:t xml:space="preserve"> unit </w:t>
      </w:r>
      <w:proofErr w:type="spellStart"/>
      <w:r w:rsidRPr="00A6628E">
        <w:rPr>
          <w:color w:val="000000"/>
          <w:sz w:val="22"/>
          <w:szCs w:val="22"/>
          <w:lang w:val="en-ID" w:eastAsia="en-ID"/>
        </w:rPr>
        <w:t>pengolahan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limbah</w:t>
      </w:r>
      <w:proofErr w:type="spellEnd"/>
      <w:r w:rsidRPr="00A6628E">
        <w:rPr>
          <w:color w:val="000000"/>
          <w:sz w:val="22"/>
          <w:szCs w:val="22"/>
          <w:lang w:val="en-ID" w:eastAsia="en-ID"/>
        </w:rPr>
        <w:t xml:space="preserve"> yang</w:t>
      </w:r>
      <w:r>
        <w:rPr>
          <w:color w:val="000000"/>
          <w:sz w:val="22"/>
          <w:szCs w:val="22"/>
          <w:lang w:val="en-ID" w:eastAsia="en-ID"/>
        </w:rPr>
        <w:t xml:space="preserve"> </w:t>
      </w:r>
      <w:proofErr w:type="spellStart"/>
      <w:r w:rsidRPr="00A6628E">
        <w:rPr>
          <w:color w:val="000000"/>
          <w:sz w:val="22"/>
          <w:szCs w:val="22"/>
          <w:lang w:val="en-ID" w:eastAsia="en-ID"/>
        </w:rPr>
        <w:t>memadai</w:t>
      </w:r>
      <w:proofErr w:type="spellEnd"/>
      <w:r w:rsidRPr="00A6628E">
        <w:rPr>
          <w:color w:val="000000"/>
          <w:sz w:val="22"/>
          <w:szCs w:val="22"/>
          <w:lang w:val="en-ID" w:eastAsia="en-ID"/>
        </w:rPr>
        <w:t>.</w:t>
      </w:r>
    </w:p>
    <w:p w14:paraId="6D8A6E6C" w14:textId="77777777" w:rsidR="00A6628E" w:rsidRPr="00A6628E" w:rsidRDefault="00A6628E" w:rsidP="00A6628E">
      <w:pPr>
        <w:jc w:val="both"/>
        <w:rPr>
          <w:color w:val="000000"/>
          <w:sz w:val="22"/>
          <w:szCs w:val="22"/>
          <w:lang w:val="en-ID" w:eastAsia="en-ID"/>
        </w:rPr>
      </w:pPr>
    </w:p>
    <w:p w14:paraId="7379B696" w14:textId="72BB2249" w:rsidR="0056748C" w:rsidRPr="00A6628E" w:rsidRDefault="0056748C" w:rsidP="00BE74BD">
      <w:pPr>
        <w:pStyle w:val="ListParagraph"/>
        <w:spacing w:before="1"/>
        <w:ind w:left="0"/>
        <w:jc w:val="both"/>
        <w:rPr>
          <w:b/>
          <w:bCs/>
          <w:iCs/>
          <w:sz w:val="22"/>
          <w:szCs w:val="22"/>
        </w:rPr>
      </w:pPr>
      <w:proofErr w:type="spellStart"/>
      <w:r w:rsidRPr="00A6628E">
        <w:rPr>
          <w:b/>
          <w:bCs/>
          <w:iCs/>
          <w:sz w:val="22"/>
          <w:szCs w:val="22"/>
        </w:rPr>
        <w:t>Penentuan</w:t>
      </w:r>
      <w:proofErr w:type="spellEnd"/>
      <w:r w:rsidRPr="00A6628E">
        <w:rPr>
          <w:b/>
          <w:bCs/>
          <w:iCs/>
          <w:sz w:val="22"/>
          <w:szCs w:val="22"/>
        </w:rPr>
        <w:t xml:space="preserve"> Calon </w:t>
      </w:r>
      <w:proofErr w:type="spellStart"/>
      <w:r w:rsidRPr="00A6628E">
        <w:rPr>
          <w:b/>
          <w:bCs/>
          <w:iCs/>
          <w:sz w:val="22"/>
          <w:szCs w:val="22"/>
        </w:rPr>
        <w:t>Pengguna</w:t>
      </w:r>
      <w:proofErr w:type="spellEnd"/>
    </w:p>
    <w:p w14:paraId="72E7231D" w14:textId="4055144B" w:rsidR="00A6628E" w:rsidRPr="00A6628E" w:rsidRDefault="00A6628E" w:rsidP="00A6628E">
      <w:pPr>
        <w:ind w:firstLine="900"/>
        <w:jc w:val="both"/>
        <w:rPr>
          <w:color w:val="000000"/>
          <w:sz w:val="22"/>
          <w:szCs w:val="22"/>
          <w:lang w:val="en-ID" w:eastAsia="en-ID"/>
        </w:rPr>
      </w:pPr>
      <w:proofErr w:type="spellStart"/>
      <w:r w:rsidRPr="00A6628E">
        <w:rPr>
          <w:color w:val="000000"/>
          <w:sz w:val="22"/>
          <w:szCs w:val="22"/>
          <w:lang w:val="en-ID" w:eastAsia="en-ID"/>
        </w:rPr>
        <w:t>Jumlah</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calon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pengguna</w:t>
      </w:r>
      <w:proofErr w:type="spellEnd"/>
      <w:r w:rsidRPr="00A6628E">
        <w:rPr>
          <w:color w:val="000000"/>
          <w:sz w:val="22"/>
          <w:szCs w:val="22"/>
          <w:lang w:val="en-ID" w:eastAsia="en-ID"/>
        </w:rPr>
        <w:t xml:space="preserve"> / </w:t>
      </w:r>
      <w:proofErr w:type="spellStart"/>
      <w:r w:rsidRPr="00A6628E">
        <w:rPr>
          <w:color w:val="000000"/>
          <w:sz w:val="22"/>
          <w:szCs w:val="22"/>
          <w:lang w:val="en-ID" w:eastAsia="en-ID"/>
        </w:rPr>
        <w:t>penerima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manfaat</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awal</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pembangunan</w:t>
      </w:r>
      <w:proofErr w:type="spellEnd"/>
      <w:r w:rsidRPr="00A6628E">
        <w:rPr>
          <w:color w:val="000000"/>
          <w:sz w:val="22"/>
          <w:szCs w:val="22"/>
          <w:lang w:val="en-ID" w:eastAsia="en-ID"/>
        </w:rPr>
        <w:t xml:space="preserve"> IPAL </w:t>
      </w:r>
      <w:proofErr w:type="spellStart"/>
      <w:r w:rsidRPr="00A6628E">
        <w:rPr>
          <w:color w:val="000000"/>
          <w:sz w:val="22"/>
          <w:szCs w:val="22"/>
          <w:lang w:val="en-ID" w:eastAsia="en-ID"/>
        </w:rPr>
        <w:t>Komunal</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sebagai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sarana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sanitasi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komunal</w:t>
      </w:r>
      <w:proofErr w:type="spellEnd"/>
      <w:r w:rsidRPr="00A6628E">
        <w:rPr>
          <w:color w:val="000000"/>
          <w:sz w:val="22"/>
          <w:szCs w:val="22"/>
          <w:lang w:val="en-ID" w:eastAsia="en-ID"/>
        </w:rPr>
        <w:t xml:space="preserve"> di </w:t>
      </w:r>
      <w:proofErr w:type="spellStart"/>
      <w:r w:rsidRPr="00A6628E">
        <w:rPr>
          <w:color w:val="000000"/>
          <w:sz w:val="22"/>
          <w:szCs w:val="22"/>
          <w:lang w:val="en-ID" w:eastAsia="en-ID"/>
        </w:rPr>
        <w:t>dasari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hasil</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pemetaan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sanitasi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masyarakat</w:t>
      </w:r>
      <w:proofErr w:type="spellEnd"/>
      <w:r w:rsidRPr="00A6628E">
        <w:rPr>
          <w:color w:val="000000"/>
          <w:sz w:val="22"/>
          <w:szCs w:val="22"/>
          <w:lang w:val="en-ID" w:eastAsia="en-ID"/>
        </w:rPr>
        <w:t xml:space="preserve"> </w:t>
      </w:r>
      <w:r w:rsidR="000527F4">
        <w:rPr>
          <w:color w:val="000000"/>
          <w:sz w:val="22"/>
          <w:szCs w:val="22"/>
          <w:lang w:val="en-ID" w:eastAsia="en-ID"/>
        </w:rPr>
        <w:t>Dusun I, Dusun II, Dusun III, Dusun IV dan Dusun V</w:t>
      </w:r>
      <w:r w:rsidRPr="00A6628E">
        <w:rPr>
          <w:color w:val="000000"/>
          <w:sz w:val="22"/>
          <w:szCs w:val="22"/>
          <w:lang w:val="en-ID" w:eastAsia="en-ID"/>
        </w:rPr>
        <w:t xml:space="preserve"> </w:t>
      </w:r>
      <w:proofErr w:type="spellStart"/>
      <w:r w:rsidR="000527F4">
        <w:rPr>
          <w:color w:val="000000"/>
          <w:sz w:val="22"/>
          <w:szCs w:val="22"/>
          <w:lang w:val="en-ID" w:eastAsia="en-ID"/>
        </w:rPr>
        <w:t>Desa</w:t>
      </w:r>
      <w:proofErr w:type="spellEnd"/>
      <w:r w:rsidRPr="00A6628E">
        <w:rPr>
          <w:color w:val="000000"/>
          <w:sz w:val="22"/>
          <w:szCs w:val="22"/>
          <w:lang w:val="en-ID" w:eastAsia="en-ID"/>
        </w:rPr>
        <w:t xml:space="preserve"> </w:t>
      </w:r>
      <w:r w:rsidR="000527F4">
        <w:rPr>
          <w:color w:val="000000"/>
          <w:sz w:val="22"/>
          <w:szCs w:val="22"/>
          <w:lang w:val="en-ID" w:eastAsia="en-ID"/>
        </w:rPr>
        <w:t xml:space="preserve">Sungai </w:t>
      </w:r>
      <w:proofErr w:type="spellStart"/>
      <w:r w:rsidR="000527F4">
        <w:rPr>
          <w:color w:val="000000"/>
          <w:sz w:val="22"/>
          <w:szCs w:val="22"/>
          <w:lang w:val="en-ID" w:eastAsia="en-ID"/>
        </w:rPr>
        <w:t>Baung</w:t>
      </w:r>
      <w:proofErr w:type="spellEnd"/>
      <w:r w:rsidRPr="00A6628E">
        <w:rPr>
          <w:color w:val="000000"/>
          <w:sz w:val="22"/>
          <w:szCs w:val="22"/>
          <w:lang w:val="en-ID" w:eastAsia="en-ID"/>
        </w:rPr>
        <w:t xml:space="preserve"> dan </w:t>
      </w:r>
      <w:proofErr w:type="spellStart"/>
      <w:r w:rsidRPr="00A6628E">
        <w:rPr>
          <w:color w:val="000000"/>
          <w:sz w:val="22"/>
          <w:szCs w:val="22"/>
          <w:lang w:val="en-ID" w:eastAsia="en-ID"/>
        </w:rPr>
        <w:t>Rembung</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Warga</w:t>
      </w:r>
      <w:proofErr w:type="spellEnd"/>
      <w:r w:rsidRPr="00A6628E">
        <w:rPr>
          <w:color w:val="000000"/>
          <w:sz w:val="22"/>
          <w:szCs w:val="22"/>
          <w:lang w:val="en-ID" w:eastAsia="en-ID"/>
        </w:rPr>
        <w:t xml:space="preserve"> yang </w:t>
      </w:r>
      <w:proofErr w:type="spellStart"/>
      <w:r w:rsidRPr="00A6628E">
        <w:rPr>
          <w:color w:val="000000"/>
          <w:sz w:val="22"/>
          <w:szCs w:val="22"/>
          <w:lang w:val="en-ID" w:eastAsia="en-ID"/>
        </w:rPr>
        <w:t>menghasilakn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kesepakatan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bersama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tentang</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siapa</w:t>
      </w:r>
      <w:proofErr w:type="spellEnd"/>
      <w:r w:rsidRPr="00A6628E">
        <w:rPr>
          <w:color w:val="000000"/>
          <w:sz w:val="22"/>
          <w:szCs w:val="22"/>
          <w:lang w:val="en-ID" w:eastAsia="en-ID"/>
        </w:rPr>
        <w:t xml:space="preserve"> yang </w:t>
      </w:r>
      <w:proofErr w:type="spellStart"/>
      <w:r w:rsidRPr="00A6628E">
        <w:rPr>
          <w:color w:val="000000"/>
          <w:sz w:val="22"/>
          <w:szCs w:val="22"/>
          <w:lang w:val="en-ID" w:eastAsia="en-ID"/>
        </w:rPr>
        <w:t>menjadi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calon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pengguna</w:t>
      </w:r>
      <w:proofErr w:type="spellEnd"/>
      <w:r w:rsidRPr="00A6628E">
        <w:rPr>
          <w:color w:val="000000"/>
          <w:sz w:val="22"/>
          <w:szCs w:val="22"/>
          <w:lang w:val="en-ID" w:eastAsia="en-ID"/>
        </w:rPr>
        <w:t>/</w:t>
      </w:r>
      <w:proofErr w:type="spellStart"/>
      <w:r w:rsidRPr="00A6628E">
        <w:rPr>
          <w:color w:val="000000"/>
          <w:sz w:val="22"/>
          <w:szCs w:val="22"/>
          <w:lang w:val="en-ID" w:eastAsia="en-ID"/>
        </w:rPr>
        <w:t>penerima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manfaat</w:t>
      </w:r>
      <w:proofErr w:type="spellEnd"/>
      <w:r w:rsidRPr="00A6628E">
        <w:rPr>
          <w:color w:val="000000"/>
          <w:sz w:val="22"/>
          <w:szCs w:val="22"/>
          <w:lang w:val="en-ID" w:eastAsia="en-ID"/>
        </w:rPr>
        <w:t xml:space="preserve"> program SANIMAS </w:t>
      </w:r>
      <w:proofErr w:type="spellStart"/>
      <w:r w:rsidRPr="00A6628E">
        <w:rPr>
          <w:color w:val="000000"/>
          <w:sz w:val="22"/>
          <w:szCs w:val="22"/>
          <w:lang w:val="en-ID" w:eastAsia="en-ID"/>
        </w:rPr>
        <w:t>adalah</w:t>
      </w:r>
      <w:proofErr w:type="spellEnd"/>
      <w:r w:rsidRPr="00A6628E">
        <w:rPr>
          <w:color w:val="000000"/>
          <w:sz w:val="22"/>
          <w:szCs w:val="22"/>
          <w:lang w:val="en-ID" w:eastAsia="en-ID"/>
        </w:rPr>
        <w:t xml:space="preserve"> 82 KK </w:t>
      </w:r>
      <w:proofErr w:type="spellStart"/>
      <w:r w:rsidRPr="00A6628E">
        <w:rPr>
          <w:color w:val="000000"/>
          <w:sz w:val="22"/>
          <w:szCs w:val="22"/>
          <w:lang w:val="en-ID" w:eastAsia="en-ID"/>
        </w:rPr>
        <w:t>atau</w:t>
      </w:r>
      <w:proofErr w:type="spellEnd"/>
      <w:r w:rsidRPr="00A6628E">
        <w:rPr>
          <w:color w:val="000000"/>
          <w:sz w:val="22"/>
          <w:szCs w:val="22"/>
          <w:lang w:val="en-ID" w:eastAsia="en-ID"/>
        </w:rPr>
        <w:t xml:space="preserve"> 355 </w:t>
      </w:r>
      <w:proofErr w:type="spellStart"/>
      <w:r w:rsidRPr="00A6628E">
        <w:rPr>
          <w:color w:val="000000"/>
          <w:sz w:val="22"/>
          <w:szCs w:val="22"/>
          <w:lang w:val="en-ID" w:eastAsia="en-ID"/>
        </w:rPr>
        <w:t>jiwa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jumlah</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penduduk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samapi</w:t>
      </w:r>
      <w:proofErr w:type="spellEnd"/>
      <w:r w:rsidRPr="00A6628E">
        <w:rPr>
          <w:color w:val="000000"/>
          <w:sz w:val="22"/>
          <w:szCs w:val="22"/>
          <w:lang w:val="en-ID" w:eastAsia="en-ID"/>
        </w:rPr>
        <w:t xml:space="preserve"> 20</w:t>
      </w:r>
      <w:r w:rsidR="000527F4">
        <w:rPr>
          <w:color w:val="000000"/>
          <w:sz w:val="22"/>
          <w:szCs w:val="22"/>
          <w:lang w:val="en-ID" w:eastAsia="en-ID"/>
        </w:rPr>
        <w:t>2</w:t>
      </w:r>
      <w:r w:rsidRPr="00A6628E">
        <w:rPr>
          <w:color w:val="000000"/>
          <w:sz w:val="22"/>
          <w:szCs w:val="22"/>
          <w:lang w:val="en-ID" w:eastAsia="en-ID"/>
        </w:rPr>
        <w:t xml:space="preserve">0) </w:t>
      </w:r>
      <w:proofErr w:type="spellStart"/>
      <w:r w:rsidRPr="00A6628E">
        <w:rPr>
          <w:color w:val="000000"/>
          <w:sz w:val="22"/>
          <w:szCs w:val="22"/>
          <w:lang w:val="en-ID" w:eastAsia="en-ID"/>
        </w:rPr>
        <w:t>merupakan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warga</w:t>
      </w:r>
      <w:proofErr w:type="spellEnd"/>
      <w:r w:rsidRPr="00A6628E">
        <w:rPr>
          <w:color w:val="000000"/>
          <w:sz w:val="22"/>
          <w:szCs w:val="22"/>
          <w:lang w:val="en-ID" w:eastAsia="en-ID"/>
        </w:rPr>
        <w:t xml:space="preserve"> </w:t>
      </w:r>
      <w:r w:rsidR="000527F4">
        <w:rPr>
          <w:color w:val="000000"/>
          <w:sz w:val="22"/>
          <w:szCs w:val="22"/>
          <w:lang w:val="en-ID" w:eastAsia="en-ID"/>
        </w:rPr>
        <w:t>Dusun I, Dusun II, Dusun III, Dusun IV dan Dusun V</w:t>
      </w:r>
      <w:r w:rsidRPr="00A6628E">
        <w:rPr>
          <w:color w:val="000000"/>
          <w:sz w:val="22"/>
          <w:szCs w:val="22"/>
          <w:lang w:val="en-ID" w:eastAsia="en-ID"/>
        </w:rPr>
        <w:t xml:space="preserve">. </w:t>
      </w:r>
      <w:proofErr w:type="spellStart"/>
      <w:r w:rsidRPr="00A6628E">
        <w:rPr>
          <w:color w:val="000000"/>
          <w:sz w:val="22"/>
          <w:szCs w:val="22"/>
          <w:lang w:val="en-ID" w:eastAsia="en-ID"/>
        </w:rPr>
        <w:t>Pembangunnya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akan</w:t>
      </w:r>
      <w:proofErr w:type="spellEnd"/>
      <w:r w:rsidRPr="00A6628E">
        <w:rPr>
          <w:color w:val="000000"/>
          <w:sz w:val="22"/>
          <w:szCs w:val="22"/>
          <w:lang w:val="en-ID" w:eastAsia="en-ID"/>
        </w:rPr>
        <w:t xml:space="preserve"> di </w:t>
      </w:r>
      <w:proofErr w:type="spellStart"/>
      <w:r w:rsidRPr="00A6628E">
        <w:rPr>
          <w:color w:val="000000"/>
          <w:sz w:val="22"/>
          <w:szCs w:val="22"/>
          <w:lang w:val="en-ID" w:eastAsia="en-ID"/>
        </w:rPr>
        <w:t>lanjutkan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sebagai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pengembangan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dari</w:t>
      </w:r>
      <w:proofErr w:type="spellEnd"/>
      <w:r w:rsidRPr="00A6628E">
        <w:rPr>
          <w:color w:val="000000"/>
          <w:sz w:val="22"/>
          <w:szCs w:val="22"/>
          <w:lang w:val="en-ID" w:eastAsia="en-ID"/>
        </w:rPr>
        <w:t xml:space="preserve"> Program </w:t>
      </w:r>
      <w:proofErr w:type="spellStart"/>
      <w:r w:rsidRPr="00A6628E">
        <w:rPr>
          <w:color w:val="000000"/>
          <w:sz w:val="22"/>
          <w:szCs w:val="22"/>
          <w:lang w:val="en-ID" w:eastAsia="en-ID"/>
        </w:rPr>
        <w:t>Sanitai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Berbasis</w:t>
      </w:r>
      <w:proofErr w:type="spellEnd"/>
      <w:r w:rsidRPr="00A6628E">
        <w:rPr>
          <w:color w:val="000000"/>
          <w:sz w:val="22"/>
          <w:szCs w:val="22"/>
          <w:lang w:val="en-ID" w:eastAsia="en-ID"/>
        </w:rPr>
        <w:t xml:space="preserve"> Masyarakat (SANIMAS </w:t>
      </w:r>
      <w:r w:rsidR="000527F4">
        <w:rPr>
          <w:color w:val="000000"/>
          <w:sz w:val="22"/>
          <w:szCs w:val="22"/>
          <w:lang w:val="en-ID" w:eastAsia="en-ID"/>
        </w:rPr>
        <w:t>DAK</w:t>
      </w:r>
      <w:r w:rsidRPr="00A6628E">
        <w:rPr>
          <w:color w:val="000000"/>
          <w:sz w:val="22"/>
          <w:szCs w:val="22"/>
          <w:lang w:val="en-ID" w:eastAsia="en-ID"/>
        </w:rPr>
        <w:t xml:space="preserve">). </w:t>
      </w:r>
      <w:proofErr w:type="spellStart"/>
      <w:r w:rsidRPr="00A6628E">
        <w:rPr>
          <w:color w:val="000000"/>
          <w:sz w:val="22"/>
          <w:szCs w:val="22"/>
          <w:lang w:val="en-ID" w:eastAsia="en-ID"/>
        </w:rPr>
        <w:t>Sehingga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sasaran</w:t>
      </w:r>
      <w:proofErr w:type="spellEnd"/>
      <w:r w:rsidRPr="00A6628E">
        <w:rPr>
          <w:color w:val="000000"/>
          <w:sz w:val="22"/>
          <w:szCs w:val="22"/>
          <w:lang w:val="en-ID" w:eastAsia="en-ID"/>
        </w:rPr>
        <w:t xml:space="preserve"> program </w:t>
      </w:r>
      <w:proofErr w:type="spellStart"/>
      <w:r w:rsidRPr="00A6628E">
        <w:rPr>
          <w:color w:val="000000"/>
          <w:sz w:val="22"/>
          <w:szCs w:val="22"/>
          <w:lang w:val="en-ID" w:eastAsia="en-ID"/>
        </w:rPr>
        <w:t>untuk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meningkatkan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akses</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pelayanan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prasarana</w:t>
      </w:r>
      <w:proofErr w:type="spellEnd"/>
      <w:r w:rsidRPr="00A6628E">
        <w:rPr>
          <w:color w:val="000000"/>
          <w:sz w:val="22"/>
          <w:szCs w:val="22"/>
          <w:lang w:val="en-ID" w:eastAsia="en-ID"/>
        </w:rPr>
        <w:t>/</w:t>
      </w:r>
      <w:proofErr w:type="spellStart"/>
      <w:r w:rsidRPr="00A6628E">
        <w:rPr>
          <w:color w:val="000000"/>
          <w:sz w:val="22"/>
          <w:szCs w:val="22"/>
          <w:lang w:val="en-ID" w:eastAsia="en-ID"/>
        </w:rPr>
        <w:t>sarana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sanitasi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bagi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warga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masyarakat</w:t>
      </w:r>
      <w:proofErr w:type="spellEnd"/>
      <w:r w:rsidRPr="00A6628E">
        <w:rPr>
          <w:color w:val="000000"/>
          <w:sz w:val="22"/>
          <w:szCs w:val="22"/>
          <w:lang w:val="en-ID" w:eastAsia="en-ID"/>
        </w:rPr>
        <w:t xml:space="preserve"> yang </w:t>
      </w:r>
      <w:proofErr w:type="spellStart"/>
      <w:r w:rsidRPr="00A6628E">
        <w:rPr>
          <w:color w:val="000000"/>
          <w:sz w:val="22"/>
          <w:szCs w:val="22"/>
          <w:lang w:val="en-ID" w:eastAsia="en-ID"/>
        </w:rPr>
        <w:t>bermukim</w:t>
      </w:r>
      <w:proofErr w:type="spellEnd"/>
      <w:r w:rsidRPr="00A6628E">
        <w:rPr>
          <w:color w:val="000000"/>
          <w:sz w:val="22"/>
          <w:szCs w:val="22"/>
          <w:lang w:val="en-ID" w:eastAsia="en-ID"/>
        </w:rPr>
        <w:t xml:space="preserve"> di wilayah </w:t>
      </w:r>
      <w:r w:rsidR="000527F4">
        <w:rPr>
          <w:color w:val="000000"/>
          <w:sz w:val="22"/>
          <w:szCs w:val="22"/>
          <w:lang w:val="en-ID" w:eastAsia="en-ID"/>
        </w:rPr>
        <w:t>Dusun I, Dusun II, Dusun III, Dusun IV dan Dusun V</w:t>
      </w:r>
      <w:r w:rsidRPr="00A6628E">
        <w:rPr>
          <w:color w:val="000000"/>
          <w:sz w:val="22"/>
          <w:szCs w:val="22"/>
          <w:lang w:val="en-ID" w:eastAsia="en-ID"/>
        </w:rPr>
        <w:t xml:space="preserve"> </w:t>
      </w:r>
      <w:proofErr w:type="spellStart"/>
      <w:r w:rsidR="000527F4">
        <w:rPr>
          <w:color w:val="000000"/>
          <w:sz w:val="22"/>
          <w:szCs w:val="22"/>
          <w:lang w:val="en-ID" w:eastAsia="en-ID"/>
        </w:rPr>
        <w:t>Desa</w:t>
      </w:r>
      <w:proofErr w:type="spellEnd"/>
      <w:r w:rsidR="000527F4">
        <w:rPr>
          <w:color w:val="000000"/>
          <w:sz w:val="22"/>
          <w:szCs w:val="22"/>
          <w:lang w:val="en-ID" w:eastAsia="en-ID"/>
        </w:rPr>
        <w:t xml:space="preserve"> Sungai </w:t>
      </w:r>
      <w:proofErr w:type="spellStart"/>
      <w:r w:rsidR="000527F4">
        <w:rPr>
          <w:color w:val="000000"/>
          <w:sz w:val="22"/>
          <w:szCs w:val="22"/>
          <w:lang w:val="en-ID" w:eastAsia="en-ID"/>
        </w:rPr>
        <w:t>Baung</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bisa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terwujud</w:t>
      </w:r>
      <w:proofErr w:type="spellEnd"/>
      <w:r w:rsidRPr="00A6628E">
        <w:rPr>
          <w:color w:val="000000"/>
          <w:sz w:val="22"/>
          <w:szCs w:val="22"/>
          <w:lang w:val="en-ID" w:eastAsia="en-ID"/>
        </w:rPr>
        <w:t>.</w:t>
      </w:r>
    </w:p>
    <w:p w14:paraId="101F50DF" w14:textId="6DE34ABD" w:rsidR="00A6628E" w:rsidRDefault="00A6628E" w:rsidP="000527F4">
      <w:pPr>
        <w:pStyle w:val="ListParagraph"/>
        <w:spacing w:before="1"/>
        <w:ind w:left="0" w:firstLine="900"/>
        <w:jc w:val="both"/>
        <w:rPr>
          <w:color w:val="000000"/>
          <w:sz w:val="22"/>
          <w:szCs w:val="22"/>
          <w:lang w:val="en-ID" w:eastAsia="en-ID"/>
        </w:rPr>
      </w:pPr>
      <w:proofErr w:type="spellStart"/>
      <w:r w:rsidRPr="00A6628E">
        <w:rPr>
          <w:color w:val="000000"/>
          <w:sz w:val="22"/>
          <w:szCs w:val="22"/>
          <w:lang w:val="en-ID" w:eastAsia="en-ID"/>
        </w:rPr>
        <w:t>Disamping</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itu</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kebiasaan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penduduk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membuang</w:t>
      </w:r>
      <w:proofErr w:type="spellEnd"/>
      <w:r w:rsidRPr="00A6628E">
        <w:rPr>
          <w:color w:val="000000"/>
          <w:sz w:val="22"/>
          <w:szCs w:val="22"/>
          <w:lang w:val="en-ID" w:eastAsia="en-ID"/>
        </w:rPr>
        <w:t xml:space="preserve"> air </w:t>
      </w:r>
      <w:proofErr w:type="spellStart"/>
      <w:r w:rsidRPr="00A6628E">
        <w:rPr>
          <w:color w:val="000000"/>
          <w:sz w:val="22"/>
          <w:szCs w:val="22"/>
          <w:lang w:val="en-ID" w:eastAsia="en-ID"/>
        </w:rPr>
        <w:t>limbah</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domestik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kesungai</w:t>
      </w:r>
      <w:proofErr w:type="spellEnd"/>
      <w:r w:rsidRPr="00A6628E">
        <w:rPr>
          <w:color w:val="000000"/>
          <w:sz w:val="22"/>
          <w:szCs w:val="22"/>
          <w:lang w:val="en-ID" w:eastAsia="en-ID"/>
        </w:rPr>
        <w:t>/</w:t>
      </w:r>
      <w:proofErr w:type="spellStart"/>
      <w:r w:rsidRPr="00A6628E">
        <w:rPr>
          <w:color w:val="000000"/>
          <w:sz w:val="22"/>
          <w:szCs w:val="22"/>
          <w:lang w:val="en-ID" w:eastAsia="en-ID"/>
        </w:rPr>
        <w:t>saluran</w:t>
      </w:r>
      <w:proofErr w:type="spellEnd"/>
      <w:r w:rsidRPr="00A6628E">
        <w:rPr>
          <w:color w:val="000000"/>
          <w:sz w:val="22"/>
          <w:szCs w:val="22"/>
          <w:lang w:val="en-ID" w:eastAsia="en-ID"/>
        </w:rPr>
        <w:t xml:space="preserve"> air </w:t>
      </w:r>
      <w:proofErr w:type="spellStart"/>
      <w:r w:rsidRPr="00A6628E">
        <w:rPr>
          <w:color w:val="000000"/>
          <w:sz w:val="22"/>
          <w:szCs w:val="22"/>
          <w:lang w:val="en-ID" w:eastAsia="en-ID"/>
        </w:rPr>
        <w:t>ini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merupakan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kebiasaan</w:t>
      </w:r>
      <w:proofErr w:type="spellEnd"/>
      <w:r w:rsidRPr="00A6628E">
        <w:rPr>
          <w:color w:val="000000"/>
          <w:sz w:val="22"/>
          <w:szCs w:val="22"/>
          <w:lang w:val="en-ID" w:eastAsia="en-ID"/>
        </w:rPr>
        <w:t xml:space="preserve"> yang sangat </w:t>
      </w:r>
      <w:proofErr w:type="spellStart"/>
      <w:r w:rsidRPr="00A6628E">
        <w:rPr>
          <w:color w:val="000000"/>
          <w:sz w:val="22"/>
          <w:szCs w:val="22"/>
          <w:lang w:val="en-ID" w:eastAsia="en-ID"/>
        </w:rPr>
        <w:t>sulit</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diubah</w:t>
      </w:r>
      <w:proofErr w:type="spellEnd"/>
      <w:r w:rsidRPr="00A6628E">
        <w:rPr>
          <w:color w:val="000000"/>
          <w:sz w:val="22"/>
          <w:szCs w:val="22"/>
          <w:lang w:val="en-ID" w:eastAsia="en-ID"/>
        </w:rPr>
        <w:t xml:space="preserve">. Air </w:t>
      </w:r>
      <w:proofErr w:type="spellStart"/>
      <w:r w:rsidRPr="00A6628E">
        <w:rPr>
          <w:color w:val="000000"/>
          <w:sz w:val="22"/>
          <w:szCs w:val="22"/>
          <w:lang w:val="en-ID" w:eastAsia="en-ID"/>
        </w:rPr>
        <w:t>limbah</w:t>
      </w:r>
      <w:proofErr w:type="spellEnd"/>
      <w:r w:rsidRPr="00A6628E">
        <w:rPr>
          <w:color w:val="000000"/>
          <w:sz w:val="22"/>
          <w:szCs w:val="22"/>
          <w:lang w:val="en-ID" w:eastAsia="en-ID"/>
        </w:rPr>
        <w:t xml:space="preserve"> yang </w:t>
      </w:r>
      <w:proofErr w:type="spellStart"/>
      <w:r w:rsidRPr="00A6628E">
        <w:rPr>
          <w:color w:val="000000"/>
          <w:sz w:val="22"/>
          <w:szCs w:val="22"/>
          <w:lang w:val="en-ID" w:eastAsia="en-ID"/>
        </w:rPr>
        <w:t>sudah</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diolah</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itu</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diharapkan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dapat</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memenuhi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standar</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baku</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mutu</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sesuai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keputusan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mentri</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Lingkungan</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hidup</w:t>
      </w:r>
      <w:proofErr w:type="spellEnd"/>
      <w:r w:rsidRPr="00A6628E">
        <w:rPr>
          <w:color w:val="000000"/>
          <w:sz w:val="22"/>
          <w:szCs w:val="22"/>
          <w:lang w:val="en-ID" w:eastAsia="en-ID"/>
        </w:rPr>
        <w:t xml:space="preserve"> No. 112 </w:t>
      </w:r>
      <w:proofErr w:type="spellStart"/>
      <w:r w:rsidRPr="00A6628E">
        <w:rPr>
          <w:color w:val="000000"/>
          <w:sz w:val="22"/>
          <w:szCs w:val="22"/>
          <w:lang w:val="en-ID" w:eastAsia="en-ID"/>
        </w:rPr>
        <w:t>tahun</w:t>
      </w:r>
      <w:proofErr w:type="spellEnd"/>
      <w:r w:rsidRPr="00A6628E">
        <w:rPr>
          <w:color w:val="000000"/>
          <w:sz w:val="22"/>
          <w:szCs w:val="22"/>
          <w:lang w:val="en-ID" w:eastAsia="en-ID"/>
        </w:rPr>
        <w:t xml:space="preserve"> 2003. </w:t>
      </w:r>
      <w:proofErr w:type="spellStart"/>
      <w:r w:rsidRPr="00A6628E">
        <w:rPr>
          <w:color w:val="000000"/>
          <w:sz w:val="22"/>
          <w:szCs w:val="22"/>
          <w:lang w:val="en-ID" w:eastAsia="en-ID"/>
        </w:rPr>
        <w:t>Terhadap</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rencana</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pemerintah</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itu</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masyarakat</w:t>
      </w:r>
      <w:proofErr w:type="spellEnd"/>
      <w:r w:rsidRPr="00A6628E">
        <w:rPr>
          <w:color w:val="000000"/>
          <w:sz w:val="22"/>
          <w:szCs w:val="22"/>
          <w:lang w:val="en-ID" w:eastAsia="en-ID"/>
        </w:rPr>
        <w:t xml:space="preserve"> di </w:t>
      </w:r>
      <w:r w:rsidR="000527F4">
        <w:rPr>
          <w:color w:val="000000"/>
          <w:sz w:val="22"/>
          <w:szCs w:val="22"/>
          <w:lang w:val="en-ID" w:eastAsia="en-ID"/>
        </w:rPr>
        <w:t>Dusun I, Dusun II, Dusun III, Dusun IV dan Dusun V</w:t>
      </w:r>
      <w:r w:rsidRPr="00A6628E">
        <w:rPr>
          <w:color w:val="000000"/>
          <w:sz w:val="22"/>
          <w:szCs w:val="22"/>
          <w:lang w:val="en-ID" w:eastAsia="en-ID"/>
        </w:rPr>
        <w:t xml:space="preserve"> </w:t>
      </w:r>
      <w:proofErr w:type="spellStart"/>
      <w:r w:rsidR="000527F4">
        <w:rPr>
          <w:color w:val="000000"/>
          <w:sz w:val="22"/>
          <w:szCs w:val="22"/>
          <w:lang w:val="en-ID" w:eastAsia="en-ID"/>
        </w:rPr>
        <w:t>Desa</w:t>
      </w:r>
      <w:proofErr w:type="spellEnd"/>
      <w:r w:rsidR="000527F4">
        <w:rPr>
          <w:color w:val="000000"/>
          <w:sz w:val="22"/>
          <w:szCs w:val="22"/>
          <w:lang w:val="en-ID" w:eastAsia="en-ID"/>
        </w:rPr>
        <w:t xml:space="preserve"> Sungai </w:t>
      </w:r>
      <w:proofErr w:type="spellStart"/>
      <w:r w:rsidR="000527F4">
        <w:rPr>
          <w:color w:val="000000"/>
          <w:sz w:val="22"/>
          <w:szCs w:val="22"/>
          <w:lang w:val="en-ID" w:eastAsia="en-ID"/>
        </w:rPr>
        <w:t>Baung</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Kecamatan</w:t>
      </w:r>
      <w:proofErr w:type="spellEnd"/>
      <w:r w:rsidRPr="00A6628E">
        <w:rPr>
          <w:color w:val="000000"/>
          <w:sz w:val="22"/>
          <w:szCs w:val="22"/>
          <w:lang w:val="en-ID" w:eastAsia="en-ID"/>
        </w:rPr>
        <w:t xml:space="preserve"> </w:t>
      </w:r>
      <w:proofErr w:type="spellStart"/>
      <w:r w:rsidR="000527F4">
        <w:rPr>
          <w:color w:val="000000"/>
          <w:sz w:val="22"/>
          <w:szCs w:val="22"/>
          <w:lang w:val="en-ID" w:eastAsia="en-ID"/>
        </w:rPr>
        <w:t>Talang</w:t>
      </w:r>
      <w:proofErr w:type="spellEnd"/>
      <w:r w:rsidR="000527F4">
        <w:rPr>
          <w:color w:val="000000"/>
          <w:sz w:val="22"/>
          <w:szCs w:val="22"/>
          <w:lang w:val="en-ID" w:eastAsia="en-ID"/>
        </w:rPr>
        <w:t xml:space="preserve"> Ubi</w:t>
      </w:r>
      <w:r w:rsidRPr="00A6628E">
        <w:rPr>
          <w:color w:val="000000"/>
          <w:sz w:val="22"/>
          <w:szCs w:val="22"/>
          <w:lang w:val="en-ID" w:eastAsia="en-ID"/>
        </w:rPr>
        <w:t xml:space="preserve"> </w:t>
      </w:r>
      <w:proofErr w:type="spellStart"/>
      <w:r w:rsidRPr="00A6628E">
        <w:rPr>
          <w:color w:val="000000"/>
          <w:sz w:val="22"/>
          <w:szCs w:val="22"/>
          <w:lang w:val="en-ID" w:eastAsia="en-ID"/>
        </w:rPr>
        <w:t>Kabupaten</w:t>
      </w:r>
      <w:proofErr w:type="spellEnd"/>
      <w:r w:rsidRPr="00A6628E">
        <w:rPr>
          <w:color w:val="000000"/>
          <w:sz w:val="22"/>
          <w:szCs w:val="22"/>
          <w:lang w:val="en-ID" w:eastAsia="en-ID"/>
        </w:rPr>
        <w:t xml:space="preserve"> </w:t>
      </w:r>
      <w:proofErr w:type="spellStart"/>
      <w:r w:rsidR="000527F4">
        <w:rPr>
          <w:color w:val="000000"/>
          <w:sz w:val="22"/>
          <w:szCs w:val="22"/>
          <w:lang w:val="en-ID" w:eastAsia="en-ID"/>
        </w:rPr>
        <w:t>Penukal</w:t>
      </w:r>
      <w:proofErr w:type="spellEnd"/>
      <w:r w:rsidR="000527F4">
        <w:rPr>
          <w:color w:val="000000"/>
          <w:sz w:val="22"/>
          <w:szCs w:val="22"/>
          <w:lang w:val="en-ID" w:eastAsia="en-ID"/>
        </w:rPr>
        <w:t xml:space="preserve"> </w:t>
      </w:r>
      <w:proofErr w:type="spellStart"/>
      <w:r w:rsidR="000527F4">
        <w:rPr>
          <w:color w:val="000000"/>
          <w:sz w:val="22"/>
          <w:szCs w:val="22"/>
          <w:lang w:val="en-ID" w:eastAsia="en-ID"/>
        </w:rPr>
        <w:t>Abab</w:t>
      </w:r>
      <w:proofErr w:type="spellEnd"/>
      <w:r w:rsidR="000527F4">
        <w:rPr>
          <w:color w:val="000000"/>
          <w:sz w:val="22"/>
          <w:szCs w:val="22"/>
          <w:lang w:val="en-ID" w:eastAsia="en-ID"/>
        </w:rPr>
        <w:t xml:space="preserve"> </w:t>
      </w:r>
      <w:proofErr w:type="spellStart"/>
      <w:r w:rsidR="000527F4">
        <w:rPr>
          <w:color w:val="000000"/>
          <w:sz w:val="22"/>
          <w:szCs w:val="22"/>
          <w:lang w:val="en-ID" w:eastAsia="en-ID"/>
        </w:rPr>
        <w:t>Lematang</w:t>
      </w:r>
      <w:proofErr w:type="spellEnd"/>
      <w:r w:rsidR="000527F4">
        <w:rPr>
          <w:color w:val="000000"/>
          <w:sz w:val="22"/>
          <w:szCs w:val="22"/>
          <w:lang w:val="en-ID" w:eastAsia="en-ID"/>
        </w:rPr>
        <w:t xml:space="preserve"> </w:t>
      </w:r>
      <w:proofErr w:type="spellStart"/>
      <w:r w:rsidR="000527F4">
        <w:rPr>
          <w:color w:val="000000"/>
          <w:sz w:val="22"/>
          <w:szCs w:val="22"/>
          <w:lang w:val="en-ID" w:eastAsia="en-ID"/>
        </w:rPr>
        <w:t>Ilir</w:t>
      </w:r>
      <w:proofErr w:type="spellEnd"/>
      <w:r w:rsidRPr="00A6628E">
        <w:rPr>
          <w:color w:val="000000"/>
          <w:sz w:val="22"/>
          <w:szCs w:val="22"/>
          <w:lang w:val="en-ID" w:eastAsia="en-ID"/>
        </w:rPr>
        <w:t xml:space="preserve"> sangat </w:t>
      </w:r>
      <w:proofErr w:type="spellStart"/>
      <w:r w:rsidRPr="00A6628E">
        <w:rPr>
          <w:color w:val="000000"/>
          <w:sz w:val="22"/>
          <w:szCs w:val="22"/>
          <w:lang w:val="en-ID" w:eastAsia="en-ID"/>
        </w:rPr>
        <w:t>antusias</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untuk</w:t>
      </w:r>
      <w:proofErr w:type="spellEnd"/>
      <w:r w:rsidRPr="00A6628E">
        <w:rPr>
          <w:color w:val="000000"/>
          <w:sz w:val="22"/>
          <w:szCs w:val="22"/>
          <w:lang w:val="en-ID" w:eastAsia="en-ID"/>
        </w:rPr>
        <w:t xml:space="preserve"> </w:t>
      </w:r>
      <w:proofErr w:type="spellStart"/>
      <w:r w:rsidRPr="00A6628E">
        <w:rPr>
          <w:color w:val="000000"/>
          <w:sz w:val="22"/>
          <w:szCs w:val="22"/>
          <w:lang w:val="en-ID" w:eastAsia="en-ID"/>
        </w:rPr>
        <w:t>mengikuti</w:t>
      </w:r>
      <w:proofErr w:type="spellEnd"/>
      <w:r w:rsidRPr="00A6628E">
        <w:rPr>
          <w:color w:val="000000"/>
          <w:sz w:val="22"/>
          <w:szCs w:val="22"/>
          <w:lang w:val="en-ID" w:eastAsia="en-ID"/>
        </w:rPr>
        <w:t xml:space="preserve"> program </w:t>
      </w:r>
      <w:proofErr w:type="spellStart"/>
      <w:r w:rsidRPr="00A6628E">
        <w:rPr>
          <w:color w:val="000000"/>
          <w:sz w:val="22"/>
          <w:szCs w:val="22"/>
          <w:lang w:val="en-ID" w:eastAsia="en-ID"/>
        </w:rPr>
        <w:t>tersebut</w:t>
      </w:r>
      <w:proofErr w:type="spellEnd"/>
      <w:r w:rsidRPr="00A6628E">
        <w:rPr>
          <w:color w:val="000000"/>
          <w:sz w:val="22"/>
          <w:szCs w:val="22"/>
          <w:lang w:val="en-ID" w:eastAsia="en-ID"/>
        </w:rPr>
        <w:t>.</w:t>
      </w:r>
    </w:p>
    <w:p w14:paraId="43B71698" w14:textId="77777777" w:rsidR="000527F4" w:rsidRDefault="000527F4" w:rsidP="000527F4">
      <w:pPr>
        <w:pStyle w:val="ListParagraph"/>
        <w:spacing w:before="1"/>
        <w:ind w:left="0"/>
        <w:jc w:val="both"/>
        <w:rPr>
          <w:iCs/>
          <w:sz w:val="22"/>
          <w:szCs w:val="22"/>
        </w:rPr>
      </w:pPr>
    </w:p>
    <w:p w14:paraId="75355E65" w14:textId="51511687" w:rsidR="0056748C" w:rsidRDefault="0056748C" w:rsidP="00BE74BD">
      <w:pPr>
        <w:pStyle w:val="ListParagraph"/>
        <w:spacing w:before="1"/>
        <w:ind w:left="0"/>
        <w:jc w:val="both"/>
        <w:rPr>
          <w:b/>
          <w:bCs/>
          <w:iCs/>
          <w:sz w:val="22"/>
          <w:szCs w:val="22"/>
        </w:rPr>
      </w:pPr>
      <w:proofErr w:type="spellStart"/>
      <w:r w:rsidRPr="000527F4">
        <w:rPr>
          <w:b/>
          <w:bCs/>
          <w:iCs/>
          <w:sz w:val="22"/>
          <w:szCs w:val="22"/>
        </w:rPr>
        <w:t>Sistem</w:t>
      </w:r>
      <w:proofErr w:type="spellEnd"/>
      <w:r w:rsidRPr="000527F4">
        <w:rPr>
          <w:b/>
          <w:bCs/>
          <w:iCs/>
          <w:sz w:val="22"/>
          <w:szCs w:val="22"/>
        </w:rPr>
        <w:t xml:space="preserve"> </w:t>
      </w:r>
      <w:proofErr w:type="spellStart"/>
      <w:r w:rsidRPr="000527F4">
        <w:rPr>
          <w:b/>
          <w:bCs/>
          <w:iCs/>
          <w:sz w:val="22"/>
          <w:szCs w:val="22"/>
        </w:rPr>
        <w:t>Pengolahan</w:t>
      </w:r>
      <w:proofErr w:type="spellEnd"/>
      <w:r w:rsidRPr="000527F4">
        <w:rPr>
          <w:b/>
          <w:bCs/>
          <w:iCs/>
          <w:sz w:val="22"/>
          <w:szCs w:val="22"/>
        </w:rPr>
        <w:t xml:space="preserve"> Air </w:t>
      </w:r>
      <w:proofErr w:type="spellStart"/>
      <w:r w:rsidRPr="000527F4">
        <w:rPr>
          <w:b/>
          <w:bCs/>
          <w:iCs/>
          <w:sz w:val="22"/>
          <w:szCs w:val="22"/>
        </w:rPr>
        <w:t>Limbah</w:t>
      </w:r>
      <w:proofErr w:type="spellEnd"/>
    </w:p>
    <w:p w14:paraId="2EDA09D1" w14:textId="085DE995" w:rsidR="000527F4" w:rsidRDefault="000527F4" w:rsidP="000527F4">
      <w:pPr>
        <w:pStyle w:val="ListParagraph"/>
        <w:spacing w:before="1"/>
        <w:ind w:left="0" w:firstLine="900"/>
        <w:jc w:val="both"/>
        <w:rPr>
          <w:color w:val="000000"/>
          <w:sz w:val="22"/>
          <w:szCs w:val="22"/>
        </w:rPr>
      </w:pPr>
      <w:proofErr w:type="spellStart"/>
      <w:r w:rsidRPr="000527F4">
        <w:rPr>
          <w:color w:val="000000"/>
          <w:sz w:val="22"/>
          <w:szCs w:val="22"/>
        </w:rPr>
        <w:t>Alternatif-alternatif</w:t>
      </w:r>
      <w:proofErr w:type="spellEnd"/>
      <w:r w:rsidRPr="000527F4">
        <w:rPr>
          <w:color w:val="000000"/>
          <w:sz w:val="22"/>
          <w:szCs w:val="22"/>
        </w:rPr>
        <w:t xml:space="preserve"> </w:t>
      </w:r>
      <w:proofErr w:type="spellStart"/>
      <w:r w:rsidRPr="000527F4">
        <w:rPr>
          <w:color w:val="000000"/>
          <w:sz w:val="22"/>
          <w:szCs w:val="22"/>
        </w:rPr>
        <w:t>perencanaan</w:t>
      </w:r>
      <w:proofErr w:type="spellEnd"/>
      <w:r w:rsidRPr="000527F4">
        <w:rPr>
          <w:color w:val="000000"/>
          <w:sz w:val="22"/>
          <w:szCs w:val="22"/>
        </w:rPr>
        <w:t xml:space="preserve"> yang </w:t>
      </w:r>
      <w:proofErr w:type="spellStart"/>
      <w:r w:rsidRPr="000527F4">
        <w:rPr>
          <w:color w:val="000000"/>
          <w:sz w:val="22"/>
          <w:szCs w:val="22"/>
        </w:rPr>
        <w:t>akan</w:t>
      </w:r>
      <w:proofErr w:type="spellEnd"/>
      <w:r w:rsidRPr="000527F4">
        <w:rPr>
          <w:color w:val="000000"/>
          <w:sz w:val="22"/>
          <w:szCs w:val="22"/>
        </w:rPr>
        <w:t xml:space="preserve"> </w:t>
      </w:r>
      <w:proofErr w:type="spellStart"/>
      <w:r w:rsidRPr="000527F4">
        <w:rPr>
          <w:color w:val="000000"/>
          <w:sz w:val="22"/>
          <w:szCs w:val="22"/>
        </w:rPr>
        <w:t>digunakan</w:t>
      </w:r>
      <w:proofErr w:type="spellEnd"/>
      <w:r w:rsidRPr="000527F4">
        <w:rPr>
          <w:color w:val="000000"/>
          <w:sz w:val="22"/>
          <w:szCs w:val="22"/>
        </w:rPr>
        <w:t xml:space="preserve"> </w:t>
      </w:r>
      <w:proofErr w:type="spellStart"/>
      <w:r w:rsidRPr="000527F4">
        <w:rPr>
          <w:color w:val="000000"/>
          <w:sz w:val="22"/>
          <w:szCs w:val="22"/>
        </w:rPr>
        <w:t>dalam</w:t>
      </w:r>
      <w:proofErr w:type="spellEnd"/>
      <w:r w:rsidRPr="000527F4">
        <w:rPr>
          <w:color w:val="000000"/>
          <w:sz w:val="22"/>
          <w:szCs w:val="22"/>
        </w:rPr>
        <w:t xml:space="preserve"> </w:t>
      </w:r>
      <w:proofErr w:type="spellStart"/>
      <w:r w:rsidRPr="000527F4">
        <w:rPr>
          <w:color w:val="000000"/>
          <w:sz w:val="22"/>
          <w:szCs w:val="22"/>
        </w:rPr>
        <w:t>penentuan</w:t>
      </w:r>
      <w:proofErr w:type="spellEnd"/>
      <w:r w:rsidRPr="000527F4">
        <w:rPr>
          <w:color w:val="000000"/>
          <w:sz w:val="22"/>
          <w:szCs w:val="22"/>
        </w:rPr>
        <w:t xml:space="preserve"> unit </w:t>
      </w:r>
      <w:proofErr w:type="spellStart"/>
      <w:r w:rsidRPr="000527F4">
        <w:rPr>
          <w:color w:val="000000"/>
          <w:sz w:val="22"/>
          <w:szCs w:val="22"/>
        </w:rPr>
        <w:t>pengolahan</w:t>
      </w:r>
      <w:proofErr w:type="spellEnd"/>
      <w:r w:rsidRPr="000527F4">
        <w:rPr>
          <w:color w:val="000000"/>
          <w:sz w:val="22"/>
          <w:szCs w:val="22"/>
        </w:rPr>
        <w:t xml:space="preserve"> air </w:t>
      </w:r>
      <w:proofErr w:type="spellStart"/>
      <w:r w:rsidRPr="000527F4">
        <w:rPr>
          <w:color w:val="000000"/>
          <w:sz w:val="22"/>
          <w:szCs w:val="22"/>
        </w:rPr>
        <w:t>limbah</w:t>
      </w:r>
      <w:proofErr w:type="spellEnd"/>
      <w:r w:rsidRPr="000527F4">
        <w:rPr>
          <w:color w:val="000000"/>
          <w:sz w:val="22"/>
          <w:szCs w:val="22"/>
        </w:rPr>
        <w:t xml:space="preserve"> </w:t>
      </w:r>
      <w:proofErr w:type="spellStart"/>
      <w:r w:rsidRPr="000527F4">
        <w:rPr>
          <w:color w:val="000000"/>
          <w:sz w:val="22"/>
          <w:szCs w:val="22"/>
        </w:rPr>
        <w:t>berdasarkan</w:t>
      </w:r>
      <w:proofErr w:type="spellEnd"/>
      <w:r w:rsidRPr="000527F4">
        <w:rPr>
          <w:color w:val="000000"/>
          <w:sz w:val="22"/>
          <w:szCs w:val="22"/>
        </w:rPr>
        <w:t xml:space="preserve"> </w:t>
      </w:r>
      <w:proofErr w:type="spellStart"/>
      <w:r w:rsidRPr="000527F4">
        <w:rPr>
          <w:color w:val="000000"/>
          <w:sz w:val="22"/>
          <w:szCs w:val="22"/>
        </w:rPr>
        <w:t>dari</w:t>
      </w:r>
      <w:proofErr w:type="spellEnd"/>
      <w:r w:rsidRPr="000527F4">
        <w:rPr>
          <w:color w:val="000000"/>
          <w:sz w:val="22"/>
          <w:szCs w:val="22"/>
        </w:rPr>
        <w:t xml:space="preserve"> </w:t>
      </w:r>
      <w:proofErr w:type="spellStart"/>
      <w:r w:rsidRPr="000527F4">
        <w:rPr>
          <w:color w:val="000000"/>
          <w:sz w:val="22"/>
          <w:szCs w:val="22"/>
        </w:rPr>
        <w:t>kondisi</w:t>
      </w:r>
      <w:proofErr w:type="spellEnd"/>
      <w:r w:rsidRPr="000527F4">
        <w:rPr>
          <w:color w:val="000000"/>
          <w:sz w:val="22"/>
          <w:szCs w:val="22"/>
        </w:rPr>
        <w:t xml:space="preserve"> </w:t>
      </w:r>
      <w:proofErr w:type="spellStart"/>
      <w:r w:rsidRPr="000527F4">
        <w:rPr>
          <w:color w:val="000000"/>
          <w:sz w:val="22"/>
          <w:szCs w:val="22"/>
        </w:rPr>
        <w:t>eksisting</w:t>
      </w:r>
      <w:proofErr w:type="spellEnd"/>
      <w:r w:rsidRPr="000527F4">
        <w:rPr>
          <w:color w:val="000000"/>
          <w:sz w:val="22"/>
          <w:szCs w:val="22"/>
        </w:rPr>
        <w:t xml:space="preserve"> di </w:t>
      </w:r>
      <w:proofErr w:type="spellStart"/>
      <w:r w:rsidRPr="000527F4">
        <w:rPr>
          <w:color w:val="000000"/>
          <w:sz w:val="22"/>
          <w:szCs w:val="22"/>
        </w:rPr>
        <w:t>lokasi</w:t>
      </w:r>
      <w:proofErr w:type="spellEnd"/>
      <w:r w:rsidRPr="000527F4">
        <w:rPr>
          <w:color w:val="000000"/>
          <w:sz w:val="22"/>
          <w:szCs w:val="22"/>
        </w:rPr>
        <w:t xml:space="preserve">, dan </w:t>
      </w:r>
      <w:proofErr w:type="spellStart"/>
      <w:r w:rsidRPr="000527F4">
        <w:rPr>
          <w:color w:val="000000"/>
          <w:sz w:val="22"/>
          <w:szCs w:val="22"/>
        </w:rPr>
        <w:t>studi</w:t>
      </w:r>
      <w:proofErr w:type="spellEnd"/>
      <w:r w:rsidRPr="000527F4">
        <w:rPr>
          <w:color w:val="000000"/>
          <w:sz w:val="22"/>
          <w:szCs w:val="22"/>
        </w:rPr>
        <w:t xml:space="preserve"> </w:t>
      </w:r>
      <w:proofErr w:type="spellStart"/>
      <w:r w:rsidRPr="000527F4">
        <w:rPr>
          <w:color w:val="000000"/>
          <w:sz w:val="22"/>
          <w:szCs w:val="22"/>
        </w:rPr>
        <w:t>literatur</w:t>
      </w:r>
      <w:proofErr w:type="spellEnd"/>
      <w:r w:rsidRPr="000527F4">
        <w:rPr>
          <w:color w:val="000000"/>
          <w:sz w:val="22"/>
          <w:szCs w:val="22"/>
        </w:rPr>
        <w:t xml:space="preserve">. Dari </w:t>
      </w:r>
      <w:proofErr w:type="spellStart"/>
      <w:r w:rsidRPr="000527F4">
        <w:rPr>
          <w:color w:val="000000"/>
          <w:sz w:val="22"/>
          <w:szCs w:val="22"/>
        </w:rPr>
        <w:t>tahap</w:t>
      </w:r>
      <w:proofErr w:type="spellEnd"/>
      <w:r w:rsidRPr="000527F4">
        <w:rPr>
          <w:color w:val="000000"/>
          <w:sz w:val="22"/>
          <w:szCs w:val="22"/>
        </w:rPr>
        <w:t xml:space="preserve"> </w:t>
      </w:r>
      <w:proofErr w:type="spellStart"/>
      <w:r w:rsidRPr="000527F4">
        <w:rPr>
          <w:color w:val="000000"/>
          <w:sz w:val="22"/>
          <w:szCs w:val="22"/>
        </w:rPr>
        <w:t>ini</w:t>
      </w:r>
      <w:proofErr w:type="spellEnd"/>
      <w:r w:rsidRPr="000527F4">
        <w:rPr>
          <w:color w:val="000000"/>
          <w:sz w:val="22"/>
          <w:szCs w:val="22"/>
        </w:rPr>
        <w:t xml:space="preserve"> </w:t>
      </w:r>
      <w:proofErr w:type="spellStart"/>
      <w:r w:rsidRPr="000527F4">
        <w:rPr>
          <w:color w:val="000000"/>
          <w:sz w:val="22"/>
          <w:szCs w:val="22"/>
        </w:rPr>
        <w:t>dapat</w:t>
      </w:r>
      <w:proofErr w:type="spellEnd"/>
      <w:r w:rsidRPr="000527F4">
        <w:rPr>
          <w:color w:val="000000"/>
          <w:sz w:val="22"/>
          <w:szCs w:val="22"/>
        </w:rPr>
        <w:t xml:space="preserve"> </w:t>
      </w:r>
      <w:proofErr w:type="spellStart"/>
      <w:r w:rsidRPr="000527F4">
        <w:rPr>
          <w:color w:val="000000"/>
          <w:sz w:val="22"/>
          <w:szCs w:val="22"/>
        </w:rPr>
        <w:t>ditentukan</w:t>
      </w:r>
      <w:proofErr w:type="spellEnd"/>
      <w:r w:rsidRPr="000527F4">
        <w:rPr>
          <w:color w:val="000000"/>
          <w:sz w:val="22"/>
          <w:szCs w:val="22"/>
        </w:rPr>
        <w:t xml:space="preserve"> </w:t>
      </w:r>
      <w:proofErr w:type="spellStart"/>
      <w:r w:rsidRPr="000527F4">
        <w:rPr>
          <w:color w:val="000000"/>
          <w:sz w:val="22"/>
          <w:szCs w:val="22"/>
        </w:rPr>
        <w:t>jenis-jenis</w:t>
      </w:r>
      <w:proofErr w:type="spellEnd"/>
      <w:r w:rsidRPr="000527F4">
        <w:rPr>
          <w:color w:val="000000"/>
          <w:sz w:val="22"/>
          <w:szCs w:val="22"/>
        </w:rPr>
        <w:t xml:space="preserve"> </w:t>
      </w:r>
      <w:proofErr w:type="spellStart"/>
      <w:r w:rsidRPr="000527F4">
        <w:rPr>
          <w:color w:val="000000"/>
          <w:sz w:val="22"/>
          <w:szCs w:val="22"/>
        </w:rPr>
        <w:t>pengolahan</w:t>
      </w:r>
      <w:proofErr w:type="spellEnd"/>
      <w:r w:rsidRPr="000527F4">
        <w:rPr>
          <w:color w:val="000000"/>
          <w:sz w:val="22"/>
          <w:szCs w:val="22"/>
        </w:rPr>
        <w:t xml:space="preserve">, </w:t>
      </w:r>
      <w:proofErr w:type="spellStart"/>
      <w:r w:rsidRPr="000527F4">
        <w:rPr>
          <w:color w:val="000000"/>
          <w:sz w:val="22"/>
          <w:szCs w:val="22"/>
        </w:rPr>
        <w:t>perhitungan</w:t>
      </w:r>
      <w:proofErr w:type="spellEnd"/>
      <w:r w:rsidRPr="000527F4">
        <w:rPr>
          <w:color w:val="000000"/>
          <w:sz w:val="22"/>
          <w:szCs w:val="22"/>
        </w:rPr>
        <w:t xml:space="preserve"> </w:t>
      </w:r>
      <w:proofErr w:type="spellStart"/>
      <w:r w:rsidRPr="000527F4">
        <w:rPr>
          <w:color w:val="000000"/>
          <w:sz w:val="22"/>
          <w:szCs w:val="22"/>
        </w:rPr>
        <w:t>dimensi</w:t>
      </w:r>
      <w:proofErr w:type="spellEnd"/>
      <w:r w:rsidRPr="000527F4">
        <w:rPr>
          <w:color w:val="000000"/>
          <w:sz w:val="22"/>
          <w:szCs w:val="22"/>
        </w:rPr>
        <w:t xml:space="preserve"> unit yang </w:t>
      </w:r>
      <w:proofErr w:type="spellStart"/>
      <w:r w:rsidRPr="000527F4">
        <w:rPr>
          <w:color w:val="000000"/>
          <w:sz w:val="22"/>
          <w:szCs w:val="22"/>
        </w:rPr>
        <w:t>merupakan</w:t>
      </w:r>
      <w:proofErr w:type="spellEnd"/>
      <w:r w:rsidRPr="000527F4">
        <w:rPr>
          <w:color w:val="000000"/>
          <w:sz w:val="22"/>
          <w:szCs w:val="22"/>
        </w:rPr>
        <w:t xml:space="preserve"> inti </w:t>
      </w:r>
      <w:proofErr w:type="spellStart"/>
      <w:r w:rsidRPr="000527F4">
        <w:rPr>
          <w:color w:val="000000"/>
          <w:sz w:val="22"/>
          <w:szCs w:val="22"/>
        </w:rPr>
        <w:t>dari</w:t>
      </w:r>
      <w:proofErr w:type="spellEnd"/>
      <w:r w:rsidRPr="000527F4">
        <w:rPr>
          <w:color w:val="000000"/>
          <w:sz w:val="22"/>
          <w:szCs w:val="22"/>
        </w:rPr>
        <w:t xml:space="preserve"> </w:t>
      </w:r>
      <w:proofErr w:type="spellStart"/>
      <w:r w:rsidRPr="000527F4">
        <w:rPr>
          <w:color w:val="000000"/>
          <w:sz w:val="22"/>
          <w:szCs w:val="22"/>
        </w:rPr>
        <w:t>tahap</w:t>
      </w:r>
      <w:proofErr w:type="spellEnd"/>
      <w:r w:rsidRPr="000527F4">
        <w:rPr>
          <w:color w:val="000000"/>
          <w:sz w:val="22"/>
          <w:szCs w:val="22"/>
        </w:rPr>
        <w:t xml:space="preserve"> </w:t>
      </w:r>
      <w:proofErr w:type="spellStart"/>
      <w:r w:rsidRPr="000527F4">
        <w:rPr>
          <w:color w:val="000000"/>
          <w:sz w:val="22"/>
          <w:szCs w:val="22"/>
        </w:rPr>
        <w:t>laporan</w:t>
      </w:r>
      <w:proofErr w:type="spellEnd"/>
      <w:r w:rsidRPr="000527F4">
        <w:rPr>
          <w:color w:val="000000"/>
          <w:sz w:val="22"/>
          <w:szCs w:val="22"/>
        </w:rPr>
        <w:t xml:space="preserve"> </w:t>
      </w:r>
      <w:proofErr w:type="spellStart"/>
      <w:r w:rsidRPr="000527F4">
        <w:rPr>
          <w:color w:val="000000"/>
          <w:sz w:val="22"/>
          <w:szCs w:val="22"/>
        </w:rPr>
        <w:t>perencanaan</w:t>
      </w:r>
      <w:proofErr w:type="spellEnd"/>
      <w:r w:rsidRPr="000527F4">
        <w:rPr>
          <w:color w:val="000000"/>
          <w:sz w:val="22"/>
          <w:szCs w:val="22"/>
        </w:rPr>
        <w:t xml:space="preserve"> </w:t>
      </w:r>
      <w:proofErr w:type="spellStart"/>
      <w:r w:rsidRPr="000527F4">
        <w:rPr>
          <w:color w:val="000000"/>
          <w:sz w:val="22"/>
          <w:szCs w:val="22"/>
        </w:rPr>
        <w:t>ini</w:t>
      </w:r>
      <w:proofErr w:type="spellEnd"/>
      <w:r w:rsidRPr="000527F4">
        <w:rPr>
          <w:color w:val="000000"/>
          <w:sz w:val="22"/>
          <w:szCs w:val="22"/>
        </w:rPr>
        <w:t xml:space="preserve">, dan </w:t>
      </w:r>
      <w:proofErr w:type="spellStart"/>
      <w:r w:rsidRPr="000527F4">
        <w:rPr>
          <w:color w:val="000000"/>
          <w:sz w:val="22"/>
          <w:szCs w:val="22"/>
        </w:rPr>
        <w:t>alternatif</w:t>
      </w:r>
      <w:proofErr w:type="spellEnd"/>
      <w:r w:rsidRPr="000527F4">
        <w:rPr>
          <w:color w:val="000000"/>
          <w:sz w:val="22"/>
          <w:szCs w:val="22"/>
        </w:rPr>
        <w:t xml:space="preserve"> </w:t>
      </w:r>
      <w:proofErr w:type="spellStart"/>
      <w:r w:rsidRPr="000527F4">
        <w:rPr>
          <w:color w:val="000000"/>
          <w:sz w:val="22"/>
          <w:szCs w:val="22"/>
        </w:rPr>
        <w:t>pengolahan</w:t>
      </w:r>
      <w:proofErr w:type="spellEnd"/>
      <w:r w:rsidRPr="000527F4">
        <w:rPr>
          <w:color w:val="000000"/>
          <w:sz w:val="22"/>
          <w:szCs w:val="22"/>
        </w:rPr>
        <w:t xml:space="preserve"> </w:t>
      </w:r>
      <w:proofErr w:type="spellStart"/>
      <w:r w:rsidRPr="000527F4">
        <w:rPr>
          <w:color w:val="000000"/>
          <w:sz w:val="22"/>
          <w:szCs w:val="22"/>
        </w:rPr>
        <w:t>lanjutan</w:t>
      </w:r>
      <w:proofErr w:type="spellEnd"/>
      <w:r w:rsidRPr="000527F4">
        <w:rPr>
          <w:color w:val="000000"/>
          <w:sz w:val="22"/>
          <w:szCs w:val="22"/>
        </w:rPr>
        <w:t xml:space="preserve"> </w:t>
      </w:r>
      <w:proofErr w:type="spellStart"/>
      <w:r w:rsidRPr="000527F4">
        <w:rPr>
          <w:color w:val="000000"/>
          <w:sz w:val="22"/>
          <w:szCs w:val="22"/>
        </w:rPr>
        <w:t>terhadap</w:t>
      </w:r>
      <w:proofErr w:type="spellEnd"/>
      <w:r w:rsidRPr="000527F4">
        <w:rPr>
          <w:color w:val="000000"/>
          <w:sz w:val="22"/>
          <w:szCs w:val="22"/>
        </w:rPr>
        <w:t xml:space="preserve"> </w:t>
      </w:r>
      <w:proofErr w:type="spellStart"/>
      <w:r w:rsidRPr="000527F4">
        <w:rPr>
          <w:color w:val="000000"/>
          <w:sz w:val="22"/>
          <w:szCs w:val="22"/>
        </w:rPr>
        <w:t>lumpur</w:t>
      </w:r>
      <w:proofErr w:type="spellEnd"/>
      <w:r w:rsidRPr="000527F4">
        <w:rPr>
          <w:color w:val="000000"/>
          <w:sz w:val="22"/>
          <w:szCs w:val="22"/>
        </w:rPr>
        <w:t xml:space="preserve"> </w:t>
      </w:r>
      <w:proofErr w:type="spellStart"/>
      <w:r w:rsidRPr="000527F4">
        <w:rPr>
          <w:color w:val="000000"/>
          <w:sz w:val="22"/>
          <w:szCs w:val="22"/>
        </w:rPr>
        <w:t>hasil</w:t>
      </w:r>
      <w:proofErr w:type="spellEnd"/>
      <w:r w:rsidRPr="000527F4">
        <w:rPr>
          <w:color w:val="000000"/>
          <w:sz w:val="22"/>
          <w:szCs w:val="22"/>
        </w:rPr>
        <w:t xml:space="preserve"> </w:t>
      </w:r>
      <w:proofErr w:type="spellStart"/>
      <w:r w:rsidRPr="000527F4">
        <w:rPr>
          <w:color w:val="000000"/>
          <w:sz w:val="22"/>
          <w:szCs w:val="22"/>
        </w:rPr>
        <w:t>pengolahan</w:t>
      </w:r>
      <w:proofErr w:type="spellEnd"/>
      <w:r w:rsidRPr="000527F4">
        <w:rPr>
          <w:color w:val="000000"/>
          <w:sz w:val="22"/>
          <w:szCs w:val="22"/>
        </w:rPr>
        <w:t xml:space="preserve">. </w:t>
      </w:r>
      <w:proofErr w:type="spellStart"/>
      <w:r w:rsidRPr="000527F4">
        <w:rPr>
          <w:color w:val="000000"/>
          <w:sz w:val="22"/>
          <w:szCs w:val="22"/>
        </w:rPr>
        <w:t>Tipe</w:t>
      </w:r>
      <w:proofErr w:type="spellEnd"/>
      <w:r w:rsidRPr="000527F4">
        <w:rPr>
          <w:color w:val="000000"/>
          <w:sz w:val="22"/>
          <w:szCs w:val="22"/>
        </w:rPr>
        <w:t xml:space="preserve"> </w:t>
      </w:r>
      <w:proofErr w:type="spellStart"/>
      <w:r w:rsidRPr="000527F4">
        <w:rPr>
          <w:color w:val="000000"/>
          <w:sz w:val="22"/>
          <w:szCs w:val="22"/>
        </w:rPr>
        <w:t>jenis</w:t>
      </w:r>
      <w:proofErr w:type="spellEnd"/>
      <w:r w:rsidRPr="000527F4">
        <w:rPr>
          <w:color w:val="000000"/>
          <w:sz w:val="22"/>
          <w:szCs w:val="22"/>
        </w:rPr>
        <w:t xml:space="preserve"> </w:t>
      </w:r>
      <w:proofErr w:type="spellStart"/>
      <w:r w:rsidRPr="000527F4">
        <w:rPr>
          <w:color w:val="000000"/>
          <w:sz w:val="22"/>
          <w:szCs w:val="22"/>
        </w:rPr>
        <w:t>pengolahan</w:t>
      </w:r>
      <w:proofErr w:type="spellEnd"/>
      <w:r w:rsidRPr="000527F4">
        <w:rPr>
          <w:color w:val="000000"/>
          <w:sz w:val="22"/>
          <w:szCs w:val="22"/>
        </w:rPr>
        <w:t xml:space="preserve"> </w:t>
      </w:r>
      <w:proofErr w:type="spellStart"/>
      <w:r w:rsidRPr="000527F4">
        <w:rPr>
          <w:color w:val="000000"/>
          <w:sz w:val="22"/>
          <w:szCs w:val="22"/>
        </w:rPr>
        <w:t>akan</w:t>
      </w:r>
      <w:proofErr w:type="spellEnd"/>
      <w:r w:rsidRPr="000527F4">
        <w:rPr>
          <w:color w:val="000000"/>
          <w:sz w:val="22"/>
          <w:szCs w:val="22"/>
        </w:rPr>
        <w:t xml:space="preserve"> </w:t>
      </w:r>
      <w:proofErr w:type="spellStart"/>
      <w:r w:rsidRPr="000527F4">
        <w:rPr>
          <w:color w:val="000000"/>
          <w:sz w:val="22"/>
          <w:szCs w:val="22"/>
        </w:rPr>
        <w:t>tertuju</w:t>
      </w:r>
      <w:proofErr w:type="spellEnd"/>
      <w:r w:rsidRPr="000527F4">
        <w:rPr>
          <w:color w:val="000000"/>
          <w:sz w:val="22"/>
          <w:szCs w:val="22"/>
        </w:rPr>
        <w:t xml:space="preserve"> </w:t>
      </w:r>
      <w:proofErr w:type="spellStart"/>
      <w:r w:rsidRPr="000527F4">
        <w:rPr>
          <w:color w:val="000000"/>
          <w:sz w:val="22"/>
          <w:szCs w:val="22"/>
        </w:rPr>
        <w:t>kepada</w:t>
      </w:r>
      <w:proofErr w:type="spellEnd"/>
      <w:r w:rsidRPr="000527F4">
        <w:rPr>
          <w:color w:val="000000"/>
          <w:sz w:val="22"/>
          <w:szCs w:val="22"/>
        </w:rPr>
        <w:t xml:space="preserve"> </w:t>
      </w:r>
      <w:proofErr w:type="spellStart"/>
      <w:r w:rsidRPr="000527F4">
        <w:rPr>
          <w:color w:val="000000"/>
          <w:sz w:val="22"/>
          <w:szCs w:val="22"/>
        </w:rPr>
        <w:t>hasil</w:t>
      </w:r>
      <w:proofErr w:type="spellEnd"/>
      <w:r w:rsidRPr="000527F4">
        <w:rPr>
          <w:color w:val="000000"/>
          <w:sz w:val="22"/>
          <w:szCs w:val="22"/>
        </w:rPr>
        <w:t xml:space="preserve"> total </w:t>
      </w:r>
      <w:proofErr w:type="spellStart"/>
      <w:r w:rsidRPr="000527F4">
        <w:rPr>
          <w:color w:val="000000"/>
          <w:sz w:val="22"/>
          <w:szCs w:val="22"/>
        </w:rPr>
        <w:t>biaya</w:t>
      </w:r>
      <w:proofErr w:type="spellEnd"/>
      <w:r w:rsidRPr="000527F4">
        <w:rPr>
          <w:color w:val="000000"/>
          <w:sz w:val="22"/>
          <w:szCs w:val="22"/>
        </w:rPr>
        <w:t xml:space="preserve"> </w:t>
      </w:r>
      <w:proofErr w:type="spellStart"/>
      <w:r w:rsidRPr="000527F4">
        <w:rPr>
          <w:color w:val="000000"/>
          <w:sz w:val="22"/>
          <w:szCs w:val="22"/>
        </w:rPr>
        <w:t>pembangunan</w:t>
      </w:r>
      <w:proofErr w:type="spellEnd"/>
      <w:r w:rsidRPr="000527F4">
        <w:rPr>
          <w:color w:val="000000"/>
          <w:sz w:val="22"/>
          <w:szCs w:val="22"/>
        </w:rPr>
        <w:t xml:space="preserve">, </w:t>
      </w:r>
      <w:proofErr w:type="spellStart"/>
      <w:r w:rsidRPr="000527F4">
        <w:rPr>
          <w:color w:val="000000"/>
          <w:sz w:val="22"/>
          <w:szCs w:val="22"/>
        </w:rPr>
        <w:t>penelitian</w:t>
      </w:r>
      <w:proofErr w:type="spellEnd"/>
      <w:r w:rsidRPr="000527F4">
        <w:rPr>
          <w:color w:val="000000"/>
          <w:sz w:val="22"/>
          <w:szCs w:val="22"/>
        </w:rPr>
        <w:t xml:space="preserve"> </w:t>
      </w:r>
      <w:proofErr w:type="spellStart"/>
      <w:r w:rsidRPr="000527F4">
        <w:rPr>
          <w:color w:val="000000"/>
          <w:sz w:val="22"/>
          <w:szCs w:val="22"/>
        </w:rPr>
        <w:t>lanjutan</w:t>
      </w:r>
      <w:proofErr w:type="spellEnd"/>
      <w:r w:rsidRPr="000527F4">
        <w:rPr>
          <w:color w:val="000000"/>
          <w:sz w:val="22"/>
          <w:szCs w:val="22"/>
        </w:rPr>
        <w:t xml:space="preserve"> </w:t>
      </w:r>
      <w:proofErr w:type="spellStart"/>
      <w:r w:rsidRPr="000527F4">
        <w:rPr>
          <w:color w:val="000000"/>
          <w:sz w:val="22"/>
          <w:szCs w:val="22"/>
        </w:rPr>
        <w:t>seperti</w:t>
      </w:r>
      <w:proofErr w:type="spellEnd"/>
      <w:r w:rsidRPr="000527F4">
        <w:rPr>
          <w:color w:val="000000"/>
          <w:sz w:val="22"/>
          <w:szCs w:val="22"/>
        </w:rPr>
        <w:t xml:space="preserve"> </w:t>
      </w:r>
      <w:proofErr w:type="spellStart"/>
      <w:r w:rsidRPr="000527F4">
        <w:rPr>
          <w:color w:val="000000"/>
          <w:sz w:val="22"/>
          <w:szCs w:val="22"/>
        </w:rPr>
        <w:t>analisa</w:t>
      </w:r>
      <w:proofErr w:type="spellEnd"/>
      <w:r w:rsidRPr="000527F4">
        <w:rPr>
          <w:color w:val="000000"/>
          <w:sz w:val="22"/>
          <w:szCs w:val="22"/>
        </w:rPr>
        <w:t xml:space="preserve"> </w:t>
      </w:r>
      <w:proofErr w:type="spellStart"/>
      <w:r w:rsidRPr="000527F4">
        <w:rPr>
          <w:color w:val="000000"/>
          <w:sz w:val="22"/>
          <w:szCs w:val="22"/>
        </w:rPr>
        <w:t>kondisi</w:t>
      </w:r>
      <w:proofErr w:type="spellEnd"/>
      <w:r w:rsidRPr="000527F4">
        <w:rPr>
          <w:color w:val="000000"/>
          <w:sz w:val="22"/>
          <w:szCs w:val="22"/>
        </w:rPr>
        <w:t xml:space="preserve"> </w:t>
      </w:r>
      <w:proofErr w:type="spellStart"/>
      <w:r w:rsidRPr="000527F4">
        <w:rPr>
          <w:color w:val="000000"/>
          <w:sz w:val="22"/>
          <w:szCs w:val="22"/>
        </w:rPr>
        <w:t>topografi</w:t>
      </w:r>
      <w:proofErr w:type="spellEnd"/>
      <w:r w:rsidRPr="000527F4">
        <w:rPr>
          <w:color w:val="000000"/>
          <w:sz w:val="22"/>
          <w:szCs w:val="22"/>
        </w:rPr>
        <w:t xml:space="preserve"> </w:t>
      </w:r>
      <w:proofErr w:type="spellStart"/>
      <w:r w:rsidRPr="000527F4">
        <w:rPr>
          <w:color w:val="000000"/>
          <w:sz w:val="22"/>
          <w:szCs w:val="22"/>
        </w:rPr>
        <w:t>tanah</w:t>
      </w:r>
      <w:proofErr w:type="spellEnd"/>
      <w:r w:rsidRPr="000527F4">
        <w:rPr>
          <w:color w:val="000000"/>
          <w:sz w:val="22"/>
          <w:szCs w:val="22"/>
        </w:rPr>
        <w:t xml:space="preserve">, </w:t>
      </w:r>
      <w:proofErr w:type="spellStart"/>
      <w:r w:rsidRPr="000527F4">
        <w:rPr>
          <w:color w:val="000000"/>
          <w:sz w:val="22"/>
          <w:szCs w:val="22"/>
        </w:rPr>
        <w:t>permeabilitas</w:t>
      </w:r>
      <w:proofErr w:type="spellEnd"/>
      <w:r w:rsidRPr="000527F4">
        <w:rPr>
          <w:color w:val="000000"/>
          <w:sz w:val="22"/>
          <w:szCs w:val="22"/>
        </w:rPr>
        <w:t xml:space="preserve"> </w:t>
      </w:r>
      <w:proofErr w:type="spellStart"/>
      <w:r w:rsidRPr="000527F4">
        <w:rPr>
          <w:color w:val="000000"/>
          <w:sz w:val="22"/>
          <w:szCs w:val="22"/>
        </w:rPr>
        <w:t>tanah</w:t>
      </w:r>
      <w:proofErr w:type="spellEnd"/>
      <w:r w:rsidRPr="000527F4">
        <w:rPr>
          <w:color w:val="000000"/>
          <w:sz w:val="22"/>
          <w:szCs w:val="22"/>
        </w:rPr>
        <w:t xml:space="preserve">, dan </w:t>
      </w:r>
      <w:proofErr w:type="spellStart"/>
      <w:r w:rsidRPr="000527F4">
        <w:rPr>
          <w:color w:val="000000"/>
          <w:sz w:val="22"/>
          <w:szCs w:val="22"/>
        </w:rPr>
        <w:t>tinggi</w:t>
      </w:r>
      <w:proofErr w:type="spellEnd"/>
      <w:r w:rsidRPr="000527F4">
        <w:rPr>
          <w:color w:val="000000"/>
          <w:sz w:val="22"/>
          <w:szCs w:val="22"/>
        </w:rPr>
        <w:t xml:space="preserve"> </w:t>
      </w:r>
      <w:proofErr w:type="spellStart"/>
      <w:r w:rsidRPr="000527F4">
        <w:rPr>
          <w:color w:val="000000"/>
          <w:sz w:val="22"/>
          <w:szCs w:val="22"/>
        </w:rPr>
        <w:t>muka</w:t>
      </w:r>
      <w:proofErr w:type="spellEnd"/>
      <w:r w:rsidRPr="000527F4">
        <w:rPr>
          <w:color w:val="000000"/>
          <w:sz w:val="22"/>
          <w:szCs w:val="22"/>
        </w:rPr>
        <w:t xml:space="preserve"> air </w:t>
      </w:r>
      <w:proofErr w:type="spellStart"/>
      <w:r w:rsidRPr="000527F4">
        <w:rPr>
          <w:color w:val="000000"/>
          <w:sz w:val="22"/>
          <w:szCs w:val="22"/>
        </w:rPr>
        <w:t>tanah</w:t>
      </w:r>
      <w:proofErr w:type="spellEnd"/>
      <w:r w:rsidRPr="000527F4">
        <w:rPr>
          <w:color w:val="000000"/>
          <w:sz w:val="22"/>
          <w:szCs w:val="22"/>
        </w:rPr>
        <w:t xml:space="preserve"> </w:t>
      </w:r>
      <w:proofErr w:type="spellStart"/>
      <w:r w:rsidRPr="000527F4">
        <w:rPr>
          <w:color w:val="000000"/>
          <w:sz w:val="22"/>
          <w:szCs w:val="22"/>
        </w:rPr>
        <w:t>dangkal</w:t>
      </w:r>
      <w:proofErr w:type="spellEnd"/>
      <w:r w:rsidRPr="000527F4">
        <w:rPr>
          <w:color w:val="000000"/>
          <w:sz w:val="22"/>
          <w:szCs w:val="22"/>
        </w:rPr>
        <w:t xml:space="preserve">. </w:t>
      </w:r>
      <w:proofErr w:type="spellStart"/>
      <w:r w:rsidRPr="000527F4">
        <w:rPr>
          <w:color w:val="000000"/>
          <w:sz w:val="22"/>
          <w:szCs w:val="22"/>
        </w:rPr>
        <w:t>Perhitungan</w:t>
      </w:r>
      <w:proofErr w:type="spellEnd"/>
      <w:r w:rsidRPr="000527F4">
        <w:rPr>
          <w:color w:val="000000"/>
          <w:sz w:val="22"/>
          <w:szCs w:val="22"/>
        </w:rPr>
        <w:t xml:space="preserve"> </w:t>
      </w:r>
      <w:proofErr w:type="spellStart"/>
      <w:r w:rsidRPr="000527F4">
        <w:rPr>
          <w:color w:val="000000"/>
          <w:sz w:val="22"/>
          <w:szCs w:val="22"/>
        </w:rPr>
        <w:t>dimensi</w:t>
      </w:r>
      <w:proofErr w:type="spellEnd"/>
      <w:r w:rsidRPr="000527F4">
        <w:rPr>
          <w:color w:val="000000"/>
          <w:sz w:val="22"/>
          <w:szCs w:val="22"/>
        </w:rPr>
        <w:t xml:space="preserve"> unit </w:t>
      </w:r>
      <w:proofErr w:type="spellStart"/>
      <w:r w:rsidRPr="000527F4">
        <w:rPr>
          <w:color w:val="000000"/>
          <w:sz w:val="22"/>
          <w:szCs w:val="22"/>
        </w:rPr>
        <w:t>pengolahan</w:t>
      </w:r>
      <w:proofErr w:type="spellEnd"/>
      <w:r w:rsidRPr="000527F4">
        <w:rPr>
          <w:color w:val="000000"/>
          <w:sz w:val="22"/>
          <w:szCs w:val="22"/>
        </w:rPr>
        <w:t xml:space="preserve"> </w:t>
      </w:r>
      <w:proofErr w:type="spellStart"/>
      <w:r w:rsidRPr="000527F4">
        <w:rPr>
          <w:color w:val="000000"/>
          <w:sz w:val="22"/>
          <w:szCs w:val="22"/>
        </w:rPr>
        <w:t>berdasarkan</w:t>
      </w:r>
      <w:proofErr w:type="spellEnd"/>
      <w:r w:rsidRPr="000527F4">
        <w:rPr>
          <w:color w:val="000000"/>
          <w:sz w:val="22"/>
          <w:szCs w:val="22"/>
        </w:rPr>
        <w:t xml:space="preserve"> </w:t>
      </w:r>
      <w:proofErr w:type="spellStart"/>
      <w:r w:rsidRPr="000527F4">
        <w:rPr>
          <w:color w:val="000000"/>
          <w:sz w:val="22"/>
          <w:szCs w:val="22"/>
        </w:rPr>
        <w:t>jumlah</w:t>
      </w:r>
      <w:proofErr w:type="spellEnd"/>
      <w:r w:rsidRPr="000527F4">
        <w:rPr>
          <w:color w:val="000000"/>
          <w:sz w:val="22"/>
          <w:szCs w:val="22"/>
        </w:rPr>
        <w:t xml:space="preserve"> debit </w:t>
      </w:r>
      <w:proofErr w:type="spellStart"/>
      <w:r w:rsidRPr="000527F4">
        <w:rPr>
          <w:color w:val="000000"/>
          <w:sz w:val="22"/>
          <w:szCs w:val="22"/>
        </w:rPr>
        <w:t>timbulan</w:t>
      </w:r>
      <w:proofErr w:type="spellEnd"/>
      <w:r w:rsidRPr="000527F4">
        <w:rPr>
          <w:color w:val="000000"/>
          <w:sz w:val="22"/>
          <w:szCs w:val="22"/>
        </w:rPr>
        <w:t xml:space="preserve"> </w:t>
      </w:r>
      <w:proofErr w:type="spellStart"/>
      <w:r w:rsidRPr="000527F4">
        <w:rPr>
          <w:color w:val="000000"/>
          <w:sz w:val="22"/>
          <w:szCs w:val="22"/>
        </w:rPr>
        <w:t>limba</w:t>
      </w:r>
      <w:proofErr w:type="spellEnd"/>
      <w:r w:rsidRPr="000527F4">
        <w:rPr>
          <w:color w:val="000000"/>
          <w:sz w:val="22"/>
          <w:szCs w:val="22"/>
        </w:rPr>
        <w:t xml:space="preserve"> </w:t>
      </w:r>
      <w:proofErr w:type="spellStart"/>
      <w:r w:rsidRPr="000527F4">
        <w:rPr>
          <w:color w:val="000000"/>
          <w:sz w:val="22"/>
          <w:szCs w:val="22"/>
        </w:rPr>
        <w:t>domestik</w:t>
      </w:r>
      <w:proofErr w:type="spellEnd"/>
      <w:r w:rsidRPr="000527F4">
        <w:rPr>
          <w:color w:val="000000"/>
          <w:sz w:val="22"/>
          <w:szCs w:val="22"/>
        </w:rPr>
        <w:t xml:space="preserve"> </w:t>
      </w:r>
      <w:proofErr w:type="spellStart"/>
      <w:r w:rsidRPr="000527F4">
        <w:rPr>
          <w:color w:val="000000"/>
          <w:sz w:val="22"/>
          <w:szCs w:val="22"/>
        </w:rPr>
        <w:t>berupa</w:t>
      </w:r>
      <w:proofErr w:type="spellEnd"/>
      <w:r w:rsidRPr="000527F4">
        <w:rPr>
          <w:color w:val="000000"/>
          <w:sz w:val="22"/>
          <w:szCs w:val="22"/>
        </w:rPr>
        <w:t xml:space="preserve"> </w:t>
      </w:r>
      <w:proofErr w:type="spellStart"/>
      <w:r w:rsidRPr="000527F4">
        <w:rPr>
          <w:color w:val="000000"/>
          <w:sz w:val="22"/>
          <w:szCs w:val="22"/>
        </w:rPr>
        <w:t>tinja</w:t>
      </w:r>
      <w:proofErr w:type="spellEnd"/>
      <w:r w:rsidRPr="000527F4">
        <w:rPr>
          <w:color w:val="000000"/>
          <w:sz w:val="22"/>
          <w:szCs w:val="22"/>
        </w:rPr>
        <w:t xml:space="preserve">, </w:t>
      </w:r>
      <w:proofErr w:type="spellStart"/>
      <w:r w:rsidRPr="000527F4">
        <w:rPr>
          <w:color w:val="000000"/>
          <w:sz w:val="22"/>
          <w:szCs w:val="22"/>
        </w:rPr>
        <w:t>dengan</w:t>
      </w:r>
      <w:proofErr w:type="spellEnd"/>
      <w:r w:rsidRPr="000527F4">
        <w:rPr>
          <w:color w:val="000000"/>
          <w:sz w:val="22"/>
          <w:szCs w:val="22"/>
        </w:rPr>
        <w:t xml:space="preserve"> </w:t>
      </w:r>
      <w:proofErr w:type="spellStart"/>
      <w:r w:rsidRPr="000527F4">
        <w:rPr>
          <w:color w:val="000000"/>
          <w:sz w:val="22"/>
          <w:szCs w:val="22"/>
        </w:rPr>
        <w:t>mempertimbangkan</w:t>
      </w:r>
      <w:proofErr w:type="spellEnd"/>
      <w:r w:rsidRPr="000527F4">
        <w:rPr>
          <w:color w:val="000000"/>
          <w:sz w:val="22"/>
          <w:szCs w:val="22"/>
        </w:rPr>
        <w:t xml:space="preserve"> </w:t>
      </w:r>
      <w:proofErr w:type="spellStart"/>
      <w:r w:rsidRPr="000527F4">
        <w:rPr>
          <w:color w:val="000000"/>
          <w:sz w:val="22"/>
          <w:szCs w:val="22"/>
        </w:rPr>
        <w:t>jumlah</w:t>
      </w:r>
      <w:proofErr w:type="spellEnd"/>
      <w:r w:rsidRPr="000527F4">
        <w:rPr>
          <w:color w:val="000000"/>
          <w:sz w:val="22"/>
          <w:szCs w:val="22"/>
        </w:rPr>
        <w:t xml:space="preserve"> </w:t>
      </w:r>
      <w:proofErr w:type="spellStart"/>
      <w:r w:rsidRPr="000527F4">
        <w:rPr>
          <w:color w:val="000000"/>
          <w:sz w:val="22"/>
          <w:szCs w:val="22"/>
        </w:rPr>
        <w:t>penduduk</w:t>
      </w:r>
      <w:proofErr w:type="spellEnd"/>
      <w:r w:rsidRPr="000527F4">
        <w:rPr>
          <w:color w:val="000000"/>
          <w:sz w:val="22"/>
          <w:szCs w:val="22"/>
        </w:rPr>
        <w:t xml:space="preserve"> yang </w:t>
      </w:r>
      <w:proofErr w:type="spellStart"/>
      <w:r w:rsidRPr="000527F4">
        <w:rPr>
          <w:color w:val="000000"/>
          <w:sz w:val="22"/>
          <w:szCs w:val="22"/>
        </w:rPr>
        <w:t>akan</w:t>
      </w:r>
      <w:proofErr w:type="spellEnd"/>
      <w:r w:rsidRPr="000527F4">
        <w:rPr>
          <w:color w:val="000000"/>
          <w:sz w:val="22"/>
          <w:szCs w:val="22"/>
        </w:rPr>
        <w:t xml:space="preserve"> </w:t>
      </w:r>
      <w:proofErr w:type="spellStart"/>
      <w:r w:rsidRPr="000527F4">
        <w:rPr>
          <w:color w:val="000000"/>
          <w:sz w:val="22"/>
          <w:szCs w:val="22"/>
        </w:rPr>
        <w:t>menggunakan</w:t>
      </w:r>
      <w:proofErr w:type="spellEnd"/>
      <w:r w:rsidRPr="000527F4">
        <w:rPr>
          <w:color w:val="000000"/>
          <w:sz w:val="22"/>
          <w:szCs w:val="22"/>
        </w:rPr>
        <w:t xml:space="preserve"> WC </w:t>
      </w:r>
      <w:proofErr w:type="spellStart"/>
      <w:r w:rsidRPr="000527F4">
        <w:rPr>
          <w:color w:val="000000"/>
          <w:sz w:val="22"/>
          <w:szCs w:val="22"/>
        </w:rPr>
        <w:t>komunal</w:t>
      </w:r>
      <w:proofErr w:type="spellEnd"/>
      <w:r w:rsidRPr="000527F4">
        <w:rPr>
          <w:color w:val="000000"/>
          <w:sz w:val="22"/>
          <w:szCs w:val="22"/>
        </w:rPr>
        <w:t xml:space="preserve">, dan </w:t>
      </w:r>
      <w:proofErr w:type="spellStart"/>
      <w:r w:rsidRPr="000527F4">
        <w:rPr>
          <w:color w:val="000000"/>
          <w:sz w:val="22"/>
          <w:szCs w:val="22"/>
        </w:rPr>
        <w:t>jumlah</w:t>
      </w:r>
      <w:proofErr w:type="spellEnd"/>
      <w:r w:rsidR="001C3146">
        <w:rPr>
          <w:color w:val="000000"/>
          <w:sz w:val="22"/>
          <w:szCs w:val="22"/>
        </w:rPr>
        <w:t xml:space="preserve"> </w:t>
      </w:r>
      <w:proofErr w:type="spellStart"/>
      <w:r w:rsidRPr="000527F4">
        <w:rPr>
          <w:color w:val="000000"/>
          <w:sz w:val="22"/>
          <w:szCs w:val="22"/>
        </w:rPr>
        <w:t>frekuensi</w:t>
      </w:r>
      <w:proofErr w:type="spellEnd"/>
      <w:r w:rsidRPr="000527F4">
        <w:rPr>
          <w:color w:val="000000"/>
          <w:sz w:val="22"/>
          <w:szCs w:val="22"/>
        </w:rPr>
        <w:t xml:space="preserve"> </w:t>
      </w:r>
      <w:proofErr w:type="spellStart"/>
      <w:r w:rsidRPr="000527F4">
        <w:rPr>
          <w:color w:val="000000"/>
          <w:sz w:val="22"/>
          <w:szCs w:val="22"/>
        </w:rPr>
        <w:t>pengurasan</w:t>
      </w:r>
      <w:proofErr w:type="spellEnd"/>
      <w:r w:rsidRPr="000527F4">
        <w:rPr>
          <w:color w:val="000000"/>
          <w:sz w:val="22"/>
          <w:szCs w:val="22"/>
        </w:rPr>
        <w:t xml:space="preserve"> </w:t>
      </w:r>
      <w:proofErr w:type="spellStart"/>
      <w:r w:rsidRPr="000527F4">
        <w:rPr>
          <w:color w:val="000000"/>
          <w:sz w:val="22"/>
          <w:szCs w:val="22"/>
        </w:rPr>
        <w:t>setiap</w:t>
      </w:r>
      <w:proofErr w:type="spellEnd"/>
      <w:r w:rsidRPr="000527F4">
        <w:rPr>
          <w:color w:val="000000"/>
          <w:sz w:val="22"/>
          <w:szCs w:val="22"/>
        </w:rPr>
        <w:t xml:space="preserve"> </w:t>
      </w:r>
      <w:proofErr w:type="spellStart"/>
      <w:r w:rsidRPr="000527F4">
        <w:rPr>
          <w:color w:val="000000"/>
          <w:sz w:val="22"/>
          <w:szCs w:val="22"/>
        </w:rPr>
        <w:t>tahun</w:t>
      </w:r>
      <w:proofErr w:type="spellEnd"/>
      <w:r w:rsidRPr="000527F4">
        <w:rPr>
          <w:color w:val="000000"/>
          <w:sz w:val="22"/>
          <w:szCs w:val="22"/>
        </w:rPr>
        <w:t xml:space="preserve"> </w:t>
      </w:r>
      <w:proofErr w:type="spellStart"/>
      <w:r w:rsidRPr="000527F4">
        <w:rPr>
          <w:color w:val="000000"/>
          <w:sz w:val="22"/>
          <w:szCs w:val="22"/>
        </w:rPr>
        <w:t>ketika</w:t>
      </w:r>
      <w:proofErr w:type="spellEnd"/>
      <w:r w:rsidRPr="000527F4">
        <w:rPr>
          <w:color w:val="000000"/>
          <w:sz w:val="22"/>
          <w:szCs w:val="22"/>
        </w:rPr>
        <w:t xml:space="preserve"> </w:t>
      </w:r>
      <w:proofErr w:type="spellStart"/>
      <w:r w:rsidRPr="000527F4">
        <w:rPr>
          <w:color w:val="000000"/>
          <w:sz w:val="22"/>
          <w:szCs w:val="22"/>
        </w:rPr>
        <w:t>lumpur</w:t>
      </w:r>
      <w:proofErr w:type="spellEnd"/>
      <w:r w:rsidRPr="000527F4">
        <w:rPr>
          <w:color w:val="000000"/>
          <w:sz w:val="22"/>
          <w:szCs w:val="22"/>
        </w:rPr>
        <w:t xml:space="preserve"> </w:t>
      </w:r>
      <w:proofErr w:type="spellStart"/>
      <w:r w:rsidRPr="000527F4">
        <w:rPr>
          <w:color w:val="000000"/>
          <w:sz w:val="22"/>
          <w:szCs w:val="22"/>
        </w:rPr>
        <w:t>telah</w:t>
      </w:r>
      <w:proofErr w:type="spellEnd"/>
      <w:r w:rsidRPr="000527F4">
        <w:rPr>
          <w:color w:val="000000"/>
          <w:sz w:val="22"/>
          <w:szCs w:val="22"/>
        </w:rPr>
        <w:t xml:space="preserve"> </w:t>
      </w:r>
      <w:proofErr w:type="spellStart"/>
      <w:r w:rsidRPr="000527F4">
        <w:rPr>
          <w:color w:val="000000"/>
          <w:sz w:val="22"/>
          <w:szCs w:val="22"/>
        </w:rPr>
        <w:t>penuh</w:t>
      </w:r>
      <w:proofErr w:type="spellEnd"/>
      <w:r w:rsidRPr="000527F4">
        <w:rPr>
          <w:color w:val="000000"/>
          <w:sz w:val="22"/>
          <w:szCs w:val="22"/>
        </w:rPr>
        <w:t xml:space="preserve"> pada unit </w:t>
      </w:r>
      <w:proofErr w:type="spellStart"/>
      <w:r w:rsidRPr="000527F4">
        <w:rPr>
          <w:color w:val="000000"/>
          <w:sz w:val="22"/>
          <w:szCs w:val="22"/>
        </w:rPr>
        <w:t>pengolahan</w:t>
      </w:r>
      <w:proofErr w:type="spellEnd"/>
      <w:r w:rsidRPr="000527F4">
        <w:rPr>
          <w:color w:val="000000"/>
          <w:sz w:val="22"/>
          <w:szCs w:val="22"/>
        </w:rPr>
        <w:t xml:space="preserve"> (</w:t>
      </w:r>
      <w:r w:rsidRPr="000527F4">
        <w:rPr>
          <w:color w:val="212121"/>
          <w:sz w:val="22"/>
          <w:szCs w:val="22"/>
        </w:rPr>
        <w:t>Umar et al. 2011)</w:t>
      </w:r>
      <w:r w:rsidRPr="000527F4">
        <w:rPr>
          <w:color w:val="000000"/>
          <w:sz w:val="22"/>
          <w:szCs w:val="22"/>
        </w:rPr>
        <w:t xml:space="preserve">. </w:t>
      </w:r>
      <w:proofErr w:type="spellStart"/>
      <w:r w:rsidRPr="000527F4">
        <w:rPr>
          <w:color w:val="000000"/>
          <w:sz w:val="22"/>
          <w:szCs w:val="22"/>
        </w:rPr>
        <w:t>Instalasi</w:t>
      </w:r>
      <w:proofErr w:type="spellEnd"/>
      <w:r w:rsidRPr="000527F4">
        <w:rPr>
          <w:color w:val="000000"/>
          <w:sz w:val="22"/>
          <w:szCs w:val="22"/>
        </w:rPr>
        <w:t xml:space="preserve"> </w:t>
      </w:r>
      <w:proofErr w:type="spellStart"/>
      <w:r w:rsidRPr="000527F4">
        <w:rPr>
          <w:color w:val="000000"/>
          <w:sz w:val="22"/>
          <w:szCs w:val="22"/>
        </w:rPr>
        <w:t>pengolahan</w:t>
      </w:r>
      <w:proofErr w:type="spellEnd"/>
      <w:r w:rsidRPr="000527F4">
        <w:rPr>
          <w:color w:val="000000"/>
          <w:sz w:val="22"/>
          <w:szCs w:val="22"/>
        </w:rPr>
        <w:t xml:space="preserve"> air </w:t>
      </w:r>
      <w:proofErr w:type="spellStart"/>
      <w:r w:rsidRPr="000527F4">
        <w:rPr>
          <w:color w:val="000000"/>
          <w:sz w:val="22"/>
          <w:szCs w:val="22"/>
        </w:rPr>
        <w:t>limbah</w:t>
      </w:r>
      <w:proofErr w:type="spellEnd"/>
      <w:r w:rsidRPr="000527F4">
        <w:rPr>
          <w:color w:val="000000"/>
          <w:sz w:val="22"/>
          <w:szCs w:val="22"/>
        </w:rPr>
        <w:t xml:space="preserve"> </w:t>
      </w:r>
      <w:proofErr w:type="spellStart"/>
      <w:r w:rsidRPr="000527F4">
        <w:rPr>
          <w:color w:val="000000"/>
          <w:sz w:val="22"/>
          <w:szCs w:val="22"/>
        </w:rPr>
        <w:t>komunal</w:t>
      </w:r>
      <w:proofErr w:type="spellEnd"/>
      <w:r w:rsidRPr="000527F4">
        <w:rPr>
          <w:color w:val="000000"/>
          <w:sz w:val="22"/>
          <w:szCs w:val="22"/>
        </w:rPr>
        <w:t xml:space="preserve"> </w:t>
      </w:r>
      <w:proofErr w:type="spellStart"/>
      <w:r w:rsidRPr="000527F4">
        <w:rPr>
          <w:color w:val="000000"/>
          <w:sz w:val="22"/>
          <w:szCs w:val="22"/>
        </w:rPr>
        <w:t>terdiri</w:t>
      </w:r>
      <w:proofErr w:type="spellEnd"/>
      <w:r w:rsidRPr="000527F4">
        <w:rPr>
          <w:color w:val="000000"/>
          <w:sz w:val="22"/>
          <w:szCs w:val="22"/>
        </w:rPr>
        <w:t xml:space="preserve"> </w:t>
      </w:r>
      <w:proofErr w:type="spellStart"/>
      <w:r w:rsidRPr="000527F4">
        <w:rPr>
          <w:color w:val="000000"/>
          <w:sz w:val="22"/>
          <w:szCs w:val="22"/>
        </w:rPr>
        <w:t>dari</w:t>
      </w:r>
      <w:proofErr w:type="spellEnd"/>
      <w:r w:rsidRPr="000527F4">
        <w:rPr>
          <w:color w:val="000000"/>
          <w:sz w:val="22"/>
          <w:szCs w:val="22"/>
        </w:rPr>
        <w:t xml:space="preserve"> </w:t>
      </w:r>
      <w:proofErr w:type="spellStart"/>
      <w:r w:rsidRPr="000527F4">
        <w:rPr>
          <w:color w:val="000000"/>
          <w:sz w:val="22"/>
          <w:szCs w:val="22"/>
        </w:rPr>
        <w:t>dua</w:t>
      </w:r>
      <w:proofErr w:type="spellEnd"/>
      <w:r w:rsidRPr="000527F4">
        <w:rPr>
          <w:color w:val="000000"/>
          <w:sz w:val="22"/>
          <w:szCs w:val="22"/>
        </w:rPr>
        <w:t xml:space="preserve"> </w:t>
      </w:r>
      <w:proofErr w:type="spellStart"/>
      <w:r w:rsidRPr="000527F4">
        <w:rPr>
          <w:color w:val="000000"/>
          <w:sz w:val="22"/>
          <w:szCs w:val="22"/>
        </w:rPr>
        <w:t>komponen</w:t>
      </w:r>
      <w:proofErr w:type="spellEnd"/>
      <w:r w:rsidRPr="000527F4">
        <w:rPr>
          <w:color w:val="000000"/>
          <w:sz w:val="22"/>
          <w:szCs w:val="22"/>
        </w:rPr>
        <w:t xml:space="preserve">, </w:t>
      </w:r>
      <w:proofErr w:type="spellStart"/>
      <w:proofErr w:type="gramStart"/>
      <w:r w:rsidRPr="000527F4">
        <w:rPr>
          <w:color w:val="000000"/>
          <w:sz w:val="22"/>
          <w:szCs w:val="22"/>
        </w:rPr>
        <w:t>yaitu</w:t>
      </w:r>
      <w:proofErr w:type="spellEnd"/>
      <w:r w:rsidRPr="000527F4">
        <w:rPr>
          <w:color w:val="000000"/>
          <w:sz w:val="22"/>
          <w:szCs w:val="22"/>
        </w:rPr>
        <w:t xml:space="preserve"> :</w:t>
      </w:r>
      <w:proofErr w:type="gramEnd"/>
    </w:p>
    <w:p w14:paraId="7C976BA4" w14:textId="77777777" w:rsidR="001C3146" w:rsidRPr="001C3146" w:rsidRDefault="001C3146" w:rsidP="001C3146">
      <w:pPr>
        <w:rPr>
          <w:color w:val="000000"/>
          <w:sz w:val="22"/>
          <w:szCs w:val="22"/>
          <w:lang w:val="en-ID" w:eastAsia="en-ID"/>
        </w:rPr>
      </w:pPr>
      <w:r w:rsidRPr="001C3146">
        <w:rPr>
          <w:color w:val="000000"/>
          <w:sz w:val="22"/>
          <w:szCs w:val="22"/>
          <w:lang w:val="en-ID" w:eastAsia="en-ID"/>
        </w:rPr>
        <w:t xml:space="preserve">a. </w:t>
      </w:r>
      <w:proofErr w:type="spellStart"/>
      <w:r w:rsidRPr="001C3146">
        <w:rPr>
          <w:color w:val="000000"/>
          <w:sz w:val="22"/>
          <w:szCs w:val="22"/>
          <w:lang w:val="en-ID" w:eastAsia="en-ID"/>
        </w:rPr>
        <w:t>Komponen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Perpipaan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Saluran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Pembuangan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Komunal</w:t>
      </w:r>
      <w:proofErr w:type="spellEnd"/>
    </w:p>
    <w:p w14:paraId="15D6AD0F" w14:textId="5B976470" w:rsidR="001C3146" w:rsidRDefault="001C3146" w:rsidP="001C3146">
      <w:pPr>
        <w:pStyle w:val="ListParagraph"/>
        <w:spacing w:before="1"/>
        <w:ind w:left="0" w:firstLine="180"/>
        <w:jc w:val="both"/>
        <w:rPr>
          <w:color w:val="000000"/>
          <w:sz w:val="22"/>
          <w:szCs w:val="22"/>
          <w:lang w:val="en-ID" w:eastAsia="en-ID"/>
        </w:rPr>
      </w:pPr>
      <w:proofErr w:type="spellStart"/>
      <w:r w:rsidRPr="001C3146">
        <w:rPr>
          <w:color w:val="000000"/>
          <w:sz w:val="22"/>
          <w:szCs w:val="22"/>
          <w:lang w:val="en-ID" w:eastAsia="en-ID"/>
        </w:rPr>
        <w:t>Saluran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pembungan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masyarakat</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berupa</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saluran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bersama</w:t>
      </w:r>
      <w:proofErr w:type="spellEnd"/>
      <w:r w:rsidRPr="001C3146">
        <w:rPr>
          <w:color w:val="000000"/>
          <w:sz w:val="22"/>
          <w:szCs w:val="22"/>
          <w:lang w:val="en-ID" w:eastAsia="en-ID"/>
        </w:rPr>
        <w:t>/</w:t>
      </w:r>
      <w:proofErr w:type="spellStart"/>
      <w:r w:rsidRPr="001C3146">
        <w:rPr>
          <w:color w:val="000000"/>
          <w:sz w:val="22"/>
          <w:szCs w:val="22"/>
          <w:lang w:val="en-ID" w:eastAsia="en-ID"/>
        </w:rPr>
        <w:t>komunal</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Saluran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ini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mengalirkan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rumah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tangga</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dari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tiap</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rumah</w:t>
      </w:r>
      <w:proofErr w:type="spellEnd"/>
      <w:r w:rsidRPr="001C3146">
        <w:rPr>
          <w:color w:val="000000"/>
          <w:sz w:val="22"/>
          <w:szCs w:val="22"/>
          <w:lang w:val="en-ID" w:eastAsia="en-ID"/>
        </w:rPr>
        <w:t xml:space="preserve"> dan MCK </w:t>
      </w:r>
      <w:proofErr w:type="spellStart"/>
      <w:r w:rsidRPr="001C3146">
        <w:rPr>
          <w:color w:val="000000"/>
          <w:sz w:val="22"/>
          <w:szCs w:val="22"/>
          <w:lang w:val="en-ID" w:eastAsia="en-ID"/>
        </w:rPr>
        <w:t>umum</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ke</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instalsi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pengolahan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masyarakat</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setempat</w:t>
      </w:r>
      <w:proofErr w:type="spellEnd"/>
      <w:r w:rsidRPr="001C3146">
        <w:rPr>
          <w:color w:val="000000"/>
          <w:sz w:val="22"/>
          <w:szCs w:val="22"/>
          <w:lang w:val="en-ID" w:eastAsia="en-ID"/>
        </w:rPr>
        <w:t xml:space="preserve"> (yang </w:t>
      </w:r>
      <w:proofErr w:type="spellStart"/>
      <w:r w:rsidRPr="001C3146">
        <w:rPr>
          <w:color w:val="000000"/>
          <w:sz w:val="22"/>
          <w:szCs w:val="22"/>
          <w:lang w:val="en-ID" w:eastAsia="en-ID"/>
        </w:rPr>
        <w:t>akan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dibuang</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saluran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ini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menggunakan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sistem</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gravitasi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menggunakan</w:t>
      </w:r>
      <w:proofErr w:type="spellEnd"/>
      <w:r w:rsidRPr="001C3146">
        <w:rPr>
          <w:color w:val="000000"/>
          <w:sz w:val="22"/>
          <w:szCs w:val="22"/>
          <w:lang w:val="en-ID" w:eastAsia="en-ID"/>
        </w:rPr>
        <w:t xml:space="preserve"> pipa type PVC dan AW. Pipa </w:t>
      </w:r>
      <w:proofErr w:type="spellStart"/>
      <w:r w:rsidRPr="001C3146">
        <w:rPr>
          <w:color w:val="000000"/>
          <w:sz w:val="22"/>
          <w:szCs w:val="22"/>
          <w:lang w:val="en-ID" w:eastAsia="en-ID"/>
        </w:rPr>
        <w:t>induk</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biasanya</w:t>
      </w:r>
      <w:proofErr w:type="spellEnd"/>
      <w:r w:rsidRPr="001C3146">
        <w:rPr>
          <w:color w:val="000000"/>
          <w:sz w:val="22"/>
          <w:szCs w:val="22"/>
          <w:lang w:val="en-ID" w:eastAsia="en-ID"/>
        </w:rPr>
        <w:t xml:space="preserve"> di </w:t>
      </w:r>
      <w:proofErr w:type="spellStart"/>
      <w:r w:rsidRPr="001C3146">
        <w:rPr>
          <w:color w:val="000000"/>
          <w:sz w:val="22"/>
          <w:szCs w:val="22"/>
          <w:lang w:val="en-ID" w:eastAsia="en-ID"/>
        </w:rPr>
        <w:t>letakan</w:t>
      </w:r>
      <w:proofErr w:type="spellEnd"/>
      <w:r w:rsidRPr="001C3146">
        <w:rPr>
          <w:color w:val="000000"/>
          <w:sz w:val="22"/>
          <w:szCs w:val="22"/>
          <w:lang w:val="en-ID" w:eastAsia="en-ID"/>
        </w:rPr>
        <w:t xml:space="preserve"> dan </w:t>
      </w:r>
      <w:proofErr w:type="spellStart"/>
      <w:r w:rsidRPr="001C3146">
        <w:rPr>
          <w:color w:val="000000"/>
          <w:sz w:val="22"/>
          <w:szCs w:val="22"/>
          <w:lang w:val="en-ID" w:eastAsia="en-ID"/>
        </w:rPr>
        <w:t>ditanam</w:t>
      </w:r>
      <w:proofErr w:type="spellEnd"/>
      <w:r w:rsidRPr="001C3146">
        <w:rPr>
          <w:color w:val="000000"/>
          <w:sz w:val="22"/>
          <w:szCs w:val="22"/>
          <w:lang w:val="en-ID" w:eastAsia="en-ID"/>
        </w:rPr>
        <w:t xml:space="preserve"> di </w:t>
      </w:r>
      <w:proofErr w:type="spellStart"/>
      <w:r w:rsidRPr="001C3146">
        <w:rPr>
          <w:color w:val="000000"/>
          <w:sz w:val="22"/>
          <w:szCs w:val="22"/>
          <w:lang w:val="en-ID" w:eastAsia="en-ID"/>
        </w:rPr>
        <w:t>halaman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depan</w:t>
      </w:r>
      <w:proofErr w:type="spellEnd"/>
      <w:r w:rsidRPr="001C3146">
        <w:rPr>
          <w:color w:val="000000"/>
          <w:sz w:val="22"/>
          <w:szCs w:val="22"/>
          <w:lang w:val="en-ID" w:eastAsia="en-ID"/>
        </w:rPr>
        <w:t xml:space="preserve">, gang, </w:t>
      </w:r>
      <w:proofErr w:type="spellStart"/>
      <w:r w:rsidRPr="001C3146">
        <w:rPr>
          <w:color w:val="000000"/>
          <w:sz w:val="22"/>
          <w:szCs w:val="22"/>
          <w:lang w:val="en-ID" w:eastAsia="en-ID"/>
        </w:rPr>
        <w:t>atau</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halaman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belakan</w:t>
      </w:r>
      <w:r>
        <w:rPr>
          <w:color w:val="000000"/>
          <w:sz w:val="22"/>
          <w:szCs w:val="22"/>
          <w:lang w:val="en-ID" w:eastAsia="en-ID"/>
        </w:rPr>
        <w:t>g</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Sistem</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pembungan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ini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menggunakan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sistem</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bak</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kontrol</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setiap</w:t>
      </w:r>
      <w:proofErr w:type="spellEnd"/>
      <w:r w:rsidRPr="001C3146">
        <w:rPr>
          <w:color w:val="000000"/>
          <w:sz w:val="22"/>
          <w:szCs w:val="22"/>
          <w:lang w:val="en-ID" w:eastAsia="en-ID"/>
        </w:rPr>
        <w:t xml:space="preserve"> </w:t>
      </w:r>
      <w:proofErr w:type="gramStart"/>
      <w:r w:rsidRPr="001C3146">
        <w:rPr>
          <w:color w:val="000000"/>
          <w:sz w:val="22"/>
          <w:szCs w:val="22"/>
          <w:lang w:val="en-ID" w:eastAsia="en-ID"/>
        </w:rPr>
        <w:t>20 meter</w:t>
      </w:r>
      <w:proofErr w:type="gramEnd"/>
      <w:r w:rsidRPr="001C3146">
        <w:rPr>
          <w:color w:val="000000"/>
          <w:sz w:val="22"/>
          <w:szCs w:val="22"/>
          <w:lang w:val="en-ID" w:eastAsia="en-ID"/>
        </w:rPr>
        <w:t xml:space="preserve"> </w:t>
      </w:r>
      <w:proofErr w:type="spellStart"/>
      <w:r w:rsidRPr="001C3146">
        <w:rPr>
          <w:color w:val="000000"/>
          <w:sz w:val="22"/>
          <w:szCs w:val="22"/>
          <w:lang w:val="en-ID" w:eastAsia="en-ID"/>
        </w:rPr>
        <w:t>atau</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sesuai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dengan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kondisi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lokasi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perpipaan</w:t>
      </w:r>
      <w:proofErr w:type="spellEnd"/>
      <w:r w:rsidRPr="001C3146">
        <w:rPr>
          <w:color w:val="000000"/>
          <w:sz w:val="22"/>
          <w:szCs w:val="22"/>
          <w:lang w:val="en-ID" w:eastAsia="en-ID"/>
        </w:rPr>
        <w:t xml:space="preserve">, dan pada </w:t>
      </w:r>
      <w:proofErr w:type="spellStart"/>
      <w:r w:rsidRPr="001C3146">
        <w:rPr>
          <w:color w:val="000000"/>
          <w:sz w:val="22"/>
          <w:szCs w:val="22"/>
          <w:lang w:val="en-ID" w:eastAsia="en-ID"/>
        </w:rPr>
        <w:t>titik-titik</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pertemuan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antara</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saluran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seprti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tikungan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atau</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perempatan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jalan</w:t>
      </w:r>
      <w:proofErr w:type="spellEnd"/>
      <w:r w:rsidRPr="001C3146">
        <w:rPr>
          <w:color w:val="000000"/>
          <w:sz w:val="22"/>
          <w:szCs w:val="22"/>
          <w:lang w:val="en-ID" w:eastAsia="en-ID"/>
        </w:rPr>
        <w:t>.</w:t>
      </w:r>
    </w:p>
    <w:p w14:paraId="04D25E0E" w14:textId="77777777" w:rsidR="001C3146" w:rsidRPr="001C3146" w:rsidRDefault="001C3146" w:rsidP="001C3146">
      <w:pPr>
        <w:rPr>
          <w:color w:val="000000"/>
          <w:sz w:val="22"/>
          <w:szCs w:val="22"/>
          <w:lang w:val="en-ID" w:eastAsia="en-ID"/>
        </w:rPr>
      </w:pPr>
      <w:r w:rsidRPr="001C3146">
        <w:rPr>
          <w:color w:val="000000"/>
          <w:sz w:val="22"/>
          <w:szCs w:val="22"/>
          <w:lang w:val="en-ID" w:eastAsia="en-ID"/>
        </w:rPr>
        <w:t xml:space="preserve">b. </w:t>
      </w:r>
      <w:proofErr w:type="spellStart"/>
      <w:r w:rsidRPr="001C3146">
        <w:rPr>
          <w:color w:val="000000"/>
          <w:sz w:val="22"/>
          <w:szCs w:val="22"/>
          <w:lang w:val="en-ID" w:eastAsia="en-ID"/>
        </w:rPr>
        <w:t>Komponen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Pengolahan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p>
    <w:p w14:paraId="19EB0916" w14:textId="15B80747" w:rsidR="001C3146" w:rsidRDefault="001C3146" w:rsidP="001C3146">
      <w:pPr>
        <w:pStyle w:val="ListParagraph"/>
        <w:spacing w:before="1"/>
        <w:ind w:left="0" w:firstLine="180"/>
        <w:jc w:val="both"/>
        <w:rPr>
          <w:color w:val="000000"/>
          <w:sz w:val="22"/>
          <w:szCs w:val="22"/>
          <w:lang w:val="en-ID" w:eastAsia="en-ID"/>
        </w:rPr>
      </w:pPr>
      <w:proofErr w:type="spellStart"/>
      <w:r w:rsidRPr="001C3146">
        <w:rPr>
          <w:color w:val="000000"/>
          <w:sz w:val="22"/>
          <w:szCs w:val="22"/>
          <w:lang w:val="en-ID" w:eastAsia="en-ID"/>
        </w:rPr>
        <w:t>Bangunan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pengolahan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(IPAL) </w:t>
      </w:r>
      <w:proofErr w:type="spellStart"/>
      <w:r w:rsidRPr="001C3146">
        <w:rPr>
          <w:color w:val="000000"/>
          <w:sz w:val="22"/>
          <w:szCs w:val="22"/>
          <w:lang w:val="en-ID" w:eastAsia="en-ID"/>
        </w:rPr>
        <w:t>berfungsi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untuk</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mengandung</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Komunal</w:t>
      </w:r>
      <w:proofErr w:type="spellEnd"/>
      <w:r w:rsidRPr="001C3146">
        <w:rPr>
          <w:color w:val="000000"/>
          <w:sz w:val="22"/>
          <w:szCs w:val="22"/>
          <w:lang w:val="en-ID" w:eastAsia="en-ID"/>
        </w:rPr>
        <w:t xml:space="preserve"> yang </w:t>
      </w:r>
      <w:proofErr w:type="spellStart"/>
      <w:r w:rsidRPr="001C3146">
        <w:rPr>
          <w:color w:val="000000"/>
          <w:sz w:val="22"/>
          <w:szCs w:val="22"/>
          <w:lang w:val="en-ID" w:eastAsia="en-ID"/>
        </w:rPr>
        <w:t>dialirkan</w:t>
      </w:r>
      <w:proofErr w:type="spellEnd"/>
      <w:r w:rsidRPr="001C3146">
        <w:rPr>
          <w:color w:val="000000"/>
          <w:sz w:val="22"/>
          <w:szCs w:val="22"/>
          <w:lang w:val="en-ID" w:eastAsia="en-ID"/>
        </w:rPr>
        <w:t xml:space="preserve"> oleh </w:t>
      </w:r>
      <w:proofErr w:type="spellStart"/>
      <w:r w:rsidRPr="001C3146">
        <w:rPr>
          <w:color w:val="000000"/>
          <w:sz w:val="22"/>
          <w:szCs w:val="22"/>
          <w:lang w:val="en-ID" w:eastAsia="en-ID"/>
        </w:rPr>
        <w:t>sistem</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perpipaan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Pengolahan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yang di </w:t>
      </w:r>
      <w:proofErr w:type="spellStart"/>
      <w:r w:rsidRPr="001C3146">
        <w:rPr>
          <w:color w:val="000000"/>
          <w:sz w:val="22"/>
          <w:szCs w:val="22"/>
          <w:lang w:val="en-ID" w:eastAsia="en-ID"/>
        </w:rPr>
        <w:t>pakai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adalah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bak</w:t>
      </w:r>
      <w:proofErr w:type="spellEnd"/>
      <w:r w:rsidRPr="001C3146">
        <w:rPr>
          <w:color w:val="000000"/>
          <w:sz w:val="22"/>
          <w:szCs w:val="22"/>
          <w:lang w:val="en-ID" w:eastAsia="en-ID"/>
        </w:rPr>
        <w:t xml:space="preserve"> </w:t>
      </w:r>
      <w:r w:rsidRPr="001C3146">
        <w:rPr>
          <w:i/>
          <w:iCs/>
          <w:color w:val="000000"/>
          <w:sz w:val="22"/>
          <w:szCs w:val="22"/>
          <w:lang w:val="en-ID" w:eastAsia="en-ID"/>
        </w:rPr>
        <w:t>Inlet</w:t>
      </w:r>
      <w:r w:rsidRPr="001C3146">
        <w:rPr>
          <w:color w:val="000000"/>
          <w:sz w:val="22"/>
          <w:szCs w:val="22"/>
          <w:lang w:val="en-ID" w:eastAsia="en-ID"/>
        </w:rPr>
        <w:t xml:space="preserve">, </w:t>
      </w:r>
      <w:proofErr w:type="spellStart"/>
      <w:r w:rsidRPr="001C3146">
        <w:rPr>
          <w:color w:val="000000"/>
          <w:sz w:val="22"/>
          <w:szCs w:val="22"/>
          <w:lang w:val="en-ID" w:eastAsia="en-ID"/>
        </w:rPr>
        <w:t>bak</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sedimentasi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atau</w:t>
      </w:r>
      <w:proofErr w:type="spellEnd"/>
      <w:r w:rsidRPr="001C3146">
        <w:rPr>
          <w:color w:val="000000"/>
          <w:sz w:val="22"/>
          <w:szCs w:val="22"/>
          <w:lang w:val="en-ID" w:eastAsia="en-ID"/>
        </w:rPr>
        <w:t xml:space="preserve"> </w:t>
      </w:r>
      <w:r w:rsidRPr="001C3146">
        <w:rPr>
          <w:i/>
          <w:iCs/>
          <w:color w:val="000000"/>
          <w:sz w:val="22"/>
          <w:szCs w:val="22"/>
          <w:lang w:val="en-ID" w:eastAsia="en-ID"/>
        </w:rPr>
        <w:t>Settler</w:t>
      </w:r>
      <w:r w:rsidRPr="001C3146">
        <w:rPr>
          <w:color w:val="000000"/>
          <w:sz w:val="22"/>
          <w:szCs w:val="22"/>
          <w:lang w:val="en-ID" w:eastAsia="en-ID"/>
        </w:rPr>
        <w:t xml:space="preserve">, </w:t>
      </w:r>
      <w:proofErr w:type="spellStart"/>
      <w:r w:rsidRPr="001C3146">
        <w:rPr>
          <w:color w:val="000000"/>
          <w:sz w:val="22"/>
          <w:szCs w:val="22"/>
          <w:lang w:val="en-ID" w:eastAsia="en-ID"/>
        </w:rPr>
        <w:t>bak</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pembagi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atau</w:t>
      </w:r>
      <w:proofErr w:type="spellEnd"/>
      <w:r w:rsidRPr="001C3146">
        <w:rPr>
          <w:color w:val="000000"/>
          <w:sz w:val="22"/>
          <w:szCs w:val="22"/>
          <w:lang w:val="en-ID" w:eastAsia="en-ID"/>
        </w:rPr>
        <w:t xml:space="preserve"> </w:t>
      </w:r>
      <w:r w:rsidRPr="001C3146">
        <w:rPr>
          <w:i/>
          <w:iCs/>
          <w:color w:val="000000"/>
          <w:sz w:val="22"/>
          <w:szCs w:val="22"/>
          <w:lang w:val="en-ID" w:eastAsia="en-ID"/>
        </w:rPr>
        <w:t>Gutter</w:t>
      </w:r>
      <w:r w:rsidRPr="001C3146">
        <w:rPr>
          <w:color w:val="000000"/>
          <w:sz w:val="22"/>
          <w:szCs w:val="22"/>
          <w:lang w:val="en-ID" w:eastAsia="en-ID"/>
        </w:rPr>
        <w:t xml:space="preserve">, </w:t>
      </w:r>
      <w:proofErr w:type="spellStart"/>
      <w:r w:rsidRPr="001C3146">
        <w:rPr>
          <w:color w:val="000000"/>
          <w:sz w:val="22"/>
          <w:szCs w:val="22"/>
          <w:lang w:val="en-ID" w:eastAsia="en-ID"/>
        </w:rPr>
        <w:t>bak</w:t>
      </w:r>
      <w:proofErr w:type="spellEnd"/>
      <w:r w:rsidRPr="001C3146">
        <w:rPr>
          <w:color w:val="000000"/>
          <w:sz w:val="22"/>
          <w:szCs w:val="22"/>
          <w:lang w:val="en-ID" w:eastAsia="en-ID"/>
        </w:rPr>
        <w:t xml:space="preserve"> </w:t>
      </w:r>
      <w:proofErr w:type="spellStart"/>
      <w:r w:rsidRPr="001C3146">
        <w:rPr>
          <w:i/>
          <w:iCs/>
          <w:color w:val="000000"/>
          <w:sz w:val="22"/>
          <w:szCs w:val="22"/>
          <w:lang w:val="en-ID" w:eastAsia="en-ID"/>
        </w:rPr>
        <w:t>Anaerobik</w:t>
      </w:r>
      <w:proofErr w:type="spellEnd"/>
      <w:r w:rsidRPr="001C3146">
        <w:rPr>
          <w:i/>
          <w:iCs/>
          <w:color w:val="000000"/>
          <w:sz w:val="22"/>
          <w:szCs w:val="22"/>
          <w:lang w:val="en-ID" w:eastAsia="en-ID"/>
        </w:rPr>
        <w:t xml:space="preserve"> Filter </w:t>
      </w:r>
      <w:r w:rsidRPr="001C3146">
        <w:rPr>
          <w:color w:val="000000"/>
          <w:sz w:val="22"/>
          <w:szCs w:val="22"/>
          <w:lang w:val="en-ID" w:eastAsia="en-ID"/>
        </w:rPr>
        <w:t xml:space="preserve">(AF), </w:t>
      </w:r>
      <w:proofErr w:type="spellStart"/>
      <w:r w:rsidRPr="001C3146">
        <w:rPr>
          <w:color w:val="000000"/>
          <w:sz w:val="22"/>
          <w:szCs w:val="22"/>
          <w:lang w:val="en-ID" w:eastAsia="en-ID"/>
        </w:rPr>
        <w:t>bak</w:t>
      </w:r>
      <w:proofErr w:type="spellEnd"/>
      <w:r w:rsidRPr="001C3146">
        <w:rPr>
          <w:color w:val="000000"/>
          <w:sz w:val="22"/>
          <w:szCs w:val="22"/>
          <w:lang w:val="en-ID" w:eastAsia="en-ID"/>
        </w:rPr>
        <w:t xml:space="preserve"> </w:t>
      </w:r>
      <w:r w:rsidRPr="001C3146">
        <w:rPr>
          <w:i/>
          <w:iCs/>
          <w:color w:val="000000"/>
          <w:sz w:val="22"/>
          <w:szCs w:val="22"/>
          <w:lang w:val="en-ID" w:eastAsia="en-ID"/>
        </w:rPr>
        <w:t xml:space="preserve">Carbon Filter </w:t>
      </w:r>
      <w:r w:rsidRPr="001C3146">
        <w:rPr>
          <w:color w:val="000000"/>
          <w:sz w:val="22"/>
          <w:szCs w:val="22"/>
          <w:lang w:val="en-ID" w:eastAsia="en-ID"/>
        </w:rPr>
        <w:t xml:space="preserve">(CF), </w:t>
      </w:r>
      <w:r w:rsidRPr="001C3146">
        <w:rPr>
          <w:i/>
          <w:iCs/>
          <w:color w:val="000000"/>
          <w:sz w:val="22"/>
          <w:szCs w:val="22"/>
          <w:lang w:val="en-ID" w:eastAsia="en-ID"/>
        </w:rPr>
        <w:t xml:space="preserve">Anaerobic Baffled Reactor </w:t>
      </w:r>
      <w:r w:rsidRPr="001C3146">
        <w:rPr>
          <w:color w:val="000000"/>
          <w:sz w:val="22"/>
          <w:szCs w:val="22"/>
          <w:lang w:val="en-ID" w:eastAsia="en-ID"/>
        </w:rPr>
        <w:t xml:space="preserve">(ABR), dan </w:t>
      </w:r>
      <w:proofErr w:type="spellStart"/>
      <w:r w:rsidRPr="001C3146">
        <w:rPr>
          <w:color w:val="000000"/>
          <w:sz w:val="22"/>
          <w:szCs w:val="22"/>
          <w:lang w:val="en-ID" w:eastAsia="en-ID"/>
        </w:rPr>
        <w:t>bak</w:t>
      </w:r>
      <w:proofErr w:type="spellEnd"/>
      <w:r w:rsidRPr="001C3146">
        <w:rPr>
          <w:color w:val="000000"/>
          <w:sz w:val="22"/>
          <w:szCs w:val="22"/>
          <w:lang w:val="en-ID" w:eastAsia="en-ID"/>
        </w:rPr>
        <w:t xml:space="preserve"> </w:t>
      </w:r>
      <w:r w:rsidRPr="001C3146">
        <w:rPr>
          <w:i/>
          <w:iCs/>
          <w:color w:val="000000"/>
          <w:sz w:val="22"/>
          <w:szCs w:val="22"/>
          <w:lang w:val="en-ID" w:eastAsia="en-ID"/>
        </w:rPr>
        <w:t xml:space="preserve">Outlet. </w:t>
      </w:r>
      <w:proofErr w:type="spellStart"/>
      <w:r w:rsidRPr="001C3146">
        <w:rPr>
          <w:color w:val="000000"/>
          <w:sz w:val="22"/>
          <w:szCs w:val="22"/>
          <w:lang w:val="en-ID" w:eastAsia="en-ID"/>
        </w:rPr>
        <w:t>Komponen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ini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biasanya</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dijadikan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instalasi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pengolahan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terpadu</w:t>
      </w:r>
      <w:proofErr w:type="spellEnd"/>
      <w:r w:rsidRPr="001C3146">
        <w:rPr>
          <w:color w:val="000000"/>
          <w:sz w:val="22"/>
          <w:szCs w:val="22"/>
          <w:lang w:val="en-ID" w:eastAsia="en-ID"/>
        </w:rPr>
        <w:t xml:space="preserve"> yang </w:t>
      </w:r>
      <w:proofErr w:type="spellStart"/>
      <w:r w:rsidRPr="001C3146">
        <w:rPr>
          <w:color w:val="000000"/>
          <w:sz w:val="22"/>
          <w:szCs w:val="22"/>
          <w:lang w:val="en-ID" w:eastAsia="en-ID"/>
        </w:rPr>
        <w:t>bisa</w:t>
      </w:r>
      <w:proofErr w:type="spellEnd"/>
      <w:r w:rsidRPr="001C3146">
        <w:rPr>
          <w:color w:val="000000"/>
          <w:sz w:val="22"/>
          <w:szCs w:val="22"/>
          <w:lang w:val="en-ID" w:eastAsia="en-ID"/>
        </w:rPr>
        <w:t xml:space="preserve"> di </w:t>
      </w:r>
      <w:proofErr w:type="spellStart"/>
      <w:r w:rsidRPr="001C3146">
        <w:rPr>
          <w:color w:val="000000"/>
          <w:sz w:val="22"/>
          <w:szCs w:val="22"/>
          <w:lang w:val="en-ID" w:eastAsia="en-ID"/>
        </w:rPr>
        <w:t>pakai</w:t>
      </w:r>
      <w:proofErr w:type="spellEnd"/>
      <w:r w:rsidRPr="001C3146">
        <w:rPr>
          <w:color w:val="000000"/>
          <w:sz w:val="22"/>
          <w:szCs w:val="22"/>
          <w:lang w:val="en-ID" w:eastAsia="en-ID"/>
        </w:rPr>
        <w:t xml:space="preserve"> oleh </w:t>
      </w:r>
      <w:proofErr w:type="spellStart"/>
      <w:r w:rsidRPr="001C3146">
        <w:rPr>
          <w:color w:val="000000"/>
          <w:sz w:val="22"/>
          <w:szCs w:val="22"/>
          <w:lang w:val="en-ID" w:eastAsia="en-ID"/>
        </w:rPr>
        <w:t>masyarakat</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jarinagn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pengumpul</w:t>
      </w:r>
      <w:proofErr w:type="spellEnd"/>
      <w:r w:rsidRPr="001C3146">
        <w:rPr>
          <w:color w:val="000000"/>
          <w:sz w:val="22"/>
          <w:szCs w:val="22"/>
          <w:lang w:val="en-ID" w:eastAsia="en-ID"/>
        </w:rPr>
        <w:t xml:space="preserve"> air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adalah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jarinagan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perpipaan</w:t>
      </w:r>
      <w:proofErr w:type="spellEnd"/>
      <w:r w:rsidRPr="001C3146">
        <w:rPr>
          <w:color w:val="000000"/>
          <w:sz w:val="22"/>
          <w:szCs w:val="22"/>
          <w:lang w:val="en-ID" w:eastAsia="en-ID"/>
        </w:rPr>
        <w:t xml:space="preserve"> yang </w:t>
      </w:r>
      <w:proofErr w:type="spellStart"/>
      <w:r w:rsidRPr="001C3146">
        <w:rPr>
          <w:color w:val="000000"/>
          <w:sz w:val="22"/>
          <w:szCs w:val="22"/>
          <w:lang w:val="en-ID" w:eastAsia="en-ID"/>
        </w:rPr>
        <w:t>berfungsi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untuk</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mengumpulkan</w:t>
      </w:r>
      <w:proofErr w:type="spellEnd"/>
      <w:r w:rsidRPr="001C3146">
        <w:rPr>
          <w:color w:val="000000"/>
          <w:sz w:val="22"/>
          <w:szCs w:val="22"/>
          <w:lang w:val="en-ID" w:eastAsia="en-ID"/>
        </w:rPr>
        <w:t xml:space="preserve"> air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dari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sumber</w:t>
      </w:r>
      <w:r>
        <w:rPr>
          <w:color w:val="000000"/>
          <w:sz w:val="22"/>
          <w:szCs w:val="22"/>
          <w:lang w:val="en-ID" w:eastAsia="en-ID"/>
        </w:rPr>
        <w:t>-</w:t>
      </w:r>
      <w:r w:rsidRPr="001C3146">
        <w:rPr>
          <w:color w:val="000000"/>
          <w:sz w:val="22"/>
          <w:szCs w:val="22"/>
          <w:lang w:val="en-ID" w:eastAsia="en-ID"/>
        </w:rPr>
        <w:t>sumber</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kemudian</w:t>
      </w:r>
      <w:proofErr w:type="spellEnd"/>
      <w:r w:rsidRPr="001C3146">
        <w:rPr>
          <w:color w:val="000000"/>
          <w:sz w:val="22"/>
          <w:szCs w:val="22"/>
          <w:lang w:val="en-ID" w:eastAsia="en-ID"/>
        </w:rPr>
        <w:t xml:space="preserve"> di </w:t>
      </w:r>
      <w:proofErr w:type="spellStart"/>
      <w:r w:rsidRPr="001C3146">
        <w:rPr>
          <w:color w:val="000000"/>
          <w:sz w:val="22"/>
          <w:szCs w:val="22"/>
          <w:lang w:val="en-ID" w:eastAsia="en-ID"/>
        </w:rPr>
        <w:t>mengalirkannya</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ke</w:t>
      </w:r>
      <w:proofErr w:type="spellEnd"/>
      <w:r w:rsidRPr="001C3146">
        <w:rPr>
          <w:color w:val="000000"/>
          <w:sz w:val="22"/>
          <w:szCs w:val="22"/>
          <w:lang w:val="en-ID" w:eastAsia="en-ID"/>
        </w:rPr>
        <w:t xml:space="preserve"> unit </w:t>
      </w:r>
      <w:proofErr w:type="spellStart"/>
      <w:r w:rsidRPr="001C3146">
        <w:rPr>
          <w:color w:val="000000"/>
          <w:sz w:val="22"/>
          <w:szCs w:val="22"/>
          <w:lang w:val="en-ID" w:eastAsia="en-ID"/>
        </w:rPr>
        <w:t>Instalasi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Pengolahan</w:t>
      </w:r>
      <w:proofErr w:type="spellEnd"/>
      <w:r w:rsidRPr="001C3146">
        <w:rPr>
          <w:color w:val="000000"/>
          <w:sz w:val="22"/>
          <w:szCs w:val="22"/>
          <w:lang w:val="en-ID" w:eastAsia="en-ID"/>
        </w:rPr>
        <w:t xml:space="preserve"> </w:t>
      </w:r>
      <w:r w:rsidRPr="001C3146">
        <w:rPr>
          <w:color w:val="000000"/>
          <w:sz w:val="22"/>
          <w:szCs w:val="22"/>
          <w:lang w:val="en-ID" w:eastAsia="en-ID"/>
        </w:rPr>
        <w:lastRenderedPageBreak/>
        <w:t xml:space="preserve">Air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(IPAL) </w:t>
      </w:r>
      <w:proofErr w:type="spellStart"/>
      <w:r w:rsidRPr="001C3146">
        <w:rPr>
          <w:color w:val="000000"/>
          <w:sz w:val="22"/>
          <w:szCs w:val="22"/>
          <w:lang w:val="en-ID" w:eastAsia="en-ID"/>
        </w:rPr>
        <w:t>untuk</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kemudian</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diolah</w:t>
      </w:r>
      <w:proofErr w:type="spellEnd"/>
      <w:r w:rsidRPr="001C3146">
        <w:rPr>
          <w:color w:val="000000"/>
          <w:sz w:val="22"/>
          <w:szCs w:val="22"/>
          <w:lang w:val="en-ID" w:eastAsia="en-ID"/>
        </w:rPr>
        <w:t xml:space="preserve"> agar </w:t>
      </w:r>
      <w:proofErr w:type="spellStart"/>
      <w:r w:rsidRPr="001C3146">
        <w:rPr>
          <w:color w:val="000000"/>
          <w:sz w:val="22"/>
          <w:szCs w:val="22"/>
          <w:lang w:val="en-ID" w:eastAsia="en-ID"/>
        </w:rPr>
        <w:t>menghasilkan</w:t>
      </w:r>
      <w:proofErr w:type="spellEnd"/>
      <w:r w:rsidRPr="001C3146">
        <w:rPr>
          <w:color w:val="000000"/>
          <w:sz w:val="22"/>
          <w:szCs w:val="22"/>
          <w:lang w:val="en-ID" w:eastAsia="en-ID"/>
        </w:rPr>
        <w:t xml:space="preserve"> air </w:t>
      </w:r>
      <w:proofErr w:type="spellStart"/>
      <w:r w:rsidRPr="001C3146">
        <w:rPr>
          <w:color w:val="000000"/>
          <w:sz w:val="22"/>
          <w:szCs w:val="22"/>
          <w:lang w:val="en-ID" w:eastAsia="en-ID"/>
        </w:rPr>
        <w:t>limbah</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olahan</w:t>
      </w:r>
      <w:proofErr w:type="spellEnd"/>
      <w:r w:rsidRPr="001C3146">
        <w:rPr>
          <w:color w:val="000000"/>
          <w:sz w:val="22"/>
          <w:szCs w:val="22"/>
          <w:lang w:val="en-ID" w:eastAsia="en-ID"/>
        </w:rPr>
        <w:t xml:space="preserve"> (effluent) yang </w:t>
      </w:r>
      <w:proofErr w:type="spellStart"/>
      <w:r w:rsidRPr="001C3146">
        <w:rPr>
          <w:color w:val="000000"/>
          <w:sz w:val="22"/>
          <w:szCs w:val="22"/>
          <w:lang w:val="en-ID" w:eastAsia="en-ID"/>
        </w:rPr>
        <w:t>memenuhi</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baku</w:t>
      </w:r>
      <w:proofErr w:type="spellEnd"/>
      <w:r w:rsidRPr="001C3146">
        <w:rPr>
          <w:color w:val="000000"/>
          <w:sz w:val="22"/>
          <w:szCs w:val="22"/>
          <w:lang w:val="en-ID" w:eastAsia="en-ID"/>
        </w:rPr>
        <w:t xml:space="preserve"> </w:t>
      </w:r>
      <w:proofErr w:type="spellStart"/>
      <w:r w:rsidRPr="001C3146">
        <w:rPr>
          <w:color w:val="000000"/>
          <w:sz w:val="22"/>
          <w:szCs w:val="22"/>
          <w:lang w:val="en-ID" w:eastAsia="en-ID"/>
        </w:rPr>
        <w:t>mutu</w:t>
      </w:r>
      <w:proofErr w:type="spellEnd"/>
      <w:r w:rsidRPr="001C3146">
        <w:rPr>
          <w:color w:val="000000"/>
          <w:sz w:val="22"/>
          <w:szCs w:val="22"/>
          <w:lang w:val="en-ID" w:eastAsia="en-ID"/>
        </w:rPr>
        <w:t xml:space="preserve"> yang </w:t>
      </w:r>
      <w:proofErr w:type="spellStart"/>
      <w:r w:rsidRPr="001C3146">
        <w:rPr>
          <w:color w:val="000000"/>
          <w:sz w:val="22"/>
          <w:szCs w:val="22"/>
          <w:lang w:val="en-ID" w:eastAsia="en-ID"/>
        </w:rPr>
        <w:t>ditetapkan</w:t>
      </w:r>
      <w:proofErr w:type="spellEnd"/>
      <w:r>
        <w:rPr>
          <w:color w:val="000000"/>
          <w:sz w:val="22"/>
          <w:szCs w:val="22"/>
          <w:lang w:val="en-ID" w:eastAsia="en-ID"/>
        </w:rPr>
        <w:t>.</w:t>
      </w:r>
    </w:p>
    <w:p w14:paraId="3D44893A" w14:textId="67ED1EC8" w:rsidR="00A25A46" w:rsidRPr="001C3146" w:rsidRDefault="00A25A46" w:rsidP="00A25A46">
      <w:pPr>
        <w:pStyle w:val="ListParagraph"/>
        <w:spacing w:before="1"/>
        <w:ind w:left="0"/>
        <w:jc w:val="center"/>
        <w:rPr>
          <w:color w:val="000000"/>
          <w:sz w:val="22"/>
          <w:szCs w:val="22"/>
          <w:lang w:val="en-ID" w:eastAsia="en-ID"/>
        </w:rPr>
      </w:pPr>
    </w:p>
    <w:p w14:paraId="56896981" w14:textId="13366BCB" w:rsidR="0056748C" w:rsidRDefault="0056748C" w:rsidP="00BE74BD">
      <w:pPr>
        <w:pStyle w:val="ListParagraph"/>
        <w:spacing w:before="1"/>
        <w:ind w:left="0"/>
        <w:jc w:val="both"/>
        <w:rPr>
          <w:b/>
          <w:bCs/>
          <w:iCs/>
          <w:sz w:val="22"/>
          <w:szCs w:val="22"/>
        </w:rPr>
      </w:pPr>
      <w:proofErr w:type="spellStart"/>
      <w:r w:rsidRPr="001C3146">
        <w:rPr>
          <w:b/>
          <w:bCs/>
          <w:iCs/>
          <w:sz w:val="22"/>
          <w:szCs w:val="22"/>
        </w:rPr>
        <w:t>Kriteria</w:t>
      </w:r>
      <w:proofErr w:type="spellEnd"/>
      <w:r w:rsidRPr="001C3146">
        <w:rPr>
          <w:b/>
          <w:bCs/>
          <w:iCs/>
          <w:sz w:val="22"/>
          <w:szCs w:val="22"/>
        </w:rPr>
        <w:t xml:space="preserve"> </w:t>
      </w:r>
      <w:proofErr w:type="spellStart"/>
      <w:r w:rsidRPr="001C3146">
        <w:rPr>
          <w:b/>
          <w:bCs/>
          <w:iCs/>
          <w:sz w:val="22"/>
          <w:szCs w:val="22"/>
        </w:rPr>
        <w:t>Disain</w:t>
      </w:r>
      <w:proofErr w:type="spellEnd"/>
      <w:r w:rsidRPr="001C3146">
        <w:rPr>
          <w:b/>
          <w:bCs/>
          <w:iCs/>
          <w:sz w:val="22"/>
          <w:szCs w:val="22"/>
        </w:rPr>
        <w:t xml:space="preserve"> dan </w:t>
      </w:r>
      <w:proofErr w:type="spellStart"/>
      <w:r w:rsidRPr="001C3146">
        <w:rPr>
          <w:b/>
          <w:bCs/>
          <w:iCs/>
          <w:sz w:val="22"/>
          <w:szCs w:val="22"/>
        </w:rPr>
        <w:t>Bangunan</w:t>
      </w:r>
      <w:proofErr w:type="spellEnd"/>
      <w:r w:rsidRPr="001C3146">
        <w:rPr>
          <w:b/>
          <w:bCs/>
          <w:iCs/>
          <w:sz w:val="22"/>
          <w:szCs w:val="22"/>
        </w:rPr>
        <w:t xml:space="preserve"> </w:t>
      </w:r>
      <w:proofErr w:type="spellStart"/>
      <w:r w:rsidRPr="001C3146">
        <w:rPr>
          <w:b/>
          <w:bCs/>
          <w:iCs/>
          <w:sz w:val="22"/>
          <w:szCs w:val="22"/>
        </w:rPr>
        <w:t>Pelengkap</w:t>
      </w:r>
      <w:proofErr w:type="spellEnd"/>
    </w:p>
    <w:p w14:paraId="6C6DA636" w14:textId="77777777" w:rsidR="00A25A46" w:rsidRDefault="00A25A46" w:rsidP="00BE74BD">
      <w:pPr>
        <w:pStyle w:val="ListParagraph"/>
        <w:spacing w:before="1"/>
        <w:ind w:left="0"/>
        <w:jc w:val="both"/>
        <w:rPr>
          <w:b/>
          <w:bCs/>
          <w:iCs/>
          <w:sz w:val="22"/>
          <w:szCs w:val="22"/>
        </w:rPr>
      </w:pPr>
    </w:p>
    <w:p w14:paraId="16857C2C" w14:textId="5EC62763" w:rsidR="00161A16" w:rsidRDefault="00A25A46" w:rsidP="00BE74BD">
      <w:pPr>
        <w:pStyle w:val="ListParagraph"/>
        <w:spacing w:before="1"/>
        <w:ind w:left="0"/>
        <w:jc w:val="both"/>
        <w:rPr>
          <w:b/>
          <w:bCs/>
          <w:iCs/>
          <w:sz w:val="22"/>
          <w:szCs w:val="22"/>
        </w:rPr>
      </w:pPr>
      <w:r>
        <w:rPr>
          <w:noProof/>
        </w:rPr>
        <w:drawing>
          <wp:anchor distT="0" distB="0" distL="114300" distR="114300" simplePos="0" relativeHeight="251753472" behindDoc="0" locked="0" layoutInCell="1" allowOverlap="1" wp14:anchorId="3E1E140B" wp14:editId="6A2852A4">
            <wp:simplePos x="0" y="0"/>
            <wp:positionH relativeFrom="column">
              <wp:posOffset>114300</wp:posOffset>
            </wp:positionH>
            <wp:positionV relativeFrom="paragraph">
              <wp:posOffset>452755</wp:posOffset>
            </wp:positionV>
            <wp:extent cx="5600700" cy="3314700"/>
            <wp:effectExtent l="0" t="0" r="0" b="0"/>
            <wp:wrapThrough wrapText="bothSides">
              <wp:wrapPolygon edited="0">
                <wp:start x="0" y="0"/>
                <wp:lineTo x="0" y="21476"/>
                <wp:lineTo x="21527" y="21476"/>
                <wp:lineTo x="21527" y="0"/>
                <wp:lineTo x="0" y="0"/>
              </wp:wrapPolygon>
            </wp:wrapThrough>
            <wp:docPr id="7" name="Picture 6">
              <a:extLst xmlns:a="http://schemas.openxmlformats.org/drawingml/2006/main">
                <a:ext uri="{FF2B5EF4-FFF2-40B4-BE49-F238E27FC236}">
                  <a16:creationId xmlns:a16="http://schemas.microsoft.com/office/drawing/2014/main" id="{00000000-0008-0000-0800-000007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000000-0008-0000-0800-00000700000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0700" cy="3314700"/>
                    </a:xfrm>
                    <a:prstGeom prst="rect">
                      <a:avLst/>
                    </a:prstGeom>
                  </pic:spPr>
                </pic:pic>
              </a:graphicData>
            </a:graphic>
            <wp14:sizeRelH relativeFrom="page">
              <wp14:pctWidth>0</wp14:pctWidth>
            </wp14:sizeRelH>
            <wp14:sizeRelV relativeFrom="page">
              <wp14:pctHeight>0</wp14:pctHeight>
            </wp14:sizeRelV>
          </wp:anchor>
        </w:drawing>
      </w:r>
      <w:r w:rsidRPr="00A25A46">
        <w:rPr>
          <w:color w:val="000000"/>
          <w:sz w:val="22"/>
          <w:szCs w:val="22"/>
        </w:rPr>
        <w:t xml:space="preserve">Skema </w:t>
      </w:r>
      <w:proofErr w:type="spellStart"/>
      <w:r w:rsidRPr="00A25A46">
        <w:rPr>
          <w:color w:val="000000"/>
          <w:sz w:val="22"/>
          <w:szCs w:val="22"/>
        </w:rPr>
        <w:t>sistem</w:t>
      </w:r>
      <w:proofErr w:type="spellEnd"/>
      <w:r w:rsidRPr="00A25A46">
        <w:rPr>
          <w:color w:val="000000"/>
          <w:sz w:val="22"/>
          <w:szCs w:val="22"/>
        </w:rPr>
        <w:t xml:space="preserve"> </w:t>
      </w:r>
      <w:proofErr w:type="spellStart"/>
      <w:r w:rsidRPr="00A25A46">
        <w:rPr>
          <w:color w:val="000000"/>
          <w:sz w:val="22"/>
          <w:szCs w:val="22"/>
        </w:rPr>
        <w:t>pambangunan</w:t>
      </w:r>
      <w:proofErr w:type="spellEnd"/>
      <w:r w:rsidRPr="00A25A46">
        <w:rPr>
          <w:color w:val="000000"/>
          <w:sz w:val="22"/>
          <w:szCs w:val="22"/>
        </w:rPr>
        <w:t xml:space="preserve"> dan </w:t>
      </w:r>
      <w:proofErr w:type="spellStart"/>
      <w:r w:rsidRPr="00A25A46">
        <w:rPr>
          <w:color w:val="000000"/>
          <w:sz w:val="22"/>
          <w:szCs w:val="22"/>
        </w:rPr>
        <w:t>pengolahan</w:t>
      </w:r>
      <w:proofErr w:type="spellEnd"/>
      <w:r w:rsidRPr="00A25A46">
        <w:rPr>
          <w:color w:val="000000"/>
          <w:sz w:val="22"/>
          <w:szCs w:val="22"/>
        </w:rPr>
        <w:t xml:space="preserve"> air </w:t>
      </w:r>
      <w:proofErr w:type="spellStart"/>
      <w:r w:rsidRPr="00A25A46">
        <w:rPr>
          <w:color w:val="000000"/>
          <w:sz w:val="22"/>
          <w:szCs w:val="22"/>
        </w:rPr>
        <w:t>limbah</w:t>
      </w:r>
      <w:proofErr w:type="spellEnd"/>
      <w:r w:rsidRPr="00A25A46">
        <w:rPr>
          <w:color w:val="000000"/>
          <w:sz w:val="22"/>
          <w:szCs w:val="22"/>
        </w:rPr>
        <w:t xml:space="preserve"> </w:t>
      </w:r>
      <w:proofErr w:type="spellStart"/>
      <w:r w:rsidRPr="00A25A46">
        <w:rPr>
          <w:color w:val="000000"/>
          <w:sz w:val="22"/>
          <w:szCs w:val="22"/>
        </w:rPr>
        <w:t>komunal</w:t>
      </w:r>
      <w:proofErr w:type="spellEnd"/>
      <w:r w:rsidRPr="00A25A46">
        <w:rPr>
          <w:color w:val="000000"/>
          <w:sz w:val="22"/>
          <w:szCs w:val="22"/>
        </w:rPr>
        <w:t xml:space="preserve"> yang </w:t>
      </w:r>
      <w:proofErr w:type="spellStart"/>
      <w:r w:rsidRPr="00A25A46">
        <w:rPr>
          <w:color w:val="000000"/>
          <w:sz w:val="22"/>
          <w:szCs w:val="22"/>
        </w:rPr>
        <w:t>direncanakan</w:t>
      </w:r>
      <w:proofErr w:type="spellEnd"/>
      <w:r w:rsidRPr="00A25A46">
        <w:rPr>
          <w:color w:val="000000"/>
          <w:sz w:val="22"/>
          <w:szCs w:val="22"/>
        </w:rPr>
        <w:t xml:space="preserve"> </w:t>
      </w:r>
      <w:proofErr w:type="spellStart"/>
      <w:r w:rsidRPr="00A25A46">
        <w:rPr>
          <w:color w:val="000000"/>
          <w:sz w:val="22"/>
          <w:szCs w:val="22"/>
        </w:rPr>
        <w:t>seperti</w:t>
      </w:r>
      <w:proofErr w:type="spellEnd"/>
      <w:r w:rsidRPr="00A25A46">
        <w:rPr>
          <w:color w:val="000000"/>
          <w:sz w:val="22"/>
          <w:szCs w:val="22"/>
        </w:rPr>
        <w:t xml:space="preserve"> </w:t>
      </w:r>
      <w:proofErr w:type="spellStart"/>
      <w:r w:rsidRPr="00A25A46">
        <w:rPr>
          <w:color w:val="000000"/>
          <w:sz w:val="22"/>
          <w:szCs w:val="22"/>
        </w:rPr>
        <w:t>disajikan</w:t>
      </w:r>
      <w:proofErr w:type="spellEnd"/>
      <w:r w:rsidRPr="00A25A46">
        <w:rPr>
          <w:color w:val="000000"/>
          <w:sz w:val="22"/>
          <w:szCs w:val="22"/>
        </w:rPr>
        <w:t xml:space="preserve"> pada Gambar 2.</w:t>
      </w:r>
    </w:p>
    <w:p w14:paraId="0EC24E5A" w14:textId="743CE265" w:rsidR="00161A16" w:rsidRDefault="00161A16" w:rsidP="00BE74BD">
      <w:pPr>
        <w:pStyle w:val="ListParagraph"/>
        <w:spacing w:before="1"/>
        <w:ind w:left="0"/>
        <w:jc w:val="both"/>
        <w:rPr>
          <w:b/>
          <w:bCs/>
          <w:iCs/>
          <w:sz w:val="22"/>
          <w:szCs w:val="22"/>
        </w:rPr>
      </w:pPr>
    </w:p>
    <w:p w14:paraId="48AAEBCC" w14:textId="1BFB4549" w:rsidR="00161A16" w:rsidRDefault="00A25A46" w:rsidP="00A25A46">
      <w:pPr>
        <w:pStyle w:val="ListParagraph"/>
        <w:spacing w:before="1"/>
        <w:ind w:left="0"/>
        <w:jc w:val="center"/>
        <w:rPr>
          <w:b/>
          <w:bCs/>
          <w:iCs/>
          <w:sz w:val="22"/>
          <w:szCs w:val="22"/>
        </w:rPr>
      </w:pPr>
      <w:r>
        <w:rPr>
          <w:iCs/>
          <w:sz w:val="22"/>
          <w:szCs w:val="22"/>
        </w:rPr>
        <w:t xml:space="preserve">Gambar 2. </w:t>
      </w:r>
      <w:proofErr w:type="spellStart"/>
      <w:r>
        <w:rPr>
          <w:iCs/>
          <w:sz w:val="22"/>
          <w:szCs w:val="22"/>
        </w:rPr>
        <w:t>Konstruksi</w:t>
      </w:r>
      <w:proofErr w:type="spellEnd"/>
      <w:r>
        <w:rPr>
          <w:iCs/>
          <w:sz w:val="22"/>
          <w:szCs w:val="22"/>
        </w:rPr>
        <w:t xml:space="preserve"> </w:t>
      </w:r>
      <w:proofErr w:type="spellStart"/>
      <w:r>
        <w:rPr>
          <w:iCs/>
          <w:sz w:val="22"/>
          <w:szCs w:val="22"/>
        </w:rPr>
        <w:t>Bangunan</w:t>
      </w:r>
      <w:proofErr w:type="spellEnd"/>
      <w:r>
        <w:rPr>
          <w:iCs/>
          <w:sz w:val="22"/>
          <w:szCs w:val="22"/>
        </w:rPr>
        <w:t xml:space="preserve"> IPAL</w:t>
      </w:r>
    </w:p>
    <w:p w14:paraId="7FF4CDA7" w14:textId="1CFB3F9D" w:rsidR="00161A16" w:rsidRDefault="00161A16" w:rsidP="00BE74BD">
      <w:pPr>
        <w:pStyle w:val="ListParagraph"/>
        <w:spacing w:before="1"/>
        <w:ind w:left="0"/>
        <w:jc w:val="both"/>
        <w:rPr>
          <w:b/>
          <w:bCs/>
          <w:iCs/>
          <w:sz w:val="22"/>
          <w:szCs w:val="22"/>
        </w:rPr>
      </w:pPr>
    </w:p>
    <w:p w14:paraId="5099DB78" w14:textId="47C6FC3C" w:rsidR="00A25A46" w:rsidRPr="00A25A46" w:rsidRDefault="00A25A46" w:rsidP="005F49EF">
      <w:pPr>
        <w:tabs>
          <w:tab w:val="left" w:pos="360"/>
        </w:tabs>
        <w:rPr>
          <w:b/>
          <w:bCs/>
          <w:color w:val="000000"/>
          <w:sz w:val="22"/>
          <w:szCs w:val="22"/>
          <w:lang w:val="en-ID" w:eastAsia="en-ID"/>
        </w:rPr>
      </w:pPr>
      <w:r w:rsidRPr="00A25A46">
        <w:rPr>
          <w:b/>
          <w:bCs/>
          <w:color w:val="000000"/>
          <w:sz w:val="22"/>
          <w:szCs w:val="22"/>
          <w:lang w:val="en-ID" w:eastAsia="en-ID"/>
        </w:rPr>
        <w:t>a.</w:t>
      </w:r>
      <w:r w:rsidR="005F49EF">
        <w:rPr>
          <w:b/>
          <w:bCs/>
          <w:color w:val="000000"/>
          <w:sz w:val="22"/>
          <w:szCs w:val="22"/>
          <w:lang w:val="en-ID" w:eastAsia="en-ID"/>
        </w:rPr>
        <w:tab/>
      </w:r>
      <w:proofErr w:type="spellStart"/>
      <w:r w:rsidRPr="00A25A46">
        <w:rPr>
          <w:b/>
          <w:bCs/>
          <w:color w:val="000000"/>
          <w:sz w:val="22"/>
          <w:szCs w:val="22"/>
          <w:lang w:val="en-ID" w:eastAsia="en-ID"/>
        </w:rPr>
        <w:t>Jaringan</w:t>
      </w:r>
      <w:proofErr w:type="spellEnd"/>
      <w:r w:rsidRPr="00A25A46">
        <w:rPr>
          <w:b/>
          <w:bCs/>
          <w:color w:val="000000"/>
          <w:sz w:val="22"/>
          <w:szCs w:val="22"/>
          <w:lang w:val="en-ID" w:eastAsia="en-ID"/>
        </w:rPr>
        <w:t xml:space="preserve"> </w:t>
      </w:r>
      <w:proofErr w:type="spellStart"/>
      <w:r w:rsidRPr="00A25A46">
        <w:rPr>
          <w:b/>
          <w:bCs/>
          <w:color w:val="000000"/>
          <w:sz w:val="22"/>
          <w:szCs w:val="22"/>
          <w:lang w:val="en-ID" w:eastAsia="en-ID"/>
        </w:rPr>
        <w:t>Perpipaan</w:t>
      </w:r>
      <w:proofErr w:type="spellEnd"/>
      <w:r w:rsidRPr="00A25A46">
        <w:rPr>
          <w:b/>
          <w:bCs/>
          <w:color w:val="000000"/>
          <w:sz w:val="22"/>
          <w:szCs w:val="22"/>
          <w:lang w:val="en-ID" w:eastAsia="en-ID"/>
        </w:rPr>
        <w:t xml:space="preserve"> Air </w:t>
      </w:r>
      <w:proofErr w:type="spellStart"/>
      <w:r w:rsidRPr="00A25A46">
        <w:rPr>
          <w:b/>
          <w:bCs/>
          <w:color w:val="000000"/>
          <w:sz w:val="22"/>
          <w:szCs w:val="22"/>
          <w:lang w:val="en-ID" w:eastAsia="en-ID"/>
        </w:rPr>
        <w:t>Limbah</w:t>
      </w:r>
      <w:proofErr w:type="spellEnd"/>
    </w:p>
    <w:p w14:paraId="39856B41" w14:textId="7BFDEF9D" w:rsidR="00A25A46" w:rsidRPr="00A25A46" w:rsidRDefault="005F49EF" w:rsidP="005F49EF">
      <w:pPr>
        <w:tabs>
          <w:tab w:val="left" w:pos="360"/>
        </w:tabs>
        <w:rPr>
          <w:color w:val="000000"/>
          <w:sz w:val="22"/>
          <w:szCs w:val="22"/>
          <w:lang w:val="en-ID" w:eastAsia="en-ID"/>
        </w:rPr>
      </w:pPr>
      <w:r>
        <w:rPr>
          <w:color w:val="000000"/>
          <w:sz w:val="22"/>
          <w:szCs w:val="22"/>
          <w:lang w:val="en-ID" w:eastAsia="en-ID"/>
        </w:rPr>
        <w:tab/>
      </w:r>
      <w:r w:rsidR="00A25A46" w:rsidRPr="00A25A46">
        <w:rPr>
          <w:color w:val="000000"/>
          <w:sz w:val="22"/>
          <w:szCs w:val="22"/>
          <w:lang w:val="en-ID" w:eastAsia="en-ID"/>
        </w:rPr>
        <w:t>-</w:t>
      </w:r>
      <w:r>
        <w:rPr>
          <w:color w:val="000000"/>
          <w:sz w:val="22"/>
          <w:szCs w:val="22"/>
          <w:lang w:val="en-ID" w:eastAsia="en-ID"/>
        </w:rPr>
        <w:t xml:space="preserve"> </w:t>
      </w:r>
      <w:r w:rsidR="00A25A46" w:rsidRPr="00A25A46">
        <w:rPr>
          <w:color w:val="000000"/>
          <w:sz w:val="22"/>
          <w:szCs w:val="22"/>
          <w:lang w:val="en-ID" w:eastAsia="en-ID"/>
        </w:rPr>
        <w:t xml:space="preserve">Pipa </w:t>
      </w:r>
      <w:proofErr w:type="spellStart"/>
      <w:r w:rsidR="00A25A46" w:rsidRPr="00A25A46">
        <w:rPr>
          <w:color w:val="000000"/>
          <w:sz w:val="22"/>
          <w:szCs w:val="22"/>
          <w:lang w:val="en-ID" w:eastAsia="en-ID"/>
        </w:rPr>
        <w:t>induk</w:t>
      </w:r>
      <w:proofErr w:type="spellEnd"/>
      <w:r w:rsidR="00A25A46" w:rsidRPr="00A25A46">
        <w:rPr>
          <w:color w:val="000000"/>
          <w:sz w:val="22"/>
          <w:szCs w:val="22"/>
          <w:lang w:val="en-ID" w:eastAsia="en-ID"/>
        </w:rPr>
        <w:t xml:space="preserve"> (primer): pipa PVC </w:t>
      </w:r>
      <w:proofErr w:type="spellStart"/>
      <w:r w:rsidR="00A25A46" w:rsidRPr="00A25A46">
        <w:rPr>
          <w:color w:val="000000"/>
          <w:sz w:val="22"/>
          <w:szCs w:val="22"/>
          <w:lang w:val="en-ID" w:eastAsia="en-ID"/>
        </w:rPr>
        <w:t>kelas</w:t>
      </w:r>
      <w:proofErr w:type="spellEnd"/>
      <w:r w:rsidR="00A25A46" w:rsidRPr="00A25A46">
        <w:rPr>
          <w:color w:val="000000"/>
          <w:sz w:val="22"/>
          <w:szCs w:val="22"/>
          <w:lang w:val="en-ID" w:eastAsia="en-ID"/>
        </w:rPr>
        <w:t xml:space="preserve"> AW Ø 4” s/d Ø 6”</w:t>
      </w:r>
    </w:p>
    <w:p w14:paraId="4E705C3A" w14:textId="11554A93" w:rsidR="00A25A46" w:rsidRPr="00A25A46" w:rsidRDefault="005F49EF" w:rsidP="005F49EF">
      <w:pPr>
        <w:tabs>
          <w:tab w:val="left" w:pos="360"/>
        </w:tabs>
        <w:rPr>
          <w:color w:val="000000"/>
          <w:sz w:val="22"/>
          <w:szCs w:val="22"/>
          <w:lang w:val="en-ID" w:eastAsia="en-ID"/>
        </w:rPr>
      </w:pPr>
      <w:r>
        <w:rPr>
          <w:color w:val="000000"/>
          <w:sz w:val="22"/>
          <w:szCs w:val="22"/>
          <w:lang w:val="en-ID" w:eastAsia="en-ID"/>
        </w:rPr>
        <w:tab/>
      </w:r>
      <w:r w:rsidR="00A25A46" w:rsidRPr="00A25A46">
        <w:rPr>
          <w:color w:val="000000"/>
          <w:sz w:val="22"/>
          <w:szCs w:val="22"/>
          <w:lang w:val="en-ID" w:eastAsia="en-ID"/>
        </w:rPr>
        <w:t>- Pipa lateral (</w:t>
      </w:r>
      <w:proofErr w:type="spellStart"/>
      <w:r w:rsidR="00A25A46" w:rsidRPr="00A25A46">
        <w:rPr>
          <w:color w:val="000000"/>
          <w:sz w:val="22"/>
          <w:szCs w:val="22"/>
          <w:lang w:val="en-ID" w:eastAsia="en-ID"/>
        </w:rPr>
        <w:t>sekunder</w:t>
      </w:r>
      <w:proofErr w:type="spellEnd"/>
      <w:r w:rsidR="00A25A46" w:rsidRPr="00A25A46">
        <w:rPr>
          <w:color w:val="000000"/>
          <w:sz w:val="22"/>
          <w:szCs w:val="22"/>
          <w:lang w:val="en-ID" w:eastAsia="en-ID"/>
        </w:rPr>
        <w:t xml:space="preserve">): pipa PVC </w:t>
      </w:r>
      <w:proofErr w:type="spellStart"/>
      <w:r w:rsidR="00A25A46" w:rsidRPr="00A25A46">
        <w:rPr>
          <w:color w:val="000000"/>
          <w:sz w:val="22"/>
          <w:szCs w:val="22"/>
          <w:lang w:val="en-ID" w:eastAsia="en-ID"/>
        </w:rPr>
        <w:t>kelas</w:t>
      </w:r>
      <w:proofErr w:type="spellEnd"/>
      <w:r w:rsidR="00A25A46" w:rsidRPr="00A25A46">
        <w:rPr>
          <w:color w:val="000000"/>
          <w:sz w:val="22"/>
          <w:szCs w:val="22"/>
          <w:lang w:val="en-ID" w:eastAsia="en-ID"/>
        </w:rPr>
        <w:t xml:space="preserve"> AW Ø 4”</w:t>
      </w:r>
    </w:p>
    <w:p w14:paraId="4A3084E6" w14:textId="14467CA4" w:rsidR="00A25A46" w:rsidRDefault="005F49EF" w:rsidP="005F49EF">
      <w:pPr>
        <w:tabs>
          <w:tab w:val="left" w:pos="360"/>
        </w:tabs>
        <w:ind w:left="540" w:hanging="540"/>
        <w:jc w:val="both"/>
        <w:rPr>
          <w:color w:val="000000"/>
          <w:sz w:val="22"/>
          <w:szCs w:val="22"/>
          <w:lang w:val="en-ID" w:eastAsia="en-ID"/>
        </w:rPr>
      </w:pPr>
      <w:r>
        <w:rPr>
          <w:color w:val="000000"/>
          <w:sz w:val="22"/>
          <w:szCs w:val="22"/>
          <w:lang w:val="en-ID" w:eastAsia="en-ID"/>
        </w:rPr>
        <w:tab/>
      </w:r>
      <w:r w:rsidR="00A25A46" w:rsidRPr="00A25A46">
        <w:rPr>
          <w:color w:val="000000"/>
          <w:sz w:val="22"/>
          <w:szCs w:val="22"/>
          <w:lang w:val="en-ID" w:eastAsia="en-ID"/>
        </w:rPr>
        <w:t xml:space="preserve">- Pipa </w:t>
      </w:r>
      <w:proofErr w:type="spellStart"/>
      <w:r w:rsidR="00A25A46" w:rsidRPr="00A25A46">
        <w:rPr>
          <w:color w:val="000000"/>
          <w:sz w:val="22"/>
          <w:szCs w:val="22"/>
          <w:lang w:val="en-ID" w:eastAsia="en-ID"/>
        </w:rPr>
        <w:t>pelayanan</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atau</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sambungan</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rumah</w:t>
      </w:r>
      <w:proofErr w:type="spellEnd"/>
      <w:r w:rsidR="00A25A46" w:rsidRPr="00A25A46">
        <w:rPr>
          <w:color w:val="000000"/>
          <w:sz w:val="22"/>
          <w:szCs w:val="22"/>
          <w:lang w:val="en-ID" w:eastAsia="en-ID"/>
        </w:rPr>
        <w:t xml:space="preserve">: pipa PVC </w:t>
      </w:r>
      <w:proofErr w:type="spellStart"/>
      <w:r w:rsidR="00A25A46" w:rsidRPr="00A25A46">
        <w:rPr>
          <w:color w:val="000000"/>
          <w:sz w:val="22"/>
          <w:szCs w:val="22"/>
          <w:lang w:val="en-ID" w:eastAsia="en-ID"/>
        </w:rPr>
        <w:t>kelas</w:t>
      </w:r>
      <w:proofErr w:type="spellEnd"/>
      <w:r w:rsidR="00A25A46" w:rsidRPr="00A25A46">
        <w:rPr>
          <w:color w:val="000000"/>
          <w:sz w:val="22"/>
          <w:szCs w:val="22"/>
          <w:lang w:val="en-ID" w:eastAsia="en-ID"/>
        </w:rPr>
        <w:t xml:space="preserve"> AW </w:t>
      </w:r>
      <w:proofErr w:type="spellStart"/>
      <w:r w:rsidR="00A25A46" w:rsidRPr="00A25A46">
        <w:rPr>
          <w:color w:val="000000"/>
          <w:sz w:val="22"/>
          <w:szCs w:val="22"/>
          <w:lang w:val="en-ID" w:eastAsia="en-ID"/>
        </w:rPr>
        <w:t>atau</w:t>
      </w:r>
      <w:proofErr w:type="spellEnd"/>
      <w:r w:rsidR="00A25A46" w:rsidRPr="00A25A46">
        <w:rPr>
          <w:color w:val="000000"/>
          <w:sz w:val="22"/>
          <w:szCs w:val="22"/>
          <w:lang w:val="en-ID" w:eastAsia="en-ID"/>
        </w:rPr>
        <w:t xml:space="preserve"> AD (</w:t>
      </w:r>
      <w:proofErr w:type="spellStart"/>
      <w:r w:rsidR="00A25A46" w:rsidRPr="00A25A46">
        <w:rPr>
          <w:color w:val="000000"/>
          <w:sz w:val="22"/>
          <w:szCs w:val="22"/>
          <w:lang w:val="en-ID" w:eastAsia="en-ID"/>
        </w:rPr>
        <w:t>tergantung</w:t>
      </w:r>
      <w:proofErr w:type="spellEnd"/>
      <w:r>
        <w:rPr>
          <w:color w:val="000000"/>
          <w:sz w:val="22"/>
          <w:szCs w:val="22"/>
          <w:lang w:val="en-ID" w:eastAsia="en-ID"/>
        </w:rPr>
        <w:t xml:space="preserve"> </w:t>
      </w:r>
      <w:proofErr w:type="spellStart"/>
      <w:r w:rsidR="00A25A46" w:rsidRPr="00A25A46">
        <w:rPr>
          <w:color w:val="000000"/>
          <w:sz w:val="22"/>
          <w:szCs w:val="22"/>
          <w:lang w:val="en-ID" w:eastAsia="en-ID"/>
        </w:rPr>
        <w:t>kondisi</w:t>
      </w:r>
      <w:proofErr w:type="spellEnd"/>
      <w:r w:rsidR="00A25A46" w:rsidRPr="00A25A46">
        <w:rPr>
          <w:color w:val="000000"/>
          <w:sz w:val="22"/>
          <w:szCs w:val="22"/>
          <w:lang w:val="en-ID" w:eastAsia="en-ID"/>
        </w:rPr>
        <w:t xml:space="preserve">) Ø 3” dan </w:t>
      </w:r>
      <w:proofErr w:type="spellStart"/>
      <w:r w:rsidR="00A25A46" w:rsidRPr="00A25A46">
        <w:rPr>
          <w:color w:val="000000"/>
          <w:sz w:val="22"/>
          <w:szCs w:val="22"/>
          <w:lang w:val="en-ID" w:eastAsia="en-ID"/>
        </w:rPr>
        <w:t>asesoris</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dibiayai</w:t>
      </w:r>
      <w:proofErr w:type="spellEnd"/>
      <w:r w:rsidR="00A25A46" w:rsidRPr="00A25A46">
        <w:rPr>
          <w:color w:val="000000"/>
          <w:sz w:val="22"/>
          <w:szCs w:val="22"/>
          <w:lang w:val="en-ID" w:eastAsia="en-ID"/>
        </w:rPr>
        <w:t xml:space="preserve"> program, </w:t>
      </w:r>
      <w:proofErr w:type="spellStart"/>
      <w:r w:rsidR="00A25A46" w:rsidRPr="00A25A46">
        <w:rPr>
          <w:color w:val="000000"/>
          <w:sz w:val="22"/>
          <w:szCs w:val="22"/>
          <w:lang w:val="en-ID" w:eastAsia="en-ID"/>
        </w:rPr>
        <w:t>tapi</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diharapkan</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penerima</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manfaat</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bisa</w:t>
      </w:r>
      <w:proofErr w:type="spellEnd"/>
      <w:r>
        <w:rPr>
          <w:color w:val="000000"/>
          <w:sz w:val="22"/>
          <w:szCs w:val="22"/>
          <w:lang w:val="en-ID" w:eastAsia="en-ID"/>
        </w:rPr>
        <w:t xml:space="preserve"> </w:t>
      </w:r>
      <w:proofErr w:type="spellStart"/>
      <w:r w:rsidR="00A25A46" w:rsidRPr="00A25A46">
        <w:rPr>
          <w:color w:val="000000"/>
          <w:sz w:val="22"/>
          <w:szCs w:val="22"/>
          <w:lang w:val="en-ID" w:eastAsia="en-ID"/>
        </w:rPr>
        <w:t>berpartisipasi</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memberikan</w:t>
      </w:r>
      <w:proofErr w:type="spellEnd"/>
      <w:r>
        <w:rPr>
          <w:color w:val="000000"/>
          <w:sz w:val="22"/>
          <w:szCs w:val="22"/>
          <w:lang w:val="en-ID" w:eastAsia="en-ID"/>
        </w:rPr>
        <w:t xml:space="preserve"> </w:t>
      </w:r>
      <w:proofErr w:type="spellStart"/>
      <w:r w:rsidR="00A25A46" w:rsidRPr="00A25A46">
        <w:rPr>
          <w:color w:val="000000"/>
          <w:sz w:val="22"/>
          <w:szCs w:val="22"/>
          <w:lang w:val="en-ID" w:eastAsia="en-ID"/>
        </w:rPr>
        <w:t>konstribusi</w:t>
      </w:r>
      <w:proofErr w:type="spellEnd"/>
      <w:r w:rsidR="00A25A46" w:rsidRPr="00A25A46">
        <w:rPr>
          <w:color w:val="000000"/>
          <w:sz w:val="22"/>
          <w:szCs w:val="22"/>
          <w:lang w:val="en-ID" w:eastAsia="en-ID"/>
        </w:rPr>
        <w:t>.</w:t>
      </w:r>
    </w:p>
    <w:p w14:paraId="4DFD8304" w14:textId="77777777" w:rsidR="005F49EF" w:rsidRPr="00A25A46" w:rsidRDefault="005F49EF" w:rsidP="005F49EF">
      <w:pPr>
        <w:jc w:val="both"/>
        <w:rPr>
          <w:color w:val="000000"/>
          <w:sz w:val="22"/>
          <w:szCs w:val="22"/>
          <w:lang w:val="en-ID" w:eastAsia="en-ID"/>
        </w:rPr>
      </w:pPr>
    </w:p>
    <w:p w14:paraId="42673C41" w14:textId="77777777" w:rsidR="00A25A46" w:rsidRPr="00A25A46" w:rsidRDefault="00A25A46" w:rsidP="00A25A46">
      <w:pPr>
        <w:rPr>
          <w:b/>
          <w:bCs/>
          <w:color w:val="000000"/>
          <w:sz w:val="22"/>
          <w:szCs w:val="22"/>
          <w:lang w:val="en-ID" w:eastAsia="en-ID"/>
        </w:rPr>
      </w:pPr>
      <w:r w:rsidRPr="00A25A46">
        <w:rPr>
          <w:b/>
          <w:bCs/>
          <w:color w:val="000000"/>
          <w:sz w:val="22"/>
          <w:szCs w:val="22"/>
          <w:lang w:val="en-ID" w:eastAsia="en-ID"/>
        </w:rPr>
        <w:t>b. IPAL (</w:t>
      </w:r>
      <w:proofErr w:type="spellStart"/>
      <w:r w:rsidRPr="00A25A46">
        <w:rPr>
          <w:b/>
          <w:bCs/>
          <w:color w:val="000000"/>
          <w:sz w:val="22"/>
          <w:szCs w:val="22"/>
          <w:lang w:val="en-ID" w:eastAsia="en-ID"/>
        </w:rPr>
        <w:t>Instalasi</w:t>
      </w:r>
      <w:proofErr w:type="spellEnd"/>
      <w:r w:rsidRPr="00A25A46">
        <w:rPr>
          <w:b/>
          <w:bCs/>
          <w:color w:val="000000"/>
          <w:sz w:val="22"/>
          <w:szCs w:val="22"/>
          <w:lang w:val="en-ID" w:eastAsia="en-ID"/>
        </w:rPr>
        <w:t xml:space="preserve"> </w:t>
      </w:r>
      <w:proofErr w:type="spellStart"/>
      <w:r w:rsidRPr="00A25A46">
        <w:rPr>
          <w:b/>
          <w:bCs/>
          <w:color w:val="000000"/>
          <w:sz w:val="22"/>
          <w:szCs w:val="22"/>
          <w:lang w:val="en-ID" w:eastAsia="en-ID"/>
        </w:rPr>
        <w:t>pengolahan</w:t>
      </w:r>
      <w:proofErr w:type="spellEnd"/>
      <w:r w:rsidRPr="00A25A46">
        <w:rPr>
          <w:b/>
          <w:bCs/>
          <w:color w:val="000000"/>
          <w:sz w:val="22"/>
          <w:szCs w:val="22"/>
          <w:lang w:val="en-ID" w:eastAsia="en-ID"/>
        </w:rPr>
        <w:t xml:space="preserve"> air </w:t>
      </w:r>
      <w:proofErr w:type="spellStart"/>
      <w:r w:rsidRPr="00A25A46">
        <w:rPr>
          <w:b/>
          <w:bCs/>
          <w:color w:val="000000"/>
          <w:sz w:val="22"/>
          <w:szCs w:val="22"/>
          <w:lang w:val="en-ID" w:eastAsia="en-ID"/>
        </w:rPr>
        <w:t>limbah</w:t>
      </w:r>
      <w:proofErr w:type="spellEnd"/>
      <w:r w:rsidRPr="00A25A46">
        <w:rPr>
          <w:b/>
          <w:bCs/>
          <w:color w:val="000000"/>
          <w:sz w:val="22"/>
          <w:szCs w:val="22"/>
          <w:lang w:val="en-ID" w:eastAsia="en-ID"/>
        </w:rPr>
        <w:t>)</w:t>
      </w:r>
    </w:p>
    <w:p w14:paraId="3F4B83F8" w14:textId="77EE0B23" w:rsidR="00161A16" w:rsidRDefault="00756F87" w:rsidP="00756F87">
      <w:pPr>
        <w:pStyle w:val="ListParagraph"/>
        <w:tabs>
          <w:tab w:val="left" w:pos="360"/>
        </w:tabs>
        <w:spacing w:before="1"/>
        <w:ind w:left="0"/>
        <w:jc w:val="both"/>
        <w:rPr>
          <w:b/>
          <w:bCs/>
          <w:iCs/>
          <w:sz w:val="22"/>
          <w:szCs w:val="22"/>
        </w:rPr>
      </w:pPr>
      <w:r>
        <w:rPr>
          <w:color w:val="000000"/>
          <w:sz w:val="22"/>
          <w:szCs w:val="22"/>
          <w:lang w:val="en-ID" w:eastAsia="en-ID"/>
        </w:rPr>
        <w:tab/>
      </w:r>
      <w:r w:rsidR="00A25A46" w:rsidRPr="00A25A46">
        <w:rPr>
          <w:color w:val="000000"/>
          <w:sz w:val="22"/>
          <w:szCs w:val="22"/>
          <w:lang w:val="en-ID" w:eastAsia="en-ID"/>
        </w:rPr>
        <w:t xml:space="preserve">Unit </w:t>
      </w:r>
      <w:proofErr w:type="spellStart"/>
      <w:r w:rsidR="00A25A46" w:rsidRPr="00A25A46">
        <w:rPr>
          <w:color w:val="000000"/>
          <w:sz w:val="22"/>
          <w:szCs w:val="22"/>
          <w:lang w:val="en-ID" w:eastAsia="en-ID"/>
        </w:rPr>
        <w:t>komponen</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pengolahan</w:t>
      </w:r>
      <w:proofErr w:type="spellEnd"/>
      <w:r w:rsidR="00A25A46" w:rsidRPr="00A25A46">
        <w:rPr>
          <w:color w:val="000000"/>
          <w:sz w:val="22"/>
          <w:szCs w:val="22"/>
          <w:lang w:val="en-ID" w:eastAsia="en-ID"/>
        </w:rPr>
        <w:t xml:space="preserve"> air </w:t>
      </w:r>
      <w:proofErr w:type="spellStart"/>
      <w:r w:rsidR="00A25A46" w:rsidRPr="00A25A46">
        <w:rPr>
          <w:color w:val="000000"/>
          <w:sz w:val="22"/>
          <w:szCs w:val="22"/>
          <w:lang w:val="en-ID" w:eastAsia="en-ID"/>
        </w:rPr>
        <w:t>limbah</w:t>
      </w:r>
      <w:proofErr w:type="spellEnd"/>
      <w:r w:rsidR="00A25A46" w:rsidRPr="00A25A46">
        <w:rPr>
          <w:color w:val="000000"/>
          <w:sz w:val="22"/>
          <w:szCs w:val="22"/>
          <w:lang w:val="en-ID" w:eastAsia="en-ID"/>
        </w:rPr>
        <w:t xml:space="preserve"> </w:t>
      </w:r>
      <w:proofErr w:type="spellStart"/>
      <w:r w:rsidR="00A25A46" w:rsidRPr="00A25A46">
        <w:rPr>
          <w:color w:val="000000"/>
          <w:sz w:val="22"/>
          <w:szCs w:val="22"/>
          <w:lang w:val="en-ID" w:eastAsia="en-ID"/>
        </w:rPr>
        <w:t>terdiri</w:t>
      </w:r>
      <w:proofErr w:type="spellEnd"/>
      <w:r w:rsidR="00A25A46" w:rsidRPr="00A25A46">
        <w:rPr>
          <w:color w:val="000000"/>
          <w:sz w:val="22"/>
          <w:szCs w:val="22"/>
          <w:lang w:val="en-ID" w:eastAsia="en-ID"/>
        </w:rPr>
        <w:t xml:space="preserve"> </w:t>
      </w:r>
      <w:proofErr w:type="spellStart"/>
      <w:proofErr w:type="gramStart"/>
      <w:r w:rsidR="00A25A46" w:rsidRPr="00A25A46">
        <w:rPr>
          <w:color w:val="000000"/>
          <w:sz w:val="22"/>
          <w:szCs w:val="22"/>
          <w:lang w:val="en-ID" w:eastAsia="en-ID"/>
        </w:rPr>
        <w:t>dari</w:t>
      </w:r>
      <w:proofErr w:type="spellEnd"/>
      <w:r w:rsidR="00A25A46" w:rsidRPr="00A25A46">
        <w:rPr>
          <w:color w:val="000000"/>
          <w:sz w:val="22"/>
          <w:szCs w:val="22"/>
          <w:lang w:val="en-ID" w:eastAsia="en-ID"/>
        </w:rPr>
        <w:t xml:space="preserve"> :</w:t>
      </w:r>
      <w:proofErr w:type="gramEnd"/>
    </w:p>
    <w:p w14:paraId="31D6D211" w14:textId="6FA7297D" w:rsidR="00756F87" w:rsidRPr="00756F87" w:rsidRDefault="00756F87" w:rsidP="00756F87">
      <w:pPr>
        <w:tabs>
          <w:tab w:val="left" w:pos="360"/>
        </w:tabs>
        <w:ind w:left="540" w:hanging="540"/>
        <w:jc w:val="both"/>
        <w:rPr>
          <w:color w:val="000000"/>
          <w:sz w:val="22"/>
          <w:szCs w:val="22"/>
          <w:lang w:val="en-ID" w:eastAsia="en-ID"/>
        </w:rPr>
      </w:pPr>
      <w:r>
        <w:rPr>
          <w:color w:val="000000"/>
          <w:sz w:val="22"/>
          <w:szCs w:val="22"/>
          <w:lang w:val="en-ID" w:eastAsia="en-ID"/>
        </w:rPr>
        <w:tab/>
      </w:r>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r w:rsidRPr="00756F87">
        <w:rPr>
          <w:i/>
          <w:iCs/>
          <w:color w:val="000000"/>
          <w:sz w:val="22"/>
          <w:szCs w:val="22"/>
          <w:lang w:val="en-ID" w:eastAsia="en-ID"/>
        </w:rPr>
        <w:t>Inlet</w:t>
      </w:r>
      <w:r w:rsidRPr="00756F87">
        <w:rPr>
          <w:color w:val="000000"/>
          <w:sz w:val="22"/>
          <w:szCs w:val="22"/>
          <w:lang w:val="en-ID" w:eastAsia="en-ID"/>
        </w:rPr>
        <w:t xml:space="preserve">: </w:t>
      </w:r>
      <w:proofErr w:type="spellStart"/>
      <w:r w:rsidRPr="00756F87">
        <w:rPr>
          <w:color w:val="000000"/>
          <w:sz w:val="22"/>
          <w:szCs w:val="22"/>
          <w:lang w:val="en-ID" w:eastAsia="en-ID"/>
        </w:rPr>
        <w:t>Merupakan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penampung</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berasal</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dari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jaringan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perpipaan</w:t>
      </w:r>
      <w:proofErr w:type="spellEnd"/>
      <w:r>
        <w:rPr>
          <w:color w:val="000000"/>
          <w:sz w:val="22"/>
          <w:szCs w:val="22"/>
          <w:lang w:val="en-ID" w:eastAsia="en-ID"/>
        </w:rPr>
        <w:t xml:space="preserve"> </w:t>
      </w:r>
      <w:r w:rsidRPr="00756F87">
        <w:rPr>
          <w:color w:val="000000"/>
          <w:sz w:val="22"/>
          <w:szCs w:val="22"/>
          <w:lang w:val="en-ID" w:eastAsia="en-ID"/>
        </w:rPr>
        <w:t>(</w:t>
      </w:r>
      <w:proofErr w:type="spellStart"/>
      <w:r w:rsidRPr="00756F87">
        <w:rPr>
          <w:color w:val="000000"/>
          <w:sz w:val="22"/>
          <w:szCs w:val="22"/>
          <w:lang w:val="en-ID" w:eastAsia="en-ID"/>
        </w:rPr>
        <w:t>penampung</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awal</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dari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perpipaan</w:t>
      </w:r>
      <w:proofErr w:type="spellEnd"/>
      <w:r w:rsidRPr="00756F87">
        <w:rPr>
          <w:color w:val="000000"/>
          <w:sz w:val="22"/>
          <w:szCs w:val="22"/>
          <w:lang w:val="en-ID" w:eastAsia="en-ID"/>
        </w:rPr>
        <w:t>)</w:t>
      </w:r>
    </w:p>
    <w:p w14:paraId="1DDDE4E6" w14:textId="12398B83" w:rsidR="00756F87" w:rsidRPr="00756F87" w:rsidRDefault="00756F87" w:rsidP="00756F87">
      <w:pPr>
        <w:tabs>
          <w:tab w:val="left" w:pos="360"/>
        </w:tabs>
        <w:ind w:left="540" w:hanging="540"/>
        <w:jc w:val="both"/>
        <w:rPr>
          <w:color w:val="000000"/>
          <w:sz w:val="22"/>
          <w:szCs w:val="22"/>
          <w:lang w:val="en-ID" w:eastAsia="en-ID"/>
        </w:rPr>
      </w:pPr>
      <w:r>
        <w:rPr>
          <w:color w:val="000000"/>
          <w:sz w:val="22"/>
          <w:szCs w:val="22"/>
          <w:lang w:val="en-ID" w:eastAsia="en-ID"/>
        </w:rPr>
        <w:tab/>
      </w:r>
      <w:r w:rsidRPr="00756F87">
        <w:rPr>
          <w:color w:val="000000"/>
          <w:sz w:val="22"/>
          <w:szCs w:val="22"/>
          <w:lang w:val="en-ID" w:eastAsia="en-ID"/>
        </w:rPr>
        <w:t xml:space="preserve">- </w:t>
      </w:r>
      <w:r w:rsidRPr="00756F87">
        <w:rPr>
          <w:i/>
          <w:iCs/>
          <w:color w:val="000000"/>
          <w:sz w:val="22"/>
          <w:szCs w:val="22"/>
          <w:lang w:val="en-ID" w:eastAsia="en-ID"/>
        </w:rPr>
        <w:t>Settler</w:t>
      </w:r>
      <w:r w:rsidRPr="00756F87">
        <w:rPr>
          <w:color w:val="000000"/>
          <w:sz w:val="22"/>
          <w:szCs w:val="22"/>
          <w:lang w:val="en-ID" w:eastAsia="en-ID"/>
        </w:rPr>
        <w:t xml:space="preserve">: </w:t>
      </w:r>
      <w:proofErr w:type="spellStart"/>
      <w:r w:rsidRPr="00756F87">
        <w:rPr>
          <w:color w:val="000000"/>
          <w:sz w:val="22"/>
          <w:szCs w:val="22"/>
          <w:lang w:val="en-ID" w:eastAsia="en-ID"/>
        </w:rPr>
        <w:t>Didalamnya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terjadi</w:t>
      </w:r>
      <w:proofErr w:type="spellEnd"/>
      <w:r w:rsidRPr="00756F87">
        <w:rPr>
          <w:color w:val="000000"/>
          <w:sz w:val="22"/>
          <w:szCs w:val="22"/>
          <w:lang w:val="en-ID" w:eastAsia="en-ID"/>
        </w:rPr>
        <w:t xml:space="preserve"> proses </w:t>
      </w:r>
      <w:proofErr w:type="spellStart"/>
      <w:r w:rsidRPr="00756F87">
        <w:rPr>
          <w:color w:val="000000"/>
          <w:sz w:val="22"/>
          <w:szCs w:val="22"/>
          <w:lang w:val="en-ID" w:eastAsia="en-ID"/>
        </w:rPr>
        <w:t>sedimenatsi</w:t>
      </w:r>
      <w:proofErr w:type="spellEnd"/>
      <w:r w:rsidRPr="00756F87">
        <w:rPr>
          <w:color w:val="000000"/>
          <w:sz w:val="22"/>
          <w:szCs w:val="22"/>
          <w:lang w:val="en-ID" w:eastAsia="en-ID"/>
        </w:rPr>
        <w:t>/</w:t>
      </w:r>
      <w:proofErr w:type="spellStart"/>
      <w:r w:rsidRPr="00756F87">
        <w:rPr>
          <w:color w:val="000000"/>
          <w:sz w:val="22"/>
          <w:szCs w:val="22"/>
          <w:lang w:val="en-ID" w:eastAsia="en-ID"/>
        </w:rPr>
        <w:t>pengendapan</w:t>
      </w:r>
      <w:proofErr w:type="spellEnd"/>
      <w:r w:rsidRPr="00756F87">
        <w:rPr>
          <w:color w:val="000000"/>
          <w:sz w:val="22"/>
          <w:szCs w:val="22"/>
          <w:lang w:val="en-ID" w:eastAsia="en-ID"/>
        </w:rPr>
        <w:t xml:space="preserve"> dan </w:t>
      </w:r>
      <w:proofErr w:type="spellStart"/>
      <w:r w:rsidRPr="00756F87">
        <w:rPr>
          <w:color w:val="000000"/>
          <w:sz w:val="22"/>
          <w:szCs w:val="22"/>
          <w:lang w:val="en-ID" w:eastAsia="en-ID"/>
        </w:rPr>
        <w:t>dilanjutkan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dengan</w:t>
      </w:r>
      <w:proofErr w:type="spellEnd"/>
      <w:r>
        <w:rPr>
          <w:color w:val="000000"/>
          <w:sz w:val="22"/>
          <w:szCs w:val="22"/>
          <w:lang w:val="en-ID" w:eastAsia="en-ID"/>
        </w:rPr>
        <w:t xml:space="preserve"> </w:t>
      </w:r>
      <w:proofErr w:type="spellStart"/>
      <w:r w:rsidRPr="00756F87">
        <w:rPr>
          <w:color w:val="000000"/>
          <w:sz w:val="22"/>
          <w:szCs w:val="22"/>
          <w:lang w:val="en-ID" w:eastAsia="en-ID"/>
        </w:rPr>
        <w:t>stabilisasi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dari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bahan</w:t>
      </w:r>
      <w:proofErr w:type="spellEnd"/>
      <w:r w:rsidRPr="00756F87">
        <w:rPr>
          <w:color w:val="000000"/>
          <w:sz w:val="22"/>
          <w:szCs w:val="22"/>
          <w:lang w:val="en-ID" w:eastAsia="en-ID"/>
        </w:rPr>
        <w:t xml:space="preserve"> yang di </w:t>
      </w:r>
      <w:proofErr w:type="spellStart"/>
      <w:r w:rsidRPr="00756F87">
        <w:rPr>
          <w:color w:val="000000"/>
          <w:sz w:val="22"/>
          <w:szCs w:val="22"/>
          <w:lang w:val="en-ID" w:eastAsia="en-ID"/>
        </w:rPr>
        <w:t>endapkan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tersebut</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melalui</w:t>
      </w:r>
      <w:proofErr w:type="spellEnd"/>
      <w:r w:rsidRPr="00756F87">
        <w:rPr>
          <w:color w:val="000000"/>
          <w:sz w:val="22"/>
          <w:szCs w:val="22"/>
          <w:lang w:val="en-ID" w:eastAsia="en-ID"/>
        </w:rPr>
        <w:t xml:space="preserve"> proses anaerobic</w:t>
      </w:r>
    </w:p>
    <w:p w14:paraId="5F31AB92" w14:textId="0143654A" w:rsidR="00756F87" w:rsidRPr="00756F87" w:rsidRDefault="00756F87" w:rsidP="00756F87">
      <w:pPr>
        <w:tabs>
          <w:tab w:val="left" w:pos="360"/>
        </w:tabs>
        <w:ind w:left="540" w:hanging="540"/>
        <w:jc w:val="both"/>
        <w:rPr>
          <w:color w:val="000000"/>
          <w:sz w:val="22"/>
          <w:szCs w:val="22"/>
          <w:lang w:val="en-ID" w:eastAsia="en-ID"/>
        </w:rPr>
      </w:pPr>
      <w:r>
        <w:rPr>
          <w:color w:val="000000"/>
          <w:sz w:val="22"/>
          <w:szCs w:val="22"/>
          <w:lang w:val="en-ID" w:eastAsia="en-ID"/>
        </w:rPr>
        <w:tab/>
      </w:r>
      <w:r w:rsidRPr="00756F87">
        <w:rPr>
          <w:color w:val="000000"/>
          <w:sz w:val="22"/>
          <w:szCs w:val="22"/>
          <w:lang w:val="en-ID" w:eastAsia="en-ID"/>
        </w:rPr>
        <w:t xml:space="preserve">- </w:t>
      </w:r>
      <w:r w:rsidRPr="00756F87">
        <w:rPr>
          <w:i/>
          <w:iCs/>
          <w:color w:val="000000"/>
          <w:sz w:val="22"/>
          <w:szCs w:val="22"/>
          <w:lang w:val="en-ID" w:eastAsia="en-ID"/>
        </w:rPr>
        <w:t xml:space="preserve">Anaerobic Filter </w:t>
      </w:r>
      <w:r w:rsidRPr="00756F87">
        <w:rPr>
          <w:color w:val="000000"/>
          <w:sz w:val="22"/>
          <w:szCs w:val="22"/>
          <w:lang w:val="en-ID" w:eastAsia="en-ID"/>
        </w:rPr>
        <w:t xml:space="preserve">(AF): Filter anaerobic </w:t>
      </w:r>
      <w:proofErr w:type="spellStart"/>
      <w:r w:rsidRPr="00756F87">
        <w:rPr>
          <w:color w:val="000000"/>
          <w:sz w:val="22"/>
          <w:szCs w:val="22"/>
          <w:lang w:val="en-ID" w:eastAsia="en-ID"/>
        </w:rPr>
        <w:t>berupa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sebuah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tegki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septik</w:t>
      </w:r>
      <w:proofErr w:type="spellEnd"/>
      <w:r w:rsidRPr="00756F87">
        <w:rPr>
          <w:color w:val="000000"/>
          <w:sz w:val="22"/>
          <w:szCs w:val="22"/>
          <w:lang w:val="en-ID" w:eastAsia="en-ID"/>
        </w:rPr>
        <w:t xml:space="preserve"> yang di </w:t>
      </w:r>
      <w:proofErr w:type="spellStart"/>
      <w:r w:rsidRPr="00756F87">
        <w:rPr>
          <w:color w:val="000000"/>
          <w:sz w:val="22"/>
          <w:szCs w:val="22"/>
          <w:lang w:val="en-ID" w:eastAsia="en-ID"/>
        </w:rPr>
        <w:t>isi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dengan</w:t>
      </w:r>
      <w:proofErr w:type="spellEnd"/>
      <w:r>
        <w:rPr>
          <w:color w:val="000000"/>
          <w:sz w:val="22"/>
          <w:szCs w:val="22"/>
          <w:lang w:val="en-ID" w:eastAsia="en-ID"/>
        </w:rPr>
        <w:t xml:space="preserve"> </w:t>
      </w:r>
      <w:proofErr w:type="spellStart"/>
      <w:r w:rsidRPr="00756F87">
        <w:rPr>
          <w:color w:val="000000"/>
          <w:sz w:val="22"/>
          <w:szCs w:val="22"/>
          <w:lang w:val="en-ID" w:eastAsia="en-ID"/>
        </w:rPr>
        <w:t>beberapa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kompartemen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ruang</w:t>
      </w:r>
      <w:proofErr w:type="spellEnd"/>
      <w:r w:rsidRPr="00756F87">
        <w:rPr>
          <w:color w:val="000000"/>
          <w:sz w:val="22"/>
          <w:szCs w:val="22"/>
          <w:lang w:val="en-ID" w:eastAsia="en-ID"/>
        </w:rPr>
        <w:t xml:space="preserve">) yang di </w:t>
      </w:r>
      <w:proofErr w:type="spellStart"/>
      <w:r w:rsidRPr="00756F87">
        <w:rPr>
          <w:color w:val="000000"/>
          <w:sz w:val="22"/>
          <w:szCs w:val="22"/>
          <w:lang w:val="en-ID" w:eastAsia="en-ID"/>
        </w:rPr>
        <w:t>oasangi</w:t>
      </w:r>
      <w:proofErr w:type="spellEnd"/>
      <w:r w:rsidRPr="00756F87">
        <w:rPr>
          <w:color w:val="000000"/>
          <w:sz w:val="22"/>
          <w:szCs w:val="22"/>
          <w:lang w:val="en-ID" w:eastAsia="en-ID"/>
        </w:rPr>
        <w:t xml:space="preserve"> filter. Media filter yang </w:t>
      </w:r>
      <w:proofErr w:type="spellStart"/>
      <w:r w:rsidRPr="00756F87">
        <w:rPr>
          <w:color w:val="000000"/>
          <w:sz w:val="22"/>
          <w:szCs w:val="22"/>
          <w:lang w:val="en-ID" w:eastAsia="en-ID"/>
        </w:rPr>
        <w:t>digunakan</w:t>
      </w:r>
      <w:proofErr w:type="spellEnd"/>
      <w:r>
        <w:rPr>
          <w:color w:val="000000"/>
          <w:sz w:val="22"/>
          <w:szCs w:val="22"/>
          <w:lang w:val="en-ID" w:eastAsia="en-ID"/>
        </w:rPr>
        <w:t xml:space="preserve"> </w:t>
      </w:r>
      <w:proofErr w:type="spellStart"/>
      <w:r w:rsidRPr="00756F87">
        <w:rPr>
          <w:color w:val="000000"/>
          <w:sz w:val="22"/>
          <w:szCs w:val="22"/>
          <w:lang w:val="en-ID" w:eastAsia="en-ID"/>
        </w:rPr>
        <w:t>dalam</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instalasi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ini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adalah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botol</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plastik</w:t>
      </w:r>
      <w:proofErr w:type="spellEnd"/>
      <w:r w:rsidRPr="00756F87">
        <w:rPr>
          <w:color w:val="000000"/>
          <w:sz w:val="22"/>
          <w:szCs w:val="22"/>
          <w:lang w:val="en-ID" w:eastAsia="en-ID"/>
        </w:rPr>
        <w:t>/</w:t>
      </w:r>
      <w:proofErr w:type="spellStart"/>
      <w:r w:rsidRPr="00756F87">
        <w:rPr>
          <w:color w:val="000000"/>
          <w:sz w:val="22"/>
          <w:szCs w:val="22"/>
          <w:lang w:val="en-ID" w:eastAsia="en-ID"/>
        </w:rPr>
        <w:t>botol</w:t>
      </w:r>
      <w:proofErr w:type="spellEnd"/>
      <w:r w:rsidRPr="00756F87">
        <w:rPr>
          <w:color w:val="000000"/>
          <w:sz w:val="22"/>
          <w:szCs w:val="22"/>
          <w:lang w:val="en-ID" w:eastAsia="en-ID"/>
        </w:rPr>
        <w:t xml:space="preserve"> air mineral yang </w:t>
      </w:r>
      <w:proofErr w:type="spellStart"/>
      <w:r w:rsidRPr="00756F87">
        <w:rPr>
          <w:color w:val="000000"/>
          <w:sz w:val="22"/>
          <w:szCs w:val="22"/>
          <w:lang w:val="en-ID" w:eastAsia="en-ID"/>
        </w:rPr>
        <w:t>mudah</w:t>
      </w:r>
      <w:proofErr w:type="spellEnd"/>
      <w:r w:rsidRPr="00756F87">
        <w:rPr>
          <w:color w:val="000000"/>
          <w:sz w:val="22"/>
          <w:szCs w:val="22"/>
          <w:lang w:val="en-ID" w:eastAsia="en-ID"/>
        </w:rPr>
        <w:t xml:space="preserve"> di </w:t>
      </w:r>
      <w:proofErr w:type="spellStart"/>
      <w:r w:rsidRPr="00756F87">
        <w:rPr>
          <w:color w:val="000000"/>
          <w:sz w:val="22"/>
          <w:szCs w:val="22"/>
          <w:lang w:val="en-ID" w:eastAsia="en-ID"/>
        </w:rPr>
        <w:t>peroleh</w:t>
      </w:r>
      <w:proofErr w:type="spellEnd"/>
      <w:r w:rsidRPr="00756F87">
        <w:rPr>
          <w:color w:val="000000"/>
          <w:sz w:val="22"/>
          <w:szCs w:val="22"/>
          <w:lang w:val="en-ID" w:eastAsia="en-ID"/>
        </w:rPr>
        <w:t xml:space="preserve"> di</w:t>
      </w:r>
      <w:r>
        <w:rPr>
          <w:color w:val="000000"/>
          <w:sz w:val="22"/>
          <w:szCs w:val="22"/>
          <w:lang w:val="en-ID" w:eastAsia="en-ID"/>
        </w:rPr>
        <w:t xml:space="preserve"> </w:t>
      </w:r>
      <w:r w:rsidRPr="00756F87">
        <w:rPr>
          <w:color w:val="000000"/>
          <w:sz w:val="22"/>
          <w:szCs w:val="22"/>
          <w:lang w:val="en-ID" w:eastAsia="en-ID"/>
        </w:rPr>
        <w:t xml:space="preserve">wilayah </w:t>
      </w:r>
      <w:proofErr w:type="spellStart"/>
      <w:r w:rsidRPr="00756F87">
        <w:rPr>
          <w:color w:val="000000"/>
          <w:sz w:val="22"/>
          <w:szCs w:val="22"/>
          <w:lang w:val="en-ID" w:eastAsia="en-ID"/>
        </w:rPr>
        <w:t>kota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bogor</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Aliran</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masuk</w:t>
      </w:r>
      <w:proofErr w:type="spellEnd"/>
      <w:r w:rsidRPr="00756F87">
        <w:rPr>
          <w:color w:val="000000"/>
          <w:sz w:val="22"/>
          <w:szCs w:val="22"/>
          <w:lang w:val="en-ID" w:eastAsia="en-ID"/>
        </w:rPr>
        <w:t xml:space="preserve"> (influent) </w:t>
      </w:r>
      <w:proofErr w:type="spellStart"/>
      <w:r w:rsidRPr="00756F87">
        <w:rPr>
          <w:color w:val="000000"/>
          <w:sz w:val="22"/>
          <w:szCs w:val="22"/>
          <w:lang w:val="en-ID" w:eastAsia="en-ID"/>
        </w:rPr>
        <w:t>akan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mengaliri</w:t>
      </w:r>
      <w:proofErr w:type="spellEnd"/>
      <w:r w:rsidRPr="00756F87">
        <w:rPr>
          <w:color w:val="000000"/>
          <w:sz w:val="22"/>
          <w:szCs w:val="22"/>
          <w:lang w:val="en-ID" w:eastAsia="en-ID"/>
        </w:rPr>
        <w:t xml:space="preserve"> filter,</w:t>
      </w:r>
      <w:r>
        <w:rPr>
          <w:color w:val="000000"/>
          <w:sz w:val="22"/>
          <w:szCs w:val="22"/>
          <w:lang w:val="en-ID" w:eastAsia="en-ID"/>
        </w:rPr>
        <w:t xml:space="preserve"> </w:t>
      </w:r>
      <w:proofErr w:type="spellStart"/>
      <w:r w:rsidRPr="00756F87">
        <w:rPr>
          <w:color w:val="000000"/>
          <w:sz w:val="22"/>
          <w:szCs w:val="22"/>
          <w:lang w:val="en-ID" w:eastAsia="en-ID"/>
        </w:rPr>
        <w:t>kemudian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materi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organik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terurai</w:t>
      </w:r>
      <w:proofErr w:type="spellEnd"/>
      <w:r w:rsidRPr="00756F87">
        <w:rPr>
          <w:color w:val="000000"/>
          <w:sz w:val="22"/>
          <w:szCs w:val="22"/>
          <w:lang w:val="en-ID" w:eastAsia="en-ID"/>
        </w:rPr>
        <w:t xml:space="preserve"> oleh </w:t>
      </w:r>
      <w:proofErr w:type="spellStart"/>
      <w:r w:rsidRPr="00756F87">
        <w:rPr>
          <w:color w:val="000000"/>
          <w:sz w:val="22"/>
          <w:szCs w:val="22"/>
          <w:lang w:val="en-ID" w:eastAsia="en-ID"/>
        </w:rPr>
        <w:t>biomassa</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menempel</w:t>
      </w:r>
      <w:proofErr w:type="spellEnd"/>
      <w:r w:rsidRPr="00756F87">
        <w:rPr>
          <w:color w:val="000000"/>
          <w:sz w:val="22"/>
          <w:szCs w:val="22"/>
          <w:lang w:val="en-ID" w:eastAsia="en-ID"/>
        </w:rPr>
        <w:t xml:space="preserve"> pada </w:t>
      </w:r>
      <w:proofErr w:type="spellStart"/>
      <w:r w:rsidRPr="00756F87">
        <w:rPr>
          <w:color w:val="000000"/>
          <w:sz w:val="22"/>
          <w:szCs w:val="22"/>
          <w:lang w:val="en-ID" w:eastAsia="en-ID"/>
        </w:rPr>
        <w:t>materi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fiter</w:t>
      </w:r>
      <w:proofErr w:type="spellEnd"/>
      <w:r>
        <w:rPr>
          <w:color w:val="000000"/>
          <w:sz w:val="22"/>
          <w:szCs w:val="22"/>
          <w:lang w:val="en-ID" w:eastAsia="en-ID"/>
        </w:rPr>
        <w:t xml:space="preserve"> </w:t>
      </w:r>
      <w:proofErr w:type="spellStart"/>
      <w:r w:rsidRPr="00756F87">
        <w:rPr>
          <w:color w:val="000000"/>
          <w:sz w:val="22"/>
          <w:szCs w:val="22"/>
          <w:lang w:val="en-ID" w:eastAsia="en-ID"/>
        </w:rPr>
        <w:t>tersebut</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Diperlukan</w:t>
      </w:r>
      <w:proofErr w:type="spellEnd"/>
      <w:r w:rsidRPr="00756F87">
        <w:rPr>
          <w:color w:val="000000"/>
          <w:sz w:val="22"/>
          <w:szCs w:val="22"/>
          <w:lang w:val="en-ID" w:eastAsia="en-ID"/>
        </w:rPr>
        <w:t xml:space="preserve"> 6-9 </w:t>
      </w:r>
      <w:proofErr w:type="spellStart"/>
      <w:r w:rsidRPr="00756F87">
        <w:rPr>
          <w:color w:val="000000"/>
          <w:sz w:val="22"/>
          <w:szCs w:val="22"/>
          <w:lang w:val="en-ID" w:eastAsia="en-ID"/>
        </w:rPr>
        <w:t>bulan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untuk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menstabilkan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biomassa</w:t>
      </w:r>
      <w:proofErr w:type="spellEnd"/>
      <w:r w:rsidRPr="00756F87">
        <w:rPr>
          <w:color w:val="000000"/>
          <w:sz w:val="22"/>
          <w:szCs w:val="22"/>
          <w:lang w:val="en-ID" w:eastAsia="en-ID"/>
        </w:rPr>
        <w:t xml:space="preserve"> di </w:t>
      </w:r>
      <w:proofErr w:type="spellStart"/>
      <w:r w:rsidRPr="00756F87">
        <w:rPr>
          <w:color w:val="000000"/>
          <w:sz w:val="22"/>
          <w:szCs w:val="22"/>
          <w:lang w:val="en-ID" w:eastAsia="en-ID"/>
        </w:rPr>
        <w:t>awal</w:t>
      </w:r>
      <w:proofErr w:type="spellEnd"/>
      <w:r w:rsidRPr="00756F87">
        <w:rPr>
          <w:color w:val="000000"/>
          <w:sz w:val="22"/>
          <w:szCs w:val="22"/>
          <w:lang w:val="en-ID" w:eastAsia="en-ID"/>
        </w:rPr>
        <w:t xml:space="preserve"> proses.</w:t>
      </w:r>
    </w:p>
    <w:p w14:paraId="48E2FB7E" w14:textId="49BFB8EE" w:rsidR="00756F87" w:rsidRPr="00756F87" w:rsidRDefault="00756F87" w:rsidP="00756F87">
      <w:pPr>
        <w:tabs>
          <w:tab w:val="left" w:pos="360"/>
        </w:tabs>
        <w:ind w:left="540" w:hanging="360"/>
        <w:jc w:val="both"/>
        <w:rPr>
          <w:color w:val="000000"/>
          <w:sz w:val="22"/>
          <w:szCs w:val="22"/>
          <w:lang w:val="en-ID" w:eastAsia="en-ID"/>
        </w:rPr>
      </w:pPr>
      <w:r>
        <w:rPr>
          <w:color w:val="000000"/>
          <w:sz w:val="22"/>
          <w:szCs w:val="22"/>
          <w:lang w:val="en-ID" w:eastAsia="en-ID"/>
        </w:rPr>
        <w:tab/>
      </w:r>
      <w:r w:rsidRPr="00756F87">
        <w:rPr>
          <w:color w:val="000000"/>
          <w:sz w:val="22"/>
          <w:szCs w:val="22"/>
          <w:lang w:val="en-ID" w:eastAsia="en-ID"/>
        </w:rPr>
        <w:t xml:space="preserve">- </w:t>
      </w:r>
      <w:r w:rsidRPr="00756F87">
        <w:rPr>
          <w:i/>
          <w:iCs/>
          <w:color w:val="000000"/>
          <w:sz w:val="22"/>
          <w:szCs w:val="22"/>
          <w:lang w:val="en-ID" w:eastAsia="en-ID"/>
        </w:rPr>
        <w:t xml:space="preserve">Carbon Filter </w:t>
      </w:r>
      <w:r w:rsidRPr="00756F87">
        <w:rPr>
          <w:color w:val="000000"/>
          <w:sz w:val="22"/>
          <w:szCs w:val="22"/>
          <w:lang w:val="en-ID" w:eastAsia="en-ID"/>
        </w:rPr>
        <w:t xml:space="preserve">(CF): </w:t>
      </w:r>
      <w:proofErr w:type="spellStart"/>
      <w:r w:rsidRPr="00756F87">
        <w:rPr>
          <w:color w:val="000000"/>
          <w:sz w:val="22"/>
          <w:szCs w:val="22"/>
          <w:lang w:val="en-ID" w:eastAsia="en-ID"/>
        </w:rPr>
        <w:t>Merupakan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yang di </w:t>
      </w:r>
      <w:proofErr w:type="spellStart"/>
      <w:r w:rsidRPr="00756F87">
        <w:rPr>
          <w:color w:val="000000"/>
          <w:sz w:val="22"/>
          <w:szCs w:val="22"/>
          <w:lang w:val="en-ID" w:eastAsia="en-ID"/>
        </w:rPr>
        <w:t>isi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arang</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diharapkan</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yang</w:t>
      </w:r>
      <w:r>
        <w:rPr>
          <w:color w:val="000000"/>
          <w:sz w:val="22"/>
          <w:szCs w:val="22"/>
          <w:lang w:val="en-ID" w:eastAsia="en-ID"/>
        </w:rPr>
        <w:t xml:space="preserve"> </w:t>
      </w:r>
      <w:proofErr w:type="spellStart"/>
      <w:r w:rsidRPr="00756F87">
        <w:rPr>
          <w:color w:val="000000"/>
          <w:sz w:val="22"/>
          <w:szCs w:val="22"/>
          <w:lang w:val="en-ID" w:eastAsia="en-ID"/>
        </w:rPr>
        <w:t>melewati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ini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lebih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jernih</w:t>
      </w:r>
      <w:proofErr w:type="spellEnd"/>
      <w:r w:rsidRPr="00756F87">
        <w:rPr>
          <w:color w:val="000000"/>
          <w:sz w:val="22"/>
          <w:szCs w:val="22"/>
          <w:lang w:val="en-ID" w:eastAsia="en-ID"/>
        </w:rPr>
        <w:t xml:space="preserve"> dan </w:t>
      </w:r>
      <w:proofErr w:type="spellStart"/>
      <w:r w:rsidRPr="00756F87">
        <w:rPr>
          <w:color w:val="000000"/>
          <w:sz w:val="22"/>
          <w:szCs w:val="22"/>
          <w:lang w:val="en-ID" w:eastAsia="en-ID"/>
        </w:rPr>
        <w:t>tidak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berbau</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dari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sebelumnya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karena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sifat</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arang</w:t>
      </w:r>
      <w:proofErr w:type="spellEnd"/>
      <w:r>
        <w:rPr>
          <w:color w:val="000000"/>
          <w:sz w:val="22"/>
          <w:szCs w:val="22"/>
          <w:lang w:val="en-ID" w:eastAsia="en-ID"/>
        </w:rPr>
        <w:t xml:space="preserve"> </w:t>
      </w:r>
      <w:proofErr w:type="spellStart"/>
      <w:r w:rsidRPr="00756F87">
        <w:rPr>
          <w:color w:val="000000"/>
          <w:sz w:val="22"/>
          <w:szCs w:val="22"/>
          <w:lang w:val="en-ID" w:eastAsia="en-ID"/>
        </w:rPr>
        <w:t>dapat</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meresap</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bau</w:t>
      </w:r>
      <w:proofErr w:type="spellEnd"/>
      <w:r w:rsidRPr="00756F87">
        <w:rPr>
          <w:color w:val="000000"/>
          <w:sz w:val="22"/>
          <w:szCs w:val="22"/>
          <w:lang w:val="en-ID" w:eastAsia="en-ID"/>
        </w:rPr>
        <w:t>.</w:t>
      </w:r>
    </w:p>
    <w:p w14:paraId="3FB98646" w14:textId="287CB970" w:rsidR="00756F87" w:rsidRPr="00756F87" w:rsidRDefault="00756F87" w:rsidP="00756F87">
      <w:pPr>
        <w:tabs>
          <w:tab w:val="left" w:pos="360"/>
        </w:tabs>
        <w:ind w:left="540" w:hanging="540"/>
        <w:jc w:val="both"/>
        <w:rPr>
          <w:color w:val="000000"/>
          <w:sz w:val="22"/>
          <w:szCs w:val="22"/>
          <w:lang w:val="en-ID" w:eastAsia="en-ID"/>
        </w:rPr>
      </w:pPr>
      <w:r>
        <w:rPr>
          <w:color w:val="000000"/>
          <w:sz w:val="22"/>
          <w:szCs w:val="22"/>
          <w:lang w:val="en-ID" w:eastAsia="en-ID"/>
        </w:rPr>
        <w:tab/>
      </w:r>
      <w:r w:rsidRPr="00756F87">
        <w:rPr>
          <w:color w:val="000000"/>
          <w:sz w:val="22"/>
          <w:szCs w:val="22"/>
          <w:lang w:val="en-ID" w:eastAsia="en-ID"/>
        </w:rPr>
        <w:t xml:space="preserve">- </w:t>
      </w:r>
      <w:r w:rsidRPr="00756F87">
        <w:rPr>
          <w:i/>
          <w:iCs/>
          <w:color w:val="000000"/>
          <w:sz w:val="22"/>
          <w:szCs w:val="22"/>
          <w:lang w:val="en-ID" w:eastAsia="en-ID"/>
        </w:rPr>
        <w:t xml:space="preserve">Anaerobic Baffled Reactor </w:t>
      </w:r>
      <w:r w:rsidRPr="00756F87">
        <w:rPr>
          <w:color w:val="000000"/>
          <w:sz w:val="22"/>
          <w:szCs w:val="22"/>
          <w:lang w:val="en-ID" w:eastAsia="en-ID"/>
        </w:rPr>
        <w:t xml:space="preserve">(ABR): </w:t>
      </w:r>
      <w:proofErr w:type="spellStart"/>
      <w:r w:rsidRPr="00756F87">
        <w:rPr>
          <w:color w:val="000000"/>
          <w:sz w:val="22"/>
          <w:szCs w:val="22"/>
          <w:lang w:val="en-ID" w:eastAsia="en-ID"/>
        </w:rPr>
        <w:t>Merupakan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tidak</w:t>
      </w:r>
      <w:proofErr w:type="spellEnd"/>
      <w:r w:rsidRPr="00756F87">
        <w:rPr>
          <w:color w:val="000000"/>
          <w:sz w:val="22"/>
          <w:szCs w:val="22"/>
          <w:lang w:val="en-ID" w:eastAsia="en-ID"/>
        </w:rPr>
        <w:t xml:space="preserve"> di </w:t>
      </w:r>
      <w:proofErr w:type="spellStart"/>
      <w:r w:rsidRPr="00756F87">
        <w:rPr>
          <w:color w:val="000000"/>
          <w:sz w:val="22"/>
          <w:szCs w:val="22"/>
          <w:lang w:val="en-ID" w:eastAsia="en-ID"/>
        </w:rPr>
        <w:t>isi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apapun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tujuannya</w:t>
      </w:r>
      <w:proofErr w:type="spellEnd"/>
      <w:r>
        <w:rPr>
          <w:color w:val="000000"/>
          <w:sz w:val="22"/>
          <w:szCs w:val="22"/>
          <w:lang w:val="en-ID" w:eastAsia="en-ID"/>
        </w:rPr>
        <w:t xml:space="preserve"> </w:t>
      </w:r>
      <w:proofErr w:type="spellStart"/>
      <w:r w:rsidRPr="00756F87">
        <w:rPr>
          <w:color w:val="000000"/>
          <w:sz w:val="22"/>
          <w:szCs w:val="22"/>
          <w:lang w:val="en-ID" w:eastAsia="en-ID"/>
        </w:rPr>
        <w:t>ialah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untuk</w:t>
      </w:r>
      <w:proofErr w:type="spellEnd"/>
      <w:r>
        <w:rPr>
          <w:color w:val="000000"/>
          <w:sz w:val="22"/>
          <w:szCs w:val="22"/>
          <w:lang w:val="en-ID" w:eastAsia="en-ID"/>
        </w:rPr>
        <w:t xml:space="preserve"> </w:t>
      </w:r>
      <w:proofErr w:type="spellStart"/>
      <w:r w:rsidRPr="00756F87">
        <w:rPr>
          <w:color w:val="000000"/>
          <w:sz w:val="22"/>
          <w:szCs w:val="22"/>
          <w:lang w:val="en-ID" w:eastAsia="en-ID"/>
        </w:rPr>
        <w:t>menampung</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sebelum</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dialirkan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ke</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outlet.</w:t>
      </w:r>
    </w:p>
    <w:p w14:paraId="642AF8B4" w14:textId="135C1C10" w:rsidR="00756F87" w:rsidRPr="00756F87" w:rsidRDefault="00756F87" w:rsidP="00756F87">
      <w:pPr>
        <w:tabs>
          <w:tab w:val="left" w:pos="360"/>
        </w:tabs>
        <w:ind w:left="540" w:hanging="540"/>
        <w:jc w:val="both"/>
        <w:rPr>
          <w:color w:val="000000"/>
          <w:sz w:val="22"/>
          <w:szCs w:val="22"/>
          <w:lang w:val="en-ID" w:eastAsia="en-ID"/>
        </w:rPr>
      </w:pPr>
      <w:r>
        <w:rPr>
          <w:color w:val="000000"/>
          <w:sz w:val="22"/>
          <w:szCs w:val="22"/>
          <w:lang w:val="en-ID" w:eastAsia="en-ID"/>
        </w:rPr>
        <w:tab/>
      </w:r>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r w:rsidRPr="00756F87">
        <w:rPr>
          <w:i/>
          <w:iCs/>
          <w:color w:val="000000"/>
          <w:sz w:val="22"/>
          <w:szCs w:val="22"/>
          <w:lang w:val="en-ID" w:eastAsia="en-ID"/>
        </w:rPr>
        <w:t>Outlet</w:t>
      </w:r>
      <w:r w:rsidRPr="00756F87">
        <w:rPr>
          <w:color w:val="000000"/>
          <w:sz w:val="22"/>
          <w:szCs w:val="22"/>
          <w:lang w:val="en-ID" w:eastAsia="en-ID"/>
        </w:rPr>
        <w:t xml:space="preserve">: </w:t>
      </w:r>
      <w:proofErr w:type="spellStart"/>
      <w:r w:rsidRPr="00756F87">
        <w:rPr>
          <w:color w:val="000000"/>
          <w:sz w:val="22"/>
          <w:szCs w:val="22"/>
          <w:lang w:val="en-ID" w:eastAsia="en-ID"/>
        </w:rPr>
        <w:t>Berbentuk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seperti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kontrol</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tempat</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penampungan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sementara</w:t>
      </w:r>
      <w:proofErr w:type="spellEnd"/>
      <w:r>
        <w:rPr>
          <w:color w:val="000000"/>
          <w:sz w:val="22"/>
          <w:szCs w:val="22"/>
          <w:lang w:val="en-ID" w:eastAsia="en-ID"/>
        </w:rPr>
        <w:t xml:space="preserve"> </w:t>
      </w:r>
      <w:proofErr w:type="spellStart"/>
      <w:r w:rsidRPr="00756F87">
        <w:rPr>
          <w:color w:val="000000"/>
          <w:sz w:val="22"/>
          <w:szCs w:val="22"/>
          <w:lang w:val="en-ID" w:eastAsia="en-ID"/>
        </w:rPr>
        <w:t>sebelum</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hasil</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pengolahan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dibuang</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ke</w:t>
      </w:r>
      <w:proofErr w:type="spellEnd"/>
      <w:r w:rsidRPr="00756F87">
        <w:rPr>
          <w:color w:val="000000"/>
          <w:sz w:val="22"/>
          <w:szCs w:val="22"/>
          <w:lang w:val="en-ID" w:eastAsia="en-ID"/>
        </w:rPr>
        <w:t xml:space="preserve"> badan air.</w:t>
      </w:r>
    </w:p>
    <w:p w14:paraId="193E83F2" w14:textId="36A6CFFA" w:rsidR="00161A16" w:rsidRPr="00756F87" w:rsidRDefault="00756F87" w:rsidP="00756F87">
      <w:pPr>
        <w:tabs>
          <w:tab w:val="left" w:pos="360"/>
        </w:tabs>
        <w:ind w:left="540" w:hanging="540"/>
        <w:jc w:val="both"/>
        <w:rPr>
          <w:color w:val="000000"/>
          <w:sz w:val="22"/>
          <w:szCs w:val="22"/>
          <w:lang w:val="en-ID" w:eastAsia="en-ID"/>
        </w:rPr>
      </w:pPr>
      <w:r>
        <w:rPr>
          <w:color w:val="000000"/>
          <w:sz w:val="22"/>
          <w:szCs w:val="22"/>
          <w:lang w:val="en-ID" w:eastAsia="en-ID"/>
        </w:rPr>
        <w:tab/>
      </w:r>
      <w:r w:rsidRPr="00756F87">
        <w:rPr>
          <w:color w:val="000000"/>
          <w:sz w:val="22"/>
          <w:szCs w:val="22"/>
          <w:lang w:val="en-ID" w:eastAsia="en-ID"/>
        </w:rPr>
        <w:t xml:space="preserve">- Air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efluen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dibuang</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ke</w:t>
      </w:r>
      <w:proofErr w:type="spellEnd"/>
      <w:r w:rsidRPr="00756F87">
        <w:rPr>
          <w:color w:val="000000"/>
          <w:sz w:val="22"/>
          <w:szCs w:val="22"/>
          <w:lang w:val="en-ID" w:eastAsia="en-ID"/>
        </w:rPr>
        <w:t xml:space="preserve"> badan air </w:t>
      </w:r>
      <w:proofErr w:type="spellStart"/>
      <w:r w:rsidRPr="00756F87">
        <w:rPr>
          <w:color w:val="000000"/>
          <w:sz w:val="22"/>
          <w:szCs w:val="22"/>
          <w:lang w:val="en-ID" w:eastAsia="en-ID"/>
        </w:rPr>
        <w:t>penerima</w:t>
      </w:r>
      <w:proofErr w:type="spellEnd"/>
      <w:r w:rsidRPr="00756F87">
        <w:rPr>
          <w:color w:val="000000"/>
          <w:sz w:val="22"/>
          <w:szCs w:val="22"/>
          <w:lang w:val="en-ID" w:eastAsia="en-ID"/>
        </w:rPr>
        <w:t>/</w:t>
      </w:r>
      <w:proofErr w:type="spellStart"/>
      <w:r w:rsidRPr="00756F87">
        <w:rPr>
          <w:color w:val="000000"/>
          <w:sz w:val="22"/>
          <w:szCs w:val="22"/>
          <w:lang w:val="en-ID" w:eastAsia="en-ID"/>
        </w:rPr>
        <w:t>sungai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cibuluh</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berada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sekitar</w:t>
      </w:r>
      <w:proofErr w:type="spellEnd"/>
      <w:r>
        <w:rPr>
          <w:color w:val="000000"/>
          <w:sz w:val="22"/>
          <w:szCs w:val="22"/>
          <w:lang w:val="en-ID" w:eastAsia="en-ID"/>
        </w:rPr>
        <w:t xml:space="preserve"> </w:t>
      </w:r>
      <w:proofErr w:type="gramStart"/>
      <w:r w:rsidRPr="00756F87">
        <w:rPr>
          <w:color w:val="000000"/>
          <w:sz w:val="22"/>
          <w:szCs w:val="22"/>
          <w:lang w:val="en-ID" w:eastAsia="en-ID"/>
        </w:rPr>
        <w:t>20 meter</w:t>
      </w:r>
      <w:proofErr w:type="gramEnd"/>
      <w:r w:rsidRPr="00756F87">
        <w:rPr>
          <w:color w:val="000000"/>
          <w:sz w:val="22"/>
          <w:szCs w:val="22"/>
          <w:lang w:val="en-ID" w:eastAsia="en-ID"/>
        </w:rPr>
        <w:t xml:space="preserve"> </w:t>
      </w:r>
      <w:proofErr w:type="spellStart"/>
      <w:r w:rsidRPr="00756F87">
        <w:rPr>
          <w:color w:val="000000"/>
          <w:sz w:val="22"/>
          <w:szCs w:val="22"/>
          <w:lang w:val="en-ID" w:eastAsia="en-ID"/>
        </w:rPr>
        <w:t>dari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lokasi</w:t>
      </w:r>
      <w:proofErr w:type="spellEnd"/>
      <w:r w:rsidRPr="00756F87">
        <w:rPr>
          <w:color w:val="000000"/>
          <w:sz w:val="22"/>
          <w:szCs w:val="22"/>
          <w:lang w:val="en-ID" w:eastAsia="en-ID"/>
        </w:rPr>
        <w:t xml:space="preserve"> IPAL.</w:t>
      </w:r>
    </w:p>
    <w:p w14:paraId="77BA1438" w14:textId="1F19EF90" w:rsidR="00161A16" w:rsidRDefault="00161A16" w:rsidP="00BE74BD">
      <w:pPr>
        <w:pStyle w:val="ListParagraph"/>
        <w:spacing w:before="1"/>
        <w:ind w:left="0"/>
        <w:jc w:val="both"/>
        <w:rPr>
          <w:b/>
          <w:bCs/>
          <w:iCs/>
          <w:sz w:val="22"/>
          <w:szCs w:val="22"/>
        </w:rPr>
      </w:pPr>
    </w:p>
    <w:p w14:paraId="598D267A" w14:textId="77777777" w:rsidR="00756F87" w:rsidRDefault="00756F87" w:rsidP="00756F87">
      <w:pPr>
        <w:jc w:val="both"/>
        <w:rPr>
          <w:b/>
          <w:bCs/>
          <w:color w:val="000000"/>
          <w:sz w:val="22"/>
          <w:szCs w:val="22"/>
          <w:lang w:val="en-ID" w:eastAsia="en-ID"/>
        </w:rPr>
      </w:pPr>
    </w:p>
    <w:p w14:paraId="7665A300" w14:textId="77777777" w:rsidR="00756F87" w:rsidRDefault="00756F87" w:rsidP="00756F87">
      <w:pPr>
        <w:jc w:val="both"/>
        <w:rPr>
          <w:b/>
          <w:bCs/>
          <w:color w:val="000000"/>
          <w:sz w:val="22"/>
          <w:szCs w:val="22"/>
          <w:lang w:val="en-ID" w:eastAsia="en-ID"/>
        </w:rPr>
      </w:pPr>
    </w:p>
    <w:p w14:paraId="75C41C29" w14:textId="77777777" w:rsidR="00756F87" w:rsidRDefault="00756F87" w:rsidP="00756F87">
      <w:pPr>
        <w:jc w:val="both"/>
        <w:rPr>
          <w:b/>
          <w:bCs/>
          <w:color w:val="000000"/>
          <w:sz w:val="22"/>
          <w:szCs w:val="22"/>
          <w:lang w:val="en-ID" w:eastAsia="en-ID"/>
        </w:rPr>
      </w:pPr>
    </w:p>
    <w:p w14:paraId="1DD2220F" w14:textId="342B2200" w:rsidR="00756F87" w:rsidRPr="00756F87" w:rsidRDefault="00756F87" w:rsidP="00756F87">
      <w:pPr>
        <w:jc w:val="both"/>
        <w:rPr>
          <w:b/>
          <w:bCs/>
          <w:color w:val="000000"/>
          <w:sz w:val="22"/>
          <w:szCs w:val="22"/>
          <w:lang w:val="en-ID" w:eastAsia="en-ID"/>
        </w:rPr>
      </w:pPr>
      <w:r w:rsidRPr="00756F87">
        <w:rPr>
          <w:b/>
          <w:bCs/>
          <w:color w:val="000000"/>
          <w:sz w:val="22"/>
          <w:szCs w:val="22"/>
          <w:lang w:val="en-ID" w:eastAsia="en-ID"/>
        </w:rPr>
        <w:lastRenderedPageBreak/>
        <w:t xml:space="preserve">c. </w:t>
      </w:r>
      <w:proofErr w:type="spellStart"/>
      <w:r w:rsidRPr="00756F87">
        <w:rPr>
          <w:b/>
          <w:bCs/>
          <w:color w:val="000000"/>
          <w:sz w:val="22"/>
          <w:szCs w:val="22"/>
          <w:lang w:val="en-ID" w:eastAsia="en-ID"/>
        </w:rPr>
        <w:t>Bangunan</w:t>
      </w:r>
      <w:proofErr w:type="spellEnd"/>
      <w:r w:rsidRPr="00756F87">
        <w:rPr>
          <w:b/>
          <w:bCs/>
          <w:color w:val="000000"/>
          <w:sz w:val="22"/>
          <w:szCs w:val="22"/>
          <w:lang w:val="en-ID" w:eastAsia="en-ID"/>
        </w:rPr>
        <w:t xml:space="preserve"> </w:t>
      </w:r>
      <w:proofErr w:type="spellStart"/>
      <w:r w:rsidRPr="00756F87">
        <w:rPr>
          <w:b/>
          <w:bCs/>
          <w:color w:val="000000"/>
          <w:sz w:val="22"/>
          <w:szCs w:val="22"/>
          <w:lang w:val="en-ID" w:eastAsia="en-ID"/>
        </w:rPr>
        <w:t>Pelengkap</w:t>
      </w:r>
      <w:proofErr w:type="spellEnd"/>
      <w:r w:rsidRPr="00756F87">
        <w:rPr>
          <w:b/>
          <w:bCs/>
          <w:color w:val="000000"/>
          <w:sz w:val="22"/>
          <w:szCs w:val="22"/>
          <w:lang w:val="en-ID" w:eastAsia="en-ID"/>
        </w:rPr>
        <w:t xml:space="preserve"> </w:t>
      </w:r>
      <w:proofErr w:type="spellStart"/>
      <w:r w:rsidRPr="00756F87">
        <w:rPr>
          <w:b/>
          <w:bCs/>
          <w:color w:val="000000"/>
          <w:sz w:val="22"/>
          <w:szCs w:val="22"/>
          <w:lang w:val="en-ID" w:eastAsia="en-ID"/>
        </w:rPr>
        <w:t>Atau</w:t>
      </w:r>
      <w:proofErr w:type="spellEnd"/>
      <w:r w:rsidRPr="00756F87">
        <w:rPr>
          <w:b/>
          <w:bCs/>
          <w:color w:val="000000"/>
          <w:sz w:val="22"/>
          <w:szCs w:val="22"/>
          <w:lang w:val="en-ID" w:eastAsia="en-ID"/>
        </w:rPr>
        <w:t xml:space="preserve"> </w:t>
      </w:r>
      <w:proofErr w:type="spellStart"/>
      <w:r w:rsidRPr="00756F87">
        <w:rPr>
          <w:b/>
          <w:bCs/>
          <w:color w:val="000000"/>
          <w:sz w:val="22"/>
          <w:szCs w:val="22"/>
          <w:lang w:val="en-ID" w:eastAsia="en-ID"/>
        </w:rPr>
        <w:t>Penunjang</w:t>
      </w:r>
      <w:proofErr w:type="spellEnd"/>
    </w:p>
    <w:p w14:paraId="09D5A37F" w14:textId="0279A7D1" w:rsidR="00756F87" w:rsidRPr="00756F87" w:rsidRDefault="00756F87" w:rsidP="00C363D7">
      <w:pPr>
        <w:tabs>
          <w:tab w:val="left" w:pos="180"/>
        </w:tabs>
        <w:ind w:left="360" w:hanging="540"/>
        <w:jc w:val="both"/>
        <w:rPr>
          <w:color w:val="000000"/>
          <w:sz w:val="22"/>
          <w:szCs w:val="22"/>
          <w:lang w:val="en-ID" w:eastAsia="en-ID"/>
        </w:rPr>
      </w:pPr>
      <w:r>
        <w:rPr>
          <w:color w:val="000000"/>
          <w:sz w:val="22"/>
          <w:szCs w:val="22"/>
          <w:lang w:val="en-ID" w:eastAsia="en-ID"/>
        </w:rPr>
        <w:tab/>
      </w:r>
      <w:r w:rsidRPr="00756F87">
        <w:rPr>
          <w:color w:val="000000"/>
          <w:sz w:val="22"/>
          <w:szCs w:val="22"/>
          <w:lang w:val="en-ID" w:eastAsia="en-ID"/>
        </w:rPr>
        <w:t xml:space="preserve">a.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Penangkap</w:t>
      </w:r>
      <w:proofErr w:type="spellEnd"/>
      <w:r w:rsidRPr="00756F87">
        <w:rPr>
          <w:color w:val="000000"/>
          <w:sz w:val="22"/>
          <w:szCs w:val="22"/>
          <w:lang w:val="en-ID" w:eastAsia="en-ID"/>
        </w:rPr>
        <w:t xml:space="preserve"> Lemak (</w:t>
      </w:r>
      <w:r w:rsidRPr="00756F87">
        <w:rPr>
          <w:i/>
          <w:iCs/>
          <w:color w:val="000000"/>
          <w:sz w:val="22"/>
          <w:szCs w:val="22"/>
          <w:lang w:val="en-ID" w:eastAsia="en-ID"/>
        </w:rPr>
        <w:t>grease trap</w:t>
      </w:r>
      <w:r w:rsidRPr="00756F87">
        <w:rPr>
          <w:color w:val="000000"/>
          <w:sz w:val="22"/>
          <w:szCs w:val="22"/>
          <w:lang w:val="en-ID" w:eastAsia="en-ID"/>
        </w:rPr>
        <w:t xml:space="preserve">) </w:t>
      </w:r>
      <w:proofErr w:type="spellStart"/>
      <w:r w:rsidRPr="00756F87">
        <w:rPr>
          <w:color w:val="000000"/>
          <w:sz w:val="22"/>
          <w:szCs w:val="22"/>
          <w:lang w:val="en-ID" w:eastAsia="en-ID"/>
        </w:rPr>
        <w:t>berfungsi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untuk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memisahkan</w:t>
      </w:r>
      <w:proofErr w:type="spellEnd"/>
      <w:r w:rsidRPr="00756F87">
        <w:rPr>
          <w:color w:val="000000"/>
          <w:sz w:val="22"/>
          <w:szCs w:val="22"/>
          <w:lang w:val="en-ID" w:eastAsia="en-ID"/>
        </w:rPr>
        <w:t xml:space="preserve"> lemak dan </w:t>
      </w:r>
      <w:proofErr w:type="spellStart"/>
      <w:r w:rsidRPr="00756F87">
        <w:rPr>
          <w:color w:val="000000"/>
          <w:sz w:val="22"/>
          <w:szCs w:val="22"/>
          <w:lang w:val="en-ID" w:eastAsia="en-ID"/>
        </w:rPr>
        <w:t>sampah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dari</w:t>
      </w:r>
      <w:proofErr w:type="spellEnd"/>
      <w:r>
        <w:rPr>
          <w:color w:val="000000"/>
          <w:sz w:val="22"/>
          <w:szCs w:val="22"/>
          <w:lang w:val="en-ID" w:eastAsia="en-ID"/>
        </w:rPr>
        <w:t xml:space="preserve"> </w:t>
      </w:r>
      <w:proofErr w:type="spellStart"/>
      <w:r w:rsidRPr="00756F87">
        <w:rPr>
          <w:color w:val="000000"/>
          <w:sz w:val="22"/>
          <w:szCs w:val="22"/>
          <w:lang w:val="en-ID" w:eastAsia="en-ID"/>
        </w:rPr>
        <w:t>bekas</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cuci</w:t>
      </w:r>
      <w:proofErr w:type="spellEnd"/>
      <w:r w:rsidRPr="00756F87">
        <w:rPr>
          <w:color w:val="000000"/>
          <w:sz w:val="22"/>
          <w:szCs w:val="22"/>
          <w:lang w:val="en-ID" w:eastAsia="en-ID"/>
        </w:rPr>
        <w:t xml:space="preserve"> dam </w:t>
      </w:r>
      <w:proofErr w:type="spellStart"/>
      <w:r w:rsidRPr="00756F87">
        <w:rPr>
          <w:color w:val="000000"/>
          <w:sz w:val="22"/>
          <w:szCs w:val="22"/>
          <w:lang w:val="en-ID" w:eastAsia="en-ID"/>
        </w:rPr>
        <w:t>masak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Sehingga</w:t>
      </w:r>
      <w:proofErr w:type="spellEnd"/>
      <w:r w:rsidRPr="00756F87">
        <w:rPr>
          <w:color w:val="000000"/>
          <w:sz w:val="22"/>
          <w:szCs w:val="22"/>
          <w:lang w:val="en-ID" w:eastAsia="en-ID"/>
        </w:rPr>
        <w:t xml:space="preserve"> lemak yang </w:t>
      </w:r>
      <w:proofErr w:type="spellStart"/>
      <w:r w:rsidRPr="00756F87">
        <w:rPr>
          <w:color w:val="000000"/>
          <w:sz w:val="22"/>
          <w:szCs w:val="22"/>
          <w:lang w:val="en-ID" w:eastAsia="en-ID"/>
        </w:rPr>
        <w:t>berasal</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dari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dapur</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tidak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bisa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masuk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ke</w:t>
      </w:r>
      <w:proofErr w:type="spellEnd"/>
      <w:r w:rsidRPr="00756F87">
        <w:rPr>
          <w:color w:val="000000"/>
          <w:sz w:val="22"/>
          <w:szCs w:val="22"/>
          <w:lang w:val="en-ID" w:eastAsia="en-ID"/>
        </w:rPr>
        <w:t xml:space="preserve"> pipa</w:t>
      </w:r>
      <w:r>
        <w:rPr>
          <w:color w:val="000000"/>
          <w:sz w:val="22"/>
          <w:szCs w:val="22"/>
          <w:lang w:val="en-ID" w:eastAsia="en-ID"/>
        </w:rPr>
        <w:t xml:space="preserve"> </w:t>
      </w:r>
      <w:proofErr w:type="spellStart"/>
      <w:r w:rsidRPr="00756F87">
        <w:rPr>
          <w:color w:val="000000"/>
          <w:sz w:val="22"/>
          <w:szCs w:val="22"/>
          <w:lang w:val="en-ID" w:eastAsia="en-ID"/>
        </w:rPr>
        <w:t>penampungan</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limbahatau</w:t>
      </w:r>
      <w:proofErr w:type="spellEnd"/>
      <w:r w:rsidRPr="00756F87">
        <w:rPr>
          <w:color w:val="000000"/>
          <w:sz w:val="22"/>
          <w:szCs w:val="22"/>
          <w:lang w:val="en-ID" w:eastAsia="en-ID"/>
        </w:rPr>
        <w:t xml:space="preserve"> septic tank </w:t>
      </w:r>
      <w:proofErr w:type="spellStart"/>
      <w:proofErr w:type="gramStart"/>
      <w:r w:rsidRPr="00756F87">
        <w:rPr>
          <w:color w:val="000000"/>
          <w:sz w:val="22"/>
          <w:szCs w:val="22"/>
          <w:lang w:val="en-ID" w:eastAsia="en-ID"/>
        </w:rPr>
        <w:t>tersebut</w:t>
      </w:r>
      <w:proofErr w:type="spellEnd"/>
      <w:r w:rsidRPr="00756F87">
        <w:rPr>
          <w:color w:val="000000"/>
          <w:sz w:val="22"/>
          <w:szCs w:val="22"/>
          <w:lang w:val="en-ID" w:eastAsia="en-ID"/>
        </w:rPr>
        <w:t xml:space="preserve"> .</w:t>
      </w:r>
      <w:proofErr w:type="gramEnd"/>
      <w:r w:rsidRPr="00756F87">
        <w:rPr>
          <w:color w:val="000000"/>
          <w:sz w:val="22"/>
          <w:szCs w:val="22"/>
          <w:lang w:val="en-ID" w:eastAsia="en-ID"/>
        </w:rPr>
        <w:t xml:space="preserve"> </w:t>
      </w:r>
      <w:proofErr w:type="spellStart"/>
      <w:r w:rsidRPr="00756F87">
        <w:rPr>
          <w:color w:val="000000"/>
          <w:sz w:val="22"/>
          <w:szCs w:val="22"/>
          <w:lang w:val="en-ID" w:eastAsia="en-ID"/>
        </w:rPr>
        <w:t>ukuran</w:t>
      </w:r>
      <w:proofErr w:type="spellEnd"/>
      <w:r w:rsidRPr="00756F87">
        <w:rPr>
          <w:color w:val="000000"/>
          <w:sz w:val="22"/>
          <w:szCs w:val="22"/>
          <w:lang w:val="en-ID" w:eastAsia="en-ID"/>
        </w:rPr>
        <w:t xml:space="preserve"> grease trap </w:t>
      </w:r>
      <w:proofErr w:type="spellStart"/>
      <w:r w:rsidRPr="00756F87">
        <w:rPr>
          <w:color w:val="000000"/>
          <w:sz w:val="22"/>
          <w:szCs w:val="22"/>
          <w:lang w:val="en-ID" w:eastAsia="en-ID"/>
        </w:rPr>
        <w:t>yaitu</w:t>
      </w:r>
      <w:proofErr w:type="spellEnd"/>
      <w:r w:rsidRPr="00756F87">
        <w:rPr>
          <w:color w:val="000000"/>
          <w:sz w:val="22"/>
          <w:szCs w:val="22"/>
          <w:lang w:val="en-ID" w:eastAsia="en-ID"/>
        </w:rPr>
        <w:t xml:space="preserve"> 29.5 cm x</w:t>
      </w:r>
      <w:r w:rsidR="00C363D7">
        <w:rPr>
          <w:color w:val="000000"/>
          <w:sz w:val="22"/>
          <w:szCs w:val="22"/>
          <w:lang w:val="en-ID" w:eastAsia="en-ID"/>
        </w:rPr>
        <w:t xml:space="preserve"> </w:t>
      </w:r>
      <w:r w:rsidRPr="00756F87">
        <w:rPr>
          <w:color w:val="000000"/>
          <w:sz w:val="22"/>
          <w:szCs w:val="22"/>
          <w:lang w:val="en-ID" w:eastAsia="en-ID"/>
        </w:rPr>
        <w:t>36.5 cm x 26.5 cm</w:t>
      </w:r>
    </w:p>
    <w:p w14:paraId="7E7028D4" w14:textId="68D0ADED" w:rsidR="00756F87" w:rsidRDefault="00C363D7" w:rsidP="00C363D7">
      <w:pPr>
        <w:tabs>
          <w:tab w:val="left" w:pos="180"/>
        </w:tabs>
        <w:ind w:left="360" w:hanging="360"/>
        <w:jc w:val="both"/>
        <w:rPr>
          <w:color w:val="000000"/>
          <w:sz w:val="22"/>
          <w:szCs w:val="22"/>
          <w:lang w:val="en-ID" w:eastAsia="en-ID"/>
        </w:rPr>
      </w:pPr>
      <w:r>
        <w:rPr>
          <w:color w:val="000000"/>
          <w:sz w:val="22"/>
          <w:szCs w:val="22"/>
          <w:lang w:val="en-ID" w:eastAsia="en-ID"/>
        </w:rPr>
        <w:tab/>
      </w:r>
      <w:r w:rsidR="00756F87" w:rsidRPr="00756F87">
        <w:rPr>
          <w:color w:val="000000"/>
          <w:sz w:val="22"/>
          <w:szCs w:val="22"/>
          <w:lang w:val="en-ID" w:eastAsia="en-ID"/>
        </w:rPr>
        <w:t xml:space="preserve">b. </w:t>
      </w:r>
      <w:r w:rsidR="00756F87" w:rsidRPr="00756F87">
        <w:rPr>
          <w:i/>
          <w:iCs/>
          <w:color w:val="000000"/>
          <w:sz w:val="22"/>
          <w:szCs w:val="22"/>
          <w:lang w:val="en-ID" w:eastAsia="en-ID"/>
        </w:rPr>
        <w:t xml:space="preserve">Manhole </w:t>
      </w:r>
      <w:proofErr w:type="spellStart"/>
      <w:r w:rsidR="00756F87" w:rsidRPr="00756F87">
        <w:rPr>
          <w:color w:val="000000"/>
          <w:sz w:val="22"/>
          <w:szCs w:val="22"/>
          <w:lang w:val="en-ID" w:eastAsia="en-ID"/>
        </w:rPr>
        <w:t>merupakan</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bak</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kedap</w:t>
      </w:r>
      <w:proofErr w:type="spellEnd"/>
      <w:r w:rsidR="00756F87" w:rsidRPr="00756F87">
        <w:rPr>
          <w:color w:val="000000"/>
          <w:sz w:val="22"/>
          <w:szCs w:val="22"/>
          <w:lang w:val="en-ID" w:eastAsia="en-ID"/>
        </w:rPr>
        <w:t xml:space="preserve"> air yang di </w:t>
      </w:r>
      <w:proofErr w:type="spellStart"/>
      <w:r w:rsidR="00756F87" w:rsidRPr="00756F87">
        <w:rPr>
          <w:color w:val="000000"/>
          <w:sz w:val="22"/>
          <w:szCs w:val="22"/>
          <w:lang w:val="en-ID" w:eastAsia="en-ID"/>
        </w:rPr>
        <w:t>tempatkan</w:t>
      </w:r>
      <w:proofErr w:type="spellEnd"/>
      <w:r w:rsidR="00756F87" w:rsidRPr="00756F87">
        <w:rPr>
          <w:color w:val="000000"/>
          <w:sz w:val="22"/>
          <w:szCs w:val="22"/>
          <w:lang w:val="en-ID" w:eastAsia="en-ID"/>
        </w:rPr>
        <w:t xml:space="preserve"> pada interval </w:t>
      </w:r>
      <w:proofErr w:type="spellStart"/>
      <w:r w:rsidR="00756F87" w:rsidRPr="00756F87">
        <w:rPr>
          <w:color w:val="000000"/>
          <w:sz w:val="22"/>
          <w:szCs w:val="22"/>
          <w:lang w:val="en-ID" w:eastAsia="en-ID"/>
        </w:rPr>
        <w:t>tertentu</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disepanjang</w:t>
      </w:r>
      <w:proofErr w:type="spellEnd"/>
      <w:r>
        <w:rPr>
          <w:color w:val="000000"/>
          <w:sz w:val="22"/>
          <w:szCs w:val="22"/>
          <w:lang w:val="en-ID" w:eastAsia="en-ID"/>
        </w:rPr>
        <w:t xml:space="preserve"> </w:t>
      </w:r>
      <w:proofErr w:type="spellStart"/>
      <w:r w:rsidR="00756F87" w:rsidRPr="00756F87">
        <w:rPr>
          <w:color w:val="000000"/>
          <w:sz w:val="22"/>
          <w:szCs w:val="22"/>
          <w:lang w:val="en-ID" w:eastAsia="en-ID"/>
        </w:rPr>
        <w:t>saluran</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perpipaan</w:t>
      </w:r>
      <w:proofErr w:type="spellEnd"/>
      <w:r w:rsidR="00756F87" w:rsidRPr="00756F87">
        <w:rPr>
          <w:color w:val="000000"/>
          <w:sz w:val="22"/>
          <w:szCs w:val="22"/>
          <w:lang w:val="en-ID" w:eastAsia="en-ID"/>
        </w:rPr>
        <w:t xml:space="preserve"> air </w:t>
      </w:r>
      <w:proofErr w:type="spellStart"/>
      <w:r w:rsidR="00756F87" w:rsidRPr="00756F87">
        <w:rPr>
          <w:color w:val="000000"/>
          <w:sz w:val="22"/>
          <w:szCs w:val="22"/>
          <w:lang w:val="en-ID" w:eastAsia="en-ID"/>
        </w:rPr>
        <w:t>limbah</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khususnya</w:t>
      </w:r>
      <w:proofErr w:type="spellEnd"/>
      <w:r w:rsidR="00756F87" w:rsidRPr="00756F87">
        <w:rPr>
          <w:color w:val="000000"/>
          <w:sz w:val="22"/>
          <w:szCs w:val="22"/>
          <w:lang w:val="en-ID" w:eastAsia="en-ID"/>
        </w:rPr>
        <w:t xml:space="preserve"> pada </w:t>
      </w:r>
      <w:proofErr w:type="spellStart"/>
      <w:r w:rsidR="00756F87" w:rsidRPr="00756F87">
        <w:rPr>
          <w:color w:val="000000"/>
          <w:sz w:val="22"/>
          <w:szCs w:val="22"/>
          <w:lang w:val="en-ID" w:eastAsia="en-ID"/>
        </w:rPr>
        <w:t>titik</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dimana</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jalur</w:t>
      </w:r>
      <w:proofErr w:type="spellEnd"/>
      <w:r w:rsidR="00756F87" w:rsidRPr="00756F87">
        <w:rPr>
          <w:color w:val="000000"/>
          <w:sz w:val="22"/>
          <w:szCs w:val="22"/>
          <w:lang w:val="en-ID" w:eastAsia="en-ID"/>
        </w:rPr>
        <w:t xml:space="preserve"> pipa </w:t>
      </w:r>
      <w:proofErr w:type="spellStart"/>
      <w:r w:rsidR="00756F87" w:rsidRPr="00756F87">
        <w:rPr>
          <w:color w:val="000000"/>
          <w:sz w:val="22"/>
          <w:szCs w:val="22"/>
          <w:lang w:val="en-ID" w:eastAsia="en-ID"/>
        </w:rPr>
        <w:t>berubah</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arah</w:t>
      </w:r>
      <w:proofErr w:type="spellEnd"/>
      <w:r>
        <w:rPr>
          <w:color w:val="000000"/>
          <w:sz w:val="22"/>
          <w:szCs w:val="22"/>
          <w:lang w:val="en-ID" w:eastAsia="en-ID"/>
        </w:rPr>
        <w:t xml:space="preserve"> </w:t>
      </w:r>
      <w:r w:rsidR="00756F87" w:rsidRPr="00756F87">
        <w:rPr>
          <w:color w:val="000000"/>
          <w:sz w:val="22"/>
          <w:szCs w:val="22"/>
          <w:lang w:val="en-ID" w:eastAsia="en-ID"/>
        </w:rPr>
        <w:t>(</w:t>
      </w:r>
      <w:proofErr w:type="spellStart"/>
      <w:r w:rsidR="00756F87" w:rsidRPr="00756F87">
        <w:rPr>
          <w:color w:val="000000"/>
          <w:sz w:val="22"/>
          <w:szCs w:val="22"/>
          <w:lang w:val="en-ID" w:eastAsia="en-ID"/>
        </w:rPr>
        <w:t>vertikal</w:t>
      </w:r>
      <w:proofErr w:type="spellEnd"/>
      <w:r w:rsidR="00756F87" w:rsidRPr="00756F87">
        <w:rPr>
          <w:color w:val="000000"/>
          <w:sz w:val="22"/>
          <w:szCs w:val="22"/>
          <w:lang w:val="en-ID" w:eastAsia="en-ID"/>
        </w:rPr>
        <w:t xml:space="preserve"> dan </w:t>
      </w:r>
      <w:proofErr w:type="spellStart"/>
      <w:r w:rsidR="00756F87" w:rsidRPr="00756F87">
        <w:rPr>
          <w:color w:val="000000"/>
          <w:sz w:val="22"/>
          <w:szCs w:val="22"/>
          <w:lang w:val="en-ID" w:eastAsia="en-ID"/>
        </w:rPr>
        <w:t>hirozontal</w:t>
      </w:r>
      <w:proofErr w:type="spellEnd"/>
      <w:r w:rsidR="00756F87" w:rsidRPr="00756F87">
        <w:rPr>
          <w:color w:val="000000"/>
          <w:sz w:val="22"/>
          <w:szCs w:val="22"/>
          <w:lang w:val="en-ID" w:eastAsia="en-ID"/>
        </w:rPr>
        <w:t xml:space="preserve">). </w:t>
      </w:r>
      <w:r w:rsidR="00756F87" w:rsidRPr="00756F87">
        <w:rPr>
          <w:i/>
          <w:iCs/>
          <w:color w:val="000000"/>
          <w:sz w:val="22"/>
          <w:szCs w:val="22"/>
          <w:lang w:val="en-ID" w:eastAsia="en-ID"/>
        </w:rPr>
        <w:t xml:space="preserve">Manhole </w:t>
      </w:r>
      <w:r w:rsidR="00756F87" w:rsidRPr="00756F87">
        <w:rPr>
          <w:color w:val="000000"/>
          <w:sz w:val="22"/>
          <w:szCs w:val="22"/>
          <w:lang w:val="en-ID" w:eastAsia="en-ID"/>
        </w:rPr>
        <w:t xml:space="preserve">juga </w:t>
      </w:r>
      <w:proofErr w:type="spellStart"/>
      <w:r w:rsidR="00756F87" w:rsidRPr="00756F87">
        <w:rPr>
          <w:color w:val="000000"/>
          <w:sz w:val="22"/>
          <w:szCs w:val="22"/>
          <w:lang w:val="en-ID" w:eastAsia="en-ID"/>
        </w:rPr>
        <w:t>berfungsi</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sebagai</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lubang</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akses</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untuk</w:t>
      </w:r>
      <w:proofErr w:type="spellEnd"/>
      <w:r>
        <w:rPr>
          <w:color w:val="000000"/>
          <w:sz w:val="22"/>
          <w:szCs w:val="22"/>
          <w:lang w:val="en-ID" w:eastAsia="en-ID"/>
        </w:rPr>
        <w:t xml:space="preserve"> </w:t>
      </w:r>
      <w:proofErr w:type="spellStart"/>
      <w:r w:rsidR="00756F87" w:rsidRPr="00756F87">
        <w:rPr>
          <w:color w:val="000000"/>
          <w:sz w:val="22"/>
          <w:szCs w:val="22"/>
          <w:lang w:val="en-ID" w:eastAsia="en-ID"/>
        </w:rPr>
        <w:t>pemeriksaan</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perbaikan</w:t>
      </w:r>
      <w:proofErr w:type="spellEnd"/>
      <w:r w:rsidR="00756F87" w:rsidRPr="00756F87">
        <w:rPr>
          <w:color w:val="000000"/>
          <w:sz w:val="22"/>
          <w:szCs w:val="22"/>
          <w:lang w:val="en-ID" w:eastAsia="en-ID"/>
        </w:rPr>
        <w:t xml:space="preserve">, dan </w:t>
      </w:r>
      <w:proofErr w:type="spellStart"/>
      <w:r w:rsidR="00756F87" w:rsidRPr="00756F87">
        <w:rPr>
          <w:color w:val="000000"/>
          <w:sz w:val="22"/>
          <w:szCs w:val="22"/>
          <w:lang w:val="en-ID" w:eastAsia="en-ID"/>
        </w:rPr>
        <w:t>pembersihan</w:t>
      </w:r>
      <w:proofErr w:type="spellEnd"/>
      <w:r w:rsidR="00756F87" w:rsidRPr="00756F87">
        <w:rPr>
          <w:color w:val="000000"/>
          <w:sz w:val="22"/>
          <w:szCs w:val="22"/>
          <w:lang w:val="en-ID" w:eastAsia="en-ID"/>
        </w:rPr>
        <w:t xml:space="preserve">. </w:t>
      </w:r>
      <w:r w:rsidR="00756F87" w:rsidRPr="00756F87">
        <w:rPr>
          <w:i/>
          <w:iCs/>
          <w:color w:val="000000"/>
          <w:sz w:val="22"/>
          <w:szCs w:val="22"/>
          <w:lang w:val="en-ID" w:eastAsia="en-ID"/>
        </w:rPr>
        <w:t xml:space="preserve">manhole </w:t>
      </w:r>
      <w:r w:rsidR="00756F87" w:rsidRPr="00756F87">
        <w:rPr>
          <w:color w:val="000000"/>
          <w:sz w:val="22"/>
          <w:szCs w:val="22"/>
          <w:lang w:val="en-ID" w:eastAsia="en-ID"/>
        </w:rPr>
        <w:t xml:space="preserve">yang </w:t>
      </w:r>
      <w:proofErr w:type="spellStart"/>
      <w:r w:rsidR="00756F87" w:rsidRPr="00756F87">
        <w:rPr>
          <w:color w:val="000000"/>
          <w:sz w:val="22"/>
          <w:szCs w:val="22"/>
          <w:lang w:val="en-ID" w:eastAsia="en-ID"/>
        </w:rPr>
        <w:t>didesain</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dengan</w:t>
      </w:r>
      <w:proofErr w:type="spellEnd"/>
      <w:r w:rsidR="00756F87" w:rsidRPr="00756F87">
        <w:rPr>
          <w:color w:val="000000"/>
          <w:sz w:val="22"/>
          <w:szCs w:val="22"/>
          <w:lang w:val="en-ID" w:eastAsia="en-ID"/>
        </w:rPr>
        <w:t xml:space="preserve"> diameter 60</w:t>
      </w:r>
      <w:r>
        <w:rPr>
          <w:color w:val="000000"/>
          <w:sz w:val="22"/>
          <w:szCs w:val="22"/>
          <w:lang w:val="en-ID" w:eastAsia="en-ID"/>
        </w:rPr>
        <w:t xml:space="preserve"> </w:t>
      </w:r>
      <w:r w:rsidR="00756F87" w:rsidRPr="00756F87">
        <w:rPr>
          <w:color w:val="000000"/>
          <w:sz w:val="22"/>
          <w:szCs w:val="22"/>
          <w:lang w:val="en-ID" w:eastAsia="en-ID"/>
        </w:rPr>
        <w:t xml:space="preserve">cm. Diameter </w:t>
      </w:r>
      <w:r w:rsidR="00756F87" w:rsidRPr="00756F87">
        <w:rPr>
          <w:i/>
          <w:iCs/>
          <w:color w:val="000000"/>
          <w:sz w:val="22"/>
          <w:szCs w:val="22"/>
          <w:lang w:val="en-ID" w:eastAsia="en-ID"/>
        </w:rPr>
        <w:t xml:space="preserve">manhole </w:t>
      </w:r>
      <w:r w:rsidR="00756F87" w:rsidRPr="00756F87">
        <w:rPr>
          <w:color w:val="000000"/>
          <w:sz w:val="22"/>
          <w:szCs w:val="22"/>
          <w:lang w:val="en-ID" w:eastAsia="en-ID"/>
        </w:rPr>
        <w:t xml:space="preserve">sangat </w:t>
      </w:r>
      <w:proofErr w:type="spellStart"/>
      <w:r w:rsidR="00756F87" w:rsidRPr="00756F87">
        <w:rPr>
          <w:color w:val="000000"/>
          <w:sz w:val="22"/>
          <w:szCs w:val="22"/>
          <w:lang w:val="en-ID" w:eastAsia="en-ID"/>
        </w:rPr>
        <w:t>penting</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diperhatikan</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karena</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akan</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mempengaruhi</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ukuran</w:t>
      </w:r>
      <w:proofErr w:type="spellEnd"/>
      <w:r>
        <w:rPr>
          <w:color w:val="000000"/>
          <w:sz w:val="22"/>
          <w:szCs w:val="22"/>
          <w:lang w:val="en-ID" w:eastAsia="en-ID"/>
        </w:rPr>
        <w:t xml:space="preserve"> </w:t>
      </w:r>
      <w:r w:rsidR="00756F87" w:rsidRPr="00756F87">
        <w:rPr>
          <w:color w:val="000000"/>
          <w:sz w:val="22"/>
          <w:szCs w:val="22"/>
          <w:lang w:val="en-ID" w:eastAsia="en-ID"/>
        </w:rPr>
        <w:t xml:space="preserve">badan </w:t>
      </w:r>
      <w:proofErr w:type="spellStart"/>
      <w:r w:rsidR="00756F87" w:rsidRPr="00756F87">
        <w:rPr>
          <w:color w:val="000000"/>
          <w:sz w:val="22"/>
          <w:szCs w:val="22"/>
          <w:lang w:val="en-ID" w:eastAsia="en-ID"/>
        </w:rPr>
        <w:t>pekerja</w:t>
      </w:r>
      <w:proofErr w:type="spellEnd"/>
      <w:r w:rsidR="00756F87" w:rsidRPr="00756F87">
        <w:rPr>
          <w:color w:val="000000"/>
          <w:sz w:val="22"/>
          <w:szCs w:val="22"/>
          <w:lang w:val="en-ID" w:eastAsia="en-ID"/>
        </w:rPr>
        <w:t xml:space="preserve"> yang </w:t>
      </w:r>
      <w:proofErr w:type="spellStart"/>
      <w:r w:rsidR="00756F87" w:rsidRPr="00756F87">
        <w:rPr>
          <w:color w:val="000000"/>
          <w:sz w:val="22"/>
          <w:szCs w:val="22"/>
          <w:lang w:val="en-ID" w:eastAsia="en-ID"/>
        </w:rPr>
        <w:t>bisa</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masuk</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ke</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dalam</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tangki</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septik</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komunal</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Terlihat</w:t>
      </w:r>
      <w:proofErr w:type="spellEnd"/>
      <w:r w:rsidR="00756F87" w:rsidRPr="00756F87">
        <w:rPr>
          <w:color w:val="000000"/>
          <w:sz w:val="22"/>
          <w:szCs w:val="22"/>
          <w:lang w:val="en-ID" w:eastAsia="en-ID"/>
        </w:rPr>
        <w:t xml:space="preserve"> pada Gambar 2</w:t>
      </w:r>
      <w:r>
        <w:rPr>
          <w:color w:val="000000"/>
          <w:sz w:val="22"/>
          <w:szCs w:val="22"/>
          <w:lang w:val="en-ID" w:eastAsia="en-ID"/>
        </w:rPr>
        <w:t xml:space="preserve"> </w:t>
      </w:r>
      <w:r w:rsidR="00756F87" w:rsidRPr="00756F87">
        <w:rPr>
          <w:i/>
          <w:iCs/>
          <w:color w:val="000000"/>
          <w:sz w:val="22"/>
          <w:szCs w:val="22"/>
          <w:lang w:val="en-ID" w:eastAsia="en-ID"/>
        </w:rPr>
        <w:t xml:space="preserve">Manhole </w:t>
      </w:r>
      <w:proofErr w:type="spellStart"/>
      <w:r w:rsidR="00756F87" w:rsidRPr="00756F87">
        <w:rPr>
          <w:color w:val="000000"/>
          <w:sz w:val="22"/>
          <w:szCs w:val="22"/>
          <w:lang w:val="en-ID" w:eastAsia="en-ID"/>
        </w:rPr>
        <w:t>tangki</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septik</w:t>
      </w:r>
      <w:proofErr w:type="spellEnd"/>
      <w:r w:rsidR="00756F87" w:rsidRPr="00756F87">
        <w:rPr>
          <w:color w:val="000000"/>
          <w:sz w:val="22"/>
          <w:szCs w:val="22"/>
          <w:lang w:val="en-ID" w:eastAsia="en-ID"/>
        </w:rPr>
        <w:t xml:space="preserve"> </w:t>
      </w:r>
      <w:proofErr w:type="spellStart"/>
      <w:r w:rsidR="00756F87" w:rsidRPr="00756F87">
        <w:rPr>
          <w:color w:val="000000"/>
          <w:sz w:val="22"/>
          <w:szCs w:val="22"/>
          <w:lang w:val="en-ID" w:eastAsia="en-ID"/>
        </w:rPr>
        <w:t>komunal</w:t>
      </w:r>
      <w:proofErr w:type="spellEnd"/>
      <w:r w:rsidR="00756F87" w:rsidRPr="00756F87">
        <w:rPr>
          <w:color w:val="000000"/>
          <w:sz w:val="22"/>
          <w:szCs w:val="22"/>
          <w:lang w:val="en-ID" w:eastAsia="en-ID"/>
        </w:rPr>
        <w:t xml:space="preserve"> Ø 60 cm.</w:t>
      </w:r>
    </w:p>
    <w:p w14:paraId="28AD591B" w14:textId="77777777" w:rsidR="00C363D7" w:rsidRPr="00756F87" w:rsidRDefault="00C363D7" w:rsidP="00C363D7">
      <w:pPr>
        <w:tabs>
          <w:tab w:val="left" w:pos="180"/>
        </w:tabs>
        <w:ind w:left="360" w:hanging="360"/>
        <w:jc w:val="both"/>
        <w:rPr>
          <w:color w:val="000000"/>
          <w:sz w:val="22"/>
          <w:szCs w:val="22"/>
          <w:lang w:val="en-ID" w:eastAsia="en-ID"/>
        </w:rPr>
      </w:pPr>
    </w:p>
    <w:p w14:paraId="2FDB3D7C" w14:textId="77777777" w:rsidR="00756F87" w:rsidRPr="00756F87" w:rsidRDefault="00756F87" w:rsidP="00756F87">
      <w:pPr>
        <w:jc w:val="both"/>
        <w:rPr>
          <w:b/>
          <w:bCs/>
          <w:color w:val="000000"/>
          <w:sz w:val="22"/>
          <w:szCs w:val="22"/>
          <w:lang w:val="en-ID" w:eastAsia="en-ID"/>
        </w:rPr>
      </w:pPr>
      <w:r w:rsidRPr="00756F87">
        <w:rPr>
          <w:b/>
          <w:bCs/>
          <w:color w:val="000000"/>
          <w:sz w:val="22"/>
          <w:szCs w:val="22"/>
          <w:lang w:val="en-ID" w:eastAsia="en-ID"/>
        </w:rPr>
        <w:t xml:space="preserve">d. </w:t>
      </w:r>
      <w:proofErr w:type="spellStart"/>
      <w:r w:rsidRPr="00756F87">
        <w:rPr>
          <w:b/>
          <w:bCs/>
          <w:color w:val="000000"/>
          <w:sz w:val="22"/>
          <w:szCs w:val="22"/>
          <w:lang w:val="en-ID" w:eastAsia="en-ID"/>
        </w:rPr>
        <w:t>Fungsi</w:t>
      </w:r>
      <w:proofErr w:type="spellEnd"/>
      <w:r w:rsidRPr="00756F87">
        <w:rPr>
          <w:b/>
          <w:bCs/>
          <w:color w:val="000000"/>
          <w:sz w:val="22"/>
          <w:szCs w:val="22"/>
          <w:lang w:val="en-ID" w:eastAsia="en-ID"/>
        </w:rPr>
        <w:t xml:space="preserve"> </w:t>
      </w:r>
      <w:proofErr w:type="spellStart"/>
      <w:r w:rsidRPr="00756F87">
        <w:rPr>
          <w:b/>
          <w:bCs/>
          <w:color w:val="000000"/>
          <w:sz w:val="22"/>
          <w:szCs w:val="22"/>
          <w:lang w:val="en-ID" w:eastAsia="en-ID"/>
        </w:rPr>
        <w:t>Bak</w:t>
      </w:r>
      <w:proofErr w:type="spellEnd"/>
      <w:r w:rsidRPr="00756F87">
        <w:rPr>
          <w:b/>
          <w:bCs/>
          <w:color w:val="000000"/>
          <w:sz w:val="22"/>
          <w:szCs w:val="22"/>
          <w:lang w:val="en-ID" w:eastAsia="en-ID"/>
        </w:rPr>
        <w:t xml:space="preserve"> </w:t>
      </w:r>
      <w:proofErr w:type="spellStart"/>
      <w:r w:rsidRPr="00756F87">
        <w:rPr>
          <w:b/>
          <w:bCs/>
          <w:color w:val="000000"/>
          <w:sz w:val="22"/>
          <w:szCs w:val="22"/>
          <w:lang w:val="en-ID" w:eastAsia="en-ID"/>
        </w:rPr>
        <w:t>Pengolahan</w:t>
      </w:r>
      <w:proofErr w:type="spellEnd"/>
      <w:r w:rsidRPr="00756F87">
        <w:rPr>
          <w:b/>
          <w:bCs/>
          <w:color w:val="000000"/>
          <w:sz w:val="22"/>
          <w:szCs w:val="22"/>
          <w:lang w:val="en-ID" w:eastAsia="en-ID"/>
        </w:rPr>
        <w:t xml:space="preserve"> Air </w:t>
      </w:r>
      <w:proofErr w:type="spellStart"/>
      <w:r w:rsidRPr="00756F87">
        <w:rPr>
          <w:b/>
          <w:bCs/>
          <w:color w:val="000000"/>
          <w:sz w:val="22"/>
          <w:szCs w:val="22"/>
          <w:lang w:val="en-ID" w:eastAsia="en-ID"/>
        </w:rPr>
        <w:t>Limbah</w:t>
      </w:r>
      <w:proofErr w:type="spellEnd"/>
    </w:p>
    <w:p w14:paraId="08D28A41" w14:textId="7CC1C7D8" w:rsidR="00756F87" w:rsidRPr="00756F87" w:rsidRDefault="00756F87" w:rsidP="00C363D7">
      <w:pPr>
        <w:ind w:firstLine="720"/>
        <w:jc w:val="both"/>
        <w:rPr>
          <w:color w:val="000000"/>
          <w:sz w:val="22"/>
          <w:szCs w:val="22"/>
          <w:lang w:val="en-ID" w:eastAsia="en-ID"/>
        </w:rPr>
      </w:pPr>
      <w:r w:rsidRPr="00756F87">
        <w:rPr>
          <w:color w:val="000000"/>
          <w:sz w:val="22"/>
          <w:szCs w:val="22"/>
          <w:lang w:val="en-ID" w:eastAsia="en-ID"/>
        </w:rPr>
        <w:t xml:space="preserve">Unit yang di </w:t>
      </w:r>
      <w:proofErr w:type="spellStart"/>
      <w:r w:rsidRPr="00756F87">
        <w:rPr>
          <w:color w:val="000000"/>
          <w:sz w:val="22"/>
          <w:szCs w:val="22"/>
          <w:lang w:val="en-ID" w:eastAsia="en-ID"/>
        </w:rPr>
        <w:t>pilih</w:t>
      </w:r>
      <w:proofErr w:type="spellEnd"/>
      <w:r w:rsidRPr="00756F87">
        <w:rPr>
          <w:color w:val="000000"/>
          <w:sz w:val="22"/>
          <w:szCs w:val="22"/>
          <w:lang w:val="en-ID" w:eastAsia="en-ID"/>
        </w:rPr>
        <w:t xml:space="preserve"> oleh </w:t>
      </w:r>
      <w:r w:rsidR="00A96666">
        <w:rPr>
          <w:color w:val="000000"/>
          <w:sz w:val="22"/>
          <w:szCs w:val="22"/>
          <w:lang w:val="en-ID" w:eastAsia="en-ID"/>
        </w:rPr>
        <w:t>Dusun I, Dusun II, Dusun III, Dusun IV dan Dusun V</w:t>
      </w:r>
      <w:r w:rsidRPr="00756F87">
        <w:rPr>
          <w:color w:val="000000"/>
          <w:sz w:val="22"/>
          <w:szCs w:val="22"/>
          <w:lang w:val="en-ID" w:eastAsia="en-ID"/>
        </w:rPr>
        <w:t xml:space="preserve"> </w:t>
      </w:r>
      <w:proofErr w:type="spellStart"/>
      <w:r w:rsidR="00A96666">
        <w:rPr>
          <w:color w:val="000000"/>
          <w:sz w:val="22"/>
          <w:szCs w:val="22"/>
          <w:lang w:val="en-ID" w:eastAsia="en-ID"/>
        </w:rPr>
        <w:t>Desa</w:t>
      </w:r>
      <w:proofErr w:type="spellEnd"/>
      <w:r w:rsidRPr="00756F87">
        <w:rPr>
          <w:color w:val="000000"/>
          <w:sz w:val="22"/>
          <w:szCs w:val="22"/>
          <w:lang w:val="en-ID" w:eastAsia="en-ID"/>
        </w:rPr>
        <w:t xml:space="preserve"> </w:t>
      </w:r>
      <w:r w:rsidR="00A96666">
        <w:rPr>
          <w:color w:val="000000"/>
          <w:sz w:val="22"/>
          <w:szCs w:val="22"/>
          <w:lang w:val="en-ID" w:eastAsia="en-ID"/>
        </w:rPr>
        <w:t xml:space="preserve">Sungai </w:t>
      </w:r>
      <w:proofErr w:type="spellStart"/>
      <w:proofErr w:type="gramStart"/>
      <w:r w:rsidR="00A96666">
        <w:rPr>
          <w:color w:val="000000"/>
          <w:sz w:val="22"/>
          <w:szCs w:val="22"/>
          <w:lang w:val="en-ID" w:eastAsia="en-ID"/>
        </w:rPr>
        <w:t>Baung</w:t>
      </w:r>
      <w:proofErr w:type="spellEnd"/>
      <w:r w:rsidR="00A96666">
        <w:rPr>
          <w:color w:val="000000"/>
          <w:sz w:val="22"/>
          <w:szCs w:val="22"/>
          <w:lang w:val="en-ID" w:eastAsia="en-ID"/>
        </w:rPr>
        <w:t xml:space="preserve"> </w:t>
      </w:r>
      <w:r w:rsidRPr="00756F87">
        <w:rPr>
          <w:color w:val="000000"/>
          <w:sz w:val="22"/>
          <w:szCs w:val="22"/>
          <w:lang w:val="en-ID" w:eastAsia="en-ID"/>
        </w:rPr>
        <w:t xml:space="preserve"> </w:t>
      </w:r>
      <w:proofErr w:type="spellStart"/>
      <w:r w:rsidRPr="00756F87">
        <w:rPr>
          <w:color w:val="000000"/>
          <w:sz w:val="22"/>
          <w:szCs w:val="22"/>
          <w:lang w:val="en-ID" w:eastAsia="en-ID"/>
        </w:rPr>
        <w:t>adalah</w:t>
      </w:r>
      <w:proofErr w:type="spellEnd"/>
      <w:proofErr w:type="gramEnd"/>
      <w:r w:rsidRPr="00756F87">
        <w:rPr>
          <w:color w:val="000000"/>
          <w:sz w:val="22"/>
          <w:szCs w:val="22"/>
          <w:lang w:val="en-ID" w:eastAsia="en-ID"/>
        </w:rPr>
        <w:t xml:space="preserve"> </w:t>
      </w:r>
      <w:proofErr w:type="spellStart"/>
      <w:r w:rsidR="00A96666">
        <w:rPr>
          <w:color w:val="000000"/>
          <w:sz w:val="22"/>
          <w:szCs w:val="22"/>
          <w:lang w:val="en-ID" w:eastAsia="en-ID"/>
        </w:rPr>
        <w:t>I</w:t>
      </w:r>
      <w:r w:rsidRPr="00756F87">
        <w:rPr>
          <w:color w:val="000000"/>
          <w:sz w:val="22"/>
          <w:szCs w:val="22"/>
          <w:lang w:val="en-ID" w:eastAsia="en-ID"/>
        </w:rPr>
        <w:t>pal</w:t>
      </w:r>
      <w:proofErr w:type="spellEnd"/>
      <w:r w:rsidRPr="00756F87">
        <w:rPr>
          <w:color w:val="000000"/>
          <w:sz w:val="22"/>
          <w:szCs w:val="22"/>
          <w:lang w:val="en-ID" w:eastAsia="en-ID"/>
        </w:rPr>
        <w:t xml:space="preserve"> </w:t>
      </w:r>
      <w:proofErr w:type="spellStart"/>
      <w:r w:rsidR="00A96666">
        <w:rPr>
          <w:color w:val="000000"/>
          <w:sz w:val="22"/>
          <w:szCs w:val="22"/>
          <w:lang w:val="en-ID" w:eastAsia="en-ID"/>
        </w:rPr>
        <w:t>K</w:t>
      </w:r>
      <w:r w:rsidRPr="00756F87">
        <w:rPr>
          <w:color w:val="000000"/>
          <w:sz w:val="22"/>
          <w:szCs w:val="22"/>
          <w:lang w:val="en-ID" w:eastAsia="en-ID"/>
        </w:rPr>
        <w:t>omunal</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dimana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sistem</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ini</w:t>
      </w:r>
      <w:proofErr w:type="spellEnd"/>
      <w:r w:rsidRPr="00756F87">
        <w:rPr>
          <w:color w:val="000000"/>
          <w:sz w:val="22"/>
          <w:szCs w:val="22"/>
          <w:lang w:val="en-ID" w:eastAsia="en-ID"/>
        </w:rPr>
        <w:t xml:space="preserve"> di </w:t>
      </w:r>
      <w:proofErr w:type="spellStart"/>
      <w:r w:rsidRPr="00756F87">
        <w:rPr>
          <w:color w:val="000000"/>
          <w:sz w:val="22"/>
          <w:szCs w:val="22"/>
          <w:lang w:val="en-ID" w:eastAsia="en-ID"/>
        </w:rPr>
        <w:t>harapkan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mengatasi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pencemaran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sumber</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sumur</w:t>
      </w:r>
      <w:proofErr w:type="spellEnd"/>
      <w:r w:rsidRPr="00756F87">
        <w:rPr>
          <w:color w:val="000000"/>
          <w:sz w:val="22"/>
          <w:szCs w:val="22"/>
          <w:lang w:val="en-ID" w:eastAsia="en-ID"/>
        </w:rPr>
        <w:t xml:space="preserve">) dan air </w:t>
      </w:r>
      <w:proofErr w:type="spellStart"/>
      <w:r w:rsidRPr="00756F87">
        <w:rPr>
          <w:color w:val="000000"/>
          <w:sz w:val="22"/>
          <w:szCs w:val="22"/>
          <w:lang w:val="en-ID" w:eastAsia="en-ID"/>
        </w:rPr>
        <w:t>permukaan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Sistem</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ini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memanfaatkan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laju</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aliran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secara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berputar</w:t>
      </w:r>
      <w:proofErr w:type="spellEnd"/>
      <w:r w:rsidRPr="00756F87">
        <w:rPr>
          <w:color w:val="000000"/>
          <w:sz w:val="22"/>
          <w:szCs w:val="22"/>
          <w:lang w:val="en-ID" w:eastAsia="en-ID"/>
        </w:rPr>
        <w:t xml:space="preserve">. IPAL di </w:t>
      </w:r>
      <w:proofErr w:type="spellStart"/>
      <w:r w:rsidRPr="00756F87">
        <w:rPr>
          <w:color w:val="000000"/>
          <w:sz w:val="22"/>
          <w:szCs w:val="22"/>
          <w:lang w:val="en-ID" w:eastAsia="en-ID"/>
        </w:rPr>
        <w:t>bangun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dengan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kapasitas</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pengguna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sebesar</w:t>
      </w:r>
      <w:proofErr w:type="spellEnd"/>
      <w:r w:rsidRPr="00756F87">
        <w:rPr>
          <w:color w:val="000000"/>
          <w:sz w:val="22"/>
          <w:szCs w:val="22"/>
          <w:lang w:val="en-ID" w:eastAsia="en-ID"/>
        </w:rPr>
        <w:t xml:space="preserve"> 355 </w:t>
      </w:r>
      <w:proofErr w:type="spellStart"/>
      <w:r w:rsidRPr="00756F87">
        <w:rPr>
          <w:color w:val="000000"/>
          <w:sz w:val="22"/>
          <w:szCs w:val="22"/>
          <w:lang w:val="en-ID" w:eastAsia="en-ID"/>
        </w:rPr>
        <w:t>jiwa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dengan</w:t>
      </w:r>
      <w:proofErr w:type="spellEnd"/>
      <w:r w:rsidRPr="00756F87">
        <w:rPr>
          <w:color w:val="000000"/>
          <w:sz w:val="22"/>
          <w:szCs w:val="22"/>
          <w:lang w:val="en-ID" w:eastAsia="en-ID"/>
        </w:rPr>
        <w:t xml:space="preserve"> volume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61 m</w:t>
      </w:r>
      <w:r w:rsidRPr="00756F87">
        <w:rPr>
          <w:color w:val="000000"/>
          <w:sz w:val="14"/>
          <w:szCs w:val="14"/>
          <w:lang w:val="en-ID" w:eastAsia="en-ID"/>
        </w:rPr>
        <w:t>3</w:t>
      </w:r>
      <w:r w:rsidRPr="00756F87">
        <w:rPr>
          <w:color w:val="000000"/>
          <w:sz w:val="22"/>
          <w:szCs w:val="22"/>
          <w:lang w:val="en-ID" w:eastAsia="en-ID"/>
        </w:rPr>
        <w:t>/</w:t>
      </w:r>
      <w:proofErr w:type="spellStart"/>
      <w:r w:rsidRPr="00756F87">
        <w:rPr>
          <w:color w:val="000000"/>
          <w:sz w:val="22"/>
          <w:szCs w:val="22"/>
          <w:lang w:val="en-ID" w:eastAsia="en-ID"/>
        </w:rPr>
        <w:t>hari</w:t>
      </w:r>
      <w:proofErr w:type="spellEnd"/>
      <w:r w:rsidRPr="00756F87">
        <w:rPr>
          <w:color w:val="000000"/>
          <w:sz w:val="22"/>
          <w:szCs w:val="22"/>
          <w:lang w:val="en-ID" w:eastAsia="en-ID"/>
        </w:rPr>
        <w:t xml:space="preserve"> dan volume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tertampung</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sebesar</w:t>
      </w:r>
      <w:proofErr w:type="spellEnd"/>
      <w:r w:rsidRPr="00756F87">
        <w:rPr>
          <w:color w:val="000000"/>
          <w:sz w:val="22"/>
          <w:szCs w:val="22"/>
          <w:lang w:val="en-ID" w:eastAsia="en-ID"/>
        </w:rPr>
        <w:t xml:space="preserve"> 28.4 m</w:t>
      </w:r>
      <w:r w:rsidRPr="00756F87">
        <w:rPr>
          <w:color w:val="000000"/>
          <w:sz w:val="14"/>
          <w:szCs w:val="14"/>
          <w:lang w:val="en-ID" w:eastAsia="en-ID"/>
        </w:rPr>
        <w:t>3</w:t>
      </w:r>
      <w:r w:rsidRPr="00756F87">
        <w:rPr>
          <w:color w:val="000000"/>
          <w:sz w:val="22"/>
          <w:szCs w:val="22"/>
          <w:lang w:val="en-ID" w:eastAsia="en-ID"/>
        </w:rPr>
        <w:t>/</w:t>
      </w:r>
      <w:proofErr w:type="spellStart"/>
      <w:r w:rsidRPr="00756F87">
        <w:rPr>
          <w:color w:val="000000"/>
          <w:sz w:val="22"/>
          <w:szCs w:val="22"/>
          <w:lang w:val="en-ID" w:eastAsia="en-ID"/>
        </w:rPr>
        <w:t>hari</w:t>
      </w:r>
      <w:proofErr w:type="spellEnd"/>
      <w:r w:rsidRPr="00756F87">
        <w:rPr>
          <w:color w:val="000000"/>
          <w:sz w:val="22"/>
          <w:szCs w:val="22"/>
          <w:lang w:val="en-ID" w:eastAsia="en-ID"/>
        </w:rPr>
        <w:t xml:space="preserve">. Masing-masing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memiliki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fungsi</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berbeda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yaitu</w:t>
      </w:r>
      <w:proofErr w:type="spellEnd"/>
      <w:r w:rsidRPr="00756F87">
        <w:rPr>
          <w:color w:val="000000"/>
          <w:sz w:val="22"/>
          <w:szCs w:val="22"/>
          <w:lang w:val="en-ID" w:eastAsia="en-ID"/>
        </w:rPr>
        <w:t>:</w:t>
      </w:r>
    </w:p>
    <w:p w14:paraId="04CB8622" w14:textId="2C8245FE" w:rsidR="00756F87" w:rsidRPr="00756F87" w:rsidRDefault="00756F87" w:rsidP="00C363D7">
      <w:pPr>
        <w:ind w:left="360" w:hanging="180"/>
        <w:jc w:val="both"/>
        <w:rPr>
          <w:color w:val="000000"/>
          <w:sz w:val="22"/>
          <w:szCs w:val="22"/>
          <w:lang w:val="en-ID" w:eastAsia="en-ID"/>
        </w:rPr>
      </w:pPr>
      <w:r w:rsidRPr="00756F87">
        <w:rPr>
          <w:i/>
          <w:iCs/>
          <w:color w:val="000000"/>
          <w:sz w:val="22"/>
          <w:szCs w:val="22"/>
          <w:lang w:val="en-ID" w:eastAsia="en-ID"/>
        </w:rPr>
        <w:t xml:space="preserve">a)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r w:rsidRPr="00756F87">
        <w:rPr>
          <w:i/>
          <w:iCs/>
          <w:color w:val="000000"/>
          <w:sz w:val="22"/>
          <w:szCs w:val="22"/>
          <w:lang w:val="en-ID" w:eastAsia="en-ID"/>
        </w:rPr>
        <w:t>Inlet</w:t>
      </w:r>
      <w:r w:rsidRPr="00756F87">
        <w:rPr>
          <w:color w:val="000000"/>
          <w:sz w:val="22"/>
          <w:szCs w:val="22"/>
          <w:lang w:val="en-ID" w:eastAsia="en-ID"/>
        </w:rPr>
        <w:t xml:space="preserve">: </w:t>
      </w:r>
      <w:proofErr w:type="spellStart"/>
      <w:r w:rsidRPr="00756F87">
        <w:rPr>
          <w:color w:val="000000"/>
          <w:sz w:val="22"/>
          <w:szCs w:val="22"/>
          <w:lang w:val="en-ID" w:eastAsia="en-ID"/>
        </w:rPr>
        <w:t>Untuk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mengumpulkan</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dari</w:t>
      </w:r>
      <w:proofErr w:type="spellEnd"/>
      <w:r w:rsidRPr="00756F87">
        <w:rPr>
          <w:color w:val="000000"/>
          <w:sz w:val="22"/>
          <w:szCs w:val="22"/>
          <w:lang w:val="en-ID" w:eastAsia="en-ID"/>
        </w:rPr>
        <w:t xml:space="preserve"> pipa </w:t>
      </w:r>
      <w:proofErr w:type="spellStart"/>
      <w:r w:rsidRPr="00756F87">
        <w:rPr>
          <w:color w:val="000000"/>
          <w:sz w:val="22"/>
          <w:szCs w:val="22"/>
          <w:lang w:val="en-ID" w:eastAsia="en-ID"/>
        </w:rPr>
        <w:t>induk</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kemudian</w:t>
      </w:r>
      <w:proofErr w:type="spellEnd"/>
      <w:r w:rsidRPr="00756F87">
        <w:rPr>
          <w:color w:val="000000"/>
          <w:sz w:val="22"/>
          <w:szCs w:val="22"/>
          <w:lang w:val="en-ID" w:eastAsia="en-ID"/>
        </w:rPr>
        <w:t xml:space="preserve"> di </w:t>
      </w:r>
      <w:proofErr w:type="spellStart"/>
      <w:r w:rsidRPr="00756F87">
        <w:rPr>
          <w:color w:val="000000"/>
          <w:sz w:val="22"/>
          <w:szCs w:val="22"/>
          <w:lang w:val="en-ID" w:eastAsia="en-ID"/>
        </w:rPr>
        <w:t>alirkan</w:t>
      </w:r>
      <w:proofErr w:type="spellEnd"/>
      <w:r w:rsidR="00C363D7">
        <w:rPr>
          <w:color w:val="000000"/>
          <w:sz w:val="22"/>
          <w:szCs w:val="22"/>
          <w:lang w:val="en-ID" w:eastAsia="en-ID"/>
        </w:rPr>
        <w:t xml:space="preserve"> </w:t>
      </w:r>
      <w:proofErr w:type="spellStart"/>
      <w:r w:rsidRPr="00756F87">
        <w:rPr>
          <w:color w:val="000000"/>
          <w:sz w:val="22"/>
          <w:szCs w:val="22"/>
          <w:lang w:val="en-ID" w:eastAsia="en-ID"/>
        </w:rPr>
        <w:t>ke</w:t>
      </w:r>
      <w:proofErr w:type="spellEnd"/>
      <w:r w:rsidRPr="00756F87">
        <w:rPr>
          <w:color w:val="000000"/>
          <w:sz w:val="22"/>
          <w:szCs w:val="22"/>
          <w:lang w:val="en-ID" w:eastAsia="en-ID"/>
        </w:rPr>
        <w:t xml:space="preserve"> </w:t>
      </w:r>
      <w:r w:rsidRPr="00756F87">
        <w:rPr>
          <w:i/>
          <w:iCs/>
          <w:color w:val="000000"/>
          <w:sz w:val="22"/>
          <w:szCs w:val="22"/>
          <w:lang w:val="en-ID" w:eastAsia="en-ID"/>
        </w:rPr>
        <w:t>settler</w:t>
      </w:r>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inlet di buat </w:t>
      </w:r>
      <w:proofErr w:type="spellStart"/>
      <w:r w:rsidRPr="00756F87">
        <w:rPr>
          <w:color w:val="000000"/>
          <w:sz w:val="22"/>
          <w:szCs w:val="22"/>
          <w:lang w:val="en-ID" w:eastAsia="en-ID"/>
        </w:rPr>
        <w:t>memanjang</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seperti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bak</w:t>
      </w:r>
      <w:proofErr w:type="spellEnd"/>
      <w:r w:rsidRPr="00756F87">
        <w:rPr>
          <w:color w:val="000000"/>
          <w:sz w:val="22"/>
          <w:szCs w:val="22"/>
          <w:lang w:val="en-ID" w:eastAsia="en-ID"/>
        </w:rPr>
        <w:t xml:space="preserve"> </w:t>
      </w:r>
      <w:r w:rsidRPr="00756F87">
        <w:rPr>
          <w:i/>
          <w:iCs/>
          <w:color w:val="000000"/>
          <w:sz w:val="22"/>
          <w:szCs w:val="22"/>
          <w:lang w:val="en-ID" w:eastAsia="en-ID"/>
        </w:rPr>
        <w:t xml:space="preserve">settler. </w:t>
      </w:r>
      <w:proofErr w:type="spellStart"/>
      <w:r w:rsidRPr="00756F87">
        <w:rPr>
          <w:color w:val="000000"/>
          <w:sz w:val="22"/>
          <w:szCs w:val="22"/>
          <w:lang w:val="en-ID" w:eastAsia="en-ID"/>
        </w:rPr>
        <w:t>Fungsi</w:t>
      </w:r>
      <w:proofErr w:type="spellEnd"/>
      <w:r w:rsidRPr="00756F87">
        <w:rPr>
          <w:color w:val="000000"/>
          <w:sz w:val="22"/>
          <w:szCs w:val="22"/>
          <w:lang w:val="en-ID" w:eastAsia="en-ID"/>
        </w:rPr>
        <w:t xml:space="preserve"> lain </w:t>
      </w:r>
      <w:proofErr w:type="spellStart"/>
      <w:r w:rsidRPr="00756F87">
        <w:rPr>
          <w:color w:val="000000"/>
          <w:sz w:val="22"/>
          <w:szCs w:val="22"/>
          <w:lang w:val="en-ID" w:eastAsia="en-ID"/>
        </w:rPr>
        <w:t>aadalah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untuk</w:t>
      </w:r>
      <w:proofErr w:type="spellEnd"/>
      <w:r w:rsidR="00C363D7">
        <w:rPr>
          <w:color w:val="000000"/>
          <w:sz w:val="22"/>
          <w:szCs w:val="22"/>
          <w:lang w:val="en-ID" w:eastAsia="en-ID"/>
        </w:rPr>
        <w:t xml:space="preserve"> </w:t>
      </w:r>
      <w:proofErr w:type="spellStart"/>
      <w:r w:rsidRPr="00756F87">
        <w:rPr>
          <w:color w:val="000000"/>
          <w:sz w:val="22"/>
          <w:szCs w:val="22"/>
          <w:lang w:val="en-ID" w:eastAsia="en-ID"/>
        </w:rPr>
        <w:t>membuat</w:t>
      </w:r>
      <w:proofErr w:type="spellEnd"/>
      <w:r w:rsidRPr="00756F87">
        <w:rPr>
          <w:color w:val="000000"/>
          <w:sz w:val="22"/>
          <w:szCs w:val="22"/>
          <w:lang w:val="en-ID" w:eastAsia="en-ID"/>
        </w:rPr>
        <w:t xml:space="preserve"> sample </w:t>
      </w:r>
      <w:proofErr w:type="spellStart"/>
      <w:r w:rsidRPr="00756F87">
        <w:rPr>
          <w:color w:val="000000"/>
          <w:sz w:val="22"/>
          <w:szCs w:val="22"/>
          <w:lang w:val="en-ID" w:eastAsia="en-ID"/>
        </w:rPr>
        <w:t>sehingga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dapat</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dibandingkan</w:t>
      </w:r>
      <w:proofErr w:type="spellEnd"/>
      <w:r w:rsidRPr="00756F87">
        <w:rPr>
          <w:color w:val="000000"/>
          <w:sz w:val="22"/>
          <w:szCs w:val="22"/>
          <w:lang w:val="en-ID" w:eastAsia="en-ID"/>
        </w:rPr>
        <w:t xml:space="preserve"> air </w:t>
      </w:r>
      <w:proofErr w:type="spellStart"/>
      <w:r w:rsidRPr="00756F87">
        <w:rPr>
          <w:color w:val="000000"/>
          <w:sz w:val="22"/>
          <w:szCs w:val="22"/>
          <w:lang w:val="en-ID" w:eastAsia="en-ID"/>
        </w:rPr>
        <w:t>sebelum</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diolah</w:t>
      </w:r>
      <w:proofErr w:type="spellEnd"/>
      <w:r w:rsidRPr="00756F87">
        <w:rPr>
          <w:color w:val="000000"/>
          <w:sz w:val="22"/>
          <w:szCs w:val="22"/>
          <w:lang w:val="en-ID" w:eastAsia="en-ID"/>
        </w:rPr>
        <w:t xml:space="preserve"> dan </w:t>
      </w:r>
      <w:proofErr w:type="spellStart"/>
      <w:r w:rsidRPr="00756F87">
        <w:rPr>
          <w:color w:val="000000"/>
          <w:sz w:val="22"/>
          <w:szCs w:val="22"/>
          <w:lang w:val="en-ID" w:eastAsia="en-ID"/>
        </w:rPr>
        <w:t>setelah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diolah</w:t>
      </w:r>
      <w:proofErr w:type="spellEnd"/>
      <w:r w:rsidRPr="00756F87">
        <w:rPr>
          <w:color w:val="000000"/>
          <w:sz w:val="22"/>
          <w:szCs w:val="22"/>
          <w:lang w:val="en-ID" w:eastAsia="en-ID"/>
        </w:rPr>
        <w:t>.</w:t>
      </w:r>
    </w:p>
    <w:p w14:paraId="6BF05C5D" w14:textId="29EA93E7" w:rsidR="00161A16" w:rsidRDefault="00756F87" w:rsidP="00C363D7">
      <w:pPr>
        <w:ind w:left="360" w:hanging="180"/>
        <w:jc w:val="both"/>
        <w:rPr>
          <w:color w:val="000000"/>
          <w:sz w:val="22"/>
          <w:szCs w:val="22"/>
          <w:lang w:val="en-ID" w:eastAsia="en-ID"/>
        </w:rPr>
      </w:pPr>
      <w:r w:rsidRPr="00756F87">
        <w:rPr>
          <w:color w:val="000000"/>
          <w:sz w:val="22"/>
          <w:szCs w:val="22"/>
          <w:lang w:val="en-ID" w:eastAsia="en-ID"/>
        </w:rPr>
        <w:t xml:space="preserve">b) </w:t>
      </w:r>
      <w:r w:rsidRPr="00756F87">
        <w:rPr>
          <w:i/>
          <w:iCs/>
          <w:color w:val="000000"/>
          <w:sz w:val="22"/>
          <w:szCs w:val="22"/>
          <w:lang w:val="en-ID" w:eastAsia="en-ID"/>
        </w:rPr>
        <w:t>Settler</w:t>
      </w:r>
      <w:r w:rsidRPr="00756F87">
        <w:rPr>
          <w:color w:val="000000"/>
          <w:sz w:val="22"/>
          <w:szCs w:val="22"/>
          <w:lang w:val="en-ID" w:eastAsia="en-ID"/>
        </w:rPr>
        <w:t xml:space="preserve">: Proses </w:t>
      </w:r>
      <w:proofErr w:type="spellStart"/>
      <w:r w:rsidRPr="00756F87">
        <w:rPr>
          <w:color w:val="000000"/>
          <w:sz w:val="22"/>
          <w:szCs w:val="22"/>
          <w:lang w:val="en-ID" w:eastAsia="en-ID"/>
        </w:rPr>
        <w:t>pengolahan</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limbah</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domestik</w:t>
      </w:r>
      <w:proofErr w:type="spellEnd"/>
      <w:r w:rsidRPr="00756F87">
        <w:rPr>
          <w:color w:val="000000"/>
          <w:sz w:val="22"/>
          <w:szCs w:val="22"/>
          <w:lang w:val="en-ID" w:eastAsia="en-ID"/>
        </w:rPr>
        <w:t xml:space="preserve"> yang </w:t>
      </w:r>
      <w:proofErr w:type="spellStart"/>
      <w:r w:rsidRPr="00756F87">
        <w:rPr>
          <w:color w:val="000000"/>
          <w:sz w:val="22"/>
          <w:szCs w:val="22"/>
          <w:lang w:val="en-ID" w:eastAsia="en-ID"/>
        </w:rPr>
        <w:t>terjadi</w:t>
      </w:r>
      <w:proofErr w:type="spellEnd"/>
      <w:r w:rsidRPr="00756F87">
        <w:rPr>
          <w:color w:val="000000"/>
          <w:sz w:val="22"/>
          <w:szCs w:val="22"/>
          <w:lang w:val="en-ID" w:eastAsia="en-ID"/>
        </w:rPr>
        <w:t xml:space="preserve"> pada </w:t>
      </w:r>
      <w:proofErr w:type="spellStart"/>
      <w:r w:rsidRPr="00756F87">
        <w:rPr>
          <w:color w:val="000000"/>
          <w:sz w:val="22"/>
          <w:szCs w:val="22"/>
          <w:lang w:val="en-ID" w:eastAsia="en-ID"/>
        </w:rPr>
        <w:t>tangki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saptik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adalah</w:t>
      </w:r>
      <w:proofErr w:type="spellEnd"/>
      <w:r w:rsidR="00C363D7">
        <w:rPr>
          <w:color w:val="000000"/>
          <w:sz w:val="22"/>
          <w:szCs w:val="22"/>
          <w:lang w:val="en-ID" w:eastAsia="en-ID"/>
        </w:rPr>
        <w:t xml:space="preserve"> </w:t>
      </w:r>
      <w:r w:rsidRPr="00756F87">
        <w:rPr>
          <w:color w:val="000000"/>
          <w:sz w:val="22"/>
          <w:szCs w:val="22"/>
          <w:lang w:val="en-ID" w:eastAsia="en-ID"/>
        </w:rPr>
        <w:t xml:space="preserve">proses </w:t>
      </w:r>
      <w:proofErr w:type="spellStart"/>
      <w:r w:rsidRPr="00756F87">
        <w:rPr>
          <w:color w:val="000000"/>
          <w:sz w:val="22"/>
          <w:szCs w:val="22"/>
          <w:lang w:val="en-ID" w:eastAsia="en-ID"/>
        </w:rPr>
        <w:t>pengendapan</w:t>
      </w:r>
      <w:proofErr w:type="spellEnd"/>
      <w:r w:rsidRPr="00756F87">
        <w:rPr>
          <w:color w:val="000000"/>
          <w:sz w:val="22"/>
          <w:szCs w:val="22"/>
          <w:lang w:val="en-ID" w:eastAsia="en-ID"/>
        </w:rPr>
        <w:t xml:space="preserve"> dan proses </w:t>
      </w:r>
      <w:proofErr w:type="spellStart"/>
      <w:r w:rsidRPr="00756F87">
        <w:rPr>
          <w:color w:val="000000"/>
          <w:sz w:val="22"/>
          <w:szCs w:val="22"/>
          <w:lang w:val="en-ID" w:eastAsia="en-ID"/>
        </w:rPr>
        <w:t>stabilisasi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secara</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anaerobik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Tangki</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septik</w:t>
      </w:r>
      <w:proofErr w:type="spellEnd"/>
      <w:r w:rsidRPr="00756F87">
        <w:rPr>
          <w:color w:val="000000"/>
          <w:sz w:val="22"/>
          <w:szCs w:val="22"/>
          <w:lang w:val="en-ID" w:eastAsia="en-ID"/>
        </w:rPr>
        <w:t xml:space="preserve"> </w:t>
      </w:r>
      <w:proofErr w:type="spellStart"/>
      <w:r w:rsidRPr="00756F87">
        <w:rPr>
          <w:color w:val="000000"/>
          <w:sz w:val="22"/>
          <w:szCs w:val="22"/>
          <w:lang w:val="en-ID" w:eastAsia="en-ID"/>
        </w:rPr>
        <w:t>bisa</w:t>
      </w:r>
      <w:proofErr w:type="spellEnd"/>
      <w:r w:rsidR="00C363D7">
        <w:rPr>
          <w:color w:val="000000"/>
          <w:sz w:val="22"/>
          <w:szCs w:val="22"/>
          <w:lang w:val="en-ID" w:eastAsia="en-ID"/>
        </w:rPr>
        <w:t xml:space="preserve"> </w:t>
      </w:r>
      <w:proofErr w:type="spellStart"/>
      <w:r w:rsidRPr="00C363D7">
        <w:rPr>
          <w:color w:val="000000"/>
          <w:sz w:val="22"/>
          <w:szCs w:val="22"/>
          <w:lang w:val="en-ID" w:eastAsia="en-ID"/>
        </w:rPr>
        <w:t>dianggap</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sebagai</w:t>
      </w:r>
      <w:proofErr w:type="spellEnd"/>
      <w:r w:rsidRPr="00C363D7">
        <w:rPr>
          <w:color w:val="000000"/>
          <w:sz w:val="22"/>
          <w:szCs w:val="22"/>
          <w:lang w:val="en-ID" w:eastAsia="en-ID"/>
        </w:rPr>
        <w:t xml:space="preserve"> proses </w:t>
      </w:r>
      <w:proofErr w:type="spellStart"/>
      <w:r w:rsidRPr="00C363D7">
        <w:rPr>
          <w:color w:val="000000"/>
          <w:sz w:val="22"/>
          <w:szCs w:val="22"/>
          <w:lang w:val="en-ID" w:eastAsia="en-ID"/>
        </w:rPr>
        <w:t>pengolahan</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awal</w:t>
      </w:r>
      <w:proofErr w:type="spellEnd"/>
      <w:r w:rsidRPr="00C363D7">
        <w:rPr>
          <w:color w:val="000000"/>
          <w:sz w:val="22"/>
          <w:szCs w:val="22"/>
          <w:lang w:val="en-ID" w:eastAsia="en-ID"/>
        </w:rPr>
        <w:t xml:space="preserve"> (primer).</w:t>
      </w:r>
    </w:p>
    <w:p w14:paraId="41F7CE3E" w14:textId="77777777" w:rsidR="00C363D7" w:rsidRPr="00C363D7" w:rsidRDefault="00C363D7" w:rsidP="00A96666">
      <w:pPr>
        <w:ind w:firstLine="180"/>
        <w:jc w:val="both"/>
        <w:rPr>
          <w:color w:val="000000"/>
          <w:sz w:val="22"/>
          <w:szCs w:val="22"/>
          <w:lang w:val="en-ID" w:eastAsia="en-ID"/>
        </w:rPr>
      </w:pPr>
      <w:r w:rsidRPr="00C363D7">
        <w:rPr>
          <w:color w:val="000000"/>
          <w:sz w:val="22"/>
          <w:szCs w:val="22"/>
          <w:lang w:val="en-ID" w:eastAsia="en-ID"/>
        </w:rPr>
        <w:t xml:space="preserve">c) </w:t>
      </w:r>
      <w:r w:rsidRPr="00C363D7">
        <w:rPr>
          <w:i/>
          <w:iCs/>
          <w:color w:val="000000"/>
          <w:sz w:val="22"/>
          <w:szCs w:val="22"/>
          <w:lang w:val="en-ID" w:eastAsia="en-ID"/>
        </w:rPr>
        <w:t xml:space="preserve">Anaerobic Filter </w:t>
      </w:r>
      <w:r w:rsidRPr="00C363D7">
        <w:rPr>
          <w:color w:val="000000"/>
          <w:sz w:val="22"/>
          <w:szCs w:val="22"/>
          <w:lang w:val="en-ID" w:eastAsia="en-ID"/>
        </w:rPr>
        <w:t xml:space="preserve">(AF): Juga di </w:t>
      </w:r>
      <w:proofErr w:type="spellStart"/>
      <w:r w:rsidRPr="00C363D7">
        <w:rPr>
          <w:color w:val="000000"/>
          <w:sz w:val="22"/>
          <w:szCs w:val="22"/>
          <w:lang w:val="en-ID" w:eastAsia="en-ID"/>
        </w:rPr>
        <w:t>kenal</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dengan</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sebutan</w:t>
      </w:r>
      <w:proofErr w:type="spellEnd"/>
      <w:r w:rsidRPr="00C363D7">
        <w:rPr>
          <w:color w:val="000000"/>
          <w:sz w:val="22"/>
          <w:szCs w:val="22"/>
          <w:lang w:val="en-ID" w:eastAsia="en-ID"/>
        </w:rPr>
        <w:t xml:space="preserve"> fixed bed/fixed film reactor.</w:t>
      </w:r>
    </w:p>
    <w:p w14:paraId="74301A08" w14:textId="18503FC2" w:rsidR="00C363D7" w:rsidRPr="00C363D7" w:rsidRDefault="00A96666" w:rsidP="00A96666">
      <w:pPr>
        <w:ind w:left="360"/>
        <w:jc w:val="both"/>
        <w:rPr>
          <w:color w:val="000000"/>
          <w:sz w:val="22"/>
          <w:szCs w:val="22"/>
          <w:lang w:val="en-ID" w:eastAsia="en-ID"/>
        </w:rPr>
      </w:pPr>
      <w:r>
        <w:rPr>
          <w:color w:val="000000"/>
          <w:sz w:val="22"/>
          <w:szCs w:val="22"/>
          <w:lang w:val="en-ID" w:eastAsia="en-ID"/>
        </w:rPr>
        <w:t xml:space="preserve"> </w:t>
      </w:r>
      <w:proofErr w:type="spellStart"/>
      <w:r w:rsidR="00C363D7" w:rsidRPr="00C363D7">
        <w:rPr>
          <w:color w:val="000000"/>
          <w:sz w:val="22"/>
          <w:szCs w:val="22"/>
          <w:lang w:val="en-ID" w:eastAsia="en-ID"/>
        </w:rPr>
        <w:t>Sistem</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ini</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diharapkan</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untuk</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memproses</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bahan-bahan</w:t>
      </w:r>
      <w:proofErr w:type="spellEnd"/>
      <w:r w:rsidR="00C363D7" w:rsidRPr="00C363D7">
        <w:rPr>
          <w:color w:val="000000"/>
          <w:sz w:val="22"/>
          <w:szCs w:val="22"/>
          <w:lang w:val="en-ID" w:eastAsia="en-ID"/>
        </w:rPr>
        <w:t xml:space="preserve"> yang </w:t>
      </w:r>
      <w:proofErr w:type="spellStart"/>
      <w:r w:rsidR="00C363D7" w:rsidRPr="00C363D7">
        <w:rPr>
          <w:color w:val="000000"/>
          <w:sz w:val="22"/>
          <w:szCs w:val="22"/>
          <w:lang w:val="en-ID" w:eastAsia="en-ID"/>
        </w:rPr>
        <w:t>tidak</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terendapkan</w:t>
      </w:r>
      <w:proofErr w:type="spellEnd"/>
      <w:r w:rsidR="00C363D7" w:rsidRPr="00C363D7">
        <w:rPr>
          <w:color w:val="000000"/>
          <w:sz w:val="22"/>
          <w:szCs w:val="22"/>
          <w:lang w:val="en-ID" w:eastAsia="en-ID"/>
        </w:rPr>
        <w:t xml:space="preserve"> dan</w:t>
      </w:r>
      <w:r>
        <w:rPr>
          <w:color w:val="000000"/>
          <w:sz w:val="22"/>
          <w:szCs w:val="22"/>
          <w:lang w:val="en-ID" w:eastAsia="en-ID"/>
        </w:rPr>
        <w:t xml:space="preserve"> </w:t>
      </w:r>
      <w:proofErr w:type="spellStart"/>
      <w:r w:rsidR="00C363D7" w:rsidRPr="00C363D7">
        <w:rPr>
          <w:color w:val="000000"/>
          <w:sz w:val="22"/>
          <w:szCs w:val="22"/>
          <w:lang w:val="en-ID" w:eastAsia="en-ID"/>
        </w:rPr>
        <w:t>bahan</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padat</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terluar</w:t>
      </w:r>
      <w:proofErr w:type="spellEnd"/>
      <w:r w:rsidR="00C363D7" w:rsidRPr="00C363D7">
        <w:rPr>
          <w:color w:val="000000"/>
          <w:sz w:val="22"/>
          <w:szCs w:val="22"/>
          <w:lang w:val="en-ID" w:eastAsia="en-ID"/>
        </w:rPr>
        <w:t xml:space="preserve"> (dissolved solid) </w:t>
      </w:r>
      <w:proofErr w:type="spellStart"/>
      <w:r w:rsidR="00C363D7" w:rsidRPr="00C363D7">
        <w:rPr>
          <w:color w:val="000000"/>
          <w:sz w:val="22"/>
          <w:szCs w:val="22"/>
          <w:lang w:val="en-ID" w:eastAsia="en-ID"/>
        </w:rPr>
        <w:t>secara</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mengkontakan</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dengan</w:t>
      </w:r>
      <w:proofErr w:type="spellEnd"/>
      <w:r w:rsidR="00C363D7" w:rsidRPr="00C363D7">
        <w:rPr>
          <w:color w:val="000000"/>
          <w:sz w:val="22"/>
          <w:szCs w:val="22"/>
          <w:lang w:val="en-ID" w:eastAsia="en-ID"/>
        </w:rPr>
        <w:t xml:space="preserve"> surplus </w:t>
      </w:r>
      <w:proofErr w:type="spellStart"/>
      <w:r w:rsidR="00C363D7" w:rsidRPr="00C363D7">
        <w:rPr>
          <w:color w:val="000000"/>
          <w:sz w:val="22"/>
          <w:szCs w:val="22"/>
          <w:lang w:val="en-ID" w:eastAsia="en-ID"/>
        </w:rPr>
        <w:t>mikro</w:t>
      </w:r>
      <w:proofErr w:type="spellEnd"/>
      <w:r>
        <w:rPr>
          <w:color w:val="000000"/>
          <w:sz w:val="22"/>
          <w:szCs w:val="22"/>
          <w:lang w:val="en-ID" w:eastAsia="en-ID"/>
        </w:rPr>
        <w:t xml:space="preserve"> </w:t>
      </w:r>
      <w:proofErr w:type="spellStart"/>
      <w:r w:rsidR="00C363D7" w:rsidRPr="00C363D7">
        <w:rPr>
          <w:color w:val="000000"/>
          <w:sz w:val="22"/>
          <w:szCs w:val="22"/>
          <w:lang w:val="en-ID" w:eastAsia="en-ID"/>
        </w:rPr>
        <w:t>organisme</w:t>
      </w:r>
      <w:proofErr w:type="spellEnd"/>
      <w:r w:rsidR="00C363D7" w:rsidRPr="00C363D7">
        <w:rPr>
          <w:color w:val="000000"/>
          <w:sz w:val="22"/>
          <w:szCs w:val="22"/>
          <w:lang w:val="en-ID" w:eastAsia="en-ID"/>
        </w:rPr>
        <w:t xml:space="preserve"> pada media filter </w:t>
      </w:r>
      <w:proofErr w:type="spellStart"/>
      <w:r w:rsidR="00C363D7" w:rsidRPr="00C363D7">
        <w:rPr>
          <w:color w:val="000000"/>
          <w:sz w:val="22"/>
          <w:szCs w:val="22"/>
          <w:lang w:val="en-ID" w:eastAsia="en-ID"/>
        </w:rPr>
        <w:t>dimana</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akan</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mengurai</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bahan</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organik</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terlarut</w:t>
      </w:r>
      <w:proofErr w:type="spellEnd"/>
      <w:r w:rsidR="00C363D7" w:rsidRPr="00C363D7">
        <w:rPr>
          <w:color w:val="000000"/>
          <w:sz w:val="22"/>
          <w:szCs w:val="22"/>
          <w:lang w:val="en-ID" w:eastAsia="en-ID"/>
        </w:rPr>
        <w:t xml:space="preserve"> (dissolved</w:t>
      </w:r>
      <w:r>
        <w:rPr>
          <w:color w:val="000000"/>
          <w:sz w:val="22"/>
          <w:szCs w:val="22"/>
          <w:lang w:val="en-ID" w:eastAsia="en-ID"/>
        </w:rPr>
        <w:t xml:space="preserve"> </w:t>
      </w:r>
      <w:r w:rsidR="00C363D7" w:rsidRPr="00C363D7">
        <w:rPr>
          <w:color w:val="000000"/>
          <w:sz w:val="22"/>
          <w:szCs w:val="22"/>
          <w:lang w:val="en-ID" w:eastAsia="en-ID"/>
        </w:rPr>
        <w:t xml:space="preserve">organic) dan </w:t>
      </w:r>
      <w:proofErr w:type="spellStart"/>
      <w:r w:rsidR="00C363D7" w:rsidRPr="00C363D7">
        <w:rPr>
          <w:color w:val="000000"/>
          <w:sz w:val="22"/>
          <w:szCs w:val="22"/>
          <w:lang w:val="en-ID" w:eastAsia="en-ID"/>
        </w:rPr>
        <w:t>bahan</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organik</w:t>
      </w:r>
      <w:proofErr w:type="spellEnd"/>
      <w:r w:rsidR="00C363D7" w:rsidRPr="00C363D7">
        <w:rPr>
          <w:color w:val="000000"/>
          <w:sz w:val="22"/>
          <w:szCs w:val="22"/>
          <w:lang w:val="en-ID" w:eastAsia="en-ID"/>
        </w:rPr>
        <w:t xml:space="preserve"> yang </w:t>
      </w:r>
      <w:proofErr w:type="spellStart"/>
      <w:r w:rsidR="00C363D7" w:rsidRPr="00C363D7">
        <w:rPr>
          <w:color w:val="000000"/>
          <w:sz w:val="22"/>
          <w:szCs w:val="22"/>
          <w:lang w:val="en-ID" w:eastAsia="en-ID"/>
        </w:rPr>
        <w:t>terspresi</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disprersed</w:t>
      </w:r>
      <w:proofErr w:type="spellEnd"/>
      <w:r w:rsidR="00C363D7" w:rsidRPr="00C363D7">
        <w:rPr>
          <w:color w:val="000000"/>
          <w:sz w:val="22"/>
          <w:szCs w:val="22"/>
          <w:lang w:val="en-ID" w:eastAsia="en-ID"/>
        </w:rPr>
        <w:t xml:space="preserve"> organic) yang </w:t>
      </w:r>
      <w:proofErr w:type="spellStart"/>
      <w:r w:rsidR="00C363D7" w:rsidRPr="00C363D7">
        <w:rPr>
          <w:color w:val="000000"/>
          <w:sz w:val="22"/>
          <w:szCs w:val="22"/>
          <w:lang w:val="en-ID" w:eastAsia="en-ID"/>
        </w:rPr>
        <w:t>ada</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dalam</w:t>
      </w:r>
      <w:proofErr w:type="spellEnd"/>
      <w:r w:rsidR="00C363D7" w:rsidRPr="00C363D7">
        <w:rPr>
          <w:color w:val="000000"/>
          <w:sz w:val="22"/>
          <w:szCs w:val="22"/>
          <w:lang w:val="en-ID" w:eastAsia="en-ID"/>
        </w:rPr>
        <w:t xml:space="preserve"> </w:t>
      </w:r>
      <w:proofErr w:type="spellStart"/>
      <w:r w:rsidR="00C363D7" w:rsidRPr="00C363D7">
        <w:rPr>
          <w:color w:val="000000"/>
          <w:sz w:val="22"/>
          <w:szCs w:val="22"/>
          <w:lang w:val="en-ID" w:eastAsia="en-ID"/>
        </w:rPr>
        <w:t>limbah</w:t>
      </w:r>
      <w:proofErr w:type="spellEnd"/>
      <w:r w:rsidR="00C363D7" w:rsidRPr="00C363D7">
        <w:rPr>
          <w:color w:val="000000"/>
          <w:sz w:val="22"/>
          <w:szCs w:val="22"/>
          <w:lang w:val="en-ID" w:eastAsia="en-ID"/>
        </w:rPr>
        <w:t>.</w:t>
      </w:r>
    </w:p>
    <w:p w14:paraId="6F7969D9" w14:textId="710D04BF" w:rsidR="00C363D7" w:rsidRPr="00C363D7" w:rsidRDefault="00C363D7" w:rsidP="00A96666">
      <w:pPr>
        <w:ind w:left="360" w:hanging="180"/>
        <w:jc w:val="both"/>
        <w:rPr>
          <w:color w:val="000000"/>
          <w:sz w:val="22"/>
          <w:szCs w:val="22"/>
          <w:lang w:val="en-ID" w:eastAsia="en-ID"/>
        </w:rPr>
      </w:pPr>
      <w:r w:rsidRPr="00C363D7">
        <w:rPr>
          <w:color w:val="000000"/>
          <w:sz w:val="22"/>
          <w:szCs w:val="22"/>
          <w:lang w:val="en-ID" w:eastAsia="en-ID"/>
        </w:rPr>
        <w:t xml:space="preserve">d) </w:t>
      </w:r>
      <w:r w:rsidRPr="00C363D7">
        <w:rPr>
          <w:i/>
          <w:iCs/>
          <w:color w:val="000000"/>
          <w:sz w:val="22"/>
          <w:szCs w:val="22"/>
          <w:lang w:val="en-ID" w:eastAsia="en-ID"/>
        </w:rPr>
        <w:t xml:space="preserve">Anaerobic Baffled Reactor </w:t>
      </w:r>
      <w:r w:rsidRPr="00C363D7">
        <w:rPr>
          <w:color w:val="000000"/>
          <w:sz w:val="22"/>
          <w:szCs w:val="22"/>
          <w:lang w:val="en-ID" w:eastAsia="en-ID"/>
        </w:rPr>
        <w:t xml:space="preserve">(ABR): Juga </w:t>
      </w:r>
      <w:proofErr w:type="spellStart"/>
      <w:r w:rsidRPr="00C363D7">
        <w:rPr>
          <w:color w:val="000000"/>
          <w:sz w:val="22"/>
          <w:szCs w:val="22"/>
          <w:lang w:val="en-ID" w:eastAsia="en-ID"/>
        </w:rPr>
        <w:t>disebut</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buffle</w:t>
      </w:r>
      <w:proofErr w:type="spellEnd"/>
      <w:r w:rsidRPr="00C363D7">
        <w:rPr>
          <w:color w:val="000000"/>
          <w:sz w:val="22"/>
          <w:szCs w:val="22"/>
          <w:lang w:val="en-ID" w:eastAsia="en-ID"/>
        </w:rPr>
        <w:t xml:space="preserve"> septic tank/septic tank </w:t>
      </w:r>
      <w:proofErr w:type="spellStart"/>
      <w:r w:rsidRPr="00C363D7">
        <w:rPr>
          <w:color w:val="000000"/>
          <w:sz w:val="22"/>
          <w:szCs w:val="22"/>
          <w:lang w:val="en-ID" w:eastAsia="en-ID"/>
        </w:rPr>
        <w:t>susun</w:t>
      </w:r>
      <w:proofErr w:type="spellEnd"/>
      <w:r w:rsidRPr="00C363D7">
        <w:rPr>
          <w:color w:val="000000"/>
          <w:sz w:val="22"/>
          <w:szCs w:val="22"/>
          <w:lang w:val="en-ID" w:eastAsia="en-ID"/>
        </w:rPr>
        <w:t>,</w:t>
      </w:r>
      <w:r w:rsidR="00A96666">
        <w:rPr>
          <w:color w:val="000000"/>
          <w:sz w:val="22"/>
          <w:szCs w:val="22"/>
          <w:lang w:val="en-ID" w:eastAsia="en-ID"/>
        </w:rPr>
        <w:t xml:space="preserve"> </w:t>
      </w:r>
      <w:proofErr w:type="spellStart"/>
      <w:r w:rsidRPr="00C363D7">
        <w:rPr>
          <w:color w:val="000000"/>
          <w:sz w:val="22"/>
          <w:szCs w:val="22"/>
          <w:lang w:val="en-ID" w:eastAsia="en-ID"/>
        </w:rPr>
        <w:t>tujuannya</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untuk</w:t>
      </w:r>
      <w:proofErr w:type="spellEnd"/>
      <w:r w:rsidR="00A96666">
        <w:rPr>
          <w:color w:val="000000"/>
          <w:sz w:val="22"/>
          <w:szCs w:val="22"/>
          <w:lang w:val="en-ID" w:eastAsia="en-ID"/>
        </w:rPr>
        <w:t xml:space="preserve"> </w:t>
      </w:r>
      <w:proofErr w:type="spellStart"/>
      <w:r w:rsidRPr="00C363D7">
        <w:rPr>
          <w:color w:val="000000"/>
          <w:sz w:val="22"/>
          <w:szCs w:val="22"/>
          <w:lang w:val="en-ID" w:eastAsia="en-ID"/>
        </w:rPr>
        <w:t>mengalirkan</w:t>
      </w:r>
      <w:proofErr w:type="spellEnd"/>
      <w:r w:rsidRPr="00C363D7">
        <w:rPr>
          <w:color w:val="000000"/>
          <w:sz w:val="22"/>
          <w:szCs w:val="22"/>
          <w:lang w:val="en-ID" w:eastAsia="en-ID"/>
        </w:rPr>
        <w:t xml:space="preserve"> air </w:t>
      </w:r>
      <w:proofErr w:type="spellStart"/>
      <w:r w:rsidRPr="00C363D7">
        <w:rPr>
          <w:color w:val="000000"/>
          <w:sz w:val="22"/>
          <w:szCs w:val="22"/>
          <w:lang w:val="en-ID" w:eastAsia="en-ID"/>
        </w:rPr>
        <w:t>limbah</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dimana</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terjadi</w:t>
      </w:r>
      <w:proofErr w:type="spellEnd"/>
      <w:r w:rsidRPr="00C363D7">
        <w:rPr>
          <w:color w:val="000000"/>
          <w:sz w:val="22"/>
          <w:szCs w:val="22"/>
          <w:lang w:val="en-ID" w:eastAsia="en-ID"/>
        </w:rPr>
        <w:t xml:space="preserve"> proses </w:t>
      </w:r>
      <w:proofErr w:type="spellStart"/>
      <w:r w:rsidRPr="00C363D7">
        <w:rPr>
          <w:color w:val="000000"/>
          <w:sz w:val="22"/>
          <w:szCs w:val="22"/>
          <w:lang w:val="en-ID" w:eastAsia="en-ID"/>
        </w:rPr>
        <w:t>pengendapan</w:t>
      </w:r>
      <w:proofErr w:type="spellEnd"/>
      <w:r w:rsidR="00A96666">
        <w:rPr>
          <w:color w:val="000000"/>
          <w:sz w:val="22"/>
          <w:szCs w:val="22"/>
          <w:lang w:val="en-ID" w:eastAsia="en-ID"/>
        </w:rPr>
        <w:t xml:space="preserve"> </w:t>
      </w:r>
      <w:proofErr w:type="spellStart"/>
      <w:r w:rsidRPr="00C363D7">
        <w:rPr>
          <w:color w:val="000000"/>
          <w:sz w:val="22"/>
          <w:szCs w:val="22"/>
          <w:lang w:val="en-ID" w:eastAsia="en-ID"/>
        </w:rPr>
        <w:t>selanjutnya</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melewati</w:t>
      </w:r>
      <w:proofErr w:type="spellEnd"/>
      <w:r w:rsidRPr="00C363D7">
        <w:rPr>
          <w:color w:val="000000"/>
          <w:sz w:val="22"/>
          <w:szCs w:val="22"/>
          <w:lang w:val="en-ID" w:eastAsia="en-ID"/>
        </w:rPr>
        <w:t>/</w:t>
      </w:r>
      <w:proofErr w:type="spellStart"/>
      <w:r w:rsidRPr="00C363D7">
        <w:rPr>
          <w:color w:val="000000"/>
          <w:sz w:val="22"/>
          <w:szCs w:val="22"/>
          <w:lang w:val="en-ID" w:eastAsia="en-ID"/>
        </w:rPr>
        <w:t>mengkontakan</w:t>
      </w:r>
      <w:proofErr w:type="spellEnd"/>
      <w:r w:rsidRPr="00C363D7">
        <w:rPr>
          <w:color w:val="000000"/>
          <w:sz w:val="22"/>
          <w:szCs w:val="22"/>
          <w:lang w:val="en-ID" w:eastAsia="en-ID"/>
        </w:rPr>
        <w:t xml:space="preserve"> dan </w:t>
      </w:r>
      <w:proofErr w:type="spellStart"/>
      <w:r w:rsidRPr="00C363D7">
        <w:rPr>
          <w:color w:val="000000"/>
          <w:sz w:val="22"/>
          <w:szCs w:val="22"/>
          <w:lang w:val="en-ID" w:eastAsia="en-ID"/>
        </w:rPr>
        <w:t>lumpur</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aktif</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terjadi</w:t>
      </w:r>
      <w:proofErr w:type="spellEnd"/>
      <w:r w:rsidRPr="00C363D7">
        <w:rPr>
          <w:color w:val="000000"/>
          <w:sz w:val="22"/>
          <w:szCs w:val="22"/>
          <w:lang w:val="en-ID" w:eastAsia="en-ID"/>
        </w:rPr>
        <w:t xml:space="preserve"> proses </w:t>
      </w:r>
      <w:proofErr w:type="spellStart"/>
      <w:r w:rsidRPr="00C363D7">
        <w:rPr>
          <w:color w:val="000000"/>
          <w:sz w:val="22"/>
          <w:szCs w:val="22"/>
          <w:lang w:val="en-ID" w:eastAsia="en-ID"/>
        </w:rPr>
        <w:t>penguraian</w:t>
      </w:r>
      <w:proofErr w:type="spellEnd"/>
      <w:r w:rsidR="00A96666">
        <w:rPr>
          <w:color w:val="000000"/>
          <w:sz w:val="22"/>
          <w:szCs w:val="22"/>
          <w:lang w:val="en-ID" w:eastAsia="en-ID"/>
        </w:rPr>
        <w:t xml:space="preserve"> </w:t>
      </w:r>
      <w:proofErr w:type="spellStart"/>
      <w:r w:rsidRPr="00C363D7">
        <w:rPr>
          <w:color w:val="000000"/>
          <w:sz w:val="22"/>
          <w:szCs w:val="22"/>
          <w:lang w:val="en-ID" w:eastAsia="en-ID"/>
        </w:rPr>
        <w:t>kontak</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antara</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limbah</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dengan</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akumulasi</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mikroorganisme</w:t>
      </w:r>
      <w:proofErr w:type="spellEnd"/>
      <w:r w:rsidRPr="00C363D7">
        <w:rPr>
          <w:color w:val="000000"/>
          <w:sz w:val="22"/>
          <w:szCs w:val="22"/>
          <w:lang w:val="en-ID" w:eastAsia="en-ID"/>
        </w:rPr>
        <w:t xml:space="preserve"> pada </w:t>
      </w:r>
      <w:proofErr w:type="spellStart"/>
      <w:r w:rsidRPr="00C363D7">
        <w:rPr>
          <w:color w:val="000000"/>
          <w:sz w:val="22"/>
          <w:szCs w:val="22"/>
          <w:lang w:val="en-ID" w:eastAsia="en-ID"/>
        </w:rPr>
        <w:t>lumpur</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aktif</w:t>
      </w:r>
      <w:proofErr w:type="spellEnd"/>
      <w:r w:rsidRPr="00C363D7">
        <w:rPr>
          <w:color w:val="000000"/>
          <w:sz w:val="22"/>
          <w:szCs w:val="22"/>
          <w:lang w:val="en-ID" w:eastAsia="en-ID"/>
        </w:rPr>
        <w:t>. Hal</w:t>
      </w:r>
      <w:r w:rsidR="00A96666">
        <w:rPr>
          <w:color w:val="000000"/>
          <w:sz w:val="22"/>
          <w:szCs w:val="22"/>
          <w:lang w:val="en-ID" w:eastAsia="en-ID"/>
        </w:rPr>
        <w:t xml:space="preserve"> </w:t>
      </w:r>
      <w:proofErr w:type="spellStart"/>
      <w:r w:rsidRPr="00C363D7">
        <w:rPr>
          <w:color w:val="000000"/>
          <w:sz w:val="22"/>
          <w:szCs w:val="22"/>
          <w:lang w:val="en-ID" w:eastAsia="en-ID"/>
        </w:rPr>
        <w:t>penting</w:t>
      </w:r>
      <w:proofErr w:type="spellEnd"/>
      <w:r w:rsidRPr="00C363D7">
        <w:rPr>
          <w:color w:val="000000"/>
          <w:sz w:val="22"/>
          <w:szCs w:val="22"/>
          <w:lang w:val="en-ID" w:eastAsia="en-ID"/>
        </w:rPr>
        <w:t xml:space="preserve"> yang </w:t>
      </w:r>
      <w:proofErr w:type="spellStart"/>
      <w:r w:rsidRPr="00C363D7">
        <w:rPr>
          <w:color w:val="000000"/>
          <w:sz w:val="22"/>
          <w:szCs w:val="22"/>
          <w:lang w:val="en-ID" w:eastAsia="en-ID"/>
        </w:rPr>
        <w:t>harus</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diperhatikan</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adalah</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kecepatan</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aliran</w:t>
      </w:r>
      <w:proofErr w:type="spellEnd"/>
      <w:r w:rsidRPr="00C363D7">
        <w:rPr>
          <w:color w:val="000000"/>
          <w:sz w:val="22"/>
          <w:szCs w:val="22"/>
          <w:lang w:val="en-ID" w:eastAsia="en-ID"/>
        </w:rPr>
        <w:t xml:space="preserve">/velocity </w:t>
      </w:r>
      <w:proofErr w:type="spellStart"/>
      <w:r w:rsidRPr="00C363D7">
        <w:rPr>
          <w:color w:val="000000"/>
          <w:sz w:val="22"/>
          <w:szCs w:val="22"/>
          <w:lang w:val="en-ID" w:eastAsia="en-ID"/>
        </w:rPr>
        <w:t>atau</w:t>
      </w:r>
      <w:proofErr w:type="spellEnd"/>
      <w:r w:rsidRPr="00C363D7">
        <w:rPr>
          <w:color w:val="000000"/>
          <w:sz w:val="22"/>
          <w:szCs w:val="22"/>
          <w:lang w:val="en-ID" w:eastAsia="en-ID"/>
        </w:rPr>
        <w:t xml:space="preserve"> </w:t>
      </w:r>
      <w:r w:rsidRPr="00C363D7">
        <w:rPr>
          <w:i/>
          <w:iCs/>
          <w:color w:val="000000"/>
          <w:sz w:val="22"/>
          <w:szCs w:val="22"/>
          <w:lang w:val="en-ID" w:eastAsia="en-ID"/>
        </w:rPr>
        <w:t>upstream/up</w:t>
      </w:r>
      <w:r w:rsidR="00A96666">
        <w:rPr>
          <w:color w:val="000000"/>
          <w:sz w:val="22"/>
          <w:szCs w:val="22"/>
          <w:lang w:val="en-ID" w:eastAsia="en-ID"/>
        </w:rPr>
        <w:t xml:space="preserve"> </w:t>
      </w:r>
      <w:r w:rsidRPr="00C363D7">
        <w:rPr>
          <w:i/>
          <w:iCs/>
          <w:color w:val="000000"/>
          <w:sz w:val="22"/>
          <w:szCs w:val="22"/>
          <w:lang w:val="en-ID" w:eastAsia="en-ID"/>
        </w:rPr>
        <w:t xml:space="preserve">flow velocity </w:t>
      </w:r>
      <w:proofErr w:type="spellStart"/>
      <w:r w:rsidRPr="00C363D7">
        <w:rPr>
          <w:color w:val="000000"/>
          <w:sz w:val="22"/>
          <w:szCs w:val="22"/>
          <w:lang w:val="en-ID" w:eastAsia="en-ID"/>
        </w:rPr>
        <w:t>dalam</w:t>
      </w:r>
      <w:proofErr w:type="spellEnd"/>
      <w:r w:rsidRPr="00C363D7">
        <w:rPr>
          <w:color w:val="000000"/>
          <w:sz w:val="22"/>
          <w:szCs w:val="22"/>
          <w:lang w:val="en-ID" w:eastAsia="en-ID"/>
        </w:rPr>
        <w:t xml:space="preserve"> chamber/</w:t>
      </w:r>
      <w:proofErr w:type="spellStart"/>
      <w:r w:rsidRPr="00C363D7">
        <w:rPr>
          <w:color w:val="000000"/>
          <w:sz w:val="22"/>
          <w:szCs w:val="22"/>
          <w:lang w:val="en-ID" w:eastAsia="en-ID"/>
        </w:rPr>
        <w:t>bak</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pengolahan</w:t>
      </w:r>
      <w:proofErr w:type="spellEnd"/>
      <w:r w:rsidRPr="00C363D7">
        <w:rPr>
          <w:color w:val="000000"/>
          <w:sz w:val="22"/>
          <w:szCs w:val="22"/>
          <w:lang w:val="en-ID" w:eastAsia="en-ID"/>
        </w:rPr>
        <w:t xml:space="preserve">. Upstream/up flow velocity </w:t>
      </w:r>
      <w:proofErr w:type="spellStart"/>
      <w:r w:rsidRPr="00C363D7">
        <w:rPr>
          <w:color w:val="000000"/>
          <w:sz w:val="22"/>
          <w:szCs w:val="22"/>
          <w:lang w:val="en-ID" w:eastAsia="en-ID"/>
        </w:rPr>
        <w:t>jangan</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lebih</w:t>
      </w:r>
      <w:proofErr w:type="spellEnd"/>
      <w:r w:rsidR="00A96666">
        <w:rPr>
          <w:color w:val="000000"/>
          <w:sz w:val="22"/>
          <w:szCs w:val="22"/>
          <w:lang w:val="en-ID" w:eastAsia="en-ID"/>
        </w:rPr>
        <w:t xml:space="preserve"> </w:t>
      </w:r>
      <w:proofErr w:type="spellStart"/>
      <w:r w:rsidRPr="00C363D7">
        <w:rPr>
          <w:color w:val="000000"/>
          <w:sz w:val="22"/>
          <w:szCs w:val="22"/>
          <w:lang w:val="en-ID" w:eastAsia="en-ID"/>
        </w:rPr>
        <w:t>dari</w:t>
      </w:r>
      <w:proofErr w:type="spellEnd"/>
      <w:r w:rsidRPr="00C363D7">
        <w:rPr>
          <w:color w:val="000000"/>
          <w:sz w:val="22"/>
          <w:szCs w:val="22"/>
          <w:lang w:val="en-ID" w:eastAsia="en-ID"/>
        </w:rPr>
        <w:t xml:space="preserve"> </w:t>
      </w:r>
      <w:r w:rsidRPr="00C363D7">
        <w:rPr>
          <w:i/>
          <w:iCs/>
          <w:color w:val="000000"/>
          <w:sz w:val="22"/>
          <w:szCs w:val="22"/>
          <w:lang w:val="en-ID" w:eastAsia="en-ID"/>
        </w:rPr>
        <w:t>2 m/jam</w:t>
      </w:r>
    </w:p>
    <w:p w14:paraId="2738DC49" w14:textId="4B3E9553" w:rsidR="00C363D7" w:rsidRPr="00C363D7" w:rsidRDefault="00C363D7" w:rsidP="00A96666">
      <w:pPr>
        <w:ind w:left="360" w:hanging="180"/>
        <w:jc w:val="both"/>
        <w:rPr>
          <w:color w:val="000000"/>
          <w:sz w:val="22"/>
          <w:szCs w:val="22"/>
          <w:lang w:val="en-ID" w:eastAsia="en-ID"/>
        </w:rPr>
      </w:pPr>
      <w:r w:rsidRPr="00C363D7">
        <w:rPr>
          <w:color w:val="000000"/>
          <w:sz w:val="22"/>
          <w:szCs w:val="22"/>
          <w:lang w:val="en-ID" w:eastAsia="en-ID"/>
        </w:rPr>
        <w:t xml:space="preserve">e) </w:t>
      </w:r>
      <w:proofErr w:type="spellStart"/>
      <w:r w:rsidRPr="00C363D7">
        <w:rPr>
          <w:color w:val="000000"/>
          <w:sz w:val="22"/>
          <w:szCs w:val="22"/>
          <w:lang w:val="en-ID" w:eastAsia="en-ID"/>
        </w:rPr>
        <w:t>Bak</w:t>
      </w:r>
      <w:proofErr w:type="spellEnd"/>
      <w:r w:rsidRPr="00C363D7">
        <w:rPr>
          <w:color w:val="000000"/>
          <w:sz w:val="22"/>
          <w:szCs w:val="22"/>
          <w:lang w:val="en-ID" w:eastAsia="en-ID"/>
        </w:rPr>
        <w:t xml:space="preserve"> </w:t>
      </w:r>
      <w:r w:rsidRPr="00C363D7">
        <w:rPr>
          <w:i/>
          <w:iCs/>
          <w:color w:val="000000"/>
          <w:sz w:val="22"/>
          <w:szCs w:val="22"/>
          <w:lang w:val="en-ID" w:eastAsia="en-ID"/>
        </w:rPr>
        <w:t>Outlet</w:t>
      </w:r>
      <w:r w:rsidRPr="00C363D7">
        <w:rPr>
          <w:color w:val="000000"/>
          <w:sz w:val="22"/>
          <w:szCs w:val="22"/>
          <w:lang w:val="en-ID" w:eastAsia="en-ID"/>
        </w:rPr>
        <w:t xml:space="preserve">: </w:t>
      </w:r>
      <w:proofErr w:type="spellStart"/>
      <w:r w:rsidRPr="00C363D7">
        <w:rPr>
          <w:color w:val="000000"/>
          <w:sz w:val="22"/>
          <w:szCs w:val="22"/>
          <w:lang w:val="en-ID" w:eastAsia="en-ID"/>
        </w:rPr>
        <w:t>Berfungsi</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layaknya</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bak</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kontrol</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yaitu</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mengumpulkan</w:t>
      </w:r>
      <w:proofErr w:type="spellEnd"/>
      <w:r w:rsidRPr="00C363D7">
        <w:rPr>
          <w:color w:val="000000"/>
          <w:sz w:val="22"/>
          <w:szCs w:val="22"/>
          <w:lang w:val="en-ID" w:eastAsia="en-ID"/>
        </w:rPr>
        <w:t xml:space="preserve"> air </w:t>
      </w:r>
      <w:proofErr w:type="spellStart"/>
      <w:r w:rsidRPr="00C363D7">
        <w:rPr>
          <w:color w:val="000000"/>
          <w:sz w:val="22"/>
          <w:szCs w:val="22"/>
          <w:lang w:val="en-ID" w:eastAsia="en-ID"/>
        </w:rPr>
        <w:t>hasil</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pengolahan</w:t>
      </w:r>
      <w:proofErr w:type="spellEnd"/>
      <w:r w:rsidR="00A96666">
        <w:rPr>
          <w:color w:val="000000"/>
          <w:sz w:val="22"/>
          <w:szCs w:val="22"/>
          <w:lang w:val="en-ID" w:eastAsia="en-ID"/>
        </w:rPr>
        <w:t xml:space="preserve"> </w:t>
      </w:r>
      <w:proofErr w:type="spellStart"/>
      <w:r w:rsidRPr="00C363D7">
        <w:rPr>
          <w:color w:val="000000"/>
          <w:sz w:val="22"/>
          <w:szCs w:val="22"/>
          <w:lang w:val="en-ID" w:eastAsia="en-ID"/>
        </w:rPr>
        <w:t>ipal</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sebelum</w:t>
      </w:r>
      <w:proofErr w:type="spellEnd"/>
      <w:r w:rsidR="00A96666">
        <w:rPr>
          <w:color w:val="000000"/>
          <w:sz w:val="22"/>
          <w:szCs w:val="22"/>
          <w:lang w:val="en-ID" w:eastAsia="en-ID"/>
        </w:rPr>
        <w:t xml:space="preserve"> </w:t>
      </w:r>
      <w:r w:rsidRPr="00C363D7">
        <w:rPr>
          <w:color w:val="000000"/>
          <w:sz w:val="22"/>
          <w:szCs w:val="22"/>
          <w:lang w:val="en-ID" w:eastAsia="en-ID"/>
        </w:rPr>
        <w:t xml:space="preserve">di </w:t>
      </w:r>
      <w:proofErr w:type="spellStart"/>
      <w:r w:rsidRPr="00C363D7">
        <w:rPr>
          <w:color w:val="000000"/>
          <w:sz w:val="22"/>
          <w:szCs w:val="22"/>
          <w:lang w:val="en-ID" w:eastAsia="en-ID"/>
        </w:rPr>
        <w:t>buang</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kebadan</w:t>
      </w:r>
      <w:proofErr w:type="spellEnd"/>
      <w:r w:rsidRPr="00C363D7">
        <w:rPr>
          <w:color w:val="000000"/>
          <w:sz w:val="22"/>
          <w:szCs w:val="22"/>
          <w:lang w:val="en-ID" w:eastAsia="en-ID"/>
        </w:rPr>
        <w:t xml:space="preserve"> air, </w:t>
      </w:r>
      <w:proofErr w:type="spellStart"/>
      <w:r w:rsidRPr="00C363D7">
        <w:rPr>
          <w:color w:val="000000"/>
          <w:sz w:val="22"/>
          <w:szCs w:val="22"/>
          <w:lang w:val="en-ID" w:eastAsia="en-ID"/>
        </w:rPr>
        <w:t>bak</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ini</w:t>
      </w:r>
      <w:proofErr w:type="spellEnd"/>
      <w:r w:rsidRPr="00C363D7">
        <w:rPr>
          <w:color w:val="000000"/>
          <w:sz w:val="22"/>
          <w:szCs w:val="22"/>
          <w:lang w:val="en-ID" w:eastAsia="en-ID"/>
        </w:rPr>
        <w:t xml:space="preserve"> juga </w:t>
      </w:r>
      <w:proofErr w:type="spellStart"/>
      <w:r w:rsidRPr="00C363D7">
        <w:rPr>
          <w:color w:val="000000"/>
          <w:sz w:val="22"/>
          <w:szCs w:val="22"/>
          <w:lang w:val="en-ID" w:eastAsia="en-ID"/>
        </w:rPr>
        <w:t>berfungsi</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jika</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ingin</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mengambil</w:t>
      </w:r>
      <w:proofErr w:type="spellEnd"/>
      <w:r w:rsidRPr="00C363D7">
        <w:rPr>
          <w:color w:val="000000"/>
          <w:sz w:val="22"/>
          <w:szCs w:val="22"/>
          <w:lang w:val="en-ID" w:eastAsia="en-ID"/>
        </w:rPr>
        <w:t xml:space="preserve"> sample</w:t>
      </w:r>
      <w:r w:rsidR="00A96666">
        <w:rPr>
          <w:color w:val="000000"/>
          <w:sz w:val="22"/>
          <w:szCs w:val="22"/>
          <w:lang w:val="en-ID" w:eastAsia="en-ID"/>
        </w:rPr>
        <w:t xml:space="preserve"> </w:t>
      </w:r>
      <w:r w:rsidRPr="00C363D7">
        <w:rPr>
          <w:color w:val="000000"/>
          <w:sz w:val="22"/>
          <w:szCs w:val="22"/>
          <w:lang w:val="en-ID" w:eastAsia="en-ID"/>
        </w:rPr>
        <w:t xml:space="preserve">air </w:t>
      </w:r>
      <w:proofErr w:type="spellStart"/>
      <w:r w:rsidRPr="00C363D7">
        <w:rPr>
          <w:color w:val="000000"/>
          <w:sz w:val="22"/>
          <w:szCs w:val="22"/>
          <w:lang w:val="en-ID" w:eastAsia="en-ID"/>
        </w:rPr>
        <w:t>untuk</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diuji</w:t>
      </w:r>
      <w:proofErr w:type="spellEnd"/>
      <w:r w:rsidRPr="00C363D7">
        <w:rPr>
          <w:color w:val="000000"/>
          <w:sz w:val="22"/>
          <w:szCs w:val="22"/>
          <w:lang w:val="en-ID" w:eastAsia="en-ID"/>
        </w:rPr>
        <w:t xml:space="preserve"> </w:t>
      </w:r>
      <w:proofErr w:type="spellStart"/>
      <w:r w:rsidRPr="00C363D7">
        <w:rPr>
          <w:color w:val="000000"/>
          <w:sz w:val="22"/>
          <w:szCs w:val="22"/>
          <w:lang w:val="en-ID" w:eastAsia="en-ID"/>
        </w:rPr>
        <w:t>dapat</w:t>
      </w:r>
      <w:proofErr w:type="spellEnd"/>
      <w:r w:rsidRPr="00C363D7">
        <w:rPr>
          <w:color w:val="000000"/>
          <w:sz w:val="22"/>
          <w:szCs w:val="22"/>
          <w:lang w:val="en-ID" w:eastAsia="en-ID"/>
        </w:rPr>
        <w:t xml:space="preserve"> di </w:t>
      </w:r>
      <w:proofErr w:type="spellStart"/>
      <w:r w:rsidRPr="00C363D7">
        <w:rPr>
          <w:color w:val="000000"/>
          <w:sz w:val="22"/>
          <w:szCs w:val="22"/>
          <w:lang w:val="en-ID" w:eastAsia="en-ID"/>
        </w:rPr>
        <w:t>ambil</w:t>
      </w:r>
      <w:proofErr w:type="spellEnd"/>
      <w:r w:rsidRPr="00C363D7">
        <w:rPr>
          <w:color w:val="000000"/>
          <w:sz w:val="22"/>
          <w:szCs w:val="22"/>
          <w:lang w:val="en-ID" w:eastAsia="en-ID"/>
        </w:rPr>
        <w:t xml:space="preserve"> di </w:t>
      </w:r>
      <w:proofErr w:type="spellStart"/>
      <w:r w:rsidRPr="00C363D7">
        <w:rPr>
          <w:color w:val="000000"/>
          <w:sz w:val="22"/>
          <w:szCs w:val="22"/>
          <w:lang w:val="en-ID" w:eastAsia="en-ID"/>
        </w:rPr>
        <w:t>bak</w:t>
      </w:r>
      <w:proofErr w:type="spellEnd"/>
      <w:r w:rsidRPr="00C363D7">
        <w:rPr>
          <w:color w:val="000000"/>
          <w:sz w:val="22"/>
          <w:szCs w:val="22"/>
          <w:lang w:val="en-ID" w:eastAsia="en-ID"/>
        </w:rPr>
        <w:t xml:space="preserve"> </w:t>
      </w:r>
      <w:r w:rsidRPr="00C363D7">
        <w:rPr>
          <w:i/>
          <w:iCs/>
          <w:color w:val="000000"/>
          <w:sz w:val="22"/>
          <w:szCs w:val="22"/>
          <w:lang w:val="en-ID" w:eastAsia="en-ID"/>
        </w:rPr>
        <w:t>outlet.</w:t>
      </w:r>
    </w:p>
    <w:p w14:paraId="48E38435" w14:textId="311C931E" w:rsidR="00161A16" w:rsidRDefault="00161A16" w:rsidP="00A96666">
      <w:pPr>
        <w:pStyle w:val="ListParagraph"/>
        <w:spacing w:before="1"/>
        <w:ind w:left="360" w:hanging="180"/>
        <w:jc w:val="both"/>
        <w:rPr>
          <w:b/>
          <w:bCs/>
          <w:iCs/>
          <w:sz w:val="22"/>
          <w:szCs w:val="22"/>
        </w:rPr>
      </w:pPr>
    </w:p>
    <w:p w14:paraId="6AF8BE5C" w14:textId="77777777" w:rsidR="00A96666" w:rsidRPr="00A96666" w:rsidRDefault="00A96666" w:rsidP="00A96666">
      <w:pPr>
        <w:rPr>
          <w:b/>
          <w:bCs/>
          <w:color w:val="000000"/>
          <w:sz w:val="22"/>
          <w:szCs w:val="22"/>
          <w:lang w:val="en-ID" w:eastAsia="en-ID"/>
        </w:rPr>
      </w:pPr>
      <w:r w:rsidRPr="00A96666">
        <w:rPr>
          <w:b/>
          <w:bCs/>
          <w:color w:val="000000"/>
          <w:sz w:val="22"/>
          <w:szCs w:val="22"/>
          <w:lang w:val="en-ID" w:eastAsia="en-ID"/>
        </w:rPr>
        <w:t>Hasil Debit Air</w:t>
      </w:r>
    </w:p>
    <w:p w14:paraId="63ABB972" w14:textId="0A49723E" w:rsidR="00A96666" w:rsidRPr="00A96666" w:rsidRDefault="00A96666" w:rsidP="00174EA2">
      <w:pPr>
        <w:tabs>
          <w:tab w:val="left" w:pos="360"/>
        </w:tabs>
        <w:ind w:firstLine="180"/>
        <w:rPr>
          <w:color w:val="000000"/>
          <w:sz w:val="22"/>
          <w:szCs w:val="22"/>
          <w:lang w:val="en-ID" w:eastAsia="en-ID"/>
        </w:rPr>
      </w:pPr>
      <w:r w:rsidRPr="00A96666">
        <w:rPr>
          <w:color w:val="000000"/>
          <w:sz w:val="22"/>
          <w:szCs w:val="22"/>
          <w:lang w:val="en-ID" w:eastAsia="en-ID"/>
        </w:rPr>
        <w:t>-</w:t>
      </w:r>
      <w:r w:rsidR="00174EA2">
        <w:rPr>
          <w:color w:val="000000"/>
          <w:sz w:val="22"/>
          <w:szCs w:val="22"/>
          <w:lang w:val="en-ID" w:eastAsia="en-ID"/>
        </w:rPr>
        <w:tab/>
      </w:r>
      <w:proofErr w:type="spellStart"/>
      <w:r w:rsidRPr="00A96666">
        <w:rPr>
          <w:color w:val="000000"/>
          <w:sz w:val="22"/>
          <w:szCs w:val="22"/>
          <w:lang w:val="en-ID" w:eastAsia="en-ID"/>
        </w:rPr>
        <w:t>Kebutuhan</w:t>
      </w:r>
      <w:proofErr w:type="spellEnd"/>
      <w:r w:rsidRPr="00A96666">
        <w:rPr>
          <w:color w:val="000000"/>
          <w:sz w:val="22"/>
          <w:szCs w:val="22"/>
          <w:lang w:val="en-ID" w:eastAsia="en-ID"/>
        </w:rPr>
        <w:t xml:space="preserve"> air/orang/</w:t>
      </w:r>
      <w:proofErr w:type="spellStart"/>
      <w:r w:rsidRPr="00A96666">
        <w:rPr>
          <w:color w:val="000000"/>
          <w:sz w:val="22"/>
          <w:szCs w:val="22"/>
          <w:lang w:val="en-ID" w:eastAsia="en-ID"/>
        </w:rPr>
        <w:t>hari</w:t>
      </w:r>
      <w:proofErr w:type="spellEnd"/>
      <w:r w:rsidRPr="00A96666">
        <w:rPr>
          <w:color w:val="000000"/>
          <w:sz w:val="22"/>
          <w:szCs w:val="22"/>
          <w:lang w:val="en-ID" w:eastAsia="en-ID"/>
        </w:rPr>
        <w:t xml:space="preserve"> = 120 </w:t>
      </w:r>
      <w:proofErr w:type="spellStart"/>
      <w:r w:rsidRPr="00A96666">
        <w:rPr>
          <w:color w:val="000000"/>
          <w:sz w:val="22"/>
          <w:szCs w:val="22"/>
          <w:lang w:val="en-ID" w:eastAsia="en-ID"/>
        </w:rPr>
        <w:t>liter</w:t>
      </w:r>
      <w:proofErr w:type="spellEnd"/>
      <w:r w:rsidRPr="00A96666">
        <w:rPr>
          <w:color w:val="000000"/>
          <w:sz w:val="22"/>
          <w:szCs w:val="22"/>
          <w:lang w:val="en-ID" w:eastAsia="en-ID"/>
        </w:rPr>
        <w:t>/</w:t>
      </w:r>
      <w:proofErr w:type="spellStart"/>
      <w:r w:rsidRPr="00A96666">
        <w:rPr>
          <w:color w:val="000000"/>
          <w:sz w:val="22"/>
          <w:szCs w:val="22"/>
          <w:lang w:val="en-ID" w:eastAsia="en-ID"/>
        </w:rPr>
        <w:t>hari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tolak</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ukur</w:t>
      </w:r>
      <w:proofErr w:type="spellEnd"/>
      <w:r w:rsidRPr="00A96666">
        <w:rPr>
          <w:color w:val="000000"/>
          <w:sz w:val="22"/>
          <w:szCs w:val="22"/>
          <w:lang w:val="en-ID" w:eastAsia="en-ID"/>
        </w:rPr>
        <w:t xml:space="preserve"> yang </w:t>
      </w:r>
      <w:proofErr w:type="spellStart"/>
      <w:r w:rsidRPr="00A96666">
        <w:rPr>
          <w:color w:val="000000"/>
          <w:sz w:val="22"/>
          <w:szCs w:val="22"/>
          <w:lang w:val="en-ID" w:eastAsia="en-ID"/>
        </w:rPr>
        <w:t>akan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digunakan</w:t>
      </w:r>
      <w:proofErr w:type="spellEnd"/>
      <w:r w:rsidRPr="00A96666">
        <w:rPr>
          <w:color w:val="000000"/>
          <w:sz w:val="22"/>
          <w:szCs w:val="22"/>
          <w:lang w:val="en-ID" w:eastAsia="en-ID"/>
        </w:rPr>
        <w:t>)</w:t>
      </w:r>
    </w:p>
    <w:p w14:paraId="4DF62527" w14:textId="6C43D08B" w:rsidR="00A96666" w:rsidRPr="00A96666" w:rsidRDefault="00A96666" w:rsidP="00174EA2">
      <w:pPr>
        <w:tabs>
          <w:tab w:val="left" w:pos="360"/>
        </w:tabs>
        <w:ind w:firstLine="180"/>
        <w:rPr>
          <w:color w:val="000000"/>
          <w:sz w:val="22"/>
          <w:szCs w:val="22"/>
          <w:lang w:val="en-ID" w:eastAsia="en-ID"/>
        </w:rPr>
      </w:pPr>
      <w:r w:rsidRPr="00A96666">
        <w:rPr>
          <w:color w:val="000000"/>
          <w:sz w:val="22"/>
          <w:szCs w:val="22"/>
          <w:lang w:val="en-ID" w:eastAsia="en-ID"/>
        </w:rPr>
        <w:t>-</w:t>
      </w:r>
      <w:r w:rsidR="00174EA2">
        <w:rPr>
          <w:color w:val="000000"/>
          <w:sz w:val="22"/>
          <w:szCs w:val="22"/>
          <w:lang w:val="en-ID" w:eastAsia="en-ID"/>
        </w:rPr>
        <w:tab/>
      </w:r>
      <w:proofErr w:type="spellStart"/>
      <w:r w:rsidRPr="00A96666">
        <w:rPr>
          <w:color w:val="000000"/>
          <w:sz w:val="22"/>
          <w:szCs w:val="22"/>
          <w:lang w:val="en-ID" w:eastAsia="en-ID"/>
        </w:rPr>
        <w:t>Efisiensi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penggunaan</w:t>
      </w:r>
      <w:proofErr w:type="spellEnd"/>
      <w:r w:rsidRPr="00A96666">
        <w:rPr>
          <w:color w:val="000000"/>
          <w:sz w:val="22"/>
          <w:szCs w:val="22"/>
          <w:lang w:val="en-ID" w:eastAsia="en-ID"/>
        </w:rPr>
        <w:t xml:space="preserve"> air/orang/</w:t>
      </w:r>
      <w:proofErr w:type="spellStart"/>
      <w:r w:rsidRPr="00A96666">
        <w:rPr>
          <w:color w:val="000000"/>
          <w:sz w:val="22"/>
          <w:szCs w:val="22"/>
          <w:lang w:val="en-ID" w:eastAsia="en-ID"/>
        </w:rPr>
        <w:t>hari</w:t>
      </w:r>
      <w:proofErr w:type="spellEnd"/>
      <w:r w:rsidRPr="00A96666">
        <w:rPr>
          <w:color w:val="000000"/>
          <w:sz w:val="22"/>
          <w:szCs w:val="22"/>
          <w:lang w:val="en-ID" w:eastAsia="en-ID"/>
        </w:rPr>
        <w:t xml:space="preserve"> 120 </w:t>
      </w:r>
      <w:proofErr w:type="spellStart"/>
      <w:r w:rsidRPr="00A96666">
        <w:rPr>
          <w:color w:val="000000"/>
          <w:sz w:val="22"/>
          <w:szCs w:val="22"/>
          <w:lang w:val="en-ID" w:eastAsia="en-ID"/>
        </w:rPr>
        <w:t>liter</w:t>
      </w:r>
      <w:proofErr w:type="spellEnd"/>
    </w:p>
    <w:p w14:paraId="76FC21BB" w14:textId="39DB2543" w:rsidR="00A96666" w:rsidRPr="00A96666" w:rsidRDefault="00A96666" w:rsidP="00174EA2">
      <w:pPr>
        <w:tabs>
          <w:tab w:val="left" w:pos="360"/>
        </w:tabs>
        <w:ind w:firstLine="180"/>
        <w:rPr>
          <w:color w:val="000000"/>
          <w:sz w:val="22"/>
          <w:szCs w:val="22"/>
          <w:lang w:val="en-ID" w:eastAsia="en-ID"/>
        </w:rPr>
      </w:pPr>
      <w:r w:rsidRPr="00A96666">
        <w:rPr>
          <w:color w:val="000000"/>
          <w:sz w:val="22"/>
          <w:szCs w:val="22"/>
          <w:lang w:val="en-ID" w:eastAsia="en-ID"/>
        </w:rPr>
        <w:t>-</w:t>
      </w:r>
      <w:r w:rsidR="00174EA2">
        <w:rPr>
          <w:color w:val="000000"/>
          <w:sz w:val="22"/>
          <w:szCs w:val="22"/>
          <w:lang w:val="en-ID" w:eastAsia="en-ID"/>
        </w:rPr>
        <w:tab/>
      </w:r>
      <w:proofErr w:type="spellStart"/>
      <w:r w:rsidRPr="00A96666">
        <w:rPr>
          <w:color w:val="000000"/>
          <w:sz w:val="22"/>
          <w:szCs w:val="22"/>
          <w:lang w:val="en-ID" w:eastAsia="en-ID"/>
        </w:rPr>
        <w:t>Estimasi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pilihan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menjadi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limbah</w:t>
      </w:r>
      <w:proofErr w:type="spellEnd"/>
      <w:r w:rsidRPr="00A96666">
        <w:rPr>
          <w:color w:val="000000"/>
          <w:sz w:val="22"/>
          <w:szCs w:val="22"/>
          <w:lang w:val="en-ID" w:eastAsia="en-ID"/>
        </w:rPr>
        <w:t xml:space="preserve"> 80% </w:t>
      </w:r>
      <w:proofErr w:type="spellStart"/>
      <w:r w:rsidRPr="00A96666">
        <w:rPr>
          <w:color w:val="000000"/>
          <w:sz w:val="22"/>
          <w:szCs w:val="22"/>
          <w:lang w:val="en-ID" w:eastAsia="en-ID"/>
        </w:rPr>
        <w:t>adalah</w:t>
      </w:r>
      <w:proofErr w:type="spellEnd"/>
      <w:r w:rsidRPr="00A96666">
        <w:rPr>
          <w:color w:val="000000"/>
          <w:sz w:val="22"/>
          <w:szCs w:val="22"/>
          <w:lang w:val="en-ID" w:eastAsia="en-ID"/>
        </w:rPr>
        <w:t xml:space="preserve"> 100 </w:t>
      </w:r>
      <w:proofErr w:type="spellStart"/>
      <w:r w:rsidRPr="00A96666">
        <w:rPr>
          <w:color w:val="000000"/>
          <w:sz w:val="22"/>
          <w:szCs w:val="22"/>
          <w:lang w:val="en-ID" w:eastAsia="en-ID"/>
        </w:rPr>
        <w:t>liter</w:t>
      </w:r>
      <w:proofErr w:type="spellEnd"/>
    </w:p>
    <w:p w14:paraId="41A6F799" w14:textId="2B52BAB3" w:rsidR="00A96666" w:rsidRPr="00A96666" w:rsidRDefault="00A96666" w:rsidP="00174EA2">
      <w:pPr>
        <w:tabs>
          <w:tab w:val="left" w:pos="360"/>
        </w:tabs>
        <w:ind w:firstLine="180"/>
        <w:rPr>
          <w:color w:val="000000"/>
          <w:sz w:val="14"/>
          <w:szCs w:val="14"/>
          <w:lang w:val="en-ID" w:eastAsia="en-ID"/>
        </w:rPr>
      </w:pPr>
      <w:r w:rsidRPr="00A96666">
        <w:rPr>
          <w:color w:val="000000"/>
          <w:sz w:val="22"/>
          <w:szCs w:val="22"/>
          <w:lang w:val="en-ID" w:eastAsia="en-ID"/>
        </w:rPr>
        <w:t>-</w:t>
      </w:r>
      <w:r w:rsidR="00174EA2">
        <w:rPr>
          <w:color w:val="000000"/>
          <w:sz w:val="22"/>
          <w:szCs w:val="22"/>
          <w:lang w:val="en-ID" w:eastAsia="en-ID"/>
        </w:rPr>
        <w:tab/>
      </w:r>
      <w:r w:rsidRPr="00A96666">
        <w:rPr>
          <w:color w:val="000000"/>
          <w:sz w:val="22"/>
          <w:szCs w:val="22"/>
          <w:lang w:val="en-ID" w:eastAsia="en-ID"/>
        </w:rPr>
        <w:t xml:space="preserve">Volume </w:t>
      </w:r>
      <w:proofErr w:type="spellStart"/>
      <w:r w:rsidRPr="00A96666">
        <w:rPr>
          <w:color w:val="000000"/>
          <w:sz w:val="22"/>
          <w:szCs w:val="22"/>
          <w:lang w:val="en-ID" w:eastAsia="en-ID"/>
        </w:rPr>
        <w:t>limbah</w:t>
      </w:r>
      <w:proofErr w:type="spellEnd"/>
      <w:r w:rsidRPr="00A96666">
        <w:rPr>
          <w:color w:val="000000"/>
          <w:sz w:val="22"/>
          <w:szCs w:val="22"/>
          <w:lang w:val="en-ID" w:eastAsia="en-ID"/>
        </w:rPr>
        <w:t xml:space="preserve"> yang </w:t>
      </w:r>
      <w:proofErr w:type="spellStart"/>
      <w:r w:rsidRPr="00A96666">
        <w:rPr>
          <w:color w:val="000000"/>
          <w:sz w:val="22"/>
          <w:szCs w:val="22"/>
          <w:lang w:val="en-ID" w:eastAsia="en-ID"/>
        </w:rPr>
        <w:t>dihasilkan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dari</w:t>
      </w:r>
      <w:proofErr w:type="spellEnd"/>
      <w:r w:rsidRPr="00A96666">
        <w:rPr>
          <w:color w:val="000000"/>
          <w:sz w:val="22"/>
          <w:szCs w:val="22"/>
          <w:lang w:val="en-ID" w:eastAsia="en-ID"/>
        </w:rPr>
        <w:t xml:space="preserve"> 355 </w:t>
      </w:r>
      <w:proofErr w:type="spellStart"/>
      <w:r w:rsidRPr="00A96666">
        <w:rPr>
          <w:color w:val="000000"/>
          <w:sz w:val="22"/>
          <w:szCs w:val="22"/>
          <w:lang w:val="en-ID" w:eastAsia="en-ID"/>
        </w:rPr>
        <w:t>jiwa</w:t>
      </w:r>
      <w:proofErr w:type="spellEnd"/>
      <w:r w:rsidRPr="00A96666">
        <w:rPr>
          <w:color w:val="000000"/>
          <w:sz w:val="22"/>
          <w:szCs w:val="22"/>
          <w:lang w:val="en-ID" w:eastAsia="en-ID"/>
        </w:rPr>
        <w:t xml:space="preserve"> x 100 </w:t>
      </w:r>
      <w:proofErr w:type="spellStart"/>
      <w:r w:rsidRPr="00A96666">
        <w:rPr>
          <w:color w:val="000000"/>
          <w:sz w:val="22"/>
          <w:szCs w:val="22"/>
          <w:lang w:val="en-ID" w:eastAsia="en-ID"/>
        </w:rPr>
        <w:t>liter</w:t>
      </w:r>
      <w:proofErr w:type="spellEnd"/>
      <w:r w:rsidRPr="00A96666">
        <w:rPr>
          <w:color w:val="000000"/>
          <w:sz w:val="22"/>
          <w:szCs w:val="22"/>
          <w:lang w:val="en-ID" w:eastAsia="en-ID"/>
        </w:rPr>
        <w:t xml:space="preserve"> = 35.500 </w:t>
      </w:r>
      <w:proofErr w:type="spellStart"/>
      <w:r w:rsidRPr="00A96666">
        <w:rPr>
          <w:color w:val="000000"/>
          <w:sz w:val="22"/>
          <w:szCs w:val="22"/>
          <w:lang w:val="en-ID" w:eastAsia="en-ID"/>
        </w:rPr>
        <w:t>liter</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atau</w:t>
      </w:r>
      <w:proofErr w:type="spellEnd"/>
      <w:r w:rsidRPr="00A96666">
        <w:rPr>
          <w:color w:val="000000"/>
          <w:sz w:val="22"/>
          <w:szCs w:val="22"/>
          <w:lang w:val="en-ID" w:eastAsia="en-ID"/>
        </w:rPr>
        <w:t xml:space="preserve"> 35.5 m</w:t>
      </w:r>
      <w:r w:rsidRPr="00A96666">
        <w:rPr>
          <w:color w:val="000000"/>
          <w:sz w:val="14"/>
          <w:szCs w:val="14"/>
          <w:lang w:val="en-ID" w:eastAsia="en-ID"/>
        </w:rPr>
        <w:t>3</w:t>
      </w:r>
    </w:p>
    <w:p w14:paraId="3D757B61" w14:textId="775A2D68" w:rsidR="00A96666" w:rsidRPr="00A96666" w:rsidRDefault="00A96666" w:rsidP="00174EA2">
      <w:pPr>
        <w:tabs>
          <w:tab w:val="left" w:pos="360"/>
        </w:tabs>
        <w:ind w:firstLine="180"/>
        <w:rPr>
          <w:color w:val="000000"/>
          <w:sz w:val="22"/>
          <w:szCs w:val="22"/>
          <w:lang w:val="en-ID" w:eastAsia="en-ID"/>
        </w:rPr>
      </w:pPr>
      <w:r w:rsidRPr="00A96666">
        <w:rPr>
          <w:color w:val="000000"/>
          <w:sz w:val="22"/>
          <w:szCs w:val="22"/>
          <w:lang w:val="en-ID" w:eastAsia="en-ID"/>
        </w:rPr>
        <w:t>-</w:t>
      </w:r>
      <w:r w:rsidR="00174EA2">
        <w:rPr>
          <w:color w:val="000000"/>
          <w:sz w:val="22"/>
          <w:szCs w:val="22"/>
          <w:lang w:val="en-ID" w:eastAsia="en-ID"/>
        </w:rPr>
        <w:tab/>
      </w:r>
      <w:proofErr w:type="spellStart"/>
      <w:r w:rsidRPr="00A96666">
        <w:rPr>
          <w:color w:val="000000"/>
          <w:sz w:val="22"/>
          <w:szCs w:val="22"/>
          <w:lang w:val="en-ID" w:eastAsia="en-ID"/>
        </w:rPr>
        <w:t>Berat</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kering</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tinja</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antara</w:t>
      </w:r>
      <w:proofErr w:type="spellEnd"/>
      <w:r w:rsidRPr="00A96666">
        <w:rPr>
          <w:color w:val="000000"/>
          <w:sz w:val="22"/>
          <w:szCs w:val="22"/>
          <w:lang w:val="en-ID" w:eastAsia="en-ID"/>
        </w:rPr>
        <w:t xml:space="preserve"> 35 gr – 70 gr, </w:t>
      </w:r>
      <w:proofErr w:type="spellStart"/>
      <w:r w:rsidRPr="00A96666">
        <w:rPr>
          <w:color w:val="000000"/>
          <w:sz w:val="22"/>
          <w:szCs w:val="22"/>
          <w:lang w:val="en-ID" w:eastAsia="en-ID"/>
        </w:rPr>
        <w:t>berat</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basah</w:t>
      </w:r>
      <w:proofErr w:type="spellEnd"/>
      <w:r w:rsidRPr="00A96666">
        <w:rPr>
          <w:color w:val="000000"/>
          <w:sz w:val="22"/>
          <w:szCs w:val="22"/>
          <w:lang w:val="en-ID" w:eastAsia="en-ID"/>
        </w:rPr>
        <w:t xml:space="preserve"> 135 gr – 270 gr</w:t>
      </w:r>
    </w:p>
    <w:p w14:paraId="5F0B0710" w14:textId="0EB34B8E" w:rsidR="00A96666" w:rsidRPr="00A96666" w:rsidRDefault="00A96666" w:rsidP="00174EA2">
      <w:pPr>
        <w:tabs>
          <w:tab w:val="left" w:pos="360"/>
        </w:tabs>
        <w:ind w:firstLine="180"/>
        <w:rPr>
          <w:color w:val="000000"/>
          <w:sz w:val="14"/>
          <w:szCs w:val="14"/>
          <w:lang w:val="en-ID" w:eastAsia="en-ID"/>
        </w:rPr>
      </w:pPr>
      <w:r w:rsidRPr="00A96666">
        <w:rPr>
          <w:color w:val="000000"/>
          <w:sz w:val="22"/>
          <w:szCs w:val="22"/>
          <w:lang w:val="en-ID" w:eastAsia="en-ID"/>
        </w:rPr>
        <w:t>-</w:t>
      </w:r>
      <w:r w:rsidR="00174EA2">
        <w:rPr>
          <w:color w:val="000000"/>
          <w:sz w:val="22"/>
          <w:szCs w:val="22"/>
          <w:lang w:val="en-ID" w:eastAsia="en-ID"/>
        </w:rPr>
        <w:tab/>
      </w:r>
      <w:r w:rsidRPr="00A96666">
        <w:rPr>
          <w:color w:val="000000"/>
          <w:sz w:val="22"/>
          <w:szCs w:val="22"/>
          <w:lang w:val="en-ID" w:eastAsia="en-ID"/>
        </w:rPr>
        <w:t xml:space="preserve">Total </w:t>
      </w:r>
      <w:proofErr w:type="spellStart"/>
      <w:r w:rsidRPr="00A96666">
        <w:rPr>
          <w:color w:val="000000"/>
          <w:sz w:val="22"/>
          <w:szCs w:val="22"/>
          <w:lang w:val="en-ID" w:eastAsia="en-ID"/>
        </w:rPr>
        <w:t>limbah</w:t>
      </w:r>
      <w:proofErr w:type="spellEnd"/>
      <w:r w:rsidRPr="00A96666">
        <w:rPr>
          <w:color w:val="000000"/>
          <w:sz w:val="22"/>
          <w:szCs w:val="22"/>
          <w:lang w:val="en-ID" w:eastAsia="en-ID"/>
        </w:rPr>
        <w:t xml:space="preserve"> yang </w:t>
      </w:r>
      <w:proofErr w:type="spellStart"/>
      <w:r w:rsidRPr="00A96666">
        <w:rPr>
          <w:color w:val="000000"/>
          <w:sz w:val="22"/>
          <w:szCs w:val="22"/>
          <w:lang w:val="en-ID" w:eastAsia="en-ID"/>
        </w:rPr>
        <w:t>dihasilkan</w:t>
      </w:r>
      <w:proofErr w:type="spellEnd"/>
      <w:r w:rsidRPr="00A96666">
        <w:rPr>
          <w:color w:val="000000"/>
          <w:sz w:val="22"/>
          <w:szCs w:val="22"/>
          <w:lang w:val="en-ID" w:eastAsia="en-ID"/>
        </w:rPr>
        <w:t xml:space="preserve"> oleh 355 KK/</w:t>
      </w:r>
      <w:proofErr w:type="spellStart"/>
      <w:r w:rsidRPr="00A96666">
        <w:rPr>
          <w:color w:val="000000"/>
          <w:sz w:val="22"/>
          <w:szCs w:val="22"/>
          <w:lang w:val="en-ID" w:eastAsia="en-ID"/>
        </w:rPr>
        <w:t>hari</w:t>
      </w:r>
      <w:proofErr w:type="spellEnd"/>
      <w:r w:rsidRPr="00A96666">
        <w:rPr>
          <w:color w:val="000000"/>
          <w:sz w:val="22"/>
          <w:szCs w:val="22"/>
          <w:lang w:val="en-ID" w:eastAsia="en-ID"/>
        </w:rPr>
        <w:t xml:space="preserve"> = 35.5m</w:t>
      </w:r>
      <w:r w:rsidRPr="00A96666">
        <w:rPr>
          <w:color w:val="000000"/>
          <w:sz w:val="14"/>
          <w:szCs w:val="14"/>
          <w:lang w:val="en-ID" w:eastAsia="en-ID"/>
        </w:rPr>
        <w:t xml:space="preserve">3 </w:t>
      </w:r>
      <w:r w:rsidRPr="00A96666">
        <w:rPr>
          <w:color w:val="000000"/>
          <w:sz w:val="22"/>
          <w:szCs w:val="22"/>
          <w:lang w:val="en-ID" w:eastAsia="en-ID"/>
        </w:rPr>
        <w:t>x 3 m</w:t>
      </w:r>
      <w:r w:rsidRPr="00A96666">
        <w:rPr>
          <w:color w:val="000000"/>
          <w:sz w:val="14"/>
          <w:szCs w:val="14"/>
          <w:lang w:val="en-ID" w:eastAsia="en-ID"/>
        </w:rPr>
        <w:t xml:space="preserve">3 </w:t>
      </w:r>
      <w:r w:rsidRPr="00A96666">
        <w:rPr>
          <w:color w:val="000000"/>
          <w:sz w:val="22"/>
          <w:szCs w:val="22"/>
          <w:lang w:val="en-ID" w:eastAsia="en-ID"/>
        </w:rPr>
        <w:t>= 106.5 m</w:t>
      </w:r>
      <w:r w:rsidRPr="00A96666">
        <w:rPr>
          <w:color w:val="000000"/>
          <w:sz w:val="14"/>
          <w:szCs w:val="14"/>
          <w:lang w:val="en-ID" w:eastAsia="en-ID"/>
        </w:rPr>
        <w:t>3</w:t>
      </w:r>
    </w:p>
    <w:p w14:paraId="451ACDF3" w14:textId="62049001" w:rsidR="00A96666" w:rsidRPr="00A96666" w:rsidRDefault="00A96666" w:rsidP="00174EA2">
      <w:pPr>
        <w:tabs>
          <w:tab w:val="left" w:pos="360"/>
        </w:tabs>
        <w:ind w:firstLine="180"/>
        <w:rPr>
          <w:color w:val="000000"/>
          <w:sz w:val="22"/>
          <w:szCs w:val="22"/>
          <w:lang w:val="en-ID" w:eastAsia="en-ID"/>
        </w:rPr>
      </w:pPr>
      <w:r w:rsidRPr="00A96666">
        <w:rPr>
          <w:color w:val="000000"/>
          <w:sz w:val="22"/>
          <w:szCs w:val="22"/>
          <w:lang w:val="en-ID" w:eastAsia="en-ID"/>
        </w:rPr>
        <w:t>-</w:t>
      </w:r>
      <w:r w:rsidR="00174EA2">
        <w:rPr>
          <w:color w:val="000000"/>
          <w:sz w:val="22"/>
          <w:szCs w:val="22"/>
          <w:lang w:val="en-ID" w:eastAsia="en-ID"/>
        </w:rPr>
        <w:tab/>
      </w:r>
      <w:r w:rsidRPr="00A96666">
        <w:rPr>
          <w:color w:val="000000"/>
          <w:sz w:val="22"/>
          <w:szCs w:val="22"/>
          <w:lang w:val="en-ID" w:eastAsia="en-ID"/>
        </w:rPr>
        <w:t xml:space="preserve">jam </w:t>
      </w:r>
      <w:proofErr w:type="spellStart"/>
      <w:r w:rsidRPr="00A96666">
        <w:rPr>
          <w:color w:val="000000"/>
          <w:sz w:val="22"/>
          <w:szCs w:val="22"/>
          <w:lang w:val="en-ID" w:eastAsia="en-ID"/>
        </w:rPr>
        <w:t>sibuk</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adalah</w:t>
      </w:r>
      <w:proofErr w:type="spellEnd"/>
      <w:r w:rsidRPr="00A96666">
        <w:rPr>
          <w:color w:val="000000"/>
          <w:sz w:val="22"/>
          <w:szCs w:val="22"/>
          <w:lang w:val="en-ID" w:eastAsia="en-ID"/>
        </w:rPr>
        <w:t xml:space="preserve"> 10 jam (05.00 – 10.00 dan 16.00 – 21.00)</w:t>
      </w:r>
    </w:p>
    <w:p w14:paraId="492E282F" w14:textId="57A23ED0" w:rsidR="00A96666" w:rsidRPr="00A96666" w:rsidRDefault="00A96666" w:rsidP="00174EA2">
      <w:pPr>
        <w:tabs>
          <w:tab w:val="left" w:pos="360"/>
        </w:tabs>
        <w:ind w:left="360" w:hanging="180"/>
        <w:rPr>
          <w:color w:val="000000"/>
          <w:sz w:val="22"/>
          <w:szCs w:val="22"/>
          <w:lang w:val="en-ID" w:eastAsia="en-ID"/>
        </w:rPr>
      </w:pPr>
      <w:r w:rsidRPr="00A96666">
        <w:rPr>
          <w:color w:val="000000"/>
          <w:sz w:val="22"/>
          <w:szCs w:val="22"/>
          <w:lang w:val="en-ID" w:eastAsia="en-ID"/>
        </w:rPr>
        <w:t>-</w:t>
      </w:r>
      <w:r w:rsidR="00174EA2">
        <w:rPr>
          <w:color w:val="000000"/>
          <w:sz w:val="22"/>
          <w:szCs w:val="22"/>
          <w:lang w:val="en-ID" w:eastAsia="en-ID"/>
        </w:rPr>
        <w:tab/>
      </w:r>
      <w:r w:rsidRPr="00A96666">
        <w:rPr>
          <w:color w:val="000000"/>
          <w:sz w:val="22"/>
          <w:szCs w:val="22"/>
          <w:lang w:val="en-ID" w:eastAsia="en-ID"/>
        </w:rPr>
        <w:t xml:space="preserve">air </w:t>
      </w:r>
      <w:proofErr w:type="spellStart"/>
      <w:r w:rsidRPr="00A96666">
        <w:rPr>
          <w:color w:val="000000"/>
          <w:sz w:val="22"/>
          <w:szCs w:val="22"/>
          <w:lang w:val="en-ID" w:eastAsia="en-ID"/>
        </w:rPr>
        <w:t>limbah</w:t>
      </w:r>
      <w:proofErr w:type="spellEnd"/>
      <w:r w:rsidRPr="00A96666">
        <w:rPr>
          <w:color w:val="000000"/>
          <w:sz w:val="22"/>
          <w:szCs w:val="22"/>
          <w:lang w:val="en-ID" w:eastAsia="en-ID"/>
        </w:rPr>
        <w:t xml:space="preserve"> yang </w:t>
      </w:r>
      <w:proofErr w:type="spellStart"/>
      <w:r w:rsidRPr="00A96666">
        <w:rPr>
          <w:color w:val="000000"/>
          <w:sz w:val="22"/>
          <w:szCs w:val="22"/>
          <w:lang w:val="en-ID" w:eastAsia="en-ID"/>
        </w:rPr>
        <w:t>dihasilkan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tiap</w:t>
      </w:r>
      <w:proofErr w:type="spellEnd"/>
      <w:r w:rsidRPr="00A96666">
        <w:rPr>
          <w:color w:val="000000"/>
          <w:sz w:val="22"/>
          <w:szCs w:val="22"/>
          <w:lang w:val="en-ID" w:eastAsia="en-ID"/>
        </w:rPr>
        <w:t xml:space="preserve"> orang/</w:t>
      </w:r>
      <w:proofErr w:type="spellStart"/>
      <w:r w:rsidRPr="00A96666">
        <w:rPr>
          <w:color w:val="000000"/>
          <w:sz w:val="22"/>
          <w:szCs w:val="22"/>
          <w:lang w:val="en-ID" w:eastAsia="en-ID"/>
        </w:rPr>
        <w:t>hari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adalah</w:t>
      </w:r>
      <w:proofErr w:type="spellEnd"/>
      <w:r w:rsidRPr="00A96666">
        <w:rPr>
          <w:color w:val="000000"/>
          <w:sz w:val="22"/>
          <w:szCs w:val="22"/>
          <w:lang w:val="en-ID" w:eastAsia="en-ID"/>
        </w:rPr>
        <w:t xml:space="preserve"> 40 </w:t>
      </w:r>
      <w:proofErr w:type="spellStart"/>
      <w:r w:rsidRPr="00A96666">
        <w:rPr>
          <w:color w:val="000000"/>
          <w:sz w:val="22"/>
          <w:szCs w:val="22"/>
          <w:lang w:val="en-ID" w:eastAsia="en-ID"/>
        </w:rPr>
        <w:t>liter</w:t>
      </w:r>
      <w:proofErr w:type="spellEnd"/>
      <w:r w:rsidRPr="00A96666">
        <w:rPr>
          <w:color w:val="000000"/>
          <w:sz w:val="22"/>
          <w:szCs w:val="22"/>
          <w:lang w:val="en-ID" w:eastAsia="en-ID"/>
        </w:rPr>
        <w:t>/orang/</w:t>
      </w:r>
      <w:proofErr w:type="spellStart"/>
      <w:r w:rsidRPr="00A96666">
        <w:rPr>
          <w:color w:val="000000"/>
          <w:sz w:val="22"/>
          <w:szCs w:val="22"/>
          <w:lang w:val="en-ID" w:eastAsia="en-ID"/>
        </w:rPr>
        <w:t>hari</w:t>
      </w:r>
      <w:proofErr w:type="spellEnd"/>
      <w:r w:rsidRPr="00A96666">
        <w:rPr>
          <w:color w:val="000000"/>
          <w:sz w:val="22"/>
          <w:szCs w:val="22"/>
          <w:lang w:val="en-ID" w:eastAsia="en-ID"/>
        </w:rPr>
        <w:t xml:space="preserve"> (air yang </w:t>
      </w:r>
      <w:proofErr w:type="spellStart"/>
      <w:r w:rsidRPr="00A96666">
        <w:rPr>
          <w:color w:val="000000"/>
          <w:sz w:val="22"/>
          <w:szCs w:val="22"/>
          <w:lang w:val="en-ID" w:eastAsia="en-ID"/>
        </w:rPr>
        <w:t>berasal</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dari</w:t>
      </w:r>
      <w:proofErr w:type="spellEnd"/>
      <w:r w:rsidR="00174EA2">
        <w:rPr>
          <w:color w:val="000000"/>
          <w:sz w:val="22"/>
          <w:szCs w:val="22"/>
          <w:lang w:val="en-ID" w:eastAsia="en-ID"/>
        </w:rPr>
        <w:t xml:space="preserve"> </w:t>
      </w:r>
      <w:proofErr w:type="spellStart"/>
      <w:r w:rsidRPr="00A96666">
        <w:rPr>
          <w:color w:val="000000"/>
          <w:sz w:val="22"/>
          <w:szCs w:val="22"/>
          <w:lang w:val="en-ID" w:eastAsia="en-ID"/>
        </w:rPr>
        <w:t>limbah</w:t>
      </w:r>
      <w:proofErr w:type="spellEnd"/>
      <w:r w:rsidRPr="00A96666">
        <w:rPr>
          <w:color w:val="000000"/>
          <w:sz w:val="22"/>
          <w:szCs w:val="22"/>
          <w:lang w:val="en-ID" w:eastAsia="en-ID"/>
        </w:rPr>
        <w:t xml:space="preserve"> WC)</w:t>
      </w:r>
    </w:p>
    <w:p w14:paraId="46C1F646" w14:textId="2ED6D06E" w:rsidR="00A96666" w:rsidRPr="00A96666" w:rsidRDefault="00A96666" w:rsidP="00174EA2">
      <w:pPr>
        <w:tabs>
          <w:tab w:val="left" w:pos="360"/>
        </w:tabs>
        <w:ind w:left="360" w:hanging="180"/>
        <w:jc w:val="both"/>
        <w:rPr>
          <w:color w:val="000000"/>
          <w:sz w:val="22"/>
          <w:szCs w:val="22"/>
          <w:lang w:val="en-ID" w:eastAsia="en-ID"/>
        </w:rPr>
      </w:pPr>
      <w:r w:rsidRPr="00A96666">
        <w:rPr>
          <w:color w:val="000000"/>
          <w:sz w:val="22"/>
          <w:szCs w:val="22"/>
          <w:lang w:val="en-ID" w:eastAsia="en-ID"/>
        </w:rPr>
        <w:t>-</w:t>
      </w:r>
      <w:r w:rsidR="00174EA2">
        <w:rPr>
          <w:color w:val="000000"/>
          <w:sz w:val="22"/>
          <w:szCs w:val="22"/>
          <w:lang w:val="en-ID" w:eastAsia="en-ID"/>
        </w:rPr>
        <w:tab/>
      </w:r>
      <w:proofErr w:type="spellStart"/>
      <w:r w:rsidRPr="00A96666">
        <w:rPr>
          <w:color w:val="000000"/>
          <w:sz w:val="22"/>
          <w:szCs w:val="22"/>
          <w:lang w:val="en-ID" w:eastAsia="en-ID"/>
        </w:rPr>
        <w:t>perhitungan</w:t>
      </w:r>
      <w:proofErr w:type="spellEnd"/>
      <w:r w:rsidRPr="00A96666">
        <w:rPr>
          <w:color w:val="000000"/>
          <w:sz w:val="22"/>
          <w:szCs w:val="22"/>
          <w:lang w:val="en-ID" w:eastAsia="en-ID"/>
        </w:rPr>
        <w:t xml:space="preserve"> volume </w:t>
      </w:r>
      <w:proofErr w:type="spellStart"/>
      <w:r w:rsidRPr="00A96666">
        <w:rPr>
          <w:color w:val="000000"/>
          <w:sz w:val="22"/>
          <w:szCs w:val="22"/>
          <w:lang w:val="en-ID" w:eastAsia="en-ID"/>
        </w:rPr>
        <w:t>menggunakan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asumsi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seperti</w:t>
      </w:r>
      <w:proofErr w:type="spellEnd"/>
      <w:r w:rsidRPr="00A96666">
        <w:rPr>
          <w:color w:val="000000"/>
          <w:sz w:val="22"/>
          <w:szCs w:val="22"/>
          <w:lang w:val="en-ID" w:eastAsia="en-ID"/>
        </w:rPr>
        <w:t xml:space="preserve"> di </w:t>
      </w:r>
      <w:proofErr w:type="spellStart"/>
      <w:r w:rsidRPr="00A96666">
        <w:rPr>
          <w:color w:val="000000"/>
          <w:sz w:val="22"/>
          <w:szCs w:val="22"/>
          <w:lang w:val="en-ID" w:eastAsia="en-ID"/>
        </w:rPr>
        <w:t>atas</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jadi</w:t>
      </w:r>
      <w:proofErr w:type="spellEnd"/>
      <w:r w:rsidRPr="00A96666">
        <w:rPr>
          <w:color w:val="000000"/>
          <w:sz w:val="22"/>
          <w:szCs w:val="22"/>
          <w:lang w:val="en-ID" w:eastAsia="en-ID"/>
        </w:rPr>
        <w:t xml:space="preserve"> IPAL </w:t>
      </w:r>
      <w:proofErr w:type="spellStart"/>
      <w:r w:rsidRPr="00A96666">
        <w:rPr>
          <w:color w:val="000000"/>
          <w:sz w:val="22"/>
          <w:szCs w:val="22"/>
          <w:lang w:val="en-ID" w:eastAsia="en-ID"/>
        </w:rPr>
        <w:t>ini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didesain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untuk</w:t>
      </w:r>
      <w:proofErr w:type="spellEnd"/>
      <w:r w:rsidRPr="00A96666">
        <w:rPr>
          <w:color w:val="000000"/>
          <w:sz w:val="22"/>
          <w:szCs w:val="22"/>
          <w:lang w:val="en-ID" w:eastAsia="en-ID"/>
        </w:rPr>
        <w:t xml:space="preserve"> 82</w:t>
      </w:r>
      <w:r w:rsidR="00174EA2">
        <w:rPr>
          <w:color w:val="000000"/>
          <w:sz w:val="22"/>
          <w:szCs w:val="22"/>
          <w:lang w:val="en-ID" w:eastAsia="en-ID"/>
        </w:rPr>
        <w:t xml:space="preserve"> </w:t>
      </w:r>
      <w:r w:rsidRPr="00A96666">
        <w:rPr>
          <w:color w:val="000000"/>
          <w:sz w:val="22"/>
          <w:szCs w:val="22"/>
          <w:lang w:val="en-ID" w:eastAsia="en-ID"/>
        </w:rPr>
        <w:t xml:space="preserve">KK </w:t>
      </w:r>
      <w:proofErr w:type="spellStart"/>
      <w:r w:rsidRPr="00A96666">
        <w:rPr>
          <w:color w:val="000000"/>
          <w:sz w:val="22"/>
          <w:szCs w:val="22"/>
          <w:lang w:val="en-ID" w:eastAsia="en-ID"/>
        </w:rPr>
        <w:t>dengan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asumsi</w:t>
      </w:r>
      <w:proofErr w:type="spellEnd"/>
      <w:r w:rsidRPr="00A96666">
        <w:rPr>
          <w:color w:val="000000"/>
          <w:sz w:val="22"/>
          <w:szCs w:val="22"/>
          <w:lang w:val="en-ID" w:eastAsia="en-ID"/>
        </w:rPr>
        <w:t xml:space="preserve"> 1 KK </w:t>
      </w:r>
      <w:proofErr w:type="spellStart"/>
      <w:r w:rsidRPr="00A96666">
        <w:rPr>
          <w:color w:val="000000"/>
          <w:sz w:val="22"/>
          <w:szCs w:val="22"/>
          <w:lang w:val="en-ID" w:eastAsia="en-ID"/>
        </w:rPr>
        <w:t>terdiri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dari</w:t>
      </w:r>
      <w:proofErr w:type="spellEnd"/>
      <w:r w:rsidRPr="00A96666">
        <w:rPr>
          <w:color w:val="000000"/>
          <w:sz w:val="22"/>
          <w:szCs w:val="22"/>
          <w:lang w:val="en-ID" w:eastAsia="en-ID"/>
        </w:rPr>
        <w:t xml:space="preserve"> 4 </w:t>
      </w:r>
      <w:proofErr w:type="spellStart"/>
      <w:r w:rsidRPr="00A96666">
        <w:rPr>
          <w:color w:val="000000"/>
          <w:sz w:val="22"/>
          <w:szCs w:val="22"/>
          <w:lang w:val="en-ID" w:eastAsia="en-ID"/>
        </w:rPr>
        <w:t>jiwa</w:t>
      </w:r>
      <w:proofErr w:type="spellEnd"/>
      <w:r w:rsidRPr="00A96666">
        <w:rPr>
          <w:color w:val="000000"/>
          <w:sz w:val="22"/>
          <w:szCs w:val="22"/>
          <w:lang w:val="en-ID" w:eastAsia="en-ID"/>
        </w:rPr>
        <w:t>.</w:t>
      </w:r>
    </w:p>
    <w:p w14:paraId="1A11B57F" w14:textId="5C20ECDC" w:rsidR="00A96666" w:rsidRPr="00A96666" w:rsidRDefault="00A96666" w:rsidP="00174EA2">
      <w:pPr>
        <w:tabs>
          <w:tab w:val="left" w:pos="360"/>
        </w:tabs>
        <w:ind w:firstLine="180"/>
        <w:jc w:val="both"/>
        <w:rPr>
          <w:color w:val="000000"/>
          <w:sz w:val="22"/>
          <w:szCs w:val="22"/>
          <w:lang w:val="en-ID" w:eastAsia="en-ID"/>
        </w:rPr>
      </w:pPr>
      <w:r w:rsidRPr="00A96666">
        <w:rPr>
          <w:color w:val="000000"/>
          <w:sz w:val="22"/>
          <w:szCs w:val="22"/>
          <w:lang w:val="en-ID" w:eastAsia="en-ID"/>
        </w:rPr>
        <w:t>-</w:t>
      </w:r>
      <w:r w:rsidR="00174EA2">
        <w:rPr>
          <w:color w:val="000000"/>
          <w:sz w:val="22"/>
          <w:szCs w:val="22"/>
          <w:lang w:val="en-ID" w:eastAsia="en-ID"/>
        </w:rPr>
        <w:tab/>
      </w:r>
      <w:proofErr w:type="spellStart"/>
      <w:r w:rsidRPr="00A96666">
        <w:rPr>
          <w:color w:val="000000"/>
          <w:sz w:val="22"/>
          <w:szCs w:val="22"/>
          <w:lang w:val="en-ID" w:eastAsia="en-ID"/>
        </w:rPr>
        <w:t>Kebutuhan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kapasitas</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penampung</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untuk</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lumpur</w:t>
      </w:r>
      <w:proofErr w:type="spellEnd"/>
      <w:r w:rsidRPr="00A96666">
        <w:rPr>
          <w:color w:val="000000"/>
          <w:sz w:val="22"/>
          <w:szCs w:val="22"/>
          <w:lang w:val="en-ID" w:eastAsia="en-ID"/>
        </w:rPr>
        <w:t xml:space="preserve"> (A), </w:t>
      </w:r>
      <w:proofErr w:type="spellStart"/>
      <w:r w:rsidRPr="00A96666">
        <w:rPr>
          <w:color w:val="000000"/>
          <w:sz w:val="22"/>
          <w:szCs w:val="22"/>
          <w:lang w:val="en-ID" w:eastAsia="en-ID"/>
        </w:rPr>
        <w:t>adalah</w:t>
      </w:r>
      <w:proofErr w:type="spellEnd"/>
      <w:r w:rsidRPr="00A96666">
        <w:rPr>
          <w:color w:val="000000"/>
          <w:sz w:val="22"/>
          <w:szCs w:val="22"/>
          <w:lang w:val="en-ID" w:eastAsia="en-ID"/>
        </w:rPr>
        <w:t>:</w:t>
      </w:r>
    </w:p>
    <w:p w14:paraId="03F80BD5" w14:textId="77777777" w:rsidR="00174EA2" w:rsidRDefault="00174EA2" w:rsidP="00174EA2">
      <w:pPr>
        <w:ind w:left="2160" w:firstLine="720"/>
        <w:rPr>
          <w:color w:val="000000"/>
          <w:sz w:val="22"/>
          <w:szCs w:val="22"/>
          <w:lang w:val="en-ID" w:eastAsia="en-ID"/>
        </w:rPr>
      </w:pPr>
    </w:p>
    <w:p w14:paraId="346C895A" w14:textId="5DEA9CF4" w:rsidR="00A96666" w:rsidRDefault="00A96666" w:rsidP="00174EA2">
      <w:pPr>
        <w:ind w:left="2160" w:firstLine="720"/>
        <w:rPr>
          <w:color w:val="000000"/>
          <w:sz w:val="22"/>
          <w:szCs w:val="22"/>
          <w:lang w:val="en-ID" w:eastAsia="en-ID"/>
        </w:rPr>
      </w:pPr>
      <w:r w:rsidRPr="00A96666">
        <w:rPr>
          <w:color w:val="000000"/>
          <w:sz w:val="22"/>
          <w:szCs w:val="22"/>
          <w:lang w:val="en-ID" w:eastAsia="en-ID"/>
        </w:rPr>
        <w:t xml:space="preserve">A= </w:t>
      </w:r>
      <w:proofErr w:type="gramStart"/>
      <w:r w:rsidRPr="00A96666">
        <w:rPr>
          <w:color w:val="000000"/>
          <w:sz w:val="22"/>
          <w:szCs w:val="22"/>
          <w:lang w:val="en-ID" w:eastAsia="en-ID"/>
        </w:rPr>
        <w:t>P .N</w:t>
      </w:r>
      <w:proofErr w:type="gramEnd"/>
      <w:r w:rsidRPr="00A96666">
        <w:rPr>
          <w:color w:val="000000"/>
          <w:sz w:val="22"/>
          <w:szCs w:val="22"/>
          <w:lang w:val="en-ID" w:eastAsia="en-ID"/>
        </w:rPr>
        <w:t xml:space="preserve"> .S</w:t>
      </w:r>
    </w:p>
    <w:p w14:paraId="0C942DC9" w14:textId="77777777" w:rsidR="00174EA2" w:rsidRPr="00A96666" w:rsidRDefault="00174EA2" w:rsidP="00174EA2">
      <w:pPr>
        <w:ind w:left="2160" w:firstLine="720"/>
        <w:rPr>
          <w:color w:val="000000"/>
          <w:sz w:val="22"/>
          <w:szCs w:val="22"/>
          <w:lang w:val="en-ID" w:eastAsia="en-ID"/>
        </w:rPr>
      </w:pPr>
    </w:p>
    <w:p w14:paraId="42DE0EB9" w14:textId="77777777" w:rsidR="00A96666" w:rsidRPr="00A96666" w:rsidRDefault="00A96666" w:rsidP="00174EA2">
      <w:pPr>
        <w:jc w:val="both"/>
        <w:rPr>
          <w:color w:val="000000"/>
          <w:sz w:val="22"/>
          <w:szCs w:val="22"/>
          <w:lang w:val="en-ID" w:eastAsia="en-ID"/>
        </w:rPr>
      </w:pPr>
      <w:proofErr w:type="gramStart"/>
      <w:r w:rsidRPr="00A96666">
        <w:rPr>
          <w:color w:val="000000"/>
          <w:sz w:val="22"/>
          <w:szCs w:val="22"/>
          <w:lang w:val="en-ID" w:eastAsia="en-ID"/>
        </w:rPr>
        <w:t>Dimana :</w:t>
      </w:r>
      <w:proofErr w:type="gram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35"/>
        <w:gridCol w:w="8250"/>
      </w:tblGrid>
      <w:tr w:rsidR="00A96666" w:rsidRPr="00A96666" w14:paraId="13F83A9B" w14:textId="77777777" w:rsidTr="00A96666">
        <w:tc>
          <w:tcPr>
            <w:tcW w:w="435" w:type="dxa"/>
            <w:tcBorders>
              <w:top w:val="nil"/>
              <w:left w:val="nil"/>
              <w:bottom w:val="nil"/>
              <w:right w:val="nil"/>
            </w:tcBorders>
            <w:vAlign w:val="center"/>
            <w:hideMark/>
          </w:tcPr>
          <w:p w14:paraId="5BE79E8E"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A </w:t>
            </w:r>
          </w:p>
        </w:tc>
        <w:tc>
          <w:tcPr>
            <w:tcW w:w="8250" w:type="dxa"/>
            <w:tcBorders>
              <w:top w:val="nil"/>
              <w:left w:val="nil"/>
              <w:bottom w:val="nil"/>
              <w:right w:val="nil"/>
            </w:tcBorders>
            <w:vAlign w:val="center"/>
            <w:hideMark/>
          </w:tcPr>
          <w:p w14:paraId="5FBA9523"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 </w:t>
            </w:r>
            <w:proofErr w:type="spellStart"/>
            <w:r w:rsidRPr="00A96666">
              <w:rPr>
                <w:color w:val="000000"/>
                <w:sz w:val="22"/>
                <w:szCs w:val="22"/>
                <w:lang w:val="en-ID" w:eastAsia="en-ID"/>
              </w:rPr>
              <w:t>Penampungan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lumpur</w:t>
            </w:r>
            <w:proofErr w:type="spellEnd"/>
            <w:r w:rsidRPr="00A96666">
              <w:rPr>
                <w:color w:val="000000"/>
                <w:sz w:val="22"/>
                <w:szCs w:val="22"/>
                <w:lang w:val="en-ID" w:eastAsia="en-ID"/>
              </w:rPr>
              <w:t xml:space="preserve"> yang </w:t>
            </w:r>
            <w:proofErr w:type="spellStart"/>
            <w:r w:rsidRPr="00A96666">
              <w:rPr>
                <w:color w:val="000000"/>
                <w:sz w:val="22"/>
                <w:szCs w:val="22"/>
                <w:lang w:val="en-ID" w:eastAsia="en-ID"/>
              </w:rPr>
              <w:t>diperlukan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dalam</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liter</w:t>
            </w:r>
            <w:proofErr w:type="spellEnd"/>
            <w:r w:rsidRPr="00A96666">
              <w:rPr>
                <w:color w:val="000000"/>
                <w:sz w:val="22"/>
                <w:szCs w:val="22"/>
                <w:lang w:val="en-ID" w:eastAsia="en-ID"/>
              </w:rPr>
              <w:t>)</w:t>
            </w:r>
          </w:p>
        </w:tc>
      </w:tr>
      <w:tr w:rsidR="00A96666" w:rsidRPr="00A96666" w14:paraId="6D33AE36" w14:textId="77777777" w:rsidTr="00A96666">
        <w:tc>
          <w:tcPr>
            <w:tcW w:w="435" w:type="dxa"/>
            <w:tcBorders>
              <w:top w:val="nil"/>
              <w:left w:val="nil"/>
              <w:bottom w:val="nil"/>
              <w:right w:val="nil"/>
            </w:tcBorders>
            <w:vAlign w:val="center"/>
            <w:hideMark/>
          </w:tcPr>
          <w:p w14:paraId="34ED0C73"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P </w:t>
            </w:r>
          </w:p>
        </w:tc>
        <w:tc>
          <w:tcPr>
            <w:tcW w:w="8250" w:type="dxa"/>
            <w:tcBorders>
              <w:top w:val="nil"/>
              <w:left w:val="nil"/>
              <w:bottom w:val="nil"/>
              <w:right w:val="nil"/>
            </w:tcBorders>
            <w:vAlign w:val="center"/>
            <w:hideMark/>
          </w:tcPr>
          <w:p w14:paraId="05035DD7"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 </w:t>
            </w:r>
            <w:proofErr w:type="spellStart"/>
            <w:r w:rsidRPr="00A96666">
              <w:rPr>
                <w:color w:val="000000"/>
                <w:sz w:val="22"/>
                <w:szCs w:val="22"/>
                <w:lang w:val="en-ID" w:eastAsia="en-ID"/>
              </w:rPr>
              <w:t>Jumlah</w:t>
            </w:r>
            <w:proofErr w:type="spellEnd"/>
            <w:r w:rsidRPr="00A96666">
              <w:rPr>
                <w:color w:val="000000"/>
                <w:sz w:val="22"/>
                <w:szCs w:val="22"/>
                <w:lang w:val="en-ID" w:eastAsia="en-ID"/>
              </w:rPr>
              <w:t xml:space="preserve"> orang yang </w:t>
            </w:r>
            <w:proofErr w:type="spellStart"/>
            <w:r w:rsidRPr="00A96666">
              <w:rPr>
                <w:color w:val="000000"/>
                <w:sz w:val="22"/>
                <w:szCs w:val="22"/>
                <w:lang w:val="en-ID" w:eastAsia="en-ID"/>
              </w:rPr>
              <w:t>diperkirakan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menggunakan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tangki</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septik</w:t>
            </w:r>
            <w:proofErr w:type="spellEnd"/>
          </w:p>
        </w:tc>
      </w:tr>
      <w:tr w:rsidR="00A96666" w:rsidRPr="00A96666" w14:paraId="17BF6939" w14:textId="77777777" w:rsidTr="00A96666">
        <w:tc>
          <w:tcPr>
            <w:tcW w:w="435" w:type="dxa"/>
            <w:tcBorders>
              <w:top w:val="nil"/>
              <w:left w:val="nil"/>
              <w:bottom w:val="nil"/>
              <w:right w:val="nil"/>
            </w:tcBorders>
            <w:vAlign w:val="center"/>
            <w:hideMark/>
          </w:tcPr>
          <w:p w14:paraId="72AF34CA"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N </w:t>
            </w:r>
          </w:p>
        </w:tc>
        <w:tc>
          <w:tcPr>
            <w:tcW w:w="8250" w:type="dxa"/>
            <w:tcBorders>
              <w:top w:val="nil"/>
              <w:left w:val="nil"/>
              <w:bottom w:val="nil"/>
              <w:right w:val="nil"/>
            </w:tcBorders>
            <w:vAlign w:val="center"/>
            <w:hideMark/>
          </w:tcPr>
          <w:p w14:paraId="46892E3B"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 </w:t>
            </w:r>
            <w:proofErr w:type="spellStart"/>
            <w:r w:rsidRPr="00A96666">
              <w:rPr>
                <w:color w:val="000000"/>
                <w:sz w:val="22"/>
                <w:szCs w:val="22"/>
                <w:lang w:val="en-ID" w:eastAsia="en-ID"/>
              </w:rPr>
              <w:t>Jumlah</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tahun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jangka</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waktu</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pengurasan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lumpur</w:t>
            </w:r>
            <w:proofErr w:type="spellEnd"/>
          </w:p>
        </w:tc>
      </w:tr>
      <w:tr w:rsidR="00A96666" w:rsidRPr="00A96666" w14:paraId="120B153E" w14:textId="77777777" w:rsidTr="00A96666">
        <w:tc>
          <w:tcPr>
            <w:tcW w:w="435" w:type="dxa"/>
            <w:tcBorders>
              <w:top w:val="nil"/>
              <w:left w:val="nil"/>
              <w:bottom w:val="nil"/>
              <w:right w:val="nil"/>
            </w:tcBorders>
            <w:vAlign w:val="center"/>
            <w:hideMark/>
          </w:tcPr>
          <w:p w14:paraId="253476BE"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S </w:t>
            </w:r>
          </w:p>
        </w:tc>
        <w:tc>
          <w:tcPr>
            <w:tcW w:w="8250" w:type="dxa"/>
            <w:tcBorders>
              <w:top w:val="nil"/>
              <w:left w:val="nil"/>
              <w:bottom w:val="nil"/>
              <w:right w:val="nil"/>
            </w:tcBorders>
            <w:vAlign w:val="center"/>
            <w:hideMark/>
          </w:tcPr>
          <w:p w14:paraId="68BC11FD"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 Rata-rata </w:t>
            </w:r>
            <w:proofErr w:type="spellStart"/>
            <w:r w:rsidRPr="00A96666">
              <w:rPr>
                <w:color w:val="000000"/>
                <w:sz w:val="22"/>
                <w:szCs w:val="22"/>
                <w:lang w:val="en-ID" w:eastAsia="en-ID"/>
              </w:rPr>
              <w:t>lumpur</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terkumpu</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liter</w:t>
            </w:r>
            <w:proofErr w:type="spellEnd"/>
            <w:r w:rsidRPr="00A96666">
              <w:rPr>
                <w:color w:val="000000"/>
                <w:sz w:val="22"/>
                <w:szCs w:val="22"/>
                <w:lang w:val="en-ID" w:eastAsia="en-ID"/>
              </w:rPr>
              <w:t>/orang/</w:t>
            </w:r>
            <w:proofErr w:type="spellStart"/>
            <w:r w:rsidRPr="00A96666">
              <w:rPr>
                <w:color w:val="000000"/>
                <w:sz w:val="22"/>
                <w:szCs w:val="22"/>
                <w:lang w:val="en-ID" w:eastAsia="en-ID"/>
              </w:rPr>
              <w:t>tahun</w:t>
            </w:r>
            <w:proofErr w:type="spellEnd"/>
            <w:r w:rsidRPr="00A96666">
              <w:rPr>
                <w:color w:val="000000"/>
                <w:sz w:val="22"/>
                <w:szCs w:val="22"/>
                <w:lang w:val="en-ID" w:eastAsia="en-ID"/>
              </w:rPr>
              <w:t>)</w:t>
            </w:r>
          </w:p>
        </w:tc>
      </w:tr>
      <w:tr w:rsidR="00A96666" w:rsidRPr="00A96666" w14:paraId="70E68218" w14:textId="77777777" w:rsidTr="00174EA2">
        <w:tc>
          <w:tcPr>
            <w:tcW w:w="435" w:type="dxa"/>
            <w:tcBorders>
              <w:top w:val="nil"/>
              <w:left w:val="nil"/>
              <w:bottom w:val="nil"/>
              <w:right w:val="nil"/>
            </w:tcBorders>
            <w:vAlign w:val="center"/>
          </w:tcPr>
          <w:p w14:paraId="4E3AA871" w14:textId="1C8BC9E0" w:rsidR="00A96666" w:rsidRPr="00A96666" w:rsidRDefault="00174EA2" w:rsidP="00174EA2">
            <w:pPr>
              <w:jc w:val="both"/>
              <w:rPr>
                <w:sz w:val="24"/>
                <w:szCs w:val="24"/>
                <w:lang w:val="en-ID" w:eastAsia="en-ID"/>
              </w:rPr>
            </w:pPr>
            <w:r>
              <w:rPr>
                <w:sz w:val="24"/>
                <w:szCs w:val="24"/>
                <w:lang w:val="en-ID" w:eastAsia="en-ID"/>
              </w:rPr>
              <w:t>-</w:t>
            </w:r>
          </w:p>
        </w:tc>
        <w:tc>
          <w:tcPr>
            <w:tcW w:w="8250" w:type="dxa"/>
            <w:tcBorders>
              <w:top w:val="nil"/>
              <w:left w:val="nil"/>
              <w:bottom w:val="nil"/>
              <w:right w:val="nil"/>
            </w:tcBorders>
            <w:vAlign w:val="center"/>
            <w:hideMark/>
          </w:tcPr>
          <w:p w14:paraId="2F02A672" w14:textId="77777777" w:rsidR="00A96666" w:rsidRDefault="00A96666" w:rsidP="00174EA2">
            <w:pPr>
              <w:jc w:val="both"/>
              <w:rPr>
                <w:color w:val="000000"/>
                <w:sz w:val="22"/>
                <w:szCs w:val="22"/>
                <w:lang w:val="en-ID" w:eastAsia="en-ID"/>
              </w:rPr>
            </w:pPr>
            <w:proofErr w:type="spellStart"/>
            <w:r w:rsidRPr="00A96666">
              <w:rPr>
                <w:color w:val="000000"/>
                <w:sz w:val="22"/>
                <w:szCs w:val="22"/>
                <w:lang w:val="en-ID" w:eastAsia="en-ID"/>
              </w:rPr>
              <w:t>Keperluan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waktu</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penahan</w:t>
            </w:r>
            <w:proofErr w:type="spellEnd"/>
            <w:r w:rsidRPr="00A96666">
              <w:rPr>
                <w:color w:val="000000"/>
                <w:sz w:val="22"/>
                <w:szCs w:val="22"/>
                <w:lang w:val="en-ID" w:eastAsia="en-ID"/>
              </w:rPr>
              <w:t xml:space="preserve"> minimum </w:t>
            </w:r>
            <w:proofErr w:type="spellStart"/>
            <w:r w:rsidRPr="00A96666">
              <w:rPr>
                <w:color w:val="000000"/>
                <w:sz w:val="22"/>
                <w:szCs w:val="22"/>
                <w:lang w:val="en-ID" w:eastAsia="en-ID"/>
              </w:rPr>
              <w:t>dalam</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satu</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hari</w:t>
            </w:r>
            <w:proofErr w:type="spellEnd"/>
            <w:r w:rsidRPr="00A96666">
              <w:rPr>
                <w:color w:val="000000"/>
                <w:sz w:val="22"/>
                <w:szCs w:val="22"/>
                <w:lang w:val="en-ID" w:eastAsia="en-ID"/>
              </w:rPr>
              <w:t xml:space="preserve"> (T</w:t>
            </w:r>
            <w:r w:rsidRPr="00A96666">
              <w:rPr>
                <w:color w:val="000000"/>
                <w:sz w:val="14"/>
                <w:szCs w:val="14"/>
                <w:lang w:val="en-ID" w:eastAsia="en-ID"/>
              </w:rPr>
              <w:t>h</w:t>
            </w:r>
            <w:r w:rsidRPr="00A96666">
              <w:rPr>
                <w:color w:val="000000"/>
                <w:sz w:val="22"/>
                <w:szCs w:val="22"/>
                <w:lang w:val="en-ID" w:eastAsia="en-ID"/>
              </w:rPr>
              <w:t xml:space="preserve">), </w:t>
            </w:r>
            <w:proofErr w:type="spellStart"/>
            <w:proofErr w:type="gramStart"/>
            <w:r w:rsidRPr="00A96666">
              <w:rPr>
                <w:color w:val="000000"/>
                <w:sz w:val="22"/>
                <w:szCs w:val="22"/>
                <w:lang w:val="en-ID" w:eastAsia="en-ID"/>
              </w:rPr>
              <w:t>adalah</w:t>
            </w:r>
            <w:proofErr w:type="spellEnd"/>
            <w:r w:rsidRPr="00A96666">
              <w:rPr>
                <w:color w:val="000000"/>
                <w:sz w:val="22"/>
                <w:szCs w:val="22"/>
                <w:lang w:val="en-ID" w:eastAsia="en-ID"/>
              </w:rPr>
              <w:t xml:space="preserve"> :</w:t>
            </w:r>
            <w:proofErr w:type="gramEnd"/>
          </w:p>
          <w:p w14:paraId="3B5CC461" w14:textId="68285EE9" w:rsidR="00174EA2" w:rsidRPr="00A96666" w:rsidRDefault="00174EA2" w:rsidP="00174EA2">
            <w:pPr>
              <w:jc w:val="both"/>
              <w:rPr>
                <w:sz w:val="24"/>
                <w:szCs w:val="24"/>
                <w:lang w:val="en-ID" w:eastAsia="en-ID"/>
              </w:rPr>
            </w:pPr>
          </w:p>
        </w:tc>
      </w:tr>
    </w:tbl>
    <w:p w14:paraId="17BFD346" w14:textId="77777777" w:rsidR="0053671F" w:rsidRDefault="0053671F" w:rsidP="0053671F">
      <w:pPr>
        <w:ind w:left="1440" w:firstLine="720"/>
        <w:jc w:val="both"/>
        <w:rPr>
          <w:color w:val="000000"/>
          <w:sz w:val="22"/>
          <w:szCs w:val="22"/>
          <w:lang w:val="en-ID" w:eastAsia="en-ID"/>
        </w:rPr>
      </w:pPr>
    </w:p>
    <w:p w14:paraId="17B4D336" w14:textId="77777777" w:rsidR="0053671F" w:rsidRDefault="0053671F" w:rsidP="0053671F">
      <w:pPr>
        <w:ind w:left="1440" w:firstLine="720"/>
        <w:jc w:val="both"/>
        <w:rPr>
          <w:color w:val="000000"/>
          <w:sz w:val="22"/>
          <w:szCs w:val="22"/>
          <w:lang w:val="en-ID" w:eastAsia="en-ID"/>
        </w:rPr>
      </w:pPr>
    </w:p>
    <w:p w14:paraId="131EC1C5" w14:textId="77777777" w:rsidR="0053671F" w:rsidRDefault="0053671F" w:rsidP="0053671F">
      <w:pPr>
        <w:ind w:left="1440" w:firstLine="720"/>
        <w:jc w:val="both"/>
        <w:rPr>
          <w:color w:val="000000"/>
          <w:sz w:val="22"/>
          <w:szCs w:val="22"/>
          <w:lang w:val="en-ID" w:eastAsia="en-ID"/>
        </w:rPr>
      </w:pPr>
    </w:p>
    <w:p w14:paraId="777A5344" w14:textId="77777777" w:rsidR="0053671F" w:rsidRDefault="0053671F" w:rsidP="0053671F">
      <w:pPr>
        <w:ind w:left="1440" w:firstLine="720"/>
        <w:jc w:val="both"/>
        <w:rPr>
          <w:color w:val="000000"/>
          <w:sz w:val="22"/>
          <w:szCs w:val="22"/>
          <w:lang w:val="en-ID" w:eastAsia="en-ID"/>
        </w:rPr>
      </w:pPr>
    </w:p>
    <w:p w14:paraId="5619D026" w14:textId="1DFC69FA" w:rsidR="00A96666" w:rsidRPr="00A96666" w:rsidRDefault="00A96666" w:rsidP="0053671F">
      <w:pPr>
        <w:ind w:left="1440" w:firstLine="720"/>
        <w:jc w:val="both"/>
        <w:rPr>
          <w:color w:val="000000"/>
          <w:sz w:val="22"/>
          <w:szCs w:val="22"/>
          <w:lang w:val="en-ID" w:eastAsia="en-ID"/>
        </w:rPr>
      </w:pPr>
      <w:r w:rsidRPr="00A96666">
        <w:rPr>
          <w:color w:val="000000"/>
          <w:sz w:val="22"/>
          <w:szCs w:val="22"/>
          <w:lang w:val="en-ID" w:eastAsia="en-ID"/>
        </w:rPr>
        <w:t>T</w:t>
      </w:r>
      <w:r w:rsidRPr="00A96666">
        <w:rPr>
          <w:color w:val="000000"/>
          <w:sz w:val="14"/>
          <w:szCs w:val="14"/>
          <w:lang w:val="en-ID" w:eastAsia="en-ID"/>
        </w:rPr>
        <w:t xml:space="preserve">h </w:t>
      </w:r>
      <w:r w:rsidRPr="00A96666">
        <w:rPr>
          <w:color w:val="000000"/>
          <w:sz w:val="22"/>
          <w:szCs w:val="22"/>
          <w:lang w:val="en-ID" w:eastAsia="en-ID"/>
        </w:rPr>
        <w:t>= 2.5-0.3 log (P.Q)</w:t>
      </w:r>
    </w:p>
    <w:p w14:paraId="648EC241" w14:textId="77777777" w:rsidR="0053671F" w:rsidRDefault="0053671F" w:rsidP="00174EA2">
      <w:pPr>
        <w:jc w:val="both"/>
        <w:rPr>
          <w:color w:val="000000"/>
          <w:sz w:val="22"/>
          <w:szCs w:val="22"/>
          <w:lang w:val="en-ID" w:eastAsia="en-ID"/>
        </w:rPr>
      </w:pPr>
    </w:p>
    <w:p w14:paraId="6413208D" w14:textId="77777777" w:rsidR="0053671F" w:rsidRDefault="0053671F" w:rsidP="00174EA2">
      <w:pPr>
        <w:jc w:val="both"/>
        <w:rPr>
          <w:color w:val="000000"/>
          <w:sz w:val="22"/>
          <w:szCs w:val="22"/>
          <w:lang w:val="en-ID" w:eastAsia="en-ID"/>
        </w:rPr>
      </w:pPr>
    </w:p>
    <w:p w14:paraId="37531E58" w14:textId="53BF119A" w:rsidR="00A96666" w:rsidRPr="00A96666" w:rsidRDefault="00A96666" w:rsidP="00174EA2">
      <w:pPr>
        <w:jc w:val="both"/>
        <w:rPr>
          <w:color w:val="000000"/>
          <w:sz w:val="22"/>
          <w:szCs w:val="22"/>
          <w:lang w:val="en-ID" w:eastAsia="en-ID"/>
        </w:rPr>
      </w:pPr>
      <w:proofErr w:type="gramStart"/>
      <w:r w:rsidRPr="00A96666">
        <w:rPr>
          <w:color w:val="000000"/>
          <w:sz w:val="22"/>
          <w:szCs w:val="22"/>
          <w:lang w:val="en-ID" w:eastAsia="en-ID"/>
        </w:rPr>
        <w:t>Dimana :</w:t>
      </w:r>
      <w:proofErr w:type="gram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
        <w:gridCol w:w="6750"/>
      </w:tblGrid>
      <w:tr w:rsidR="00A96666" w:rsidRPr="00A96666" w14:paraId="541FF51F" w14:textId="77777777" w:rsidTr="00A96666">
        <w:tc>
          <w:tcPr>
            <w:tcW w:w="480" w:type="dxa"/>
            <w:tcBorders>
              <w:top w:val="nil"/>
              <w:left w:val="nil"/>
              <w:bottom w:val="nil"/>
              <w:right w:val="nil"/>
            </w:tcBorders>
            <w:vAlign w:val="center"/>
            <w:hideMark/>
          </w:tcPr>
          <w:p w14:paraId="0ABFD5F6" w14:textId="77777777" w:rsidR="00A96666" w:rsidRPr="00A96666" w:rsidRDefault="00A96666" w:rsidP="00174EA2">
            <w:pPr>
              <w:jc w:val="both"/>
              <w:rPr>
                <w:sz w:val="24"/>
                <w:szCs w:val="24"/>
                <w:lang w:val="en-ID" w:eastAsia="en-ID"/>
              </w:rPr>
            </w:pPr>
            <w:r w:rsidRPr="00A96666">
              <w:rPr>
                <w:color w:val="000000"/>
                <w:sz w:val="22"/>
                <w:szCs w:val="22"/>
                <w:lang w:val="en-ID" w:eastAsia="en-ID"/>
              </w:rPr>
              <w:t>T</w:t>
            </w:r>
            <w:r w:rsidRPr="00A96666">
              <w:rPr>
                <w:color w:val="000000"/>
                <w:sz w:val="14"/>
                <w:szCs w:val="14"/>
                <w:lang w:val="en-ID" w:eastAsia="en-ID"/>
              </w:rPr>
              <w:t xml:space="preserve">h </w:t>
            </w:r>
          </w:p>
        </w:tc>
        <w:tc>
          <w:tcPr>
            <w:tcW w:w="6750" w:type="dxa"/>
            <w:tcBorders>
              <w:top w:val="nil"/>
              <w:left w:val="nil"/>
              <w:bottom w:val="nil"/>
              <w:right w:val="nil"/>
            </w:tcBorders>
            <w:vAlign w:val="center"/>
            <w:hideMark/>
          </w:tcPr>
          <w:p w14:paraId="7C7FF67C"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 </w:t>
            </w:r>
            <w:proofErr w:type="spellStart"/>
            <w:r w:rsidRPr="00A96666">
              <w:rPr>
                <w:color w:val="000000"/>
                <w:sz w:val="22"/>
                <w:szCs w:val="22"/>
                <w:lang w:val="en-ID" w:eastAsia="en-ID"/>
              </w:rPr>
              <w:t>keperluan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waktu</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penahanan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untuk</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pengendapan</w:t>
            </w:r>
            <w:proofErr w:type="spellEnd"/>
          </w:p>
        </w:tc>
      </w:tr>
      <w:tr w:rsidR="00A96666" w:rsidRPr="00A96666" w14:paraId="410AD0EB" w14:textId="77777777" w:rsidTr="00A96666">
        <w:tc>
          <w:tcPr>
            <w:tcW w:w="480" w:type="dxa"/>
            <w:tcBorders>
              <w:top w:val="nil"/>
              <w:left w:val="nil"/>
              <w:bottom w:val="nil"/>
              <w:right w:val="nil"/>
            </w:tcBorders>
            <w:vAlign w:val="center"/>
            <w:hideMark/>
          </w:tcPr>
          <w:p w14:paraId="690B8CB0"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P </w:t>
            </w:r>
          </w:p>
        </w:tc>
        <w:tc>
          <w:tcPr>
            <w:tcW w:w="6750" w:type="dxa"/>
            <w:tcBorders>
              <w:top w:val="nil"/>
              <w:left w:val="nil"/>
              <w:bottom w:val="nil"/>
              <w:right w:val="nil"/>
            </w:tcBorders>
            <w:vAlign w:val="center"/>
            <w:hideMark/>
          </w:tcPr>
          <w:p w14:paraId="7B212163"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 </w:t>
            </w:r>
            <w:proofErr w:type="spellStart"/>
            <w:r w:rsidRPr="00A96666">
              <w:rPr>
                <w:color w:val="000000"/>
                <w:sz w:val="22"/>
                <w:szCs w:val="22"/>
                <w:lang w:val="en-ID" w:eastAsia="en-ID"/>
              </w:rPr>
              <w:t>Jumlah</w:t>
            </w:r>
            <w:proofErr w:type="spellEnd"/>
            <w:r w:rsidRPr="00A96666">
              <w:rPr>
                <w:color w:val="000000"/>
                <w:sz w:val="22"/>
                <w:szCs w:val="22"/>
                <w:lang w:val="en-ID" w:eastAsia="en-ID"/>
              </w:rPr>
              <w:t xml:space="preserve"> orang</w:t>
            </w:r>
          </w:p>
        </w:tc>
      </w:tr>
      <w:tr w:rsidR="00A96666" w:rsidRPr="00A96666" w14:paraId="2C22F740" w14:textId="77777777" w:rsidTr="00A96666">
        <w:tc>
          <w:tcPr>
            <w:tcW w:w="480" w:type="dxa"/>
            <w:tcBorders>
              <w:top w:val="nil"/>
              <w:left w:val="nil"/>
              <w:bottom w:val="nil"/>
              <w:right w:val="nil"/>
            </w:tcBorders>
            <w:vAlign w:val="center"/>
            <w:hideMark/>
          </w:tcPr>
          <w:p w14:paraId="56FDAE3F"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Q </w:t>
            </w:r>
          </w:p>
        </w:tc>
        <w:tc>
          <w:tcPr>
            <w:tcW w:w="6750" w:type="dxa"/>
            <w:tcBorders>
              <w:top w:val="nil"/>
              <w:left w:val="nil"/>
              <w:bottom w:val="nil"/>
              <w:right w:val="nil"/>
            </w:tcBorders>
            <w:vAlign w:val="center"/>
            <w:hideMark/>
          </w:tcPr>
          <w:p w14:paraId="5D128FC9"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 </w:t>
            </w:r>
            <w:proofErr w:type="spellStart"/>
            <w:r w:rsidRPr="00A96666">
              <w:rPr>
                <w:color w:val="000000"/>
                <w:sz w:val="22"/>
                <w:szCs w:val="22"/>
                <w:lang w:val="en-ID" w:eastAsia="en-ID"/>
              </w:rPr>
              <w:t>Banyaknya</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aliran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liter</w:t>
            </w:r>
            <w:proofErr w:type="spellEnd"/>
            <w:r w:rsidRPr="00A96666">
              <w:rPr>
                <w:color w:val="000000"/>
                <w:sz w:val="22"/>
                <w:szCs w:val="22"/>
                <w:lang w:val="en-ID" w:eastAsia="en-ID"/>
              </w:rPr>
              <w:t>/orang/</w:t>
            </w:r>
            <w:proofErr w:type="spellStart"/>
            <w:r w:rsidRPr="00A96666">
              <w:rPr>
                <w:color w:val="000000"/>
                <w:sz w:val="22"/>
                <w:szCs w:val="22"/>
                <w:lang w:val="en-ID" w:eastAsia="en-ID"/>
              </w:rPr>
              <w:t>hari</w:t>
            </w:r>
            <w:proofErr w:type="spellEnd"/>
          </w:p>
        </w:tc>
      </w:tr>
      <w:tr w:rsidR="00A96666" w:rsidRPr="00A96666" w14:paraId="26C355B8" w14:textId="77777777" w:rsidTr="00A96666">
        <w:tc>
          <w:tcPr>
            <w:tcW w:w="480" w:type="dxa"/>
            <w:tcBorders>
              <w:top w:val="nil"/>
              <w:left w:val="nil"/>
              <w:bottom w:val="nil"/>
              <w:right w:val="nil"/>
            </w:tcBorders>
            <w:vAlign w:val="center"/>
            <w:hideMark/>
          </w:tcPr>
          <w:p w14:paraId="547414EF" w14:textId="77777777" w:rsidR="00A96666" w:rsidRPr="00A96666" w:rsidRDefault="00A96666" w:rsidP="00174EA2">
            <w:pPr>
              <w:jc w:val="both"/>
              <w:rPr>
                <w:sz w:val="24"/>
                <w:szCs w:val="24"/>
                <w:lang w:val="en-ID" w:eastAsia="en-ID"/>
              </w:rPr>
            </w:pPr>
            <w:r w:rsidRPr="00A96666">
              <w:rPr>
                <w:color w:val="000000"/>
                <w:sz w:val="22"/>
                <w:szCs w:val="22"/>
                <w:lang w:val="en-ID" w:eastAsia="en-ID"/>
              </w:rPr>
              <w:t xml:space="preserve">- </w:t>
            </w:r>
          </w:p>
        </w:tc>
        <w:tc>
          <w:tcPr>
            <w:tcW w:w="6750" w:type="dxa"/>
            <w:tcBorders>
              <w:top w:val="nil"/>
              <w:left w:val="nil"/>
              <w:bottom w:val="nil"/>
              <w:right w:val="nil"/>
            </w:tcBorders>
            <w:vAlign w:val="center"/>
            <w:hideMark/>
          </w:tcPr>
          <w:p w14:paraId="045407FE" w14:textId="77777777" w:rsidR="00A96666" w:rsidRPr="00A96666" w:rsidRDefault="00A96666" w:rsidP="00174EA2">
            <w:pPr>
              <w:jc w:val="both"/>
              <w:rPr>
                <w:sz w:val="24"/>
                <w:szCs w:val="24"/>
                <w:lang w:val="en-ID" w:eastAsia="en-ID"/>
              </w:rPr>
            </w:pPr>
            <w:proofErr w:type="spellStart"/>
            <w:r w:rsidRPr="00A96666">
              <w:rPr>
                <w:color w:val="000000"/>
                <w:sz w:val="22"/>
                <w:szCs w:val="22"/>
                <w:lang w:val="en-ID" w:eastAsia="en-ID"/>
              </w:rPr>
              <w:t>Kebutuhan</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kapasitas</w:t>
            </w:r>
            <w:proofErr w:type="spellEnd"/>
            <w:r w:rsidRPr="00A96666">
              <w:rPr>
                <w:color w:val="000000"/>
                <w:sz w:val="22"/>
                <w:szCs w:val="22"/>
                <w:lang w:val="en-ID" w:eastAsia="en-ID"/>
              </w:rPr>
              <w:t xml:space="preserve"> </w:t>
            </w:r>
            <w:proofErr w:type="spellStart"/>
            <w:r w:rsidRPr="00A96666">
              <w:rPr>
                <w:color w:val="000000"/>
                <w:sz w:val="22"/>
                <w:szCs w:val="22"/>
                <w:lang w:val="en-ID" w:eastAsia="en-ID"/>
              </w:rPr>
              <w:t>penampung</w:t>
            </w:r>
            <w:proofErr w:type="spellEnd"/>
            <w:r w:rsidRPr="00A96666">
              <w:rPr>
                <w:color w:val="000000"/>
                <w:sz w:val="22"/>
                <w:szCs w:val="22"/>
                <w:lang w:val="en-ID" w:eastAsia="en-ID"/>
              </w:rPr>
              <w:t xml:space="preserve"> air (B), </w:t>
            </w:r>
            <w:proofErr w:type="spellStart"/>
            <w:proofErr w:type="gramStart"/>
            <w:r w:rsidRPr="00A96666">
              <w:rPr>
                <w:color w:val="000000"/>
                <w:sz w:val="22"/>
                <w:szCs w:val="22"/>
                <w:lang w:val="en-ID" w:eastAsia="en-ID"/>
              </w:rPr>
              <w:t>adalah</w:t>
            </w:r>
            <w:proofErr w:type="spellEnd"/>
            <w:r w:rsidRPr="00A96666">
              <w:rPr>
                <w:color w:val="000000"/>
                <w:sz w:val="22"/>
                <w:szCs w:val="22"/>
                <w:lang w:val="en-ID" w:eastAsia="en-ID"/>
              </w:rPr>
              <w:t xml:space="preserve"> :</w:t>
            </w:r>
            <w:proofErr w:type="gramEnd"/>
          </w:p>
        </w:tc>
      </w:tr>
    </w:tbl>
    <w:p w14:paraId="3044C43C" w14:textId="77777777" w:rsidR="00A96666" w:rsidRDefault="00A96666" w:rsidP="00A96666">
      <w:pPr>
        <w:pStyle w:val="ListParagraph"/>
        <w:spacing w:before="1"/>
        <w:ind w:left="360" w:hanging="180"/>
        <w:jc w:val="both"/>
        <w:rPr>
          <w:b/>
          <w:bCs/>
          <w:iCs/>
          <w:sz w:val="22"/>
          <w:szCs w:val="22"/>
        </w:rPr>
      </w:pPr>
    </w:p>
    <w:p w14:paraId="4C1344F7" w14:textId="3A254578" w:rsidR="0053671F" w:rsidRDefault="0053671F" w:rsidP="0053671F">
      <w:pPr>
        <w:ind w:left="1440" w:firstLine="720"/>
        <w:rPr>
          <w:color w:val="000000"/>
          <w:sz w:val="14"/>
          <w:szCs w:val="14"/>
          <w:lang w:val="en-ID" w:eastAsia="en-ID"/>
        </w:rPr>
      </w:pPr>
      <w:r w:rsidRPr="0053671F">
        <w:rPr>
          <w:color w:val="000000"/>
          <w:sz w:val="22"/>
          <w:szCs w:val="22"/>
          <w:lang w:val="en-ID" w:eastAsia="en-ID"/>
        </w:rPr>
        <w:t xml:space="preserve">B = </w:t>
      </w:r>
      <w:proofErr w:type="gramStart"/>
      <w:r w:rsidRPr="0053671F">
        <w:rPr>
          <w:color w:val="000000"/>
          <w:sz w:val="22"/>
          <w:szCs w:val="22"/>
          <w:lang w:val="en-ID" w:eastAsia="en-ID"/>
        </w:rPr>
        <w:t>P .Q</w:t>
      </w:r>
      <w:proofErr w:type="gramEnd"/>
      <w:r w:rsidRPr="0053671F">
        <w:rPr>
          <w:color w:val="000000"/>
          <w:sz w:val="22"/>
          <w:szCs w:val="22"/>
          <w:lang w:val="en-ID" w:eastAsia="en-ID"/>
        </w:rPr>
        <w:t xml:space="preserve"> .T</w:t>
      </w:r>
      <w:r w:rsidRPr="0053671F">
        <w:rPr>
          <w:color w:val="000000"/>
          <w:sz w:val="14"/>
          <w:szCs w:val="14"/>
          <w:lang w:val="en-ID" w:eastAsia="en-ID"/>
        </w:rPr>
        <w:t>h</w:t>
      </w:r>
    </w:p>
    <w:p w14:paraId="42E6EF46" w14:textId="77777777" w:rsidR="0053671F" w:rsidRPr="0053671F" w:rsidRDefault="0053671F" w:rsidP="0053671F">
      <w:pPr>
        <w:ind w:left="1440" w:firstLine="720"/>
        <w:rPr>
          <w:color w:val="000000"/>
          <w:sz w:val="14"/>
          <w:szCs w:val="14"/>
          <w:lang w:val="en-ID" w:eastAsia="en-ID"/>
        </w:rPr>
      </w:pPr>
    </w:p>
    <w:p w14:paraId="1A4985E2" w14:textId="77777777" w:rsidR="0053671F" w:rsidRPr="0053671F" w:rsidRDefault="0053671F" w:rsidP="0053671F">
      <w:pPr>
        <w:ind w:firstLine="540"/>
        <w:rPr>
          <w:color w:val="000000"/>
          <w:sz w:val="22"/>
          <w:szCs w:val="22"/>
          <w:lang w:val="en-ID" w:eastAsia="en-ID"/>
        </w:rPr>
      </w:pPr>
      <w:proofErr w:type="spellStart"/>
      <w:r w:rsidRPr="0053671F">
        <w:rPr>
          <w:color w:val="000000"/>
          <w:sz w:val="22"/>
          <w:szCs w:val="22"/>
          <w:lang w:val="en-ID" w:eastAsia="en-ID"/>
        </w:rPr>
        <w:t>Untuk</w:t>
      </w:r>
      <w:proofErr w:type="spellEnd"/>
      <w:r w:rsidRPr="0053671F">
        <w:rPr>
          <w:color w:val="000000"/>
          <w:sz w:val="22"/>
          <w:szCs w:val="22"/>
          <w:lang w:val="en-ID" w:eastAsia="en-ID"/>
        </w:rPr>
        <w:t xml:space="preserve"> </w:t>
      </w:r>
      <w:proofErr w:type="spellStart"/>
      <w:r w:rsidRPr="0053671F">
        <w:rPr>
          <w:color w:val="000000"/>
          <w:sz w:val="22"/>
          <w:szCs w:val="22"/>
          <w:lang w:val="en-ID" w:eastAsia="en-ID"/>
        </w:rPr>
        <w:t>cara</w:t>
      </w:r>
      <w:proofErr w:type="spellEnd"/>
      <w:r w:rsidRPr="0053671F">
        <w:rPr>
          <w:color w:val="000000"/>
          <w:sz w:val="22"/>
          <w:szCs w:val="22"/>
          <w:lang w:val="en-ID" w:eastAsia="en-ID"/>
        </w:rPr>
        <w:t xml:space="preserve"> </w:t>
      </w:r>
      <w:proofErr w:type="spellStart"/>
      <w:r w:rsidRPr="0053671F">
        <w:rPr>
          <w:color w:val="000000"/>
          <w:sz w:val="22"/>
          <w:szCs w:val="22"/>
          <w:lang w:val="en-ID" w:eastAsia="en-ID"/>
        </w:rPr>
        <w:t>menyelesaikannya</w:t>
      </w:r>
      <w:proofErr w:type="spellEnd"/>
      <w:r w:rsidRPr="0053671F">
        <w:rPr>
          <w:color w:val="000000"/>
          <w:sz w:val="22"/>
          <w:szCs w:val="22"/>
          <w:lang w:val="en-ID" w:eastAsia="en-ID"/>
        </w:rPr>
        <w:t xml:space="preserve"> </w:t>
      </w:r>
      <w:proofErr w:type="spellStart"/>
      <w:r w:rsidRPr="0053671F">
        <w:rPr>
          <w:color w:val="000000"/>
          <w:sz w:val="22"/>
          <w:szCs w:val="22"/>
          <w:lang w:val="en-ID" w:eastAsia="en-ID"/>
        </w:rPr>
        <w:t>yaitu</w:t>
      </w:r>
      <w:proofErr w:type="spellEnd"/>
      <w:r w:rsidRPr="0053671F">
        <w:rPr>
          <w:color w:val="000000"/>
          <w:sz w:val="22"/>
          <w:szCs w:val="22"/>
          <w:lang w:val="en-ID" w:eastAsia="en-ID"/>
        </w:rPr>
        <w:t xml:space="preserve"> </w:t>
      </w:r>
      <w:proofErr w:type="spellStart"/>
      <w:r w:rsidRPr="0053671F">
        <w:rPr>
          <w:color w:val="000000"/>
          <w:sz w:val="22"/>
          <w:szCs w:val="22"/>
          <w:lang w:val="en-ID" w:eastAsia="en-ID"/>
        </w:rPr>
        <w:t>dengan</w:t>
      </w:r>
      <w:proofErr w:type="spellEnd"/>
      <w:r w:rsidRPr="0053671F">
        <w:rPr>
          <w:color w:val="000000"/>
          <w:sz w:val="22"/>
          <w:szCs w:val="22"/>
          <w:lang w:val="en-ID" w:eastAsia="en-ID"/>
        </w:rPr>
        <w:t xml:space="preserve"> </w:t>
      </w:r>
      <w:proofErr w:type="spellStart"/>
      <w:proofErr w:type="gramStart"/>
      <w:r w:rsidRPr="0053671F">
        <w:rPr>
          <w:color w:val="000000"/>
          <w:sz w:val="22"/>
          <w:szCs w:val="22"/>
          <w:lang w:val="en-ID" w:eastAsia="en-ID"/>
        </w:rPr>
        <w:t>cara</w:t>
      </w:r>
      <w:proofErr w:type="spellEnd"/>
      <w:r w:rsidRPr="0053671F">
        <w:rPr>
          <w:color w:val="000000"/>
          <w:sz w:val="22"/>
          <w:szCs w:val="22"/>
          <w:lang w:val="en-ID" w:eastAsia="en-ID"/>
        </w:rPr>
        <w:t xml:space="preserve"> :</w:t>
      </w:r>
      <w:proofErr w:type="gramEnd"/>
    </w:p>
    <w:p w14:paraId="11A1F3E4" w14:textId="33408248" w:rsidR="0053671F" w:rsidRPr="0053671F" w:rsidRDefault="0053671F" w:rsidP="0053671F">
      <w:pPr>
        <w:tabs>
          <w:tab w:val="left" w:pos="180"/>
        </w:tabs>
        <w:rPr>
          <w:color w:val="000000"/>
          <w:sz w:val="22"/>
          <w:szCs w:val="22"/>
          <w:lang w:val="en-ID" w:eastAsia="en-ID"/>
        </w:rPr>
      </w:pPr>
      <w:r>
        <w:rPr>
          <w:color w:val="000000"/>
          <w:sz w:val="22"/>
          <w:szCs w:val="22"/>
          <w:lang w:val="en-ID" w:eastAsia="en-ID"/>
        </w:rPr>
        <w:tab/>
      </w:r>
      <w:r w:rsidRPr="0053671F">
        <w:rPr>
          <w:color w:val="000000"/>
          <w:sz w:val="22"/>
          <w:szCs w:val="22"/>
          <w:lang w:val="en-ID" w:eastAsia="en-ID"/>
        </w:rPr>
        <w:t xml:space="preserve">1. </w:t>
      </w:r>
      <w:proofErr w:type="spellStart"/>
      <w:r w:rsidRPr="0053671F">
        <w:rPr>
          <w:color w:val="000000"/>
          <w:sz w:val="22"/>
          <w:szCs w:val="22"/>
          <w:lang w:val="en-ID" w:eastAsia="en-ID"/>
        </w:rPr>
        <w:t>Kebutuhan</w:t>
      </w:r>
      <w:proofErr w:type="spellEnd"/>
      <w:r w:rsidRPr="0053671F">
        <w:rPr>
          <w:color w:val="000000"/>
          <w:sz w:val="22"/>
          <w:szCs w:val="22"/>
          <w:lang w:val="en-ID" w:eastAsia="en-ID"/>
        </w:rPr>
        <w:t xml:space="preserve"> </w:t>
      </w:r>
      <w:proofErr w:type="spellStart"/>
      <w:r w:rsidRPr="0053671F">
        <w:rPr>
          <w:color w:val="000000"/>
          <w:sz w:val="22"/>
          <w:szCs w:val="22"/>
          <w:lang w:val="en-ID" w:eastAsia="en-ID"/>
        </w:rPr>
        <w:t>kapasitas</w:t>
      </w:r>
      <w:proofErr w:type="spellEnd"/>
      <w:r w:rsidRPr="0053671F">
        <w:rPr>
          <w:color w:val="000000"/>
          <w:sz w:val="22"/>
          <w:szCs w:val="22"/>
          <w:lang w:val="en-ID" w:eastAsia="en-ID"/>
        </w:rPr>
        <w:t xml:space="preserve"> </w:t>
      </w:r>
      <w:proofErr w:type="spellStart"/>
      <w:r w:rsidRPr="0053671F">
        <w:rPr>
          <w:color w:val="000000"/>
          <w:sz w:val="22"/>
          <w:szCs w:val="22"/>
          <w:lang w:val="en-ID" w:eastAsia="en-ID"/>
        </w:rPr>
        <w:t>penampung</w:t>
      </w:r>
      <w:proofErr w:type="spellEnd"/>
      <w:r w:rsidRPr="0053671F">
        <w:rPr>
          <w:color w:val="000000"/>
          <w:sz w:val="22"/>
          <w:szCs w:val="22"/>
          <w:lang w:val="en-ID" w:eastAsia="en-ID"/>
        </w:rPr>
        <w:t xml:space="preserve"> </w:t>
      </w:r>
      <w:proofErr w:type="spellStart"/>
      <w:r w:rsidRPr="0053671F">
        <w:rPr>
          <w:color w:val="000000"/>
          <w:sz w:val="22"/>
          <w:szCs w:val="22"/>
          <w:lang w:val="en-ID" w:eastAsia="en-ID"/>
        </w:rPr>
        <w:t>untuk</w:t>
      </w:r>
      <w:proofErr w:type="spellEnd"/>
      <w:r w:rsidRPr="0053671F">
        <w:rPr>
          <w:color w:val="000000"/>
          <w:sz w:val="22"/>
          <w:szCs w:val="22"/>
          <w:lang w:val="en-ID" w:eastAsia="en-ID"/>
        </w:rPr>
        <w:t xml:space="preserve"> </w:t>
      </w:r>
      <w:proofErr w:type="spellStart"/>
      <w:r w:rsidRPr="0053671F">
        <w:rPr>
          <w:color w:val="000000"/>
          <w:sz w:val="22"/>
          <w:szCs w:val="22"/>
          <w:lang w:val="en-ID" w:eastAsia="en-ID"/>
        </w:rPr>
        <w:t>lumpur</w:t>
      </w:r>
      <w:proofErr w:type="spellEnd"/>
      <w:r w:rsidRPr="0053671F">
        <w:rPr>
          <w:color w:val="000000"/>
          <w:sz w:val="22"/>
          <w:szCs w:val="22"/>
          <w:lang w:val="en-ID" w:eastAsia="en-ID"/>
        </w:rPr>
        <w:t xml:space="preserve"> (A), </w:t>
      </w:r>
      <w:proofErr w:type="spellStart"/>
      <w:r w:rsidRPr="0053671F">
        <w:rPr>
          <w:color w:val="000000"/>
          <w:sz w:val="22"/>
          <w:szCs w:val="22"/>
          <w:lang w:val="en-ID" w:eastAsia="en-ID"/>
        </w:rPr>
        <w:t>adalah</w:t>
      </w:r>
      <w:proofErr w:type="spellEnd"/>
      <w:r w:rsidRPr="0053671F">
        <w:rPr>
          <w:color w:val="000000"/>
          <w:sz w:val="22"/>
          <w:szCs w:val="22"/>
          <w:lang w:val="en-ID" w:eastAsia="en-ID"/>
        </w:rPr>
        <w:t>:</w:t>
      </w:r>
    </w:p>
    <w:p w14:paraId="4D5F768E" w14:textId="77777777" w:rsidR="0053671F" w:rsidRDefault="0053671F" w:rsidP="0053671F">
      <w:pPr>
        <w:rPr>
          <w:color w:val="000000"/>
          <w:sz w:val="22"/>
          <w:szCs w:val="22"/>
          <w:lang w:val="en-ID" w:eastAsia="en-ID"/>
        </w:rPr>
      </w:pPr>
    </w:p>
    <w:p w14:paraId="0D161B91" w14:textId="4CD2C86A" w:rsidR="0053671F" w:rsidRPr="0053671F" w:rsidRDefault="0053671F" w:rsidP="0053671F">
      <w:pPr>
        <w:ind w:left="1440" w:firstLine="720"/>
        <w:rPr>
          <w:color w:val="000000"/>
          <w:sz w:val="22"/>
          <w:szCs w:val="22"/>
          <w:lang w:val="en-ID" w:eastAsia="en-ID"/>
        </w:rPr>
      </w:pPr>
      <w:r w:rsidRPr="0053671F">
        <w:rPr>
          <w:color w:val="000000"/>
          <w:sz w:val="22"/>
          <w:szCs w:val="22"/>
          <w:lang w:val="en-ID" w:eastAsia="en-ID"/>
        </w:rPr>
        <w:t xml:space="preserve">A= </w:t>
      </w:r>
      <w:proofErr w:type="gramStart"/>
      <w:r w:rsidRPr="0053671F">
        <w:rPr>
          <w:color w:val="000000"/>
          <w:sz w:val="22"/>
          <w:szCs w:val="22"/>
          <w:lang w:val="en-ID" w:eastAsia="en-ID"/>
        </w:rPr>
        <w:t>P .N</w:t>
      </w:r>
      <w:proofErr w:type="gramEnd"/>
      <w:r w:rsidRPr="0053671F">
        <w:rPr>
          <w:color w:val="000000"/>
          <w:sz w:val="22"/>
          <w:szCs w:val="22"/>
          <w:lang w:val="en-ID" w:eastAsia="en-ID"/>
        </w:rPr>
        <w:t xml:space="preserve"> .S</w:t>
      </w:r>
    </w:p>
    <w:p w14:paraId="242C43D2" w14:textId="623ADA9C" w:rsidR="0053671F" w:rsidRDefault="0053671F" w:rsidP="0053671F">
      <w:pPr>
        <w:rPr>
          <w:color w:val="000000"/>
          <w:sz w:val="22"/>
          <w:szCs w:val="22"/>
          <w:lang w:val="en-ID" w:eastAsia="en-ID"/>
        </w:rPr>
      </w:pPr>
      <w:proofErr w:type="spellStart"/>
      <w:proofErr w:type="gramStart"/>
      <w:r w:rsidRPr="0053671F">
        <w:rPr>
          <w:color w:val="000000"/>
          <w:sz w:val="22"/>
          <w:szCs w:val="22"/>
          <w:lang w:val="en-ID" w:eastAsia="en-ID"/>
        </w:rPr>
        <w:t>Sehingga</w:t>
      </w:r>
      <w:proofErr w:type="spellEnd"/>
      <w:r w:rsidRPr="0053671F">
        <w:rPr>
          <w:color w:val="000000"/>
          <w:sz w:val="22"/>
          <w:szCs w:val="22"/>
          <w:lang w:val="en-ID" w:eastAsia="en-ID"/>
        </w:rPr>
        <w:t xml:space="preserve"> :</w:t>
      </w:r>
      <w:proofErr w:type="gramEnd"/>
    </w:p>
    <w:p w14:paraId="0BFAE1E8" w14:textId="4F0E64FF" w:rsidR="008B5FC2" w:rsidRDefault="008B5FC2" w:rsidP="008B5FC2">
      <w:pPr>
        <w:tabs>
          <w:tab w:val="left" w:pos="180"/>
          <w:tab w:val="left" w:pos="720"/>
          <w:tab w:val="left" w:pos="900"/>
        </w:tabs>
        <w:rPr>
          <w:color w:val="000000"/>
          <w:sz w:val="22"/>
          <w:szCs w:val="22"/>
          <w:lang w:val="en-ID" w:eastAsia="en-ID"/>
        </w:rPr>
      </w:pPr>
      <w:r>
        <w:rPr>
          <w:color w:val="000000"/>
          <w:sz w:val="22"/>
          <w:szCs w:val="22"/>
          <w:lang w:val="en-ID" w:eastAsia="en-ID"/>
        </w:rPr>
        <w:tab/>
        <w:t>A</w:t>
      </w:r>
      <w:r>
        <w:rPr>
          <w:color w:val="000000"/>
          <w:sz w:val="22"/>
          <w:szCs w:val="22"/>
          <w:lang w:val="en-ID" w:eastAsia="en-ID"/>
        </w:rPr>
        <w:tab/>
        <w:t>=</w:t>
      </w:r>
      <w:r>
        <w:rPr>
          <w:color w:val="000000"/>
          <w:sz w:val="22"/>
          <w:szCs w:val="22"/>
          <w:lang w:val="en-ID" w:eastAsia="en-ID"/>
        </w:rPr>
        <w:tab/>
        <w:t xml:space="preserve"> </w:t>
      </w:r>
      <w:r w:rsidRPr="008B5FC2">
        <w:rPr>
          <w:color w:val="000000"/>
          <w:sz w:val="22"/>
          <w:szCs w:val="22"/>
          <w:lang w:val="en-ID" w:eastAsia="en-ID"/>
        </w:rPr>
        <w:t xml:space="preserve">355 orang x 2 </w:t>
      </w:r>
      <w:proofErr w:type="spellStart"/>
      <w:r w:rsidRPr="008B5FC2">
        <w:rPr>
          <w:color w:val="000000"/>
          <w:sz w:val="22"/>
          <w:szCs w:val="22"/>
          <w:lang w:val="en-ID" w:eastAsia="en-ID"/>
        </w:rPr>
        <w:t>tahun</w:t>
      </w:r>
      <w:proofErr w:type="spellEnd"/>
      <w:r w:rsidRPr="008B5FC2">
        <w:rPr>
          <w:color w:val="000000"/>
          <w:sz w:val="22"/>
          <w:szCs w:val="22"/>
          <w:lang w:val="en-ID" w:eastAsia="en-ID"/>
        </w:rPr>
        <w:t xml:space="preserve"> x 40liter/orang/</w:t>
      </w:r>
      <w:proofErr w:type="spellStart"/>
      <w:r w:rsidRPr="008B5FC2">
        <w:rPr>
          <w:color w:val="000000"/>
          <w:sz w:val="22"/>
          <w:szCs w:val="22"/>
          <w:lang w:val="en-ID" w:eastAsia="en-ID"/>
        </w:rPr>
        <w:t>hari</w:t>
      </w:r>
      <w:proofErr w:type="spellEnd"/>
    </w:p>
    <w:p w14:paraId="057F91E6" w14:textId="5EFB167A" w:rsidR="008B5FC2" w:rsidRPr="008B5FC2" w:rsidRDefault="008B5FC2" w:rsidP="008B5FC2">
      <w:pPr>
        <w:tabs>
          <w:tab w:val="left" w:pos="180"/>
          <w:tab w:val="left" w:pos="720"/>
          <w:tab w:val="left" w:pos="900"/>
        </w:tabs>
        <w:rPr>
          <w:color w:val="000000"/>
          <w:sz w:val="22"/>
          <w:szCs w:val="22"/>
          <w:lang w:val="en-ID" w:eastAsia="en-ID"/>
        </w:rPr>
      </w:pPr>
      <w:r>
        <w:rPr>
          <w:color w:val="000000"/>
          <w:sz w:val="22"/>
          <w:szCs w:val="22"/>
          <w:lang w:val="en-ID" w:eastAsia="en-ID"/>
        </w:rPr>
        <w:tab/>
      </w:r>
      <w:r>
        <w:rPr>
          <w:color w:val="000000"/>
          <w:sz w:val="22"/>
          <w:szCs w:val="22"/>
          <w:lang w:val="en-ID" w:eastAsia="en-ID"/>
        </w:rPr>
        <w:tab/>
        <w:t>=</w:t>
      </w:r>
      <w:r>
        <w:rPr>
          <w:color w:val="000000"/>
          <w:sz w:val="22"/>
          <w:szCs w:val="22"/>
          <w:lang w:val="en-ID" w:eastAsia="en-ID"/>
        </w:rPr>
        <w:tab/>
        <w:t xml:space="preserve">28.400 </w:t>
      </w:r>
      <w:proofErr w:type="spellStart"/>
      <w:r>
        <w:rPr>
          <w:color w:val="000000"/>
          <w:sz w:val="22"/>
          <w:szCs w:val="22"/>
          <w:lang w:val="en-ID" w:eastAsia="en-ID"/>
        </w:rPr>
        <w:t>liter</w:t>
      </w:r>
      <w:proofErr w:type="spellEnd"/>
      <w:r>
        <w:rPr>
          <w:color w:val="000000"/>
          <w:sz w:val="22"/>
          <w:szCs w:val="22"/>
          <w:lang w:val="en-ID" w:eastAsia="en-ID"/>
        </w:rPr>
        <w:t xml:space="preserve"> = 28,5 m</w:t>
      </w:r>
      <w:r>
        <w:rPr>
          <w:color w:val="000000"/>
          <w:sz w:val="22"/>
          <w:szCs w:val="22"/>
          <w:vertAlign w:val="superscript"/>
          <w:lang w:val="en-ID" w:eastAsia="en-ID"/>
        </w:rPr>
        <w:t>3</w:t>
      </w:r>
    </w:p>
    <w:p w14:paraId="4343B6B9" w14:textId="269D5FBB" w:rsidR="008B5FC2" w:rsidRPr="008B5FC2" w:rsidRDefault="008B5FC2" w:rsidP="008B5FC2">
      <w:pPr>
        <w:tabs>
          <w:tab w:val="left" w:pos="180"/>
        </w:tabs>
        <w:rPr>
          <w:sz w:val="24"/>
          <w:szCs w:val="24"/>
          <w:lang w:val="en-ID" w:eastAsia="en-ID"/>
        </w:rPr>
      </w:pPr>
      <w:r>
        <w:rPr>
          <w:color w:val="000000"/>
          <w:sz w:val="22"/>
          <w:szCs w:val="22"/>
          <w:lang w:val="en-ID" w:eastAsia="en-ID"/>
        </w:rPr>
        <w:tab/>
        <w:t>2.</w:t>
      </w:r>
      <w:r>
        <w:rPr>
          <w:color w:val="000000"/>
          <w:sz w:val="22"/>
          <w:szCs w:val="22"/>
          <w:lang w:val="en-ID" w:eastAsia="en-ID"/>
        </w:rPr>
        <w:tab/>
      </w:r>
      <w:proofErr w:type="spellStart"/>
      <w:r w:rsidRPr="008B5FC2">
        <w:rPr>
          <w:color w:val="000000"/>
          <w:sz w:val="22"/>
          <w:szCs w:val="22"/>
          <w:lang w:val="en-ID" w:eastAsia="en-ID"/>
        </w:rPr>
        <w:t>Keperluan</w:t>
      </w:r>
      <w:proofErr w:type="spellEnd"/>
      <w:r w:rsidRPr="008B5FC2">
        <w:rPr>
          <w:color w:val="000000"/>
          <w:sz w:val="22"/>
          <w:szCs w:val="22"/>
          <w:lang w:val="en-ID" w:eastAsia="en-ID"/>
        </w:rPr>
        <w:t xml:space="preserve"> </w:t>
      </w:r>
      <w:proofErr w:type="spellStart"/>
      <w:r w:rsidRPr="008B5FC2">
        <w:rPr>
          <w:color w:val="000000"/>
          <w:sz w:val="22"/>
          <w:szCs w:val="22"/>
          <w:lang w:val="en-ID" w:eastAsia="en-ID"/>
        </w:rPr>
        <w:t>waktu</w:t>
      </w:r>
      <w:proofErr w:type="spellEnd"/>
      <w:r w:rsidRPr="008B5FC2">
        <w:rPr>
          <w:color w:val="000000"/>
          <w:sz w:val="22"/>
          <w:szCs w:val="22"/>
          <w:lang w:val="en-ID" w:eastAsia="en-ID"/>
        </w:rPr>
        <w:t xml:space="preserve"> </w:t>
      </w:r>
      <w:proofErr w:type="spellStart"/>
      <w:r w:rsidRPr="008B5FC2">
        <w:rPr>
          <w:color w:val="000000"/>
          <w:sz w:val="22"/>
          <w:szCs w:val="22"/>
          <w:lang w:val="en-ID" w:eastAsia="en-ID"/>
        </w:rPr>
        <w:t>penahan</w:t>
      </w:r>
      <w:proofErr w:type="spellEnd"/>
      <w:r w:rsidRPr="008B5FC2">
        <w:rPr>
          <w:color w:val="000000"/>
          <w:sz w:val="22"/>
          <w:szCs w:val="22"/>
          <w:lang w:val="en-ID" w:eastAsia="en-ID"/>
        </w:rPr>
        <w:t xml:space="preserve"> minimum </w:t>
      </w:r>
      <w:proofErr w:type="spellStart"/>
      <w:r w:rsidRPr="008B5FC2">
        <w:rPr>
          <w:color w:val="000000"/>
          <w:sz w:val="22"/>
          <w:szCs w:val="22"/>
          <w:lang w:val="en-ID" w:eastAsia="en-ID"/>
        </w:rPr>
        <w:t>dalam</w:t>
      </w:r>
      <w:proofErr w:type="spellEnd"/>
      <w:r w:rsidRPr="008B5FC2">
        <w:rPr>
          <w:color w:val="000000"/>
          <w:sz w:val="22"/>
          <w:szCs w:val="22"/>
          <w:lang w:val="en-ID" w:eastAsia="en-ID"/>
        </w:rPr>
        <w:t xml:space="preserve"> </w:t>
      </w:r>
      <w:proofErr w:type="spellStart"/>
      <w:r w:rsidRPr="008B5FC2">
        <w:rPr>
          <w:color w:val="000000"/>
          <w:sz w:val="22"/>
          <w:szCs w:val="22"/>
          <w:lang w:val="en-ID" w:eastAsia="en-ID"/>
        </w:rPr>
        <w:t>satu</w:t>
      </w:r>
      <w:proofErr w:type="spellEnd"/>
      <w:r w:rsidRPr="008B5FC2">
        <w:rPr>
          <w:color w:val="000000"/>
          <w:sz w:val="22"/>
          <w:szCs w:val="22"/>
          <w:lang w:val="en-ID" w:eastAsia="en-ID"/>
        </w:rPr>
        <w:t xml:space="preserve"> </w:t>
      </w:r>
      <w:proofErr w:type="spellStart"/>
      <w:r w:rsidRPr="008B5FC2">
        <w:rPr>
          <w:color w:val="000000"/>
          <w:sz w:val="22"/>
          <w:szCs w:val="22"/>
          <w:lang w:val="en-ID" w:eastAsia="en-ID"/>
        </w:rPr>
        <w:t>hari</w:t>
      </w:r>
      <w:proofErr w:type="spellEnd"/>
      <w:r w:rsidRPr="008B5FC2">
        <w:rPr>
          <w:color w:val="000000"/>
          <w:sz w:val="22"/>
          <w:szCs w:val="22"/>
          <w:lang w:val="en-ID" w:eastAsia="en-ID"/>
        </w:rPr>
        <w:t xml:space="preserve"> (T</w:t>
      </w:r>
      <w:r w:rsidRPr="008B5FC2">
        <w:rPr>
          <w:color w:val="000000"/>
          <w:sz w:val="14"/>
          <w:szCs w:val="14"/>
          <w:lang w:val="en-ID" w:eastAsia="en-ID"/>
        </w:rPr>
        <w:t>h</w:t>
      </w:r>
      <w:r w:rsidRPr="008B5FC2">
        <w:rPr>
          <w:color w:val="000000"/>
          <w:sz w:val="22"/>
          <w:szCs w:val="22"/>
          <w:lang w:val="en-ID" w:eastAsia="en-ID"/>
        </w:rPr>
        <w:t xml:space="preserve">), </w:t>
      </w:r>
      <w:proofErr w:type="spellStart"/>
      <w:proofErr w:type="gramStart"/>
      <w:r w:rsidRPr="008B5FC2">
        <w:rPr>
          <w:color w:val="000000"/>
          <w:sz w:val="22"/>
          <w:szCs w:val="22"/>
          <w:lang w:val="en-ID" w:eastAsia="en-ID"/>
        </w:rPr>
        <w:t>adalah</w:t>
      </w:r>
      <w:proofErr w:type="spellEnd"/>
      <w:r w:rsidRPr="008B5FC2">
        <w:rPr>
          <w:color w:val="000000"/>
          <w:sz w:val="22"/>
          <w:szCs w:val="22"/>
          <w:lang w:val="en-ID" w:eastAsia="en-ID"/>
        </w:rPr>
        <w:t xml:space="preserve"> :</w:t>
      </w:r>
      <w:proofErr w:type="gramEnd"/>
    </w:p>
    <w:p w14:paraId="019AC9EB" w14:textId="457CC51A" w:rsidR="008B5FC2" w:rsidRPr="0053671F" w:rsidRDefault="008B5FC2" w:rsidP="008B5FC2">
      <w:pPr>
        <w:tabs>
          <w:tab w:val="left" w:pos="180"/>
          <w:tab w:val="left" w:pos="720"/>
        </w:tabs>
        <w:rPr>
          <w:color w:val="000000"/>
          <w:sz w:val="22"/>
          <w:szCs w:val="22"/>
          <w:lang w:val="en-ID" w:eastAsia="en-ID"/>
        </w:rPr>
      </w:pPr>
    </w:p>
    <w:p w14:paraId="13956C9A" w14:textId="14BC0C81" w:rsidR="00161A16" w:rsidRPr="008B5FC2" w:rsidRDefault="008B5FC2" w:rsidP="00BE74BD">
      <w:pPr>
        <w:pStyle w:val="ListParagraph"/>
        <w:spacing w:before="1"/>
        <w:ind w:left="0"/>
        <w:jc w:val="both"/>
        <w:rPr>
          <w:iCs/>
          <w:sz w:val="22"/>
          <w:szCs w:val="22"/>
        </w:rPr>
      </w:pPr>
      <w:r>
        <w:rPr>
          <w:b/>
          <w:bCs/>
          <w:iCs/>
          <w:sz w:val="22"/>
          <w:szCs w:val="22"/>
        </w:rPr>
        <w:tab/>
      </w:r>
      <w:r>
        <w:rPr>
          <w:b/>
          <w:bCs/>
          <w:iCs/>
          <w:sz w:val="22"/>
          <w:szCs w:val="22"/>
        </w:rPr>
        <w:tab/>
      </w:r>
      <w:r>
        <w:rPr>
          <w:iCs/>
          <w:sz w:val="22"/>
          <w:szCs w:val="22"/>
        </w:rPr>
        <w:t>T</w:t>
      </w:r>
      <w:r>
        <w:rPr>
          <w:iCs/>
          <w:sz w:val="22"/>
          <w:szCs w:val="22"/>
          <w:vertAlign w:val="subscript"/>
        </w:rPr>
        <w:t>h</w:t>
      </w:r>
      <w:r>
        <w:rPr>
          <w:iCs/>
          <w:sz w:val="22"/>
          <w:szCs w:val="22"/>
        </w:rPr>
        <w:t xml:space="preserve"> = </w:t>
      </w:r>
      <w:r w:rsidRPr="008B5FC2">
        <w:rPr>
          <w:color w:val="000000"/>
          <w:sz w:val="22"/>
          <w:szCs w:val="22"/>
        </w:rPr>
        <w:t>2.5-0.3 log (P.Q)</w:t>
      </w:r>
    </w:p>
    <w:p w14:paraId="4C495EBB" w14:textId="0D387068" w:rsidR="008B5FC2" w:rsidRDefault="008B5FC2" w:rsidP="00BE74BD">
      <w:pPr>
        <w:pStyle w:val="ListParagraph"/>
        <w:spacing w:before="1"/>
        <w:ind w:left="0"/>
        <w:jc w:val="both"/>
        <w:rPr>
          <w:iCs/>
          <w:sz w:val="22"/>
          <w:szCs w:val="22"/>
        </w:rPr>
      </w:pPr>
      <w:r>
        <w:rPr>
          <w:b/>
          <w:bCs/>
          <w:iCs/>
          <w:sz w:val="22"/>
          <w:szCs w:val="22"/>
        </w:rPr>
        <w:tab/>
      </w:r>
      <w:proofErr w:type="spellStart"/>
      <w:proofErr w:type="gramStart"/>
      <w:r>
        <w:rPr>
          <w:iCs/>
          <w:sz w:val="22"/>
          <w:szCs w:val="22"/>
        </w:rPr>
        <w:t>Sehingga</w:t>
      </w:r>
      <w:proofErr w:type="spellEnd"/>
      <w:r>
        <w:rPr>
          <w:iCs/>
          <w:sz w:val="22"/>
          <w:szCs w:val="22"/>
        </w:rPr>
        <w:t xml:space="preserve"> :</w:t>
      </w:r>
      <w:proofErr w:type="gramEnd"/>
    </w:p>
    <w:p w14:paraId="493CFA75" w14:textId="2D7AB9BA" w:rsidR="008B5FC2" w:rsidRDefault="008B5FC2" w:rsidP="00BE74BD">
      <w:pPr>
        <w:pStyle w:val="ListParagraph"/>
        <w:spacing w:before="1"/>
        <w:ind w:left="0"/>
        <w:jc w:val="both"/>
        <w:rPr>
          <w:color w:val="000000"/>
          <w:sz w:val="22"/>
          <w:szCs w:val="22"/>
        </w:rPr>
      </w:pPr>
      <w:r>
        <w:rPr>
          <w:iCs/>
          <w:sz w:val="22"/>
          <w:szCs w:val="22"/>
        </w:rPr>
        <w:tab/>
      </w:r>
      <w:r w:rsidR="001B279B">
        <w:rPr>
          <w:iCs/>
          <w:sz w:val="22"/>
          <w:szCs w:val="22"/>
        </w:rPr>
        <w:t>Th</w:t>
      </w:r>
      <w:r w:rsidR="001B279B">
        <w:rPr>
          <w:iCs/>
          <w:sz w:val="22"/>
          <w:szCs w:val="22"/>
        </w:rPr>
        <w:tab/>
        <w:t xml:space="preserve">= </w:t>
      </w:r>
      <w:r w:rsidR="001B279B" w:rsidRPr="001B279B">
        <w:rPr>
          <w:color w:val="000000"/>
          <w:sz w:val="22"/>
          <w:szCs w:val="22"/>
        </w:rPr>
        <w:t xml:space="preserve">2.5 - 0.3 </w:t>
      </w:r>
      <w:proofErr w:type="gramStart"/>
      <w:r w:rsidR="001B279B" w:rsidRPr="001B279B">
        <w:rPr>
          <w:color w:val="000000"/>
          <w:sz w:val="22"/>
          <w:szCs w:val="22"/>
        </w:rPr>
        <w:t>log(</w:t>
      </w:r>
      <w:proofErr w:type="gramEnd"/>
      <w:r w:rsidR="001B279B" w:rsidRPr="001B279B">
        <w:rPr>
          <w:color w:val="000000"/>
          <w:sz w:val="22"/>
          <w:szCs w:val="22"/>
        </w:rPr>
        <w:t>355 orang x 10 liter/orang/</w:t>
      </w:r>
      <w:proofErr w:type="spellStart"/>
      <w:r w:rsidR="001B279B" w:rsidRPr="001B279B">
        <w:rPr>
          <w:color w:val="000000"/>
          <w:sz w:val="22"/>
          <w:szCs w:val="22"/>
        </w:rPr>
        <w:t>hari</w:t>
      </w:r>
      <w:proofErr w:type="spellEnd"/>
      <w:r w:rsidR="001B279B" w:rsidRPr="001B279B">
        <w:rPr>
          <w:color w:val="000000"/>
          <w:sz w:val="22"/>
          <w:szCs w:val="22"/>
        </w:rPr>
        <w:t>)</w:t>
      </w:r>
    </w:p>
    <w:p w14:paraId="5833D1B6" w14:textId="7EFBCADE" w:rsidR="001B279B" w:rsidRDefault="001B279B" w:rsidP="00BE74BD">
      <w:pPr>
        <w:pStyle w:val="ListParagraph"/>
        <w:spacing w:before="1"/>
        <w:ind w:left="0"/>
        <w:jc w:val="both"/>
        <w:rPr>
          <w:color w:val="000000"/>
          <w:sz w:val="22"/>
          <w:szCs w:val="22"/>
        </w:rPr>
      </w:pPr>
      <w:r>
        <w:rPr>
          <w:color w:val="000000"/>
          <w:sz w:val="22"/>
          <w:szCs w:val="22"/>
        </w:rPr>
        <w:tab/>
      </w:r>
      <w:r>
        <w:rPr>
          <w:color w:val="000000"/>
          <w:sz w:val="22"/>
          <w:szCs w:val="22"/>
        </w:rPr>
        <w:tab/>
        <w:t xml:space="preserve">= </w:t>
      </w:r>
      <w:r w:rsidRPr="001B279B">
        <w:rPr>
          <w:color w:val="000000"/>
          <w:sz w:val="22"/>
          <w:szCs w:val="22"/>
        </w:rPr>
        <w:t>2.5 - 0.3(3.550 liter/orang/</w:t>
      </w:r>
      <w:proofErr w:type="spellStart"/>
      <w:r w:rsidRPr="001B279B">
        <w:rPr>
          <w:color w:val="000000"/>
          <w:sz w:val="22"/>
          <w:szCs w:val="22"/>
        </w:rPr>
        <w:t>hari</w:t>
      </w:r>
      <w:proofErr w:type="spellEnd"/>
      <w:r w:rsidRPr="001B279B">
        <w:rPr>
          <w:color w:val="000000"/>
          <w:sz w:val="22"/>
          <w:szCs w:val="22"/>
        </w:rPr>
        <w:t>)</w:t>
      </w:r>
    </w:p>
    <w:p w14:paraId="1CA2AD13" w14:textId="3E4545A0" w:rsidR="001B279B" w:rsidRDefault="001B279B" w:rsidP="00BE74BD">
      <w:pPr>
        <w:pStyle w:val="ListParagraph"/>
        <w:spacing w:before="1"/>
        <w:ind w:left="0"/>
        <w:jc w:val="both"/>
        <w:rPr>
          <w:color w:val="000000"/>
          <w:sz w:val="22"/>
          <w:szCs w:val="22"/>
        </w:rPr>
      </w:pPr>
      <w:r>
        <w:rPr>
          <w:color w:val="000000"/>
          <w:sz w:val="22"/>
          <w:szCs w:val="22"/>
        </w:rPr>
        <w:tab/>
      </w:r>
      <w:r>
        <w:rPr>
          <w:color w:val="000000"/>
          <w:sz w:val="22"/>
          <w:szCs w:val="22"/>
        </w:rPr>
        <w:tab/>
        <w:t xml:space="preserve">= </w:t>
      </w:r>
      <w:r w:rsidRPr="001B279B">
        <w:rPr>
          <w:color w:val="000000"/>
          <w:sz w:val="22"/>
          <w:szCs w:val="22"/>
        </w:rPr>
        <w:t>2.5 – 1.065 liter/orang/</w:t>
      </w:r>
      <w:proofErr w:type="spellStart"/>
      <w:r w:rsidRPr="001B279B">
        <w:rPr>
          <w:color w:val="000000"/>
          <w:sz w:val="22"/>
          <w:szCs w:val="22"/>
        </w:rPr>
        <w:t>hari</w:t>
      </w:r>
      <w:proofErr w:type="spellEnd"/>
    </w:p>
    <w:p w14:paraId="028CCECA" w14:textId="6A99B787" w:rsidR="001B279B" w:rsidRDefault="001B279B" w:rsidP="00BE74BD">
      <w:pPr>
        <w:pStyle w:val="ListParagraph"/>
        <w:spacing w:before="1"/>
        <w:ind w:left="0"/>
        <w:jc w:val="both"/>
        <w:rPr>
          <w:color w:val="000000"/>
          <w:sz w:val="22"/>
          <w:szCs w:val="22"/>
        </w:rPr>
      </w:pPr>
      <w:r>
        <w:rPr>
          <w:color w:val="000000"/>
          <w:sz w:val="22"/>
          <w:szCs w:val="22"/>
        </w:rPr>
        <w:tab/>
      </w:r>
      <w:r>
        <w:rPr>
          <w:color w:val="000000"/>
          <w:sz w:val="22"/>
          <w:szCs w:val="22"/>
        </w:rPr>
        <w:tab/>
        <w:t xml:space="preserve">= </w:t>
      </w:r>
      <w:r w:rsidRPr="001B279B">
        <w:rPr>
          <w:color w:val="000000"/>
          <w:sz w:val="22"/>
          <w:szCs w:val="22"/>
        </w:rPr>
        <w:t>1.434 liter/orang/</w:t>
      </w:r>
      <w:proofErr w:type="spellStart"/>
      <w:r w:rsidRPr="001B279B">
        <w:rPr>
          <w:color w:val="000000"/>
          <w:sz w:val="22"/>
          <w:szCs w:val="22"/>
        </w:rPr>
        <w:t>hari</w:t>
      </w:r>
      <w:proofErr w:type="spellEnd"/>
    </w:p>
    <w:p w14:paraId="714EAB18" w14:textId="77777777" w:rsidR="001B279B" w:rsidRPr="001B279B" w:rsidRDefault="001B279B" w:rsidP="001B279B">
      <w:pPr>
        <w:ind w:firstLine="180"/>
        <w:rPr>
          <w:color w:val="000000"/>
          <w:sz w:val="22"/>
          <w:szCs w:val="22"/>
          <w:lang w:val="en-ID" w:eastAsia="en-ID"/>
        </w:rPr>
      </w:pPr>
      <w:r>
        <w:rPr>
          <w:color w:val="000000"/>
          <w:sz w:val="22"/>
          <w:szCs w:val="22"/>
        </w:rPr>
        <w:t>3.</w:t>
      </w:r>
      <w:r>
        <w:rPr>
          <w:color w:val="000000"/>
          <w:sz w:val="22"/>
          <w:szCs w:val="22"/>
        </w:rPr>
        <w:tab/>
      </w:r>
      <w:proofErr w:type="spellStart"/>
      <w:r w:rsidRPr="001B279B">
        <w:rPr>
          <w:color w:val="000000"/>
          <w:sz w:val="22"/>
          <w:szCs w:val="22"/>
          <w:lang w:val="en-ID" w:eastAsia="en-ID"/>
        </w:rPr>
        <w:t>Kebutuhan</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kapasitas</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penampung</w:t>
      </w:r>
      <w:proofErr w:type="spellEnd"/>
      <w:r w:rsidRPr="001B279B">
        <w:rPr>
          <w:color w:val="000000"/>
          <w:sz w:val="22"/>
          <w:szCs w:val="22"/>
          <w:lang w:val="en-ID" w:eastAsia="en-ID"/>
        </w:rPr>
        <w:t xml:space="preserve"> air (B), </w:t>
      </w:r>
      <w:proofErr w:type="spellStart"/>
      <w:proofErr w:type="gramStart"/>
      <w:r w:rsidRPr="001B279B">
        <w:rPr>
          <w:color w:val="000000"/>
          <w:sz w:val="22"/>
          <w:szCs w:val="22"/>
          <w:lang w:val="en-ID" w:eastAsia="en-ID"/>
        </w:rPr>
        <w:t>adalah</w:t>
      </w:r>
      <w:proofErr w:type="spellEnd"/>
      <w:r w:rsidRPr="001B279B">
        <w:rPr>
          <w:color w:val="000000"/>
          <w:sz w:val="22"/>
          <w:szCs w:val="22"/>
          <w:lang w:val="en-ID" w:eastAsia="en-ID"/>
        </w:rPr>
        <w:t xml:space="preserve"> :</w:t>
      </w:r>
      <w:proofErr w:type="gramEnd"/>
    </w:p>
    <w:p w14:paraId="7206AB2E" w14:textId="1E3C35D0" w:rsidR="001B279B" w:rsidRPr="001B279B" w:rsidRDefault="001B279B" w:rsidP="001B279B">
      <w:pPr>
        <w:ind w:left="720"/>
        <w:rPr>
          <w:color w:val="000000"/>
          <w:sz w:val="14"/>
          <w:szCs w:val="14"/>
          <w:lang w:val="en-ID" w:eastAsia="en-ID"/>
        </w:rPr>
      </w:pPr>
      <w:r>
        <w:rPr>
          <w:color w:val="000000"/>
          <w:sz w:val="22"/>
          <w:szCs w:val="22"/>
          <w:lang w:val="en-ID" w:eastAsia="en-ID"/>
        </w:rPr>
        <w:t xml:space="preserve">     </w:t>
      </w:r>
      <w:r w:rsidRPr="001B279B">
        <w:rPr>
          <w:color w:val="000000"/>
          <w:sz w:val="22"/>
          <w:szCs w:val="22"/>
          <w:lang w:val="en-ID" w:eastAsia="en-ID"/>
        </w:rPr>
        <w:t xml:space="preserve">B = </w:t>
      </w:r>
      <w:proofErr w:type="gramStart"/>
      <w:r w:rsidRPr="001B279B">
        <w:rPr>
          <w:color w:val="000000"/>
          <w:sz w:val="22"/>
          <w:szCs w:val="22"/>
          <w:lang w:val="en-ID" w:eastAsia="en-ID"/>
        </w:rPr>
        <w:t>P .Q</w:t>
      </w:r>
      <w:proofErr w:type="gramEnd"/>
      <w:r w:rsidRPr="001B279B">
        <w:rPr>
          <w:color w:val="000000"/>
          <w:sz w:val="22"/>
          <w:szCs w:val="22"/>
          <w:lang w:val="en-ID" w:eastAsia="en-ID"/>
        </w:rPr>
        <w:t xml:space="preserve"> .T</w:t>
      </w:r>
      <w:r w:rsidRPr="001B279B">
        <w:rPr>
          <w:color w:val="000000"/>
          <w:sz w:val="14"/>
          <w:szCs w:val="14"/>
          <w:lang w:val="en-ID" w:eastAsia="en-ID"/>
        </w:rPr>
        <w:t>h</w:t>
      </w:r>
    </w:p>
    <w:p w14:paraId="04E20078" w14:textId="77777777" w:rsidR="001B279B" w:rsidRPr="001B279B" w:rsidRDefault="001B279B" w:rsidP="001B279B">
      <w:pPr>
        <w:ind w:firstLine="720"/>
        <w:rPr>
          <w:color w:val="000000"/>
          <w:sz w:val="22"/>
          <w:szCs w:val="22"/>
          <w:lang w:val="en-ID" w:eastAsia="en-ID"/>
        </w:rPr>
      </w:pPr>
      <w:proofErr w:type="spellStart"/>
      <w:proofErr w:type="gramStart"/>
      <w:r w:rsidRPr="001B279B">
        <w:rPr>
          <w:color w:val="000000"/>
          <w:sz w:val="22"/>
          <w:szCs w:val="22"/>
          <w:lang w:val="en-ID" w:eastAsia="en-ID"/>
        </w:rPr>
        <w:t>Sehingga</w:t>
      </w:r>
      <w:proofErr w:type="spellEnd"/>
      <w:r w:rsidRPr="001B279B">
        <w:rPr>
          <w:color w:val="000000"/>
          <w:sz w:val="22"/>
          <w:szCs w:val="22"/>
          <w:lang w:val="en-ID" w:eastAsia="en-ID"/>
        </w:rPr>
        <w:t xml:space="preserve"> :</w:t>
      </w:r>
      <w:proofErr w:type="gramEnd"/>
    </w:p>
    <w:p w14:paraId="6D38BFB3" w14:textId="37DB18AD" w:rsidR="001B279B" w:rsidRPr="001B279B" w:rsidRDefault="001B279B" w:rsidP="001B279B">
      <w:pPr>
        <w:ind w:firstLine="720"/>
        <w:rPr>
          <w:color w:val="000000"/>
          <w:sz w:val="22"/>
          <w:szCs w:val="22"/>
          <w:lang w:val="en-ID" w:eastAsia="en-ID"/>
        </w:rPr>
      </w:pPr>
      <w:r w:rsidRPr="001B279B">
        <w:rPr>
          <w:color w:val="000000"/>
          <w:sz w:val="22"/>
          <w:szCs w:val="22"/>
          <w:lang w:val="en-ID" w:eastAsia="en-ID"/>
        </w:rPr>
        <w:t>B</w:t>
      </w:r>
      <w:r>
        <w:rPr>
          <w:color w:val="000000"/>
          <w:sz w:val="22"/>
          <w:szCs w:val="22"/>
          <w:lang w:val="en-ID" w:eastAsia="en-ID"/>
        </w:rPr>
        <w:tab/>
      </w:r>
      <w:r w:rsidRPr="001B279B">
        <w:rPr>
          <w:color w:val="000000"/>
          <w:sz w:val="22"/>
          <w:szCs w:val="22"/>
          <w:lang w:val="en-ID" w:eastAsia="en-ID"/>
        </w:rPr>
        <w:t xml:space="preserve">= 355 orang x 10 </w:t>
      </w:r>
      <w:proofErr w:type="spellStart"/>
      <w:r w:rsidRPr="001B279B">
        <w:rPr>
          <w:color w:val="000000"/>
          <w:sz w:val="22"/>
          <w:szCs w:val="22"/>
          <w:lang w:val="en-ID" w:eastAsia="en-ID"/>
        </w:rPr>
        <w:t>liter</w:t>
      </w:r>
      <w:proofErr w:type="spellEnd"/>
      <w:r w:rsidRPr="001B279B">
        <w:rPr>
          <w:color w:val="000000"/>
          <w:sz w:val="22"/>
          <w:szCs w:val="22"/>
          <w:lang w:val="en-ID" w:eastAsia="en-ID"/>
        </w:rPr>
        <w:t>/orang/</w:t>
      </w:r>
      <w:proofErr w:type="spellStart"/>
      <w:r w:rsidRPr="001B279B">
        <w:rPr>
          <w:color w:val="000000"/>
          <w:sz w:val="22"/>
          <w:szCs w:val="22"/>
          <w:lang w:val="en-ID" w:eastAsia="en-ID"/>
        </w:rPr>
        <w:t>hari</w:t>
      </w:r>
      <w:proofErr w:type="spellEnd"/>
      <w:r w:rsidRPr="001B279B">
        <w:rPr>
          <w:color w:val="000000"/>
          <w:sz w:val="22"/>
          <w:szCs w:val="22"/>
          <w:lang w:val="en-ID" w:eastAsia="en-ID"/>
        </w:rPr>
        <w:t xml:space="preserve"> x 1.434 </w:t>
      </w:r>
      <w:proofErr w:type="spellStart"/>
      <w:r w:rsidRPr="001B279B">
        <w:rPr>
          <w:color w:val="000000"/>
          <w:sz w:val="22"/>
          <w:szCs w:val="22"/>
          <w:lang w:val="en-ID" w:eastAsia="en-ID"/>
        </w:rPr>
        <w:t>liter</w:t>
      </w:r>
      <w:proofErr w:type="spellEnd"/>
      <w:r w:rsidRPr="001B279B">
        <w:rPr>
          <w:color w:val="000000"/>
          <w:sz w:val="22"/>
          <w:szCs w:val="22"/>
          <w:lang w:val="en-ID" w:eastAsia="en-ID"/>
        </w:rPr>
        <w:t>/</w:t>
      </w:r>
      <w:proofErr w:type="spellStart"/>
      <w:r w:rsidRPr="001B279B">
        <w:rPr>
          <w:color w:val="000000"/>
          <w:sz w:val="22"/>
          <w:szCs w:val="22"/>
          <w:lang w:val="en-ID" w:eastAsia="en-ID"/>
        </w:rPr>
        <w:t>hari</w:t>
      </w:r>
      <w:proofErr w:type="spellEnd"/>
    </w:p>
    <w:p w14:paraId="6678EA4F" w14:textId="77777777" w:rsidR="001B279B" w:rsidRDefault="001B279B" w:rsidP="001B279B">
      <w:pPr>
        <w:pStyle w:val="ListParagraph"/>
        <w:spacing w:before="1"/>
        <w:ind w:firstLine="720"/>
        <w:jc w:val="both"/>
        <w:rPr>
          <w:color w:val="000000"/>
          <w:sz w:val="22"/>
          <w:szCs w:val="22"/>
          <w:lang w:val="en-ID" w:eastAsia="en-ID"/>
        </w:rPr>
      </w:pPr>
      <w:r w:rsidRPr="001B279B">
        <w:rPr>
          <w:color w:val="000000"/>
          <w:sz w:val="22"/>
          <w:szCs w:val="22"/>
          <w:lang w:val="en-ID" w:eastAsia="en-ID"/>
        </w:rPr>
        <w:t xml:space="preserve">= 5.094 </w:t>
      </w:r>
      <w:proofErr w:type="spellStart"/>
      <w:r w:rsidRPr="001B279B">
        <w:rPr>
          <w:color w:val="000000"/>
          <w:sz w:val="22"/>
          <w:szCs w:val="22"/>
          <w:lang w:val="en-ID" w:eastAsia="en-ID"/>
        </w:rPr>
        <w:t>liter</w:t>
      </w:r>
      <w:proofErr w:type="spellEnd"/>
    </w:p>
    <w:p w14:paraId="2622A0F8" w14:textId="36DFC358" w:rsidR="001B279B" w:rsidRPr="002D2FF3" w:rsidRDefault="001B279B" w:rsidP="001B279B">
      <w:pPr>
        <w:pStyle w:val="ListParagraph"/>
        <w:spacing w:before="1"/>
        <w:ind w:firstLine="720"/>
        <w:jc w:val="both"/>
        <w:rPr>
          <w:color w:val="000000"/>
          <w:sz w:val="22"/>
          <w:szCs w:val="22"/>
          <w:vertAlign w:val="superscript"/>
        </w:rPr>
      </w:pPr>
      <w:r w:rsidRPr="001B279B">
        <w:rPr>
          <w:color w:val="000000"/>
          <w:sz w:val="22"/>
          <w:szCs w:val="22"/>
          <w:lang w:val="en-ID" w:eastAsia="en-ID"/>
        </w:rPr>
        <w:t xml:space="preserve">= 5.1 </w:t>
      </w:r>
      <w:r w:rsidR="002D2FF3">
        <w:rPr>
          <w:color w:val="000000"/>
          <w:sz w:val="22"/>
          <w:szCs w:val="22"/>
          <w:lang w:val="en-ID" w:eastAsia="en-ID"/>
        </w:rPr>
        <w:t>m</w:t>
      </w:r>
      <w:r w:rsidR="002D2FF3">
        <w:rPr>
          <w:color w:val="000000"/>
          <w:sz w:val="22"/>
          <w:szCs w:val="22"/>
          <w:vertAlign w:val="superscript"/>
          <w:lang w:val="en-ID" w:eastAsia="en-ID"/>
        </w:rPr>
        <w:t>3</w:t>
      </w:r>
    </w:p>
    <w:p w14:paraId="6F174407" w14:textId="77777777" w:rsidR="001B279B" w:rsidRPr="008B5FC2" w:rsidRDefault="001B279B" w:rsidP="00BE74BD">
      <w:pPr>
        <w:pStyle w:val="ListParagraph"/>
        <w:spacing w:before="1"/>
        <w:ind w:left="0"/>
        <w:jc w:val="both"/>
        <w:rPr>
          <w:iCs/>
          <w:sz w:val="22"/>
          <w:szCs w:val="22"/>
        </w:rPr>
      </w:pPr>
    </w:p>
    <w:p w14:paraId="231F772A" w14:textId="77777777" w:rsidR="001B279B" w:rsidRPr="001B279B" w:rsidRDefault="001B279B" w:rsidP="001B279B">
      <w:pPr>
        <w:rPr>
          <w:b/>
          <w:bCs/>
          <w:color w:val="000000"/>
          <w:sz w:val="22"/>
          <w:szCs w:val="22"/>
          <w:lang w:val="en-ID" w:eastAsia="en-ID"/>
        </w:rPr>
      </w:pPr>
      <w:proofErr w:type="spellStart"/>
      <w:r w:rsidRPr="001B279B">
        <w:rPr>
          <w:b/>
          <w:bCs/>
          <w:color w:val="000000"/>
          <w:sz w:val="22"/>
          <w:szCs w:val="22"/>
          <w:lang w:val="en-ID" w:eastAsia="en-ID"/>
        </w:rPr>
        <w:t>Perhitungan</w:t>
      </w:r>
      <w:proofErr w:type="spellEnd"/>
      <w:r w:rsidRPr="001B279B">
        <w:rPr>
          <w:b/>
          <w:bCs/>
          <w:color w:val="000000"/>
          <w:sz w:val="22"/>
          <w:szCs w:val="22"/>
          <w:lang w:val="en-ID" w:eastAsia="en-ID"/>
        </w:rPr>
        <w:t xml:space="preserve"> </w:t>
      </w:r>
      <w:proofErr w:type="spellStart"/>
      <w:r w:rsidRPr="001B279B">
        <w:rPr>
          <w:b/>
          <w:bCs/>
          <w:color w:val="000000"/>
          <w:sz w:val="22"/>
          <w:szCs w:val="22"/>
          <w:lang w:val="en-ID" w:eastAsia="en-ID"/>
        </w:rPr>
        <w:t>Kapasitas</w:t>
      </w:r>
      <w:proofErr w:type="spellEnd"/>
      <w:r w:rsidRPr="001B279B">
        <w:rPr>
          <w:b/>
          <w:bCs/>
          <w:color w:val="000000"/>
          <w:sz w:val="22"/>
          <w:szCs w:val="22"/>
          <w:lang w:val="en-ID" w:eastAsia="en-ID"/>
        </w:rPr>
        <w:t xml:space="preserve"> </w:t>
      </w:r>
      <w:proofErr w:type="spellStart"/>
      <w:r w:rsidRPr="001B279B">
        <w:rPr>
          <w:b/>
          <w:bCs/>
          <w:color w:val="000000"/>
          <w:sz w:val="22"/>
          <w:szCs w:val="22"/>
          <w:lang w:val="en-ID" w:eastAsia="en-ID"/>
        </w:rPr>
        <w:t>Tinja</w:t>
      </w:r>
      <w:proofErr w:type="spellEnd"/>
    </w:p>
    <w:p w14:paraId="092B4786" w14:textId="77777777" w:rsidR="001B279B" w:rsidRPr="001B279B" w:rsidRDefault="001B279B" w:rsidP="001B279B">
      <w:pPr>
        <w:ind w:firstLine="720"/>
        <w:jc w:val="both"/>
        <w:rPr>
          <w:color w:val="000000"/>
          <w:sz w:val="22"/>
          <w:szCs w:val="22"/>
          <w:lang w:val="en-ID" w:eastAsia="en-ID"/>
        </w:rPr>
      </w:pPr>
      <w:proofErr w:type="spellStart"/>
      <w:r w:rsidRPr="001B279B">
        <w:rPr>
          <w:color w:val="000000"/>
          <w:sz w:val="22"/>
          <w:szCs w:val="22"/>
          <w:lang w:val="en-ID" w:eastAsia="en-ID"/>
        </w:rPr>
        <w:t>Sesuai</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apa</w:t>
      </w:r>
      <w:proofErr w:type="spellEnd"/>
      <w:r w:rsidRPr="001B279B">
        <w:rPr>
          <w:color w:val="000000"/>
          <w:sz w:val="22"/>
          <w:szCs w:val="22"/>
          <w:lang w:val="en-ID" w:eastAsia="en-ID"/>
        </w:rPr>
        <w:t xml:space="preserve"> yang </w:t>
      </w:r>
      <w:proofErr w:type="spellStart"/>
      <w:r w:rsidRPr="001B279B">
        <w:rPr>
          <w:color w:val="000000"/>
          <w:sz w:val="22"/>
          <w:szCs w:val="22"/>
          <w:lang w:val="en-ID" w:eastAsia="en-ID"/>
        </w:rPr>
        <w:t>telah</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tertera</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diatas</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perlu</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diketahui</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jumlah</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limbah</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tinja</w:t>
      </w:r>
      <w:proofErr w:type="spellEnd"/>
      <w:r w:rsidRPr="001B279B">
        <w:rPr>
          <w:color w:val="000000"/>
          <w:sz w:val="22"/>
          <w:szCs w:val="22"/>
          <w:lang w:val="en-ID" w:eastAsia="en-ID"/>
        </w:rPr>
        <w:t xml:space="preserve"> yang di </w:t>
      </w:r>
      <w:proofErr w:type="spellStart"/>
      <w:r w:rsidRPr="001B279B">
        <w:rPr>
          <w:color w:val="000000"/>
          <w:sz w:val="22"/>
          <w:szCs w:val="22"/>
          <w:lang w:val="en-ID" w:eastAsia="en-ID"/>
        </w:rPr>
        <w:t>keluarkan</w:t>
      </w:r>
      <w:proofErr w:type="spellEnd"/>
      <w:r w:rsidRPr="001B279B">
        <w:rPr>
          <w:color w:val="000000"/>
          <w:sz w:val="22"/>
          <w:szCs w:val="22"/>
          <w:lang w:val="en-ID" w:eastAsia="en-ID"/>
        </w:rPr>
        <w:t xml:space="preserve"> oleh </w:t>
      </w:r>
      <w:proofErr w:type="spellStart"/>
      <w:r w:rsidRPr="001B279B">
        <w:rPr>
          <w:color w:val="000000"/>
          <w:sz w:val="22"/>
          <w:szCs w:val="22"/>
          <w:lang w:val="en-ID" w:eastAsia="en-ID"/>
        </w:rPr>
        <w:t>manusia</w:t>
      </w:r>
      <w:proofErr w:type="spellEnd"/>
      <w:r w:rsidRPr="001B279B">
        <w:rPr>
          <w:color w:val="000000"/>
          <w:sz w:val="22"/>
          <w:szCs w:val="22"/>
          <w:lang w:val="en-ID" w:eastAsia="en-ID"/>
        </w:rPr>
        <w:t xml:space="preserve"> dan </w:t>
      </w:r>
      <w:proofErr w:type="spellStart"/>
      <w:r w:rsidRPr="001B279B">
        <w:rPr>
          <w:color w:val="000000"/>
          <w:sz w:val="22"/>
          <w:szCs w:val="22"/>
          <w:lang w:val="en-ID" w:eastAsia="en-ID"/>
        </w:rPr>
        <w:t>ditampung</w:t>
      </w:r>
      <w:proofErr w:type="spellEnd"/>
      <w:r w:rsidRPr="001B279B">
        <w:rPr>
          <w:color w:val="000000"/>
          <w:sz w:val="22"/>
          <w:szCs w:val="22"/>
          <w:lang w:val="en-ID" w:eastAsia="en-ID"/>
        </w:rPr>
        <w:t xml:space="preserve"> oleh septic tank </w:t>
      </w:r>
      <w:proofErr w:type="spellStart"/>
      <w:r w:rsidRPr="001B279B">
        <w:rPr>
          <w:color w:val="000000"/>
          <w:sz w:val="22"/>
          <w:szCs w:val="22"/>
          <w:lang w:val="en-ID" w:eastAsia="en-ID"/>
        </w:rPr>
        <w:t>komunal</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sebagai</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berikut</w:t>
      </w:r>
      <w:proofErr w:type="spellEnd"/>
      <w:r w:rsidRPr="001B279B">
        <w:rPr>
          <w:color w:val="000000"/>
          <w:sz w:val="22"/>
          <w:szCs w:val="22"/>
          <w:lang w:val="en-ID" w:eastAsia="en-ID"/>
        </w:rPr>
        <w:t>.</w:t>
      </w:r>
    </w:p>
    <w:p w14:paraId="5C639B2C" w14:textId="6C63E315" w:rsidR="001B279B" w:rsidRPr="001B279B" w:rsidRDefault="001B279B" w:rsidP="001B279B">
      <w:pPr>
        <w:jc w:val="both"/>
        <w:rPr>
          <w:color w:val="000000"/>
          <w:sz w:val="22"/>
          <w:szCs w:val="22"/>
          <w:lang w:val="en-ID" w:eastAsia="en-ID"/>
        </w:rPr>
      </w:pPr>
      <w:r w:rsidRPr="001B279B">
        <w:rPr>
          <w:color w:val="000000"/>
          <w:sz w:val="22"/>
          <w:szCs w:val="22"/>
          <w:lang w:val="en-ID" w:eastAsia="en-ID"/>
        </w:rPr>
        <w:t>A</w:t>
      </w:r>
      <w:r>
        <w:rPr>
          <w:color w:val="000000"/>
          <w:sz w:val="22"/>
          <w:szCs w:val="22"/>
          <w:lang w:val="en-ID" w:eastAsia="en-ID"/>
        </w:rPr>
        <w:tab/>
      </w:r>
      <w:proofErr w:type="spellStart"/>
      <w:r w:rsidRPr="001B279B">
        <w:rPr>
          <w:color w:val="000000"/>
          <w:sz w:val="22"/>
          <w:szCs w:val="22"/>
          <w:lang w:val="en-ID" w:eastAsia="en-ID"/>
        </w:rPr>
        <w:t>Berat</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tinja</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basah</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antara</w:t>
      </w:r>
      <w:proofErr w:type="spellEnd"/>
      <w:r w:rsidRPr="001B279B">
        <w:rPr>
          <w:color w:val="000000"/>
          <w:sz w:val="22"/>
          <w:szCs w:val="22"/>
          <w:lang w:val="en-ID" w:eastAsia="en-ID"/>
        </w:rPr>
        <w:t xml:space="preserve"> 135 gr-270 gr/ orang</w:t>
      </w:r>
    </w:p>
    <w:p w14:paraId="5B7788BC" w14:textId="77777777" w:rsidR="001B279B" w:rsidRDefault="001B279B" w:rsidP="001B279B">
      <w:pPr>
        <w:ind w:firstLine="720"/>
        <w:jc w:val="both"/>
        <w:rPr>
          <w:color w:val="000000"/>
          <w:sz w:val="22"/>
          <w:szCs w:val="22"/>
          <w:lang w:val="en-ID" w:eastAsia="en-ID"/>
        </w:rPr>
      </w:pPr>
      <w:r w:rsidRPr="001B279B">
        <w:rPr>
          <w:color w:val="000000"/>
          <w:sz w:val="22"/>
          <w:szCs w:val="22"/>
          <w:lang w:val="en-ID" w:eastAsia="en-ID"/>
        </w:rPr>
        <w:t xml:space="preserve">= </w:t>
      </w:r>
      <w:proofErr w:type="gramStart"/>
      <w:r w:rsidRPr="001B279B">
        <w:rPr>
          <w:color w:val="000000"/>
          <w:sz w:val="22"/>
          <w:szCs w:val="22"/>
          <w:lang w:val="en-ID" w:eastAsia="en-ID"/>
        </w:rPr>
        <w:t>270 gram</w:t>
      </w:r>
      <w:proofErr w:type="gramEnd"/>
      <w:r w:rsidRPr="001B279B">
        <w:rPr>
          <w:color w:val="000000"/>
          <w:sz w:val="22"/>
          <w:szCs w:val="22"/>
          <w:lang w:val="en-ID" w:eastAsia="en-ID"/>
        </w:rPr>
        <w:t xml:space="preserve"> x 355 </w:t>
      </w:r>
      <w:proofErr w:type="spellStart"/>
      <w:r w:rsidRPr="001B279B">
        <w:rPr>
          <w:color w:val="000000"/>
          <w:sz w:val="22"/>
          <w:szCs w:val="22"/>
          <w:lang w:val="en-ID" w:eastAsia="en-ID"/>
        </w:rPr>
        <w:t>jiwa</w:t>
      </w:r>
      <w:proofErr w:type="spellEnd"/>
    </w:p>
    <w:p w14:paraId="14DE3F1B" w14:textId="77777777" w:rsidR="001B279B" w:rsidRDefault="001B279B" w:rsidP="001B279B">
      <w:pPr>
        <w:ind w:firstLine="720"/>
        <w:jc w:val="both"/>
        <w:rPr>
          <w:color w:val="000000"/>
          <w:sz w:val="22"/>
          <w:szCs w:val="22"/>
          <w:lang w:val="en-ID" w:eastAsia="en-ID"/>
        </w:rPr>
      </w:pPr>
      <w:r w:rsidRPr="001B279B">
        <w:rPr>
          <w:color w:val="000000"/>
          <w:sz w:val="22"/>
          <w:szCs w:val="22"/>
          <w:lang w:val="en-ID" w:eastAsia="en-ID"/>
        </w:rPr>
        <w:t xml:space="preserve">= </w:t>
      </w:r>
      <w:proofErr w:type="gramStart"/>
      <w:r w:rsidRPr="001B279B">
        <w:rPr>
          <w:color w:val="000000"/>
          <w:sz w:val="22"/>
          <w:szCs w:val="22"/>
          <w:lang w:val="en-ID" w:eastAsia="en-ID"/>
        </w:rPr>
        <w:t>95,850 gram</w:t>
      </w:r>
      <w:proofErr w:type="gramEnd"/>
      <w:r w:rsidRPr="001B279B">
        <w:rPr>
          <w:color w:val="000000"/>
          <w:sz w:val="22"/>
          <w:szCs w:val="22"/>
          <w:lang w:val="en-ID" w:eastAsia="en-ID"/>
        </w:rPr>
        <w:t xml:space="preserve"> </w:t>
      </w:r>
      <w:proofErr w:type="spellStart"/>
      <w:r w:rsidRPr="001B279B">
        <w:rPr>
          <w:color w:val="000000"/>
          <w:sz w:val="22"/>
          <w:szCs w:val="22"/>
          <w:lang w:val="en-ID" w:eastAsia="en-ID"/>
        </w:rPr>
        <w:t>atau</w:t>
      </w:r>
      <w:proofErr w:type="spellEnd"/>
      <w:r w:rsidRPr="001B279B">
        <w:rPr>
          <w:color w:val="000000"/>
          <w:sz w:val="22"/>
          <w:szCs w:val="22"/>
          <w:lang w:val="en-ID" w:eastAsia="en-ID"/>
        </w:rPr>
        <w:t xml:space="preserve"> 95,85 kg</w:t>
      </w:r>
    </w:p>
    <w:p w14:paraId="606A70E7" w14:textId="77777777" w:rsidR="001B279B" w:rsidRDefault="001B279B" w:rsidP="001B279B">
      <w:pPr>
        <w:ind w:firstLine="720"/>
        <w:jc w:val="both"/>
        <w:rPr>
          <w:color w:val="000000"/>
          <w:sz w:val="22"/>
          <w:szCs w:val="22"/>
          <w:lang w:val="en-ID" w:eastAsia="en-ID"/>
        </w:rPr>
      </w:pPr>
      <w:r w:rsidRPr="001B279B">
        <w:rPr>
          <w:color w:val="000000"/>
          <w:sz w:val="22"/>
          <w:szCs w:val="22"/>
          <w:lang w:val="en-ID" w:eastAsia="en-ID"/>
        </w:rPr>
        <w:t xml:space="preserve">= 95.85 kg x 730 </w:t>
      </w:r>
      <w:proofErr w:type="spellStart"/>
      <w:r w:rsidRPr="001B279B">
        <w:rPr>
          <w:color w:val="000000"/>
          <w:sz w:val="22"/>
          <w:szCs w:val="22"/>
          <w:lang w:val="en-ID" w:eastAsia="en-ID"/>
        </w:rPr>
        <w:t>hari</w:t>
      </w:r>
      <w:proofErr w:type="spellEnd"/>
    </w:p>
    <w:p w14:paraId="7444C95D" w14:textId="67A5D85E" w:rsidR="001B279B" w:rsidRPr="001B279B" w:rsidRDefault="001B279B" w:rsidP="001B279B">
      <w:pPr>
        <w:ind w:firstLine="720"/>
        <w:jc w:val="both"/>
        <w:rPr>
          <w:color w:val="000000"/>
          <w:sz w:val="22"/>
          <w:szCs w:val="22"/>
          <w:lang w:val="en-ID" w:eastAsia="en-ID"/>
        </w:rPr>
      </w:pPr>
      <w:r w:rsidRPr="001B279B">
        <w:rPr>
          <w:color w:val="000000"/>
          <w:sz w:val="22"/>
          <w:szCs w:val="22"/>
          <w:lang w:val="en-ID" w:eastAsia="en-ID"/>
        </w:rPr>
        <w:t>= 699.971 kg</w:t>
      </w:r>
    </w:p>
    <w:p w14:paraId="0DEDE196" w14:textId="092DE458" w:rsidR="001B279B" w:rsidRPr="001B279B" w:rsidRDefault="001B279B" w:rsidP="001B279B">
      <w:pPr>
        <w:jc w:val="both"/>
        <w:rPr>
          <w:color w:val="000000"/>
          <w:sz w:val="22"/>
          <w:szCs w:val="22"/>
          <w:lang w:val="en-ID" w:eastAsia="en-ID"/>
        </w:rPr>
      </w:pPr>
      <w:r w:rsidRPr="001B279B">
        <w:rPr>
          <w:color w:val="000000"/>
          <w:sz w:val="22"/>
          <w:szCs w:val="22"/>
          <w:lang w:val="en-ID" w:eastAsia="en-ID"/>
        </w:rPr>
        <w:t>B</w:t>
      </w:r>
      <w:r>
        <w:rPr>
          <w:color w:val="000000"/>
          <w:sz w:val="22"/>
          <w:szCs w:val="22"/>
          <w:lang w:val="en-ID" w:eastAsia="en-ID"/>
        </w:rPr>
        <w:tab/>
      </w:r>
      <w:proofErr w:type="spellStart"/>
      <w:r w:rsidRPr="001B279B">
        <w:rPr>
          <w:color w:val="000000"/>
          <w:sz w:val="22"/>
          <w:szCs w:val="22"/>
          <w:lang w:val="en-ID" w:eastAsia="en-ID"/>
        </w:rPr>
        <w:t>Berat</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tinja</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kering</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antara</w:t>
      </w:r>
      <w:proofErr w:type="spellEnd"/>
      <w:r w:rsidRPr="001B279B">
        <w:rPr>
          <w:color w:val="000000"/>
          <w:sz w:val="22"/>
          <w:szCs w:val="22"/>
          <w:lang w:val="en-ID" w:eastAsia="en-ID"/>
        </w:rPr>
        <w:t xml:space="preserve"> 35 gr-70 gr/orang</w:t>
      </w:r>
    </w:p>
    <w:p w14:paraId="737F33AB" w14:textId="77777777" w:rsidR="001B279B" w:rsidRDefault="001B279B" w:rsidP="001B279B">
      <w:pPr>
        <w:ind w:firstLine="720"/>
        <w:jc w:val="both"/>
        <w:rPr>
          <w:color w:val="000000"/>
          <w:sz w:val="22"/>
          <w:szCs w:val="22"/>
          <w:lang w:val="en-ID" w:eastAsia="en-ID"/>
        </w:rPr>
      </w:pPr>
      <w:r w:rsidRPr="001B279B">
        <w:rPr>
          <w:color w:val="000000"/>
          <w:sz w:val="22"/>
          <w:szCs w:val="22"/>
          <w:lang w:val="en-ID" w:eastAsia="en-ID"/>
        </w:rPr>
        <w:t xml:space="preserve">= </w:t>
      </w:r>
      <w:proofErr w:type="gramStart"/>
      <w:r w:rsidRPr="001B279B">
        <w:rPr>
          <w:color w:val="000000"/>
          <w:sz w:val="22"/>
          <w:szCs w:val="22"/>
          <w:lang w:val="en-ID" w:eastAsia="en-ID"/>
        </w:rPr>
        <w:t>70 gram</w:t>
      </w:r>
      <w:proofErr w:type="gramEnd"/>
      <w:r w:rsidRPr="001B279B">
        <w:rPr>
          <w:color w:val="000000"/>
          <w:sz w:val="22"/>
          <w:szCs w:val="22"/>
          <w:lang w:val="en-ID" w:eastAsia="en-ID"/>
        </w:rPr>
        <w:t xml:space="preserve"> x 355 </w:t>
      </w:r>
      <w:proofErr w:type="spellStart"/>
      <w:r w:rsidRPr="001B279B">
        <w:rPr>
          <w:color w:val="000000"/>
          <w:sz w:val="22"/>
          <w:szCs w:val="22"/>
          <w:lang w:val="en-ID" w:eastAsia="en-ID"/>
        </w:rPr>
        <w:t>jiwa</w:t>
      </w:r>
      <w:proofErr w:type="spellEnd"/>
    </w:p>
    <w:p w14:paraId="63D0D226" w14:textId="77777777" w:rsidR="001B279B" w:rsidRDefault="001B279B" w:rsidP="001B279B">
      <w:pPr>
        <w:ind w:firstLine="720"/>
        <w:jc w:val="both"/>
        <w:rPr>
          <w:color w:val="000000"/>
          <w:sz w:val="22"/>
          <w:szCs w:val="22"/>
          <w:lang w:val="en-ID" w:eastAsia="en-ID"/>
        </w:rPr>
      </w:pPr>
      <w:r w:rsidRPr="001B279B">
        <w:rPr>
          <w:color w:val="000000"/>
          <w:sz w:val="22"/>
          <w:szCs w:val="22"/>
          <w:lang w:val="en-ID" w:eastAsia="en-ID"/>
        </w:rPr>
        <w:t>= 24.850 gram / 24.85 kg</w:t>
      </w:r>
    </w:p>
    <w:p w14:paraId="762A5EB9" w14:textId="77777777" w:rsidR="001B279B" w:rsidRDefault="001B279B" w:rsidP="001B279B">
      <w:pPr>
        <w:ind w:firstLine="720"/>
        <w:jc w:val="both"/>
        <w:rPr>
          <w:color w:val="000000"/>
          <w:sz w:val="22"/>
          <w:szCs w:val="22"/>
          <w:lang w:val="en-ID" w:eastAsia="en-ID"/>
        </w:rPr>
      </w:pPr>
      <w:r w:rsidRPr="001B279B">
        <w:rPr>
          <w:color w:val="000000"/>
          <w:sz w:val="22"/>
          <w:szCs w:val="22"/>
          <w:lang w:val="en-ID" w:eastAsia="en-ID"/>
        </w:rPr>
        <w:t xml:space="preserve">= 24.85 kg x 730 </w:t>
      </w:r>
      <w:proofErr w:type="spellStart"/>
      <w:r w:rsidRPr="001B279B">
        <w:rPr>
          <w:color w:val="000000"/>
          <w:sz w:val="22"/>
          <w:szCs w:val="22"/>
          <w:lang w:val="en-ID" w:eastAsia="en-ID"/>
        </w:rPr>
        <w:t>hari</w:t>
      </w:r>
      <w:proofErr w:type="spellEnd"/>
    </w:p>
    <w:p w14:paraId="79F3E113" w14:textId="6AB67EC6" w:rsidR="001B279B" w:rsidRPr="001B279B" w:rsidRDefault="001B279B" w:rsidP="001B279B">
      <w:pPr>
        <w:ind w:firstLine="720"/>
        <w:jc w:val="both"/>
        <w:rPr>
          <w:color w:val="000000"/>
          <w:sz w:val="22"/>
          <w:szCs w:val="22"/>
          <w:lang w:val="en-ID" w:eastAsia="en-ID"/>
        </w:rPr>
      </w:pPr>
      <w:r w:rsidRPr="001B279B">
        <w:rPr>
          <w:color w:val="000000"/>
          <w:sz w:val="22"/>
          <w:szCs w:val="22"/>
          <w:lang w:val="en-ID" w:eastAsia="en-ID"/>
        </w:rPr>
        <w:t>= 181.40 kg</w:t>
      </w:r>
    </w:p>
    <w:p w14:paraId="21FFC19F" w14:textId="77777777" w:rsidR="001B279B" w:rsidRDefault="001B279B" w:rsidP="001B279B">
      <w:pPr>
        <w:jc w:val="both"/>
        <w:rPr>
          <w:color w:val="000000"/>
          <w:sz w:val="22"/>
          <w:szCs w:val="22"/>
          <w:lang w:val="en-ID" w:eastAsia="en-ID"/>
        </w:rPr>
      </w:pPr>
      <w:r w:rsidRPr="001B279B">
        <w:rPr>
          <w:color w:val="000000"/>
          <w:sz w:val="22"/>
          <w:szCs w:val="22"/>
          <w:lang w:val="en-ID" w:eastAsia="en-ID"/>
        </w:rPr>
        <w:t xml:space="preserve">Volume </w:t>
      </w:r>
      <w:proofErr w:type="spellStart"/>
      <w:r w:rsidRPr="001B279B">
        <w:rPr>
          <w:color w:val="000000"/>
          <w:sz w:val="22"/>
          <w:szCs w:val="22"/>
          <w:lang w:val="en-ID" w:eastAsia="en-ID"/>
        </w:rPr>
        <w:t>tangki</w:t>
      </w:r>
      <w:proofErr w:type="spellEnd"/>
      <w:r w:rsidRPr="001B279B">
        <w:rPr>
          <w:color w:val="000000"/>
          <w:sz w:val="22"/>
          <w:szCs w:val="22"/>
          <w:lang w:val="en-ID" w:eastAsia="en-ID"/>
        </w:rPr>
        <w:t xml:space="preserve"> septic </w:t>
      </w:r>
      <w:proofErr w:type="spellStart"/>
      <w:r w:rsidRPr="001B279B">
        <w:rPr>
          <w:color w:val="000000"/>
          <w:sz w:val="22"/>
          <w:szCs w:val="22"/>
          <w:lang w:val="en-ID" w:eastAsia="en-ID"/>
        </w:rPr>
        <w:t>komunal</w:t>
      </w:r>
      <w:proofErr w:type="spellEnd"/>
    </w:p>
    <w:p w14:paraId="1C0E8ED7" w14:textId="338C21F7" w:rsidR="001B279B" w:rsidRPr="001B279B" w:rsidRDefault="001B279B" w:rsidP="001B279B">
      <w:pPr>
        <w:ind w:firstLine="720"/>
        <w:jc w:val="both"/>
        <w:rPr>
          <w:color w:val="000000"/>
          <w:sz w:val="22"/>
          <w:szCs w:val="22"/>
          <w:lang w:val="en-ID" w:eastAsia="en-ID"/>
        </w:rPr>
      </w:pPr>
      <w:r w:rsidRPr="001B279B">
        <w:rPr>
          <w:color w:val="000000"/>
          <w:sz w:val="22"/>
          <w:szCs w:val="22"/>
          <w:lang w:val="en-ID" w:eastAsia="en-ID"/>
        </w:rPr>
        <w:t>= A + B</w:t>
      </w:r>
    </w:p>
    <w:p w14:paraId="5892970B" w14:textId="0BAB57B2" w:rsidR="002D2FF3" w:rsidRPr="002D2FF3" w:rsidRDefault="001B279B" w:rsidP="001B279B">
      <w:pPr>
        <w:ind w:firstLine="720"/>
        <w:jc w:val="both"/>
        <w:rPr>
          <w:color w:val="000000"/>
          <w:sz w:val="14"/>
          <w:szCs w:val="14"/>
          <w:vertAlign w:val="superscript"/>
          <w:lang w:val="en-ID" w:eastAsia="en-ID"/>
        </w:rPr>
      </w:pPr>
      <w:r w:rsidRPr="001B279B">
        <w:rPr>
          <w:color w:val="000000"/>
          <w:sz w:val="22"/>
          <w:szCs w:val="22"/>
          <w:lang w:val="en-ID" w:eastAsia="en-ID"/>
        </w:rPr>
        <w:t xml:space="preserve">= (28.5 + </w:t>
      </w:r>
      <w:proofErr w:type="gramStart"/>
      <w:r w:rsidRPr="001B279B">
        <w:rPr>
          <w:color w:val="000000"/>
          <w:sz w:val="22"/>
          <w:szCs w:val="22"/>
          <w:lang w:val="en-ID" w:eastAsia="en-ID"/>
        </w:rPr>
        <w:t>5.1 )</w:t>
      </w:r>
      <w:proofErr w:type="gramEnd"/>
      <w:r w:rsidRPr="001B279B">
        <w:rPr>
          <w:color w:val="000000"/>
          <w:sz w:val="22"/>
          <w:szCs w:val="22"/>
          <w:lang w:val="en-ID" w:eastAsia="en-ID"/>
        </w:rPr>
        <w:t xml:space="preserve"> </w:t>
      </w:r>
      <w:r w:rsidR="002D2FF3">
        <w:rPr>
          <w:color w:val="000000"/>
          <w:sz w:val="22"/>
          <w:szCs w:val="22"/>
          <w:lang w:val="en-ID" w:eastAsia="en-ID"/>
        </w:rPr>
        <w:t>m</w:t>
      </w:r>
      <w:r w:rsidR="002D2FF3">
        <w:rPr>
          <w:color w:val="000000"/>
          <w:sz w:val="22"/>
          <w:szCs w:val="22"/>
          <w:vertAlign w:val="superscript"/>
          <w:lang w:val="en-ID" w:eastAsia="en-ID"/>
        </w:rPr>
        <w:t>3</w:t>
      </w:r>
    </w:p>
    <w:p w14:paraId="758A882C" w14:textId="58E9055C" w:rsidR="001B279B" w:rsidRPr="001B279B" w:rsidRDefault="001B279B" w:rsidP="001B279B">
      <w:pPr>
        <w:ind w:firstLine="720"/>
        <w:jc w:val="both"/>
        <w:rPr>
          <w:color w:val="000000"/>
          <w:sz w:val="14"/>
          <w:szCs w:val="14"/>
          <w:vertAlign w:val="superscript"/>
          <w:lang w:val="en-ID" w:eastAsia="en-ID"/>
        </w:rPr>
      </w:pPr>
      <w:r w:rsidRPr="001B279B">
        <w:rPr>
          <w:color w:val="000000"/>
          <w:sz w:val="22"/>
          <w:szCs w:val="22"/>
          <w:lang w:val="en-ID" w:eastAsia="en-ID"/>
        </w:rPr>
        <w:t xml:space="preserve">= 33.6 </w:t>
      </w:r>
      <w:r w:rsidR="002D2FF3">
        <w:rPr>
          <w:color w:val="000000"/>
          <w:sz w:val="22"/>
          <w:szCs w:val="22"/>
          <w:lang w:val="en-ID" w:eastAsia="en-ID"/>
        </w:rPr>
        <w:t>m</w:t>
      </w:r>
      <w:r w:rsidR="002D2FF3">
        <w:rPr>
          <w:color w:val="000000"/>
          <w:sz w:val="22"/>
          <w:szCs w:val="22"/>
          <w:vertAlign w:val="superscript"/>
          <w:lang w:val="en-ID" w:eastAsia="en-ID"/>
        </w:rPr>
        <w:t>3</w:t>
      </w:r>
    </w:p>
    <w:p w14:paraId="51F7342A" w14:textId="77777777" w:rsidR="002D2FF3" w:rsidRDefault="001B279B" w:rsidP="001B279B">
      <w:pPr>
        <w:pStyle w:val="ListParagraph"/>
        <w:spacing w:before="1"/>
        <w:ind w:left="0"/>
        <w:jc w:val="both"/>
        <w:rPr>
          <w:color w:val="000000"/>
          <w:sz w:val="22"/>
          <w:szCs w:val="22"/>
          <w:lang w:val="en-ID" w:eastAsia="en-ID"/>
        </w:rPr>
      </w:pPr>
      <w:r w:rsidRPr="001B279B">
        <w:rPr>
          <w:color w:val="000000"/>
          <w:sz w:val="22"/>
          <w:szCs w:val="22"/>
          <w:lang w:val="en-ID" w:eastAsia="en-ID"/>
        </w:rPr>
        <w:t xml:space="preserve">Volume </w:t>
      </w:r>
      <w:proofErr w:type="spellStart"/>
      <w:r w:rsidRPr="001B279B">
        <w:rPr>
          <w:color w:val="000000"/>
          <w:sz w:val="22"/>
          <w:szCs w:val="22"/>
          <w:lang w:val="en-ID" w:eastAsia="en-ID"/>
        </w:rPr>
        <w:t>tengki</w:t>
      </w:r>
      <w:proofErr w:type="spellEnd"/>
      <w:r w:rsidRPr="001B279B">
        <w:rPr>
          <w:color w:val="000000"/>
          <w:sz w:val="22"/>
          <w:szCs w:val="22"/>
          <w:lang w:val="en-ID" w:eastAsia="en-ID"/>
        </w:rPr>
        <w:t xml:space="preserve"> </w:t>
      </w:r>
      <w:proofErr w:type="spellStart"/>
      <w:r w:rsidRPr="001B279B">
        <w:rPr>
          <w:color w:val="000000"/>
          <w:sz w:val="22"/>
          <w:szCs w:val="22"/>
          <w:lang w:val="en-ID" w:eastAsia="en-ID"/>
        </w:rPr>
        <w:t>pengendapan</w:t>
      </w:r>
      <w:proofErr w:type="spellEnd"/>
      <w:r w:rsidRPr="001B279B">
        <w:rPr>
          <w:color w:val="000000"/>
          <w:sz w:val="22"/>
          <w:szCs w:val="22"/>
          <w:lang w:val="en-ID" w:eastAsia="en-ID"/>
        </w:rPr>
        <w:t xml:space="preserve"> </w:t>
      </w:r>
      <w:proofErr w:type="spellStart"/>
      <w:proofErr w:type="gramStart"/>
      <w:r w:rsidRPr="001B279B">
        <w:rPr>
          <w:color w:val="000000"/>
          <w:sz w:val="22"/>
          <w:szCs w:val="22"/>
          <w:lang w:val="en-ID" w:eastAsia="en-ID"/>
        </w:rPr>
        <w:t>pertama</w:t>
      </w:r>
      <w:proofErr w:type="spellEnd"/>
      <w:r w:rsidRPr="001B279B">
        <w:rPr>
          <w:color w:val="000000"/>
          <w:sz w:val="22"/>
          <w:szCs w:val="22"/>
          <w:lang w:val="en-ID" w:eastAsia="en-ID"/>
        </w:rPr>
        <w:t xml:space="preserve"> :</w:t>
      </w:r>
      <w:proofErr w:type="gramEnd"/>
    </w:p>
    <w:p w14:paraId="7BF19612" w14:textId="139906DA" w:rsidR="00161A16" w:rsidRDefault="001B279B" w:rsidP="002D2FF3">
      <w:pPr>
        <w:pStyle w:val="ListParagraph"/>
        <w:spacing w:before="1"/>
        <w:ind w:left="0" w:firstLine="720"/>
        <w:jc w:val="both"/>
        <w:rPr>
          <w:color w:val="000000"/>
          <w:sz w:val="22"/>
          <w:szCs w:val="22"/>
          <w:lang w:val="en-ID" w:eastAsia="en-ID"/>
        </w:rPr>
      </w:pPr>
      <w:r w:rsidRPr="001B279B">
        <w:rPr>
          <w:color w:val="000000"/>
          <w:sz w:val="22"/>
          <w:szCs w:val="22"/>
          <w:lang w:val="en-ID" w:eastAsia="en-ID"/>
        </w:rPr>
        <w:t>= (3/4) x 33.6</w:t>
      </w:r>
    </w:p>
    <w:p w14:paraId="70A899A2" w14:textId="7E7F8D0F" w:rsidR="002D2FF3" w:rsidRDefault="002D2FF3" w:rsidP="002D2FF3">
      <w:pPr>
        <w:pStyle w:val="ListParagraph"/>
        <w:spacing w:before="1"/>
        <w:ind w:left="0" w:firstLine="720"/>
        <w:jc w:val="both"/>
        <w:rPr>
          <w:color w:val="000000"/>
          <w:sz w:val="22"/>
          <w:szCs w:val="22"/>
          <w:lang w:val="en-ID" w:eastAsia="en-ID"/>
        </w:rPr>
      </w:pPr>
      <w:r>
        <w:rPr>
          <w:color w:val="000000"/>
          <w:sz w:val="22"/>
          <w:szCs w:val="22"/>
          <w:lang w:val="en-ID" w:eastAsia="en-ID"/>
        </w:rPr>
        <w:t>= 25,12 m</w:t>
      </w:r>
      <w:r>
        <w:rPr>
          <w:color w:val="000000"/>
          <w:sz w:val="22"/>
          <w:szCs w:val="22"/>
          <w:vertAlign w:val="superscript"/>
          <w:lang w:val="en-ID" w:eastAsia="en-ID"/>
        </w:rPr>
        <w:t>3</w:t>
      </w:r>
    </w:p>
    <w:p w14:paraId="7E537534" w14:textId="62C4365D" w:rsidR="002D2FF3" w:rsidRDefault="002D2FF3" w:rsidP="002D2FF3">
      <w:pPr>
        <w:pStyle w:val="ListParagraph"/>
        <w:spacing w:before="1"/>
        <w:ind w:left="0" w:firstLine="720"/>
        <w:jc w:val="both"/>
        <w:rPr>
          <w:color w:val="000000"/>
          <w:sz w:val="22"/>
          <w:szCs w:val="22"/>
          <w:lang w:val="en-ID" w:eastAsia="en-ID"/>
        </w:rPr>
      </w:pPr>
    </w:p>
    <w:p w14:paraId="312B4D53" w14:textId="77777777" w:rsidR="002D2FF3" w:rsidRPr="002D2FF3" w:rsidRDefault="002D2FF3" w:rsidP="002D2FF3">
      <w:pPr>
        <w:rPr>
          <w:color w:val="000000"/>
          <w:sz w:val="22"/>
          <w:szCs w:val="22"/>
          <w:lang w:val="en-ID" w:eastAsia="en-ID"/>
        </w:rPr>
      </w:pPr>
      <w:r w:rsidRPr="002D2FF3">
        <w:rPr>
          <w:color w:val="000000"/>
          <w:sz w:val="22"/>
          <w:szCs w:val="22"/>
          <w:lang w:val="en-ID" w:eastAsia="en-ID"/>
        </w:rPr>
        <w:t xml:space="preserve">Lebar </w:t>
      </w:r>
      <w:proofErr w:type="spellStart"/>
      <w:proofErr w:type="gramStart"/>
      <w:r w:rsidRPr="002D2FF3">
        <w:rPr>
          <w:color w:val="000000"/>
          <w:sz w:val="22"/>
          <w:szCs w:val="22"/>
          <w:lang w:val="en-ID" w:eastAsia="en-ID"/>
        </w:rPr>
        <w:t>tangki</w:t>
      </w:r>
      <w:proofErr w:type="spellEnd"/>
      <w:r w:rsidRPr="002D2FF3">
        <w:rPr>
          <w:color w:val="000000"/>
          <w:sz w:val="22"/>
          <w:szCs w:val="22"/>
          <w:lang w:val="en-ID" w:eastAsia="en-ID"/>
        </w:rPr>
        <w:t xml:space="preserve"> :</w:t>
      </w:r>
      <w:proofErr w:type="gramEnd"/>
    </w:p>
    <w:p w14:paraId="578CE4DB" w14:textId="76393284" w:rsidR="002D2FF3" w:rsidRPr="0095276F" w:rsidRDefault="002D2FF3" w:rsidP="002D2FF3">
      <w:pPr>
        <w:ind w:firstLine="720"/>
        <w:rPr>
          <w:color w:val="000000"/>
          <w:sz w:val="14"/>
          <w:szCs w:val="14"/>
          <w:vertAlign w:val="superscript"/>
          <w:lang w:val="en-ID" w:eastAsia="en-ID"/>
        </w:rPr>
      </w:pPr>
      <w:r w:rsidRPr="002D2FF3">
        <w:rPr>
          <w:color w:val="000000"/>
          <w:sz w:val="22"/>
          <w:szCs w:val="22"/>
          <w:lang w:val="en-ID" w:eastAsia="en-ID"/>
        </w:rPr>
        <w:t>= (</w:t>
      </w:r>
      <w:proofErr w:type="gramStart"/>
      <w:r w:rsidRPr="002D2FF3">
        <w:rPr>
          <w:color w:val="000000"/>
          <w:sz w:val="22"/>
          <w:szCs w:val="22"/>
          <w:lang w:val="en-ID" w:eastAsia="en-ID"/>
        </w:rPr>
        <w:t>33.6 :</w:t>
      </w:r>
      <w:proofErr w:type="gramEnd"/>
      <w:r w:rsidRPr="002D2FF3">
        <w:rPr>
          <w:color w:val="000000"/>
          <w:sz w:val="22"/>
          <w:szCs w:val="22"/>
          <w:lang w:val="en-ID" w:eastAsia="en-ID"/>
        </w:rPr>
        <w:t xml:space="preserve"> 3.43 : 12</w:t>
      </w:r>
      <w:r w:rsidR="0095276F">
        <w:rPr>
          <w:color w:val="000000"/>
          <w:sz w:val="22"/>
          <w:szCs w:val="22"/>
          <w:lang w:val="en-ID" w:eastAsia="en-ID"/>
        </w:rPr>
        <w:t>)</w:t>
      </w:r>
      <w:r w:rsidR="0095276F">
        <w:rPr>
          <w:color w:val="000000"/>
          <w:sz w:val="22"/>
          <w:szCs w:val="22"/>
          <w:vertAlign w:val="superscript"/>
          <w:lang w:val="en-ID" w:eastAsia="en-ID"/>
        </w:rPr>
        <w:t>0,5</w:t>
      </w:r>
    </w:p>
    <w:p w14:paraId="65422CE3" w14:textId="2E789926" w:rsidR="002D2FF3" w:rsidRPr="002D2FF3" w:rsidRDefault="002D2FF3" w:rsidP="002D2FF3">
      <w:pPr>
        <w:ind w:firstLine="720"/>
        <w:rPr>
          <w:color w:val="000000"/>
          <w:sz w:val="14"/>
          <w:szCs w:val="14"/>
          <w:vertAlign w:val="superscript"/>
          <w:lang w:val="en-ID" w:eastAsia="en-ID"/>
        </w:rPr>
      </w:pPr>
      <w:r w:rsidRPr="002D2FF3">
        <w:rPr>
          <w:color w:val="000000"/>
          <w:sz w:val="22"/>
          <w:szCs w:val="22"/>
          <w:lang w:val="en-ID" w:eastAsia="en-ID"/>
        </w:rPr>
        <w:t>= (0.813</w:t>
      </w:r>
      <w:r w:rsidR="0095276F">
        <w:rPr>
          <w:color w:val="000000"/>
          <w:sz w:val="22"/>
          <w:szCs w:val="22"/>
          <w:lang w:val="en-ID" w:eastAsia="en-ID"/>
        </w:rPr>
        <w:t>)</w:t>
      </w:r>
      <w:r w:rsidR="0095276F">
        <w:rPr>
          <w:color w:val="000000"/>
          <w:sz w:val="22"/>
          <w:szCs w:val="22"/>
          <w:vertAlign w:val="superscript"/>
          <w:lang w:val="en-ID" w:eastAsia="en-ID"/>
        </w:rPr>
        <w:t>0,5</w:t>
      </w:r>
    </w:p>
    <w:p w14:paraId="4314ECCD" w14:textId="7BDF4C10" w:rsidR="0095276F" w:rsidRPr="0095276F" w:rsidRDefault="002D2FF3" w:rsidP="0095276F">
      <w:pPr>
        <w:ind w:firstLine="720"/>
        <w:rPr>
          <w:color w:val="000000"/>
          <w:sz w:val="14"/>
          <w:szCs w:val="14"/>
          <w:vertAlign w:val="superscript"/>
          <w:lang w:val="en-ID" w:eastAsia="en-ID"/>
        </w:rPr>
      </w:pPr>
      <w:r w:rsidRPr="002D2FF3">
        <w:rPr>
          <w:color w:val="000000"/>
          <w:sz w:val="22"/>
          <w:szCs w:val="22"/>
          <w:lang w:val="en-ID" w:eastAsia="en-ID"/>
        </w:rPr>
        <w:t xml:space="preserve">= 0.91 </w:t>
      </w:r>
      <w:r w:rsidR="0095276F">
        <w:rPr>
          <w:color w:val="000000"/>
          <w:sz w:val="22"/>
          <w:szCs w:val="22"/>
          <w:lang w:val="en-ID" w:eastAsia="en-ID"/>
        </w:rPr>
        <w:t>m</w:t>
      </w:r>
      <w:r w:rsidR="0095276F">
        <w:rPr>
          <w:color w:val="000000"/>
          <w:sz w:val="22"/>
          <w:szCs w:val="22"/>
          <w:vertAlign w:val="superscript"/>
          <w:lang w:val="en-ID" w:eastAsia="en-ID"/>
        </w:rPr>
        <w:t>3</w:t>
      </w:r>
    </w:p>
    <w:p w14:paraId="3F401D19" w14:textId="77777777" w:rsidR="0095276F" w:rsidRDefault="002D2FF3" w:rsidP="0095276F">
      <w:pPr>
        <w:ind w:firstLine="720"/>
        <w:rPr>
          <w:color w:val="000000"/>
          <w:sz w:val="14"/>
          <w:szCs w:val="14"/>
          <w:lang w:val="en-ID" w:eastAsia="en-ID"/>
        </w:rPr>
      </w:pPr>
      <w:r w:rsidRPr="002D2FF3">
        <w:rPr>
          <w:color w:val="000000"/>
          <w:sz w:val="22"/>
          <w:szCs w:val="22"/>
          <w:lang w:val="en-ID" w:eastAsia="en-ID"/>
        </w:rPr>
        <w:t xml:space="preserve">= 1 </w:t>
      </w:r>
      <w:r w:rsidR="0095276F">
        <w:rPr>
          <w:color w:val="000000"/>
          <w:sz w:val="22"/>
          <w:szCs w:val="22"/>
          <w:lang w:val="en-ID" w:eastAsia="en-ID"/>
        </w:rPr>
        <w:t>m</w:t>
      </w:r>
      <w:r w:rsidR="0095276F">
        <w:rPr>
          <w:color w:val="000000"/>
          <w:sz w:val="22"/>
          <w:szCs w:val="22"/>
          <w:vertAlign w:val="superscript"/>
          <w:lang w:val="en-ID" w:eastAsia="en-ID"/>
        </w:rPr>
        <w:t>3</w:t>
      </w:r>
      <w:r w:rsidRPr="002D2FF3">
        <w:rPr>
          <w:color w:val="000000"/>
          <w:sz w:val="14"/>
          <w:szCs w:val="14"/>
          <w:lang w:val="en-ID" w:eastAsia="en-ID"/>
        </w:rPr>
        <w:t xml:space="preserve"> </w:t>
      </w:r>
    </w:p>
    <w:p w14:paraId="0A6736D0" w14:textId="77777777" w:rsidR="0095276F" w:rsidRDefault="0095276F" w:rsidP="0095276F">
      <w:pPr>
        <w:rPr>
          <w:color w:val="000000"/>
          <w:sz w:val="14"/>
          <w:szCs w:val="14"/>
          <w:lang w:val="en-ID" w:eastAsia="en-ID"/>
        </w:rPr>
      </w:pPr>
    </w:p>
    <w:p w14:paraId="25479713" w14:textId="77777777" w:rsidR="0095276F" w:rsidRDefault="0095276F" w:rsidP="0095276F">
      <w:pPr>
        <w:rPr>
          <w:color w:val="000000"/>
          <w:sz w:val="14"/>
          <w:szCs w:val="14"/>
          <w:lang w:val="en-ID" w:eastAsia="en-ID"/>
        </w:rPr>
      </w:pPr>
    </w:p>
    <w:p w14:paraId="08F751DE" w14:textId="77777777" w:rsidR="0095276F" w:rsidRDefault="0095276F" w:rsidP="0095276F">
      <w:pPr>
        <w:rPr>
          <w:color w:val="000000"/>
          <w:sz w:val="14"/>
          <w:szCs w:val="14"/>
          <w:lang w:val="en-ID" w:eastAsia="en-ID"/>
        </w:rPr>
      </w:pPr>
    </w:p>
    <w:p w14:paraId="5F8197EC" w14:textId="77777777" w:rsidR="0095276F" w:rsidRDefault="0095276F" w:rsidP="0095276F">
      <w:pPr>
        <w:rPr>
          <w:color w:val="000000"/>
          <w:sz w:val="14"/>
          <w:szCs w:val="14"/>
          <w:lang w:val="en-ID" w:eastAsia="en-ID"/>
        </w:rPr>
      </w:pPr>
    </w:p>
    <w:p w14:paraId="36C0E219" w14:textId="130C7217" w:rsidR="002D2FF3" w:rsidRPr="002D2FF3" w:rsidRDefault="002D2FF3" w:rsidP="0095276F">
      <w:pPr>
        <w:rPr>
          <w:color w:val="000000"/>
          <w:sz w:val="22"/>
          <w:szCs w:val="22"/>
          <w:lang w:val="en-ID" w:eastAsia="en-ID"/>
        </w:rPr>
      </w:pPr>
      <w:r w:rsidRPr="002D2FF3">
        <w:rPr>
          <w:color w:val="000000"/>
          <w:sz w:val="22"/>
          <w:szCs w:val="22"/>
          <w:lang w:val="en-ID" w:eastAsia="en-ID"/>
        </w:rPr>
        <w:lastRenderedPageBreak/>
        <w:t xml:space="preserve">Panjang </w:t>
      </w:r>
      <w:proofErr w:type="spellStart"/>
      <w:proofErr w:type="gramStart"/>
      <w:r w:rsidRPr="002D2FF3">
        <w:rPr>
          <w:color w:val="000000"/>
          <w:sz w:val="22"/>
          <w:szCs w:val="22"/>
          <w:lang w:val="en-ID" w:eastAsia="en-ID"/>
        </w:rPr>
        <w:t>tengki</w:t>
      </w:r>
      <w:proofErr w:type="spellEnd"/>
      <w:r w:rsidRPr="002D2FF3">
        <w:rPr>
          <w:color w:val="000000"/>
          <w:sz w:val="22"/>
          <w:szCs w:val="22"/>
          <w:lang w:val="en-ID" w:eastAsia="en-ID"/>
        </w:rPr>
        <w:t xml:space="preserve"> :</w:t>
      </w:r>
      <w:proofErr w:type="gramEnd"/>
    </w:p>
    <w:p w14:paraId="58D448A8" w14:textId="77777777" w:rsidR="0095276F" w:rsidRDefault="002D2FF3" w:rsidP="0095276F">
      <w:pPr>
        <w:ind w:firstLine="720"/>
        <w:rPr>
          <w:color w:val="000000"/>
          <w:sz w:val="22"/>
          <w:szCs w:val="22"/>
          <w:lang w:val="en-ID" w:eastAsia="en-ID"/>
        </w:rPr>
      </w:pPr>
      <w:r w:rsidRPr="002D2FF3">
        <w:rPr>
          <w:color w:val="000000"/>
          <w:sz w:val="22"/>
          <w:szCs w:val="22"/>
          <w:lang w:val="en-ID" w:eastAsia="en-ID"/>
        </w:rPr>
        <w:t>= 0.91 x 2</w:t>
      </w:r>
    </w:p>
    <w:p w14:paraId="20AEA68F" w14:textId="26C134BB" w:rsidR="002D2FF3" w:rsidRPr="002D2FF3" w:rsidRDefault="002D2FF3" w:rsidP="0095276F">
      <w:pPr>
        <w:ind w:firstLine="720"/>
        <w:rPr>
          <w:color w:val="000000"/>
          <w:sz w:val="14"/>
          <w:szCs w:val="14"/>
          <w:vertAlign w:val="superscript"/>
          <w:lang w:val="en-ID" w:eastAsia="en-ID"/>
        </w:rPr>
      </w:pPr>
      <w:r w:rsidRPr="002D2FF3">
        <w:rPr>
          <w:color w:val="000000"/>
          <w:sz w:val="22"/>
          <w:szCs w:val="22"/>
          <w:lang w:val="en-ID" w:eastAsia="en-ID"/>
        </w:rPr>
        <w:t xml:space="preserve">= 1.81 </w:t>
      </w:r>
      <w:r w:rsidR="0095276F">
        <w:rPr>
          <w:color w:val="000000"/>
          <w:sz w:val="22"/>
          <w:szCs w:val="22"/>
          <w:lang w:val="en-ID" w:eastAsia="en-ID"/>
        </w:rPr>
        <w:t>m</w:t>
      </w:r>
      <w:r w:rsidR="0095276F">
        <w:rPr>
          <w:color w:val="000000"/>
          <w:sz w:val="22"/>
          <w:szCs w:val="22"/>
          <w:vertAlign w:val="superscript"/>
          <w:lang w:val="en-ID" w:eastAsia="en-ID"/>
        </w:rPr>
        <w:t>3</w:t>
      </w:r>
    </w:p>
    <w:p w14:paraId="59694B06" w14:textId="77777777" w:rsidR="0095276F" w:rsidRDefault="002D2FF3" w:rsidP="002D2FF3">
      <w:pPr>
        <w:rPr>
          <w:color w:val="000000"/>
          <w:sz w:val="22"/>
          <w:szCs w:val="22"/>
          <w:lang w:val="en-ID" w:eastAsia="en-ID"/>
        </w:rPr>
      </w:pPr>
      <w:r w:rsidRPr="002D2FF3">
        <w:rPr>
          <w:color w:val="000000"/>
          <w:sz w:val="22"/>
          <w:szCs w:val="22"/>
          <w:lang w:val="en-ID" w:eastAsia="en-ID"/>
        </w:rPr>
        <w:t xml:space="preserve">Lebar </w:t>
      </w:r>
      <w:proofErr w:type="spellStart"/>
      <w:r w:rsidRPr="002D2FF3">
        <w:rPr>
          <w:color w:val="000000"/>
          <w:sz w:val="22"/>
          <w:szCs w:val="22"/>
          <w:lang w:val="en-ID" w:eastAsia="en-ID"/>
        </w:rPr>
        <w:t>tengki</w:t>
      </w:r>
      <w:proofErr w:type="spellEnd"/>
      <w:r w:rsidRPr="002D2FF3">
        <w:rPr>
          <w:color w:val="000000"/>
          <w:sz w:val="22"/>
          <w:szCs w:val="22"/>
          <w:lang w:val="en-ID" w:eastAsia="en-ID"/>
        </w:rPr>
        <w:t xml:space="preserve"> </w:t>
      </w:r>
      <w:proofErr w:type="spellStart"/>
      <w:r w:rsidRPr="002D2FF3">
        <w:rPr>
          <w:color w:val="000000"/>
          <w:sz w:val="22"/>
          <w:szCs w:val="22"/>
          <w:lang w:val="en-ID" w:eastAsia="en-ID"/>
        </w:rPr>
        <w:t>pengendapan</w:t>
      </w:r>
      <w:proofErr w:type="spellEnd"/>
      <w:r w:rsidRPr="002D2FF3">
        <w:rPr>
          <w:color w:val="000000"/>
          <w:sz w:val="22"/>
          <w:szCs w:val="22"/>
          <w:lang w:val="en-ID" w:eastAsia="en-ID"/>
        </w:rPr>
        <w:t xml:space="preserve"> </w:t>
      </w:r>
      <w:proofErr w:type="spellStart"/>
      <w:proofErr w:type="gramStart"/>
      <w:r w:rsidRPr="002D2FF3">
        <w:rPr>
          <w:color w:val="000000"/>
          <w:sz w:val="22"/>
          <w:szCs w:val="22"/>
          <w:lang w:val="en-ID" w:eastAsia="en-ID"/>
        </w:rPr>
        <w:t>pertama</w:t>
      </w:r>
      <w:proofErr w:type="spellEnd"/>
      <w:r w:rsidRPr="002D2FF3">
        <w:rPr>
          <w:color w:val="000000"/>
          <w:sz w:val="22"/>
          <w:szCs w:val="22"/>
          <w:lang w:val="en-ID" w:eastAsia="en-ID"/>
        </w:rPr>
        <w:t xml:space="preserve"> :</w:t>
      </w:r>
      <w:proofErr w:type="gramEnd"/>
    </w:p>
    <w:p w14:paraId="67388EBE" w14:textId="07895430" w:rsidR="002D2FF3" w:rsidRPr="002D2FF3" w:rsidRDefault="002D2FF3" w:rsidP="0095276F">
      <w:pPr>
        <w:ind w:firstLine="720"/>
        <w:rPr>
          <w:color w:val="000000"/>
          <w:sz w:val="14"/>
          <w:szCs w:val="14"/>
          <w:vertAlign w:val="superscript"/>
          <w:lang w:val="en-ID" w:eastAsia="en-ID"/>
        </w:rPr>
      </w:pPr>
      <w:r w:rsidRPr="002D2FF3">
        <w:rPr>
          <w:color w:val="000000"/>
          <w:sz w:val="22"/>
          <w:szCs w:val="22"/>
          <w:lang w:val="en-ID" w:eastAsia="en-ID"/>
        </w:rPr>
        <w:t xml:space="preserve">= </w:t>
      </w:r>
      <w:proofErr w:type="gramStart"/>
      <w:r w:rsidRPr="002D2FF3">
        <w:rPr>
          <w:color w:val="000000"/>
          <w:sz w:val="22"/>
          <w:szCs w:val="22"/>
          <w:lang w:val="en-ID" w:eastAsia="en-ID"/>
        </w:rPr>
        <w:t>( 24.12</w:t>
      </w:r>
      <w:proofErr w:type="gramEnd"/>
      <w:r w:rsidRPr="002D2FF3">
        <w:rPr>
          <w:color w:val="000000"/>
          <w:sz w:val="22"/>
          <w:szCs w:val="22"/>
          <w:lang w:val="en-ID" w:eastAsia="en-ID"/>
        </w:rPr>
        <w:t xml:space="preserve"> : 3.43 : 2</w:t>
      </w:r>
      <w:r w:rsidR="0095276F">
        <w:rPr>
          <w:color w:val="000000"/>
          <w:sz w:val="22"/>
          <w:szCs w:val="22"/>
          <w:lang w:val="en-ID" w:eastAsia="en-ID"/>
        </w:rPr>
        <w:t>)</w:t>
      </w:r>
      <w:r w:rsidR="0095276F">
        <w:rPr>
          <w:color w:val="000000"/>
          <w:sz w:val="22"/>
          <w:szCs w:val="22"/>
          <w:vertAlign w:val="superscript"/>
          <w:lang w:val="en-ID" w:eastAsia="en-ID"/>
        </w:rPr>
        <w:t>0,5</w:t>
      </w:r>
    </w:p>
    <w:p w14:paraId="7FC90435" w14:textId="79BBD830" w:rsidR="002D2FF3" w:rsidRPr="002D2FF3" w:rsidRDefault="002D2FF3" w:rsidP="0095276F">
      <w:pPr>
        <w:ind w:firstLine="720"/>
        <w:rPr>
          <w:color w:val="000000"/>
          <w:sz w:val="14"/>
          <w:szCs w:val="14"/>
          <w:vertAlign w:val="superscript"/>
          <w:lang w:val="en-ID" w:eastAsia="en-ID"/>
        </w:rPr>
      </w:pPr>
      <w:r w:rsidRPr="002D2FF3">
        <w:rPr>
          <w:color w:val="000000"/>
          <w:sz w:val="22"/>
          <w:szCs w:val="22"/>
          <w:lang w:val="en-ID" w:eastAsia="en-ID"/>
        </w:rPr>
        <w:t xml:space="preserve">= 1.91 </w:t>
      </w:r>
      <w:r w:rsidR="0095276F">
        <w:rPr>
          <w:color w:val="000000"/>
          <w:sz w:val="22"/>
          <w:szCs w:val="22"/>
          <w:lang w:val="en-ID" w:eastAsia="en-ID"/>
        </w:rPr>
        <w:t>m</w:t>
      </w:r>
      <w:r w:rsidR="0095276F">
        <w:rPr>
          <w:color w:val="000000"/>
          <w:sz w:val="22"/>
          <w:szCs w:val="22"/>
          <w:vertAlign w:val="superscript"/>
          <w:lang w:val="en-ID" w:eastAsia="en-ID"/>
        </w:rPr>
        <w:t>3</w:t>
      </w:r>
    </w:p>
    <w:p w14:paraId="5DB368C0" w14:textId="77777777" w:rsidR="002D2FF3" w:rsidRPr="002D2FF3" w:rsidRDefault="002D2FF3" w:rsidP="002D2FF3">
      <w:pPr>
        <w:rPr>
          <w:color w:val="000000"/>
          <w:sz w:val="22"/>
          <w:szCs w:val="22"/>
          <w:lang w:val="en-ID" w:eastAsia="en-ID"/>
        </w:rPr>
      </w:pPr>
      <w:r w:rsidRPr="002D2FF3">
        <w:rPr>
          <w:color w:val="000000"/>
          <w:sz w:val="22"/>
          <w:szCs w:val="22"/>
          <w:lang w:val="en-ID" w:eastAsia="en-ID"/>
        </w:rPr>
        <w:t xml:space="preserve">Panjang </w:t>
      </w:r>
      <w:proofErr w:type="spellStart"/>
      <w:r w:rsidRPr="002D2FF3">
        <w:rPr>
          <w:color w:val="000000"/>
          <w:sz w:val="22"/>
          <w:szCs w:val="22"/>
          <w:lang w:val="en-ID" w:eastAsia="en-ID"/>
        </w:rPr>
        <w:t>tengki</w:t>
      </w:r>
      <w:proofErr w:type="spellEnd"/>
      <w:r w:rsidRPr="002D2FF3">
        <w:rPr>
          <w:color w:val="000000"/>
          <w:sz w:val="22"/>
          <w:szCs w:val="22"/>
          <w:lang w:val="en-ID" w:eastAsia="en-ID"/>
        </w:rPr>
        <w:t xml:space="preserve"> </w:t>
      </w:r>
      <w:proofErr w:type="spellStart"/>
      <w:r w:rsidRPr="002D2FF3">
        <w:rPr>
          <w:color w:val="000000"/>
          <w:sz w:val="22"/>
          <w:szCs w:val="22"/>
          <w:lang w:val="en-ID" w:eastAsia="en-ID"/>
        </w:rPr>
        <w:t>pengendap</w:t>
      </w:r>
      <w:proofErr w:type="spellEnd"/>
      <w:r w:rsidRPr="002D2FF3">
        <w:rPr>
          <w:color w:val="000000"/>
          <w:sz w:val="22"/>
          <w:szCs w:val="22"/>
          <w:lang w:val="en-ID" w:eastAsia="en-ID"/>
        </w:rPr>
        <w:t xml:space="preserve"> </w:t>
      </w:r>
      <w:proofErr w:type="spellStart"/>
      <w:proofErr w:type="gramStart"/>
      <w:r w:rsidRPr="002D2FF3">
        <w:rPr>
          <w:color w:val="000000"/>
          <w:sz w:val="22"/>
          <w:szCs w:val="22"/>
          <w:lang w:val="en-ID" w:eastAsia="en-ID"/>
        </w:rPr>
        <w:t>pertama</w:t>
      </w:r>
      <w:proofErr w:type="spellEnd"/>
      <w:r w:rsidRPr="002D2FF3">
        <w:rPr>
          <w:color w:val="000000"/>
          <w:sz w:val="22"/>
          <w:szCs w:val="22"/>
          <w:lang w:val="en-ID" w:eastAsia="en-ID"/>
        </w:rPr>
        <w:t xml:space="preserve"> :</w:t>
      </w:r>
      <w:proofErr w:type="gramEnd"/>
    </w:p>
    <w:p w14:paraId="46C6858F" w14:textId="77777777" w:rsidR="002D2FF3" w:rsidRPr="002D2FF3" w:rsidRDefault="002D2FF3" w:rsidP="0095276F">
      <w:pPr>
        <w:ind w:firstLine="720"/>
        <w:rPr>
          <w:color w:val="000000"/>
          <w:sz w:val="22"/>
          <w:szCs w:val="22"/>
          <w:lang w:val="en-ID" w:eastAsia="en-ID"/>
        </w:rPr>
      </w:pPr>
      <w:r w:rsidRPr="002D2FF3">
        <w:rPr>
          <w:color w:val="000000"/>
          <w:sz w:val="22"/>
          <w:szCs w:val="22"/>
          <w:lang w:val="en-ID" w:eastAsia="en-ID"/>
        </w:rPr>
        <w:t>= 1.91 x 2</w:t>
      </w:r>
    </w:p>
    <w:p w14:paraId="48FEA9CC" w14:textId="5AF1730A" w:rsidR="002D2FF3" w:rsidRPr="002D2FF3" w:rsidRDefault="002D2FF3" w:rsidP="0095276F">
      <w:pPr>
        <w:ind w:firstLine="720"/>
        <w:rPr>
          <w:color w:val="000000"/>
          <w:sz w:val="14"/>
          <w:szCs w:val="14"/>
          <w:vertAlign w:val="superscript"/>
          <w:lang w:val="en-ID" w:eastAsia="en-ID"/>
        </w:rPr>
      </w:pPr>
      <w:r w:rsidRPr="002D2FF3">
        <w:rPr>
          <w:color w:val="000000"/>
          <w:sz w:val="22"/>
          <w:szCs w:val="22"/>
          <w:lang w:val="en-ID" w:eastAsia="en-ID"/>
        </w:rPr>
        <w:t xml:space="preserve">= 3.81 </w:t>
      </w:r>
      <w:r w:rsidR="0095276F">
        <w:rPr>
          <w:color w:val="000000"/>
          <w:sz w:val="22"/>
          <w:szCs w:val="22"/>
          <w:lang w:val="en-ID" w:eastAsia="en-ID"/>
        </w:rPr>
        <w:t>m</w:t>
      </w:r>
      <w:r w:rsidR="0095276F">
        <w:rPr>
          <w:color w:val="000000"/>
          <w:sz w:val="22"/>
          <w:szCs w:val="22"/>
          <w:vertAlign w:val="superscript"/>
          <w:lang w:val="en-ID" w:eastAsia="en-ID"/>
        </w:rPr>
        <w:t>3</w:t>
      </w:r>
    </w:p>
    <w:p w14:paraId="6CC4D1B2" w14:textId="77777777" w:rsidR="002D2FF3" w:rsidRPr="002D2FF3" w:rsidRDefault="002D2FF3" w:rsidP="002D2FF3">
      <w:pPr>
        <w:rPr>
          <w:color w:val="000000"/>
          <w:sz w:val="22"/>
          <w:szCs w:val="22"/>
          <w:lang w:val="en-ID" w:eastAsia="en-ID"/>
        </w:rPr>
      </w:pPr>
      <w:proofErr w:type="spellStart"/>
      <w:r w:rsidRPr="002D2FF3">
        <w:rPr>
          <w:color w:val="000000"/>
          <w:sz w:val="22"/>
          <w:szCs w:val="22"/>
          <w:lang w:val="en-ID" w:eastAsia="en-ID"/>
        </w:rPr>
        <w:t>Dimensi</w:t>
      </w:r>
      <w:proofErr w:type="spellEnd"/>
      <w:r w:rsidRPr="002D2FF3">
        <w:rPr>
          <w:color w:val="000000"/>
          <w:sz w:val="22"/>
          <w:szCs w:val="22"/>
          <w:lang w:val="en-ID" w:eastAsia="en-ID"/>
        </w:rPr>
        <w:t xml:space="preserve"> </w:t>
      </w:r>
      <w:proofErr w:type="spellStart"/>
      <w:r w:rsidRPr="002D2FF3">
        <w:rPr>
          <w:color w:val="000000"/>
          <w:sz w:val="22"/>
          <w:szCs w:val="22"/>
          <w:lang w:val="en-ID" w:eastAsia="en-ID"/>
        </w:rPr>
        <w:t>tangki</w:t>
      </w:r>
      <w:proofErr w:type="spellEnd"/>
      <w:r w:rsidRPr="002D2FF3">
        <w:rPr>
          <w:color w:val="000000"/>
          <w:sz w:val="22"/>
          <w:szCs w:val="22"/>
          <w:lang w:val="en-ID" w:eastAsia="en-ID"/>
        </w:rPr>
        <w:t xml:space="preserve"> septic </w:t>
      </w:r>
      <w:proofErr w:type="spellStart"/>
      <w:r w:rsidRPr="002D2FF3">
        <w:rPr>
          <w:color w:val="000000"/>
          <w:sz w:val="22"/>
          <w:szCs w:val="22"/>
          <w:lang w:val="en-ID" w:eastAsia="en-ID"/>
        </w:rPr>
        <w:t>komunal</w:t>
      </w:r>
      <w:proofErr w:type="spellEnd"/>
      <w:r w:rsidRPr="002D2FF3">
        <w:rPr>
          <w:color w:val="000000"/>
          <w:sz w:val="22"/>
          <w:szCs w:val="22"/>
          <w:lang w:val="en-ID" w:eastAsia="en-ID"/>
        </w:rPr>
        <w:t xml:space="preserve"> </w:t>
      </w:r>
      <w:proofErr w:type="spellStart"/>
      <w:proofErr w:type="gramStart"/>
      <w:r w:rsidRPr="002D2FF3">
        <w:rPr>
          <w:color w:val="000000"/>
          <w:sz w:val="22"/>
          <w:szCs w:val="22"/>
          <w:lang w:val="en-ID" w:eastAsia="en-ID"/>
        </w:rPr>
        <w:t>adalah</w:t>
      </w:r>
      <w:proofErr w:type="spellEnd"/>
      <w:r w:rsidRPr="002D2FF3">
        <w:rPr>
          <w:color w:val="000000"/>
          <w:sz w:val="22"/>
          <w:szCs w:val="22"/>
          <w:lang w:val="en-ID" w:eastAsia="en-ID"/>
        </w:rPr>
        <w:t xml:space="preserve"> :</w:t>
      </w:r>
      <w:proofErr w:type="gramEnd"/>
    </w:p>
    <w:p w14:paraId="55AD8AA8" w14:textId="77777777" w:rsidR="002D2FF3" w:rsidRPr="002D2FF3" w:rsidRDefault="002D2FF3" w:rsidP="002D2FF3">
      <w:pPr>
        <w:rPr>
          <w:color w:val="000000"/>
          <w:sz w:val="22"/>
          <w:szCs w:val="22"/>
          <w:lang w:val="en-ID" w:eastAsia="en-ID"/>
        </w:rPr>
      </w:pPr>
      <w:r w:rsidRPr="002D2FF3">
        <w:rPr>
          <w:color w:val="000000"/>
          <w:sz w:val="22"/>
          <w:szCs w:val="22"/>
          <w:lang w:val="en-ID" w:eastAsia="en-ID"/>
        </w:rPr>
        <w:t xml:space="preserve">Tinggi </w:t>
      </w:r>
      <w:proofErr w:type="spellStart"/>
      <w:r w:rsidRPr="002D2FF3">
        <w:rPr>
          <w:color w:val="000000"/>
          <w:sz w:val="22"/>
          <w:szCs w:val="22"/>
          <w:lang w:val="en-ID" w:eastAsia="en-ID"/>
        </w:rPr>
        <w:t>tangki</w:t>
      </w:r>
      <w:proofErr w:type="spellEnd"/>
      <w:r w:rsidRPr="002D2FF3">
        <w:rPr>
          <w:color w:val="000000"/>
          <w:sz w:val="22"/>
          <w:szCs w:val="22"/>
          <w:lang w:val="en-ID" w:eastAsia="en-ID"/>
        </w:rPr>
        <w:t xml:space="preserve"> septic (h) = 2.27 cm + 035 cm</w:t>
      </w:r>
    </w:p>
    <w:p w14:paraId="7DAD2592" w14:textId="77777777" w:rsidR="002D2FF3" w:rsidRPr="002D2FF3" w:rsidRDefault="002D2FF3" w:rsidP="002D2FF3">
      <w:pPr>
        <w:rPr>
          <w:color w:val="000000"/>
          <w:sz w:val="22"/>
          <w:szCs w:val="22"/>
          <w:lang w:val="en-ID" w:eastAsia="en-ID"/>
        </w:rPr>
      </w:pPr>
      <w:proofErr w:type="spellStart"/>
      <w:r w:rsidRPr="002D2FF3">
        <w:rPr>
          <w:color w:val="000000"/>
          <w:sz w:val="22"/>
          <w:szCs w:val="22"/>
          <w:lang w:val="en-ID" w:eastAsia="en-ID"/>
        </w:rPr>
        <w:t>Perbandingan</w:t>
      </w:r>
      <w:proofErr w:type="spellEnd"/>
      <w:r w:rsidRPr="002D2FF3">
        <w:rPr>
          <w:color w:val="000000"/>
          <w:sz w:val="22"/>
          <w:szCs w:val="22"/>
          <w:lang w:val="en-ID" w:eastAsia="en-ID"/>
        </w:rPr>
        <w:t xml:space="preserve"> </w:t>
      </w:r>
      <w:proofErr w:type="spellStart"/>
      <w:r w:rsidRPr="002D2FF3">
        <w:rPr>
          <w:color w:val="000000"/>
          <w:sz w:val="22"/>
          <w:szCs w:val="22"/>
          <w:lang w:val="en-ID" w:eastAsia="en-ID"/>
        </w:rPr>
        <w:t>lebar</w:t>
      </w:r>
      <w:proofErr w:type="spellEnd"/>
      <w:r w:rsidRPr="002D2FF3">
        <w:rPr>
          <w:color w:val="000000"/>
          <w:sz w:val="22"/>
          <w:szCs w:val="22"/>
          <w:lang w:val="en-ID" w:eastAsia="en-ID"/>
        </w:rPr>
        <w:t xml:space="preserve"> </w:t>
      </w:r>
      <w:proofErr w:type="spellStart"/>
      <w:r w:rsidRPr="002D2FF3">
        <w:rPr>
          <w:color w:val="000000"/>
          <w:sz w:val="22"/>
          <w:szCs w:val="22"/>
          <w:lang w:val="en-ID" w:eastAsia="en-ID"/>
        </w:rPr>
        <w:t>tangki</w:t>
      </w:r>
      <w:proofErr w:type="spellEnd"/>
      <w:r w:rsidRPr="002D2FF3">
        <w:rPr>
          <w:color w:val="000000"/>
          <w:sz w:val="22"/>
          <w:szCs w:val="22"/>
          <w:lang w:val="en-ID" w:eastAsia="en-ID"/>
        </w:rPr>
        <w:t xml:space="preserve"> septic (L)</w:t>
      </w:r>
    </w:p>
    <w:p w14:paraId="76874A5F" w14:textId="77777777" w:rsidR="002D2FF3" w:rsidRPr="002D2FF3" w:rsidRDefault="002D2FF3" w:rsidP="002D2FF3">
      <w:pPr>
        <w:rPr>
          <w:color w:val="000000"/>
          <w:sz w:val="22"/>
          <w:szCs w:val="22"/>
          <w:lang w:val="en-ID" w:eastAsia="en-ID"/>
        </w:rPr>
      </w:pPr>
      <w:r w:rsidRPr="002D2FF3">
        <w:rPr>
          <w:color w:val="000000"/>
          <w:sz w:val="22"/>
          <w:szCs w:val="22"/>
          <w:lang w:val="en-ID" w:eastAsia="en-ID"/>
        </w:rPr>
        <w:t xml:space="preserve">Panjang </w:t>
      </w:r>
      <w:proofErr w:type="spellStart"/>
      <w:r w:rsidRPr="002D2FF3">
        <w:rPr>
          <w:color w:val="000000"/>
          <w:sz w:val="22"/>
          <w:szCs w:val="22"/>
          <w:lang w:val="en-ID" w:eastAsia="en-ID"/>
        </w:rPr>
        <w:t>tangki</w:t>
      </w:r>
      <w:proofErr w:type="spellEnd"/>
      <w:r w:rsidRPr="002D2FF3">
        <w:rPr>
          <w:color w:val="000000"/>
          <w:sz w:val="22"/>
          <w:szCs w:val="22"/>
          <w:lang w:val="en-ID" w:eastAsia="en-ID"/>
        </w:rPr>
        <w:t xml:space="preserve"> septic (P) = </w:t>
      </w:r>
      <w:proofErr w:type="gramStart"/>
      <w:r w:rsidRPr="002D2FF3">
        <w:rPr>
          <w:color w:val="000000"/>
          <w:sz w:val="22"/>
          <w:szCs w:val="22"/>
          <w:lang w:val="en-ID" w:eastAsia="en-ID"/>
        </w:rPr>
        <w:t>1 :</w:t>
      </w:r>
      <w:proofErr w:type="gramEnd"/>
      <w:r w:rsidRPr="002D2FF3">
        <w:rPr>
          <w:color w:val="000000"/>
          <w:sz w:val="22"/>
          <w:szCs w:val="22"/>
          <w:lang w:val="en-ID" w:eastAsia="en-ID"/>
        </w:rPr>
        <w:t xml:space="preserve"> 2</w:t>
      </w:r>
    </w:p>
    <w:p w14:paraId="4673473B" w14:textId="77777777" w:rsidR="0095276F" w:rsidRDefault="002D2FF3" w:rsidP="002D2FF3">
      <w:pPr>
        <w:pStyle w:val="ListParagraph"/>
        <w:spacing w:before="1"/>
        <w:ind w:left="0"/>
        <w:jc w:val="both"/>
        <w:rPr>
          <w:color w:val="000000"/>
          <w:sz w:val="22"/>
          <w:szCs w:val="22"/>
          <w:lang w:val="en-ID" w:eastAsia="en-ID"/>
        </w:rPr>
      </w:pPr>
      <w:r w:rsidRPr="002D2FF3">
        <w:rPr>
          <w:color w:val="000000"/>
          <w:sz w:val="22"/>
          <w:szCs w:val="22"/>
          <w:lang w:val="en-ID" w:eastAsia="en-ID"/>
        </w:rPr>
        <w:t xml:space="preserve">Lebar </w:t>
      </w:r>
      <w:proofErr w:type="spellStart"/>
      <w:r w:rsidRPr="002D2FF3">
        <w:rPr>
          <w:color w:val="000000"/>
          <w:sz w:val="22"/>
          <w:szCs w:val="22"/>
          <w:lang w:val="en-ID" w:eastAsia="en-ID"/>
        </w:rPr>
        <w:t>tanki</w:t>
      </w:r>
      <w:proofErr w:type="spellEnd"/>
      <w:r w:rsidRPr="002D2FF3">
        <w:rPr>
          <w:color w:val="000000"/>
          <w:sz w:val="22"/>
          <w:szCs w:val="22"/>
          <w:lang w:val="en-ID" w:eastAsia="en-ID"/>
        </w:rPr>
        <w:t xml:space="preserve"> septic = 2.45 m</w:t>
      </w:r>
    </w:p>
    <w:p w14:paraId="1C666BF9" w14:textId="4F806E1C" w:rsidR="002D2FF3" w:rsidRDefault="002D2FF3" w:rsidP="002D2FF3">
      <w:pPr>
        <w:pStyle w:val="ListParagraph"/>
        <w:spacing w:before="1"/>
        <w:ind w:left="0"/>
        <w:jc w:val="both"/>
        <w:rPr>
          <w:color w:val="000000"/>
          <w:sz w:val="22"/>
          <w:szCs w:val="22"/>
          <w:lang w:val="en-ID" w:eastAsia="en-ID"/>
        </w:rPr>
      </w:pPr>
      <w:r w:rsidRPr="002D2FF3">
        <w:rPr>
          <w:color w:val="000000"/>
          <w:sz w:val="22"/>
          <w:szCs w:val="22"/>
          <w:lang w:val="en-ID" w:eastAsia="en-ID"/>
        </w:rPr>
        <w:t xml:space="preserve">Panjang </w:t>
      </w:r>
      <w:proofErr w:type="spellStart"/>
      <w:r w:rsidRPr="002D2FF3">
        <w:rPr>
          <w:color w:val="000000"/>
          <w:sz w:val="22"/>
          <w:szCs w:val="22"/>
          <w:lang w:val="en-ID" w:eastAsia="en-ID"/>
        </w:rPr>
        <w:t>tangki</w:t>
      </w:r>
      <w:proofErr w:type="spellEnd"/>
      <w:r w:rsidRPr="002D2FF3">
        <w:rPr>
          <w:color w:val="000000"/>
          <w:sz w:val="22"/>
          <w:szCs w:val="22"/>
          <w:lang w:val="en-ID" w:eastAsia="en-ID"/>
        </w:rPr>
        <w:t xml:space="preserve"> septic = 1.22 m</w:t>
      </w:r>
    </w:p>
    <w:p w14:paraId="0D0D138C" w14:textId="49B3A080" w:rsidR="0095276F" w:rsidRDefault="0095276F" w:rsidP="002D2FF3">
      <w:pPr>
        <w:pStyle w:val="ListParagraph"/>
        <w:spacing w:before="1"/>
        <w:ind w:left="0"/>
        <w:jc w:val="both"/>
        <w:rPr>
          <w:color w:val="000000"/>
          <w:sz w:val="22"/>
          <w:szCs w:val="22"/>
          <w:lang w:val="en-ID" w:eastAsia="en-ID"/>
        </w:rPr>
      </w:pPr>
    </w:p>
    <w:p w14:paraId="6976F621" w14:textId="77777777" w:rsidR="0095276F" w:rsidRPr="0095276F" w:rsidRDefault="0095276F" w:rsidP="0095276F">
      <w:pPr>
        <w:rPr>
          <w:b/>
          <w:bCs/>
          <w:color w:val="000000"/>
          <w:sz w:val="22"/>
          <w:szCs w:val="22"/>
          <w:lang w:val="en-ID" w:eastAsia="en-ID"/>
        </w:rPr>
      </w:pPr>
      <w:r w:rsidRPr="0095276F">
        <w:rPr>
          <w:b/>
          <w:bCs/>
          <w:color w:val="000000"/>
          <w:sz w:val="22"/>
          <w:szCs w:val="22"/>
          <w:lang w:val="en-ID" w:eastAsia="en-ID"/>
        </w:rPr>
        <w:t xml:space="preserve">Proses dan </w:t>
      </w:r>
      <w:proofErr w:type="spellStart"/>
      <w:r w:rsidRPr="0095276F">
        <w:rPr>
          <w:b/>
          <w:bCs/>
          <w:color w:val="000000"/>
          <w:sz w:val="22"/>
          <w:szCs w:val="22"/>
          <w:lang w:val="en-ID" w:eastAsia="en-ID"/>
        </w:rPr>
        <w:t>Analisis</w:t>
      </w:r>
      <w:proofErr w:type="spellEnd"/>
      <w:r w:rsidRPr="0095276F">
        <w:rPr>
          <w:b/>
          <w:bCs/>
          <w:color w:val="000000"/>
          <w:sz w:val="22"/>
          <w:szCs w:val="22"/>
          <w:lang w:val="en-ID" w:eastAsia="en-ID"/>
        </w:rPr>
        <w:t xml:space="preserve"> </w:t>
      </w:r>
      <w:proofErr w:type="spellStart"/>
      <w:r w:rsidRPr="0095276F">
        <w:rPr>
          <w:b/>
          <w:bCs/>
          <w:color w:val="000000"/>
          <w:sz w:val="22"/>
          <w:szCs w:val="22"/>
          <w:lang w:val="en-ID" w:eastAsia="en-ID"/>
        </w:rPr>
        <w:t>Pengolahan</w:t>
      </w:r>
      <w:proofErr w:type="spellEnd"/>
    </w:p>
    <w:p w14:paraId="0B2122A6" w14:textId="5E89291C" w:rsidR="0095276F" w:rsidRDefault="00B02CED" w:rsidP="00B02CED">
      <w:pPr>
        <w:pStyle w:val="ListParagraph"/>
        <w:numPr>
          <w:ilvl w:val="0"/>
          <w:numId w:val="6"/>
        </w:numPr>
        <w:tabs>
          <w:tab w:val="left" w:pos="540"/>
        </w:tabs>
        <w:spacing w:before="1"/>
        <w:ind w:hanging="900"/>
        <w:jc w:val="both"/>
        <w:rPr>
          <w:iCs/>
          <w:sz w:val="22"/>
          <w:szCs w:val="22"/>
        </w:rPr>
      </w:pPr>
      <w:proofErr w:type="spellStart"/>
      <w:r>
        <w:rPr>
          <w:iCs/>
          <w:sz w:val="22"/>
          <w:szCs w:val="22"/>
        </w:rPr>
        <w:t>Dimensi</w:t>
      </w:r>
      <w:proofErr w:type="spellEnd"/>
      <w:r>
        <w:rPr>
          <w:iCs/>
          <w:sz w:val="22"/>
          <w:szCs w:val="22"/>
        </w:rPr>
        <w:t xml:space="preserve"> Grease Trap</w:t>
      </w:r>
    </w:p>
    <w:p w14:paraId="66D3985E" w14:textId="5A550308" w:rsidR="00B02CED" w:rsidRDefault="00B02CED" w:rsidP="00B02CED">
      <w:pPr>
        <w:tabs>
          <w:tab w:val="left" w:pos="540"/>
        </w:tabs>
        <w:spacing w:before="1"/>
        <w:jc w:val="both"/>
        <w:rPr>
          <w:iCs/>
          <w:sz w:val="22"/>
          <w:szCs w:val="22"/>
        </w:rPr>
      </w:pPr>
      <w:r>
        <w:rPr>
          <w:iCs/>
          <w:sz w:val="22"/>
          <w:szCs w:val="22"/>
        </w:rPr>
        <w:tab/>
      </w:r>
      <w:proofErr w:type="spellStart"/>
      <w:r>
        <w:rPr>
          <w:iCs/>
          <w:sz w:val="22"/>
          <w:szCs w:val="22"/>
        </w:rPr>
        <w:t>Asumsi</w:t>
      </w:r>
      <w:proofErr w:type="spellEnd"/>
      <w:r>
        <w:rPr>
          <w:iCs/>
          <w:sz w:val="22"/>
          <w:szCs w:val="22"/>
        </w:rPr>
        <w:t xml:space="preserve"> </w:t>
      </w:r>
      <w:proofErr w:type="spellStart"/>
      <w:r>
        <w:rPr>
          <w:iCs/>
          <w:sz w:val="22"/>
          <w:szCs w:val="22"/>
        </w:rPr>
        <w:t>Perhitungan</w:t>
      </w:r>
      <w:proofErr w:type="spellEnd"/>
    </w:p>
    <w:p w14:paraId="0A62301D" w14:textId="7F5FB116" w:rsidR="00B02CED" w:rsidRDefault="00B02CED" w:rsidP="00B02CED">
      <w:pPr>
        <w:tabs>
          <w:tab w:val="left" w:pos="540"/>
        </w:tabs>
        <w:spacing w:before="1"/>
        <w:jc w:val="both"/>
        <w:rPr>
          <w:iCs/>
          <w:sz w:val="22"/>
          <w:szCs w:val="22"/>
        </w:rPr>
      </w:pPr>
      <w:r>
        <w:rPr>
          <w:iCs/>
          <w:sz w:val="22"/>
          <w:szCs w:val="22"/>
        </w:rPr>
        <w:tab/>
        <w:t>Flow rate</w:t>
      </w:r>
      <w:r>
        <w:rPr>
          <w:iCs/>
          <w:sz w:val="22"/>
          <w:szCs w:val="22"/>
        </w:rPr>
        <w:tab/>
      </w:r>
      <w:r>
        <w:rPr>
          <w:iCs/>
          <w:sz w:val="22"/>
          <w:szCs w:val="22"/>
        </w:rPr>
        <w:tab/>
        <w:t>: 50 m</w:t>
      </w:r>
      <w:r>
        <w:rPr>
          <w:iCs/>
          <w:sz w:val="22"/>
          <w:szCs w:val="22"/>
          <w:vertAlign w:val="superscript"/>
        </w:rPr>
        <w:t>3</w:t>
      </w:r>
      <w:r>
        <w:rPr>
          <w:iCs/>
          <w:sz w:val="22"/>
          <w:szCs w:val="22"/>
        </w:rPr>
        <w:t>/</w:t>
      </w:r>
      <w:proofErr w:type="spellStart"/>
      <w:proofErr w:type="gramStart"/>
      <w:r>
        <w:rPr>
          <w:iCs/>
          <w:sz w:val="22"/>
          <w:szCs w:val="22"/>
        </w:rPr>
        <w:t>hari</w:t>
      </w:r>
      <w:proofErr w:type="spellEnd"/>
      <w:r>
        <w:rPr>
          <w:iCs/>
          <w:sz w:val="22"/>
          <w:szCs w:val="22"/>
        </w:rPr>
        <w:t xml:space="preserve"> :</w:t>
      </w:r>
      <w:proofErr w:type="gramEnd"/>
      <w:r>
        <w:rPr>
          <w:iCs/>
          <w:sz w:val="22"/>
          <w:szCs w:val="22"/>
        </w:rPr>
        <w:t xml:space="preserve"> 10 jam = 6 m</w:t>
      </w:r>
      <w:r>
        <w:rPr>
          <w:iCs/>
          <w:sz w:val="22"/>
          <w:szCs w:val="22"/>
          <w:vertAlign w:val="superscript"/>
        </w:rPr>
        <w:t>3</w:t>
      </w:r>
      <w:r>
        <w:rPr>
          <w:iCs/>
          <w:sz w:val="22"/>
          <w:szCs w:val="22"/>
        </w:rPr>
        <w:t>/jam</w:t>
      </w:r>
    </w:p>
    <w:p w14:paraId="151988CA" w14:textId="143996B6" w:rsidR="00B02CED" w:rsidRDefault="00B02CED" w:rsidP="00B02CED">
      <w:pPr>
        <w:tabs>
          <w:tab w:val="left" w:pos="540"/>
        </w:tabs>
        <w:spacing w:before="1"/>
        <w:jc w:val="both"/>
        <w:rPr>
          <w:iCs/>
          <w:sz w:val="22"/>
          <w:szCs w:val="22"/>
        </w:rPr>
      </w:pPr>
      <w:r>
        <w:rPr>
          <w:iCs/>
          <w:sz w:val="22"/>
          <w:szCs w:val="22"/>
        </w:rPr>
        <w:tab/>
      </w:r>
      <w:r>
        <w:rPr>
          <w:iCs/>
          <w:sz w:val="22"/>
          <w:szCs w:val="22"/>
        </w:rPr>
        <w:tab/>
      </w:r>
      <w:r>
        <w:rPr>
          <w:iCs/>
          <w:sz w:val="22"/>
          <w:szCs w:val="22"/>
        </w:rPr>
        <w:tab/>
      </w:r>
      <w:r>
        <w:rPr>
          <w:iCs/>
          <w:sz w:val="22"/>
          <w:szCs w:val="22"/>
        </w:rPr>
        <w:tab/>
        <w:t xml:space="preserve">: 5000 </w:t>
      </w:r>
      <w:proofErr w:type="spellStart"/>
      <w:r>
        <w:rPr>
          <w:iCs/>
          <w:sz w:val="22"/>
          <w:szCs w:val="22"/>
        </w:rPr>
        <w:t>ltr</w:t>
      </w:r>
      <w:proofErr w:type="spellEnd"/>
      <w:r>
        <w:rPr>
          <w:iCs/>
          <w:sz w:val="22"/>
          <w:szCs w:val="22"/>
        </w:rPr>
        <w:t xml:space="preserve">/60 </w:t>
      </w:r>
      <w:proofErr w:type="spellStart"/>
      <w:r>
        <w:rPr>
          <w:iCs/>
          <w:sz w:val="22"/>
          <w:szCs w:val="22"/>
        </w:rPr>
        <w:t>menit</w:t>
      </w:r>
      <w:proofErr w:type="spellEnd"/>
    </w:p>
    <w:p w14:paraId="0057890E" w14:textId="09A17C78" w:rsidR="00B02CED" w:rsidRDefault="00B02CED" w:rsidP="00B02CED">
      <w:pPr>
        <w:tabs>
          <w:tab w:val="left" w:pos="540"/>
        </w:tabs>
        <w:spacing w:before="1"/>
        <w:jc w:val="both"/>
        <w:rPr>
          <w:iCs/>
          <w:sz w:val="22"/>
          <w:szCs w:val="22"/>
        </w:rPr>
      </w:pPr>
      <w:r>
        <w:rPr>
          <w:iCs/>
          <w:sz w:val="22"/>
          <w:szCs w:val="22"/>
        </w:rPr>
        <w:tab/>
      </w:r>
      <w:r>
        <w:rPr>
          <w:iCs/>
          <w:sz w:val="22"/>
          <w:szCs w:val="22"/>
        </w:rPr>
        <w:tab/>
      </w:r>
      <w:r>
        <w:rPr>
          <w:iCs/>
          <w:sz w:val="22"/>
          <w:szCs w:val="22"/>
        </w:rPr>
        <w:tab/>
      </w:r>
      <w:r>
        <w:rPr>
          <w:iCs/>
          <w:sz w:val="22"/>
          <w:szCs w:val="22"/>
        </w:rPr>
        <w:tab/>
        <w:t xml:space="preserve">: 100 </w:t>
      </w:r>
      <w:proofErr w:type="spellStart"/>
      <w:r>
        <w:rPr>
          <w:iCs/>
          <w:sz w:val="22"/>
          <w:szCs w:val="22"/>
        </w:rPr>
        <w:t>ltr</w:t>
      </w:r>
      <w:proofErr w:type="spellEnd"/>
      <w:r>
        <w:rPr>
          <w:iCs/>
          <w:sz w:val="22"/>
          <w:szCs w:val="22"/>
        </w:rPr>
        <w:t>/</w:t>
      </w:r>
      <w:proofErr w:type="spellStart"/>
      <w:r>
        <w:rPr>
          <w:iCs/>
          <w:sz w:val="22"/>
          <w:szCs w:val="22"/>
        </w:rPr>
        <w:t>menit</w:t>
      </w:r>
      <w:proofErr w:type="spellEnd"/>
    </w:p>
    <w:p w14:paraId="1330BF1E" w14:textId="09815C2F" w:rsidR="00B02CED" w:rsidRDefault="00B02CED" w:rsidP="00B02CED">
      <w:pPr>
        <w:tabs>
          <w:tab w:val="left" w:pos="540"/>
        </w:tabs>
        <w:spacing w:before="1"/>
        <w:jc w:val="both"/>
        <w:rPr>
          <w:iCs/>
          <w:sz w:val="22"/>
          <w:szCs w:val="22"/>
        </w:rPr>
      </w:pPr>
      <w:r>
        <w:rPr>
          <w:iCs/>
          <w:sz w:val="22"/>
          <w:szCs w:val="22"/>
        </w:rPr>
        <w:tab/>
        <w:t xml:space="preserve">HRT </w:t>
      </w:r>
      <w:proofErr w:type="spellStart"/>
      <w:r>
        <w:rPr>
          <w:iCs/>
          <w:sz w:val="22"/>
          <w:szCs w:val="22"/>
        </w:rPr>
        <w:t>diambil</w:t>
      </w:r>
      <w:proofErr w:type="spellEnd"/>
      <w:r>
        <w:rPr>
          <w:iCs/>
          <w:sz w:val="22"/>
          <w:szCs w:val="22"/>
        </w:rPr>
        <w:t xml:space="preserve"> 5 </w:t>
      </w:r>
      <w:proofErr w:type="spellStart"/>
      <w:r>
        <w:rPr>
          <w:iCs/>
          <w:sz w:val="22"/>
          <w:szCs w:val="22"/>
        </w:rPr>
        <w:t>menit</w:t>
      </w:r>
      <w:proofErr w:type="spellEnd"/>
    </w:p>
    <w:p w14:paraId="42BA295A" w14:textId="50F111DD" w:rsidR="00B02CED" w:rsidRDefault="00B02CED" w:rsidP="00B02CED">
      <w:pPr>
        <w:tabs>
          <w:tab w:val="left" w:pos="540"/>
        </w:tabs>
        <w:spacing w:before="1"/>
        <w:jc w:val="both"/>
        <w:rPr>
          <w:iCs/>
          <w:sz w:val="22"/>
          <w:szCs w:val="22"/>
        </w:rPr>
      </w:pPr>
      <w:r>
        <w:rPr>
          <w:iCs/>
          <w:sz w:val="22"/>
          <w:szCs w:val="22"/>
        </w:rPr>
        <w:tab/>
      </w:r>
      <w:proofErr w:type="spellStart"/>
      <w:r>
        <w:rPr>
          <w:iCs/>
          <w:sz w:val="22"/>
          <w:szCs w:val="22"/>
        </w:rPr>
        <w:t>Maka</w:t>
      </w:r>
      <w:proofErr w:type="spellEnd"/>
      <w:r>
        <w:rPr>
          <w:iCs/>
          <w:sz w:val="22"/>
          <w:szCs w:val="22"/>
        </w:rPr>
        <w:t xml:space="preserve"> volume </w:t>
      </w:r>
      <w:proofErr w:type="spellStart"/>
      <w:r>
        <w:rPr>
          <w:iCs/>
          <w:sz w:val="22"/>
          <w:szCs w:val="22"/>
        </w:rPr>
        <w:t>basah</w:t>
      </w:r>
      <w:proofErr w:type="spellEnd"/>
      <w:r>
        <w:rPr>
          <w:iCs/>
          <w:sz w:val="22"/>
          <w:szCs w:val="22"/>
        </w:rPr>
        <w:t xml:space="preserve"> </w:t>
      </w:r>
      <w:proofErr w:type="spellStart"/>
      <w:r>
        <w:rPr>
          <w:iCs/>
          <w:sz w:val="22"/>
          <w:szCs w:val="22"/>
        </w:rPr>
        <w:t>konstruksi</w:t>
      </w:r>
      <w:proofErr w:type="spellEnd"/>
      <w:r>
        <w:rPr>
          <w:iCs/>
          <w:sz w:val="22"/>
          <w:szCs w:val="22"/>
        </w:rPr>
        <w:t xml:space="preserve"> grease trap yang </w:t>
      </w:r>
      <w:proofErr w:type="spellStart"/>
      <w:proofErr w:type="gramStart"/>
      <w:r>
        <w:rPr>
          <w:iCs/>
          <w:sz w:val="22"/>
          <w:szCs w:val="22"/>
        </w:rPr>
        <w:t>dibutuhkan</w:t>
      </w:r>
      <w:proofErr w:type="spellEnd"/>
      <w:r>
        <w:rPr>
          <w:iCs/>
          <w:sz w:val="22"/>
          <w:szCs w:val="22"/>
        </w:rPr>
        <w:t xml:space="preserve"> :</w:t>
      </w:r>
      <w:proofErr w:type="gramEnd"/>
    </w:p>
    <w:p w14:paraId="42CD116F" w14:textId="737EB5B2" w:rsidR="00B02CED" w:rsidRPr="00B02CED" w:rsidRDefault="00B02CED" w:rsidP="00B02CED">
      <w:pPr>
        <w:tabs>
          <w:tab w:val="left" w:pos="540"/>
        </w:tabs>
        <w:rPr>
          <w:color w:val="000000"/>
          <w:sz w:val="22"/>
          <w:szCs w:val="22"/>
          <w:lang w:val="en-ID" w:eastAsia="en-ID"/>
        </w:rPr>
      </w:pPr>
      <w:r>
        <w:rPr>
          <w:iCs/>
          <w:sz w:val="22"/>
          <w:szCs w:val="22"/>
        </w:rPr>
        <w:tab/>
      </w:r>
      <w:r w:rsidRPr="00B02CED">
        <w:rPr>
          <w:color w:val="000000"/>
          <w:sz w:val="22"/>
          <w:szCs w:val="22"/>
          <w:lang w:val="en-ID" w:eastAsia="en-ID"/>
        </w:rPr>
        <w:t xml:space="preserve">: 100 </w:t>
      </w:r>
      <w:proofErr w:type="spellStart"/>
      <w:r w:rsidRPr="00B02CED">
        <w:rPr>
          <w:color w:val="000000"/>
          <w:sz w:val="22"/>
          <w:szCs w:val="22"/>
          <w:lang w:val="en-ID" w:eastAsia="en-ID"/>
        </w:rPr>
        <w:t>ltr</w:t>
      </w:r>
      <w:proofErr w:type="spellEnd"/>
      <w:r w:rsidRPr="00B02CED">
        <w:rPr>
          <w:color w:val="000000"/>
          <w:sz w:val="22"/>
          <w:szCs w:val="22"/>
          <w:lang w:val="en-ID" w:eastAsia="en-ID"/>
        </w:rPr>
        <w:t>/</w:t>
      </w:r>
      <w:proofErr w:type="spellStart"/>
      <w:r w:rsidRPr="00B02CED">
        <w:rPr>
          <w:color w:val="000000"/>
          <w:sz w:val="22"/>
          <w:szCs w:val="22"/>
          <w:lang w:val="en-ID" w:eastAsia="en-ID"/>
        </w:rPr>
        <w:t>menit</w:t>
      </w:r>
      <w:proofErr w:type="spellEnd"/>
      <w:r w:rsidRPr="00B02CED">
        <w:rPr>
          <w:color w:val="000000"/>
          <w:sz w:val="22"/>
          <w:szCs w:val="22"/>
          <w:lang w:val="en-ID" w:eastAsia="en-ID"/>
        </w:rPr>
        <w:t xml:space="preserve"> x 5 </w:t>
      </w:r>
      <w:proofErr w:type="spellStart"/>
      <w:r w:rsidRPr="00B02CED">
        <w:rPr>
          <w:color w:val="000000"/>
          <w:sz w:val="22"/>
          <w:szCs w:val="22"/>
          <w:lang w:val="en-ID" w:eastAsia="en-ID"/>
        </w:rPr>
        <w:t>menit</w:t>
      </w:r>
      <w:proofErr w:type="spellEnd"/>
    </w:p>
    <w:p w14:paraId="4B47281F" w14:textId="3C81F0FB" w:rsidR="00B02CED" w:rsidRDefault="00B02CED" w:rsidP="00B02CED">
      <w:pPr>
        <w:tabs>
          <w:tab w:val="left" w:pos="540"/>
        </w:tabs>
        <w:spacing w:before="1"/>
        <w:jc w:val="both"/>
        <w:rPr>
          <w:color w:val="000000"/>
          <w:sz w:val="22"/>
          <w:szCs w:val="22"/>
          <w:lang w:val="en-ID" w:eastAsia="en-ID"/>
        </w:rPr>
      </w:pPr>
      <w:r>
        <w:rPr>
          <w:color w:val="000000"/>
          <w:sz w:val="22"/>
          <w:szCs w:val="22"/>
          <w:lang w:val="en-ID" w:eastAsia="en-ID"/>
        </w:rPr>
        <w:tab/>
      </w:r>
      <w:r w:rsidRPr="00B02CED">
        <w:rPr>
          <w:color w:val="000000"/>
          <w:sz w:val="22"/>
          <w:szCs w:val="22"/>
          <w:lang w:val="en-ID" w:eastAsia="en-ID"/>
        </w:rPr>
        <w:t xml:space="preserve">: 500 </w:t>
      </w:r>
      <w:proofErr w:type="spellStart"/>
      <w:r w:rsidRPr="00B02CED">
        <w:rPr>
          <w:color w:val="000000"/>
          <w:sz w:val="22"/>
          <w:szCs w:val="22"/>
          <w:lang w:val="en-ID" w:eastAsia="en-ID"/>
        </w:rPr>
        <w:t>ltr</w:t>
      </w:r>
      <w:proofErr w:type="spellEnd"/>
      <w:r w:rsidRPr="00B02CED">
        <w:rPr>
          <w:color w:val="000000"/>
          <w:sz w:val="22"/>
          <w:szCs w:val="22"/>
          <w:lang w:val="en-ID" w:eastAsia="en-ID"/>
        </w:rPr>
        <w:t xml:space="preserve"> </w:t>
      </w:r>
      <w:proofErr w:type="spellStart"/>
      <w:r w:rsidRPr="00B02CED">
        <w:rPr>
          <w:color w:val="000000"/>
          <w:sz w:val="22"/>
          <w:szCs w:val="22"/>
          <w:lang w:val="en-ID" w:eastAsia="en-ID"/>
        </w:rPr>
        <w:t>atau</w:t>
      </w:r>
      <w:proofErr w:type="spellEnd"/>
      <w:r w:rsidRPr="00B02CED">
        <w:rPr>
          <w:color w:val="000000"/>
          <w:sz w:val="22"/>
          <w:szCs w:val="22"/>
          <w:lang w:val="en-ID" w:eastAsia="en-ID"/>
        </w:rPr>
        <w:t xml:space="preserve"> 0.5</w:t>
      </w:r>
      <w:r>
        <w:rPr>
          <w:color w:val="000000"/>
          <w:sz w:val="22"/>
          <w:szCs w:val="22"/>
          <w:lang w:val="en-ID" w:eastAsia="en-ID"/>
        </w:rPr>
        <w:t xml:space="preserve"> m</w:t>
      </w:r>
      <w:r>
        <w:rPr>
          <w:color w:val="000000"/>
          <w:sz w:val="22"/>
          <w:szCs w:val="22"/>
          <w:vertAlign w:val="superscript"/>
          <w:lang w:val="en-ID" w:eastAsia="en-ID"/>
        </w:rPr>
        <w:t>3</w:t>
      </w:r>
    </w:p>
    <w:p w14:paraId="23A727AC" w14:textId="77777777" w:rsidR="00B02CED" w:rsidRDefault="00B02CED" w:rsidP="00B02CED">
      <w:pPr>
        <w:tabs>
          <w:tab w:val="left" w:pos="540"/>
        </w:tabs>
        <w:rPr>
          <w:color w:val="000000"/>
          <w:sz w:val="22"/>
          <w:szCs w:val="22"/>
          <w:lang w:val="en-ID" w:eastAsia="en-ID"/>
        </w:rPr>
      </w:pPr>
      <w:r>
        <w:rPr>
          <w:color w:val="000000"/>
          <w:sz w:val="22"/>
          <w:szCs w:val="22"/>
          <w:lang w:val="en-ID" w:eastAsia="en-ID"/>
        </w:rPr>
        <w:tab/>
      </w:r>
      <w:proofErr w:type="spellStart"/>
      <w:r w:rsidRPr="00B02CED">
        <w:rPr>
          <w:color w:val="000000"/>
          <w:sz w:val="22"/>
          <w:szCs w:val="22"/>
          <w:lang w:val="en-ID" w:eastAsia="en-ID"/>
        </w:rPr>
        <w:t>Dimensi</w:t>
      </w:r>
      <w:proofErr w:type="spellEnd"/>
      <w:r w:rsidRPr="00B02CED">
        <w:rPr>
          <w:color w:val="000000"/>
          <w:sz w:val="22"/>
          <w:szCs w:val="22"/>
          <w:lang w:val="en-ID" w:eastAsia="en-ID"/>
        </w:rPr>
        <w:t xml:space="preserve"> grease trap yang </w:t>
      </w:r>
      <w:proofErr w:type="spellStart"/>
      <w:proofErr w:type="gramStart"/>
      <w:r w:rsidRPr="00B02CED">
        <w:rPr>
          <w:color w:val="000000"/>
          <w:sz w:val="22"/>
          <w:szCs w:val="22"/>
          <w:lang w:val="en-ID" w:eastAsia="en-ID"/>
        </w:rPr>
        <w:t>dipilih</w:t>
      </w:r>
      <w:proofErr w:type="spellEnd"/>
      <w:r w:rsidRPr="00B02CED">
        <w:rPr>
          <w:color w:val="000000"/>
          <w:sz w:val="22"/>
          <w:szCs w:val="22"/>
          <w:lang w:val="en-ID" w:eastAsia="en-ID"/>
        </w:rPr>
        <w:t xml:space="preserve"> :</w:t>
      </w:r>
      <w:proofErr w:type="gramEnd"/>
    </w:p>
    <w:p w14:paraId="5DB3F7DE" w14:textId="77777777" w:rsidR="00B02CED" w:rsidRDefault="00B02CED" w:rsidP="00B02CED">
      <w:pPr>
        <w:tabs>
          <w:tab w:val="left" w:pos="540"/>
        </w:tabs>
        <w:rPr>
          <w:color w:val="000000"/>
          <w:sz w:val="22"/>
          <w:szCs w:val="22"/>
          <w:lang w:val="en-ID" w:eastAsia="en-ID"/>
        </w:rPr>
      </w:pPr>
      <w:r>
        <w:rPr>
          <w:color w:val="000000"/>
          <w:sz w:val="22"/>
          <w:szCs w:val="22"/>
          <w:lang w:val="en-ID" w:eastAsia="en-ID"/>
        </w:rPr>
        <w:tab/>
        <w:t xml:space="preserve">Diameter </w:t>
      </w:r>
      <w:proofErr w:type="spellStart"/>
      <w:r>
        <w:rPr>
          <w:color w:val="000000"/>
          <w:sz w:val="22"/>
          <w:szCs w:val="22"/>
          <w:lang w:val="en-ID" w:eastAsia="en-ID"/>
        </w:rPr>
        <w:t>atas</w:t>
      </w:r>
      <w:proofErr w:type="spellEnd"/>
      <w:r>
        <w:rPr>
          <w:color w:val="000000"/>
          <w:sz w:val="22"/>
          <w:szCs w:val="22"/>
          <w:lang w:val="en-ID" w:eastAsia="en-ID"/>
        </w:rPr>
        <w:tab/>
        <w:t>= 29,5 cm</w:t>
      </w:r>
    </w:p>
    <w:p w14:paraId="429C4B46" w14:textId="77777777" w:rsidR="00B02CED" w:rsidRDefault="00B02CED" w:rsidP="00B02CED">
      <w:pPr>
        <w:tabs>
          <w:tab w:val="left" w:pos="540"/>
        </w:tabs>
        <w:rPr>
          <w:color w:val="000000"/>
          <w:sz w:val="22"/>
          <w:szCs w:val="22"/>
          <w:lang w:val="en-ID" w:eastAsia="en-ID"/>
        </w:rPr>
      </w:pPr>
      <w:r>
        <w:rPr>
          <w:color w:val="000000"/>
          <w:sz w:val="22"/>
          <w:szCs w:val="22"/>
          <w:lang w:val="en-ID" w:eastAsia="en-ID"/>
        </w:rPr>
        <w:tab/>
        <w:t xml:space="preserve">Diameter </w:t>
      </w:r>
      <w:proofErr w:type="spellStart"/>
      <w:r>
        <w:rPr>
          <w:color w:val="000000"/>
          <w:sz w:val="22"/>
          <w:szCs w:val="22"/>
          <w:lang w:val="en-ID" w:eastAsia="en-ID"/>
        </w:rPr>
        <w:t>bawah</w:t>
      </w:r>
      <w:proofErr w:type="spellEnd"/>
      <w:r>
        <w:rPr>
          <w:color w:val="000000"/>
          <w:sz w:val="22"/>
          <w:szCs w:val="22"/>
          <w:lang w:val="en-ID" w:eastAsia="en-ID"/>
        </w:rPr>
        <w:tab/>
        <w:t>= 26,5 cm</w:t>
      </w:r>
    </w:p>
    <w:p w14:paraId="6006B0E9" w14:textId="697B69B8" w:rsidR="00B02CED" w:rsidRDefault="00B02CED" w:rsidP="00B02CED">
      <w:pPr>
        <w:tabs>
          <w:tab w:val="left" w:pos="540"/>
        </w:tabs>
        <w:rPr>
          <w:iCs/>
          <w:sz w:val="22"/>
          <w:szCs w:val="22"/>
        </w:rPr>
      </w:pPr>
      <w:r>
        <w:rPr>
          <w:color w:val="000000"/>
          <w:sz w:val="22"/>
          <w:szCs w:val="22"/>
          <w:lang w:val="en-ID" w:eastAsia="en-ID"/>
        </w:rPr>
        <w:tab/>
        <w:t>Tinggi</w:t>
      </w:r>
      <w:r>
        <w:rPr>
          <w:color w:val="000000"/>
          <w:sz w:val="22"/>
          <w:szCs w:val="22"/>
          <w:lang w:val="en-ID" w:eastAsia="en-ID"/>
        </w:rPr>
        <w:tab/>
      </w:r>
      <w:r>
        <w:rPr>
          <w:color w:val="000000"/>
          <w:sz w:val="22"/>
          <w:szCs w:val="22"/>
          <w:lang w:val="en-ID" w:eastAsia="en-ID"/>
        </w:rPr>
        <w:tab/>
        <w:t>= 36,5 cm</w:t>
      </w:r>
    </w:p>
    <w:p w14:paraId="3E93B38D" w14:textId="72DA67AA" w:rsidR="00B02CED" w:rsidRDefault="00B02CED" w:rsidP="00B02CED">
      <w:pPr>
        <w:tabs>
          <w:tab w:val="left" w:pos="540"/>
        </w:tabs>
        <w:rPr>
          <w:iCs/>
          <w:sz w:val="22"/>
          <w:szCs w:val="22"/>
        </w:rPr>
      </w:pPr>
    </w:p>
    <w:p w14:paraId="406399AD" w14:textId="6929FDEA" w:rsidR="00B02CED" w:rsidRPr="00B02CED" w:rsidRDefault="00B02CED" w:rsidP="00B02CED">
      <w:pPr>
        <w:pStyle w:val="ListParagraph"/>
        <w:numPr>
          <w:ilvl w:val="0"/>
          <w:numId w:val="6"/>
        </w:numPr>
        <w:tabs>
          <w:tab w:val="left" w:pos="540"/>
        </w:tabs>
        <w:ind w:hanging="900"/>
        <w:rPr>
          <w:color w:val="000000"/>
          <w:sz w:val="22"/>
          <w:szCs w:val="22"/>
          <w:lang w:val="en-ID" w:eastAsia="en-ID"/>
        </w:rPr>
      </w:pPr>
      <w:proofErr w:type="spellStart"/>
      <w:r w:rsidRPr="00B02CED">
        <w:rPr>
          <w:color w:val="000000"/>
          <w:sz w:val="22"/>
          <w:szCs w:val="22"/>
          <w:lang w:val="en-ID" w:eastAsia="en-ID"/>
        </w:rPr>
        <w:t>Dimensi</w:t>
      </w:r>
      <w:proofErr w:type="spellEnd"/>
      <w:r w:rsidRPr="00B02CED">
        <w:rPr>
          <w:color w:val="000000"/>
          <w:sz w:val="22"/>
          <w:szCs w:val="22"/>
          <w:lang w:val="en-ID" w:eastAsia="en-ID"/>
        </w:rPr>
        <w:t xml:space="preserve"> Dan </w:t>
      </w:r>
      <w:proofErr w:type="spellStart"/>
      <w:r w:rsidRPr="00B02CED">
        <w:rPr>
          <w:color w:val="000000"/>
          <w:sz w:val="22"/>
          <w:szCs w:val="22"/>
          <w:lang w:val="en-ID" w:eastAsia="en-ID"/>
        </w:rPr>
        <w:t>Analisis</w:t>
      </w:r>
      <w:proofErr w:type="spellEnd"/>
      <w:r w:rsidRPr="00B02CED">
        <w:rPr>
          <w:color w:val="000000"/>
          <w:sz w:val="22"/>
          <w:szCs w:val="22"/>
          <w:lang w:val="en-ID" w:eastAsia="en-ID"/>
        </w:rPr>
        <w:t xml:space="preserve"> </w:t>
      </w:r>
      <w:proofErr w:type="spellStart"/>
      <w:r w:rsidRPr="00B02CED">
        <w:rPr>
          <w:color w:val="000000"/>
          <w:sz w:val="22"/>
          <w:szCs w:val="22"/>
          <w:lang w:val="en-ID" w:eastAsia="en-ID"/>
        </w:rPr>
        <w:t>Bak</w:t>
      </w:r>
      <w:proofErr w:type="spellEnd"/>
      <w:r w:rsidRPr="00B02CED">
        <w:rPr>
          <w:color w:val="000000"/>
          <w:sz w:val="22"/>
          <w:szCs w:val="22"/>
          <w:lang w:val="en-ID" w:eastAsia="en-ID"/>
        </w:rPr>
        <w:t xml:space="preserve"> </w:t>
      </w:r>
      <w:proofErr w:type="spellStart"/>
      <w:r w:rsidRPr="00B02CED">
        <w:rPr>
          <w:color w:val="000000"/>
          <w:sz w:val="22"/>
          <w:szCs w:val="22"/>
          <w:lang w:val="en-ID" w:eastAsia="en-ID"/>
        </w:rPr>
        <w:t>Pemisaah</w:t>
      </w:r>
      <w:proofErr w:type="spellEnd"/>
      <w:r w:rsidRPr="00B02CED">
        <w:rPr>
          <w:color w:val="000000"/>
          <w:sz w:val="22"/>
          <w:szCs w:val="22"/>
          <w:lang w:val="en-ID" w:eastAsia="en-ID"/>
        </w:rPr>
        <w:t xml:space="preserve"> / SETTLER</w:t>
      </w:r>
    </w:p>
    <w:p w14:paraId="40240DDE" w14:textId="77777777" w:rsidR="00B02CED" w:rsidRDefault="00B02CED" w:rsidP="00B02CED">
      <w:pPr>
        <w:tabs>
          <w:tab w:val="left" w:pos="540"/>
        </w:tabs>
        <w:rPr>
          <w:color w:val="000000"/>
          <w:sz w:val="22"/>
          <w:szCs w:val="22"/>
          <w:lang w:val="en-ID" w:eastAsia="en-ID"/>
        </w:rPr>
      </w:pPr>
      <w:r>
        <w:rPr>
          <w:color w:val="000000"/>
          <w:sz w:val="22"/>
          <w:szCs w:val="22"/>
          <w:lang w:val="en-ID" w:eastAsia="en-ID"/>
        </w:rPr>
        <w:tab/>
      </w:r>
      <w:r w:rsidRPr="00B02CED">
        <w:rPr>
          <w:color w:val="000000"/>
          <w:sz w:val="22"/>
          <w:szCs w:val="22"/>
          <w:lang w:val="en-ID" w:eastAsia="en-ID"/>
        </w:rPr>
        <w:t xml:space="preserve">Settler </w:t>
      </w:r>
      <w:proofErr w:type="spellStart"/>
      <w:r w:rsidRPr="00B02CED">
        <w:rPr>
          <w:color w:val="000000"/>
          <w:sz w:val="22"/>
          <w:szCs w:val="22"/>
          <w:lang w:val="en-ID" w:eastAsia="en-ID"/>
        </w:rPr>
        <w:t>didesain</w:t>
      </w:r>
      <w:proofErr w:type="spellEnd"/>
      <w:r w:rsidRPr="00B02CED">
        <w:rPr>
          <w:color w:val="000000"/>
          <w:sz w:val="22"/>
          <w:szCs w:val="22"/>
          <w:lang w:val="en-ID" w:eastAsia="en-ID"/>
        </w:rPr>
        <w:t xml:space="preserve"> </w:t>
      </w:r>
      <w:proofErr w:type="spellStart"/>
      <w:r w:rsidRPr="00B02CED">
        <w:rPr>
          <w:color w:val="000000"/>
          <w:sz w:val="22"/>
          <w:szCs w:val="22"/>
          <w:lang w:val="en-ID" w:eastAsia="en-ID"/>
        </w:rPr>
        <w:t>untuk</w:t>
      </w:r>
      <w:proofErr w:type="spellEnd"/>
      <w:r w:rsidRPr="00B02CED">
        <w:rPr>
          <w:color w:val="000000"/>
          <w:sz w:val="22"/>
          <w:szCs w:val="22"/>
          <w:lang w:val="en-ID" w:eastAsia="en-ID"/>
        </w:rPr>
        <w:t xml:space="preserve"> </w:t>
      </w:r>
      <w:proofErr w:type="spellStart"/>
      <w:r w:rsidRPr="00B02CED">
        <w:rPr>
          <w:color w:val="000000"/>
          <w:sz w:val="22"/>
          <w:szCs w:val="22"/>
          <w:lang w:val="en-ID" w:eastAsia="en-ID"/>
        </w:rPr>
        <w:t>dapat</w:t>
      </w:r>
      <w:proofErr w:type="spellEnd"/>
      <w:r w:rsidRPr="00B02CED">
        <w:rPr>
          <w:color w:val="000000"/>
          <w:sz w:val="22"/>
          <w:szCs w:val="22"/>
          <w:lang w:val="en-ID" w:eastAsia="en-ID"/>
        </w:rPr>
        <w:t xml:space="preserve"> </w:t>
      </w:r>
      <w:proofErr w:type="spellStart"/>
      <w:r w:rsidRPr="00B02CED">
        <w:rPr>
          <w:color w:val="000000"/>
          <w:sz w:val="22"/>
          <w:szCs w:val="22"/>
          <w:lang w:val="en-ID" w:eastAsia="en-ID"/>
        </w:rPr>
        <w:t>menampung</w:t>
      </w:r>
      <w:proofErr w:type="spellEnd"/>
      <w:r w:rsidRPr="00B02CED">
        <w:rPr>
          <w:color w:val="000000"/>
          <w:sz w:val="22"/>
          <w:szCs w:val="22"/>
          <w:lang w:val="en-ID" w:eastAsia="en-ID"/>
        </w:rPr>
        <w:t xml:space="preserve"> 40% - 70 % </w:t>
      </w:r>
      <w:proofErr w:type="spellStart"/>
      <w:r w:rsidRPr="00B02CED">
        <w:rPr>
          <w:color w:val="000000"/>
          <w:sz w:val="22"/>
          <w:szCs w:val="22"/>
          <w:lang w:val="en-ID" w:eastAsia="en-ID"/>
        </w:rPr>
        <w:t>dari</w:t>
      </w:r>
      <w:proofErr w:type="spellEnd"/>
      <w:r w:rsidRPr="00B02CED">
        <w:rPr>
          <w:color w:val="000000"/>
          <w:sz w:val="22"/>
          <w:szCs w:val="22"/>
          <w:lang w:val="en-ID" w:eastAsia="en-ID"/>
        </w:rPr>
        <w:t xml:space="preserve"> total </w:t>
      </w:r>
      <w:proofErr w:type="spellStart"/>
      <w:r w:rsidRPr="00B02CED">
        <w:rPr>
          <w:color w:val="000000"/>
          <w:sz w:val="22"/>
          <w:szCs w:val="22"/>
          <w:lang w:val="en-ID" w:eastAsia="en-ID"/>
        </w:rPr>
        <w:t>limbah</w:t>
      </w:r>
      <w:proofErr w:type="spellEnd"/>
    </w:p>
    <w:p w14:paraId="02BC73D0" w14:textId="77777777" w:rsidR="00B02CED" w:rsidRDefault="00B02CED" w:rsidP="00B02CED">
      <w:pPr>
        <w:tabs>
          <w:tab w:val="left" w:pos="540"/>
        </w:tabs>
        <w:rPr>
          <w:color w:val="000000"/>
          <w:sz w:val="22"/>
          <w:szCs w:val="22"/>
          <w:lang w:val="en-ID" w:eastAsia="en-ID"/>
        </w:rPr>
      </w:pPr>
      <w:r>
        <w:rPr>
          <w:color w:val="000000"/>
          <w:sz w:val="22"/>
          <w:szCs w:val="22"/>
          <w:lang w:val="en-ID" w:eastAsia="en-ID"/>
        </w:rPr>
        <w:tab/>
      </w:r>
      <w:proofErr w:type="spellStart"/>
      <w:r w:rsidRPr="00B02CED">
        <w:rPr>
          <w:color w:val="000000"/>
          <w:sz w:val="22"/>
          <w:szCs w:val="22"/>
          <w:lang w:val="en-ID" w:eastAsia="en-ID"/>
        </w:rPr>
        <w:t>Perhitungan</w:t>
      </w:r>
      <w:proofErr w:type="spellEnd"/>
      <w:r w:rsidRPr="00B02CED">
        <w:rPr>
          <w:color w:val="000000"/>
          <w:sz w:val="22"/>
          <w:szCs w:val="22"/>
          <w:lang w:val="en-ID" w:eastAsia="en-ID"/>
        </w:rPr>
        <w:t xml:space="preserve"> volume </w:t>
      </w:r>
      <w:proofErr w:type="spellStart"/>
      <w:proofErr w:type="gramStart"/>
      <w:r w:rsidRPr="00B02CED">
        <w:rPr>
          <w:color w:val="000000"/>
          <w:sz w:val="22"/>
          <w:szCs w:val="22"/>
          <w:lang w:val="en-ID" w:eastAsia="en-ID"/>
        </w:rPr>
        <w:t>limbah</w:t>
      </w:r>
      <w:proofErr w:type="spellEnd"/>
      <w:r w:rsidRPr="00B02CED">
        <w:rPr>
          <w:color w:val="000000"/>
          <w:sz w:val="22"/>
          <w:szCs w:val="22"/>
          <w:lang w:val="en-ID" w:eastAsia="en-ID"/>
        </w:rPr>
        <w:t xml:space="preserve"> :</w:t>
      </w:r>
      <w:proofErr w:type="gramEnd"/>
    </w:p>
    <w:p w14:paraId="72550FDD" w14:textId="77777777" w:rsidR="00B02CED" w:rsidRDefault="00B02CED" w:rsidP="00B02CED">
      <w:pPr>
        <w:tabs>
          <w:tab w:val="left" w:pos="540"/>
        </w:tabs>
        <w:rPr>
          <w:color w:val="000000"/>
          <w:sz w:val="22"/>
          <w:szCs w:val="22"/>
          <w:lang w:val="en-ID" w:eastAsia="en-ID"/>
        </w:rPr>
      </w:pPr>
      <w:r>
        <w:rPr>
          <w:color w:val="000000"/>
          <w:sz w:val="22"/>
          <w:szCs w:val="22"/>
          <w:lang w:val="en-ID" w:eastAsia="en-ID"/>
        </w:rPr>
        <w:tab/>
      </w:r>
      <w:r w:rsidRPr="00B02CED">
        <w:rPr>
          <w:color w:val="000000"/>
          <w:sz w:val="22"/>
          <w:szCs w:val="22"/>
          <w:lang w:val="en-ID" w:eastAsia="en-ID"/>
        </w:rPr>
        <w:t xml:space="preserve">50% x 63.063 </w:t>
      </w:r>
      <w:r>
        <w:rPr>
          <w:color w:val="000000"/>
          <w:sz w:val="22"/>
          <w:szCs w:val="22"/>
          <w:lang w:val="en-ID" w:eastAsia="en-ID"/>
        </w:rPr>
        <w:t>m</w:t>
      </w:r>
      <w:r>
        <w:rPr>
          <w:color w:val="000000"/>
          <w:sz w:val="22"/>
          <w:szCs w:val="22"/>
          <w:vertAlign w:val="superscript"/>
          <w:lang w:val="en-ID" w:eastAsia="en-ID"/>
        </w:rPr>
        <w:t>3</w:t>
      </w:r>
      <w:r>
        <w:rPr>
          <w:color w:val="000000"/>
          <w:sz w:val="22"/>
          <w:szCs w:val="22"/>
          <w:lang w:val="en-ID" w:eastAsia="en-ID"/>
        </w:rPr>
        <w:t xml:space="preserve"> </w:t>
      </w:r>
      <w:r w:rsidRPr="00B02CED">
        <w:rPr>
          <w:color w:val="000000"/>
          <w:sz w:val="22"/>
          <w:szCs w:val="22"/>
          <w:lang w:val="en-ID" w:eastAsia="en-ID"/>
        </w:rPr>
        <w:t>= 31.53</w:t>
      </w:r>
      <w:r>
        <w:rPr>
          <w:color w:val="000000"/>
          <w:sz w:val="22"/>
          <w:szCs w:val="22"/>
          <w:lang w:val="en-ID" w:eastAsia="en-ID"/>
        </w:rPr>
        <w:t xml:space="preserve"> m</w:t>
      </w:r>
      <w:r>
        <w:rPr>
          <w:color w:val="000000"/>
          <w:sz w:val="22"/>
          <w:szCs w:val="22"/>
          <w:vertAlign w:val="superscript"/>
          <w:lang w:val="en-ID" w:eastAsia="en-ID"/>
        </w:rPr>
        <w:t>3</w:t>
      </w:r>
      <w:r w:rsidRPr="00B02CED">
        <w:rPr>
          <w:color w:val="000000"/>
          <w:sz w:val="22"/>
          <w:szCs w:val="22"/>
          <w:lang w:val="en-ID" w:eastAsia="en-ID"/>
        </w:rPr>
        <w:t xml:space="preserve">. </w:t>
      </w:r>
      <w:proofErr w:type="spellStart"/>
      <w:r w:rsidRPr="00B02CED">
        <w:rPr>
          <w:i/>
          <w:iCs/>
          <w:color w:val="000000"/>
          <w:sz w:val="22"/>
          <w:szCs w:val="22"/>
          <w:lang w:val="en-ID" w:eastAsia="en-ID"/>
        </w:rPr>
        <w:t>Maka</w:t>
      </w:r>
      <w:proofErr w:type="spellEnd"/>
      <w:r w:rsidRPr="00B02CED">
        <w:rPr>
          <w:i/>
          <w:iCs/>
          <w:color w:val="000000"/>
          <w:sz w:val="22"/>
          <w:szCs w:val="22"/>
          <w:lang w:val="en-ID" w:eastAsia="en-ID"/>
        </w:rPr>
        <w:t xml:space="preserve"> </w:t>
      </w:r>
      <w:proofErr w:type="spellStart"/>
      <w:r w:rsidRPr="00B02CED">
        <w:rPr>
          <w:color w:val="000000"/>
          <w:sz w:val="22"/>
          <w:szCs w:val="22"/>
          <w:lang w:val="en-ID" w:eastAsia="en-ID"/>
        </w:rPr>
        <w:t>desain</w:t>
      </w:r>
      <w:proofErr w:type="spellEnd"/>
      <w:r w:rsidRPr="00B02CED">
        <w:rPr>
          <w:color w:val="000000"/>
          <w:sz w:val="22"/>
          <w:szCs w:val="22"/>
          <w:lang w:val="en-ID" w:eastAsia="en-ID"/>
        </w:rPr>
        <w:t xml:space="preserve"> </w:t>
      </w:r>
      <w:proofErr w:type="spellStart"/>
      <w:r w:rsidRPr="00B02CED">
        <w:rPr>
          <w:color w:val="000000"/>
          <w:sz w:val="22"/>
          <w:szCs w:val="22"/>
          <w:lang w:val="en-ID" w:eastAsia="en-ID"/>
        </w:rPr>
        <w:t>bak</w:t>
      </w:r>
      <w:proofErr w:type="spellEnd"/>
      <w:r w:rsidRPr="00B02CED">
        <w:rPr>
          <w:color w:val="000000"/>
          <w:sz w:val="22"/>
          <w:szCs w:val="22"/>
          <w:lang w:val="en-ID" w:eastAsia="en-ID"/>
        </w:rPr>
        <w:t xml:space="preserve"> </w:t>
      </w:r>
      <w:proofErr w:type="spellStart"/>
      <w:proofErr w:type="gramStart"/>
      <w:r w:rsidRPr="00B02CED">
        <w:rPr>
          <w:color w:val="000000"/>
          <w:sz w:val="22"/>
          <w:szCs w:val="22"/>
          <w:lang w:val="en-ID" w:eastAsia="en-ID"/>
        </w:rPr>
        <w:t>adalah</w:t>
      </w:r>
      <w:proofErr w:type="spellEnd"/>
      <w:r w:rsidRPr="00B02CED">
        <w:rPr>
          <w:color w:val="000000"/>
          <w:sz w:val="22"/>
          <w:szCs w:val="22"/>
          <w:lang w:val="en-ID" w:eastAsia="en-ID"/>
        </w:rPr>
        <w:t xml:space="preserve"> :</w:t>
      </w:r>
      <w:proofErr w:type="gramEnd"/>
    </w:p>
    <w:p w14:paraId="2E557A9D" w14:textId="77777777" w:rsidR="00122225" w:rsidRDefault="00B02CED" w:rsidP="00122225">
      <w:pPr>
        <w:tabs>
          <w:tab w:val="left" w:pos="540"/>
        </w:tabs>
        <w:rPr>
          <w:color w:val="000000"/>
          <w:sz w:val="22"/>
          <w:szCs w:val="22"/>
          <w:lang w:val="en-ID" w:eastAsia="en-ID"/>
        </w:rPr>
      </w:pPr>
      <w:r>
        <w:rPr>
          <w:color w:val="000000"/>
          <w:sz w:val="22"/>
          <w:szCs w:val="22"/>
          <w:lang w:val="en-ID" w:eastAsia="en-ID"/>
        </w:rPr>
        <w:tab/>
      </w:r>
      <w:r w:rsidRPr="00B02CED">
        <w:rPr>
          <w:color w:val="000000"/>
          <w:sz w:val="22"/>
          <w:szCs w:val="22"/>
          <w:lang w:val="en-ID" w:eastAsia="en-ID"/>
        </w:rPr>
        <w:t xml:space="preserve">P x L x T = 4.3 m x 2.45 m x 2.45 = 25.81 </w:t>
      </w:r>
      <w:r>
        <w:rPr>
          <w:color w:val="000000"/>
          <w:sz w:val="22"/>
          <w:szCs w:val="22"/>
          <w:lang w:val="en-ID" w:eastAsia="en-ID"/>
        </w:rPr>
        <w:t>m</w:t>
      </w:r>
      <w:r>
        <w:rPr>
          <w:color w:val="000000"/>
          <w:sz w:val="22"/>
          <w:szCs w:val="22"/>
          <w:vertAlign w:val="superscript"/>
          <w:lang w:val="en-ID" w:eastAsia="en-ID"/>
        </w:rPr>
        <w:t>3</w:t>
      </w:r>
      <w:r>
        <w:rPr>
          <w:color w:val="000000"/>
          <w:sz w:val="22"/>
          <w:szCs w:val="22"/>
          <w:lang w:val="en-ID" w:eastAsia="en-ID"/>
        </w:rPr>
        <w:t xml:space="preserve"> </w:t>
      </w:r>
      <w:r w:rsidRPr="00B02CED">
        <w:rPr>
          <w:color w:val="000000"/>
          <w:sz w:val="22"/>
          <w:szCs w:val="22"/>
          <w:lang w:val="en-ID" w:eastAsia="en-ID"/>
        </w:rPr>
        <w:t>(Settler)</w:t>
      </w:r>
    </w:p>
    <w:p w14:paraId="0491D267" w14:textId="77777777" w:rsidR="00122225" w:rsidRDefault="00122225" w:rsidP="00B02CED">
      <w:pPr>
        <w:tabs>
          <w:tab w:val="left" w:pos="540"/>
        </w:tabs>
        <w:rPr>
          <w:color w:val="000000"/>
          <w:sz w:val="22"/>
          <w:szCs w:val="22"/>
          <w:lang w:val="en-ID" w:eastAsia="en-ID"/>
        </w:rPr>
      </w:pPr>
      <w:r>
        <w:rPr>
          <w:color w:val="000000"/>
          <w:sz w:val="22"/>
          <w:szCs w:val="22"/>
          <w:lang w:val="en-ID" w:eastAsia="en-ID"/>
        </w:rPr>
        <w:tab/>
      </w:r>
      <w:r w:rsidR="00B02CED" w:rsidRPr="00B02CED">
        <w:rPr>
          <w:color w:val="000000"/>
          <w:sz w:val="22"/>
          <w:szCs w:val="22"/>
          <w:lang w:val="en-ID" w:eastAsia="en-ID"/>
        </w:rPr>
        <w:t>4.3 m x 2.45 m x 0.5 m = 5.26</w:t>
      </w:r>
      <w:r>
        <w:rPr>
          <w:color w:val="000000"/>
          <w:sz w:val="22"/>
          <w:szCs w:val="22"/>
          <w:lang w:val="en-ID" w:eastAsia="en-ID"/>
        </w:rPr>
        <w:t xml:space="preserve"> m</w:t>
      </w:r>
      <w:r>
        <w:rPr>
          <w:color w:val="000000"/>
          <w:sz w:val="22"/>
          <w:szCs w:val="22"/>
          <w:vertAlign w:val="superscript"/>
          <w:lang w:val="en-ID" w:eastAsia="en-ID"/>
        </w:rPr>
        <w:t>3</w:t>
      </w:r>
      <w:r w:rsidR="00B02CED" w:rsidRPr="00B02CED">
        <w:rPr>
          <w:color w:val="000000"/>
          <w:sz w:val="22"/>
          <w:szCs w:val="22"/>
          <w:lang w:val="en-ID" w:eastAsia="en-ID"/>
        </w:rPr>
        <w:t xml:space="preserve">, </w:t>
      </w:r>
      <w:proofErr w:type="spellStart"/>
      <w:r w:rsidR="00B02CED" w:rsidRPr="00B02CED">
        <w:rPr>
          <w:color w:val="000000"/>
          <w:sz w:val="22"/>
          <w:szCs w:val="22"/>
          <w:lang w:val="en-ID" w:eastAsia="en-ID"/>
        </w:rPr>
        <w:t>sebagai</w:t>
      </w:r>
      <w:proofErr w:type="spellEnd"/>
      <w:r w:rsidR="00B02CED" w:rsidRPr="00B02CED">
        <w:rPr>
          <w:color w:val="000000"/>
          <w:sz w:val="22"/>
          <w:szCs w:val="22"/>
          <w:lang w:val="en-ID" w:eastAsia="en-ID"/>
        </w:rPr>
        <w:t xml:space="preserve"> </w:t>
      </w:r>
      <w:proofErr w:type="spellStart"/>
      <w:r w:rsidR="00B02CED" w:rsidRPr="00B02CED">
        <w:rPr>
          <w:color w:val="000000"/>
          <w:sz w:val="22"/>
          <w:szCs w:val="22"/>
          <w:lang w:val="en-ID" w:eastAsia="en-ID"/>
        </w:rPr>
        <w:t>ruang</w:t>
      </w:r>
      <w:proofErr w:type="spellEnd"/>
      <w:r w:rsidR="00B02CED" w:rsidRPr="00B02CED">
        <w:rPr>
          <w:color w:val="000000"/>
          <w:sz w:val="22"/>
          <w:szCs w:val="22"/>
          <w:lang w:val="en-ID" w:eastAsia="en-ID"/>
        </w:rPr>
        <w:t xml:space="preserve"> gas dan </w:t>
      </w:r>
      <w:r>
        <w:rPr>
          <w:color w:val="000000"/>
          <w:sz w:val="22"/>
          <w:szCs w:val="22"/>
          <w:lang w:val="en-ID" w:eastAsia="en-ID"/>
        </w:rPr>
        <w:t>control.</w:t>
      </w:r>
    </w:p>
    <w:p w14:paraId="3FC7EA5B" w14:textId="75F00764" w:rsidR="00B02CED" w:rsidRDefault="00122225" w:rsidP="00B02CED">
      <w:pPr>
        <w:tabs>
          <w:tab w:val="left" w:pos="540"/>
        </w:tabs>
        <w:rPr>
          <w:color w:val="000000"/>
          <w:sz w:val="22"/>
          <w:szCs w:val="22"/>
          <w:vertAlign w:val="superscript"/>
          <w:lang w:val="en-ID" w:eastAsia="en-ID"/>
        </w:rPr>
      </w:pPr>
      <w:r>
        <w:rPr>
          <w:color w:val="000000"/>
          <w:sz w:val="22"/>
          <w:szCs w:val="22"/>
          <w:lang w:val="en-ID" w:eastAsia="en-ID"/>
        </w:rPr>
        <w:tab/>
      </w:r>
      <w:proofErr w:type="spellStart"/>
      <w:r w:rsidR="00B02CED" w:rsidRPr="00B02CED">
        <w:rPr>
          <w:color w:val="000000"/>
          <w:sz w:val="22"/>
          <w:szCs w:val="22"/>
          <w:lang w:val="en-ID" w:eastAsia="en-ID"/>
        </w:rPr>
        <w:t>Dimensi</w:t>
      </w:r>
      <w:proofErr w:type="spellEnd"/>
      <w:r w:rsidR="00B02CED" w:rsidRPr="00B02CED">
        <w:rPr>
          <w:color w:val="000000"/>
          <w:sz w:val="22"/>
          <w:szCs w:val="22"/>
          <w:lang w:val="en-ID" w:eastAsia="en-ID"/>
        </w:rPr>
        <w:t xml:space="preserve"> </w:t>
      </w:r>
      <w:proofErr w:type="spellStart"/>
      <w:r w:rsidR="00B02CED" w:rsidRPr="00B02CED">
        <w:rPr>
          <w:color w:val="000000"/>
          <w:sz w:val="22"/>
          <w:szCs w:val="22"/>
          <w:lang w:val="en-ID" w:eastAsia="en-ID"/>
        </w:rPr>
        <w:t>efektif</w:t>
      </w:r>
      <w:proofErr w:type="spellEnd"/>
      <w:r w:rsidR="00B02CED" w:rsidRPr="00B02CED">
        <w:rPr>
          <w:color w:val="000000"/>
          <w:sz w:val="22"/>
          <w:szCs w:val="22"/>
          <w:lang w:val="en-ID" w:eastAsia="en-ID"/>
        </w:rPr>
        <w:t xml:space="preserve"> </w:t>
      </w:r>
      <w:proofErr w:type="spellStart"/>
      <w:r w:rsidR="00B02CED" w:rsidRPr="00B02CED">
        <w:rPr>
          <w:color w:val="000000"/>
          <w:sz w:val="22"/>
          <w:szCs w:val="22"/>
          <w:lang w:val="en-ID" w:eastAsia="en-ID"/>
        </w:rPr>
        <w:t>cairan</w:t>
      </w:r>
      <w:proofErr w:type="spellEnd"/>
      <w:r w:rsidR="00B02CED" w:rsidRPr="00B02CED">
        <w:rPr>
          <w:color w:val="000000"/>
          <w:sz w:val="22"/>
          <w:szCs w:val="22"/>
          <w:lang w:val="en-ID" w:eastAsia="en-ID"/>
        </w:rPr>
        <w:t>/</w:t>
      </w:r>
      <w:proofErr w:type="spellStart"/>
      <w:r w:rsidR="00B02CED" w:rsidRPr="00B02CED">
        <w:rPr>
          <w:color w:val="000000"/>
          <w:sz w:val="22"/>
          <w:szCs w:val="22"/>
          <w:lang w:val="en-ID" w:eastAsia="en-ID"/>
        </w:rPr>
        <w:t>ruang</w:t>
      </w:r>
      <w:proofErr w:type="spellEnd"/>
      <w:r w:rsidR="00B02CED" w:rsidRPr="00B02CED">
        <w:rPr>
          <w:color w:val="000000"/>
          <w:sz w:val="22"/>
          <w:szCs w:val="22"/>
          <w:lang w:val="en-ID" w:eastAsia="en-ID"/>
        </w:rPr>
        <w:t xml:space="preserve"> </w:t>
      </w:r>
      <w:proofErr w:type="spellStart"/>
      <w:r w:rsidR="00B02CED" w:rsidRPr="00B02CED">
        <w:rPr>
          <w:color w:val="000000"/>
          <w:sz w:val="22"/>
          <w:szCs w:val="22"/>
          <w:lang w:val="en-ID" w:eastAsia="en-ID"/>
        </w:rPr>
        <w:t>basah</w:t>
      </w:r>
      <w:proofErr w:type="spellEnd"/>
      <w:r w:rsidR="00B02CED" w:rsidRPr="00B02CED">
        <w:rPr>
          <w:color w:val="000000"/>
          <w:sz w:val="22"/>
          <w:szCs w:val="22"/>
          <w:lang w:val="en-ID" w:eastAsia="en-ID"/>
        </w:rPr>
        <w:t xml:space="preserve"> = 4.3 m x 2.45 m x 2.1 m = 22.12 </w:t>
      </w:r>
      <w:r>
        <w:rPr>
          <w:color w:val="000000"/>
          <w:sz w:val="22"/>
          <w:szCs w:val="22"/>
          <w:lang w:val="en-ID" w:eastAsia="en-ID"/>
        </w:rPr>
        <w:t>m</w:t>
      </w:r>
      <w:r>
        <w:rPr>
          <w:color w:val="000000"/>
          <w:sz w:val="22"/>
          <w:szCs w:val="22"/>
          <w:vertAlign w:val="superscript"/>
          <w:lang w:val="en-ID" w:eastAsia="en-ID"/>
        </w:rPr>
        <w:t>3</w:t>
      </w:r>
    </w:p>
    <w:p w14:paraId="145876D3" w14:textId="77777777" w:rsidR="00122225" w:rsidRPr="00122225" w:rsidRDefault="00122225" w:rsidP="00B02CED">
      <w:pPr>
        <w:tabs>
          <w:tab w:val="left" w:pos="540"/>
        </w:tabs>
        <w:rPr>
          <w:color w:val="000000"/>
          <w:sz w:val="22"/>
          <w:szCs w:val="22"/>
          <w:vertAlign w:val="superscript"/>
          <w:lang w:val="en-ID" w:eastAsia="en-ID"/>
        </w:rPr>
      </w:pPr>
    </w:p>
    <w:p w14:paraId="668112B9" w14:textId="5D7F0768" w:rsidR="001C3146" w:rsidRPr="00122225" w:rsidRDefault="0095276F" w:rsidP="00122225">
      <w:pPr>
        <w:pStyle w:val="ListParagraph"/>
        <w:numPr>
          <w:ilvl w:val="0"/>
          <w:numId w:val="6"/>
        </w:numPr>
        <w:tabs>
          <w:tab w:val="left" w:pos="540"/>
        </w:tabs>
        <w:spacing w:before="1"/>
        <w:ind w:hanging="900"/>
        <w:jc w:val="both"/>
        <w:rPr>
          <w:color w:val="000000"/>
          <w:sz w:val="22"/>
          <w:szCs w:val="22"/>
        </w:rPr>
      </w:pPr>
      <w:proofErr w:type="spellStart"/>
      <w:r w:rsidRPr="00122225">
        <w:rPr>
          <w:color w:val="000000"/>
          <w:sz w:val="22"/>
          <w:szCs w:val="22"/>
        </w:rPr>
        <w:t>Dimensi</w:t>
      </w:r>
      <w:proofErr w:type="spellEnd"/>
      <w:r w:rsidRPr="00122225">
        <w:rPr>
          <w:color w:val="000000"/>
          <w:sz w:val="22"/>
          <w:szCs w:val="22"/>
        </w:rPr>
        <w:t xml:space="preserve"> Dan </w:t>
      </w:r>
      <w:proofErr w:type="spellStart"/>
      <w:r w:rsidRPr="00122225">
        <w:rPr>
          <w:color w:val="000000"/>
          <w:sz w:val="22"/>
          <w:szCs w:val="22"/>
        </w:rPr>
        <w:t>Analisis</w:t>
      </w:r>
      <w:proofErr w:type="spellEnd"/>
      <w:r w:rsidRPr="00122225">
        <w:rPr>
          <w:color w:val="000000"/>
          <w:sz w:val="22"/>
          <w:szCs w:val="22"/>
        </w:rPr>
        <w:t xml:space="preserve"> Anaerobic Filter</w:t>
      </w:r>
    </w:p>
    <w:p w14:paraId="259D1D8B" w14:textId="77777777" w:rsidR="0095276F" w:rsidRPr="0095276F" w:rsidRDefault="0095276F" w:rsidP="00122225">
      <w:pPr>
        <w:ind w:left="540"/>
        <w:rPr>
          <w:color w:val="000000"/>
          <w:sz w:val="22"/>
          <w:szCs w:val="22"/>
          <w:lang w:val="en-ID" w:eastAsia="en-ID"/>
        </w:rPr>
      </w:pPr>
      <w:r w:rsidRPr="0095276F">
        <w:rPr>
          <w:color w:val="000000"/>
          <w:sz w:val="22"/>
          <w:szCs w:val="22"/>
          <w:lang w:val="en-ID" w:eastAsia="en-ID"/>
        </w:rPr>
        <w:t xml:space="preserve">Anaerobic filter </w:t>
      </w:r>
      <w:proofErr w:type="spellStart"/>
      <w:r w:rsidRPr="0095276F">
        <w:rPr>
          <w:color w:val="000000"/>
          <w:sz w:val="22"/>
          <w:szCs w:val="22"/>
          <w:lang w:val="en-ID" w:eastAsia="en-ID"/>
        </w:rPr>
        <w:t>tujuan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utamanya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adalah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mengolah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materi</w:t>
      </w:r>
      <w:proofErr w:type="spellEnd"/>
      <w:r w:rsidRPr="0095276F">
        <w:rPr>
          <w:color w:val="000000"/>
          <w:sz w:val="22"/>
          <w:szCs w:val="22"/>
          <w:lang w:val="en-ID" w:eastAsia="en-ID"/>
        </w:rPr>
        <w:t xml:space="preserve"> yang </w:t>
      </w:r>
      <w:proofErr w:type="spellStart"/>
      <w:r w:rsidRPr="0095276F">
        <w:rPr>
          <w:color w:val="000000"/>
          <w:sz w:val="22"/>
          <w:szCs w:val="22"/>
          <w:lang w:val="en-ID" w:eastAsia="en-ID"/>
        </w:rPr>
        <w:t>tidak</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terendapkan</w:t>
      </w:r>
      <w:proofErr w:type="spellEnd"/>
      <w:r w:rsidRPr="0095276F">
        <w:rPr>
          <w:color w:val="000000"/>
          <w:sz w:val="22"/>
          <w:szCs w:val="22"/>
          <w:lang w:val="en-ID" w:eastAsia="en-ID"/>
        </w:rPr>
        <w:t xml:space="preserve"> dan </w:t>
      </w:r>
      <w:proofErr w:type="spellStart"/>
      <w:r w:rsidRPr="0095276F">
        <w:rPr>
          <w:color w:val="000000"/>
          <w:sz w:val="22"/>
          <w:szCs w:val="22"/>
          <w:lang w:val="en-ID" w:eastAsia="en-ID"/>
        </w:rPr>
        <w:t>bahan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padat</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terlarut</w:t>
      </w:r>
      <w:proofErr w:type="spellEnd"/>
      <w:r w:rsidRPr="0095276F">
        <w:rPr>
          <w:color w:val="000000"/>
          <w:sz w:val="22"/>
          <w:szCs w:val="22"/>
          <w:lang w:val="en-ID" w:eastAsia="en-ID"/>
        </w:rPr>
        <w:t xml:space="preserve"> (dissolved solid) </w:t>
      </w:r>
      <w:proofErr w:type="spellStart"/>
      <w:r w:rsidRPr="0095276F">
        <w:rPr>
          <w:color w:val="000000"/>
          <w:sz w:val="22"/>
          <w:szCs w:val="22"/>
          <w:lang w:val="en-ID" w:eastAsia="en-ID"/>
        </w:rPr>
        <w:t>dengan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cara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mengontakan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dengan</w:t>
      </w:r>
      <w:proofErr w:type="spellEnd"/>
      <w:r w:rsidRPr="0095276F">
        <w:rPr>
          <w:color w:val="000000"/>
          <w:sz w:val="22"/>
          <w:szCs w:val="22"/>
          <w:lang w:val="en-ID" w:eastAsia="en-ID"/>
        </w:rPr>
        <w:t xml:space="preserve"> surplus </w:t>
      </w:r>
      <w:proofErr w:type="spellStart"/>
      <w:r w:rsidRPr="0095276F">
        <w:rPr>
          <w:color w:val="000000"/>
          <w:sz w:val="22"/>
          <w:szCs w:val="22"/>
          <w:lang w:val="en-ID" w:eastAsia="en-ID"/>
        </w:rPr>
        <w:t>mikroorganisme</w:t>
      </w:r>
      <w:proofErr w:type="spellEnd"/>
      <w:r w:rsidRPr="0095276F">
        <w:rPr>
          <w:color w:val="000000"/>
          <w:sz w:val="22"/>
          <w:szCs w:val="22"/>
          <w:lang w:val="en-ID" w:eastAsia="en-ID"/>
        </w:rPr>
        <w:t>.</w:t>
      </w:r>
    </w:p>
    <w:p w14:paraId="17832A9A" w14:textId="77777777" w:rsidR="0095276F" w:rsidRPr="0095276F" w:rsidRDefault="0095276F" w:rsidP="00122225">
      <w:pPr>
        <w:ind w:left="540"/>
        <w:rPr>
          <w:color w:val="000000"/>
          <w:sz w:val="14"/>
          <w:szCs w:val="14"/>
          <w:lang w:val="en-ID" w:eastAsia="en-ID"/>
        </w:rPr>
      </w:pPr>
      <w:proofErr w:type="spellStart"/>
      <w:r w:rsidRPr="0095276F">
        <w:rPr>
          <w:color w:val="000000"/>
          <w:sz w:val="22"/>
          <w:szCs w:val="22"/>
          <w:lang w:val="en-ID" w:eastAsia="en-ID"/>
        </w:rPr>
        <w:t>Bak</w:t>
      </w:r>
      <w:proofErr w:type="spellEnd"/>
      <w:r w:rsidRPr="0095276F">
        <w:rPr>
          <w:color w:val="000000"/>
          <w:sz w:val="22"/>
          <w:szCs w:val="22"/>
          <w:lang w:val="en-ID" w:eastAsia="en-ID"/>
        </w:rPr>
        <w:t xml:space="preserve"> anaerobic filter </w:t>
      </w:r>
      <w:proofErr w:type="spellStart"/>
      <w:r w:rsidRPr="0095276F">
        <w:rPr>
          <w:color w:val="000000"/>
          <w:sz w:val="22"/>
          <w:szCs w:val="22"/>
          <w:lang w:val="en-ID" w:eastAsia="en-ID"/>
        </w:rPr>
        <w:t>didesaian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dengan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dimensi</w:t>
      </w:r>
      <w:proofErr w:type="spellEnd"/>
      <w:r w:rsidRPr="0095276F">
        <w:rPr>
          <w:color w:val="000000"/>
          <w:sz w:val="22"/>
          <w:szCs w:val="22"/>
          <w:lang w:val="en-ID" w:eastAsia="en-ID"/>
        </w:rPr>
        <w:t xml:space="preserve"> P = 1 m, L =1 m, T = 2.27 m </w:t>
      </w:r>
      <w:proofErr w:type="spellStart"/>
      <w:r w:rsidRPr="0095276F">
        <w:rPr>
          <w:color w:val="000000"/>
          <w:sz w:val="22"/>
          <w:szCs w:val="22"/>
          <w:lang w:val="en-ID" w:eastAsia="en-ID"/>
        </w:rPr>
        <w:t>dengan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ketebalan</w:t>
      </w:r>
      <w:proofErr w:type="spellEnd"/>
      <w:r w:rsidRPr="0095276F">
        <w:rPr>
          <w:color w:val="000000"/>
          <w:sz w:val="22"/>
          <w:szCs w:val="22"/>
          <w:lang w:val="en-ID" w:eastAsia="en-ID"/>
        </w:rPr>
        <w:t xml:space="preserve"> media filter 1 m</w:t>
      </w:r>
      <w:r w:rsidRPr="0095276F">
        <w:rPr>
          <w:color w:val="000000"/>
          <w:sz w:val="14"/>
          <w:szCs w:val="14"/>
          <w:lang w:val="en-ID" w:eastAsia="en-ID"/>
        </w:rPr>
        <w:t>3</w:t>
      </w:r>
    </w:p>
    <w:p w14:paraId="1E0605E7" w14:textId="35CB301F" w:rsidR="0095276F" w:rsidRPr="0095276F" w:rsidRDefault="0095276F" w:rsidP="00122225">
      <w:pPr>
        <w:ind w:firstLine="540"/>
        <w:rPr>
          <w:color w:val="000000"/>
          <w:sz w:val="14"/>
          <w:szCs w:val="14"/>
          <w:vertAlign w:val="superscript"/>
          <w:lang w:val="en-ID" w:eastAsia="en-ID"/>
        </w:rPr>
      </w:pPr>
      <w:proofErr w:type="spellStart"/>
      <w:r w:rsidRPr="0095276F">
        <w:rPr>
          <w:color w:val="000000"/>
          <w:sz w:val="22"/>
          <w:szCs w:val="22"/>
          <w:lang w:val="en-ID" w:eastAsia="en-ID"/>
        </w:rPr>
        <w:t>Dimensi</w:t>
      </w:r>
      <w:proofErr w:type="spellEnd"/>
      <w:r w:rsidRPr="0095276F">
        <w:rPr>
          <w:color w:val="000000"/>
          <w:sz w:val="22"/>
          <w:szCs w:val="22"/>
          <w:lang w:val="en-ID" w:eastAsia="en-ID"/>
        </w:rPr>
        <w:t xml:space="preserve"> total </w:t>
      </w:r>
      <w:proofErr w:type="spellStart"/>
      <w:r w:rsidRPr="0095276F">
        <w:rPr>
          <w:color w:val="000000"/>
          <w:sz w:val="22"/>
          <w:szCs w:val="22"/>
          <w:lang w:val="en-ID" w:eastAsia="en-ID"/>
        </w:rPr>
        <w:t>bak</w:t>
      </w:r>
      <w:proofErr w:type="spellEnd"/>
      <w:r w:rsidRPr="0095276F">
        <w:rPr>
          <w:color w:val="000000"/>
          <w:sz w:val="22"/>
          <w:szCs w:val="22"/>
          <w:lang w:val="en-ID" w:eastAsia="en-ID"/>
        </w:rPr>
        <w:t xml:space="preserve"> anaerobic filter = 1 m x 1 m x 2.27 m x 12 = 27.24 </w:t>
      </w:r>
      <w:r w:rsidR="00122225">
        <w:rPr>
          <w:color w:val="000000"/>
          <w:sz w:val="22"/>
          <w:szCs w:val="22"/>
          <w:lang w:val="en-ID" w:eastAsia="en-ID"/>
        </w:rPr>
        <w:t>m</w:t>
      </w:r>
      <w:r w:rsidR="00122225">
        <w:rPr>
          <w:color w:val="000000"/>
          <w:sz w:val="22"/>
          <w:szCs w:val="22"/>
          <w:vertAlign w:val="superscript"/>
          <w:lang w:val="en-ID" w:eastAsia="en-ID"/>
        </w:rPr>
        <w:t>3</w:t>
      </w:r>
    </w:p>
    <w:p w14:paraId="352FBD0A" w14:textId="77777777" w:rsidR="00DB10B3" w:rsidRDefault="0095276F" w:rsidP="00122225">
      <w:pPr>
        <w:ind w:left="540"/>
        <w:rPr>
          <w:color w:val="000000"/>
          <w:sz w:val="22"/>
          <w:szCs w:val="22"/>
          <w:lang w:val="en-ID" w:eastAsia="en-ID"/>
        </w:rPr>
      </w:pPr>
      <w:proofErr w:type="spellStart"/>
      <w:r w:rsidRPr="0095276F">
        <w:rPr>
          <w:color w:val="000000"/>
          <w:sz w:val="22"/>
          <w:szCs w:val="22"/>
          <w:lang w:val="en-ID" w:eastAsia="en-ID"/>
        </w:rPr>
        <w:t>Dimensi</w:t>
      </w:r>
      <w:proofErr w:type="spellEnd"/>
      <w:r w:rsidRPr="0095276F">
        <w:rPr>
          <w:color w:val="000000"/>
          <w:sz w:val="22"/>
          <w:szCs w:val="22"/>
          <w:lang w:val="en-ID" w:eastAsia="en-ID"/>
        </w:rPr>
        <w:t xml:space="preserve"> media filter = 1 m x 1 m x 1 m x 12 = 12</w:t>
      </w:r>
      <w:r w:rsidR="00DB10B3">
        <w:rPr>
          <w:color w:val="000000"/>
          <w:sz w:val="22"/>
          <w:szCs w:val="22"/>
          <w:lang w:val="en-ID" w:eastAsia="en-ID"/>
        </w:rPr>
        <w:t xml:space="preserve"> </w:t>
      </w:r>
      <w:r w:rsidR="00DB10B3" w:rsidRPr="00DB10B3">
        <w:rPr>
          <w:color w:val="000000"/>
          <w:sz w:val="22"/>
          <w:szCs w:val="22"/>
          <w:lang w:val="en-ID" w:eastAsia="en-ID"/>
        </w:rPr>
        <w:t>m</w:t>
      </w:r>
      <w:r w:rsidR="00DB10B3" w:rsidRPr="00DB10B3">
        <w:rPr>
          <w:color w:val="000000"/>
          <w:sz w:val="22"/>
          <w:szCs w:val="22"/>
          <w:vertAlign w:val="superscript"/>
          <w:lang w:val="en-ID" w:eastAsia="en-ID"/>
        </w:rPr>
        <w:t>3</w:t>
      </w:r>
      <w:r w:rsidR="00DB10B3">
        <w:rPr>
          <w:color w:val="000000"/>
          <w:sz w:val="22"/>
          <w:szCs w:val="22"/>
          <w:lang w:val="en-ID" w:eastAsia="en-ID"/>
        </w:rPr>
        <w:t xml:space="preserve"> </w:t>
      </w:r>
    </w:p>
    <w:p w14:paraId="681D2BFB" w14:textId="26467945" w:rsidR="0095276F" w:rsidRPr="0095276F" w:rsidRDefault="00DB10B3" w:rsidP="00122225">
      <w:pPr>
        <w:ind w:left="540"/>
        <w:rPr>
          <w:color w:val="000000"/>
          <w:sz w:val="14"/>
          <w:szCs w:val="14"/>
          <w:lang w:val="en-ID" w:eastAsia="en-ID"/>
        </w:rPr>
      </w:pPr>
      <w:proofErr w:type="spellStart"/>
      <w:r>
        <w:rPr>
          <w:color w:val="000000"/>
          <w:sz w:val="22"/>
          <w:szCs w:val="22"/>
          <w:lang w:val="en-ID" w:eastAsia="en-ID"/>
        </w:rPr>
        <w:t>Dimensi</w:t>
      </w:r>
      <w:proofErr w:type="spellEnd"/>
      <w:r>
        <w:rPr>
          <w:color w:val="000000"/>
          <w:sz w:val="22"/>
          <w:szCs w:val="22"/>
          <w:lang w:val="en-ID" w:eastAsia="en-ID"/>
        </w:rPr>
        <w:t xml:space="preserve"> </w:t>
      </w:r>
      <w:proofErr w:type="spellStart"/>
      <w:r w:rsidR="0095276F" w:rsidRPr="0095276F">
        <w:rPr>
          <w:color w:val="000000"/>
          <w:sz w:val="22"/>
          <w:szCs w:val="22"/>
          <w:lang w:val="en-ID" w:eastAsia="en-ID"/>
        </w:rPr>
        <w:t>efektif</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cairan</w:t>
      </w:r>
      <w:proofErr w:type="spellEnd"/>
      <w:r w:rsidR="0095276F" w:rsidRPr="0095276F">
        <w:rPr>
          <w:color w:val="000000"/>
          <w:sz w:val="22"/>
          <w:szCs w:val="22"/>
          <w:lang w:val="en-ID" w:eastAsia="en-ID"/>
        </w:rPr>
        <w:t xml:space="preserve"> = 1 m x 1 m x 2.12 m</w:t>
      </w:r>
      <w:r>
        <w:rPr>
          <w:color w:val="000000"/>
          <w:sz w:val="22"/>
          <w:szCs w:val="22"/>
          <w:lang w:val="en-ID" w:eastAsia="en-ID"/>
        </w:rPr>
        <w:t xml:space="preserve"> </w:t>
      </w:r>
      <w:r w:rsidR="0095276F" w:rsidRPr="0095276F">
        <w:rPr>
          <w:color w:val="000000"/>
          <w:sz w:val="22"/>
          <w:szCs w:val="22"/>
          <w:lang w:val="en-ID" w:eastAsia="en-ID"/>
        </w:rPr>
        <w:t xml:space="preserve">x 12 = 25.44 </w:t>
      </w:r>
      <w:r>
        <w:rPr>
          <w:color w:val="000000"/>
          <w:sz w:val="22"/>
          <w:szCs w:val="22"/>
          <w:lang w:val="en-ID" w:eastAsia="en-ID"/>
        </w:rPr>
        <w:t>m</w:t>
      </w:r>
      <w:r>
        <w:rPr>
          <w:color w:val="000000"/>
          <w:sz w:val="22"/>
          <w:szCs w:val="22"/>
          <w:vertAlign w:val="superscript"/>
          <w:lang w:val="en-ID" w:eastAsia="en-ID"/>
        </w:rPr>
        <w:t>3</w:t>
      </w:r>
    </w:p>
    <w:p w14:paraId="1DB26B3D" w14:textId="77777777" w:rsidR="00122225" w:rsidRDefault="0095276F" w:rsidP="00122225">
      <w:pPr>
        <w:ind w:firstLine="540"/>
        <w:rPr>
          <w:color w:val="000000"/>
          <w:sz w:val="22"/>
          <w:szCs w:val="22"/>
          <w:lang w:val="en-ID" w:eastAsia="en-ID"/>
        </w:rPr>
      </w:pPr>
      <w:proofErr w:type="spellStart"/>
      <w:r w:rsidRPr="0095276F">
        <w:rPr>
          <w:i/>
          <w:iCs/>
          <w:color w:val="000000"/>
          <w:sz w:val="22"/>
          <w:szCs w:val="22"/>
          <w:lang w:val="en-ID" w:eastAsia="en-ID"/>
        </w:rPr>
        <w:t>Bak</w:t>
      </w:r>
      <w:proofErr w:type="spellEnd"/>
      <w:r w:rsidRPr="0095276F">
        <w:rPr>
          <w:i/>
          <w:iCs/>
          <w:color w:val="000000"/>
          <w:sz w:val="22"/>
          <w:szCs w:val="22"/>
          <w:lang w:val="en-ID" w:eastAsia="en-ID"/>
        </w:rPr>
        <w:t xml:space="preserve"> Anaerobic Filter </w:t>
      </w:r>
      <w:proofErr w:type="spellStart"/>
      <w:r w:rsidRPr="0095276F">
        <w:rPr>
          <w:color w:val="000000"/>
          <w:sz w:val="22"/>
          <w:szCs w:val="22"/>
          <w:lang w:val="en-ID" w:eastAsia="en-ID"/>
        </w:rPr>
        <w:t>dibagi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menjadi</w:t>
      </w:r>
      <w:proofErr w:type="spellEnd"/>
      <w:r w:rsidRPr="0095276F">
        <w:rPr>
          <w:color w:val="000000"/>
          <w:sz w:val="22"/>
          <w:szCs w:val="22"/>
          <w:lang w:val="en-ID" w:eastAsia="en-ID"/>
        </w:rPr>
        <w:t xml:space="preserve"> 10 (</w:t>
      </w:r>
      <w:proofErr w:type="spellStart"/>
      <w:r w:rsidRPr="0095276F">
        <w:rPr>
          <w:color w:val="000000"/>
          <w:sz w:val="22"/>
          <w:szCs w:val="22"/>
          <w:lang w:val="en-ID" w:eastAsia="en-ID"/>
        </w:rPr>
        <w:t>sepuluh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bagian</w:t>
      </w:r>
      <w:proofErr w:type="spellEnd"/>
      <w:r w:rsidRPr="0095276F">
        <w:rPr>
          <w:color w:val="000000"/>
          <w:sz w:val="22"/>
          <w:szCs w:val="22"/>
          <w:lang w:val="en-ID" w:eastAsia="en-ID"/>
        </w:rPr>
        <w:t xml:space="preserve">/Chamber </w:t>
      </w:r>
      <w:proofErr w:type="spellStart"/>
      <w:r w:rsidRPr="0095276F">
        <w:rPr>
          <w:color w:val="000000"/>
          <w:sz w:val="22"/>
          <w:szCs w:val="22"/>
          <w:lang w:val="en-ID" w:eastAsia="en-ID"/>
        </w:rPr>
        <w:t>dengan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dimensi</w:t>
      </w:r>
      <w:proofErr w:type="spellEnd"/>
    </w:p>
    <w:p w14:paraId="5CA9112E" w14:textId="60C8C1E0" w:rsidR="0095276F" w:rsidRDefault="0095276F" w:rsidP="00122225">
      <w:pPr>
        <w:ind w:firstLine="540"/>
        <w:rPr>
          <w:color w:val="000000"/>
          <w:sz w:val="22"/>
          <w:szCs w:val="22"/>
          <w:lang w:val="en-ID" w:eastAsia="en-ID"/>
        </w:rPr>
      </w:pPr>
      <w:r w:rsidRPr="0095276F">
        <w:rPr>
          <w:color w:val="000000"/>
          <w:sz w:val="22"/>
          <w:szCs w:val="22"/>
          <w:lang w:val="en-ID" w:eastAsia="en-ID"/>
        </w:rPr>
        <w:t>masing-masing 1 m x 1 m x 2.27 m</w:t>
      </w:r>
    </w:p>
    <w:p w14:paraId="10C2897E" w14:textId="77777777" w:rsidR="00122225" w:rsidRPr="0095276F" w:rsidRDefault="00122225" w:rsidP="00122225">
      <w:pPr>
        <w:ind w:firstLine="540"/>
        <w:rPr>
          <w:color w:val="000000"/>
          <w:sz w:val="22"/>
          <w:szCs w:val="22"/>
          <w:lang w:val="en-ID" w:eastAsia="en-ID"/>
        </w:rPr>
      </w:pPr>
    </w:p>
    <w:p w14:paraId="5D04E987" w14:textId="5F326D86" w:rsidR="0095276F" w:rsidRPr="00DB10B3" w:rsidRDefault="0095276F" w:rsidP="00DB10B3">
      <w:pPr>
        <w:pStyle w:val="ListParagraph"/>
        <w:numPr>
          <w:ilvl w:val="0"/>
          <w:numId w:val="6"/>
        </w:numPr>
        <w:tabs>
          <w:tab w:val="left" w:pos="540"/>
        </w:tabs>
        <w:ind w:hanging="900"/>
        <w:rPr>
          <w:color w:val="000000"/>
          <w:sz w:val="22"/>
          <w:szCs w:val="22"/>
          <w:lang w:val="en-ID" w:eastAsia="en-ID"/>
        </w:rPr>
      </w:pPr>
      <w:proofErr w:type="spellStart"/>
      <w:r w:rsidRPr="00DB10B3">
        <w:rPr>
          <w:color w:val="000000"/>
          <w:sz w:val="22"/>
          <w:szCs w:val="22"/>
          <w:lang w:val="en-ID" w:eastAsia="en-ID"/>
        </w:rPr>
        <w:t>Dimensi</w:t>
      </w:r>
      <w:proofErr w:type="spellEnd"/>
      <w:r w:rsidRPr="00DB10B3">
        <w:rPr>
          <w:color w:val="000000"/>
          <w:sz w:val="22"/>
          <w:szCs w:val="22"/>
          <w:lang w:val="en-ID" w:eastAsia="en-ID"/>
        </w:rPr>
        <w:t xml:space="preserve"> Dan </w:t>
      </w:r>
      <w:proofErr w:type="spellStart"/>
      <w:r w:rsidRPr="00DB10B3">
        <w:rPr>
          <w:color w:val="000000"/>
          <w:sz w:val="22"/>
          <w:szCs w:val="22"/>
          <w:lang w:val="en-ID" w:eastAsia="en-ID"/>
        </w:rPr>
        <w:t>Analisis</w:t>
      </w:r>
      <w:proofErr w:type="spellEnd"/>
      <w:r w:rsidRPr="00DB10B3">
        <w:rPr>
          <w:color w:val="000000"/>
          <w:sz w:val="22"/>
          <w:szCs w:val="22"/>
          <w:lang w:val="en-ID" w:eastAsia="en-ID"/>
        </w:rPr>
        <w:t xml:space="preserve"> Anaerobic Baffle Reactor (ABR)</w:t>
      </w:r>
    </w:p>
    <w:p w14:paraId="4ED0FA38" w14:textId="77777777" w:rsidR="00DB10B3" w:rsidRDefault="00DB10B3" w:rsidP="00DB10B3">
      <w:pPr>
        <w:tabs>
          <w:tab w:val="left" w:pos="540"/>
        </w:tabs>
        <w:ind w:left="540" w:hanging="540"/>
        <w:rPr>
          <w:color w:val="000000"/>
          <w:sz w:val="22"/>
          <w:szCs w:val="22"/>
          <w:lang w:val="en-ID" w:eastAsia="en-ID"/>
        </w:rPr>
      </w:pPr>
      <w:r>
        <w:rPr>
          <w:color w:val="000000"/>
          <w:sz w:val="22"/>
          <w:szCs w:val="22"/>
          <w:lang w:val="en-ID" w:eastAsia="en-ID"/>
        </w:rPr>
        <w:tab/>
      </w:r>
      <w:r w:rsidR="0095276F" w:rsidRPr="0095276F">
        <w:rPr>
          <w:color w:val="000000"/>
          <w:sz w:val="22"/>
          <w:szCs w:val="22"/>
          <w:lang w:val="en-ID" w:eastAsia="en-ID"/>
        </w:rPr>
        <w:t xml:space="preserve">Anaerobic Baffle Reactor (ABR) </w:t>
      </w:r>
      <w:proofErr w:type="spellStart"/>
      <w:r w:rsidR="0095276F" w:rsidRPr="0095276F">
        <w:rPr>
          <w:color w:val="000000"/>
          <w:sz w:val="22"/>
          <w:szCs w:val="22"/>
          <w:lang w:val="en-ID" w:eastAsia="en-ID"/>
        </w:rPr>
        <w:t>merupakan</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tempat</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kosong</w:t>
      </w:r>
      <w:proofErr w:type="spellEnd"/>
      <w:r w:rsidR="0095276F" w:rsidRPr="0095276F">
        <w:rPr>
          <w:color w:val="000000"/>
          <w:sz w:val="22"/>
          <w:szCs w:val="22"/>
          <w:lang w:val="en-ID" w:eastAsia="en-ID"/>
        </w:rPr>
        <w:t xml:space="preserve"> yang </w:t>
      </w:r>
      <w:proofErr w:type="spellStart"/>
      <w:r w:rsidR="0095276F" w:rsidRPr="0095276F">
        <w:rPr>
          <w:color w:val="000000"/>
          <w:sz w:val="22"/>
          <w:szCs w:val="22"/>
          <w:lang w:val="en-ID" w:eastAsia="en-ID"/>
        </w:rPr>
        <w:t>dimaksudkan</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untuk</w:t>
      </w:r>
      <w:proofErr w:type="spellEnd"/>
      <w:r>
        <w:rPr>
          <w:color w:val="000000"/>
          <w:sz w:val="22"/>
          <w:szCs w:val="22"/>
          <w:lang w:val="en-ID" w:eastAsia="en-ID"/>
        </w:rPr>
        <w:t xml:space="preserve"> </w:t>
      </w:r>
      <w:proofErr w:type="spellStart"/>
      <w:r w:rsidR="0095276F" w:rsidRPr="0095276F">
        <w:rPr>
          <w:color w:val="000000"/>
          <w:sz w:val="22"/>
          <w:szCs w:val="22"/>
          <w:lang w:val="en-ID" w:eastAsia="en-ID"/>
        </w:rPr>
        <w:t>menampung</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sementara</w:t>
      </w:r>
      <w:proofErr w:type="spellEnd"/>
      <w:r w:rsidR="0095276F" w:rsidRPr="0095276F">
        <w:rPr>
          <w:color w:val="000000"/>
          <w:sz w:val="22"/>
          <w:szCs w:val="22"/>
          <w:lang w:val="en-ID" w:eastAsia="en-ID"/>
        </w:rPr>
        <w:t xml:space="preserve"> air </w:t>
      </w:r>
      <w:proofErr w:type="spellStart"/>
      <w:r w:rsidR="0095276F" w:rsidRPr="0095276F">
        <w:rPr>
          <w:color w:val="000000"/>
          <w:sz w:val="22"/>
          <w:szCs w:val="22"/>
          <w:lang w:val="en-ID" w:eastAsia="en-ID"/>
        </w:rPr>
        <w:t>limbah</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sebelum</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ke</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bak</w:t>
      </w:r>
      <w:proofErr w:type="spellEnd"/>
      <w:r w:rsidR="0095276F" w:rsidRPr="0095276F">
        <w:rPr>
          <w:color w:val="000000"/>
          <w:sz w:val="22"/>
          <w:szCs w:val="22"/>
          <w:lang w:val="en-ID" w:eastAsia="en-ID"/>
        </w:rPr>
        <w:t xml:space="preserve"> outlet</w:t>
      </w:r>
    </w:p>
    <w:p w14:paraId="5E5E6C88" w14:textId="26AA5E9D" w:rsidR="0095276F" w:rsidRPr="0095276F" w:rsidRDefault="00DB10B3" w:rsidP="00DB10B3">
      <w:pPr>
        <w:tabs>
          <w:tab w:val="left" w:pos="540"/>
        </w:tabs>
        <w:ind w:left="540" w:hanging="540"/>
        <w:rPr>
          <w:color w:val="000000"/>
          <w:sz w:val="22"/>
          <w:szCs w:val="22"/>
          <w:lang w:val="en-ID" w:eastAsia="en-ID"/>
        </w:rPr>
      </w:pPr>
      <w:r>
        <w:rPr>
          <w:color w:val="000000"/>
          <w:sz w:val="22"/>
          <w:szCs w:val="22"/>
          <w:lang w:val="en-ID" w:eastAsia="en-ID"/>
        </w:rPr>
        <w:tab/>
      </w:r>
      <w:proofErr w:type="spellStart"/>
      <w:r w:rsidR="0095276F" w:rsidRPr="0095276F">
        <w:rPr>
          <w:color w:val="000000"/>
          <w:sz w:val="22"/>
          <w:szCs w:val="22"/>
          <w:lang w:val="en-ID" w:eastAsia="en-ID"/>
        </w:rPr>
        <w:t>bak</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pengndap</w:t>
      </w:r>
      <w:proofErr w:type="spellEnd"/>
      <w:r w:rsidR="0095276F" w:rsidRPr="0095276F">
        <w:rPr>
          <w:color w:val="000000"/>
          <w:sz w:val="22"/>
          <w:szCs w:val="22"/>
          <w:lang w:val="en-ID" w:eastAsia="en-ID"/>
        </w:rPr>
        <w:t xml:space="preserve">/ABR </w:t>
      </w:r>
      <w:proofErr w:type="spellStart"/>
      <w:r w:rsidR="0095276F" w:rsidRPr="0095276F">
        <w:rPr>
          <w:color w:val="000000"/>
          <w:sz w:val="22"/>
          <w:szCs w:val="22"/>
          <w:lang w:val="en-ID" w:eastAsia="en-ID"/>
        </w:rPr>
        <w:t>didesain</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dengan</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dimensi</w:t>
      </w:r>
      <w:proofErr w:type="spellEnd"/>
      <w:r w:rsidR="0095276F" w:rsidRPr="0095276F">
        <w:rPr>
          <w:color w:val="000000"/>
          <w:sz w:val="22"/>
          <w:szCs w:val="22"/>
          <w:lang w:val="en-ID" w:eastAsia="en-ID"/>
        </w:rPr>
        <w:t xml:space="preserve"> P = 1 m, L = 1 m, T = 2.27 m </w:t>
      </w:r>
      <w:proofErr w:type="spellStart"/>
      <w:r w:rsidR="0095276F" w:rsidRPr="0095276F">
        <w:rPr>
          <w:color w:val="000000"/>
          <w:sz w:val="22"/>
          <w:szCs w:val="22"/>
          <w:lang w:val="en-ID" w:eastAsia="en-ID"/>
        </w:rPr>
        <w:t>dengan</w:t>
      </w:r>
      <w:proofErr w:type="spellEnd"/>
      <w:r w:rsidR="0095276F" w:rsidRPr="0095276F">
        <w:rPr>
          <w:color w:val="000000"/>
          <w:sz w:val="22"/>
          <w:szCs w:val="22"/>
          <w:lang w:val="en-ID" w:eastAsia="en-ID"/>
        </w:rPr>
        <w:t xml:space="preserve"> </w:t>
      </w:r>
      <w:proofErr w:type="spellStart"/>
      <w:r w:rsidR="0095276F" w:rsidRPr="0095276F">
        <w:rPr>
          <w:color w:val="000000"/>
          <w:sz w:val="22"/>
          <w:szCs w:val="22"/>
          <w:lang w:val="en-ID" w:eastAsia="en-ID"/>
        </w:rPr>
        <w:t>jumlah</w:t>
      </w:r>
      <w:proofErr w:type="spellEnd"/>
      <w:r>
        <w:rPr>
          <w:color w:val="000000"/>
          <w:sz w:val="22"/>
          <w:szCs w:val="22"/>
          <w:lang w:val="en-ID" w:eastAsia="en-ID"/>
        </w:rPr>
        <w:t xml:space="preserve"> </w:t>
      </w:r>
      <w:proofErr w:type="spellStart"/>
      <w:r w:rsidR="0095276F" w:rsidRPr="0095276F">
        <w:rPr>
          <w:color w:val="000000"/>
          <w:sz w:val="22"/>
          <w:szCs w:val="22"/>
          <w:lang w:val="en-ID" w:eastAsia="en-ID"/>
        </w:rPr>
        <w:t>bak</w:t>
      </w:r>
      <w:proofErr w:type="spellEnd"/>
      <w:r w:rsidR="0095276F" w:rsidRPr="0095276F">
        <w:rPr>
          <w:color w:val="000000"/>
          <w:sz w:val="22"/>
          <w:szCs w:val="22"/>
          <w:lang w:val="en-ID" w:eastAsia="en-ID"/>
        </w:rPr>
        <w:t xml:space="preserve">/chamber </w:t>
      </w:r>
      <w:proofErr w:type="spellStart"/>
      <w:r w:rsidR="0095276F" w:rsidRPr="0095276F">
        <w:rPr>
          <w:color w:val="000000"/>
          <w:sz w:val="22"/>
          <w:szCs w:val="22"/>
          <w:lang w:val="en-ID" w:eastAsia="en-ID"/>
        </w:rPr>
        <w:t>sebanyak</w:t>
      </w:r>
      <w:proofErr w:type="spellEnd"/>
      <w:r w:rsidR="0095276F" w:rsidRPr="0095276F">
        <w:rPr>
          <w:color w:val="000000"/>
          <w:sz w:val="22"/>
          <w:szCs w:val="22"/>
          <w:lang w:val="en-ID" w:eastAsia="en-ID"/>
        </w:rPr>
        <w:t xml:space="preserve"> 1 </w:t>
      </w:r>
      <w:proofErr w:type="spellStart"/>
      <w:r w:rsidR="0095276F" w:rsidRPr="0095276F">
        <w:rPr>
          <w:color w:val="000000"/>
          <w:sz w:val="22"/>
          <w:szCs w:val="22"/>
          <w:lang w:val="en-ID" w:eastAsia="en-ID"/>
        </w:rPr>
        <w:t>buah</w:t>
      </w:r>
      <w:proofErr w:type="spellEnd"/>
    </w:p>
    <w:p w14:paraId="4DFB97DF" w14:textId="47FE22C6" w:rsidR="000B5A43" w:rsidRPr="000B5A43" w:rsidRDefault="0095276F" w:rsidP="000B5A43">
      <w:pPr>
        <w:ind w:firstLine="540"/>
        <w:rPr>
          <w:color w:val="000000"/>
          <w:sz w:val="22"/>
          <w:szCs w:val="22"/>
          <w:vertAlign w:val="superscript"/>
          <w:lang w:val="en-ID" w:eastAsia="en-ID"/>
        </w:rPr>
      </w:pPr>
      <w:proofErr w:type="spellStart"/>
      <w:r w:rsidRPr="0095276F">
        <w:rPr>
          <w:color w:val="000000"/>
          <w:sz w:val="22"/>
          <w:szCs w:val="22"/>
          <w:lang w:val="en-ID" w:eastAsia="en-ID"/>
        </w:rPr>
        <w:t>dimensi</w:t>
      </w:r>
      <w:proofErr w:type="spellEnd"/>
      <w:r w:rsidRPr="0095276F">
        <w:rPr>
          <w:color w:val="000000"/>
          <w:sz w:val="22"/>
          <w:szCs w:val="22"/>
          <w:lang w:val="en-ID" w:eastAsia="en-ID"/>
        </w:rPr>
        <w:t xml:space="preserve"> total baffle = 1 m x 1 m x 2.27 m = 2.27 </w:t>
      </w:r>
      <w:r w:rsidR="000B5A43">
        <w:rPr>
          <w:color w:val="000000"/>
          <w:sz w:val="22"/>
          <w:szCs w:val="22"/>
          <w:lang w:val="en-ID" w:eastAsia="en-ID"/>
        </w:rPr>
        <w:t>m</w:t>
      </w:r>
      <w:r w:rsidR="000B5A43">
        <w:rPr>
          <w:color w:val="000000"/>
          <w:sz w:val="22"/>
          <w:szCs w:val="22"/>
          <w:vertAlign w:val="superscript"/>
          <w:lang w:val="en-ID" w:eastAsia="en-ID"/>
        </w:rPr>
        <w:t>3</w:t>
      </w:r>
    </w:p>
    <w:p w14:paraId="677687E1" w14:textId="005DD512" w:rsidR="0095276F" w:rsidRPr="0095276F" w:rsidRDefault="0095276F" w:rsidP="000B5A43">
      <w:pPr>
        <w:ind w:firstLine="540"/>
        <w:rPr>
          <w:color w:val="000000"/>
          <w:sz w:val="14"/>
          <w:szCs w:val="14"/>
          <w:lang w:val="en-ID" w:eastAsia="en-ID"/>
        </w:rPr>
      </w:pPr>
      <w:proofErr w:type="spellStart"/>
      <w:r w:rsidRPr="0095276F">
        <w:rPr>
          <w:color w:val="000000"/>
          <w:sz w:val="22"/>
          <w:szCs w:val="22"/>
          <w:lang w:val="en-ID" w:eastAsia="en-ID"/>
        </w:rPr>
        <w:t>dimensi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efektif</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cairan</w:t>
      </w:r>
      <w:proofErr w:type="spellEnd"/>
      <w:r w:rsidRPr="0095276F">
        <w:rPr>
          <w:color w:val="000000"/>
          <w:sz w:val="22"/>
          <w:szCs w:val="22"/>
          <w:lang w:val="en-ID" w:eastAsia="en-ID"/>
        </w:rPr>
        <w:t xml:space="preserve"> = 1 m x 1 m x 2,12 m = 2.12 </w:t>
      </w:r>
      <w:r w:rsidR="000B5A43">
        <w:rPr>
          <w:color w:val="000000"/>
          <w:sz w:val="22"/>
          <w:szCs w:val="22"/>
          <w:lang w:val="en-ID" w:eastAsia="en-ID"/>
        </w:rPr>
        <w:t>m</w:t>
      </w:r>
      <w:r w:rsidR="000B5A43">
        <w:rPr>
          <w:color w:val="000000"/>
          <w:sz w:val="22"/>
          <w:szCs w:val="22"/>
          <w:vertAlign w:val="superscript"/>
          <w:lang w:val="en-ID" w:eastAsia="en-ID"/>
        </w:rPr>
        <w:t>3</w:t>
      </w:r>
    </w:p>
    <w:p w14:paraId="35A9B379" w14:textId="6B0196C3" w:rsidR="0095276F" w:rsidRDefault="0095276F" w:rsidP="000B5A43">
      <w:pPr>
        <w:pStyle w:val="ListParagraph"/>
        <w:spacing w:before="1"/>
        <w:ind w:left="540"/>
        <w:jc w:val="both"/>
        <w:rPr>
          <w:color w:val="000000"/>
          <w:sz w:val="22"/>
          <w:szCs w:val="22"/>
          <w:lang w:val="en-ID" w:eastAsia="en-ID"/>
        </w:rPr>
      </w:pPr>
      <w:proofErr w:type="spellStart"/>
      <w:r w:rsidRPr="0095276F">
        <w:rPr>
          <w:color w:val="000000"/>
          <w:sz w:val="22"/>
          <w:szCs w:val="22"/>
          <w:lang w:val="en-ID" w:eastAsia="en-ID"/>
        </w:rPr>
        <w:t>ipal</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digali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sedalam</w:t>
      </w:r>
      <w:proofErr w:type="spellEnd"/>
      <w:r w:rsidRPr="0095276F">
        <w:rPr>
          <w:color w:val="000000"/>
          <w:sz w:val="22"/>
          <w:szCs w:val="22"/>
          <w:lang w:val="en-ID" w:eastAsia="en-ID"/>
        </w:rPr>
        <w:t xml:space="preserve"> 1 m </w:t>
      </w:r>
      <w:proofErr w:type="spellStart"/>
      <w:r w:rsidRPr="0095276F">
        <w:rPr>
          <w:color w:val="000000"/>
          <w:sz w:val="22"/>
          <w:szCs w:val="22"/>
          <w:lang w:val="en-ID" w:eastAsia="en-ID"/>
        </w:rPr>
        <w:t>untuk</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mematenkan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bangunan</w:t>
      </w:r>
      <w:proofErr w:type="spellEnd"/>
      <w:r w:rsidRPr="0095276F">
        <w:rPr>
          <w:color w:val="000000"/>
          <w:sz w:val="22"/>
          <w:szCs w:val="22"/>
          <w:lang w:val="en-ID" w:eastAsia="en-ID"/>
        </w:rPr>
        <w:t xml:space="preserve"> agar </w:t>
      </w:r>
      <w:proofErr w:type="spellStart"/>
      <w:r w:rsidRPr="0095276F">
        <w:rPr>
          <w:color w:val="000000"/>
          <w:sz w:val="22"/>
          <w:szCs w:val="22"/>
          <w:lang w:val="en-ID" w:eastAsia="en-ID"/>
        </w:rPr>
        <w:t>tidak</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goyang</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atau</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geser</w:t>
      </w:r>
      <w:proofErr w:type="spellEnd"/>
      <w:r w:rsidRPr="0095276F">
        <w:rPr>
          <w:color w:val="000000"/>
          <w:sz w:val="22"/>
          <w:szCs w:val="22"/>
          <w:lang w:val="en-ID" w:eastAsia="en-ID"/>
        </w:rPr>
        <w:t xml:space="preserve"> pada </w:t>
      </w:r>
      <w:proofErr w:type="spellStart"/>
      <w:r w:rsidRPr="0095276F">
        <w:rPr>
          <w:color w:val="000000"/>
          <w:sz w:val="22"/>
          <w:szCs w:val="22"/>
          <w:lang w:val="en-ID" w:eastAsia="en-ID"/>
        </w:rPr>
        <w:t>saat</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ada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gempa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nantinya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sehingga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bangunan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terlihat</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sehingga</w:t>
      </w:r>
      <w:proofErr w:type="spellEnd"/>
      <w:r w:rsidRPr="0095276F">
        <w:rPr>
          <w:color w:val="000000"/>
          <w:sz w:val="22"/>
          <w:szCs w:val="22"/>
          <w:lang w:val="en-ID" w:eastAsia="en-ID"/>
        </w:rPr>
        <w:t xml:space="preserve"> 2 m.</w:t>
      </w:r>
    </w:p>
    <w:p w14:paraId="3701B3BF" w14:textId="5759786F" w:rsidR="0095276F" w:rsidRDefault="0095276F" w:rsidP="0095276F">
      <w:pPr>
        <w:pStyle w:val="ListParagraph"/>
        <w:spacing w:before="1"/>
        <w:ind w:left="0"/>
        <w:jc w:val="both"/>
        <w:rPr>
          <w:color w:val="000000"/>
          <w:sz w:val="22"/>
          <w:szCs w:val="22"/>
          <w:lang w:val="en-ID" w:eastAsia="en-ID"/>
        </w:rPr>
      </w:pPr>
    </w:p>
    <w:p w14:paraId="0DC5C37D" w14:textId="77777777" w:rsidR="000B5A43" w:rsidRDefault="000B5A43" w:rsidP="0095276F">
      <w:pPr>
        <w:rPr>
          <w:b/>
          <w:bCs/>
          <w:color w:val="000000"/>
          <w:sz w:val="22"/>
          <w:szCs w:val="22"/>
          <w:lang w:val="en-ID" w:eastAsia="en-ID"/>
        </w:rPr>
      </w:pPr>
    </w:p>
    <w:p w14:paraId="6F729864" w14:textId="77777777" w:rsidR="000B5A43" w:rsidRDefault="000B5A43" w:rsidP="0095276F">
      <w:pPr>
        <w:rPr>
          <w:b/>
          <w:bCs/>
          <w:color w:val="000000"/>
          <w:sz w:val="22"/>
          <w:szCs w:val="22"/>
          <w:lang w:val="en-ID" w:eastAsia="en-ID"/>
        </w:rPr>
      </w:pPr>
    </w:p>
    <w:p w14:paraId="7F612840" w14:textId="76E94E6D" w:rsidR="0095276F" w:rsidRPr="0095276F" w:rsidRDefault="0095276F" w:rsidP="0095276F">
      <w:pPr>
        <w:rPr>
          <w:b/>
          <w:bCs/>
          <w:color w:val="000000"/>
          <w:sz w:val="22"/>
          <w:szCs w:val="22"/>
          <w:lang w:val="en-ID" w:eastAsia="en-ID"/>
        </w:rPr>
      </w:pPr>
      <w:proofErr w:type="spellStart"/>
      <w:r w:rsidRPr="0095276F">
        <w:rPr>
          <w:b/>
          <w:bCs/>
          <w:color w:val="000000"/>
          <w:sz w:val="22"/>
          <w:szCs w:val="22"/>
          <w:lang w:val="en-ID" w:eastAsia="en-ID"/>
        </w:rPr>
        <w:lastRenderedPageBreak/>
        <w:t>Sistem</w:t>
      </w:r>
      <w:proofErr w:type="spellEnd"/>
      <w:r w:rsidRPr="0095276F">
        <w:rPr>
          <w:b/>
          <w:bCs/>
          <w:color w:val="000000"/>
          <w:sz w:val="22"/>
          <w:szCs w:val="22"/>
          <w:lang w:val="en-ID" w:eastAsia="en-ID"/>
        </w:rPr>
        <w:t xml:space="preserve"> </w:t>
      </w:r>
      <w:proofErr w:type="spellStart"/>
      <w:r w:rsidRPr="0095276F">
        <w:rPr>
          <w:b/>
          <w:bCs/>
          <w:color w:val="000000"/>
          <w:sz w:val="22"/>
          <w:szCs w:val="22"/>
          <w:lang w:val="en-ID" w:eastAsia="en-ID"/>
        </w:rPr>
        <w:t>Perpipaan</w:t>
      </w:r>
      <w:proofErr w:type="spellEnd"/>
      <w:r w:rsidRPr="0095276F">
        <w:rPr>
          <w:b/>
          <w:bCs/>
          <w:color w:val="000000"/>
          <w:sz w:val="22"/>
          <w:szCs w:val="22"/>
          <w:lang w:val="en-ID" w:eastAsia="en-ID"/>
        </w:rPr>
        <w:t xml:space="preserve"> Air </w:t>
      </w:r>
      <w:proofErr w:type="spellStart"/>
      <w:r w:rsidRPr="0095276F">
        <w:rPr>
          <w:b/>
          <w:bCs/>
          <w:color w:val="000000"/>
          <w:sz w:val="22"/>
          <w:szCs w:val="22"/>
          <w:lang w:val="en-ID" w:eastAsia="en-ID"/>
        </w:rPr>
        <w:t>Limbah</w:t>
      </w:r>
      <w:proofErr w:type="spellEnd"/>
    </w:p>
    <w:p w14:paraId="4D521C01" w14:textId="77777777" w:rsidR="0095276F" w:rsidRPr="0095276F" w:rsidRDefault="0095276F" w:rsidP="000B5A43">
      <w:pPr>
        <w:ind w:firstLine="540"/>
        <w:jc w:val="both"/>
        <w:rPr>
          <w:color w:val="000000"/>
          <w:sz w:val="22"/>
          <w:szCs w:val="22"/>
          <w:lang w:val="en-ID" w:eastAsia="en-ID"/>
        </w:rPr>
      </w:pPr>
      <w:r w:rsidRPr="0095276F">
        <w:rPr>
          <w:color w:val="000000"/>
          <w:sz w:val="22"/>
          <w:szCs w:val="22"/>
          <w:lang w:val="en-ID" w:eastAsia="en-ID"/>
        </w:rPr>
        <w:t xml:space="preserve">Pipa </w:t>
      </w:r>
      <w:proofErr w:type="spellStart"/>
      <w:r w:rsidRPr="0095276F">
        <w:rPr>
          <w:color w:val="000000"/>
          <w:sz w:val="22"/>
          <w:szCs w:val="22"/>
          <w:lang w:val="en-ID" w:eastAsia="en-ID"/>
        </w:rPr>
        <w:t>penyalur</w:t>
      </w:r>
      <w:proofErr w:type="spellEnd"/>
      <w:r w:rsidRPr="0095276F">
        <w:rPr>
          <w:color w:val="000000"/>
          <w:sz w:val="22"/>
          <w:szCs w:val="22"/>
          <w:lang w:val="en-ID" w:eastAsia="en-ID"/>
        </w:rPr>
        <w:t xml:space="preserve"> air </w:t>
      </w:r>
      <w:proofErr w:type="spellStart"/>
      <w:r w:rsidRPr="0095276F">
        <w:rPr>
          <w:color w:val="000000"/>
          <w:sz w:val="22"/>
          <w:szCs w:val="22"/>
          <w:lang w:val="en-ID" w:eastAsia="en-ID"/>
        </w:rPr>
        <w:t>limbah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dari</w:t>
      </w:r>
      <w:proofErr w:type="spellEnd"/>
      <w:r w:rsidRPr="0095276F">
        <w:rPr>
          <w:color w:val="000000"/>
          <w:sz w:val="22"/>
          <w:szCs w:val="22"/>
          <w:lang w:val="en-ID" w:eastAsia="en-ID"/>
        </w:rPr>
        <w:t xml:space="preserve"> PVC yang </w:t>
      </w:r>
      <w:proofErr w:type="spellStart"/>
      <w:r w:rsidRPr="0095276F">
        <w:rPr>
          <w:color w:val="000000"/>
          <w:sz w:val="22"/>
          <w:szCs w:val="22"/>
          <w:lang w:val="en-ID" w:eastAsia="en-ID"/>
        </w:rPr>
        <w:t>berada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diluar</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bangunan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harus</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kedap</w:t>
      </w:r>
      <w:proofErr w:type="spellEnd"/>
      <w:r w:rsidRPr="0095276F">
        <w:rPr>
          <w:color w:val="000000"/>
          <w:sz w:val="22"/>
          <w:szCs w:val="22"/>
          <w:lang w:val="en-ID" w:eastAsia="en-ID"/>
        </w:rPr>
        <w:t xml:space="preserve"> air, </w:t>
      </w:r>
      <w:proofErr w:type="spellStart"/>
      <w:r w:rsidRPr="0095276F">
        <w:rPr>
          <w:color w:val="000000"/>
          <w:sz w:val="22"/>
          <w:szCs w:val="22"/>
          <w:lang w:val="en-ID" w:eastAsia="en-ID"/>
        </w:rPr>
        <w:t>kemiringan</w:t>
      </w:r>
      <w:proofErr w:type="spellEnd"/>
      <w:r w:rsidRPr="0095276F">
        <w:rPr>
          <w:color w:val="000000"/>
          <w:sz w:val="22"/>
          <w:szCs w:val="22"/>
          <w:lang w:val="en-ID" w:eastAsia="en-ID"/>
        </w:rPr>
        <w:t xml:space="preserve"> minimum 0.6% - 1% </w:t>
      </w:r>
      <w:proofErr w:type="spellStart"/>
      <w:r w:rsidRPr="0095276F">
        <w:rPr>
          <w:color w:val="000000"/>
          <w:sz w:val="22"/>
          <w:szCs w:val="22"/>
          <w:lang w:val="en-ID" w:eastAsia="en-ID"/>
        </w:rPr>
        <w:t>belokan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lebih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besar</w:t>
      </w:r>
      <w:proofErr w:type="spellEnd"/>
      <w:r w:rsidRPr="0095276F">
        <w:rPr>
          <w:color w:val="000000"/>
          <w:sz w:val="22"/>
          <w:szCs w:val="22"/>
          <w:lang w:val="en-ID" w:eastAsia="en-ID"/>
        </w:rPr>
        <w:t xml:space="preserve"> 45% </w:t>
      </w:r>
      <w:proofErr w:type="spellStart"/>
      <w:r w:rsidRPr="0095276F">
        <w:rPr>
          <w:color w:val="000000"/>
          <w:sz w:val="22"/>
          <w:szCs w:val="22"/>
          <w:lang w:val="en-ID" w:eastAsia="en-ID"/>
        </w:rPr>
        <w:t>dipasang</w:t>
      </w:r>
      <w:proofErr w:type="spellEnd"/>
      <w:r w:rsidRPr="0095276F">
        <w:rPr>
          <w:color w:val="000000"/>
          <w:sz w:val="22"/>
          <w:szCs w:val="22"/>
          <w:lang w:val="en-ID" w:eastAsia="en-ID"/>
        </w:rPr>
        <w:t xml:space="preserve"> </w:t>
      </w:r>
      <w:r w:rsidRPr="0095276F">
        <w:rPr>
          <w:i/>
          <w:iCs/>
          <w:color w:val="000000"/>
          <w:sz w:val="22"/>
          <w:szCs w:val="22"/>
          <w:lang w:val="en-ID" w:eastAsia="en-ID"/>
        </w:rPr>
        <w:t xml:space="preserve">clean-out </w:t>
      </w:r>
      <w:proofErr w:type="spellStart"/>
      <w:r w:rsidRPr="0095276F">
        <w:rPr>
          <w:color w:val="000000"/>
          <w:sz w:val="22"/>
          <w:szCs w:val="22"/>
          <w:lang w:val="en-ID" w:eastAsia="en-ID"/>
        </w:rPr>
        <w:t>atau</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pengontrolan</w:t>
      </w:r>
      <w:proofErr w:type="spellEnd"/>
      <w:r w:rsidRPr="0095276F">
        <w:rPr>
          <w:color w:val="000000"/>
          <w:sz w:val="22"/>
          <w:szCs w:val="22"/>
          <w:lang w:val="en-ID" w:eastAsia="en-ID"/>
        </w:rPr>
        <w:t xml:space="preserve"> pipa dan </w:t>
      </w:r>
      <w:proofErr w:type="spellStart"/>
      <w:r w:rsidRPr="0095276F">
        <w:rPr>
          <w:color w:val="000000"/>
          <w:sz w:val="22"/>
          <w:szCs w:val="22"/>
          <w:lang w:val="en-ID" w:eastAsia="en-ID"/>
        </w:rPr>
        <w:t>belokan</w:t>
      </w:r>
      <w:proofErr w:type="spellEnd"/>
      <w:r w:rsidRPr="0095276F">
        <w:rPr>
          <w:color w:val="000000"/>
          <w:sz w:val="22"/>
          <w:szCs w:val="22"/>
          <w:lang w:val="en-ID" w:eastAsia="en-ID"/>
        </w:rPr>
        <w:t xml:space="preserve"> 90% </w:t>
      </w:r>
      <w:proofErr w:type="spellStart"/>
      <w:r w:rsidRPr="0095276F">
        <w:rPr>
          <w:color w:val="000000"/>
          <w:sz w:val="22"/>
          <w:szCs w:val="22"/>
          <w:lang w:val="en-ID" w:eastAsia="en-ID"/>
        </w:rPr>
        <w:t>sebaiknya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dihindari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atau</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dengan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dua</w:t>
      </w:r>
      <w:proofErr w:type="spellEnd"/>
      <w:r w:rsidRPr="0095276F">
        <w:rPr>
          <w:color w:val="000000"/>
          <w:sz w:val="22"/>
          <w:szCs w:val="22"/>
          <w:lang w:val="en-ID" w:eastAsia="en-ID"/>
        </w:rPr>
        <w:t xml:space="preserve"> kali </w:t>
      </w:r>
      <w:proofErr w:type="spellStart"/>
      <w:r w:rsidRPr="0095276F">
        <w:rPr>
          <w:color w:val="000000"/>
          <w:sz w:val="22"/>
          <w:szCs w:val="22"/>
          <w:lang w:val="en-ID" w:eastAsia="en-ID"/>
        </w:rPr>
        <w:t>belokan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atau</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memakai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bak</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kontrol</w:t>
      </w:r>
      <w:proofErr w:type="spellEnd"/>
      <w:r w:rsidRPr="0095276F">
        <w:rPr>
          <w:color w:val="000000"/>
          <w:sz w:val="22"/>
          <w:szCs w:val="22"/>
          <w:lang w:val="en-ID" w:eastAsia="en-ID"/>
        </w:rPr>
        <w:t>.</w:t>
      </w:r>
    </w:p>
    <w:p w14:paraId="62093CD6" w14:textId="14160471" w:rsidR="0095276F" w:rsidRDefault="0095276F" w:rsidP="000B5A43">
      <w:pPr>
        <w:ind w:firstLine="540"/>
        <w:jc w:val="both"/>
        <w:rPr>
          <w:color w:val="000000"/>
          <w:sz w:val="22"/>
          <w:szCs w:val="22"/>
          <w:lang w:val="en-ID" w:eastAsia="en-ID"/>
        </w:rPr>
      </w:pPr>
      <w:proofErr w:type="spellStart"/>
      <w:r w:rsidRPr="0095276F">
        <w:rPr>
          <w:color w:val="000000"/>
          <w:sz w:val="22"/>
          <w:szCs w:val="22"/>
          <w:lang w:val="en-ID" w:eastAsia="en-ID"/>
        </w:rPr>
        <w:t>Jaringan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perpipaan</w:t>
      </w:r>
      <w:proofErr w:type="spellEnd"/>
      <w:r w:rsidRPr="0095276F">
        <w:rPr>
          <w:color w:val="000000"/>
          <w:sz w:val="22"/>
          <w:szCs w:val="22"/>
          <w:lang w:val="en-ID" w:eastAsia="en-ID"/>
        </w:rPr>
        <w:t xml:space="preserve"> air </w:t>
      </w:r>
      <w:proofErr w:type="spellStart"/>
      <w:r w:rsidRPr="0095276F">
        <w:rPr>
          <w:color w:val="000000"/>
          <w:sz w:val="22"/>
          <w:szCs w:val="22"/>
          <w:lang w:val="en-ID" w:eastAsia="en-ID"/>
        </w:rPr>
        <w:t>limbah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dilengkapi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dengan</w:t>
      </w:r>
      <w:proofErr w:type="spellEnd"/>
      <w:r w:rsidRPr="0095276F">
        <w:rPr>
          <w:color w:val="000000"/>
          <w:sz w:val="22"/>
          <w:szCs w:val="22"/>
          <w:lang w:val="en-ID" w:eastAsia="en-ID"/>
        </w:rPr>
        <w:t xml:space="preserve"> pipa </w:t>
      </w:r>
      <w:proofErr w:type="spellStart"/>
      <w:r w:rsidRPr="0095276F">
        <w:rPr>
          <w:color w:val="000000"/>
          <w:sz w:val="22"/>
          <w:szCs w:val="22"/>
          <w:lang w:val="en-ID" w:eastAsia="en-ID"/>
        </w:rPr>
        <w:t>aliran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masuk</w:t>
      </w:r>
      <w:proofErr w:type="spellEnd"/>
      <w:r w:rsidRPr="0095276F">
        <w:rPr>
          <w:color w:val="000000"/>
          <w:sz w:val="22"/>
          <w:szCs w:val="22"/>
          <w:lang w:val="en-ID" w:eastAsia="en-ID"/>
        </w:rPr>
        <w:t xml:space="preserve"> dan </w:t>
      </w:r>
      <w:proofErr w:type="spellStart"/>
      <w:r w:rsidRPr="0095276F">
        <w:rPr>
          <w:color w:val="000000"/>
          <w:sz w:val="22"/>
          <w:szCs w:val="22"/>
          <w:lang w:val="en-ID" w:eastAsia="en-ID"/>
        </w:rPr>
        <w:t>keluar</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dimana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kedudukan</w:t>
      </w:r>
      <w:proofErr w:type="spellEnd"/>
      <w:r w:rsidRPr="0095276F">
        <w:rPr>
          <w:color w:val="000000"/>
          <w:sz w:val="22"/>
          <w:szCs w:val="22"/>
          <w:lang w:val="en-ID" w:eastAsia="en-ID"/>
        </w:rPr>
        <w:t xml:space="preserve"> pipa </w:t>
      </w:r>
      <w:proofErr w:type="spellStart"/>
      <w:r w:rsidRPr="0095276F">
        <w:rPr>
          <w:color w:val="000000"/>
          <w:sz w:val="22"/>
          <w:szCs w:val="22"/>
          <w:lang w:val="en-ID" w:eastAsia="en-ID"/>
        </w:rPr>
        <w:t>aliran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keluar</w:t>
      </w:r>
      <w:proofErr w:type="spellEnd"/>
      <w:r w:rsidRPr="0095276F">
        <w:rPr>
          <w:color w:val="000000"/>
          <w:sz w:val="22"/>
          <w:szCs w:val="22"/>
          <w:lang w:val="en-ID" w:eastAsia="en-ID"/>
        </w:rPr>
        <w:t xml:space="preserve"> 5-10 cm </w:t>
      </w:r>
      <w:proofErr w:type="spellStart"/>
      <w:r w:rsidRPr="0095276F">
        <w:rPr>
          <w:color w:val="000000"/>
          <w:sz w:val="22"/>
          <w:szCs w:val="22"/>
          <w:lang w:val="en-ID" w:eastAsia="en-ID"/>
        </w:rPr>
        <w:t>lebih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rendah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dari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perpipaan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masuk</w:t>
      </w:r>
      <w:proofErr w:type="spellEnd"/>
      <w:r w:rsidRPr="0095276F">
        <w:rPr>
          <w:color w:val="000000"/>
          <w:sz w:val="22"/>
          <w:szCs w:val="22"/>
          <w:lang w:val="en-ID" w:eastAsia="en-ID"/>
        </w:rPr>
        <w:t xml:space="preserve">. Jarak IPAL dan badan air </w:t>
      </w:r>
      <w:proofErr w:type="spellStart"/>
      <w:r w:rsidRPr="0095276F">
        <w:rPr>
          <w:color w:val="000000"/>
          <w:sz w:val="22"/>
          <w:szCs w:val="22"/>
          <w:lang w:val="en-ID" w:eastAsia="en-ID"/>
        </w:rPr>
        <w:t>penerima</w:t>
      </w:r>
      <w:proofErr w:type="spellEnd"/>
      <w:r w:rsidRPr="0095276F">
        <w:rPr>
          <w:color w:val="000000"/>
          <w:sz w:val="22"/>
          <w:szCs w:val="22"/>
          <w:lang w:val="en-ID" w:eastAsia="en-ID"/>
        </w:rPr>
        <w:t xml:space="preserve"> = 10 m, </w:t>
      </w:r>
      <w:proofErr w:type="spellStart"/>
      <w:r w:rsidRPr="0095276F">
        <w:rPr>
          <w:color w:val="000000"/>
          <w:sz w:val="22"/>
          <w:szCs w:val="22"/>
          <w:lang w:val="en-ID" w:eastAsia="en-ID"/>
        </w:rPr>
        <w:t>ke</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sumur</w:t>
      </w:r>
      <w:proofErr w:type="spellEnd"/>
      <w:r w:rsidRPr="0095276F">
        <w:rPr>
          <w:color w:val="000000"/>
          <w:sz w:val="22"/>
          <w:szCs w:val="22"/>
          <w:lang w:val="en-ID" w:eastAsia="en-ID"/>
        </w:rPr>
        <w:t xml:space="preserve"> air </w:t>
      </w:r>
      <w:proofErr w:type="spellStart"/>
      <w:r w:rsidRPr="0095276F">
        <w:rPr>
          <w:color w:val="000000"/>
          <w:sz w:val="22"/>
          <w:szCs w:val="22"/>
          <w:lang w:val="en-ID" w:eastAsia="en-ID"/>
        </w:rPr>
        <w:t>bersih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terdekat</w:t>
      </w:r>
      <w:proofErr w:type="spellEnd"/>
      <w:r w:rsidRPr="0095276F">
        <w:rPr>
          <w:color w:val="000000"/>
          <w:sz w:val="22"/>
          <w:szCs w:val="22"/>
          <w:lang w:val="en-ID" w:eastAsia="en-ID"/>
        </w:rPr>
        <w:t xml:space="preserve"> = 10 m.</w:t>
      </w:r>
    </w:p>
    <w:p w14:paraId="2BB52537" w14:textId="77777777" w:rsidR="000B5A43" w:rsidRPr="0095276F" w:rsidRDefault="000B5A43" w:rsidP="000B5A43">
      <w:pPr>
        <w:ind w:firstLine="540"/>
        <w:jc w:val="both"/>
        <w:rPr>
          <w:color w:val="000000"/>
          <w:sz w:val="22"/>
          <w:szCs w:val="22"/>
          <w:lang w:val="en-ID" w:eastAsia="en-ID"/>
        </w:rPr>
      </w:pPr>
    </w:p>
    <w:p w14:paraId="176FBBDB" w14:textId="77777777" w:rsidR="0095276F" w:rsidRPr="0095276F" w:rsidRDefault="0095276F" w:rsidP="000B5A43">
      <w:pPr>
        <w:jc w:val="both"/>
        <w:rPr>
          <w:b/>
          <w:bCs/>
          <w:color w:val="000000"/>
          <w:sz w:val="22"/>
          <w:szCs w:val="22"/>
          <w:lang w:val="en-ID" w:eastAsia="en-ID"/>
        </w:rPr>
      </w:pPr>
      <w:proofErr w:type="spellStart"/>
      <w:r w:rsidRPr="0095276F">
        <w:rPr>
          <w:b/>
          <w:bCs/>
          <w:color w:val="000000"/>
          <w:sz w:val="22"/>
          <w:szCs w:val="22"/>
          <w:lang w:val="en-ID" w:eastAsia="en-ID"/>
        </w:rPr>
        <w:t>Analisis</w:t>
      </w:r>
      <w:proofErr w:type="spellEnd"/>
      <w:r w:rsidRPr="0095276F">
        <w:rPr>
          <w:b/>
          <w:bCs/>
          <w:color w:val="000000"/>
          <w:sz w:val="22"/>
          <w:szCs w:val="22"/>
          <w:lang w:val="en-ID" w:eastAsia="en-ID"/>
        </w:rPr>
        <w:t xml:space="preserve"> </w:t>
      </w:r>
      <w:proofErr w:type="spellStart"/>
      <w:r w:rsidRPr="0095276F">
        <w:rPr>
          <w:b/>
          <w:bCs/>
          <w:color w:val="000000"/>
          <w:sz w:val="22"/>
          <w:szCs w:val="22"/>
          <w:lang w:val="en-ID" w:eastAsia="en-ID"/>
        </w:rPr>
        <w:t>Pengolahan</w:t>
      </w:r>
      <w:proofErr w:type="spellEnd"/>
      <w:r w:rsidRPr="0095276F">
        <w:rPr>
          <w:b/>
          <w:bCs/>
          <w:color w:val="000000"/>
          <w:sz w:val="22"/>
          <w:szCs w:val="22"/>
          <w:lang w:val="en-ID" w:eastAsia="en-ID"/>
        </w:rPr>
        <w:t xml:space="preserve"> </w:t>
      </w:r>
      <w:proofErr w:type="spellStart"/>
      <w:r w:rsidRPr="0095276F">
        <w:rPr>
          <w:b/>
          <w:bCs/>
          <w:color w:val="000000"/>
          <w:sz w:val="22"/>
          <w:szCs w:val="22"/>
          <w:lang w:val="en-ID" w:eastAsia="en-ID"/>
        </w:rPr>
        <w:t>Limbah</w:t>
      </w:r>
      <w:proofErr w:type="spellEnd"/>
    </w:p>
    <w:p w14:paraId="00B89ADE" w14:textId="16028BFB" w:rsidR="0056748C" w:rsidRDefault="0095276F" w:rsidP="000B5A43">
      <w:pPr>
        <w:pStyle w:val="ListParagraph"/>
        <w:spacing w:before="1"/>
        <w:ind w:left="0"/>
        <w:jc w:val="both"/>
        <w:rPr>
          <w:iCs/>
          <w:sz w:val="22"/>
          <w:szCs w:val="22"/>
        </w:rPr>
      </w:pPr>
      <w:proofErr w:type="spellStart"/>
      <w:r w:rsidRPr="0095276F">
        <w:rPr>
          <w:color w:val="000000"/>
          <w:sz w:val="22"/>
          <w:szCs w:val="22"/>
          <w:lang w:val="en-ID" w:eastAsia="en-ID"/>
        </w:rPr>
        <w:t>Dalam</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pelaksanaan</w:t>
      </w:r>
      <w:proofErr w:type="spellEnd"/>
      <w:r w:rsidRPr="0095276F">
        <w:rPr>
          <w:color w:val="000000"/>
          <w:sz w:val="22"/>
          <w:szCs w:val="22"/>
          <w:lang w:val="en-ID" w:eastAsia="en-ID"/>
        </w:rPr>
        <w:t xml:space="preserve"> program </w:t>
      </w:r>
      <w:proofErr w:type="spellStart"/>
      <w:r w:rsidRPr="0095276F">
        <w:rPr>
          <w:color w:val="000000"/>
          <w:sz w:val="22"/>
          <w:szCs w:val="22"/>
          <w:lang w:val="en-ID" w:eastAsia="en-ID"/>
        </w:rPr>
        <w:t>pembangunan</w:t>
      </w:r>
      <w:proofErr w:type="spellEnd"/>
      <w:r w:rsidRPr="0095276F">
        <w:rPr>
          <w:color w:val="000000"/>
          <w:sz w:val="22"/>
          <w:szCs w:val="22"/>
          <w:lang w:val="en-ID" w:eastAsia="en-ID"/>
        </w:rPr>
        <w:t xml:space="preserve"> IPAL, </w:t>
      </w:r>
      <w:proofErr w:type="spellStart"/>
      <w:r w:rsidRPr="0095276F">
        <w:rPr>
          <w:color w:val="000000"/>
          <w:sz w:val="22"/>
          <w:szCs w:val="22"/>
          <w:lang w:val="en-ID" w:eastAsia="en-ID"/>
        </w:rPr>
        <w:t>tahap</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akhir</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dari</w:t>
      </w:r>
      <w:proofErr w:type="spellEnd"/>
      <w:r w:rsidRPr="0095276F">
        <w:rPr>
          <w:color w:val="000000"/>
          <w:sz w:val="22"/>
          <w:szCs w:val="22"/>
          <w:lang w:val="en-ID" w:eastAsia="en-ID"/>
        </w:rPr>
        <w:t xml:space="preserve"> masa </w:t>
      </w:r>
      <w:proofErr w:type="spellStart"/>
      <w:r w:rsidRPr="0095276F">
        <w:rPr>
          <w:color w:val="000000"/>
          <w:sz w:val="22"/>
          <w:szCs w:val="22"/>
          <w:lang w:val="en-ID" w:eastAsia="en-ID"/>
        </w:rPr>
        <w:t>preparasi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atau</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persiapan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adalah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didapatnya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desain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bangunan</w:t>
      </w:r>
      <w:proofErr w:type="spellEnd"/>
      <w:r w:rsidRPr="0095276F">
        <w:rPr>
          <w:color w:val="000000"/>
          <w:sz w:val="22"/>
          <w:szCs w:val="22"/>
          <w:lang w:val="en-ID" w:eastAsia="en-ID"/>
        </w:rPr>
        <w:t xml:space="preserve"> IPAL (</w:t>
      </w:r>
      <w:proofErr w:type="spellStart"/>
      <w:r w:rsidRPr="0095276F">
        <w:rPr>
          <w:color w:val="000000"/>
          <w:sz w:val="22"/>
          <w:szCs w:val="22"/>
          <w:lang w:val="en-ID" w:eastAsia="en-ID"/>
        </w:rPr>
        <w:t>Instalasi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Pengolahan</w:t>
      </w:r>
      <w:proofErr w:type="spellEnd"/>
      <w:r w:rsidRPr="0095276F">
        <w:rPr>
          <w:color w:val="000000"/>
          <w:sz w:val="22"/>
          <w:szCs w:val="22"/>
          <w:lang w:val="en-ID" w:eastAsia="en-ID"/>
        </w:rPr>
        <w:t xml:space="preserve"> Air </w:t>
      </w:r>
      <w:proofErr w:type="spellStart"/>
      <w:r w:rsidRPr="0095276F">
        <w:rPr>
          <w:color w:val="000000"/>
          <w:sz w:val="22"/>
          <w:szCs w:val="22"/>
          <w:lang w:val="en-ID" w:eastAsia="en-ID"/>
        </w:rPr>
        <w:t>Limbah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komunal</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beserta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rencana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pembiayaanya</w:t>
      </w:r>
      <w:proofErr w:type="spellEnd"/>
      <w:r w:rsidRPr="0095276F">
        <w:rPr>
          <w:color w:val="000000"/>
          <w:sz w:val="22"/>
          <w:szCs w:val="22"/>
          <w:lang w:val="en-ID" w:eastAsia="en-ID"/>
        </w:rPr>
        <w:t xml:space="preserve"> (RAB). Proses </w:t>
      </w:r>
      <w:proofErr w:type="spellStart"/>
      <w:r w:rsidRPr="0095276F">
        <w:rPr>
          <w:color w:val="000000"/>
          <w:sz w:val="22"/>
          <w:szCs w:val="22"/>
          <w:lang w:val="en-ID" w:eastAsia="en-ID"/>
        </w:rPr>
        <w:t>menuju</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penyelesaian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melalui</w:t>
      </w:r>
      <w:proofErr w:type="spellEnd"/>
      <w:r w:rsidRPr="0095276F">
        <w:rPr>
          <w:color w:val="000000"/>
          <w:sz w:val="22"/>
          <w:szCs w:val="22"/>
          <w:lang w:val="en-ID" w:eastAsia="en-ID"/>
        </w:rPr>
        <w:t xml:space="preserve"> proses </w:t>
      </w:r>
      <w:proofErr w:type="spellStart"/>
      <w:r w:rsidRPr="0095276F">
        <w:rPr>
          <w:color w:val="000000"/>
          <w:sz w:val="22"/>
          <w:szCs w:val="22"/>
          <w:lang w:val="en-ID" w:eastAsia="en-ID"/>
        </w:rPr>
        <w:t>seleksi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pemilihan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kebutuhan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sarana</w:t>
      </w:r>
      <w:proofErr w:type="spellEnd"/>
      <w:r w:rsidRPr="0095276F">
        <w:rPr>
          <w:color w:val="000000"/>
          <w:sz w:val="22"/>
          <w:szCs w:val="22"/>
          <w:lang w:val="en-ID" w:eastAsia="en-ID"/>
        </w:rPr>
        <w:t xml:space="preserve"> dan </w:t>
      </w:r>
      <w:proofErr w:type="spellStart"/>
      <w:r w:rsidRPr="0095276F">
        <w:rPr>
          <w:color w:val="000000"/>
          <w:sz w:val="22"/>
          <w:szCs w:val="22"/>
          <w:lang w:val="en-ID" w:eastAsia="en-ID"/>
        </w:rPr>
        <w:t>teknologi</w:t>
      </w:r>
      <w:proofErr w:type="spellEnd"/>
      <w:r w:rsidRPr="0095276F">
        <w:rPr>
          <w:color w:val="000000"/>
          <w:sz w:val="22"/>
          <w:szCs w:val="22"/>
          <w:lang w:val="en-ID" w:eastAsia="en-ID"/>
        </w:rPr>
        <w:t xml:space="preserve"> yang </w:t>
      </w:r>
      <w:proofErr w:type="spellStart"/>
      <w:r w:rsidRPr="0095276F">
        <w:rPr>
          <w:color w:val="000000"/>
          <w:sz w:val="22"/>
          <w:szCs w:val="22"/>
          <w:lang w:val="en-ID" w:eastAsia="en-ID"/>
        </w:rPr>
        <w:t>akan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digunakan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Menurut</w:t>
      </w:r>
      <w:proofErr w:type="spellEnd"/>
      <w:r w:rsidRPr="0095276F">
        <w:rPr>
          <w:color w:val="000000"/>
          <w:sz w:val="22"/>
          <w:szCs w:val="22"/>
          <w:lang w:val="en-ID" w:eastAsia="en-ID"/>
        </w:rPr>
        <w:t xml:space="preserve"> Reni (</w:t>
      </w:r>
      <w:proofErr w:type="gramStart"/>
      <w:r w:rsidRPr="0095276F">
        <w:rPr>
          <w:color w:val="000000"/>
          <w:sz w:val="22"/>
          <w:szCs w:val="22"/>
          <w:lang w:val="en-ID" w:eastAsia="en-ID"/>
        </w:rPr>
        <w:t>2018 )</w:t>
      </w:r>
      <w:proofErr w:type="gramEnd"/>
      <w:r w:rsidRPr="0095276F">
        <w:rPr>
          <w:color w:val="000000"/>
          <w:sz w:val="22"/>
          <w:szCs w:val="22"/>
          <w:lang w:val="en-ID" w:eastAsia="en-ID"/>
        </w:rPr>
        <w:t xml:space="preserve"> </w:t>
      </w:r>
      <w:proofErr w:type="spellStart"/>
      <w:r w:rsidRPr="0095276F">
        <w:rPr>
          <w:color w:val="000000"/>
          <w:sz w:val="22"/>
          <w:szCs w:val="22"/>
          <w:lang w:val="en-ID" w:eastAsia="en-ID"/>
        </w:rPr>
        <w:t>pemilihan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Teknologi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dipertimbangkan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berdasarkan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kebutuhan</w:t>
      </w:r>
      <w:proofErr w:type="spellEnd"/>
      <w:r w:rsidRPr="0095276F">
        <w:rPr>
          <w:color w:val="000000"/>
          <w:sz w:val="22"/>
          <w:szCs w:val="22"/>
          <w:lang w:val="en-ID" w:eastAsia="en-ID"/>
        </w:rPr>
        <w:t xml:space="preserve"> dan </w:t>
      </w:r>
      <w:proofErr w:type="spellStart"/>
      <w:r w:rsidRPr="0095276F">
        <w:rPr>
          <w:color w:val="000000"/>
          <w:sz w:val="22"/>
          <w:szCs w:val="22"/>
          <w:lang w:val="en-ID" w:eastAsia="en-ID"/>
        </w:rPr>
        <w:t>kemampuan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operasional</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perawatan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masyarakat</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jumlah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pemanfaat</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besaran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biaya</w:t>
      </w:r>
      <w:proofErr w:type="spellEnd"/>
      <w:r w:rsidRPr="0095276F">
        <w:rPr>
          <w:color w:val="000000"/>
          <w:sz w:val="22"/>
          <w:szCs w:val="22"/>
          <w:lang w:val="en-ID" w:eastAsia="en-ID"/>
        </w:rPr>
        <w:t xml:space="preserve"> yang </w:t>
      </w:r>
      <w:proofErr w:type="spellStart"/>
      <w:r w:rsidRPr="0095276F">
        <w:rPr>
          <w:color w:val="000000"/>
          <w:sz w:val="22"/>
          <w:szCs w:val="22"/>
          <w:lang w:val="en-ID" w:eastAsia="en-ID"/>
        </w:rPr>
        <w:t>dipergunakan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ketersediaan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lahan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serta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pembuangan</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akhir</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dari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limbah</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terolah</w:t>
      </w:r>
      <w:proofErr w:type="spellEnd"/>
      <w:r w:rsidRPr="0095276F">
        <w:rPr>
          <w:color w:val="000000"/>
          <w:sz w:val="22"/>
          <w:szCs w:val="22"/>
          <w:lang w:val="en-ID" w:eastAsia="en-ID"/>
        </w:rPr>
        <w:t xml:space="preserve"> (badan air </w:t>
      </w:r>
      <w:proofErr w:type="spellStart"/>
      <w:r w:rsidRPr="0095276F">
        <w:rPr>
          <w:color w:val="000000"/>
          <w:sz w:val="22"/>
          <w:szCs w:val="22"/>
          <w:lang w:val="en-ID" w:eastAsia="en-ID"/>
        </w:rPr>
        <w:t>penerima</w:t>
      </w:r>
      <w:proofErr w:type="spellEnd"/>
      <w:r w:rsidRPr="0095276F">
        <w:rPr>
          <w:color w:val="000000"/>
          <w:sz w:val="22"/>
          <w:szCs w:val="22"/>
          <w:lang w:val="en-ID" w:eastAsia="en-ID"/>
        </w:rPr>
        <w:t>/</w:t>
      </w:r>
      <w:proofErr w:type="spellStart"/>
      <w:r w:rsidRPr="0095276F">
        <w:rPr>
          <w:color w:val="000000"/>
          <w:sz w:val="22"/>
          <w:szCs w:val="22"/>
          <w:lang w:val="en-ID" w:eastAsia="en-ID"/>
        </w:rPr>
        <w:t>sungai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Semua</w:t>
      </w:r>
      <w:proofErr w:type="spellEnd"/>
      <w:r w:rsidRPr="0095276F">
        <w:rPr>
          <w:color w:val="000000"/>
          <w:sz w:val="22"/>
          <w:szCs w:val="22"/>
          <w:lang w:val="en-ID" w:eastAsia="en-ID"/>
        </w:rPr>
        <w:t xml:space="preserve"> proses di </w:t>
      </w:r>
      <w:proofErr w:type="spellStart"/>
      <w:r w:rsidRPr="0095276F">
        <w:rPr>
          <w:color w:val="000000"/>
          <w:sz w:val="22"/>
          <w:szCs w:val="22"/>
          <w:lang w:val="en-ID" w:eastAsia="en-ID"/>
        </w:rPr>
        <w:t>kembalikan</w:t>
      </w:r>
      <w:proofErr w:type="spellEnd"/>
      <w:r w:rsidRPr="0095276F">
        <w:rPr>
          <w:color w:val="000000"/>
          <w:sz w:val="22"/>
          <w:szCs w:val="22"/>
          <w:lang w:val="en-ID" w:eastAsia="en-ID"/>
        </w:rPr>
        <w:t xml:space="preserve"> pada </w:t>
      </w:r>
      <w:proofErr w:type="spellStart"/>
      <w:r w:rsidRPr="0095276F">
        <w:rPr>
          <w:color w:val="000000"/>
          <w:sz w:val="22"/>
          <w:szCs w:val="22"/>
          <w:lang w:val="en-ID" w:eastAsia="en-ID"/>
        </w:rPr>
        <w:t>warga</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atau</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masyarakat</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sebagai</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pengambil</w:t>
      </w:r>
      <w:proofErr w:type="spellEnd"/>
      <w:r w:rsidRPr="0095276F">
        <w:rPr>
          <w:color w:val="000000"/>
          <w:sz w:val="22"/>
          <w:szCs w:val="22"/>
          <w:lang w:val="en-ID" w:eastAsia="en-ID"/>
        </w:rPr>
        <w:t xml:space="preserve"> </w:t>
      </w:r>
      <w:proofErr w:type="spellStart"/>
      <w:r w:rsidRPr="0095276F">
        <w:rPr>
          <w:color w:val="000000"/>
          <w:sz w:val="22"/>
          <w:szCs w:val="22"/>
          <w:lang w:val="en-ID" w:eastAsia="en-ID"/>
        </w:rPr>
        <w:t>keputusan</w:t>
      </w:r>
      <w:proofErr w:type="spellEnd"/>
      <w:r w:rsidRPr="0095276F">
        <w:rPr>
          <w:color w:val="000000"/>
          <w:sz w:val="22"/>
          <w:szCs w:val="22"/>
          <w:lang w:val="en-ID" w:eastAsia="en-ID"/>
        </w:rPr>
        <w:t>.</w:t>
      </w:r>
    </w:p>
    <w:p w14:paraId="59E1162F" w14:textId="3E467F16" w:rsidR="0056748C" w:rsidRDefault="0056748C" w:rsidP="0056748C">
      <w:pPr>
        <w:spacing w:before="1"/>
        <w:jc w:val="both"/>
        <w:rPr>
          <w:iCs/>
          <w:sz w:val="22"/>
          <w:szCs w:val="22"/>
        </w:rPr>
      </w:pPr>
    </w:p>
    <w:p w14:paraId="31863161" w14:textId="04212D89" w:rsidR="0056748C" w:rsidRDefault="0056748C" w:rsidP="0056748C">
      <w:pPr>
        <w:spacing w:before="1"/>
        <w:jc w:val="both"/>
        <w:rPr>
          <w:iCs/>
          <w:sz w:val="22"/>
          <w:szCs w:val="22"/>
        </w:rPr>
      </w:pPr>
    </w:p>
    <w:p w14:paraId="07DC8557" w14:textId="678B9B7B" w:rsidR="0056748C" w:rsidRDefault="0056748C" w:rsidP="0056748C">
      <w:pPr>
        <w:spacing w:before="1"/>
        <w:jc w:val="center"/>
        <w:rPr>
          <w:b/>
          <w:bCs/>
          <w:iCs/>
          <w:sz w:val="28"/>
          <w:szCs w:val="28"/>
        </w:rPr>
      </w:pPr>
      <w:r w:rsidRPr="0056748C">
        <w:rPr>
          <w:b/>
          <w:bCs/>
          <w:iCs/>
          <w:sz w:val="28"/>
          <w:szCs w:val="28"/>
        </w:rPr>
        <w:t>KESIMPULAN</w:t>
      </w:r>
    </w:p>
    <w:p w14:paraId="71D8AA2D" w14:textId="20058127" w:rsidR="000B5A43" w:rsidRDefault="000B5A43" w:rsidP="0056748C">
      <w:pPr>
        <w:spacing w:before="1"/>
        <w:jc w:val="center"/>
        <w:rPr>
          <w:b/>
          <w:bCs/>
          <w:iCs/>
          <w:sz w:val="28"/>
          <w:szCs w:val="28"/>
        </w:rPr>
      </w:pPr>
    </w:p>
    <w:p w14:paraId="212C1B20" w14:textId="735BC47A" w:rsidR="000B5A43" w:rsidRPr="000B5A43" w:rsidRDefault="000B5A43" w:rsidP="000B5A43">
      <w:pPr>
        <w:jc w:val="both"/>
        <w:rPr>
          <w:color w:val="000000"/>
          <w:sz w:val="22"/>
          <w:szCs w:val="22"/>
          <w:lang w:val="en-ID" w:eastAsia="en-ID"/>
        </w:rPr>
      </w:pPr>
      <w:proofErr w:type="spellStart"/>
      <w:r w:rsidRPr="000B5A43">
        <w:rPr>
          <w:color w:val="000000"/>
          <w:sz w:val="22"/>
          <w:szCs w:val="22"/>
          <w:lang w:val="en-ID" w:eastAsia="en-ID"/>
        </w:rPr>
        <w:t>Berdasarkan</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hasil</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penelitian</w:t>
      </w:r>
      <w:proofErr w:type="spellEnd"/>
      <w:r w:rsidRPr="000B5A43">
        <w:rPr>
          <w:color w:val="000000"/>
          <w:sz w:val="22"/>
          <w:szCs w:val="22"/>
          <w:lang w:val="en-ID" w:eastAsia="en-ID"/>
        </w:rPr>
        <w:t xml:space="preserve"> yang </w:t>
      </w:r>
      <w:proofErr w:type="spellStart"/>
      <w:r w:rsidRPr="000B5A43">
        <w:rPr>
          <w:color w:val="000000"/>
          <w:sz w:val="22"/>
          <w:szCs w:val="22"/>
          <w:lang w:val="en-ID" w:eastAsia="en-ID"/>
        </w:rPr>
        <w:t>telah</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dilakukan</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dapat</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disimpulkan</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bahwa</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tangki</w:t>
      </w:r>
      <w:proofErr w:type="spellEnd"/>
      <w:r w:rsidRPr="000B5A43">
        <w:rPr>
          <w:color w:val="000000"/>
          <w:sz w:val="22"/>
          <w:szCs w:val="22"/>
          <w:lang w:val="en-ID" w:eastAsia="en-ID"/>
        </w:rPr>
        <w:t xml:space="preserve"> septic tank </w:t>
      </w:r>
      <w:proofErr w:type="spellStart"/>
      <w:r w:rsidRPr="000B5A43">
        <w:rPr>
          <w:color w:val="000000"/>
          <w:sz w:val="22"/>
          <w:szCs w:val="22"/>
          <w:lang w:val="en-ID" w:eastAsia="en-ID"/>
        </w:rPr>
        <w:t>komunal</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untuk</w:t>
      </w:r>
      <w:proofErr w:type="spellEnd"/>
      <w:r w:rsidRPr="000B5A43">
        <w:rPr>
          <w:color w:val="000000"/>
          <w:sz w:val="22"/>
          <w:szCs w:val="22"/>
          <w:lang w:val="en-ID" w:eastAsia="en-ID"/>
        </w:rPr>
        <w:t xml:space="preserve"> </w:t>
      </w:r>
      <w:r>
        <w:rPr>
          <w:color w:val="000000"/>
          <w:sz w:val="22"/>
          <w:szCs w:val="22"/>
          <w:lang w:val="en-ID" w:eastAsia="en-ID"/>
        </w:rPr>
        <w:t>Dusun I, Dusun II, Dusun III, Dusun IV dan Dusun V</w:t>
      </w:r>
      <w:r w:rsidRPr="000B5A43">
        <w:rPr>
          <w:color w:val="000000"/>
          <w:sz w:val="22"/>
          <w:szCs w:val="22"/>
          <w:lang w:val="en-ID" w:eastAsia="en-ID"/>
        </w:rPr>
        <w:t xml:space="preserve"> </w:t>
      </w:r>
      <w:proofErr w:type="spellStart"/>
      <w:r>
        <w:rPr>
          <w:color w:val="000000"/>
          <w:sz w:val="22"/>
          <w:szCs w:val="22"/>
          <w:lang w:val="en-ID" w:eastAsia="en-ID"/>
        </w:rPr>
        <w:t>Desa</w:t>
      </w:r>
      <w:proofErr w:type="spellEnd"/>
      <w:r>
        <w:rPr>
          <w:color w:val="000000"/>
          <w:sz w:val="22"/>
          <w:szCs w:val="22"/>
          <w:lang w:val="en-ID" w:eastAsia="en-ID"/>
        </w:rPr>
        <w:t xml:space="preserve"> Sungai </w:t>
      </w:r>
      <w:proofErr w:type="spellStart"/>
      <w:r>
        <w:rPr>
          <w:color w:val="000000"/>
          <w:sz w:val="22"/>
          <w:szCs w:val="22"/>
          <w:lang w:val="en-ID" w:eastAsia="en-ID"/>
        </w:rPr>
        <w:t>Baung</w:t>
      </w:r>
      <w:proofErr w:type="spellEnd"/>
      <w:r w:rsidRPr="000B5A43">
        <w:rPr>
          <w:color w:val="000000"/>
          <w:sz w:val="22"/>
          <w:szCs w:val="22"/>
          <w:lang w:val="en-ID" w:eastAsia="en-ID"/>
        </w:rPr>
        <w:t xml:space="preserve"> </w:t>
      </w:r>
      <w:proofErr w:type="spellStart"/>
      <w:r>
        <w:rPr>
          <w:color w:val="000000"/>
          <w:sz w:val="22"/>
          <w:szCs w:val="22"/>
          <w:lang w:val="en-ID" w:eastAsia="en-ID"/>
        </w:rPr>
        <w:t>Kabupaten</w:t>
      </w:r>
      <w:proofErr w:type="spellEnd"/>
      <w:r>
        <w:rPr>
          <w:color w:val="000000"/>
          <w:sz w:val="22"/>
          <w:szCs w:val="22"/>
          <w:lang w:val="en-ID" w:eastAsia="en-ID"/>
        </w:rPr>
        <w:t xml:space="preserve"> </w:t>
      </w:r>
      <w:proofErr w:type="spellStart"/>
      <w:r>
        <w:rPr>
          <w:color w:val="000000"/>
          <w:sz w:val="22"/>
          <w:szCs w:val="22"/>
          <w:lang w:val="en-ID" w:eastAsia="en-ID"/>
        </w:rPr>
        <w:t>Penukal</w:t>
      </w:r>
      <w:proofErr w:type="spellEnd"/>
      <w:r>
        <w:rPr>
          <w:color w:val="000000"/>
          <w:sz w:val="22"/>
          <w:szCs w:val="22"/>
          <w:lang w:val="en-ID" w:eastAsia="en-ID"/>
        </w:rPr>
        <w:t xml:space="preserve"> </w:t>
      </w:r>
      <w:proofErr w:type="spellStart"/>
      <w:r>
        <w:rPr>
          <w:color w:val="000000"/>
          <w:sz w:val="22"/>
          <w:szCs w:val="22"/>
          <w:lang w:val="en-ID" w:eastAsia="en-ID"/>
        </w:rPr>
        <w:t>Abab</w:t>
      </w:r>
      <w:proofErr w:type="spellEnd"/>
      <w:r>
        <w:rPr>
          <w:color w:val="000000"/>
          <w:sz w:val="22"/>
          <w:szCs w:val="22"/>
          <w:lang w:val="en-ID" w:eastAsia="en-ID"/>
        </w:rPr>
        <w:t xml:space="preserve"> </w:t>
      </w:r>
      <w:proofErr w:type="spellStart"/>
      <w:r>
        <w:rPr>
          <w:color w:val="000000"/>
          <w:sz w:val="22"/>
          <w:szCs w:val="22"/>
          <w:lang w:val="en-ID" w:eastAsia="en-ID"/>
        </w:rPr>
        <w:t>Lematang</w:t>
      </w:r>
      <w:proofErr w:type="spellEnd"/>
      <w:r>
        <w:rPr>
          <w:color w:val="000000"/>
          <w:sz w:val="22"/>
          <w:szCs w:val="22"/>
          <w:lang w:val="en-ID" w:eastAsia="en-ID"/>
        </w:rPr>
        <w:t xml:space="preserve"> </w:t>
      </w:r>
      <w:proofErr w:type="spellStart"/>
      <w:r>
        <w:rPr>
          <w:color w:val="000000"/>
          <w:sz w:val="22"/>
          <w:szCs w:val="22"/>
          <w:lang w:val="en-ID" w:eastAsia="en-ID"/>
        </w:rPr>
        <w:t>Ilir</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dapat</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terlayani</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adalah</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sebanyak</w:t>
      </w:r>
      <w:proofErr w:type="spellEnd"/>
      <w:r w:rsidRPr="000B5A43">
        <w:rPr>
          <w:color w:val="000000"/>
          <w:sz w:val="22"/>
          <w:szCs w:val="22"/>
          <w:lang w:val="en-ID" w:eastAsia="en-ID"/>
        </w:rPr>
        <w:t xml:space="preserve"> 355 </w:t>
      </w:r>
      <w:proofErr w:type="spellStart"/>
      <w:r w:rsidRPr="000B5A43">
        <w:rPr>
          <w:color w:val="000000"/>
          <w:sz w:val="22"/>
          <w:szCs w:val="22"/>
          <w:lang w:val="en-ID" w:eastAsia="en-ID"/>
        </w:rPr>
        <w:t>jiwa</w:t>
      </w:r>
      <w:proofErr w:type="spellEnd"/>
      <w:r w:rsidRPr="000B5A43">
        <w:rPr>
          <w:color w:val="000000"/>
          <w:sz w:val="22"/>
          <w:szCs w:val="22"/>
          <w:lang w:val="en-ID" w:eastAsia="en-ID"/>
        </w:rPr>
        <w:t xml:space="preserve"> yang </w:t>
      </w:r>
      <w:proofErr w:type="spellStart"/>
      <w:r w:rsidRPr="000B5A43">
        <w:rPr>
          <w:color w:val="000000"/>
          <w:sz w:val="22"/>
          <w:szCs w:val="22"/>
          <w:lang w:val="en-ID" w:eastAsia="en-ID"/>
        </w:rPr>
        <w:t>dapat</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mena</w:t>
      </w:r>
      <w:r>
        <w:rPr>
          <w:color w:val="000000"/>
          <w:sz w:val="22"/>
          <w:szCs w:val="22"/>
          <w:lang w:val="en-ID" w:eastAsia="en-ID"/>
        </w:rPr>
        <w:t>m</w:t>
      </w:r>
      <w:r w:rsidRPr="000B5A43">
        <w:rPr>
          <w:color w:val="000000"/>
          <w:sz w:val="22"/>
          <w:szCs w:val="22"/>
          <w:lang w:val="en-ID" w:eastAsia="en-ID"/>
        </w:rPr>
        <w:t>pung</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limbah</w:t>
      </w:r>
      <w:proofErr w:type="spellEnd"/>
      <w:r w:rsidRPr="000B5A43">
        <w:rPr>
          <w:color w:val="000000"/>
          <w:sz w:val="22"/>
          <w:szCs w:val="22"/>
          <w:lang w:val="en-ID" w:eastAsia="en-ID"/>
        </w:rPr>
        <w:t xml:space="preserve"> </w:t>
      </w:r>
      <w:proofErr w:type="spellStart"/>
      <w:proofErr w:type="gramStart"/>
      <w:r w:rsidRPr="000B5A43">
        <w:rPr>
          <w:color w:val="000000"/>
          <w:sz w:val="22"/>
          <w:szCs w:val="22"/>
          <w:lang w:val="en-ID" w:eastAsia="en-ID"/>
        </w:rPr>
        <w:t>sebanyak</w:t>
      </w:r>
      <w:proofErr w:type="spellEnd"/>
      <w:r w:rsidRPr="000B5A43">
        <w:rPr>
          <w:color w:val="000000"/>
          <w:sz w:val="22"/>
          <w:szCs w:val="22"/>
          <w:lang w:val="en-ID" w:eastAsia="en-ID"/>
        </w:rPr>
        <w:t xml:space="preserve"> :</w:t>
      </w:r>
      <w:proofErr w:type="gramEnd"/>
    </w:p>
    <w:p w14:paraId="0E3871F0" w14:textId="4737056B" w:rsidR="000B5A43" w:rsidRPr="000B5A43" w:rsidRDefault="000B5A43" w:rsidP="000B5A43">
      <w:pPr>
        <w:pStyle w:val="ListParagraph"/>
        <w:numPr>
          <w:ilvl w:val="0"/>
          <w:numId w:val="10"/>
        </w:numPr>
        <w:spacing w:before="1"/>
        <w:ind w:left="540" w:hanging="180"/>
        <w:jc w:val="both"/>
        <w:rPr>
          <w:color w:val="000000"/>
          <w:sz w:val="22"/>
          <w:szCs w:val="22"/>
          <w:lang w:val="en-ID" w:eastAsia="en-ID"/>
        </w:rPr>
      </w:pPr>
      <w:proofErr w:type="spellStart"/>
      <w:r w:rsidRPr="000B5A43">
        <w:rPr>
          <w:color w:val="000000"/>
          <w:sz w:val="22"/>
          <w:szCs w:val="22"/>
          <w:lang w:val="en-ID" w:eastAsia="en-ID"/>
        </w:rPr>
        <w:t>Kebutuhan</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kapasitas</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penampung</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untuk</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lumpur</w:t>
      </w:r>
      <w:proofErr w:type="spellEnd"/>
      <w:r w:rsidRPr="000B5A43">
        <w:rPr>
          <w:color w:val="000000"/>
          <w:sz w:val="22"/>
          <w:szCs w:val="22"/>
          <w:lang w:val="en-ID" w:eastAsia="en-ID"/>
        </w:rPr>
        <w:t xml:space="preserve"> (A) = 28.400 </w:t>
      </w:r>
      <w:proofErr w:type="spellStart"/>
      <w:r w:rsidRPr="000B5A43">
        <w:rPr>
          <w:color w:val="000000"/>
          <w:sz w:val="22"/>
          <w:szCs w:val="22"/>
          <w:lang w:val="en-ID" w:eastAsia="en-ID"/>
        </w:rPr>
        <w:t>liter</w:t>
      </w:r>
      <w:proofErr w:type="spellEnd"/>
      <w:r w:rsidRPr="000B5A43">
        <w:rPr>
          <w:color w:val="000000"/>
          <w:sz w:val="22"/>
          <w:szCs w:val="22"/>
          <w:lang w:val="en-ID" w:eastAsia="en-ID"/>
        </w:rPr>
        <w:t xml:space="preserve"> = 28.5 m</w:t>
      </w:r>
      <w:r w:rsidRPr="000B5A43">
        <w:rPr>
          <w:color w:val="000000"/>
          <w:sz w:val="22"/>
          <w:szCs w:val="22"/>
          <w:vertAlign w:val="superscript"/>
          <w:lang w:val="en-ID" w:eastAsia="en-ID"/>
        </w:rPr>
        <w:t>3</w:t>
      </w:r>
    </w:p>
    <w:p w14:paraId="4F326B6B" w14:textId="7D25B97F" w:rsidR="000B5A43" w:rsidRPr="000B5A43" w:rsidRDefault="000B5A43" w:rsidP="000B5A43">
      <w:pPr>
        <w:ind w:firstLine="360"/>
        <w:rPr>
          <w:color w:val="000000"/>
          <w:sz w:val="22"/>
          <w:szCs w:val="22"/>
          <w:lang w:val="en-ID" w:eastAsia="en-ID"/>
        </w:rPr>
      </w:pPr>
      <w:r>
        <w:rPr>
          <w:iCs/>
          <w:sz w:val="22"/>
          <w:szCs w:val="22"/>
        </w:rPr>
        <w:t>2.</w:t>
      </w:r>
      <w:r w:rsidRPr="000B5A43">
        <w:rPr>
          <w:rStyle w:val="Heading1Char"/>
        </w:rPr>
        <w:t xml:space="preserve"> </w:t>
      </w:r>
      <w:proofErr w:type="spellStart"/>
      <w:r w:rsidRPr="000B5A43">
        <w:rPr>
          <w:color w:val="000000"/>
          <w:sz w:val="22"/>
          <w:szCs w:val="22"/>
          <w:lang w:val="en-ID" w:eastAsia="en-ID"/>
        </w:rPr>
        <w:t>Keperluan</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waktu</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penahan</w:t>
      </w:r>
      <w:proofErr w:type="spellEnd"/>
      <w:r w:rsidRPr="000B5A43">
        <w:rPr>
          <w:color w:val="000000"/>
          <w:sz w:val="22"/>
          <w:szCs w:val="22"/>
          <w:lang w:val="en-ID" w:eastAsia="en-ID"/>
        </w:rPr>
        <w:t xml:space="preserve"> minimum </w:t>
      </w:r>
      <w:proofErr w:type="spellStart"/>
      <w:r w:rsidRPr="000B5A43">
        <w:rPr>
          <w:color w:val="000000"/>
          <w:sz w:val="22"/>
          <w:szCs w:val="22"/>
          <w:lang w:val="en-ID" w:eastAsia="en-ID"/>
        </w:rPr>
        <w:t>dalam</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satu</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hari</w:t>
      </w:r>
      <w:proofErr w:type="spellEnd"/>
      <w:r w:rsidRPr="000B5A43">
        <w:rPr>
          <w:color w:val="000000"/>
          <w:sz w:val="22"/>
          <w:szCs w:val="22"/>
          <w:lang w:val="en-ID" w:eastAsia="en-ID"/>
        </w:rPr>
        <w:t xml:space="preserve"> (T</w:t>
      </w:r>
      <w:r w:rsidRPr="000B5A43">
        <w:rPr>
          <w:color w:val="000000"/>
          <w:sz w:val="14"/>
          <w:szCs w:val="14"/>
          <w:lang w:val="en-ID" w:eastAsia="en-ID"/>
        </w:rPr>
        <w:t>h</w:t>
      </w:r>
      <w:r w:rsidRPr="000B5A43">
        <w:rPr>
          <w:color w:val="000000"/>
          <w:sz w:val="22"/>
          <w:szCs w:val="22"/>
          <w:lang w:val="en-ID" w:eastAsia="en-ID"/>
        </w:rPr>
        <w:t xml:space="preserve">) = 1.434 </w:t>
      </w:r>
      <w:proofErr w:type="spellStart"/>
      <w:r w:rsidRPr="000B5A43">
        <w:rPr>
          <w:color w:val="000000"/>
          <w:sz w:val="22"/>
          <w:szCs w:val="22"/>
          <w:lang w:val="en-ID" w:eastAsia="en-ID"/>
        </w:rPr>
        <w:t>liter</w:t>
      </w:r>
      <w:proofErr w:type="spellEnd"/>
      <w:r w:rsidRPr="000B5A43">
        <w:rPr>
          <w:color w:val="000000"/>
          <w:sz w:val="22"/>
          <w:szCs w:val="22"/>
          <w:lang w:val="en-ID" w:eastAsia="en-ID"/>
        </w:rPr>
        <w:t>/orang/</w:t>
      </w:r>
      <w:proofErr w:type="spellStart"/>
      <w:r w:rsidRPr="000B5A43">
        <w:rPr>
          <w:color w:val="000000"/>
          <w:sz w:val="22"/>
          <w:szCs w:val="22"/>
          <w:lang w:val="en-ID" w:eastAsia="en-ID"/>
        </w:rPr>
        <w:t>hari</w:t>
      </w:r>
      <w:proofErr w:type="spellEnd"/>
    </w:p>
    <w:p w14:paraId="3143E51E" w14:textId="1A4B0E7C" w:rsidR="000B5A43" w:rsidRDefault="000B5A43" w:rsidP="000B5A43">
      <w:pPr>
        <w:spacing w:before="1"/>
        <w:ind w:firstLine="360"/>
        <w:jc w:val="both"/>
        <w:rPr>
          <w:color w:val="000000"/>
          <w:sz w:val="22"/>
          <w:szCs w:val="22"/>
          <w:vertAlign w:val="superscript"/>
          <w:lang w:val="en-ID" w:eastAsia="en-ID"/>
        </w:rPr>
      </w:pPr>
      <w:r w:rsidRPr="000B5A43">
        <w:rPr>
          <w:color w:val="000000"/>
          <w:sz w:val="22"/>
          <w:szCs w:val="22"/>
          <w:lang w:val="en-ID" w:eastAsia="en-ID"/>
        </w:rPr>
        <w:t xml:space="preserve">3. </w:t>
      </w:r>
      <w:proofErr w:type="spellStart"/>
      <w:r w:rsidRPr="000B5A43">
        <w:rPr>
          <w:color w:val="000000"/>
          <w:sz w:val="22"/>
          <w:szCs w:val="22"/>
          <w:lang w:val="en-ID" w:eastAsia="en-ID"/>
        </w:rPr>
        <w:t>Kebutuhan</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kapasitas</w:t>
      </w:r>
      <w:proofErr w:type="spellEnd"/>
      <w:r w:rsidRPr="000B5A43">
        <w:rPr>
          <w:color w:val="000000"/>
          <w:sz w:val="22"/>
          <w:szCs w:val="22"/>
          <w:lang w:val="en-ID" w:eastAsia="en-ID"/>
        </w:rPr>
        <w:t xml:space="preserve"> </w:t>
      </w:r>
      <w:proofErr w:type="spellStart"/>
      <w:r w:rsidRPr="000B5A43">
        <w:rPr>
          <w:color w:val="000000"/>
          <w:sz w:val="22"/>
          <w:szCs w:val="22"/>
          <w:lang w:val="en-ID" w:eastAsia="en-ID"/>
        </w:rPr>
        <w:t>penampung</w:t>
      </w:r>
      <w:proofErr w:type="spellEnd"/>
      <w:r w:rsidRPr="000B5A43">
        <w:rPr>
          <w:color w:val="000000"/>
          <w:sz w:val="22"/>
          <w:szCs w:val="22"/>
          <w:lang w:val="en-ID" w:eastAsia="en-ID"/>
        </w:rPr>
        <w:t xml:space="preserve"> air (B) = 33.6 m</w:t>
      </w:r>
      <w:r>
        <w:rPr>
          <w:color w:val="000000"/>
          <w:sz w:val="22"/>
          <w:szCs w:val="22"/>
          <w:vertAlign w:val="superscript"/>
          <w:lang w:val="en-ID" w:eastAsia="en-ID"/>
        </w:rPr>
        <w:t>3</w:t>
      </w:r>
    </w:p>
    <w:p w14:paraId="4C777454" w14:textId="1DB686B8" w:rsidR="000B5A43" w:rsidRDefault="000B5A43" w:rsidP="000B5A43">
      <w:pPr>
        <w:spacing w:before="1"/>
        <w:ind w:firstLine="360"/>
        <w:jc w:val="both"/>
        <w:rPr>
          <w:color w:val="000000"/>
          <w:sz w:val="22"/>
          <w:szCs w:val="22"/>
          <w:vertAlign w:val="superscript"/>
          <w:lang w:val="en-ID" w:eastAsia="en-ID"/>
        </w:rPr>
      </w:pPr>
    </w:p>
    <w:p w14:paraId="7E5B1044" w14:textId="0BAE553D" w:rsidR="000B5A43" w:rsidRDefault="000B5A43" w:rsidP="000B5A43">
      <w:pPr>
        <w:spacing w:before="1"/>
        <w:ind w:firstLine="360"/>
        <w:jc w:val="both"/>
        <w:rPr>
          <w:color w:val="000000"/>
          <w:sz w:val="22"/>
          <w:szCs w:val="22"/>
          <w:vertAlign w:val="superscript"/>
          <w:lang w:val="en-ID" w:eastAsia="en-ID"/>
        </w:rPr>
      </w:pPr>
    </w:p>
    <w:p w14:paraId="3A08BD5B" w14:textId="7C552EBC" w:rsidR="00C20504" w:rsidRDefault="00C20504" w:rsidP="000B5A43">
      <w:pPr>
        <w:spacing w:before="1"/>
        <w:ind w:firstLine="360"/>
        <w:jc w:val="both"/>
        <w:rPr>
          <w:color w:val="000000"/>
          <w:sz w:val="22"/>
          <w:szCs w:val="22"/>
          <w:vertAlign w:val="superscript"/>
          <w:lang w:val="en-ID" w:eastAsia="en-ID"/>
        </w:rPr>
      </w:pPr>
    </w:p>
    <w:p w14:paraId="61A312A9" w14:textId="5CE06E0A" w:rsidR="00C20504" w:rsidRDefault="00C20504" w:rsidP="00C20504">
      <w:pPr>
        <w:jc w:val="center"/>
        <w:rPr>
          <w:b/>
          <w:bCs/>
          <w:color w:val="000000"/>
          <w:sz w:val="28"/>
          <w:szCs w:val="28"/>
          <w:lang w:val="en-ID" w:eastAsia="en-ID"/>
        </w:rPr>
      </w:pPr>
      <w:r w:rsidRPr="00C20504">
        <w:rPr>
          <w:b/>
          <w:bCs/>
          <w:color w:val="000000"/>
          <w:sz w:val="28"/>
          <w:szCs w:val="28"/>
          <w:lang w:val="en-ID" w:eastAsia="en-ID"/>
        </w:rPr>
        <w:t>DAFTAR PUSTAKA</w:t>
      </w:r>
    </w:p>
    <w:p w14:paraId="28EA4AC1" w14:textId="77777777" w:rsidR="00C20504" w:rsidRPr="00C20504" w:rsidRDefault="00C20504" w:rsidP="00C20504">
      <w:pPr>
        <w:jc w:val="center"/>
        <w:rPr>
          <w:b/>
          <w:bCs/>
          <w:color w:val="000000"/>
          <w:sz w:val="28"/>
          <w:szCs w:val="28"/>
          <w:lang w:val="en-ID" w:eastAsia="en-ID"/>
        </w:rPr>
      </w:pPr>
    </w:p>
    <w:p w14:paraId="480FBBF4" w14:textId="77777777" w:rsidR="00C20504" w:rsidRPr="00C20504" w:rsidRDefault="00C20504" w:rsidP="00C20504">
      <w:pPr>
        <w:rPr>
          <w:color w:val="000000"/>
          <w:sz w:val="22"/>
          <w:szCs w:val="22"/>
          <w:lang w:val="en-ID" w:eastAsia="en-ID"/>
        </w:rPr>
      </w:pPr>
      <w:proofErr w:type="spellStart"/>
      <w:r w:rsidRPr="00C20504">
        <w:rPr>
          <w:color w:val="000000"/>
          <w:sz w:val="22"/>
          <w:szCs w:val="22"/>
          <w:lang w:val="en-ID" w:eastAsia="en-ID"/>
        </w:rPr>
        <w:t>Asep</w:t>
      </w:r>
      <w:proofErr w:type="spellEnd"/>
      <w:r w:rsidRPr="00C20504">
        <w:rPr>
          <w:color w:val="000000"/>
          <w:sz w:val="22"/>
          <w:szCs w:val="22"/>
          <w:lang w:val="en-ID" w:eastAsia="en-ID"/>
        </w:rPr>
        <w:t xml:space="preserve"> S, M </w:t>
      </w:r>
      <w:proofErr w:type="spellStart"/>
      <w:r w:rsidRPr="00C20504">
        <w:rPr>
          <w:color w:val="000000"/>
          <w:sz w:val="22"/>
          <w:szCs w:val="22"/>
          <w:lang w:val="en-ID" w:eastAsia="en-ID"/>
        </w:rPr>
        <w:t>Yanuar</w:t>
      </w:r>
      <w:proofErr w:type="spellEnd"/>
      <w:r w:rsidRPr="00C20504">
        <w:rPr>
          <w:color w:val="000000"/>
          <w:sz w:val="22"/>
          <w:szCs w:val="22"/>
          <w:lang w:val="en-ID" w:eastAsia="en-ID"/>
        </w:rPr>
        <w:t xml:space="preserve"> JP, dan Allen K. 2011. </w:t>
      </w:r>
      <w:r w:rsidRPr="00C20504">
        <w:rPr>
          <w:i/>
          <w:iCs/>
          <w:color w:val="000000"/>
          <w:sz w:val="22"/>
          <w:szCs w:val="22"/>
          <w:lang w:val="en-ID" w:eastAsia="en-ID"/>
        </w:rPr>
        <w:t xml:space="preserve">Desain </w:t>
      </w:r>
      <w:proofErr w:type="spellStart"/>
      <w:r w:rsidRPr="00C20504">
        <w:rPr>
          <w:i/>
          <w:iCs/>
          <w:color w:val="000000"/>
          <w:sz w:val="22"/>
          <w:szCs w:val="22"/>
          <w:lang w:val="en-ID" w:eastAsia="en-ID"/>
        </w:rPr>
        <w:t>Instalasi</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Pengolah</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Limbah</w:t>
      </w:r>
      <w:proofErr w:type="spellEnd"/>
      <w:r w:rsidRPr="00C20504">
        <w:rPr>
          <w:i/>
          <w:iCs/>
          <w:color w:val="000000"/>
          <w:sz w:val="22"/>
          <w:szCs w:val="22"/>
          <w:lang w:val="en-ID" w:eastAsia="en-ID"/>
        </w:rPr>
        <w:t xml:space="preserve"> (IPAL) WC </w:t>
      </w:r>
      <w:proofErr w:type="spellStart"/>
      <w:r w:rsidRPr="00C20504">
        <w:rPr>
          <w:i/>
          <w:iCs/>
          <w:color w:val="000000"/>
          <w:sz w:val="22"/>
          <w:szCs w:val="22"/>
          <w:lang w:val="en-ID" w:eastAsia="en-ID"/>
        </w:rPr>
        <w:t>Komunal</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Untuk</w:t>
      </w:r>
      <w:proofErr w:type="spellEnd"/>
      <w:r w:rsidRPr="00C20504">
        <w:rPr>
          <w:i/>
          <w:iCs/>
          <w:color w:val="000000"/>
          <w:sz w:val="22"/>
          <w:szCs w:val="22"/>
          <w:lang w:val="en-ID" w:eastAsia="en-ID"/>
        </w:rPr>
        <w:t xml:space="preserve"> Masyarakat </w:t>
      </w:r>
      <w:proofErr w:type="spellStart"/>
      <w:r w:rsidRPr="00C20504">
        <w:rPr>
          <w:i/>
          <w:iCs/>
          <w:color w:val="000000"/>
          <w:sz w:val="22"/>
          <w:szCs w:val="22"/>
          <w:lang w:val="en-ID" w:eastAsia="en-ID"/>
        </w:rPr>
        <w:t>Pinggir</w:t>
      </w:r>
      <w:proofErr w:type="spellEnd"/>
      <w:r w:rsidRPr="00C20504">
        <w:rPr>
          <w:i/>
          <w:iCs/>
          <w:color w:val="000000"/>
          <w:sz w:val="22"/>
          <w:szCs w:val="22"/>
          <w:lang w:val="en-ID" w:eastAsia="en-ID"/>
        </w:rPr>
        <w:t xml:space="preserve"> Sungai </w:t>
      </w:r>
      <w:proofErr w:type="spellStart"/>
      <w:r w:rsidRPr="00C20504">
        <w:rPr>
          <w:i/>
          <w:iCs/>
          <w:color w:val="000000"/>
          <w:sz w:val="22"/>
          <w:szCs w:val="22"/>
          <w:lang w:val="en-ID" w:eastAsia="en-ID"/>
        </w:rPr>
        <w:t>Desa</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Lingkar</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Kampus</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Jurnal</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Ilmu</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Pertanian</w:t>
      </w:r>
      <w:proofErr w:type="spellEnd"/>
      <w:r w:rsidRPr="00C20504">
        <w:rPr>
          <w:color w:val="000000"/>
          <w:sz w:val="22"/>
          <w:szCs w:val="22"/>
          <w:lang w:val="en-ID" w:eastAsia="en-ID"/>
        </w:rPr>
        <w:t xml:space="preserve"> Indonesia 16:91-99.</w:t>
      </w:r>
    </w:p>
    <w:p w14:paraId="1EAA6253" w14:textId="77777777" w:rsidR="00C20504" w:rsidRPr="00C20504" w:rsidRDefault="00C20504" w:rsidP="00C20504">
      <w:pPr>
        <w:rPr>
          <w:color w:val="000000"/>
          <w:sz w:val="22"/>
          <w:szCs w:val="22"/>
          <w:lang w:val="en-ID" w:eastAsia="en-ID"/>
        </w:rPr>
      </w:pPr>
      <w:r w:rsidRPr="00C20504">
        <w:rPr>
          <w:color w:val="000000"/>
          <w:sz w:val="22"/>
          <w:szCs w:val="22"/>
          <w:lang w:val="en-ID" w:eastAsia="en-ID"/>
        </w:rPr>
        <w:t xml:space="preserve">Barclay GW. 1970. </w:t>
      </w:r>
      <w:r w:rsidRPr="00C20504">
        <w:rPr>
          <w:i/>
          <w:iCs/>
          <w:color w:val="000000"/>
          <w:sz w:val="22"/>
          <w:szCs w:val="22"/>
          <w:lang w:val="en-ID" w:eastAsia="en-ID"/>
        </w:rPr>
        <w:t xml:space="preserve">Techniques of Population </w:t>
      </w:r>
      <w:proofErr w:type="spellStart"/>
      <w:r w:rsidRPr="00C20504">
        <w:rPr>
          <w:i/>
          <w:iCs/>
          <w:color w:val="000000"/>
          <w:sz w:val="22"/>
          <w:szCs w:val="22"/>
          <w:lang w:val="en-ID" w:eastAsia="en-ID"/>
        </w:rPr>
        <w:t>Analysis.</w:t>
      </w:r>
      <w:r w:rsidRPr="00C20504">
        <w:rPr>
          <w:color w:val="000000"/>
          <w:sz w:val="22"/>
          <w:szCs w:val="22"/>
          <w:lang w:val="en-ID" w:eastAsia="en-ID"/>
        </w:rPr>
        <w:t>New</w:t>
      </w:r>
      <w:proofErr w:type="spellEnd"/>
      <w:r w:rsidRPr="00C20504">
        <w:rPr>
          <w:color w:val="000000"/>
          <w:sz w:val="22"/>
          <w:szCs w:val="22"/>
          <w:lang w:val="en-ID" w:eastAsia="en-ID"/>
        </w:rPr>
        <w:t xml:space="preserve"> York (US): John Wiley and Son.</w:t>
      </w:r>
    </w:p>
    <w:p w14:paraId="098AC619" w14:textId="77777777" w:rsidR="00C20504" w:rsidRPr="00C20504" w:rsidRDefault="00C20504" w:rsidP="00C20504">
      <w:pPr>
        <w:rPr>
          <w:color w:val="000000"/>
          <w:sz w:val="22"/>
          <w:szCs w:val="22"/>
          <w:lang w:val="en-ID" w:eastAsia="en-ID"/>
        </w:rPr>
      </w:pPr>
      <w:proofErr w:type="spellStart"/>
      <w:r w:rsidRPr="00C20504">
        <w:rPr>
          <w:color w:val="000000"/>
          <w:sz w:val="22"/>
          <w:szCs w:val="22"/>
          <w:lang w:val="en-ID" w:eastAsia="en-ID"/>
        </w:rPr>
        <w:t>Ismadi</w:t>
      </w:r>
      <w:proofErr w:type="spellEnd"/>
      <w:r w:rsidRPr="00C20504">
        <w:rPr>
          <w:color w:val="000000"/>
          <w:sz w:val="22"/>
          <w:szCs w:val="22"/>
          <w:lang w:val="en-ID" w:eastAsia="en-ID"/>
        </w:rPr>
        <w:t xml:space="preserve"> R. 2015. </w:t>
      </w:r>
      <w:r w:rsidRPr="00C20504">
        <w:rPr>
          <w:i/>
          <w:iCs/>
          <w:color w:val="000000"/>
          <w:sz w:val="22"/>
          <w:szCs w:val="22"/>
          <w:lang w:val="en-ID" w:eastAsia="en-ID"/>
        </w:rPr>
        <w:t xml:space="preserve">Pola </w:t>
      </w:r>
      <w:proofErr w:type="spellStart"/>
      <w:r w:rsidRPr="00C20504">
        <w:rPr>
          <w:i/>
          <w:iCs/>
          <w:color w:val="000000"/>
          <w:sz w:val="22"/>
          <w:szCs w:val="22"/>
          <w:lang w:val="en-ID" w:eastAsia="en-ID"/>
        </w:rPr>
        <w:t>Rencana</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Penanganan</w:t>
      </w:r>
      <w:proofErr w:type="spellEnd"/>
      <w:r w:rsidRPr="00C20504">
        <w:rPr>
          <w:i/>
          <w:iCs/>
          <w:color w:val="000000"/>
          <w:sz w:val="22"/>
          <w:szCs w:val="22"/>
          <w:lang w:val="en-ID" w:eastAsia="en-ID"/>
        </w:rPr>
        <w:t xml:space="preserve"> Air </w:t>
      </w:r>
      <w:proofErr w:type="spellStart"/>
      <w:r w:rsidRPr="00C20504">
        <w:rPr>
          <w:i/>
          <w:iCs/>
          <w:color w:val="000000"/>
          <w:sz w:val="22"/>
          <w:szCs w:val="22"/>
          <w:lang w:val="en-ID" w:eastAsia="en-ID"/>
        </w:rPr>
        <w:t>Limbah</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Domestik</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Pemukiman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Kumuh</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Perkotaan</w:t>
      </w:r>
      <w:proofErr w:type="spellEnd"/>
      <w:r w:rsidRPr="00C20504">
        <w:rPr>
          <w:i/>
          <w:iCs/>
          <w:color w:val="000000"/>
          <w:sz w:val="22"/>
          <w:szCs w:val="22"/>
          <w:lang w:val="en-ID" w:eastAsia="en-ID"/>
        </w:rPr>
        <w:t xml:space="preserve"> di </w:t>
      </w:r>
      <w:proofErr w:type="spellStart"/>
      <w:r w:rsidRPr="00C20504">
        <w:rPr>
          <w:i/>
          <w:iCs/>
          <w:color w:val="000000"/>
          <w:sz w:val="22"/>
          <w:szCs w:val="22"/>
          <w:lang w:val="en-ID" w:eastAsia="en-ID"/>
        </w:rPr>
        <w:t>Kabupaten</w:t>
      </w:r>
      <w:proofErr w:type="spellEnd"/>
      <w:r w:rsidRPr="00C20504">
        <w:rPr>
          <w:i/>
          <w:iCs/>
          <w:color w:val="000000"/>
          <w:sz w:val="22"/>
          <w:szCs w:val="22"/>
          <w:lang w:val="en-ID" w:eastAsia="en-ID"/>
        </w:rPr>
        <w:t xml:space="preserve"> Lampung Utara</w:t>
      </w:r>
      <w:r w:rsidRPr="00C20504">
        <w:rPr>
          <w:color w:val="000000"/>
          <w:sz w:val="22"/>
          <w:szCs w:val="22"/>
          <w:lang w:val="en-ID" w:eastAsia="en-ID"/>
        </w:rPr>
        <w:t>. 7 (2): 77-144.</w:t>
      </w:r>
    </w:p>
    <w:p w14:paraId="2BDE6C8C" w14:textId="77777777" w:rsidR="00C20504" w:rsidRPr="00C20504" w:rsidRDefault="00C20504" w:rsidP="00C20504">
      <w:pPr>
        <w:rPr>
          <w:color w:val="000000"/>
          <w:sz w:val="22"/>
          <w:szCs w:val="22"/>
          <w:lang w:val="en-ID" w:eastAsia="en-ID"/>
        </w:rPr>
      </w:pPr>
      <w:proofErr w:type="spellStart"/>
      <w:r w:rsidRPr="00C20504">
        <w:rPr>
          <w:color w:val="000000"/>
          <w:sz w:val="22"/>
          <w:szCs w:val="22"/>
          <w:lang w:val="en-ID" w:eastAsia="en-ID"/>
        </w:rPr>
        <w:t>Linsley</w:t>
      </w:r>
      <w:proofErr w:type="spellEnd"/>
      <w:r w:rsidRPr="00C20504">
        <w:rPr>
          <w:color w:val="000000"/>
          <w:sz w:val="22"/>
          <w:szCs w:val="22"/>
          <w:lang w:val="en-ID" w:eastAsia="en-ID"/>
        </w:rPr>
        <w:t xml:space="preserve"> RK. 1985. </w:t>
      </w:r>
      <w:r w:rsidRPr="00C20504">
        <w:rPr>
          <w:i/>
          <w:iCs/>
          <w:color w:val="000000"/>
          <w:sz w:val="22"/>
          <w:szCs w:val="22"/>
          <w:lang w:val="en-ID" w:eastAsia="en-ID"/>
        </w:rPr>
        <w:t xml:space="preserve">Teknik </w:t>
      </w:r>
      <w:proofErr w:type="spellStart"/>
      <w:r w:rsidRPr="00C20504">
        <w:rPr>
          <w:i/>
          <w:iCs/>
          <w:color w:val="000000"/>
          <w:sz w:val="22"/>
          <w:szCs w:val="22"/>
          <w:lang w:val="en-ID" w:eastAsia="en-ID"/>
        </w:rPr>
        <w:t>Sumberdaya</w:t>
      </w:r>
      <w:proofErr w:type="spellEnd"/>
      <w:r w:rsidRPr="00C20504">
        <w:rPr>
          <w:i/>
          <w:iCs/>
          <w:color w:val="000000"/>
          <w:sz w:val="22"/>
          <w:szCs w:val="22"/>
          <w:lang w:val="en-ID" w:eastAsia="en-ID"/>
        </w:rPr>
        <w:t xml:space="preserve"> Air (</w:t>
      </w:r>
      <w:proofErr w:type="spellStart"/>
      <w:r w:rsidRPr="00C20504">
        <w:rPr>
          <w:i/>
          <w:iCs/>
          <w:color w:val="000000"/>
          <w:sz w:val="22"/>
          <w:szCs w:val="22"/>
          <w:lang w:val="en-ID" w:eastAsia="en-ID"/>
        </w:rPr>
        <w:t>terjemahan</w:t>
      </w:r>
      <w:proofErr w:type="spellEnd"/>
      <w:r w:rsidRPr="00C20504">
        <w:rPr>
          <w:i/>
          <w:iCs/>
          <w:color w:val="000000"/>
          <w:sz w:val="22"/>
          <w:szCs w:val="22"/>
          <w:lang w:val="en-ID" w:eastAsia="en-ID"/>
        </w:rPr>
        <w:t xml:space="preserve"> Djoko </w:t>
      </w:r>
      <w:proofErr w:type="spellStart"/>
      <w:r w:rsidRPr="00C20504">
        <w:rPr>
          <w:i/>
          <w:iCs/>
          <w:color w:val="000000"/>
          <w:sz w:val="22"/>
          <w:szCs w:val="22"/>
          <w:lang w:val="en-ID" w:eastAsia="en-ID"/>
        </w:rPr>
        <w:t>Sasongko</w:t>
      </w:r>
      <w:proofErr w:type="spellEnd"/>
      <w:r w:rsidRPr="00C20504">
        <w:rPr>
          <w:i/>
          <w:iCs/>
          <w:color w:val="000000"/>
          <w:sz w:val="22"/>
          <w:szCs w:val="22"/>
          <w:lang w:val="en-ID" w:eastAsia="en-ID"/>
        </w:rPr>
        <w:t>)</w:t>
      </w:r>
      <w:r w:rsidRPr="00C20504">
        <w:rPr>
          <w:color w:val="000000"/>
          <w:sz w:val="22"/>
          <w:szCs w:val="22"/>
          <w:lang w:val="en-ID" w:eastAsia="en-ID"/>
        </w:rPr>
        <w:t xml:space="preserve">. </w:t>
      </w:r>
      <w:proofErr w:type="spellStart"/>
      <w:r w:rsidRPr="00C20504">
        <w:rPr>
          <w:color w:val="000000"/>
          <w:sz w:val="22"/>
          <w:szCs w:val="22"/>
          <w:lang w:val="en-ID" w:eastAsia="en-ID"/>
        </w:rPr>
        <w:t>Penerbit</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Airlangga</w:t>
      </w:r>
      <w:proofErr w:type="spellEnd"/>
      <w:r w:rsidRPr="00C20504">
        <w:rPr>
          <w:color w:val="000000"/>
          <w:sz w:val="22"/>
          <w:szCs w:val="22"/>
          <w:lang w:val="en-ID" w:eastAsia="en-ID"/>
        </w:rPr>
        <w:t>. Jakarta.</w:t>
      </w:r>
    </w:p>
    <w:p w14:paraId="0EF70AEF" w14:textId="77777777" w:rsidR="00C20504" w:rsidRPr="00C20504" w:rsidRDefault="00C20504" w:rsidP="00C20504">
      <w:pPr>
        <w:rPr>
          <w:color w:val="000000"/>
          <w:sz w:val="22"/>
          <w:szCs w:val="22"/>
          <w:lang w:val="en-ID" w:eastAsia="en-ID"/>
        </w:rPr>
      </w:pPr>
      <w:r w:rsidRPr="00C20504">
        <w:rPr>
          <w:color w:val="000000"/>
          <w:sz w:val="22"/>
          <w:szCs w:val="22"/>
          <w:lang w:val="en-ID" w:eastAsia="en-ID"/>
        </w:rPr>
        <w:t xml:space="preserve">Mei A. 2018. </w:t>
      </w:r>
      <w:proofErr w:type="spellStart"/>
      <w:r w:rsidRPr="00C20504">
        <w:rPr>
          <w:i/>
          <w:iCs/>
          <w:color w:val="000000"/>
          <w:sz w:val="22"/>
          <w:szCs w:val="22"/>
          <w:lang w:val="en-ID" w:eastAsia="en-ID"/>
        </w:rPr>
        <w:t>Sanitasi</w:t>
      </w:r>
      <w:proofErr w:type="spellEnd"/>
      <w:r w:rsidRPr="00C20504">
        <w:rPr>
          <w:i/>
          <w:iCs/>
          <w:color w:val="000000"/>
          <w:sz w:val="22"/>
          <w:szCs w:val="22"/>
          <w:lang w:val="en-ID" w:eastAsia="en-ID"/>
        </w:rPr>
        <w:t xml:space="preserve"> Total </w:t>
      </w:r>
      <w:proofErr w:type="spellStart"/>
      <w:r w:rsidRPr="00C20504">
        <w:rPr>
          <w:i/>
          <w:iCs/>
          <w:color w:val="000000"/>
          <w:sz w:val="22"/>
          <w:szCs w:val="22"/>
          <w:lang w:val="en-ID" w:eastAsia="en-ID"/>
        </w:rPr>
        <w:t>Berbasis</w:t>
      </w:r>
      <w:proofErr w:type="spellEnd"/>
      <w:r w:rsidRPr="00C20504">
        <w:rPr>
          <w:i/>
          <w:iCs/>
          <w:color w:val="000000"/>
          <w:sz w:val="22"/>
          <w:szCs w:val="22"/>
          <w:lang w:val="en-ID" w:eastAsia="en-ID"/>
        </w:rPr>
        <w:t xml:space="preserve"> Masyarakat di </w:t>
      </w:r>
      <w:proofErr w:type="spellStart"/>
      <w:r w:rsidRPr="00C20504">
        <w:rPr>
          <w:i/>
          <w:iCs/>
          <w:color w:val="000000"/>
          <w:sz w:val="22"/>
          <w:szCs w:val="22"/>
          <w:lang w:val="en-ID" w:eastAsia="en-ID"/>
        </w:rPr>
        <w:t>Desa</w:t>
      </w:r>
      <w:proofErr w:type="spellEnd"/>
      <w:r w:rsidRPr="00C20504">
        <w:rPr>
          <w:i/>
          <w:iCs/>
          <w:color w:val="000000"/>
          <w:sz w:val="22"/>
          <w:szCs w:val="22"/>
          <w:lang w:val="en-ID" w:eastAsia="en-ID"/>
        </w:rPr>
        <w:t xml:space="preserve"> Muara </w:t>
      </w:r>
      <w:proofErr w:type="spellStart"/>
      <w:r w:rsidRPr="00C20504">
        <w:rPr>
          <w:i/>
          <w:iCs/>
          <w:color w:val="000000"/>
          <w:sz w:val="22"/>
          <w:szCs w:val="22"/>
          <w:lang w:val="en-ID" w:eastAsia="en-ID"/>
        </w:rPr>
        <w:t>Putih</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Kecamatan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Natar</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Kabupaten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Pesawaran</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Jurnal</w:t>
      </w:r>
      <w:proofErr w:type="spellEnd"/>
      <w:r w:rsidRPr="00C20504">
        <w:rPr>
          <w:color w:val="000000"/>
          <w:sz w:val="22"/>
          <w:szCs w:val="22"/>
          <w:lang w:val="en-ID" w:eastAsia="en-ID"/>
        </w:rPr>
        <w:t xml:space="preserve"> Sakai </w:t>
      </w:r>
      <w:proofErr w:type="spellStart"/>
      <w:r w:rsidRPr="00C20504">
        <w:rPr>
          <w:color w:val="000000"/>
          <w:sz w:val="22"/>
          <w:szCs w:val="22"/>
          <w:lang w:val="en-ID" w:eastAsia="en-ID"/>
        </w:rPr>
        <w:t>Sambayan</w:t>
      </w:r>
      <w:proofErr w:type="spellEnd"/>
      <w:r w:rsidRPr="00C20504">
        <w:rPr>
          <w:color w:val="000000"/>
          <w:sz w:val="22"/>
          <w:szCs w:val="22"/>
          <w:lang w:val="en-ID" w:eastAsia="en-ID"/>
        </w:rPr>
        <w:t xml:space="preserve"> 2.2: 76-80.</w:t>
      </w:r>
    </w:p>
    <w:p w14:paraId="366B1EA8" w14:textId="77777777" w:rsidR="00C20504" w:rsidRPr="00C20504" w:rsidRDefault="00C20504" w:rsidP="00C20504">
      <w:pPr>
        <w:rPr>
          <w:color w:val="000000"/>
          <w:sz w:val="22"/>
          <w:szCs w:val="22"/>
          <w:lang w:val="en-ID" w:eastAsia="en-ID"/>
        </w:rPr>
      </w:pPr>
      <w:r w:rsidRPr="00C20504">
        <w:rPr>
          <w:color w:val="000000"/>
          <w:sz w:val="22"/>
          <w:szCs w:val="22"/>
          <w:lang w:val="en-ID" w:eastAsia="en-ID"/>
        </w:rPr>
        <w:t xml:space="preserve">Montgomery JM. 1985. </w:t>
      </w:r>
      <w:r w:rsidRPr="00C20504">
        <w:rPr>
          <w:i/>
          <w:iCs/>
          <w:color w:val="000000"/>
          <w:sz w:val="22"/>
          <w:szCs w:val="22"/>
          <w:lang w:val="en-ID" w:eastAsia="en-ID"/>
        </w:rPr>
        <w:t>Water Treatment Principles and Design</w:t>
      </w:r>
      <w:r w:rsidRPr="00C20504">
        <w:rPr>
          <w:color w:val="000000"/>
          <w:sz w:val="22"/>
          <w:szCs w:val="22"/>
          <w:lang w:val="en-ID" w:eastAsia="en-ID"/>
        </w:rPr>
        <w:t>. John Wiley and sons. New York.</w:t>
      </w:r>
    </w:p>
    <w:p w14:paraId="4683F6D6" w14:textId="77777777" w:rsidR="00C20504" w:rsidRPr="00C20504" w:rsidRDefault="00C20504" w:rsidP="00C20504">
      <w:pPr>
        <w:rPr>
          <w:color w:val="000000"/>
          <w:sz w:val="22"/>
          <w:szCs w:val="22"/>
          <w:lang w:val="en-ID" w:eastAsia="en-ID"/>
        </w:rPr>
      </w:pPr>
      <w:proofErr w:type="spellStart"/>
      <w:r w:rsidRPr="00C20504">
        <w:rPr>
          <w:color w:val="000000"/>
          <w:sz w:val="22"/>
          <w:szCs w:val="22"/>
          <w:lang w:val="en-ID" w:eastAsia="en-ID"/>
        </w:rPr>
        <w:t>Praditya</w:t>
      </w:r>
      <w:proofErr w:type="spellEnd"/>
      <w:r w:rsidRPr="00C20504">
        <w:rPr>
          <w:color w:val="000000"/>
          <w:sz w:val="22"/>
          <w:szCs w:val="22"/>
          <w:lang w:val="en-ID" w:eastAsia="en-ID"/>
        </w:rPr>
        <w:t xml:space="preserve"> RK. 2016. </w:t>
      </w:r>
      <w:proofErr w:type="spellStart"/>
      <w:r w:rsidRPr="00C20504">
        <w:rPr>
          <w:i/>
          <w:iCs/>
          <w:color w:val="000000"/>
          <w:sz w:val="22"/>
          <w:szCs w:val="22"/>
          <w:lang w:val="en-ID" w:eastAsia="en-ID"/>
        </w:rPr>
        <w:t>Perencanaan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Instalasi</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Pengolahan</w:t>
      </w:r>
      <w:proofErr w:type="spellEnd"/>
      <w:r w:rsidRPr="00C20504">
        <w:rPr>
          <w:i/>
          <w:iCs/>
          <w:color w:val="000000"/>
          <w:sz w:val="22"/>
          <w:szCs w:val="22"/>
          <w:lang w:val="en-ID" w:eastAsia="en-ID"/>
        </w:rPr>
        <w:t xml:space="preserve"> Air </w:t>
      </w:r>
      <w:proofErr w:type="spellStart"/>
      <w:r w:rsidRPr="00C20504">
        <w:rPr>
          <w:i/>
          <w:iCs/>
          <w:color w:val="000000"/>
          <w:sz w:val="22"/>
          <w:szCs w:val="22"/>
          <w:lang w:val="en-ID" w:eastAsia="en-ID"/>
        </w:rPr>
        <w:t>Limbah</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Komunal</w:t>
      </w:r>
      <w:proofErr w:type="spellEnd"/>
      <w:r w:rsidRPr="00C20504">
        <w:rPr>
          <w:i/>
          <w:iCs/>
          <w:color w:val="000000"/>
          <w:sz w:val="22"/>
          <w:szCs w:val="22"/>
          <w:lang w:val="en-ID" w:eastAsia="en-ID"/>
        </w:rPr>
        <w:t xml:space="preserve"> di Kampung </w:t>
      </w:r>
      <w:proofErr w:type="spellStart"/>
      <w:r w:rsidRPr="00C20504">
        <w:rPr>
          <w:i/>
          <w:iCs/>
          <w:color w:val="000000"/>
          <w:sz w:val="22"/>
          <w:szCs w:val="22"/>
          <w:lang w:val="en-ID" w:eastAsia="en-ID"/>
        </w:rPr>
        <w:t>Seni</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Nitiprayan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Desa</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Ngestiharjo</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Kecamatan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Kasihan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Kabupaten</w:t>
      </w:r>
      <w:proofErr w:type="spellEnd"/>
      <w:r w:rsidRPr="00C20504">
        <w:rPr>
          <w:i/>
          <w:iCs/>
          <w:color w:val="000000"/>
          <w:sz w:val="22"/>
          <w:szCs w:val="22"/>
          <w:lang w:val="en-ID" w:eastAsia="en-ID"/>
        </w:rPr>
        <w:t xml:space="preserve"> Bantul, Daerah Istimewa Yogyakarta </w:t>
      </w:r>
      <w:r w:rsidRPr="00C20504">
        <w:rPr>
          <w:color w:val="000000"/>
          <w:sz w:val="22"/>
          <w:szCs w:val="22"/>
          <w:lang w:val="en-ID" w:eastAsia="en-ID"/>
        </w:rPr>
        <w:t>(Doctoral dissertation, UII).</w:t>
      </w:r>
    </w:p>
    <w:p w14:paraId="4FA1477C" w14:textId="77777777" w:rsidR="00C20504" w:rsidRPr="00C20504" w:rsidRDefault="00C20504" w:rsidP="00C20504">
      <w:pPr>
        <w:rPr>
          <w:color w:val="000000"/>
          <w:sz w:val="22"/>
          <w:szCs w:val="22"/>
          <w:lang w:val="en-ID" w:eastAsia="en-ID"/>
        </w:rPr>
      </w:pPr>
      <w:r w:rsidRPr="00C20504">
        <w:rPr>
          <w:color w:val="000000"/>
          <w:sz w:val="22"/>
          <w:szCs w:val="22"/>
          <w:lang w:val="en-ID" w:eastAsia="en-ID"/>
        </w:rPr>
        <w:t xml:space="preserve">Reni PS. 2018. </w:t>
      </w:r>
      <w:proofErr w:type="spellStart"/>
      <w:r w:rsidRPr="00C20504">
        <w:rPr>
          <w:i/>
          <w:iCs/>
          <w:color w:val="000000"/>
          <w:sz w:val="22"/>
          <w:szCs w:val="22"/>
          <w:lang w:val="en-ID" w:eastAsia="en-ID"/>
        </w:rPr>
        <w:t>Efektivitas</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Instalasi</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Pengolahan</w:t>
      </w:r>
      <w:proofErr w:type="spellEnd"/>
      <w:r w:rsidRPr="00C20504">
        <w:rPr>
          <w:i/>
          <w:iCs/>
          <w:color w:val="000000"/>
          <w:sz w:val="22"/>
          <w:szCs w:val="22"/>
          <w:lang w:val="en-ID" w:eastAsia="en-ID"/>
        </w:rPr>
        <w:t xml:space="preserve"> Air </w:t>
      </w:r>
      <w:proofErr w:type="spellStart"/>
      <w:r w:rsidRPr="00C20504">
        <w:rPr>
          <w:i/>
          <w:iCs/>
          <w:color w:val="000000"/>
          <w:sz w:val="22"/>
          <w:szCs w:val="22"/>
          <w:lang w:val="en-ID" w:eastAsia="en-ID"/>
        </w:rPr>
        <w:t>Limbah</w:t>
      </w:r>
      <w:proofErr w:type="spellEnd"/>
      <w:r w:rsidRPr="00C20504">
        <w:rPr>
          <w:i/>
          <w:iCs/>
          <w:color w:val="000000"/>
          <w:sz w:val="22"/>
          <w:szCs w:val="22"/>
          <w:lang w:val="en-ID" w:eastAsia="en-ID"/>
        </w:rPr>
        <w:t xml:space="preserve"> (IPAL)</w:t>
      </w:r>
      <w:proofErr w:type="spellStart"/>
      <w:r w:rsidRPr="00C20504">
        <w:rPr>
          <w:i/>
          <w:iCs/>
          <w:color w:val="000000"/>
          <w:sz w:val="22"/>
          <w:szCs w:val="22"/>
          <w:lang w:val="en-ID" w:eastAsia="en-ID"/>
        </w:rPr>
        <w:t>mKomunal</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Berdasarkan</w:t>
      </w:r>
      <w:proofErr w:type="spellEnd"/>
      <w:r w:rsidRPr="00C20504">
        <w:rPr>
          <w:i/>
          <w:iCs/>
          <w:color w:val="000000"/>
          <w:sz w:val="22"/>
          <w:szCs w:val="22"/>
          <w:lang w:val="en-ID" w:eastAsia="en-ID"/>
        </w:rPr>
        <w:t xml:space="preserve"> Parameter BOD, COD, dan TSS (</w:t>
      </w:r>
      <w:proofErr w:type="spellStart"/>
      <w:r w:rsidRPr="00C20504">
        <w:rPr>
          <w:i/>
          <w:iCs/>
          <w:color w:val="000000"/>
          <w:sz w:val="22"/>
          <w:szCs w:val="22"/>
          <w:lang w:val="en-ID" w:eastAsia="en-ID"/>
        </w:rPr>
        <w:t>Studi</w:t>
      </w:r>
      <w:proofErr w:type="spellEnd"/>
      <w:r w:rsidRPr="00C20504">
        <w:rPr>
          <w:i/>
          <w:iCs/>
          <w:color w:val="000000"/>
          <w:sz w:val="22"/>
          <w:szCs w:val="22"/>
          <w:lang w:val="en-ID" w:eastAsia="en-ID"/>
        </w:rPr>
        <w:t xml:space="preserve"> Di Dusun </w:t>
      </w:r>
      <w:proofErr w:type="spellStart"/>
      <w:r w:rsidRPr="00C20504">
        <w:rPr>
          <w:i/>
          <w:iCs/>
          <w:color w:val="000000"/>
          <w:sz w:val="22"/>
          <w:szCs w:val="22"/>
          <w:lang w:val="en-ID" w:eastAsia="en-ID"/>
        </w:rPr>
        <w:t>Denok</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Wetan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Desa</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Denok</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Kabupaten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Lumajang</w:t>
      </w:r>
      <w:proofErr w:type="spellEnd"/>
      <w:r w:rsidRPr="00C20504">
        <w:rPr>
          <w:i/>
          <w:iCs/>
          <w:color w:val="000000"/>
          <w:sz w:val="22"/>
          <w:szCs w:val="22"/>
          <w:lang w:val="en-ID" w:eastAsia="en-ID"/>
        </w:rPr>
        <w:t>)</w:t>
      </w:r>
      <w:r w:rsidRPr="00C20504">
        <w:rPr>
          <w:color w:val="000000"/>
          <w:sz w:val="22"/>
          <w:szCs w:val="22"/>
          <w:lang w:val="en-ID" w:eastAsia="en-ID"/>
        </w:rPr>
        <w:t xml:space="preserve">. </w:t>
      </w:r>
      <w:proofErr w:type="spellStart"/>
      <w:r w:rsidRPr="00C20504">
        <w:rPr>
          <w:color w:val="000000"/>
          <w:sz w:val="22"/>
          <w:szCs w:val="22"/>
          <w:lang w:val="en-ID" w:eastAsia="en-ID"/>
        </w:rPr>
        <w:t>Skripsi</w:t>
      </w:r>
      <w:proofErr w:type="spellEnd"/>
      <w:r w:rsidRPr="00C20504">
        <w:rPr>
          <w:color w:val="000000"/>
          <w:sz w:val="22"/>
          <w:szCs w:val="22"/>
          <w:lang w:val="en-ID" w:eastAsia="en-ID"/>
        </w:rPr>
        <w:t xml:space="preserve">. Universitas </w:t>
      </w:r>
      <w:proofErr w:type="spellStart"/>
      <w:r w:rsidRPr="00C20504">
        <w:rPr>
          <w:color w:val="000000"/>
          <w:sz w:val="22"/>
          <w:szCs w:val="22"/>
          <w:lang w:val="en-ID" w:eastAsia="en-ID"/>
        </w:rPr>
        <w:t>Jember</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Jawa</w:t>
      </w:r>
      <w:proofErr w:type="spellEnd"/>
      <w:r w:rsidRPr="00C20504">
        <w:rPr>
          <w:color w:val="000000"/>
          <w:sz w:val="22"/>
          <w:szCs w:val="22"/>
          <w:lang w:val="en-ID" w:eastAsia="en-ID"/>
        </w:rPr>
        <w:t xml:space="preserve"> Timur.</w:t>
      </w:r>
    </w:p>
    <w:p w14:paraId="79402E6B" w14:textId="77777777" w:rsidR="00C20504" w:rsidRPr="00C20504" w:rsidRDefault="00C20504" w:rsidP="00C20504">
      <w:pPr>
        <w:rPr>
          <w:color w:val="000000"/>
          <w:sz w:val="22"/>
          <w:szCs w:val="22"/>
          <w:lang w:val="en-ID" w:eastAsia="en-ID"/>
        </w:rPr>
      </w:pPr>
      <w:r w:rsidRPr="00C20504">
        <w:rPr>
          <w:color w:val="000000"/>
          <w:sz w:val="22"/>
          <w:szCs w:val="22"/>
          <w:lang w:val="en-ID" w:eastAsia="en-ID"/>
        </w:rPr>
        <w:t xml:space="preserve">Nasrullah. 2007. </w:t>
      </w:r>
      <w:proofErr w:type="spellStart"/>
      <w:r w:rsidRPr="00C20504">
        <w:rPr>
          <w:i/>
          <w:iCs/>
          <w:color w:val="000000"/>
          <w:sz w:val="22"/>
          <w:szCs w:val="22"/>
          <w:lang w:val="en-ID" w:eastAsia="en-ID"/>
        </w:rPr>
        <w:t>Studi</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Kelayakan</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Instalasi</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Pengolahan</w:t>
      </w:r>
      <w:proofErr w:type="spellEnd"/>
      <w:r w:rsidRPr="00C20504">
        <w:rPr>
          <w:i/>
          <w:iCs/>
          <w:color w:val="000000"/>
          <w:sz w:val="22"/>
          <w:szCs w:val="22"/>
          <w:lang w:val="en-ID" w:eastAsia="en-ID"/>
        </w:rPr>
        <w:t xml:space="preserve"> Lumpur </w:t>
      </w:r>
      <w:proofErr w:type="spellStart"/>
      <w:r w:rsidRPr="00C20504">
        <w:rPr>
          <w:i/>
          <w:iCs/>
          <w:color w:val="000000"/>
          <w:sz w:val="22"/>
          <w:szCs w:val="22"/>
          <w:lang w:val="en-ID" w:eastAsia="en-ID"/>
        </w:rPr>
        <w:t>Tinja</w:t>
      </w:r>
      <w:proofErr w:type="spellEnd"/>
      <w:r w:rsidRPr="00C20504">
        <w:rPr>
          <w:i/>
          <w:iCs/>
          <w:color w:val="000000"/>
          <w:sz w:val="22"/>
          <w:szCs w:val="22"/>
          <w:lang w:val="en-ID" w:eastAsia="en-ID"/>
        </w:rPr>
        <w:t xml:space="preserve"> Kota </w:t>
      </w:r>
      <w:proofErr w:type="spellStart"/>
      <w:r w:rsidRPr="00C20504">
        <w:rPr>
          <w:i/>
          <w:iCs/>
          <w:color w:val="000000"/>
          <w:sz w:val="22"/>
          <w:szCs w:val="22"/>
          <w:lang w:val="en-ID" w:eastAsia="en-ID"/>
        </w:rPr>
        <w:t>Salatiga</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Jurnal</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Presipitasi</w:t>
      </w:r>
      <w:proofErr w:type="spellEnd"/>
      <w:r w:rsidRPr="00C20504">
        <w:rPr>
          <w:color w:val="000000"/>
          <w:sz w:val="22"/>
          <w:szCs w:val="22"/>
          <w:lang w:val="en-ID" w:eastAsia="en-ID"/>
        </w:rPr>
        <w:t>. 3 (2): 1-11.</w:t>
      </w:r>
    </w:p>
    <w:p w14:paraId="2E41BEED" w14:textId="77777777" w:rsidR="00C20504" w:rsidRPr="00C20504" w:rsidRDefault="00C20504" w:rsidP="00C20504">
      <w:pPr>
        <w:rPr>
          <w:color w:val="000000"/>
          <w:sz w:val="22"/>
          <w:szCs w:val="22"/>
          <w:lang w:val="en-ID" w:eastAsia="en-ID"/>
        </w:rPr>
      </w:pPr>
      <w:r w:rsidRPr="00C20504">
        <w:rPr>
          <w:color w:val="000000"/>
          <w:sz w:val="22"/>
          <w:szCs w:val="22"/>
          <w:lang w:val="en-ID" w:eastAsia="en-ID"/>
        </w:rPr>
        <w:t xml:space="preserve">Umar MA, </w:t>
      </w:r>
      <w:proofErr w:type="spellStart"/>
      <w:r w:rsidRPr="00C20504">
        <w:rPr>
          <w:color w:val="000000"/>
          <w:sz w:val="22"/>
          <w:szCs w:val="22"/>
          <w:lang w:val="en-ID" w:eastAsia="en-ID"/>
        </w:rPr>
        <w:t>Baiquni</w:t>
      </w:r>
      <w:proofErr w:type="spellEnd"/>
      <w:r w:rsidRPr="00C20504">
        <w:rPr>
          <w:color w:val="000000"/>
          <w:sz w:val="22"/>
          <w:szCs w:val="22"/>
          <w:lang w:val="en-ID" w:eastAsia="en-ID"/>
        </w:rPr>
        <w:t xml:space="preserve"> M, &amp; </w:t>
      </w:r>
      <w:proofErr w:type="spellStart"/>
      <w:r w:rsidRPr="00C20504">
        <w:rPr>
          <w:color w:val="000000"/>
          <w:sz w:val="22"/>
          <w:szCs w:val="22"/>
          <w:lang w:val="en-ID" w:eastAsia="en-ID"/>
        </w:rPr>
        <w:t>Ritohardoyo</w:t>
      </w:r>
      <w:proofErr w:type="spellEnd"/>
      <w:r w:rsidRPr="00C20504">
        <w:rPr>
          <w:color w:val="000000"/>
          <w:sz w:val="22"/>
          <w:szCs w:val="22"/>
          <w:lang w:val="en-ID" w:eastAsia="en-ID"/>
        </w:rPr>
        <w:t xml:space="preserve"> S. 2011. </w:t>
      </w:r>
      <w:r w:rsidRPr="00C20504">
        <w:rPr>
          <w:i/>
          <w:iCs/>
          <w:color w:val="000000"/>
          <w:sz w:val="22"/>
          <w:szCs w:val="22"/>
          <w:lang w:val="en-ID" w:eastAsia="en-ID"/>
        </w:rPr>
        <w:t xml:space="preserve">Peran Masyarakat dan </w:t>
      </w:r>
      <w:proofErr w:type="spellStart"/>
      <w:r w:rsidRPr="00C20504">
        <w:rPr>
          <w:i/>
          <w:iCs/>
          <w:color w:val="000000"/>
          <w:sz w:val="22"/>
          <w:szCs w:val="22"/>
          <w:lang w:val="en-ID" w:eastAsia="en-ID"/>
        </w:rPr>
        <w:t>Pemerintah</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dalam</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Pengelolaan</w:t>
      </w:r>
      <w:proofErr w:type="spellEnd"/>
      <w:r w:rsidRPr="00C20504">
        <w:rPr>
          <w:i/>
          <w:iCs/>
          <w:color w:val="000000"/>
          <w:sz w:val="22"/>
          <w:szCs w:val="22"/>
          <w:lang w:val="en-ID" w:eastAsia="en-ID"/>
        </w:rPr>
        <w:t xml:space="preserve"> Air </w:t>
      </w:r>
      <w:proofErr w:type="spellStart"/>
      <w:r w:rsidRPr="00C20504">
        <w:rPr>
          <w:i/>
          <w:iCs/>
          <w:color w:val="000000"/>
          <w:sz w:val="22"/>
          <w:szCs w:val="22"/>
          <w:lang w:val="en-ID" w:eastAsia="en-ID"/>
        </w:rPr>
        <w:t>Limbah</w:t>
      </w:r>
      <w:proofErr w:type="spellEnd"/>
      <w:r w:rsidRPr="00C20504">
        <w:rPr>
          <w:i/>
          <w:iCs/>
          <w:color w:val="000000"/>
          <w:sz w:val="22"/>
          <w:szCs w:val="22"/>
          <w:lang w:val="en-ID" w:eastAsia="en-ID"/>
        </w:rPr>
        <w:t xml:space="preserve"> </w:t>
      </w:r>
      <w:proofErr w:type="spellStart"/>
      <w:r w:rsidRPr="00C20504">
        <w:rPr>
          <w:i/>
          <w:iCs/>
          <w:color w:val="000000"/>
          <w:sz w:val="22"/>
          <w:szCs w:val="22"/>
          <w:lang w:val="en-ID" w:eastAsia="en-ID"/>
        </w:rPr>
        <w:t>Domestik</w:t>
      </w:r>
      <w:proofErr w:type="spellEnd"/>
      <w:r w:rsidRPr="00C20504">
        <w:rPr>
          <w:i/>
          <w:iCs/>
          <w:color w:val="000000"/>
          <w:sz w:val="22"/>
          <w:szCs w:val="22"/>
          <w:lang w:val="en-ID" w:eastAsia="en-ID"/>
        </w:rPr>
        <w:t xml:space="preserve"> di Wilayah Ternate Tengah</w:t>
      </w:r>
      <w:r w:rsidRPr="00C20504">
        <w:rPr>
          <w:color w:val="000000"/>
          <w:sz w:val="22"/>
          <w:szCs w:val="22"/>
          <w:lang w:val="en-ID" w:eastAsia="en-ID"/>
        </w:rPr>
        <w:t xml:space="preserve">. </w:t>
      </w:r>
      <w:proofErr w:type="spellStart"/>
      <w:r w:rsidRPr="00C20504">
        <w:rPr>
          <w:color w:val="000000"/>
          <w:sz w:val="22"/>
          <w:szCs w:val="22"/>
          <w:lang w:val="en-ID" w:eastAsia="en-ID"/>
        </w:rPr>
        <w:t>Majalah</w:t>
      </w:r>
      <w:proofErr w:type="spellEnd"/>
      <w:r w:rsidRPr="00C20504">
        <w:rPr>
          <w:color w:val="000000"/>
          <w:sz w:val="22"/>
          <w:szCs w:val="22"/>
          <w:lang w:val="en-ID" w:eastAsia="en-ID"/>
        </w:rPr>
        <w:t xml:space="preserve"> </w:t>
      </w:r>
      <w:proofErr w:type="spellStart"/>
      <w:r w:rsidRPr="00C20504">
        <w:rPr>
          <w:color w:val="000000"/>
          <w:sz w:val="22"/>
          <w:szCs w:val="22"/>
          <w:lang w:val="en-ID" w:eastAsia="en-ID"/>
        </w:rPr>
        <w:t>Geografi</w:t>
      </w:r>
      <w:proofErr w:type="spellEnd"/>
      <w:r w:rsidRPr="00C20504">
        <w:rPr>
          <w:color w:val="000000"/>
          <w:sz w:val="22"/>
          <w:szCs w:val="22"/>
          <w:lang w:val="en-ID" w:eastAsia="en-ID"/>
        </w:rPr>
        <w:t xml:space="preserve"> Indonesia.</w:t>
      </w:r>
    </w:p>
    <w:p w14:paraId="6AEEEAF7" w14:textId="2B464DE9" w:rsidR="00C20504" w:rsidRPr="000B5A43" w:rsidRDefault="00C20504" w:rsidP="00C20504">
      <w:pPr>
        <w:spacing w:before="1"/>
        <w:jc w:val="both"/>
        <w:rPr>
          <w:iCs/>
          <w:sz w:val="22"/>
          <w:szCs w:val="22"/>
        </w:rPr>
      </w:pPr>
      <w:r w:rsidRPr="00C20504">
        <w:rPr>
          <w:i/>
          <w:iCs/>
          <w:color w:val="000000"/>
          <w:sz w:val="22"/>
          <w:szCs w:val="22"/>
          <w:lang w:val="en-ID" w:eastAsia="en-ID"/>
        </w:rPr>
        <w:t xml:space="preserve">25 </w:t>
      </w:r>
      <w:r w:rsidRPr="00C20504">
        <w:rPr>
          <w:color w:val="000000"/>
          <w:sz w:val="22"/>
          <w:szCs w:val="22"/>
          <w:lang w:val="en-ID" w:eastAsia="en-ID"/>
        </w:rPr>
        <w:t>(1): 42-54.</w:t>
      </w:r>
    </w:p>
    <w:sectPr w:rsidR="00C20504" w:rsidRPr="000B5A43">
      <w:type w:val="continuous"/>
      <w:pgSz w:w="11920" w:h="16840"/>
      <w:pgMar w:top="620" w:right="102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1C17"/>
    <w:multiLevelType w:val="hybridMultilevel"/>
    <w:tmpl w:val="1DBC3B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E2F176D"/>
    <w:multiLevelType w:val="hybridMultilevel"/>
    <w:tmpl w:val="9E629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4D77F85"/>
    <w:multiLevelType w:val="hybridMultilevel"/>
    <w:tmpl w:val="F07C5F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81601E6"/>
    <w:multiLevelType w:val="multilevel"/>
    <w:tmpl w:val="09B0204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29753B0A"/>
    <w:multiLevelType w:val="hybridMultilevel"/>
    <w:tmpl w:val="BF00FC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51C292E"/>
    <w:multiLevelType w:val="hybridMultilevel"/>
    <w:tmpl w:val="93603182"/>
    <w:lvl w:ilvl="0" w:tplc="8FF6640C">
      <w:start w:val="2"/>
      <w:numFmt w:val="bullet"/>
      <w:lvlText w:val="-"/>
      <w:lvlJc w:val="left"/>
      <w:pPr>
        <w:ind w:left="644" w:hanging="360"/>
      </w:pPr>
      <w:rPr>
        <w:rFonts w:ascii="Times New Roman" w:eastAsia="Times New Roman" w:hAnsi="Times New Roman"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6" w15:restartNumberingAfterBreak="0">
    <w:nsid w:val="39105238"/>
    <w:multiLevelType w:val="hybridMultilevel"/>
    <w:tmpl w:val="AB0A26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3710F22"/>
    <w:multiLevelType w:val="hybridMultilevel"/>
    <w:tmpl w:val="C8A293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EFA0EED"/>
    <w:multiLevelType w:val="hybridMultilevel"/>
    <w:tmpl w:val="AFE226E0"/>
    <w:lvl w:ilvl="0" w:tplc="894EE0B8">
      <w:start w:val="1"/>
      <w:numFmt w:val="decimal"/>
      <w:lvlText w:val="%1."/>
      <w:lvlJc w:val="left"/>
      <w:pPr>
        <w:ind w:left="900" w:hanging="5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238036B"/>
    <w:multiLevelType w:val="hybridMultilevel"/>
    <w:tmpl w:val="EFB485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7"/>
  </w:num>
  <w:num w:numId="5">
    <w:abstractNumId w:val="9"/>
  </w:num>
  <w:num w:numId="6">
    <w:abstractNumId w:val="8"/>
  </w:num>
  <w:num w:numId="7">
    <w:abstractNumId w:val="4"/>
  </w:num>
  <w:num w:numId="8">
    <w:abstractNumId w:val="6"/>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62D"/>
    <w:rsid w:val="00046D6A"/>
    <w:rsid w:val="000511FF"/>
    <w:rsid w:val="000527F4"/>
    <w:rsid w:val="00086D5D"/>
    <w:rsid w:val="000B5A43"/>
    <w:rsid w:val="000D09A5"/>
    <w:rsid w:val="000D4305"/>
    <w:rsid w:val="00122225"/>
    <w:rsid w:val="00157C3B"/>
    <w:rsid w:val="00161A16"/>
    <w:rsid w:val="00163E2E"/>
    <w:rsid w:val="00165222"/>
    <w:rsid w:val="00174EA2"/>
    <w:rsid w:val="00184A71"/>
    <w:rsid w:val="001B279B"/>
    <w:rsid w:val="001B35F7"/>
    <w:rsid w:val="001C3146"/>
    <w:rsid w:val="002065BE"/>
    <w:rsid w:val="00266FF9"/>
    <w:rsid w:val="002A193F"/>
    <w:rsid w:val="002C733B"/>
    <w:rsid w:val="002D2FF3"/>
    <w:rsid w:val="003215F4"/>
    <w:rsid w:val="00363597"/>
    <w:rsid w:val="00470BE5"/>
    <w:rsid w:val="00496091"/>
    <w:rsid w:val="0053671F"/>
    <w:rsid w:val="0056748C"/>
    <w:rsid w:val="005D28AD"/>
    <w:rsid w:val="005F49EF"/>
    <w:rsid w:val="00640F62"/>
    <w:rsid w:val="006C5AE0"/>
    <w:rsid w:val="006D362D"/>
    <w:rsid w:val="007050CC"/>
    <w:rsid w:val="00715376"/>
    <w:rsid w:val="00756F87"/>
    <w:rsid w:val="00796467"/>
    <w:rsid w:val="007F5254"/>
    <w:rsid w:val="00812C41"/>
    <w:rsid w:val="008B5FC2"/>
    <w:rsid w:val="008B75B5"/>
    <w:rsid w:val="00927FCC"/>
    <w:rsid w:val="0095276F"/>
    <w:rsid w:val="009938D2"/>
    <w:rsid w:val="00A25A46"/>
    <w:rsid w:val="00A6628E"/>
    <w:rsid w:val="00A96666"/>
    <w:rsid w:val="00AE1886"/>
    <w:rsid w:val="00B02CED"/>
    <w:rsid w:val="00BE74BD"/>
    <w:rsid w:val="00C1256D"/>
    <w:rsid w:val="00C20504"/>
    <w:rsid w:val="00C363D7"/>
    <w:rsid w:val="00CD177D"/>
    <w:rsid w:val="00D24146"/>
    <w:rsid w:val="00D4494B"/>
    <w:rsid w:val="00D85246"/>
    <w:rsid w:val="00D96003"/>
    <w:rsid w:val="00DB10B3"/>
    <w:rsid w:val="00DE3EE1"/>
    <w:rsid w:val="00E931E3"/>
    <w:rsid w:val="00F41D51"/>
    <w:rsid w:val="00F909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E03A"/>
  <w15:docId w15:val="{1C2ABB7D-41F8-4BDF-9DB9-011BFFB2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812C41"/>
    <w:rPr>
      <w:color w:val="0000FF" w:themeColor="hyperlink"/>
      <w:u w:val="single"/>
    </w:rPr>
  </w:style>
  <w:style w:type="character" w:styleId="UnresolvedMention">
    <w:name w:val="Unresolved Mention"/>
    <w:basedOn w:val="DefaultParagraphFont"/>
    <w:uiPriority w:val="99"/>
    <w:semiHidden/>
    <w:unhideWhenUsed/>
    <w:rsid w:val="00812C41"/>
    <w:rPr>
      <w:color w:val="605E5C"/>
      <w:shd w:val="clear" w:color="auto" w:fill="E1DFDD"/>
    </w:rPr>
  </w:style>
  <w:style w:type="character" w:customStyle="1" w:styleId="fontstyle01">
    <w:name w:val="fontstyle01"/>
    <w:basedOn w:val="DefaultParagraphFont"/>
    <w:rsid w:val="00165222"/>
    <w:rPr>
      <w:rFonts w:ascii="Times New Roman" w:hAnsi="Times New Roman" w:cs="Times New Roman" w:hint="default"/>
      <w:b w:val="0"/>
      <w:bCs w:val="0"/>
      <w:i/>
      <w:iCs/>
      <w:color w:val="202020"/>
      <w:sz w:val="22"/>
      <w:szCs w:val="22"/>
    </w:rPr>
  </w:style>
  <w:style w:type="character" w:customStyle="1" w:styleId="hwtze">
    <w:name w:val="hwtze"/>
    <w:basedOn w:val="DefaultParagraphFont"/>
    <w:rsid w:val="00165222"/>
  </w:style>
  <w:style w:type="character" w:customStyle="1" w:styleId="rynqvb">
    <w:name w:val="rynqvb"/>
    <w:basedOn w:val="DefaultParagraphFont"/>
    <w:rsid w:val="00165222"/>
  </w:style>
  <w:style w:type="paragraph" w:styleId="ListParagraph">
    <w:name w:val="List Paragraph"/>
    <w:basedOn w:val="Normal"/>
    <w:uiPriority w:val="34"/>
    <w:qFormat/>
    <w:rsid w:val="001B35F7"/>
    <w:pPr>
      <w:ind w:left="720"/>
      <w:contextualSpacing/>
    </w:pPr>
  </w:style>
  <w:style w:type="character" w:customStyle="1" w:styleId="fontstyle21">
    <w:name w:val="fontstyle21"/>
    <w:basedOn w:val="DefaultParagraphFont"/>
    <w:rsid w:val="001C3146"/>
    <w:rPr>
      <w:rFonts w:ascii="Times New Roman" w:hAnsi="Times New Roman" w:cs="Times New Roman" w:hint="default"/>
      <w:b w:val="0"/>
      <w:bCs w:val="0"/>
      <w:i/>
      <w:iCs/>
      <w:color w:val="000000"/>
      <w:sz w:val="22"/>
      <w:szCs w:val="22"/>
    </w:rPr>
  </w:style>
  <w:style w:type="character" w:customStyle="1" w:styleId="fontstyle31">
    <w:name w:val="fontstyle31"/>
    <w:basedOn w:val="DefaultParagraphFont"/>
    <w:rsid w:val="00756F87"/>
    <w:rPr>
      <w:rFonts w:ascii="Times New Roman" w:hAnsi="Times New Roman" w:cs="Times New Roman" w:hint="default"/>
      <w:b w:val="0"/>
      <w:bCs w:val="0"/>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8921">
      <w:bodyDiv w:val="1"/>
      <w:marLeft w:val="0"/>
      <w:marRight w:val="0"/>
      <w:marTop w:val="0"/>
      <w:marBottom w:val="0"/>
      <w:divBdr>
        <w:top w:val="none" w:sz="0" w:space="0" w:color="auto"/>
        <w:left w:val="none" w:sz="0" w:space="0" w:color="auto"/>
        <w:bottom w:val="none" w:sz="0" w:space="0" w:color="auto"/>
        <w:right w:val="none" w:sz="0" w:space="0" w:color="auto"/>
      </w:divBdr>
    </w:div>
    <w:div w:id="262543466">
      <w:bodyDiv w:val="1"/>
      <w:marLeft w:val="0"/>
      <w:marRight w:val="0"/>
      <w:marTop w:val="0"/>
      <w:marBottom w:val="0"/>
      <w:divBdr>
        <w:top w:val="none" w:sz="0" w:space="0" w:color="auto"/>
        <w:left w:val="none" w:sz="0" w:space="0" w:color="auto"/>
        <w:bottom w:val="none" w:sz="0" w:space="0" w:color="auto"/>
        <w:right w:val="none" w:sz="0" w:space="0" w:color="auto"/>
      </w:divBdr>
    </w:div>
    <w:div w:id="405080734">
      <w:bodyDiv w:val="1"/>
      <w:marLeft w:val="0"/>
      <w:marRight w:val="0"/>
      <w:marTop w:val="0"/>
      <w:marBottom w:val="0"/>
      <w:divBdr>
        <w:top w:val="none" w:sz="0" w:space="0" w:color="auto"/>
        <w:left w:val="none" w:sz="0" w:space="0" w:color="auto"/>
        <w:bottom w:val="none" w:sz="0" w:space="0" w:color="auto"/>
        <w:right w:val="none" w:sz="0" w:space="0" w:color="auto"/>
      </w:divBdr>
    </w:div>
    <w:div w:id="533155552">
      <w:bodyDiv w:val="1"/>
      <w:marLeft w:val="0"/>
      <w:marRight w:val="0"/>
      <w:marTop w:val="0"/>
      <w:marBottom w:val="0"/>
      <w:divBdr>
        <w:top w:val="none" w:sz="0" w:space="0" w:color="auto"/>
        <w:left w:val="none" w:sz="0" w:space="0" w:color="auto"/>
        <w:bottom w:val="none" w:sz="0" w:space="0" w:color="auto"/>
        <w:right w:val="none" w:sz="0" w:space="0" w:color="auto"/>
      </w:divBdr>
    </w:div>
    <w:div w:id="614604060">
      <w:bodyDiv w:val="1"/>
      <w:marLeft w:val="0"/>
      <w:marRight w:val="0"/>
      <w:marTop w:val="0"/>
      <w:marBottom w:val="0"/>
      <w:divBdr>
        <w:top w:val="none" w:sz="0" w:space="0" w:color="auto"/>
        <w:left w:val="none" w:sz="0" w:space="0" w:color="auto"/>
        <w:bottom w:val="none" w:sz="0" w:space="0" w:color="auto"/>
        <w:right w:val="none" w:sz="0" w:space="0" w:color="auto"/>
      </w:divBdr>
    </w:div>
    <w:div w:id="619799465">
      <w:bodyDiv w:val="1"/>
      <w:marLeft w:val="0"/>
      <w:marRight w:val="0"/>
      <w:marTop w:val="0"/>
      <w:marBottom w:val="0"/>
      <w:divBdr>
        <w:top w:val="none" w:sz="0" w:space="0" w:color="auto"/>
        <w:left w:val="none" w:sz="0" w:space="0" w:color="auto"/>
        <w:bottom w:val="none" w:sz="0" w:space="0" w:color="auto"/>
        <w:right w:val="none" w:sz="0" w:space="0" w:color="auto"/>
      </w:divBdr>
    </w:div>
    <w:div w:id="623846538">
      <w:bodyDiv w:val="1"/>
      <w:marLeft w:val="0"/>
      <w:marRight w:val="0"/>
      <w:marTop w:val="0"/>
      <w:marBottom w:val="0"/>
      <w:divBdr>
        <w:top w:val="none" w:sz="0" w:space="0" w:color="auto"/>
        <w:left w:val="none" w:sz="0" w:space="0" w:color="auto"/>
        <w:bottom w:val="none" w:sz="0" w:space="0" w:color="auto"/>
        <w:right w:val="none" w:sz="0" w:space="0" w:color="auto"/>
      </w:divBdr>
    </w:div>
    <w:div w:id="694036749">
      <w:bodyDiv w:val="1"/>
      <w:marLeft w:val="0"/>
      <w:marRight w:val="0"/>
      <w:marTop w:val="0"/>
      <w:marBottom w:val="0"/>
      <w:divBdr>
        <w:top w:val="none" w:sz="0" w:space="0" w:color="auto"/>
        <w:left w:val="none" w:sz="0" w:space="0" w:color="auto"/>
        <w:bottom w:val="none" w:sz="0" w:space="0" w:color="auto"/>
        <w:right w:val="none" w:sz="0" w:space="0" w:color="auto"/>
      </w:divBdr>
    </w:div>
    <w:div w:id="727263824">
      <w:bodyDiv w:val="1"/>
      <w:marLeft w:val="0"/>
      <w:marRight w:val="0"/>
      <w:marTop w:val="0"/>
      <w:marBottom w:val="0"/>
      <w:divBdr>
        <w:top w:val="none" w:sz="0" w:space="0" w:color="auto"/>
        <w:left w:val="none" w:sz="0" w:space="0" w:color="auto"/>
        <w:bottom w:val="none" w:sz="0" w:space="0" w:color="auto"/>
        <w:right w:val="none" w:sz="0" w:space="0" w:color="auto"/>
      </w:divBdr>
    </w:div>
    <w:div w:id="845637190">
      <w:bodyDiv w:val="1"/>
      <w:marLeft w:val="0"/>
      <w:marRight w:val="0"/>
      <w:marTop w:val="0"/>
      <w:marBottom w:val="0"/>
      <w:divBdr>
        <w:top w:val="none" w:sz="0" w:space="0" w:color="auto"/>
        <w:left w:val="none" w:sz="0" w:space="0" w:color="auto"/>
        <w:bottom w:val="none" w:sz="0" w:space="0" w:color="auto"/>
        <w:right w:val="none" w:sz="0" w:space="0" w:color="auto"/>
      </w:divBdr>
    </w:div>
    <w:div w:id="956451517">
      <w:bodyDiv w:val="1"/>
      <w:marLeft w:val="0"/>
      <w:marRight w:val="0"/>
      <w:marTop w:val="0"/>
      <w:marBottom w:val="0"/>
      <w:divBdr>
        <w:top w:val="none" w:sz="0" w:space="0" w:color="auto"/>
        <w:left w:val="none" w:sz="0" w:space="0" w:color="auto"/>
        <w:bottom w:val="none" w:sz="0" w:space="0" w:color="auto"/>
        <w:right w:val="none" w:sz="0" w:space="0" w:color="auto"/>
      </w:divBdr>
    </w:div>
    <w:div w:id="1140654981">
      <w:bodyDiv w:val="1"/>
      <w:marLeft w:val="0"/>
      <w:marRight w:val="0"/>
      <w:marTop w:val="0"/>
      <w:marBottom w:val="0"/>
      <w:divBdr>
        <w:top w:val="none" w:sz="0" w:space="0" w:color="auto"/>
        <w:left w:val="none" w:sz="0" w:space="0" w:color="auto"/>
        <w:bottom w:val="none" w:sz="0" w:space="0" w:color="auto"/>
        <w:right w:val="none" w:sz="0" w:space="0" w:color="auto"/>
      </w:divBdr>
    </w:div>
    <w:div w:id="1298142695">
      <w:bodyDiv w:val="1"/>
      <w:marLeft w:val="0"/>
      <w:marRight w:val="0"/>
      <w:marTop w:val="0"/>
      <w:marBottom w:val="0"/>
      <w:divBdr>
        <w:top w:val="none" w:sz="0" w:space="0" w:color="auto"/>
        <w:left w:val="none" w:sz="0" w:space="0" w:color="auto"/>
        <w:bottom w:val="none" w:sz="0" w:space="0" w:color="auto"/>
        <w:right w:val="none" w:sz="0" w:space="0" w:color="auto"/>
      </w:divBdr>
    </w:div>
    <w:div w:id="1441099075">
      <w:bodyDiv w:val="1"/>
      <w:marLeft w:val="0"/>
      <w:marRight w:val="0"/>
      <w:marTop w:val="0"/>
      <w:marBottom w:val="0"/>
      <w:divBdr>
        <w:top w:val="none" w:sz="0" w:space="0" w:color="auto"/>
        <w:left w:val="none" w:sz="0" w:space="0" w:color="auto"/>
        <w:bottom w:val="none" w:sz="0" w:space="0" w:color="auto"/>
        <w:right w:val="none" w:sz="0" w:space="0" w:color="auto"/>
      </w:divBdr>
    </w:div>
    <w:div w:id="1482428258">
      <w:bodyDiv w:val="1"/>
      <w:marLeft w:val="0"/>
      <w:marRight w:val="0"/>
      <w:marTop w:val="0"/>
      <w:marBottom w:val="0"/>
      <w:divBdr>
        <w:top w:val="none" w:sz="0" w:space="0" w:color="auto"/>
        <w:left w:val="none" w:sz="0" w:space="0" w:color="auto"/>
        <w:bottom w:val="none" w:sz="0" w:space="0" w:color="auto"/>
        <w:right w:val="none" w:sz="0" w:space="0" w:color="auto"/>
      </w:divBdr>
    </w:div>
    <w:div w:id="1672445343">
      <w:bodyDiv w:val="1"/>
      <w:marLeft w:val="0"/>
      <w:marRight w:val="0"/>
      <w:marTop w:val="0"/>
      <w:marBottom w:val="0"/>
      <w:divBdr>
        <w:top w:val="none" w:sz="0" w:space="0" w:color="auto"/>
        <w:left w:val="none" w:sz="0" w:space="0" w:color="auto"/>
        <w:bottom w:val="none" w:sz="0" w:space="0" w:color="auto"/>
        <w:right w:val="none" w:sz="0" w:space="0" w:color="auto"/>
      </w:divBdr>
    </w:div>
    <w:div w:id="1856071374">
      <w:bodyDiv w:val="1"/>
      <w:marLeft w:val="0"/>
      <w:marRight w:val="0"/>
      <w:marTop w:val="0"/>
      <w:marBottom w:val="0"/>
      <w:divBdr>
        <w:top w:val="none" w:sz="0" w:space="0" w:color="auto"/>
        <w:left w:val="none" w:sz="0" w:space="0" w:color="auto"/>
        <w:bottom w:val="none" w:sz="0" w:space="0" w:color="auto"/>
        <w:right w:val="none" w:sz="0" w:space="0" w:color="auto"/>
      </w:divBdr>
    </w:div>
    <w:div w:id="1888107979">
      <w:bodyDiv w:val="1"/>
      <w:marLeft w:val="0"/>
      <w:marRight w:val="0"/>
      <w:marTop w:val="0"/>
      <w:marBottom w:val="0"/>
      <w:divBdr>
        <w:top w:val="none" w:sz="0" w:space="0" w:color="auto"/>
        <w:left w:val="none" w:sz="0" w:space="0" w:color="auto"/>
        <w:bottom w:val="none" w:sz="0" w:space="0" w:color="auto"/>
        <w:right w:val="none" w:sz="0" w:space="0" w:color="auto"/>
      </w:divBdr>
    </w:div>
    <w:div w:id="1920629047">
      <w:bodyDiv w:val="1"/>
      <w:marLeft w:val="0"/>
      <w:marRight w:val="0"/>
      <w:marTop w:val="0"/>
      <w:marBottom w:val="0"/>
      <w:divBdr>
        <w:top w:val="none" w:sz="0" w:space="0" w:color="auto"/>
        <w:left w:val="none" w:sz="0" w:space="0" w:color="auto"/>
        <w:bottom w:val="none" w:sz="0" w:space="0" w:color="auto"/>
        <w:right w:val="none" w:sz="0" w:space="0" w:color="auto"/>
      </w:divBdr>
    </w:div>
    <w:div w:id="2037540465">
      <w:bodyDiv w:val="1"/>
      <w:marLeft w:val="0"/>
      <w:marRight w:val="0"/>
      <w:marTop w:val="0"/>
      <w:marBottom w:val="0"/>
      <w:divBdr>
        <w:top w:val="none" w:sz="0" w:space="0" w:color="auto"/>
        <w:left w:val="none" w:sz="0" w:space="0" w:color="auto"/>
        <w:bottom w:val="none" w:sz="0" w:space="0" w:color="auto"/>
        <w:right w:val="none" w:sz="0" w:space="0" w:color="auto"/>
      </w:divBdr>
    </w:div>
    <w:div w:id="2083210277">
      <w:bodyDiv w:val="1"/>
      <w:marLeft w:val="0"/>
      <w:marRight w:val="0"/>
      <w:marTop w:val="0"/>
      <w:marBottom w:val="0"/>
      <w:divBdr>
        <w:top w:val="none" w:sz="0" w:space="0" w:color="auto"/>
        <w:left w:val="none" w:sz="0" w:space="0" w:color="auto"/>
        <w:bottom w:val="none" w:sz="0" w:space="0" w:color="auto"/>
        <w:right w:val="none" w:sz="0" w:space="0" w:color="auto"/>
      </w:divBdr>
    </w:div>
    <w:div w:id="2085256124">
      <w:bodyDiv w:val="1"/>
      <w:marLeft w:val="0"/>
      <w:marRight w:val="0"/>
      <w:marTop w:val="0"/>
      <w:marBottom w:val="0"/>
      <w:divBdr>
        <w:top w:val="none" w:sz="0" w:space="0" w:color="auto"/>
        <w:left w:val="none" w:sz="0" w:space="0" w:color="auto"/>
        <w:bottom w:val="none" w:sz="0" w:space="0" w:color="auto"/>
        <w:right w:val="none" w:sz="0" w:space="0" w:color="auto"/>
      </w:divBdr>
    </w:div>
    <w:div w:id="2092196362">
      <w:bodyDiv w:val="1"/>
      <w:marLeft w:val="0"/>
      <w:marRight w:val="0"/>
      <w:marTop w:val="0"/>
      <w:marBottom w:val="0"/>
      <w:divBdr>
        <w:top w:val="none" w:sz="0" w:space="0" w:color="auto"/>
        <w:left w:val="none" w:sz="0" w:space="0" w:color="auto"/>
        <w:bottom w:val="none" w:sz="0" w:space="0" w:color="auto"/>
        <w:right w:val="none" w:sz="0" w:space="0" w:color="auto"/>
      </w:divBdr>
    </w:div>
    <w:div w:id="2134059597">
      <w:bodyDiv w:val="1"/>
      <w:marLeft w:val="0"/>
      <w:marRight w:val="0"/>
      <w:marTop w:val="0"/>
      <w:marBottom w:val="0"/>
      <w:divBdr>
        <w:top w:val="none" w:sz="0" w:space="0" w:color="auto"/>
        <w:left w:val="none" w:sz="0" w:space="0" w:color="auto"/>
        <w:bottom w:val="none" w:sz="0" w:space="0" w:color="auto"/>
        <w:right w:val="none" w:sz="0" w:space="0" w:color="auto"/>
      </w:divBdr>
    </w:div>
    <w:div w:id="2139712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bahrin@ft.unsri.ac.id" TargetMode="External"/><Relationship Id="rId3" Type="http://schemas.openxmlformats.org/officeDocument/2006/relationships/styles" Target="styles.xml"/><Relationship Id="rId7" Type="http://schemas.openxmlformats.org/officeDocument/2006/relationships/hyperlink" Target="mailto:kmaminuddin@ft.unsri.ac.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gusrafa7873@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6838D-7127-423D-B446-9010E45E5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3855</Words>
  <Characters>21979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2025-08-30T06:15:00Z</dcterms:created>
  <dcterms:modified xsi:type="dcterms:W3CDTF">2025-08-30T06:15:00Z</dcterms:modified>
</cp:coreProperties>
</file>