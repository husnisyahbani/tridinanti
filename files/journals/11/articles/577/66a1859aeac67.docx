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247FB" w14:textId="77777777" w:rsidR="00E630B3" w:rsidRDefault="00E03FD8">
      <w:pPr>
        <w:spacing w:before="3" w:line="120" w:lineRule="exact"/>
        <w:rPr>
          <w:sz w:val="12"/>
          <w:szCs w:val="12"/>
        </w:rPr>
      </w:pPr>
      <w:commentRangeStart w:id="0"/>
      <w:commentRangeEnd w:id="0"/>
      <w:r>
        <w:rPr>
          <w:rStyle w:val="CommentReference"/>
        </w:rPr>
        <w:commentReference w:id="0"/>
      </w:r>
      <w:bookmarkStart w:id="1" w:name="_GoBack"/>
      <w:bookmarkEnd w:id="1"/>
    </w:p>
    <w:p w14:paraId="5E203163" w14:textId="77777777" w:rsidR="00E630B3" w:rsidRDefault="000556EB">
      <w:pPr>
        <w:ind w:left="632" w:right="166"/>
        <w:jc w:val="center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g H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 xml:space="preserve">jau </w:t>
      </w:r>
      <w:r>
        <w:rPr>
          <w:b/>
          <w:spacing w:val="2"/>
          <w:sz w:val="24"/>
          <w:szCs w:val="24"/>
        </w:rPr>
        <w:t>(</w:t>
      </w:r>
      <w:r>
        <w:rPr>
          <w:b/>
          <w:i/>
          <w:spacing w:val="1"/>
          <w:sz w:val="24"/>
          <w:szCs w:val="24"/>
        </w:rPr>
        <w:t>S</w:t>
      </w:r>
      <w:r>
        <w:rPr>
          <w:b/>
          <w:i/>
          <w:sz w:val="24"/>
          <w:szCs w:val="24"/>
        </w:rPr>
        <w:t>ol</w:t>
      </w:r>
      <w:r>
        <w:rPr>
          <w:b/>
          <w:i/>
          <w:spacing w:val="-2"/>
          <w:sz w:val="24"/>
          <w:szCs w:val="24"/>
        </w:rPr>
        <w:t>a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pacing w:val="-1"/>
          <w:sz w:val="24"/>
          <w:szCs w:val="24"/>
        </w:rPr>
        <w:t>u</w:t>
      </w:r>
      <w:r>
        <w:rPr>
          <w:b/>
          <w:i/>
          <w:sz w:val="24"/>
          <w:szCs w:val="24"/>
        </w:rPr>
        <w:t xml:space="preserve">m </w:t>
      </w:r>
      <w:r>
        <w:rPr>
          <w:b/>
          <w:i/>
          <w:spacing w:val="3"/>
          <w:sz w:val="24"/>
          <w:szCs w:val="24"/>
        </w:rPr>
        <w:t>m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pacing w:val="-2"/>
          <w:sz w:val="24"/>
          <w:szCs w:val="24"/>
        </w:rPr>
        <w:t>l</w:t>
      </w:r>
      <w:r>
        <w:rPr>
          <w:b/>
          <w:i/>
          <w:sz w:val="24"/>
          <w:szCs w:val="24"/>
        </w:rPr>
        <w:t>o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g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L.)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Ak</w:t>
      </w:r>
      <w:r>
        <w:rPr>
          <w:b/>
          <w:spacing w:val="1"/>
          <w:sz w:val="24"/>
          <w:szCs w:val="24"/>
        </w:rPr>
        <w:t>ib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ian</w:t>
      </w:r>
    </w:p>
    <w:p w14:paraId="14138E91" w14:textId="77777777" w:rsidR="00E630B3" w:rsidRDefault="000556EB">
      <w:pPr>
        <w:spacing w:before="41" w:line="260" w:lineRule="exact"/>
        <w:ind w:left="1580" w:right="1113"/>
        <w:jc w:val="center"/>
        <w:rPr>
          <w:sz w:val="24"/>
          <w:szCs w:val="24"/>
        </w:rPr>
      </w:pP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spacing w:val="1"/>
          <w:position w:val="-1"/>
          <w:sz w:val="24"/>
          <w:szCs w:val="24"/>
        </w:rPr>
        <w:t>upu</w:t>
      </w:r>
      <w:r>
        <w:rPr>
          <w:b/>
          <w:position w:val="-1"/>
          <w:sz w:val="24"/>
          <w:szCs w:val="24"/>
        </w:rPr>
        <w:t>k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Organ</w:t>
      </w:r>
      <w:r>
        <w:rPr>
          <w:b/>
          <w:spacing w:val="1"/>
          <w:position w:val="-1"/>
          <w:sz w:val="24"/>
          <w:szCs w:val="24"/>
        </w:rPr>
        <w:t>i</w:t>
      </w:r>
      <w:r>
        <w:rPr>
          <w:b/>
          <w:position w:val="-1"/>
          <w:sz w:val="24"/>
          <w:szCs w:val="24"/>
        </w:rPr>
        <w:t>k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Cair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(</w:t>
      </w:r>
      <w:r>
        <w:rPr>
          <w:b/>
          <w:spacing w:val="-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OC)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 Be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 xml:space="preserve">agai Jarak 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am</w:t>
      </w:r>
    </w:p>
    <w:p w14:paraId="4D50FDDB" w14:textId="77777777" w:rsidR="00E630B3" w:rsidRDefault="00E630B3">
      <w:pPr>
        <w:spacing w:line="200" w:lineRule="exact"/>
      </w:pPr>
    </w:p>
    <w:p w14:paraId="3727A8B4" w14:textId="77777777" w:rsidR="00E630B3" w:rsidRDefault="00E630B3">
      <w:pPr>
        <w:spacing w:line="200" w:lineRule="exact"/>
      </w:pPr>
    </w:p>
    <w:p w14:paraId="077FDBAF" w14:textId="77777777" w:rsidR="00E630B3" w:rsidRDefault="00E630B3">
      <w:pPr>
        <w:spacing w:before="10" w:line="240" w:lineRule="exact"/>
        <w:rPr>
          <w:sz w:val="24"/>
          <w:szCs w:val="24"/>
        </w:rPr>
      </w:pPr>
    </w:p>
    <w:p w14:paraId="4F1B7754" w14:textId="77777777" w:rsidR="00E630B3" w:rsidRDefault="00141BCB">
      <w:pPr>
        <w:spacing w:before="29"/>
        <w:ind w:left="1089" w:right="621"/>
        <w:jc w:val="center"/>
        <w:rPr>
          <w:sz w:val="24"/>
          <w:szCs w:val="24"/>
        </w:rPr>
      </w:pPr>
      <w:r>
        <w:pict w14:anchorId="11A94800">
          <v:group id="_x0000_s1108" style="position:absolute;left:0;text-align:left;margin-left:111.5pt;margin-top:1.1pt;width:400.9pt;height:42.4pt;z-index:-1329;mso-position-horizontal-relative:page" coordorigin="2230,22" coordsize="8018,848">
            <v:shape id="_x0000_s1111" style="position:absolute;left:2240;top:32;width:7998;height:276" coordorigin="2240,32" coordsize="7998,276" path="m2240,308r7998,l10238,32r-7998,l2240,308xe" fillcolor="#f8f8f9" stroked="f">
              <v:path arrowok="t"/>
            </v:shape>
            <v:shape id="_x0000_s1110" style="position:absolute;left:2240;top:308;width:7998;height:276" coordorigin="2240,308" coordsize="7998,276" path="m2240,584r7998,l10238,308r-7998,l2240,584xe" fillcolor="#f8f8f9" stroked="f">
              <v:path arrowok="t"/>
            </v:shape>
            <v:shape id="_x0000_s1109" style="position:absolute;left:2240;top:584;width:7998;height:276" coordorigin="2240,584" coordsize="7998,276" path="m2240,860r7998,l10238,584r-7998,l2240,860xe" fillcolor="#f8f8f9" stroked="f">
              <v:path arrowok="t"/>
            </v:shape>
            <w10:wrap anchorx="page"/>
          </v:group>
        </w:pict>
      </w:r>
      <w:r w:rsidR="000556EB">
        <w:rPr>
          <w:b/>
          <w:color w:val="1F1F1F"/>
          <w:sz w:val="24"/>
          <w:szCs w:val="24"/>
        </w:rPr>
        <w:t>R</w:t>
      </w:r>
      <w:r w:rsidR="000556EB">
        <w:rPr>
          <w:b/>
          <w:color w:val="1F1F1F"/>
          <w:spacing w:val="-1"/>
          <w:sz w:val="24"/>
          <w:szCs w:val="24"/>
        </w:rPr>
        <w:t>e</w:t>
      </w:r>
      <w:r w:rsidR="000556EB">
        <w:rPr>
          <w:b/>
          <w:color w:val="1F1F1F"/>
          <w:sz w:val="24"/>
          <w:szCs w:val="24"/>
        </w:rPr>
        <w:t>s</w:t>
      </w:r>
      <w:r w:rsidR="000556EB">
        <w:rPr>
          <w:b/>
          <w:color w:val="1F1F1F"/>
          <w:spacing w:val="1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o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>se</w:t>
      </w:r>
      <w:r w:rsidR="000556EB">
        <w:rPr>
          <w:b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of</w:t>
      </w:r>
      <w:r w:rsidR="000556EB">
        <w:rPr>
          <w:b/>
          <w:color w:val="1F1F1F"/>
          <w:spacing w:val="1"/>
          <w:sz w:val="24"/>
          <w:szCs w:val="24"/>
        </w:rPr>
        <w:t xml:space="preserve"> </w:t>
      </w:r>
      <w:r w:rsidR="000556EB">
        <w:rPr>
          <w:b/>
          <w:color w:val="1F1F1F"/>
          <w:spacing w:val="-2"/>
          <w:sz w:val="24"/>
          <w:szCs w:val="24"/>
        </w:rPr>
        <w:t>G</w:t>
      </w:r>
      <w:r w:rsidR="000556EB">
        <w:rPr>
          <w:b/>
          <w:color w:val="1F1F1F"/>
          <w:spacing w:val="-1"/>
          <w:sz w:val="24"/>
          <w:szCs w:val="24"/>
        </w:rPr>
        <w:t>ree</w:t>
      </w:r>
      <w:r w:rsidR="000556EB">
        <w:rPr>
          <w:b/>
          <w:color w:val="1F1F1F"/>
          <w:sz w:val="24"/>
          <w:szCs w:val="24"/>
        </w:rPr>
        <w:t>n</w:t>
      </w:r>
      <w:r w:rsidR="000556EB">
        <w:rPr>
          <w:b/>
          <w:color w:val="1F1F1F"/>
          <w:spacing w:val="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Eg</w:t>
      </w:r>
      <w:r w:rsidR="000556EB">
        <w:rPr>
          <w:b/>
          <w:color w:val="1F1F1F"/>
          <w:spacing w:val="2"/>
          <w:sz w:val="24"/>
          <w:szCs w:val="24"/>
        </w:rPr>
        <w:t>g</w:t>
      </w:r>
      <w:r w:rsidR="000556EB">
        <w:rPr>
          <w:b/>
          <w:color w:val="1F1F1F"/>
          <w:spacing w:val="1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la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 xml:space="preserve">t </w:t>
      </w:r>
      <w:r w:rsidR="000556EB">
        <w:rPr>
          <w:b/>
          <w:color w:val="1F1F1F"/>
          <w:spacing w:val="-3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la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 xml:space="preserve">ts </w:t>
      </w:r>
      <w:r w:rsidR="000556EB">
        <w:rPr>
          <w:b/>
          <w:color w:val="1F1F1F"/>
          <w:spacing w:val="2"/>
          <w:sz w:val="24"/>
          <w:szCs w:val="24"/>
        </w:rPr>
        <w:t>(</w:t>
      </w:r>
      <w:r w:rsidR="000556EB">
        <w:rPr>
          <w:b/>
          <w:i/>
          <w:color w:val="1F1F1F"/>
          <w:spacing w:val="1"/>
          <w:sz w:val="24"/>
          <w:szCs w:val="24"/>
        </w:rPr>
        <w:t>S</w:t>
      </w:r>
      <w:r w:rsidR="000556EB">
        <w:rPr>
          <w:b/>
          <w:i/>
          <w:color w:val="1F1F1F"/>
          <w:sz w:val="24"/>
          <w:szCs w:val="24"/>
        </w:rPr>
        <w:t>ola</w:t>
      </w:r>
      <w:r w:rsidR="000556EB">
        <w:rPr>
          <w:b/>
          <w:i/>
          <w:color w:val="1F1F1F"/>
          <w:spacing w:val="1"/>
          <w:sz w:val="24"/>
          <w:szCs w:val="24"/>
        </w:rPr>
        <w:t>n</w:t>
      </w:r>
      <w:r w:rsidR="000556EB">
        <w:rPr>
          <w:b/>
          <w:i/>
          <w:color w:val="1F1F1F"/>
          <w:spacing w:val="-1"/>
          <w:sz w:val="24"/>
          <w:szCs w:val="24"/>
        </w:rPr>
        <w:t>u</w:t>
      </w:r>
      <w:r w:rsidR="000556EB">
        <w:rPr>
          <w:b/>
          <w:i/>
          <w:color w:val="1F1F1F"/>
          <w:sz w:val="24"/>
          <w:szCs w:val="24"/>
        </w:rPr>
        <w:t xml:space="preserve">m </w:t>
      </w:r>
      <w:r w:rsidR="000556EB">
        <w:rPr>
          <w:b/>
          <w:i/>
          <w:color w:val="1F1F1F"/>
          <w:spacing w:val="3"/>
          <w:sz w:val="24"/>
          <w:szCs w:val="24"/>
        </w:rPr>
        <w:t>m</w:t>
      </w:r>
      <w:r w:rsidR="000556EB">
        <w:rPr>
          <w:b/>
          <w:i/>
          <w:color w:val="1F1F1F"/>
          <w:spacing w:val="-1"/>
          <w:sz w:val="24"/>
          <w:szCs w:val="24"/>
        </w:rPr>
        <w:t>e</w:t>
      </w:r>
      <w:r w:rsidR="000556EB">
        <w:rPr>
          <w:b/>
          <w:i/>
          <w:color w:val="1F1F1F"/>
          <w:sz w:val="24"/>
          <w:szCs w:val="24"/>
        </w:rPr>
        <w:t>lo</w:t>
      </w:r>
      <w:r w:rsidR="000556EB">
        <w:rPr>
          <w:b/>
          <w:i/>
          <w:color w:val="1F1F1F"/>
          <w:spacing w:val="1"/>
          <w:sz w:val="24"/>
          <w:szCs w:val="24"/>
        </w:rPr>
        <w:t>n</w:t>
      </w:r>
      <w:r w:rsidR="000556EB">
        <w:rPr>
          <w:b/>
          <w:i/>
          <w:color w:val="1F1F1F"/>
          <w:sz w:val="24"/>
          <w:szCs w:val="24"/>
        </w:rPr>
        <w:t>g</w:t>
      </w:r>
      <w:r w:rsidR="000556EB">
        <w:rPr>
          <w:b/>
          <w:i/>
          <w:color w:val="1F1F1F"/>
          <w:spacing w:val="-1"/>
          <w:sz w:val="24"/>
          <w:szCs w:val="24"/>
        </w:rPr>
        <w:t>e</w:t>
      </w:r>
      <w:r w:rsidR="000556EB">
        <w:rPr>
          <w:b/>
          <w:i/>
          <w:color w:val="1F1F1F"/>
          <w:spacing w:val="1"/>
          <w:sz w:val="24"/>
          <w:szCs w:val="24"/>
        </w:rPr>
        <w:t>n</w:t>
      </w:r>
      <w:r w:rsidR="000556EB">
        <w:rPr>
          <w:b/>
          <w:i/>
          <w:color w:val="1F1F1F"/>
          <w:sz w:val="24"/>
          <w:szCs w:val="24"/>
        </w:rPr>
        <w:t>a</w:t>
      </w:r>
      <w:r w:rsidR="000556EB">
        <w:rPr>
          <w:b/>
          <w:i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L.)</w:t>
      </w:r>
      <w:r w:rsidR="000556EB">
        <w:rPr>
          <w:b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 xml:space="preserve">Due </w:t>
      </w:r>
      <w:r w:rsidR="000556EB">
        <w:rPr>
          <w:b/>
          <w:color w:val="1F1F1F"/>
          <w:spacing w:val="-1"/>
          <w:sz w:val="24"/>
          <w:szCs w:val="24"/>
        </w:rPr>
        <w:t>t</w:t>
      </w:r>
      <w:r w:rsidR="000556EB">
        <w:rPr>
          <w:b/>
          <w:color w:val="1F1F1F"/>
          <w:sz w:val="24"/>
          <w:szCs w:val="24"/>
        </w:rPr>
        <w:t>o Ap</w:t>
      </w:r>
      <w:r w:rsidR="000556EB">
        <w:rPr>
          <w:b/>
          <w:color w:val="1F1F1F"/>
          <w:spacing w:val="1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l</w:t>
      </w:r>
      <w:r w:rsidR="000556EB">
        <w:rPr>
          <w:b/>
          <w:color w:val="1F1F1F"/>
          <w:spacing w:val="1"/>
          <w:sz w:val="24"/>
          <w:szCs w:val="24"/>
        </w:rPr>
        <w:t>i</w:t>
      </w:r>
      <w:r w:rsidR="000556EB">
        <w:rPr>
          <w:b/>
          <w:color w:val="1F1F1F"/>
          <w:spacing w:val="-1"/>
          <w:sz w:val="24"/>
          <w:szCs w:val="24"/>
        </w:rPr>
        <w:t>c</w:t>
      </w:r>
      <w:r w:rsidR="000556EB">
        <w:rPr>
          <w:b/>
          <w:color w:val="1F1F1F"/>
          <w:sz w:val="24"/>
          <w:szCs w:val="24"/>
        </w:rPr>
        <w:t>a</w:t>
      </w:r>
      <w:r w:rsidR="000556EB">
        <w:rPr>
          <w:b/>
          <w:color w:val="1F1F1F"/>
          <w:spacing w:val="-1"/>
          <w:sz w:val="24"/>
          <w:szCs w:val="24"/>
        </w:rPr>
        <w:t>t</w:t>
      </w:r>
      <w:r w:rsidR="000556EB">
        <w:rPr>
          <w:b/>
          <w:color w:val="1F1F1F"/>
          <w:sz w:val="24"/>
          <w:szCs w:val="24"/>
        </w:rPr>
        <w:t>ion</w:t>
      </w:r>
      <w:r w:rsidR="000556EB">
        <w:rPr>
          <w:b/>
          <w:color w:val="1F1F1F"/>
          <w:spacing w:val="1"/>
          <w:sz w:val="24"/>
          <w:szCs w:val="24"/>
        </w:rPr>
        <w:t xml:space="preserve"> </w:t>
      </w:r>
      <w:r w:rsidR="000556EB">
        <w:rPr>
          <w:b/>
          <w:color w:val="1F1F1F"/>
          <w:spacing w:val="-2"/>
          <w:sz w:val="24"/>
          <w:szCs w:val="24"/>
        </w:rPr>
        <w:t>o</w:t>
      </w:r>
      <w:r w:rsidR="000556EB">
        <w:rPr>
          <w:b/>
          <w:color w:val="1F1F1F"/>
          <w:sz w:val="24"/>
          <w:szCs w:val="24"/>
        </w:rPr>
        <w:t>f</w:t>
      </w:r>
      <w:r w:rsidR="000556EB">
        <w:rPr>
          <w:b/>
          <w:color w:val="1F1F1F"/>
          <w:spacing w:val="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Li</w:t>
      </w:r>
      <w:r w:rsidR="000556EB">
        <w:rPr>
          <w:b/>
          <w:color w:val="1F1F1F"/>
          <w:spacing w:val="-1"/>
          <w:sz w:val="24"/>
          <w:szCs w:val="24"/>
        </w:rPr>
        <w:t>q</w:t>
      </w:r>
      <w:r w:rsidR="000556EB">
        <w:rPr>
          <w:b/>
          <w:color w:val="1F1F1F"/>
          <w:spacing w:val="1"/>
          <w:sz w:val="24"/>
          <w:szCs w:val="24"/>
        </w:rPr>
        <w:t>u</w:t>
      </w:r>
      <w:r w:rsidR="000556EB">
        <w:rPr>
          <w:b/>
          <w:color w:val="1F1F1F"/>
          <w:sz w:val="24"/>
          <w:szCs w:val="24"/>
        </w:rPr>
        <w:t>id</w:t>
      </w:r>
      <w:r w:rsidR="000556EB">
        <w:rPr>
          <w:b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Organ</w:t>
      </w:r>
      <w:r w:rsidR="000556EB">
        <w:rPr>
          <w:b/>
          <w:color w:val="1F1F1F"/>
          <w:spacing w:val="1"/>
          <w:sz w:val="24"/>
          <w:szCs w:val="24"/>
        </w:rPr>
        <w:t>i</w:t>
      </w:r>
      <w:r w:rsidR="000556EB">
        <w:rPr>
          <w:b/>
          <w:color w:val="1F1F1F"/>
          <w:sz w:val="24"/>
          <w:szCs w:val="24"/>
        </w:rPr>
        <w:t>c</w:t>
      </w:r>
      <w:r w:rsidR="000556EB">
        <w:rPr>
          <w:b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pacing w:val="-3"/>
          <w:sz w:val="24"/>
          <w:szCs w:val="24"/>
        </w:rPr>
        <w:t>F</w:t>
      </w:r>
      <w:r w:rsidR="000556EB">
        <w:rPr>
          <w:b/>
          <w:color w:val="1F1F1F"/>
          <w:spacing w:val="1"/>
          <w:sz w:val="24"/>
          <w:szCs w:val="24"/>
        </w:rPr>
        <w:t>e</w:t>
      </w:r>
      <w:r w:rsidR="000556EB">
        <w:rPr>
          <w:b/>
          <w:color w:val="1F1F1F"/>
          <w:spacing w:val="-1"/>
          <w:sz w:val="24"/>
          <w:szCs w:val="24"/>
        </w:rPr>
        <w:t>r</w:t>
      </w:r>
      <w:r w:rsidR="000556EB">
        <w:rPr>
          <w:b/>
          <w:color w:val="1F1F1F"/>
          <w:sz w:val="24"/>
          <w:szCs w:val="24"/>
        </w:rPr>
        <w:t>tiliz</w:t>
      </w:r>
      <w:r w:rsidR="000556EB">
        <w:rPr>
          <w:b/>
          <w:color w:val="1F1F1F"/>
          <w:spacing w:val="1"/>
          <w:sz w:val="24"/>
          <w:szCs w:val="24"/>
        </w:rPr>
        <w:t>e</w:t>
      </w:r>
      <w:r w:rsidR="000556EB">
        <w:rPr>
          <w:b/>
          <w:color w:val="1F1F1F"/>
          <w:sz w:val="24"/>
          <w:szCs w:val="24"/>
        </w:rPr>
        <w:t>r</w:t>
      </w:r>
      <w:r w:rsidR="000556EB">
        <w:rPr>
          <w:b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pacing w:val="1"/>
          <w:sz w:val="24"/>
          <w:szCs w:val="24"/>
        </w:rPr>
        <w:t>(</w:t>
      </w:r>
      <w:r w:rsidR="000556EB">
        <w:rPr>
          <w:b/>
          <w:color w:val="1F1F1F"/>
          <w:spacing w:val="-3"/>
          <w:sz w:val="24"/>
          <w:szCs w:val="24"/>
        </w:rPr>
        <w:t>P</w:t>
      </w:r>
      <w:r w:rsidR="000556EB">
        <w:rPr>
          <w:b/>
          <w:color w:val="1F1F1F"/>
          <w:spacing w:val="3"/>
          <w:sz w:val="24"/>
          <w:szCs w:val="24"/>
        </w:rPr>
        <w:t>O</w:t>
      </w:r>
      <w:r w:rsidR="000556EB">
        <w:rPr>
          <w:b/>
          <w:color w:val="1F1F1F"/>
          <w:sz w:val="24"/>
          <w:szCs w:val="24"/>
        </w:rPr>
        <w:t>C)</w:t>
      </w:r>
      <w:r w:rsidR="000556EB">
        <w:rPr>
          <w:b/>
          <w:color w:val="1F1F1F"/>
          <w:spacing w:val="-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 xml:space="preserve">at </w:t>
      </w:r>
      <w:r w:rsidR="000556EB">
        <w:rPr>
          <w:b/>
          <w:color w:val="1F1F1F"/>
          <w:spacing w:val="-1"/>
          <w:sz w:val="24"/>
          <w:szCs w:val="24"/>
        </w:rPr>
        <w:t>V</w:t>
      </w:r>
      <w:r w:rsidR="000556EB">
        <w:rPr>
          <w:b/>
          <w:color w:val="1F1F1F"/>
          <w:sz w:val="24"/>
          <w:szCs w:val="24"/>
        </w:rPr>
        <w:t>a</w:t>
      </w:r>
      <w:r w:rsidR="000556EB">
        <w:rPr>
          <w:b/>
          <w:color w:val="1F1F1F"/>
          <w:spacing w:val="-1"/>
          <w:sz w:val="24"/>
          <w:szCs w:val="24"/>
        </w:rPr>
        <w:t>r</w:t>
      </w:r>
      <w:r w:rsidR="000556EB">
        <w:rPr>
          <w:b/>
          <w:color w:val="1F1F1F"/>
          <w:sz w:val="24"/>
          <w:szCs w:val="24"/>
        </w:rPr>
        <w:t>io</w:t>
      </w:r>
      <w:r w:rsidR="000556EB">
        <w:rPr>
          <w:b/>
          <w:color w:val="1F1F1F"/>
          <w:spacing w:val="1"/>
          <w:sz w:val="24"/>
          <w:szCs w:val="24"/>
        </w:rPr>
        <w:t>u</w:t>
      </w:r>
      <w:r w:rsidR="000556EB">
        <w:rPr>
          <w:b/>
          <w:color w:val="1F1F1F"/>
          <w:sz w:val="24"/>
          <w:szCs w:val="24"/>
        </w:rPr>
        <w:t xml:space="preserve">s </w:t>
      </w:r>
      <w:r w:rsidR="000556EB">
        <w:rPr>
          <w:b/>
          <w:color w:val="1F1F1F"/>
          <w:spacing w:val="-3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la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>ting Distanc</w:t>
      </w:r>
      <w:r w:rsidR="000556EB">
        <w:rPr>
          <w:b/>
          <w:color w:val="1F1F1F"/>
          <w:spacing w:val="-1"/>
          <w:sz w:val="24"/>
          <w:szCs w:val="24"/>
        </w:rPr>
        <w:t>e</w:t>
      </w:r>
      <w:r w:rsidR="000556EB">
        <w:rPr>
          <w:b/>
          <w:color w:val="1F1F1F"/>
          <w:sz w:val="24"/>
          <w:szCs w:val="24"/>
        </w:rPr>
        <w:t>s</w:t>
      </w:r>
    </w:p>
    <w:p w14:paraId="6BBDB88A" w14:textId="77777777" w:rsidR="00E630B3" w:rsidRDefault="00E630B3">
      <w:pPr>
        <w:spacing w:before="3" w:line="100" w:lineRule="exact"/>
        <w:rPr>
          <w:sz w:val="11"/>
          <w:szCs w:val="11"/>
        </w:rPr>
      </w:pPr>
    </w:p>
    <w:p w14:paraId="685D7CF8" w14:textId="77777777" w:rsidR="00E630B3" w:rsidRDefault="00E630B3">
      <w:pPr>
        <w:spacing w:line="200" w:lineRule="exact"/>
      </w:pPr>
    </w:p>
    <w:p w14:paraId="6590133A" w14:textId="77777777" w:rsidR="00E630B3" w:rsidRDefault="00E630B3">
      <w:pPr>
        <w:spacing w:line="200" w:lineRule="exact"/>
      </w:pPr>
    </w:p>
    <w:p w14:paraId="633E8FCE" w14:textId="77777777" w:rsidR="00E630B3" w:rsidRDefault="00E630B3">
      <w:pPr>
        <w:spacing w:line="200" w:lineRule="exact"/>
      </w:pPr>
    </w:p>
    <w:p w14:paraId="721FB5B6" w14:textId="77777777" w:rsidR="00E630B3" w:rsidRDefault="00E630B3">
      <w:pPr>
        <w:spacing w:line="200" w:lineRule="exact"/>
      </w:pPr>
    </w:p>
    <w:p w14:paraId="458B0C31" w14:textId="77777777" w:rsidR="00E630B3" w:rsidRDefault="000556EB">
      <w:pPr>
        <w:ind w:left="1788" w:right="1325"/>
        <w:jc w:val="center"/>
        <w:rPr>
          <w:sz w:val="16"/>
          <w:szCs w:val="16"/>
        </w:rPr>
      </w:pPr>
      <w:r>
        <w:rPr>
          <w:sz w:val="24"/>
          <w:szCs w:val="24"/>
        </w:rPr>
        <w:t xml:space="preserve">Riska </w:t>
      </w:r>
      <w:r>
        <w:rPr>
          <w:spacing w:val="-2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i</w:t>
      </w:r>
      <w:r>
        <w:rPr>
          <w:spacing w:val="1"/>
          <w:position w:val="11"/>
          <w:sz w:val="16"/>
          <w:szCs w:val="16"/>
        </w:rPr>
        <w:t>1</w:t>
      </w:r>
      <w:r>
        <w:rPr>
          <w:spacing w:val="-1"/>
          <w:position w:val="11"/>
          <w:sz w:val="16"/>
          <w:szCs w:val="16"/>
        </w:rPr>
        <w:t>*</w:t>
      </w:r>
      <w:r>
        <w:rPr>
          <w:sz w:val="24"/>
          <w:szCs w:val="24"/>
        </w:rPr>
        <w:t>, Ridw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n</w:t>
      </w:r>
      <w:r>
        <w:rPr>
          <w:position w:val="11"/>
          <w:sz w:val="16"/>
          <w:szCs w:val="16"/>
        </w:rPr>
        <w:t>2</w:t>
      </w:r>
      <w:r>
        <w:rPr>
          <w:spacing w:val="21"/>
          <w:position w:val="11"/>
          <w:sz w:val="16"/>
          <w:szCs w:val="16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Z</w:t>
      </w:r>
      <w:r>
        <w:rPr>
          <w:sz w:val="24"/>
          <w:szCs w:val="24"/>
        </w:rPr>
        <w:t>ulka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Hus</w:t>
      </w:r>
      <w:r>
        <w:rPr>
          <w:spacing w:val="2"/>
          <w:sz w:val="24"/>
          <w:szCs w:val="24"/>
        </w:rPr>
        <w:t>n</w:t>
      </w:r>
      <w:r>
        <w:rPr>
          <w:spacing w:val="-6"/>
          <w:sz w:val="24"/>
          <w:szCs w:val="24"/>
        </w:rPr>
        <w:t>y</w:t>
      </w:r>
      <w:r>
        <w:rPr>
          <w:position w:val="11"/>
          <w:sz w:val="16"/>
          <w:szCs w:val="16"/>
        </w:rPr>
        <w:t>3</w:t>
      </w:r>
    </w:p>
    <w:p w14:paraId="025F7E0F" w14:textId="77777777" w:rsidR="00E630B3" w:rsidRDefault="000556EB">
      <w:pPr>
        <w:spacing w:before="43"/>
        <w:ind w:left="841" w:right="374"/>
        <w:jc w:val="center"/>
        <w:rPr>
          <w:sz w:val="24"/>
          <w:szCs w:val="24"/>
        </w:rPr>
      </w:pPr>
      <w:r>
        <w:rPr>
          <w:sz w:val="24"/>
          <w:szCs w:val="24"/>
        </w:rPr>
        <w:t>Mah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wa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nive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Tridin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nti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</w:p>
    <w:p w14:paraId="2473B927" w14:textId="77777777" w:rsidR="00E630B3" w:rsidRDefault="000556EB">
      <w:pPr>
        <w:spacing w:before="41"/>
        <w:ind w:left="1779" w:right="1314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i, Univ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dinanti</w:t>
      </w:r>
    </w:p>
    <w:p w14:paraId="0692CD63" w14:textId="77777777" w:rsidR="00E630B3" w:rsidRDefault="000556EB">
      <w:pPr>
        <w:spacing w:before="41"/>
        <w:ind w:left="2735" w:right="2271"/>
        <w:jc w:val="center"/>
        <w:rPr>
          <w:sz w:val="24"/>
          <w:szCs w:val="24"/>
        </w:rPr>
      </w:pPr>
      <w:r>
        <w:rPr>
          <w:sz w:val="24"/>
          <w:szCs w:val="24"/>
        </w:rPr>
        <w:t>Gm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hyperlink r:id="rId9">
        <w:r>
          <w:rPr>
            <w:sz w:val="24"/>
            <w:szCs w:val="24"/>
          </w:rPr>
          <w:t>risk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fitri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ni200</w:t>
        </w:r>
        <w:r>
          <w:rPr>
            <w:spacing w:val="1"/>
            <w:sz w:val="24"/>
            <w:szCs w:val="24"/>
          </w:rPr>
          <w:t>0</w:t>
        </w:r>
        <w:r>
          <w:rPr>
            <w:sz w:val="24"/>
            <w:szCs w:val="24"/>
          </w:rPr>
          <w:t>@</w:t>
        </w:r>
        <w:r>
          <w:rPr>
            <w:spacing w:val="-3"/>
            <w:sz w:val="24"/>
            <w:szCs w:val="24"/>
          </w:rPr>
          <w:t>g</w:t>
        </w:r>
        <w:r>
          <w:rPr>
            <w:sz w:val="24"/>
            <w:szCs w:val="24"/>
          </w:rPr>
          <w:t>mail.com</w:t>
        </w:r>
      </w:hyperlink>
    </w:p>
    <w:p w14:paraId="48DE0CA1" w14:textId="77777777" w:rsidR="00E630B3" w:rsidRDefault="00E630B3">
      <w:pPr>
        <w:spacing w:line="200" w:lineRule="exact"/>
      </w:pPr>
    </w:p>
    <w:p w14:paraId="09976923" w14:textId="77777777" w:rsidR="00E630B3" w:rsidRDefault="00E630B3">
      <w:pPr>
        <w:spacing w:line="200" w:lineRule="exact"/>
      </w:pPr>
    </w:p>
    <w:p w14:paraId="10A925BB" w14:textId="77777777" w:rsidR="00E630B3" w:rsidRDefault="00E630B3">
      <w:pPr>
        <w:spacing w:before="2" w:line="280" w:lineRule="exact"/>
        <w:rPr>
          <w:sz w:val="28"/>
          <w:szCs w:val="28"/>
        </w:rPr>
      </w:pPr>
    </w:p>
    <w:p w14:paraId="44192B62" w14:textId="77777777" w:rsidR="00E630B3" w:rsidRDefault="000556EB">
      <w:pPr>
        <w:ind w:left="4105" w:right="3638"/>
        <w:jc w:val="center"/>
        <w:rPr>
          <w:sz w:val="24"/>
          <w:szCs w:val="24"/>
        </w:rPr>
      </w:pPr>
      <w:r>
        <w:rPr>
          <w:b/>
          <w:i/>
          <w:sz w:val="24"/>
          <w:szCs w:val="24"/>
        </w:rPr>
        <w:t>Abst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t</w:t>
      </w:r>
    </w:p>
    <w:p w14:paraId="14A22E23" w14:textId="77777777" w:rsidR="00E630B3" w:rsidRDefault="00E630B3">
      <w:pPr>
        <w:spacing w:line="140" w:lineRule="exact"/>
        <w:rPr>
          <w:sz w:val="15"/>
          <w:szCs w:val="15"/>
        </w:rPr>
      </w:pPr>
    </w:p>
    <w:p w14:paraId="2CD0BEE5" w14:textId="77777777" w:rsidR="00E630B3" w:rsidRDefault="00E630B3">
      <w:pPr>
        <w:spacing w:line="200" w:lineRule="exact"/>
      </w:pPr>
    </w:p>
    <w:p w14:paraId="5F382A49" w14:textId="77777777" w:rsidR="00E630B3" w:rsidRDefault="000556EB">
      <w:pPr>
        <w:ind w:left="588" w:right="76"/>
        <w:jc w:val="both"/>
        <w:rPr>
          <w:sz w:val="24"/>
          <w:szCs w:val="24"/>
        </w:rPr>
      </w:pPr>
      <w:r>
        <w:rPr>
          <w:sz w:val="24"/>
          <w:szCs w:val="24"/>
        </w:rPr>
        <w:t>This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stu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iew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sponse</w:t>
      </w:r>
      <w:r>
        <w:rPr>
          <w:spacing w:val="2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plants</w:t>
      </w:r>
      <w:r>
        <w:rPr>
          <w:spacing w:val="3"/>
          <w:sz w:val="24"/>
          <w:szCs w:val="24"/>
        </w:rPr>
        <w:t xml:space="preserve"> (</w:t>
      </w:r>
      <w:r>
        <w:rPr>
          <w:i/>
          <w:spacing w:val="2"/>
          <w:sz w:val="24"/>
          <w:szCs w:val="24"/>
        </w:rPr>
        <w:t>S</w:t>
      </w:r>
      <w:r>
        <w:rPr>
          <w:i/>
          <w:sz w:val="24"/>
          <w:szCs w:val="24"/>
        </w:rPr>
        <w:t>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.) d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 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quid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c fertil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(POC)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rious planting 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tal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 lo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ulau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mambu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rth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Distri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t,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 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outh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stu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y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2024. The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method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tal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method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usi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 xml:space="preserve">roup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ndom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(R</w:t>
      </w:r>
      <w:r>
        <w:rPr>
          <w:spacing w:val="-2"/>
          <w:sz w:val="24"/>
          <w:szCs w:val="24"/>
        </w:rPr>
        <w:t>B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) 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(s</w:t>
      </w:r>
      <w:r>
        <w:rPr>
          <w:spacing w:val="2"/>
          <w:sz w:val="24"/>
          <w:szCs w:val="24"/>
        </w:rPr>
        <w:t>ix</w:t>
      </w:r>
      <w:r>
        <w:rPr>
          <w:sz w:val="24"/>
          <w:szCs w:val="24"/>
        </w:rPr>
        <w:t>) 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(</w:t>
      </w:r>
      <w:r>
        <w:rPr>
          <w:sz w:val="24"/>
          <w:szCs w:val="24"/>
        </w:rPr>
        <w:t>fou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) 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ts.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number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plants 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rime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tal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(th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le plants.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1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planting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without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 xml:space="preserve">OC,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planting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without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OC,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3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planting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80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without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J4</w:t>
      </w:r>
    </w:p>
    <w:p w14:paraId="08BB1D39" w14:textId="77777777" w:rsidR="00E630B3" w:rsidRDefault="000556EB">
      <w:pPr>
        <w:ind w:left="588" w:right="76"/>
        <w:jc w:val="both"/>
        <w:rPr>
          <w:sz w:val="24"/>
          <w:szCs w:val="24"/>
        </w:rPr>
      </w:pP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planti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"G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"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ter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= planting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OC </w:t>
      </w:r>
      <w:r>
        <w:rPr>
          <w:spacing w:val="-2"/>
          <w:sz w:val="24"/>
          <w:szCs w:val="24"/>
        </w:rPr>
        <w:t>"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wing"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 ml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6 = planting 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80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OC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"G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owing" 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 obse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re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 xml:space="preserve"> (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m),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numb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 of b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(b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s),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 of flo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plants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60%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1"/>
          <w:sz w:val="24"/>
          <w:szCs w:val="24"/>
        </w:rPr>
        <w:t>da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),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f</w:t>
      </w:r>
      <w:r>
        <w:rPr>
          <w:sz w:val="24"/>
          <w:szCs w:val="24"/>
        </w:rPr>
        <w:t>ruits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plant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),</w:t>
      </w:r>
      <w:r>
        <w:rPr>
          <w:spacing w:val="1"/>
          <w:sz w:val="24"/>
          <w:szCs w:val="24"/>
        </w:rPr>
        <w:t xml:space="preserve"> f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plant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(k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)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uit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ght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plot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(k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). </w:t>
      </w:r>
      <w:r>
        <w:rPr>
          <w:spacing w:val="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-4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 be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luded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quid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rtil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rious planting 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ood </w:t>
      </w:r>
      <w:r>
        <w:rPr>
          <w:spacing w:val="1"/>
          <w:sz w:val="24"/>
          <w:szCs w:val="24"/>
        </w:rPr>
        <w:t>ef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 the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th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 of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pla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Solanum</w:t>
      </w:r>
      <w:r>
        <w:rPr>
          <w:i/>
          <w:spacing w:val="21"/>
          <w:sz w:val="24"/>
          <w:szCs w:val="24"/>
        </w:rPr>
        <w:t xml:space="preserve"> </w:t>
      </w:r>
      <w:r>
        <w:rPr>
          <w:i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2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id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nic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(4</w:t>
      </w:r>
      <w:r>
        <w:rPr>
          <w:spacing w:val="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of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)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plant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m  </w:t>
      </w:r>
      <w:r>
        <w:rPr>
          <w:spacing w:val="-1"/>
          <w:sz w:val="24"/>
          <w:szCs w:val="24"/>
        </w:rPr>
        <w:t>(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5)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plant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</w:p>
    <w:p w14:paraId="0D5CBA00" w14:textId="77777777" w:rsidR="00E630B3" w:rsidRDefault="000556EB">
      <w:pPr>
        <w:ind w:left="588" w:right="78"/>
        <w:jc w:val="both"/>
        <w:rPr>
          <w:sz w:val="24"/>
          <w:szCs w:val="24"/>
        </w:rPr>
      </w:pPr>
      <w:r>
        <w:rPr>
          <w:sz w:val="24"/>
          <w:szCs w:val="24"/>
        </w:rPr>
        <w:t>43.41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b</w:t>
      </w:r>
      <w:r>
        <w:rPr>
          <w:sz w:val="24"/>
          <w:szCs w:val="24"/>
        </w:rPr>
        <w:t>ran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4.59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42.25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s, number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19.60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pie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s,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uit</w:t>
      </w:r>
      <w:r>
        <w:rPr>
          <w:spacing w:val="2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plant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3.07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g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 xml:space="preserve">plant,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plot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27.79 k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39583E82" w14:textId="77777777" w:rsidR="00E630B3" w:rsidRDefault="00E630B3">
      <w:pPr>
        <w:spacing w:line="200" w:lineRule="exact"/>
      </w:pPr>
    </w:p>
    <w:p w14:paraId="0962D706" w14:textId="77777777" w:rsidR="00E630B3" w:rsidRDefault="00E630B3">
      <w:pPr>
        <w:spacing w:before="12" w:line="280" w:lineRule="exact"/>
        <w:rPr>
          <w:sz w:val="28"/>
          <w:szCs w:val="28"/>
        </w:rPr>
      </w:pPr>
    </w:p>
    <w:p w14:paraId="2FDFB3D5" w14:textId="77777777" w:rsidR="00E630B3" w:rsidRDefault="00141BCB">
      <w:pPr>
        <w:spacing w:before="29"/>
        <w:ind w:left="588" w:right="382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space="720"/>
        </w:sectPr>
      </w:pPr>
      <w:r>
        <w:pict w14:anchorId="263BF3C1">
          <v:group id="_x0000_s1105" style="position:absolute;left:0;text-align:left;margin-left:111.5pt;margin-top:1.1pt;width:400.9pt;height:28.6pt;z-index:-1328;mso-position-horizontal-relative:page" coordorigin="2230,22" coordsize="8018,572">
            <v:shape id="_x0000_s1107" style="position:absolute;left:2240;top:32;width:7998;height:276" coordorigin="2240,32" coordsize="7998,276" path="m2240,308r7998,l10238,32r-7998,l2240,308xe" fillcolor="#f8f8f9" stroked="f">
              <v:path arrowok="t"/>
            </v:shape>
            <v:shape id="_x0000_s1106" style="position:absolute;left:2240;top:308;width:7998;height:276" coordorigin="2240,308" coordsize="7998,276" path="m2240,584r7998,l10238,308r-7998,l2240,584xe" fillcolor="#f8f8f9" stroked="f">
              <v:path arrowok="t"/>
            </v:shape>
            <w10:wrap anchorx="page"/>
          </v:group>
        </w:pict>
      </w:r>
      <w:r w:rsidR="000556EB">
        <w:rPr>
          <w:b/>
          <w:spacing w:val="-2"/>
          <w:sz w:val="24"/>
          <w:szCs w:val="24"/>
        </w:rPr>
        <w:t>K</w:t>
      </w:r>
      <w:r w:rsidR="000556EB">
        <w:rPr>
          <w:b/>
          <w:spacing w:val="-1"/>
          <w:sz w:val="24"/>
          <w:szCs w:val="24"/>
        </w:rPr>
        <w:t>e</w:t>
      </w:r>
      <w:r w:rsidR="000556EB">
        <w:rPr>
          <w:b/>
          <w:sz w:val="24"/>
          <w:szCs w:val="24"/>
        </w:rPr>
        <w:t>y</w:t>
      </w:r>
      <w:r w:rsidR="000556EB">
        <w:rPr>
          <w:b/>
          <w:spacing w:val="2"/>
          <w:sz w:val="24"/>
          <w:szCs w:val="24"/>
        </w:rPr>
        <w:t>w</w:t>
      </w:r>
      <w:r w:rsidR="000556EB">
        <w:rPr>
          <w:b/>
          <w:sz w:val="24"/>
          <w:szCs w:val="24"/>
        </w:rPr>
        <w:t>o</w:t>
      </w:r>
      <w:r w:rsidR="000556EB">
        <w:rPr>
          <w:b/>
          <w:spacing w:val="-1"/>
          <w:sz w:val="24"/>
          <w:szCs w:val="24"/>
        </w:rPr>
        <w:t>r</w:t>
      </w:r>
      <w:r w:rsidR="000556EB">
        <w:rPr>
          <w:b/>
          <w:sz w:val="24"/>
          <w:szCs w:val="24"/>
        </w:rPr>
        <w:t>d</w:t>
      </w:r>
      <w:r w:rsidR="000556EB">
        <w:rPr>
          <w:b/>
          <w:spacing w:val="1"/>
          <w:sz w:val="24"/>
          <w:szCs w:val="24"/>
        </w:rPr>
        <w:t xml:space="preserve"> </w:t>
      </w:r>
      <w:r w:rsidR="000556EB">
        <w:rPr>
          <w:b/>
          <w:sz w:val="24"/>
          <w:szCs w:val="24"/>
        </w:rPr>
        <w:t>:</w:t>
      </w:r>
      <w:r w:rsidR="000556EB">
        <w:rPr>
          <w:b/>
          <w:spacing w:val="2"/>
          <w:sz w:val="24"/>
          <w:szCs w:val="24"/>
        </w:rPr>
        <w:t xml:space="preserve"> </w:t>
      </w:r>
      <w:r w:rsidR="000556EB">
        <w:rPr>
          <w:b/>
          <w:color w:val="1F1F1F"/>
          <w:spacing w:val="-2"/>
          <w:sz w:val="24"/>
          <w:szCs w:val="24"/>
        </w:rPr>
        <w:t>G</w:t>
      </w:r>
      <w:r w:rsidR="000556EB">
        <w:rPr>
          <w:b/>
          <w:color w:val="1F1F1F"/>
          <w:spacing w:val="-1"/>
          <w:sz w:val="24"/>
          <w:szCs w:val="24"/>
        </w:rPr>
        <w:t>r</w:t>
      </w:r>
      <w:r w:rsidR="000556EB">
        <w:rPr>
          <w:b/>
          <w:color w:val="1F1F1F"/>
          <w:spacing w:val="1"/>
          <w:sz w:val="24"/>
          <w:szCs w:val="24"/>
        </w:rPr>
        <w:t>e</w:t>
      </w:r>
      <w:r w:rsidR="000556EB">
        <w:rPr>
          <w:b/>
          <w:color w:val="1F1F1F"/>
          <w:spacing w:val="-1"/>
          <w:sz w:val="24"/>
          <w:szCs w:val="24"/>
        </w:rPr>
        <w:t>e</w:t>
      </w:r>
      <w:r w:rsidR="000556EB">
        <w:rPr>
          <w:b/>
          <w:color w:val="1F1F1F"/>
          <w:sz w:val="24"/>
          <w:szCs w:val="24"/>
        </w:rPr>
        <w:t>n</w:t>
      </w:r>
      <w:r w:rsidR="000556EB">
        <w:rPr>
          <w:b/>
          <w:color w:val="1F1F1F"/>
          <w:spacing w:val="1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Egg</w:t>
      </w:r>
      <w:r w:rsidR="000556EB">
        <w:rPr>
          <w:b/>
          <w:color w:val="1F1F1F"/>
          <w:spacing w:val="1"/>
          <w:sz w:val="24"/>
          <w:szCs w:val="24"/>
        </w:rPr>
        <w:t>p</w:t>
      </w:r>
      <w:r w:rsidR="000556EB">
        <w:rPr>
          <w:b/>
          <w:color w:val="1F1F1F"/>
          <w:spacing w:val="-2"/>
          <w:sz w:val="24"/>
          <w:szCs w:val="24"/>
        </w:rPr>
        <w:t>l</w:t>
      </w:r>
      <w:r w:rsidR="000556EB">
        <w:rPr>
          <w:b/>
          <w:color w:val="1F1F1F"/>
          <w:sz w:val="24"/>
          <w:szCs w:val="24"/>
        </w:rPr>
        <w:t>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 xml:space="preserve">t </w:t>
      </w:r>
      <w:r w:rsidR="000556EB">
        <w:rPr>
          <w:b/>
          <w:color w:val="1F1F1F"/>
          <w:spacing w:val="-3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la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>t</w:t>
      </w:r>
      <w:r w:rsidR="000556EB">
        <w:rPr>
          <w:b/>
          <w:color w:val="1F1F1F"/>
          <w:spacing w:val="2"/>
          <w:sz w:val="24"/>
          <w:szCs w:val="24"/>
        </w:rPr>
        <w:t>s</w:t>
      </w:r>
      <w:r w:rsidR="000556EB">
        <w:rPr>
          <w:b/>
          <w:color w:val="1F1F1F"/>
          <w:sz w:val="24"/>
          <w:szCs w:val="24"/>
        </w:rPr>
        <w:t>, Li</w:t>
      </w:r>
      <w:r w:rsidR="000556EB">
        <w:rPr>
          <w:b/>
          <w:color w:val="1F1F1F"/>
          <w:spacing w:val="1"/>
          <w:sz w:val="24"/>
          <w:szCs w:val="24"/>
        </w:rPr>
        <w:t>qu</w:t>
      </w:r>
      <w:r w:rsidR="000556EB">
        <w:rPr>
          <w:b/>
          <w:color w:val="1F1F1F"/>
          <w:sz w:val="24"/>
          <w:szCs w:val="24"/>
        </w:rPr>
        <w:t>id</w:t>
      </w:r>
      <w:r w:rsidR="000556EB">
        <w:rPr>
          <w:b/>
          <w:color w:val="1F1F1F"/>
          <w:spacing w:val="3"/>
          <w:sz w:val="24"/>
          <w:szCs w:val="24"/>
        </w:rPr>
        <w:t xml:space="preserve"> </w:t>
      </w:r>
      <w:r w:rsidR="000556EB">
        <w:rPr>
          <w:b/>
          <w:color w:val="1F1F1F"/>
          <w:sz w:val="24"/>
          <w:szCs w:val="24"/>
        </w:rPr>
        <w:t>Org</w:t>
      </w:r>
      <w:r w:rsidR="000556EB">
        <w:rPr>
          <w:b/>
          <w:color w:val="1F1F1F"/>
          <w:spacing w:val="-3"/>
          <w:sz w:val="24"/>
          <w:szCs w:val="24"/>
        </w:rPr>
        <w:t>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 xml:space="preserve">ic </w:t>
      </w:r>
      <w:r w:rsidR="000556EB">
        <w:rPr>
          <w:b/>
          <w:color w:val="1F1F1F"/>
          <w:spacing w:val="-3"/>
          <w:sz w:val="24"/>
          <w:szCs w:val="24"/>
        </w:rPr>
        <w:t>F</w:t>
      </w:r>
      <w:r w:rsidR="000556EB">
        <w:rPr>
          <w:b/>
          <w:color w:val="1F1F1F"/>
          <w:spacing w:val="1"/>
          <w:sz w:val="24"/>
          <w:szCs w:val="24"/>
        </w:rPr>
        <w:t>e</w:t>
      </w:r>
      <w:r w:rsidR="000556EB">
        <w:rPr>
          <w:b/>
          <w:color w:val="1F1F1F"/>
          <w:spacing w:val="-1"/>
          <w:sz w:val="24"/>
          <w:szCs w:val="24"/>
        </w:rPr>
        <w:t>r</w:t>
      </w:r>
      <w:r w:rsidR="000556EB">
        <w:rPr>
          <w:b/>
          <w:color w:val="1F1F1F"/>
          <w:sz w:val="24"/>
          <w:szCs w:val="24"/>
        </w:rPr>
        <w:t>tiliz</w:t>
      </w:r>
      <w:r w:rsidR="000556EB">
        <w:rPr>
          <w:b/>
          <w:color w:val="1F1F1F"/>
          <w:spacing w:val="-1"/>
          <w:sz w:val="24"/>
          <w:szCs w:val="24"/>
        </w:rPr>
        <w:t>er</w:t>
      </w:r>
      <w:r w:rsidR="000556EB">
        <w:rPr>
          <w:b/>
          <w:color w:val="1F1F1F"/>
          <w:sz w:val="24"/>
          <w:szCs w:val="24"/>
        </w:rPr>
        <w:t>, 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>d</w:t>
      </w:r>
      <w:r w:rsidR="000556EB">
        <w:rPr>
          <w:b/>
          <w:color w:val="1F1F1F"/>
          <w:spacing w:val="2"/>
          <w:sz w:val="24"/>
          <w:szCs w:val="24"/>
        </w:rPr>
        <w:t xml:space="preserve"> </w:t>
      </w:r>
      <w:r w:rsidR="000556EB">
        <w:rPr>
          <w:b/>
          <w:color w:val="1F1F1F"/>
          <w:spacing w:val="1"/>
          <w:sz w:val="24"/>
          <w:szCs w:val="24"/>
        </w:rPr>
        <w:t>p</w:t>
      </w:r>
      <w:r w:rsidR="000556EB">
        <w:rPr>
          <w:b/>
          <w:color w:val="1F1F1F"/>
          <w:sz w:val="24"/>
          <w:szCs w:val="24"/>
        </w:rPr>
        <w:t>la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z w:val="24"/>
          <w:szCs w:val="24"/>
        </w:rPr>
        <w:t xml:space="preserve">ting </w:t>
      </w:r>
      <w:r w:rsidR="000556EB">
        <w:rPr>
          <w:b/>
          <w:color w:val="1F1F1F"/>
          <w:spacing w:val="1"/>
          <w:sz w:val="24"/>
          <w:szCs w:val="24"/>
        </w:rPr>
        <w:t>d</w:t>
      </w:r>
      <w:r w:rsidR="000556EB">
        <w:rPr>
          <w:b/>
          <w:color w:val="1F1F1F"/>
          <w:sz w:val="24"/>
          <w:szCs w:val="24"/>
        </w:rPr>
        <w:t>ista</w:t>
      </w:r>
      <w:r w:rsidR="000556EB">
        <w:rPr>
          <w:b/>
          <w:color w:val="1F1F1F"/>
          <w:spacing w:val="1"/>
          <w:sz w:val="24"/>
          <w:szCs w:val="24"/>
        </w:rPr>
        <w:t>n</w:t>
      </w:r>
      <w:r w:rsidR="000556EB">
        <w:rPr>
          <w:b/>
          <w:color w:val="1F1F1F"/>
          <w:spacing w:val="-1"/>
          <w:sz w:val="24"/>
          <w:szCs w:val="24"/>
        </w:rPr>
        <w:t>c</w:t>
      </w:r>
      <w:r w:rsidR="000556EB">
        <w:rPr>
          <w:b/>
          <w:color w:val="1F1F1F"/>
          <w:sz w:val="24"/>
          <w:szCs w:val="24"/>
        </w:rPr>
        <w:t>e</w:t>
      </w:r>
    </w:p>
    <w:p w14:paraId="3402C420" w14:textId="77777777" w:rsidR="00E630B3" w:rsidRDefault="00E630B3">
      <w:pPr>
        <w:spacing w:line="120" w:lineRule="exact"/>
        <w:rPr>
          <w:sz w:val="12"/>
          <w:szCs w:val="12"/>
        </w:rPr>
      </w:pPr>
    </w:p>
    <w:p w14:paraId="692ADFFB" w14:textId="093194D7" w:rsidR="00E630B3" w:rsidRDefault="000556EB">
      <w:pPr>
        <w:spacing w:line="260" w:lineRule="exact"/>
        <w:ind w:left="3935"/>
        <w:rPr>
          <w:sz w:val="24"/>
          <w:szCs w:val="24"/>
        </w:rPr>
      </w:pP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EN</w:t>
      </w:r>
      <w:r>
        <w:rPr>
          <w:b/>
          <w:spacing w:val="-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AHUL</w:t>
      </w:r>
      <w:r>
        <w:rPr>
          <w:b/>
          <w:spacing w:val="2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AN</w:t>
      </w:r>
    </w:p>
    <w:p w14:paraId="2CDF90A7" w14:textId="77777777" w:rsidR="00E630B3" w:rsidRDefault="00E630B3">
      <w:pPr>
        <w:spacing w:before="10" w:line="280" w:lineRule="exact"/>
        <w:rPr>
          <w:sz w:val="28"/>
          <w:szCs w:val="28"/>
        </w:rPr>
        <w:sectPr w:rsidR="00E630B3">
          <w:pgSz w:w="11920" w:h="16840"/>
          <w:pgMar w:top="1560" w:right="1580" w:bottom="280" w:left="1680" w:header="720" w:footer="720" w:gutter="0"/>
          <w:cols w:space="720"/>
        </w:sectPr>
      </w:pPr>
    </w:p>
    <w:p w14:paraId="17BD22CC" w14:textId="77777777" w:rsidR="00E630B3" w:rsidRDefault="000556EB">
      <w:pPr>
        <w:spacing w:before="34"/>
        <w:ind w:left="228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A. 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z w:val="24"/>
          <w:szCs w:val="24"/>
        </w:rPr>
        <w:t>La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14:paraId="4DECB491" w14:textId="77777777" w:rsidR="00E630B3" w:rsidRDefault="00E630B3">
      <w:pPr>
        <w:spacing w:before="2" w:line="100" w:lineRule="exact"/>
        <w:rPr>
          <w:sz w:val="11"/>
          <w:szCs w:val="11"/>
        </w:rPr>
      </w:pPr>
    </w:p>
    <w:p w14:paraId="0CD7EAF5" w14:textId="77777777" w:rsidR="00E630B3" w:rsidRDefault="00E630B3">
      <w:pPr>
        <w:spacing w:line="200" w:lineRule="exact"/>
      </w:pPr>
    </w:p>
    <w:p w14:paraId="525D6908" w14:textId="77777777" w:rsidR="00E630B3" w:rsidRDefault="000556EB">
      <w:pPr>
        <w:spacing w:line="276" w:lineRule="auto"/>
        <w:ind w:left="588" w:right="-37" w:firstLine="566"/>
        <w:jc w:val="both"/>
        <w:rPr>
          <w:sz w:val="24"/>
          <w:szCs w:val="24"/>
        </w:rPr>
      </w:pPr>
      <w:commentRangeStart w:id="2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ial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s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diambil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 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ung  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Asia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jak 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 diken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di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 xml:space="preserve">dunia </w:t>
      </w:r>
      <w:r>
        <w:rPr>
          <w:spacing w:val="4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</w:p>
    <w:p w14:paraId="6493424D" w14:textId="77777777" w:rsidR="00E630B3" w:rsidRDefault="000556EB">
      <w:pPr>
        <w:spacing w:before="3"/>
        <w:ind w:left="588" w:right="81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1.500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M (</w:t>
      </w: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ja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2019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063817B" w14:textId="77777777" w:rsidR="00E630B3" w:rsidRDefault="000556EB">
      <w:pPr>
        <w:spacing w:before="41" w:line="276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(</w:t>
      </w:r>
      <w:r>
        <w:rPr>
          <w:i/>
          <w:sz w:val="24"/>
          <w:szCs w:val="24"/>
        </w:rPr>
        <w:t>S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suk 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li solan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ae</w:t>
      </w:r>
      <w:r>
        <w:rPr>
          <w:sz w:val="24"/>
          <w:szCs w:val="24"/>
        </w:rPr>
        <w:t>. 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ini 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jen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rdu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buh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hingga men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  60 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m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–  90 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m.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rupai telin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bun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put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, bias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bun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ni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tung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l.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nis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diken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ma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ung ko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k,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ung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i,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or  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latik 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lal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(Supri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rlian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,</w:t>
      </w:r>
    </w:p>
    <w:p w14:paraId="046B08AE" w14:textId="77777777" w:rsidR="00E630B3" w:rsidRDefault="000556EB">
      <w:pPr>
        <w:spacing w:before="1" w:line="276" w:lineRule="auto"/>
        <w:ind w:left="588" w:right="-38"/>
        <w:jc w:val="both"/>
        <w:rPr>
          <w:sz w:val="24"/>
          <w:szCs w:val="24"/>
        </w:rPr>
      </w:pPr>
      <w:r>
        <w:rPr>
          <w:sz w:val="24"/>
          <w:szCs w:val="24"/>
        </w:rPr>
        <w:t>2012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 memi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rovita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1, Hitavi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1, Yuvita </w:t>
      </w:r>
      <w:r>
        <w:rPr>
          <w:spacing w:val="-2"/>
          <w:sz w:val="24"/>
          <w:szCs w:val="24"/>
        </w:rPr>
        <w:t>F</w:t>
      </w:r>
      <w:r>
        <w:rPr>
          <w:sz w:val="24"/>
          <w:szCs w:val="24"/>
        </w:rPr>
        <w:t>1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F</w:t>
      </w:r>
      <w:r>
        <w:rPr>
          <w:sz w:val="24"/>
          <w:szCs w:val="24"/>
        </w:rPr>
        <w:t>1.</w:t>
      </w:r>
    </w:p>
    <w:p w14:paraId="1938A925" w14:textId="77777777" w:rsidR="00E630B3" w:rsidRDefault="000556EB">
      <w:pPr>
        <w:spacing w:line="275" w:lineRule="auto"/>
        <w:ind w:left="588" w:right="-41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 di</w:t>
      </w:r>
      <w:r>
        <w:rPr>
          <w:spacing w:val="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sia 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tahun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2"/>
          <w:sz w:val="24"/>
          <w:szCs w:val="24"/>
        </w:rPr>
        <w:t>0</w:t>
      </w:r>
      <w:r>
        <w:rPr>
          <w:sz w:val="24"/>
          <w:szCs w:val="24"/>
        </w:rPr>
        <w:t>03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2021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tan,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tahun</w:t>
      </w:r>
    </w:p>
    <w:p w14:paraId="2DBDBF8E" w14:textId="77777777" w:rsidR="00E630B3" w:rsidRDefault="000556EB">
      <w:pPr>
        <w:spacing w:before="3"/>
        <w:ind w:left="588" w:right="-3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2003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oduksi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ung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</w:p>
    <w:p w14:paraId="636A6657" w14:textId="77777777" w:rsidR="00E630B3" w:rsidRDefault="000556EB">
      <w:pPr>
        <w:spacing w:before="41" w:line="275" w:lineRule="auto"/>
        <w:ind w:left="588" w:right="-37"/>
        <w:jc w:val="both"/>
        <w:rPr>
          <w:sz w:val="24"/>
          <w:szCs w:val="24"/>
        </w:rPr>
      </w:pPr>
      <w:r>
        <w:rPr>
          <w:sz w:val="24"/>
          <w:szCs w:val="24"/>
        </w:rPr>
        <w:t>301.030 ton,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tahun 2004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 312.352 ton,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2008 makin       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     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</w:p>
    <w:p w14:paraId="03E4FF33" w14:textId="77777777" w:rsidR="00E630B3" w:rsidRDefault="000556EB">
      <w:pPr>
        <w:spacing w:before="4" w:line="275" w:lineRule="auto"/>
        <w:ind w:left="588" w:right="-39"/>
        <w:jc w:val="both"/>
        <w:rPr>
          <w:sz w:val="24"/>
          <w:szCs w:val="24"/>
        </w:rPr>
      </w:pPr>
      <w:r>
        <w:rPr>
          <w:sz w:val="24"/>
          <w:szCs w:val="24"/>
        </w:rPr>
        <w:t>427.166ton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tahu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tahun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meni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tahun</w:t>
      </w:r>
    </w:p>
    <w:p w14:paraId="031EEC65" w14:textId="77777777" w:rsidR="00E630B3" w:rsidRDefault="000556EB">
      <w:pPr>
        <w:spacing w:before="1"/>
        <w:ind w:left="588" w:right="-34"/>
        <w:jc w:val="both"/>
        <w:rPr>
          <w:sz w:val="24"/>
          <w:szCs w:val="24"/>
        </w:rPr>
      </w:pPr>
      <w:r>
        <w:rPr>
          <w:sz w:val="24"/>
          <w:szCs w:val="24"/>
        </w:rPr>
        <w:t>2012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518.827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ton,</w:t>
      </w:r>
    </w:p>
    <w:p w14:paraId="545FA041" w14:textId="77777777" w:rsidR="00E630B3" w:rsidRDefault="000556EB">
      <w:pPr>
        <w:spacing w:before="29" w:line="276" w:lineRule="auto"/>
        <w:ind w:right="80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khir 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 dip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h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tahun 2021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duksi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 men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676.339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ton </w:t>
      </w:r>
      <w:r>
        <w:rPr>
          <w:spacing w:val="1"/>
          <w:sz w:val="24"/>
          <w:szCs w:val="24"/>
        </w:rPr>
        <w:t>(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 xml:space="preserve">usat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ik, 2020).</w:t>
      </w:r>
    </w:p>
    <w:p w14:paraId="7393B4FB" w14:textId="77777777" w:rsidR="00E630B3" w:rsidRDefault="000556EB">
      <w:pPr>
        <w:spacing w:line="276" w:lineRule="auto"/>
        <w:ind w:right="78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la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utan 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 kotor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manusia 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dung   unsur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lebih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unsur.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lebih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pupuk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 ini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mampu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siensi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mampu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 Dib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pupuk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nik,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pupuk   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umu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meskipun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sudah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kin.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-2"/>
          <w:sz w:val="24"/>
          <w:szCs w:val="24"/>
        </w:rPr>
        <w:t>ug</w:t>
      </w:r>
      <w:r>
        <w:rPr>
          <w:sz w:val="24"/>
          <w:szCs w:val="24"/>
        </w:rPr>
        <w:t>a memi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ikat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k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bisa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faa</w:t>
      </w:r>
      <w:r>
        <w:rPr>
          <w:sz w:val="24"/>
          <w:szCs w:val="24"/>
        </w:rPr>
        <w:t>tkan oleh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(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disuwito, 2012).</w:t>
      </w:r>
    </w:p>
    <w:p w14:paraId="0492EA16" w14:textId="77777777" w:rsidR="00E630B3" w:rsidRDefault="000556EB">
      <w:pPr>
        <w:spacing w:before="3" w:line="276" w:lineRule="auto"/>
        <w:ind w:right="78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tu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ra  p</w:t>
      </w:r>
      <w:r>
        <w:rPr>
          <w:spacing w:val="1"/>
          <w:sz w:val="24"/>
          <w:szCs w:val="24"/>
        </w:rPr>
        <w:t>er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 teknik budid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ide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suatu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makin leb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m, maka 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ri,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unsur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dian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 ind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vidu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(M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 xml:space="preserve">in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ae</w:t>
      </w:r>
      <w:r>
        <w:rPr>
          <w:sz w:val="24"/>
          <w:szCs w:val="24"/>
        </w:rPr>
        <w:t>ndi,</w:t>
      </w:r>
    </w:p>
    <w:p w14:paraId="132B0CDC" w14:textId="77777777" w:rsidR="00E630B3" w:rsidRDefault="000556EB">
      <w:pPr>
        <w:spacing w:before="1"/>
        <w:ind w:right="8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2008;   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robo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 xml:space="preserve">ti  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2014;   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suki,</w:t>
      </w:r>
    </w:p>
    <w:p w14:paraId="7599169B" w14:textId="77777777" w:rsidR="00E630B3" w:rsidRDefault="000556EB">
      <w:pPr>
        <w:spacing w:before="41" w:line="276" w:lineRule="auto"/>
        <w:ind w:right="78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6" w:space="705"/>
            <w:col w:w="3749"/>
          </w:cols>
        </w:sectPr>
      </w:pPr>
      <w:r>
        <w:rPr>
          <w:sz w:val="24"/>
          <w:szCs w:val="24"/>
        </w:rPr>
        <w:t>2009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 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kompetisi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ktor 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lalu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populasi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tuan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luas</w:t>
      </w:r>
    </w:p>
    <w:commentRangeEnd w:id="2"/>
    <w:p w14:paraId="0D052B7A" w14:textId="77777777" w:rsidR="00E630B3" w:rsidRDefault="00184077">
      <w:pPr>
        <w:spacing w:before="8" w:line="100" w:lineRule="exact"/>
        <w:rPr>
          <w:sz w:val="11"/>
          <w:szCs w:val="11"/>
        </w:rPr>
      </w:pPr>
      <w:r>
        <w:rPr>
          <w:rStyle w:val="CommentReference"/>
        </w:rPr>
        <w:lastRenderedPageBreak/>
        <w:commentReference w:id="2"/>
      </w:r>
    </w:p>
    <w:p w14:paraId="1A61A1D8" w14:textId="77777777" w:rsidR="00E630B3" w:rsidRDefault="000556EB">
      <w:pPr>
        <w:spacing w:line="276" w:lineRule="auto"/>
        <w:ind w:left="588" w:right="-40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1"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k</w:t>
      </w:r>
      <w:r>
        <w:rPr>
          <w:sz w:val="24"/>
          <w:szCs w:val="24"/>
        </w:rPr>
        <w:t>. 2007;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Hipi,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2016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kian, untuk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maksim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80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ntar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</w:p>
    <w:p w14:paraId="2E8A89A0" w14:textId="77777777" w:rsidR="00E630B3" w:rsidRDefault="000556EB">
      <w:pPr>
        <w:spacing w:before="1"/>
        <w:ind w:left="588" w:right="-39"/>
        <w:jc w:val="both"/>
        <w:rPr>
          <w:sz w:val="24"/>
          <w:szCs w:val="24"/>
        </w:rPr>
      </w:pPr>
      <w:r>
        <w:rPr>
          <w:sz w:val="24"/>
          <w:szCs w:val="24"/>
        </w:rPr>
        <w:t>50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</w:p>
    <w:p w14:paraId="13CE94C5" w14:textId="77777777" w:rsidR="00E630B3" w:rsidRDefault="000556EB">
      <w:pPr>
        <w:spacing w:before="41"/>
        <w:ind w:left="588" w:right="-9"/>
        <w:jc w:val="both"/>
        <w:rPr>
          <w:sz w:val="24"/>
          <w:szCs w:val="24"/>
        </w:rPr>
      </w:pPr>
      <w:r>
        <w:rPr>
          <w:sz w:val="24"/>
          <w:szCs w:val="24"/>
        </w:rPr>
        <w:t>(Rukmana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1995 </w:t>
      </w:r>
      <w:r>
        <w:rPr>
          <w:i/>
          <w:spacing w:val="-59"/>
          <w:sz w:val="24"/>
          <w:szCs w:val="24"/>
        </w:rPr>
        <w:t xml:space="preserve"> </w:t>
      </w:r>
      <w:r>
        <w:rPr>
          <w:i/>
          <w:sz w:val="24"/>
          <w:szCs w:val="24"/>
          <w:u w:val="single" w:color="000000"/>
        </w:rPr>
        <w:t>dalam</w:t>
      </w:r>
      <w:r>
        <w:rPr>
          <w:i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stu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i, 2012).</w:t>
      </w:r>
    </w:p>
    <w:p w14:paraId="772E14A4" w14:textId="77777777" w:rsidR="00E630B3" w:rsidRDefault="00E630B3">
      <w:pPr>
        <w:spacing w:before="2" w:line="160" w:lineRule="exact"/>
        <w:rPr>
          <w:sz w:val="16"/>
          <w:szCs w:val="16"/>
        </w:rPr>
      </w:pPr>
    </w:p>
    <w:p w14:paraId="3DDAD7EE" w14:textId="77777777" w:rsidR="00E630B3" w:rsidRDefault="00E630B3">
      <w:pPr>
        <w:spacing w:line="200" w:lineRule="exact"/>
      </w:pPr>
    </w:p>
    <w:p w14:paraId="0F9AA526" w14:textId="77777777" w:rsidR="00E630B3" w:rsidRDefault="000556EB">
      <w:pPr>
        <w:ind w:left="228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. </w:t>
      </w:r>
      <w:commentRangeStart w:id="3"/>
      <w:r>
        <w:rPr>
          <w:b/>
          <w:spacing w:val="19"/>
          <w:sz w:val="24"/>
          <w:szCs w:val="24"/>
        </w:rPr>
        <w:t xml:space="preserve"> </w:t>
      </w:r>
      <w:r>
        <w:rPr>
          <w:b/>
          <w:sz w:val="24"/>
          <w:szCs w:val="24"/>
        </w:rPr>
        <w:t>Ru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asalah</w:t>
      </w:r>
    </w:p>
    <w:p w14:paraId="3ABE548F" w14:textId="77777777" w:rsidR="00E630B3" w:rsidRDefault="00E630B3">
      <w:pPr>
        <w:spacing w:before="14" w:line="260" w:lineRule="exact"/>
        <w:rPr>
          <w:sz w:val="26"/>
          <w:szCs w:val="26"/>
        </w:rPr>
      </w:pPr>
    </w:p>
    <w:p w14:paraId="32BEBCCE" w14:textId="77777777" w:rsidR="00E630B3" w:rsidRDefault="000556EB">
      <w:pPr>
        <w:spacing w:line="276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Rumus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mas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commentRangeEnd w:id="3"/>
      <w:r w:rsidR="00EC111C">
        <w:rPr>
          <w:rStyle w:val="CommentReference"/>
        </w:rPr>
        <w:commentReference w:id="3"/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i/>
          <w:sz w:val="24"/>
          <w:szCs w:val="24"/>
        </w:rPr>
        <w:t>Solanum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longena </w:t>
      </w:r>
      <w:r>
        <w:rPr>
          <w:i/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.)  tanpa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.</w:t>
      </w:r>
    </w:p>
    <w:p w14:paraId="5A5DEFEB" w14:textId="77777777" w:rsidR="00E630B3" w:rsidRDefault="000556EB">
      <w:pPr>
        <w:spacing w:before="3" w:line="120" w:lineRule="exact"/>
        <w:rPr>
          <w:sz w:val="12"/>
          <w:szCs w:val="12"/>
        </w:rPr>
      </w:pPr>
      <w:r>
        <w:br w:type="column"/>
      </w:r>
    </w:p>
    <w:p w14:paraId="60C9F657" w14:textId="77777777" w:rsidR="00E630B3" w:rsidRDefault="000556E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>
        <w:rPr>
          <w:b/>
          <w:spacing w:val="8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Tu</w:t>
      </w:r>
      <w:r>
        <w:rPr>
          <w:b/>
          <w:sz w:val="24"/>
          <w:szCs w:val="24"/>
        </w:rPr>
        <w:t>juan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3EFC5DFE" w14:textId="77777777" w:rsidR="00E630B3" w:rsidRDefault="00E630B3">
      <w:pPr>
        <w:spacing w:before="3" w:line="140" w:lineRule="exact"/>
        <w:rPr>
          <w:sz w:val="15"/>
          <w:szCs w:val="15"/>
        </w:rPr>
      </w:pPr>
    </w:p>
    <w:p w14:paraId="72AEB2CF" w14:textId="77777777" w:rsidR="00E630B3" w:rsidRDefault="00E630B3">
      <w:pPr>
        <w:spacing w:line="200" w:lineRule="exact"/>
      </w:pPr>
    </w:p>
    <w:p w14:paraId="330EB1BA" w14:textId="77777777" w:rsidR="00E630B3" w:rsidRDefault="000556EB">
      <w:pPr>
        <w:spacing w:line="276" w:lineRule="auto"/>
        <w:ind w:left="360" w:right="79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rtuju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tent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(</w:t>
      </w:r>
      <w:r>
        <w:rPr>
          <w:i/>
          <w:sz w:val="24"/>
          <w:szCs w:val="24"/>
        </w:rPr>
        <w:t>Solanum</w:t>
      </w:r>
      <w:r>
        <w:rPr>
          <w:i/>
          <w:spacing w:val="2"/>
          <w:sz w:val="24"/>
          <w:szCs w:val="24"/>
        </w:rPr>
        <w:t xml:space="preserve">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 xml:space="preserve">.)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kibat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OC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m.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 diha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 pih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utuhka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55C4F03B" w14:textId="77777777" w:rsidR="00E630B3" w:rsidRDefault="00E630B3">
      <w:pPr>
        <w:spacing w:before="3" w:line="120" w:lineRule="exact"/>
        <w:rPr>
          <w:sz w:val="12"/>
          <w:szCs w:val="12"/>
        </w:rPr>
      </w:pPr>
    </w:p>
    <w:p w14:paraId="7F40E218" w14:textId="77777777" w:rsidR="00E630B3" w:rsidRDefault="00E630B3">
      <w:pPr>
        <w:spacing w:line="200" w:lineRule="exact"/>
      </w:pPr>
    </w:p>
    <w:p w14:paraId="772EAAAD" w14:textId="77777777" w:rsidR="00E630B3" w:rsidRDefault="000556E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D. </w:t>
      </w:r>
      <w:r>
        <w:rPr>
          <w:b/>
          <w:spacing w:val="8"/>
          <w:sz w:val="24"/>
          <w:szCs w:val="24"/>
        </w:rPr>
        <w:t xml:space="preserve"> </w:t>
      </w:r>
      <w:r>
        <w:rPr>
          <w:b/>
          <w:sz w:val="24"/>
          <w:szCs w:val="24"/>
        </w:rPr>
        <w:t>Hi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sis</w:t>
      </w:r>
    </w:p>
    <w:p w14:paraId="5456A7B5" w14:textId="77777777" w:rsidR="00E630B3" w:rsidRDefault="00E630B3">
      <w:pPr>
        <w:spacing w:before="5" w:line="140" w:lineRule="exact"/>
        <w:rPr>
          <w:sz w:val="15"/>
          <w:szCs w:val="15"/>
        </w:rPr>
      </w:pPr>
    </w:p>
    <w:p w14:paraId="1B6CA425" w14:textId="77777777" w:rsidR="00E630B3" w:rsidRDefault="00E630B3">
      <w:pPr>
        <w:spacing w:line="200" w:lineRule="exact"/>
      </w:pPr>
    </w:p>
    <w:p w14:paraId="31E1EDAB" w14:textId="77777777" w:rsidR="00E630B3" w:rsidRDefault="000556EB">
      <w:pPr>
        <w:spacing w:line="275" w:lineRule="auto"/>
        <w:ind w:left="360" w:right="78" w:firstLine="566"/>
        <w:jc w:val="both"/>
        <w:rPr>
          <w:sz w:val="24"/>
          <w:szCs w:val="24"/>
        </w:rPr>
      </w:pPr>
      <w:r>
        <w:rPr>
          <w:sz w:val="24"/>
          <w:szCs w:val="24"/>
        </w:rPr>
        <w:t>Didu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pupuk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(POC) </w:t>
      </w:r>
      <w:r>
        <w:rPr>
          <w:spacing w:val="-1"/>
          <w:sz w:val="24"/>
          <w:szCs w:val="24"/>
        </w:rPr>
        <w:t>“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win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” 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/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ter</w:t>
      </w:r>
      <w:r>
        <w:rPr>
          <w:spacing w:val="2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(60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436784E0" w14:textId="77777777" w:rsidR="00E630B3" w:rsidRDefault="000556EB">
      <w:pPr>
        <w:spacing w:before="4" w:line="275" w:lineRule="auto"/>
        <w:ind w:left="360" w:right="81"/>
        <w:rPr>
          <w:sz w:val="24"/>
          <w:szCs w:val="24"/>
        </w:rPr>
      </w:pPr>
      <w:r>
        <w:rPr>
          <w:sz w:val="24"/>
          <w:szCs w:val="24"/>
        </w:rPr>
        <w:t xml:space="preserve">70 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m)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lkan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</w:p>
    <w:p w14:paraId="75615159" w14:textId="77777777" w:rsidR="00E630B3" w:rsidRDefault="000556EB">
      <w:pPr>
        <w:spacing w:before="1" w:line="260" w:lineRule="exact"/>
        <w:ind w:left="360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num="2" w:space="720" w:equalWidth="0">
            <w:col w:w="4204" w:space="348"/>
            <w:col w:w="4108"/>
          </w:cols>
        </w:sectPr>
      </w:pPr>
      <w:r>
        <w:rPr>
          <w:spacing w:val="-1"/>
          <w:position w:val="-1"/>
          <w:sz w:val="24"/>
          <w:szCs w:val="24"/>
        </w:rPr>
        <w:t>(</w:t>
      </w:r>
      <w:r>
        <w:rPr>
          <w:i/>
          <w:position w:val="-1"/>
          <w:sz w:val="24"/>
          <w:szCs w:val="24"/>
        </w:rPr>
        <w:t xml:space="preserve">Solanum         </w:t>
      </w:r>
      <w:r>
        <w:rPr>
          <w:i/>
          <w:spacing w:val="48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m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long</w:t>
      </w:r>
      <w:r>
        <w:rPr>
          <w:i/>
          <w:spacing w:val="2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 xml:space="preserve">na         </w:t>
      </w:r>
      <w:r>
        <w:rPr>
          <w:i/>
          <w:spacing w:val="5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.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.</w:t>
      </w:r>
    </w:p>
    <w:p w14:paraId="317ACA94" w14:textId="77777777" w:rsidR="00E630B3" w:rsidRDefault="00E630B3">
      <w:pPr>
        <w:spacing w:before="1" w:line="140" w:lineRule="exact"/>
        <w:rPr>
          <w:sz w:val="14"/>
          <w:szCs w:val="14"/>
        </w:rPr>
      </w:pPr>
    </w:p>
    <w:p w14:paraId="4EBA645C" w14:textId="77777777" w:rsidR="00E630B3" w:rsidRDefault="00E630B3">
      <w:pPr>
        <w:spacing w:line="200" w:lineRule="exact"/>
      </w:pPr>
    </w:p>
    <w:p w14:paraId="5FA8FA08" w14:textId="68DEEB58" w:rsidR="00E630B3" w:rsidRDefault="000556EB">
      <w:pPr>
        <w:spacing w:before="29" w:line="260" w:lineRule="exact"/>
        <w:ind w:left="3035"/>
        <w:rPr>
          <w:sz w:val="24"/>
          <w:szCs w:val="24"/>
        </w:rPr>
      </w:pP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EL</w:t>
      </w:r>
      <w:r>
        <w:rPr>
          <w:b/>
          <w:spacing w:val="2"/>
          <w:position w:val="-1"/>
          <w:sz w:val="24"/>
          <w:szCs w:val="24"/>
        </w:rPr>
        <w:t>A</w:t>
      </w: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 xml:space="preserve"> </w:t>
      </w: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ELI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IAN</w:t>
      </w:r>
    </w:p>
    <w:p w14:paraId="708CF239" w14:textId="77777777" w:rsidR="00E630B3" w:rsidRDefault="00E630B3">
      <w:pPr>
        <w:spacing w:before="9" w:line="120" w:lineRule="exact"/>
        <w:rPr>
          <w:sz w:val="12"/>
          <w:szCs w:val="12"/>
        </w:rPr>
      </w:pPr>
    </w:p>
    <w:p w14:paraId="6A35756E" w14:textId="77777777" w:rsidR="00E630B3" w:rsidRDefault="00E630B3">
      <w:pPr>
        <w:spacing w:line="200" w:lineRule="exact"/>
        <w:sectPr w:rsidR="00E630B3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1FE6FF90" w14:textId="77777777" w:rsidR="00E630B3" w:rsidRDefault="000556EB">
      <w:pPr>
        <w:spacing w:before="34"/>
        <w:ind w:left="228"/>
        <w:rPr>
          <w:sz w:val="24"/>
          <w:szCs w:val="24"/>
        </w:rPr>
      </w:pPr>
      <w:r>
        <w:rPr>
          <w:b/>
          <w:sz w:val="24"/>
          <w:szCs w:val="24"/>
        </w:rPr>
        <w:t xml:space="preserve">A. 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Wa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tu</w:t>
      </w:r>
    </w:p>
    <w:p w14:paraId="7BE701CA" w14:textId="77777777" w:rsidR="00E630B3" w:rsidRDefault="00E630B3">
      <w:pPr>
        <w:spacing w:before="2" w:line="100" w:lineRule="exact"/>
        <w:rPr>
          <w:sz w:val="11"/>
          <w:szCs w:val="11"/>
        </w:rPr>
      </w:pPr>
    </w:p>
    <w:p w14:paraId="683C9159" w14:textId="77777777" w:rsidR="00E630B3" w:rsidRDefault="00E630B3">
      <w:pPr>
        <w:spacing w:line="200" w:lineRule="exact"/>
      </w:pPr>
    </w:p>
    <w:p w14:paraId="76A103FB" w14:textId="77777777" w:rsidR="00E630B3" w:rsidRDefault="000556EB">
      <w:pPr>
        <w:spacing w:line="276" w:lineRule="auto"/>
        <w:ind w:left="588" w:right="-40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ini 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mabu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 xml:space="preserve">rovinsi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 xml:space="preserve">bulan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Nov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</w:p>
    <w:p w14:paraId="1A22AFAB" w14:textId="77777777" w:rsidR="00E630B3" w:rsidRDefault="000556EB">
      <w:pPr>
        <w:spacing w:before="1"/>
        <w:ind w:left="588"/>
        <w:rPr>
          <w:sz w:val="24"/>
          <w:szCs w:val="24"/>
        </w:rPr>
      </w:pPr>
      <w:r>
        <w:rPr>
          <w:sz w:val="24"/>
          <w:szCs w:val="24"/>
        </w:rPr>
        <w:t>2023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2024.</w:t>
      </w:r>
    </w:p>
    <w:p w14:paraId="3FB9F3C9" w14:textId="77777777" w:rsidR="00E630B3" w:rsidRDefault="00E630B3">
      <w:pPr>
        <w:spacing w:before="5" w:line="160" w:lineRule="exact"/>
        <w:rPr>
          <w:sz w:val="16"/>
          <w:szCs w:val="16"/>
        </w:rPr>
      </w:pPr>
    </w:p>
    <w:p w14:paraId="5BCA367E" w14:textId="77777777" w:rsidR="00E630B3" w:rsidRDefault="00E630B3">
      <w:pPr>
        <w:spacing w:line="200" w:lineRule="exact"/>
      </w:pPr>
    </w:p>
    <w:p w14:paraId="77995CC2" w14:textId="77777777" w:rsidR="00E630B3" w:rsidRDefault="000556EB">
      <w:pPr>
        <w:ind w:left="228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. </w:t>
      </w:r>
      <w:r>
        <w:rPr>
          <w:b/>
          <w:spacing w:val="19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Alat</w:t>
      </w:r>
    </w:p>
    <w:p w14:paraId="51886846" w14:textId="77777777" w:rsidR="00E630B3" w:rsidRDefault="00E630B3">
      <w:pPr>
        <w:spacing w:before="3" w:line="140" w:lineRule="exact"/>
        <w:rPr>
          <w:sz w:val="15"/>
          <w:szCs w:val="15"/>
        </w:rPr>
      </w:pPr>
    </w:p>
    <w:p w14:paraId="7915318C" w14:textId="77777777" w:rsidR="00E630B3" w:rsidRDefault="00E630B3">
      <w:pPr>
        <w:spacing w:line="200" w:lineRule="exact"/>
      </w:pPr>
    </w:p>
    <w:p w14:paraId="3D1ACC2F" w14:textId="77777777" w:rsidR="00E630B3" w:rsidRDefault="000556EB">
      <w:pPr>
        <w:spacing w:line="276" w:lineRule="auto"/>
        <w:ind w:left="588" w:right="-41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 h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jau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H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V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1,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upuk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rg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 (POC)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,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top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soi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, pupuk  NPK,  dolo</w:t>
      </w:r>
      <w:r>
        <w:rPr>
          <w:spacing w:val="1"/>
          <w:sz w:val="24"/>
          <w:szCs w:val="24"/>
        </w:rPr>
        <w:t>m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 xml:space="preserve">t  </w:t>
      </w:r>
      <w:r>
        <w:rPr>
          <w:spacing w:val="-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ir.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lat 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kul,</w:t>
      </w:r>
    </w:p>
    <w:p w14:paraId="4817F885" w14:textId="77777777" w:rsidR="00E630B3" w:rsidRDefault="000556EB">
      <w:pPr>
        <w:spacing w:before="29" w:line="275" w:lineRule="auto"/>
        <w:ind w:left="360" w:right="79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mbor,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n,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 plast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plastik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ukur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8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12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 spr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r, 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mbu, dan ti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14:paraId="5AA5F12A" w14:textId="77777777" w:rsidR="00E630B3" w:rsidRDefault="00E630B3">
      <w:pPr>
        <w:spacing w:before="5" w:line="120" w:lineRule="exact"/>
        <w:rPr>
          <w:sz w:val="12"/>
          <w:szCs w:val="12"/>
        </w:rPr>
      </w:pPr>
    </w:p>
    <w:p w14:paraId="2B21B2D9" w14:textId="77777777" w:rsidR="00E630B3" w:rsidRDefault="00E630B3">
      <w:pPr>
        <w:spacing w:line="200" w:lineRule="exact"/>
      </w:pPr>
    </w:p>
    <w:p w14:paraId="46D6F976" w14:textId="77777777" w:rsidR="00E630B3" w:rsidRDefault="000556E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>
        <w:rPr>
          <w:b/>
          <w:spacing w:val="8"/>
          <w:sz w:val="24"/>
          <w:szCs w:val="24"/>
        </w:rPr>
        <w:t xml:space="preserve"> </w:t>
      </w:r>
      <w:commentRangeStart w:id="4"/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tode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402CFA69" w14:textId="77777777" w:rsidR="00E630B3" w:rsidRDefault="00E630B3">
      <w:pPr>
        <w:spacing w:before="7" w:line="100" w:lineRule="exact"/>
        <w:rPr>
          <w:sz w:val="11"/>
          <w:szCs w:val="11"/>
        </w:rPr>
      </w:pPr>
    </w:p>
    <w:p w14:paraId="188F601E" w14:textId="77777777" w:rsidR="00E630B3" w:rsidRDefault="00E630B3">
      <w:pPr>
        <w:spacing w:line="200" w:lineRule="exact"/>
      </w:pPr>
    </w:p>
    <w:p w14:paraId="4F672DCC" w14:textId="77777777" w:rsidR="00E630B3" w:rsidRDefault="000556EB">
      <w:pPr>
        <w:ind w:left="831"/>
        <w:rPr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b/>
          <w:spacing w:val="58"/>
          <w:sz w:val="24"/>
          <w:szCs w:val="24"/>
        </w:rPr>
        <w:t xml:space="preserve"> </w:t>
      </w:r>
      <w:r>
        <w:rPr>
          <w:b/>
          <w:sz w:val="24"/>
          <w:szCs w:val="24"/>
        </w:rPr>
        <w:t>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aan</w:t>
      </w:r>
    </w:p>
    <w:p w14:paraId="4454CF37" w14:textId="77777777" w:rsidR="00E630B3" w:rsidRDefault="00E630B3">
      <w:pPr>
        <w:spacing w:before="16" w:line="260" w:lineRule="exact"/>
        <w:rPr>
          <w:sz w:val="26"/>
          <w:szCs w:val="26"/>
        </w:rPr>
      </w:pPr>
    </w:p>
    <w:p w14:paraId="049E3E3C" w14:textId="77777777" w:rsidR="00E630B3" w:rsidRDefault="000556EB">
      <w:pPr>
        <w:spacing w:line="276" w:lineRule="auto"/>
        <w:ind w:left="360" w:right="78" w:firstLine="566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4" w:space="347"/>
            <w:col w:w="4109"/>
          </w:cols>
        </w:sect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ini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commentRangeEnd w:id="4"/>
      <w:r w:rsidR="004364C8">
        <w:rPr>
          <w:rStyle w:val="CommentReference"/>
        </w:rPr>
        <w:commentReference w:id="4"/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metode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pok 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),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(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mpat) ula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(kelo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pok).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mpel 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tuan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(tiga) ta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ontoh (s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).</w:t>
      </w:r>
    </w:p>
    <w:p w14:paraId="45C641B0" w14:textId="77777777" w:rsidR="00E630B3" w:rsidRDefault="00E630B3">
      <w:pPr>
        <w:spacing w:before="3" w:line="120" w:lineRule="exact"/>
        <w:rPr>
          <w:sz w:val="12"/>
          <w:szCs w:val="12"/>
        </w:rPr>
      </w:pPr>
    </w:p>
    <w:p w14:paraId="61D2D820" w14:textId="77777777" w:rsidR="00E630B3" w:rsidRDefault="000556EB">
      <w:pPr>
        <w:ind w:left="1033" w:right="369"/>
        <w:jc w:val="center"/>
        <w:rPr>
          <w:sz w:val="24"/>
          <w:szCs w:val="24"/>
        </w:rPr>
      </w:pPr>
      <w:r>
        <w:rPr>
          <w:b/>
          <w:sz w:val="24"/>
          <w:szCs w:val="24"/>
        </w:rPr>
        <w:t>2.   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ku</w:t>
      </w:r>
      <w:r>
        <w:rPr>
          <w:b/>
          <w:sz w:val="24"/>
          <w:szCs w:val="24"/>
        </w:rPr>
        <w:t>an</w:t>
      </w:r>
    </w:p>
    <w:p w14:paraId="70BA1FA2" w14:textId="77777777" w:rsidR="00E630B3" w:rsidRDefault="00E630B3">
      <w:pPr>
        <w:spacing w:before="15" w:line="220" w:lineRule="exact"/>
        <w:rPr>
          <w:sz w:val="22"/>
          <w:szCs w:val="22"/>
        </w:rPr>
      </w:pPr>
    </w:p>
    <w:p w14:paraId="2F5C8C27" w14:textId="77777777" w:rsidR="00E630B3" w:rsidRDefault="000556EB">
      <w:pPr>
        <w:spacing w:line="276" w:lineRule="auto"/>
        <w:ind w:left="588" w:right="125"/>
        <w:rPr>
          <w:sz w:val="24"/>
          <w:szCs w:val="24"/>
        </w:rPr>
      </w:pPr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se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rikut:</w:t>
      </w:r>
    </w:p>
    <w:p w14:paraId="0C798937" w14:textId="77777777" w:rsidR="00E630B3" w:rsidRDefault="000556EB">
      <w:pPr>
        <w:spacing w:line="275" w:lineRule="auto"/>
        <w:ind w:left="948" w:right="26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1 =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70 cm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tanpa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</w:t>
      </w:r>
    </w:p>
    <w:p w14:paraId="2D91BCAD" w14:textId="77777777" w:rsidR="00E630B3" w:rsidRDefault="000556EB">
      <w:pPr>
        <w:spacing w:before="4" w:line="275" w:lineRule="auto"/>
        <w:ind w:left="948" w:right="26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 =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70 cm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tanpa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</w:t>
      </w:r>
    </w:p>
    <w:p w14:paraId="4B000D71" w14:textId="77777777" w:rsidR="00E630B3" w:rsidRDefault="000556EB">
      <w:pPr>
        <w:spacing w:before="1" w:line="275" w:lineRule="auto"/>
        <w:ind w:left="948" w:right="26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3 =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70 cm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80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tanpa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</w:t>
      </w:r>
    </w:p>
    <w:p w14:paraId="5C1084A9" w14:textId="77777777" w:rsidR="00E630B3" w:rsidRDefault="000556EB">
      <w:pPr>
        <w:spacing w:before="1" w:line="276" w:lineRule="auto"/>
        <w:ind w:left="948" w:right="-41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4 =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70 cm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OC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win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”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 ml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ir</w:t>
      </w:r>
    </w:p>
    <w:p w14:paraId="00BE34B8" w14:textId="77777777" w:rsidR="00E630B3" w:rsidRDefault="000556EB">
      <w:pPr>
        <w:spacing w:line="276" w:lineRule="auto"/>
        <w:ind w:left="948" w:right="-41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 =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70 cm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OC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win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”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 ml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ir</w:t>
      </w:r>
    </w:p>
    <w:p w14:paraId="1BF92AD9" w14:textId="77777777" w:rsidR="00E630B3" w:rsidRDefault="000556EB">
      <w:pPr>
        <w:spacing w:line="275" w:lineRule="auto"/>
        <w:ind w:left="948" w:right="-41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6 =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70 cm 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80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OC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win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”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 ml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ir</w:t>
      </w:r>
    </w:p>
    <w:p w14:paraId="40ED7C8F" w14:textId="77777777" w:rsidR="00E630B3" w:rsidRDefault="00E630B3">
      <w:pPr>
        <w:spacing w:before="2" w:line="280" w:lineRule="exact"/>
        <w:rPr>
          <w:sz w:val="28"/>
          <w:szCs w:val="28"/>
        </w:rPr>
      </w:pPr>
    </w:p>
    <w:p w14:paraId="71D041FD" w14:textId="77777777" w:rsidR="00E630B3" w:rsidRDefault="000556EB">
      <w:pPr>
        <w:ind w:left="1227"/>
        <w:rPr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>
        <w:rPr>
          <w:b/>
          <w:spacing w:val="58"/>
          <w:sz w:val="24"/>
          <w:szCs w:val="24"/>
        </w:rPr>
        <w:t xml:space="preserve"> </w:t>
      </w:r>
      <w:r>
        <w:rPr>
          <w:b/>
          <w:sz w:val="24"/>
          <w:szCs w:val="24"/>
        </w:rPr>
        <w:t>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</w:p>
    <w:p w14:paraId="5D808CBB" w14:textId="77777777" w:rsidR="00E630B3" w:rsidRDefault="00E630B3">
      <w:pPr>
        <w:spacing w:before="16" w:line="220" w:lineRule="exact"/>
        <w:rPr>
          <w:sz w:val="22"/>
          <w:szCs w:val="22"/>
        </w:rPr>
      </w:pPr>
    </w:p>
    <w:p w14:paraId="27A3CBA9" w14:textId="77777777" w:rsidR="00E630B3" w:rsidRDefault="000556EB">
      <w:pPr>
        <w:ind w:left="948" w:right="696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m),</w:t>
      </w:r>
    </w:p>
    <w:p w14:paraId="51C8D12F" w14:textId="77777777" w:rsidR="00E630B3" w:rsidRDefault="000556EB">
      <w:pPr>
        <w:ind w:left="1308" w:right="255" w:firstLine="720"/>
        <w:rPr>
          <w:sz w:val="24"/>
          <w:szCs w:val="24"/>
        </w:rPr>
      </w:pPr>
      <w:r>
        <w:rPr>
          <w:sz w:val="24"/>
          <w:szCs w:val="24"/>
        </w:rPr>
        <w:t>d.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)</w:t>
      </w:r>
    </w:p>
    <w:p w14:paraId="200DDA28" w14:textId="77777777" w:rsidR="00E630B3" w:rsidRDefault="000556EB">
      <w:pPr>
        <w:ind w:left="2028" w:right="383" w:hanging="1080"/>
        <w:rPr>
          <w:sz w:val="24"/>
          <w:szCs w:val="24"/>
        </w:rPr>
      </w:pPr>
      <w:r>
        <w:rPr>
          <w:sz w:val="24"/>
          <w:szCs w:val="24"/>
        </w:rPr>
        <w:t xml:space="preserve">b.  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),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14:paraId="4E770174" w14:textId="77777777" w:rsidR="00E630B3" w:rsidRDefault="000556EB">
      <w:pPr>
        <w:ind w:left="1308"/>
        <w:rPr>
          <w:sz w:val="24"/>
          <w:szCs w:val="24"/>
        </w:rPr>
      </w:pP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(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)</w:t>
      </w:r>
    </w:p>
    <w:p w14:paraId="467F9F93" w14:textId="77777777" w:rsidR="00E630B3" w:rsidRDefault="000556EB">
      <w:pPr>
        <w:spacing w:before="6" w:line="100" w:lineRule="exact"/>
        <w:rPr>
          <w:sz w:val="11"/>
          <w:szCs w:val="11"/>
        </w:rPr>
      </w:pPr>
      <w:r>
        <w:br w:type="column"/>
      </w:r>
    </w:p>
    <w:p w14:paraId="29199B7A" w14:textId="77777777" w:rsidR="00E630B3" w:rsidRDefault="000556EB">
      <w:pPr>
        <w:ind w:left="1080" w:right="103" w:hanging="360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.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(h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f. 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 (kg)</w:t>
      </w:r>
    </w:p>
    <w:p w14:paraId="566E5F53" w14:textId="77777777" w:rsidR="00E630B3" w:rsidRDefault="00E630B3">
      <w:pPr>
        <w:spacing w:before="1" w:line="280" w:lineRule="exact"/>
        <w:rPr>
          <w:sz w:val="28"/>
          <w:szCs w:val="28"/>
        </w:rPr>
      </w:pPr>
    </w:p>
    <w:p w14:paraId="634BE258" w14:textId="77777777" w:rsidR="00E630B3" w:rsidRDefault="000556EB">
      <w:pPr>
        <w:ind w:left="970"/>
        <w:rPr>
          <w:sz w:val="24"/>
          <w:szCs w:val="24"/>
        </w:rPr>
      </w:pPr>
      <w:r>
        <w:rPr>
          <w:b/>
          <w:sz w:val="24"/>
          <w:szCs w:val="24"/>
        </w:rPr>
        <w:t>4.   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Ana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s</w:t>
      </w:r>
      <w:r>
        <w:rPr>
          <w:b/>
          <w:sz w:val="24"/>
          <w:szCs w:val="24"/>
        </w:rPr>
        <w:t>is</w:t>
      </w:r>
    </w:p>
    <w:p w14:paraId="71373916" w14:textId="77777777" w:rsidR="00E630B3" w:rsidRDefault="00E630B3">
      <w:pPr>
        <w:spacing w:before="14" w:line="260" w:lineRule="exact"/>
        <w:rPr>
          <w:sz w:val="26"/>
          <w:szCs w:val="26"/>
        </w:rPr>
      </w:pPr>
    </w:p>
    <w:p w14:paraId="6E95E924" w14:textId="77777777" w:rsidR="00E630B3" w:rsidRDefault="000556EB">
      <w:pPr>
        <w:spacing w:line="276" w:lineRule="auto"/>
        <w:ind w:left="360" w:right="77" w:firstLine="566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pok 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untuk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tahui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 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 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ung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tes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J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22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uj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r)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</w:p>
    <w:p w14:paraId="081DF681" w14:textId="77777777" w:rsidR="00E630B3" w:rsidRDefault="000556EB">
      <w:pPr>
        <w:spacing w:line="260" w:lineRule="exact"/>
        <w:ind w:left="36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0086600D" w14:textId="77777777" w:rsidR="00E630B3" w:rsidRDefault="00E630B3">
      <w:pPr>
        <w:spacing w:before="4" w:line="120" w:lineRule="exact"/>
        <w:rPr>
          <w:sz w:val="12"/>
          <w:szCs w:val="12"/>
        </w:rPr>
      </w:pPr>
    </w:p>
    <w:p w14:paraId="3E1F7424" w14:textId="77777777" w:rsidR="00E630B3" w:rsidRDefault="00E630B3">
      <w:pPr>
        <w:spacing w:line="200" w:lineRule="exact"/>
      </w:pPr>
    </w:p>
    <w:p w14:paraId="57B7635E" w14:textId="77777777" w:rsidR="00E630B3" w:rsidRDefault="000556E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D. </w:t>
      </w:r>
      <w:r>
        <w:rPr>
          <w:b/>
          <w:spacing w:val="8"/>
          <w:sz w:val="24"/>
          <w:szCs w:val="24"/>
        </w:rPr>
        <w:t xml:space="preserve"> </w:t>
      </w:r>
      <w:r>
        <w:rPr>
          <w:b/>
          <w:sz w:val="24"/>
          <w:szCs w:val="24"/>
        </w:rPr>
        <w:t>Ca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 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ja</w:t>
      </w:r>
    </w:p>
    <w:p w14:paraId="316BEDBB" w14:textId="77777777" w:rsidR="00E630B3" w:rsidRDefault="00E630B3">
      <w:pPr>
        <w:spacing w:before="3" w:line="140" w:lineRule="exact"/>
        <w:rPr>
          <w:sz w:val="15"/>
          <w:szCs w:val="15"/>
        </w:rPr>
      </w:pPr>
    </w:p>
    <w:p w14:paraId="148BFDF2" w14:textId="77777777" w:rsidR="00E630B3" w:rsidRDefault="00E630B3">
      <w:pPr>
        <w:spacing w:line="200" w:lineRule="exact"/>
      </w:pPr>
    </w:p>
    <w:p w14:paraId="5999ECAD" w14:textId="77777777" w:rsidR="00E630B3" w:rsidRDefault="000556EB">
      <w:pPr>
        <w:spacing w:line="276" w:lineRule="auto"/>
        <w:ind w:left="360" w:right="78" w:firstLine="566"/>
        <w:jc w:val="both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num="2" w:space="720" w:equalWidth="0">
            <w:col w:w="4123" w:space="428"/>
            <w:col w:w="4109"/>
          </w:cols>
        </w:sect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 melipu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 NPK, pe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mai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nic 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ir, 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meliha</w:t>
      </w:r>
      <w:r>
        <w:rPr>
          <w:spacing w:val="-1"/>
          <w:sz w:val="24"/>
          <w:szCs w:val="24"/>
        </w:rPr>
        <w:t>raa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n.</w:t>
      </w:r>
    </w:p>
    <w:p w14:paraId="011998CB" w14:textId="77777777" w:rsidR="00E630B3" w:rsidRDefault="00E630B3">
      <w:pPr>
        <w:spacing w:before="3" w:line="120" w:lineRule="exact"/>
        <w:rPr>
          <w:sz w:val="12"/>
          <w:szCs w:val="12"/>
        </w:rPr>
      </w:pPr>
    </w:p>
    <w:p w14:paraId="4E076575" w14:textId="010E1CD2" w:rsidR="00E630B3" w:rsidRDefault="000556EB">
      <w:pPr>
        <w:spacing w:line="260" w:lineRule="exact"/>
        <w:ind w:left="3179"/>
        <w:rPr>
          <w:sz w:val="24"/>
          <w:szCs w:val="24"/>
        </w:rPr>
      </w:pPr>
      <w:r>
        <w:rPr>
          <w:b/>
          <w:spacing w:val="-29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HA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IL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 xml:space="preserve">N </w:t>
      </w: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BA</w:t>
      </w:r>
      <w:r>
        <w:rPr>
          <w:b/>
          <w:spacing w:val="2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ASAN</w:t>
      </w:r>
    </w:p>
    <w:p w14:paraId="0CCC1ED0" w14:textId="77777777" w:rsidR="00E630B3" w:rsidRDefault="00E630B3">
      <w:pPr>
        <w:spacing w:before="6" w:line="280" w:lineRule="exact"/>
        <w:rPr>
          <w:sz w:val="28"/>
          <w:szCs w:val="28"/>
        </w:rPr>
        <w:sectPr w:rsidR="00E630B3">
          <w:pgSz w:w="11920" w:h="16840"/>
          <w:pgMar w:top="1560" w:right="1460" w:bottom="280" w:left="1680" w:header="720" w:footer="720" w:gutter="0"/>
          <w:cols w:space="720"/>
        </w:sectPr>
      </w:pPr>
    </w:p>
    <w:p w14:paraId="0DC6C052" w14:textId="77777777" w:rsidR="00E630B3" w:rsidRDefault="000556EB">
      <w:pPr>
        <w:spacing w:before="29"/>
        <w:ind w:left="588" w:right="-41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5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sis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diam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</w:p>
    <w:p w14:paraId="1CCCCA74" w14:textId="77777777" w:rsidR="00E630B3" w:rsidRDefault="000556EB">
      <w:pPr>
        <w:spacing w:before="29"/>
        <w:ind w:right="201"/>
        <w:rPr>
          <w:sz w:val="24"/>
          <w:szCs w:val="24"/>
        </w:rPr>
        <w:sectPr w:rsidR="00E630B3">
          <w:type w:val="continuous"/>
          <w:pgSz w:w="11920" w:h="16840"/>
          <w:pgMar w:top="1560" w:right="1460" w:bottom="280" w:left="1680" w:header="720" w:footer="720" w:gutter="0"/>
          <w:cols w:num="2" w:space="720" w:equalWidth="0">
            <w:col w:w="4199" w:space="712"/>
            <w:col w:w="3869"/>
          </w:cols>
        </w:sectPr>
      </w:pPr>
      <w:r>
        <w:br w:type="column"/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1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 ini:</w:t>
      </w:r>
    </w:p>
    <w:p w14:paraId="777F949C" w14:textId="77777777" w:rsidR="00E630B3" w:rsidRDefault="000556EB">
      <w:pPr>
        <w:tabs>
          <w:tab w:val="left" w:pos="8640"/>
        </w:tabs>
        <w:ind w:left="588"/>
        <w:rPr>
          <w:sz w:val="24"/>
          <w:szCs w:val="24"/>
        </w:rPr>
      </w:pPr>
      <w:r>
        <w:rPr>
          <w:sz w:val="24"/>
          <w:szCs w:val="24"/>
          <w:u w:val="single" w:color="000000"/>
        </w:rPr>
        <w:t>T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b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l 3.  H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sil</w:t>
      </w:r>
      <w:r>
        <w:rPr>
          <w:spacing w:val="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An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l</w:t>
      </w:r>
      <w:r>
        <w:rPr>
          <w:spacing w:val="1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sis</w:t>
      </w:r>
      <w:r>
        <w:rPr>
          <w:spacing w:val="3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K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rag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man </w:t>
      </w:r>
      <w:r>
        <w:rPr>
          <w:spacing w:val="-1"/>
          <w:sz w:val="24"/>
          <w:szCs w:val="24"/>
          <w:u w:val="single" w:color="000000"/>
        </w:rPr>
        <w:t>T</w:t>
      </w:r>
      <w:r>
        <w:rPr>
          <w:spacing w:val="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rh</w:t>
      </w:r>
      <w:r>
        <w:rPr>
          <w:spacing w:val="-2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d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p </w:t>
      </w:r>
      <w:r>
        <w:rPr>
          <w:spacing w:val="1"/>
          <w:sz w:val="24"/>
          <w:szCs w:val="24"/>
          <w:u w:val="single" w:color="000000"/>
        </w:rPr>
        <w:t>Se</w:t>
      </w:r>
      <w:r>
        <w:rPr>
          <w:sz w:val="24"/>
          <w:szCs w:val="24"/>
          <w:u w:val="single" w:color="000000"/>
        </w:rPr>
        <w:t>mu</w:t>
      </w:r>
      <w:r>
        <w:rPr>
          <w:sz w:val="24"/>
          <w:szCs w:val="24"/>
        </w:rPr>
        <w:t>a Peub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  <w:u w:val="single" w:color="000000"/>
        </w:rPr>
        <w:t>i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mati. </w:t>
      </w:r>
      <w:r>
        <w:rPr>
          <w:sz w:val="24"/>
          <w:szCs w:val="24"/>
          <w:u w:val="single" w:color="000000"/>
        </w:rPr>
        <w:tab/>
      </w:r>
    </w:p>
    <w:p w14:paraId="74752805" w14:textId="77777777" w:rsidR="00E630B3" w:rsidRDefault="00141BCB">
      <w:pPr>
        <w:tabs>
          <w:tab w:val="left" w:pos="8640"/>
        </w:tabs>
        <w:spacing w:before="14"/>
        <w:ind w:left="572"/>
        <w:rPr>
          <w:sz w:val="24"/>
          <w:szCs w:val="24"/>
        </w:rPr>
      </w:pPr>
      <w:r>
        <w:pict w14:anchorId="6502FF17">
          <v:group id="_x0000_s1101" style="position:absolute;left:0;text-align:left;margin-left:360.4pt;margin-top:.35pt;width:86.15pt;height:.6pt;z-index:-1327;mso-position-horizontal-relative:page" coordorigin="7208,7" coordsize="1723,12">
            <v:shape id="_x0000_s1104" style="position:absolute;left:7213;top:12;width:10;height:0" coordorigin="7213,12" coordsize="10,0" path="m7213,12r10,e" filled="f" strokeweight=".58pt">
              <v:path arrowok="t"/>
            </v:shape>
            <v:shape id="_x0000_s1103" style="position:absolute;left:7223;top:12;width:1692;height:0" coordorigin="7223,12" coordsize="1692,0" path="m7223,12r1692,e" filled="f" strokeweight=".58pt">
              <v:path arrowok="t"/>
            </v:shape>
            <v:shape id="_x0000_s1102" style="position:absolute;left:8916;top:12;width:10;height:0" coordorigin="8916,12" coordsize="10,0" path="m8916,12r9,e" filled="f" strokeweight=".58pt">
              <v:path arrowok="t"/>
            </v:shape>
            <w10:wrap anchorx="page"/>
          </v:group>
        </w:pict>
      </w:r>
      <w:r w:rsidR="000556EB">
        <w:rPr>
          <w:b/>
          <w:sz w:val="24"/>
          <w:szCs w:val="24"/>
          <w:u w:val="single" w:color="000000"/>
        </w:rPr>
        <w:t xml:space="preserve">               </w:t>
      </w:r>
      <w:r w:rsidR="000556EB">
        <w:rPr>
          <w:b/>
          <w:spacing w:val="7"/>
          <w:sz w:val="24"/>
          <w:szCs w:val="24"/>
          <w:u w:val="single" w:color="000000"/>
        </w:rPr>
        <w:t xml:space="preserve"> </w:t>
      </w:r>
      <w:r w:rsidR="000556EB">
        <w:rPr>
          <w:b/>
          <w:spacing w:val="-3"/>
          <w:sz w:val="24"/>
          <w:szCs w:val="24"/>
          <w:u w:val="single" w:color="000000"/>
        </w:rPr>
        <w:t>P</w:t>
      </w:r>
      <w:r w:rsidR="000556EB">
        <w:rPr>
          <w:b/>
          <w:spacing w:val="-1"/>
          <w:sz w:val="24"/>
          <w:szCs w:val="24"/>
          <w:u w:val="single" w:color="000000"/>
        </w:rPr>
        <w:t>e</w:t>
      </w:r>
      <w:r w:rsidR="000556EB">
        <w:rPr>
          <w:b/>
          <w:spacing w:val="1"/>
          <w:sz w:val="24"/>
          <w:szCs w:val="24"/>
          <w:u w:val="single" w:color="000000"/>
        </w:rPr>
        <w:t>ub</w:t>
      </w:r>
      <w:r w:rsidR="000556EB">
        <w:rPr>
          <w:b/>
          <w:sz w:val="24"/>
          <w:szCs w:val="24"/>
          <w:u w:val="single" w:color="000000"/>
        </w:rPr>
        <w:t>ah</w:t>
      </w:r>
      <w:r w:rsidR="000556EB">
        <w:rPr>
          <w:b/>
          <w:spacing w:val="1"/>
          <w:sz w:val="24"/>
          <w:szCs w:val="24"/>
          <w:u w:val="single" w:color="000000"/>
        </w:rPr>
        <w:t xml:space="preserve"> </w:t>
      </w:r>
      <w:r w:rsidR="000556EB">
        <w:rPr>
          <w:b/>
          <w:sz w:val="24"/>
          <w:szCs w:val="24"/>
          <w:u w:val="single" w:color="000000"/>
        </w:rPr>
        <w:t>ya</w:t>
      </w:r>
      <w:r w:rsidR="000556EB">
        <w:rPr>
          <w:b/>
          <w:spacing w:val="1"/>
          <w:sz w:val="24"/>
          <w:szCs w:val="24"/>
          <w:u w:val="single" w:color="000000"/>
        </w:rPr>
        <w:t>n</w:t>
      </w:r>
      <w:r w:rsidR="000556EB">
        <w:rPr>
          <w:b/>
          <w:sz w:val="24"/>
          <w:szCs w:val="24"/>
          <w:u w:val="single" w:color="000000"/>
        </w:rPr>
        <w:t xml:space="preserve">g </w:t>
      </w:r>
      <w:r w:rsidR="000556EB">
        <w:rPr>
          <w:b/>
          <w:spacing w:val="1"/>
          <w:sz w:val="24"/>
          <w:szCs w:val="24"/>
          <w:u w:val="single" w:color="000000"/>
        </w:rPr>
        <w:t>d</w:t>
      </w:r>
      <w:r w:rsidR="000556EB">
        <w:rPr>
          <w:b/>
          <w:sz w:val="24"/>
          <w:szCs w:val="24"/>
          <w:u w:val="single" w:color="000000"/>
        </w:rPr>
        <w:t>ia</w:t>
      </w:r>
      <w:r w:rsidR="000556EB">
        <w:rPr>
          <w:b/>
          <w:spacing w:val="-3"/>
          <w:sz w:val="24"/>
          <w:szCs w:val="24"/>
          <w:u w:val="single" w:color="000000"/>
        </w:rPr>
        <w:t>m</w:t>
      </w:r>
      <w:r w:rsidR="000556EB">
        <w:rPr>
          <w:b/>
          <w:sz w:val="24"/>
          <w:szCs w:val="24"/>
          <w:u w:val="single" w:color="000000"/>
        </w:rPr>
        <w:t>a</w:t>
      </w:r>
      <w:r w:rsidR="000556EB">
        <w:rPr>
          <w:b/>
          <w:spacing w:val="-1"/>
          <w:sz w:val="24"/>
          <w:szCs w:val="24"/>
          <w:u w:val="single" w:color="000000"/>
        </w:rPr>
        <w:t>t</w:t>
      </w:r>
      <w:r w:rsidR="000556EB">
        <w:rPr>
          <w:b/>
          <w:sz w:val="24"/>
          <w:szCs w:val="24"/>
          <w:u w:val="single" w:color="000000"/>
        </w:rPr>
        <w:t xml:space="preserve">i                             </w:t>
      </w:r>
      <w:r w:rsidR="000556EB">
        <w:rPr>
          <w:b/>
          <w:spacing w:val="19"/>
          <w:sz w:val="24"/>
          <w:szCs w:val="24"/>
          <w:u w:val="single" w:color="000000"/>
        </w:rPr>
        <w:t xml:space="preserve"> </w:t>
      </w:r>
      <w:r w:rsidR="000556EB">
        <w:rPr>
          <w:sz w:val="24"/>
          <w:szCs w:val="24"/>
          <w:u w:val="single" w:color="000000"/>
        </w:rPr>
        <w:t>F</w:t>
      </w:r>
      <w:r w:rsidR="000556EB">
        <w:rPr>
          <w:spacing w:val="-1"/>
          <w:sz w:val="24"/>
          <w:szCs w:val="24"/>
          <w:u w:val="single" w:color="000000"/>
        </w:rPr>
        <w:t xml:space="preserve"> </w:t>
      </w:r>
      <w:r w:rsidR="000556EB">
        <w:rPr>
          <w:sz w:val="24"/>
          <w:szCs w:val="24"/>
          <w:u w:val="single" w:color="000000"/>
        </w:rPr>
        <w:t xml:space="preserve">Hitung             </w:t>
      </w:r>
      <w:r w:rsidR="000556EB">
        <w:rPr>
          <w:spacing w:val="-16"/>
          <w:sz w:val="24"/>
          <w:szCs w:val="24"/>
          <w:u w:val="single" w:color="000000"/>
        </w:rPr>
        <w:t xml:space="preserve"> </w:t>
      </w:r>
      <w:r w:rsidR="000556EB">
        <w:rPr>
          <w:sz w:val="24"/>
          <w:szCs w:val="24"/>
          <w:u w:val="single" w:color="000000"/>
        </w:rPr>
        <w:t>KK</w:t>
      </w:r>
      <w:r w:rsidR="000556EB">
        <w:rPr>
          <w:spacing w:val="-1"/>
          <w:sz w:val="24"/>
          <w:szCs w:val="24"/>
          <w:u w:val="single" w:color="000000"/>
        </w:rPr>
        <w:t xml:space="preserve"> (%</w:t>
      </w:r>
      <w:r w:rsidR="000556EB">
        <w:rPr>
          <w:sz w:val="24"/>
          <w:szCs w:val="24"/>
          <w:u w:val="single" w:color="000000"/>
        </w:rPr>
        <w:t xml:space="preserve">) </w:t>
      </w:r>
      <w:r w:rsidR="000556EB">
        <w:rPr>
          <w:sz w:val="24"/>
          <w:szCs w:val="24"/>
          <w:u w:val="single" w:color="000000"/>
        </w:rPr>
        <w:tab/>
      </w:r>
    </w:p>
    <w:p w14:paraId="4D8D31B1" w14:textId="77777777" w:rsidR="00E630B3" w:rsidRDefault="00141BCB">
      <w:pPr>
        <w:spacing w:before="12"/>
        <w:ind w:left="658" w:right="5263"/>
        <w:jc w:val="center"/>
        <w:rPr>
          <w:sz w:val="24"/>
          <w:szCs w:val="24"/>
        </w:rPr>
      </w:pPr>
      <w:r>
        <w:pict w14:anchorId="3F00F63D">
          <v:group id="_x0000_s1099" style="position:absolute;left:0;text-align:left;margin-left:360.65pt;margin-top:.4pt;width:.5pt;height:0;z-index:-1326;mso-position-horizontal-relative:page" coordorigin="7213,8" coordsize="10,0">
            <v:shape id="_x0000_s1100" style="position:absolute;left:7213;top:8;width:10;height:0" coordorigin="7213,8" coordsize="10,0" path="m7213,8r10,e" filled="f" strokeweight=".58pt">
              <v:path arrowok="t"/>
            </v:shape>
            <w10:wrap anchorx="page"/>
          </v:group>
        </w:pict>
      </w:r>
      <w:r>
        <w:pict w14:anchorId="22F356AE">
          <v:group id="_x0000_s1097" style="position:absolute;left:0;text-align:left;margin-left:445.8pt;margin-top:170.65pt;width:.5pt;height:0;z-index:-1325;mso-position-horizontal-relative:page;mso-position-vertical-relative:page" coordorigin="8916,3413" coordsize="10,0">
            <v:shape id="_x0000_s1098" style="position:absolute;left:8916;top:3413;width:10;height:0" coordorigin="8916,3413" coordsize="10,0" path="m8916,3413r9,e" filled="f" strokeweight=".58pt">
              <v:path arrowok="t"/>
            </v:shape>
            <w10:wrap anchorx="page" anchory="page"/>
          </v:group>
        </w:pict>
      </w:r>
      <w:r w:rsidR="000556EB">
        <w:rPr>
          <w:b/>
          <w:sz w:val="24"/>
          <w:szCs w:val="24"/>
        </w:rPr>
        <w:t xml:space="preserve">1.  </w:t>
      </w:r>
      <w:r w:rsidR="000556EB">
        <w:rPr>
          <w:b/>
          <w:spacing w:val="-3"/>
          <w:sz w:val="24"/>
          <w:szCs w:val="24"/>
        </w:rPr>
        <w:t>P</w:t>
      </w:r>
      <w:r w:rsidR="000556EB">
        <w:rPr>
          <w:b/>
          <w:spacing w:val="1"/>
          <w:sz w:val="24"/>
          <w:szCs w:val="24"/>
        </w:rPr>
        <w:t>e</w:t>
      </w:r>
      <w:r w:rsidR="000556EB">
        <w:rPr>
          <w:b/>
          <w:spacing w:val="-1"/>
          <w:sz w:val="24"/>
          <w:szCs w:val="24"/>
        </w:rPr>
        <w:t>r</w:t>
      </w:r>
      <w:r w:rsidR="000556EB">
        <w:rPr>
          <w:b/>
          <w:sz w:val="24"/>
          <w:szCs w:val="24"/>
        </w:rPr>
        <w:t>t</w:t>
      </w:r>
      <w:r w:rsidR="000556EB">
        <w:rPr>
          <w:b/>
          <w:spacing w:val="2"/>
          <w:sz w:val="24"/>
          <w:szCs w:val="24"/>
        </w:rPr>
        <w:t>u</w:t>
      </w:r>
      <w:r w:rsidR="000556EB">
        <w:rPr>
          <w:b/>
          <w:spacing w:val="-3"/>
          <w:sz w:val="24"/>
          <w:szCs w:val="24"/>
        </w:rPr>
        <w:t>m</w:t>
      </w:r>
      <w:r w:rsidR="000556EB">
        <w:rPr>
          <w:b/>
          <w:spacing w:val="1"/>
          <w:sz w:val="24"/>
          <w:szCs w:val="24"/>
        </w:rPr>
        <w:t>buh</w:t>
      </w:r>
      <w:r w:rsidR="000556EB">
        <w:rPr>
          <w:b/>
          <w:sz w:val="24"/>
          <w:szCs w:val="24"/>
        </w:rPr>
        <w:t>an</w:t>
      </w:r>
      <w:r w:rsidR="000556EB">
        <w:rPr>
          <w:b/>
          <w:spacing w:val="1"/>
          <w:sz w:val="24"/>
          <w:szCs w:val="24"/>
        </w:rPr>
        <w:t xml:space="preserve"> </w:t>
      </w:r>
      <w:r w:rsidR="000556EB">
        <w:rPr>
          <w:b/>
          <w:sz w:val="24"/>
          <w:szCs w:val="24"/>
        </w:rPr>
        <w:t>Ta</w:t>
      </w:r>
      <w:r w:rsidR="000556EB">
        <w:rPr>
          <w:b/>
          <w:spacing w:val="1"/>
          <w:sz w:val="24"/>
          <w:szCs w:val="24"/>
        </w:rPr>
        <w:t>n</w:t>
      </w:r>
      <w:r w:rsidR="000556EB">
        <w:rPr>
          <w:b/>
          <w:spacing w:val="-2"/>
          <w:sz w:val="24"/>
          <w:szCs w:val="24"/>
        </w:rPr>
        <w:t>a</w:t>
      </w:r>
      <w:r w:rsidR="000556EB">
        <w:rPr>
          <w:b/>
          <w:spacing w:val="-3"/>
          <w:sz w:val="24"/>
          <w:szCs w:val="24"/>
        </w:rPr>
        <w:t>m</w:t>
      </w:r>
      <w:r w:rsidR="000556EB">
        <w:rPr>
          <w:b/>
          <w:sz w:val="24"/>
          <w:szCs w:val="24"/>
        </w:rPr>
        <w:t>an</w:t>
      </w:r>
    </w:p>
    <w:p w14:paraId="3CB8201A" w14:textId="77777777" w:rsidR="00E630B3" w:rsidRDefault="00E630B3">
      <w:pPr>
        <w:spacing w:before="9" w:line="180" w:lineRule="exact"/>
        <w:rPr>
          <w:sz w:val="19"/>
          <w:szCs w:val="19"/>
        </w:rPr>
      </w:pPr>
    </w:p>
    <w:p w14:paraId="7EB46640" w14:textId="77777777" w:rsidR="00E630B3" w:rsidRDefault="00141BCB">
      <w:pPr>
        <w:spacing w:line="260" w:lineRule="exact"/>
        <w:ind w:left="882" w:right="5329"/>
        <w:jc w:val="center"/>
        <w:rPr>
          <w:sz w:val="24"/>
          <w:szCs w:val="24"/>
        </w:rPr>
      </w:pPr>
      <w:r>
        <w:pict w14:anchorId="6C5126DA">
          <v:shapetype id="_x0000_t202" coordsize="21600,21600" o:spt="202" path="m,l,21600r21600,l21600,xe">
            <v:stroke joinstyle="miter"/>
            <v:path gradientshapeok="t" o:connecttype="rect"/>
          </v:shapetype>
          <v:shape id="_x0000_s1096" type="#_x0000_t202" style="position:absolute;left:0;text-align:left;margin-left:133.75pt;margin-top:13.35pt;width:341.65pt;height:145.85pt;z-index:-132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18"/>
                    <w:gridCol w:w="2776"/>
                    <w:gridCol w:w="1039"/>
                  </w:tblGrid>
                  <w:tr w:rsidR="00E630B3" w14:paraId="28404681" w14:textId="77777777">
                    <w:trPr>
                      <w:trHeight w:hRule="exact" w:val="313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05E02CE" w14:textId="77777777" w:rsidR="00E630B3" w:rsidRDefault="000556EB">
                        <w:pPr>
                          <w:spacing w:before="20"/>
                          <w:ind w:left="16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14 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9E529C" w14:textId="77777777" w:rsidR="00E630B3" w:rsidRDefault="000556EB">
                        <w:pPr>
                          <w:spacing w:line="280" w:lineRule="exact"/>
                          <w:ind w:left="162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>4,67</w:t>
                        </w:r>
                        <w:r>
                          <w:rPr>
                            <w:spacing w:val="-19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10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1D3DFDF" w14:textId="77777777" w:rsidR="00E630B3" w:rsidRDefault="000556EB">
                        <w:pPr>
                          <w:spacing w:before="15"/>
                          <w:ind w:left="5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9,80</w:t>
                        </w:r>
                      </w:p>
                    </w:tc>
                  </w:tr>
                  <w:tr w:rsidR="00E630B3" w14:paraId="74EC1017" w14:textId="77777777">
                    <w:trPr>
                      <w:trHeight w:hRule="exact" w:val="289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4DD95B2" w14:textId="77777777" w:rsidR="00E630B3" w:rsidRDefault="000556EB">
                        <w:pPr>
                          <w:spacing w:line="260" w:lineRule="exact"/>
                          <w:ind w:left="16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21 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3C4B329" w14:textId="77777777" w:rsidR="00E630B3" w:rsidRDefault="000556EB">
                        <w:pPr>
                          <w:spacing w:line="260" w:lineRule="exact"/>
                          <w:ind w:left="1624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15,9</w:t>
                        </w:r>
                        <w:r>
                          <w:rPr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11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C19CD77" w14:textId="77777777" w:rsidR="00E630B3" w:rsidRDefault="000556EB">
                        <w:pPr>
                          <w:spacing w:line="260" w:lineRule="exact"/>
                          <w:ind w:left="5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2,33</w:t>
                        </w:r>
                      </w:p>
                    </w:tc>
                  </w:tr>
                  <w:tr w:rsidR="00E630B3" w14:paraId="67FFE118" w14:textId="77777777">
                    <w:trPr>
                      <w:trHeight w:hRule="exact" w:val="289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F323599" w14:textId="77777777" w:rsidR="00E630B3" w:rsidRDefault="000556EB">
                        <w:pPr>
                          <w:spacing w:line="260" w:lineRule="exact"/>
                          <w:ind w:left="16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28 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43EF024" w14:textId="77777777" w:rsidR="00E630B3" w:rsidRDefault="000556EB">
                        <w:pPr>
                          <w:spacing w:line="260" w:lineRule="exact"/>
                          <w:ind w:left="1583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38,47</w:t>
                        </w:r>
                        <w:r>
                          <w:rPr>
                            <w:spacing w:val="-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11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D8F92CE" w14:textId="77777777" w:rsidR="00E630B3" w:rsidRDefault="000556EB">
                        <w:pPr>
                          <w:spacing w:line="260" w:lineRule="exact"/>
                          <w:ind w:left="5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2,10</w:t>
                        </w:r>
                      </w:p>
                    </w:tc>
                  </w:tr>
                  <w:tr w:rsidR="00E630B3" w14:paraId="56AB68BF" w14:textId="77777777">
                    <w:trPr>
                      <w:trHeight w:hRule="exact" w:val="266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E6B4403" w14:textId="77777777" w:rsidR="00E630B3" w:rsidRDefault="000556EB">
                        <w:pPr>
                          <w:spacing w:line="260" w:lineRule="exact"/>
                          <w:ind w:left="16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position w:val="-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 xml:space="preserve">35 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41D0F50" w14:textId="77777777" w:rsidR="00E630B3" w:rsidRDefault="000556EB">
                        <w:pPr>
                          <w:spacing w:line="260" w:lineRule="exact"/>
                          <w:ind w:left="1583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40,92</w:t>
                        </w:r>
                        <w:r>
                          <w:rPr>
                            <w:spacing w:val="-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11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9E1634D" w14:textId="77777777" w:rsidR="00E630B3" w:rsidRDefault="000556EB">
                        <w:pPr>
                          <w:spacing w:line="260" w:lineRule="exact"/>
                          <w:ind w:left="5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1,94</w:t>
                        </w:r>
                      </w:p>
                    </w:tc>
                  </w:tr>
                  <w:tr w:rsidR="00E630B3" w14:paraId="53A13144" w14:textId="77777777">
                    <w:trPr>
                      <w:trHeight w:hRule="exact" w:val="553"/>
                    </w:trPr>
                    <w:tc>
                      <w:tcPr>
                        <w:tcW w:w="6833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8DE5742" w14:textId="77777777" w:rsidR="00E630B3" w:rsidRDefault="00E630B3">
                        <w:pPr>
                          <w:spacing w:before="2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54C639B8" w14:textId="77777777" w:rsidR="00E630B3" w:rsidRDefault="000556EB">
                        <w:pPr>
                          <w:spacing w:line="260" w:lineRule="exact"/>
                          <w:ind w:left="1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J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position w:val="-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lah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Caba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 xml:space="preserve">g  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b/>
                            <w:spacing w:val="-1"/>
                            <w:position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g)</w:t>
                        </w:r>
                      </w:p>
                    </w:tc>
                  </w:tr>
                  <w:tr w:rsidR="00E630B3" w14:paraId="137D3453" w14:textId="77777777">
                    <w:trPr>
                      <w:trHeight w:hRule="exact" w:val="268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9EBED58" w14:textId="77777777" w:rsidR="00E630B3" w:rsidRDefault="000556EB">
                        <w:pPr>
                          <w:spacing w:before="20" w:line="26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position w:val="-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 xml:space="preserve">14 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AFD3B89" w14:textId="77777777" w:rsidR="00E630B3" w:rsidRDefault="000556EB">
                        <w:pPr>
                          <w:spacing w:line="280" w:lineRule="exact"/>
                          <w:ind w:left="1574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 xml:space="preserve">13,11 </w:t>
                        </w:r>
                        <w:r>
                          <w:rPr>
                            <w:position w:val="10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FE1C631" w14:textId="77777777" w:rsidR="00E630B3" w:rsidRDefault="000556EB">
                        <w:pPr>
                          <w:spacing w:before="15" w:line="260" w:lineRule="exact"/>
                          <w:ind w:left="5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>7,92</w:t>
                        </w:r>
                      </w:p>
                    </w:tc>
                  </w:tr>
                  <w:tr w:rsidR="00E630B3" w14:paraId="306AA1A3" w14:textId="77777777">
                    <w:trPr>
                      <w:trHeight w:hRule="exact" w:val="276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54D04A2" w14:textId="77777777" w:rsidR="00E630B3" w:rsidRDefault="000556EB">
                        <w:pPr>
                          <w:spacing w:before="12" w:line="26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position w:val="-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 xml:space="preserve">21 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6B78256" w14:textId="77777777" w:rsidR="00E630B3" w:rsidRDefault="000556EB">
                        <w:pPr>
                          <w:spacing w:line="260" w:lineRule="exact"/>
                          <w:ind w:left="1634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 xml:space="preserve">5,55 </w:t>
                        </w:r>
                        <w:r>
                          <w:rPr>
                            <w:position w:val="10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90FDBA9" w14:textId="77777777" w:rsidR="00E630B3" w:rsidRDefault="000556EB">
                        <w:pPr>
                          <w:spacing w:before="8" w:line="260" w:lineRule="exact"/>
                          <w:ind w:left="459" w:right="-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>11,88</w:t>
                        </w:r>
                      </w:p>
                    </w:tc>
                  </w:tr>
                  <w:tr w:rsidR="00E630B3" w14:paraId="2DA977B1" w14:textId="77777777">
                    <w:trPr>
                      <w:trHeight w:hRule="exact" w:val="276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5C7A962" w14:textId="77777777" w:rsidR="00E630B3" w:rsidRDefault="000556EB">
                        <w:pPr>
                          <w:spacing w:before="12" w:line="26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position w:val="-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 xml:space="preserve">28 </w:t>
                        </w:r>
                        <w:r>
                          <w:rPr>
                            <w:b/>
                            <w:spacing w:val="1"/>
                            <w:position w:val="-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position w:val="-1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7B9CCCC" w14:textId="77777777" w:rsidR="00E630B3" w:rsidRDefault="000556EB">
                        <w:pPr>
                          <w:spacing w:line="260" w:lineRule="exact"/>
                          <w:ind w:left="1694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 xml:space="preserve">8,1 </w:t>
                        </w:r>
                        <w:r>
                          <w:rPr>
                            <w:position w:val="10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DF290CB" w14:textId="77777777" w:rsidR="00E630B3" w:rsidRDefault="000556EB">
                        <w:pPr>
                          <w:spacing w:before="8" w:line="260" w:lineRule="exact"/>
                          <w:ind w:left="459" w:right="-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position w:val="-1"/>
                            <w:sz w:val="24"/>
                            <w:szCs w:val="24"/>
                          </w:rPr>
                          <w:t>11,80</w:t>
                        </w:r>
                      </w:p>
                    </w:tc>
                  </w:tr>
                  <w:tr w:rsidR="00E630B3" w14:paraId="5C071BEE" w14:textId="77777777">
                    <w:trPr>
                      <w:trHeight w:hRule="exact" w:val="386"/>
                    </w:trPr>
                    <w:tc>
                      <w:tcPr>
                        <w:tcW w:w="30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96180C4" w14:textId="77777777" w:rsidR="00E630B3" w:rsidRDefault="000556EB">
                        <w:pPr>
                          <w:spacing w:before="15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35 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C95B347" w14:textId="77777777" w:rsidR="00E630B3" w:rsidRDefault="000556EB">
                        <w:pPr>
                          <w:spacing w:line="280" w:lineRule="exact"/>
                          <w:ind w:left="1634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12,3 </w:t>
                        </w:r>
                        <w:r>
                          <w:rPr>
                            <w:position w:val="11"/>
                            <w:sz w:val="16"/>
                            <w:szCs w:val="16"/>
                          </w:rPr>
                          <w:t>sn</w:t>
                        </w:r>
                      </w:p>
                    </w:tc>
                    <w:tc>
                      <w:tcPr>
                        <w:tcW w:w="10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60B56A0" w14:textId="77777777" w:rsidR="00E630B3" w:rsidRDefault="000556EB">
                        <w:pPr>
                          <w:spacing w:before="8"/>
                          <w:ind w:left="5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8,79</w:t>
                        </w:r>
                      </w:p>
                    </w:tc>
                  </w:tr>
                </w:tbl>
                <w:p w14:paraId="17C75134" w14:textId="77777777" w:rsidR="00E630B3" w:rsidRDefault="00E630B3"/>
              </w:txbxContent>
            </v:textbox>
            <w10:wrap anchorx="page"/>
          </v:shape>
        </w:pict>
      </w:r>
      <w:r w:rsidR="000556EB">
        <w:rPr>
          <w:b/>
          <w:position w:val="-1"/>
          <w:sz w:val="24"/>
          <w:szCs w:val="24"/>
        </w:rPr>
        <w:t>a. Ti</w:t>
      </w:r>
      <w:r w:rsidR="000556EB">
        <w:rPr>
          <w:b/>
          <w:spacing w:val="1"/>
          <w:position w:val="-1"/>
          <w:sz w:val="24"/>
          <w:szCs w:val="24"/>
        </w:rPr>
        <w:t>n</w:t>
      </w:r>
      <w:r w:rsidR="000556EB">
        <w:rPr>
          <w:b/>
          <w:position w:val="-1"/>
          <w:sz w:val="24"/>
          <w:szCs w:val="24"/>
        </w:rPr>
        <w:t xml:space="preserve">ggi </w:t>
      </w:r>
      <w:r w:rsidR="000556EB">
        <w:rPr>
          <w:b/>
          <w:spacing w:val="1"/>
          <w:position w:val="-1"/>
          <w:sz w:val="24"/>
          <w:szCs w:val="24"/>
        </w:rPr>
        <w:t>T</w:t>
      </w:r>
      <w:r w:rsidR="000556EB">
        <w:rPr>
          <w:b/>
          <w:spacing w:val="-2"/>
          <w:position w:val="-1"/>
          <w:sz w:val="24"/>
          <w:szCs w:val="24"/>
        </w:rPr>
        <w:t>a</w:t>
      </w:r>
      <w:r w:rsidR="000556EB">
        <w:rPr>
          <w:b/>
          <w:spacing w:val="1"/>
          <w:position w:val="-1"/>
          <w:sz w:val="24"/>
          <w:szCs w:val="24"/>
        </w:rPr>
        <w:t>n</w:t>
      </w:r>
      <w:r w:rsidR="000556EB">
        <w:rPr>
          <w:b/>
          <w:position w:val="-1"/>
          <w:sz w:val="24"/>
          <w:szCs w:val="24"/>
        </w:rPr>
        <w:t>a</w:t>
      </w:r>
      <w:r w:rsidR="000556EB">
        <w:rPr>
          <w:b/>
          <w:spacing w:val="-3"/>
          <w:position w:val="-1"/>
          <w:sz w:val="24"/>
          <w:szCs w:val="24"/>
        </w:rPr>
        <w:t>m</w:t>
      </w:r>
      <w:r w:rsidR="000556EB">
        <w:rPr>
          <w:b/>
          <w:position w:val="-1"/>
          <w:sz w:val="24"/>
          <w:szCs w:val="24"/>
        </w:rPr>
        <w:t>an</w:t>
      </w:r>
      <w:r w:rsidR="000556EB">
        <w:rPr>
          <w:b/>
          <w:spacing w:val="3"/>
          <w:position w:val="-1"/>
          <w:sz w:val="24"/>
          <w:szCs w:val="24"/>
        </w:rPr>
        <w:t xml:space="preserve"> </w:t>
      </w:r>
      <w:r w:rsidR="000556EB">
        <w:rPr>
          <w:b/>
          <w:position w:val="-1"/>
          <w:sz w:val="24"/>
          <w:szCs w:val="24"/>
        </w:rPr>
        <w:t>(c</w:t>
      </w:r>
      <w:r w:rsidR="000556EB">
        <w:rPr>
          <w:b/>
          <w:spacing w:val="-1"/>
          <w:position w:val="-1"/>
          <w:sz w:val="24"/>
          <w:szCs w:val="24"/>
        </w:rPr>
        <w:t>m</w:t>
      </w:r>
      <w:r w:rsidR="000556EB">
        <w:rPr>
          <w:b/>
          <w:position w:val="-1"/>
          <w:sz w:val="24"/>
          <w:szCs w:val="24"/>
        </w:rPr>
        <w:t>)</w:t>
      </w:r>
    </w:p>
    <w:p w14:paraId="69C39929" w14:textId="77777777" w:rsidR="00E630B3" w:rsidRDefault="00E630B3">
      <w:pPr>
        <w:spacing w:line="200" w:lineRule="exact"/>
      </w:pPr>
    </w:p>
    <w:p w14:paraId="0FD7BA1A" w14:textId="77777777" w:rsidR="00E630B3" w:rsidRDefault="00E630B3">
      <w:pPr>
        <w:spacing w:line="200" w:lineRule="exact"/>
      </w:pPr>
    </w:p>
    <w:p w14:paraId="620B22C1" w14:textId="77777777" w:rsidR="00E630B3" w:rsidRDefault="00E630B3">
      <w:pPr>
        <w:spacing w:line="200" w:lineRule="exact"/>
      </w:pPr>
    </w:p>
    <w:p w14:paraId="60411F80" w14:textId="77777777" w:rsidR="00E630B3" w:rsidRDefault="00E630B3">
      <w:pPr>
        <w:spacing w:line="200" w:lineRule="exact"/>
      </w:pPr>
    </w:p>
    <w:p w14:paraId="3D626617" w14:textId="77777777" w:rsidR="00E630B3" w:rsidRDefault="00E630B3">
      <w:pPr>
        <w:spacing w:line="200" w:lineRule="exact"/>
      </w:pPr>
    </w:p>
    <w:p w14:paraId="02F34C1D" w14:textId="77777777" w:rsidR="00E630B3" w:rsidRDefault="00E630B3">
      <w:pPr>
        <w:spacing w:line="200" w:lineRule="exact"/>
      </w:pPr>
    </w:p>
    <w:p w14:paraId="4ABB9A26" w14:textId="77777777" w:rsidR="00E630B3" w:rsidRDefault="00E630B3">
      <w:pPr>
        <w:spacing w:before="7" w:line="200" w:lineRule="exact"/>
      </w:pPr>
    </w:p>
    <w:p w14:paraId="1A1584B1" w14:textId="77777777" w:rsidR="00E630B3" w:rsidRDefault="000556EB">
      <w:pPr>
        <w:spacing w:before="29" w:line="260" w:lineRule="exact"/>
        <w:ind w:left="752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.</w:t>
      </w:r>
    </w:p>
    <w:p w14:paraId="46903F76" w14:textId="77777777" w:rsidR="00E630B3" w:rsidRDefault="00E630B3">
      <w:pPr>
        <w:spacing w:line="200" w:lineRule="exact"/>
      </w:pPr>
    </w:p>
    <w:p w14:paraId="26DF5E72" w14:textId="77777777" w:rsidR="00E630B3" w:rsidRDefault="00E630B3">
      <w:pPr>
        <w:spacing w:line="200" w:lineRule="exact"/>
      </w:pPr>
    </w:p>
    <w:p w14:paraId="62370751" w14:textId="77777777" w:rsidR="00E630B3" w:rsidRDefault="00E630B3">
      <w:pPr>
        <w:spacing w:line="200" w:lineRule="exact"/>
      </w:pPr>
    </w:p>
    <w:p w14:paraId="74208856" w14:textId="77777777" w:rsidR="00E630B3" w:rsidRDefault="00E630B3">
      <w:pPr>
        <w:spacing w:line="200" w:lineRule="exact"/>
      </w:pPr>
    </w:p>
    <w:p w14:paraId="1F1B4A3F" w14:textId="77777777" w:rsidR="00E630B3" w:rsidRDefault="00E630B3">
      <w:pPr>
        <w:spacing w:line="200" w:lineRule="exact"/>
      </w:pPr>
    </w:p>
    <w:p w14:paraId="74FC283A" w14:textId="77777777" w:rsidR="00E630B3" w:rsidRDefault="00E630B3">
      <w:pPr>
        <w:spacing w:before="10" w:line="220" w:lineRule="exact"/>
        <w:rPr>
          <w:sz w:val="22"/>
          <w:szCs w:val="22"/>
        </w:rPr>
      </w:pPr>
    </w:p>
    <w:p w14:paraId="08A03501" w14:textId="77777777" w:rsidR="00E630B3" w:rsidRDefault="000556EB">
      <w:pPr>
        <w:spacing w:before="35"/>
        <w:ind w:left="752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.  </w:t>
      </w:r>
      <w:r>
        <w:rPr>
          <w:b/>
          <w:spacing w:val="2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r Ta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6</w:t>
      </w:r>
      <w:r>
        <w:rPr>
          <w:b/>
          <w:spacing w:val="-2"/>
          <w:sz w:val="24"/>
          <w:szCs w:val="24"/>
        </w:rPr>
        <w:t>0</w:t>
      </w:r>
      <w:r>
        <w:rPr>
          <w:b/>
          <w:sz w:val="24"/>
          <w:szCs w:val="24"/>
        </w:rPr>
        <w:t>%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i)                </w:t>
      </w:r>
      <w:r>
        <w:rPr>
          <w:b/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12,3</w:t>
      </w:r>
      <w:r>
        <w:rPr>
          <w:spacing w:val="-19"/>
          <w:sz w:val="24"/>
          <w:szCs w:val="24"/>
        </w:rPr>
        <w:t xml:space="preserve"> </w:t>
      </w:r>
      <w:r>
        <w:rPr>
          <w:position w:val="12"/>
          <w:sz w:val="16"/>
          <w:szCs w:val="16"/>
        </w:rPr>
        <w:t xml:space="preserve">sn                         </w:t>
      </w:r>
      <w:r>
        <w:rPr>
          <w:spacing w:val="8"/>
          <w:position w:val="12"/>
          <w:sz w:val="16"/>
          <w:szCs w:val="16"/>
        </w:rPr>
        <w:t xml:space="preserve"> </w:t>
      </w:r>
      <w:r>
        <w:rPr>
          <w:sz w:val="24"/>
          <w:szCs w:val="24"/>
        </w:rPr>
        <w:t>1,18</w:t>
      </w:r>
    </w:p>
    <w:p w14:paraId="051E2BA0" w14:textId="77777777" w:rsidR="00E630B3" w:rsidRDefault="00E630B3">
      <w:pPr>
        <w:spacing w:line="180" w:lineRule="exact"/>
        <w:rPr>
          <w:sz w:val="18"/>
          <w:szCs w:val="18"/>
        </w:rPr>
      </w:pPr>
    </w:p>
    <w:p w14:paraId="717C5ECE" w14:textId="77777777" w:rsidR="00E630B3" w:rsidRDefault="000556EB">
      <w:pPr>
        <w:spacing w:line="260" w:lineRule="exact"/>
        <w:ind w:left="588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2.  Hasil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Ta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an</w:t>
      </w:r>
    </w:p>
    <w:tbl>
      <w:tblPr>
        <w:tblW w:w="0" w:type="auto"/>
        <w:tblInd w:w="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5"/>
        <w:gridCol w:w="2811"/>
        <w:gridCol w:w="2149"/>
        <w:gridCol w:w="1820"/>
      </w:tblGrid>
      <w:tr w:rsidR="00E630B3" w14:paraId="52D3A6FB" w14:textId="77777777">
        <w:trPr>
          <w:trHeight w:hRule="exact" w:val="387"/>
        </w:trPr>
        <w:tc>
          <w:tcPr>
            <w:tcW w:w="4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E0231" w14:textId="77777777" w:rsidR="00E630B3" w:rsidRDefault="000556EB">
            <w:pPr>
              <w:spacing w:before="65"/>
              <w:ind w:left="3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J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lah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bu</w:t>
            </w:r>
            <w:r>
              <w:rPr>
                <w:b/>
                <w:sz w:val="24"/>
                <w:szCs w:val="24"/>
              </w:rPr>
              <w:t>ah</w:t>
            </w:r>
            <w:r>
              <w:rPr>
                <w:b/>
                <w:spacing w:val="1"/>
                <w:sz w:val="24"/>
                <w:szCs w:val="24"/>
              </w:rPr>
              <w:t xml:space="preserve"> 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r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(b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0AB6E74C" w14:textId="77777777" w:rsidR="00E630B3" w:rsidRDefault="000556EB">
            <w:pPr>
              <w:spacing w:before="25"/>
              <w:ind w:left="971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95,2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position w:val="11"/>
                <w:sz w:val="16"/>
                <w:szCs w:val="16"/>
              </w:rPr>
              <w:t>sn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25D40BC1" w14:textId="77777777" w:rsidR="00E630B3" w:rsidRDefault="000556EB">
            <w:pPr>
              <w:spacing w:before="60"/>
              <w:ind w:left="4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3,23</w:t>
            </w:r>
          </w:p>
        </w:tc>
      </w:tr>
      <w:tr w:rsidR="00E630B3" w14:paraId="10A5C24E" w14:textId="77777777">
        <w:trPr>
          <w:trHeight w:hRule="exact" w:val="395"/>
        </w:trPr>
        <w:tc>
          <w:tcPr>
            <w:tcW w:w="4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B9CA0C" w14:textId="77777777" w:rsidR="00E630B3" w:rsidRDefault="000556EB">
            <w:pPr>
              <w:spacing w:before="71"/>
              <w:ind w:left="302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. Be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at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bu</w:t>
            </w:r>
            <w:r>
              <w:rPr>
                <w:b/>
                <w:sz w:val="24"/>
                <w:szCs w:val="24"/>
              </w:rPr>
              <w:t>ah</w:t>
            </w:r>
            <w:r>
              <w:rPr>
                <w:b/>
                <w:spacing w:val="1"/>
                <w:sz w:val="24"/>
                <w:szCs w:val="24"/>
              </w:rPr>
              <w:t xml:space="preserve"> 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t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(</w:t>
            </w:r>
            <w:r>
              <w:rPr>
                <w:b/>
                <w:spacing w:val="2"/>
                <w:sz w:val="24"/>
                <w:szCs w:val="24"/>
              </w:rPr>
              <w:t>g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2"/>
                <w:sz w:val="24"/>
                <w:szCs w:val="24"/>
              </w:rPr>
              <w:t>a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1E88E030" w14:textId="77777777" w:rsidR="00E630B3" w:rsidRDefault="000556EB">
            <w:pPr>
              <w:spacing w:before="31"/>
              <w:ind w:left="971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54,1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position w:val="11"/>
                <w:sz w:val="16"/>
                <w:szCs w:val="16"/>
              </w:rPr>
              <w:t>sn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040D6343" w14:textId="77777777" w:rsidR="00E630B3" w:rsidRDefault="000556EB">
            <w:pPr>
              <w:spacing w:before="66"/>
              <w:ind w:left="4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7,64</w:t>
            </w:r>
          </w:p>
        </w:tc>
      </w:tr>
      <w:tr w:rsidR="00E630B3" w14:paraId="271472BF" w14:textId="77777777">
        <w:trPr>
          <w:trHeight w:hRule="exact" w:val="483"/>
        </w:trPr>
        <w:tc>
          <w:tcPr>
            <w:tcW w:w="4236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21BF052" w14:textId="77777777" w:rsidR="00E630B3" w:rsidRDefault="000556EB">
            <w:pPr>
              <w:spacing w:before="73"/>
              <w:ind w:left="302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.  Be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at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bu</w:t>
            </w:r>
            <w:r>
              <w:rPr>
                <w:b/>
                <w:sz w:val="24"/>
                <w:szCs w:val="24"/>
              </w:rPr>
              <w:t>ah</w:t>
            </w:r>
            <w:r>
              <w:rPr>
                <w:b/>
                <w:spacing w:val="1"/>
                <w:sz w:val="24"/>
                <w:szCs w:val="24"/>
              </w:rPr>
              <w:t xml:space="preserve"> 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ak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(</w:t>
            </w:r>
            <w:r>
              <w:rPr>
                <w:b/>
                <w:spacing w:val="1"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</w:rPr>
              <w:t>g)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44DF464A" w14:textId="77777777" w:rsidR="00E630B3" w:rsidRDefault="000556EB">
            <w:pPr>
              <w:spacing w:before="33"/>
              <w:ind w:left="932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 xml:space="preserve">314,3 </w:t>
            </w:r>
            <w:r>
              <w:rPr>
                <w:position w:val="11"/>
                <w:sz w:val="16"/>
                <w:szCs w:val="16"/>
              </w:rPr>
              <w:t>sn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498702E" w14:textId="77777777" w:rsidR="00E630B3" w:rsidRDefault="000556EB">
            <w:pPr>
              <w:spacing w:before="68"/>
              <w:ind w:left="4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1,35</w:t>
            </w:r>
          </w:p>
        </w:tc>
      </w:tr>
      <w:tr w:rsidR="00E630B3" w14:paraId="03CC677B" w14:textId="77777777">
        <w:trPr>
          <w:trHeight w:hRule="exact" w:val="408"/>
        </w:trPr>
        <w:tc>
          <w:tcPr>
            <w:tcW w:w="423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682E1A7" w14:textId="77777777" w:rsidR="00E630B3" w:rsidRDefault="000556EB">
            <w:pPr>
              <w:spacing w:line="260" w:lineRule="exact"/>
              <w:ind w:left="7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l 5%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76179C74" w14:textId="77777777" w:rsidR="00E630B3" w:rsidRDefault="000556EB">
            <w:pPr>
              <w:spacing w:line="260" w:lineRule="exact"/>
              <w:ind w:left="10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2.90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2DA17B7" w14:textId="77777777" w:rsidR="00E630B3" w:rsidRDefault="00E630B3"/>
        </w:tc>
      </w:tr>
      <w:tr w:rsidR="00E630B3" w14:paraId="4629A306" w14:textId="77777777">
        <w:trPr>
          <w:trHeight w:hRule="exact" w:val="406"/>
        </w:trPr>
        <w:tc>
          <w:tcPr>
            <w:tcW w:w="423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3AA7C4D" w14:textId="77777777" w:rsidR="00E630B3" w:rsidRDefault="000556EB">
            <w:pPr>
              <w:spacing w:line="260" w:lineRule="exact"/>
              <w:ind w:left="7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l 1%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4E6F83A8" w14:textId="77777777" w:rsidR="00E630B3" w:rsidRDefault="000556EB">
            <w:pPr>
              <w:spacing w:line="260" w:lineRule="exact"/>
              <w:ind w:left="10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4.56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71AB1F4" w14:textId="77777777" w:rsidR="00E630B3" w:rsidRDefault="00E630B3"/>
        </w:tc>
      </w:tr>
      <w:tr w:rsidR="00E630B3" w14:paraId="631017B0" w14:textId="77777777">
        <w:trPr>
          <w:trHeight w:hRule="exact" w:val="848"/>
        </w:trPr>
        <w:tc>
          <w:tcPr>
            <w:tcW w:w="14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65FFEA9" w14:textId="77777777" w:rsidR="00E630B3" w:rsidRDefault="000556EB">
            <w:pPr>
              <w:spacing w:line="240" w:lineRule="exact"/>
              <w:ind w:left="13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 :</w:t>
            </w:r>
          </w:p>
        </w:tc>
        <w:tc>
          <w:tcPr>
            <w:tcW w:w="281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BB97F4B" w14:textId="77777777" w:rsidR="00E630B3" w:rsidRDefault="000556EB">
            <w:pPr>
              <w:spacing w:line="240" w:lineRule="exact"/>
              <w:ind w:left="2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  = 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</w:p>
          <w:p w14:paraId="465561A6" w14:textId="77777777" w:rsidR="00E630B3" w:rsidRDefault="000556EB">
            <w:pPr>
              <w:spacing w:line="240" w:lineRule="exact"/>
              <w:ind w:left="1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  =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</w:p>
          <w:p w14:paraId="548FEB74" w14:textId="77777777" w:rsidR="00E630B3" w:rsidRDefault="000556EB">
            <w:pPr>
              <w:spacing w:before="1"/>
              <w:ind w:left="1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hst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nam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48AC4A" w14:textId="77777777" w:rsidR="00E630B3" w:rsidRDefault="000556EB">
            <w:pPr>
              <w:spacing w:line="240" w:lineRule="exact"/>
              <w:ind w:left="22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n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</w:p>
          <w:p w14:paraId="6F0662FB" w14:textId="77777777" w:rsidR="00E630B3" w:rsidRDefault="000556EB">
            <w:pPr>
              <w:spacing w:line="240" w:lineRule="exact"/>
              <w:ind w:left="22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</w:tc>
      </w:tr>
    </w:tbl>
    <w:p w14:paraId="7B69B957" w14:textId="77777777" w:rsidR="00E630B3" w:rsidRDefault="00E630B3">
      <w:pPr>
        <w:spacing w:before="7" w:line="120" w:lineRule="exact"/>
        <w:rPr>
          <w:sz w:val="12"/>
          <w:szCs w:val="12"/>
        </w:rPr>
      </w:pPr>
    </w:p>
    <w:p w14:paraId="21F828DB" w14:textId="77777777" w:rsidR="00E630B3" w:rsidRDefault="000556EB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 xml:space="preserve">4.  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3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(POC)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rbag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484422EA" w14:textId="77777777" w:rsidR="00E630B3" w:rsidRDefault="00141BCB">
      <w:pPr>
        <w:spacing w:before="2" w:line="260" w:lineRule="exact"/>
        <w:ind w:left="1582"/>
        <w:rPr>
          <w:sz w:val="24"/>
          <w:szCs w:val="24"/>
        </w:rPr>
      </w:pPr>
      <w:r>
        <w:pict w14:anchorId="004C6AA4">
          <v:group id="_x0000_s1094" style="position:absolute;left:0;text-align:left;margin-left:108pt;margin-top:132.05pt;width:49.55pt;height:0;z-index:-1324;mso-position-horizontal-relative:page" coordorigin="2160,2641" coordsize="991,0">
            <v:shape id="_x0000_s1095" style="position:absolute;left:2160;top:2641;width:991;height:0" coordorigin="2160,2641" coordsize="991,0" path="m2160,2641r992,e" filled="f" strokeweight=".20464mm">
              <v:path arrowok="t"/>
            </v:shape>
            <w10:wrap anchorx="page"/>
          </v:group>
        </w:pict>
      </w:r>
      <w:r w:rsidR="000556EB">
        <w:rPr>
          <w:position w:val="-1"/>
          <w:sz w:val="24"/>
          <w:szCs w:val="24"/>
        </w:rPr>
        <w:t>T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n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 xml:space="preserve">m </w:t>
      </w:r>
      <w:r w:rsidR="000556EB">
        <w:rPr>
          <w:spacing w:val="1"/>
          <w:position w:val="-1"/>
          <w:sz w:val="24"/>
          <w:szCs w:val="24"/>
        </w:rPr>
        <w:t>t</w:t>
      </w:r>
      <w:r w:rsidR="000556EB">
        <w:rPr>
          <w:spacing w:val="-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r</w:t>
      </w:r>
      <w:r w:rsidR="000556EB">
        <w:rPr>
          <w:spacing w:val="1"/>
          <w:position w:val="-1"/>
          <w:sz w:val="24"/>
          <w:szCs w:val="24"/>
        </w:rPr>
        <w:t>h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d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p Ti</w:t>
      </w:r>
      <w:r w:rsidR="000556EB">
        <w:rPr>
          <w:spacing w:val="2"/>
          <w:position w:val="-1"/>
          <w:sz w:val="24"/>
          <w:szCs w:val="24"/>
        </w:rPr>
        <w:t>n</w:t>
      </w:r>
      <w:r w:rsidR="000556EB">
        <w:rPr>
          <w:position w:val="-1"/>
          <w:sz w:val="24"/>
          <w:szCs w:val="24"/>
        </w:rPr>
        <w:t>g</w:t>
      </w:r>
      <w:r w:rsidR="000556EB">
        <w:rPr>
          <w:spacing w:val="-2"/>
          <w:position w:val="-1"/>
          <w:sz w:val="24"/>
          <w:szCs w:val="24"/>
        </w:rPr>
        <w:t>g</w:t>
      </w:r>
      <w:r w:rsidR="000556EB">
        <w:rPr>
          <w:position w:val="-1"/>
          <w:sz w:val="24"/>
          <w:szCs w:val="24"/>
        </w:rPr>
        <w:t>i</w:t>
      </w:r>
      <w:r w:rsidR="000556EB">
        <w:rPr>
          <w:spacing w:val="3"/>
          <w:position w:val="-1"/>
          <w:sz w:val="24"/>
          <w:szCs w:val="24"/>
        </w:rPr>
        <w:t xml:space="preserve"> </w:t>
      </w:r>
      <w:r w:rsidR="000556EB">
        <w:rPr>
          <w:position w:val="-1"/>
          <w:sz w:val="24"/>
          <w:szCs w:val="24"/>
        </w:rPr>
        <w:t>T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n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 xml:space="preserve">man </w:t>
      </w:r>
      <w:r w:rsidR="000556EB">
        <w:rPr>
          <w:spacing w:val="1"/>
          <w:position w:val="-1"/>
          <w:sz w:val="24"/>
          <w:szCs w:val="24"/>
        </w:rPr>
        <w:t>(</w:t>
      </w:r>
      <w:r w:rsidR="000556EB">
        <w:rPr>
          <w:spacing w:val="-1"/>
          <w:position w:val="-1"/>
          <w:sz w:val="24"/>
          <w:szCs w:val="24"/>
        </w:rPr>
        <w:t>c</w:t>
      </w:r>
      <w:r w:rsidR="000556EB">
        <w:rPr>
          <w:position w:val="-1"/>
          <w:sz w:val="24"/>
          <w:szCs w:val="24"/>
        </w:rPr>
        <w:t>m).</w:t>
      </w:r>
    </w:p>
    <w:p w14:paraId="78FC3E2D" w14:textId="77777777" w:rsidR="00E630B3" w:rsidRDefault="00E630B3">
      <w:pPr>
        <w:spacing w:before="1" w:line="220" w:lineRule="exact"/>
        <w:rPr>
          <w:sz w:val="22"/>
          <w:szCs w:val="22"/>
        </w:rPr>
      </w:pPr>
    </w:p>
    <w:tbl>
      <w:tblPr>
        <w:tblW w:w="0" w:type="auto"/>
        <w:tblInd w:w="6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1056"/>
        <w:gridCol w:w="698"/>
        <w:gridCol w:w="990"/>
        <w:gridCol w:w="350"/>
        <w:gridCol w:w="219"/>
        <w:gridCol w:w="917"/>
        <w:gridCol w:w="579"/>
        <w:gridCol w:w="910"/>
        <w:gridCol w:w="457"/>
        <w:gridCol w:w="398"/>
      </w:tblGrid>
      <w:tr w:rsidR="00E630B3" w14:paraId="7E5568A8" w14:textId="77777777">
        <w:trPr>
          <w:trHeight w:hRule="exact" w:val="286"/>
        </w:trPr>
        <w:tc>
          <w:tcPr>
            <w:tcW w:w="122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FEA3603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10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727000F" w14:textId="77777777" w:rsidR="00E630B3" w:rsidRDefault="000556EB">
            <w:pPr>
              <w:spacing w:line="260" w:lineRule="exact"/>
              <w:ind w:left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hst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0E3A19BE" w14:textId="77777777" w:rsidR="00E630B3" w:rsidRDefault="00E630B3"/>
        </w:tc>
        <w:tc>
          <w:tcPr>
            <w:tcW w:w="9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5FA3CC7" w14:textId="77777777" w:rsidR="00E630B3" w:rsidRDefault="000556EB">
            <w:pPr>
              <w:spacing w:line="260" w:lineRule="exact"/>
              <w:ind w:lef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hst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4BFA8552" w14:textId="77777777" w:rsidR="00E630B3" w:rsidRDefault="00E630B3"/>
        </w:tc>
        <w:tc>
          <w:tcPr>
            <w:tcW w:w="2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4D96B43" w14:textId="77777777" w:rsidR="00E630B3" w:rsidRDefault="00E630B3"/>
        </w:tc>
        <w:tc>
          <w:tcPr>
            <w:tcW w:w="91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3F4C654" w14:textId="77777777" w:rsidR="00E630B3" w:rsidRDefault="000556EB">
            <w:pPr>
              <w:spacing w:line="260" w:lineRule="exact"/>
              <w:ind w:left="1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hst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606947F3" w14:textId="77777777" w:rsidR="00E630B3" w:rsidRDefault="00E630B3"/>
        </w:tc>
        <w:tc>
          <w:tcPr>
            <w:tcW w:w="9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1FA2166" w14:textId="77777777" w:rsidR="00E630B3" w:rsidRDefault="000556EB">
            <w:pPr>
              <w:spacing w:line="260" w:lineRule="exact"/>
              <w:ind w:left="2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 hst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33E02404" w14:textId="77777777" w:rsidR="00E630B3" w:rsidRDefault="00E630B3"/>
        </w:tc>
        <w:tc>
          <w:tcPr>
            <w:tcW w:w="398" w:type="dxa"/>
            <w:vMerge w:val="restart"/>
            <w:tcBorders>
              <w:top w:val="single" w:sz="5" w:space="0" w:color="000000"/>
              <w:left w:val="nil"/>
              <w:right w:val="nil"/>
            </w:tcBorders>
          </w:tcPr>
          <w:p w14:paraId="38D27EC0" w14:textId="77777777" w:rsidR="00E630B3" w:rsidRDefault="00E630B3"/>
        </w:tc>
      </w:tr>
      <w:tr w:rsidR="00E630B3" w14:paraId="16180F7B" w14:textId="77777777">
        <w:trPr>
          <w:trHeight w:hRule="exact" w:val="280"/>
        </w:trPr>
        <w:tc>
          <w:tcPr>
            <w:tcW w:w="12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D9CFE3A" w14:textId="77777777" w:rsidR="00E630B3" w:rsidRDefault="000556EB">
            <w:pPr>
              <w:spacing w:line="260" w:lineRule="exact"/>
              <w:ind w:left="38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J1</w:t>
            </w:r>
          </w:p>
        </w:tc>
        <w:tc>
          <w:tcPr>
            <w:tcW w:w="105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AD1C105" w14:textId="77777777" w:rsidR="00E630B3" w:rsidRDefault="000556EB">
            <w:pPr>
              <w:spacing w:line="260" w:lineRule="exact"/>
              <w:ind w:left="3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8,51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5BE6E7BB" w14:textId="77777777" w:rsidR="00E630B3" w:rsidRDefault="000556EB">
            <w:pPr>
              <w:spacing w:line="260" w:lineRule="exact"/>
              <w:ind w:left="200" w:right="31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454E825" w14:textId="77777777" w:rsidR="00E630B3" w:rsidRDefault="000556EB">
            <w:pPr>
              <w:spacing w:line="260" w:lineRule="exact"/>
              <w:ind w:left="2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15,82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085AACE9" w14:textId="77777777" w:rsidR="00E630B3" w:rsidRDefault="000556EB">
            <w:pPr>
              <w:spacing w:line="260" w:lineRule="exact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1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9A8157A" w14:textId="77777777" w:rsidR="00E630B3" w:rsidRDefault="00E630B3"/>
        </w:tc>
        <w:tc>
          <w:tcPr>
            <w:tcW w:w="91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04CB0F3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23,66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92D4CFD" w14:textId="77777777" w:rsidR="00E630B3" w:rsidRDefault="000556EB">
            <w:pPr>
              <w:spacing w:line="260" w:lineRule="exact"/>
              <w:ind w:left="1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9EF89A2" w14:textId="77777777" w:rsidR="00E630B3" w:rsidRDefault="000556EB">
            <w:pPr>
              <w:spacing w:line="260" w:lineRule="exact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28,43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557FF247" w14:textId="77777777" w:rsidR="00E630B3" w:rsidRDefault="000556EB">
            <w:pPr>
              <w:spacing w:line="260" w:lineRule="exact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98" w:type="dxa"/>
            <w:vMerge/>
            <w:tcBorders>
              <w:left w:val="nil"/>
              <w:right w:val="nil"/>
            </w:tcBorders>
          </w:tcPr>
          <w:p w14:paraId="287E733F" w14:textId="77777777" w:rsidR="00E630B3" w:rsidRDefault="00E630B3"/>
        </w:tc>
      </w:tr>
      <w:tr w:rsidR="00E630B3" w14:paraId="0A4DCB43" w14:textId="77777777">
        <w:trPr>
          <w:trHeight w:hRule="exact" w:val="276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416A21F" w14:textId="77777777" w:rsidR="00E630B3" w:rsidRDefault="000556EB">
            <w:pPr>
              <w:spacing w:line="260" w:lineRule="exact"/>
              <w:ind w:left="38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63566131" w14:textId="77777777" w:rsidR="00E630B3" w:rsidRDefault="000556EB">
            <w:pPr>
              <w:spacing w:line="260" w:lineRule="exact"/>
              <w:ind w:left="2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10,70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03DB7E27" w14:textId="77777777" w:rsidR="00E630B3" w:rsidRDefault="000556EB">
            <w:pPr>
              <w:spacing w:line="260" w:lineRule="exact"/>
              <w:ind w:left="3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683607B" w14:textId="77777777" w:rsidR="00E630B3" w:rsidRDefault="000556EB">
            <w:pPr>
              <w:spacing w:line="260" w:lineRule="exact"/>
              <w:ind w:left="2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16,14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49191F02" w14:textId="77777777" w:rsidR="00E630B3" w:rsidRDefault="000556EB">
            <w:pPr>
              <w:spacing w:line="260" w:lineRule="exact"/>
              <w:ind w:left="110" w:right="-4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63C75EC6" w14:textId="77777777" w:rsidR="00E630B3" w:rsidRDefault="00E630B3"/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728BC3F8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23,60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6E9EC77" w14:textId="77777777" w:rsidR="00E630B3" w:rsidRDefault="000556EB">
            <w:pPr>
              <w:spacing w:line="260" w:lineRule="exact"/>
              <w:ind w:left="1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07217650" w14:textId="77777777" w:rsidR="00E630B3" w:rsidRDefault="000556EB">
            <w:pPr>
              <w:spacing w:line="260" w:lineRule="exact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28,86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29C48FE3" w14:textId="77777777" w:rsidR="00E630B3" w:rsidRDefault="000556EB">
            <w:pPr>
              <w:spacing w:line="260" w:lineRule="exact"/>
              <w:ind w:left="11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398" w:type="dxa"/>
            <w:vMerge/>
            <w:tcBorders>
              <w:left w:val="nil"/>
              <w:right w:val="nil"/>
            </w:tcBorders>
          </w:tcPr>
          <w:p w14:paraId="74D0D379" w14:textId="77777777" w:rsidR="00E630B3" w:rsidRDefault="00E630B3"/>
        </w:tc>
      </w:tr>
      <w:tr w:rsidR="00E630B3" w14:paraId="74B7FC40" w14:textId="77777777">
        <w:trPr>
          <w:trHeight w:hRule="exact" w:val="276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57B7805" w14:textId="77777777" w:rsidR="00E630B3" w:rsidRDefault="000556EB">
            <w:pPr>
              <w:spacing w:line="260" w:lineRule="exact"/>
              <w:ind w:left="38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CB837E0" w14:textId="77777777" w:rsidR="00E630B3" w:rsidRDefault="000556EB">
            <w:pPr>
              <w:spacing w:line="260" w:lineRule="exact"/>
              <w:ind w:left="3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9,97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524460F8" w14:textId="77777777" w:rsidR="00E630B3" w:rsidRDefault="000556EB">
            <w:pPr>
              <w:spacing w:line="260" w:lineRule="exact"/>
              <w:ind w:left="200" w:right="198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448E6B5" w14:textId="77777777" w:rsidR="00E630B3" w:rsidRDefault="000556EB">
            <w:pPr>
              <w:spacing w:line="260" w:lineRule="exact"/>
              <w:ind w:left="2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15,97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1BC774B7" w14:textId="77777777" w:rsidR="00E630B3" w:rsidRDefault="000556EB">
            <w:pPr>
              <w:spacing w:line="260" w:lineRule="exact"/>
              <w:ind w:left="110" w:right="-4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4DD5447B" w14:textId="77777777" w:rsidR="00E630B3" w:rsidRDefault="00E630B3"/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09B0FEC6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23,95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662AAE78" w14:textId="77777777" w:rsidR="00E630B3" w:rsidRDefault="000556EB">
            <w:pPr>
              <w:spacing w:line="260" w:lineRule="exact"/>
              <w:ind w:left="1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0E7428CF" w14:textId="77777777" w:rsidR="00E630B3" w:rsidRDefault="000556EB">
            <w:pPr>
              <w:spacing w:line="260" w:lineRule="exact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28,84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194E404E" w14:textId="77777777" w:rsidR="00E630B3" w:rsidRDefault="000556EB">
            <w:pPr>
              <w:spacing w:line="260" w:lineRule="exact"/>
              <w:ind w:left="11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398" w:type="dxa"/>
            <w:vMerge/>
            <w:tcBorders>
              <w:left w:val="nil"/>
              <w:right w:val="nil"/>
            </w:tcBorders>
          </w:tcPr>
          <w:p w14:paraId="6A059F2A" w14:textId="77777777" w:rsidR="00E630B3" w:rsidRDefault="00E630B3"/>
        </w:tc>
      </w:tr>
      <w:tr w:rsidR="00E630B3" w14:paraId="7A475AE2" w14:textId="77777777">
        <w:trPr>
          <w:trHeight w:hRule="exact" w:val="276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15515F7" w14:textId="77777777" w:rsidR="00E630B3" w:rsidRDefault="000556EB">
            <w:pPr>
              <w:spacing w:line="260" w:lineRule="exact"/>
              <w:ind w:left="38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838822A" w14:textId="77777777" w:rsidR="00E630B3" w:rsidRDefault="000556EB">
            <w:pPr>
              <w:spacing w:line="260" w:lineRule="exact"/>
              <w:ind w:left="2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10,82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3AE67281" w14:textId="77777777" w:rsidR="00E630B3" w:rsidRDefault="000556EB">
            <w:pPr>
              <w:spacing w:line="260" w:lineRule="exact"/>
              <w:ind w:left="3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5C39242" w14:textId="77777777" w:rsidR="00E630B3" w:rsidRDefault="000556EB">
            <w:pPr>
              <w:spacing w:line="260" w:lineRule="exact"/>
              <w:ind w:left="2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16,87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2ACECE30" w14:textId="77777777" w:rsidR="00E630B3" w:rsidRDefault="000556EB">
            <w:pPr>
              <w:spacing w:line="260" w:lineRule="exact"/>
              <w:ind w:left="225" w:right="-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5AC8C39B" w14:textId="77777777" w:rsidR="00E630B3" w:rsidRDefault="00E630B3"/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6304E5AD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25,61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4DEC0BEB" w14:textId="77777777" w:rsidR="00E630B3" w:rsidRDefault="000556EB">
            <w:pPr>
              <w:spacing w:line="260" w:lineRule="exact"/>
              <w:ind w:left="204" w:right="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739209B0" w14:textId="77777777" w:rsidR="00E630B3" w:rsidRDefault="000556EB">
            <w:pPr>
              <w:spacing w:line="260" w:lineRule="exact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29,94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448AA48A" w14:textId="77777777" w:rsidR="00E630B3" w:rsidRDefault="000556EB">
            <w:pPr>
              <w:spacing w:line="260" w:lineRule="exact"/>
              <w:ind w:left="29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98" w:type="dxa"/>
            <w:vMerge/>
            <w:tcBorders>
              <w:left w:val="nil"/>
              <w:bottom w:val="nil"/>
              <w:right w:val="nil"/>
            </w:tcBorders>
          </w:tcPr>
          <w:p w14:paraId="15D728DD" w14:textId="77777777" w:rsidR="00E630B3" w:rsidRDefault="00E630B3"/>
        </w:tc>
      </w:tr>
      <w:tr w:rsidR="00E630B3" w14:paraId="2B5E0851" w14:textId="77777777">
        <w:trPr>
          <w:trHeight w:hRule="exact" w:val="276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E767D93" w14:textId="77777777" w:rsidR="00E630B3" w:rsidRDefault="000556EB">
            <w:pPr>
              <w:spacing w:line="260" w:lineRule="exact"/>
              <w:ind w:left="38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2BC326A" w14:textId="77777777" w:rsidR="00E630B3" w:rsidRDefault="000556EB">
            <w:pPr>
              <w:spacing w:line="260" w:lineRule="exact"/>
              <w:ind w:left="2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11,78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48E6E752" w14:textId="77777777" w:rsidR="00E630B3" w:rsidRDefault="000556EB">
            <w:pPr>
              <w:spacing w:line="260" w:lineRule="exact"/>
              <w:ind w:left="3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D451452" w14:textId="77777777" w:rsidR="00E630B3" w:rsidRDefault="000556EB">
            <w:pPr>
              <w:spacing w:line="260" w:lineRule="exact"/>
              <w:ind w:left="2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17,89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3E297E55" w14:textId="77777777" w:rsidR="00E630B3" w:rsidRDefault="00E630B3"/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58E055F9" w14:textId="77777777" w:rsidR="00E630B3" w:rsidRDefault="000556EB">
            <w:pPr>
              <w:spacing w:line="260" w:lineRule="exact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314F1C28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27,79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42F7F72F" w14:textId="77777777" w:rsidR="00E630B3" w:rsidRDefault="000556EB">
            <w:pPr>
              <w:spacing w:line="260" w:lineRule="exact"/>
              <w:ind w:left="3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3DD298F2" w14:textId="77777777" w:rsidR="00E630B3" w:rsidRDefault="000556EB">
            <w:pPr>
              <w:spacing w:line="260" w:lineRule="exact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33,48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534251B5" w14:textId="77777777" w:rsidR="00E630B3" w:rsidRDefault="00E630B3"/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324565C5" w14:textId="77777777" w:rsidR="00E630B3" w:rsidRDefault="000556EB">
            <w:pPr>
              <w:spacing w:line="260" w:lineRule="exact"/>
              <w:ind w:lef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E630B3" w14:paraId="70128256" w14:textId="77777777">
        <w:trPr>
          <w:trHeight w:hRule="exact" w:val="483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171C56B" w14:textId="77777777" w:rsidR="00E630B3" w:rsidRDefault="000556EB">
            <w:pPr>
              <w:spacing w:line="260" w:lineRule="exact"/>
              <w:ind w:left="38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4AF8A57" w14:textId="77777777" w:rsidR="00E630B3" w:rsidRDefault="000556EB">
            <w:pPr>
              <w:spacing w:line="260" w:lineRule="exact"/>
              <w:ind w:left="2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10,81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5AF7BC" w14:textId="77777777" w:rsidR="00E630B3" w:rsidRDefault="000556EB">
            <w:pPr>
              <w:spacing w:line="260" w:lineRule="exact"/>
              <w:ind w:left="3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5DEAFC1" w14:textId="77777777" w:rsidR="00E630B3" w:rsidRDefault="000556EB">
            <w:pPr>
              <w:spacing w:line="260" w:lineRule="exact"/>
              <w:ind w:left="2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16,63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1B094B65" w14:textId="77777777" w:rsidR="00E630B3" w:rsidRDefault="000556EB">
            <w:pPr>
              <w:spacing w:line="260" w:lineRule="exact"/>
              <w:ind w:left="225" w:right="-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1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E9E11B8" w14:textId="77777777" w:rsidR="00E630B3" w:rsidRDefault="00E630B3"/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211AAA3E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25,46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701E3AB" w14:textId="77777777" w:rsidR="00E630B3" w:rsidRDefault="000556EB">
            <w:pPr>
              <w:spacing w:line="260" w:lineRule="exact"/>
              <w:ind w:left="204" w:right="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3E87D41D" w14:textId="77777777" w:rsidR="00E630B3" w:rsidRDefault="000556EB">
            <w:pPr>
              <w:spacing w:line="260" w:lineRule="exact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29,70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7BE130D3" w14:textId="77777777" w:rsidR="00E630B3" w:rsidRDefault="000556EB">
            <w:pPr>
              <w:spacing w:line="260" w:lineRule="exact"/>
              <w:ind w:left="29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091B1C1F" w14:textId="77777777" w:rsidR="00E630B3" w:rsidRDefault="00E630B3"/>
        </w:tc>
      </w:tr>
    </w:tbl>
    <w:p w14:paraId="111F1C79" w14:textId="77777777" w:rsidR="00E630B3" w:rsidRDefault="000556EB">
      <w:pPr>
        <w:spacing w:line="260" w:lineRule="exact"/>
        <w:ind w:left="622"/>
        <w:rPr>
          <w:sz w:val="24"/>
          <w:szCs w:val="24"/>
        </w:rPr>
      </w:pPr>
      <w:r>
        <w:rPr>
          <w:spacing w:val="-2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J</w:t>
      </w:r>
      <w:r>
        <w:rPr>
          <w:spacing w:val="1"/>
          <w:position w:val="-2"/>
          <w:sz w:val="16"/>
          <w:szCs w:val="16"/>
        </w:rPr>
        <w:t>0</w:t>
      </w:r>
      <w:r>
        <w:rPr>
          <w:spacing w:val="-2"/>
          <w:position w:val="-2"/>
          <w:sz w:val="16"/>
          <w:szCs w:val="16"/>
        </w:rPr>
        <w:t>,</w:t>
      </w:r>
      <w:r>
        <w:rPr>
          <w:spacing w:val="1"/>
          <w:position w:val="-2"/>
          <w:sz w:val="16"/>
          <w:szCs w:val="16"/>
        </w:rPr>
        <w:t>0</w:t>
      </w:r>
      <w:r>
        <w:rPr>
          <w:position w:val="-2"/>
          <w:sz w:val="16"/>
          <w:szCs w:val="16"/>
        </w:rPr>
        <w:t xml:space="preserve">5             </w:t>
      </w:r>
      <w:r>
        <w:rPr>
          <w:spacing w:val="8"/>
          <w:position w:val="-2"/>
          <w:sz w:val="16"/>
          <w:szCs w:val="16"/>
        </w:rPr>
        <w:t xml:space="preserve"> </w:t>
      </w:r>
      <w:r>
        <w:rPr>
          <w:position w:val="1"/>
          <w:sz w:val="24"/>
          <w:szCs w:val="24"/>
        </w:rPr>
        <w:t xml:space="preserve">2,09                        </w:t>
      </w:r>
      <w:r>
        <w:rPr>
          <w:spacing w:val="58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0,79           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1,07                  </w:t>
      </w:r>
      <w:r>
        <w:rPr>
          <w:spacing w:val="17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1,18</w:t>
      </w:r>
    </w:p>
    <w:p w14:paraId="719411EA" w14:textId="77777777" w:rsidR="00E630B3" w:rsidRDefault="00E630B3">
      <w:pPr>
        <w:spacing w:before="6" w:line="100" w:lineRule="exact"/>
        <w:rPr>
          <w:sz w:val="11"/>
          <w:szCs w:val="11"/>
        </w:rPr>
      </w:pPr>
    </w:p>
    <w:p w14:paraId="5880348B" w14:textId="77777777" w:rsidR="00E630B3" w:rsidRDefault="00141BCB">
      <w:pPr>
        <w:ind w:left="1865" w:right="206" w:hanging="1277"/>
        <w:rPr>
          <w:sz w:val="22"/>
          <w:szCs w:val="22"/>
        </w:rPr>
        <w:sectPr w:rsidR="00E630B3">
          <w:type w:val="continuous"/>
          <w:pgSz w:w="11920" w:h="16840"/>
          <w:pgMar w:top="1560" w:right="1460" w:bottom="280" w:left="1680" w:header="720" w:footer="720" w:gutter="0"/>
          <w:cols w:space="720"/>
        </w:sectPr>
      </w:pPr>
      <w:r>
        <w:pict w14:anchorId="0EA3C95B">
          <v:group id="_x0000_s1074" style="position:absolute;left:0;text-align:left;margin-left:107pt;margin-top:-.2pt;width:398.35pt;height:.6pt;z-index:-1323;mso-position-horizontal-relative:page" coordorigin="2140,-4" coordsize="7967,12">
            <v:shape id="_x0000_s1093" style="position:absolute;left:2146;top:1;width:1006;height:0" coordorigin="2146,1" coordsize="1006,0" path="m2146,1r1006,e" filled="f" strokeweight=".58pt">
              <v:path arrowok="t"/>
            </v:shape>
            <v:shape id="_x0000_s1092" style="position:absolute;left:3137;top:1;width:10;height:0" coordorigin="3137,1" coordsize="10,0" path="m3137,1r10,e" filled="f" strokeweight=".58pt">
              <v:path arrowok="t"/>
            </v:shape>
            <v:shape id="_x0000_s1091" style="position:absolute;left:3147;top:1;width:1282;height:0" coordorigin="3147,1" coordsize="1282,0" path="m3147,1r1282,e" filled="f" strokeweight=".58pt">
              <v:path arrowok="t"/>
            </v:shape>
            <v:shape id="_x0000_s1090" style="position:absolute;left:4415;top:1;width:10;height:0" coordorigin="4415,1" coordsize="10,0" path="m4415,1r9,e" filled="f" strokeweight=".58pt">
              <v:path arrowok="t"/>
            </v:shape>
            <v:shape id="_x0000_s1089" style="position:absolute;left:4424;top:1;width:1706;height:0" coordorigin="4424,1" coordsize="1706,0" path="m4424,1r1707,e" filled="f" strokeweight=".58pt">
              <v:path arrowok="t"/>
            </v:shape>
            <v:shape id="_x0000_s1088" style="position:absolute;left:6116;top:1;width:10;height:0" coordorigin="6116,1" coordsize="10,0" path="m6116,1r10,e" filled="f" strokeweight=".58pt">
              <v:path arrowok="t"/>
            </v:shape>
            <v:shape id="_x0000_s1087" style="position:absolute;left:6126;top:1;width:288;height:0" coordorigin="6126,1" coordsize="288,0" path="m6126,1r288,e" filled="f" strokeweight=".58pt">
              <v:path arrowok="t"/>
            </v:shape>
            <v:shape id="_x0000_s1086" style="position:absolute;left:6400;top:1;width:10;height:0" coordorigin="6400,1" coordsize="10,0" path="m6400,1r9,e" filled="f" strokeweight=".58pt">
              <v:path arrowok="t"/>
            </v:shape>
            <v:shape id="_x0000_s1085" style="position:absolute;left:6409;top:1;width:869;height:0" coordorigin="6409,1" coordsize="869,0" path="m6409,1r869,e" filled="f" strokeweight=".58pt">
              <v:path arrowok="t"/>
            </v:shape>
            <v:shape id="_x0000_s1084" style="position:absolute;left:7264;top:1;width:10;height:0" coordorigin="7264,1" coordsize="10,0" path="m7264,1r9,e" filled="f" strokeweight=".58pt">
              <v:path arrowok="t"/>
            </v:shape>
            <v:shape id="_x0000_s1083" style="position:absolute;left:7273;top:1;width:418;height:0" coordorigin="7273,1" coordsize="418,0" path="m7273,1r418,e" filled="f" strokeweight=".58pt">
              <v:path arrowok="t"/>
            </v:shape>
            <v:shape id="_x0000_s1082" style="position:absolute;left:7677;top:1;width:10;height:0" coordorigin="7677,1" coordsize="10,0" path="m7677,1r9,e" filled="f" strokeweight=".58pt">
              <v:path arrowok="t"/>
            </v:shape>
            <v:shape id="_x0000_s1081" style="position:absolute;left:7686;top:1;width:288;height:0" coordorigin="7686,1" coordsize="288,0" path="m7686,1r288,e" filled="f" strokeweight=".58pt">
              <v:path arrowok="t"/>
            </v:shape>
            <v:shape id="_x0000_s1080" style="position:absolute;left:7960;top:1;width:10;height:0" coordorigin="7960,1" coordsize="10,0" path="m7960,1r9,e" filled="f" strokeweight=".58pt">
              <v:path arrowok="t"/>
            </v:shape>
            <v:shape id="_x0000_s1079" style="position:absolute;left:7969;top:1;width:855;height:0" coordorigin="7969,1" coordsize="855,0" path="m7969,1r855,e" filled="f" strokeweight=".58pt">
              <v:path arrowok="t"/>
            </v:shape>
            <v:shape id="_x0000_s1078" style="position:absolute;left:8809;top:1;width:10;height:0" coordorigin="8809,1" coordsize="10,0" path="m8809,1r10,e" filled="f" strokeweight=".58pt">
              <v:path arrowok="t"/>
            </v:shape>
            <v:shape id="_x0000_s1077" style="position:absolute;left:8820;top:1;width:713;height:0" coordorigin="8820,1" coordsize="713,0" path="m8820,1r712,e" filled="f" strokeweight=".58pt">
              <v:path arrowok="t"/>
            </v:shape>
            <v:shape id="_x0000_s1076" style="position:absolute;left:9518;top:1;width:10;height:0" coordorigin="9518,1" coordsize="10,0" path="m9518,1r10,e" filled="f" strokeweight=".58pt">
              <v:path arrowok="t"/>
            </v:shape>
            <v:shape id="_x0000_s1075" style="position:absolute;left:9528;top:1;width:574;height:0" coordorigin="9528,1" coordsize="574,0" path="m9528,1r573,e" filled="f" strokeweight=".58pt">
              <v:path arrowok="t"/>
            </v:shape>
            <w10:wrap anchorx="page"/>
          </v:group>
        </w:pict>
      </w:r>
      <w:r w:rsidR="000556EB">
        <w:rPr>
          <w:spacing w:val="1"/>
          <w:sz w:val="22"/>
          <w:szCs w:val="22"/>
        </w:rPr>
        <w:t>K</w:t>
      </w:r>
      <w:r w:rsidR="000556EB">
        <w:rPr>
          <w:spacing w:val="-2"/>
          <w:sz w:val="22"/>
          <w:szCs w:val="22"/>
        </w:rPr>
        <w:t>e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e</w:t>
      </w:r>
      <w:r w:rsidR="000556EB">
        <w:rPr>
          <w:spacing w:val="-1"/>
          <w:sz w:val="22"/>
          <w:szCs w:val="22"/>
        </w:rPr>
        <w:t>r</w:t>
      </w:r>
      <w:r w:rsidR="000556EB">
        <w:rPr>
          <w:sz w:val="22"/>
          <w:szCs w:val="22"/>
        </w:rPr>
        <w:t>an</w:t>
      </w:r>
      <w:r w:rsidR="000556EB">
        <w:rPr>
          <w:spacing w:val="-2"/>
          <w:sz w:val="22"/>
          <w:szCs w:val="22"/>
        </w:rPr>
        <w:t>g</w:t>
      </w:r>
      <w:r w:rsidR="000556EB">
        <w:rPr>
          <w:sz w:val="22"/>
          <w:szCs w:val="22"/>
        </w:rPr>
        <w:t>an:</w:t>
      </w:r>
      <w:r w:rsidR="000556EB">
        <w:rPr>
          <w:spacing w:val="42"/>
          <w:sz w:val="22"/>
          <w:szCs w:val="22"/>
        </w:rPr>
        <w:t xml:space="preserve"> </w:t>
      </w:r>
      <w:r w:rsidR="000556EB">
        <w:rPr>
          <w:spacing w:val="-1"/>
          <w:sz w:val="22"/>
          <w:szCs w:val="22"/>
        </w:rPr>
        <w:t>A</w:t>
      </w:r>
      <w:r w:rsidR="000556EB">
        <w:rPr>
          <w:sz w:val="22"/>
          <w:szCs w:val="22"/>
        </w:rPr>
        <w:t>n</w:t>
      </w:r>
      <w:r w:rsidR="000556EB">
        <w:rPr>
          <w:spacing w:val="-2"/>
          <w:sz w:val="22"/>
          <w:szCs w:val="22"/>
        </w:rPr>
        <w:t>gk</w:t>
      </w:r>
      <w:r w:rsidR="000556EB">
        <w:rPr>
          <w:sz w:val="22"/>
          <w:szCs w:val="22"/>
        </w:rPr>
        <w:t>a</w:t>
      </w:r>
      <w:r w:rsidR="000556EB">
        <w:rPr>
          <w:spacing w:val="41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</w:t>
      </w:r>
      <w:r w:rsidR="000556EB">
        <w:rPr>
          <w:spacing w:val="3"/>
          <w:sz w:val="22"/>
          <w:szCs w:val="22"/>
        </w:rPr>
        <w:t>n</w:t>
      </w:r>
      <w:r w:rsidR="000556EB">
        <w:rPr>
          <w:sz w:val="22"/>
          <w:szCs w:val="22"/>
        </w:rPr>
        <w:t>g</w:t>
      </w:r>
      <w:r w:rsidR="000556EB">
        <w:rPr>
          <w:spacing w:val="41"/>
          <w:sz w:val="22"/>
          <w:szCs w:val="22"/>
        </w:rPr>
        <w:t xml:space="preserve"> </w:t>
      </w:r>
      <w:r w:rsidR="000556EB">
        <w:rPr>
          <w:sz w:val="22"/>
          <w:szCs w:val="22"/>
        </w:rPr>
        <w:t>d</w:t>
      </w:r>
      <w:r w:rsidR="000556EB">
        <w:rPr>
          <w:spacing w:val="1"/>
          <w:sz w:val="22"/>
          <w:szCs w:val="22"/>
        </w:rPr>
        <w:t>i</w:t>
      </w:r>
      <w:r w:rsidR="000556EB">
        <w:rPr>
          <w:spacing w:val="-2"/>
          <w:sz w:val="22"/>
          <w:szCs w:val="22"/>
        </w:rPr>
        <w:t>k</w:t>
      </w:r>
      <w:r w:rsidR="000556EB">
        <w:rPr>
          <w:sz w:val="22"/>
          <w:szCs w:val="22"/>
        </w:rPr>
        <w:t>u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i</w:t>
      </w:r>
      <w:r w:rsidR="000556EB">
        <w:rPr>
          <w:spacing w:val="42"/>
          <w:sz w:val="22"/>
          <w:szCs w:val="22"/>
        </w:rPr>
        <w:t xml:space="preserve"> </w:t>
      </w:r>
      <w:r w:rsidR="000556EB">
        <w:rPr>
          <w:sz w:val="22"/>
          <w:szCs w:val="22"/>
        </w:rPr>
        <w:t>h</w:t>
      </w:r>
      <w:r w:rsidR="000556EB">
        <w:rPr>
          <w:spacing w:val="-2"/>
          <w:sz w:val="22"/>
          <w:szCs w:val="22"/>
        </w:rPr>
        <w:t>u</w:t>
      </w:r>
      <w:r w:rsidR="000556EB">
        <w:rPr>
          <w:spacing w:val="1"/>
          <w:sz w:val="22"/>
          <w:szCs w:val="22"/>
        </w:rPr>
        <w:t>r</w:t>
      </w:r>
      <w:r w:rsidR="000556EB">
        <w:rPr>
          <w:sz w:val="22"/>
          <w:szCs w:val="22"/>
        </w:rPr>
        <w:t>uf</w:t>
      </w:r>
      <w:r w:rsidR="000556EB">
        <w:rPr>
          <w:spacing w:val="41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ang</w:t>
      </w:r>
      <w:r w:rsidR="000556EB">
        <w:rPr>
          <w:spacing w:val="39"/>
          <w:sz w:val="22"/>
          <w:szCs w:val="22"/>
        </w:rPr>
        <w:t xml:space="preserve"> </w:t>
      </w:r>
      <w:r w:rsidR="000556EB">
        <w:rPr>
          <w:sz w:val="22"/>
          <w:szCs w:val="22"/>
        </w:rPr>
        <w:t>s</w:t>
      </w:r>
      <w:r w:rsidR="000556EB">
        <w:rPr>
          <w:spacing w:val="1"/>
          <w:sz w:val="22"/>
          <w:szCs w:val="22"/>
        </w:rPr>
        <w:t>a</w:t>
      </w:r>
      <w:r w:rsidR="000556EB">
        <w:rPr>
          <w:spacing w:val="-4"/>
          <w:sz w:val="22"/>
          <w:szCs w:val="22"/>
        </w:rPr>
        <w:t>m</w:t>
      </w:r>
      <w:r w:rsidR="000556EB">
        <w:rPr>
          <w:sz w:val="22"/>
          <w:szCs w:val="22"/>
        </w:rPr>
        <w:t>a</w:t>
      </w:r>
      <w:r w:rsidR="000556EB">
        <w:rPr>
          <w:spacing w:val="41"/>
          <w:sz w:val="22"/>
          <w:szCs w:val="22"/>
        </w:rPr>
        <w:t xml:space="preserve"> </w:t>
      </w:r>
      <w:r w:rsidR="000556EB">
        <w:rPr>
          <w:sz w:val="22"/>
          <w:szCs w:val="22"/>
        </w:rPr>
        <w:t>pada</w:t>
      </w:r>
      <w:r w:rsidR="000556EB">
        <w:rPr>
          <w:spacing w:val="41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k</w:t>
      </w:r>
      <w:r w:rsidR="000556EB">
        <w:rPr>
          <w:sz w:val="22"/>
          <w:szCs w:val="22"/>
        </w:rPr>
        <w:t>o</w:t>
      </w:r>
      <w:r w:rsidR="000556EB">
        <w:rPr>
          <w:spacing w:val="1"/>
          <w:sz w:val="22"/>
          <w:szCs w:val="22"/>
        </w:rPr>
        <w:t>l</w:t>
      </w:r>
      <w:r w:rsidR="000556EB">
        <w:rPr>
          <w:sz w:val="22"/>
          <w:szCs w:val="22"/>
        </w:rPr>
        <w:t>om</w:t>
      </w:r>
      <w:r w:rsidR="000556EB">
        <w:rPr>
          <w:spacing w:val="40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ang</w:t>
      </w:r>
      <w:r w:rsidR="000556EB">
        <w:rPr>
          <w:spacing w:val="39"/>
          <w:sz w:val="22"/>
          <w:szCs w:val="22"/>
        </w:rPr>
        <w:t xml:space="preserve"> </w:t>
      </w:r>
      <w:r w:rsidR="000556EB">
        <w:rPr>
          <w:sz w:val="22"/>
          <w:szCs w:val="22"/>
        </w:rPr>
        <w:t>s</w:t>
      </w:r>
      <w:r w:rsidR="000556EB">
        <w:rPr>
          <w:spacing w:val="3"/>
          <w:sz w:val="22"/>
          <w:szCs w:val="22"/>
        </w:rPr>
        <w:t>a</w:t>
      </w:r>
      <w:r w:rsidR="000556EB">
        <w:rPr>
          <w:spacing w:val="-4"/>
          <w:sz w:val="22"/>
          <w:szCs w:val="22"/>
        </w:rPr>
        <w:t>m</w:t>
      </w:r>
      <w:r w:rsidR="000556EB">
        <w:rPr>
          <w:sz w:val="22"/>
          <w:szCs w:val="22"/>
        </w:rPr>
        <w:t>a</w:t>
      </w:r>
      <w:r w:rsidR="000556EB">
        <w:rPr>
          <w:spacing w:val="43"/>
          <w:sz w:val="22"/>
          <w:szCs w:val="22"/>
        </w:rPr>
        <w:t xml:space="preserve"> </w:t>
      </w:r>
      <w:r w:rsidR="000556EB">
        <w:rPr>
          <w:spacing w:val="-4"/>
          <w:sz w:val="22"/>
          <w:szCs w:val="22"/>
        </w:rPr>
        <w:t>m</w:t>
      </w:r>
      <w:r w:rsidR="000556EB">
        <w:rPr>
          <w:spacing w:val="3"/>
          <w:sz w:val="22"/>
          <w:szCs w:val="22"/>
        </w:rPr>
        <w:t>e</w:t>
      </w:r>
      <w:r w:rsidR="000556EB">
        <w:rPr>
          <w:sz w:val="22"/>
          <w:szCs w:val="22"/>
        </w:rPr>
        <w:t>n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a</w:t>
      </w:r>
      <w:r w:rsidR="000556EB">
        <w:rPr>
          <w:spacing w:val="-2"/>
          <w:sz w:val="22"/>
          <w:szCs w:val="22"/>
        </w:rPr>
        <w:t>k</w:t>
      </w:r>
      <w:r w:rsidR="000556EB">
        <w:rPr>
          <w:sz w:val="22"/>
          <w:szCs w:val="22"/>
        </w:rPr>
        <w:t>an be</w:t>
      </w:r>
      <w:r w:rsidR="000556EB">
        <w:rPr>
          <w:spacing w:val="1"/>
          <w:sz w:val="22"/>
          <w:szCs w:val="22"/>
        </w:rPr>
        <w:t>r</w:t>
      </w:r>
      <w:r w:rsidR="000556EB">
        <w:rPr>
          <w:sz w:val="22"/>
          <w:szCs w:val="22"/>
        </w:rPr>
        <w:t>b</w:t>
      </w:r>
      <w:r w:rsidR="000556EB">
        <w:rPr>
          <w:spacing w:val="-2"/>
          <w:sz w:val="22"/>
          <w:szCs w:val="22"/>
        </w:rPr>
        <w:t>e</w:t>
      </w:r>
      <w:r w:rsidR="000556EB">
        <w:rPr>
          <w:sz w:val="22"/>
          <w:szCs w:val="22"/>
        </w:rPr>
        <w:t>da</w:t>
      </w:r>
      <w:r w:rsidR="000556EB">
        <w:rPr>
          <w:spacing w:val="-2"/>
          <w:sz w:val="22"/>
          <w:szCs w:val="22"/>
        </w:rPr>
        <w:t xml:space="preserve"> </w:t>
      </w:r>
      <w:r w:rsidR="000556EB">
        <w:rPr>
          <w:spacing w:val="1"/>
          <w:sz w:val="22"/>
          <w:szCs w:val="22"/>
        </w:rPr>
        <w:t>ti</w:t>
      </w:r>
      <w:r w:rsidR="000556EB">
        <w:rPr>
          <w:spacing w:val="-2"/>
          <w:sz w:val="22"/>
          <w:szCs w:val="22"/>
        </w:rPr>
        <w:t>d</w:t>
      </w:r>
      <w:r w:rsidR="000556EB">
        <w:rPr>
          <w:sz w:val="22"/>
          <w:szCs w:val="22"/>
        </w:rPr>
        <w:t>ak</w:t>
      </w:r>
      <w:r w:rsidR="000556EB">
        <w:rPr>
          <w:spacing w:val="-2"/>
          <w:sz w:val="22"/>
          <w:szCs w:val="22"/>
        </w:rPr>
        <w:t xml:space="preserve"> </w:t>
      </w:r>
      <w:r w:rsidR="000556EB">
        <w:rPr>
          <w:sz w:val="22"/>
          <w:szCs w:val="22"/>
        </w:rPr>
        <w:t>n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a pada</w:t>
      </w:r>
      <w:r w:rsidR="000556EB">
        <w:rPr>
          <w:spacing w:val="-2"/>
          <w:sz w:val="22"/>
          <w:szCs w:val="22"/>
        </w:rPr>
        <w:t xml:space="preserve"> </w:t>
      </w:r>
      <w:r w:rsidR="000556EB">
        <w:rPr>
          <w:spacing w:val="1"/>
          <w:sz w:val="22"/>
          <w:szCs w:val="22"/>
        </w:rPr>
        <w:t>t</w:t>
      </w:r>
      <w:r w:rsidR="000556EB">
        <w:rPr>
          <w:spacing w:val="-2"/>
          <w:sz w:val="22"/>
          <w:szCs w:val="22"/>
        </w:rPr>
        <w:t>a</w:t>
      </w:r>
      <w:r w:rsidR="000556EB">
        <w:rPr>
          <w:spacing w:val="1"/>
          <w:sz w:val="22"/>
          <w:szCs w:val="22"/>
        </w:rPr>
        <w:t>r</w:t>
      </w:r>
      <w:r w:rsidR="000556EB">
        <w:rPr>
          <w:sz w:val="22"/>
          <w:szCs w:val="22"/>
        </w:rPr>
        <w:t>af</w:t>
      </w:r>
      <w:r w:rsidR="000556EB">
        <w:rPr>
          <w:spacing w:val="1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u</w:t>
      </w:r>
      <w:r w:rsidR="000556EB">
        <w:rPr>
          <w:spacing w:val="1"/>
          <w:sz w:val="22"/>
          <w:szCs w:val="22"/>
        </w:rPr>
        <w:t>j</w:t>
      </w:r>
      <w:r w:rsidR="000556EB">
        <w:rPr>
          <w:sz w:val="22"/>
          <w:szCs w:val="22"/>
        </w:rPr>
        <w:t>i</w:t>
      </w:r>
      <w:r w:rsidR="000556EB">
        <w:rPr>
          <w:spacing w:val="-1"/>
          <w:sz w:val="22"/>
          <w:szCs w:val="22"/>
        </w:rPr>
        <w:t xml:space="preserve"> </w:t>
      </w:r>
      <w:r w:rsidR="000556EB">
        <w:rPr>
          <w:sz w:val="22"/>
          <w:szCs w:val="22"/>
        </w:rPr>
        <w:t>5</w:t>
      </w:r>
      <w:r w:rsidR="000556EB">
        <w:rPr>
          <w:spacing w:val="-2"/>
          <w:sz w:val="22"/>
          <w:szCs w:val="22"/>
        </w:rPr>
        <w:t>%</w:t>
      </w:r>
      <w:r w:rsidR="000556EB">
        <w:rPr>
          <w:sz w:val="22"/>
          <w:szCs w:val="22"/>
        </w:rPr>
        <w:t>.</w:t>
      </w:r>
    </w:p>
    <w:p w14:paraId="496CA01F" w14:textId="77777777" w:rsidR="00E630B3" w:rsidRDefault="00E630B3">
      <w:pPr>
        <w:spacing w:before="8" w:line="100" w:lineRule="exact"/>
        <w:rPr>
          <w:sz w:val="11"/>
          <w:szCs w:val="11"/>
        </w:rPr>
      </w:pPr>
    </w:p>
    <w:p w14:paraId="6747A71E" w14:textId="77777777" w:rsidR="00E630B3" w:rsidRDefault="000556EB">
      <w:pPr>
        <w:spacing w:line="275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umur 14 hst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ian pupuk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 (4 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1,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</w:p>
    <w:p w14:paraId="42E30C48" w14:textId="77777777" w:rsidR="00E630B3" w:rsidRDefault="000556EB">
      <w:pPr>
        <w:spacing w:before="1" w:line="260" w:lineRule="exact"/>
        <w:ind w:left="588" w:right="-54"/>
        <w:rPr>
          <w:sz w:val="24"/>
          <w:szCs w:val="24"/>
        </w:rPr>
      </w:pP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k     </w:t>
      </w:r>
      <w:r>
        <w:rPr>
          <w:spacing w:val="2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rb</w:t>
      </w:r>
      <w:r>
        <w:rPr>
          <w:spacing w:val="-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da     </w:t>
      </w:r>
      <w:r>
        <w:rPr>
          <w:spacing w:val="28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    </w:t>
      </w:r>
      <w:r>
        <w:rPr>
          <w:spacing w:val="2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</w:p>
    <w:p w14:paraId="1B5AEC97" w14:textId="77777777" w:rsidR="00E630B3" w:rsidRDefault="000556EB">
      <w:pPr>
        <w:spacing w:before="8" w:line="100" w:lineRule="exact"/>
        <w:rPr>
          <w:sz w:val="11"/>
          <w:szCs w:val="11"/>
        </w:rPr>
      </w:pPr>
      <w:r>
        <w:br w:type="column"/>
      </w:r>
    </w:p>
    <w:p w14:paraId="0A332CCF" w14:textId="77777777" w:rsidR="00E630B3" w:rsidRDefault="000556EB">
      <w:pPr>
        <w:ind w:right="85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lain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</w:p>
    <w:p w14:paraId="684AAD68" w14:textId="77777777" w:rsidR="00E630B3" w:rsidRDefault="000556EB">
      <w:pPr>
        <w:spacing w:before="41" w:line="276" w:lineRule="auto"/>
        <w:ind w:right="7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21  hst,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28  hst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 35  hst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 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ir (4 ml/liter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menun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    </w:t>
      </w:r>
      <w:r>
        <w:rPr>
          <w:spacing w:val="3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  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   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luruh</w:t>
      </w:r>
    </w:p>
    <w:p w14:paraId="13EB4F11" w14:textId="77777777" w:rsidR="00E630B3" w:rsidRDefault="000556EB">
      <w:pPr>
        <w:spacing w:before="1" w:line="260" w:lineRule="exact"/>
        <w:ind w:right="2695"/>
        <w:jc w:val="both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num="2" w:space="720" w:equalWidth="0">
            <w:col w:w="4204" w:space="708"/>
            <w:col w:w="3748"/>
          </w:cols>
        </w:sectPr>
      </w:pP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n.</w:t>
      </w:r>
    </w:p>
    <w:p w14:paraId="45450250" w14:textId="77777777" w:rsidR="00E630B3" w:rsidRDefault="00E630B3">
      <w:pPr>
        <w:spacing w:before="6" w:line="120" w:lineRule="exact"/>
        <w:rPr>
          <w:sz w:val="13"/>
          <w:szCs w:val="13"/>
        </w:rPr>
      </w:pPr>
    </w:p>
    <w:p w14:paraId="03768751" w14:textId="77777777" w:rsidR="00E630B3" w:rsidRDefault="00E630B3">
      <w:pPr>
        <w:spacing w:line="200" w:lineRule="exact"/>
      </w:pPr>
    </w:p>
    <w:p w14:paraId="7531D024" w14:textId="77777777" w:rsidR="00E630B3" w:rsidRDefault="000556EB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6.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Pem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OC)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130AEB3E" w14:textId="77777777" w:rsidR="00E630B3" w:rsidRDefault="000556EB">
      <w:pPr>
        <w:spacing w:before="41"/>
        <w:ind w:left="1582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Cab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(c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).</w:t>
      </w:r>
    </w:p>
    <w:p w14:paraId="24EF6E3C" w14:textId="77777777" w:rsidR="00E630B3" w:rsidRDefault="00141BCB">
      <w:pPr>
        <w:spacing w:before="51" w:line="260" w:lineRule="exact"/>
        <w:ind w:left="696"/>
        <w:rPr>
          <w:sz w:val="24"/>
          <w:szCs w:val="24"/>
        </w:rPr>
      </w:pPr>
      <w:r>
        <w:pict w14:anchorId="3C706F3E">
          <v:group id="_x0000_s1070" style="position:absolute;left:0;text-align:left;margin-left:113.15pt;margin-top:2.25pt;width:397.6pt;height:.6pt;z-index:-1321;mso-position-horizontal-relative:page" coordorigin="2263,45" coordsize="7952,12">
            <v:shape id="_x0000_s1073" style="position:absolute;left:2268;top:51;width:1176;height:0" coordorigin="2268,51" coordsize="1176,0" path="m2268,51r1176,e" filled="f" strokeweight=".58pt">
              <v:path arrowok="t"/>
            </v:shape>
            <v:shape id="_x0000_s1072" style="position:absolute;left:3444;top:51;width:10;height:0" coordorigin="3444,51" coordsize="10,0" path="m3444,51r10,e" filled="f" strokeweight=".58pt">
              <v:path arrowok="t"/>
            </v:shape>
            <v:shape id="_x0000_s1071" style="position:absolute;left:3454;top:51;width:6755;height:0" coordorigin="3454,51" coordsize="6755,0" path="m3454,51r6755,e" filled="f" strokeweight=".58pt">
              <v:path arrowok="t"/>
            </v:shape>
            <w10:wrap anchorx="page"/>
          </v:group>
        </w:pict>
      </w:r>
      <w:r w:rsidR="000556EB">
        <w:rPr>
          <w:spacing w:val="1"/>
          <w:position w:val="-1"/>
          <w:sz w:val="24"/>
          <w:szCs w:val="24"/>
        </w:rPr>
        <w:t>P</w:t>
      </w:r>
      <w:r w:rsidR="000556EB">
        <w:rPr>
          <w:spacing w:val="-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rl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ku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 xml:space="preserve">n                                      </w:t>
      </w:r>
      <w:r w:rsidR="000556EB">
        <w:rPr>
          <w:spacing w:val="1"/>
          <w:position w:val="-1"/>
          <w:sz w:val="24"/>
          <w:szCs w:val="24"/>
        </w:rPr>
        <w:t xml:space="preserve"> </w:t>
      </w:r>
      <w:r w:rsidR="000556EB">
        <w:rPr>
          <w:position w:val="-1"/>
          <w:sz w:val="24"/>
          <w:szCs w:val="24"/>
        </w:rPr>
        <w:t>H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ri s</w:t>
      </w:r>
      <w:r w:rsidR="000556EB">
        <w:rPr>
          <w:spacing w:val="-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tel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 xml:space="preserve">h </w:t>
      </w:r>
      <w:r w:rsidR="000556EB">
        <w:rPr>
          <w:spacing w:val="3"/>
          <w:position w:val="-1"/>
          <w:sz w:val="24"/>
          <w:szCs w:val="24"/>
        </w:rPr>
        <w:t>t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nam (hst)</w:t>
      </w:r>
    </w:p>
    <w:p w14:paraId="1064BCEE" w14:textId="77777777" w:rsidR="00E630B3" w:rsidRDefault="00E630B3">
      <w:pPr>
        <w:spacing w:before="4" w:line="20" w:lineRule="exact"/>
        <w:rPr>
          <w:sz w:val="2"/>
          <w:szCs w:val="2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639"/>
        <w:gridCol w:w="543"/>
        <w:gridCol w:w="308"/>
        <w:gridCol w:w="762"/>
        <w:gridCol w:w="369"/>
        <w:gridCol w:w="434"/>
        <w:gridCol w:w="880"/>
        <w:gridCol w:w="734"/>
        <w:gridCol w:w="939"/>
        <w:gridCol w:w="645"/>
        <w:gridCol w:w="265"/>
      </w:tblGrid>
      <w:tr w:rsidR="00E630B3" w14:paraId="7D59D853" w14:textId="77777777">
        <w:trPr>
          <w:trHeight w:hRule="exact" w:val="286"/>
        </w:trPr>
        <w:tc>
          <w:tcPr>
            <w:tcW w:w="14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3B0B4BB" w14:textId="77777777" w:rsidR="00E630B3" w:rsidRDefault="00E630B3"/>
        </w:tc>
        <w:tc>
          <w:tcPr>
            <w:tcW w:w="6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D121B3D" w14:textId="77777777" w:rsidR="00E630B3" w:rsidRDefault="000556EB">
            <w:pPr>
              <w:spacing w:line="260" w:lineRule="exact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AABBA92" w14:textId="77777777" w:rsidR="00E630B3" w:rsidRDefault="00E630B3"/>
        </w:tc>
        <w:tc>
          <w:tcPr>
            <w:tcW w:w="30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9212A7D" w14:textId="77777777" w:rsidR="00E630B3" w:rsidRDefault="00E630B3"/>
        </w:tc>
        <w:tc>
          <w:tcPr>
            <w:tcW w:w="7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867C0C6" w14:textId="77777777" w:rsidR="00E630B3" w:rsidRDefault="000556EB">
            <w:pPr>
              <w:spacing w:line="260" w:lineRule="exact"/>
              <w:ind w:left="4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F5B2AB9" w14:textId="77777777" w:rsidR="00E630B3" w:rsidRDefault="00E630B3"/>
        </w:tc>
        <w:tc>
          <w:tcPr>
            <w:tcW w:w="4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782B6EC" w14:textId="77777777" w:rsidR="00E630B3" w:rsidRDefault="00E630B3"/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CB07305" w14:textId="77777777" w:rsidR="00E630B3" w:rsidRDefault="000556EB">
            <w:pPr>
              <w:spacing w:line="260" w:lineRule="exact"/>
              <w:ind w:left="4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7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8396740" w14:textId="77777777" w:rsidR="00E630B3" w:rsidRDefault="00E630B3"/>
        </w:tc>
        <w:tc>
          <w:tcPr>
            <w:tcW w:w="9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D3AD353" w14:textId="77777777" w:rsidR="00E630B3" w:rsidRDefault="000556EB">
            <w:pPr>
              <w:spacing w:line="260" w:lineRule="exact"/>
              <w:ind w:left="4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4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4C9DF29" w14:textId="77777777" w:rsidR="00E630B3" w:rsidRDefault="00E630B3"/>
        </w:tc>
        <w:tc>
          <w:tcPr>
            <w:tcW w:w="265" w:type="dxa"/>
            <w:vMerge w:val="restart"/>
            <w:tcBorders>
              <w:top w:val="single" w:sz="5" w:space="0" w:color="000000"/>
              <w:left w:val="nil"/>
              <w:right w:val="nil"/>
            </w:tcBorders>
          </w:tcPr>
          <w:p w14:paraId="1F82F0BA" w14:textId="77777777" w:rsidR="00E630B3" w:rsidRDefault="00E630B3"/>
        </w:tc>
      </w:tr>
      <w:tr w:rsidR="00E630B3" w14:paraId="07ACA041" w14:textId="77777777">
        <w:trPr>
          <w:trHeight w:hRule="exact" w:val="280"/>
        </w:trPr>
        <w:tc>
          <w:tcPr>
            <w:tcW w:w="142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ACCD04D" w14:textId="77777777" w:rsidR="00E630B3" w:rsidRDefault="000556EB">
            <w:pPr>
              <w:spacing w:line="260" w:lineRule="exact"/>
              <w:ind w:left="442" w:right="687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J1</w:t>
            </w:r>
          </w:p>
        </w:tc>
        <w:tc>
          <w:tcPr>
            <w:tcW w:w="6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E600665" w14:textId="77777777" w:rsidR="00E630B3" w:rsidRDefault="000556EB">
            <w:pPr>
              <w:spacing w:line="260" w:lineRule="exact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</w:t>
            </w:r>
          </w:p>
        </w:tc>
        <w:tc>
          <w:tcPr>
            <w:tcW w:w="54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4E2243C" w14:textId="297201BC" w:rsidR="00E630B3" w:rsidRDefault="003A315D">
            <w:pPr>
              <w:spacing w:line="260" w:lineRule="exact"/>
              <w:ind w:left="1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0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294FFF1" w14:textId="77777777" w:rsidR="00E630B3" w:rsidRDefault="00E630B3"/>
        </w:tc>
        <w:tc>
          <w:tcPr>
            <w:tcW w:w="76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92B9AD7" w14:textId="77777777" w:rsidR="00E630B3" w:rsidRDefault="000556EB">
            <w:pPr>
              <w:spacing w:line="260" w:lineRule="exact"/>
              <w:ind w:lef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2,67</w:t>
            </w:r>
          </w:p>
        </w:tc>
        <w:tc>
          <w:tcPr>
            <w:tcW w:w="36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8DFFF39" w14:textId="77777777" w:rsidR="00E630B3" w:rsidRDefault="000556EB">
            <w:pPr>
              <w:spacing w:line="260" w:lineRule="exact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43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44F14BC" w14:textId="77777777" w:rsidR="00E630B3" w:rsidRDefault="00E630B3"/>
        </w:tc>
        <w:tc>
          <w:tcPr>
            <w:tcW w:w="88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8DB40C6" w14:textId="77777777" w:rsidR="00E630B3" w:rsidRDefault="000556EB">
            <w:pPr>
              <w:spacing w:line="260" w:lineRule="exact"/>
              <w:ind w:left="2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2,75</w:t>
            </w:r>
          </w:p>
        </w:tc>
        <w:tc>
          <w:tcPr>
            <w:tcW w:w="73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E50A28D" w14:textId="77777777" w:rsidR="00E630B3" w:rsidRDefault="000556EB">
            <w:pPr>
              <w:spacing w:line="260" w:lineRule="exact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678E505" w14:textId="77777777" w:rsidR="00E630B3" w:rsidRDefault="000556EB">
            <w:pPr>
              <w:spacing w:line="260" w:lineRule="exact"/>
              <w:ind w:left="2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3,08</w:t>
            </w:r>
          </w:p>
        </w:tc>
        <w:tc>
          <w:tcPr>
            <w:tcW w:w="6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6F6DCEF" w14:textId="77777777" w:rsidR="00E630B3" w:rsidRDefault="000556EB">
            <w:pPr>
              <w:spacing w:line="260" w:lineRule="exact"/>
              <w:ind w:left="1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65" w:type="dxa"/>
            <w:vMerge/>
            <w:tcBorders>
              <w:left w:val="nil"/>
              <w:right w:val="nil"/>
            </w:tcBorders>
          </w:tcPr>
          <w:p w14:paraId="7786C125" w14:textId="77777777" w:rsidR="00E630B3" w:rsidRDefault="00E630B3"/>
        </w:tc>
      </w:tr>
      <w:tr w:rsidR="00E630B3" w14:paraId="3C159966" w14:textId="77777777">
        <w:trPr>
          <w:trHeight w:hRule="exact" w:val="276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48CA22D" w14:textId="77777777" w:rsidR="00E630B3" w:rsidRDefault="000556EB">
            <w:pPr>
              <w:spacing w:line="260" w:lineRule="exact"/>
              <w:ind w:left="442" w:right="687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J2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2236538B" w14:textId="77777777" w:rsidR="00E630B3" w:rsidRDefault="000556EB">
            <w:pPr>
              <w:spacing w:line="260" w:lineRule="exact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</w:tcPr>
          <w:p w14:paraId="192FC202" w14:textId="00E85C50" w:rsidR="00E630B3" w:rsidRDefault="003A315D">
            <w:pPr>
              <w:spacing w:line="260" w:lineRule="exact"/>
              <w:ind w:left="172"/>
              <w:rPr>
                <w:sz w:val="24"/>
                <w:szCs w:val="24"/>
              </w:rPr>
            </w:pPr>
            <w:commentRangeStart w:id="5"/>
            <w:r>
              <w:rPr>
                <w:sz w:val="24"/>
                <w:szCs w:val="24"/>
              </w:rPr>
              <w:t>A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58327747" w14:textId="77777777" w:rsidR="00E630B3" w:rsidRDefault="00E630B3"/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2316D39C" w14:textId="77777777" w:rsidR="00E630B3" w:rsidRDefault="000556EB">
            <w:pPr>
              <w:spacing w:line="260" w:lineRule="exact"/>
              <w:ind w:lef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2,75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3DC0C1F7" w14:textId="77777777" w:rsidR="00E630B3" w:rsidRDefault="000556EB">
            <w:pPr>
              <w:spacing w:line="260" w:lineRule="exact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14:paraId="26DE06B6" w14:textId="77777777" w:rsidR="00E630B3" w:rsidRDefault="00E630B3"/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EB42FC3" w14:textId="77777777" w:rsidR="00E630B3" w:rsidRDefault="000556EB">
            <w:pPr>
              <w:spacing w:line="260" w:lineRule="exact"/>
              <w:ind w:lef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2,75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519915CB" w14:textId="77777777" w:rsidR="00E630B3" w:rsidRDefault="000556EB">
            <w:pPr>
              <w:spacing w:line="260" w:lineRule="exact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8E5F14C" w14:textId="77777777" w:rsidR="00E630B3" w:rsidRDefault="000556EB">
            <w:pPr>
              <w:spacing w:line="260" w:lineRule="exact"/>
              <w:ind w:left="3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3,33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</w:tcPr>
          <w:p w14:paraId="2866E7AC" w14:textId="77777777" w:rsidR="00E630B3" w:rsidRDefault="000556EB">
            <w:pPr>
              <w:spacing w:line="260" w:lineRule="exact"/>
              <w:ind w:left="16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265" w:type="dxa"/>
            <w:vMerge/>
            <w:tcBorders>
              <w:left w:val="nil"/>
              <w:right w:val="nil"/>
            </w:tcBorders>
          </w:tcPr>
          <w:p w14:paraId="0ED27D17" w14:textId="77777777" w:rsidR="00E630B3" w:rsidRDefault="00E630B3"/>
        </w:tc>
      </w:tr>
      <w:tr w:rsidR="00E630B3" w14:paraId="0D1E17FC" w14:textId="77777777">
        <w:trPr>
          <w:trHeight w:hRule="exact" w:val="276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3AAA0D1" w14:textId="77777777" w:rsidR="00E630B3" w:rsidRDefault="000556EB">
            <w:pPr>
              <w:spacing w:line="260" w:lineRule="exact"/>
              <w:ind w:left="442" w:right="687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J3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3E845B2" w14:textId="77777777" w:rsidR="00E630B3" w:rsidRDefault="000556EB">
            <w:pPr>
              <w:spacing w:line="260" w:lineRule="exact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</w:tcPr>
          <w:p w14:paraId="60C69A59" w14:textId="047D1166" w:rsidR="00E630B3" w:rsidRDefault="003A315D">
            <w:pPr>
              <w:spacing w:line="260" w:lineRule="exact"/>
              <w:ind w:left="17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 w:rsidR="000556EB">
              <w:rPr>
                <w:sz w:val="24"/>
                <w:szCs w:val="24"/>
              </w:rPr>
              <w:t>b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3E1C3C9F" w14:textId="77777777" w:rsidR="00E630B3" w:rsidRDefault="00E630B3"/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5C4E7601" w14:textId="77777777" w:rsidR="00E630B3" w:rsidRDefault="000556EB">
            <w:pPr>
              <w:spacing w:line="260" w:lineRule="exact"/>
              <w:ind w:lef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2,83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4911E0D3" w14:textId="77777777" w:rsidR="00E630B3" w:rsidRDefault="000556EB">
            <w:pPr>
              <w:spacing w:line="260" w:lineRule="exact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14:paraId="4DEADE09" w14:textId="77777777" w:rsidR="00E630B3" w:rsidRDefault="00E630B3"/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4654E1E0" w14:textId="77777777" w:rsidR="00E630B3" w:rsidRDefault="000556EB">
            <w:pPr>
              <w:spacing w:line="260" w:lineRule="exact"/>
              <w:ind w:lef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2,92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416A29B6" w14:textId="77777777" w:rsidR="00E630B3" w:rsidRDefault="000556EB">
            <w:pPr>
              <w:spacing w:line="260" w:lineRule="exact"/>
              <w:ind w:left="13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0CF1511" w14:textId="77777777" w:rsidR="00E630B3" w:rsidRDefault="000556EB">
            <w:pPr>
              <w:spacing w:line="260" w:lineRule="exact"/>
              <w:ind w:left="3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3,25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</w:tcPr>
          <w:p w14:paraId="436800DF" w14:textId="77777777" w:rsidR="00E630B3" w:rsidRDefault="000556EB">
            <w:pPr>
              <w:spacing w:line="260" w:lineRule="exact"/>
              <w:ind w:left="1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65" w:type="dxa"/>
            <w:vMerge/>
            <w:tcBorders>
              <w:left w:val="nil"/>
              <w:right w:val="nil"/>
            </w:tcBorders>
          </w:tcPr>
          <w:p w14:paraId="07F640BC" w14:textId="77777777" w:rsidR="00E630B3" w:rsidRDefault="00E630B3"/>
        </w:tc>
      </w:tr>
      <w:tr w:rsidR="00E630B3" w14:paraId="55BD8E2E" w14:textId="77777777">
        <w:trPr>
          <w:trHeight w:hRule="exact" w:val="276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68ACE0D" w14:textId="77777777" w:rsidR="00E630B3" w:rsidRDefault="000556EB">
            <w:pPr>
              <w:spacing w:line="260" w:lineRule="exact"/>
              <w:ind w:left="442" w:right="687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J4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260FA8B5" w14:textId="77777777" w:rsidR="00E630B3" w:rsidRDefault="000556EB">
            <w:pPr>
              <w:spacing w:line="260" w:lineRule="exact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</w:tcPr>
          <w:p w14:paraId="41C7F561" w14:textId="27420EC5" w:rsidR="00E630B3" w:rsidRDefault="003A315D">
            <w:pPr>
              <w:spacing w:line="260" w:lineRule="exact"/>
              <w:ind w:right="4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2F1D6AF9" w14:textId="77777777" w:rsidR="00E630B3" w:rsidRDefault="00E630B3"/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169D990B" w14:textId="77777777" w:rsidR="00E630B3" w:rsidRDefault="000556EB">
            <w:pPr>
              <w:spacing w:line="260" w:lineRule="exact"/>
              <w:ind w:lef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3,42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3704F285" w14:textId="77777777" w:rsidR="00E630B3" w:rsidRDefault="000556EB">
            <w:pPr>
              <w:spacing w:line="260" w:lineRule="exact"/>
              <w:ind w:left="120" w:right="-3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14:paraId="53D8A2A5" w14:textId="77777777" w:rsidR="00E630B3" w:rsidRDefault="00E630B3"/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38E474F9" w14:textId="77777777" w:rsidR="00E630B3" w:rsidRDefault="000556EB">
            <w:pPr>
              <w:spacing w:line="260" w:lineRule="exact"/>
              <w:ind w:lef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3,58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2F6856EA" w14:textId="77777777" w:rsidR="00E630B3" w:rsidRDefault="000556EB">
            <w:pPr>
              <w:spacing w:line="260" w:lineRule="exact"/>
              <w:ind w:left="286" w:right="2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0DB1C68" w14:textId="77777777" w:rsidR="00E630B3" w:rsidRDefault="000556EB">
            <w:pPr>
              <w:spacing w:line="260" w:lineRule="exact"/>
              <w:ind w:left="3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</w:tcPr>
          <w:p w14:paraId="00DDB3FA" w14:textId="77777777" w:rsidR="00E630B3" w:rsidRDefault="000556EB">
            <w:pPr>
              <w:spacing w:line="260" w:lineRule="exact"/>
              <w:ind w:left="3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bc</w:t>
            </w:r>
          </w:p>
        </w:tc>
        <w:tc>
          <w:tcPr>
            <w:tcW w:w="265" w:type="dxa"/>
            <w:vMerge/>
            <w:tcBorders>
              <w:left w:val="nil"/>
              <w:bottom w:val="nil"/>
              <w:right w:val="nil"/>
            </w:tcBorders>
          </w:tcPr>
          <w:p w14:paraId="544E2A67" w14:textId="77777777" w:rsidR="00E630B3" w:rsidRDefault="00E630B3"/>
        </w:tc>
      </w:tr>
      <w:tr w:rsidR="00E630B3" w14:paraId="1B747D07" w14:textId="77777777">
        <w:trPr>
          <w:trHeight w:hRule="exact" w:val="276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4045B11" w14:textId="77777777" w:rsidR="00E630B3" w:rsidRDefault="000556EB">
            <w:pPr>
              <w:spacing w:line="260" w:lineRule="exact"/>
              <w:ind w:left="442" w:right="687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J5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6268BA5" w14:textId="77777777" w:rsidR="00E630B3" w:rsidRDefault="000556EB">
            <w:pPr>
              <w:spacing w:line="260" w:lineRule="exact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</w:tcPr>
          <w:p w14:paraId="5FC80511" w14:textId="77777777" w:rsidR="00E630B3" w:rsidRDefault="00E630B3"/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17774BFF" w14:textId="77777777" w:rsidR="00E630B3" w:rsidRDefault="000556EB">
            <w:pPr>
              <w:spacing w:line="260" w:lineRule="exact"/>
              <w:ind w:left="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56AB41EA" w14:textId="77777777" w:rsidR="00E630B3" w:rsidRDefault="000556EB">
            <w:pPr>
              <w:spacing w:line="260" w:lineRule="exact"/>
              <w:ind w:lef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3,75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030C8467" w14:textId="77777777" w:rsidR="00E630B3" w:rsidRDefault="00E630B3"/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14:paraId="12402775" w14:textId="77777777" w:rsidR="00E630B3" w:rsidRDefault="000556EB">
            <w:pPr>
              <w:spacing w:line="260" w:lineRule="exact"/>
              <w:ind w:left="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42366449" w14:textId="77777777" w:rsidR="00E630B3" w:rsidRDefault="000556EB">
            <w:pPr>
              <w:spacing w:line="260" w:lineRule="exact"/>
              <w:ind w:lef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4,08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3BB21884" w14:textId="77777777" w:rsidR="00E630B3" w:rsidRDefault="000556EB">
            <w:pPr>
              <w:spacing w:line="260" w:lineRule="exact"/>
              <w:ind w:left="286" w:right="2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A634B2F" w14:textId="77777777" w:rsidR="00E630B3" w:rsidRDefault="000556EB">
            <w:pPr>
              <w:spacing w:line="260" w:lineRule="exact"/>
              <w:ind w:left="3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4,59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</w:tcPr>
          <w:p w14:paraId="0E480BA4" w14:textId="77777777" w:rsidR="00E630B3" w:rsidRDefault="00E630B3"/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7CF34394" w14:textId="77777777" w:rsidR="00E630B3" w:rsidRDefault="000556EB">
            <w:pPr>
              <w:spacing w:line="260" w:lineRule="exact"/>
              <w:ind w:left="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E630B3" w14:paraId="0E9BAED9" w14:textId="77777777">
        <w:trPr>
          <w:trHeight w:hRule="exact" w:val="301"/>
        </w:trPr>
        <w:tc>
          <w:tcPr>
            <w:tcW w:w="14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EED3D8C" w14:textId="77777777" w:rsidR="00E630B3" w:rsidRDefault="000556EB">
            <w:pPr>
              <w:spacing w:line="260" w:lineRule="exact"/>
              <w:ind w:left="442" w:right="687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E5F130D" w14:textId="77777777" w:rsidR="00E630B3" w:rsidRDefault="000556EB">
            <w:pPr>
              <w:spacing w:line="260" w:lineRule="exact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06AC8D8" w14:textId="4883D9DB" w:rsidR="00E630B3" w:rsidRDefault="003A315D">
            <w:pPr>
              <w:spacing w:line="260" w:lineRule="exact"/>
              <w:ind w:right="4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0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BA7C842" w14:textId="77777777" w:rsidR="00E630B3" w:rsidRDefault="00E630B3"/>
        </w:tc>
        <w:tc>
          <w:tcPr>
            <w:tcW w:w="76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EBA51E3" w14:textId="77777777" w:rsidR="00E630B3" w:rsidRDefault="000556EB">
            <w:pPr>
              <w:spacing w:line="260" w:lineRule="exact"/>
              <w:ind w:lef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3,34</w:t>
            </w:r>
          </w:p>
        </w:tc>
        <w:tc>
          <w:tcPr>
            <w:tcW w:w="36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CE43700" w14:textId="77777777" w:rsidR="00E630B3" w:rsidRDefault="000556EB">
            <w:pPr>
              <w:spacing w:line="260" w:lineRule="exact"/>
              <w:ind w:left="120" w:right="-3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43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A1EC40F" w14:textId="77777777" w:rsidR="00E630B3" w:rsidRDefault="00E630B3"/>
        </w:tc>
        <w:tc>
          <w:tcPr>
            <w:tcW w:w="88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542ABE" w14:textId="77777777" w:rsidR="00E630B3" w:rsidRDefault="000556EB">
            <w:pPr>
              <w:spacing w:line="260" w:lineRule="exact"/>
              <w:ind w:lef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3,57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CF8BD2D" w14:textId="77777777" w:rsidR="00E630B3" w:rsidRDefault="000556EB">
            <w:pPr>
              <w:spacing w:line="260" w:lineRule="exact"/>
              <w:ind w:left="286" w:right="2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3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D7E2E74" w14:textId="77777777" w:rsidR="00E630B3" w:rsidRDefault="000556EB">
            <w:pPr>
              <w:spacing w:line="260" w:lineRule="exact"/>
              <w:ind w:left="3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C90071" w14:textId="77777777" w:rsidR="00E630B3" w:rsidRDefault="000556EB">
            <w:pPr>
              <w:spacing w:line="260" w:lineRule="exact"/>
              <w:ind w:left="4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6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622C2E5" w14:textId="77777777" w:rsidR="00E630B3" w:rsidRDefault="00E630B3"/>
        </w:tc>
      </w:tr>
      <w:tr w:rsidR="00E630B3" w14:paraId="41290435" w14:textId="77777777">
        <w:trPr>
          <w:trHeight w:hRule="exact" w:val="286"/>
        </w:trPr>
        <w:tc>
          <w:tcPr>
            <w:tcW w:w="14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58F84A4" w14:textId="77777777" w:rsidR="00E630B3" w:rsidRDefault="000556EB">
            <w:pPr>
              <w:spacing w:line="260" w:lineRule="exact"/>
              <w:ind w:left="204"/>
              <w:rPr>
                <w:sz w:val="16"/>
                <w:szCs w:val="16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NJ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1"/>
                <w:position w:val="-3"/>
                <w:sz w:val="16"/>
                <w:szCs w:val="16"/>
              </w:rPr>
              <w:t>0</w:t>
            </w:r>
            <w:r>
              <w:rPr>
                <w:spacing w:val="-2"/>
                <w:position w:val="-3"/>
                <w:sz w:val="16"/>
                <w:szCs w:val="16"/>
              </w:rPr>
              <w:t>,</w:t>
            </w:r>
            <w:r>
              <w:rPr>
                <w:spacing w:val="1"/>
                <w:position w:val="-3"/>
                <w:sz w:val="16"/>
                <w:szCs w:val="16"/>
              </w:rPr>
              <w:t>0</w:t>
            </w:r>
            <w:r>
              <w:rPr>
                <w:position w:val="-3"/>
                <w:sz w:val="16"/>
                <w:szCs w:val="16"/>
              </w:rPr>
              <w:t>5</w:t>
            </w:r>
          </w:p>
        </w:tc>
        <w:tc>
          <w:tcPr>
            <w:tcW w:w="6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DE037D4" w14:textId="77777777" w:rsidR="00E630B3" w:rsidRDefault="000556EB">
            <w:pPr>
              <w:spacing w:line="260" w:lineRule="exact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0,37</w:t>
            </w:r>
          </w:p>
        </w:tc>
        <w:tc>
          <w:tcPr>
            <w:tcW w:w="5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DCABF51" w14:textId="77777777" w:rsidR="00E630B3" w:rsidRDefault="00E630B3"/>
        </w:tc>
        <w:tc>
          <w:tcPr>
            <w:tcW w:w="30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61A77A4" w14:textId="77777777" w:rsidR="00E630B3" w:rsidRDefault="00E630B3"/>
        </w:tc>
        <w:tc>
          <w:tcPr>
            <w:tcW w:w="7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06CBA06" w14:textId="77777777" w:rsidR="00E630B3" w:rsidRDefault="000556EB">
            <w:pPr>
              <w:spacing w:line="260" w:lineRule="exact"/>
              <w:ind w:lef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0,76</w:t>
            </w:r>
          </w:p>
        </w:tc>
        <w:tc>
          <w:tcPr>
            <w:tcW w:w="3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629644E" w14:textId="77777777" w:rsidR="00E630B3" w:rsidRDefault="00E630B3"/>
        </w:tc>
        <w:tc>
          <w:tcPr>
            <w:tcW w:w="4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CF9BC02" w14:textId="77777777" w:rsidR="00E630B3" w:rsidRDefault="00E630B3"/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3AE70FF" w14:textId="77777777" w:rsidR="00E630B3" w:rsidRDefault="000556EB">
            <w:pPr>
              <w:spacing w:line="260" w:lineRule="exact"/>
              <w:ind w:lef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0,79</w:t>
            </w:r>
          </w:p>
        </w:tc>
        <w:tc>
          <w:tcPr>
            <w:tcW w:w="7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631990F" w14:textId="77777777" w:rsidR="00E630B3" w:rsidRDefault="00E630B3"/>
        </w:tc>
        <w:tc>
          <w:tcPr>
            <w:tcW w:w="9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7C9DE04" w14:textId="77777777" w:rsidR="00E630B3" w:rsidRDefault="000556EB">
            <w:pPr>
              <w:spacing w:line="260" w:lineRule="exact"/>
              <w:ind w:left="3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0,66</w:t>
            </w:r>
          </w:p>
        </w:tc>
        <w:tc>
          <w:tcPr>
            <w:tcW w:w="64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6572C2D" w14:textId="77777777" w:rsidR="00E630B3" w:rsidRDefault="00E630B3"/>
        </w:tc>
        <w:tc>
          <w:tcPr>
            <w:tcW w:w="26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9468355" w14:textId="77777777" w:rsidR="00E630B3" w:rsidRDefault="00E630B3"/>
        </w:tc>
      </w:tr>
    </w:tbl>
    <w:p w14:paraId="5D934529" w14:textId="77777777" w:rsidR="00E630B3" w:rsidRDefault="000556EB">
      <w:pPr>
        <w:spacing w:line="220" w:lineRule="exact"/>
        <w:ind w:left="588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f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eda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dak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nya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</w:p>
    <w:p w14:paraId="75D122EA" w14:textId="77777777" w:rsidR="00E630B3" w:rsidRDefault="000556EB">
      <w:pPr>
        <w:spacing w:before="1" w:line="240" w:lineRule="exact"/>
        <w:ind w:left="1865"/>
        <w:rPr>
          <w:sz w:val="22"/>
          <w:szCs w:val="22"/>
        </w:rPr>
      </w:pP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af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u</w:t>
      </w:r>
      <w:r>
        <w:rPr>
          <w:spacing w:val="1"/>
          <w:position w:val="-1"/>
          <w:sz w:val="22"/>
          <w:szCs w:val="22"/>
        </w:rPr>
        <w:t>j</w:t>
      </w:r>
      <w:r>
        <w:rPr>
          <w:position w:val="-1"/>
          <w:sz w:val="22"/>
          <w:szCs w:val="22"/>
        </w:rPr>
        <w:t>i</w:t>
      </w:r>
      <w:r>
        <w:rPr>
          <w:spacing w:val="-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5</w:t>
      </w:r>
      <w:r>
        <w:rPr>
          <w:spacing w:val="1"/>
          <w:position w:val="-1"/>
          <w:sz w:val="22"/>
          <w:szCs w:val="22"/>
        </w:rPr>
        <w:t>%</w:t>
      </w:r>
      <w:r>
        <w:rPr>
          <w:position w:val="-1"/>
          <w:sz w:val="22"/>
          <w:szCs w:val="22"/>
        </w:rPr>
        <w:t>.</w:t>
      </w:r>
    </w:p>
    <w:p w14:paraId="73354FDC" w14:textId="77777777" w:rsidR="00E630B3" w:rsidRDefault="00E630B3">
      <w:pPr>
        <w:spacing w:before="9" w:line="220" w:lineRule="exact"/>
        <w:rPr>
          <w:sz w:val="22"/>
          <w:szCs w:val="22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5F4597A4" w14:textId="77777777" w:rsidR="00E630B3" w:rsidRDefault="000556EB">
      <w:pPr>
        <w:spacing w:before="29" w:line="273" w:lineRule="auto"/>
        <w:ind w:left="588" w:right="-41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 xml:space="preserve">5  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u</w:t>
      </w:r>
      <w:r>
        <w:rPr>
          <w:sz w:val="24"/>
          <w:szCs w:val="24"/>
        </w:rPr>
        <w:t>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hst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 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(4 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 </w:t>
      </w:r>
      <w:r>
        <w:rPr>
          <w:spacing w:val="5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 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BD75E00" w14:textId="77777777" w:rsidR="00E630B3" w:rsidRDefault="000556EB">
      <w:pPr>
        <w:spacing w:before="3" w:line="260" w:lineRule="exact"/>
        <w:ind w:left="588" w:right="-34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lain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. </w:t>
      </w:r>
      <w:r>
        <w:rPr>
          <w:spacing w:val="4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tan </w:t>
      </w:r>
      <w:r>
        <w:rPr>
          <w:spacing w:val="4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umur </w:t>
      </w:r>
      <w:r>
        <w:rPr>
          <w:spacing w:val="4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21 </w:t>
      </w:r>
      <w:r>
        <w:rPr>
          <w:spacing w:val="4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hst</w:t>
      </w:r>
    </w:p>
    <w:p w14:paraId="603DDD4C" w14:textId="77777777" w:rsidR="00E630B3" w:rsidRDefault="000556EB">
      <w:pPr>
        <w:spacing w:before="29" w:line="276" w:lineRule="auto"/>
        <w:ind w:right="77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6" w:space="706"/>
            <w:col w:w="3748"/>
          </w:cols>
        </w:sectPr>
      </w:pPr>
      <w:r>
        <w:br w:type="column"/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 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 (4 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unjukkan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4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1,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3,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4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6.</w:t>
      </w:r>
    </w:p>
    <w:p w14:paraId="405F8866" w14:textId="77777777" w:rsidR="00E630B3" w:rsidRDefault="00E630B3">
      <w:pPr>
        <w:spacing w:before="4" w:line="120" w:lineRule="exact"/>
        <w:rPr>
          <w:sz w:val="13"/>
          <w:szCs w:val="13"/>
        </w:rPr>
      </w:pPr>
    </w:p>
    <w:p w14:paraId="2C007817" w14:textId="77777777" w:rsidR="00E630B3" w:rsidRDefault="00E630B3">
      <w:pPr>
        <w:spacing w:line="200" w:lineRule="exact"/>
      </w:pPr>
    </w:p>
    <w:p w14:paraId="290BC553" w14:textId="77777777" w:rsidR="00E630B3" w:rsidRDefault="000556EB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7.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Pem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OC)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439DD91E" w14:textId="77777777" w:rsidR="00E630B3" w:rsidRDefault="000556EB">
      <w:pPr>
        <w:tabs>
          <w:tab w:val="left" w:pos="8520"/>
        </w:tabs>
        <w:ind w:left="588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            </w:t>
      </w:r>
      <w:r>
        <w:rPr>
          <w:spacing w:val="12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T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n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m </w:t>
      </w:r>
      <w:r>
        <w:rPr>
          <w:spacing w:val="1"/>
          <w:sz w:val="24"/>
          <w:szCs w:val="24"/>
          <w:u w:val="single" w:color="000000"/>
        </w:rPr>
        <w:t>t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</w:t>
      </w:r>
      <w:r>
        <w:rPr>
          <w:spacing w:val="1"/>
          <w:sz w:val="24"/>
          <w:szCs w:val="24"/>
          <w:u w:val="single" w:color="000000"/>
        </w:rPr>
        <w:t>h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d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p Umur</w:t>
      </w:r>
      <w:r>
        <w:rPr>
          <w:spacing w:val="-1"/>
          <w:sz w:val="24"/>
          <w:szCs w:val="24"/>
          <w:u w:val="single" w:color="000000"/>
        </w:rPr>
        <w:t xml:space="preserve"> </w:t>
      </w:r>
      <w:r>
        <w:rPr>
          <w:spacing w:val="2"/>
          <w:sz w:val="24"/>
          <w:szCs w:val="24"/>
          <w:u w:val="single" w:color="000000"/>
        </w:rPr>
        <w:t>T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n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man</w:t>
      </w:r>
      <w:r>
        <w:rPr>
          <w:spacing w:val="2"/>
          <w:sz w:val="24"/>
          <w:szCs w:val="24"/>
          <w:u w:val="single" w:color="000000"/>
        </w:rPr>
        <w:t xml:space="preserve"> </w:t>
      </w:r>
      <w:r>
        <w:rPr>
          <w:spacing w:val="-2"/>
          <w:sz w:val="24"/>
          <w:szCs w:val="24"/>
          <w:u w:val="single" w:color="000000"/>
        </w:rPr>
        <w:t>B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rbu</w:t>
      </w:r>
      <w:r>
        <w:rPr>
          <w:spacing w:val="1"/>
          <w:sz w:val="24"/>
          <w:szCs w:val="24"/>
          <w:u w:val="single" w:color="000000"/>
        </w:rPr>
        <w:t>n</w:t>
      </w:r>
      <w:r>
        <w:rPr>
          <w:sz w:val="24"/>
          <w:szCs w:val="24"/>
          <w:u w:val="single" w:color="000000"/>
        </w:rPr>
        <w:t>ga</w:t>
      </w:r>
      <w:r>
        <w:rPr>
          <w:spacing w:val="-1"/>
          <w:sz w:val="24"/>
          <w:szCs w:val="24"/>
          <w:u w:val="single" w:color="000000"/>
        </w:rPr>
        <w:t xml:space="preserve"> (</w:t>
      </w:r>
      <w:r>
        <w:rPr>
          <w:sz w:val="24"/>
          <w:szCs w:val="24"/>
          <w:u w:val="single" w:color="000000"/>
        </w:rPr>
        <w:t>h</w:t>
      </w:r>
      <w:r>
        <w:rPr>
          <w:spacing w:val="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ri) </w:t>
      </w:r>
      <w:r>
        <w:rPr>
          <w:sz w:val="24"/>
          <w:szCs w:val="24"/>
          <w:u w:val="single" w:color="000000"/>
        </w:rPr>
        <w:tab/>
      </w:r>
    </w:p>
    <w:p w14:paraId="199F372E" w14:textId="77777777" w:rsidR="00E630B3" w:rsidRDefault="00141BCB">
      <w:pPr>
        <w:spacing w:before="12" w:line="260" w:lineRule="exact"/>
        <w:ind w:left="658" w:right="549"/>
        <w:jc w:val="center"/>
        <w:rPr>
          <w:sz w:val="24"/>
          <w:szCs w:val="24"/>
        </w:rPr>
      </w:pPr>
      <w:r>
        <w:pict w14:anchorId="406874CC">
          <v:group id="_x0000_s1068" style="position:absolute;left:0;text-align:left;margin-left:181.2pt;margin-top:.65pt;width:.5pt;height:0;z-index:-1320;mso-position-horizontal-relative:page" coordorigin="3624,13" coordsize="10,0">
            <v:shape id="_x0000_s1069" style="position:absolute;left:3624;top:13;width:10;height:0" coordorigin="3624,13" coordsize="10,0" path="m3624,13r10,e" filled="f" strokeweight=".58pt">
              <v:path arrowok="t"/>
            </v:shape>
            <w10:wrap anchorx="page"/>
          </v:group>
        </w:pict>
      </w:r>
      <w:r>
        <w:pict w14:anchorId="025588E9">
          <v:group id="_x0000_s1066" style="position:absolute;left:0;text-align:left;margin-left:356.6pt;margin-top:.65pt;width:.5pt;height:0;z-index:-1319;mso-position-horizontal-relative:page" coordorigin="7132,13" coordsize="10,0">
            <v:shape id="_x0000_s1067" style="position:absolute;left:7132;top:13;width:10;height:0" coordorigin="7132,13" coordsize="10,0" path="m7132,13r9,e" filled="f" strokeweight=".58pt">
              <v:path arrowok="t"/>
            </v:shape>
            <w10:wrap anchorx="page"/>
          </v:group>
        </w:pict>
      </w:r>
      <w:r w:rsidR="000556EB">
        <w:rPr>
          <w:spacing w:val="1"/>
          <w:position w:val="-1"/>
          <w:sz w:val="24"/>
          <w:szCs w:val="24"/>
        </w:rPr>
        <w:t>P</w:t>
      </w:r>
      <w:r w:rsidR="000556EB">
        <w:rPr>
          <w:spacing w:val="-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rl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ku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 xml:space="preserve">n               </w:t>
      </w:r>
      <w:r w:rsidR="000556EB">
        <w:rPr>
          <w:spacing w:val="58"/>
          <w:position w:val="-1"/>
          <w:sz w:val="24"/>
          <w:szCs w:val="24"/>
        </w:rPr>
        <w:t xml:space="preserve"> </w:t>
      </w:r>
      <w:r w:rsidR="000556EB">
        <w:rPr>
          <w:position w:val="-1"/>
          <w:sz w:val="24"/>
          <w:szCs w:val="24"/>
        </w:rPr>
        <w:t>Umur</w:t>
      </w:r>
      <w:r w:rsidR="000556EB">
        <w:rPr>
          <w:spacing w:val="-1"/>
          <w:position w:val="-1"/>
          <w:sz w:val="24"/>
          <w:szCs w:val="24"/>
        </w:rPr>
        <w:t xml:space="preserve"> </w:t>
      </w:r>
      <w:r w:rsidR="000556EB">
        <w:rPr>
          <w:spacing w:val="-2"/>
          <w:position w:val="-1"/>
          <w:sz w:val="24"/>
          <w:szCs w:val="24"/>
        </w:rPr>
        <w:t>B</w:t>
      </w:r>
      <w:r w:rsidR="000556EB">
        <w:rPr>
          <w:spacing w:val="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rbu</w:t>
      </w:r>
      <w:r w:rsidR="000556EB">
        <w:rPr>
          <w:spacing w:val="1"/>
          <w:position w:val="-1"/>
          <w:sz w:val="24"/>
          <w:szCs w:val="24"/>
        </w:rPr>
        <w:t>n</w:t>
      </w:r>
      <w:r w:rsidR="000556EB">
        <w:rPr>
          <w:spacing w:val="-2"/>
          <w:position w:val="-1"/>
          <w:sz w:val="24"/>
          <w:szCs w:val="24"/>
        </w:rPr>
        <w:t>g</w:t>
      </w:r>
      <w:r w:rsidR="000556EB">
        <w:rPr>
          <w:position w:val="-1"/>
          <w:sz w:val="24"/>
          <w:szCs w:val="24"/>
        </w:rPr>
        <w:t>a</w:t>
      </w:r>
      <w:r w:rsidR="000556EB">
        <w:rPr>
          <w:spacing w:val="-1"/>
          <w:position w:val="-1"/>
          <w:sz w:val="24"/>
          <w:szCs w:val="24"/>
        </w:rPr>
        <w:t xml:space="preserve"> (</w:t>
      </w:r>
      <w:r w:rsidR="000556EB">
        <w:rPr>
          <w:position w:val="-1"/>
          <w:sz w:val="24"/>
          <w:szCs w:val="24"/>
        </w:rPr>
        <w:t xml:space="preserve">hst)                  </w:t>
      </w:r>
      <w:r w:rsidR="000556EB">
        <w:rPr>
          <w:spacing w:val="56"/>
          <w:position w:val="-1"/>
          <w:sz w:val="24"/>
          <w:szCs w:val="24"/>
        </w:rPr>
        <w:t xml:space="preserve"> </w:t>
      </w:r>
      <w:r w:rsidR="000556EB">
        <w:rPr>
          <w:spacing w:val="-2"/>
          <w:position w:val="-1"/>
          <w:sz w:val="24"/>
          <w:szCs w:val="24"/>
        </w:rPr>
        <w:t>B</w:t>
      </w:r>
      <w:r w:rsidR="000556EB">
        <w:rPr>
          <w:spacing w:val="-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da</w:t>
      </w:r>
      <w:r w:rsidR="000556EB">
        <w:rPr>
          <w:spacing w:val="1"/>
          <w:position w:val="-1"/>
          <w:sz w:val="24"/>
          <w:szCs w:val="24"/>
        </w:rPr>
        <w:t xml:space="preserve"> 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nta</w:t>
      </w:r>
      <w:r w:rsidR="000556EB">
        <w:rPr>
          <w:spacing w:val="1"/>
          <w:position w:val="-1"/>
          <w:sz w:val="24"/>
          <w:szCs w:val="24"/>
        </w:rPr>
        <w:t>r</w:t>
      </w:r>
      <w:r w:rsidR="000556EB">
        <w:rPr>
          <w:position w:val="-1"/>
          <w:sz w:val="24"/>
          <w:szCs w:val="24"/>
        </w:rPr>
        <w:t>a</w:t>
      </w:r>
      <w:r w:rsidR="000556EB">
        <w:rPr>
          <w:spacing w:val="-1"/>
          <w:position w:val="-1"/>
          <w:sz w:val="24"/>
          <w:szCs w:val="24"/>
        </w:rPr>
        <w:t xml:space="preserve"> </w:t>
      </w:r>
      <w:r w:rsidR="000556EB">
        <w:rPr>
          <w:position w:val="-1"/>
          <w:sz w:val="24"/>
          <w:szCs w:val="24"/>
        </w:rPr>
        <w:t>p</w:t>
      </w:r>
      <w:r w:rsidR="000556EB">
        <w:rPr>
          <w:spacing w:val="-1"/>
          <w:position w:val="-1"/>
          <w:sz w:val="24"/>
          <w:szCs w:val="24"/>
        </w:rPr>
        <w:t>e</w:t>
      </w:r>
      <w:r w:rsidR="000556EB">
        <w:rPr>
          <w:position w:val="-1"/>
          <w:sz w:val="24"/>
          <w:szCs w:val="24"/>
        </w:rPr>
        <w:t>r</w:t>
      </w:r>
      <w:r w:rsidR="000556EB">
        <w:rPr>
          <w:spacing w:val="2"/>
          <w:position w:val="-1"/>
          <w:sz w:val="24"/>
          <w:szCs w:val="24"/>
        </w:rPr>
        <w:t>l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ku</w:t>
      </w:r>
      <w:r w:rsidR="000556EB">
        <w:rPr>
          <w:spacing w:val="-1"/>
          <w:position w:val="-1"/>
          <w:sz w:val="24"/>
          <w:szCs w:val="24"/>
        </w:rPr>
        <w:t>a</w:t>
      </w:r>
      <w:r w:rsidR="000556EB">
        <w:rPr>
          <w:position w:val="-1"/>
          <w:sz w:val="24"/>
          <w:szCs w:val="24"/>
        </w:rPr>
        <w:t>n</w:t>
      </w:r>
    </w:p>
    <w:p w14:paraId="0C14AD0A" w14:textId="77777777" w:rsidR="00E630B3" w:rsidRDefault="00E630B3">
      <w:pPr>
        <w:spacing w:before="8" w:line="140" w:lineRule="exact"/>
        <w:rPr>
          <w:sz w:val="15"/>
          <w:szCs w:val="15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3020"/>
        <w:gridCol w:w="3106"/>
      </w:tblGrid>
      <w:tr w:rsidR="00E630B3" w14:paraId="311B0731" w14:textId="77777777">
        <w:trPr>
          <w:trHeight w:hRule="exact" w:val="283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103F1D7F" w14:textId="77777777" w:rsidR="00E630B3" w:rsidRDefault="000556EB">
            <w:pPr>
              <w:spacing w:line="260" w:lineRule="exact"/>
              <w:ind w:left="571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J1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05B41D7" w14:textId="77777777" w:rsidR="00E630B3" w:rsidRDefault="000556EB">
            <w:pPr>
              <w:spacing w:line="260" w:lineRule="exact"/>
              <w:ind w:left="987" w:right="14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44,50</w:t>
            </w:r>
          </w:p>
        </w:tc>
        <w:tc>
          <w:tcPr>
            <w:tcW w:w="310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7F9B17E" w14:textId="77777777" w:rsidR="00E630B3" w:rsidRDefault="000556EB">
            <w:pPr>
              <w:spacing w:line="260" w:lineRule="exact"/>
              <w:ind w:left="1529" w:right="138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3413459B" w14:textId="77777777">
        <w:trPr>
          <w:trHeight w:hRule="exact" w:val="276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74EFA329" w14:textId="77777777" w:rsidR="00E630B3" w:rsidRDefault="000556EB">
            <w:pPr>
              <w:spacing w:line="260" w:lineRule="exact"/>
              <w:ind w:left="571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J2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28535D39" w14:textId="77777777" w:rsidR="00E630B3" w:rsidRDefault="000556EB">
            <w:pPr>
              <w:spacing w:line="260" w:lineRule="exact"/>
              <w:ind w:left="987" w:right="14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44,50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212C1AF7" w14:textId="77777777" w:rsidR="00E630B3" w:rsidRDefault="000556EB">
            <w:pPr>
              <w:spacing w:line="260" w:lineRule="exact"/>
              <w:ind w:left="1529" w:right="138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62CC1ED1" w14:textId="77777777">
        <w:trPr>
          <w:trHeight w:hRule="exact" w:val="276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626216E9" w14:textId="77777777" w:rsidR="00E630B3" w:rsidRDefault="000556EB">
            <w:pPr>
              <w:spacing w:line="260" w:lineRule="exact"/>
              <w:ind w:left="571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J3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6815CD0C" w14:textId="77777777" w:rsidR="00E630B3" w:rsidRDefault="000556EB">
            <w:pPr>
              <w:spacing w:line="260" w:lineRule="exact"/>
              <w:ind w:left="987" w:right="14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44,25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27682E7C" w14:textId="77777777" w:rsidR="00E630B3" w:rsidRDefault="000556EB">
            <w:pPr>
              <w:spacing w:line="260" w:lineRule="exact"/>
              <w:ind w:left="1529" w:right="138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28D19C23" w14:textId="77777777">
        <w:trPr>
          <w:trHeight w:hRule="exact" w:val="276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4BC7149D" w14:textId="77777777" w:rsidR="00E630B3" w:rsidRDefault="000556EB">
            <w:pPr>
              <w:spacing w:line="260" w:lineRule="exact"/>
              <w:ind w:left="571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J4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2F6E98F6" w14:textId="77777777" w:rsidR="00E630B3" w:rsidRDefault="000556EB">
            <w:pPr>
              <w:spacing w:line="260" w:lineRule="exact"/>
              <w:ind w:left="987" w:right="14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43,25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40EEEB9C" w14:textId="77777777" w:rsidR="00E630B3" w:rsidRDefault="000556EB">
            <w:pPr>
              <w:spacing w:line="260" w:lineRule="exact"/>
              <w:ind w:left="1417" w:right="1388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</w:p>
        </w:tc>
      </w:tr>
      <w:tr w:rsidR="00E630B3" w14:paraId="6A13C98F" w14:textId="77777777">
        <w:trPr>
          <w:trHeight w:hRule="exact" w:val="294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0C5FA3BD" w14:textId="77777777" w:rsidR="00E630B3" w:rsidRDefault="000556EB">
            <w:pPr>
              <w:spacing w:line="260" w:lineRule="exact"/>
              <w:ind w:left="571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J5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4C1945E7" w14:textId="77777777" w:rsidR="00E630B3" w:rsidRDefault="000556EB">
            <w:pPr>
              <w:spacing w:line="260" w:lineRule="exact"/>
              <w:ind w:left="987" w:right="14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42,25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009B8A42" w14:textId="77777777" w:rsidR="00E630B3" w:rsidRDefault="000556EB">
            <w:pPr>
              <w:spacing w:line="260" w:lineRule="exact"/>
              <w:ind w:left="1359" w:right="156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14286D03" w14:textId="77777777" w:rsidR="00E630B3" w:rsidRDefault="000556EB">
      <w:pPr>
        <w:tabs>
          <w:tab w:val="left" w:pos="8520"/>
        </w:tabs>
        <w:spacing w:line="240" w:lineRule="exact"/>
        <w:ind w:left="588"/>
        <w:rPr>
          <w:sz w:val="24"/>
          <w:szCs w:val="24"/>
        </w:rPr>
      </w:pP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6"/>
          <w:sz w:val="24"/>
          <w:szCs w:val="24"/>
          <w:u w:val="single" w:color="000000"/>
        </w:rPr>
        <w:t xml:space="preserve"> </w:t>
      </w:r>
      <w:r>
        <w:rPr>
          <w:spacing w:val="3"/>
          <w:sz w:val="24"/>
          <w:szCs w:val="24"/>
          <w:u w:val="single" w:color="000000"/>
        </w:rPr>
        <w:t>J6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1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</w:t>
      </w:r>
      <w:r>
        <w:rPr>
          <w:spacing w:val="19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43,25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</w:t>
      </w:r>
      <w:r>
        <w:rPr>
          <w:spacing w:val="28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</w:t>
      </w:r>
      <w:r>
        <w:rPr>
          <w:spacing w:val="21"/>
          <w:sz w:val="24"/>
          <w:szCs w:val="24"/>
          <w:u w:val="single" w:color="000000"/>
        </w:rPr>
        <w:t xml:space="preserve"> 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b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6DEAC6E8" w14:textId="77777777" w:rsidR="00E630B3" w:rsidRDefault="00141BCB">
      <w:pPr>
        <w:spacing w:before="12"/>
        <w:ind w:left="881"/>
        <w:rPr>
          <w:sz w:val="24"/>
          <w:szCs w:val="24"/>
        </w:rPr>
      </w:pPr>
      <w:r>
        <w:pict w14:anchorId="2671FB1C">
          <v:group id="_x0000_s1064" style="position:absolute;left:0;text-align:left;margin-left:181.2pt;margin-top:.65pt;width:.5pt;height:0;z-index:-1318;mso-position-horizontal-relative:page" coordorigin="3624,13" coordsize="10,0">
            <v:shape id="_x0000_s1065" style="position:absolute;left:3624;top:13;width:10;height:0" coordorigin="3624,13" coordsize="10,0" path="m3624,13r10,e" filled="f" strokeweight=".58pt">
              <v:path arrowok="t"/>
            </v:shape>
            <w10:wrap anchorx="page"/>
          </v:group>
        </w:pict>
      </w:r>
      <w:r>
        <w:pict w14:anchorId="7DBB17F2">
          <v:group id="_x0000_s1062" style="position:absolute;left:0;text-align:left;margin-left:356.6pt;margin-top:.65pt;width:.5pt;height:0;z-index:-1317;mso-position-horizontal-relative:page" coordorigin="7132,13" coordsize="10,0">
            <v:shape id="_x0000_s1063" style="position:absolute;left:7132;top:13;width:10;height:0" coordorigin="7132,13" coordsize="10,0" path="m7132,13r9,e" filled="f" strokeweight=".58pt">
              <v:path arrowok="t"/>
            </v:shape>
            <w10:wrap anchorx="page"/>
          </v:group>
        </w:pict>
      </w:r>
      <w:r w:rsidR="000556EB">
        <w:rPr>
          <w:spacing w:val="-2"/>
          <w:sz w:val="24"/>
          <w:szCs w:val="24"/>
        </w:rPr>
        <w:t>B</w:t>
      </w:r>
      <w:r w:rsidR="000556EB">
        <w:rPr>
          <w:sz w:val="24"/>
          <w:szCs w:val="24"/>
        </w:rPr>
        <w:t>NJ</w:t>
      </w:r>
      <w:r w:rsidR="000556EB">
        <w:rPr>
          <w:spacing w:val="2"/>
          <w:sz w:val="24"/>
          <w:szCs w:val="24"/>
        </w:rPr>
        <w:t xml:space="preserve"> 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spacing w:val="-2"/>
          <w:position w:val="-3"/>
          <w:sz w:val="16"/>
          <w:szCs w:val="16"/>
        </w:rPr>
        <w:t>,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position w:val="-3"/>
          <w:sz w:val="16"/>
          <w:szCs w:val="16"/>
        </w:rPr>
        <w:t xml:space="preserve">5                                            </w:t>
      </w:r>
      <w:r w:rsidR="000556EB">
        <w:rPr>
          <w:spacing w:val="38"/>
          <w:position w:val="-3"/>
          <w:sz w:val="16"/>
          <w:szCs w:val="16"/>
        </w:rPr>
        <w:t xml:space="preserve"> </w:t>
      </w:r>
      <w:r w:rsidR="000556EB">
        <w:rPr>
          <w:sz w:val="24"/>
          <w:szCs w:val="24"/>
        </w:rPr>
        <w:t>1,05</w:t>
      </w:r>
    </w:p>
    <w:p w14:paraId="62DDA2AC" w14:textId="77777777" w:rsidR="00E630B3" w:rsidRDefault="00E630B3">
      <w:pPr>
        <w:spacing w:before="3" w:line="120" w:lineRule="exact"/>
        <w:rPr>
          <w:sz w:val="13"/>
          <w:szCs w:val="13"/>
        </w:rPr>
      </w:pPr>
    </w:p>
    <w:p w14:paraId="6BB68C01" w14:textId="77777777" w:rsidR="00E630B3" w:rsidRDefault="00141BCB">
      <w:pPr>
        <w:ind w:left="1865" w:right="85" w:hanging="1277"/>
        <w:rPr>
          <w:sz w:val="22"/>
          <w:szCs w:val="22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  <w:r>
        <w:pict w14:anchorId="0D92874B">
          <v:group id="_x0000_s1056" style="position:absolute;left:0;text-align:left;margin-left:112.4pt;margin-top:-.2pt;width:398.35pt;height:.6pt;z-index:-1316;mso-position-horizontal-relative:page" coordorigin="2248,-4" coordsize="7967,12">
            <v:shape id="_x0000_s1061" style="position:absolute;left:2254;top:1;width:1370;height:0" coordorigin="2254,1" coordsize="1370,0" path="m2254,1r1370,e" filled="f" strokeweight=".58pt">
              <v:path arrowok="t"/>
            </v:shape>
            <v:shape id="_x0000_s1060" style="position:absolute;left:3610;top:1;width:10;height:0" coordorigin="3610,1" coordsize="10,0" path="m3610,1r10,e" filled="f" strokeweight=".58pt">
              <v:path arrowok="t"/>
            </v:shape>
            <v:shape id="_x0000_s1059" style="position:absolute;left:3620;top:1;width:3512;height:0" coordorigin="3620,1" coordsize="3512,0" path="m3620,1r3512,e" filled="f" strokeweight=".58pt">
              <v:path arrowok="t"/>
            </v:shape>
            <v:shape id="_x0000_s1058" style="position:absolute;left:7117;top:1;width:10;height:0" coordorigin="7117,1" coordsize="10,0" path="m7117,1r10,e" filled="f" strokeweight=".58pt">
              <v:path arrowok="t"/>
            </v:shape>
            <v:shape id="_x0000_s1057" style="position:absolute;left:7127;top:1;width:3082;height:0" coordorigin="7127,1" coordsize="3082,0" path="m7127,1r3082,e" filled="f" strokeweight=".58pt">
              <v:path arrowok="t"/>
            </v:shape>
            <w10:wrap anchorx="page"/>
          </v:group>
        </w:pict>
      </w:r>
      <w:r w:rsidR="000556EB">
        <w:rPr>
          <w:spacing w:val="1"/>
          <w:sz w:val="22"/>
          <w:szCs w:val="22"/>
        </w:rPr>
        <w:t>K</w:t>
      </w:r>
      <w:r w:rsidR="000556EB">
        <w:rPr>
          <w:spacing w:val="-2"/>
          <w:sz w:val="22"/>
          <w:szCs w:val="22"/>
        </w:rPr>
        <w:t>e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e</w:t>
      </w:r>
      <w:r w:rsidR="000556EB">
        <w:rPr>
          <w:spacing w:val="-1"/>
          <w:sz w:val="22"/>
          <w:szCs w:val="22"/>
        </w:rPr>
        <w:t>r</w:t>
      </w:r>
      <w:r w:rsidR="000556EB">
        <w:rPr>
          <w:sz w:val="22"/>
          <w:szCs w:val="22"/>
        </w:rPr>
        <w:t>an</w:t>
      </w:r>
      <w:r w:rsidR="000556EB">
        <w:rPr>
          <w:spacing w:val="-2"/>
          <w:sz w:val="22"/>
          <w:szCs w:val="22"/>
        </w:rPr>
        <w:t>g</w:t>
      </w:r>
      <w:r w:rsidR="000556EB">
        <w:rPr>
          <w:sz w:val="22"/>
          <w:szCs w:val="22"/>
        </w:rPr>
        <w:t>an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z w:val="22"/>
          <w:szCs w:val="22"/>
        </w:rPr>
        <w:t>:</w:t>
      </w:r>
      <w:r w:rsidR="000556EB">
        <w:rPr>
          <w:spacing w:val="21"/>
          <w:sz w:val="22"/>
          <w:szCs w:val="22"/>
        </w:rPr>
        <w:t xml:space="preserve"> </w:t>
      </w:r>
      <w:r w:rsidR="000556EB">
        <w:rPr>
          <w:spacing w:val="-1"/>
          <w:sz w:val="22"/>
          <w:szCs w:val="22"/>
        </w:rPr>
        <w:t>A</w:t>
      </w:r>
      <w:r w:rsidR="000556EB">
        <w:rPr>
          <w:sz w:val="22"/>
          <w:szCs w:val="22"/>
        </w:rPr>
        <w:t>n</w:t>
      </w:r>
      <w:r w:rsidR="000556EB">
        <w:rPr>
          <w:spacing w:val="-2"/>
          <w:sz w:val="22"/>
          <w:szCs w:val="22"/>
        </w:rPr>
        <w:t>gk</w:t>
      </w:r>
      <w:r w:rsidR="000556EB">
        <w:rPr>
          <w:sz w:val="22"/>
          <w:szCs w:val="22"/>
        </w:rPr>
        <w:t>a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ang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z w:val="22"/>
          <w:szCs w:val="22"/>
        </w:rPr>
        <w:t>d</w:t>
      </w:r>
      <w:r w:rsidR="000556EB">
        <w:rPr>
          <w:spacing w:val="1"/>
          <w:sz w:val="22"/>
          <w:szCs w:val="22"/>
        </w:rPr>
        <w:t>i</w:t>
      </w:r>
      <w:r w:rsidR="000556EB">
        <w:rPr>
          <w:spacing w:val="-2"/>
          <w:sz w:val="22"/>
          <w:szCs w:val="22"/>
        </w:rPr>
        <w:t>k</w:t>
      </w:r>
      <w:r w:rsidR="000556EB">
        <w:rPr>
          <w:sz w:val="22"/>
          <w:szCs w:val="22"/>
        </w:rPr>
        <w:t>u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i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h</w:t>
      </w:r>
      <w:r w:rsidR="000556EB">
        <w:rPr>
          <w:sz w:val="22"/>
          <w:szCs w:val="22"/>
        </w:rPr>
        <w:t>u</w:t>
      </w:r>
      <w:r w:rsidR="000556EB">
        <w:rPr>
          <w:spacing w:val="1"/>
          <w:sz w:val="22"/>
          <w:szCs w:val="22"/>
        </w:rPr>
        <w:t>r</w:t>
      </w:r>
      <w:r w:rsidR="000556EB">
        <w:rPr>
          <w:spacing w:val="-2"/>
          <w:sz w:val="22"/>
          <w:szCs w:val="22"/>
        </w:rPr>
        <w:t>u</w:t>
      </w:r>
      <w:r w:rsidR="000556EB">
        <w:rPr>
          <w:sz w:val="22"/>
          <w:szCs w:val="22"/>
        </w:rPr>
        <w:t>f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ang</w:t>
      </w:r>
      <w:r w:rsidR="000556EB">
        <w:rPr>
          <w:spacing w:val="17"/>
          <w:sz w:val="22"/>
          <w:szCs w:val="22"/>
        </w:rPr>
        <w:t xml:space="preserve"> </w:t>
      </w:r>
      <w:r w:rsidR="000556EB">
        <w:rPr>
          <w:sz w:val="22"/>
          <w:szCs w:val="22"/>
        </w:rPr>
        <w:t>s</w:t>
      </w:r>
      <w:r w:rsidR="000556EB">
        <w:rPr>
          <w:spacing w:val="1"/>
          <w:sz w:val="22"/>
          <w:szCs w:val="22"/>
        </w:rPr>
        <w:t>a</w:t>
      </w:r>
      <w:r w:rsidR="000556EB">
        <w:rPr>
          <w:spacing w:val="-4"/>
          <w:sz w:val="22"/>
          <w:szCs w:val="22"/>
        </w:rPr>
        <w:t>m</w:t>
      </w:r>
      <w:r w:rsidR="000556EB">
        <w:rPr>
          <w:sz w:val="22"/>
          <w:szCs w:val="22"/>
        </w:rPr>
        <w:t>a</w:t>
      </w:r>
      <w:r w:rsidR="000556EB">
        <w:rPr>
          <w:spacing w:val="22"/>
          <w:sz w:val="22"/>
          <w:szCs w:val="22"/>
        </w:rPr>
        <w:t xml:space="preserve"> </w:t>
      </w:r>
      <w:r w:rsidR="000556EB">
        <w:rPr>
          <w:spacing w:val="-4"/>
          <w:sz w:val="22"/>
          <w:szCs w:val="22"/>
        </w:rPr>
        <w:t>m</w:t>
      </w:r>
      <w:r w:rsidR="000556EB">
        <w:rPr>
          <w:sz w:val="22"/>
          <w:szCs w:val="22"/>
        </w:rPr>
        <w:t>en</w:t>
      </w:r>
      <w:r w:rsidR="000556EB">
        <w:rPr>
          <w:spacing w:val="-2"/>
          <w:sz w:val="22"/>
          <w:szCs w:val="22"/>
        </w:rPr>
        <w:t>y</w:t>
      </w:r>
      <w:r w:rsidR="000556EB">
        <w:rPr>
          <w:sz w:val="22"/>
          <w:szCs w:val="22"/>
        </w:rPr>
        <w:t>a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a</w:t>
      </w:r>
      <w:r w:rsidR="000556EB">
        <w:rPr>
          <w:spacing w:val="-2"/>
          <w:sz w:val="22"/>
          <w:szCs w:val="22"/>
        </w:rPr>
        <w:t>k</w:t>
      </w:r>
      <w:r w:rsidR="000556EB">
        <w:rPr>
          <w:sz w:val="22"/>
          <w:szCs w:val="22"/>
        </w:rPr>
        <w:t>an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z w:val="22"/>
          <w:szCs w:val="22"/>
        </w:rPr>
        <w:t>be</w:t>
      </w:r>
      <w:r w:rsidR="000556EB">
        <w:rPr>
          <w:spacing w:val="1"/>
          <w:sz w:val="22"/>
          <w:szCs w:val="22"/>
        </w:rPr>
        <w:t>r</w:t>
      </w:r>
      <w:r w:rsidR="000556EB">
        <w:rPr>
          <w:spacing w:val="-2"/>
          <w:sz w:val="22"/>
          <w:szCs w:val="22"/>
        </w:rPr>
        <w:t>b</w:t>
      </w:r>
      <w:r w:rsidR="000556EB">
        <w:rPr>
          <w:sz w:val="22"/>
          <w:szCs w:val="22"/>
        </w:rPr>
        <w:t>eda</w:t>
      </w:r>
      <w:r w:rsidR="000556EB">
        <w:rPr>
          <w:spacing w:val="17"/>
          <w:sz w:val="22"/>
          <w:szCs w:val="22"/>
        </w:rPr>
        <w:t xml:space="preserve"> </w:t>
      </w:r>
      <w:r w:rsidR="000556EB">
        <w:rPr>
          <w:spacing w:val="1"/>
          <w:sz w:val="22"/>
          <w:szCs w:val="22"/>
        </w:rPr>
        <w:t>t</w:t>
      </w:r>
      <w:r w:rsidR="000556EB">
        <w:rPr>
          <w:spacing w:val="-1"/>
          <w:sz w:val="22"/>
          <w:szCs w:val="22"/>
        </w:rPr>
        <w:t>i</w:t>
      </w:r>
      <w:r w:rsidR="000556EB">
        <w:rPr>
          <w:sz w:val="22"/>
          <w:szCs w:val="22"/>
        </w:rPr>
        <w:t>dak</w:t>
      </w:r>
      <w:r w:rsidR="000556EB">
        <w:rPr>
          <w:spacing w:val="17"/>
          <w:sz w:val="22"/>
          <w:szCs w:val="22"/>
        </w:rPr>
        <w:t xml:space="preserve"> </w:t>
      </w:r>
      <w:r w:rsidR="000556EB">
        <w:rPr>
          <w:sz w:val="22"/>
          <w:szCs w:val="22"/>
        </w:rPr>
        <w:t>nya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a</w:t>
      </w:r>
      <w:r w:rsidR="000556EB">
        <w:rPr>
          <w:spacing w:val="20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p</w:t>
      </w:r>
      <w:r w:rsidR="000556EB">
        <w:rPr>
          <w:sz w:val="22"/>
          <w:szCs w:val="22"/>
        </w:rPr>
        <w:t>a</w:t>
      </w:r>
      <w:r w:rsidR="000556EB">
        <w:rPr>
          <w:spacing w:val="-2"/>
          <w:sz w:val="22"/>
          <w:szCs w:val="22"/>
        </w:rPr>
        <w:t>d</w:t>
      </w:r>
      <w:r w:rsidR="000556EB">
        <w:rPr>
          <w:sz w:val="22"/>
          <w:szCs w:val="22"/>
        </w:rPr>
        <w:t xml:space="preserve">a </w:t>
      </w:r>
      <w:r w:rsidR="000556EB">
        <w:rPr>
          <w:spacing w:val="1"/>
          <w:sz w:val="22"/>
          <w:szCs w:val="22"/>
        </w:rPr>
        <w:t>t</w:t>
      </w:r>
      <w:r w:rsidR="000556EB">
        <w:rPr>
          <w:sz w:val="22"/>
          <w:szCs w:val="22"/>
        </w:rPr>
        <w:t>a</w:t>
      </w:r>
      <w:r w:rsidR="000556EB">
        <w:rPr>
          <w:spacing w:val="-1"/>
          <w:sz w:val="22"/>
          <w:szCs w:val="22"/>
        </w:rPr>
        <w:t>r</w:t>
      </w:r>
      <w:r w:rsidR="000556EB">
        <w:rPr>
          <w:sz w:val="22"/>
          <w:szCs w:val="22"/>
        </w:rPr>
        <w:t>af</w:t>
      </w:r>
      <w:r w:rsidR="000556EB">
        <w:rPr>
          <w:spacing w:val="1"/>
          <w:sz w:val="22"/>
          <w:szCs w:val="22"/>
        </w:rPr>
        <w:t xml:space="preserve"> </w:t>
      </w:r>
      <w:r w:rsidR="000556EB">
        <w:rPr>
          <w:spacing w:val="-2"/>
          <w:sz w:val="22"/>
          <w:szCs w:val="22"/>
        </w:rPr>
        <w:t>u</w:t>
      </w:r>
      <w:r w:rsidR="000556EB">
        <w:rPr>
          <w:spacing w:val="1"/>
          <w:sz w:val="22"/>
          <w:szCs w:val="22"/>
        </w:rPr>
        <w:t>j</w:t>
      </w:r>
      <w:r w:rsidR="000556EB">
        <w:rPr>
          <w:sz w:val="22"/>
          <w:szCs w:val="22"/>
        </w:rPr>
        <w:t>i</w:t>
      </w:r>
      <w:r w:rsidR="000556EB">
        <w:rPr>
          <w:spacing w:val="-1"/>
          <w:sz w:val="22"/>
          <w:szCs w:val="22"/>
        </w:rPr>
        <w:t xml:space="preserve"> </w:t>
      </w:r>
      <w:r w:rsidR="000556EB">
        <w:rPr>
          <w:sz w:val="22"/>
          <w:szCs w:val="22"/>
        </w:rPr>
        <w:t>5</w:t>
      </w:r>
      <w:r w:rsidR="000556EB">
        <w:rPr>
          <w:spacing w:val="1"/>
          <w:sz w:val="22"/>
          <w:szCs w:val="22"/>
        </w:rPr>
        <w:t>%</w:t>
      </w:r>
      <w:r w:rsidR="000556EB">
        <w:rPr>
          <w:sz w:val="22"/>
          <w:szCs w:val="22"/>
        </w:rPr>
        <w:t>.</w:t>
      </w:r>
    </w:p>
    <w:p w14:paraId="5525F54D" w14:textId="77777777" w:rsidR="00E630B3" w:rsidRDefault="00E630B3">
      <w:pPr>
        <w:spacing w:before="6" w:line="140" w:lineRule="exact"/>
        <w:rPr>
          <w:sz w:val="15"/>
          <w:szCs w:val="15"/>
        </w:rPr>
      </w:pPr>
    </w:p>
    <w:p w14:paraId="2C407D64" w14:textId="77777777" w:rsidR="00E630B3" w:rsidRDefault="000556EB">
      <w:pPr>
        <w:spacing w:line="270" w:lineRule="auto"/>
        <w:ind w:left="588" w:right="-41" w:firstLine="720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3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7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J5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5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4</w:t>
      </w:r>
      <w:r>
        <w:rPr>
          <w:sz w:val="24"/>
          <w:szCs w:val="24"/>
        </w:rPr>
        <w:t>2,25</w:t>
      </w:r>
    </w:p>
    <w:p w14:paraId="411726D1" w14:textId="77777777" w:rsidR="00E630B3" w:rsidRDefault="000556EB">
      <w:pPr>
        <w:spacing w:before="89" w:line="300" w:lineRule="exact"/>
        <w:ind w:right="79"/>
        <w:jc w:val="both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num="2" w:space="720" w:equalWidth="0">
            <w:col w:w="4209" w:space="703"/>
            <w:col w:w="3748"/>
          </w:cols>
        </w:sectPr>
      </w:pPr>
      <w:r>
        <w:br w:type="column"/>
      </w:r>
      <w:r>
        <w:rPr>
          <w:sz w:val="24"/>
          <w:szCs w:val="24"/>
        </w:rPr>
        <w:t>hst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1, 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2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3,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4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6.</w:t>
      </w:r>
    </w:p>
    <w:p w14:paraId="3038F053" w14:textId="77777777" w:rsidR="00E630B3" w:rsidRDefault="00E630B3">
      <w:pPr>
        <w:spacing w:before="2" w:line="200" w:lineRule="exact"/>
      </w:pPr>
    </w:p>
    <w:p w14:paraId="1368762C" w14:textId="77777777" w:rsidR="00E630B3" w:rsidRDefault="000556EB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8.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Pem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upuk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OC)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298A3D8B" w14:textId="77777777" w:rsidR="00E630B3" w:rsidRDefault="000556EB">
      <w:pPr>
        <w:spacing w:before="38" w:line="260" w:lineRule="exact"/>
        <w:ind w:left="1440"/>
        <w:rPr>
          <w:sz w:val="24"/>
          <w:szCs w:val="24"/>
        </w:rPr>
      </w:pP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m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p </w:t>
      </w:r>
      <w:r>
        <w:rPr>
          <w:spacing w:val="2"/>
          <w:position w:val="-1"/>
          <w:sz w:val="24"/>
          <w:szCs w:val="24"/>
        </w:rPr>
        <w:t>J</w:t>
      </w:r>
      <w:r>
        <w:rPr>
          <w:position w:val="-1"/>
          <w:sz w:val="24"/>
          <w:szCs w:val="24"/>
        </w:rPr>
        <w:t>um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h </w:t>
      </w:r>
      <w:r>
        <w:rPr>
          <w:spacing w:val="-2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h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man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(bu</w:t>
      </w:r>
      <w:r>
        <w:rPr>
          <w:spacing w:val="-2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)</w:t>
      </w:r>
    </w:p>
    <w:p w14:paraId="3767C2E1" w14:textId="77777777" w:rsidR="00E630B3" w:rsidRDefault="00E630B3">
      <w:pPr>
        <w:spacing w:before="5" w:line="160" w:lineRule="exact"/>
        <w:rPr>
          <w:sz w:val="16"/>
          <w:szCs w:val="16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3761"/>
        <w:gridCol w:w="2908"/>
      </w:tblGrid>
      <w:tr w:rsidR="00E630B3" w14:paraId="37F90A2C" w14:textId="77777777">
        <w:trPr>
          <w:trHeight w:hRule="exact" w:val="336"/>
        </w:trPr>
        <w:tc>
          <w:tcPr>
            <w:tcW w:w="12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2AC1339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376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E6A313F" w14:textId="77777777" w:rsidR="00E630B3" w:rsidRDefault="000556EB">
            <w:pPr>
              <w:spacing w:line="260" w:lineRule="exact"/>
              <w:ind w:left="207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lah </w:t>
            </w: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h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bu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h)</w:t>
            </w:r>
          </w:p>
        </w:tc>
        <w:tc>
          <w:tcPr>
            <w:tcW w:w="290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AF018EE" w14:textId="77777777" w:rsidR="00E630B3" w:rsidRDefault="000556EB">
            <w:pPr>
              <w:spacing w:line="260" w:lineRule="exact"/>
              <w:ind w:left="29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</w:tr>
      <w:tr w:rsidR="00E630B3" w14:paraId="2FDEB2B4" w14:textId="77777777">
        <w:trPr>
          <w:trHeight w:hRule="exact" w:val="280"/>
        </w:trPr>
        <w:tc>
          <w:tcPr>
            <w:tcW w:w="127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8081E29" w14:textId="77777777" w:rsidR="00E630B3" w:rsidRDefault="000556EB">
            <w:pPr>
              <w:spacing w:line="260" w:lineRule="exact"/>
              <w:ind w:left="533" w:right="444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J1</w:t>
            </w:r>
          </w:p>
        </w:tc>
        <w:tc>
          <w:tcPr>
            <w:tcW w:w="376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7A057B" w14:textId="77777777" w:rsidR="00E630B3" w:rsidRDefault="000556EB">
            <w:pPr>
              <w:spacing w:line="260" w:lineRule="exact"/>
              <w:ind w:left="1530" w:right="161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13,13</w:t>
            </w:r>
          </w:p>
        </w:tc>
        <w:tc>
          <w:tcPr>
            <w:tcW w:w="290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630F974" w14:textId="77777777" w:rsidR="00E630B3" w:rsidRDefault="000556EB">
            <w:pPr>
              <w:spacing w:line="260" w:lineRule="exact"/>
              <w:ind w:left="1278" w:right="1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E630B3" w14:paraId="0BAB221B" w14:textId="77777777">
        <w:trPr>
          <w:trHeight w:hRule="exact" w:val="276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D7A7BE2" w14:textId="77777777" w:rsidR="00E630B3" w:rsidRDefault="000556EB">
            <w:pPr>
              <w:spacing w:line="260" w:lineRule="exact"/>
              <w:ind w:left="533" w:right="444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J2</w:t>
            </w: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2EEF546F" w14:textId="77777777" w:rsidR="00E630B3" w:rsidRDefault="000556EB">
            <w:pPr>
              <w:spacing w:line="260" w:lineRule="exact"/>
              <w:ind w:left="1530" w:right="161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14,13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2E86FD2B" w14:textId="77777777" w:rsidR="00E630B3" w:rsidRDefault="000556EB">
            <w:pPr>
              <w:spacing w:line="260" w:lineRule="exact"/>
              <w:ind w:left="1218" w:right="1388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</w:p>
        </w:tc>
      </w:tr>
      <w:tr w:rsidR="00E630B3" w14:paraId="0B077FA2" w14:textId="77777777">
        <w:trPr>
          <w:trHeight w:hRule="exact" w:val="276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3F482439" w14:textId="77777777" w:rsidR="00E630B3" w:rsidRDefault="000556EB">
            <w:pPr>
              <w:spacing w:line="260" w:lineRule="exact"/>
              <w:ind w:left="533" w:right="444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J3</w:t>
            </w: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4DA2844F" w14:textId="77777777" w:rsidR="00E630B3" w:rsidRDefault="000556EB">
            <w:pPr>
              <w:spacing w:line="260" w:lineRule="exact"/>
              <w:ind w:left="1530" w:right="161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13,49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6EBAB039" w14:textId="77777777" w:rsidR="00E630B3" w:rsidRDefault="000556EB">
            <w:pPr>
              <w:spacing w:line="260" w:lineRule="exact"/>
              <w:ind w:left="1278" w:right="1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E630B3" w14:paraId="75B10692" w14:textId="77777777">
        <w:trPr>
          <w:trHeight w:hRule="exact" w:val="276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39B82652" w14:textId="77777777" w:rsidR="00E630B3" w:rsidRDefault="000556EB">
            <w:pPr>
              <w:spacing w:line="260" w:lineRule="exact"/>
              <w:ind w:left="533" w:right="444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J4</w:t>
            </w: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68A2E1AB" w14:textId="77777777" w:rsidR="00E630B3" w:rsidRDefault="000556EB">
            <w:pPr>
              <w:spacing w:line="260" w:lineRule="exact"/>
              <w:ind w:left="1530" w:right="161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15,14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4BB83AB5" w14:textId="77777777" w:rsidR="00E630B3" w:rsidRDefault="000556EB">
            <w:pPr>
              <w:spacing w:line="260" w:lineRule="exact"/>
              <w:ind w:left="1360" w:right="13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22B6F9F6" w14:textId="77777777">
        <w:trPr>
          <w:trHeight w:hRule="exact" w:val="294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2356008F" w14:textId="77777777" w:rsidR="00E630B3" w:rsidRDefault="000556EB">
            <w:pPr>
              <w:spacing w:line="260" w:lineRule="exact"/>
              <w:ind w:left="533" w:right="444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J5</w:t>
            </w: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3560289E" w14:textId="77777777" w:rsidR="00E630B3" w:rsidRDefault="000556EB">
            <w:pPr>
              <w:spacing w:line="260" w:lineRule="exact"/>
              <w:ind w:left="1530" w:right="161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19,60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450317DB" w14:textId="77777777" w:rsidR="00E630B3" w:rsidRDefault="000556EB">
            <w:pPr>
              <w:spacing w:line="260" w:lineRule="exact"/>
              <w:ind w:left="1660" w:right="10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60A01E31" w14:textId="77777777" w:rsidR="00E630B3" w:rsidRDefault="000556EB">
      <w:pPr>
        <w:tabs>
          <w:tab w:val="left" w:pos="8520"/>
        </w:tabs>
        <w:spacing w:line="240" w:lineRule="exact"/>
        <w:ind w:left="588"/>
        <w:rPr>
          <w:sz w:val="24"/>
          <w:szCs w:val="24"/>
        </w:rPr>
      </w:pP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6"/>
          <w:sz w:val="24"/>
          <w:szCs w:val="24"/>
          <w:u w:val="single" w:color="000000"/>
        </w:rPr>
        <w:t xml:space="preserve"> </w:t>
      </w:r>
      <w:r>
        <w:rPr>
          <w:spacing w:val="3"/>
          <w:sz w:val="24"/>
          <w:szCs w:val="24"/>
          <w:u w:val="single" w:color="000000"/>
        </w:rPr>
        <w:t>J6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1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</w:t>
      </w:r>
      <w:r>
        <w:rPr>
          <w:spacing w:val="19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16,39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</w:t>
      </w:r>
      <w:r>
        <w:rPr>
          <w:spacing w:val="28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   </w:t>
      </w:r>
      <w:r>
        <w:rPr>
          <w:spacing w:val="2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c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79B3371B" w14:textId="77777777" w:rsidR="00E630B3" w:rsidRDefault="00141BCB">
      <w:pPr>
        <w:spacing w:before="9"/>
        <w:ind w:left="881"/>
        <w:rPr>
          <w:sz w:val="24"/>
          <w:szCs w:val="24"/>
        </w:rPr>
      </w:pPr>
      <w:r>
        <w:pict w14:anchorId="495CFCC5">
          <v:group id="_x0000_s1054" style="position:absolute;left:0;text-align:left;margin-left:181.2pt;margin-top:.6pt;width:.5pt;height:0;z-index:-1315;mso-position-horizontal-relative:page" coordorigin="3624,12" coordsize="10,0">
            <v:shape id="_x0000_s1055" style="position:absolute;left:3624;top:12;width:10;height:0" coordorigin="3624,12" coordsize="10,0" path="m3624,12r10,e" filled="f" strokeweight=".58pt">
              <v:path arrowok="t"/>
            </v:shape>
            <w10:wrap anchorx="page"/>
          </v:group>
        </w:pict>
      </w:r>
      <w:r>
        <w:pict w14:anchorId="0F59F812">
          <v:group id="_x0000_s1052" style="position:absolute;left:0;text-align:left;margin-left:356.6pt;margin-top:.6pt;width:.5pt;height:0;z-index:-1314;mso-position-horizontal-relative:page" coordorigin="7132,12" coordsize="10,0">
            <v:shape id="_x0000_s1053" style="position:absolute;left:7132;top:12;width:10;height:0" coordorigin="7132,12" coordsize="10,0" path="m7132,12r9,e" filled="f" strokeweight=".58pt">
              <v:path arrowok="t"/>
            </v:shape>
            <w10:wrap anchorx="page"/>
          </v:group>
        </w:pict>
      </w:r>
      <w:r>
        <w:pict w14:anchorId="098E909A">
          <v:group id="_x0000_s1046" style="position:absolute;left:0;text-align:left;margin-left:112.4pt;margin-top:14.7pt;width:398.35pt;height:.6pt;z-index:-1313;mso-position-horizontal-relative:page" coordorigin="2248,294" coordsize="7967,12">
            <v:shape id="_x0000_s1051" style="position:absolute;left:2254;top:300;width:1370;height:0" coordorigin="2254,300" coordsize="1370,0" path="m2254,300r1370,e" filled="f" strokeweight=".58pt">
              <v:path arrowok="t"/>
            </v:shape>
            <v:shape id="_x0000_s1050" style="position:absolute;left:3610;top:300;width:10;height:0" coordorigin="3610,300" coordsize="10,0" path="m3610,300r10,e" filled="f" strokeweight=".58pt">
              <v:path arrowok="t"/>
            </v:shape>
            <v:shape id="_x0000_s1049" style="position:absolute;left:3620;top:300;width:3512;height:0" coordorigin="3620,300" coordsize="3512,0" path="m3620,300r3512,e" filled="f" strokeweight=".58pt">
              <v:path arrowok="t"/>
            </v:shape>
            <v:shape id="_x0000_s1048" style="position:absolute;left:7117;top:300;width:10;height:0" coordorigin="7117,300" coordsize="10,0" path="m7117,300r10,e" filled="f" strokeweight=".58pt">
              <v:path arrowok="t"/>
            </v:shape>
            <v:shape id="_x0000_s1047" style="position:absolute;left:7127;top:300;width:3082;height:0" coordorigin="7127,300" coordsize="3082,0" path="m7127,300r3082,e" filled="f" strokeweight=".58pt">
              <v:path arrowok="t"/>
            </v:shape>
            <w10:wrap anchorx="page"/>
          </v:group>
        </w:pict>
      </w:r>
      <w:r w:rsidR="000556EB">
        <w:rPr>
          <w:spacing w:val="-2"/>
          <w:sz w:val="24"/>
          <w:szCs w:val="24"/>
        </w:rPr>
        <w:t>B</w:t>
      </w:r>
      <w:r w:rsidR="000556EB">
        <w:rPr>
          <w:sz w:val="24"/>
          <w:szCs w:val="24"/>
        </w:rPr>
        <w:t>NJ</w:t>
      </w:r>
      <w:r w:rsidR="000556EB">
        <w:rPr>
          <w:spacing w:val="2"/>
          <w:sz w:val="24"/>
          <w:szCs w:val="24"/>
        </w:rPr>
        <w:t xml:space="preserve"> 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spacing w:val="-2"/>
          <w:position w:val="-3"/>
          <w:sz w:val="16"/>
          <w:szCs w:val="16"/>
        </w:rPr>
        <w:t>,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position w:val="-3"/>
          <w:sz w:val="16"/>
          <w:szCs w:val="16"/>
        </w:rPr>
        <w:t xml:space="preserve">5                                            </w:t>
      </w:r>
      <w:r w:rsidR="000556EB">
        <w:rPr>
          <w:spacing w:val="38"/>
          <w:position w:val="-3"/>
          <w:sz w:val="16"/>
          <w:szCs w:val="16"/>
        </w:rPr>
        <w:t xml:space="preserve"> </w:t>
      </w:r>
      <w:r w:rsidR="000556EB">
        <w:rPr>
          <w:sz w:val="24"/>
          <w:szCs w:val="24"/>
        </w:rPr>
        <w:t>1,01</w:t>
      </w:r>
    </w:p>
    <w:p w14:paraId="6B5609EE" w14:textId="77777777" w:rsidR="00E630B3" w:rsidRDefault="000556EB">
      <w:pPr>
        <w:spacing w:before="5" w:line="240" w:lineRule="exact"/>
        <w:ind w:left="1865" w:right="85" w:hanging="1277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f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eda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dak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nya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pacing w:val="1"/>
          <w:sz w:val="22"/>
          <w:szCs w:val="22"/>
        </w:rPr>
        <w:t>%</w:t>
      </w:r>
      <w:r>
        <w:rPr>
          <w:sz w:val="22"/>
          <w:szCs w:val="22"/>
        </w:rPr>
        <w:t>.</w:t>
      </w:r>
    </w:p>
    <w:p w14:paraId="5EC7EADE" w14:textId="77777777" w:rsidR="00E630B3" w:rsidRDefault="00E630B3">
      <w:pPr>
        <w:spacing w:before="9" w:line="160" w:lineRule="exact"/>
        <w:rPr>
          <w:sz w:val="16"/>
          <w:szCs w:val="16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368A26C8" w14:textId="77777777" w:rsidR="00E630B3" w:rsidRDefault="000556EB">
      <w:pPr>
        <w:spacing w:before="29" w:line="269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3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8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5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 xml:space="preserve">pupuk 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ir 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(4</w:t>
      </w:r>
    </w:p>
    <w:p w14:paraId="6CFEA237" w14:textId="77777777" w:rsidR="00E630B3" w:rsidRDefault="000556EB">
      <w:pPr>
        <w:spacing w:before="8" w:line="260" w:lineRule="exact"/>
        <w:ind w:left="588" w:right="-51"/>
        <w:rPr>
          <w:sz w:val="24"/>
          <w:szCs w:val="24"/>
        </w:rPr>
      </w:pPr>
      <w:r>
        <w:rPr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/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ir)</w:t>
      </w:r>
      <w:r>
        <w:rPr>
          <w:spacing w:val="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9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tan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man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70</w:t>
      </w:r>
    </w:p>
    <w:p w14:paraId="7FA216D5" w14:textId="77777777" w:rsidR="00E630B3" w:rsidRDefault="000556EB">
      <w:pPr>
        <w:spacing w:before="29" w:line="275" w:lineRule="auto"/>
        <w:ind w:right="79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6" w:space="706"/>
            <w:col w:w="3748"/>
          </w:cols>
        </w:sectPr>
      </w:pPr>
      <w:r>
        <w:br w:type="column"/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0852D727" w14:textId="77777777" w:rsidR="00E630B3" w:rsidRDefault="00E630B3">
      <w:pPr>
        <w:spacing w:before="6" w:line="120" w:lineRule="exact"/>
        <w:rPr>
          <w:sz w:val="13"/>
          <w:szCs w:val="13"/>
        </w:rPr>
      </w:pPr>
    </w:p>
    <w:p w14:paraId="6D14AAB0" w14:textId="77777777" w:rsidR="00E630B3" w:rsidRDefault="00E630B3">
      <w:pPr>
        <w:spacing w:line="200" w:lineRule="exact"/>
      </w:pPr>
    </w:p>
    <w:p w14:paraId="4CE512A1" w14:textId="77777777" w:rsidR="00E630B3" w:rsidRDefault="000556EB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9.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Pem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OC)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0B088B86" w14:textId="77777777" w:rsidR="00E630B3" w:rsidRDefault="000556EB">
      <w:pPr>
        <w:spacing w:before="39" w:line="260" w:lineRule="exact"/>
        <w:ind w:left="1440"/>
        <w:rPr>
          <w:sz w:val="24"/>
          <w:szCs w:val="24"/>
        </w:rPr>
      </w:pP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m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 </w:t>
      </w:r>
      <w:r>
        <w:rPr>
          <w:spacing w:val="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h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-1"/>
          <w:position w:val="-1"/>
          <w:sz w:val="24"/>
          <w:szCs w:val="24"/>
        </w:rPr>
        <w:t>Ta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man </w:t>
      </w:r>
      <w:r>
        <w:rPr>
          <w:spacing w:val="-1"/>
          <w:position w:val="-1"/>
          <w:sz w:val="24"/>
          <w:szCs w:val="24"/>
        </w:rPr>
        <w:t>(</w:t>
      </w:r>
      <w:r>
        <w:rPr>
          <w:spacing w:val="2"/>
          <w:position w:val="-1"/>
          <w:sz w:val="24"/>
          <w:szCs w:val="24"/>
        </w:rPr>
        <w:t>k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)</w:t>
      </w:r>
    </w:p>
    <w:p w14:paraId="61DD4FC5" w14:textId="77777777" w:rsidR="00E630B3" w:rsidRDefault="00E630B3">
      <w:pPr>
        <w:spacing w:before="5" w:line="160" w:lineRule="exact"/>
        <w:rPr>
          <w:sz w:val="16"/>
          <w:szCs w:val="16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3560"/>
        <w:gridCol w:w="3007"/>
      </w:tblGrid>
      <w:tr w:rsidR="00E630B3" w14:paraId="40DD54CB" w14:textId="77777777">
        <w:trPr>
          <w:trHeight w:hRule="exact" w:val="336"/>
        </w:trPr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24A2C56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35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29384B4" w14:textId="77777777" w:rsidR="00E630B3" w:rsidRDefault="000556EB">
            <w:pPr>
              <w:spacing w:line="260" w:lineRule="exact"/>
              <w:ind w:left="30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</w:t>
            </w: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h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man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kg)</w:t>
            </w:r>
          </w:p>
        </w:tc>
        <w:tc>
          <w:tcPr>
            <w:tcW w:w="30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056E6B4" w14:textId="77777777" w:rsidR="00E630B3" w:rsidRDefault="000556EB">
            <w:pPr>
              <w:spacing w:line="260" w:lineRule="exact"/>
              <w:ind w:left="39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</w:tr>
      <w:tr w:rsidR="00E630B3" w14:paraId="27C3C59D" w14:textId="77777777">
        <w:trPr>
          <w:trHeight w:hRule="exact" w:val="280"/>
        </w:trPr>
        <w:tc>
          <w:tcPr>
            <w:tcW w:w="137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60ABB94" w14:textId="77777777" w:rsidR="00E630B3" w:rsidRDefault="000556EB">
            <w:pPr>
              <w:spacing w:line="260" w:lineRule="exact"/>
              <w:ind w:left="533" w:right="545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J1</w:t>
            </w:r>
          </w:p>
        </w:tc>
        <w:tc>
          <w:tcPr>
            <w:tcW w:w="356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4CAC959" w14:textId="77777777" w:rsidR="00E630B3" w:rsidRDefault="000556EB">
            <w:pPr>
              <w:spacing w:line="260" w:lineRule="exact"/>
              <w:ind w:left="1489" w:right="15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1,56</w:t>
            </w:r>
          </w:p>
        </w:tc>
        <w:tc>
          <w:tcPr>
            <w:tcW w:w="300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29B3818" w14:textId="77777777" w:rsidR="00E630B3" w:rsidRDefault="000556EB">
            <w:pPr>
              <w:spacing w:line="260" w:lineRule="exact"/>
              <w:ind w:left="1378" w:right="1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E630B3" w14:paraId="2994B018" w14:textId="77777777">
        <w:trPr>
          <w:trHeight w:hRule="exact" w:val="276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14:paraId="1C80EA29" w14:textId="77777777" w:rsidR="00E630B3" w:rsidRDefault="000556EB">
            <w:pPr>
              <w:spacing w:line="260" w:lineRule="exact"/>
              <w:ind w:left="533" w:right="545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J2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</w:tcPr>
          <w:p w14:paraId="18A3DD5F" w14:textId="77777777" w:rsidR="00E630B3" w:rsidRDefault="000556EB">
            <w:pPr>
              <w:spacing w:line="260" w:lineRule="exact"/>
              <w:ind w:left="1489" w:right="15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1,73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61703B02" w14:textId="77777777" w:rsidR="00E630B3" w:rsidRDefault="000556EB">
            <w:pPr>
              <w:spacing w:line="260" w:lineRule="exact"/>
              <w:ind w:left="1318" w:right="1388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</w:p>
        </w:tc>
      </w:tr>
      <w:tr w:rsidR="00E630B3" w14:paraId="17D991B4" w14:textId="77777777">
        <w:trPr>
          <w:trHeight w:hRule="exact" w:val="276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14:paraId="48343F91" w14:textId="77777777" w:rsidR="00E630B3" w:rsidRDefault="000556EB">
            <w:pPr>
              <w:spacing w:line="260" w:lineRule="exact"/>
              <w:ind w:left="533" w:right="545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J3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</w:tcPr>
          <w:p w14:paraId="17777605" w14:textId="77777777" w:rsidR="00E630B3" w:rsidRDefault="000556EB">
            <w:pPr>
              <w:spacing w:line="260" w:lineRule="exact"/>
              <w:ind w:left="1489" w:right="15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1,60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5CF75736" w14:textId="77777777" w:rsidR="00E630B3" w:rsidRDefault="000556EB">
            <w:pPr>
              <w:spacing w:line="260" w:lineRule="exact"/>
              <w:ind w:left="1378" w:right="1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E630B3" w14:paraId="318DF10C" w14:textId="77777777">
        <w:trPr>
          <w:trHeight w:hRule="exact" w:val="276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14:paraId="10B76D20" w14:textId="77777777" w:rsidR="00E630B3" w:rsidRDefault="000556EB">
            <w:pPr>
              <w:spacing w:line="260" w:lineRule="exact"/>
              <w:ind w:left="533" w:right="545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J4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</w:tcPr>
          <w:p w14:paraId="67E22A15" w14:textId="77777777" w:rsidR="00E630B3" w:rsidRDefault="000556EB">
            <w:pPr>
              <w:spacing w:line="260" w:lineRule="exact"/>
              <w:ind w:left="1489" w:right="15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1,98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6A755014" w14:textId="77777777" w:rsidR="00E630B3" w:rsidRDefault="000556EB">
            <w:pPr>
              <w:spacing w:line="260" w:lineRule="exact"/>
              <w:ind w:left="1459" w:right="13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2572A7DB" w14:textId="77777777">
        <w:trPr>
          <w:trHeight w:hRule="exact" w:val="294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14:paraId="2D6534C6" w14:textId="77777777" w:rsidR="00E630B3" w:rsidRDefault="000556EB">
            <w:pPr>
              <w:spacing w:line="260" w:lineRule="exact"/>
              <w:ind w:left="533" w:right="545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J5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</w:tcPr>
          <w:p w14:paraId="1EA65A7C" w14:textId="77777777" w:rsidR="00E630B3" w:rsidRDefault="000556EB">
            <w:pPr>
              <w:spacing w:line="260" w:lineRule="exact"/>
              <w:ind w:left="1489" w:right="15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3,07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</w:tcPr>
          <w:p w14:paraId="6EEA169E" w14:textId="77777777" w:rsidR="00E630B3" w:rsidRDefault="000556EB">
            <w:pPr>
              <w:spacing w:line="260" w:lineRule="exact"/>
              <w:ind w:left="1611" w:right="1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3A9E4B29" w14:textId="77777777" w:rsidR="00E630B3" w:rsidRDefault="000556EB">
      <w:pPr>
        <w:tabs>
          <w:tab w:val="left" w:pos="8520"/>
        </w:tabs>
        <w:spacing w:line="240" w:lineRule="exact"/>
        <w:ind w:left="588"/>
        <w:rPr>
          <w:sz w:val="24"/>
          <w:szCs w:val="24"/>
        </w:rPr>
      </w:pP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6"/>
          <w:sz w:val="24"/>
          <w:szCs w:val="24"/>
          <w:u w:val="single" w:color="000000"/>
        </w:rPr>
        <w:t xml:space="preserve"> </w:t>
      </w:r>
      <w:r>
        <w:rPr>
          <w:spacing w:val="3"/>
          <w:sz w:val="24"/>
          <w:szCs w:val="24"/>
          <w:u w:val="single" w:color="000000"/>
        </w:rPr>
        <w:t>J6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1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 </w:t>
      </w:r>
      <w:r>
        <w:rPr>
          <w:spacing w:val="19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2,12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 </w:t>
      </w:r>
      <w:r>
        <w:rPr>
          <w:spacing w:val="28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  </w:t>
      </w:r>
      <w:r>
        <w:rPr>
          <w:spacing w:val="2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c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65B62C20" w14:textId="77777777" w:rsidR="00E630B3" w:rsidRDefault="00141BCB">
      <w:pPr>
        <w:spacing w:before="9"/>
        <w:ind w:left="881"/>
        <w:rPr>
          <w:sz w:val="24"/>
          <w:szCs w:val="24"/>
        </w:rPr>
      </w:pPr>
      <w:r>
        <w:pict w14:anchorId="3D4E110D">
          <v:group id="_x0000_s1044" style="position:absolute;left:0;text-align:left;margin-left:181.2pt;margin-top:.6pt;width:.5pt;height:0;z-index:-1312;mso-position-horizontal-relative:page" coordorigin="3624,12" coordsize="10,0">
            <v:shape id="_x0000_s1045" style="position:absolute;left:3624;top:12;width:10;height:0" coordorigin="3624,12" coordsize="10,0" path="m3624,12r10,e" filled="f" strokeweight=".58pt">
              <v:path arrowok="t"/>
            </v:shape>
            <w10:wrap anchorx="page"/>
          </v:group>
        </w:pict>
      </w:r>
      <w:r>
        <w:pict w14:anchorId="76F106E5">
          <v:group id="_x0000_s1042" style="position:absolute;left:0;text-align:left;margin-left:356.6pt;margin-top:.6pt;width:.5pt;height:0;z-index:-1311;mso-position-horizontal-relative:page" coordorigin="7132,12" coordsize="10,0">
            <v:shape id="_x0000_s1043" style="position:absolute;left:7132;top:12;width:10;height:0" coordorigin="7132,12" coordsize="10,0" path="m7132,12r9,e" filled="f" strokeweight=".58pt">
              <v:path arrowok="t"/>
            </v:shape>
            <w10:wrap anchorx="page"/>
          </v:group>
        </w:pict>
      </w:r>
      <w:r>
        <w:pict w14:anchorId="17A283F8">
          <v:group id="_x0000_s1036" style="position:absolute;left:0;text-align:left;margin-left:112.4pt;margin-top:14.7pt;width:398.35pt;height:.6pt;z-index:-1310;mso-position-horizontal-relative:page" coordorigin="2248,294" coordsize="7967,12">
            <v:shape id="_x0000_s1041" style="position:absolute;left:2254;top:300;width:1370;height:0" coordorigin="2254,300" coordsize="1370,0" path="m2254,300r1370,e" filled="f" strokeweight=".58pt">
              <v:path arrowok="t"/>
            </v:shape>
            <v:shape id="_x0000_s1040" style="position:absolute;left:3610;top:300;width:10;height:0" coordorigin="3610,300" coordsize="10,0" path="m3610,300r10,e" filled="f" strokeweight=".58pt">
              <v:path arrowok="t"/>
            </v:shape>
            <v:shape id="_x0000_s1039" style="position:absolute;left:3620;top:300;width:3512;height:0" coordorigin="3620,300" coordsize="3512,0" path="m3620,300r3512,e" filled="f" strokeweight=".58pt">
              <v:path arrowok="t"/>
            </v:shape>
            <v:shape id="_x0000_s1038" style="position:absolute;left:7117;top:300;width:10;height:0" coordorigin="7117,300" coordsize="10,0" path="m7117,300r10,e" filled="f" strokeweight=".58pt">
              <v:path arrowok="t"/>
            </v:shape>
            <v:shape id="_x0000_s1037" style="position:absolute;left:7127;top:300;width:3082;height:0" coordorigin="7127,300" coordsize="3082,0" path="m7127,300r3082,e" filled="f" strokeweight=".58pt">
              <v:path arrowok="t"/>
            </v:shape>
            <w10:wrap anchorx="page"/>
          </v:group>
        </w:pict>
      </w:r>
      <w:r w:rsidR="000556EB">
        <w:rPr>
          <w:spacing w:val="-2"/>
          <w:sz w:val="24"/>
          <w:szCs w:val="24"/>
        </w:rPr>
        <w:t>B</w:t>
      </w:r>
      <w:r w:rsidR="000556EB">
        <w:rPr>
          <w:sz w:val="24"/>
          <w:szCs w:val="24"/>
        </w:rPr>
        <w:t>NJ</w:t>
      </w:r>
      <w:r w:rsidR="000556EB">
        <w:rPr>
          <w:spacing w:val="2"/>
          <w:sz w:val="24"/>
          <w:szCs w:val="24"/>
        </w:rPr>
        <w:t xml:space="preserve"> 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spacing w:val="-2"/>
          <w:position w:val="-3"/>
          <w:sz w:val="16"/>
          <w:szCs w:val="16"/>
        </w:rPr>
        <w:t>,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position w:val="-3"/>
          <w:sz w:val="16"/>
          <w:szCs w:val="16"/>
        </w:rPr>
        <w:t xml:space="preserve">5                                            </w:t>
      </w:r>
      <w:r w:rsidR="000556EB">
        <w:rPr>
          <w:spacing w:val="38"/>
          <w:position w:val="-3"/>
          <w:sz w:val="16"/>
          <w:szCs w:val="16"/>
        </w:rPr>
        <w:t xml:space="preserve"> </w:t>
      </w:r>
      <w:r w:rsidR="000556EB">
        <w:rPr>
          <w:sz w:val="24"/>
          <w:szCs w:val="24"/>
        </w:rPr>
        <w:t>0,35</w:t>
      </w:r>
    </w:p>
    <w:p w14:paraId="18C7A55D" w14:textId="77777777" w:rsidR="00E630B3" w:rsidRDefault="000556EB">
      <w:pPr>
        <w:spacing w:before="5" w:line="240" w:lineRule="exact"/>
        <w:ind w:left="1865" w:right="85" w:hanging="1277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f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eda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dak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nya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pacing w:val="1"/>
          <w:sz w:val="22"/>
          <w:szCs w:val="22"/>
        </w:rPr>
        <w:t>%</w:t>
      </w:r>
      <w:r>
        <w:rPr>
          <w:sz w:val="22"/>
          <w:szCs w:val="22"/>
        </w:rPr>
        <w:t>.</w:t>
      </w:r>
    </w:p>
    <w:p w14:paraId="3E1F9D2E" w14:textId="77777777" w:rsidR="00E630B3" w:rsidRDefault="00E630B3">
      <w:pPr>
        <w:spacing w:before="9" w:line="160" w:lineRule="exact"/>
        <w:rPr>
          <w:sz w:val="16"/>
          <w:szCs w:val="16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5DDDB09F" w14:textId="77777777" w:rsidR="00E630B3" w:rsidRDefault="000556EB">
      <w:pPr>
        <w:spacing w:before="29" w:line="271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3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 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 (4 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</w:p>
    <w:p w14:paraId="1CCDA578" w14:textId="77777777" w:rsidR="00E630B3" w:rsidRDefault="000556EB">
      <w:pPr>
        <w:spacing w:before="29" w:line="275" w:lineRule="auto"/>
        <w:ind w:right="79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6" w:space="706"/>
            <w:col w:w="3748"/>
          </w:cols>
        </w:sectPr>
      </w:pPr>
      <w:r>
        <w:br w:type="column"/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</w:p>
    <w:p w14:paraId="1851C10A" w14:textId="77777777" w:rsidR="00E630B3" w:rsidRDefault="00E630B3">
      <w:pPr>
        <w:spacing w:before="8" w:line="100" w:lineRule="exact"/>
        <w:rPr>
          <w:sz w:val="11"/>
          <w:szCs w:val="11"/>
        </w:rPr>
      </w:pPr>
    </w:p>
    <w:p w14:paraId="13676B50" w14:textId="77777777" w:rsidR="00E630B3" w:rsidRDefault="000556EB">
      <w:pPr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10.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Pe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 xml:space="preserve">ir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OC)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018C84E7" w14:textId="77777777" w:rsidR="00E630B3" w:rsidRDefault="000556EB">
      <w:pPr>
        <w:spacing w:before="38" w:line="260" w:lineRule="exact"/>
        <w:ind w:left="1440"/>
        <w:rPr>
          <w:sz w:val="24"/>
          <w:szCs w:val="24"/>
        </w:rPr>
      </w:pP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m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 </w:t>
      </w:r>
      <w:r>
        <w:rPr>
          <w:spacing w:val="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h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 Pet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 (</w:t>
      </w:r>
      <w:r>
        <w:rPr>
          <w:spacing w:val="1"/>
          <w:position w:val="-1"/>
          <w:sz w:val="24"/>
          <w:szCs w:val="24"/>
        </w:rPr>
        <w:t>k</w:t>
      </w:r>
      <w:r>
        <w:rPr>
          <w:position w:val="-1"/>
          <w:sz w:val="24"/>
          <w:szCs w:val="24"/>
        </w:rPr>
        <w:t>g)</w:t>
      </w:r>
    </w:p>
    <w:p w14:paraId="06D3452C" w14:textId="77777777" w:rsidR="00E630B3" w:rsidRDefault="00E630B3">
      <w:pPr>
        <w:spacing w:before="5" w:line="160" w:lineRule="exact"/>
        <w:rPr>
          <w:sz w:val="16"/>
          <w:szCs w:val="16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8"/>
        <w:gridCol w:w="3391"/>
        <w:gridCol w:w="3091"/>
      </w:tblGrid>
      <w:tr w:rsidR="00E630B3" w14:paraId="16330134" w14:textId="77777777">
        <w:trPr>
          <w:trHeight w:hRule="exact" w:val="336"/>
        </w:trPr>
        <w:tc>
          <w:tcPr>
            <w:tcW w:w="14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21165C0" w14:textId="77777777" w:rsidR="00E630B3" w:rsidRDefault="000556EB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33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0796802" w14:textId="77777777" w:rsidR="00E630B3" w:rsidRDefault="000556EB">
            <w:pPr>
              <w:spacing w:line="260" w:lineRule="exact"/>
              <w:ind w:left="39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</w:t>
            </w: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h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 Pet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g)</w:t>
            </w:r>
          </w:p>
        </w:tc>
        <w:tc>
          <w:tcPr>
            <w:tcW w:w="30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C97CA26" w14:textId="77777777" w:rsidR="00E630B3" w:rsidRDefault="000556EB">
            <w:pPr>
              <w:spacing w:line="260" w:lineRule="exact"/>
              <w:ind w:left="48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</w:tr>
      <w:tr w:rsidR="00E630B3" w14:paraId="7EA148B6" w14:textId="77777777">
        <w:trPr>
          <w:trHeight w:hRule="exact" w:val="280"/>
        </w:trPr>
        <w:tc>
          <w:tcPr>
            <w:tcW w:w="145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DC1E2DC" w14:textId="77777777" w:rsidR="00E630B3" w:rsidRDefault="000556EB">
            <w:pPr>
              <w:spacing w:line="260" w:lineRule="exact"/>
              <w:ind w:left="533" w:right="630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J1</w:t>
            </w:r>
          </w:p>
        </w:tc>
        <w:tc>
          <w:tcPr>
            <w:tcW w:w="33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228E9E3" w14:textId="77777777" w:rsidR="00E630B3" w:rsidRDefault="000556EB">
            <w:pPr>
              <w:spacing w:line="260" w:lineRule="exact"/>
              <w:ind w:left="1344" w:right="14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20,63</w:t>
            </w:r>
          </w:p>
        </w:tc>
        <w:tc>
          <w:tcPr>
            <w:tcW w:w="30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6A18CC0" w14:textId="77777777" w:rsidR="00E630B3" w:rsidRDefault="000556EB">
            <w:pPr>
              <w:spacing w:line="260" w:lineRule="exact"/>
              <w:ind w:left="1462" w:right="1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E630B3" w14:paraId="3AEF2452" w14:textId="77777777">
        <w:trPr>
          <w:trHeight w:hRule="exact" w:val="276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C6F5958" w14:textId="77777777" w:rsidR="00E630B3" w:rsidRDefault="000556EB">
            <w:pPr>
              <w:spacing w:line="260" w:lineRule="exact"/>
              <w:ind w:left="533" w:right="630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J2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</w:tcPr>
          <w:p w14:paraId="26C335C0" w14:textId="77777777" w:rsidR="00E630B3" w:rsidRDefault="000556EB">
            <w:pPr>
              <w:spacing w:line="260" w:lineRule="exact"/>
              <w:ind w:left="1344" w:right="14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21,95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</w:tcPr>
          <w:p w14:paraId="29F1C3BE" w14:textId="77777777" w:rsidR="00E630B3" w:rsidRDefault="000556EB">
            <w:pPr>
              <w:spacing w:line="260" w:lineRule="exact"/>
              <w:ind w:left="1543" w:right="13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6F0F3CD1" w14:textId="77777777">
        <w:trPr>
          <w:trHeight w:hRule="exact" w:val="276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3511E88" w14:textId="77777777" w:rsidR="00E630B3" w:rsidRDefault="000556EB">
            <w:pPr>
              <w:spacing w:line="260" w:lineRule="exact"/>
              <w:ind w:left="533" w:right="630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J3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</w:tcPr>
          <w:p w14:paraId="5A0CF87C" w14:textId="77777777" w:rsidR="00E630B3" w:rsidRDefault="000556EB">
            <w:pPr>
              <w:spacing w:line="260" w:lineRule="exact"/>
              <w:ind w:left="1344" w:right="14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21,38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</w:tcPr>
          <w:p w14:paraId="3EA585EA" w14:textId="77777777" w:rsidR="00E630B3" w:rsidRDefault="000556EB">
            <w:pPr>
              <w:spacing w:line="260" w:lineRule="exact"/>
              <w:ind w:left="1514" w:right="138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630B3" w14:paraId="70E9D38B" w14:textId="77777777">
        <w:trPr>
          <w:trHeight w:hRule="exact" w:val="276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369D23D3" w14:textId="77777777" w:rsidR="00E630B3" w:rsidRDefault="000556EB">
            <w:pPr>
              <w:spacing w:line="260" w:lineRule="exact"/>
              <w:ind w:left="533" w:right="630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J4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</w:tcPr>
          <w:p w14:paraId="45741FE8" w14:textId="77777777" w:rsidR="00E630B3" w:rsidRDefault="000556EB">
            <w:pPr>
              <w:spacing w:line="260" w:lineRule="exact"/>
              <w:ind w:left="1344" w:right="14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24,61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</w:tcPr>
          <w:p w14:paraId="12F8E159" w14:textId="77777777" w:rsidR="00E630B3" w:rsidRDefault="000556EB">
            <w:pPr>
              <w:spacing w:line="260" w:lineRule="exact"/>
              <w:ind w:left="1582" w:right="132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E630B3" w14:paraId="6E5BEB6C" w14:textId="77777777">
        <w:trPr>
          <w:trHeight w:hRule="exact" w:val="294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55656EE2" w14:textId="77777777" w:rsidR="00E630B3" w:rsidRDefault="000556EB">
            <w:pPr>
              <w:spacing w:line="260" w:lineRule="exact"/>
              <w:ind w:left="533" w:right="630"/>
              <w:jc w:val="center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J5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</w:tcPr>
          <w:p w14:paraId="2F5BC9D1" w14:textId="77777777" w:rsidR="00E630B3" w:rsidRDefault="000556EB">
            <w:pPr>
              <w:spacing w:line="260" w:lineRule="exact"/>
              <w:ind w:left="1344" w:right="14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27,79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</w:tcPr>
          <w:p w14:paraId="6F5A181C" w14:textId="77777777" w:rsidR="00E630B3" w:rsidRDefault="000556EB">
            <w:pPr>
              <w:spacing w:line="260" w:lineRule="exact"/>
              <w:ind w:left="1702" w:right="1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576374CF" w14:textId="77777777" w:rsidR="00E630B3" w:rsidRDefault="000556EB">
      <w:pPr>
        <w:tabs>
          <w:tab w:val="left" w:pos="8520"/>
        </w:tabs>
        <w:spacing w:line="240" w:lineRule="exact"/>
        <w:ind w:left="588"/>
        <w:rPr>
          <w:sz w:val="24"/>
          <w:szCs w:val="24"/>
        </w:rPr>
      </w:pP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6"/>
          <w:sz w:val="24"/>
          <w:szCs w:val="24"/>
          <w:u w:val="single" w:color="000000"/>
        </w:rPr>
        <w:t xml:space="preserve"> </w:t>
      </w:r>
      <w:r>
        <w:rPr>
          <w:spacing w:val="3"/>
          <w:sz w:val="24"/>
          <w:szCs w:val="24"/>
          <w:u w:val="single" w:color="000000"/>
        </w:rPr>
        <w:t>J6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11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</w:t>
      </w:r>
      <w:r>
        <w:rPr>
          <w:spacing w:val="19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25,89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</w:t>
      </w:r>
      <w:r>
        <w:rPr>
          <w:spacing w:val="28"/>
          <w:sz w:val="24"/>
          <w:szCs w:val="24"/>
          <w:u w:val="single" w:color="000000"/>
        </w:rPr>
        <w:t xml:space="preserve"> 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            </w:t>
      </w:r>
      <w:r>
        <w:rPr>
          <w:spacing w:val="13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d</w:t>
      </w:r>
      <w:r>
        <w:rPr>
          <w:w w:val="22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1D851CAB" w14:textId="77777777" w:rsidR="00E630B3" w:rsidRDefault="00141BCB">
      <w:pPr>
        <w:spacing w:before="9"/>
        <w:ind w:left="881"/>
        <w:rPr>
          <w:sz w:val="24"/>
          <w:szCs w:val="24"/>
        </w:rPr>
      </w:pPr>
      <w:r>
        <w:pict w14:anchorId="50AD6F79">
          <v:group id="_x0000_s1034" style="position:absolute;left:0;text-align:left;margin-left:181.2pt;margin-top:.6pt;width:.5pt;height:0;z-index:-1309;mso-position-horizontal-relative:page" coordorigin="3624,12" coordsize="10,0">
            <v:shape id="_x0000_s1035" style="position:absolute;left:3624;top:12;width:10;height:0" coordorigin="3624,12" coordsize="10,0" path="m3624,12r10,e" filled="f" strokeweight=".58pt">
              <v:path arrowok="t"/>
            </v:shape>
            <w10:wrap anchorx="page"/>
          </v:group>
        </w:pict>
      </w:r>
      <w:r>
        <w:pict w14:anchorId="289A5F82">
          <v:group id="_x0000_s1032" style="position:absolute;left:0;text-align:left;margin-left:356.6pt;margin-top:.6pt;width:.5pt;height:0;z-index:-1308;mso-position-horizontal-relative:page" coordorigin="7132,12" coordsize="10,0">
            <v:shape id="_x0000_s1033" style="position:absolute;left:7132;top:12;width:10;height:0" coordorigin="7132,12" coordsize="10,0" path="m7132,12r9,e" filled="f" strokeweight=".58pt">
              <v:path arrowok="t"/>
            </v:shape>
            <w10:wrap anchorx="page"/>
          </v:group>
        </w:pict>
      </w:r>
      <w:r>
        <w:pict w14:anchorId="454EBCF1">
          <v:group id="_x0000_s1026" style="position:absolute;left:0;text-align:left;margin-left:112.4pt;margin-top:14.6pt;width:398.35pt;height:.6pt;z-index:-1307;mso-position-horizontal-relative:page" coordorigin="2248,292" coordsize="7967,12">
            <v:shape id="_x0000_s1031" style="position:absolute;left:2254;top:298;width:1370;height:0" coordorigin="2254,298" coordsize="1370,0" path="m2254,298r1370,e" filled="f" strokeweight=".58pt">
              <v:path arrowok="t"/>
            </v:shape>
            <v:shape id="_x0000_s1030" style="position:absolute;left:3610;top:298;width:10;height:0" coordorigin="3610,298" coordsize="10,0" path="m3610,298r10,e" filled="f" strokeweight=".58pt">
              <v:path arrowok="t"/>
            </v:shape>
            <v:shape id="_x0000_s1029" style="position:absolute;left:3620;top:298;width:3512;height:0" coordorigin="3620,298" coordsize="3512,0" path="m3620,298r3512,e" filled="f" strokeweight=".58pt">
              <v:path arrowok="t"/>
            </v:shape>
            <v:shape id="_x0000_s1028" style="position:absolute;left:7117;top:298;width:10;height:0" coordorigin="7117,298" coordsize="10,0" path="m7117,298r10,e" filled="f" strokeweight=".58pt">
              <v:path arrowok="t"/>
            </v:shape>
            <v:shape id="_x0000_s1027" style="position:absolute;left:7127;top:298;width:3082;height:0" coordorigin="7127,298" coordsize="3082,0" path="m7127,298r3082,e" filled="f" strokeweight=".58pt">
              <v:path arrowok="t"/>
            </v:shape>
            <w10:wrap anchorx="page"/>
          </v:group>
        </w:pict>
      </w:r>
      <w:r w:rsidR="000556EB">
        <w:rPr>
          <w:spacing w:val="-2"/>
          <w:sz w:val="24"/>
          <w:szCs w:val="24"/>
        </w:rPr>
        <w:t>B</w:t>
      </w:r>
      <w:r w:rsidR="000556EB">
        <w:rPr>
          <w:sz w:val="24"/>
          <w:szCs w:val="24"/>
        </w:rPr>
        <w:t>NJ</w:t>
      </w:r>
      <w:r w:rsidR="000556EB">
        <w:rPr>
          <w:spacing w:val="2"/>
          <w:sz w:val="24"/>
          <w:szCs w:val="24"/>
        </w:rPr>
        <w:t xml:space="preserve"> 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spacing w:val="-2"/>
          <w:position w:val="-3"/>
          <w:sz w:val="16"/>
          <w:szCs w:val="16"/>
        </w:rPr>
        <w:t>,</w:t>
      </w:r>
      <w:r w:rsidR="000556EB">
        <w:rPr>
          <w:spacing w:val="1"/>
          <w:position w:val="-3"/>
          <w:sz w:val="16"/>
          <w:szCs w:val="16"/>
        </w:rPr>
        <w:t>0</w:t>
      </w:r>
      <w:r w:rsidR="000556EB">
        <w:rPr>
          <w:position w:val="-3"/>
          <w:sz w:val="16"/>
          <w:szCs w:val="16"/>
        </w:rPr>
        <w:t xml:space="preserve">5                                            </w:t>
      </w:r>
      <w:r w:rsidR="000556EB">
        <w:rPr>
          <w:spacing w:val="38"/>
          <w:position w:val="-3"/>
          <w:sz w:val="16"/>
          <w:szCs w:val="16"/>
        </w:rPr>
        <w:t xml:space="preserve"> </w:t>
      </w:r>
      <w:r w:rsidR="000556EB">
        <w:rPr>
          <w:sz w:val="24"/>
          <w:szCs w:val="24"/>
        </w:rPr>
        <w:t>0,65</w:t>
      </w:r>
    </w:p>
    <w:p w14:paraId="16A97C14" w14:textId="77777777" w:rsidR="00E630B3" w:rsidRDefault="000556EB">
      <w:pPr>
        <w:spacing w:before="1" w:line="240" w:lineRule="exact"/>
        <w:ind w:left="1865" w:right="81" w:hanging="1277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f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eda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dak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nya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pacing w:val="1"/>
          <w:sz w:val="22"/>
          <w:szCs w:val="22"/>
        </w:rPr>
        <w:t>%</w:t>
      </w:r>
      <w:r>
        <w:rPr>
          <w:sz w:val="22"/>
          <w:szCs w:val="22"/>
        </w:rPr>
        <w:t>.</w:t>
      </w:r>
    </w:p>
    <w:p w14:paraId="7F09C854" w14:textId="77777777" w:rsidR="00E630B3" w:rsidRDefault="00E630B3">
      <w:pPr>
        <w:spacing w:before="7" w:line="160" w:lineRule="exact"/>
        <w:rPr>
          <w:sz w:val="16"/>
          <w:szCs w:val="16"/>
        </w:rPr>
        <w:sectPr w:rsidR="00E630B3">
          <w:pgSz w:w="11920" w:h="16840"/>
          <w:pgMar w:top="1560" w:right="1580" w:bottom="280" w:left="1680" w:header="720" w:footer="720" w:gutter="0"/>
          <w:cols w:space="720"/>
        </w:sectPr>
      </w:pPr>
    </w:p>
    <w:p w14:paraId="35574024" w14:textId="77777777" w:rsidR="00E630B3" w:rsidRDefault="000556EB">
      <w:pPr>
        <w:spacing w:before="29" w:line="274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3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5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 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 (4 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27,</w:t>
      </w:r>
      <w:r>
        <w:rPr>
          <w:spacing w:val="2"/>
          <w:sz w:val="24"/>
          <w:szCs w:val="24"/>
        </w:rPr>
        <w:t>7</w:t>
      </w:r>
      <w:r>
        <w:rPr>
          <w:sz w:val="24"/>
          <w:szCs w:val="24"/>
        </w:rPr>
        <w:t>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kg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commentRangeStart w:id="6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6F448835" w14:textId="77777777" w:rsidR="00E630B3" w:rsidRDefault="00E630B3">
      <w:pPr>
        <w:spacing w:before="4" w:line="120" w:lineRule="exact"/>
        <w:rPr>
          <w:sz w:val="12"/>
          <w:szCs w:val="12"/>
        </w:rPr>
      </w:pPr>
    </w:p>
    <w:p w14:paraId="332A3F02" w14:textId="77777777" w:rsidR="00E630B3" w:rsidRDefault="00E630B3">
      <w:pPr>
        <w:spacing w:line="200" w:lineRule="exact"/>
      </w:pPr>
    </w:p>
    <w:p w14:paraId="76BFFCFA" w14:textId="77777777" w:rsidR="00E630B3" w:rsidRDefault="000556EB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A. 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asan</w:t>
      </w:r>
    </w:p>
    <w:p w14:paraId="3E58E713" w14:textId="77777777" w:rsidR="00E630B3" w:rsidRDefault="00E630B3">
      <w:pPr>
        <w:spacing w:line="240" w:lineRule="exact"/>
        <w:rPr>
          <w:sz w:val="24"/>
          <w:szCs w:val="24"/>
        </w:rPr>
      </w:pPr>
    </w:p>
    <w:p w14:paraId="73A59F3D" w14:textId="77777777" w:rsidR="00E630B3" w:rsidRDefault="000556EB">
      <w:pPr>
        <w:ind w:left="588" w:right="-36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  <w:r>
        <w:rPr>
          <w:b/>
          <w:spacing w:val="3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ian</w:t>
      </w:r>
      <w:r>
        <w:rPr>
          <w:b/>
          <w:spacing w:val="35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pupu</w:t>
      </w:r>
      <w:r>
        <w:rPr>
          <w:b/>
          <w:sz w:val="24"/>
          <w:szCs w:val="24"/>
        </w:rPr>
        <w:t>k</w:t>
      </w:r>
      <w:r>
        <w:rPr>
          <w:b/>
          <w:spacing w:val="34"/>
          <w:sz w:val="24"/>
          <w:szCs w:val="24"/>
        </w:rPr>
        <w:t xml:space="preserve"> 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 xml:space="preserve">k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air </w:t>
      </w:r>
      <w:r>
        <w:rPr>
          <w:b/>
          <w:spacing w:val="1"/>
          <w:sz w:val="24"/>
          <w:szCs w:val="24"/>
        </w:rPr>
        <w:t>(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OC)</w:t>
      </w:r>
    </w:p>
    <w:p w14:paraId="33DAD11C" w14:textId="77777777" w:rsidR="00E630B3" w:rsidRDefault="00E630B3">
      <w:pPr>
        <w:spacing w:before="14" w:line="260" w:lineRule="exact"/>
        <w:rPr>
          <w:sz w:val="26"/>
          <w:szCs w:val="26"/>
        </w:rPr>
      </w:pPr>
    </w:p>
    <w:p w14:paraId="6C94F304" w14:textId="77777777" w:rsidR="00E630B3" w:rsidRDefault="000556EB">
      <w:pPr>
        <w:spacing w:line="275" w:lineRule="auto"/>
        <w:ind w:left="588" w:right="-37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 3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 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ir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  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mbuhan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dic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pa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5.</w:t>
      </w:r>
      <w:commentRangeEnd w:id="6"/>
      <w:r w:rsidR="00B84F06">
        <w:rPr>
          <w:rStyle w:val="CommentReference"/>
        </w:rPr>
        <w:commentReference w:id="6"/>
      </w:r>
    </w:p>
    <w:p w14:paraId="293BC41C" w14:textId="77777777" w:rsidR="00E630B3" w:rsidRDefault="000556EB">
      <w:pPr>
        <w:spacing w:before="1" w:line="276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Rio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ntoso (202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>),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pupuk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lain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unsur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Mg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mempu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untuk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unsur N 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kloro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no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otein. Menin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loro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il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74DF3020" w14:textId="77777777" w:rsidR="00E630B3" w:rsidRDefault="000556EB">
      <w:pPr>
        <w:spacing w:before="29" w:line="276" w:lineRule="auto"/>
        <w:ind w:right="78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7" w:space="705"/>
            <w:col w:w="3748"/>
          </w:cols>
        </w:sectPr>
      </w:pPr>
      <w:r>
        <w:br w:type="column"/>
      </w:r>
      <w:r>
        <w:rPr>
          <w:sz w:val="24"/>
          <w:szCs w:val="24"/>
        </w:rPr>
        <w:t>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laju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dihasilk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meni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otos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untuk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tatif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(Sa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ie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, 2002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Ditamb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oleh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rnomo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dkk.,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(199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>)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unsur 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mempu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r, unsur P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nsur 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mendo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mbu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mbut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ra</w:t>
      </w:r>
      <w:r>
        <w:rPr>
          <w:sz w:val="24"/>
          <w:szCs w:val="24"/>
        </w:rPr>
        <w:t>p unsur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maksim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Kond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kian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(1)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talisator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 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2"/>
          <w:sz w:val="24"/>
          <w:szCs w:val="24"/>
        </w:rPr>
        <w:t>s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(2)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oses met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sme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ohidr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(3)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. Dil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ur 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 p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pupuk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 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maksimum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f maupun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 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jadi (200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) 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unsur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</w:t>
      </w:r>
    </w:p>
    <w:p w14:paraId="3146202E" w14:textId="77777777" w:rsidR="00E630B3" w:rsidRDefault="00E630B3">
      <w:pPr>
        <w:spacing w:before="8" w:line="100" w:lineRule="exact"/>
        <w:rPr>
          <w:sz w:val="11"/>
          <w:szCs w:val="11"/>
        </w:rPr>
      </w:pPr>
    </w:p>
    <w:p w14:paraId="6A4D558E" w14:textId="77777777" w:rsidR="00E630B3" w:rsidRDefault="000556EB">
      <w:pPr>
        <w:spacing w:line="275" w:lineRule="auto"/>
        <w:ind w:left="588" w:right="-41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dukung oleh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untu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maka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lebih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oses 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gga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lat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faa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oleh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unt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k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ntukan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h.</w:t>
      </w:r>
    </w:p>
    <w:p w14:paraId="33D8286A" w14:textId="77777777" w:rsidR="00E630B3" w:rsidRDefault="00E630B3">
      <w:pPr>
        <w:spacing w:before="5" w:line="200" w:lineRule="exact"/>
      </w:pPr>
    </w:p>
    <w:p w14:paraId="06933FB5" w14:textId="77777777" w:rsidR="00E630B3" w:rsidRDefault="000556EB">
      <w:pPr>
        <w:ind w:left="588" w:right="520"/>
        <w:jc w:val="both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b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agai ja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am</w:t>
      </w:r>
    </w:p>
    <w:p w14:paraId="59FFA405" w14:textId="77777777" w:rsidR="00E630B3" w:rsidRDefault="00E630B3">
      <w:pPr>
        <w:spacing w:before="14" w:line="260" w:lineRule="exact"/>
        <w:rPr>
          <w:sz w:val="26"/>
          <w:szCs w:val="26"/>
        </w:rPr>
      </w:pPr>
    </w:p>
    <w:p w14:paraId="3F444688" w14:textId="77777777" w:rsidR="00E630B3" w:rsidRDefault="000556EB">
      <w:pPr>
        <w:spacing w:line="276" w:lineRule="auto"/>
        <w:ind w:left="588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 3 menunjuk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u,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5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m.</w:t>
      </w:r>
    </w:p>
    <w:p w14:paraId="3952ACC5" w14:textId="77777777" w:rsidR="00E630B3" w:rsidRDefault="000556EB">
      <w:pPr>
        <w:spacing w:line="275" w:lineRule="auto"/>
        <w:ind w:left="588" w:right="-38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memu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kinkan    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jadi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</w:p>
    <w:p w14:paraId="33BAC17B" w14:textId="77777777" w:rsidR="00E630B3" w:rsidRDefault="000556EB">
      <w:pPr>
        <w:spacing w:before="1" w:line="260" w:lineRule="exact"/>
        <w:ind w:left="588" w:right="3519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.</w:t>
      </w:r>
    </w:p>
    <w:p w14:paraId="1E9D6334" w14:textId="77777777" w:rsidR="00E630B3" w:rsidRDefault="000556EB">
      <w:pPr>
        <w:spacing w:before="8" w:line="100" w:lineRule="exact"/>
        <w:rPr>
          <w:sz w:val="11"/>
          <w:szCs w:val="11"/>
        </w:rPr>
      </w:pPr>
      <w:r>
        <w:br w:type="column"/>
      </w:r>
    </w:p>
    <w:p w14:paraId="16F37B5D" w14:textId="77777777" w:rsidR="00E630B3" w:rsidRDefault="000556EB">
      <w:pPr>
        <w:spacing w:line="276" w:lineRule="auto"/>
        <w:ind w:right="78"/>
        <w:jc w:val="both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num="2" w:space="720" w:equalWidth="0">
            <w:col w:w="4204" w:space="708"/>
            <w:col w:w="3748"/>
          </w:cols>
        </w:sect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oses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sis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 untuk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khir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 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(197</w:t>
      </w:r>
      <w:r>
        <w:rPr>
          <w:spacing w:val="-1"/>
          <w:sz w:val="24"/>
          <w:szCs w:val="24"/>
        </w:rPr>
        <w:t>9</w:t>
      </w:r>
      <w:r>
        <w:rPr>
          <w:sz w:val="24"/>
          <w:szCs w:val="24"/>
        </w:rPr>
        <w:t>),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men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ntukan 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 xml:space="preserve"> p</w:t>
      </w:r>
      <w:r>
        <w:rPr>
          <w:sz w:val="24"/>
          <w:szCs w:val="24"/>
        </w:rPr>
        <w:t>opulasi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memp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kompetisi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dia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unsur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 untuk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mbuhan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 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ono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(199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 xml:space="preserve">)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 Ash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2006,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dalam </w:t>
      </w:r>
      <w:r>
        <w:rPr>
          <w:sz w:val="24"/>
          <w:szCs w:val="24"/>
        </w:rPr>
        <w:t>Mah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r,   2008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,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  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mbuhan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 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nuh</w:t>
      </w:r>
    </w:p>
    <w:p w14:paraId="15D05E7A" w14:textId="4936D3A3" w:rsidR="00E630B3" w:rsidRDefault="000556EB">
      <w:pPr>
        <w:spacing w:before="50" w:line="260" w:lineRule="exact"/>
        <w:ind w:left="3179"/>
        <w:rPr>
          <w:sz w:val="24"/>
          <w:szCs w:val="24"/>
        </w:rPr>
      </w:pPr>
      <w:r>
        <w:rPr>
          <w:b/>
          <w:spacing w:val="-15"/>
          <w:position w:val="-1"/>
          <w:sz w:val="24"/>
          <w:szCs w:val="24"/>
        </w:rPr>
        <w:t xml:space="preserve"> </w:t>
      </w: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M</w:t>
      </w: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ULAN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D</w:t>
      </w:r>
      <w:r>
        <w:rPr>
          <w:b/>
          <w:spacing w:val="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N SAR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N</w:t>
      </w:r>
    </w:p>
    <w:p w14:paraId="75C530EE" w14:textId="77777777" w:rsidR="00E630B3" w:rsidRDefault="00E630B3">
      <w:pPr>
        <w:spacing w:before="10" w:line="240" w:lineRule="exact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28F306A9" w14:textId="77777777" w:rsidR="00E630B3" w:rsidRDefault="000556EB">
      <w:pPr>
        <w:spacing w:before="31"/>
        <w:ind w:left="588"/>
        <w:rPr>
          <w:sz w:val="24"/>
          <w:szCs w:val="24"/>
        </w:rPr>
      </w:pPr>
      <w:r>
        <w:rPr>
          <w:b/>
          <w:sz w:val="24"/>
          <w:szCs w:val="24"/>
        </w:rPr>
        <w:t>A.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pu</w:t>
      </w:r>
      <w:r>
        <w:rPr>
          <w:b/>
          <w:sz w:val="24"/>
          <w:szCs w:val="24"/>
        </w:rPr>
        <w:t>lan</w:t>
      </w:r>
    </w:p>
    <w:p w14:paraId="0E533FF7" w14:textId="77777777" w:rsidR="00E630B3" w:rsidRDefault="00E630B3">
      <w:pPr>
        <w:spacing w:before="14" w:line="260" w:lineRule="exact"/>
        <w:rPr>
          <w:sz w:val="26"/>
          <w:szCs w:val="26"/>
        </w:rPr>
      </w:pPr>
    </w:p>
    <w:p w14:paraId="2AC98D8C" w14:textId="77777777" w:rsidR="00E630B3" w:rsidRDefault="000556EB">
      <w:pPr>
        <w:spacing w:line="276" w:lineRule="auto"/>
        <w:ind w:left="588" w:right="-41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hw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Solanum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x 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5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ik,</w:t>
      </w:r>
      <w:r>
        <w:rPr>
          <w:spacing w:val="5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</w:p>
    <w:p w14:paraId="1147EAC9" w14:textId="77777777" w:rsidR="00E630B3" w:rsidRDefault="000556EB">
      <w:pPr>
        <w:spacing w:before="1" w:line="275" w:lineRule="auto"/>
        <w:ind w:left="588" w:right="-38"/>
        <w:rPr>
          <w:sz w:val="24"/>
          <w:szCs w:val="24"/>
        </w:rPr>
      </w:pPr>
      <w:r>
        <w:rPr>
          <w:sz w:val="24"/>
          <w:szCs w:val="24"/>
        </w:rPr>
        <w:t>43,41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m,   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   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 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 xml:space="preserve">4,59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,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 xml:space="preserve">umur  </w:t>
      </w:r>
      <w:r>
        <w:rPr>
          <w:spacing w:val="4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</w:p>
    <w:p w14:paraId="0F06D9F8" w14:textId="77777777" w:rsidR="00E630B3" w:rsidRDefault="000556EB">
      <w:pPr>
        <w:spacing w:before="4"/>
        <w:ind w:left="588" w:right="-52"/>
        <w:rPr>
          <w:sz w:val="24"/>
          <w:szCs w:val="24"/>
        </w:rPr>
      </w:pPr>
      <w:r>
        <w:rPr>
          <w:sz w:val="24"/>
          <w:szCs w:val="24"/>
        </w:rPr>
        <w:t>42,25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</w:p>
    <w:p w14:paraId="14E4B45F" w14:textId="77777777" w:rsidR="00E630B3" w:rsidRDefault="000556EB">
      <w:pPr>
        <w:spacing w:before="41"/>
        <w:ind w:left="588" w:right="-56"/>
        <w:rPr>
          <w:sz w:val="24"/>
          <w:szCs w:val="24"/>
        </w:rPr>
      </w:pPr>
      <w:r>
        <w:rPr>
          <w:sz w:val="24"/>
          <w:szCs w:val="24"/>
        </w:rPr>
        <w:t>19,60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</w:p>
    <w:p w14:paraId="24E8599C" w14:textId="77777777" w:rsidR="00E630B3" w:rsidRDefault="000556EB">
      <w:pPr>
        <w:spacing w:before="41"/>
        <w:ind w:left="588" w:right="-51"/>
        <w:rPr>
          <w:sz w:val="24"/>
          <w:szCs w:val="24"/>
        </w:rPr>
      </w:pPr>
      <w:r>
        <w:rPr>
          <w:sz w:val="24"/>
          <w:szCs w:val="24"/>
        </w:rPr>
        <w:t>3,07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kg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14:paraId="00C278E3" w14:textId="77777777" w:rsidR="00E630B3" w:rsidRDefault="000556EB">
      <w:pPr>
        <w:spacing w:before="29" w:line="275" w:lineRule="auto"/>
        <w:ind w:right="84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27,79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kg</w:t>
      </w:r>
      <w:r>
        <w:rPr>
          <w:spacing w:val="3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k,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h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33,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>0 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n/ha.</w:t>
      </w:r>
    </w:p>
    <w:p w14:paraId="3FA44D52" w14:textId="77777777" w:rsidR="00E630B3" w:rsidRDefault="00E630B3">
      <w:pPr>
        <w:spacing w:before="20" w:line="260" w:lineRule="exact"/>
        <w:rPr>
          <w:sz w:val="26"/>
          <w:szCs w:val="26"/>
        </w:rPr>
      </w:pPr>
    </w:p>
    <w:p w14:paraId="1D3706C1" w14:textId="77777777" w:rsidR="00E630B3" w:rsidRDefault="000556EB">
      <w:pPr>
        <w:rPr>
          <w:sz w:val="24"/>
          <w:szCs w:val="24"/>
        </w:rPr>
      </w:pP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.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an</w:t>
      </w:r>
    </w:p>
    <w:p w14:paraId="630ACF63" w14:textId="77777777" w:rsidR="00E630B3" w:rsidRDefault="00E630B3">
      <w:pPr>
        <w:spacing w:before="14" w:line="260" w:lineRule="exact"/>
        <w:rPr>
          <w:sz w:val="26"/>
          <w:szCs w:val="26"/>
        </w:rPr>
      </w:pPr>
    </w:p>
    <w:p w14:paraId="30C2E86D" w14:textId="77777777" w:rsidR="00E630B3" w:rsidRDefault="000556EB">
      <w:pPr>
        <w:spacing w:line="276" w:lineRule="auto"/>
        <w:ind w:right="78" w:firstLine="566"/>
        <w:jc w:val="both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4" w:space="708"/>
            <w:col w:w="3748"/>
          </w:cols>
        </w:sect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mbuhan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Solanum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.) disa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untuk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puk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ir)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70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60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massa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membutuhkan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sokan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k.</w:t>
      </w:r>
    </w:p>
    <w:p w14:paraId="405B60CF" w14:textId="77777777" w:rsidR="00E630B3" w:rsidRDefault="00E630B3">
      <w:pPr>
        <w:spacing w:line="120" w:lineRule="exact"/>
        <w:rPr>
          <w:sz w:val="12"/>
          <w:szCs w:val="12"/>
        </w:rPr>
      </w:pPr>
    </w:p>
    <w:p w14:paraId="0C9DBC6B" w14:textId="77777777" w:rsidR="00E630B3" w:rsidRDefault="000556EB">
      <w:pPr>
        <w:spacing w:line="260" w:lineRule="exact"/>
        <w:ind w:left="3414" w:right="2951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D</w:t>
      </w:r>
      <w:r>
        <w:rPr>
          <w:b/>
          <w:spacing w:val="1"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F</w:t>
      </w:r>
      <w:r>
        <w:rPr>
          <w:b/>
          <w:position w:val="-1"/>
          <w:sz w:val="24"/>
          <w:szCs w:val="24"/>
        </w:rPr>
        <w:t>TAR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US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AKA</w:t>
      </w:r>
    </w:p>
    <w:p w14:paraId="1A5218D5" w14:textId="77777777" w:rsidR="00E630B3" w:rsidRDefault="00E630B3">
      <w:pPr>
        <w:spacing w:before="7" w:line="240" w:lineRule="exact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space="720"/>
        </w:sectPr>
      </w:pPr>
    </w:p>
    <w:p w14:paraId="5A8F738D" w14:textId="77777777" w:rsidR="00E630B3" w:rsidRDefault="000556EB">
      <w:pPr>
        <w:spacing w:before="29"/>
        <w:ind w:left="1582" w:right="-41" w:hanging="8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Anonim.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2023.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Uji 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 Hijau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stri.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opika 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mbab.  Vol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1. No 2. </w:t>
      </w:r>
      <w:r>
        <w:rPr>
          <w:spacing w:val="-1"/>
          <w:sz w:val="24"/>
          <w:szCs w:val="24"/>
        </w:rPr>
        <w:t>Ha</w:t>
      </w:r>
      <w:r>
        <w:rPr>
          <w:sz w:val="24"/>
          <w:szCs w:val="24"/>
        </w:rPr>
        <w:t>l 93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– 99.</w:t>
      </w:r>
    </w:p>
    <w:p w14:paraId="4C50CFB3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533CD9F2" w14:textId="77777777" w:rsidR="00E630B3" w:rsidRDefault="000556EB">
      <w:pPr>
        <w:tabs>
          <w:tab w:val="left" w:pos="1820"/>
          <w:tab w:val="left" w:pos="2540"/>
        </w:tabs>
        <w:ind w:left="1582" w:right="-41" w:hanging="874"/>
        <w:rPr>
          <w:sz w:val="24"/>
          <w:szCs w:val="24"/>
        </w:rPr>
      </w:pPr>
      <w:r>
        <w:rPr>
          <w:sz w:val="24"/>
          <w:szCs w:val="24"/>
        </w:rPr>
        <w:t>Anonim.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2023.   </w:t>
      </w:r>
      <w:r>
        <w:rPr>
          <w:spacing w:val="4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h    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 Hitavi.</w:t>
      </w:r>
      <w:r>
        <w:rPr>
          <w:sz w:val="24"/>
          <w:szCs w:val="24"/>
        </w:rPr>
        <w:tab/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kses   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 xml:space="preserve">di  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: 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tani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nindonesi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jua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nih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g- hi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vi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diaks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tang</w:t>
      </w:r>
      <w:r>
        <w:rPr>
          <w:spacing w:val="-3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23</w:t>
      </w:r>
    </w:p>
    <w:p w14:paraId="60820389" w14:textId="77777777" w:rsidR="00E630B3" w:rsidRDefault="000556EB">
      <w:pPr>
        <w:spacing w:before="2"/>
        <w:ind w:left="1544" w:right="1414"/>
        <w:jc w:val="center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 202</w:t>
      </w:r>
      <w:r>
        <w:rPr>
          <w:spacing w:val="1"/>
          <w:sz w:val="24"/>
          <w:szCs w:val="24"/>
        </w:rPr>
        <w:t>3</w:t>
      </w:r>
      <w:r>
        <w:rPr>
          <w:sz w:val="24"/>
          <w:szCs w:val="24"/>
        </w:rPr>
        <w:t>.</w:t>
      </w:r>
    </w:p>
    <w:p w14:paraId="76CE8AD0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6CB04AEA" w14:textId="77777777" w:rsidR="00E630B3" w:rsidRDefault="000556EB">
      <w:pPr>
        <w:ind w:left="1582" w:right="-40" w:hanging="874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iba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., Mast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.K,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 2007.  Uji 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ptasi 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rapa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 xml:space="preserve">di 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h.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lai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Nusa</w:t>
      </w:r>
      <w:r>
        <w:rPr>
          <w:spacing w:val="3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4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</w:t>
      </w:r>
    </w:p>
    <w:p w14:paraId="4236EEDD" w14:textId="77777777" w:rsidR="00E630B3" w:rsidRDefault="000556EB">
      <w:pPr>
        <w:spacing w:before="2"/>
        <w:ind w:left="1544" w:right="1933"/>
        <w:jc w:val="center"/>
        <w:rPr>
          <w:sz w:val="24"/>
          <w:szCs w:val="24"/>
        </w:rPr>
      </w:pPr>
      <w:r>
        <w:rPr>
          <w:sz w:val="24"/>
          <w:szCs w:val="24"/>
        </w:rPr>
        <w:t>59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507677DD" w14:textId="77777777" w:rsidR="00E630B3" w:rsidRDefault="00E630B3">
      <w:pPr>
        <w:spacing w:before="9" w:line="180" w:lineRule="exact"/>
        <w:rPr>
          <w:sz w:val="19"/>
          <w:szCs w:val="19"/>
        </w:rPr>
      </w:pPr>
    </w:p>
    <w:p w14:paraId="6BE1427B" w14:textId="77777777" w:rsidR="00E630B3" w:rsidRDefault="000556EB">
      <w:pPr>
        <w:ind w:left="1582" w:right="-38" w:hanging="874"/>
        <w:jc w:val="both"/>
        <w:rPr>
          <w:sz w:val="24"/>
          <w:szCs w:val="24"/>
        </w:rPr>
      </w:pPr>
      <w:r>
        <w:rPr>
          <w:sz w:val="24"/>
          <w:szCs w:val="24"/>
        </w:rPr>
        <w:t>Ash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2006.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rtikultura Asp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k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udid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Univ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rsitas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ia,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3BC069C9" w14:textId="77777777" w:rsidR="00E630B3" w:rsidRDefault="00E630B3">
      <w:pPr>
        <w:spacing w:before="5" w:line="180" w:lineRule="exact"/>
        <w:rPr>
          <w:sz w:val="19"/>
          <w:szCs w:val="19"/>
        </w:rPr>
      </w:pPr>
    </w:p>
    <w:p w14:paraId="5FA71CA8" w14:textId="77777777" w:rsidR="00E630B3" w:rsidRDefault="000556EB">
      <w:pPr>
        <w:ind w:left="708" w:right="-52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2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usat    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ik.   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2020.</w:t>
      </w:r>
    </w:p>
    <w:p w14:paraId="290354AA" w14:textId="77777777" w:rsidR="00E630B3" w:rsidRDefault="000556EB">
      <w:pPr>
        <w:ind w:left="1582" w:right="-41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ik               </w:t>
      </w:r>
      <w:r>
        <w:rPr>
          <w:spacing w:val="2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</w:t>
      </w:r>
      <w:r>
        <w:rPr>
          <w:spacing w:val="-3"/>
          <w:sz w:val="24"/>
          <w:szCs w:val="24"/>
        </w:rPr>
        <w:t>u</w:t>
      </w:r>
      <w:r>
        <w:rPr>
          <w:sz w:val="24"/>
          <w:szCs w:val="24"/>
        </w:rPr>
        <w:t>ksi Ho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2020.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di                                     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hyperlink r:id="rId10">
        <w:r>
          <w:rPr>
            <w:sz w:val="24"/>
            <w:szCs w:val="24"/>
          </w:rPr>
          <w:t xml:space="preserve"> Http</w:t>
        </w:r>
        <w:r>
          <w:rPr>
            <w:spacing w:val="1"/>
            <w:sz w:val="24"/>
            <w:szCs w:val="24"/>
          </w:rPr>
          <w:t>: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hortikultur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.p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rt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nia</w:t>
        </w:r>
      </w:hyperlink>
      <w:r>
        <w:rPr>
          <w:sz w:val="24"/>
          <w:szCs w:val="24"/>
        </w:rPr>
        <w:t xml:space="preserve"> n.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 xml:space="preserve">wp-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ontent/up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d/2016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02/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- Ho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2020.pdf diaks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16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</w:p>
    <w:p w14:paraId="7FD3CC5B" w14:textId="77777777" w:rsidR="00E630B3" w:rsidRDefault="000556EB">
      <w:pPr>
        <w:spacing w:before="3"/>
        <w:ind w:left="1544" w:right="2045"/>
        <w:jc w:val="center"/>
        <w:rPr>
          <w:sz w:val="24"/>
          <w:szCs w:val="24"/>
        </w:rPr>
      </w:pPr>
      <w:r>
        <w:rPr>
          <w:sz w:val="24"/>
          <w:szCs w:val="24"/>
        </w:rPr>
        <w:t>2023.</w:t>
      </w:r>
    </w:p>
    <w:p w14:paraId="7B53ADA6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5439BD67" w14:textId="77777777" w:rsidR="00E630B3" w:rsidRDefault="000556EB">
      <w:pPr>
        <w:ind w:left="1582" w:right="-40" w:hanging="874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ono.  1998.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udid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sis 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us, Yo</w:t>
      </w:r>
      <w:r>
        <w:rPr>
          <w:spacing w:val="2"/>
          <w:sz w:val="24"/>
          <w:szCs w:val="24"/>
        </w:rPr>
        <w:t>g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rta.</w:t>
      </w:r>
    </w:p>
    <w:p w14:paraId="4623FB40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6D6A9020" w14:textId="77777777" w:rsidR="00E630B3" w:rsidRDefault="000556EB">
      <w:pPr>
        <w:ind w:left="1582" w:right="-41" w:hanging="874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rtius.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2001.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 US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ress. Med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n.</w:t>
      </w:r>
    </w:p>
    <w:p w14:paraId="2C281F93" w14:textId="77777777" w:rsidR="00E630B3" w:rsidRDefault="000556EB">
      <w:pPr>
        <w:spacing w:before="29"/>
        <w:ind w:left="874" w:right="94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luq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nmani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t.b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 spot.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2012/07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- pust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a-</w:t>
      </w:r>
      <w:r>
        <w:rPr>
          <w:sz w:val="24"/>
          <w:szCs w:val="24"/>
        </w:rPr>
        <w:t>fisio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-</w:t>
      </w:r>
    </w:p>
    <w:p w14:paraId="1A501F4C" w14:textId="77777777" w:rsidR="00E630B3" w:rsidRDefault="000556EB">
      <w:pPr>
        <w:ind w:left="874" w:right="79"/>
        <w:rPr>
          <w:sz w:val="24"/>
          <w:szCs w:val="24"/>
        </w:rPr>
      </w:pP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l.    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16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2023.</w:t>
      </w:r>
    </w:p>
    <w:p w14:paraId="0ECD78BC" w14:textId="77777777" w:rsidR="00E630B3" w:rsidRDefault="00E630B3">
      <w:pPr>
        <w:spacing w:before="4" w:line="180" w:lineRule="exact"/>
        <w:rPr>
          <w:sz w:val="19"/>
          <w:szCs w:val="19"/>
        </w:rPr>
      </w:pPr>
    </w:p>
    <w:p w14:paraId="7B9D7AC4" w14:textId="77777777" w:rsidR="00E630B3" w:rsidRDefault="000556EB">
      <w:pPr>
        <w:ind w:left="874" w:right="78" w:hanging="874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wud,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2017.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Tunt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udid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ustak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Yo</w:t>
      </w:r>
      <w:r>
        <w:rPr>
          <w:spacing w:val="2"/>
          <w:sz w:val="24"/>
          <w:szCs w:val="24"/>
        </w:rPr>
        <w:t>g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637BB36D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1B9F511D" w14:textId="77777777" w:rsidR="00E630B3" w:rsidRDefault="000556EB">
      <w:pPr>
        <w:ind w:left="874" w:right="80" w:hanging="874"/>
        <w:rPr>
          <w:sz w:val="24"/>
          <w:szCs w:val="24"/>
        </w:rPr>
      </w:pPr>
      <w:r>
        <w:rPr>
          <w:sz w:val="24"/>
          <w:szCs w:val="24"/>
        </w:rPr>
        <w:t>Dh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ni.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2019.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pow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ow- umu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pupu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p-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ir.</w:t>
      </w:r>
    </w:p>
    <w:p w14:paraId="49F78A52" w14:textId="77777777" w:rsidR="00E630B3" w:rsidRDefault="00E630B3">
      <w:pPr>
        <w:spacing w:before="8" w:line="180" w:lineRule="exact"/>
        <w:rPr>
          <w:sz w:val="19"/>
          <w:szCs w:val="19"/>
        </w:rPr>
      </w:pPr>
    </w:p>
    <w:p w14:paraId="38823BE3" w14:textId="77777777" w:rsidR="00E630B3" w:rsidRDefault="000556EB">
      <w:pPr>
        <w:tabs>
          <w:tab w:val="left" w:pos="1580"/>
        </w:tabs>
        <w:ind w:left="874" w:right="77" w:hanging="8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Elida,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.N.,  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di,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.,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Ellok D.S.</w:t>
      </w:r>
      <w:r>
        <w:rPr>
          <w:sz w:val="24"/>
          <w:szCs w:val="24"/>
        </w:rPr>
        <w:tab/>
        <w:t xml:space="preserve">2019. 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 xml:space="preserve">Uji   </w:t>
      </w:r>
      <w:r>
        <w:rPr>
          <w:spacing w:val="4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sil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  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Solanum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.)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resti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i/>
          <w:sz w:val="24"/>
          <w:szCs w:val="24"/>
        </w:rPr>
        <w:t>Ha</w:t>
      </w:r>
      <w:r>
        <w:rPr>
          <w:i/>
          <w:spacing w:val="1"/>
          <w:sz w:val="24"/>
          <w:szCs w:val="24"/>
        </w:rPr>
        <w:t>v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 bras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nsi</w:t>
      </w:r>
      <w:r>
        <w:rPr>
          <w:i/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).</w:t>
      </w:r>
    </w:p>
    <w:p w14:paraId="774053F8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79E24F7F" w14:textId="77777777" w:rsidR="00E630B3" w:rsidRDefault="000556EB">
      <w:pPr>
        <w:ind w:left="874" w:right="80" w:hanging="874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disuwito,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2012. Membu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T.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 Pustak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7A10A575" w14:textId="77777777" w:rsidR="00E630B3" w:rsidRDefault="00E630B3">
      <w:pPr>
        <w:spacing w:before="5" w:line="180" w:lineRule="exact"/>
        <w:rPr>
          <w:sz w:val="19"/>
          <w:szCs w:val="19"/>
        </w:rPr>
      </w:pPr>
    </w:p>
    <w:p w14:paraId="6BA8701D" w14:textId="77777777" w:rsidR="00E630B3" w:rsidRDefault="000556EB">
      <w:pPr>
        <w:ind w:left="874" w:right="78" w:hanging="874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K.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2004.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 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h. Me</w:t>
      </w:r>
      <w:r>
        <w:rPr>
          <w:spacing w:val="1"/>
          <w:sz w:val="24"/>
          <w:szCs w:val="24"/>
        </w:rPr>
        <w:t>da</w:t>
      </w:r>
      <w:r>
        <w:rPr>
          <w:sz w:val="24"/>
          <w:szCs w:val="24"/>
        </w:rPr>
        <w:t>n.</w:t>
      </w:r>
      <w:hyperlink r:id="rId11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/pus</w:t>
        </w:r>
        <w:r>
          <w:rPr>
            <w:spacing w:val="1"/>
            <w:sz w:val="24"/>
            <w:szCs w:val="24"/>
          </w:rPr>
          <w:t>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k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.st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p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p.</w:t>
        </w:r>
        <w:r>
          <w:rPr>
            <w:spacing w:val="-1"/>
            <w:sz w:val="24"/>
            <w:szCs w:val="24"/>
          </w:rPr>
          <w:t>ac</w:t>
        </w:r>
        <w:r>
          <w:rPr>
            <w:sz w:val="24"/>
            <w:szCs w:val="24"/>
          </w:rPr>
          <w:t>.id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f</w:t>
        </w:r>
      </w:hyperlink>
      <w:r>
        <w:rPr>
          <w:sz w:val="24"/>
          <w:szCs w:val="24"/>
        </w:rPr>
        <w:t xml:space="preserve"> 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s/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/12011494_1706200</w:t>
      </w:r>
    </w:p>
    <w:p w14:paraId="37E1F70E" w14:textId="77777777" w:rsidR="00E630B3" w:rsidRDefault="000556EB">
      <w:pPr>
        <w:ind w:left="874"/>
        <w:rPr>
          <w:sz w:val="24"/>
          <w:szCs w:val="24"/>
        </w:rPr>
      </w:pPr>
      <w:r>
        <w:rPr>
          <w:sz w:val="24"/>
          <w:szCs w:val="24"/>
        </w:rPr>
        <w:t>93139_D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r_Pus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a.</w:t>
      </w:r>
    </w:p>
    <w:p w14:paraId="72CFAAED" w14:textId="77777777" w:rsidR="00E630B3" w:rsidRDefault="000556EB">
      <w:pPr>
        <w:ind w:left="874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.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23DD33F2" w14:textId="77777777" w:rsidR="00E630B3" w:rsidRDefault="000556EB">
      <w:pPr>
        <w:spacing w:before="2"/>
        <w:ind w:left="874"/>
        <w:rPr>
          <w:sz w:val="24"/>
          <w:szCs w:val="24"/>
        </w:rPr>
      </w:pPr>
      <w:r>
        <w:rPr>
          <w:sz w:val="24"/>
          <w:szCs w:val="24"/>
        </w:rPr>
        <w:t xml:space="preserve">16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2023.</w:t>
      </w:r>
    </w:p>
    <w:p w14:paraId="781E897A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468D00DC" w14:textId="77777777" w:rsidR="00E630B3" w:rsidRDefault="000556EB">
      <w:pPr>
        <w:ind w:left="874" w:right="78" w:hanging="874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di,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. 2003.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rta : 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media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ustaka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2A66D55C" w14:textId="77777777" w:rsidR="00E630B3" w:rsidRDefault="00E630B3">
      <w:pPr>
        <w:spacing w:before="8" w:line="180" w:lineRule="exact"/>
        <w:rPr>
          <w:sz w:val="19"/>
          <w:szCs w:val="19"/>
        </w:rPr>
      </w:pPr>
    </w:p>
    <w:p w14:paraId="4613F14E" w14:textId="77777777" w:rsidR="00E630B3" w:rsidRDefault="000556EB">
      <w:pPr>
        <w:ind w:left="874" w:right="80" w:hanging="874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2008. Unsur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h. D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hyperlink r:id="rId12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/one.indoskripsi.</w:t>
        </w:r>
        <w:r>
          <w:rPr>
            <w:spacing w:val="-1"/>
            <w:sz w:val="24"/>
            <w:szCs w:val="24"/>
          </w:rPr>
          <w:t>c</w:t>
        </w:r>
        <w:r>
          <w:rPr>
            <w:spacing w:val="-2"/>
            <w:sz w:val="24"/>
            <w:szCs w:val="24"/>
          </w:rPr>
          <w:t>o</w:t>
        </w:r>
        <w:r>
          <w:rPr>
            <w:sz w:val="24"/>
            <w:szCs w:val="24"/>
          </w:rPr>
          <w:t>m/</w:t>
        </w:r>
      </w:hyperlink>
      <w:r>
        <w:rPr>
          <w:sz w:val="24"/>
          <w:szCs w:val="24"/>
        </w:rPr>
        <w:t xml:space="preserve"> no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/4135.</w:t>
      </w:r>
    </w:p>
    <w:p w14:paraId="061D10BC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2417B625" w14:textId="77777777" w:rsidR="00E630B3" w:rsidRDefault="000556EB">
      <w:pPr>
        <w:ind w:left="874" w:right="106" w:hanging="852"/>
        <w:rPr>
          <w:sz w:val="24"/>
          <w:szCs w:val="24"/>
        </w:rPr>
        <w:sectPr w:rsidR="00E630B3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6" w:space="826"/>
            <w:col w:w="3628"/>
          </w:cols>
        </w:sect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sia. 2019.</w:t>
      </w:r>
      <w:hyperlink r:id="rId13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/hort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.p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rt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nian.</w:t>
        </w:r>
        <w:r>
          <w:rPr>
            <w:spacing w:val="-3"/>
            <w:sz w:val="24"/>
            <w:szCs w:val="24"/>
          </w:rPr>
          <w:t>g</w:t>
        </w:r>
        <w:r>
          <w:rPr>
            <w:sz w:val="24"/>
            <w:szCs w:val="24"/>
          </w:rPr>
          <w:t>o.</w:t>
        </w:r>
        <w:r>
          <w:rPr>
            <w:spacing w:val="3"/>
            <w:sz w:val="24"/>
            <w:szCs w:val="24"/>
          </w:rPr>
          <w:t>i</w:t>
        </w:r>
        <w:r>
          <w:rPr>
            <w:sz w:val="24"/>
            <w:szCs w:val="24"/>
          </w:rPr>
          <w:t>d/</w:t>
        </w:r>
      </w:hyperlink>
    </w:p>
    <w:p w14:paraId="3CB3659C" w14:textId="77777777" w:rsidR="00E630B3" w:rsidRDefault="00E630B3">
      <w:pPr>
        <w:spacing w:before="6" w:line="100" w:lineRule="exact"/>
        <w:rPr>
          <w:sz w:val="11"/>
          <w:szCs w:val="11"/>
        </w:rPr>
      </w:pPr>
    </w:p>
    <w:p w14:paraId="494DE60A" w14:textId="77777777" w:rsidR="00E630B3" w:rsidRDefault="000556EB">
      <w:pPr>
        <w:ind w:left="1582" w:right="-3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nih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file/d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>TE RO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KSHR.pd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01</w:t>
      </w:r>
    </w:p>
    <w:p w14:paraId="4C7EFBB4" w14:textId="77777777" w:rsidR="00E630B3" w:rsidRDefault="000556EB">
      <w:pPr>
        <w:ind w:left="1582" w:right="117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2023.</w:t>
      </w:r>
    </w:p>
    <w:p w14:paraId="3E8AFBB6" w14:textId="77777777" w:rsidR="00E630B3" w:rsidRDefault="00E630B3">
      <w:pPr>
        <w:spacing w:before="16" w:line="260" w:lineRule="exact"/>
        <w:rPr>
          <w:sz w:val="26"/>
          <w:szCs w:val="26"/>
        </w:rPr>
      </w:pPr>
    </w:p>
    <w:p w14:paraId="74E74E5B" w14:textId="77777777" w:rsidR="00E630B3" w:rsidRDefault="000556EB">
      <w:pPr>
        <w:ind w:left="1582" w:right="-40" w:hanging="874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l,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.E., 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n, C.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., R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A.,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t,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.,</w:t>
      </w:r>
      <w:r>
        <w:rPr>
          <w:spacing w:val="3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C.</w:t>
      </w:r>
    </w:p>
    <w:p w14:paraId="68B5DFB5" w14:textId="77777777" w:rsidR="00E630B3" w:rsidRDefault="000556EB">
      <w:pPr>
        <w:ind w:left="1582" w:right="-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2008.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 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ple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ied.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ohn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 xml:space="preserve">y &amp;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on. 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w </w:t>
      </w:r>
      <w:r>
        <w:rPr>
          <w:spacing w:val="-1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k.</w:t>
      </w:r>
    </w:p>
    <w:p w14:paraId="24541D44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49F36C81" w14:textId="77777777" w:rsidR="00E630B3" w:rsidRDefault="000556EB">
      <w:pPr>
        <w:ind w:left="1582" w:right="-41" w:hanging="874"/>
        <w:jc w:val="both"/>
        <w:rPr>
          <w:sz w:val="24"/>
          <w:szCs w:val="24"/>
        </w:rPr>
      </w:pP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h. 2003. Hubu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Timur. </w:t>
      </w:r>
      <w:r>
        <w:rPr>
          <w:spacing w:val="3"/>
          <w:sz w:val="24"/>
          <w:szCs w:val="24"/>
        </w:rPr>
        <w:t>R</w:t>
      </w:r>
      <w:r>
        <w:rPr>
          <w:spacing w:val="-6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A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ol</w:t>
      </w:r>
    </w:p>
    <w:p w14:paraId="1A96708D" w14:textId="77777777" w:rsidR="00E630B3" w:rsidRDefault="000556EB">
      <w:pPr>
        <w:spacing w:before="2"/>
        <w:ind w:left="1544" w:right="1691"/>
        <w:jc w:val="center"/>
        <w:rPr>
          <w:sz w:val="24"/>
          <w:szCs w:val="24"/>
        </w:rPr>
      </w:pPr>
      <w:r>
        <w:rPr>
          <w:sz w:val="24"/>
          <w:szCs w:val="24"/>
        </w:rPr>
        <w:t>11, No 1.</w:t>
      </w:r>
    </w:p>
    <w:p w14:paraId="186882FA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7C757BAC" w14:textId="77777777" w:rsidR="00E630B3" w:rsidRDefault="000556EB">
      <w:pPr>
        <w:ind w:left="708" w:right="-53"/>
        <w:rPr>
          <w:sz w:val="24"/>
          <w:szCs w:val="24"/>
        </w:rPr>
      </w:pP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wa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 xml:space="preserve">in,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 xml:space="preserve">H </w:t>
      </w:r>
      <w:r>
        <w:rPr>
          <w:spacing w:val="3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ndi.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2008.</w:t>
      </w:r>
    </w:p>
    <w:p w14:paraId="421660EF" w14:textId="77777777" w:rsidR="00E630B3" w:rsidRDefault="000556EB">
      <w:pPr>
        <w:ind w:left="1582" w:right="-4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ter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horea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Kons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si 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m. 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4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6F917694" w14:textId="77777777" w:rsidR="00E630B3" w:rsidRDefault="000556EB">
      <w:pPr>
        <w:spacing w:before="2"/>
        <w:ind w:left="1544" w:right="1725"/>
        <w:jc w:val="center"/>
        <w:rPr>
          <w:sz w:val="24"/>
          <w:szCs w:val="24"/>
        </w:rPr>
      </w:pPr>
      <w:r>
        <w:rPr>
          <w:sz w:val="24"/>
          <w:szCs w:val="24"/>
        </w:rPr>
        <w:t>381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388.</w:t>
      </w:r>
    </w:p>
    <w:p w14:paraId="3A7F1017" w14:textId="77777777" w:rsidR="00E630B3" w:rsidRDefault="00E630B3">
      <w:pPr>
        <w:spacing w:before="10" w:line="180" w:lineRule="exact"/>
        <w:rPr>
          <w:sz w:val="19"/>
          <w:szCs w:val="19"/>
        </w:rPr>
      </w:pPr>
    </w:p>
    <w:p w14:paraId="379913CE" w14:textId="77777777" w:rsidR="00E630B3" w:rsidRDefault="000556EB">
      <w:pPr>
        <w:ind w:left="1582" w:right="-38" w:hanging="874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wisa. 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 xml:space="preserve">2010.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Dikut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hyperlink r:id="rId14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/ww</w:t>
        </w:r>
        <w:r>
          <w:rPr>
            <w:spacing w:val="-1"/>
            <w:sz w:val="24"/>
            <w:szCs w:val="24"/>
          </w:rPr>
          <w:t>w</w:t>
        </w:r>
        <w:r>
          <w:rPr>
            <w:sz w:val="24"/>
            <w:szCs w:val="24"/>
          </w:rPr>
          <w:t>.p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tr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wisa</w:t>
        </w:r>
        <w:r>
          <w:rPr>
            <w:spacing w:val="-1"/>
            <w:sz w:val="24"/>
            <w:szCs w:val="24"/>
          </w:rPr>
          <w:t>.c</w:t>
        </w:r>
        <w:r>
          <w:rPr>
            <w:sz w:val="24"/>
            <w:szCs w:val="24"/>
          </w:rPr>
          <w:t>o</w:t>
        </w:r>
        <w:r>
          <w:rPr>
            <w:spacing w:val="2"/>
            <w:sz w:val="24"/>
            <w:szCs w:val="24"/>
          </w:rPr>
          <w:t>.</w:t>
        </w:r>
        <w:r>
          <w:rPr>
            <w:sz w:val="24"/>
            <w:szCs w:val="24"/>
          </w:rPr>
          <w:t>c</w:t>
        </w:r>
      </w:hyperlink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/2023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01te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.ht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.</w:t>
      </w:r>
    </w:p>
    <w:p w14:paraId="06998A53" w14:textId="77777777" w:rsidR="00E630B3" w:rsidRDefault="00E630B3">
      <w:pPr>
        <w:spacing w:before="9" w:line="180" w:lineRule="exact"/>
        <w:rPr>
          <w:sz w:val="19"/>
          <w:szCs w:val="19"/>
        </w:rPr>
      </w:pPr>
    </w:p>
    <w:p w14:paraId="4B5C4661" w14:textId="77777777" w:rsidR="00E630B3" w:rsidRDefault="000556EB">
      <w:pPr>
        <w:ind w:left="1582" w:right="-41" w:hanging="874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Y. 2017.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Dosis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Solanum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slam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 xml:space="preserve">Timur. 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Vol.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11</w:t>
      </w:r>
      <w:r>
        <w:rPr>
          <w:spacing w:val="2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</w:p>
    <w:p w14:paraId="2E04C1DE" w14:textId="77777777" w:rsidR="00E630B3" w:rsidRDefault="000556EB">
      <w:pPr>
        <w:ind w:left="1582" w:right="-3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2017.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kses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17</w:t>
      </w:r>
    </w:p>
    <w:p w14:paraId="078E3832" w14:textId="77777777" w:rsidR="00E630B3" w:rsidRDefault="000556EB">
      <w:pPr>
        <w:spacing w:before="2"/>
        <w:ind w:left="1582" w:right="1293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2023.</w:t>
      </w:r>
    </w:p>
    <w:p w14:paraId="760E81C5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259557D5" w14:textId="77777777" w:rsidR="00E630B3" w:rsidRDefault="000556EB">
      <w:pPr>
        <w:ind w:left="708" w:right="-55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robo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ti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R.A.,</w:t>
      </w:r>
      <w:r>
        <w:rPr>
          <w:spacing w:val="3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no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T.</w:t>
      </w:r>
    </w:p>
    <w:p w14:paraId="6D574431" w14:textId="77777777" w:rsidR="00E630B3" w:rsidRDefault="000556EB">
      <w:pPr>
        <w:ind w:left="1582" w:right="-41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ni, 2014.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uh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nutup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Pa</w:t>
      </w:r>
      <w:r>
        <w:rPr>
          <w:sz w:val="24"/>
          <w:szCs w:val="24"/>
        </w:rPr>
        <w:t>da Gulma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     </w:t>
      </w:r>
      <w:r>
        <w:rPr>
          <w:spacing w:val="1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.      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</w:p>
    <w:p w14:paraId="47E00662" w14:textId="77777777" w:rsidR="00E630B3" w:rsidRDefault="000556EB">
      <w:pPr>
        <w:spacing w:before="6" w:line="100" w:lineRule="exact"/>
        <w:rPr>
          <w:sz w:val="11"/>
          <w:szCs w:val="11"/>
        </w:rPr>
      </w:pPr>
      <w:r>
        <w:br w:type="column"/>
      </w:r>
    </w:p>
    <w:p w14:paraId="7861BDBB" w14:textId="77777777" w:rsidR="00E630B3" w:rsidRDefault="000556EB">
      <w:pPr>
        <w:ind w:left="874" w:right="76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 2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8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639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647.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Vol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8.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hl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.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639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</w:p>
    <w:p w14:paraId="58B8B0DC" w14:textId="77777777" w:rsidR="00E630B3" w:rsidRDefault="000556EB">
      <w:pPr>
        <w:ind w:left="874" w:right="7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647.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she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 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Br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wij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4065C090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1A992995" w14:textId="77777777" w:rsidR="00E630B3" w:rsidRDefault="000556EB">
      <w:pPr>
        <w:ind w:left="874" w:right="80" w:hanging="874"/>
        <w:jc w:val="both"/>
        <w:rPr>
          <w:sz w:val="24"/>
          <w:szCs w:val="24"/>
        </w:rPr>
      </w:pPr>
      <w:r>
        <w:rPr>
          <w:sz w:val="24"/>
          <w:szCs w:val="24"/>
        </w:rPr>
        <w:t>Rukman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R. 1995.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 Y</w:t>
      </w:r>
      <w:r>
        <w:rPr>
          <w:spacing w:val="2"/>
          <w:sz w:val="24"/>
          <w:szCs w:val="24"/>
        </w:rPr>
        <w:t>og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rbit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us</w:t>
      </w:r>
    </w:p>
    <w:p w14:paraId="00DD07BC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3A7E592A" w14:textId="77777777" w:rsidR="00E630B3" w:rsidRDefault="000556EB">
      <w:pPr>
        <w:ind w:left="874" w:right="77" w:hanging="874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</w:t>
      </w:r>
      <w:r>
        <w:rPr>
          <w:spacing w:val="4"/>
          <w:sz w:val="24"/>
          <w:szCs w:val="24"/>
        </w:rPr>
        <w:t>p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 M.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2012. 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pon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Solanum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longena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sis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rm.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Kl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ula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 xml:space="preserve">si </w:t>
      </w:r>
      <w:r>
        <w:rPr>
          <w:spacing w:val="4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Vol.16</w:t>
      </w:r>
    </w:p>
    <w:p w14:paraId="1C2F7DFF" w14:textId="77777777" w:rsidR="00E630B3" w:rsidRDefault="000556EB">
      <w:pPr>
        <w:spacing w:line="260" w:lineRule="exact"/>
        <w:ind w:left="874" w:right="86"/>
        <w:jc w:val="both"/>
        <w:rPr>
          <w:sz w:val="24"/>
          <w:szCs w:val="24"/>
        </w:rPr>
      </w:pPr>
      <w:r>
        <w:rPr>
          <w:sz w:val="24"/>
          <w:szCs w:val="24"/>
        </w:rPr>
        <w:t>No.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1,</w:t>
      </w:r>
      <w:r>
        <w:rPr>
          <w:spacing w:val="3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uni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2012.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14:paraId="6501677E" w14:textId="77777777" w:rsidR="00E630B3" w:rsidRDefault="000556EB">
      <w:pPr>
        <w:spacing w:before="2"/>
        <w:ind w:left="874" w:right="111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2023.</w:t>
      </w:r>
    </w:p>
    <w:p w14:paraId="01EC2E09" w14:textId="77777777" w:rsidR="00E630B3" w:rsidRDefault="00E630B3">
      <w:pPr>
        <w:spacing w:before="9" w:line="180" w:lineRule="exact"/>
        <w:rPr>
          <w:sz w:val="19"/>
          <w:szCs w:val="19"/>
        </w:rPr>
      </w:pPr>
    </w:p>
    <w:p w14:paraId="5CAEB9E7" w14:textId="77777777" w:rsidR="00E630B3" w:rsidRDefault="000556EB">
      <w:pPr>
        <w:ind w:left="874" w:right="79" w:hanging="874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f,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2002.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bur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mupukan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ustaka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265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361EBA53" w14:textId="77777777" w:rsidR="00E630B3" w:rsidRDefault="00E630B3">
      <w:pPr>
        <w:spacing w:before="6" w:line="180" w:lineRule="exact"/>
        <w:rPr>
          <w:sz w:val="19"/>
          <w:szCs w:val="19"/>
        </w:rPr>
      </w:pPr>
    </w:p>
    <w:p w14:paraId="53DEBFBE" w14:textId="77777777" w:rsidR="00E630B3" w:rsidRDefault="000556EB">
      <w:pPr>
        <w:ind w:left="874" w:right="78" w:hanging="874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utedjo.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2010.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mupukan.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Rien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ka Cip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236EC1B4" w14:textId="77777777" w:rsidR="00E630B3" w:rsidRDefault="00E630B3">
      <w:pPr>
        <w:spacing w:before="16" w:line="260" w:lineRule="exact"/>
        <w:rPr>
          <w:sz w:val="26"/>
          <w:szCs w:val="26"/>
        </w:rPr>
      </w:pPr>
    </w:p>
    <w:p w14:paraId="6B09DC85" w14:textId="77777777" w:rsidR="00E630B3" w:rsidRDefault="000556EB">
      <w:pPr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E,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ian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2012.</w:t>
      </w:r>
    </w:p>
    <w:p w14:paraId="745DDB1E" w14:textId="77777777" w:rsidR="00E630B3" w:rsidRDefault="000556EB">
      <w:pPr>
        <w:ind w:left="874" w:right="7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15  </w:t>
      </w:r>
      <w:r>
        <w:rPr>
          <w:spacing w:val="1"/>
          <w:sz w:val="24"/>
          <w:szCs w:val="24"/>
        </w:rPr>
        <w:t>Sa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  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ik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ot. 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Sw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4FABF107" w14:textId="77777777" w:rsidR="00E630B3" w:rsidRDefault="000556EB">
      <w:pPr>
        <w:ind w:left="874" w:right="77" w:hanging="874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upriono.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2010.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Dosis 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Ha</w:t>
      </w:r>
      <w:r>
        <w:rPr>
          <w:sz w:val="24"/>
          <w:szCs w:val="24"/>
        </w:rPr>
        <w:t>sil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Kult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indo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o.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osains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Volume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2,</w:t>
      </w:r>
    </w:p>
    <w:p w14:paraId="124A7F60" w14:textId="77777777" w:rsidR="00E630B3" w:rsidRDefault="000556EB">
      <w:pPr>
        <w:spacing w:before="3"/>
        <w:ind w:left="874" w:right="2165"/>
        <w:jc w:val="both"/>
        <w:rPr>
          <w:sz w:val="24"/>
          <w:szCs w:val="24"/>
        </w:rPr>
      </w:pPr>
      <w:r>
        <w:rPr>
          <w:sz w:val="24"/>
          <w:szCs w:val="24"/>
        </w:rPr>
        <w:t>2010.</w:t>
      </w:r>
    </w:p>
    <w:p w14:paraId="4F053395" w14:textId="77777777" w:rsidR="00E630B3" w:rsidRDefault="00E630B3">
      <w:pPr>
        <w:spacing w:before="7" w:line="180" w:lineRule="exact"/>
        <w:rPr>
          <w:sz w:val="19"/>
          <w:szCs w:val="19"/>
        </w:rPr>
      </w:pPr>
    </w:p>
    <w:p w14:paraId="1598AD54" w14:textId="77777777" w:rsidR="00E630B3" w:rsidRDefault="000556EB">
      <w:pPr>
        <w:rPr>
          <w:sz w:val="24"/>
          <w:szCs w:val="24"/>
        </w:rPr>
      </w:pPr>
      <w:r>
        <w:rPr>
          <w:sz w:val="24"/>
          <w:szCs w:val="24"/>
        </w:rPr>
        <w:t>Thomspon,</w:t>
      </w:r>
      <w:r>
        <w:rPr>
          <w:spacing w:val="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.M.,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red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T.R.</w:t>
      </w:r>
    </w:p>
    <w:p w14:paraId="1D3E2CF6" w14:textId="77777777" w:rsidR="00E630B3" w:rsidRDefault="000556EB">
      <w:pPr>
        <w:spacing w:before="3" w:line="260" w:lineRule="exact"/>
        <w:ind w:left="874" w:right="7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1978.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oil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soil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fertil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4</w:t>
      </w:r>
      <w:r>
        <w:rPr>
          <w:spacing w:val="1"/>
          <w:position w:val="11"/>
          <w:sz w:val="16"/>
          <w:szCs w:val="16"/>
        </w:rPr>
        <w:t>t</w:t>
      </w:r>
      <w:r>
        <w:rPr>
          <w:position w:val="11"/>
          <w:sz w:val="16"/>
          <w:szCs w:val="16"/>
        </w:rPr>
        <w:t>h</w:t>
      </w:r>
      <w:r>
        <w:rPr>
          <w:spacing w:val="3"/>
          <w:position w:val="11"/>
          <w:sz w:val="16"/>
          <w:szCs w:val="16"/>
        </w:rPr>
        <w:t xml:space="preserve"> </w:t>
      </w:r>
      <w:r>
        <w:rPr>
          <w:sz w:val="24"/>
          <w:szCs w:val="24"/>
        </w:rPr>
        <w:t>). Mc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l.N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w Yo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k.</w:t>
      </w:r>
    </w:p>
    <w:p w14:paraId="754F8ABE" w14:textId="77777777" w:rsidR="00E630B3" w:rsidRDefault="00E630B3">
      <w:pPr>
        <w:spacing w:before="17" w:line="220" w:lineRule="exact"/>
        <w:rPr>
          <w:sz w:val="22"/>
          <w:szCs w:val="22"/>
        </w:rPr>
      </w:pPr>
    </w:p>
    <w:p w14:paraId="2CAEA8A5" w14:textId="77777777" w:rsidR="008B58F0" w:rsidRDefault="000556EB" w:rsidP="008B58F0">
      <w:pPr>
        <w:ind w:right="546"/>
        <w:rPr>
          <w:sz w:val="24"/>
          <w:szCs w:val="24"/>
        </w:rPr>
      </w:pP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ja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, D. 2019.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 w:rsidR="008B58F0">
        <w:rPr>
          <w:sz w:val="24"/>
          <w:szCs w:val="24"/>
        </w:rPr>
        <w:t xml:space="preserve"> </w:t>
      </w:r>
    </w:p>
    <w:p w14:paraId="078A8FC4" w14:textId="7432E315" w:rsidR="00E630B3" w:rsidRDefault="008B58F0" w:rsidP="008B58F0">
      <w:pPr>
        <w:ind w:left="993" w:right="546" w:hanging="993"/>
        <w:rPr>
          <w:sz w:val="24"/>
          <w:szCs w:val="24"/>
        </w:rPr>
        <w:sectPr w:rsidR="00E630B3">
          <w:pgSz w:w="11920" w:h="16840"/>
          <w:pgMar w:top="1560" w:right="1580" w:bottom="280" w:left="1680" w:header="720" w:footer="720" w:gutter="0"/>
          <w:cols w:num="2" w:space="720" w:equalWidth="0">
            <w:col w:w="4205" w:space="827"/>
            <w:col w:w="3628"/>
          </w:cols>
        </w:sectPr>
      </w:pPr>
      <w:r>
        <w:rPr>
          <w:sz w:val="24"/>
          <w:szCs w:val="24"/>
        </w:rPr>
        <w:t xml:space="preserve">                </w:t>
      </w:r>
      <w:r w:rsidR="000556EB">
        <w:rPr>
          <w:sz w:val="24"/>
          <w:szCs w:val="24"/>
        </w:rPr>
        <w:t>T</w:t>
      </w:r>
      <w:r w:rsidR="000556EB">
        <w:rPr>
          <w:spacing w:val="-1"/>
          <w:sz w:val="24"/>
          <w:szCs w:val="24"/>
        </w:rPr>
        <w:t>e</w:t>
      </w:r>
      <w:r w:rsidR="000556EB">
        <w:rPr>
          <w:sz w:val="24"/>
          <w:szCs w:val="24"/>
        </w:rPr>
        <w:t>ro</w:t>
      </w:r>
      <w:r w:rsidR="000556EB">
        <w:rPr>
          <w:spacing w:val="1"/>
          <w:sz w:val="24"/>
          <w:szCs w:val="24"/>
        </w:rPr>
        <w:t>n</w:t>
      </w:r>
      <w:r w:rsidR="000556EB">
        <w:rPr>
          <w:spacing w:val="-2"/>
          <w:sz w:val="24"/>
          <w:szCs w:val="24"/>
        </w:rPr>
        <w:t>g</w:t>
      </w:r>
      <w:r w:rsidR="000556EB">
        <w:rPr>
          <w:sz w:val="24"/>
          <w:szCs w:val="24"/>
        </w:rPr>
        <w:t>. D</w:t>
      </w:r>
      <w:r w:rsidR="000556EB">
        <w:rPr>
          <w:spacing w:val="-1"/>
          <w:sz w:val="24"/>
          <w:szCs w:val="24"/>
        </w:rPr>
        <w:t>e</w:t>
      </w:r>
      <w:r w:rsidR="000556EB">
        <w:rPr>
          <w:spacing w:val="2"/>
          <w:sz w:val="24"/>
          <w:szCs w:val="24"/>
        </w:rPr>
        <w:t>s</w:t>
      </w:r>
      <w:r w:rsidR="000556EB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      </w:t>
      </w:r>
      <w:r w:rsidR="000556EB">
        <w:rPr>
          <w:spacing w:val="1"/>
          <w:sz w:val="24"/>
          <w:szCs w:val="24"/>
        </w:rPr>
        <w:t>P</w:t>
      </w:r>
      <w:r w:rsidR="000556EB">
        <w:rPr>
          <w:sz w:val="24"/>
          <w:szCs w:val="24"/>
        </w:rPr>
        <w:t>ustak</w:t>
      </w:r>
      <w:r w:rsidR="000556EB">
        <w:rPr>
          <w:spacing w:val="1"/>
          <w:sz w:val="24"/>
          <w:szCs w:val="24"/>
        </w:rPr>
        <w:t>a</w:t>
      </w:r>
      <w:r w:rsidR="000556EB">
        <w:rPr>
          <w:spacing w:val="-6"/>
          <w:sz w:val="24"/>
          <w:szCs w:val="24"/>
        </w:rPr>
        <w:t>I</w:t>
      </w:r>
      <w:r w:rsidR="000556EB">
        <w:rPr>
          <w:sz w:val="24"/>
          <w:szCs w:val="24"/>
        </w:rPr>
        <w:t>ndo</w:t>
      </w:r>
      <w:r w:rsidR="000556EB">
        <w:rPr>
          <w:spacing w:val="2"/>
          <w:sz w:val="24"/>
          <w:szCs w:val="24"/>
        </w:rPr>
        <w:t>n</w:t>
      </w:r>
      <w:r w:rsidR="000556EB">
        <w:rPr>
          <w:spacing w:val="-1"/>
          <w:sz w:val="24"/>
          <w:szCs w:val="24"/>
        </w:rPr>
        <w:t>e</w:t>
      </w:r>
      <w:r w:rsidR="000556EB">
        <w:rPr>
          <w:sz w:val="24"/>
          <w:szCs w:val="24"/>
        </w:rPr>
        <w:t>sia.T</w:t>
      </w:r>
      <w:r w:rsidR="000556EB">
        <w:rPr>
          <w:spacing w:val="-1"/>
          <w:sz w:val="24"/>
          <w:szCs w:val="24"/>
        </w:rPr>
        <w:t>e</w:t>
      </w:r>
      <w:r w:rsidR="000556EB">
        <w:rPr>
          <w:spacing w:val="3"/>
          <w:sz w:val="24"/>
          <w:szCs w:val="24"/>
        </w:rPr>
        <w:t>m</w:t>
      </w:r>
      <w:r w:rsidR="000556EB">
        <w:rPr>
          <w:spacing w:val="-1"/>
          <w:sz w:val="24"/>
          <w:szCs w:val="24"/>
        </w:rPr>
        <w:t>a</w:t>
      </w:r>
      <w:r w:rsidR="000556EB">
        <w:rPr>
          <w:spacing w:val="2"/>
          <w:sz w:val="24"/>
          <w:szCs w:val="24"/>
        </w:rPr>
        <w:t>n</w:t>
      </w:r>
      <w:r w:rsidR="000556EB">
        <w:rPr>
          <w:sz w:val="24"/>
          <w:szCs w:val="24"/>
        </w:rPr>
        <w:t>g</w:t>
      </w:r>
      <w:r w:rsidR="000556EB">
        <w:rPr>
          <w:spacing w:val="-2"/>
          <w:sz w:val="24"/>
          <w:szCs w:val="24"/>
        </w:rPr>
        <w:t>g</w:t>
      </w:r>
      <w:r w:rsidR="000556EB">
        <w:rPr>
          <w:sz w:val="24"/>
          <w:szCs w:val="24"/>
        </w:rPr>
        <w:t>u</w:t>
      </w:r>
      <w:r w:rsidR="000556EB">
        <w:rPr>
          <w:spacing w:val="2"/>
          <w:sz w:val="24"/>
          <w:szCs w:val="24"/>
        </w:rPr>
        <w:t>n</w:t>
      </w:r>
      <w:r w:rsidR="000556EB">
        <w:rPr>
          <w:sz w:val="24"/>
          <w:szCs w:val="24"/>
        </w:rPr>
        <w:t>g</w:t>
      </w:r>
    </w:p>
    <w:p w14:paraId="69BA05AD" w14:textId="77777777" w:rsidR="00E630B3" w:rsidRDefault="00E630B3">
      <w:pPr>
        <w:spacing w:before="6" w:line="120" w:lineRule="exact"/>
        <w:rPr>
          <w:sz w:val="12"/>
          <w:szCs w:val="12"/>
        </w:rPr>
      </w:pPr>
    </w:p>
    <w:p w14:paraId="2078B5E3" w14:textId="77777777" w:rsidR="00E630B3" w:rsidRDefault="00E630B3">
      <w:pPr>
        <w:spacing w:line="200" w:lineRule="exact"/>
      </w:pPr>
    </w:p>
    <w:p w14:paraId="51E6787E" w14:textId="77777777" w:rsidR="00E630B3" w:rsidRDefault="000556EB">
      <w:pPr>
        <w:spacing w:before="29"/>
        <w:ind w:left="730"/>
        <w:rPr>
          <w:sz w:val="24"/>
          <w:szCs w:val="24"/>
        </w:rPr>
      </w:pPr>
      <w:r>
        <w:rPr>
          <w:sz w:val="24"/>
          <w:szCs w:val="24"/>
        </w:rPr>
        <w:t>.</w:t>
      </w:r>
    </w:p>
    <w:sectPr w:rsidR="00E630B3">
      <w:pgSz w:w="11920" w:h="16840"/>
      <w:pgMar w:top="1560" w:right="1680" w:bottom="280" w:left="16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uthor" w:initials="A">
    <w:p w14:paraId="4C8123CD" w14:textId="77777777" w:rsidR="00E03FD8" w:rsidRDefault="00E03FD8" w:rsidP="00184077">
      <w:pPr>
        <w:pStyle w:val="CommentText"/>
        <w:numPr>
          <w:ilvl w:val="0"/>
          <w:numId w:val="2"/>
        </w:numPr>
      </w:pPr>
      <w:r>
        <w:rPr>
          <w:rStyle w:val="CommentReference"/>
        </w:rPr>
        <w:annotationRef/>
      </w:r>
      <w:r w:rsidR="00184077">
        <w:t>Judul semuanya memakai huruf besar</w:t>
      </w:r>
    </w:p>
    <w:p w14:paraId="13996C43" w14:textId="7B3391FF" w:rsidR="00184077" w:rsidRDefault="00184077" w:rsidP="00184077">
      <w:pPr>
        <w:pStyle w:val="CommentText"/>
        <w:numPr>
          <w:ilvl w:val="0"/>
          <w:numId w:val="2"/>
        </w:numPr>
      </w:pPr>
      <w:r>
        <w:t>Jarak spasi antara judul terlalu jauh</w:t>
      </w:r>
    </w:p>
  </w:comment>
  <w:comment w:id="2" w:author="Author" w:initials="A">
    <w:p w14:paraId="66AC9496" w14:textId="14F3DD23" w:rsidR="00184077" w:rsidRDefault="00184077">
      <w:pPr>
        <w:pStyle w:val="CommentText"/>
      </w:pPr>
      <w:r>
        <w:rPr>
          <w:rStyle w:val="CommentReference"/>
        </w:rPr>
        <w:annotationRef/>
      </w:r>
      <w:r w:rsidR="00EC111C">
        <w:t>Dibuat satu kolom</w:t>
      </w:r>
    </w:p>
  </w:comment>
  <w:comment w:id="3" w:author="Author" w:initials="A">
    <w:p w14:paraId="6A77386A" w14:textId="4E648407" w:rsidR="00EC111C" w:rsidRDefault="00EC111C">
      <w:pPr>
        <w:pStyle w:val="CommentText"/>
      </w:pPr>
      <w:r>
        <w:rPr>
          <w:rStyle w:val="CommentReference"/>
        </w:rPr>
        <w:annotationRef/>
      </w:r>
      <w:r w:rsidR="004364C8">
        <w:t>Jarak spasi antara judul dan isi terlalu jauh</w:t>
      </w:r>
    </w:p>
  </w:comment>
  <w:comment w:id="4" w:author="Author" w:initials="A">
    <w:p w14:paraId="4AF785E1" w14:textId="7B001B58" w:rsidR="004364C8" w:rsidRDefault="004364C8">
      <w:pPr>
        <w:pStyle w:val="CommentText"/>
      </w:pPr>
      <w:r>
        <w:rPr>
          <w:rStyle w:val="CommentReference"/>
        </w:rPr>
        <w:annotationRef/>
      </w:r>
      <w:r w:rsidR="003A315D">
        <w:t>Seperti sebelumnya jarak antara spaso terlalu jauh</w:t>
      </w:r>
    </w:p>
  </w:comment>
  <w:comment w:id="5" w:author="Author" w:initials="A">
    <w:p w14:paraId="0549814D" w14:textId="5B79483D" w:rsidR="003A315D" w:rsidRDefault="003A315D">
      <w:pPr>
        <w:pStyle w:val="CommentText"/>
      </w:pPr>
      <w:r>
        <w:rPr>
          <w:rStyle w:val="CommentReference"/>
        </w:rPr>
        <w:annotationRef/>
      </w:r>
      <w:r w:rsidR="00B84F06">
        <w:t>BNJ 5% ditulis huruf kecil</w:t>
      </w:r>
    </w:p>
  </w:comment>
  <w:comment w:id="6" w:author="Author" w:initials="A">
    <w:p w14:paraId="56D52121" w14:textId="53403762" w:rsidR="00B84F06" w:rsidRDefault="00B84F06">
      <w:pPr>
        <w:pStyle w:val="CommentText"/>
      </w:pPr>
      <w:r>
        <w:rPr>
          <w:rStyle w:val="CommentReference"/>
        </w:rPr>
        <w:annotationRef/>
      </w:r>
      <w:r w:rsidR="008B58F0">
        <w:t>Penulisan hasil dan pembahasan dijadikan satu, pembahasan langsung ditulis setelah hasil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3996C43" w15:done="0"/>
  <w15:commentEx w15:paraId="66AC9496" w15:done="0"/>
  <w15:commentEx w15:paraId="6A77386A" w15:done="0"/>
  <w15:commentEx w15:paraId="4AF785E1" w15:done="0"/>
  <w15:commentEx w15:paraId="0549814D" w15:done="0"/>
  <w15:commentEx w15:paraId="56D5212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3996C43" w16cid:durableId="031C8E0F"/>
  <w16cid:commentId w16cid:paraId="66AC9496" w16cid:durableId="1492505D"/>
  <w16cid:commentId w16cid:paraId="6A77386A" w16cid:durableId="2C5D1C50"/>
  <w16cid:commentId w16cid:paraId="4AF785E1" w16cid:durableId="39791EA9"/>
  <w16cid:commentId w16cid:paraId="0549814D" w16cid:durableId="18839C46"/>
  <w16cid:commentId w16cid:paraId="56D52121" w16cid:durableId="57818A4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F0C739" w14:textId="77777777" w:rsidR="00141BCB" w:rsidRDefault="00141BCB" w:rsidP="00A508C9">
      <w:r>
        <w:separator/>
      </w:r>
    </w:p>
  </w:endnote>
  <w:endnote w:type="continuationSeparator" w:id="0">
    <w:p w14:paraId="11607A6F" w14:textId="77777777" w:rsidR="00141BCB" w:rsidRDefault="00141BCB" w:rsidP="00A5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B84409" w14:textId="77777777" w:rsidR="00141BCB" w:rsidRDefault="00141BCB" w:rsidP="00A508C9">
      <w:r>
        <w:separator/>
      </w:r>
    </w:p>
  </w:footnote>
  <w:footnote w:type="continuationSeparator" w:id="0">
    <w:p w14:paraId="318F5697" w14:textId="77777777" w:rsidR="00141BCB" w:rsidRDefault="00141BCB" w:rsidP="00A50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7534B"/>
    <w:multiLevelType w:val="hybridMultilevel"/>
    <w:tmpl w:val="74788C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F06CC8"/>
    <w:multiLevelType w:val="multilevel"/>
    <w:tmpl w:val="1522137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0B3"/>
    <w:rsid w:val="000556EB"/>
    <w:rsid w:val="00141BCB"/>
    <w:rsid w:val="00184077"/>
    <w:rsid w:val="003A315D"/>
    <w:rsid w:val="004364C8"/>
    <w:rsid w:val="006A305A"/>
    <w:rsid w:val="007E1823"/>
    <w:rsid w:val="008B58F0"/>
    <w:rsid w:val="00A508C9"/>
    <w:rsid w:val="00AD019F"/>
    <w:rsid w:val="00B84F06"/>
    <w:rsid w:val="00E03FD8"/>
    <w:rsid w:val="00E630B3"/>
    <w:rsid w:val="00EC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1BB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508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8C9"/>
  </w:style>
  <w:style w:type="paragraph" w:styleId="Footer">
    <w:name w:val="footer"/>
    <w:basedOn w:val="Normal"/>
    <w:link w:val="FooterChar"/>
    <w:uiPriority w:val="99"/>
    <w:unhideWhenUsed/>
    <w:rsid w:val="00A508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8C9"/>
  </w:style>
  <w:style w:type="character" w:styleId="CommentReference">
    <w:name w:val="annotation reference"/>
    <w:basedOn w:val="DefaultParagraphFont"/>
    <w:uiPriority w:val="99"/>
    <w:semiHidden/>
    <w:unhideWhenUsed/>
    <w:rsid w:val="00E03F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FD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F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FD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1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1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508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8C9"/>
  </w:style>
  <w:style w:type="paragraph" w:styleId="Footer">
    <w:name w:val="footer"/>
    <w:basedOn w:val="Normal"/>
    <w:link w:val="FooterChar"/>
    <w:uiPriority w:val="99"/>
    <w:unhideWhenUsed/>
    <w:rsid w:val="00A508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8C9"/>
  </w:style>
  <w:style w:type="character" w:styleId="CommentReference">
    <w:name w:val="annotation reference"/>
    <w:basedOn w:val="DefaultParagraphFont"/>
    <w:uiPriority w:val="99"/>
    <w:semiHidden/>
    <w:unhideWhenUsed/>
    <w:rsid w:val="00E03F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FD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F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FD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1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1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horti.pertanian.go.id/" TargetMode="External"/><Relationship Id="rId18" Type="http://schemas.microsoft.com/office/2016/09/relationships/commentsIds" Target="commentsId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one.indoskripsi.com/" TargetMode="External"/><Relationship Id="rId17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pustaka.stipap.ac.id/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hortikultura.pertani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iskafitriani2000@gmail.com" TargetMode="External"/><Relationship Id="rId14" Type="http://schemas.openxmlformats.org/officeDocument/2006/relationships/hyperlink" Target="http://www.patrawisa.co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3352</Words>
  <Characters>19107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2024-07-24T22:51:00Z</dcterms:created>
  <dcterms:modified xsi:type="dcterms:W3CDTF">2024-07-24T22:51:00Z</dcterms:modified>
</cp:coreProperties>
</file>