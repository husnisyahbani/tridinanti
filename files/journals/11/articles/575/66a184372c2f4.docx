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9928A4" w14:textId="77777777" w:rsidR="0067050A" w:rsidRDefault="00A87431">
      <w:pPr>
        <w:spacing w:before="3" w:line="120" w:lineRule="exact"/>
        <w:rPr>
          <w:sz w:val="12"/>
          <w:szCs w:val="12"/>
        </w:rPr>
      </w:pPr>
      <w:commentRangeStart w:id="0"/>
      <w:commentRangeEnd w:id="0"/>
      <w:r>
        <w:rPr>
          <w:rStyle w:val="CommentReference"/>
        </w:rPr>
        <w:commentReference w:id="0"/>
      </w:r>
      <w:bookmarkStart w:id="1" w:name="_GoBack"/>
      <w:bookmarkEnd w:id="1"/>
    </w:p>
    <w:p w14:paraId="6FB901C7" w14:textId="77777777" w:rsidR="0067050A" w:rsidRDefault="000B00B7">
      <w:pPr>
        <w:ind w:left="644" w:right="185"/>
        <w:jc w:val="center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mb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ian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eber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 xml:space="preserve">a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am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Pu</w:t>
      </w:r>
      <w:r>
        <w:rPr>
          <w:b/>
          <w:spacing w:val="1"/>
          <w:sz w:val="24"/>
          <w:szCs w:val="24"/>
        </w:rPr>
        <w:t>pu</w:t>
      </w:r>
      <w:r>
        <w:rPr>
          <w:b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D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ap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tum</w:t>
      </w:r>
      <w:r>
        <w:rPr>
          <w:b/>
          <w:spacing w:val="-2"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>uh</w:t>
      </w:r>
      <w:r>
        <w:rPr>
          <w:b/>
          <w:sz w:val="24"/>
          <w:szCs w:val="24"/>
        </w:rPr>
        <w:t>an</w:t>
      </w:r>
    </w:p>
    <w:p w14:paraId="27862635" w14:textId="77777777" w:rsidR="0067050A" w:rsidRDefault="000B00B7">
      <w:pPr>
        <w:spacing w:before="41"/>
        <w:ind w:left="1921" w:right="1452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Dan 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asil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m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u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is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(</w:t>
      </w:r>
      <w:r>
        <w:rPr>
          <w:b/>
          <w:i/>
          <w:sz w:val="24"/>
          <w:szCs w:val="24"/>
        </w:rPr>
        <w:t>Phas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z w:val="24"/>
          <w:szCs w:val="24"/>
        </w:rPr>
        <w:t>ol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z w:val="24"/>
          <w:szCs w:val="24"/>
        </w:rPr>
        <w:t xml:space="preserve">s </w:t>
      </w:r>
      <w:r>
        <w:rPr>
          <w:b/>
          <w:i/>
          <w:spacing w:val="-1"/>
          <w:sz w:val="24"/>
          <w:szCs w:val="24"/>
        </w:rPr>
        <w:t>v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z w:val="24"/>
          <w:szCs w:val="24"/>
        </w:rPr>
        <w:t>lgar</w:t>
      </w:r>
      <w:r>
        <w:rPr>
          <w:b/>
          <w:i/>
          <w:spacing w:val="1"/>
          <w:sz w:val="24"/>
          <w:szCs w:val="24"/>
        </w:rPr>
        <w:t>i</w:t>
      </w:r>
      <w:r>
        <w:rPr>
          <w:b/>
          <w:i/>
          <w:sz w:val="24"/>
          <w:szCs w:val="24"/>
        </w:rPr>
        <w:t>s</w:t>
      </w:r>
      <w:r>
        <w:rPr>
          <w:b/>
          <w:i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L.)</w:t>
      </w:r>
    </w:p>
    <w:p w14:paraId="60747CEB" w14:textId="77777777" w:rsidR="0067050A" w:rsidRDefault="0067050A">
      <w:pPr>
        <w:spacing w:line="200" w:lineRule="exact"/>
      </w:pPr>
    </w:p>
    <w:p w14:paraId="6FE93004" w14:textId="77777777" w:rsidR="0067050A" w:rsidRDefault="0067050A">
      <w:pPr>
        <w:spacing w:line="200" w:lineRule="exact"/>
      </w:pPr>
    </w:p>
    <w:p w14:paraId="5FE3F1D4" w14:textId="77777777" w:rsidR="0067050A" w:rsidRDefault="0067050A">
      <w:pPr>
        <w:spacing w:before="17" w:line="260" w:lineRule="exact"/>
        <w:rPr>
          <w:sz w:val="26"/>
          <w:szCs w:val="26"/>
        </w:rPr>
      </w:pPr>
    </w:p>
    <w:p w14:paraId="46C12CE7" w14:textId="77777777" w:rsidR="0067050A" w:rsidRDefault="000B00B7">
      <w:pPr>
        <w:ind w:left="633" w:right="168"/>
        <w:jc w:val="center"/>
        <w:rPr>
          <w:sz w:val="24"/>
          <w:szCs w:val="24"/>
        </w:rPr>
      </w:pP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of givi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 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al typ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s of 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oar</w:t>
      </w:r>
      <w:r>
        <w:rPr>
          <w:b/>
          <w:spacing w:val="1"/>
          <w:sz w:val="24"/>
          <w:szCs w:val="24"/>
        </w:rPr>
        <w:t xml:space="preserve"> f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til</w:t>
      </w:r>
      <w:r>
        <w:rPr>
          <w:b/>
          <w:spacing w:val="3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ze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to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th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of 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p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ts </w:t>
      </w:r>
      <w:r>
        <w:rPr>
          <w:b/>
          <w:spacing w:val="-1"/>
          <w:sz w:val="24"/>
          <w:szCs w:val="24"/>
        </w:rPr>
        <w:t>(</w:t>
      </w:r>
      <w:r>
        <w:rPr>
          <w:b/>
          <w:i/>
          <w:sz w:val="24"/>
          <w:szCs w:val="24"/>
        </w:rPr>
        <w:t>Phas</w:t>
      </w:r>
      <w:r>
        <w:rPr>
          <w:b/>
          <w:i/>
          <w:spacing w:val="-1"/>
          <w:sz w:val="24"/>
          <w:szCs w:val="24"/>
        </w:rPr>
        <w:t>e</w:t>
      </w:r>
      <w:r>
        <w:rPr>
          <w:b/>
          <w:i/>
          <w:sz w:val="24"/>
          <w:szCs w:val="24"/>
        </w:rPr>
        <w:t>ol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z w:val="24"/>
          <w:szCs w:val="24"/>
        </w:rPr>
        <w:t>s</w:t>
      </w:r>
      <w:r>
        <w:rPr>
          <w:b/>
          <w:i/>
          <w:spacing w:val="-2"/>
          <w:sz w:val="24"/>
          <w:szCs w:val="24"/>
        </w:rPr>
        <w:t xml:space="preserve"> </w:t>
      </w:r>
      <w:r>
        <w:rPr>
          <w:b/>
          <w:i/>
          <w:spacing w:val="-1"/>
          <w:sz w:val="24"/>
          <w:szCs w:val="24"/>
        </w:rPr>
        <w:t>v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z w:val="24"/>
          <w:szCs w:val="24"/>
        </w:rPr>
        <w:t>lgar</w:t>
      </w:r>
      <w:r>
        <w:rPr>
          <w:b/>
          <w:i/>
          <w:spacing w:val="1"/>
          <w:sz w:val="24"/>
          <w:szCs w:val="24"/>
        </w:rPr>
        <w:t>i</w:t>
      </w:r>
      <w:r>
        <w:rPr>
          <w:b/>
          <w:i/>
          <w:sz w:val="24"/>
          <w:szCs w:val="24"/>
        </w:rPr>
        <w:t>s</w:t>
      </w:r>
      <w:r>
        <w:rPr>
          <w:b/>
          <w:i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L.)</w:t>
      </w:r>
    </w:p>
    <w:p w14:paraId="7BE4806B" w14:textId="77777777" w:rsidR="0067050A" w:rsidRDefault="0067050A">
      <w:pPr>
        <w:spacing w:line="200" w:lineRule="exact"/>
      </w:pPr>
    </w:p>
    <w:p w14:paraId="081F754C" w14:textId="77777777" w:rsidR="0067050A" w:rsidRDefault="0067050A">
      <w:pPr>
        <w:spacing w:line="200" w:lineRule="exact"/>
      </w:pPr>
    </w:p>
    <w:p w14:paraId="39E391CB" w14:textId="77777777" w:rsidR="0067050A" w:rsidRDefault="0067050A">
      <w:pPr>
        <w:spacing w:line="200" w:lineRule="exact"/>
      </w:pPr>
    </w:p>
    <w:p w14:paraId="6A5CE086" w14:textId="77777777" w:rsidR="0067050A" w:rsidRDefault="0067050A">
      <w:pPr>
        <w:spacing w:before="13" w:line="200" w:lineRule="exact"/>
      </w:pPr>
    </w:p>
    <w:p w14:paraId="081E7556" w14:textId="77777777" w:rsidR="0067050A" w:rsidRDefault="000B00B7">
      <w:pPr>
        <w:ind w:left="1554" w:right="1086"/>
        <w:jc w:val="center"/>
        <w:rPr>
          <w:sz w:val="16"/>
          <w:szCs w:val="16"/>
        </w:rPr>
      </w:pPr>
      <w:r>
        <w:rPr>
          <w:sz w:val="24"/>
          <w:szCs w:val="24"/>
        </w:rPr>
        <w:t>Agustin D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 Angg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in</w:t>
      </w:r>
      <w:r>
        <w:rPr>
          <w:spacing w:val="2"/>
          <w:sz w:val="24"/>
          <w:szCs w:val="24"/>
        </w:rPr>
        <w:t>i</w:t>
      </w:r>
      <w:r>
        <w:rPr>
          <w:spacing w:val="1"/>
          <w:position w:val="9"/>
          <w:sz w:val="16"/>
          <w:szCs w:val="16"/>
        </w:rPr>
        <w:t>1</w:t>
      </w:r>
      <w:r>
        <w:rPr>
          <w:spacing w:val="-1"/>
          <w:position w:val="9"/>
          <w:sz w:val="16"/>
          <w:szCs w:val="16"/>
        </w:rPr>
        <w:t>*</w:t>
      </w:r>
      <w:r>
        <w:rPr>
          <w:sz w:val="24"/>
          <w:szCs w:val="24"/>
        </w:rPr>
        <w:t>,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ry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o</w:t>
      </w:r>
      <w:r>
        <w:rPr>
          <w:position w:val="9"/>
          <w:sz w:val="16"/>
          <w:szCs w:val="16"/>
        </w:rPr>
        <w:t>2</w:t>
      </w:r>
      <w:r>
        <w:rPr>
          <w:spacing w:val="21"/>
          <w:position w:val="9"/>
          <w:sz w:val="16"/>
          <w:szCs w:val="16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nty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y</w:t>
      </w:r>
      <w:r>
        <w:rPr>
          <w:position w:val="9"/>
          <w:sz w:val="16"/>
          <w:szCs w:val="16"/>
        </w:rPr>
        <w:t>3</w:t>
      </w:r>
    </w:p>
    <w:p w14:paraId="13881300" w14:textId="77777777" w:rsidR="0067050A" w:rsidRDefault="000B00B7">
      <w:pPr>
        <w:ind w:left="879" w:right="414"/>
        <w:jc w:val="center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wa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nian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nive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Tridina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ti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</w:t>
      </w:r>
    </w:p>
    <w:p w14:paraId="664DA7A9" w14:textId="77777777" w:rsidR="0067050A" w:rsidRDefault="000B00B7">
      <w:pPr>
        <w:ind w:left="1820" w:right="1353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tani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A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rot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knolog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,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 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</w:t>
      </w:r>
    </w:p>
    <w:p w14:paraId="4C25F53B" w14:textId="77777777" w:rsidR="0067050A" w:rsidRDefault="000B00B7">
      <w:pPr>
        <w:ind w:left="2495" w:right="2029"/>
        <w:jc w:val="center"/>
        <w:rPr>
          <w:sz w:val="24"/>
          <w:szCs w:val="24"/>
        </w:rPr>
      </w:pPr>
      <w:r>
        <w:rPr>
          <w:sz w:val="24"/>
          <w:szCs w:val="24"/>
        </w:rPr>
        <w:t>Gm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hyperlink r:id="rId9">
        <w:r>
          <w:rPr>
            <w:sz w:val="24"/>
            <w:szCs w:val="24"/>
          </w:rPr>
          <w:t>:agustin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nggr</w:t>
        </w:r>
        <w:r>
          <w:rPr>
            <w:spacing w:val="-2"/>
            <w:sz w:val="24"/>
            <w:szCs w:val="24"/>
          </w:rPr>
          <w:t>e</w:t>
        </w:r>
        <w:r>
          <w:rPr>
            <w:sz w:val="24"/>
            <w:szCs w:val="24"/>
          </w:rPr>
          <w:t>in</w:t>
        </w:r>
        <w:r>
          <w:rPr>
            <w:spacing w:val="1"/>
            <w:sz w:val="24"/>
            <w:szCs w:val="24"/>
          </w:rPr>
          <w:t>i</w:t>
        </w:r>
      </w:hyperlink>
      <w:hyperlink r:id="rId10">
        <w:r>
          <w:rPr>
            <w:sz w:val="24"/>
            <w:szCs w:val="24"/>
          </w:rPr>
          <w:t>2711@gmail.com</w:t>
        </w:r>
      </w:hyperlink>
    </w:p>
    <w:p w14:paraId="673DB56B" w14:textId="77777777" w:rsidR="0067050A" w:rsidRDefault="0067050A">
      <w:pPr>
        <w:spacing w:line="200" w:lineRule="exact"/>
      </w:pPr>
    </w:p>
    <w:p w14:paraId="4565B3AB" w14:textId="77777777" w:rsidR="0067050A" w:rsidRDefault="0067050A">
      <w:pPr>
        <w:spacing w:line="200" w:lineRule="exact"/>
      </w:pPr>
    </w:p>
    <w:p w14:paraId="69AA933E" w14:textId="77777777" w:rsidR="0067050A" w:rsidRDefault="0067050A">
      <w:pPr>
        <w:spacing w:line="200" w:lineRule="exact"/>
      </w:pPr>
    </w:p>
    <w:p w14:paraId="4FDF8F7C" w14:textId="77777777" w:rsidR="0067050A" w:rsidRDefault="0067050A">
      <w:pPr>
        <w:spacing w:line="200" w:lineRule="exact"/>
      </w:pPr>
    </w:p>
    <w:p w14:paraId="4E905958" w14:textId="77777777" w:rsidR="0067050A" w:rsidRDefault="0067050A">
      <w:pPr>
        <w:spacing w:before="7" w:line="220" w:lineRule="exact"/>
        <w:rPr>
          <w:sz w:val="22"/>
          <w:szCs w:val="22"/>
        </w:rPr>
      </w:pPr>
    </w:p>
    <w:p w14:paraId="12C061E2" w14:textId="77777777" w:rsidR="0067050A" w:rsidRDefault="000B00B7">
      <w:pPr>
        <w:ind w:left="4105" w:right="3638"/>
        <w:jc w:val="center"/>
        <w:rPr>
          <w:sz w:val="24"/>
          <w:szCs w:val="24"/>
        </w:rPr>
      </w:pPr>
      <w:r>
        <w:rPr>
          <w:b/>
          <w:i/>
          <w:spacing w:val="1"/>
          <w:sz w:val="24"/>
          <w:szCs w:val="24"/>
        </w:rPr>
        <w:t>A</w:t>
      </w:r>
      <w:r>
        <w:rPr>
          <w:b/>
          <w:i/>
          <w:sz w:val="24"/>
          <w:szCs w:val="24"/>
        </w:rPr>
        <w:t>bst</w:t>
      </w:r>
      <w:r>
        <w:rPr>
          <w:b/>
          <w:i/>
          <w:spacing w:val="1"/>
          <w:sz w:val="24"/>
          <w:szCs w:val="24"/>
        </w:rPr>
        <w:t>r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z w:val="24"/>
          <w:szCs w:val="24"/>
        </w:rPr>
        <w:t>t</w:t>
      </w:r>
    </w:p>
    <w:p w14:paraId="7977D791" w14:textId="77777777" w:rsidR="0067050A" w:rsidRDefault="0067050A">
      <w:pPr>
        <w:spacing w:before="16" w:line="260" w:lineRule="exact"/>
        <w:rPr>
          <w:sz w:val="26"/>
          <w:szCs w:val="26"/>
        </w:rPr>
      </w:pPr>
    </w:p>
    <w:p w14:paraId="0595C5EC" w14:textId="77777777" w:rsidR="0067050A" w:rsidRDefault="000B00B7">
      <w:pPr>
        <w:ind w:left="588" w:right="78" w:firstLine="720"/>
        <w:jc w:val="both"/>
        <w:rPr>
          <w:sz w:val="24"/>
          <w:szCs w:val="24"/>
        </w:rPr>
      </w:pPr>
      <w:r>
        <w:rPr>
          <w:sz w:val="24"/>
          <w:szCs w:val="24"/>
        </w:rPr>
        <w:t>This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ne the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 of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pply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types of foli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 xml:space="preserve">wth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z w:val="24"/>
          <w:szCs w:val="24"/>
        </w:rPr>
        <w:t>yield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n p</w:t>
      </w:r>
      <w:r>
        <w:rPr>
          <w:spacing w:val="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nts (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olus vulga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 xml:space="preserve">.). 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his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 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out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ntal 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of the </w:t>
      </w:r>
      <w:r>
        <w:rPr>
          <w:spacing w:val="-1"/>
          <w:sz w:val="24"/>
          <w:szCs w:val="24"/>
        </w:rPr>
        <w:t>Fac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 of Ag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, 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rsity,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ulau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Vil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dr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laya Distri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t,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  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y,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th 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umat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rovin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This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h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ted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mber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2023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2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ry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202</w:t>
      </w:r>
      <w:r>
        <w:rPr>
          <w:spacing w:val="2"/>
          <w:sz w:val="24"/>
          <w:szCs w:val="24"/>
        </w:rPr>
        <w:t>4</w:t>
      </w:r>
      <w:r>
        <w:rPr>
          <w:sz w:val="24"/>
          <w:szCs w:val="24"/>
        </w:rPr>
        <w:t>.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sign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method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ndom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Bl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sign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(RA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) with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(six) tr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number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plants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in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unit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(th</w:t>
      </w:r>
      <w:r>
        <w:rPr>
          <w:spacing w:val="-1"/>
          <w:sz w:val="24"/>
          <w:szCs w:val="24"/>
        </w:rPr>
        <w:t>ree</w:t>
      </w:r>
      <w:r>
        <w:rPr>
          <w:sz w:val="24"/>
          <w:szCs w:val="24"/>
        </w:rPr>
        <w:t xml:space="preserve">)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 plants.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 tr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e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0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 (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),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= Vigo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Amino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of 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r,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2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of 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r, P3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wmo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4 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4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5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5</w:t>
      </w:r>
    </w:p>
    <w:p w14:paraId="5DD6A61B" w14:textId="77777777" w:rsidR="0067050A" w:rsidRDefault="000B00B7">
      <w:pPr>
        <w:ind w:left="588" w:right="76"/>
        <w:jc w:val="both"/>
        <w:rPr>
          <w:sz w:val="24"/>
          <w:szCs w:val="24"/>
        </w:rPr>
      </w:pPr>
      <w:r>
        <w:rPr>
          <w:sz w:val="24"/>
          <w:szCs w:val="24"/>
        </w:rPr>
        <w:t>=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99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ure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lcium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g/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les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obs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re ten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length (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m),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flo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ring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D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), number of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pod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ruit),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pod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ight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plant (g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ight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plot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(</w:t>
      </w:r>
      <w:r>
        <w:rPr>
          <w:sz w:val="24"/>
          <w:szCs w:val="24"/>
        </w:rPr>
        <w:t>g).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it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be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luded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that the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spon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 providing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foli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fertil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r 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flu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 plant gro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th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yield.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Appli</w:t>
      </w:r>
      <w:r>
        <w:rPr>
          <w:spacing w:val="2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3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foli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rtil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(</w:t>
      </w:r>
      <w:r>
        <w:rPr>
          <w:spacing w:val="1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more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 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r)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vine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length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322.92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flo</w:t>
      </w:r>
      <w:r>
        <w:rPr>
          <w:spacing w:val="-1"/>
          <w:sz w:val="24"/>
          <w:szCs w:val="24"/>
        </w:rPr>
        <w:t>we</w:t>
      </w:r>
      <w:r>
        <w:rPr>
          <w:sz w:val="24"/>
          <w:szCs w:val="24"/>
        </w:rPr>
        <w:t>ring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45.25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number of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d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 10.31,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pod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g</w:t>
      </w:r>
      <w:r>
        <w:rPr>
          <w:sz w:val="24"/>
          <w:szCs w:val="24"/>
        </w:rPr>
        <w:t>ht per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plant 75.90 g,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pod 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ight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plot 1144 .59 g.</w:t>
      </w:r>
    </w:p>
    <w:p w14:paraId="0EAF3C91" w14:textId="77777777" w:rsidR="0067050A" w:rsidRDefault="0067050A">
      <w:pPr>
        <w:spacing w:before="1" w:line="160" w:lineRule="exact"/>
        <w:rPr>
          <w:sz w:val="16"/>
          <w:szCs w:val="16"/>
        </w:rPr>
      </w:pPr>
    </w:p>
    <w:p w14:paraId="73B34995" w14:textId="77777777" w:rsidR="0067050A" w:rsidRDefault="0067050A">
      <w:pPr>
        <w:spacing w:line="200" w:lineRule="exact"/>
      </w:pPr>
    </w:p>
    <w:p w14:paraId="401AE133" w14:textId="77777777" w:rsidR="0067050A" w:rsidRDefault="0067050A">
      <w:pPr>
        <w:spacing w:line="200" w:lineRule="exact"/>
      </w:pPr>
    </w:p>
    <w:p w14:paraId="623E35F8" w14:textId="77777777" w:rsidR="0067050A" w:rsidRDefault="0067050A">
      <w:pPr>
        <w:spacing w:line="200" w:lineRule="exact"/>
      </w:pPr>
    </w:p>
    <w:p w14:paraId="07A96023" w14:textId="77777777" w:rsidR="0067050A" w:rsidRDefault="0067050A">
      <w:pPr>
        <w:spacing w:line="200" w:lineRule="exact"/>
      </w:pPr>
    </w:p>
    <w:p w14:paraId="07D9C78E" w14:textId="77777777" w:rsidR="0067050A" w:rsidRDefault="0067050A">
      <w:pPr>
        <w:spacing w:line="200" w:lineRule="exact"/>
      </w:pPr>
    </w:p>
    <w:p w14:paraId="48C945D6" w14:textId="77777777" w:rsidR="0067050A" w:rsidRDefault="0067050A">
      <w:pPr>
        <w:spacing w:line="200" w:lineRule="exact"/>
      </w:pPr>
    </w:p>
    <w:p w14:paraId="6C8905DF" w14:textId="77777777" w:rsidR="0067050A" w:rsidRDefault="0067050A">
      <w:pPr>
        <w:spacing w:line="200" w:lineRule="exact"/>
      </w:pPr>
    </w:p>
    <w:p w14:paraId="5FB321C3" w14:textId="77777777" w:rsidR="0067050A" w:rsidRDefault="0067050A">
      <w:pPr>
        <w:spacing w:line="200" w:lineRule="exact"/>
      </w:pPr>
    </w:p>
    <w:p w14:paraId="76232974" w14:textId="77777777" w:rsidR="0067050A" w:rsidRDefault="0067050A">
      <w:pPr>
        <w:spacing w:line="200" w:lineRule="exact"/>
      </w:pPr>
    </w:p>
    <w:p w14:paraId="3DFA2B65" w14:textId="77777777" w:rsidR="0067050A" w:rsidRDefault="0067050A">
      <w:pPr>
        <w:spacing w:line="200" w:lineRule="exact"/>
      </w:pPr>
    </w:p>
    <w:p w14:paraId="415F9D07" w14:textId="77777777" w:rsidR="0067050A" w:rsidRDefault="0067050A">
      <w:pPr>
        <w:spacing w:line="200" w:lineRule="exact"/>
      </w:pPr>
    </w:p>
    <w:p w14:paraId="0C17FF7F" w14:textId="77777777" w:rsidR="0067050A" w:rsidRDefault="0067050A">
      <w:pPr>
        <w:spacing w:line="200" w:lineRule="exact"/>
      </w:pPr>
    </w:p>
    <w:p w14:paraId="0FB15879" w14:textId="77777777" w:rsidR="0067050A" w:rsidRDefault="0067050A">
      <w:pPr>
        <w:spacing w:line="200" w:lineRule="exact"/>
      </w:pPr>
    </w:p>
    <w:p w14:paraId="219BC950" w14:textId="77777777" w:rsidR="0067050A" w:rsidRDefault="000B00B7">
      <w:pPr>
        <w:ind w:left="588" w:right="4018"/>
        <w:jc w:val="both"/>
        <w:rPr>
          <w:sz w:val="24"/>
          <w:szCs w:val="24"/>
        </w:rPr>
        <w:sectPr w:rsidR="0067050A">
          <w:pgSz w:w="11920" w:h="16840"/>
          <w:pgMar w:top="1560" w:right="1580" w:bottom="280" w:left="1680" w:header="720" w:footer="720" w:gutter="0"/>
          <w:cols w:space="720"/>
        </w:sectPr>
      </w:pPr>
      <w:r>
        <w:rPr>
          <w:b/>
          <w:sz w:val="24"/>
          <w:szCs w:val="24"/>
        </w:rPr>
        <w:t>Key</w:t>
      </w:r>
      <w:r>
        <w:rPr>
          <w:b/>
          <w:spacing w:val="-1"/>
          <w:sz w:val="24"/>
          <w:szCs w:val="24"/>
        </w:rPr>
        <w:t>w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: 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Pla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ts, F</w:t>
      </w:r>
      <w:r>
        <w:rPr>
          <w:b/>
          <w:spacing w:val="-1"/>
          <w:sz w:val="24"/>
          <w:szCs w:val="24"/>
        </w:rPr>
        <w:t>o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ar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f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tili</w:t>
      </w:r>
      <w:r>
        <w:rPr>
          <w:b/>
          <w:spacing w:val="2"/>
          <w:sz w:val="24"/>
          <w:szCs w:val="24"/>
        </w:rPr>
        <w:t>z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</w:p>
    <w:p w14:paraId="7086D41B" w14:textId="77777777" w:rsidR="0067050A" w:rsidRDefault="0067050A">
      <w:pPr>
        <w:spacing w:before="3" w:line="120" w:lineRule="exact"/>
        <w:rPr>
          <w:sz w:val="12"/>
          <w:szCs w:val="12"/>
        </w:rPr>
      </w:pPr>
    </w:p>
    <w:p w14:paraId="7F840C09" w14:textId="77777777" w:rsidR="0067050A" w:rsidRDefault="000B00B7">
      <w:pPr>
        <w:spacing w:line="260" w:lineRule="exact"/>
        <w:ind w:left="3448" w:right="3004"/>
        <w:jc w:val="center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I.  PEN</w:t>
      </w:r>
      <w:r>
        <w:rPr>
          <w:b/>
          <w:spacing w:val="-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AHULU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N</w:t>
      </w:r>
    </w:p>
    <w:p w14:paraId="07CEBBC5" w14:textId="77777777" w:rsidR="0067050A" w:rsidRDefault="0067050A">
      <w:pPr>
        <w:spacing w:before="12" w:line="240" w:lineRule="exact"/>
        <w:rPr>
          <w:sz w:val="24"/>
          <w:szCs w:val="24"/>
        </w:rPr>
        <w:sectPr w:rsidR="0067050A">
          <w:pgSz w:w="11920" w:h="16840"/>
          <w:pgMar w:top="1560" w:right="1560" w:bottom="280" w:left="1680" w:header="720" w:footer="720" w:gutter="0"/>
          <w:cols w:space="720"/>
        </w:sectPr>
      </w:pPr>
    </w:p>
    <w:p w14:paraId="210629D8" w14:textId="77777777" w:rsidR="0067050A" w:rsidRDefault="000B00B7">
      <w:pPr>
        <w:spacing w:before="29"/>
        <w:ind w:left="588" w:right="1621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A.  Latar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</w:p>
    <w:p w14:paraId="047FFC91" w14:textId="77777777" w:rsidR="0067050A" w:rsidRDefault="0067050A">
      <w:pPr>
        <w:spacing w:before="7" w:line="120" w:lineRule="exact"/>
        <w:rPr>
          <w:sz w:val="13"/>
          <w:szCs w:val="13"/>
        </w:rPr>
      </w:pPr>
    </w:p>
    <w:p w14:paraId="3D0909E3" w14:textId="77777777" w:rsidR="0067050A" w:rsidRDefault="000B00B7">
      <w:pPr>
        <w:spacing w:line="276" w:lineRule="auto"/>
        <w:ind w:left="588" w:right="-38" w:firstLine="720"/>
        <w:jc w:val="both"/>
        <w:rPr>
          <w:sz w:val="24"/>
          <w:szCs w:val="24"/>
        </w:rPr>
      </w:pPr>
      <w:commentRangeStart w:id="2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nurut Dju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1"/>
          <w:sz w:val="24"/>
          <w:szCs w:val="24"/>
        </w:rPr>
        <w:t>2</w:t>
      </w:r>
      <w:r>
        <w:rPr>
          <w:sz w:val="24"/>
          <w:szCs w:val="24"/>
        </w:rPr>
        <w:t>008),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i/>
          <w:sz w:val="24"/>
          <w:szCs w:val="24"/>
        </w:rPr>
        <w:t>Phas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olus 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ulgaris</w:t>
      </w:r>
      <w:r>
        <w:rPr>
          <w:i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L.)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wilay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ksiko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w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lay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la, bu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mukan didat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hin</w:t>
      </w:r>
      <w:r>
        <w:rPr>
          <w:spacing w:val="3"/>
          <w:sz w:val="24"/>
          <w:szCs w:val="24"/>
        </w:rPr>
        <w:t>g</w:t>
      </w:r>
      <w:r>
        <w:rPr>
          <w:sz w:val="24"/>
          <w:szCs w:val="24"/>
        </w:rPr>
        <w:t>ga 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ngkung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ring hingga 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digem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oleh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masy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 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nnya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gurih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 prot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in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ti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 mur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mudah dikemb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 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gizi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nggi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utama 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 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inya.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diri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 gizi mu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lori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mpai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A, B,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juga prot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uhk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 oleh tubuh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manu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ia,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lain 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ndung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gizi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man  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is juga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man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nya 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 untuk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 tu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ng, jantung, 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tubuh (Robinson, 2021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1ECD20AF" w14:textId="77777777" w:rsidR="0067050A" w:rsidRDefault="000B00B7">
      <w:pPr>
        <w:spacing w:before="1" w:line="276" w:lineRule="auto"/>
        <w:ind w:left="588" w:right="-41" w:firstLine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hun mu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tahun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>9–2022 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sang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sign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tahun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>9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ksi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is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 11</w:t>
      </w:r>
      <w:r>
        <w:rPr>
          <w:spacing w:val="2"/>
          <w:sz w:val="24"/>
          <w:szCs w:val="24"/>
        </w:rPr>
        <w:t>3</w:t>
      </w:r>
      <w:r>
        <w:rPr>
          <w:sz w:val="24"/>
          <w:szCs w:val="24"/>
        </w:rPr>
        <w:t>.400  ton,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 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hun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>20 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lami      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 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</w:p>
    <w:p w14:paraId="3E6B9D89" w14:textId="77777777" w:rsidR="0067050A" w:rsidRDefault="000B00B7">
      <w:pPr>
        <w:spacing w:before="3"/>
        <w:ind w:left="588" w:right="-3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305.923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 xml:space="preserve">,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tahun</w:t>
      </w:r>
    </w:p>
    <w:p w14:paraId="418760F1" w14:textId="77777777" w:rsidR="0067050A" w:rsidRDefault="000B00B7">
      <w:pPr>
        <w:spacing w:before="41" w:line="276" w:lineRule="auto"/>
        <w:ind w:left="588" w:right="-41"/>
        <w:jc w:val="both"/>
        <w:rPr>
          <w:sz w:val="24"/>
          <w:szCs w:val="24"/>
        </w:rPr>
      </w:pPr>
      <w:r>
        <w:rPr>
          <w:sz w:val="24"/>
          <w:szCs w:val="24"/>
        </w:rPr>
        <w:t>2021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lagi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 320.774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khir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tahun 20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2 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lagi 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323.041 ton.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ikan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dipeng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 oleh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ktor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lain meningkatnya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luas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lah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juga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na</w:t>
      </w:r>
    </w:p>
    <w:p w14:paraId="019EE508" w14:textId="77777777" w:rsidR="0067050A" w:rsidRDefault="000B00B7">
      <w:pPr>
        <w:spacing w:before="1" w:line="260" w:lineRule="exact"/>
        <w:ind w:left="588" w:right="-31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kondisi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tan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h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ng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</w:t>
      </w:r>
      <w:r>
        <w:rPr>
          <w:spacing w:val="2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kin</w:t>
      </w:r>
      <w:r>
        <w:rPr>
          <w:spacing w:val="1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ik</w:t>
      </w:r>
      <w:r>
        <w:rPr>
          <w:spacing w:val="1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</w:p>
    <w:p w14:paraId="47C51176" w14:textId="77777777" w:rsidR="0067050A" w:rsidRDefault="000B00B7">
      <w:pPr>
        <w:spacing w:before="29" w:line="275" w:lineRule="auto"/>
        <w:ind w:right="101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lastRenderedPageBreak/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nutrisi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man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  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nuhi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tatis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ik, 202</w:t>
      </w:r>
      <w:r>
        <w:rPr>
          <w:spacing w:val="1"/>
          <w:sz w:val="24"/>
          <w:szCs w:val="24"/>
        </w:rPr>
        <w:t>1</w:t>
      </w:r>
      <w:r>
        <w:rPr>
          <w:spacing w:val="-1"/>
          <w:sz w:val="24"/>
          <w:szCs w:val="24"/>
        </w:rPr>
        <w:t>).</w:t>
      </w:r>
    </w:p>
    <w:p w14:paraId="6E3BC67D" w14:textId="77777777" w:rsidR="0067050A" w:rsidRDefault="000B00B7">
      <w:pPr>
        <w:spacing w:before="1" w:line="276" w:lineRule="auto"/>
        <w:ind w:right="100" w:firstLine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 lebih unsur 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untuk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buh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mbangnya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ikan le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un,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 in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ksi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ke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mbuat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pupuk   di  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</w:t>
      </w:r>
      <w:r>
        <w:rPr>
          <w:spacing w:val="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njad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 xml:space="preserve">pupuk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pupuk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pupuk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di 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ngsung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ontohnya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fos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lam, pupuk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ng,  pupuk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 xml:space="preserve">u,  kompos.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pupuk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dibuat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oleh 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brik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sa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lui 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fisika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ia,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ontohnya pupuk  U</w:t>
      </w:r>
      <w:r>
        <w:rPr>
          <w:spacing w:val="-1"/>
          <w:sz w:val="24"/>
          <w:szCs w:val="24"/>
        </w:rPr>
        <w:t>rea</w:t>
      </w:r>
      <w:r>
        <w:rPr>
          <w:sz w:val="24"/>
          <w:szCs w:val="24"/>
        </w:rPr>
        <w:t>,  TS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,  dll  (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inas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2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>18).</w:t>
      </w:r>
    </w:p>
    <w:p w14:paraId="063AA0ED" w14:textId="77777777" w:rsidR="0067050A" w:rsidRDefault="000B00B7">
      <w:pPr>
        <w:spacing w:line="276" w:lineRule="auto"/>
        <w:ind w:right="100" w:firstLine="811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2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pupuk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 lain N,P,K,Mg,</w:t>
      </w:r>
      <w:r>
        <w:rPr>
          <w:spacing w:val="-1"/>
          <w:sz w:val="24"/>
          <w:szCs w:val="24"/>
        </w:rPr>
        <w:t>Fe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,B,Cu  (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inas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n,2020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nurut Linonia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201</w:t>
      </w:r>
      <w:r>
        <w:rPr>
          <w:spacing w:val="2"/>
          <w:sz w:val="24"/>
          <w:szCs w:val="24"/>
        </w:rPr>
        <w:t>3</w:t>
      </w:r>
      <w:r>
        <w:rPr>
          <w:sz w:val="24"/>
          <w:szCs w:val="24"/>
        </w:rPr>
        <w:t>),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nggun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 pupuk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aca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lai</w:t>
      </w:r>
      <w:r>
        <w:rPr>
          <w:spacing w:val="4"/>
          <w:sz w:val="24"/>
          <w:szCs w:val="24"/>
        </w:rPr>
        <w:t xml:space="preserve"> </w:t>
      </w:r>
      <w:r>
        <w:rPr>
          <w:i/>
          <w:sz w:val="24"/>
          <w:szCs w:val="24"/>
        </w:rPr>
        <w:t>(</w:t>
      </w:r>
      <w:r>
        <w:rPr>
          <w:i/>
          <w:spacing w:val="-1"/>
          <w:sz w:val="24"/>
          <w:szCs w:val="24"/>
        </w:rPr>
        <w:t>G</w:t>
      </w:r>
      <w:r>
        <w:rPr>
          <w:i/>
          <w:sz w:val="24"/>
          <w:szCs w:val="24"/>
        </w:rPr>
        <w:t>l</w:t>
      </w:r>
      <w:r>
        <w:rPr>
          <w:i/>
          <w:spacing w:val="2"/>
          <w:sz w:val="24"/>
          <w:szCs w:val="24"/>
        </w:rPr>
        <w:t>y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ine max</w:t>
      </w:r>
      <w:r>
        <w:rPr>
          <w:i/>
          <w:spacing w:val="1"/>
          <w:sz w:val="24"/>
          <w:szCs w:val="24"/>
        </w:rPr>
        <w:t xml:space="preserve"> L</w:t>
      </w:r>
      <w:r>
        <w:rPr>
          <w:i/>
          <w:spacing w:val="2"/>
          <w:sz w:val="24"/>
          <w:szCs w:val="24"/>
        </w:rPr>
        <w:t>.</w:t>
      </w:r>
      <w:r>
        <w:rPr>
          <w:sz w:val="24"/>
          <w:szCs w:val="24"/>
        </w:rPr>
        <w:t>) 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jaminan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unsur N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gun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untuk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 mus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man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tahun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14:paraId="123C4CC9" w14:textId="77777777" w:rsidR="0067050A" w:rsidRDefault="000B00B7">
      <w:pPr>
        <w:spacing w:before="3" w:line="276" w:lineRule="auto"/>
        <w:ind w:right="100" w:firstLine="811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60" w:bottom="280" w:left="1680" w:header="720" w:footer="720" w:gutter="0"/>
          <w:cols w:num="2" w:space="720" w:equalWidth="0">
            <w:col w:w="4206" w:space="705"/>
            <w:col w:w="3769"/>
          </w:cols>
        </w:sectPr>
      </w:pPr>
      <w:r>
        <w:pict w14:anchorId="044B9C3C">
          <v:shapetype id="_x0000_t202" coordsize="21600,21600" o:spt="202" path="m,l,21600r21600,l21600,xe">
            <v:stroke joinstyle="miter"/>
            <v:path gradientshapeok="t" o:connecttype="rect"/>
          </v:shapetype>
          <v:shape id="_x0000_s1136" type="#_x0000_t202" style="position:absolute;left:0;text-align:left;margin-left:327.6pt;margin-top:81pt;width:184.65pt;height:32.85pt;z-index:-1203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66"/>
                    <w:gridCol w:w="1468"/>
                    <w:gridCol w:w="960"/>
                  </w:tblGrid>
                  <w:tr w:rsidR="0067050A" w14:paraId="01BFB1A0" w14:textId="77777777">
                    <w:trPr>
                      <w:trHeight w:hRule="exact" w:val="278"/>
                    </w:trPr>
                    <w:tc>
                      <w:tcPr>
                        <w:tcW w:w="12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5C597C6" w14:textId="77777777" w:rsidR="0067050A" w:rsidRDefault="000B00B7">
                        <w:pPr>
                          <w:spacing w:line="240" w:lineRule="exact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(Sol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num</w:t>
                        </w:r>
                      </w:p>
                    </w:tc>
                    <w:tc>
                      <w:tcPr>
                        <w:tcW w:w="146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85C50F5" w14:textId="77777777" w:rsidR="0067050A" w:rsidRDefault="000B00B7">
                        <w:pPr>
                          <w:spacing w:line="240" w:lineRule="exact"/>
                          <w:ind w:left="13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melong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)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89AB287" w14:textId="77777777" w:rsidR="0067050A" w:rsidRDefault="000B00B7">
                        <w:pPr>
                          <w:spacing w:line="240" w:lineRule="exact"/>
                          <w:ind w:left="22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</w:p>
                    </w:tc>
                  </w:tr>
                  <w:tr w:rsidR="0067050A" w14:paraId="1F29A331" w14:textId="77777777">
                    <w:trPr>
                      <w:trHeight w:hRule="exact" w:val="378"/>
                    </w:trPr>
                    <w:tc>
                      <w:tcPr>
                        <w:tcW w:w="12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20DECAA" w14:textId="77777777" w:rsidR="0067050A" w:rsidRDefault="000B00B7">
                        <w:pPr>
                          <w:spacing w:before="7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kons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ntr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si</w:t>
                        </w:r>
                      </w:p>
                    </w:tc>
                    <w:tc>
                      <w:tcPr>
                        <w:tcW w:w="146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B3D0FAC" w14:textId="77777777" w:rsidR="0067050A" w:rsidRDefault="000B00B7">
                        <w:pPr>
                          <w:spacing w:before="7"/>
                          <w:ind w:left="34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4      </w:t>
                        </w:r>
                        <w:r>
                          <w:rPr>
                            <w:spacing w:val="5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g/l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08F2920" w14:textId="77777777" w:rsidR="0067050A" w:rsidRDefault="000B00B7">
                        <w:pPr>
                          <w:spacing w:before="7"/>
                          <w:ind w:left="20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mampu</w:t>
                        </w:r>
                      </w:p>
                    </w:tc>
                  </w:tr>
                </w:tbl>
                <w:p w14:paraId="1B665E3A" w14:textId="77777777" w:rsidR="0067050A" w:rsidRDefault="0067050A"/>
              </w:txbxContent>
            </v:textbox>
            <w10:wrap anchorx="page"/>
          </v:shape>
        </w:pic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triyo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Aini (201</w:t>
      </w:r>
      <w:r>
        <w:rPr>
          <w:spacing w:val="-1"/>
          <w:sz w:val="24"/>
          <w:szCs w:val="24"/>
        </w:rPr>
        <w:t>8</w:t>
      </w:r>
      <w:r>
        <w:rPr>
          <w:sz w:val="24"/>
          <w:szCs w:val="24"/>
        </w:rPr>
        <w:t>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rik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pulan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2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rung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ungu</w:t>
      </w:r>
    </w:p>
    <w:p w14:paraId="2E5A86B3" w14:textId="77777777" w:rsidR="0067050A" w:rsidRDefault="0067050A">
      <w:pPr>
        <w:spacing w:line="200" w:lineRule="exact"/>
      </w:pPr>
    </w:p>
    <w:p w14:paraId="61EE4609" w14:textId="77777777" w:rsidR="0067050A" w:rsidRDefault="0067050A">
      <w:pPr>
        <w:spacing w:before="10" w:line="200" w:lineRule="exact"/>
      </w:pPr>
    </w:p>
    <w:p w14:paraId="0D01AC47" w14:textId="77777777" w:rsidR="0067050A" w:rsidRDefault="000B00B7">
      <w:pPr>
        <w:spacing w:before="29"/>
        <w:ind w:left="4458" w:right="4012"/>
        <w:jc w:val="center"/>
        <w:rPr>
          <w:sz w:val="24"/>
          <w:szCs w:val="24"/>
        </w:rPr>
        <w:sectPr w:rsidR="0067050A">
          <w:type w:val="continuous"/>
          <w:pgSz w:w="11920" w:h="16840"/>
          <w:pgMar w:top="1560" w:right="1560" w:bottom="280" w:left="1680" w:header="720" w:footer="720" w:gutter="0"/>
          <w:cols w:space="720"/>
        </w:sectPr>
      </w:pPr>
      <w:r>
        <w:rPr>
          <w:sz w:val="24"/>
          <w:szCs w:val="24"/>
        </w:rPr>
        <w:t>1</w:t>
      </w:r>
    </w:p>
    <w:p w14:paraId="143ACD94" w14:textId="77777777" w:rsidR="0067050A" w:rsidRDefault="0067050A">
      <w:pPr>
        <w:spacing w:before="2" w:line="140" w:lineRule="exact"/>
        <w:rPr>
          <w:sz w:val="15"/>
          <w:szCs w:val="15"/>
        </w:rPr>
      </w:pPr>
    </w:p>
    <w:p w14:paraId="2EED5992" w14:textId="77777777" w:rsidR="0067050A" w:rsidRDefault="0067050A">
      <w:pPr>
        <w:spacing w:line="200" w:lineRule="exact"/>
      </w:pPr>
    </w:p>
    <w:p w14:paraId="6291EF5C" w14:textId="77777777" w:rsidR="0067050A" w:rsidRDefault="0067050A">
      <w:pPr>
        <w:spacing w:line="200" w:lineRule="exact"/>
        <w:sectPr w:rsidR="0067050A">
          <w:headerReference w:type="default" r:id="rId11"/>
          <w:pgSz w:w="11920" w:h="16840"/>
          <w:pgMar w:top="1100" w:right="1580" w:bottom="280" w:left="1680" w:header="880" w:footer="0" w:gutter="0"/>
          <w:pgNumType w:start="2"/>
          <w:cols w:space="720"/>
        </w:sectPr>
      </w:pPr>
    </w:p>
    <w:p w14:paraId="1398748A" w14:textId="77777777" w:rsidR="0067050A" w:rsidRDefault="000B00B7">
      <w:pPr>
        <w:spacing w:before="29" w:line="275" w:lineRule="auto"/>
        <w:ind w:left="588" w:right="-40"/>
        <w:jc w:val="both"/>
        <w:rPr>
          <w:sz w:val="24"/>
          <w:szCs w:val="24"/>
        </w:rPr>
      </w:pPr>
      <w:r>
        <w:rPr>
          <w:sz w:val="24"/>
          <w:szCs w:val="24"/>
        </w:rPr>
        <w:t>meningk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hingga   2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li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dibandingk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tanpa pupuk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un,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luas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bobot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commentRangeEnd w:id="2"/>
      <w:r w:rsidR="00B65EDF">
        <w:rPr>
          <w:rStyle w:val="CommentReference"/>
        </w:rPr>
        <w:commentReference w:id="2"/>
      </w:r>
    </w:p>
    <w:p w14:paraId="5ABB9CFC" w14:textId="77777777" w:rsidR="0067050A" w:rsidRDefault="0067050A">
      <w:pPr>
        <w:spacing w:before="4" w:line="120" w:lineRule="exact"/>
        <w:rPr>
          <w:sz w:val="12"/>
          <w:szCs w:val="12"/>
        </w:rPr>
      </w:pPr>
    </w:p>
    <w:p w14:paraId="6A825AFE" w14:textId="77777777" w:rsidR="0067050A" w:rsidRDefault="000B00B7">
      <w:pPr>
        <w:ind w:left="588" w:right="1311"/>
        <w:jc w:val="both"/>
        <w:rPr>
          <w:sz w:val="24"/>
          <w:szCs w:val="24"/>
        </w:rPr>
      </w:pPr>
      <w:r>
        <w:rPr>
          <w:b/>
          <w:sz w:val="24"/>
          <w:szCs w:val="24"/>
        </w:rPr>
        <w:t>B.  Rumu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asalah</w:t>
      </w:r>
    </w:p>
    <w:p w14:paraId="25E9AE3F" w14:textId="77777777" w:rsidR="0067050A" w:rsidRDefault="0067050A">
      <w:pPr>
        <w:spacing w:before="7" w:line="120" w:lineRule="exact"/>
        <w:rPr>
          <w:sz w:val="13"/>
          <w:szCs w:val="13"/>
        </w:rPr>
      </w:pPr>
    </w:p>
    <w:p w14:paraId="10CE76EA" w14:textId="77777777" w:rsidR="0067050A" w:rsidRDefault="000B00B7">
      <w:pPr>
        <w:spacing w:line="276" w:lineRule="auto"/>
        <w:ind w:left="588" w:right="-41" w:firstLine="540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na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 m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  p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puk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sz w:val="24"/>
          <w:szCs w:val="24"/>
        </w:rPr>
        <w:t>Phas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2"/>
          <w:sz w:val="24"/>
          <w:szCs w:val="24"/>
        </w:rPr>
        <w:t>o</w:t>
      </w:r>
      <w:r>
        <w:rPr>
          <w:i/>
          <w:sz w:val="24"/>
          <w:szCs w:val="24"/>
        </w:rPr>
        <w:t>lus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 xml:space="preserve">ulgaris </w:t>
      </w:r>
      <w:r>
        <w:rPr>
          <w:sz w:val="24"/>
          <w:szCs w:val="24"/>
        </w:rPr>
        <w:t>L.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?</w:t>
      </w:r>
    </w:p>
    <w:p w14:paraId="5BB4A22F" w14:textId="77777777" w:rsidR="0067050A" w:rsidRDefault="0067050A">
      <w:pPr>
        <w:spacing w:before="2" w:line="240" w:lineRule="exact"/>
        <w:rPr>
          <w:sz w:val="24"/>
          <w:szCs w:val="24"/>
        </w:rPr>
      </w:pPr>
    </w:p>
    <w:p w14:paraId="3BBEC13D" w14:textId="77777777" w:rsidR="0067050A" w:rsidRDefault="000B00B7">
      <w:pPr>
        <w:ind w:left="588" w:right="1378"/>
        <w:jc w:val="both"/>
        <w:rPr>
          <w:sz w:val="24"/>
          <w:szCs w:val="24"/>
        </w:rPr>
      </w:pPr>
      <w:r>
        <w:rPr>
          <w:b/>
          <w:sz w:val="24"/>
          <w:szCs w:val="24"/>
        </w:rPr>
        <w:t>C.  T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juan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</w:p>
    <w:p w14:paraId="200804AC" w14:textId="77777777" w:rsidR="0067050A" w:rsidRDefault="0067050A">
      <w:pPr>
        <w:spacing w:before="9" w:line="120" w:lineRule="exact"/>
        <w:rPr>
          <w:sz w:val="13"/>
          <w:szCs w:val="13"/>
        </w:rPr>
      </w:pPr>
    </w:p>
    <w:p w14:paraId="6EA80735" w14:textId="77777777" w:rsidR="0067050A" w:rsidRDefault="000B00B7">
      <w:pPr>
        <w:spacing w:line="276" w:lineRule="auto"/>
        <w:ind w:left="588" w:right="-39" w:firstLine="54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ujuan untuk meng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tahui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  m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 xml:space="preserve">upuk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 diha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masi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gi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  pihak 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membutuhkan</w:t>
      </w:r>
      <w:r>
        <w:rPr>
          <w:sz w:val="24"/>
          <w:szCs w:val="24"/>
        </w:rPr>
        <w:t>,  khususnya 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maupun masy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budidaya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bu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is.</w:t>
      </w:r>
    </w:p>
    <w:p w14:paraId="3F297C75" w14:textId="77777777" w:rsidR="0067050A" w:rsidRDefault="0067050A">
      <w:pPr>
        <w:spacing w:before="1" w:line="240" w:lineRule="exact"/>
        <w:rPr>
          <w:sz w:val="24"/>
          <w:szCs w:val="24"/>
        </w:rPr>
      </w:pPr>
    </w:p>
    <w:p w14:paraId="35986640" w14:textId="77777777" w:rsidR="0067050A" w:rsidRDefault="000B00B7">
      <w:pPr>
        <w:ind w:left="588" w:right="2293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.  H</w:t>
      </w:r>
      <w:r>
        <w:rPr>
          <w:b/>
          <w:spacing w:val="1"/>
          <w:sz w:val="24"/>
          <w:szCs w:val="24"/>
        </w:rPr>
        <w:t>ip</w:t>
      </w:r>
      <w:r>
        <w:rPr>
          <w:b/>
          <w:sz w:val="24"/>
          <w:szCs w:val="24"/>
        </w:rPr>
        <w:t>ot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sis</w:t>
      </w:r>
    </w:p>
    <w:p w14:paraId="3297859C" w14:textId="77777777" w:rsidR="0067050A" w:rsidRDefault="0067050A">
      <w:pPr>
        <w:spacing w:before="3" w:line="160" w:lineRule="exact"/>
        <w:rPr>
          <w:sz w:val="16"/>
          <w:szCs w:val="16"/>
        </w:rPr>
      </w:pPr>
    </w:p>
    <w:p w14:paraId="79ED7BC6" w14:textId="77777777" w:rsidR="0067050A" w:rsidRDefault="000B00B7">
      <w:pPr>
        <w:spacing w:line="276" w:lineRule="auto"/>
        <w:ind w:left="588" w:right="-41" w:firstLine="540"/>
        <w:jc w:val="both"/>
        <w:rPr>
          <w:sz w:val="24"/>
          <w:szCs w:val="24"/>
        </w:rPr>
      </w:pPr>
      <w:r>
        <w:rPr>
          <w:sz w:val="24"/>
          <w:szCs w:val="24"/>
        </w:rPr>
        <w:t>Diduga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pupuk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 mengh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prod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ksi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ik untuk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sz w:val="24"/>
          <w:szCs w:val="24"/>
        </w:rPr>
        <w:t>Phas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2"/>
          <w:sz w:val="24"/>
          <w:szCs w:val="24"/>
        </w:rPr>
        <w:t>o</w:t>
      </w:r>
      <w:r>
        <w:rPr>
          <w:i/>
          <w:sz w:val="24"/>
          <w:szCs w:val="24"/>
        </w:rPr>
        <w:t>lus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 xml:space="preserve">ulgaris </w:t>
      </w:r>
      <w:r>
        <w:rPr>
          <w:sz w:val="24"/>
          <w:szCs w:val="24"/>
        </w:rPr>
        <w:t>L.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26B24D6C" w14:textId="77777777" w:rsidR="0067050A" w:rsidRDefault="0067050A">
      <w:pPr>
        <w:spacing w:before="2" w:line="160" w:lineRule="exact"/>
        <w:rPr>
          <w:sz w:val="16"/>
          <w:szCs w:val="16"/>
        </w:rPr>
      </w:pPr>
    </w:p>
    <w:p w14:paraId="2150F0B1" w14:textId="77777777" w:rsidR="0067050A" w:rsidRDefault="0067050A">
      <w:pPr>
        <w:spacing w:line="200" w:lineRule="exact"/>
      </w:pPr>
    </w:p>
    <w:p w14:paraId="392E8294" w14:textId="77777777" w:rsidR="0067050A" w:rsidRDefault="000B00B7">
      <w:pPr>
        <w:spacing w:line="480" w:lineRule="auto"/>
        <w:ind w:left="1649" w:right="671" w:hanging="350"/>
        <w:rPr>
          <w:sz w:val="24"/>
          <w:szCs w:val="24"/>
        </w:rPr>
      </w:pPr>
      <w:r>
        <w:rPr>
          <w:b/>
          <w:sz w:val="24"/>
          <w:szCs w:val="24"/>
        </w:rPr>
        <w:t xml:space="preserve">II.  </w:t>
      </w:r>
      <w:commentRangeStart w:id="3"/>
      <w:r>
        <w:rPr>
          <w:b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LAK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N PENELI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IAN</w:t>
      </w:r>
      <w:commentRangeEnd w:id="3"/>
      <w:r w:rsidR="00742637">
        <w:rPr>
          <w:rStyle w:val="CommentReference"/>
        </w:rPr>
        <w:commentReference w:id="3"/>
      </w:r>
    </w:p>
    <w:p w14:paraId="48543E28" w14:textId="77777777" w:rsidR="0067050A" w:rsidRDefault="0067050A">
      <w:pPr>
        <w:spacing w:before="9" w:line="200" w:lineRule="exact"/>
      </w:pPr>
    </w:p>
    <w:p w14:paraId="62E16EED" w14:textId="77777777" w:rsidR="0067050A" w:rsidRDefault="000B00B7">
      <w:pPr>
        <w:ind w:left="588" w:right="1212"/>
        <w:jc w:val="both"/>
        <w:rPr>
          <w:sz w:val="24"/>
          <w:szCs w:val="24"/>
        </w:rPr>
      </w:pPr>
      <w:r>
        <w:rPr>
          <w:b/>
          <w:sz w:val="24"/>
          <w:szCs w:val="24"/>
        </w:rPr>
        <w:t>A.  Te</w:t>
      </w:r>
      <w:r>
        <w:rPr>
          <w:b/>
          <w:spacing w:val="1"/>
          <w:sz w:val="24"/>
          <w:szCs w:val="24"/>
        </w:rPr>
        <w:t>mp</w:t>
      </w:r>
      <w:r>
        <w:rPr>
          <w:b/>
          <w:sz w:val="24"/>
          <w:szCs w:val="24"/>
        </w:rPr>
        <w:t>at dan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W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tu</w:t>
      </w:r>
    </w:p>
    <w:p w14:paraId="7D697799" w14:textId="77777777" w:rsidR="0067050A" w:rsidRDefault="0067050A">
      <w:pPr>
        <w:spacing w:before="9" w:line="120" w:lineRule="exact"/>
        <w:rPr>
          <w:sz w:val="13"/>
          <w:szCs w:val="13"/>
        </w:rPr>
      </w:pPr>
    </w:p>
    <w:p w14:paraId="521E324D" w14:textId="77777777" w:rsidR="0067050A" w:rsidRDefault="000B00B7">
      <w:pPr>
        <w:spacing w:line="276" w:lineRule="auto"/>
        <w:ind w:left="588" w:right="-40" w:firstLine="60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ini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 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nti</w:t>
      </w:r>
      <w:r>
        <w:rPr>
          <w:spacing w:val="3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sa</w:t>
      </w:r>
      <w:r>
        <w:rPr>
          <w:spacing w:val="3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ulau</w:t>
      </w:r>
    </w:p>
    <w:p w14:paraId="6B7C886A" w14:textId="77777777" w:rsidR="0067050A" w:rsidRDefault="000B00B7">
      <w:pPr>
        <w:spacing w:before="29" w:line="275" w:lineRule="auto"/>
        <w:ind w:right="82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bobot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b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h,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jadi 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ring to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</w:p>
    <w:p w14:paraId="238A3F8C" w14:textId="77777777" w:rsidR="0067050A" w:rsidRDefault="0067050A">
      <w:pPr>
        <w:spacing w:before="4" w:line="120" w:lineRule="exact"/>
        <w:rPr>
          <w:sz w:val="12"/>
          <w:szCs w:val="12"/>
        </w:rPr>
      </w:pPr>
    </w:p>
    <w:p w14:paraId="09B4AD36" w14:textId="77777777" w:rsidR="0067050A" w:rsidRDefault="000B00B7">
      <w:pPr>
        <w:spacing w:line="276" w:lineRule="auto"/>
        <w:ind w:right="78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mambu  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ndr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ya Ut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P</w:t>
      </w:r>
      <w:r>
        <w:rPr>
          <w:sz w:val="24"/>
          <w:szCs w:val="24"/>
        </w:rPr>
        <w:t xml:space="preserve">rovinsi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umat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ra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bulan Nov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mber  2023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bulan 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2024.</w:t>
      </w:r>
    </w:p>
    <w:p w14:paraId="7365B1CD" w14:textId="77777777" w:rsidR="0067050A" w:rsidRDefault="0067050A">
      <w:pPr>
        <w:spacing w:before="2" w:line="240" w:lineRule="exact"/>
        <w:rPr>
          <w:sz w:val="24"/>
          <w:szCs w:val="24"/>
        </w:rPr>
      </w:pPr>
    </w:p>
    <w:p w14:paraId="1F6306BA" w14:textId="77777777" w:rsidR="0067050A" w:rsidRDefault="000B00B7">
      <w:pPr>
        <w:ind w:right="1743"/>
        <w:jc w:val="both"/>
        <w:rPr>
          <w:sz w:val="24"/>
          <w:szCs w:val="24"/>
        </w:rPr>
      </w:pPr>
      <w:r>
        <w:rPr>
          <w:b/>
          <w:sz w:val="24"/>
          <w:szCs w:val="24"/>
        </w:rPr>
        <w:t>B.  Ba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Alat</w:t>
      </w:r>
    </w:p>
    <w:p w14:paraId="3505CDC9" w14:textId="77777777" w:rsidR="0067050A" w:rsidRDefault="0067050A">
      <w:pPr>
        <w:spacing w:before="9" w:line="120" w:lineRule="exact"/>
        <w:rPr>
          <w:sz w:val="13"/>
          <w:szCs w:val="13"/>
        </w:rPr>
      </w:pPr>
    </w:p>
    <w:p w14:paraId="3AB4650C" w14:textId="77777777" w:rsidR="0067050A" w:rsidRDefault="000B00B7">
      <w:pPr>
        <w:spacing w:line="276" w:lineRule="auto"/>
        <w:ind w:right="76" w:firstLine="720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digu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nih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xipro, pupuk 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, pup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k 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 pupuk 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l, pupuk Vigo Amino, pupuk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99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um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urni,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pur, pupuk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ng,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op soi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ir. Al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-a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tel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digunak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ngkul,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ng,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r, met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tali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plast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k,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mbang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k, spr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r.</w:t>
      </w:r>
    </w:p>
    <w:p w14:paraId="35954CB6" w14:textId="77777777" w:rsidR="0067050A" w:rsidRDefault="0067050A">
      <w:pPr>
        <w:spacing w:before="1" w:line="240" w:lineRule="exact"/>
        <w:rPr>
          <w:sz w:val="24"/>
          <w:szCs w:val="24"/>
        </w:rPr>
      </w:pPr>
    </w:p>
    <w:p w14:paraId="3BACA34E" w14:textId="77777777" w:rsidR="0067050A" w:rsidRDefault="000B00B7">
      <w:pPr>
        <w:ind w:right="1487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C.  </w:t>
      </w:r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tode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</w:p>
    <w:p w14:paraId="6901C239" w14:textId="77777777" w:rsidR="0067050A" w:rsidRDefault="0067050A">
      <w:pPr>
        <w:spacing w:before="9" w:line="120" w:lineRule="exact"/>
        <w:rPr>
          <w:sz w:val="13"/>
          <w:szCs w:val="13"/>
        </w:rPr>
      </w:pPr>
    </w:p>
    <w:p w14:paraId="0384EB37" w14:textId="77777777" w:rsidR="0067050A" w:rsidRDefault="000B00B7">
      <w:pPr>
        <w:ind w:left="888"/>
        <w:rPr>
          <w:sz w:val="24"/>
          <w:szCs w:val="24"/>
        </w:rPr>
      </w:pPr>
      <w:r>
        <w:rPr>
          <w:b/>
          <w:sz w:val="24"/>
          <w:szCs w:val="24"/>
        </w:rPr>
        <w:t>1.  Rancangan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</w:p>
    <w:p w14:paraId="1D403CAD" w14:textId="77777777" w:rsidR="0067050A" w:rsidRDefault="0067050A">
      <w:pPr>
        <w:spacing w:before="7" w:line="120" w:lineRule="exact"/>
        <w:rPr>
          <w:sz w:val="13"/>
          <w:szCs w:val="13"/>
        </w:rPr>
      </w:pPr>
    </w:p>
    <w:p w14:paraId="44648C51" w14:textId="77777777" w:rsidR="0067050A" w:rsidRDefault="000B00B7">
      <w:pPr>
        <w:spacing w:line="276" w:lineRule="auto"/>
        <w:ind w:right="78" w:firstLine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menggun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metode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pok (RA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)  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diri 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6 (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 diu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4 (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mpat)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hingga didap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 24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ob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 Jum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mpel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diam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tuan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diambil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3 (tig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)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ontoh.</w:t>
      </w:r>
    </w:p>
    <w:p w14:paraId="6067E69A" w14:textId="77777777" w:rsidR="0067050A" w:rsidRDefault="0067050A">
      <w:pPr>
        <w:spacing w:before="1" w:line="240" w:lineRule="exact"/>
        <w:rPr>
          <w:sz w:val="24"/>
          <w:szCs w:val="24"/>
        </w:rPr>
      </w:pPr>
    </w:p>
    <w:p w14:paraId="0D06805C" w14:textId="77777777" w:rsidR="0067050A" w:rsidRDefault="000B00B7">
      <w:pPr>
        <w:ind w:left="874"/>
        <w:rPr>
          <w:sz w:val="24"/>
          <w:szCs w:val="24"/>
        </w:rPr>
      </w:pPr>
      <w:r>
        <w:rPr>
          <w:b/>
          <w:sz w:val="24"/>
          <w:szCs w:val="24"/>
        </w:rPr>
        <w:t>2.  Rancangan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ku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n</w:t>
      </w:r>
    </w:p>
    <w:p w14:paraId="4D76F7CD" w14:textId="77777777" w:rsidR="0067050A" w:rsidRDefault="0067050A">
      <w:pPr>
        <w:spacing w:before="2" w:line="240" w:lineRule="exact"/>
        <w:rPr>
          <w:sz w:val="24"/>
          <w:szCs w:val="24"/>
        </w:rPr>
      </w:pPr>
    </w:p>
    <w:p w14:paraId="680D5E05" w14:textId="77777777" w:rsidR="0067050A" w:rsidRDefault="000B00B7">
      <w:pPr>
        <w:spacing w:line="275" w:lineRule="auto"/>
        <w:ind w:right="80" w:firstLine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t :</w:t>
      </w:r>
    </w:p>
    <w:p w14:paraId="63DCCAE5" w14:textId="77777777" w:rsidR="0067050A" w:rsidRDefault="000B00B7">
      <w:pPr>
        <w:spacing w:before="1"/>
        <w:ind w:right="1218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5" w:space="707"/>
            <w:col w:w="3748"/>
          </w:cols>
        </w:sect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0 =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npa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28608E4E" w14:textId="77777777" w:rsidR="0067050A" w:rsidRDefault="0067050A">
      <w:pPr>
        <w:spacing w:before="2" w:line="140" w:lineRule="exact"/>
        <w:rPr>
          <w:sz w:val="15"/>
          <w:szCs w:val="15"/>
        </w:rPr>
      </w:pPr>
    </w:p>
    <w:p w14:paraId="1B401B62" w14:textId="77777777" w:rsidR="0067050A" w:rsidRDefault="0067050A">
      <w:pPr>
        <w:spacing w:line="200" w:lineRule="exact"/>
      </w:pPr>
    </w:p>
    <w:p w14:paraId="0567384D" w14:textId="77777777" w:rsidR="0067050A" w:rsidRDefault="0067050A">
      <w:pPr>
        <w:spacing w:line="200" w:lineRule="exact"/>
        <w:sectPr w:rsidR="0067050A">
          <w:pgSz w:w="11920" w:h="16840"/>
          <w:pgMar w:top="1100" w:right="1580" w:bottom="280" w:left="1680" w:header="880" w:footer="0" w:gutter="0"/>
          <w:cols w:space="720"/>
        </w:sectPr>
      </w:pPr>
    </w:p>
    <w:p w14:paraId="63E79034" w14:textId="77777777" w:rsidR="0067050A" w:rsidRDefault="000B00B7">
      <w:pPr>
        <w:spacing w:before="29" w:line="275" w:lineRule="auto"/>
        <w:ind w:left="588" w:right="495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1  =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Vigo Amino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 g /</w:t>
      </w:r>
      <w:r>
        <w:rPr>
          <w:spacing w:val="1"/>
          <w:sz w:val="24"/>
          <w:szCs w:val="24"/>
        </w:rPr>
        <w:t>l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ter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 xml:space="preserve">ir.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2  =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 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ir.</w:t>
      </w:r>
    </w:p>
    <w:p w14:paraId="4593F781" w14:textId="77777777" w:rsidR="0067050A" w:rsidRDefault="000B00B7">
      <w:pPr>
        <w:spacing w:before="97" w:line="360" w:lineRule="auto"/>
        <w:ind w:left="588" w:right="722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3  =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 4 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ir.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4  =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r.</w:t>
      </w:r>
    </w:p>
    <w:p w14:paraId="588AD6D2" w14:textId="77777777" w:rsidR="0067050A" w:rsidRDefault="000B00B7">
      <w:pPr>
        <w:spacing w:before="3"/>
        <w:ind w:left="588" w:right="-28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5  =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99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um Murni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 g/l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ter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ir.</w:t>
      </w:r>
    </w:p>
    <w:p w14:paraId="616010A7" w14:textId="77777777" w:rsidR="0067050A" w:rsidRDefault="0067050A">
      <w:pPr>
        <w:spacing w:before="9" w:line="160" w:lineRule="exact"/>
        <w:rPr>
          <w:sz w:val="17"/>
          <w:szCs w:val="17"/>
        </w:rPr>
      </w:pPr>
    </w:p>
    <w:p w14:paraId="3D6BB2C1" w14:textId="77777777" w:rsidR="0067050A" w:rsidRDefault="0067050A">
      <w:pPr>
        <w:spacing w:line="200" w:lineRule="exact"/>
      </w:pPr>
    </w:p>
    <w:p w14:paraId="67B57904" w14:textId="77777777" w:rsidR="0067050A" w:rsidRDefault="000B00B7">
      <w:pPr>
        <w:ind w:left="1611"/>
        <w:rPr>
          <w:sz w:val="24"/>
          <w:szCs w:val="24"/>
        </w:rPr>
      </w:pPr>
      <w:r>
        <w:rPr>
          <w:b/>
          <w:sz w:val="24"/>
          <w:szCs w:val="24"/>
        </w:rPr>
        <w:t>3.  Rancangan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on</w:t>
      </w:r>
    </w:p>
    <w:p w14:paraId="37F085AA" w14:textId="77777777" w:rsidR="0067050A" w:rsidRDefault="0067050A">
      <w:pPr>
        <w:spacing w:before="7" w:line="120" w:lineRule="exact"/>
        <w:rPr>
          <w:sz w:val="13"/>
          <w:szCs w:val="13"/>
        </w:rPr>
      </w:pPr>
    </w:p>
    <w:p w14:paraId="2144A439" w14:textId="77777777" w:rsidR="0067050A" w:rsidRDefault="000B00B7">
      <w:pPr>
        <w:spacing w:line="360" w:lineRule="auto"/>
        <w:ind w:left="588" w:right="-35" w:firstLine="713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ub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sud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diam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14:paraId="615CF3E6" w14:textId="77777777" w:rsidR="0067050A" w:rsidRDefault="000B00B7">
      <w:pPr>
        <w:spacing w:before="3"/>
        <w:ind w:left="588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njang Su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ur </w:t>
      </w:r>
      <w:r>
        <w:rPr>
          <w:spacing w:val="-1"/>
          <w:sz w:val="24"/>
          <w:szCs w:val="24"/>
        </w:rPr>
        <w:t>(c</w:t>
      </w:r>
      <w:r>
        <w:rPr>
          <w:sz w:val="24"/>
          <w:szCs w:val="24"/>
        </w:rPr>
        <w:t>m)</w:t>
      </w:r>
    </w:p>
    <w:p w14:paraId="4605AC8D" w14:textId="77777777" w:rsidR="0067050A" w:rsidRDefault="000B00B7">
      <w:pPr>
        <w:spacing w:before="43"/>
        <w:ind w:left="588"/>
        <w:rPr>
          <w:sz w:val="24"/>
          <w:szCs w:val="24"/>
        </w:rPr>
      </w:pPr>
      <w:r>
        <w:rPr>
          <w:sz w:val="24"/>
          <w:szCs w:val="24"/>
        </w:rPr>
        <w:t>b. Umur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bunga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(hst)</w:t>
      </w:r>
    </w:p>
    <w:p w14:paraId="62B96993" w14:textId="77777777" w:rsidR="0067050A" w:rsidRDefault="000B00B7">
      <w:pPr>
        <w:spacing w:before="41"/>
        <w:ind w:left="588" w:right="-58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.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Jum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h)</w:t>
      </w:r>
    </w:p>
    <w:p w14:paraId="7E1409C2" w14:textId="77777777" w:rsidR="0067050A" w:rsidRDefault="000B00B7">
      <w:pPr>
        <w:spacing w:before="41"/>
        <w:ind w:left="588"/>
        <w:rPr>
          <w:sz w:val="24"/>
          <w:szCs w:val="24"/>
        </w:rPr>
      </w:pPr>
      <w:r>
        <w:rPr>
          <w:sz w:val="24"/>
          <w:szCs w:val="24"/>
        </w:rPr>
        <w:t>d. 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g)</w:t>
      </w:r>
    </w:p>
    <w:p w14:paraId="61C7641D" w14:textId="77777777" w:rsidR="0067050A" w:rsidRDefault="000B00B7">
      <w:pPr>
        <w:spacing w:before="41"/>
        <w:ind w:left="588"/>
        <w:rPr>
          <w:sz w:val="24"/>
          <w:szCs w:val="24"/>
        </w:rPr>
      </w:pP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 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 Pet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g)</w:t>
      </w:r>
    </w:p>
    <w:p w14:paraId="3958AA7E" w14:textId="77777777" w:rsidR="0067050A" w:rsidRDefault="0067050A">
      <w:pPr>
        <w:spacing w:before="3" w:line="280" w:lineRule="exact"/>
        <w:rPr>
          <w:sz w:val="28"/>
          <w:szCs w:val="28"/>
        </w:rPr>
      </w:pPr>
    </w:p>
    <w:p w14:paraId="19916437" w14:textId="77777777" w:rsidR="0067050A" w:rsidRDefault="000B00B7">
      <w:pPr>
        <w:ind w:left="1587"/>
        <w:rPr>
          <w:sz w:val="24"/>
          <w:szCs w:val="24"/>
        </w:rPr>
      </w:pPr>
      <w:r>
        <w:rPr>
          <w:b/>
          <w:sz w:val="24"/>
          <w:szCs w:val="24"/>
        </w:rPr>
        <w:t>4.  Rancangan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Ana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s</w:t>
      </w:r>
    </w:p>
    <w:p w14:paraId="79BE4D8C" w14:textId="77777777" w:rsidR="0067050A" w:rsidRDefault="0067050A">
      <w:pPr>
        <w:spacing w:before="7" w:line="120" w:lineRule="exact"/>
        <w:rPr>
          <w:sz w:val="13"/>
          <w:szCs w:val="13"/>
        </w:rPr>
      </w:pPr>
    </w:p>
    <w:p w14:paraId="14B1DD36" w14:textId="77777777" w:rsidR="0067050A" w:rsidRDefault="000B00B7">
      <w:pPr>
        <w:spacing w:line="276" w:lineRule="auto"/>
        <w:ind w:left="588" w:right="-41" w:firstLine="660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lanjutnya dian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nggun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A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k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pok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(RA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),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uji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   hi</w:t>
      </w:r>
      <w:r>
        <w:rPr>
          <w:spacing w:val="1"/>
          <w:sz w:val="24"/>
          <w:szCs w:val="24"/>
        </w:rPr>
        <w:t>tu</w:t>
      </w:r>
      <w:r>
        <w:rPr>
          <w:sz w:val="24"/>
          <w:szCs w:val="24"/>
        </w:rPr>
        <w:t xml:space="preserve">ng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oleh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ta, maka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uji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nggun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 uji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BNJ (B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Jujur).</w:t>
      </w:r>
    </w:p>
    <w:p w14:paraId="06802315" w14:textId="77777777" w:rsidR="0067050A" w:rsidRDefault="0067050A">
      <w:pPr>
        <w:spacing w:before="1" w:line="240" w:lineRule="exact"/>
        <w:rPr>
          <w:sz w:val="24"/>
          <w:szCs w:val="24"/>
        </w:rPr>
      </w:pPr>
    </w:p>
    <w:p w14:paraId="7CCE9486" w14:textId="77777777" w:rsidR="0067050A" w:rsidRDefault="000B00B7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>D.</w:t>
      </w:r>
      <w:r>
        <w:rPr>
          <w:b/>
          <w:spacing w:val="50"/>
          <w:sz w:val="24"/>
          <w:szCs w:val="24"/>
        </w:rPr>
        <w:t xml:space="preserve"> </w:t>
      </w:r>
      <w:r>
        <w:rPr>
          <w:b/>
          <w:sz w:val="24"/>
          <w:szCs w:val="24"/>
        </w:rPr>
        <w:t>Ca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 Ke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ja</w:t>
      </w:r>
    </w:p>
    <w:p w14:paraId="1C24C5DA" w14:textId="77777777" w:rsidR="0067050A" w:rsidRDefault="000B00B7">
      <w:pPr>
        <w:spacing w:before="43" w:line="276" w:lineRule="auto"/>
        <w:ind w:left="588" w:right="-38" w:firstLine="437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a 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digunak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sihkan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lebih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hulu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gul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tu,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mpah,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kotor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lainny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sihan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nggun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ngkul,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rang,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lain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</w:p>
    <w:p w14:paraId="49C708B2" w14:textId="77777777" w:rsidR="0067050A" w:rsidRDefault="000B00B7">
      <w:pPr>
        <w:spacing w:before="29" w:line="275" w:lineRule="auto"/>
        <w:ind w:right="81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dibu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uhk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dibe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sihkan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digembu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iki sirkulasi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uktur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digembu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lanjutnya membu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24</w:t>
      </w:r>
      <w:r>
        <w:rPr>
          <w:spacing w:val="3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ukur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73A57FF5" w14:textId="77777777" w:rsidR="0067050A" w:rsidRDefault="000B00B7">
      <w:pPr>
        <w:spacing w:before="1" w:line="276" w:lineRule="auto"/>
        <w:ind w:right="80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6" w:space="706"/>
            <w:col w:w="3748"/>
          </w:cols>
        </w:sectPr>
      </w:pPr>
      <w:r>
        <w:rPr>
          <w:sz w:val="24"/>
          <w:szCs w:val="24"/>
        </w:rPr>
        <w:t>1,2m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x 5m,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sian pupuk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NPK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200kg/ha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(0,12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kg/pet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n) dic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mpurk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pur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ton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ha (1,2 kg/pet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n)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tamb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pupuk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2 ton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 xml:space="preserve">ha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1,2kg/pet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 m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ggu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r,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nih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langsung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ke lah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mkan 2 (du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nih 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  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 lubang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2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 tu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up 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pis 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mbur.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is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luar 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nggu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mpai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 bu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is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rbun</w:t>
      </w:r>
      <w:r>
        <w:rPr>
          <w:spacing w:val="1"/>
          <w:sz w:val="24"/>
          <w:szCs w:val="24"/>
        </w:rPr>
        <w:t>ga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mem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hnya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gun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krit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ria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 bi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polong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lum 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t,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rmuk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polong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r, muncul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bunyi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letup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ka polong dipat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14:paraId="2F2ADE67" w14:textId="77777777" w:rsidR="0067050A" w:rsidRDefault="0067050A">
      <w:pPr>
        <w:spacing w:before="2" w:line="140" w:lineRule="exact"/>
        <w:rPr>
          <w:sz w:val="15"/>
          <w:szCs w:val="15"/>
        </w:rPr>
      </w:pPr>
    </w:p>
    <w:p w14:paraId="1AA2EDC3" w14:textId="77777777" w:rsidR="0067050A" w:rsidRDefault="0067050A">
      <w:pPr>
        <w:spacing w:line="200" w:lineRule="exact"/>
      </w:pPr>
    </w:p>
    <w:p w14:paraId="77880B3B" w14:textId="77777777" w:rsidR="0067050A" w:rsidRDefault="0067050A">
      <w:pPr>
        <w:spacing w:line="200" w:lineRule="exact"/>
      </w:pPr>
    </w:p>
    <w:p w14:paraId="3923DBE2" w14:textId="77777777" w:rsidR="0067050A" w:rsidRDefault="000B00B7">
      <w:pPr>
        <w:spacing w:before="29"/>
        <w:ind w:left="2780"/>
        <w:rPr>
          <w:sz w:val="24"/>
          <w:szCs w:val="24"/>
        </w:rPr>
      </w:pPr>
      <w:r>
        <w:rPr>
          <w:b/>
          <w:sz w:val="24"/>
          <w:szCs w:val="24"/>
        </w:rPr>
        <w:t>III.  HA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N PEMBAHASAN</w:t>
      </w:r>
    </w:p>
    <w:p w14:paraId="2FB733E9" w14:textId="77777777" w:rsidR="0067050A" w:rsidRDefault="0067050A">
      <w:pPr>
        <w:spacing w:before="7" w:line="120" w:lineRule="exact"/>
        <w:rPr>
          <w:sz w:val="13"/>
          <w:szCs w:val="13"/>
        </w:rPr>
      </w:pPr>
    </w:p>
    <w:p w14:paraId="224F3E13" w14:textId="77777777" w:rsidR="0067050A" w:rsidRDefault="000B00B7">
      <w:pPr>
        <w:spacing w:line="275" w:lineRule="auto"/>
        <w:ind w:left="588" w:right="81" w:firstLine="660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</w:t>
      </w:r>
      <w:r>
        <w:rPr>
          <w:spacing w:val="1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ter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ihat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rikut:</w:t>
      </w:r>
    </w:p>
    <w:p w14:paraId="550D1CDE" w14:textId="77777777" w:rsidR="0067050A" w:rsidRDefault="000B00B7">
      <w:pPr>
        <w:spacing w:before="4"/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1. 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untuk</w:t>
      </w:r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met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mati.</w:t>
      </w:r>
    </w:p>
    <w:p w14:paraId="731952CD" w14:textId="77777777" w:rsidR="0067050A" w:rsidRDefault="0067050A">
      <w:pPr>
        <w:spacing w:before="3" w:line="100" w:lineRule="exact"/>
        <w:rPr>
          <w:sz w:val="10"/>
          <w:szCs w:val="10"/>
        </w:rPr>
      </w:pPr>
    </w:p>
    <w:p w14:paraId="2D8A80BA" w14:textId="77777777" w:rsidR="0067050A" w:rsidRDefault="000B00B7">
      <w:pPr>
        <w:ind w:left="2624"/>
        <w:rPr>
          <w:sz w:val="24"/>
          <w:szCs w:val="24"/>
        </w:rPr>
      </w:pPr>
      <w:r>
        <w:pict w14:anchorId="63B56A75">
          <v:group id="_x0000_s1130" style="position:absolute;left:0;text-align:left;margin-left:112.9pt;margin-top:-.5pt;width:397.95pt;height:.6pt;z-index:-1202;mso-position-horizontal-relative:page" coordorigin="2258,-10" coordsize="7959,12">
            <v:shape id="_x0000_s1135" style="position:absolute;left:2264;top:-4;width:4683;height:0" coordorigin="2264,-4" coordsize="4683,0" path="m2264,-4r4683,e" filled="f" strokeweight=".58pt">
              <v:path arrowok="t"/>
            </v:shape>
            <v:shape id="_x0000_s1134" style="position:absolute;left:6947;top:-4;width:10;height:0" coordorigin="6947,-4" coordsize="10,0" path="m6947,-4r10,e" filled="f" strokeweight=".58pt">
              <v:path arrowok="t"/>
            </v:shape>
            <v:shape id="_x0000_s1133" style="position:absolute;left:6957;top:-4;width:1692;height:0" coordorigin="6957,-4" coordsize="1692,0" path="m6957,-4r1692,e" filled="f" strokeweight=".58pt">
              <v:path arrowok="t"/>
            </v:shape>
            <v:shape id="_x0000_s1132" style="position:absolute;left:8649;top:-4;width:10;height:0" coordorigin="8649,-4" coordsize="10,0" path="m8649,-4r9,e" filled="f" strokeweight=".58pt">
              <v:path arrowok="t"/>
            </v:shape>
            <v:shape id="_x0000_s1131" style="position:absolute;left:8658;top:-4;width:1553;height:0" coordorigin="8658,-4" coordsize="1553,0" path="m8658,-4r1553,e" filled="f" strokeweight=".58pt">
              <v:path arrowok="t"/>
            </v:shape>
            <w10:wrap anchorx="page"/>
          </v:group>
        </w:pict>
      </w:r>
      <w:r>
        <w:pict w14:anchorId="41C20157">
          <v:group id="_x0000_s1124" style="position:absolute;left:0;text-align:left;margin-left:112.9pt;margin-top:15.85pt;width:397.95pt;height:.6pt;z-index:-1201;mso-position-horizontal-relative:page" coordorigin="2258,317" coordsize="7959,12">
            <v:shape id="_x0000_s1129" style="position:absolute;left:2264;top:322;width:4683;height:0" coordorigin="2264,322" coordsize="4683,0" path="m2264,322r4683,e" filled="f" strokeweight=".58pt">
              <v:path arrowok="t"/>
            </v:shape>
            <v:shape id="_x0000_s1128" style="position:absolute;left:6947;top:322;width:10;height:0" coordorigin="6947,322" coordsize="10,0" path="m6947,322r10,e" filled="f" strokeweight=".58pt">
              <v:path arrowok="t"/>
            </v:shape>
            <v:shape id="_x0000_s1127" style="position:absolute;left:6957;top:322;width:1692;height:0" coordorigin="6957,322" coordsize="1692,0" path="m6957,322r1692,e" filled="f" strokeweight=".58pt">
              <v:path arrowok="t"/>
            </v:shape>
            <v:shape id="_x0000_s1126" style="position:absolute;left:8649;top:322;width:10;height:0" coordorigin="8649,322" coordsize="10,0" path="m8649,322r9,e" filled="f" strokeweight=".58pt">
              <v:path arrowok="t"/>
            </v:shape>
            <v:shape id="_x0000_s1125" style="position:absolute;left:8658;top:322;width:1553;height:0" coordorigin="8658,322" coordsize="1553,0" path="m8658,322r1553,e" filled="f" strokeweight=".58pt">
              <v:path arrowok="t"/>
            </v:shape>
            <w10:wrap anchorx="page"/>
          </v:group>
        </w:pic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ub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ya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ia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 xml:space="preserve">ti       </w:t>
      </w:r>
      <w:r>
        <w:rPr>
          <w:b/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Hitung           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KK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)</w:t>
      </w:r>
    </w:p>
    <w:p w14:paraId="35793BF5" w14:textId="77777777" w:rsidR="0067050A" w:rsidRDefault="000B00B7">
      <w:pPr>
        <w:spacing w:before="53" w:line="260" w:lineRule="exact"/>
        <w:ind w:left="588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1.  P</w:t>
      </w:r>
      <w:r>
        <w:rPr>
          <w:b/>
          <w:spacing w:val="-1"/>
          <w:position w:val="-1"/>
          <w:sz w:val="24"/>
          <w:szCs w:val="24"/>
        </w:rPr>
        <w:t>er</w:t>
      </w:r>
      <w:r>
        <w:rPr>
          <w:b/>
          <w:position w:val="-1"/>
          <w:sz w:val="24"/>
          <w:szCs w:val="24"/>
        </w:rPr>
        <w:t>tu</w:t>
      </w:r>
      <w:r>
        <w:rPr>
          <w:b/>
          <w:spacing w:val="2"/>
          <w:position w:val="-1"/>
          <w:sz w:val="24"/>
          <w:szCs w:val="24"/>
        </w:rPr>
        <w:t>m</w:t>
      </w:r>
      <w:r>
        <w:rPr>
          <w:b/>
          <w:spacing w:val="1"/>
          <w:position w:val="-1"/>
          <w:sz w:val="24"/>
          <w:szCs w:val="24"/>
        </w:rPr>
        <w:t>buh</w:t>
      </w:r>
      <w:r>
        <w:rPr>
          <w:b/>
          <w:position w:val="-1"/>
          <w:sz w:val="24"/>
          <w:szCs w:val="24"/>
        </w:rPr>
        <w:t>an</w:t>
      </w:r>
      <w:r>
        <w:rPr>
          <w:b/>
          <w:spacing w:val="-2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Ta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2"/>
          <w:position w:val="-1"/>
          <w:sz w:val="24"/>
          <w:szCs w:val="24"/>
        </w:rPr>
        <w:t>a</w:t>
      </w:r>
      <w:r>
        <w:rPr>
          <w:b/>
          <w:spacing w:val="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an</w:t>
      </w:r>
    </w:p>
    <w:tbl>
      <w:tblPr>
        <w:tblW w:w="0" w:type="auto"/>
        <w:tblInd w:w="1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270"/>
        <w:gridCol w:w="1000"/>
      </w:tblGrid>
      <w:tr w:rsidR="0067050A" w14:paraId="4413098C" w14:textId="77777777">
        <w:trPr>
          <w:trHeight w:hRule="exact" w:val="341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14:paraId="06FDFE6C" w14:textId="77777777" w:rsidR="0067050A" w:rsidRDefault="000B00B7">
            <w:pPr>
              <w:spacing w:before="46"/>
              <w:ind w:left="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a.   Panjang </w:t>
            </w:r>
            <w:r>
              <w:rPr>
                <w:b/>
                <w:spacing w:val="1"/>
                <w:sz w:val="24"/>
                <w:szCs w:val="24"/>
              </w:rPr>
              <w:t>Su</w:t>
            </w:r>
            <w:r>
              <w:rPr>
                <w:b/>
                <w:spacing w:val="-2"/>
                <w:sz w:val="24"/>
                <w:szCs w:val="24"/>
              </w:rPr>
              <w:t>l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r (</w:t>
            </w:r>
            <w:r>
              <w:rPr>
                <w:b/>
                <w:spacing w:val="-2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2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163599" w14:textId="77777777" w:rsidR="0067050A" w:rsidRDefault="0067050A"/>
        </w:tc>
      </w:tr>
      <w:tr w:rsidR="0067050A" w14:paraId="232E4168" w14:textId="77777777">
        <w:trPr>
          <w:trHeight w:hRule="exact" w:val="317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14:paraId="296206F8" w14:textId="77777777" w:rsidR="0067050A" w:rsidRDefault="000B00B7">
            <w:pPr>
              <w:spacing w:before="21"/>
              <w:ind w:left="3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mu</w:t>
            </w: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14 H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T (</w:t>
            </w:r>
            <w:r>
              <w:rPr>
                <w:b/>
                <w:spacing w:val="-2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30B21A08" w14:textId="77777777" w:rsidR="0067050A" w:rsidRDefault="000B00B7">
            <w:pPr>
              <w:spacing w:before="6"/>
              <w:ind w:left="1107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5,86</w:t>
            </w:r>
            <w:r>
              <w:rPr>
                <w:position w:val="9"/>
                <w:sz w:val="16"/>
                <w:szCs w:val="16"/>
              </w:rPr>
              <w:t>sn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3B9D78C0" w14:textId="77777777" w:rsidR="0067050A" w:rsidRDefault="000B00B7">
            <w:pPr>
              <w:spacing w:before="21"/>
              <w:ind w:left="540" w:right="-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7,31</w:t>
            </w:r>
          </w:p>
        </w:tc>
      </w:tr>
      <w:tr w:rsidR="0067050A" w14:paraId="3C1BA764" w14:textId="77777777">
        <w:trPr>
          <w:trHeight w:hRule="exact" w:val="318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14:paraId="408FFC96" w14:textId="77777777" w:rsidR="0067050A" w:rsidRDefault="000B00B7">
            <w:pPr>
              <w:spacing w:before="21"/>
              <w:ind w:left="3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mu</w:t>
            </w: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21 H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T(</w:t>
            </w:r>
            <w:r>
              <w:rPr>
                <w:b/>
                <w:spacing w:val="-2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6ED9DD1B" w14:textId="77777777" w:rsidR="0067050A" w:rsidRDefault="000B00B7">
            <w:pPr>
              <w:spacing w:before="6"/>
              <w:ind w:left="1107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6,45</w:t>
            </w:r>
            <w:r>
              <w:rPr>
                <w:position w:val="9"/>
                <w:sz w:val="16"/>
                <w:szCs w:val="16"/>
              </w:rPr>
              <w:t>sn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3704541D" w14:textId="77777777" w:rsidR="0067050A" w:rsidRDefault="000B00B7">
            <w:pPr>
              <w:spacing w:before="21"/>
              <w:ind w:left="540" w:right="-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1,70</w:t>
            </w:r>
          </w:p>
        </w:tc>
      </w:tr>
      <w:tr w:rsidR="0067050A" w14:paraId="27AC9147" w14:textId="77777777">
        <w:trPr>
          <w:trHeight w:hRule="exact" w:val="318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14:paraId="0BF16C6A" w14:textId="77777777" w:rsidR="0067050A" w:rsidRDefault="000B00B7">
            <w:pPr>
              <w:spacing w:before="22"/>
              <w:ind w:left="3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mu</w:t>
            </w: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28 H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T (</w:t>
            </w:r>
            <w:r>
              <w:rPr>
                <w:b/>
                <w:spacing w:val="-2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47D8E41E" w14:textId="77777777" w:rsidR="0067050A" w:rsidRDefault="000B00B7">
            <w:pPr>
              <w:spacing w:before="7"/>
              <w:ind w:left="1047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15,90</w:t>
            </w:r>
            <w:r>
              <w:rPr>
                <w:position w:val="9"/>
                <w:sz w:val="16"/>
                <w:szCs w:val="16"/>
              </w:rPr>
              <w:t>sn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66B422EB" w14:textId="77777777" w:rsidR="0067050A" w:rsidRDefault="000B00B7">
            <w:pPr>
              <w:spacing w:before="22"/>
              <w:ind w:left="540" w:right="-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0,84</w:t>
            </w:r>
          </w:p>
        </w:tc>
      </w:tr>
      <w:tr w:rsidR="0067050A" w14:paraId="1C25EF3C" w14:textId="77777777">
        <w:trPr>
          <w:trHeight w:hRule="exact" w:val="317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14:paraId="224E0698" w14:textId="77777777" w:rsidR="0067050A" w:rsidRDefault="000B00B7">
            <w:pPr>
              <w:spacing w:before="21"/>
              <w:ind w:left="3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mu</w:t>
            </w: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35 H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T (</w:t>
            </w:r>
            <w:r>
              <w:rPr>
                <w:b/>
                <w:spacing w:val="-2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265FB8BB" w14:textId="77777777" w:rsidR="0067050A" w:rsidRDefault="000B00B7">
            <w:pPr>
              <w:spacing w:before="6"/>
              <w:ind w:left="1117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2,54</w:t>
            </w:r>
            <w:r>
              <w:rPr>
                <w:spacing w:val="1"/>
                <w:position w:val="9"/>
                <w:sz w:val="16"/>
                <w:szCs w:val="16"/>
              </w:rPr>
              <w:t>tn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413EAAA9" w14:textId="77777777" w:rsidR="0067050A" w:rsidRDefault="000B00B7">
            <w:pPr>
              <w:spacing w:before="21"/>
              <w:ind w:left="540" w:right="-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8,78</w:t>
            </w:r>
          </w:p>
        </w:tc>
      </w:tr>
      <w:tr w:rsidR="0067050A" w14:paraId="0410A28F" w14:textId="77777777">
        <w:trPr>
          <w:trHeight w:hRule="exact" w:val="328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14:paraId="7657A277" w14:textId="77777777" w:rsidR="0067050A" w:rsidRDefault="000B00B7">
            <w:pPr>
              <w:spacing w:before="21"/>
              <w:ind w:left="3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mu</w:t>
            </w: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42 H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T (</w:t>
            </w:r>
            <w:r>
              <w:rPr>
                <w:b/>
                <w:spacing w:val="-2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1B00AEFC" w14:textId="77777777" w:rsidR="0067050A" w:rsidRDefault="000B00B7">
            <w:pPr>
              <w:spacing w:before="6"/>
              <w:ind w:left="1047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15,19</w:t>
            </w:r>
            <w:r>
              <w:rPr>
                <w:position w:val="9"/>
                <w:sz w:val="16"/>
                <w:szCs w:val="16"/>
              </w:rPr>
              <w:t>sn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0445C7DA" w14:textId="77777777" w:rsidR="0067050A" w:rsidRDefault="000B00B7">
            <w:pPr>
              <w:spacing w:before="21"/>
              <w:ind w:left="540" w:right="-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5,60</w:t>
            </w:r>
          </w:p>
        </w:tc>
      </w:tr>
      <w:tr w:rsidR="0067050A" w14:paraId="5C031C10" w14:textId="77777777">
        <w:trPr>
          <w:trHeight w:hRule="exact" w:val="401"/>
        </w:trPr>
        <w:tc>
          <w:tcPr>
            <w:tcW w:w="3614" w:type="dxa"/>
            <w:tcBorders>
              <w:top w:val="nil"/>
              <w:left w:val="nil"/>
              <w:bottom w:val="nil"/>
              <w:right w:val="nil"/>
            </w:tcBorders>
          </w:tcPr>
          <w:p w14:paraId="0D38E972" w14:textId="77777777" w:rsidR="0067050A" w:rsidRDefault="000B00B7">
            <w:pPr>
              <w:spacing w:before="32"/>
              <w:ind w:left="40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.  U</w:t>
            </w:r>
            <w:r>
              <w:rPr>
                <w:b/>
                <w:spacing w:val="1"/>
                <w:sz w:val="24"/>
                <w:szCs w:val="24"/>
              </w:rPr>
              <w:t>mu</w:t>
            </w:r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B</w:t>
            </w:r>
            <w:r>
              <w:rPr>
                <w:b/>
                <w:spacing w:val="-1"/>
                <w:sz w:val="24"/>
                <w:szCs w:val="24"/>
              </w:rPr>
              <w:t>er</w:t>
            </w:r>
            <w:r>
              <w:rPr>
                <w:b/>
                <w:spacing w:val="1"/>
                <w:sz w:val="24"/>
                <w:szCs w:val="24"/>
              </w:rPr>
              <w:t>bun</w:t>
            </w:r>
            <w:r>
              <w:rPr>
                <w:b/>
                <w:sz w:val="24"/>
                <w:szCs w:val="24"/>
              </w:rPr>
              <w:t xml:space="preserve">ga </w:t>
            </w:r>
            <w:r>
              <w:rPr>
                <w:b/>
                <w:spacing w:val="-3"/>
                <w:sz w:val="24"/>
                <w:szCs w:val="24"/>
              </w:rPr>
              <w:t>(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st)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5B60754E" w14:textId="77777777" w:rsidR="0067050A" w:rsidRDefault="000B00B7">
            <w:pPr>
              <w:spacing w:before="16"/>
              <w:ind w:left="1138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4,25</w:t>
            </w:r>
            <w:r>
              <w:rPr>
                <w:position w:val="9"/>
                <w:sz w:val="16"/>
                <w:szCs w:val="16"/>
              </w:rPr>
              <w:t>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1E8128B3" w14:textId="77777777" w:rsidR="0067050A" w:rsidRDefault="000B00B7">
            <w:pPr>
              <w:spacing w:before="32"/>
              <w:ind w:left="540" w:right="-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2,27</w:t>
            </w:r>
          </w:p>
        </w:tc>
      </w:tr>
    </w:tbl>
    <w:p w14:paraId="7E588520" w14:textId="77777777" w:rsidR="0067050A" w:rsidRDefault="000B00B7">
      <w:pPr>
        <w:spacing w:line="240" w:lineRule="exact"/>
        <w:ind w:left="588"/>
        <w:rPr>
          <w:sz w:val="24"/>
          <w:szCs w:val="24"/>
        </w:rPr>
      </w:pPr>
      <w:r>
        <w:rPr>
          <w:b/>
          <w:sz w:val="24"/>
          <w:szCs w:val="24"/>
        </w:rPr>
        <w:t>2.  Hasil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an</w:t>
      </w:r>
    </w:p>
    <w:p w14:paraId="24F80B5F" w14:textId="77777777" w:rsidR="0067050A" w:rsidRDefault="000B00B7">
      <w:pPr>
        <w:spacing w:before="25" w:line="273" w:lineRule="auto"/>
        <w:ind w:left="1155" w:right="645"/>
        <w:jc w:val="both"/>
        <w:rPr>
          <w:sz w:val="24"/>
          <w:szCs w:val="24"/>
        </w:rPr>
      </w:pPr>
      <w:r>
        <w:pict w14:anchorId="4ABA4397">
          <v:group id="_x0000_s1118" style="position:absolute;left:0;text-align:left;margin-left:112.9pt;margin-top:53.15pt;width:397.95pt;height:.6pt;z-index:-1200;mso-position-horizontal-relative:page" coordorigin="2258,1063" coordsize="7959,12">
            <v:shape id="_x0000_s1123" style="position:absolute;left:2264;top:1068;width:4683;height:0" coordorigin="2264,1068" coordsize="4683,0" path="m2264,1068r4683,e" filled="f" strokeweight=".58pt">
              <v:path arrowok="t"/>
            </v:shape>
            <v:shape id="_x0000_s1122" style="position:absolute;left:6947;top:1068;width:10;height:0" coordorigin="6947,1068" coordsize="10,0" path="m6947,1068r10,e" filled="f" strokeweight=".58pt">
              <v:path arrowok="t"/>
            </v:shape>
            <v:shape id="_x0000_s1121" style="position:absolute;left:6957;top:1068;width:1692;height:0" coordorigin="6957,1068" coordsize="1692,0" path="m6957,1068r1692,e" filled="f" strokeweight=".58pt">
              <v:path arrowok="t"/>
            </v:shape>
            <v:shape id="_x0000_s1120" style="position:absolute;left:8649;top:1068;width:10;height:0" coordorigin="8649,1068" coordsize="10,0" path="m8649,1068r9,e" filled="f" strokeweight=".58pt">
              <v:path arrowok="t"/>
            </v:shape>
            <v:shape id="_x0000_s1119" style="position:absolute;left:8658;top:1068;width:1553;height:0" coordorigin="8658,1068" coordsize="1553,0" path="m8658,1068r1553,e" filled="f" strokeweight=".58pt">
              <v:path arrowok="t"/>
            </v:shape>
            <w10:wrap anchorx="page"/>
          </v:group>
        </w:pic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.  J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lah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(</w:t>
      </w:r>
      <w:r>
        <w:rPr>
          <w:b/>
          <w:spacing w:val="1"/>
          <w:sz w:val="24"/>
          <w:szCs w:val="24"/>
        </w:rPr>
        <w:t>bu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)           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10,24</w:t>
      </w:r>
      <w:r>
        <w:rPr>
          <w:position w:val="9"/>
          <w:sz w:val="16"/>
          <w:szCs w:val="16"/>
        </w:rPr>
        <w:t xml:space="preserve">sn                         </w:t>
      </w:r>
      <w:r>
        <w:rPr>
          <w:spacing w:val="39"/>
          <w:position w:val="9"/>
          <w:sz w:val="16"/>
          <w:szCs w:val="16"/>
        </w:rPr>
        <w:t xml:space="preserve"> </w:t>
      </w:r>
      <w:r>
        <w:rPr>
          <w:sz w:val="24"/>
          <w:szCs w:val="24"/>
        </w:rPr>
        <w:t xml:space="preserve">4,54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.  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 B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(g)                     </w:t>
      </w:r>
      <w:r>
        <w:rPr>
          <w:b/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17,83</w:t>
      </w:r>
      <w:r>
        <w:rPr>
          <w:position w:val="9"/>
          <w:sz w:val="16"/>
          <w:szCs w:val="16"/>
        </w:rPr>
        <w:t>sn</w:t>
      </w:r>
      <w:r>
        <w:rPr>
          <w:position w:val="9"/>
          <w:sz w:val="16"/>
          <w:szCs w:val="16"/>
        </w:rPr>
        <w:t xml:space="preserve">                         </w:t>
      </w:r>
      <w:r>
        <w:rPr>
          <w:spacing w:val="39"/>
          <w:position w:val="9"/>
          <w:sz w:val="16"/>
          <w:szCs w:val="16"/>
        </w:rPr>
        <w:t xml:space="preserve"> </w:t>
      </w:r>
      <w:r>
        <w:rPr>
          <w:sz w:val="24"/>
          <w:szCs w:val="24"/>
        </w:rPr>
        <w:t xml:space="preserve">5,84 </w:t>
      </w:r>
      <w:r>
        <w:rPr>
          <w:b/>
          <w:sz w:val="24"/>
          <w:szCs w:val="24"/>
        </w:rPr>
        <w:t>f.  B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at B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ah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a</w:t>
      </w:r>
      <w:r>
        <w:rPr>
          <w:b/>
          <w:spacing w:val="3"/>
          <w:sz w:val="24"/>
          <w:szCs w:val="24"/>
        </w:rPr>
        <w:t>k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(g)                        </w:t>
      </w:r>
      <w:r>
        <w:rPr>
          <w:b/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20,31</w:t>
      </w:r>
      <w:r>
        <w:rPr>
          <w:position w:val="9"/>
          <w:sz w:val="16"/>
          <w:szCs w:val="16"/>
        </w:rPr>
        <w:t xml:space="preserve">sn                         </w:t>
      </w:r>
      <w:r>
        <w:rPr>
          <w:spacing w:val="39"/>
          <w:position w:val="9"/>
          <w:sz w:val="16"/>
          <w:szCs w:val="16"/>
        </w:rPr>
        <w:t xml:space="preserve"> </w:t>
      </w:r>
      <w:r>
        <w:rPr>
          <w:sz w:val="24"/>
          <w:szCs w:val="24"/>
        </w:rPr>
        <w:t>4,35</w:t>
      </w:r>
    </w:p>
    <w:p w14:paraId="5AD900F8" w14:textId="77777777" w:rsidR="0067050A" w:rsidRDefault="000B00B7">
      <w:pPr>
        <w:spacing w:before="53"/>
        <w:ind w:left="588"/>
        <w:rPr>
          <w:sz w:val="24"/>
          <w:szCs w:val="24"/>
        </w:rPr>
      </w:pP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3"/>
          <w:sz w:val="24"/>
          <w:szCs w:val="24"/>
        </w:rPr>
        <w:t>5</w:t>
      </w:r>
      <w:r>
        <w:rPr>
          <w:sz w:val="24"/>
          <w:szCs w:val="24"/>
        </w:rPr>
        <w:t xml:space="preserve">%                                                                            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2,90</w:t>
      </w:r>
    </w:p>
    <w:p w14:paraId="5207128B" w14:textId="77777777" w:rsidR="0067050A" w:rsidRDefault="000B00B7">
      <w:pPr>
        <w:spacing w:before="50"/>
        <w:ind w:left="588"/>
        <w:rPr>
          <w:sz w:val="24"/>
          <w:szCs w:val="24"/>
        </w:rPr>
      </w:pPr>
      <w:r>
        <w:pict w14:anchorId="66BFE1A7">
          <v:group id="_x0000_s1112" style="position:absolute;left:0;text-align:left;margin-left:112.9pt;margin-top:2pt;width:397.95pt;height:.6pt;z-index:-1199;mso-position-horizontal-relative:page" coordorigin="2258,40" coordsize="7959,12">
            <v:shape id="_x0000_s1117" style="position:absolute;left:2264;top:46;width:4683;height:0" coordorigin="2264,46" coordsize="4683,0" path="m2264,46r4683,e" filled="f" strokeweight=".58pt">
              <v:path arrowok="t"/>
            </v:shape>
            <v:shape id="_x0000_s1116" style="position:absolute;left:6947;top:46;width:10;height:0" coordorigin="6947,46" coordsize="10,0" path="m6947,46r10,e" filled="f" strokeweight=".58pt">
              <v:path arrowok="t"/>
            </v:shape>
            <v:shape id="_x0000_s1115" style="position:absolute;left:6957;top:46;width:1692;height:0" coordorigin="6957,46" coordsize="1692,0" path="m6957,46r1692,e" filled="f" strokeweight=".58pt">
              <v:path arrowok="t"/>
            </v:shape>
            <v:shape id="_x0000_s1114" style="position:absolute;left:8649;top:46;width:10;height:0" coordorigin="8649,46" coordsize="10,0" path="m8649,46r9,e" filled="f" strokeweight=".58pt">
              <v:path arrowok="t"/>
            </v:shape>
            <v:shape id="_x0000_s1113" style="position:absolute;left:8658;top:46;width:1553;height:0" coordorigin="8658,46" coordsize="1553,0" path="m8658,46r1553,e" filled="f" strokeweight=".58pt">
              <v:path arrowok="t"/>
            </v:shape>
            <w10:wrap anchorx="page"/>
          </v:group>
        </w:pict>
      </w:r>
      <w:r>
        <w:pict w14:anchorId="6A40AFCA">
          <v:group id="_x0000_s1106" style="position:absolute;left:0;text-align:left;margin-left:112.15pt;margin-top:18.35pt;width:398.7pt;height:.6pt;z-index:-1198;mso-position-horizontal-relative:page" coordorigin="2243,367" coordsize="7974,12">
            <v:shape id="_x0000_s1111" style="position:absolute;left:2249;top:372;width:4698;height:0" coordorigin="2249,372" coordsize="4698,0" path="m2249,372r4698,e" filled="f" strokeweight=".58pt">
              <v:path arrowok="t"/>
            </v:shape>
            <v:shape id="_x0000_s1110" style="position:absolute;left:6933;top:372;width:10;height:0" coordorigin="6933,372" coordsize="10,0" path="m6933,372r9,e" filled="f" strokeweight=".58pt">
              <v:path arrowok="t"/>
            </v:shape>
            <v:shape id="_x0000_s1109" style="position:absolute;left:6942;top:372;width:1706;height:0" coordorigin="6942,372" coordsize="1706,0" path="m6942,372r1707,e" filled="f" strokeweight=".58pt">
              <v:path arrowok="t"/>
            </v:shape>
            <v:shape id="_x0000_s1108" style="position:absolute;left:8634;top:372;width:10;height:0" coordorigin="8634,372" coordsize="10,0" path="m8634,372r10,e" filled="f" strokeweight=".58pt">
              <v:path arrowok="t"/>
            </v:shape>
            <v:shape id="_x0000_s1107" style="position:absolute;left:8644;top:372;width:1568;height:0" coordorigin="8644,372" coordsize="1568,0" path="m8644,372r1567,e" filled="f" strokeweight=".58pt">
              <v:path arrowok="t"/>
            </v:shape>
            <w10:wrap anchorx="page"/>
          </v:group>
        </w:pic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3"/>
          <w:sz w:val="24"/>
          <w:szCs w:val="24"/>
        </w:rPr>
        <w:t>1</w:t>
      </w:r>
      <w:r>
        <w:rPr>
          <w:sz w:val="24"/>
          <w:szCs w:val="24"/>
        </w:rPr>
        <w:t xml:space="preserve">%                                                                            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4,56</w:t>
      </w:r>
    </w:p>
    <w:p w14:paraId="745F4046" w14:textId="77777777" w:rsidR="0067050A" w:rsidRDefault="000B00B7">
      <w:pPr>
        <w:spacing w:before="59" w:line="320" w:lineRule="atLeast"/>
        <w:ind w:left="1908" w:right="810" w:hanging="1320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: KK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sien </w:t>
      </w:r>
      <w:r>
        <w:rPr>
          <w:spacing w:val="-1"/>
          <w:sz w:val="24"/>
          <w:szCs w:val="24"/>
        </w:rPr>
        <w:t>Ke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    sn =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nyata     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tn </w:t>
      </w:r>
      <w:r>
        <w:rPr>
          <w:spacing w:val="60"/>
          <w:sz w:val="24"/>
          <w:szCs w:val="24"/>
        </w:rPr>
        <w:t xml:space="preserve"> </w:t>
      </w:r>
      <w:r>
        <w:rPr>
          <w:sz w:val="24"/>
          <w:szCs w:val="24"/>
        </w:rPr>
        <w:t>= tidak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0531BF36" w14:textId="77777777" w:rsidR="0067050A" w:rsidRDefault="0067050A">
      <w:pPr>
        <w:spacing w:before="2" w:line="160" w:lineRule="exact"/>
        <w:rPr>
          <w:sz w:val="17"/>
          <w:szCs w:val="17"/>
        </w:rPr>
      </w:pPr>
    </w:p>
    <w:p w14:paraId="60811ECE" w14:textId="77777777" w:rsidR="0067050A" w:rsidRDefault="0067050A">
      <w:pPr>
        <w:spacing w:line="200" w:lineRule="exact"/>
        <w:sectPr w:rsidR="0067050A">
          <w:pgSz w:w="11920" w:h="16840"/>
          <w:pgMar w:top="1100" w:right="1580" w:bottom="280" w:left="1680" w:header="880" w:footer="0" w:gutter="0"/>
          <w:cols w:space="720"/>
        </w:sectPr>
      </w:pPr>
    </w:p>
    <w:p w14:paraId="5487BAC6" w14:textId="77777777" w:rsidR="0067050A" w:rsidRDefault="000B00B7">
      <w:pPr>
        <w:spacing w:before="29"/>
        <w:ind w:left="588" w:right="-32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</w:p>
    <w:p w14:paraId="76151405" w14:textId="77777777" w:rsidR="0067050A" w:rsidRDefault="000B00B7">
      <w:pPr>
        <w:spacing w:before="41" w:line="276" w:lineRule="auto"/>
        <w:ind w:left="588" w:right="-41"/>
        <w:jc w:val="both"/>
        <w:rPr>
          <w:sz w:val="24"/>
          <w:szCs w:val="24"/>
        </w:rPr>
      </w:pPr>
      <w:r>
        <w:rPr>
          <w:sz w:val="24"/>
          <w:szCs w:val="24"/>
        </w:rPr>
        <w:t>1 menunjuk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njang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sulur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14 hst,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21 hst, umur 28 hst, umur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42 hst, umur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rbun</w:t>
      </w:r>
      <w:r>
        <w:rPr>
          <w:spacing w:val="-1"/>
          <w:sz w:val="24"/>
          <w:szCs w:val="24"/>
        </w:rPr>
        <w:t>ga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ta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man,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tan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 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umur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a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njang sulur umur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35 hst.</w:t>
      </w:r>
    </w:p>
    <w:p w14:paraId="21ADF8B5" w14:textId="77777777" w:rsidR="0067050A" w:rsidRDefault="0067050A">
      <w:pPr>
        <w:spacing w:before="1" w:line="240" w:lineRule="exact"/>
        <w:rPr>
          <w:sz w:val="24"/>
          <w:szCs w:val="24"/>
        </w:rPr>
      </w:pPr>
    </w:p>
    <w:p w14:paraId="2A2AF905" w14:textId="77777777" w:rsidR="0067050A" w:rsidRDefault="000B00B7">
      <w:pPr>
        <w:spacing w:line="276" w:lineRule="auto"/>
        <w:ind w:left="588" w:right="-40" w:firstLine="720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aca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njang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ulur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14 hst,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21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hst,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28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hst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</w:p>
    <w:p w14:paraId="4D9FF04F" w14:textId="77777777" w:rsidR="0067050A" w:rsidRDefault="000B00B7">
      <w:pPr>
        <w:spacing w:before="29" w:line="275" w:lineRule="auto"/>
        <w:ind w:right="78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5" w:space="707"/>
            <w:col w:w="3748"/>
          </w:cols>
        </w:sectPr>
      </w:pPr>
      <w:r>
        <w:br w:type="column"/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umur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35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hst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42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hst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uji </w:t>
      </w:r>
      <w:r>
        <w:rPr>
          <w:position w:val="2"/>
          <w:sz w:val="24"/>
          <w:szCs w:val="24"/>
        </w:rPr>
        <w:t>BNJ</w:t>
      </w:r>
      <w:r>
        <w:rPr>
          <w:spacing w:val="1"/>
          <w:sz w:val="16"/>
          <w:szCs w:val="16"/>
        </w:rPr>
        <w:t>0</w:t>
      </w:r>
      <w:r>
        <w:rPr>
          <w:spacing w:val="-2"/>
          <w:sz w:val="16"/>
          <w:szCs w:val="16"/>
        </w:rPr>
        <w:t>,</w:t>
      </w:r>
      <w:r>
        <w:rPr>
          <w:spacing w:val="1"/>
          <w:sz w:val="16"/>
          <w:szCs w:val="16"/>
        </w:rPr>
        <w:t>0</w:t>
      </w:r>
      <w:r>
        <w:rPr>
          <w:sz w:val="16"/>
          <w:szCs w:val="16"/>
        </w:rPr>
        <w:t>5</w:t>
      </w:r>
      <w:r>
        <w:rPr>
          <w:spacing w:val="20"/>
          <w:sz w:val="16"/>
          <w:szCs w:val="16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da 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l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2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r</w:t>
      </w:r>
      <w:r>
        <w:rPr>
          <w:spacing w:val="-2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 xml:space="preserve">spon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aca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pupuk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un 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da  </w:t>
      </w:r>
      <w:r>
        <w:rPr>
          <w:spacing w:val="1"/>
          <w:position w:val="2"/>
          <w:sz w:val="24"/>
          <w:szCs w:val="24"/>
        </w:rPr>
        <w:t>P</w:t>
      </w:r>
      <w:r>
        <w:rPr>
          <w:sz w:val="16"/>
          <w:szCs w:val="16"/>
        </w:rPr>
        <w:t xml:space="preserve">3  </w:t>
      </w:r>
      <w:r>
        <w:rPr>
          <w:spacing w:val="3"/>
          <w:sz w:val="16"/>
          <w:szCs w:val="16"/>
        </w:rPr>
        <w:t xml:space="preserve"> </w:t>
      </w:r>
      <w:r>
        <w:rPr>
          <w:position w:val="2"/>
          <w:sz w:val="24"/>
          <w:szCs w:val="24"/>
        </w:rPr>
        <w:t>(</w:t>
      </w:r>
      <w:r>
        <w:rPr>
          <w:spacing w:val="-1"/>
          <w:position w:val="2"/>
          <w:sz w:val="24"/>
          <w:szCs w:val="24"/>
        </w:rPr>
        <w:t>G</w:t>
      </w:r>
      <w:r>
        <w:rPr>
          <w:position w:val="2"/>
          <w:sz w:val="24"/>
          <w:szCs w:val="24"/>
        </w:rPr>
        <w:t>ro</w:t>
      </w:r>
      <w:r>
        <w:rPr>
          <w:spacing w:val="-1"/>
          <w:position w:val="2"/>
          <w:sz w:val="24"/>
          <w:szCs w:val="24"/>
        </w:rPr>
        <w:t>w</w:t>
      </w:r>
      <w:r>
        <w:rPr>
          <w:position w:val="2"/>
          <w:sz w:val="24"/>
          <w:szCs w:val="24"/>
        </w:rPr>
        <w:t xml:space="preserve">more  4 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g/</w:t>
      </w:r>
      <w:r>
        <w:rPr>
          <w:spacing w:val="1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i</w:t>
      </w:r>
      <w:r>
        <w:rPr>
          <w:spacing w:val="1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   meng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njang   sulur lebih   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njang 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mur  42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hst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  (322</w:t>
      </w:r>
      <w:r>
        <w:rPr>
          <w:spacing w:val="-1"/>
          <w:sz w:val="24"/>
          <w:szCs w:val="24"/>
        </w:rPr>
        <w:t>,</w:t>
      </w:r>
      <w:r>
        <w:rPr>
          <w:sz w:val="24"/>
          <w:szCs w:val="24"/>
        </w:rPr>
        <w:t xml:space="preserve">92  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m)   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  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lain.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 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32%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lebih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 dibandingk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lainny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nurut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hma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ti</w:t>
      </w:r>
      <w:r>
        <w:rPr>
          <w:spacing w:val="3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l</w:t>
      </w:r>
      <w:r>
        <w:rPr>
          <w:sz w:val="24"/>
          <w:szCs w:val="24"/>
        </w:rPr>
        <w:t>., (202</w:t>
      </w:r>
      <w:r>
        <w:rPr>
          <w:spacing w:val="-1"/>
          <w:sz w:val="24"/>
          <w:szCs w:val="24"/>
        </w:rPr>
        <w:t>1</w:t>
      </w:r>
      <w:r>
        <w:rPr>
          <w:sz w:val="24"/>
          <w:szCs w:val="24"/>
        </w:rPr>
        <w:t>),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nis pupuk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 mampu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menyupl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 pupuk     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gro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ore      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mempuny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</w:p>
    <w:p w14:paraId="0BD2E915" w14:textId="77777777" w:rsidR="0067050A" w:rsidRDefault="0067050A">
      <w:pPr>
        <w:spacing w:before="2" w:line="140" w:lineRule="exact"/>
        <w:rPr>
          <w:sz w:val="15"/>
          <w:szCs w:val="15"/>
        </w:rPr>
      </w:pPr>
    </w:p>
    <w:p w14:paraId="35449110" w14:textId="77777777" w:rsidR="0067050A" w:rsidRDefault="0067050A">
      <w:pPr>
        <w:spacing w:line="200" w:lineRule="exact"/>
      </w:pPr>
    </w:p>
    <w:p w14:paraId="227DE2C3" w14:textId="77777777" w:rsidR="0067050A" w:rsidRDefault="0067050A">
      <w:pPr>
        <w:spacing w:line="200" w:lineRule="exact"/>
        <w:sectPr w:rsidR="0067050A">
          <w:pgSz w:w="11920" w:h="16840"/>
          <w:pgMar w:top="1100" w:right="1580" w:bottom="280" w:left="1680" w:header="880" w:footer="0" w:gutter="0"/>
          <w:cols w:space="720"/>
        </w:sectPr>
      </w:pPr>
    </w:p>
    <w:p w14:paraId="52712569" w14:textId="77777777" w:rsidR="0067050A" w:rsidRDefault="000B00B7">
      <w:pPr>
        <w:spacing w:before="29" w:line="276" w:lineRule="auto"/>
        <w:ind w:left="588" w:right="-41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Nitrog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unsur lainny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Nitrog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unsur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ny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sun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kloro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hingga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N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nggi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ngs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lebih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ik.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pupuk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diduga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njang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sulur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35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hst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</w:p>
    <w:p w14:paraId="59B50D6D" w14:textId="77777777" w:rsidR="0067050A" w:rsidRDefault="000B00B7">
      <w:pPr>
        <w:spacing w:before="1" w:line="260" w:lineRule="exact"/>
        <w:ind w:left="588" w:right="-32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ny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ta </w:t>
      </w:r>
      <w:r>
        <w:rPr>
          <w:spacing w:val="3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dika</w:t>
      </w:r>
      <w:r>
        <w:rPr>
          <w:spacing w:val="1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3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in</w:t>
      </w:r>
      <w:r>
        <w:rPr>
          <w:spacing w:val="1"/>
          <w:position w:val="-1"/>
          <w:sz w:val="24"/>
          <w:szCs w:val="24"/>
        </w:rPr>
        <w:t>te</w:t>
      </w:r>
      <w:r>
        <w:rPr>
          <w:position w:val="-1"/>
          <w:sz w:val="24"/>
          <w:szCs w:val="24"/>
        </w:rPr>
        <w:t>nsi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s </w:t>
      </w:r>
      <w:r>
        <w:rPr>
          <w:spacing w:val="36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uruh</w:t>
      </w:r>
    </w:p>
    <w:p w14:paraId="11D0F81A" w14:textId="77777777" w:rsidR="0067050A" w:rsidRDefault="000B00B7">
      <w:pPr>
        <w:spacing w:before="29" w:line="276" w:lineRule="auto"/>
        <w:ind w:right="80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hujan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hingga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 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 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is.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rut   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rlina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tyorini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(201</w:t>
      </w:r>
      <w:r>
        <w:rPr>
          <w:spacing w:val="-1"/>
          <w:sz w:val="24"/>
          <w:szCs w:val="24"/>
        </w:rPr>
        <w:t>9</w:t>
      </w:r>
      <w:r>
        <w:rPr>
          <w:sz w:val="24"/>
          <w:szCs w:val="24"/>
        </w:rPr>
        <w:t>),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mbatnya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diseb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h 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rah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hujan   di d</w:t>
      </w:r>
      <w:r>
        <w:rPr>
          <w:spacing w:val="-1"/>
          <w:sz w:val="24"/>
          <w:szCs w:val="24"/>
        </w:rPr>
        <w:t>ae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lain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kibatk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hujan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nngi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juga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kibat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</w:p>
    <w:p w14:paraId="18CAA755" w14:textId="77777777" w:rsidR="0067050A" w:rsidRDefault="000B00B7">
      <w:pPr>
        <w:spacing w:before="1" w:line="260" w:lineRule="exact"/>
        <w:ind w:right="1953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4" w:space="708"/>
            <w:col w:w="3748"/>
          </w:cols>
        </w:sectPr>
      </w:pP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mbusuk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r.</w:t>
      </w:r>
    </w:p>
    <w:p w14:paraId="31822FF6" w14:textId="77777777" w:rsidR="0067050A" w:rsidRDefault="0067050A">
      <w:pPr>
        <w:spacing w:before="4" w:line="120" w:lineRule="exact"/>
        <w:rPr>
          <w:sz w:val="13"/>
          <w:szCs w:val="13"/>
        </w:rPr>
      </w:pPr>
    </w:p>
    <w:p w14:paraId="6A76C02A" w14:textId="77777777" w:rsidR="0067050A" w:rsidRDefault="0067050A">
      <w:pPr>
        <w:spacing w:line="200" w:lineRule="exact"/>
      </w:pPr>
    </w:p>
    <w:p w14:paraId="68B6F641" w14:textId="77777777" w:rsidR="0067050A" w:rsidRDefault="000B00B7">
      <w:pPr>
        <w:spacing w:before="29"/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2. 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ian Beb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ng</w:t>
      </w:r>
    </w:p>
    <w:p w14:paraId="4E120423" w14:textId="77777777" w:rsidR="0067050A" w:rsidRDefault="000B00B7">
      <w:pPr>
        <w:spacing w:before="43" w:line="260" w:lineRule="exact"/>
        <w:ind w:left="1488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ulur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(</w:t>
      </w:r>
      <w:r>
        <w:rPr>
          <w:spacing w:val="-2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m).</w:t>
      </w:r>
    </w:p>
    <w:p w14:paraId="24359B77" w14:textId="77777777" w:rsidR="0067050A" w:rsidRDefault="000B00B7">
      <w:pPr>
        <w:spacing w:before="54" w:line="300" w:lineRule="exact"/>
        <w:ind w:left="747" w:right="-77"/>
        <w:rPr>
          <w:sz w:val="24"/>
          <w:szCs w:val="24"/>
        </w:rPr>
      </w:pPr>
      <w:r>
        <w:pict w14:anchorId="4EA4B658">
          <v:group id="_x0000_s1088" style="position:absolute;left:0;text-align:left;margin-left:113.15pt;margin-top:2.25pt;width:390.4pt;height:.6pt;z-index:-1197;mso-position-horizontal-relative:page" coordorigin="2263,45" coordsize="7808,12">
            <v:shape id="_x0000_s1105" style="position:absolute;left:2268;top:51;width:1277;height:0" coordorigin="2268,51" coordsize="1277,0" path="m2268,51r1277,e" filled="f" strokeweight=".58pt">
              <v:path arrowok="t"/>
            </v:shape>
            <v:shape id="_x0000_s1104" style="position:absolute;left:3545;top:51;width:10;height:0" coordorigin="3545,51" coordsize="10,0" path="m3545,51r10,e" filled="f" strokeweight=".58pt">
              <v:path arrowok="t"/>
            </v:shape>
            <v:shape id="_x0000_s1103" style="position:absolute;left:3555;top:51;width:982;height:0" coordorigin="3555,51" coordsize="982,0" path="m3555,51r982,e" filled="f" strokeweight=".58pt">
              <v:path arrowok="t"/>
            </v:shape>
            <v:shape id="_x0000_s1102" style="position:absolute;left:4537;top:51;width:10;height:0" coordorigin="4537,51" coordsize="10,0" path="m4537,51r10,e" filled="f" strokeweight=".58pt">
              <v:path arrowok="t"/>
            </v:shape>
            <v:shape id="_x0000_s1101" style="position:absolute;left:4547;top:51;width:557;height:0" coordorigin="4547,51" coordsize="557,0" path="m4547,51r556,e" filled="f" strokeweight=".58pt">
              <v:path arrowok="t"/>
            </v:shape>
            <v:shape id="_x0000_s1100" style="position:absolute;left:5103;top:51;width:10;height:0" coordorigin="5103,51" coordsize="10,0" path="m5103,51r10,e" filled="f" strokeweight=".58pt">
              <v:path arrowok="t"/>
            </v:shape>
            <v:shape id="_x0000_s1099" style="position:absolute;left:5113;top:51;width:842;height:0" coordorigin="5113,51" coordsize="842,0" path="m5113,51r842,e" filled="f" strokeweight=".58pt">
              <v:path arrowok="t"/>
            </v:shape>
            <v:shape id="_x0000_s1098" style="position:absolute;left:5955;top:51;width:10;height:0" coordorigin="5955,51" coordsize="10,0" path="m5955,51r10,e" filled="f" strokeweight=".58pt">
              <v:path arrowok="t"/>
            </v:shape>
            <v:shape id="_x0000_s1097" style="position:absolute;left:5965;top:51;width:699;height:0" coordorigin="5965,51" coordsize="699,0" path="m5965,51r699,e" filled="f" strokeweight=".58pt">
              <v:path arrowok="t"/>
            </v:shape>
            <v:shape id="_x0000_s1096" style="position:absolute;left:6664;top:51;width:10;height:0" coordorigin="6664,51" coordsize="10,0" path="m6664,51r9,e" filled="f" strokeweight=".58pt">
              <v:path arrowok="t"/>
            </v:shape>
            <v:shape id="_x0000_s1095" style="position:absolute;left:6673;top:51;width:984;height:0" coordorigin="6673,51" coordsize="984,0" path="m6673,51r984,e" filled="f" strokeweight=".58pt">
              <v:path arrowok="t"/>
            </v:shape>
            <v:shape id="_x0000_s1094" style="position:absolute;left:7657;top:51;width:10;height:0" coordorigin="7657,51" coordsize="10,0" path="m7657,51r10,e" filled="f" strokeweight=".58pt">
              <v:path arrowok="t"/>
            </v:shape>
            <v:shape id="_x0000_s1093" style="position:absolute;left:7667;top:51;width:557;height:0" coordorigin="7667,51" coordsize="557,0" path="m7667,51r557,e" filled="f" strokeweight=".58pt">
              <v:path arrowok="t"/>
            </v:shape>
            <v:shape id="_x0000_s1092" style="position:absolute;left:8224;top:51;width:10;height:0" coordorigin="8224,51" coordsize="10,0" path="m8224,51r9,e" filled="f" strokeweight=".58pt">
              <v:path arrowok="t"/>
            </v:shape>
            <v:shape id="_x0000_s1091" style="position:absolute;left:8233;top:51;width:1265;height:0" coordorigin="8233,51" coordsize="1265,0" path="m8233,51r1266,e" filled="f" strokeweight=".58pt">
              <v:path arrowok="t"/>
            </v:shape>
            <v:shape id="_x0000_s1090" style="position:absolute;left:9499;top:51;width:10;height:0" coordorigin="9499,51" coordsize="10,0" path="m9499,51r9,e" filled="f" strokeweight=".58pt">
              <v:path arrowok="t"/>
            </v:shape>
            <v:shape id="_x0000_s1089" style="position:absolute;left:9508;top:51;width:557;height:0" coordorigin="9508,51" coordsize="557,0" path="m9508,51r557,e" filled="f" strokeweight=".58pt">
              <v:path arrowok="t"/>
            </v:shape>
            <w10:wrap anchorx="page"/>
          </v:group>
        </w:pict>
      </w:r>
      <w:r>
        <w:rPr>
          <w:spacing w:val="1"/>
          <w:position w:val="-12"/>
          <w:sz w:val="24"/>
          <w:szCs w:val="24"/>
        </w:rPr>
        <w:t>P</w:t>
      </w:r>
      <w:r>
        <w:rPr>
          <w:spacing w:val="-1"/>
          <w:position w:val="-12"/>
          <w:sz w:val="24"/>
          <w:szCs w:val="24"/>
        </w:rPr>
        <w:t>e</w:t>
      </w:r>
      <w:r>
        <w:rPr>
          <w:position w:val="-12"/>
          <w:sz w:val="24"/>
          <w:szCs w:val="24"/>
        </w:rPr>
        <w:t>rl</w:t>
      </w:r>
      <w:r>
        <w:rPr>
          <w:spacing w:val="-1"/>
          <w:position w:val="-12"/>
          <w:sz w:val="24"/>
          <w:szCs w:val="24"/>
        </w:rPr>
        <w:t>a</w:t>
      </w:r>
      <w:r>
        <w:rPr>
          <w:position w:val="-12"/>
          <w:sz w:val="24"/>
          <w:szCs w:val="24"/>
        </w:rPr>
        <w:t>ku</w:t>
      </w:r>
      <w:r>
        <w:rPr>
          <w:spacing w:val="-1"/>
          <w:position w:val="-12"/>
          <w:sz w:val="24"/>
          <w:szCs w:val="24"/>
        </w:rPr>
        <w:t>a</w:t>
      </w:r>
      <w:r>
        <w:rPr>
          <w:position w:val="-12"/>
          <w:sz w:val="24"/>
          <w:szCs w:val="24"/>
        </w:rPr>
        <w:t xml:space="preserve">n      </w:t>
      </w:r>
      <w:r>
        <w:rPr>
          <w:spacing w:val="18"/>
          <w:position w:val="-1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Umur</w:t>
      </w:r>
    </w:p>
    <w:p w14:paraId="3799FB86" w14:textId="77777777" w:rsidR="0067050A" w:rsidRDefault="000B00B7">
      <w:pPr>
        <w:spacing w:before="55"/>
        <w:ind w:right="-56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Umur</w:t>
      </w:r>
    </w:p>
    <w:p w14:paraId="29530E9C" w14:textId="77777777" w:rsidR="0067050A" w:rsidRDefault="000B00B7">
      <w:pPr>
        <w:spacing w:before="55"/>
        <w:ind w:right="-56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Umur</w:t>
      </w:r>
    </w:p>
    <w:p w14:paraId="726442B9" w14:textId="77777777" w:rsidR="0067050A" w:rsidRDefault="000B00B7">
      <w:pPr>
        <w:spacing w:before="55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4" w:space="720" w:equalWidth="0">
            <w:col w:w="2702" w:space="868"/>
            <w:col w:w="560" w:space="1070"/>
            <w:col w:w="560" w:space="990"/>
            <w:col w:w="1910"/>
          </w:cols>
        </w:sectPr>
      </w:pPr>
      <w:r>
        <w:br w:type="column"/>
      </w:r>
      <w:r>
        <w:rPr>
          <w:sz w:val="24"/>
          <w:szCs w:val="24"/>
        </w:rPr>
        <w:t>Umur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42</w:t>
      </w:r>
    </w:p>
    <w:p w14:paraId="0B609B10" w14:textId="77777777" w:rsidR="0067050A" w:rsidRDefault="000B00B7">
      <w:pPr>
        <w:tabs>
          <w:tab w:val="left" w:pos="8380"/>
        </w:tabs>
        <w:spacing w:line="240" w:lineRule="exact"/>
        <w:ind w:left="588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                   </w:t>
      </w:r>
      <w:r>
        <w:rPr>
          <w:spacing w:val="17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</w:t>
      </w:r>
      <w:r>
        <w:rPr>
          <w:spacing w:val="1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14 hst  </w:t>
      </w:r>
      <w:r>
        <w:rPr>
          <w:spacing w:val="27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</w:t>
      </w:r>
      <w:r>
        <w:rPr>
          <w:spacing w:val="17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</w:t>
      </w:r>
      <w:r>
        <w:rPr>
          <w:spacing w:val="5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21 hst </w:t>
      </w:r>
      <w:r>
        <w:rPr>
          <w:spacing w:val="18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   </w:t>
      </w:r>
      <w:r>
        <w:rPr>
          <w:spacing w:val="-21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</w:t>
      </w:r>
      <w:r>
        <w:rPr>
          <w:spacing w:val="17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28 hst  </w:t>
      </w:r>
      <w:r>
        <w:rPr>
          <w:spacing w:val="27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   </w:t>
      </w:r>
      <w:r>
        <w:rPr>
          <w:spacing w:val="17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</w:t>
      </w:r>
      <w:r>
        <w:rPr>
          <w:spacing w:val="12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    </w:t>
      </w:r>
      <w:r>
        <w:rPr>
          <w:spacing w:val="-14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hst       </w:t>
      </w:r>
      <w:r>
        <w:rPr>
          <w:spacing w:val="18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ab/>
      </w:r>
    </w:p>
    <w:p w14:paraId="14295F00" w14:textId="77777777" w:rsidR="0067050A" w:rsidRDefault="0067050A">
      <w:pPr>
        <w:spacing w:before="7" w:line="0" w:lineRule="atLeast"/>
        <w:rPr>
          <w:sz w:val="1"/>
          <w:szCs w:val="1"/>
        </w:rPr>
      </w:pP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568"/>
        <w:gridCol w:w="424"/>
        <w:gridCol w:w="285"/>
        <w:gridCol w:w="282"/>
        <w:gridCol w:w="688"/>
        <w:gridCol w:w="164"/>
        <w:gridCol w:w="513"/>
        <w:gridCol w:w="195"/>
        <w:gridCol w:w="688"/>
        <w:gridCol w:w="306"/>
        <w:gridCol w:w="221"/>
        <w:gridCol w:w="345"/>
        <w:gridCol w:w="142"/>
        <w:gridCol w:w="808"/>
        <w:gridCol w:w="325"/>
        <w:gridCol w:w="251"/>
        <w:gridCol w:w="316"/>
      </w:tblGrid>
      <w:tr w:rsidR="0067050A" w14:paraId="413BD17E" w14:textId="77777777">
        <w:trPr>
          <w:trHeight w:hRule="exact" w:val="357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122E4098" w14:textId="77777777" w:rsidR="0067050A" w:rsidRDefault="000B00B7">
            <w:pPr>
              <w:spacing w:line="260" w:lineRule="exact"/>
              <w:ind w:left="473" w:right="472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P0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1370C689" w14:textId="77777777" w:rsidR="0067050A" w:rsidRDefault="000B00B7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5,73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687D3BE6" w14:textId="77777777" w:rsidR="0067050A" w:rsidRDefault="0067050A"/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276FE75C" w14:textId="77777777" w:rsidR="0067050A" w:rsidRDefault="000B00B7">
            <w:pPr>
              <w:spacing w:line="260" w:lineRule="exact"/>
              <w:ind w:left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B0B711E" w14:textId="77777777" w:rsidR="0067050A" w:rsidRDefault="0067050A"/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50FF4452" w14:textId="77777777" w:rsidR="0067050A" w:rsidRDefault="000B00B7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69,14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</w:tcPr>
          <w:p w14:paraId="6BECCF02" w14:textId="77777777" w:rsidR="0067050A" w:rsidRDefault="0067050A"/>
        </w:tc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</w:tcPr>
          <w:p w14:paraId="76CE7C08" w14:textId="77777777" w:rsidR="0067050A" w:rsidRDefault="000B00B7">
            <w:pPr>
              <w:spacing w:line="260" w:lineRule="exact"/>
              <w:ind w:right="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</w:tcPr>
          <w:p w14:paraId="6A7925EE" w14:textId="77777777" w:rsidR="0067050A" w:rsidRDefault="0067050A"/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44B1125F" w14:textId="77777777" w:rsidR="0067050A" w:rsidRDefault="000B00B7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99,29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14:paraId="581AAA77" w14:textId="77777777" w:rsidR="0067050A" w:rsidRDefault="0067050A"/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120A7CE9" w14:textId="77777777" w:rsidR="0067050A" w:rsidRDefault="0067050A"/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3766BCC7" w14:textId="77777777" w:rsidR="0067050A" w:rsidRDefault="000B00B7">
            <w:pPr>
              <w:spacing w:line="260" w:lineRule="exact"/>
              <w:ind w:left="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B64F8BA" w14:textId="77777777" w:rsidR="0067050A" w:rsidRDefault="0067050A"/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14:paraId="6BA700FD" w14:textId="77777777" w:rsidR="0067050A" w:rsidRDefault="000B00B7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247,93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00DDC8D9" w14:textId="77777777" w:rsidR="0067050A" w:rsidRDefault="0067050A"/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14:paraId="576EE5B4" w14:textId="77777777" w:rsidR="0067050A" w:rsidRDefault="000B00B7">
            <w:pPr>
              <w:spacing w:line="260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15" w:type="dxa"/>
            <w:vMerge w:val="restart"/>
            <w:tcBorders>
              <w:top w:val="nil"/>
              <w:left w:val="nil"/>
              <w:right w:val="nil"/>
            </w:tcBorders>
          </w:tcPr>
          <w:p w14:paraId="546EFF0F" w14:textId="77777777" w:rsidR="0067050A" w:rsidRDefault="0067050A"/>
        </w:tc>
      </w:tr>
      <w:tr w:rsidR="0067050A" w14:paraId="290CACD1" w14:textId="77777777">
        <w:trPr>
          <w:trHeight w:hRule="exact" w:val="414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2EE0AFF5" w14:textId="77777777" w:rsidR="0067050A" w:rsidRDefault="000B00B7">
            <w:pPr>
              <w:spacing w:before="56"/>
              <w:ind w:left="473" w:right="472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P1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CCB1408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5,34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15CC626E" w14:textId="77777777" w:rsidR="0067050A" w:rsidRDefault="0067050A"/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CE8E29C" w14:textId="77777777" w:rsidR="0067050A" w:rsidRDefault="000B00B7">
            <w:pPr>
              <w:spacing w:before="56"/>
              <w:ind w:left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D4A73E7" w14:textId="77777777" w:rsidR="0067050A" w:rsidRDefault="0067050A"/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5C4D6113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67,65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</w:tcPr>
          <w:p w14:paraId="1F91EEFF" w14:textId="77777777" w:rsidR="0067050A" w:rsidRDefault="0067050A"/>
        </w:tc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</w:tcPr>
          <w:p w14:paraId="3C8A5EFD" w14:textId="77777777" w:rsidR="0067050A" w:rsidRDefault="000B00B7">
            <w:pPr>
              <w:spacing w:before="56"/>
              <w:ind w:left="22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</w:tcPr>
          <w:p w14:paraId="236AEC26" w14:textId="77777777" w:rsidR="0067050A" w:rsidRDefault="0067050A"/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57F23848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99,25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14:paraId="02661121" w14:textId="77777777" w:rsidR="0067050A" w:rsidRDefault="0067050A"/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20ABD2D7" w14:textId="77777777" w:rsidR="0067050A" w:rsidRDefault="0067050A"/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7AC45041" w14:textId="77777777" w:rsidR="0067050A" w:rsidRDefault="000B00B7">
            <w:pPr>
              <w:spacing w:before="56"/>
              <w:ind w:left="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847CFC3" w14:textId="77777777" w:rsidR="0067050A" w:rsidRDefault="0067050A"/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14:paraId="55FA594F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254,58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00411401" w14:textId="77777777" w:rsidR="0067050A" w:rsidRDefault="0067050A"/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14:paraId="5BA917D8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15" w:type="dxa"/>
            <w:vMerge/>
            <w:tcBorders>
              <w:left w:val="nil"/>
              <w:right w:val="nil"/>
            </w:tcBorders>
          </w:tcPr>
          <w:p w14:paraId="01049D21" w14:textId="77777777" w:rsidR="0067050A" w:rsidRDefault="0067050A"/>
        </w:tc>
      </w:tr>
      <w:tr w:rsidR="0067050A" w14:paraId="2C86B360" w14:textId="77777777">
        <w:trPr>
          <w:trHeight w:hRule="exact" w:val="414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664E9FBF" w14:textId="77777777" w:rsidR="0067050A" w:rsidRDefault="000B00B7">
            <w:pPr>
              <w:spacing w:before="55"/>
              <w:ind w:left="473" w:right="472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P2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1535536" w14:textId="77777777" w:rsidR="0067050A" w:rsidRDefault="000B00B7">
            <w:pPr>
              <w:spacing w:before="55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6,17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24F8F3A7" w14:textId="77777777" w:rsidR="0067050A" w:rsidRDefault="0067050A"/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7DA80B08" w14:textId="77777777" w:rsidR="0067050A" w:rsidRDefault="000B00B7">
            <w:pPr>
              <w:spacing w:before="55"/>
              <w:ind w:left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2BC290B" w14:textId="77777777" w:rsidR="0067050A" w:rsidRDefault="0067050A"/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777F5DA4" w14:textId="77777777" w:rsidR="0067050A" w:rsidRDefault="000B00B7">
            <w:pPr>
              <w:spacing w:before="55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70,05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</w:tcPr>
          <w:p w14:paraId="6C3843D4" w14:textId="77777777" w:rsidR="0067050A" w:rsidRDefault="0067050A"/>
        </w:tc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</w:tcPr>
          <w:p w14:paraId="458F018B" w14:textId="77777777" w:rsidR="0067050A" w:rsidRDefault="000B00B7">
            <w:pPr>
              <w:spacing w:before="55"/>
              <w:ind w:right="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</w:tcPr>
          <w:p w14:paraId="1A3B1022" w14:textId="77777777" w:rsidR="0067050A" w:rsidRDefault="0067050A"/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66E6ABA3" w14:textId="77777777" w:rsidR="0067050A" w:rsidRDefault="000B00B7">
            <w:pPr>
              <w:spacing w:before="55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99,92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14:paraId="3A536A66" w14:textId="77777777" w:rsidR="0067050A" w:rsidRDefault="0067050A"/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2D25B142" w14:textId="77777777" w:rsidR="0067050A" w:rsidRDefault="0067050A"/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1A0E0187" w14:textId="77777777" w:rsidR="0067050A" w:rsidRDefault="000B00B7">
            <w:pPr>
              <w:spacing w:before="55"/>
              <w:ind w:left="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65D55A3" w14:textId="77777777" w:rsidR="0067050A" w:rsidRDefault="0067050A"/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14:paraId="65AB0D87" w14:textId="77777777" w:rsidR="0067050A" w:rsidRDefault="000B00B7">
            <w:pPr>
              <w:spacing w:before="55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245,83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6E32E089" w14:textId="77777777" w:rsidR="0067050A" w:rsidRDefault="0067050A"/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14:paraId="30DCE893" w14:textId="77777777" w:rsidR="0067050A" w:rsidRDefault="000B00B7">
            <w:pPr>
              <w:spacing w:before="55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15" w:type="dxa"/>
            <w:vMerge/>
            <w:tcBorders>
              <w:left w:val="nil"/>
              <w:bottom w:val="nil"/>
              <w:right w:val="nil"/>
            </w:tcBorders>
          </w:tcPr>
          <w:p w14:paraId="25D30C2C" w14:textId="77777777" w:rsidR="0067050A" w:rsidRDefault="0067050A"/>
        </w:tc>
      </w:tr>
      <w:tr w:rsidR="0067050A" w14:paraId="4C795CD4" w14:textId="77777777">
        <w:trPr>
          <w:trHeight w:hRule="exact" w:val="414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469C36FA" w14:textId="77777777" w:rsidR="0067050A" w:rsidRDefault="000B00B7">
            <w:pPr>
              <w:spacing w:before="56"/>
              <w:ind w:left="473" w:right="472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P3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71F5EB23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6,58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024A8126" w14:textId="77777777" w:rsidR="0067050A" w:rsidRDefault="0067050A"/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7F4943C7" w14:textId="77777777" w:rsidR="0067050A" w:rsidRDefault="0067050A"/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8BA133F" w14:textId="77777777" w:rsidR="0067050A" w:rsidRDefault="000B00B7">
            <w:pPr>
              <w:spacing w:before="56"/>
              <w:ind w:left="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55811C4C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70,16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</w:tcPr>
          <w:p w14:paraId="5527633A" w14:textId="77777777" w:rsidR="0067050A" w:rsidRDefault="0067050A"/>
        </w:tc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</w:tcPr>
          <w:p w14:paraId="63169D2E" w14:textId="77777777" w:rsidR="0067050A" w:rsidRDefault="000B00B7">
            <w:pPr>
              <w:spacing w:before="56"/>
              <w:ind w:right="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</w:tcPr>
          <w:p w14:paraId="7598EA3D" w14:textId="77777777" w:rsidR="0067050A" w:rsidRDefault="0067050A"/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065F2205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96,41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14:paraId="0AA8D709" w14:textId="77777777" w:rsidR="0067050A" w:rsidRDefault="0067050A"/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0A4E371C" w14:textId="77777777" w:rsidR="0067050A" w:rsidRDefault="000B00B7">
            <w:pPr>
              <w:spacing w:before="56"/>
              <w:ind w:left="108" w:right="-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75A4E18B" w14:textId="77777777" w:rsidR="0067050A" w:rsidRDefault="0067050A"/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16D906D" w14:textId="77777777" w:rsidR="0067050A" w:rsidRDefault="0067050A"/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14:paraId="734A740B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322,92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 w14:paraId="0A52D105" w14:textId="77777777" w:rsidR="0067050A" w:rsidRDefault="0067050A"/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14:paraId="26296C95" w14:textId="77777777" w:rsidR="0067050A" w:rsidRDefault="0067050A"/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E3759B6" w14:textId="77777777" w:rsidR="0067050A" w:rsidRDefault="000B00B7">
            <w:pPr>
              <w:spacing w:before="56"/>
              <w:ind w:left="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67050A" w14:paraId="4866B6D8" w14:textId="77777777">
        <w:trPr>
          <w:trHeight w:hRule="exact" w:val="414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66EB1651" w14:textId="77777777" w:rsidR="0067050A" w:rsidRDefault="000B00B7">
            <w:pPr>
              <w:spacing w:before="55"/>
              <w:ind w:left="473" w:right="472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P4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3C41171" w14:textId="77777777" w:rsidR="0067050A" w:rsidRDefault="000B00B7">
            <w:pPr>
              <w:spacing w:before="55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5,44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73DE0B17" w14:textId="77777777" w:rsidR="0067050A" w:rsidRDefault="0067050A"/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5C78E7" w14:textId="77777777" w:rsidR="0067050A" w:rsidRDefault="000B00B7">
            <w:pPr>
              <w:spacing w:before="55"/>
              <w:ind w:left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7E970005" w14:textId="77777777" w:rsidR="0067050A" w:rsidRDefault="000B00B7">
            <w:pPr>
              <w:spacing w:before="55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66,33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</w:tcPr>
          <w:p w14:paraId="01E8B250" w14:textId="77777777" w:rsidR="0067050A" w:rsidRDefault="0067050A"/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0D4927" w14:textId="77777777" w:rsidR="0067050A" w:rsidRDefault="000B00B7">
            <w:pPr>
              <w:spacing w:before="55"/>
              <w:ind w:left="2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33BC4FD0" w14:textId="77777777" w:rsidR="0067050A" w:rsidRDefault="000B00B7">
            <w:pPr>
              <w:spacing w:before="55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96,06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14:paraId="5A4EA598" w14:textId="77777777" w:rsidR="0067050A" w:rsidRDefault="0067050A"/>
        </w:tc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33998E" w14:textId="77777777" w:rsidR="0067050A" w:rsidRDefault="000B00B7">
            <w:pPr>
              <w:spacing w:before="55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4968E30" w14:textId="77777777" w:rsidR="0067050A" w:rsidRDefault="0067050A"/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14:paraId="2ED9AAB8" w14:textId="77777777" w:rsidR="0067050A" w:rsidRDefault="000B00B7">
            <w:pPr>
              <w:spacing w:before="55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257,50</w:t>
            </w:r>
          </w:p>
        </w:tc>
        <w:tc>
          <w:tcPr>
            <w:tcW w:w="8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77222B" w14:textId="77777777" w:rsidR="0067050A" w:rsidRDefault="000B00B7">
            <w:pPr>
              <w:spacing w:before="55"/>
              <w:ind w:left="395" w:right="31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67050A" w14:paraId="56233F31" w14:textId="77777777">
        <w:trPr>
          <w:trHeight w:hRule="exact" w:val="481"/>
        </w:trPr>
        <w:tc>
          <w:tcPr>
            <w:tcW w:w="127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781539D" w14:textId="77777777" w:rsidR="0067050A" w:rsidRDefault="000B00B7">
            <w:pPr>
              <w:spacing w:before="56"/>
              <w:ind w:left="473" w:right="472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7716B07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5,33</w:t>
            </w:r>
          </w:p>
        </w:tc>
        <w:tc>
          <w:tcPr>
            <w:tcW w:w="4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523BFD6" w14:textId="77777777" w:rsidR="0067050A" w:rsidRDefault="0067050A"/>
        </w:tc>
        <w:tc>
          <w:tcPr>
            <w:tcW w:w="566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7835BD9" w14:textId="77777777" w:rsidR="0067050A" w:rsidRDefault="000B00B7">
            <w:pPr>
              <w:spacing w:before="56"/>
              <w:ind w:left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68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56744E9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68,23</w:t>
            </w:r>
          </w:p>
        </w:tc>
        <w:tc>
          <w:tcPr>
            <w:tcW w:w="16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5CB7782" w14:textId="77777777" w:rsidR="0067050A" w:rsidRDefault="0067050A"/>
        </w:tc>
        <w:tc>
          <w:tcPr>
            <w:tcW w:w="708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9B4A067" w14:textId="77777777" w:rsidR="0067050A" w:rsidRDefault="000B00B7">
            <w:pPr>
              <w:spacing w:before="56"/>
              <w:ind w:left="22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  <w:tc>
          <w:tcPr>
            <w:tcW w:w="68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17A51BB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97,37</w:t>
            </w:r>
          </w:p>
        </w:tc>
        <w:tc>
          <w:tcPr>
            <w:tcW w:w="30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C9E4343" w14:textId="77777777" w:rsidR="0067050A" w:rsidRDefault="0067050A"/>
        </w:tc>
        <w:tc>
          <w:tcPr>
            <w:tcW w:w="566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E870A07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1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D987A39" w14:textId="77777777" w:rsidR="0067050A" w:rsidRDefault="0067050A"/>
        </w:tc>
        <w:tc>
          <w:tcPr>
            <w:tcW w:w="80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D95A1B8" w14:textId="77777777" w:rsidR="0067050A" w:rsidRDefault="000B00B7">
            <w:pPr>
              <w:spacing w:before="56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261,67</w:t>
            </w:r>
          </w:p>
        </w:tc>
        <w:tc>
          <w:tcPr>
            <w:tcW w:w="8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69CE7B" w14:textId="77777777" w:rsidR="0067050A" w:rsidRDefault="000B00B7">
            <w:pPr>
              <w:spacing w:before="56"/>
              <w:ind w:left="395" w:right="31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67050A" w14:paraId="516261FC" w14:textId="77777777">
        <w:trPr>
          <w:trHeight w:hRule="exact" w:val="286"/>
        </w:trPr>
        <w:tc>
          <w:tcPr>
            <w:tcW w:w="12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13C13F8" w14:textId="77777777" w:rsidR="0067050A" w:rsidRDefault="000B00B7">
            <w:pPr>
              <w:spacing w:line="260" w:lineRule="exact"/>
              <w:ind w:left="283"/>
              <w:rPr>
                <w:sz w:val="16"/>
                <w:szCs w:val="16"/>
              </w:rPr>
            </w:pPr>
            <w:r>
              <w:rPr>
                <w:sz w:val="24"/>
                <w:szCs w:val="24"/>
              </w:rPr>
              <w:t>BNJ</w:t>
            </w:r>
            <w:r>
              <w:rPr>
                <w:spacing w:val="1"/>
                <w:position w:val="-2"/>
                <w:sz w:val="16"/>
                <w:szCs w:val="16"/>
              </w:rPr>
              <w:t>0</w:t>
            </w:r>
            <w:r>
              <w:rPr>
                <w:spacing w:val="-2"/>
                <w:position w:val="-2"/>
                <w:sz w:val="16"/>
                <w:szCs w:val="16"/>
              </w:rPr>
              <w:t>,</w:t>
            </w:r>
            <w:r>
              <w:rPr>
                <w:spacing w:val="1"/>
                <w:position w:val="-2"/>
                <w:sz w:val="16"/>
                <w:szCs w:val="16"/>
              </w:rPr>
              <w:t>0</w:t>
            </w:r>
            <w:r>
              <w:rPr>
                <w:position w:val="-2"/>
                <w:sz w:val="16"/>
                <w:szCs w:val="16"/>
              </w:rPr>
              <w:t>5</w:t>
            </w:r>
          </w:p>
        </w:tc>
        <w:tc>
          <w:tcPr>
            <w:tcW w:w="56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8D6CA6B" w14:textId="77777777" w:rsidR="0067050A" w:rsidRDefault="0067050A"/>
        </w:tc>
        <w:tc>
          <w:tcPr>
            <w:tcW w:w="42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3201CA1" w14:textId="77777777" w:rsidR="0067050A" w:rsidRDefault="0067050A"/>
        </w:tc>
        <w:tc>
          <w:tcPr>
            <w:tcW w:w="56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1F6F0FC" w14:textId="77777777" w:rsidR="0067050A" w:rsidRDefault="000B00B7">
            <w:pPr>
              <w:spacing w:line="260" w:lineRule="exact"/>
              <w:ind w:left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0,97</w:t>
            </w:r>
          </w:p>
        </w:tc>
        <w:tc>
          <w:tcPr>
            <w:tcW w:w="6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9879244" w14:textId="77777777" w:rsidR="0067050A" w:rsidRDefault="0067050A"/>
        </w:tc>
        <w:tc>
          <w:tcPr>
            <w:tcW w:w="16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1033DAC" w14:textId="77777777" w:rsidR="0067050A" w:rsidRDefault="0067050A"/>
        </w:tc>
        <w:tc>
          <w:tcPr>
            <w:tcW w:w="708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5461D550" w14:textId="77777777" w:rsidR="0067050A" w:rsidRDefault="000B00B7">
            <w:pPr>
              <w:spacing w:line="260" w:lineRule="exact"/>
              <w:ind w:left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2,68</w:t>
            </w:r>
          </w:p>
        </w:tc>
        <w:tc>
          <w:tcPr>
            <w:tcW w:w="68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8413222" w14:textId="77777777" w:rsidR="0067050A" w:rsidRDefault="0067050A"/>
        </w:tc>
        <w:tc>
          <w:tcPr>
            <w:tcW w:w="3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82D148D" w14:textId="77777777" w:rsidR="0067050A" w:rsidRDefault="0067050A"/>
        </w:tc>
        <w:tc>
          <w:tcPr>
            <w:tcW w:w="566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447A22AA" w14:textId="77777777" w:rsidR="0067050A" w:rsidRDefault="000B00B7">
            <w:pPr>
              <w:spacing w:line="260" w:lineRule="exact"/>
              <w:ind w:lef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1,90</w:t>
            </w:r>
          </w:p>
        </w:tc>
        <w:tc>
          <w:tcPr>
            <w:tcW w:w="142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C90AB80" w14:textId="77777777" w:rsidR="0067050A" w:rsidRDefault="0067050A"/>
        </w:tc>
        <w:tc>
          <w:tcPr>
            <w:tcW w:w="80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75101BDF" w14:textId="77777777" w:rsidR="0067050A" w:rsidRDefault="0067050A"/>
        </w:tc>
        <w:tc>
          <w:tcPr>
            <w:tcW w:w="892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60A3A11" w14:textId="77777777" w:rsidR="0067050A" w:rsidRDefault="000B00B7">
            <w:pPr>
              <w:spacing w:before="4"/>
              <w:ind w:left="2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34,09</w:t>
            </w:r>
          </w:p>
        </w:tc>
      </w:tr>
    </w:tbl>
    <w:p w14:paraId="4655E926" w14:textId="77777777" w:rsidR="0067050A" w:rsidRDefault="000B00B7">
      <w:pPr>
        <w:spacing w:line="260" w:lineRule="exact"/>
        <w:ind w:left="588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 Angka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hur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f y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kolom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</w:p>
    <w:p w14:paraId="68DE2028" w14:textId="77777777" w:rsidR="0067050A" w:rsidRDefault="000B00B7">
      <w:pPr>
        <w:spacing w:before="43"/>
        <w:ind w:left="1848"/>
        <w:rPr>
          <w:sz w:val="24"/>
          <w:szCs w:val="24"/>
        </w:rPr>
      </w:pPr>
      <w:r>
        <w:rPr>
          <w:sz w:val="24"/>
          <w:szCs w:val="24"/>
        </w:rPr>
        <w:t>meny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ak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n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f uji 5%.</w:t>
      </w:r>
    </w:p>
    <w:p w14:paraId="2C849811" w14:textId="77777777" w:rsidR="0067050A" w:rsidRDefault="0067050A">
      <w:pPr>
        <w:spacing w:before="7" w:line="120" w:lineRule="exact"/>
        <w:rPr>
          <w:sz w:val="12"/>
          <w:szCs w:val="12"/>
        </w:rPr>
      </w:pPr>
    </w:p>
    <w:p w14:paraId="75CA8F7A" w14:textId="77777777" w:rsidR="0067050A" w:rsidRDefault="000B00B7">
      <w:pPr>
        <w:spacing w:line="300" w:lineRule="atLeast"/>
        <w:ind w:left="588" w:right="325" w:firstLine="720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eca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bulasi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njang sulur u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ur 35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hst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grafik 1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14:paraId="76EF2A36" w14:textId="77777777" w:rsidR="0067050A" w:rsidRDefault="0067050A">
      <w:pPr>
        <w:spacing w:before="3" w:line="280" w:lineRule="exact"/>
        <w:rPr>
          <w:sz w:val="28"/>
          <w:szCs w:val="28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</w:p>
    <w:p w14:paraId="5033533A" w14:textId="77777777" w:rsidR="0067050A" w:rsidRDefault="0067050A">
      <w:pPr>
        <w:spacing w:line="200" w:lineRule="exact"/>
      </w:pPr>
    </w:p>
    <w:p w14:paraId="5C0CAA6A" w14:textId="77777777" w:rsidR="0067050A" w:rsidRDefault="0067050A">
      <w:pPr>
        <w:spacing w:before="19" w:line="200" w:lineRule="exact"/>
      </w:pPr>
    </w:p>
    <w:p w14:paraId="6CF2963F" w14:textId="77777777" w:rsidR="0067050A" w:rsidRDefault="000B00B7">
      <w:pPr>
        <w:spacing w:line="260" w:lineRule="exact"/>
        <w:ind w:left="719" w:right="-56"/>
        <w:rPr>
          <w:sz w:val="24"/>
          <w:szCs w:val="24"/>
        </w:rPr>
      </w:pPr>
      <w:r>
        <w:pict w14:anchorId="1FF41F45">
          <v:group id="_x0000_s1067" style="position:absolute;left:0;text-align:left;margin-left:159.15pt;margin-top:7.05pt;width:337.9pt;height:114.7pt;z-index:-1196;mso-position-horizontal-relative:page" coordorigin="3183,141" coordsize="6758,2294">
            <v:shape id="_x0000_s1087" style="position:absolute;left:3595;top:529;width:446;height:1827" coordorigin="3595,529" coordsize="446,1827" path="m3595,529r,1827l4042,2356r,-1827l3595,529xe" fillcolor="#4f81bc" stroked="f">
              <v:path arrowok="t"/>
            </v:shape>
            <v:shape id="_x0000_s1086" style="position:absolute;left:4709;top:464;width:444;height:1892" coordorigin="4709,464" coordsize="444,1892" path="m4709,464r,1892l5153,2356r,-1892l4709,464xe" fillcolor="#4f81bc" stroked="f">
              <v:path arrowok="t"/>
            </v:shape>
            <v:shape id="_x0000_s1085" style="position:absolute;left:5820;top:462;width:444;height:1894" coordorigin="5820,462" coordsize="444,1894" path="m5820,462r,1894l6264,2356r,-1894l5820,462xe" fillcolor="#4f81bc" stroked="f">
              <v:path arrowok="t"/>
            </v:shape>
            <v:shape id="_x0000_s1084" style="position:absolute;left:6931;top:486;width:446;height:1870" coordorigin="6931,486" coordsize="446,1870" path="m6931,486r,1870l7378,2356r,-1870l6931,486xe" fillcolor="#4f81bc" stroked="f">
              <v:path arrowok="t"/>
            </v:shape>
            <v:shape id="_x0000_s1083" style="position:absolute;left:8045;top:790;width:444;height:1565" coordorigin="8045,790" coordsize="444,1565" path="m8045,790r,1566l8489,2356r,-1566l8045,790xe" fillcolor="#4f81bc" stroked="f">
              <v:path arrowok="t"/>
            </v:shape>
            <v:shape id="_x0000_s1082" style="position:absolute;left:9156;top:476;width:444;height:1880" coordorigin="9156,476" coordsize="444,1880" path="m9156,476r,1880l9600,2356r,-1880l9156,476xe" fillcolor="#4f81bc" stroked="f">
              <v:path arrowok="t"/>
            </v:shape>
            <v:shape id="_x0000_s1081" style="position:absolute;left:3262;top:148;width:0;height:2208" coordorigin="3262,148" coordsize="0,2208" path="m3262,2356r,-2208e" filled="f" strokecolor="#858585">
              <v:path arrowok="t"/>
            </v:shape>
            <v:shape id="_x0000_s1080" style="position:absolute;left:3191;top:2356;width:71;height:0" coordorigin="3191,2356" coordsize="71,0" path="m3191,2356r71,e" filled="f" strokecolor="#858585">
              <v:path arrowok="t"/>
            </v:shape>
            <v:shape id="_x0000_s1079" style="position:absolute;left:3191;top:1803;width:71;height:0" coordorigin="3191,1803" coordsize="71,0" path="m3191,1803r71,e" filled="f" strokecolor="#858585">
              <v:path arrowok="t"/>
            </v:shape>
            <v:shape id="_x0000_s1078" style="position:absolute;left:3191;top:1251;width:71;height:0" coordorigin="3191,1251" coordsize="71,0" path="m3191,1251r71,e" filled="f" strokecolor="#858585">
              <v:path arrowok="t"/>
            </v:shape>
            <v:shape id="_x0000_s1077" style="position:absolute;left:3191;top:699;width:71;height:0" coordorigin="3191,699" coordsize="71,0" path="m3191,699r71,e" filled="f" strokecolor="#858585">
              <v:path arrowok="t"/>
            </v:shape>
            <v:shape id="_x0000_s1076" style="position:absolute;left:3191;top:148;width:71;height:0" coordorigin="3191,148" coordsize="71,0" path="m3191,148r71,e" filled="f" strokecolor="#858585">
              <v:path arrowok="t"/>
            </v:shape>
            <v:shape id="_x0000_s1075" style="position:absolute;left:3262;top:2356;width:6672;height:0" coordorigin="3262,2356" coordsize="6672,0" path="m3262,2356r6672,e" filled="f" strokecolor="#858585">
              <v:path arrowok="t"/>
            </v:shape>
            <v:shape id="_x0000_s1074" style="position:absolute;left:3262;top:2356;width:0;height:71" coordorigin="3262,2356" coordsize="0,71" path="m3262,2356r,71e" filled="f" strokecolor="#858585">
              <v:path arrowok="t"/>
            </v:shape>
            <v:shape id="_x0000_s1073" style="position:absolute;left:4375;top:2356;width:0;height:71" coordorigin="4375,2356" coordsize="0,71" path="m4375,2356r,71e" filled="f" strokecolor="#858585">
              <v:path arrowok="t"/>
            </v:shape>
            <v:shape id="_x0000_s1072" style="position:absolute;left:5486;top:2356;width:0;height:71" coordorigin="5486,2356" coordsize="0,71" path="m5486,2356r,71e" filled="f" strokecolor="#858585">
              <v:path arrowok="t"/>
            </v:shape>
            <v:shape id="_x0000_s1071" style="position:absolute;left:6598;top:2356;width:0;height:71" coordorigin="6598,2356" coordsize="0,71" path="m6598,2356r,71e" filled="f" strokecolor="#858585">
              <v:path arrowok="t"/>
            </v:shape>
            <v:shape id="_x0000_s1070" style="position:absolute;left:7711;top:2356;width:0;height:71" coordorigin="7711,2356" coordsize="0,71" path="m7711,2356r,71e" filled="f" strokecolor="#858585">
              <v:path arrowok="t"/>
            </v:shape>
            <v:shape id="_x0000_s1069" style="position:absolute;left:8822;top:2356;width:0;height:71" coordorigin="8822,2356" coordsize="0,71" path="m8822,2356r,71e" filled="f" strokecolor="#858585">
              <v:path arrowok="t"/>
            </v:shape>
            <v:shape id="_x0000_s1068" style="position:absolute;left:9934;top:2356;width:0;height:71" coordorigin="9934,2356" coordsize="0,71" path="m9934,2356r,71e" filled="f" strokecolor="#858585">
              <v:path arrowok="t"/>
            </v:shape>
            <w10:wrap anchorx="page"/>
          </v:group>
        </w:pict>
      </w:r>
      <w:r>
        <w:rPr>
          <w:position w:val="-1"/>
          <w:sz w:val="24"/>
          <w:szCs w:val="24"/>
        </w:rPr>
        <w:t>200,00</w:t>
      </w:r>
    </w:p>
    <w:p w14:paraId="317AE4C0" w14:textId="77777777" w:rsidR="0067050A" w:rsidRDefault="000B00B7">
      <w:pPr>
        <w:spacing w:before="29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1379" w:space="1484"/>
            <w:col w:w="5797"/>
          </w:cols>
        </w:sectPr>
      </w:pPr>
      <w:r>
        <w:br w:type="column"/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jang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Su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r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U</w:t>
      </w:r>
      <w:r>
        <w:rPr>
          <w:b/>
          <w:spacing w:val="-4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35 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st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(</w:t>
      </w:r>
      <w:r>
        <w:rPr>
          <w:b/>
          <w:spacing w:val="-2"/>
          <w:sz w:val="24"/>
          <w:szCs w:val="24"/>
        </w:rPr>
        <w:t>c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)</w:t>
      </w:r>
    </w:p>
    <w:p w14:paraId="52A668F3" w14:textId="77777777" w:rsidR="0067050A" w:rsidRDefault="0067050A">
      <w:pPr>
        <w:spacing w:before="12" w:line="240" w:lineRule="exact"/>
        <w:rPr>
          <w:sz w:val="24"/>
          <w:szCs w:val="24"/>
        </w:rPr>
      </w:pPr>
    </w:p>
    <w:p w14:paraId="55150BE4" w14:textId="77777777" w:rsidR="0067050A" w:rsidRDefault="000B00B7">
      <w:pPr>
        <w:spacing w:before="29" w:line="260" w:lineRule="exact"/>
        <w:ind w:left="719"/>
        <w:rPr>
          <w:sz w:val="24"/>
          <w:szCs w:val="24"/>
        </w:rPr>
      </w:pPr>
      <w:r>
        <w:rPr>
          <w:position w:val="-1"/>
          <w:sz w:val="24"/>
          <w:szCs w:val="24"/>
        </w:rPr>
        <w:t>150,00</w:t>
      </w:r>
    </w:p>
    <w:p w14:paraId="23760CF6" w14:textId="77777777" w:rsidR="0067050A" w:rsidRDefault="0067050A">
      <w:pPr>
        <w:spacing w:before="12" w:line="240" w:lineRule="exact"/>
        <w:rPr>
          <w:sz w:val="24"/>
          <w:szCs w:val="24"/>
        </w:rPr>
      </w:pPr>
    </w:p>
    <w:p w14:paraId="02DBF8C3" w14:textId="77777777" w:rsidR="0067050A" w:rsidRDefault="000B00B7">
      <w:pPr>
        <w:spacing w:before="29" w:line="260" w:lineRule="exact"/>
        <w:ind w:left="719"/>
        <w:rPr>
          <w:sz w:val="24"/>
          <w:szCs w:val="24"/>
        </w:rPr>
      </w:pPr>
      <w:r>
        <w:rPr>
          <w:position w:val="-1"/>
          <w:sz w:val="24"/>
          <w:szCs w:val="24"/>
        </w:rPr>
        <w:t>100,00</w:t>
      </w:r>
    </w:p>
    <w:p w14:paraId="4BE2F794" w14:textId="77777777" w:rsidR="0067050A" w:rsidRDefault="0067050A">
      <w:pPr>
        <w:spacing w:before="12" w:line="240" w:lineRule="exact"/>
        <w:rPr>
          <w:sz w:val="24"/>
          <w:szCs w:val="24"/>
        </w:rPr>
      </w:pPr>
    </w:p>
    <w:p w14:paraId="5D40BF15" w14:textId="77777777" w:rsidR="0067050A" w:rsidRDefault="000B00B7">
      <w:pPr>
        <w:spacing w:before="29" w:line="260" w:lineRule="exact"/>
        <w:ind w:left="839"/>
        <w:rPr>
          <w:sz w:val="24"/>
          <w:szCs w:val="24"/>
        </w:rPr>
      </w:pPr>
      <w:r>
        <w:rPr>
          <w:position w:val="-1"/>
          <w:sz w:val="24"/>
          <w:szCs w:val="24"/>
        </w:rPr>
        <w:t>50,00</w:t>
      </w:r>
    </w:p>
    <w:p w14:paraId="17EF8311" w14:textId="77777777" w:rsidR="0067050A" w:rsidRDefault="0067050A">
      <w:pPr>
        <w:spacing w:before="12" w:line="240" w:lineRule="exact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</w:p>
    <w:p w14:paraId="5A83CF02" w14:textId="77777777" w:rsidR="0067050A" w:rsidRDefault="000B00B7">
      <w:pPr>
        <w:spacing w:before="29"/>
        <w:jc w:val="right"/>
        <w:rPr>
          <w:sz w:val="24"/>
          <w:szCs w:val="24"/>
        </w:rPr>
      </w:pPr>
      <w:r>
        <w:rPr>
          <w:sz w:val="24"/>
          <w:szCs w:val="24"/>
        </w:rPr>
        <w:t>0,00</w:t>
      </w:r>
    </w:p>
    <w:p w14:paraId="0DA96389" w14:textId="77777777" w:rsidR="0067050A" w:rsidRDefault="000B00B7">
      <w:pPr>
        <w:spacing w:before="1" w:line="100" w:lineRule="exact"/>
        <w:rPr>
          <w:sz w:val="11"/>
          <w:szCs w:val="11"/>
        </w:rPr>
      </w:pPr>
      <w:r>
        <w:br w:type="column"/>
      </w:r>
    </w:p>
    <w:p w14:paraId="365C3026" w14:textId="77777777" w:rsidR="0067050A" w:rsidRDefault="0067050A">
      <w:pPr>
        <w:spacing w:line="200" w:lineRule="exact"/>
      </w:pPr>
    </w:p>
    <w:p w14:paraId="09AFF02F" w14:textId="77777777" w:rsidR="0067050A" w:rsidRDefault="000B00B7">
      <w:pPr>
        <w:spacing w:line="260" w:lineRule="exact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1379" w:space="633"/>
            <w:col w:w="6648"/>
          </w:cols>
        </w:sect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0             </w:t>
      </w:r>
      <w:r>
        <w:rPr>
          <w:spacing w:val="18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1             </w:t>
      </w:r>
      <w:r>
        <w:rPr>
          <w:spacing w:val="18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2             </w:t>
      </w:r>
      <w:r>
        <w:rPr>
          <w:spacing w:val="18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3             </w:t>
      </w:r>
      <w:r>
        <w:rPr>
          <w:spacing w:val="18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4             </w:t>
      </w:r>
      <w:r>
        <w:rPr>
          <w:spacing w:val="18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P5</w:t>
      </w:r>
    </w:p>
    <w:p w14:paraId="3D9DEE67" w14:textId="77777777" w:rsidR="0067050A" w:rsidRDefault="0067050A">
      <w:pPr>
        <w:spacing w:before="6" w:line="120" w:lineRule="exact"/>
        <w:rPr>
          <w:sz w:val="13"/>
          <w:szCs w:val="13"/>
        </w:rPr>
      </w:pPr>
    </w:p>
    <w:p w14:paraId="6ECFA927" w14:textId="77777777" w:rsidR="0067050A" w:rsidRDefault="000B00B7">
      <w:pPr>
        <w:ind w:left="588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fik 1. </w:t>
      </w:r>
      <w:r>
        <w:rPr>
          <w:spacing w:val="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fik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sulur umur</w:t>
      </w:r>
      <w:r>
        <w:rPr>
          <w:sz w:val="24"/>
          <w:szCs w:val="24"/>
        </w:rPr>
        <w:t xml:space="preserve"> 35 hst (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m).</w:t>
      </w:r>
    </w:p>
    <w:p w14:paraId="2F991ECD" w14:textId="77777777" w:rsidR="0067050A" w:rsidRDefault="0067050A">
      <w:pPr>
        <w:spacing w:before="2" w:line="140" w:lineRule="exact"/>
        <w:rPr>
          <w:sz w:val="15"/>
          <w:szCs w:val="15"/>
        </w:rPr>
      </w:pPr>
    </w:p>
    <w:p w14:paraId="203F6C07" w14:textId="77777777" w:rsidR="0067050A" w:rsidRDefault="0067050A">
      <w:pPr>
        <w:spacing w:line="200" w:lineRule="exact"/>
      </w:pPr>
    </w:p>
    <w:p w14:paraId="3C1FFBF2" w14:textId="77777777" w:rsidR="0067050A" w:rsidRDefault="0067050A">
      <w:pPr>
        <w:spacing w:line="200" w:lineRule="exact"/>
        <w:sectPr w:rsidR="0067050A">
          <w:pgSz w:w="11920" w:h="16840"/>
          <w:pgMar w:top="1100" w:right="1580" w:bottom="280" w:left="1680" w:header="880" w:footer="0" w:gutter="0"/>
          <w:cols w:space="720"/>
        </w:sectPr>
      </w:pPr>
    </w:p>
    <w:p w14:paraId="32113D9E" w14:textId="77777777" w:rsidR="0067050A" w:rsidRDefault="000B00B7">
      <w:pPr>
        <w:spacing w:before="29" w:line="275" w:lineRule="auto"/>
        <w:ind w:left="588" w:right="-42"/>
        <w:jc w:val="both"/>
        <w:rPr>
          <w:sz w:val="24"/>
          <w:szCs w:val="24"/>
        </w:rPr>
      </w:pP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aca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ny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position w:val="2"/>
          <w:sz w:val="24"/>
          <w:szCs w:val="24"/>
        </w:rPr>
        <w:t>umur  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rbun</w:t>
      </w:r>
      <w:r>
        <w:rPr>
          <w:spacing w:val="-1"/>
          <w:position w:val="2"/>
          <w:sz w:val="24"/>
          <w:szCs w:val="24"/>
        </w:rPr>
        <w:t>ga</w:t>
      </w:r>
      <w:r>
        <w:rPr>
          <w:position w:val="2"/>
          <w:sz w:val="24"/>
          <w:szCs w:val="24"/>
        </w:rPr>
        <w:t xml:space="preserve">. 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H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sil 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 xml:space="preserve">uji 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BNJ</w:t>
      </w:r>
      <w:r>
        <w:rPr>
          <w:spacing w:val="1"/>
          <w:sz w:val="16"/>
          <w:szCs w:val="16"/>
        </w:rPr>
        <w:t>0</w:t>
      </w:r>
      <w:r>
        <w:rPr>
          <w:spacing w:val="-2"/>
          <w:sz w:val="16"/>
          <w:szCs w:val="16"/>
        </w:rPr>
        <w:t>,</w:t>
      </w:r>
      <w:r>
        <w:rPr>
          <w:spacing w:val="-1"/>
          <w:sz w:val="16"/>
          <w:szCs w:val="16"/>
        </w:rPr>
        <w:t>0</w:t>
      </w:r>
      <w:r>
        <w:rPr>
          <w:sz w:val="16"/>
          <w:szCs w:val="16"/>
        </w:rPr>
        <w:t xml:space="preserve">5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pa </w:t>
      </w:r>
      <w:r>
        <w:rPr>
          <w:position w:val="2"/>
          <w:sz w:val="24"/>
          <w:szCs w:val="24"/>
        </w:rPr>
        <w:t>ma</w:t>
      </w:r>
      <w:r>
        <w:rPr>
          <w:spacing w:val="-1"/>
          <w:position w:val="2"/>
          <w:sz w:val="24"/>
          <w:szCs w:val="24"/>
        </w:rPr>
        <w:t>ca</w:t>
      </w:r>
      <w:r>
        <w:rPr>
          <w:position w:val="2"/>
          <w:sz w:val="24"/>
          <w:szCs w:val="24"/>
        </w:rPr>
        <w:t>m</w:t>
      </w:r>
      <w:r>
        <w:rPr>
          <w:spacing w:val="19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pupuk</w:t>
      </w:r>
      <w:r>
        <w:rPr>
          <w:spacing w:val="18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un</w:t>
      </w:r>
      <w:r>
        <w:rPr>
          <w:spacing w:val="18"/>
          <w:position w:val="2"/>
          <w:sz w:val="24"/>
          <w:szCs w:val="24"/>
        </w:rPr>
        <w:t xml:space="preserve"> </w:t>
      </w:r>
      <w:r>
        <w:rPr>
          <w:spacing w:val="2"/>
          <w:position w:val="2"/>
          <w:sz w:val="24"/>
          <w:szCs w:val="24"/>
        </w:rPr>
        <w:t>p</w:t>
      </w:r>
      <w:r>
        <w:rPr>
          <w:spacing w:val="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da</w:t>
      </w:r>
      <w:r>
        <w:rPr>
          <w:spacing w:val="17"/>
          <w:position w:val="2"/>
          <w:sz w:val="24"/>
          <w:szCs w:val="24"/>
        </w:rPr>
        <w:t xml:space="preserve"> </w:t>
      </w:r>
      <w:r>
        <w:rPr>
          <w:spacing w:val="3"/>
          <w:position w:val="2"/>
          <w:sz w:val="24"/>
          <w:szCs w:val="24"/>
        </w:rPr>
        <w:t>P</w:t>
      </w:r>
      <w:r>
        <w:rPr>
          <w:sz w:val="16"/>
          <w:szCs w:val="16"/>
        </w:rPr>
        <w:t xml:space="preserve">0  </w:t>
      </w:r>
      <w:r>
        <w:rPr>
          <w:spacing w:val="-1"/>
          <w:position w:val="2"/>
          <w:sz w:val="24"/>
          <w:szCs w:val="24"/>
        </w:rPr>
        <w:t>(</w:t>
      </w:r>
      <w:r>
        <w:rPr>
          <w:position w:val="2"/>
          <w:sz w:val="24"/>
          <w:szCs w:val="24"/>
        </w:rPr>
        <w:t xml:space="preserve">tanpa </w:t>
      </w:r>
      <w:r>
        <w:rPr>
          <w:sz w:val="24"/>
          <w:szCs w:val="24"/>
        </w:rPr>
        <w:t>pupuk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un) meng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umur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a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lebih</w:t>
      </w:r>
      <w:r>
        <w:rPr>
          <w:spacing w:val="1"/>
          <w:sz w:val="24"/>
          <w:szCs w:val="24"/>
        </w:rPr>
        <w:t xml:space="preserve"> c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ke 40,75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hst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lai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 pupuk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man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is diduga  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memb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</w:p>
    <w:p w14:paraId="5A75B3E8" w14:textId="77777777" w:rsidR="0067050A" w:rsidRDefault="000B00B7">
      <w:pPr>
        <w:spacing w:before="1" w:line="260" w:lineRule="exact"/>
        <w:ind w:left="588" w:right="-30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bun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 xml:space="preserve">is    lebih    lama  </w:t>
      </w:r>
      <w:r>
        <w:rPr>
          <w:spacing w:val="59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rbun</w:t>
      </w:r>
      <w:r>
        <w:rPr>
          <w:spacing w:val="-1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 xml:space="preserve">a  </w:t>
      </w:r>
      <w:r>
        <w:rPr>
          <w:spacing w:val="5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di</w:t>
      </w:r>
    </w:p>
    <w:p w14:paraId="7083BF7E" w14:textId="77777777" w:rsidR="0067050A" w:rsidRDefault="000B00B7">
      <w:pPr>
        <w:spacing w:before="29" w:line="276" w:lineRule="auto"/>
        <w:ind w:right="80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ndingkan</w:t>
      </w:r>
      <w:r>
        <w:rPr>
          <w:sz w:val="24"/>
          <w:szCs w:val="24"/>
        </w:rPr>
        <w:t xml:space="preserve">  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npa   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un.  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nurut   Nu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  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sinah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ri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2010),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wa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makin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r  P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dise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 xml:space="preserve">p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ntu 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mbunga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lebih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gi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 xml:space="preserve">ktor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ruhi umur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i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h hujan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 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kibatk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 ikut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hujan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hingga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jadi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numpukan uns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 h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disatu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k    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  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mbunga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09563A6A" w14:textId="77777777" w:rsidR="0067050A" w:rsidRDefault="000B00B7">
      <w:pPr>
        <w:spacing w:before="1" w:line="260" w:lineRule="exact"/>
        <w:ind w:right="2347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5" w:space="706"/>
            <w:col w:w="3749"/>
          </w:cols>
        </w:sectPr>
      </w:pP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rb</w:t>
      </w:r>
      <w:r>
        <w:rPr>
          <w:spacing w:val="-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1"/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-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.</w:t>
      </w:r>
    </w:p>
    <w:p w14:paraId="4C0BAEE0" w14:textId="77777777" w:rsidR="0067050A" w:rsidRDefault="0067050A">
      <w:pPr>
        <w:spacing w:before="4" w:line="120" w:lineRule="exact"/>
        <w:rPr>
          <w:sz w:val="13"/>
          <w:szCs w:val="13"/>
        </w:rPr>
      </w:pPr>
    </w:p>
    <w:p w14:paraId="7740B451" w14:textId="77777777" w:rsidR="0067050A" w:rsidRDefault="0067050A">
      <w:pPr>
        <w:spacing w:line="200" w:lineRule="exact"/>
      </w:pPr>
    </w:p>
    <w:p w14:paraId="08528BAE" w14:textId="77777777" w:rsidR="0067050A" w:rsidRDefault="000B00B7">
      <w:pPr>
        <w:spacing w:before="29"/>
        <w:ind w:left="588"/>
        <w:rPr>
          <w:sz w:val="24"/>
          <w:szCs w:val="24"/>
        </w:rPr>
      </w:pPr>
      <w:r>
        <w:pict w14:anchorId="7360509D">
          <v:group id="_x0000_s1059" style="position:absolute;left:0;text-align:left;margin-left:113.15pt;margin-top:45.5pt;width:399.9pt;height:.6pt;z-index:-1194;mso-position-horizontal-relative:page" coordorigin="2263,910" coordsize="7998,12">
            <v:shape id="_x0000_s1066" style="position:absolute;left:2268;top:915;width:2645;height:0" coordorigin="2268,915" coordsize="2645,0" path="m2268,915r2646,e" filled="f" strokeweight=".58pt">
              <v:path arrowok="t"/>
            </v:shape>
            <v:shape id="_x0000_s1065" style="position:absolute;left:4914;top:915;width:10;height:0" coordorigin="4914,915" coordsize="10,0" path="m4914,915r9,e" filled="f" strokeweight=".58pt">
              <v:path arrowok="t"/>
            </v:shape>
            <v:shape id="_x0000_s1064" style="position:absolute;left:4923;top:915;width:2669;height:0" coordorigin="4923,915" coordsize="2669,0" path="m4923,915r2670,e" filled="f" strokeweight=".58pt">
              <v:path arrowok="t"/>
            </v:shape>
            <v:shape id="_x0000_s1063" style="position:absolute;left:7593;top:915;width:10;height:0" coordorigin="7593,915" coordsize="10,0" path="m7593,915r9,e" filled="f" strokeweight=".58pt">
              <v:path arrowok="t"/>
            </v:shape>
            <v:shape id="_x0000_s1062" style="position:absolute;left:7602;top:915;width:22;height:0" coordorigin="7602,915" coordsize="22,0" path="m7602,915r22,e" filled="f" strokeweight=".58pt">
              <v:path arrowok="t"/>
            </v:shape>
            <v:shape id="_x0000_s1061" style="position:absolute;left:7624;top:915;width:10;height:0" coordorigin="7624,915" coordsize="10,0" path="m7624,915r9,e" filled="f" strokeweight=".58pt">
              <v:path arrowok="t"/>
            </v:shape>
            <v:shape id="_x0000_s1060" style="position:absolute;left:7633;top:915;width:2621;height:0" coordorigin="7633,915" coordsize="2621,0" path="m7633,915r2622,e" filled="f" strokeweight=".58pt">
              <v:path arrowok="t"/>
            </v:shape>
            <w10:wrap anchorx="page"/>
          </v:group>
        </w:pic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3. 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Um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</w:t>
      </w:r>
    </w:p>
    <w:p w14:paraId="61C53640" w14:textId="77777777" w:rsidR="0067050A" w:rsidRDefault="000B00B7">
      <w:pPr>
        <w:spacing w:before="43"/>
        <w:ind w:left="1488"/>
        <w:rPr>
          <w:sz w:val="24"/>
          <w:szCs w:val="24"/>
        </w:rPr>
      </w:pPr>
      <w:r>
        <w:pict w14:anchorId="510179DD">
          <v:group id="_x0000_s1053" style="position:absolute;left:0;text-align:left;margin-left:113.15pt;margin-top:15.95pt;width:399.9pt;height:.6pt;z-index:-1195;mso-position-horizontal-relative:page" coordorigin="2263,319" coordsize="7998,12">
            <v:shape id="_x0000_s1058" style="position:absolute;left:2268;top:325;width:2645;height:0" coordorigin="2268,325" coordsize="2645,0" path="m2268,325r2646,e" filled="f" strokeweight=".58pt">
              <v:path arrowok="t"/>
            </v:shape>
            <v:shape id="_x0000_s1057" style="position:absolute;left:4914;top:325;width:10;height:0" coordorigin="4914,325" coordsize="10,0" path="m4914,325r9,e" filled="f" strokeweight=".58pt">
              <v:path arrowok="t"/>
            </v:shape>
            <v:shape id="_x0000_s1056" style="position:absolute;left:4923;top:325;width:2669;height:0" coordorigin="4923,325" coordsize="2669,0" path="m4923,325r2670,e" filled="f" strokeweight=".58pt">
              <v:path arrowok="t"/>
            </v:shape>
            <v:shape id="_x0000_s1055" style="position:absolute;left:7593;top:325;width:10;height:0" coordorigin="7593,325" coordsize="10,0" path="m7593,325r9,e" filled="f" strokeweight=".58pt">
              <v:path arrowok="t"/>
            </v:shape>
            <v:shape id="_x0000_s1054" style="position:absolute;left:7602;top:325;width:2652;height:0" coordorigin="7602,325" coordsize="2652,0" path="m7602,325r2653,e" filled="f" strokeweight=".58pt">
              <v:path arrowok="t"/>
            </v:shape>
            <w10:wrap anchorx="page"/>
          </v:group>
        </w:pic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(hst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65BF1D40" w14:textId="77777777" w:rsidR="0067050A" w:rsidRDefault="000B00B7">
      <w:pPr>
        <w:spacing w:before="9" w:line="260" w:lineRule="exact"/>
        <w:ind w:left="1431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                      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ta                        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BNJ</w:t>
      </w:r>
      <w:r>
        <w:rPr>
          <w:spacing w:val="1"/>
          <w:position w:val="-2"/>
          <w:sz w:val="16"/>
          <w:szCs w:val="16"/>
        </w:rPr>
        <w:t>0</w:t>
      </w:r>
      <w:r>
        <w:rPr>
          <w:spacing w:val="-2"/>
          <w:position w:val="-2"/>
          <w:sz w:val="16"/>
          <w:szCs w:val="16"/>
        </w:rPr>
        <w:t>,</w:t>
      </w:r>
      <w:r>
        <w:rPr>
          <w:spacing w:val="1"/>
          <w:position w:val="-2"/>
          <w:sz w:val="16"/>
          <w:szCs w:val="16"/>
        </w:rPr>
        <w:t>0</w:t>
      </w:r>
      <w:r>
        <w:rPr>
          <w:position w:val="-2"/>
          <w:sz w:val="16"/>
          <w:szCs w:val="16"/>
        </w:rPr>
        <w:t>5</w:t>
      </w:r>
      <w:r>
        <w:rPr>
          <w:spacing w:val="22"/>
          <w:position w:val="-2"/>
          <w:sz w:val="16"/>
          <w:szCs w:val="16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2,28</w:t>
      </w:r>
    </w:p>
    <w:p w14:paraId="6FD1FE95" w14:textId="77777777" w:rsidR="0067050A" w:rsidRDefault="000B00B7">
      <w:pPr>
        <w:spacing w:before="15" w:line="344" w:lineRule="auto"/>
        <w:ind w:left="1784" w:right="1164"/>
        <w:rPr>
          <w:sz w:val="24"/>
          <w:szCs w:val="24"/>
        </w:rPr>
      </w:pPr>
      <w:r>
        <w:rPr>
          <w:spacing w:val="1"/>
          <w:position w:val="1"/>
          <w:sz w:val="24"/>
          <w:szCs w:val="24"/>
        </w:rPr>
        <w:t>P</w:t>
      </w:r>
      <w:r>
        <w:rPr>
          <w:position w:val="1"/>
          <w:sz w:val="24"/>
          <w:szCs w:val="24"/>
        </w:rPr>
        <w:t xml:space="preserve">0                                      40,75                                      </w:t>
      </w:r>
      <w:r>
        <w:rPr>
          <w:spacing w:val="8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1                                      43,00                                      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 xml:space="preserve">ab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2                                      43,25                                      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 xml:space="preserve">ab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3                                      43,50                                      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 xml:space="preserve">ab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4                                      45,25                                        </w:t>
      </w:r>
      <w:r>
        <w:rPr>
          <w:spacing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b</w:t>
      </w:r>
    </w:p>
    <w:p w14:paraId="66208E44" w14:textId="77777777" w:rsidR="0067050A" w:rsidRDefault="000B00B7">
      <w:pPr>
        <w:spacing w:before="7" w:line="280" w:lineRule="exact"/>
        <w:ind w:left="1784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5                                      44,75                                      </w:t>
      </w:r>
      <w:r>
        <w:rPr>
          <w:spacing w:val="8"/>
          <w:position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ab</w:t>
      </w:r>
    </w:p>
    <w:p w14:paraId="09FEB587" w14:textId="77777777" w:rsidR="0067050A" w:rsidRDefault="0067050A">
      <w:pPr>
        <w:spacing w:before="10" w:line="100" w:lineRule="exact"/>
        <w:rPr>
          <w:sz w:val="11"/>
          <w:szCs w:val="11"/>
        </w:rPr>
      </w:pPr>
    </w:p>
    <w:p w14:paraId="0B86A1F6" w14:textId="77777777" w:rsidR="0067050A" w:rsidRDefault="000B00B7">
      <w:pPr>
        <w:spacing w:line="300" w:lineRule="atLeast"/>
        <w:ind w:left="1848" w:right="113" w:hanging="1260"/>
        <w:rPr>
          <w:sz w:val="24"/>
          <w:szCs w:val="24"/>
        </w:rPr>
      </w:pPr>
      <w:r>
        <w:pict w14:anchorId="40AD039A">
          <v:group id="_x0000_s1047" style="position:absolute;left:0;text-align:left;margin-left:112.4pt;margin-top:1.2pt;width:400.6pt;height:.6pt;z-index:-1193;mso-position-horizontal-relative:page" coordorigin="2248,24" coordsize="8012,12">
            <v:shape id="_x0000_s1052" style="position:absolute;left:2254;top:30;width:2660;height:0" coordorigin="2254,30" coordsize="2660,0" path="m2254,30r2660,e" filled="f" strokeweight=".58pt">
              <v:path arrowok="t"/>
            </v:shape>
            <v:shape id="_x0000_s1051" style="position:absolute;left:4899;top:30;width:10;height:0" coordorigin="4899,30" coordsize="10,0" path="m4899,30r10,e" filled="f" strokeweight=".58pt">
              <v:path arrowok="t"/>
            </v:shape>
            <v:shape id="_x0000_s1050" style="position:absolute;left:4909;top:30;width:2715;height:0" coordorigin="4909,30" coordsize="2715,0" path="m4909,30r2715,e" filled="f" strokeweight=".58pt">
              <v:path arrowok="t"/>
            </v:shape>
            <v:shape id="_x0000_s1049" style="position:absolute;left:7609;top:30;width:10;height:0" coordorigin="7609,30" coordsize="10,0" path="m7609,30r10,e" filled="f" strokeweight=".58pt">
              <v:path arrowok="t"/>
            </v:shape>
            <v:shape id="_x0000_s1048" style="position:absolute;left:7619;top:30;width:2636;height:0" coordorigin="7619,30" coordsize="2636,0" path="m7619,30r2636,e" filled="f" strokeweight=".58pt">
              <v:path arrowok="t"/>
            </v:shape>
            <w10:wrap anchorx="page"/>
          </v:group>
        </w:pic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 Angka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hur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f y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f 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ji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.</w:t>
      </w:r>
    </w:p>
    <w:p w14:paraId="47000A65" w14:textId="77777777" w:rsidR="0067050A" w:rsidRDefault="0067050A">
      <w:pPr>
        <w:spacing w:before="1" w:line="120" w:lineRule="exact"/>
        <w:rPr>
          <w:sz w:val="13"/>
          <w:szCs w:val="13"/>
        </w:rPr>
      </w:pPr>
    </w:p>
    <w:p w14:paraId="679BAF16" w14:textId="77777777" w:rsidR="0067050A" w:rsidRDefault="0067050A">
      <w:pPr>
        <w:spacing w:line="200" w:lineRule="exact"/>
        <w:sectPr w:rsidR="0067050A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</w:p>
    <w:p w14:paraId="5A98DC7F" w14:textId="77777777" w:rsidR="0067050A" w:rsidRDefault="000B00B7">
      <w:pPr>
        <w:spacing w:before="29" w:line="275" w:lineRule="auto"/>
        <w:ind w:left="588" w:right="-42" w:firstLine="60"/>
        <w:jc w:val="both"/>
        <w:rPr>
          <w:sz w:val="24"/>
          <w:szCs w:val="24"/>
        </w:rPr>
      </w:pP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aca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man. 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rd</w:t>
      </w:r>
      <w:r>
        <w:rPr>
          <w:spacing w:val="-2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>k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 h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sil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uji</w:t>
      </w:r>
      <w:r>
        <w:rPr>
          <w:spacing w:val="3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BN</w:t>
      </w:r>
      <w:r>
        <w:rPr>
          <w:spacing w:val="2"/>
          <w:position w:val="2"/>
          <w:sz w:val="24"/>
          <w:szCs w:val="24"/>
        </w:rPr>
        <w:t>J</w:t>
      </w:r>
      <w:r>
        <w:rPr>
          <w:spacing w:val="1"/>
          <w:sz w:val="16"/>
          <w:szCs w:val="16"/>
        </w:rPr>
        <w:t>0</w:t>
      </w:r>
      <w:r>
        <w:rPr>
          <w:spacing w:val="-2"/>
          <w:sz w:val="16"/>
          <w:szCs w:val="16"/>
        </w:rPr>
        <w:t>,</w:t>
      </w:r>
      <w:r>
        <w:rPr>
          <w:spacing w:val="1"/>
          <w:sz w:val="16"/>
          <w:szCs w:val="16"/>
        </w:rPr>
        <w:t>0</w:t>
      </w:r>
      <w:r>
        <w:rPr>
          <w:sz w:val="16"/>
          <w:szCs w:val="16"/>
        </w:rPr>
        <w:t>5</w:t>
      </w:r>
      <w:r>
        <w:rPr>
          <w:spacing w:val="1"/>
          <w:sz w:val="16"/>
          <w:szCs w:val="16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da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4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pa </w:t>
      </w:r>
      <w:r>
        <w:rPr>
          <w:position w:val="2"/>
          <w:sz w:val="24"/>
          <w:szCs w:val="24"/>
        </w:rPr>
        <w:t>ma</w:t>
      </w:r>
      <w:r>
        <w:rPr>
          <w:spacing w:val="-1"/>
          <w:position w:val="2"/>
          <w:sz w:val="24"/>
          <w:szCs w:val="24"/>
        </w:rPr>
        <w:t>ca</w:t>
      </w:r>
      <w:r>
        <w:rPr>
          <w:position w:val="2"/>
          <w:sz w:val="24"/>
          <w:szCs w:val="24"/>
        </w:rPr>
        <w:t>m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pupuk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un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da </w:t>
      </w:r>
      <w:r>
        <w:rPr>
          <w:spacing w:val="3"/>
          <w:position w:val="2"/>
          <w:sz w:val="24"/>
          <w:szCs w:val="24"/>
        </w:rPr>
        <w:t>P</w:t>
      </w:r>
      <w:r>
        <w:rPr>
          <w:sz w:val="16"/>
          <w:szCs w:val="16"/>
        </w:rPr>
        <w:t xml:space="preserve">3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mo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 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mengh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10,31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da  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 xml:space="preserve">idak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4,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5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lai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354FD77E" w14:textId="77777777" w:rsidR="0067050A" w:rsidRDefault="000B00B7">
      <w:pPr>
        <w:spacing w:before="29" w:line="276" w:lineRule="auto"/>
        <w:ind w:right="78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5" w:space="707"/>
            <w:col w:w="3748"/>
          </w:cols>
        </w:sectPr>
      </w:pPr>
      <w:r>
        <w:br w:type="column"/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pup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 diduga lebih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jenis 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lainnya 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,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hwa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pupuk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nurut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tyaning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um</w:t>
      </w:r>
      <w:r>
        <w:rPr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l</w:t>
      </w:r>
      <w:r>
        <w:rPr>
          <w:sz w:val="24"/>
          <w:szCs w:val="24"/>
        </w:rPr>
        <w:t>., (201</w:t>
      </w:r>
      <w:r>
        <w:rPr>
          <w:spacing w:val="-1"/>
          <w:sz w:val="24"/>
          <w:szCs w:val="24"/>
        </w:rPr>
        <w:t>3</w:t>
      </w:r>
      <w:r>
        <w:rPr>
          <w:sz w:val="24"/>
          <w:szCs w:val="24"/>
        </w:rPr>
        <w:t>),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meningk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>uksi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polong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juga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 P 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bukti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f.</w:t>
      </w:r>
    </w:p>
    <w:p w14:paraId="530AD111" w14:textId="77777777" w:rsidR="0067050A" w:rsidRDefault="0067050A">
      <w:pPr>
        <w:spacing w:before="2" w:line="140" w:lineRule="exact"/>
        <w:rPr>
          <w:sz w:val="15"/>
          <w:szCs w:val="15"/>
        </w:rPr>
      </w:pPr>
    </w:p>
    <w:p w14:paraId="61036047" w14:textId="77777777" w:rsidR="0067050A" w:rsidRDefault="0067050A">
      <w:pPr>
        <w:spacing w:line="200" w:lineRule="exact"/>
      </w:pPr>
    </w:p>
    <w:p w14:paraId="59915B3C" w14:textId="77777777" w:rsidR="0067050A" w:rsidRDefault="0067050A">
      <w:pPr>
        <w:spacing w:line="200" w:lineRule="exact"/>
      </w:pPr>
    </w:p>
    <w:p w14:paraId="3865E5AA" w14:textId="77777777" w:rsidR="0067050A" w:rsidRDefault="000B00B7">
      <w:pPr>
        <w:spacing w:before="29"/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4. 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ian Beb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38286E92" w14:textId="77777777" w:rsidR="0067050A" w:rsidRDefault="000B00B7">
      <w:pPr>
        <w:spacing w:before="41"/>
        <w:ind w:left="1488"/>
        <w:rPr>
          <w:sz w:val="24"/>
          <w:szCs w:val="24"/>
        </w:rPr>
      </w:pPr>
      <w:r>
        <w:rPr>
          <w:sz w:val="24"/>
          <w:szCs w:val="24"/>
        </w:rPr>
        <w:t>Jum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).</w:t>
      </w:r>
    </w:p>
    <w:p w14:paraId="02269948" w14:textId="77777777" w:rsidR="0067050A" w:rsidRDefault="000B00B7">
      <w:pPr>
        <w:spacing w:before="49" w:line="260" w:lineRule="exact"/>
        <w:ind w:left="1426"/>
        <w:rPr>
          <w:sz w:val="24"/>
          <w:szCs w:val="24"/>
        </w:rPr>
      </w:pPr>
      <w:r>
        <w:pict w14:anchorId="48700F80">
          <v:group id="_x0000_s1041" style="position:absolute;left:0;text-align:left;margin-left:113.15pt;margin-top:2pt;width:398.45pt;height:.6pt;z-index:-1192;mso-position-horizontal-relative:page" coordorigin="2263,40" coordsize="7969,12">
            <v:shape id="_x0000_s1046" style="position:absolute;left:2268;top:46;width:2636;height:0" coordorigin="2268,46" coordsize="2636,0" path="m2268,46r2636,e" filled="f" strokeweight=".58pt">
              <v:path arrowok="t"/>
            </v:shape>
            <v:shape id="_x0000_s1045" style="position:absolute;left:4904;top:46;width:10;height:0" coordorigin="4904,46" coordsize="10,0" path="m4904,46r10,e" filled="f" strokeweight=".58pt">
              <v:path arrowok="t"/>
            </v:shape>
            <v:shape id="_x0000_s1044" style="position:absolute;left:4914;top:46;width:2662;height:0" coordorigin="4914,46" coordsize="2662,0" path="m4914,46r2662,e" filled="f" strokeweight=".58pt">
              <v:path arrowok="t"/>
            </v:shape>
            <v:shape id="_x0000_s1043" style="position:absolute;left:7576;top:46;width:10;height:0" coordorigin="7576,46" coordsize="10,0" path="m7576,46r9,e" filled="f" strokeweight=".58pt">
              <v:path arrowok="t"/>
            </v:shape>
            <v:shape id="_x0000_s1042" style="position:absolute;left:7585;top:46;width:2640;height:0" coordorigin="7585,46" coordsize="2640,0" path="m7585,46r2641,e" filled="f" strokeweight=".58pt">
              <v:path arrowok="t"/>
            </v:shape>
            <w10:wrap anchorx="page"/>
          </v:group>
        </w:pict>
      </w:r>
      <w:r>
        <w:pict w14:anchorId="0E0F7233">
          <v:group id="_x0000_s1033" style="position:absolute;left:0;text-align:left;margin-left:113.15pt;margin-top:16.3pt;width:398.45pt;height:.6pt;z-index:-1191;mso-position-horizontal-relative:page" coordorigin="2263,326" coordsize="7969,12">
            <v:shape id="_x0000_s1040" style="position:absolute;left:2268;top:331;width:2636;height:0" coordorigin="2268,331" coordsize="2636,0" path="m2268,331r2636,e" filled="f" strokeweight=".58pt">
              <v:path arrowok="t"/>
            </v:shape>
            <v:shape id="_x0000_s1039" style="position:absolute;left:4904;top:331;width:10;height:0" coordorigin="4904,331" coordsize="10,0" path="m4904,331r10,e" filled="f" strokeweight=".58pt">
              <v:path arrowok="t"/>
            </v:shape>
            <v:shape id="_x0000_s1038" style="position:absolute;left:4914;top:331;width:2662;height:0" coordorigin="4914,331" coordsize="2662,0" path="m4914,331r2662,e" filled="f" strokeweight=".58pt">
              <v:path arrowok="t"/>
            </v:shape>
            <v:shape id="_x0000_s1037" style="position:absolute;left:7576;top:331;width:10;height:0" coordorigin="7576,331" coordsize="10,0" path="m7576,331r9,e" filled="f" strokeweight=".58pt">
              <v:path arrowok="t"/>
            </v:shape>
            <v:shape id="_x0000_s1036" style="position:absolute;left:7585;top:331;width:19;height:0" coordorigin="7585,331" coordsize="19,0" path="m7585,331r20,e" filled="f" strokeweight=".58pt">
              <v:path arrowok="t"/>
            </v:shape>
            <v:shape id="_x0000_s1035" style="position:absolute;left:7605;top:331;width:10;height:0" coordorigin="7605,331" coordsize="10,0" path="m7605,331r9,e" filled="f" strokeweight=".58pt">
              <v:path arrowok="t"/>
            </v:shape>
            <v:shape id="_x0000_s1034" style="position:absolute;left:7614;top:331;width:2612;height:0" coordorigin="7614,331" coordsize="2612,0" path="m7614,331r2612,e" filled="f" strokeweight=".58pt">
              <v:path arrowok="t"/>
            </v:shape>
            <w10:wrap anchorx="page"/>
          </v:group>
        </w:pic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                      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ta                        </w:t>
      </w:r>
      <w:r>
        <w:rPr>
          <w:spacing w:val="3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NJ</w:t>
      </w:r>
      <w:r>
        <w:rPr>
          <w:spacing w:val="1"/>
          <w:position w:val="-2"/>
          <w:sz w:val="16"/>
          <w:szCs w:val="16"/>
        </w:rPr>
        <w:t>0</w:t>
      </w:r>
      <w:r>
        <w:rPr>
          <w:spacing w:val="-2"/>
          <w:position w:val="-2"/>
          <w:sz w:val="16"/>
          <w:szCs w:val="16"/>
        </w:rPr>
        <w:t>,</w:t>
      </w:r>
      <w:r>
        <w:rPr>
          <w:spacing w:val="1"/>
          <w:position w:val="-2"/>
          <w:sz w:val="16"/>
          <w:szCs w:val="16"/>
        </w:rPr>
        <w:t>0</w:t>
      </w:r>
      <w:r>
        <w:rPr>
          <w:position w:val="-2"/>
          <w:sz w:val="16"/>
          <w:szCs w:val="16"/>
        </w:rPr>
        <w:t>5</w:t>
      </w:r>
      <w:r>
        <w:rPr>
          <w:spacing w:val="22"/>
          <w:position w:val="-2"/>
          <w:sz w:val="16"/>
          <w:szCs w:val="16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0,97</w:t>
      </w:r>
    </w:p>
    <w:p w14:paraId="1DD30226" w14:textId="77777777" w:rsidR="0067050A" w:rsidRDefault="000B00B7">
      <w:pPr>
        <w:spacing w:before="13" w:line="287" w:lineRule="auto"/>
        <w:ind w:left="1779" w:right="1189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0                                    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 xml:space="preserve">8,64                                      </w:t>
      </w:r>
      <w:r>
        <w:rPr>
          <w:spacing w:val="59"/>
          <w:sz w:val="24"/>
          <w:szCs w:val="24"/>
        </w:rPr>
        <w:t xml:space="preserve"> </w:t>
      </w:r>
      <w:r>
        <w:rPr>
          <w:position w:val="-8"/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1                                    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 xml:space="preserve">8,58                           </w:t>
      </w:r>
      <w:r>
        <w:rPr>
          <w:sz w:val="24"/>
          <w:szCs w:val="24"/>
        </w:rPr>
        <w:t xml:space="preserve">           </w:t>
      </w:r>
      <w:r>
        <w:rPr>
          <w:spacing w:val="59"/>
          <w:sz w:val="24"/>
          <w:szCs w:val="24"/>
        </w:rPr>
        <w:t xml:space="preserve"> </w:t>
      </w:r>
      <w:r>
        <w:rPr>
          <w:position w:val="-6"/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2                                    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 xml:space="preserve">9,03                                      </w:t>
      </w:r>
      <w:r>
        <w:rPr>
          <w:spacing w:val="59"/>
          <w:sz w:val="24"/>
          <w:szCs w:val="24"/>
        </w:rPr>
        <w:t xml:space="preserve"> </w:t>
      </w:r>
      <w:r>
        <w:rPr>
          <w:spacing w:val="-1"/>
          <w:position w:val="-3"/>
          <w:sz w:val="24"/>
          <w:szCs w:val="24"/>
        </w:rPr>
        <w:t>ab</w:t>
      </w:r>
    </w:p>
    <w:p w14:paraId="43063EFA" w14:textId="77777777" w:rsidR="0067050A" w:rsidRDefault="000B00B7">
      <w:pPr>
        <w:spacing w:before="48" w:line="260" w:lineRule="exact"/>
        <w:ind w:left="1779" w:right="1081"/>
        <w:jc w:val="both"/>
        <w:rPr>
          <w:sz w:val="24"/>
          <w:szCs w:val="24"/>
        </w:rPr>
        <w:sectPr w:rsidR="0067050A">
          <w:pgSz w:w="11920" w:h="16840"/>
          <w:pgMar w:top="1100" w:right="1580" w:bottom="280" w:left="1680" w:header="880" w:footer="0" w:gutter="0"/>
          <w:cols w:space="720"/>
        </w:sect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3                                    </w:t>
      </w:r>
      <w:r>
        <w:rPr>
          <w:spacing w:val="5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 xml:space="preserve">10,31                                         </w:t>
      </w:r>
      <w:r>
        <w:rPr>
          <w:spacing w:val="5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c</w:t>
      </w:r>
    </w:p>
    <w:p w14:paraId="61AADF20" w14:textId="77777777" w:rsidR="0067050A" w:rsidRDefault="0067050A">
      <w:pPr>
        <w:spacing w:before="2" w:line="140" w:lineRule="exact"/>
        <w:rPr>
          <w:sz w:val="14"/>
          <w:szCs w:val="14"/>
        </w:rPr>
      </w:pPr>
    </w:p>
    <w:p w14:paraId="733EB473" w14:textId="77777777" w:rsidR="0067050A" w:rsidRDefault="000B00B7">
      <w:pPr>
        <w:ind w:left="1779" w:right="-56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4                                    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9,50</w:t>
      </w:r>
    </w:p>
    <w:p w14:paraId="479D9A36" w14:textId="77777777" w:rsidR="0067050A" w:rsidRDefault="0067050A">
      <w:pPr>
        <w:spacing w:before="9" w:line="120" w:lineRule="exact"/>
        <w:rPr>
          <w:sz w:val="13"/>
          <w:szCs w:val="13"/>
        </w:rPr>
      </w:pPr>
    </w:p>
    <w:p w14:paraId="0431DBF8" w14:textId="77777777" w:rsidR="0067050A" w:rsidRDefault="000B00B7">
      <w:pPr>
        <w:spacing w:line="260" w:lineRule="exact"/>
        <w:ind w:left="1779" w:right="-56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 xml:space="preserve">5                                     </w:t>
      </w:r>
      <w:r>
        <w:rPr>
          <w:spacing w:val="5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9,75</w:t>
      </w:r>
    </w:p>
    <w:p w14:paraId="07D05E1D" w14:textId="77777777" w:rsidR="0067050A" w:rsidRDefault="000B00B7">
      <w:pPr>
        <w:spacing w:before="11" w:line="380" w:lineRule="atLeast"/>
        <w:ind w:left="115" w:right="1076" w:hanging="115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785" w:space="2403"/>
            <w:col w:w="1472"/>
          </w:cols>
        </w:sectPr>
      </w:pPr>
      <w:r>
        <w:br w:type="column"/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bc bc</w:t>
      </w:r>
    </w:p>
    <w:p w14:paraId="5FB727AB" w14:textId="77777777" w:rsidR="0067050A" w:rsidRDefault="0067050A">
      <w:pPr>
        <w:spacing w:line="120" w:lineRule="exact"/>
        <w:rPr>
          <w:sz w:val="12"/>
          <w:szCs w:val="12"/>
        </w:rPr>
      </w:pPr>
    </w:p>
    <w:p w14:paraId="1079C09D" w14:textId="77777777" w:rsidR="0067050A" w:rsidRDefault="000B00B7">
      <w:pPr>
        <w:spacing w:line="300" w:lineRule="atLeast"/>
        <w:ind w:left="1848" w:right="113" w:hanging="1260"/>
        <w:rPr>
          <w:sz w:val="24"/>
          <w:szCs w:val="24"/>
        </w:rPr>
      </w:pPr>
      <w:r>
        <w:pict w14:anchorId="019CDA0F">
          <v:group id="_x0000_s1027" style="position:absolute;left:0;text-align:left;margin-left:112.4pt;margin-top:1.2pt;width:399.15pt;height:.6pt;z-index:-1190;mso-position-horizontal-relative:page" coordorigin="2248,24" coordsize="7983,12">
            <v:shape id="_x0000_s1032" style="position:absolute;left:2254;top:29;width:2650;height:0" coordorigin="2254,29" coordsize="2650,0" path="m2254,29r2650,e" filled="f" strokeweight=".58pt">
              <v:path arrowok="t"/>
            </v:shape>
            <v:shape id="_x0000_s1031" style="position:absolute;left:4890;top:29;width:10;height:0" coordorigin="4890,29" coordsize="10,0" path="m4890,29r9,e" filled="f" strokeweight=".58pt">
              <v:path arrowok="t"/>
            </v:shape>
            <v:shape id="_x0000_s1030" style="position:absolute;left:4899;top:29;width:2705;height:0" coordorigin="4899,29" coordsize="2705,0" path="m4899,29r2706,e" filled="f" strokeweight=".58pt">
              <v:path arrowok="t"/>
            </v:shape>
            <v:shape id="_x0000_s1029" style="position:absolute;left:7590;top:29;width:10;height:0" coordorigin="7590,29" coordsize="10,0" path="m7590,29r10,e" filled="f" strokeweight=".58pt">
              <v:path arrowok="t"/>
            </v:shape>
            <v:shape id="_x0000_s1028" style="position:absolute;left:7600;top:29;width:2626;height:0" coordorigin="7600,29" coordsize="2626,0" path="m7600,29r2626,e" filled="f" strokeweight=".58pt">
              <v:path arrowok="t"/>
            </v:shape>
            <w10:wrap anchorx="page"/>
          </v:group>
        </w:pic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 Angka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hur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f y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f 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ji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.</w:t>
      </w:r>
    </w:p>
    <w:p w14:paraId="29DEF352" w14:textId="77777777" w:rsidR="0067050A" w:rsidRDefault="0067050A">
      <w:pPr>
        <w:spacing w:before="11" w:line="200" w:lineRule="exact"/>
        <w:sectPr w:rsidR="0067050A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</w:p>
    <w:p w14:paraId="692951AD" w14:textId="77777777" w:rsidR="0067050A" w:rsidRDefault="000B00B7">
      <w:pPr>
        <w:spacing w:before="29" w:line="275" w:lineRule="auto"/>
        <w:ind w:left="588" w:right="-42" w:firstLine="720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sis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</w:t>
      </w:r>
      <w:r>
        <w:rPr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aca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man. 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rd</w:t>
      </w:r>
      <w:r>
        <w:rPr>
          <w:spacing w:val="-2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r</w:t>
      </w:r>
      <w:r>
        <w:rPr>
          <w:spacing w:val="1"/>
          <w:position w:val="2"/>
          <w:sz w:val="24"/>
          <w:szCs w:val="24"/>
        </w:rPr>
        <w:t>k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 h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sil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uji</w:t>
      </w:r>
      <w:r>
        <w:rPr>
          <w:spacing w:val="3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BN</w:t>
      </w:r>
      <w:r>
        <w:rPr>
          <w:spacing w:val="2"/>
          <w:position w:val="2"/>
          <w:sz w:val="24"/>
          <w:szCs w:val="24"/>
        </w:rPr>
        <w:t>J</w:t>
      </w:r>
      <w:r>
        <w:rPr>
          <w:spacing w:val="1"/>
          <w:sz w:val="16"/>
          <w:szCs w:val="16"/>
        </w:rPr>
        <w:t>0</w:t>
      </w:r>
      <w:r>
        <w:rPr>
          <w:spacing w:val="-2"/>
          <w:sz w:val="16"/>
          <w:szCs w:val="16"/>
        </w:rPr>
        <w:t>,</w:t>
      </w:r>
      <w:r>
        <w:rPr>
          <w:spacing w:val="1"/>
          <w:sz w:val="16"/>
          <w:szCs w:val="16"/>
        </w:rPr>
        <w:t>0</w:t>
      </w:r>
      <w:r>
        <w:rPr>
          <w:sz w:val="16"/>
          <w:szCs w:val="16"/>
        </w:rPr>
        <w:t>5</w:t>
      </w:r>
      <w:r>
        <w:rPr>
          <w:spacing w:val="21"/>
          <w:sz w:val="16"/>
          <w:szCs w:val="16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da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5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pa </w:t>
      </w:r>
      <w:r>
        <w:rPr>
          <w:position w:val="2"/>
          <w:sz w:val="24"/>
          <w:szCs w:val="24"/>
        </w:rPr>
        <w:t>ma</w:t>
      </w:r>
      <w:r>
        <w:rPr>
          <w:spacing w:val="-1"/>
          <w:position w:val="2"/>
          <w:sz w:val="24"/>
          <w:szCs w:val="24"/>
        </w:rPr>
        <w:t>ca</w:t>
      </w:r>
      <w:r>
        <w:rPr>
          <w:position w:val="2"/>
          <w:sz w:val="24"/>
          <w:szCs w:val="24"/>
        </w:rPr>
        <w:t>m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pupuk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un</w:t>
      </w:r>
      <w:r>
        <w:rPr>
          <w:spacing w:val="4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da </w:t>
      </w:r>
      <w:r>
        <w:rPr>
          <w:spacing w:val="3"/>
          <w:position w:val="2"/>
          <w:sz w:val="24"/>
          <w:szCs w:val="24"/>
        </w:rPr>
        <w:t>P</w:t>
      </w:r>
      <w:r>
        <w:rPr>
          <w:sz w:val="16"/>
          <w:szCs w:val="16"/>
        </w:rPr>
        <w:t xml:space="preserve">3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mo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 4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 mengh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itu 75,90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lai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 xml:space="preserve">pupuk 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un 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</w:p>
    <w:p w14:paraId="712F3F39" w14:textId="77777777" w:rsidR="0067050A" w:rsidRDefault="000B00B7">
      <w:pPr>
        <w:spacing w:before="4" w:line="260" w:lineRule="exact"/>
        <w:ind w:left="588" w:right="-52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diduga </w:t>
      </w:r>
      <w:r>
        <w:rPr>
          <w:spacing w:val="5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memi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 xml:space="preserve">iki </w:t>
      </w:r>
      <w:r>
        <w:rPr>
          <w:spacing w:val="4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ndung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5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unsur</w:t>
      </w:r>
    </w:p>
    <w:p w14:paraId="3C9964B2" w14:textId="77777777" w:rsidR="0067050A" w:rsidRDefault="000B00B7">
      <w:pPr>
        <w:spacing w:before="29" w:line="276" w:lineRule="auto"/>
        <w:ind w:right="78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kro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mak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lebih lengk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dibandingk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innya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ihat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lampir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nurut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triyo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Aini (201</w:t>
      </w:r>
      <w:r>
        <w:rPr>
          <w:spacing w:val="1"/>
          <w:sz w:val="24"/>
          <w:szCs w:val="24"/>
        </w:rPr>
        <w:t>8)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ngnya unsur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ruhi 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il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ndiri, unsur 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ma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ro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kro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ruh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mbuhan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unsur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hingga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nslok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 fotosin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sis 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 xml:space="preserve">ke 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gian 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14:paraId="63B8C539" w14:textId="77777777" w:rsidR="0067050A" w:rsidRDefault="000B00B7">
      <w:pPr>
        <w:spacing w:before="3" w:line="260" w:lineRule="exact"/>
        <w:ind w:right="2904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7" w:space="705"/>
            <w:col w:w="3748"/>
          </w:cols>
        </w:sectPr>
      </w:pPr>
      <w:r>
        <w:rPr>
          <w:position w:val="-1"/>
          <w:sz w:val="24"/>
          <w:szCs w:val="24"/>
        </w:rPr>
        <w:t>opt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mal.</w:t>
      </w:r>
    </w:p>
    <w:p w14:paraId="4272FD44" w14:textId="77777777" w:rsidR="0067050A" w:rsidRDefault="0067050A">
      <w:pPr>
        <w:spacing w:before="1" w:line="280" w:lineRule="exact"/>
        <w:rPr>
          <w:sz w:val="28"/>
          <w:szCs w:val="28"/>
        </w:rPr>
      </w:pPr>
    </w:p>
    <w:p w14:paraId="506AE036" w14:textId="77777777" w:rsidR="0067050A" w:rsidRDefault="000B00B7">
      <w:pPr>
        <w:spacing w:before="29"/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5. 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ian Beb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a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2F284E89" w14:textId="77777777" w:rsidR="0067050A" w:rsidRDefault="000B00B7">
      <w:pPr>
        <w:spacing w:before="41" w:line="260" w:lineRule="exact"/>
        <w:ind w:left="1488"/>
        <w:rPr>
          <w:sz w:val="24"/>
          <w:szCs w:val="24"/>
        </w:rPr>
      </w:pP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t </w:t>
      </w:r>
      <w:r>
        <w:rPr>
          <w:spacing w:val="1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>u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h 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man </w:t>
      </w:r>
      <w:r>
        <w:rPr>
          <w:spacing w:val="-1"/>
          <w:position w:val="-1"/>
          <w:sz w:val="24"/>
          <w:szCs w:val="24"/>
        </w:rPr>
        <w:t>(</w:t>
      </w:r>
      <w:r>
        <w:rPr>
          <w:spacing w:val="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).</w:t>
      </w:r>
    </w:p>
    <w:p w14:paraId="3859AC38" w14:textId="77777777" w:rsidR="0067050A" w:rsidRDefault="0067050A">
      <w:pPr>
        <w:spacing w:before="7" w:line="40" w:lineRule="exact"/>
        <w:rPr>
          <w:sz w:val="5"/>
          <w:szCs w:val="5"/>
        </w:rPr>
      </w:pP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6"/>
        <w:gridCol w:w="2507"/>
        <w:gridCol w:w="2778"/>
      </w:tblGrid>
      <w:tr w:rsidR="0067050A" w14:paraId="2C7318F9" w14:textId="77777777">
        <w:trPr>
          <w:trHeight w:hRule="exact" w:val="288"/>
        </w:trPr>
        <w:tc>
          <w:tcPr>
            <w:tcW w:w="26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330C100" w14:textId="77777777" w:rsidR="0067050A" w:rsidRDefault="000B00B7">
            <w:pPr>
              <w:ind w:left="83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606902FA" w14:textId="77777777" w:rsidR="0067050A" w:rsidRDefault="000B00B7">
            <w:pPr>
              <w:ind w:left="8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ta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ta</w:t>
            </w:r>
          </w:p>
        </w:tc>
        <w:tc>
          <w:tcPr>
            <w:tcW w:w="27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37A412D4" w14:textId="77777777" w:rsidR="0067050A" w:rsidRDefault="000B00B7">
            <w:pPr>
              <w:spacing w:line="260" w:lineRule="exact"/>
              <w:ind w:left="7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BNJ</w:t>
            </w:r>
            <w:r>
              <w:rPr>
                <w:spacing w:val="1"/>
                <w:position w:val="-2"/>
                <w:sz w:val="16"/>
                <w:szCs w:val="16"/>
              </w:rPr>
              <w:t>0</w:t>
            </w:r>
            <w:r>
              <w:rPr>
                <w:spacing w:val="-2"/>
                <w:position w:val="-2"/>
                <w:sz w:val="16"/>
                <w:szCs w:val="16"/>
              </w:rPr>
              <w:t>,</w:t>
            </w:r>
            <w:r>
              <w:rPr>
                <w:spacing w:val="1"/>
                <w:position w:val="-2"/>
                <w:sz w:val="16"/>
                <w:szCs w:val="16"/>
              </w:rPr>
              <w:t>0</w:t>
            </w:r>
            <w:r>
              <w:rPr>
                <w:position w:val="-2"/>
                <w:sz w:val="16"/>
                <w:szCs w:val="16"/>
              </w:rPr>
              <w:t>5</w:t>
            </w:r>
            <w:r>
              <w:rPr>
                <w:spacing w:val="22"/>
                <w:position w:val="-2"/>
                <w:sz w:val="16"/>
                <w:szCs w:val="16"/>
              </w:rPr>
              <w:t xml:space="preserve"> </w:t>
            </w:r>
            <w:r>
              <w:rPr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8,19</w:t>
            </w:r>
          </w:p>
        </w:tc>
      </w:tr>
      <w:tr w:rsidR="0067050A" w14:paraId="53766C43" w14:textId="77777777">
        <w:trPr>
          <w:trHeight w:hRule="exact" w:val="355"/>
        </w:trPr>
        <w:tc>
          <w:tcPr>
            <w:tcW w:w="265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691C6A5" w14:textId="77777777" w:rsidR="0067050A" w:rsidRDefault="000B00B7">
            <w:pPr>
              <w:spacing w:line="260" w:lineRule="exact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P0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17E9F01" w14:textId="77777777" w:rsidR="0067050A" w:rsidRDefault="000B00B7">
            <w:pPr>
              <w:spacing w:line="260" w:lineRule="exact"/>
              <w:ind w:left="1012" w:right="8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55,73</w:t>
            </w:r>
          </w:p>
        </w:tc>
        <w:tc>
          <w:tcPr>
            <w:tcW w:w="277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1A6B4E4" w14:textId="79B05247" w:rsidR="0067050A" w:rsidRDefault="004D2E7A">
            <w:pPr>
              <w:spacing w:line="260" w:lineRule="exact"/>
              <w:ind w:left="1372" w:right="12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67050A" w14:paraId="1924FC7B" w14:textId="77777777">
        <w:trPr>
          <w:trHeight w:hRule="exact" w:val="414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</w:tcPr>
          <w:p w14:paraId="01243397" w14:textId="77777777" w:rsidR="0067050A" w:rsidRDefault="000B00B7">
            <w:pPr>
              <w:spacing w:before="55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P1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64DBD4E3" w14:textId="77777777" w:rsidR="0067050A" w:rsidRDefault="000B00B7">
            <w:pPr>
              <w:spacing w:before="55"/>
              <w:ind w:left="1012" w:right="8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57,77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14:paraId="6082E8AC" w14:textId="595D73BF" w:rsidR="0067050A" w:rsidRDefault="004D2E7A">
            <w:pPr>
              <w:spacing w:before="55"/>
              <w:ind w:left="1372" w:right="12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67050A" w14:paraId="73D1ADB7" w14:textId="77777777">
        <w:trPr>
          <w:trHeight w:hRule="exact" w:val="414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</w:tcPr>
          <w:p w14:paraId="3AF6C709" w14:textId="77777777" w:rsidR="0067050A" w:rsidRDefault="000B00B7">
            <w:pPr>
              <w:spacing w:before="57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P2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283E81A2" w14:textId="77777777" w:rsidR="0067050A" w:rsidRDefault="000B00B7">
            <w:pPr>
              <w:spacing w:before="57"/>
              <w:ind w:left="1012" w:right="8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56,44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14:paraId="00FFE3C5" w14:textId="18D5668D" w:rsidR="0067050A" w:rsidRDefault="004D2E7A">
            <w:pPr>
              <w:spacing w:before="57"/>
              <w:ind w:left="1372" w:right="12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67050A" w14:paraId="12617D4C" w14:textId="77777777">
        <w:trPr>
          <w:trHeight w:hRule="exact" w:val="414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</w:tcPr>
          <w:p w14:paraId="4E024BAD" w14:textId="77777777" w:rsidR="0067050A" w:rsidRDefault="000B00B7">
            <w:pPr>
              <w:spacing w:before="55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P3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491E1D83" w14:textId="77777777" w:rsidR="0067050A" w:rsidRDefault="000B00B7">
            <w:pPr>
              <w:spacing w:before="55"/>
              <w:ind w:left="1012" w:right="8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75,90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14:paraId="235F197C" w14:textId="250C18F0" w:rsidR="0067050A" w:rsidRDefault="004D2E7A">
            <w:pPr>
              <w:spacing w:before="55"/>
              <w:ind w:left="1610" w:right="97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67050A" w14:paraId="4C97478D" w14:textId="77777777">
        <w:trPr>
          <w:trHeight w:hRule="exact" w:val="414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</w:tcPr>
          <w:p w14:paraId="41107885" w14:textId="77777777" w:rsidR="0067050A" w:rsidRDefault="000B00B7">
            <w:pPr>
              <w:spacing w:before="56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P4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2FEC4ABA" w14:textId="77777777" w:rsidR="0067050A" w:rsidRDefault="000B00B7">
            <w:pPr>
              <w:spacing w:before="56"/>
              <w:ind w:left="1012" w:right="8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61,13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14:paraId="16FB9531" w14:textId="24D8FC4E" w:rsidR="0067050A" w:rsidRDefault="004D2E7A">
            <w:pPr>
              <w:spacing w:before="56"/>
              <w:ind w:left="1408" w:right="118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67050A" w14:paraId="3BA23FFA" w14:textId="77777777">
        <w:trPr>
          <w:trHeight w:hRule="exact" w:val="482"/>
        </w:trPr>
        <w:tc>
          <w:tcPr>
            <w:tcW w:w="265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2A0C263" w14:textId="77777777" w:rsidR="0067050A" w:rsidRDefault="000B00B7">
            <w:pPr>
              <w:spacing w:before="55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P5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C4E4BD2" w14:textId="77777777" w:rsidR="0067050A" w:rsidRDefault="000B00B7">
            <w:pPr>
              <w:spacing w:before="55"/>
              <w:ind w:left="1012" w:right="8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59,36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2BF9ACB" w14:textId="3AE69967" w:rsidR="0067050A" w:rsidRDefault="004D2E7A">
            <w:pPr>
              <w:spacing w:before="55"/>
              <w:ind w:left="1408" w:right="118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</w:tbl>
    <w:p w14:paraId="5A7D38C1" w14:textId="77777777" w:rsidR="0067050A" w:rsidRDefault="000B00B7">
      <w:pPr>
        <w:spacing w:line="260" w:lineRule="exact"/>
        <w:ind w:left="588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 Angka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hur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f y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10F72347" w14:textId="77777777" w:rsidR="0067050A" w:rsidRDefault="000B00B7">
      <w:pPr>
        <w:spacing w:before="41"/>
        <w:ind w:left="1848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f 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ji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.</w:t>
      </w:r>
    </w:p>
    <w:p w14:paraId="74110221" w14:textId="77777777" w:rsidR="0067050A" w:rsidRDefault="0067050A">
      <w:pPr>
        <w:spacing w:before="2" w:line="140" w:lineRule="exact"/>
        <w:rPr>
          <w:sz w:val="15"/>
          <w:szCs w:val="15"/>
        </w:rPr>
      </w:pPr>
    </w:p>
    <w:p w14:paraId="4B8B93B0" w14:textId="77777777" w:rsidR="0067050A" w:rsidRDefault="0067050A">
      <w:pPr>
        <w:spacing w:line="200" w:lineRule="exact"/>
      </w:pPr>
    </w:p>
    <w:p w14:paraId="44ADAFC3" w14:textId="77777777" w:rsidR="0067050A" w:rsidRDefault="0067050A">
      <w:pPr>
        <w:spacing w:line="200" w:lineRule="exact"/>
        <w:sectPr w:rsidR="0067050A">
          <w:pgSz w:w="11920" w:h="16840"/>
          <w:pgMar w:top="1100" w:right="1580" w:bottom="280" w:left="1680" w:header="880" w:footer="0" w:gutter="0"/>
          <w:cols w:space="720"/>
        </w:sectPr>
      </w:pPr>
    </w:p>
    <w:p w14:paraId="563CAA19" w14:textId="77777777" w:rsidR="0067050A" w:rsidRDefault="000B00B7">
      <w:pPr>
        <w:spacing w:before="29" w:line="275" w:lineRule="auto"/>
        <w:ind w:left="588" w:right="-42" w:firstLine="720"/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sis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pa ma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pupuk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un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ber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ruh 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 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uji </w:t>
      </w:r>
      <w:r>
        <w:rPr>
          <w:position w:val="2"/>
          <w:sz w:val="24"/>
          <w:szCs w:val="24"/>
        </w:rPr>
        <w:t>BNJ</w:t>
      </w:r>
      <w:r>
        <w:rPr>
          <w:spacing w:val="1"/>
          <w:sz w:val="16"/>
          <w:szCs w:val="16"/>
        </w:rPr>
        <w:t>0</w:t>
      </w:r>
      <w:r>
        <w:rPr>
          <w:spacing w:val="-2"/>
          <w:sz w:val="16"/>
          <w:szCs w:val="16"/>
        </w:rPr>
        <w:t>,</w:t>
      </w:r>
      <w:r>
        <w:rPr>
          <w:spacing w:val="1"/>
          <w:sz w:val="16"/>
          <w:szCs w:val="16"/>
        </w:rPr>
        <w:t>0</w:t>
      </w:r>
      <w:r>
        <w:rPr>
          <w:sz w:val="16"/>
          <w:szCs w:val="16"/>
        </w:rPr>
        <w:t>5</w:t>
      </w:r>
      <w:r>
        <w:rPr>
          <w:spacing w:val="20"/>
          <w:sz w:val="16"/>
          <w:szCs w:val="16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da 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b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l</w:t>
      </w:r>
      <w:r>
        <w:rPr>
          <w:spacing w:val="2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5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r</w:t>
      </w:r>
      <w:r>
        <w:rPr>
          <w:spacing w:val="-2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 xml:space="preserve">spon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aca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pupuk </w:t>
      </w:r>
      <w:r>
        <w:rPr>
          <w:position w:val="2"/>
          <w:sz w:val="24"/>
          <w:szCs w:val="24"/>
        </w:rPr>
        <w:t>d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un 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da  </w:t>
      </w:r>
      <w:r>
        <w:rPr>
          <w:spacing w:val="1"/>
          <w:position w:val="2"/>
          <w:sz w:val="24"/>
          <w:szCs w:val="24"/>
        </w:rPr>
        <w:t>P</w:t>
      </w:r>
      <w:r>
        <w:rPr>
          <w:sz w:val="16"/>
          <w:szCs w:val="16"/>
        </w:rPr>
        <w:t xml:space="preserve">3  </w:t>
      </w:r>
      <w:r>
        <w:rPr>
          <w:spacing w:val="3"/>
          <w:sz w:val="16"/>
          <w:szCs w:val="16"/>
        </w:rPr>
        <w:t xml:space="preserve"> </w:t>
      </w:r>
      <w:r>
        <w:rPr>
          <w:position w:val="2"/>
          <w:sz w:val="24"/>
          <w:szCs w:val="24"/>
        </w:rPr>
        <w:t>(</w:t>
      </w:r>
      <w:r>
        <w:rPr>
          <w:spacing w:val="-1"/>
          <w:position w:val="2"/>
          <w:sz w:val="24"/>
          <w:szCs w:val="24"/>
        </w:rPr>
        <w:t>G</w:t>
      </w:r>
      <w:r>
        <w:rPr>
          <w:position w:val="2"/>
          <w:sz w:val="24"/>
          <w:szCs w:val="24"/>
        </w:rPr>
        <w:t>ro</w:t>
      </w:r>
      <w:r>
        <w:rPr>
          <w:spacing w:val="-1"/>
          <w:position w:val="2"/>
          <w:sz w:val="24"/>
          <w:szCs w:val="24"/>
        </w:rPr>
        <w:t>w</w:t>
      </w:r>
      <w:r>
        <w:rPr>
          <w:position w:val="2"/>
          <w:sz w:val="24"/>
          <w:szCs w:val="24"/>
        </w:rPr>
        <w:t xml:space="preserve">more  4 </w:t>
      </w:r>
      <w:r>
        <w:rPr>
          <w:spacing w:val="1"/>
          <w:position w:val="2"/>
          <w:sz w:val="24"/>
          <w:szCs w:val="24"/>
        </w:rPr>
        <w:t xml:space="preserve"> </w:t>
      </w:r>
      <w:r>
        <w:rPr>
          <w:position w:val="2"/>
          <w:sz w:val="24"/>
          <w:szCs w:val="24"/>
        </w:rPr>
        <w:t>g/</w:t>
      </w:r>
      <w:r>
        <w:rPr>
          <w:spacing w:val="1"/>
          <w:position w:val="2"/>
          <w:sz w:val="24"/>
          <w:szCs w:val="24"/>
        </w:rPr>
        <w:t>l</w:t>
      </w:r>
      <w:r>
        <w:rPr>
          <w:position w:val="2"/>
          <w:sz w:val="24"/>
          <w:szCs w:val="24"/>
        </w:rPr>
        <w:t>i</w:t>
      </w:r>
      <w:r>
        <w:rPr>
          <w:spacing w:val="1"/>
          <w:position w:val="2"/>
          <w:sz w:val="24"/>
          <w:szCs w:val="24"/>
        </w:rPr>
        <w:t>t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 meng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mengh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1144,59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position w:val="2"/>
          <w:sz w:val="24"/>
          <w:szCs w:val="24"/>
        </w:rPr>
        <w:t>ny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ta d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ng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n </w:t>
      </w:r>
      <w:r>
        <w:rPr>
          <w:spacing w:val="2"/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rl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ku</w:t>
      </w:r>
      <w:r>
        <w:rPr>
          <w:spacing w:val="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n </w:t>
      </w:r>
      <w:r>
        <w:rPr>
          <w:spacing w:val="3"/>
          <w:position w:val="2"/>
          <w:sz w:val="24"/>
          <w:szCs w:val="24"/>
        </w:rPr>
        <w:t>P</w:t>
      </w:r>
      <w:r>
        <w:rPr>
          <w:sz w:val="16"/>
          <w:szCs w:val="16"/>
        </w:rPr>
        <w:t xml:space="preserve">5 </w:t>
      </w:r>
      <w:r>
        <w:rPr>
          <w:position w:val="2"/>
          <w:sz w:val="24"/>
          <w:szCs w:val="24"/>
        </w:rPr>
        <w:t>tet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pi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 diduga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10%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lebih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pupuk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la</w:t>
      </w:r>
      <w:r>
        <w:rPr>
          <w:spacing w:val="2"/>
          <w:sz w:val="24"/>
          <w:szCs w:val="24"/>
        </w:rPr>
        <w:t>in</w:t>
      </w:r>
      <w:r>
        <w:rPr>
          <w:sz w:val="24"/>
          <w:szCs w:val="24"/>
        </w:rPr>
        <w:t>.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nurut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,   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  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ksono</w:t>
      </w:r>
    </w:p>
    <w:p w14:paraId="70566E40" w14:textId="77777777" w:rsidR="0067050A" w:rsidRDefault="000B00B7">
      <w:pPr>
        <w:spacing w:before="1" w:line="260" w:lineRule="exact"/>
        <w:ind w:left="588" w:right="-54"/>
        <w:rPr>
          <w:sz w:val="24"/>
          <w:szCs w:val="24"/>
        </w:rPr>
      </w:pPr>
      <w:r>
        <w:rPr>
          <w:position w:val="-1"/>
          <w:sz w:val="24"/>
          <w:szCs w:val="24"/>
        </w:rPr>
        <w:t>(201</w:t>
      </w:r>
      <w:r>
        <w:rPr>
          <w:spacing w:val="-1"/>
          <w:position w:val="-1"/>
          <w:sz w:val="24"/>
          <w:szCs w:val="24"/>
        </w:rPr>
        <w:t>7</w:t>
      </w:r>
      <w:r>
        <w:rPr>
          <w:position w:val="-1"/>
          <w:sz w:val="24"/>
          <w:szCs w:val="24"/>
        </w:rPr>
        <w:t>),</w:t>
      </w:r>
      <w:r>
        <w:rPr>
          <w:spacing w:val="4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meny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ta</w:t>
      </w:r>
      <w:r>
        <w:rPr>
          <w:spacing w:val="2"/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4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h</w:t>
      </w:r>
      <w:r>
        <w:rPr>
          <w:position w:val="-1"/>
          <w:sz w:val="24"/>
          <w:szCs w:val="24"/>
        </w:rPr>
        <w:t>wa</w:t>
      </w:r>
      <w:r>
        <w:rPr>
          <w:spacing w:val="4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tan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man</w:t>
      </w:r>
    </w:p>
    <w:p w14:paraId="3ED0800A" w14:textId="77777777" w:rsidR="0067050A" w:rsidRDefault="000B00B7">
      <w:pPr>
        <w:spacing w:before="29" w:line="276" w:lineRule="auto"/>
        <w:ind w:right="79"/>
        <w:jc w:val="both"/>
        <w:rPr>
          <w:sz w:val="24"/>
          <w:szCs w:val="24"/>
        </w:rPr>
      </w:pPr>
      <w:r>
        <w:br w:type="column"/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mengh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ik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kto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-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ktor tu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buh 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 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lukan 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k</w:t>
      </w:r>
      <w:r>
        <w:rPr>
          <w:spacing w:val="-1"/>
          <w:sz w:val="24"/>
          <w:szCs w:val="24"/>
        </w:rPr>
        <w:t>ea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 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rti suhu,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a 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uhu,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ik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im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knya   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   k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 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mal maka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mbat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utnya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i hasil.</w:t>
      </w:r>
    </w:p>
    <w:p w14:paraId="5FCCE3F6" w14:textId="77777777" w:rsidR="0067050A" w:rsidRDefault="000B00B7">
      <w:pPr>
        <w:spacing w:before="1" w:line="276" w:lineRule="auto"/>
        <w:ind w:right="77" w:firstLine="72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bu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bih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ga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h hujan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nggi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tnya 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ini juga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nya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ngsung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ga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li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t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norm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14:paraId="52523686" w14:textId="77777777" w:rsidR="0067050A" w:rsidRDefault="000B00B7">
      <w:pPr>
        <w:spacing w:before="1" w:line="260" w:lineRule="exact"/>
        <w:ind w:right="2142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num="2" w:space="720" w:equalWidth="0">
            <w:col w:w="4204" w:space="708"/>
            <w:col w:w="3748"/>
          </w:cols>
        </w:sectPr>
      </w:pPr>
      <w:r>
        <w:rPr>
          <w:position w:val="-1"/>
          <w:sz w:val="24"/>
          <w:szCs w:val="24"/>
        </w:rPr>
        <w:t>tan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man bun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is.</w:t>
      </w:r>
    </w:p>
    <w:p w14:paraId="37028A92" w14:textId="77777777" w:rsidR="0067050A" w:rsidRDefault="0067050A">
      <w:pPr>
        <w:spacing w:before="4" w:line="140" w:lineRule="exact"/>
        <w:rPr>
          <w:sz w:val="15"/>
          <w:szCs w:val="15"/>
        </w:rPr>
      </w:pPr>
    </w:p>
    <w:p w14:paraId="778ADF59" w14:textId="77777777" w:rsidR="0067050A" w:rsidRDefault="000B00B7">
      <w:pPr>
        <w:ind w:left="588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6. 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ian Beb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</w:p>
    <w:p w14:paraId="25A75125" w14:textId="77777777" w:rsidR="0067050A" w:rsidRDefault="000B00B7">
      <w:pPr>
        <w:spacing w:before="41" w:line="260" w:lineRule="exact"/>
        <w:ind w:left="1488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 Pet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 (</w:t>
      </w:r>
      <w:r>
        <w:rPr>
          <w:spacing w:val="1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).</w:t>
      </w:r>
    </w:p>
    <w:p w14:paraId="1EE0BD01" w14:textId="77777777" w:rsidR="0067050A" w:rsidRDefault="0067050A">
      <w:pPr>
        <w:spacing w:before="8" w:line="40" w:lineRule="exact"/>
        <w:rPr>
          <w:sz w:val="5"/>
          <w:szCs w:val="5"/>
        </w:rPr>
      </w:pP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6"/>
        <w:gridCol w:w="2477"/>
        <w:gridCol w:w="2808"/>
      </w:tblGrid>
      <w:tr w:rsidR="0067050A" w14:paraId="1D0C06B0" w14:textId="77777777">
        <w:trPr>
          <w:trHeight w:hRule="exact" w:val="286"/>
        </w:trPr>
        <w:tc>
          <w:tcPr>
            <w:tcW w:w="265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2EBF8A8F" w14:textId="77777777" w:rsidR="0067050A" w:rsidRDefault="000B00B7">
            <w:pPr>
              <w:spacing w:line="260" w:lineRule="exact"/>
              <w:ind w:left="83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247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5335676" w14:textId="77777777" w:rsidR="0067050A" w:rsidRDefault="000B00B7">
            <w:pPr>
              <w:spacing w:line="260" w:lineRule="exact"/>
              <w:ind w:left="8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ta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ta</w:t>
            </w:r>
          </w:p>
        </w:tc>
        <w:tc>
          <w:tcPr>
            <w:tcW w:w="280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1D889D6C" w14:textId="77777777" w:rsidR="0067050A" w:rsidRDefault="000B00B7">
            <w:pPr>
              <w:spacing w:line="260" w:lineRule="exact"/>
              <w:ind w:left="7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BNJ</w:t>
            </w:r>
            <w:r>
              <w:rPr>
                <w:spacing w:val="1"/>
                <w:position w:val="-2"/>
                <w:sz w:val="16"/>
                <w:szCs w:val="16"/>
              </w:rPr>
              <w:t>0</w:t>
            </w:r>
            <w:r>
              <w:rPr>
                <w:spacing w:val="-2"/>
                <w:position w:val="-2"/>
                <w:sz w:val="16"/>
                <w:szCs w:val="16"/>
              </w:rPr>
              <w:t>,</w:t>
            </w:r>
            <w:r>
              <w:rPr>
                <w:spacing w:val="1"/>
                <w:position w:val="-2"/>
                <w:sz w:val="16"/>
                <w:szCs w:val="16"/>
              </w:rPr>
              <w:t>0</w:t>
            </w:r>
            <w:r>
              <w:rPr>
                <w:position w:val="-2"/>
                <w:sz w:val="16"/>
                <w:szCs w:val="16"/>
              </w:rPr>
              <w:t>5</w:t>
            </w:r>
            <w:r>
              <w:rPr>
                <w:spacing w:val="22"/>
                <w:position w:val="-2"/>
                <w:sz w:val="16"/>
                <w:szCs w:val="16"/>
              </w:rPr>
              <w:t xml:space="preserve"> </w:t>
            </w:r>
            <w:r>
              <w:rPr>
                <w:sz w:val="24"/>
                <w:szCs w:val="24"/>
              </w:rPr>
              <w:t>=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97,62</w:t>
            </w:r>
          </w:p>
        </w:tc>
      </w:tr>
      <w:tr w:rsidR="0067050A" w14:paraId="56D7B511" w14:textId="77777777">
        <w:trPr>
          <w:trHeight w:hRule="exact" w:val="357"/>
        </w:trPr>
        <w:tc>
          <w:tcPr>
            <w:tcW w:w="265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169483B" w14:textId="77777777" w:rsidR="0067050A" w:rsidRDefault="000B00B7">
            <w:pPr>
              <w:spacing w:line="260" w:lineRule="exact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P0</w:t>
            </w:r>
          </w:p>
        </w:tc>
        <w:tc>
          <w:tcPr>
            <w:tcW w:w="247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F04E569" w14:textId="77777777" w:rsidR="0067050A" w:rsidRDefault="000B00B7">
            <w:pPr>
              <w:spacing w:line="260" w:lineRule="exact"/>
              <w:ind w:left="952" w:right="78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876,64</w:t>
            </w:r>
          </w:p>
        </w:tc>
        <w:tc>
          <w:tcPr>
            <w:tcW w:w="280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9E1CF3A" w14:textId="490040A3" w:rsidR="0067050A" w:rsidRDefault="004D2E7A">
            <w:pPr>
              <w:spacing w:line="260" w:lineRule="exact"/>
              <w:ind w:left="1407" w:right="121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67050A" w14:paraId="4F5BD361" w14:textId="77777777">
        <w:trPr>
          <w:trHeight w:hRule="exact" w:val="414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</w:tcPr>
          <w:p w14:paraId="2C4A3494" w14:textId="77777777" w:rsidR="0067050A" w:rsidRDefault="000B00B7">
            <w:pPr>
              <w:spacing w:before="56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P1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</w:tcPr>
          <w:p w14:paraId="35CFDEB8" w14:textId="77777777" w:rsidR="0067050A" w:rsidRDefault="000B00B7">
            <w:pPr>
              <w:spacing w:before="56"/>
              <w:ind w:left="952" w:right="78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988,11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02A0013B" w14:textId="3EEC88E6" w:rsidR="0067050A" w:rsidRDefault="004D2E7A">
            <w:pPr>
              <w:spacing w:before="56"/>
              <w:ind w:left="1407" w:right="121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67050A" w14:paraId="5495DC40" w14:textId="77777777">
        <w:trPr>
          <w:trHeight w:hRule="exact" w:val="414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</w:tcPr>
          <w:p w14:paraId="10C90AC2" w14:textId="77777777" w:rsidR="0067050A" w:rsidRDefault="000B00B7">
            <w:pPr>
              <w:spacing w:before="55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P2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</w:tcPr>
          <w:p w14:paraId="0BAE68C8" w14:textId="77777777" w:rsidR="0067050A" w:rsidRDefault="000B00B7">
            <w:pPr>
              <w:spacing w:before="55"/>
              <w:ind w:left="952" w:right="78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905,31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3CF66BE4" w14:textId="00CA70DE" w:rsidR="0067050A" w:rsidRDefault="004D2E7A">
            <w:pPr>
              <w:spacing w:before="55"/>
              <w:ind w:left="1402" w:right="1105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Ab</w:t>
            </w:r>
          </w:p>
        </w:tc>
      </w:tr>
      <w:tr w:rsidR="0067050A" w14:paraId="3FF9B0D9" w14:textId="77777777">
        <w:trPr>
          <w:trHeight w:hRule="exact" w:val="414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</w:tcPr>
          <w:p w14:paraId="142F5599" w14:textId="77777777" w:rsidR="0067050A" w:rsidRDefault="000B00B7">
            <w:pPr>
              <w:spacing w:before="56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P3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</w:tcPr>
          <w:p w14:paraId="76F399F5" w14:textId="77777777" w:rsidR="0067050A" w:rsidRDefault="000B00B7">
            <w:pPr>
              <w:spacing w:before="56"/>
              <w:ind w:left="9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1144,59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7A6641DD" w14:textId="727896D0" w:rsidR="0067050A" w:rsidRDefault="004D2E7A">
            <w:pPr>
              <w:spacing w:before="56"/>
              <w:ind w:left="1678" w:right="9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67050A" w14:paraId="11DA848F" w14:textId="77777777">
        <w:trPr>
          <w:trHeight w:hRule="exact" w:val="414"/>
        </w:trPr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</w:tcPr>
          <w:p w14:paraId="69024E85" w14:textId="77777777" w:rsidR="0067050A" w:rsidRDefault="000B00B7">
            <w:pPr>
              <w:spacing w:before="55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P4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</w:tcPr>
          <w:p w14:paraId="188B2E6B" w14:textId="77777777" w:rsidR="0067050A" w:rsidRDefault="000B00B7">
            <w:pPr>
              <w:spacing w:before="55"/>
              <w:ind w:left="952" w:right="78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940,94</w:t>
            </w:r>
          </w:p>
        </w:tc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14:paraId="2E807A24" w14:textId="55BF4718" w:rsidR="0067050A" w:rsidRDefault="004D2E7A">
            <w:pPr>
              <w:spacing w:before="55"/>
              <w:ind w:left="1438" w:right="1068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</w:p>
        </w:tc>
      </w:tr>
      <w:tr w:rsidR="0067050A" w14:paraId="79485BAA" w14:textId="77777777">
        <w:trPr>
          <w:trHeight w:hRule="exact" w:val="481"/>
        </w:trPr>
        <w:tc>
          <w:tcPr>
            <w:tcW w:w="265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71C0E63" w14:textId="77777777" w:rsidR="0067050A" w:rsidRDefault="000B00B7">
            <w:pPr>
              <w:spacing w:before="56"/>
              <w:ind w:left="1148" w:right="1177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P5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A60946D" w14:textId="77777777" w:rsidR="0067050A" w:rsidRDefault="000B00B7">
            <w:pPr>
              <w:spacing w:before="56"/>
              <w:ind w:left="9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1011,90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62AF6BC" w14:textId="64930944" w:rsidR="0067050A" w:rsidRDefault="004D2E7A">
            <w:pPr>
              <w:spacing w:before="56"/>
              <w:ind w:left="1580" w:right="10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</w:tbl>
    <w:p w14:paraId="67F19300" w14:textId="77777777" w:rsidR="0067050A" w:rsidRDefault="000B00B7">
      <w:pPr>
        <w:spacing w:line="260" w:lineRule="exact"/>
        <w:ind w:left="588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 Angka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hur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f y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</w:p>
    <w:p w14:paraId="39A145C9" w14:textId="77777777" w:rsidR="0067050A" w:rsidRDefault="000B00B7">
      <w:pPr>
        <w:spacing w:before="43"/>
        <w:ind w:left="1848"/>
        <w:rPr>
          <w:sz w:val="24"/>
          <w:szCs w:val="24"/>
        </w:rPr>
        <w:sectPr w:rsidR="0067050A">
          <w:type w:val="continuous"/>
          <w:pgSz w:w="11920" w:h="16840"/>
          <w:pgMar w:top="1560" w:right="1580" w:bottom="280" w:left="1680" w:header="720" w:footer="720" w:gutter="0"/>
          <w:cols w:space="720"/>
        </w:sectPr>
      </w:pP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f 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>ji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.</w:t>
      </w:r>
    </w:p>
    <w:p w14:paraId="7AFF013D" w14:textId="77777777" w:rsidR="0067050A" w:rsidRDefault="0067050A">
      <w:pPr>
        <w:spacing w:before="1" w:line="140" w:lineRule="exact"/>
        <w:rPr>
          <w:sz w:val="15"/>
          <w:szCs w:val="15"/>
        </w:rPr>
      </w:pPr>
    </w:p>
    <w:p w14:paraId="23DF7D78" w14:textId="77777777" w:rsidR="0067050A" w:rsidRDefault="0067050A">
      <w:pPr>
        <w:spacing w:line="200" w:lineRule="exact"/>
      </w:pPr>
    </w:p>
    <w:p w14:paraId="4FDD2542" w14:textId="77777777" w:rsidR="0067050A" w:rsidRDefault="0067050A">
      <w:pPr>
        <w:spacing w:line="200" w:lineRule="exact"/>
        <w:sectPr w:rsidR="0067050A">
          <w:pgSz w:w="11920" w:h="16840"/>
          <w:pgMar w:top="1100" w:right="1560" w:bottom="280" w:left="1680" w:header="880" w:footer="0" w:gutter="0"/>
          <w:cols w:space="720"/>
        </w:sectPr>
      </w:pPr>
    </w:p>
    <w:p w14:paraId="71EB2572" w14:textId="77777777" w:rsidR="0067050A" w:rsidRDefault="000B00B7">
      <w:pPr>
        <w:spacing w:before="32"/>
        <w:ind w:left="734" w:right="150"/>
        <w:jc w:val="center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IV</w:t>
      </w:r>
      <w:r>
        <w:rPr>
          <w:b/>
          <w:sz w:val="22"/>
          <w:szCs w:val="22"/>
        </w:rPr>
        <w:t>.</w:t>
      </w:r>
      <w:r>
        <w:rPr>
          <w:b/>
          <w:spacing w:val="53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I</w:t>
      </w:r>
      <w:r>
        <w:rPr>
          <w:b/>
          <w:sz w:val="22"/>
          <w:szCs w:val="22"/>
        </w:rPr>
        <w:t>MPU</w:t>
      </w:r>
      <w:r>
        <w:rPr>
          <w:b/>
          <w:spacing w:val="-1"/>
          <w:sz w:val="22"/>
          <w:szCs w:val="22"/>
        </w:rPr>
        <w:t>LA</w:t>
      </w:r>
      <w:r>
        <w:rPr>
          <w:b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 xml:space="preserve"> DA</w:t>
      </w:r>
      <w:r>
        <w:rPr>
          <w:b/>
          <w:sz w:val="22"/>
          <w:szCs w:val="22"/>
        </w:rPr>
        <w:t>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ARA</w:t>
      </w:r>
      <w:r>
        <w:rPr>
          <w:b/>
          <w:sz w:val="22"/>
          <w:szCs w:val="22"/>
        </w:rPr>
        <w:t>N</w:t>
      </w:r>
    </w:p>
    <w:p w14:paraId="650889C3" w14:textId="77777777" w:rsidR="0067050A" w:rsidRDefault="0067050A">
      <w:pPr>
        <w:spacing w:line="200" w:lineRule="exact"/>
      </w:pPr>
    </w:p>
    <w:p w14:paraId="1399E7B7" w14:textId="77777777" w:rsidR="0067050A" w:rsidRDefault="0067050A">
      <w:pPr>
        <w:spacing w:before="11" w:line="240" w:lineRule="exact"/>
        <w:rPr>
          <w:sz w:val="24"/>
          <w:szCs w:val="24"/>
        </w:rPr>
      </w:pPr>
    </w:p>
    <w:p w14:paraId="125B2436" w14:textId="77777777" w:rsidR="0067050A" w:rsidRDefault="000B00B7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>A.  Kesi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lan</w:t>
      </w:r>
    </w:p>
    <w:p w14:paraId="4D88DF18" w14:textId="77777777" w:rsidR="0067050A" w:rsidRDefault="0067050A">
      <w:pPr>
        <w:spacing w:line="240" w:lineRule="exact"/>
        <w:rPr>
          <w:sz w:val="24"/>
          <w:szCs w:val="24"/>
        </w:rPr>
      </w:pPr>
    </w:p>
    <w:p w14:paraId="16E36D65" w14:textId="77777777" w:rsidR="0067050A" w:rsidRDefault="000B00B7">
      <w:pPr>
        <w:spacing w:line="275" w:lineRule="auto"/>
        <w:ind w:left="588" w:right="-41" w:firstLine="658"/>
        <w:jc w:val="both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mpu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spon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aca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sil </w:t>
      </w:r>
      <w:r>
        <w:rPr>
          <w:position w:val="2"/>
          <w:sz w:val="24"/>
          <w:szCs w:val="24"/>
        </w:rPr>
        <w:t>tan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man. </w:t>
      </w:r>
      <w:r>
        <w:rPr>
          <w:spacing w:val="1"/>
          <w:position w:val="2"/>
          <w:sz w:val="24"/>
          <w:szCs w:val="24"/>
        </w:rPr>
        <w:t>P</w:t>
      </w:r>
      <w:r>
        <w:rPr>
          <w:spacing w:val="-1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mb</w:t>
      </w:r>
      <w:r>
        <w:rPr>
          <w:spacing w:val="2"/>
          <w:position w:val="2"/>
          <w:sz w:val="24"/>
          <w:szCs w:val="24"/>
        </w:rPr>
        <w:t>e</w:t>
      </w:r>
      <w:r>
        <w:rPr>
          <w:position w:val="2"/>
          <w:sz w:val="24"/>
          <w:szCs w:val="24"/>
        </w:rPr>
        <w:t>ri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>n p</w:t>
      </w:r>
      <w:r>
        <w:rPr>
          <w:spacing w:val="2"/>
          <w:position w:val="2"/>
          <w:sz w:val="24"/>
          <w:szCs w:val="24"/>
        </w:rPr>
        <w:t>u</w:t>
      </w:r>
      <w:r>
        <w:rPr>
          <w:position w:val="2"/>
          <w:sz w:val="24"/>
          <w:szCs w:val="24"/>
        </w:rPr>
        <w:t>puk</w:t>
      </w:r>
      <w:r>
        <w:rPr>
          <w:position w:val="2"/>
          <w:sz w:val="24"/>
          <w:szCs w:val="24"/>
        </w:rPr>
        <w:t xml:space="preserve"> d</w:t>
      </w:r>
      <w:r>
        <w:rPr>
          <w:spacing w:val="-1"/>
          <w:position w:val="2"/>
          <w:sz w:val="24"/>
          <w:szCs w:val="24"/>
        </w:rPr>
        <w:t>a</w:t>
      </w:r>
      <w:r>
        <w:rPr>
          <w:position w:val="2"/>
          <w:sz w:val="24"/>
          <w:szCs w:val="24"/>
        </w:rPr>
        <w:t xml:space="preserve">un </w:t>
      </w:r>
      <w:r>
        <w:rPr>
          <w:spacing w:val="3"/>
          <w:position w:val="2"/>
          <w:sz w:val="24"/>
          <w:szCs w:val="24"/>
        </w:rPr>
        <w:t>P</w:t>
      </w:r>
      <w:r>
        <w:rPr>
          <w:sz w:val="16"/>
          <w:szCs w:val="16"/>
        </w:rPr>
        <w:t xml:space="preserve">3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mo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 xml:space="preserve">e      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 xml:space="preserve">4      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g/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      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ir)</w:t>
      </w:r>
    </w:p>
    <w:p w14:paraId="2DE86EB8" w14:textId="77777777" w:rsidR="0067050A" w:rsidRDefault="000B00B7">
      <w:pPr>
        <w:spacing w:before="2" w:line="260" w:lineRule="exact"/>
        <w:ind w:left="588" w:right="-56"/>
        <w:rPr>
          <w:sz w:val="24"/>
          <w:szCs w:val="24"/>
        </w:rPr>
      </w:pPr>
      <w:r>
        <w:rPr>
          <w:position w:val="-1"/>
          <w:sz w:val="24"/>
          <w:szCs w:val="24"/>
        </w:rPr>
        <w:t>mengh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si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njang </w:t>
      </w:r>
      <w:r>
        <w:rPr>
          <w:spacing w:val="6"/>
          <w:position w:val="-1"/>
          <w:sz w:val="24"/>
          <w:szCs w:val="24"/>
        </w:rPr>
        <w:t xml:space="preserve"> </w:t>
      </w:r>
      <w:r>
        <w:rPr>
          <w:spacing w:val="2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 xml:space="preserve">ulur </w:t>
      </w:r>
      <w:r>
        <w:rPr>
          <w:spacing w:val="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322,92</w:t>
      </w:r>
    </w:p>
    <w:p w14:paraId="48EC5712" w14:textId="77777777" w:rsidR="0067050A" w:rsidRDefault="000B00B7">
      <w:pPr>
        <w:spacing w:before="30" w:line="275" w:lineRule="auto"/>
        <w:ind w:right="98"/>
        <w:jc w:val="both"/>
        <w:rPr>
          <w:sz w:val="24"/>
          <w:szCs w:val="24"/>
        </w:rPr>
      </w:pPr>
      <w:r>
        <w:br w:type="column"/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m,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umur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rbun</w:t>
      </w:r>
      <w:r>
        <w:rPr>
          <w:spacing w:val="1"/>
          <w:sz w:val="24"/>
          <w:szCs w:val="24"/>
        </w:rPr>
        <w:t>g</w:t>
      </w:r>
      <w:r>
        <w:rPr>
          <w:sz w:val="24"/>
          <w:szCs w:val="24"/>
        </w:rPr>
        <w:t>a 45,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5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10,31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75,90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1144,59 </w:t>
      </w:r>
      <w:r>
        <w:rPr>
          <w:spacing w:val="1"/>
          <w:sz w:val="24"/>
          <w:szCs w:val="24"/>
        </w:rPr>
        <w:t>g</w:t>
      </w:r>
      <w:r>
        <w:rPr>
          <w:sz w:val="24"/>
          <w:szCs w:val="24"/>
        </w:rPr>
        <w:t>.</w:t>
      </w:r>
    </w:p>
    <w:p w14:paraId="2DD5194B" w14:textId="77777777" w:rsidR="0067050A" w:rsidRDefault="0067050A">
      <w:pPr>
        <w:spacing w:before="4" w:line="240" w:lineRule="exact"/>
        <w:rPr>
          <w:sz w:val="24"/>
          <w:szCs w:val="24"/>
        </w:rPr>
      </w:pPr>
    </w:p>
    <w:p w14:paraId="63381E39" w14:textId="77777777" w:rsidR="0067050A" w:rsidRDefault="000B00B7">
      <w:pPr>
        <w:ind w:right="2825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 xml:space="preserve">.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an</w:t>
      </w:r>
    </w:p>
    <w:p w14:paraId="7AEC5196" w14:textId="77777777" w:rsidR="0067050A" w:rsidRDefault="0067050A">
      <w:pPr>
        <w:spacing w:line="240" w:lineRule="exact"/>
        <w:rPr>
          <w:sz w:val="24"/>
          <w:szCs w:val="24"/>
        </w:rPr>
      </w:pPr>
    </w:p>
    <w:p w14:paraId="5702E260" w14:textId="77777777" w:rsidR="0067050A" w:rsidRDefault="000B00B7">
      <w:pPr>
        <w:spacing w:line="276" w:lineRule="auto"/>
        <w:ind w:right="98" w:firstLine="660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60" w:bottom="280" w:left="1680" w:header="720" w:footer="720" w:gutter="0"/>
          <w:cols w:num="2" w:space="720" w:equalWidth="0">
            <w:col w:w="4204" w:space="708"/>
            <w:col w:w="3768"/>
          </w:cols>
        </w:sectPr>
      </w:pP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disa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menggu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pupuk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budidaya tanm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sz w:val="24"/>
          <w:szCs w:val="24"/>
        </w:rPr>
        <w:t>Phas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2"/>
          <w:sz w:val="24"/>
          <w:szCs w:val="24"/>
        </w:rPr>
        <w:t>o</w:t>
      </w:r>
      <w:r>
        <w:rPr>
          <w:i/>
          <w:sz w:val="24"/>
          <w:szCs w:val="24"/>
        </w:rPr>
        <w:t>lus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 xml:space="preserve">ulgaris </w:t>
      </w:r>
      <w:r>
        <w:rPr>
          <w:sz w:val="24"/>
          <w:szCs w:val="24"/>
        </w:rPr>
        <w:t>L.)</w:t>
      </w:r>
    </w:p>
    <w:p w14:paraId="24B35285" w14:textId="77777777" w:rsidR="0067050A" w:rsidRDefault="0067050A">
      <w:pPr>
        <w:spacing w:before="5" w:line="180" w:lineRule="exact"/>
        <w:rPr>
          <w:sz w:val="19"/>
          <w:szCs w:val="19"/>
        </w:rPr>
      </w:pPr>
    </w:p>
    <w:p w14:paraId="0E718366" w14:textId="77777777" w:rsidR="0067050A" w:rsidRDefault="0067050A">
      <w:pPr>
        <w:spacing w:line="200" w:lineRule="exact"/>
      </w:pPr>
    </w:p>
    <w:p w14:paraId="33CA93AE" w14:textId="77777777" w:rsidR="0067050A" w:rsidRDefault="0067050A">
      <w:pPr>
        <w:spacing w:line="200" w:lineRule="exact"/>
        <w:sectPr w:rsidR="0067050A">
          <w:type w:val="continuous"/>
          <w:pgSz w:w="11920" w:h="16840"/>
          <w:pgMar w:top="1560" w:right="1560" w:bottom="280" w:left="1680" w:header="720" w:footer="720" w:gutter="0"/>
          <w:cols w:space="720"/>
        </w:sectPr>
      </w:pPr>
    </w:p>
    <w:p w14:paraId="7D9059D1" w14:textId="77777777" w:rsidR="0067050A" w:rsidRDefault="000B00B7">
      <w:pPr>
        <w:spacing w:before="29"/>
        <w:ind w:left="1292"/>
        <w:rPr>
          <w:sz w:val="24"/>
          <w:szCs w:val="24"/>
        </w:rPr>
      </w:pPr>
      <w:commentRangeStart w:id="4"/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 xml:space="preserve">FTAR 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US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AKA</w:t>
      </w:r>
    </w:p>
    <w:commentRangeEnd w:id="4"/>
    <w:p w14:paraId="25D29E70" w14:textId="77777777" w:rsidR="0067050A" w:rsidRDefault="004D2E7A">
      <w:pPr>
        <w:spacing w:before="16" w:line="260" w:lineRule="exact"/>
        <w:rPr>
          <w:sz w:val="26"/>
          <w:szCs w:val="26"/>
        </w:rPr>
      </w:pPr>
      <w:r>
        <w:rPr>
          <w:rStyle w:val="CommentReference"/>
        </w:rPr>
        <w:commentReference w:id="4"/>
      </w:r>
    </w:p>
    <w:p w14:paraId="1C14FDBD" w14:textId="77777777" w:rsidR="0067050A" w:rsidRDefault="000B00B7">
      <w:pPr>
        <w:spacing w:line="276" w:lineRule="auto"/>
        <w:ind w:left="1296" w:right="-41" w:hanging="708"/>
        <w:jc w:val="both"/>
        <w:rPr>
          <w:sz w:val="24"/>
          <w:szCs w:val="24"/>
        </w:rPr>
      </w:pPr>
      <w:r>
        <w:rPr>
          <w:sz w:val="24"/>
          <w:szCs w:val="24"/>
        </w:rPr>
        <w:t>Anonim,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2015.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Unsur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 didal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hyperlink r:id="rId12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ps: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</w:t>
        </w:r>
        <w:r>
          <w:rPr>
            <w:spacing w:val="-1"/>
            <w:sz w:val="24"/>
            <w:szCs w:val="24"/>
          </w:rPr>
          <w:t>m</w:t>
        </w:r>
        <w:r>
          <w:rPr>
            <w:sz w:val="24"/>
            <w:szCs w:val="24"/>
          </w:rPr>
          <w:t>i</w:t>
        </w:r>
        <w:r>
          <w:rPr>
            <w:spacing w:val="1"/>
            <w:sz w:val="24"/>
            <w:szCs w:val="24"/>
          </w:rPr>
          <w:t>t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lo</w:t>
        </w:r>
        <w:r>
          <w:rPr>
            <w:spacing w:val="1"/>
            <w:sz w:val="24"/>
            <w:szCs w:val="24"/>
          </w:rPr>
          <w:t>m</w:t>
        </w:r>
        <w:r>
          <w:rPr>
            <w:sz w:val="24"/>
            <w:szCs w:val="24"/>
          </w:rPr>
          <w:t>.</w:t>
        </w:r>
        <w:r>
          <w:rPr>
            <w:spacing w:val="-1"/>
            <w:sz w:val="24"/>
            <w:szCs w:val="24"/>
          </w:rPr>
          <w:t>c</w:t>
        </w:r>
        <w:r>
          <w:rPr>
            <w:sz w:val="24"/>
            <w:szCs w:val="24"/>
          </w:rPr>
          <w:t>om</w:t>
        </w:r>
        <w:r>
          <w:rPr>
            <w:spacing w:val="1"/>
            <w:sz w:val="24"/>
            <w:szCs w:val="24"/>
          </w:rPr>
          <w:t>/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rti</w:t>
        </w:r>
        <w:r>
          <w:rPr>
            <w:spacing w:val="-2"/>
            <w:sz w:val="24"/>
            <w:szCs w:val="24"/>
          </w:rPr>
          <w:t>k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l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3</w:t>
        </w:r>
      </w:hyperlink>
    </w:p>
    <w:p w14:paraId="6C570756" w14:textId="77777777" w:rsidR="0067050A" w:rsidRDefault="000B00B7">
      <w:pPr>
        <w:spacing w:line="275" w:lineRule="auto"/>
        <w:ind w:left="1296" w:right="-40"/>
        <w:rPr>
          <w:sz w:val="24"/>
          <w:szCs w:val="24"/>
        </w:rPr>
      </w:pPr>
      <w:hyperlink r:id="rId13">
        <w:r>
          <w:rPr>
            <w:sz w:val="24"/>
            <w:szCs w:val="24"/>
          </w:rPr>
          <w:t>96/fungsi            d</w:t>
        </w:r>
        <w:r>
          <w:rPr>
            <w:spacing w:val="-1"/>
            <w:sz w:val="24"/>
            <w:szCs w:val="24"/>
          </w:rPr>
          <w:t>a</w:t>
        </w:r>
        <w:r>
          <w:rPr>
            <w:spacing w:val="1"/>
            <w:sz w:val="24"/>
            <w:szCs w:val="24"/>
          </w:rPr>
          <w:t>n</w:t>
        </w:r>
        <w:r>
          <w:rPr>
            <w:spacing w:val="-1"/>
            <w:sz w:val="24"/>
            <w:szCs w:val="24"/>
          </w:rPr>
          <w:t>-</w:t>
        </w:r>
        <w:r>
          <w:rPr>
            <w:sz w:val="24"/>
            <w:szCs w:val="24"/>
          </w:rPr>
          <w:t>man</w:t>
        </w:r>
        <w:r>
          <w:rPr>
            <w:spacing w:val="-1"/>
            <w:sz w:val="24"/>
            <w:szCs w:val="24"/>
          </w:rPr>
          <w:t>faa</w:t>
        </w:r>
        <w:r>
          <w:rPr>
            <w:sz w:val="24"/>
            <w:szCs w:val="24"/>
          </w:rPr>
          <w:t>t-</w:t>
        </w:r>
      </w:hyperlink>
      <w:hyperlink r:id="rId14">
        <w:r>
          <w:rPr>
            <w:sz w:val="24"/>
            <w:szCs w:val="24"/>
          </w:rPr>
          <w:t xml:space="preserve"> pupuk</w:t>
        </w:r>
        <w:r>
          <w:rPr>
            <w:spacing w:val="-1"/>
            <w:sz w:val="24"/>
            <w:szCs w:val="24"/>
          </w:rPr>
          <w:t>-</w:t>
        </w:r>
        <w:r>
          <w:rPr>
            <w:sz w:val="24"/>
            <w:szCs w:val="24"/>
          </w:rPr>
          <w:t>d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un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.,</w:t>
        </w:r>
      </w:hyperlink>
      <w:r>
        <w:rPr>
          <w:sz w:val="24"/>
          <w:szCs w:val="24"/>
        </w:rPr>
        <w:t xml:space="preserve"> 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</w:p>
    <w:p w14:paraId="61C1599D" w14:textId="77777777" w:rsidR="0067050A" w:rsidRDefault="000B00B7">
      <w:pPr>
        <w:spacing w:before="1"/>
        <w:ind w:left="1296"/>
        <w:rPr>
          <w:sz w:val="24"/>
          <w:szCs w:val="24"/>
        </w:rPr>
      </w:pPr>
      <w:r>
        <w:rPr>
          <w:sz w:val="24"/>
          <w:szCs w:val="24"/>
        </w:rPr>
        <w:t>04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 2024.</w:t>
      </w:r>
    </w:p>
    <w:p w14:paraId="5197C11D" w14:textId="77777777" w:rsidR="0067050A" w:rsidRDefault="000B00B7">
      <w:pPr>
        <w:spacing w:before="43" w:line="276" w:lineRule="auto"/>
        <w:ind w:left="1296" w:right="-41" w:hanging="708"/>
        <w:jc w:val="both"/>
        <w:rPr>
          <w:sz w:val="24"/>
          <w:szCs w:val="24"/>
        </w:rPr>
      </w:pPr>
      <w:r>
        <w:rPr>
          <w:sz w:val="24"/>
          <w:szCs w:val="24"/>
        </w:rPr>
        <w:t>Anonim.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2021.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tani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ik.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st </w:t>
      </w:r>
      <w:r>
        <w:rPr>
          <w:spacing w:val="-1"/>
          <w:sz w:val="24"/>
          <w:szCs w:val="24"/>
        </w:rPr>
        <w:t>We</w:t>
      </w:r>
      <w:r>
        <w:rPr>
          <w:sz w:val="24"/>
          <w:szCs w:val="24"/>
        </w:rPr>
        <w:t xml:space="preserve">st </w:t>
      </w:r>
      <w:r>
        <w:rPr>
          <w:spacing w:val="-1"/>
          <w:sz w:val="24"/>
          <w:szCs w:val="24"/>
        </w:rPr>
        <w:t>Fee</w:t>
      </w:r>
      <w:r>
        <w:rPr>
          <w:sz w:val="24"/>
          <w:szCs w:val="24"/>
        </w:rPr>
        <w:t>d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ndo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sia.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hyperlink r:id="rId15">
        <w:r>
          <w:rPr>
            <w:sz w:val="24"/>
            <w:szCs w:val="24"/>
          </w:rPr>
          <w:t xml:space="preserve"> w</w:t>
        </w:r>
        <w:r>
          <w:rPr>
            <w:spacing w:val="-1"/>
            <w:sz w:val="24"/>
            <w:szCs w:val="24"/>
          </w:rPr>
          <w:t>w</w:t>
        </w:r>
        <w:r>
          <w:rPr>
            <w:sz w:val="24"/>
            <w:szCs w:val="24"/>
          </w:rPr>
          <w:t>w.p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n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h</w:t>
        </w:r>
        <w:r>
          <w:rPr>
            <w:spacing w:val="3"/>
            <w:sz w:val="24"/>
            <w:szCs w:val="24"/>
          </w:rPr>
          <w:t>m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r</w:t>
        </w:r>
        <w:r>
          <w:rPr>
            <w:spacing w:val="-2"/>
            <w:sz w:val="24"/>
            <w:szCs w:val="24"/>
          </w:rPr>
          <w:t>a</w:t>
        </w:r>
        <w:r>
          <w:rPr>
            <w:sz w:val="24"/>
            <w:szCs w:val="24"/>
          </w:rPr>
          <w:t>h.id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pr</w:t>
        </w:r>
        <w:r>
          <w:rPr>
            <w:spacing w:val="1"/>
            <w:sz w:val="24"/>
            <w:szCs w:val="24"/>
          </w:rPr>
          <w:t>o</w:t>
        </w:r>
        <w:r>
          <w:rPr>
            <w:sz w:val="24"/>
            <w:szCs w:val="24"/>
          </w:rPr>
          <w:t>du</w:t>
        </w:r>
        <w:r>
          <w:rPr>
            <w:spacing w:val="-1"/>
            <w:sz w:val="24"/>
            <w:szCs w:val="24"/>
          </w:rPr>
          <w:t>c</w:t>
        </w:r>
        <w:r>
          <w:rPr>
            <w:sz w:val="24"/>
            <w:szCs w:val="24"/>
          </w:rPr>
          <w:t>t/</w:t>
        </w:r>
      </w:hyperlink>
      <w:r>
        <w:rPr>
          <w:sz w:val="24"/>
          <w:szCs w:val="24"/>
        </w:rPr>
        <w:t xml:space="preserve"> maxip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tang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Ap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il</w:t>
      </w:r>
    </w:p>
    <w:p w14:paraId="45D850A6" w14:textId="77777777" w:rsidR="0067050A" w:rsidRDefault="000B00B7">
      <w:pPr>
        <w:spacing w:before="1"/>
        <w:ind w:left="1296"/>
        <w:rPr>
          <w:sz w:val="24"/>
          <w:szCs w:val="24"/>
        </w:rPr>
      </w:pPr>
      <w:r>
        <w:rPr>
          <w:sz w:val="24"/>
          <w:szCs w:val="24"/>
        </w:rPr>
        <w:t>2021</w:t>
      </w:r>
    </w:p>
    <w:p w14:paraId="169AC55A" w14:textId="77777777" w:rsidR="0067050A" w:rsidRDefault="000B00B7">
      <w:pPr>
        <w:spacing w:before="41" w:line="260" w:lineRule="exact"/>
        <w:ind w:left="550" w:right="-38"/>
        <w:jc w:val="center"/>
        <w:rPr>
          <w:sz w:val="24"/>
          <w:szCs w:val="24"/>
        </w:rPr>
      </w:pP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us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t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tatis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ik. 2</w:t>
      </w:r>
      <w:r>
        <w:rPr>
          <w:spacing w:val="-2"/>
          <w:position w:val="-1"/>
          <w:sz w:val="24"/>
          <w:szCs w:val="24"/>
        </w:rPr>
        <w:t>0</w:t>
      </w:r>
      <w:r>
        <w:rPr>
          <w:position w:val="-1"/>
          <w:sz w:val="24"/>
          <w:szCs w:val="24"/>
        </w:rPr>
        <w:t xml:space="preserve">21.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rodu</w:t>
      </w:r>
      <w:r>
        <w:rPr>
          <w:spacing w:val="-1"/>
          <w:position w:val="-1"/>
          <w:sz w:val="24"/>
          <w:szCs w:val="24"/>
        </w:rPr>
        <w:t>k</w:t>
      </w:r>
      <w:r>
        <w:rPr>
          <w:position w:val="-1"/>
          <w:sz w:val="24"/>
          <w:szCs w:val="24"/>
        </w:rPr>
        <w:t>si</w:t>
      </w:r>
    </w:p>
    <w:p w14:paraId="4A91C764" w14:textId="77777777" w:rsidR="0067050A" w:rsidRDefault="000B00B7">
      <w:pPr>
        <w:spacing w:before="29"/>
        <w:ind w:left="708" w:right="100"/>
        <w:rPr>
          <w:sz w:val="24"/>
          <w:szCs w:val="24"/>
        </w:rPr>
      </w:pPr>
      <w:r>
        <w:br w:type="column"/>
      </w:r>
      <w:r>
        <w:rPr>
          <w:i/>
          <w:sz w:val="24"/>
          <w:szCs w:val="24"/>
        </w:rPr>
        <w:t>(Z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57"/>
          <w:sz w:val="24"/>
          <w:szCs w:val="24"/>
        </w:rPr>
        <w:t xml:space="preserve"> </w:t>
      </w:r>
      <w:r>
        <w:rPr>
          <w:i/>
          <w:sz w:val="24"/>
          <w:szCs w:val="24"/>
        </w:rPr>
        <w:t>ma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s</w:t>
      </w:r>
      <w:r>
        <w:rPr>
          <w:i/>
          <w:spacing w:val="58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.)</w:t>
      </w:r>
      <w:r>
        <w:rPr>
          <w:i/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di 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ten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lang.       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Jurn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       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nian </w:t>
      </w:r>
      <w:r>
        <w:rPr>
          <w:spacing w:val="1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nson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sia.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hyperlink r:id="rId16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</w:t>
        </w:r>
        <w:r>
          <w:rPr>
            <w:spacing w:val="1"/>
            <w:sz w:val="24"/>
            <w:szCs w:val="24"/>
          </w:rPr>
          <w:t>j</w:t>
        </w:r>
        <w:r>
          <w:rPr>
            <w:sz w:val="24"/>
            <w:szCs w:val="24"/>
          </w:rPr>
          <w:t>ourn</w:t>
        </w:r>
        <w:r>
          <w:rPr>
            <w:spacing w:val="-2"/>
            <w:sz w:val="24"/>
            <w:szCs w:val="24"/>
          </w:rPr>
          <w:t>a</w:t>
        </w:r>
        <w:r>
          <w:rPr>
            <w:sz w:val="24"/>
            <w:szCs w:val="24"/>
          </w:rPr>
          <w:t>l.</w:t>
        </w:r>
        <w:r>
          <w:rPr>
            <w:spacing w:val="1"/>
            <w:sz w:val="24"/>
            <w:szCs w:val="24"/>
          </w:rPr>
          <w:t>i</w:t>
        </w:r>
        <w:r>
          <w:rPr>
            <w:sz w:val="24"/>
            <w:szCs w:val="24"/>
          </w:rPr>
          <w:t>pb.</w:t>
        </w:r>
        <w:r>
          <w:rPr>
            <w:spacing w:val="-1"/>
            <w:sz w:val="24"/>
            <w:szCs w:val="24"/>
          </w:rPr>
          <w:t>ac</w:t>
        </w:r>
        <w:r>
          <w:rPr>
            <w:sz w:val="24"/>
            <w:szCs w:val="24"/>
          </w:rPr>
          <w:t>.id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i</w:t>
        </w:r>
        <w:r>
          <w:rPr>
            <w:spacing w:val="-2"/>
            <w:sz w:val="24"/>
            <w:szCs w:val="24"/>
          </w:rPr>
          <w:t>n</w:t>
        </w:r>
        <w:r>
          <w:rPr>
            <w:sz w:val="24"/>
            <w:szCs w:val="24"/>
          </w:rPr>
          <w:t>d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x.</w:t>
        </w:r>
      </w:hyperlink>
      <w:hyperlink r:id="rId17">
        <w:r>
          <w:rPr>
            <w:sz w:val="24"/>
            <w:szCs w:val="24"/>
          </w:rPr>
          <w:t xml:space="preserve"> php</w:t>
        </w:r>
        <w:r>
          <w:rPr>
            <w:spacing w:val="43"/>
            <w:sz w:val="24"/>
            <w:szCs w:val="24"/>
          </w:rPr>
          <w:t xml:space="preserve"> </w:t>
        </w:r>
        <w:r>
          <w:rPr>
            <w:sz w:val="24"/>
            <w:szCs w:val="24"/>
          </w:rPr>
          <w:t>/J</w:t>
        </w:r>
        <w:r>
          <w:rPr>
            <w:spacing w:val="-2"/>
            <w:sz w:val="24"/>
            <w:szCs w:val="24"/>
          </w:rPr>
          <w:t>I</w:t>
        </w:r>
        <w:r>
          <w:rPr>
            <w:spacing w:val="3"/>
            <w:sz w:val="24"/>
            <w:szCs w:val="24"/>
          </w:rPr>
          <w:t>P</w:t>
        </w:r>
        <w:r>
          <w:rPr>
            <w:spacing w:val="-3"/>
            <w:sz w:val="24"/>
            <w:szCs w:val="24"/>
          </w:rPr>
          <w:t>I</w:t>
        </w:r>
        <w:r>
          <w:rPr>
            <w:spacing w:val="2"/>
            <w:sz w:val="24"/>
            <w:szCs w:val="24"/>
          </w:rPr>
          <w:t>DO</w:t>
        </w:r>
        <w:r>
          <w:rPr>
            <w:spacing w:val="-2"/>
            <w:sz w:val="24"/>
            <w:szCs w:val="24"/>
          </w:rPr>
          <w:t>I</w:t>
        </w:r>
        <w:r>
          <w:rPr>
            <w:sz w:val="24"/>
            <w:szCs w:val="24"/>
          </w:rPr>
          <w:t>:</w:t>
        </w:r>
      </w:hyperlink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10.1834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4/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ipi</w:t>
      </w:r>
    </w:p>
    <w:p w14:paraId="559B1BEC" w14:textId="77777777" w:rsidR="0067050A" w:rsidRDefault="000B00B7">
      <w:pPr>
        <w:ind w:left="708" w:right="101"/>
        <w:rPr>
          <w:sz w:val="24"/>
          <w:szCs w:val="24"/>
        </w:rPr>
      </w:pPr>
      <w:r>
        <w:rPr>
          <w:sz w:val="24"/>
          <w:szCs w:val="24"/>
        </w:rPr>
        <w:t xml:space="preserve">.25.1.118.,      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diaks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tangg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 11 </w:t>
      </w:r>
      <w:r>
        <w:rPr>
          <w:spacing w:val="-1"/>
          <w:sz w:val="24"/>
          <w:szCs w:val="24"/>
        </w:rPr>
        <w:t>Fe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ri 20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4.</w:t>
      </w:r>
    </w:p>
    <w:p w14:paraId="3A8B0959" w14:textId="77777777" w:rsidR="0067050A" w:rsidRDefault="0067050A">
      <w:pPr>
        <w:spacing w:line="120" w:lineRule="exact"/>
        <w:rPr>
          <w:sz w:val="12"/>
          <w:szCs w:val="12"/>
        </w:rPr>
      </w:pPr>
    </w:p>
    <w:p w14:paraId="02F2624B" w14:textId="77777777" w:rsidR="0067050A" w:rsidRDefault="000B00B7">
      <w:pPr>
        <w:ind w:left="708" w:right="100" w:hanging="708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60" w:bottom="280" w:left="1680" w:header="720" w:footer="720" w:gutter="0"/>
          <w:cols w:num="2" w:space="720" w:equalWidth="0">
            <w:col w:w="4202" w:space="710"/>
            <w:col w:w="3768"/>
          </w:cols>
        </w:sectPr>
      </w:pPr>
      <w:r>
        <w:rPr>
          <w:sz w:val="24"/>
          <w:szCs w:val="24"/>
        </w:rPr>
        <w:t>Linoni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N.2014.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J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Kons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owmo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mn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aca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lai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Gl</w:t>
      </w:r>
      <w:r>
        <w:rPr>
          <w:i/>
          <w:spacing w:val="-1"/>
          <w:sz w:val="24"/>
          <w:szCs w:val="24"/>
        </w:rPr>
        <w:t>yc</w:t>
      </w:r>
      <w:r>
        <w:rPr>
          <w:i/>
          <w:sz w:val="24"/>
          <w:szCs w:val="24"/>
        </w:rPr>
        <w:t>ine</w:t>
      </w:r>
      <w:r>
        <w:rPr>
          <w:i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max L.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kripsi </w:t>
      </w:r>
      <w:r>
        <w:rPr>
          <w:spacing w:val="-1"/>
          <w:sz w:val="24"/>
          <w:szCs w:val="24"/>
        </w:rPr>
        <w:t>Fa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nian.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uku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r.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ulaboh,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t.</w:t>
      </w:r>
    </w:p>
    <w:tbl>
      <w:tblPr>
        <w:tblW w:w="0" w:type="auto"/>
        <w:tblInd w:w="12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0"/>
        <w:gridCol w:w="2758"/>
        <w:gridCol w:w="891"/>
      </w:tblGrid>
      <w:tr w:rsidR="0067050A" w14:paraId="3499095E" w14:textId="77777777">
        <w:trPr>
          <w:trHeight w:hRule="exact" w:val="283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</w:tcPr>
          <w:p w14:paraId="27B18B40" w14:textId="77777777" w:rsidR="0067050A" w:rsidRDefault="000B00B7">
            <w:pPr>
              <w:spacing w:line="280" w:lineRule="exact"/>
              <w:ind w:left="40" w:right="-2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man          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rtikultur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.          </w:t>
            </w:r>
            <w:r>
              <w:rPr>
                <w:spacing w:val="52"/>
                <w:sz w:val="24"/>
                <w:szCs w:val="24"/>
              </w:rPr>
              <w:t xml:space="preserve"> </w:t>
            </w:r>
            <w:r>
              <w:rPr>
                <w:position w:val="2"/>
                <w:sz w:val="24"/>
                <w:szCs w:val="24"/>
              </w:rPr>
              <w:t>N</w:t>
            </w:r>
          </w:p>
        </w:tc>
        <w:tc>
          <w:tcPr>
            <w:tcW w:w="36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37CBF9" w14:textId="77777777" w:rsidR="0067050A" w:rsidRDefault="000B00B7">
            <w:pPr>
              <w:spacing w:line="240" w:lineRule="exact"/>
              <w:ind w:left="1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ra</w:t>
            </w:r>
            <w:r>
              <w:rPr>
                <w:sz w:val="24"/>
                <w:szCs w:val="24"/>
              </w:rPr>
              <w:t>hm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E.,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sinah.,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ri,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M. 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2010.</w:t>
            </w:r>
          </w:p>
        </w:tc>
      </w:tr>
      <w:tr w:rsidR="0067050A" w14:paraId="1B734B9F" w14:textId="77777777">
        <w:trPr>
          <w:trHeight w:hRule="exact" w:val="276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</w:tcPr>
          <w:p w14:paraId="6E0922ED" w14:textId="77777777" w:rsidR="0067050A" w:rsidRDefault="000B00B7">
            <w:pPr>
              <w:spacing w:line="260" w:lineRule="exact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.         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s         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</w:tcPr>
          <w:p w14:paraId="6F8DDEBF" w14:textId="77777777" w:rsidR="0067050A" w:rsidRDefault="000B00B7">
            <w:pPr>
              <w:spacing w:line="240" w:lineRule="exact"/>
              <w:ind w:left="715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rtumbuh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     </w:t>
            </w:r>
            <w:r>
              <w:rPr>
                <w:spacing w:val="2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</w:tcPr>
          <w:p w14:paraId="30A740F2" w14:textId="77777777" w:rsidR="0067050A" w:rsidRDefault="000B00B7">
            <w:pPr>
              <w:spacing w:line="240" w:lineRule="exact"/>
              <w:ind w:left="3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sil</w:t>
            </w:r>
          </w:p>
        </w:tc>
      </w:tr>
      <w:tr w:rsidR="0067050A" w14:paraId="60D0E8F7" w14:textId="77777777">
        <w:trPr>
          <w:trHeight w:hRule="exact" w:val="265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</w:tcPr>
          <w:p w14:paraId="3128E615" w14:textId="77777777" w:rsidR="0067050A" w:rsidRDefault="000B00B7">
            <w:pPr>
              <w:spacing w:line="260" w:lineRule="exact"/>
              <w:ind w:left="40"/>
              <w:rPr>
                <w:sz w:val="24"/>
                <w:szCs w:val="24"/>
              </w:rPr>
            </w:pPr>
            <w:hyperlink r:id="rId18">
              <w:r>
                <w:rPr>
                  <w:position w:val="-1"/>
                  <w:sz w:val="24"/>
                  <w:szCs w:val="24"/>
                </w:rPr>
                <w:t>ht</w:t>
              </w:r>
              <w:r>
                <w:rPr>
                  <w:spacing w:val="1"/>
                  <w:position w:val="-1"/>
                  <w:sz w:val="24"/>
                  <w:szCs w:val="24"/>
                </w:rPr>
                <w:t>t</w:t>
              </w:r>
              <w:r>
                <w:rPr>
                  <w:position w:val="-1"/>
                  <w:sz w:val="24"/>
                  <w:szCs w:val="24"/>
                </w:rPr>
                <w:t>p:</w:t>
              </w:r>
              <w:r>
                <w:rPr>
                  <w:spacing w:val="1"/>
                  <w:position w:val="-1"/>
                  <w:sz w:val="24"/>
                  <w:szCs w:val="24"/>
                </w:rPr>
                <w:t>/</w:t>
              </w:r>
              <w:r>
                <w:rPr>
                  <w:position w:val="-1"/>
                  <w:sz w:val="24"/>
                  <w:szCs w:val="24"/>
                </w:rPr>
                <w:t>/hortiku</w:t>
              </w:r>
              <w:r>
                <w:rPr>
                  <w:spacing w:val="-2"/>
                  <w:position w:val="-1"/>
                  <w:sz w:val="24"/>
                  <w:szCs w:val="24"/>
                </w:rPr>
                <w:t>l</w:t>
              </w:r>
              <w:r>
                <w:rPr>
                  <w:position w:val="-1"/>
                  <w:sz w:val="24"/>
                  <w:szCs w:val="24"/>
                </w:rPr>
                <w:t>tur</w:t>
              </w:r>
              <w:r>
                <w:rPr>
                  <w:spacing w:val="-1"/>
                  <w:position w:val="-1"/>
                  <w:sz w:val="24"/>
                  <w:szCs w:val="24"/>
                </w:rPr>
                <w:t>a</w:t>
              </w:r>
              <w:r>
                <w:rPr>
                  <w:position w:val="-1"/>
                  <w:sz w:val="24"/>
                  <w:szCs w:val="24"/>
                </w:rPr>
                <w:t>.l</w:t>
              </w:r>
              <w:r>
                <w:rPr>
                  <w:spacing w:val="1"/>
                  <w:position w:val="-1"/>
                  <w:sz w:val="24"/>
                  <w:szCs w:val="24"/>
                </w:rPr>
                <w:t>i</w:t>
              </w:r>
              <w:r>
                <w:rPr>
                  <w:position w:val="-1"/>
                  <w:sz w:val="24"/>
                  <w:szCs w:val="24"/>
                </w:rPr>
                <w:t>tbang.p</w:t>
              </w:r>
              <w:r>
                <w:rPr>
                  <w:spacing w:val="-1"/>
                  <w:position w:val="-1"/>
                  <w:sz w:val="24"/>
                  <w:szCs w:val="24"/>
                </w:rPr>
                <w:t>e</w:t>
              </w:r>
              <w:r>
                <w:rPr>
                  <w:position w:val="-1"/>
                  <w:sz w:val="24"/>
                  <w:szCs w:val="24"/>
                </w:rPr>
                <w:t>rt</w:t>
              </w:r>
            </w:hyperlink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</w:tcPr>
          <w:p w14:paraId="090F8CDF" w14:textId="77777777" w:rsidR="0067050A" w:rsidRDefault="000B00B7">
            <w:pPr>
              <w:spacing w:line="240" w:lineRule="exact"/>
              <w:ind w:left="7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man     </w:t>
            </w:r>
            <w:r>
              <w:rPr>
                <w:spacing w:val="33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abu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</w:tcPr>
          <w:p w14:paraId="349C074D" w14:textId="77777777" w:rsidR="0067050A" w:rsidRDefault="000B00B7">
            <w:pPr>
              <w:spacing w:line="240" w:lineRule="exact"/>
              <w:ind w:left="129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uning</w:t>
            </w:r>
          </w:p>
        </w:tc>
      </w:tr>
      <w:tr w:rsidR="0067050A" w14:paraId="77FB57BA" w14:textId="77777777">
        <w:trPr>
          <w:trHeight w:hRule="exact" w:val="287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</w:tcPr>
          <w:p w14:paraId="49863D52" w14:textId="77777777" w:rsidR="0067050A" w:rsidRDefault="000B00B7">
            <w:pPr>
              <w:spacing w:before="8"/>
              <w:ind w:left="4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nian.go.id/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knolog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tail-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</w:tcPr>
          <w:p w14:paraId="3DEB5AB7" w14:textId="77777777" w:rsidR="0067050A" w:rsidRDefault="000B00B7">
            <w:pPr>
              <w:spacing w:line="260" w:lineRule="exact"/>
              <w:ind w:left="7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Akib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t   </w:t>
            </w:r>
            <w:r>
              <w:rPr>
                <w:spacing w:val="3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mbe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ian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</w:tcPr>
          <w:p w14:paraId="0903F5DA" w14:textId="77777777" w:rsidR="0067050A" w:rsidRDefault="000B00B7">
            <w:pPr>
              <w:spacing w:line="260" w:lineRule="exact"/>
              <w:ind w:left="176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upuk.</w:t>
            </w:r>
          </w:p>
        </w:tc>
      </w:tr>
      <w:tr w:rsidR="0067050A" w14:paraId="0AD3A79A" w14:textId="77777777">
        <w:trPr>
          <w:trHeight w:hRule="exact" w:val="560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</w:tcPr>
          <w:p w14:paraId="006168DE" w14:textId="77777777" w:rsidR="0067050A" w:rsidRDefault="000B00B7">
            <w:pPr>
              <w:spacing w:line="260" w:lineRule="exact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46.ht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l., </w:t>
            </w:r>
            <w:r>
              <w:rPr>
                <w:spacing w:val="4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da </w:t>
            </w:r>
            <w:r>
              <w:rPr>
                <w:spacing w:val="4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tangg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   </w:t>
            </w:r>
            <w:r>
              <w:rPr>
                <w:spacing w:val="2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</w:t>
            </w:r>
          </w:p>
          <w:p w14:paraId="3400CE83" w14:textId="77777777" w:rsidR="0067050A" w:rsidRDefault="000B00B7">
            <w:pPr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ri 2023.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</w:tcPr>
          <w:p w14:paraId="1DFF4478" w14:textId="77777777" w:rsidR="0067050A" w:rsidRDefault="000B00B7">
            <w:pPr>
              <w:spacing w:line="240" w:lineRule="exact"/>
              <w:ind w:left="715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rog</w:t>
            </w:r>
            <w:r>
              <w:rPr>
                <w:spacing w:val="-1"/>
                <w:sz w:val="24"/>
                <w:szCs w:val="24"/>
              </w:rPr>
              <w:t>ra</w:t>
            </w:r>
            <w:r>
              <w:rPr>
                <w:sz w:val="24"/>
                <w:szCs w:val="24"/>
              </w:rPr>
              <w:t>m</w:t>
            </w:r>
          </w:p>
          <w:p w14:paraId="64F27F64" w14:textId="77777777" w:rsidR="0067050A" w:rsidRDefault="000B00B7">
            <w:pPr>
              <w:ind w:left="7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oteknologi,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</w:tcPr>
          <w:p w14:paraId="460E0A53" w14:textId="77777777" w:rsidR="0067050A" w:rsidRDefault="000B00B7">
            <w:pPr>
              <w:spacing w:line="240" w:lineRule="exact"/>
              <w:ind w:left="345" w:right="-21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tudi</w:t>
            </w:r>
          </w:p>
          <w:p w14:paraId="23AEFAAE" w14:textId="77777777" w:rsidR="0067050A" w:rsidRDefault="000B00B7">
            <w:pPr>
              <w:ind w:left="37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Fa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ul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</w:p>
        </w:tc>
      </w:tr>
    </w:tbl>
    <w:p w14:paraId="74D16FDF" w14:textId="77777777" w:rsidR="0067050A" w:rsidRDefault="0067050A">
      <w:pPr>
        <w:sectPr w:rsidR="0067050A">
          <w:type w:val="continuous"/>
          <w:pgSz w:w="11920" w:h="16840"/>
          <w:pgMar w:top="1560" w:right="1560" w:bottom="280" w:left="1680" w:header="720" w:footer="720" w:gutter="0"/>
          <w:cols w:space="720"/>
        </w:sectPr>
      </w:pPr>
    </w:p>
    <w:p w14:paraId="21BDAF4E" w14:textId="77777777" w:rsidR="0067050A" w:rsidRDefault="0067050A">
      <w:pPr>
        <w:spacing w:before="1" w:line="100" w:lineRule="exact"/>
        <w:rPr>
          <w:sz w:val="11"/>
          <w:szCs w:val="11"/>
        </w:rPr>
      </w:pPr>
    </w:p>
    <w:p w14:paraId="04FB0F64" w14:textId="77777777" w:rsidR="0067050A" w:rsidRDefault="000B00B7">
      <w:pPr>
        <w:ind w:left="1296" w:right="-41" w:hanging="708"/>
        <w:jc w:val="both"/>
        <w:rPr>
          <w:sz w:val="24"/>
          <w:szCs w:val="24"/>
        </w:rPr>
      </w:pPr>
      <w:r>
        <w:rPr>
          <w:sz w:val="24"/>
          <w:szCs w:val="24"/>
        </w:rPr>
        <w:t>Djuri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2008.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lan Lima Kult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Ka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 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di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h. J. 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 8(1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64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>
        <w:rPr>
          <w:spacing w:val="2"/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tangg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6 </w:t>
      </w:r>
      <w:r>
        <w:rPr>
          <w:spacing w:val="-1"/>
          <w:sz w:val="24"/>
          <w:szCs w:val="24"/>
        </w:rPr>
        <w:t>Fe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ri 2023.</w:t>
      </w:r>
    </w:p>
    <w:p w14:paraId="2E8A30D1" w14:textId="77777777" w:rsidR="0067050A" w:rsidRDefault="0067050A">
      <w:pPr>
        <w:spacing w:line="120" w:lineRule="exact"/>
        <w:rPr>
          <w:sz w:val="12"/>
          <w:szCs w:val="12"/>
        </w:rPr>
      </w:pPr>
    </w:p>
    <w:p w14:paraId="067F9254" w14:textId="77777777" w:rsidR="0067050A" w:rsidRDefault="000B00B7">
      <w:pPr>
        <w:ind w:left="588" w:right="-53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,N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tyor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 xml:space="preserve">ni,A. 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2020.</w:t>
      </w:r>
    </w:p>
    <w:p w14:paraId="671D502B" w14:textId="77777777" w:rsidR="0067050A" w:rsidRDefault="000B00B7">
      <w:pPr>
        <w:ind w:left="1296" w:right="-60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</w:t>
      </w:r>
      <w:r>
        <w:rPr>
          <w:spacing w:val="5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kl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5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usim</w:t>
      </w:r>
    </w:p>
    <w:p w14:paraId="6A996F8A" w14:textId="77777777" w:rsidR="0067050A" w:rsidRDefault="000B00B7">
      <w:pPr>
        <w:ind w:left="1296" w:right="-54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gung</w:t>
      </w:r>
    </w:p>
    <w:p w14:paraId="1B58ECE2" w14:textId="77777777" w:rsidR="0067050A" w:rsidRDefault="000B00B7">
      <w:pPr>
        <w:spacing w:line="240" w:lineRule="exact"/>
        <w:rPr>
          <w:sz w:val="24"/>
          <w:szCs w:val="24"/>
        </w:rPr>
      </w:pPr>
      <w:r>
        <w:br w:type="column"/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nian  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rsitas   </w:t>
      </w:r>
      <w:r>
        <w:rPr>
          <w:spacing w:val="2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yiah</w:t>
      </w:r>
    </w:p>
    <w:p w14:paraId="3D845538" w14:textId="77777777" w:rsidR="0067050A" w:rsidRDefault="000B00B7">
      <w:pPr>
        <w:ind w:right="100"/>
        <w:rPr>
          <w:sz w:val="24"/>
          <w:szCs w:val="24"/>
        </w:rPr>
      </w:pP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la.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2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h.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Jurn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 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Vol.14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1.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di</w:t>
      </w:r>
      <w:hyperlink r:id="rId19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/r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pository.umsu.a</w:t>
        </w:r>
        <w:r>
          <w:rPr>
            <w:spacing w:val="-1"/>
            <w:sz w:val="24"/>
            <w:szCs w:val="24"/>
          </w:rPr>
          <w:t>c</w:t>
        </w:r>
        <w:r>
          <w:rPr>
            <w:sz w:val="24"/>
            <w:szCs w:val="24"/>
          </w:rPr>
          <w:t>.i</w:t>
        </w:r>
        <w:r>
          <w:rPr>
            <w:spacing w:val="2"/>
            <w:sz w:val="24"/>
            <w:szCs w:val="24"/>
          </w:rPr>
          <w:t>d</w:t>
        </w:r>
        <w:r>
          <w:rPr>
            <w:sz w:val="24"/>
            <w:szCs w:val="24"/>
          </w:rPr>
          <w:t>/b</w:t>
        </w:r>
      </w:hyperlink>
      <w:hyperlink r:id="rId20">
        <w:r>
          <w:rPr>
            <w:sz w:val="24"/>
            <w:szCs w:val="24"/>
          </w:rPr>
          <w:t xml:space="preserve"> i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str</w:t>
        </w:r>
        <w:r>
          <w:rPr>
            <w:spacing w:val="-1"/>
            <w:sz w:val="24"/>
            <w:szCs w:val="24"/>
          </w:rPr>
          <w:t>ea</w:t>
        </w:r>
        <w:r>
          <w:rPr>
            <w:sz w:val="24"/>
            <w:szCs w:val="24"/>
          </w:rPr>
          <w:t xml:space="preserve">m/    </w:t>
        </w:r>
        <w:r>
          <w:rPr>
            <w:spacing w:val="34"/>
            <w:sz w:val="24"/>
            <w:szCs w:val="24"/>
          </w:rPr>
          <w:t xml:space="preserve"> </w:t>
        </w:r>
        <w:r>
          <w:rPr>
            <w:sz w:val="24"/>
            <w:szCs w:val="24"/>
          </w:rPr>
          <w:t xml:space="preserve">1234567    </w:t>
        </w:r>
        <w:r>
          <w:rPr>
            <w:spacing w:val="33"/>
            <w:sz w:val="24"/>
            <w:szCs w:val="24"/>
          </w:rPr>
          <w:t xml:space="preserve"> </w:t>
        </w:r>
        <w:r>
          <w:rPr>
            <w:sz w:val="24"/>
            <w:szCs w:val="24"/>
          </w:rPr>
          <w:t>89/14</w:t>
        </w:r>
      </w:hyperlink>
    </w:p>
    <w:p w14:paraId="18C62B40" w14:textId="77777777" w:rsidR="0067050A" w:rsidRDefault="000B00B7">
      <w:pPr>
        <w:rPr>
          <w:sz w:val="24"/>
          <w:szCs w:val="24"/>
        </w:rPr>
      </w:pPr>
      <w:r>
        <w:rPr>
          <w:sz w:val="24"/>
          <w:szCs w:val="24"/>
        </w:rPr>
        <w:t>111/11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Yog</w:t>
      </w:r>
      <w:r>
        <w:rPr>
          <w:spacing w:val="-1"/>
          <w:sz w:val="24"/>
          <w:szCs w:val="24"/>
        </w:rPr>
        <w:t>a%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%</w:t>
      </w:r>
      <w:r>
        <w:rPr>
          <w:sz w:val="24"/>
          <w:szCs w:val="24"/>
        </w:rPr>
        <w:t>20G</w:t>
      </w:r>
    </w:p>
    <w:p w14:paraId="0575EAEE" w14:textId="77777777" w:rsidR="0067050A" w:rsidRDefault="000B00B7">
      <w:pPr>
        <w:rPr>
          <w:sz w:val="24"/>
          <w:szCs w:val="24"/>
        </w:rPr>
      </w:pPr>
      <w:r>
        <w:rPr>
          <w:sz w:val="24"/>
          <w:szCs w:val="24"/>
        </w:rPr>
        <w:t>irs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ng.,  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tang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  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06</w:t>
      </w:r>
    </w:p>
    <w:p w14:paraId="17C2542D" w14:textId="77777777" w:rsidR="0067050A" w:rsidRDefault="000B00B7">
      <w:pPr>
        <w:rPr>
          <w:sz w:val="24"/>
          <w:szCs w:val="24"/>
        </w:rPr>
        <w:sectPr w:rsidR="0067050A">
          <w:type w:val="continuous"/>
          <w:pgSz w:w="11920" w:h="16840"/>
          <w:pgMar w:top="1560" w:right="1560" w:bottom="280" w:left="1680" w:header="720" w:footer="720" w:gutter="0"/>
          <w:cols w:num="2" w:space="720" w:equalWidth="0">
            <w:col w:w="4202" w:space="1430"/>
            <w:col w:w="3048"/>
          </w:cols>
        </w:sect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 2024.</w:t>
      </w:r>
    </w:p>
    <w:p w14:paraId="1524002B" w14:textId="77777777" w:rsidR="0067050A" w:rsidRDefault="0067050A">
      <w:pPr>
        <w:spacing w:before="2" w:line="140" w:lineRule="exact"/>
        <w:rPr>
          <w:sz w:val="15"/>
          <w:szCs w:val="15"/>
        </w:rPr>
      </w:pPr>
    </w:p>
    <w:p w14:paraId="21271F7B" w14:textId="77777777" w:rsidR="0067050A" w:rsidRDefault="0067050A">
      <w:pPr>
        <w:spacing w:line="200" w:lineRule="exact"/>
      </w:pPr>
    </w:p>
    <w:p w14:paraId="74EF6B73" w14:textId="77777777" w:rsidR="0067050A" w:rsidRDefault="0067050A">
      <w:pPr>
        <w:spacing w:line="200" w:lineRule="exact"/>
        <w:sectPr w:rsidR="0067050A">
          <w:pgSz w:w="11920" w:h="16840"/>
          <w:pgMar w:top="1100" w:right="1560" w:bottom="280" w:left="1680" w:header="880" w:footer="0" w:gutter="0"/>
          <w:cols w:space="720"/>
        </w:sectPr>
      </w:pPr>
    </w:p>
    <w:p w14:paraId="1FFA1CB5" w14:textId="77777777" w:rsidR="0067050A" w:rsidRDefault="000B00B7">
      <w:pPr>
        <w:spacing w:before="29"/>
        <w:ind w:left="588" w:right="-53"/>
        <w:rPr>
          <w:sz w:val="24"/>
          <w:szCs w:val="24"/>
        </w:rPr>
      </w:pP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hm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E.,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sinah.,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ri,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M.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2010.</w:t>
      </w:r>
    </w:p>
    <w:p w14:paraId="592BFE08" w14:textId="77777777" w:rsidR="0067050A" w:rsidRDefault="000B00B7">
      <w:pPr>
        <w:ind w:left="1308" w:right="-41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man     </w:t>
      </w:r>
      <w:r>
        <w:rPr>
          <w:spacing w:val="3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bu     </w:t>
      </w:r>
      <w:r>
        <w:rPr>
          <w:spacing w:val="3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uning Akib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 </w:t>
      </w:r>
      <w:r>
        <w:rPr>
          <w:spacing w:val="3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ian   </w:t>
      </w:r>
      <w:r>
        <w:rPr>
          <w:spacing w:val="3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upuk.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 xml:space="preserve">m                         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tudi 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oteknologi,         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nian  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rsitas   </w:t>
      </w:r>
      <w:r>
        <w:rPr>
          <w:spacing w:val="2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yiah Ku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la.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2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h.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Jurn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 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Vol.14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1.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di</w:t>
      </w:r>
      <w:hyperlink r:id="rId21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/r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pository.umsu.a</w:t>
        </w:r>
        <w:r>
          <w:rPr>
            <w:spacing w:val="-1"/>
            <w:sz w:val="24"/>
            <w:szCs w:val="24"/>
          </w:rPr>
          <w:t>c</w:t>
        </w:r>
        <w:r>
          <w:rPr>
            <w:sz w:val="24"/>
            <w:szCs w:val="24"/>
          </w:rPr>
          <w:t>.id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b</w:t>
        </w:r>
      </w:hyperlink>
      <w:hyperlink r:id="rId22">
        <w:r>
          <w:rPr>
            <w:sz w:val="24"/>
            <w:szCs w:val="24"/>
          </w:rPr>
          <w:t xml:space="preserve"> i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str</w:t>
        </w:r>
        <w:r>
          <w:rPr>
            <w:spacing w:val="-1"/>
            <w:sz w:val="24"/>
            <w:szCs w:val="24"/>
          </w:rPr>
          <w:t>ea</w:t>
        </w:r>
        <w:r>
          <w:rPr>
            <w:sz w:val="24"/>
            <w:szCs w:val="24"/>
          </w:rPr>
          <w:t xml:space="preserve">m/    </w:t>
        </w:r>
        <w:r>
          <w:rPr>
            <w:spacing w:val="34"/>
            <w:sz w:val="24"/>
            <w:szCs w:val="24"/>
          </w:rPr>
          <w:t xml:space="preserve"> </w:t>
        </w:r>
        <w:r>
          <w:rPr>
            <w:sz w:val="24"/>
            <w:szCs w:val="24"/>
          </w:rPr>
          <w:t xml:space="preserve">1234567    </w:t>
        </w:r>
        <w:r>
          <w:rPr>
            <w:spacing w:val="33"/>
            <w:sz w:val="24"/>
            <w:szCs w:val="24"/>
          </w:rPr>
          <w:t xml:space="preserve"> </w:t>
        </w:r>
        <w:r>
          <w:rPr>
            <w:sz w:val="24"/>
            <w:szCs w:val="24"/>
          </w:rPr>
          <w:t>89/14</w:t>
        </w:r>
      </w:hyperlink>
    </w:p>
    <w:p w14:paraId="07BD4E2E" w14:textId="77777777" w:rsidR="0067050A" w:rsidRDefault="000B00B7">
      <w:pPr>
        <w:ind w:left="1308"/>
        <w:rPr>
          <w:sz w:val="24"/>
          <w:szCs w:val="24"/>
        </w:rPr>
      </w:pPr>
      <w:r>
        <w:rPr>
          <w:sz w:val="24"/>
          <w:szCs w:val="24"/>
        </w:rPr>
        <w:t>111/11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Yog</w:t>
      </w:r>
      <w:r>
        <w:rPr>
          <w:spacing w:val="-1"/>
          <w:sz w:val="24"/>
          <w:szCs w:val="24"/>
        </w:rPr>
        <w:t>a%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%</w:t>
      </w:r>
      <w:r>
        <w:rPr>
          <w:sz w:val="24"/>
          <w:szCs w:val="24"/>
        </w:rPr>
        <w:t>20G</w:t>
      </w:r>
    </w:p>
    <w:p w14:paraId="046CE2F4" w14:textId="77777777" w:rsidR="0067050A" w:rsidRDefault="000B00B7">
      <w:pPr>
        <w:ind w:left="1308" w:right="-51"/>
        <w:rPr>
          <w:sz w:val="24"/>
          <w:szCs w:val="24"/>
        </w:rPr>
      </w:pPr>
      <w:r>
        <w:rPr>
          <w:sz w:val="24"/>
          <w:szCs w:val="24"/>
        </w:rPr>
        <w:t>irs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ng.,  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tang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  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06</w:t>
      </w:r>
    </w:p>
    <w:p w14:paraId="604B4C82" w14:textId="77777777" w:rsidR="0067050A" w:rsidRDefault="000B00B7">
      <w:pPr>
        <w:ind w:left="1308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 2024.</w:t>
      </w:r>
    </w:p>
    <w:p w14:paraId="43C2F4F6" w14:textId="77777777" w:rsidR="0067050A" w:rsidRDefault="0067050A">
      <w:pPr>
        <w:spacing w:line="120" w:lineRule="exact"/>
        <w:rPr>
          <w:sz w:val="12"/>
          <w:szCs w:val="12"/>
        </w:rPr>
      </w:pPr>
    </w:p>
    <w:p w14:paraId="293C6420" w14:textId="77777777" w:rsidR="0067050A" w:rsidRDefault="000B00B7">
      <w:pPr>
        <w:tabs>
          <w:tab w:val="left" w:pos="2060"/>
        </w:tabs>
        <w:ind w:left="1296" w:right="-40" w:hanging="708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hma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ty,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.,            </w:t>
      </w:r>
      <w:r>
        <w:rPr>
          <w:spacing w:val="3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ub</w:t>
      </w:r>
      <w:r>
        <w:rPr>
          <w:spacing w:val="-1"/>
          <w:sz w:val="24"/>
          <w:szCs w:val="24"/>
        </w:rPr>
        <w:t>ae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h,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t., 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,A.   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 xml:space="preserve">2021.    </w:t>
      </w:r>
      <w:r>
        <w:rPr>
          <w:spacing w:val="2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ruh 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nis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upuk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un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rtumbuh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naman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Ekor</w:t>
      </w:r>
      <w:r>
        <w:rPr>
          <w:sz w:val="24"/>
          <w:szCs w:val="24"/>
        </w:rPr>
        <w:tab/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ga    </w:t>
      </w:r>
      <w:r>
        <w:rPr>
          <w:spacing w:val="7"/>
          <w:sz w:val="24"/>
          <w:szCs w:val="24"/>
        </w:rPr>
        <w:t xml:space="preserve"> </w:t>
      </w:r>
      <w:r>
        <w:rPr>
          <w:i/>
          <w:sz w:val="24"/>
          <w:szCs w:val="24"/>
        </w:rPr>
        <w:t>(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pipr</w:t>
      </w:r>
      <w:r>
        <w:rPr>
          <w:i/>
          <w:spacing w:val="2"/>
          <w:sz w:val="24"/>
          <w:szCs w:val="24"/>
        </w:rPr>
        <w:t>e</w:t>
      </w:r>
      <w:r>
        <w:rPr>
          <w:i/>
          <w:sz w:val="24"/>
          <w:szCs w:val="24"/>
        </w:rPr>
        <w:t>mnum pinna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um</w:t>
      </w:r>
      <w:r>
        <w:rPr>
          <w:i/>
          <w:spacing w:val="50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.).</w:t>
      </w:r>
      <w:r>
        <w:rPr>
          <w:i/>
          <w:spacing w:val="5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m</w:t>
      </w:r>
      <w:r>
        <w:rPr>
          <w:spacing w:val="5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tudi Ag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oteknologi,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</w:t>
      </w:r>
      <w:r>
        <w:rPr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I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r,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Jurn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Vol.2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o.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3. 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                              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hyperlink r:id="rId23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</w:t>
        </w:r>
        <w:r>
          <w:rPr>
            <w:spacing w:val="1"/>
            <w:sz w:val="24"/>
            <w:szCs w:val="24"/>
          </w:rPr>
          <w:t>j</w:t>
        </w:r>
        <w:r>
          <w:rPr>
            <w:sz w:val="24"/>
            <w:szCs w:val="24"/>
          </w:rPr>
          <w:t>urn</w:t>
        </w:r>
        <w:r>
          <w:rPr>
            <w:spacing w:val="-2"/>
            <w:sz w:val="24"/>
            <w:szCs w:val="24"/>
          </w:rPr>
          <w:t>a</w:t>
        </w:r>
        <w:r>
          <w:rPr>
            <w:sz w:val="24"/>
            <w:szCs w:val="24"/>
          </w:rPr>
          <w:t>l.fp.umi.</w:t>
        </w:r>
        <w:r>
          <w:rPr>
            <w:spacing w:val="-1"/>
            <w:sz w:val="24"/>
            <w:szCs w:val="24"/>
          </w:rPr>
          <w:t>ac</w:t>
        </w:r>
        <w:r>
          <w:rPr>
            <w:sz w:val="24"/>
            <w:szCs w:val="24"/>
          </w:rPr>
          <w:t>.id</w:t>
        </w:r>
        <w:r>
          <w:rPr>
            <w:spacing w:val="-1"/>
            <w:sz w:val="24"/>
            <w:szCs w:val="24"/>
          </w:rPr>
          <w:t>/</w:t>
        </w:r>
        <w:r>
          <w:rPr>
            <w:sz w:val="24"/>
            <w:szCs w:val="24"/>
          </w:rPr>
          <w:t>inde</w:t>
        </w:r>
      </w:hyperlink>
      <w:hyperlink r:id="rId24">
        <w:r>
          <w:rPr>
            <w:sz w:val="24"/>
            <w:szCs w:val="24"/>
          </w:rPr>
          <w:t xml:space="preserve"> x.php/ag</w:t>
        </w:r>
        <w:r>
          <w:rPr>
            <w:spacing w:val="-1"/>
            <w:sz w:val="24"/>
            <w:szCs w:val="24"/>
          </w:rPr>
          <w:t>r</w:t>
        </w:r>
        <w:r>
          <w:rPr>
            <w:sz w:val="24"/>
            <w:szCs w:val="24"/>
          </w:rPr>
          <w:t>otekm</w:t>
        </w:r>
        <w:r>
          <w:rPr>
            <w:spacing w:val="-1"/>
            <w:sz w:val="24"/>
            <w:szCs w:val="24"/>
          </w:rPr>
          <w:t>a</w:t>
        </w:r>
        <w:r>
          <w:rPr>
            <w:spacing w:val="1"/>
            <w:sz w:val="24"/>
            <w:szCs w:val="24"/>
          </w:rPr>
          <w:t>s</w:t>
        </w:r>
        <w:r>
          <w:rPr>
            <w:sz w:val="24"/>
            <w:szCs w:val="24"/>
          </w:rPr>
          <w:t>.,</w:t>
        </w:r>
      </w:hyperlink>
      <w:r>
        <w:rPr>
          <w:sz w:val="24"/>
          <w:szCs w:val="24"/>
        </w:rPr>
        <w:t xml:space="preserve">   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22 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023.</w:t>
      </w:r>
    </w:p>
    <w:p w14:paraId="0CD9E28A" w14:textId="77777777" w:rsidR="0067050A" w:rsidRDefault="0067050A">
      <w:pPr>
        <w:spacing w:line="120" w:lineRule="exact"/>
        <w:rPr>
          <w:sz w:val="12"/>
          <w:szCs w:val="12"/>
        </w:rPr>
      </w:pPr>
    </w:p>
    <w:p w14:paraId="1DD4837A" w14:textId="77777777" w:rsidR="0067050A" w:rsidRDefault="000B00B7">
      <w:pPr>
        <w:ind w:left="588" w:right="-57"/>
        <w:rPr>
          <w:sz w:val="24"/>
          <w:szCs w:val="24"/>
        </w:rPr>
      </w:pPr>
      <w:r>
        <w:rPr>
          <w:sz w:val="24"/>
          <w:szCs w:val="24"/>
        </w:rPr>
        <w:t>Robinson.        2021.      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ian</w:t>
      </w:r>
    </w:p>
    <w:p w14:paraId="7CC4B3C3" w14:textId="77777777" w:rsidR="0067050A" w:rsidRDefault="000B00B7">
      <w:pPr>
        <w:spacing w:before="43"/>
        <w:ind w:left="1296" w:right="-51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nian,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nyu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14:paraId="213134E1" w14:textId="77777777" w:rsidR="0067050A" w:rsidRDefault="000B00B7">
      <w:pPr>
        <w:spacing w:before="29" w:line="275" w:lineRule="auto"/>
        <w:ind w:left="708" w:right="100"/>
        <w:jc w:val="both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mber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ya 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nusia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nian:J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77C66B16" w14:textId="77777777" w:rsidR="0067050A" w:rsidRDefault="000B00B7">
      <w:pPr>
        <w:spacing w:before="1"/>
        <w:ind w:left="708" w:right="100" w:hanging="708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tyaning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um, L., Ko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srih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.,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ghfo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D. 2013. </w:t>
      </w:r>
      <w:r>
        <w:rPr>
          <w:spacing w:val="3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spon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 Bun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is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i/>
          <w:sz w:val="24"/>
          <w:szCs w:val="24"/>
        </w:rPr>
        <w:t>Pha</w:t>
      </w:r>
      <w:r>
        <w:rPr>
          <w:i/>
          <w:spacing w:val="2"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olus 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ulgaris</w:t>
      </w:r>
      <w:r>
        <w:rPr>
          <w:i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i/>
          <w:sz w:val="24"/>
          <w:szCs w:val="24"/>
        </w:rPr>
        <w:t xml:space="preserve">.)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Dosis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upuk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upuk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 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 J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nian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nian 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rsitas Br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wija</w:t>
      </w:r>
      <w:r>
        <w:rPr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urn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Volume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1</w:t>
      </w:r>
    </w:p>
    <w:p w14:paraId="1207128C" w14:textId="77777777" w:rsidR="0067050A" w:rsidRDefault="000B00B7">
      <w:pPr>
        <w:ind w:left="708" w:right="101"/>
        <w:rPr>
          <w:sz w:val="24"/>
          <w:szCs w:val="24"/>
        </w:rPr>
      </w:pPr>
      <w:r>
        <w:rPr>
          <w:sz w:val="24"/>
          <w:szCs w:val="24"/>
        </w:rPr>
        <w:t xml:space="preserve">No.1.                          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diaks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hyperlink r:id="rId25">
        <w:r>
          <w:rPr>
            <w:sz w:val="24"/>
            <w:szCs w:val="24"/>
          </w:rPr>
          <w:t xml:space="preserve"> ht</w:t>
        </w:r>
        <w:r>
          <w:rPr>
            <w:spacing w:val="1"/>
            <w:sz w:val="24"/>
            <w:szCs w:val="24"/>
          </w:rPr>
          <w:t>t</w:t>
        </w:r>
        <w:r>
          <w:rPr>
            <w:sz w:val="24"/>
            <w:szCs w:val="24"/>
          </w:rPr>
          <w:t>p:</w:t>
        </w:r>
        <w:r>
          <w:rPr>
            <w:spacing w:val="1"/>
            <w:sz w:val="24"/>
            <w:szCs w:val="24"/>
          </w:rPr>
          <w:t>/</w:t>
        </w:r>
        <w:r>
          <w:rPr>
            <w:sz w:val="24"/>
            <w:szCs w:val="24"/>
          </w:rPr>
          <w:t>/prot</w:t>
        </w:r>
        <w:r>
          <w:rPr>
            <w:spacing w:val="-1"/>
            <w:sz w:val="24"/>
            <w:szCs w:val="24"/>
          </w:rPr>
          <w:t>a</w:t>
        </w:r>
        <w:r>
          <w:rPr>
            <w:sz w:val="24"/>
            <w:szCs w:val="24"/>
          </w:rPr>
          <w:t>n.stud</w:t>
        </w:r>
        <w:r>
          <w:rPr>
            <w:spacing w:val="-1"/>
            <w:sz w:val="24"/>
            <w:szCs w:val="24"/>
          </w:rPr>
          <w:t>e</w:t>
        </w:r>
        <w:r>
          <w:rPr>
            <w:sz w:val="24"/>
            <w:szCs w:val="24"/>
          </w:rPr>
          <w:t>nt</w:t>
        </w:r>
      </w:hyperlink>
      <w:r>
        <w:rPr>
          <w:sz w:val="24"/>
          <w:szCs w:val="24"/>
        </w:rPr>
        <w:t xml:space="preserve"> jounal.ub.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.id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index.ph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 xml:space="preserve">/prot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n/a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le/vie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7</w:t>
      </w:r>
      <w:r>
        <w:rPr>
          <w:sz w:val="24"/>
          <w:szCs w:val="24"/>
        </w:rPr>
        <w:t xml:space="preserve">.,      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 </w:t>
      </w:r>
      <w:r>
        <w:rPr>
          <w:spacing w:val="49"/>
          <w:sz w:val="24"/>
          <w:szCs w:val="24"/>
        </w:rPr>
        <w:t xml:space="preserve"> </w:t>
      </w:r>
      <w:r>
        <w:rPr>
          <w:sz w:val="24"/>
          <w:szCs w:val="24"/>
        </w:rPr>
        <w:t>tang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 xml:space="preserve">11  </w:t>
      </w:r>
      <w:r>
        <w:rPr>
          <w:spacing w:val="5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ru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ri</w:t>
      </w:r>
    </w:p>
    <w:p w14:paraId="345F3989" w14:textId="77777777" w:rsidR="0067050A" w:rsidRDefault="000B00B7">
      <w:pPr>
        <w:ind w:left="708" w:right="2471"/>
        <w:jc w:val="both"/>
        <w:rPr>
          <w:sz w:val="24"/>
          <w:szCs w:val="24"/>
        </w:rPr>
      </w:pPr>
      <w:r>
        <w:rPr>
          <w:sz w:val="24"/>
          <w:szCs w:val="24"/>
        </w:rPr>
        <w:t>2024.</w:t>
      </w:r>
    </w:p>
    <w:p w14:paraId="442F0AD8" w14:textId="77777777" w:rsidR="0067050A" w:rsidRDefault="0067050A">
      <w:pPr>
        <w:spacing w:line="120" w:lineRule="exact"/>
        <w:rPr>
          <w:sz w:val="12"/>
          <w:szCs w:val="12"/>
        </w:rPr>
      </w:pPr>
    </w:p>
    <w:p w14:paraId="5BBFE4A6" w14:textId="77777777" w:rsidR="0067050A" w:rsidRDefault="000B00B7">
      <w:pPr>
        <w:tabs>
          <w:tab w:val="left" w:pos="1640"/>
        </w:tabs>
        <w:ind w:left="720" w:right="100" w:hanging="720"/>
        <w:jc w:val="both"/>
        <w:rPr>
          <w:sz w:val="24"/>
          <w:szCs w:val="24"/>
        </w:rPr>
      </w:pPr>
      <w:r>
        <w:pict w14:anchorId="79662885">
          <v:shape id="_x0000_s1026" type="#_x0000_t202" style="position:absolute;left:0;text-align:left;margin-left:363.6pt;margin-top:41.15pt;width:148.75pt;height:32.6pt;z-index:-1189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082"/>
                    <w:gridCol w:w="886"/>
                    <w:gridCol w:w="1006"/>
                  </w:tblGrid>
                  <w:tr w:rsidR="0067050A" w14:paraId="63F4F0D6" w14:textId="77777777">
                    <w:trPr>
                      <w:trHeight w:hRule="exact" w:val="294"/>
                    </w:trPr>
                    <w:tc>
                      <w:tcPr>
                        <w:tcW w:w="1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A9E4AD6" w14:textId="77777777" w:rsidR="0067050A" w:rsidRDefault="000B00B7">
                        <w:pPr>
                          <w:spacing w:before="5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man</w:t>
                        </w:r>
                      </w:p>
                    </w:tc>
                    <w:tc>
                      <w:tcPr>
                        <w:tcW w:w="8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5A9DA9F" w14:textId="77777777" w:rsidR="0067050A" w:rsidRDefault="000B00B7">
                        <w:pPr>
                          <w:spacing w:before="5"/>
                          <w:ind w:left="15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10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034C84C" w14:textId="77777777" w:rsidR="0067050A" w:rsidRDefault="000B00B7">
                        <w:pPr>
                          <w:spacing w:before="5"/>
                          <w:ind w:left="16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i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i/>
                            <w:spacing w:val="2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i/>
                            <w:sz w:val="24"/>
                            <w:szCs w:val="24"/>
                          </w:rPr>
                          <w:t>anas</w:t>
                        </w:r>
                      </w:p>
                    </w:tc>
                  </w:tr>
                  <w:tr w:rsidR="0067050A" w14:paraId="62F4C6AC" w14:textId="77777777">
                    <w:trPr>
                      <w:trHeight w:hRule="exact" w:val="358"/>
                    </w:trPr>
                    <w:tc>
                      <w:tcPr>
                        <w:tcW w:w="10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6C82ACB" w14:textId="77777777" w:rsidR="0067050A" w:rsidRDefault="000B00B7">
                        <w:pPr>
                          <w:spacing w:line="260" w:lineRule="exact"/>
                          <w:ind w:left="4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i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i/>
                            <w:sz w:val="24"/>
                            <w:szCs w:val="24"/>
                          </w:rPr>
                          <w:t>omosus</w:t>
                        </w:r>
                      </w:p>
                    </w:tc>
                    <w:tc>
                      <w:tcPr>
                        <w:tcW w:w="8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81E7A8D" w14:textId="77777777" w:rsidR="0067050A" w:rsidRDefault="000B00B7">
                        <w:pPr>
                          <w:spacing w:line="260" w:lineRule="exact"/>
                          <w:ind w:left="26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L.)</w:t>
                        </w:r>
                      </w:p>
                    </w:tc>
                    <w:tc>
                      <w:tcPr>
                        <w:tcW w:w="10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4502DAB" w14:textId="77777777" w:rsidR="0067050A" w:rsidRDefault="000B00B7">
                        <w:pPr>
                          <w:spacing w:line="260" w:lineRule="exact"/>
                          <w:ind w:left="13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te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p</w:t>
                        </w:r>
                      </w:p>
                    </w:tc>
                  </w:tr>
                </w:tbl>
                <w:p w14:paraId="63768E3F" w14:textId="77777777" w:rsidR="0067050A" w:rsidRDefault="0067050A"/>
              </w:txbxContent>
            </v:textbox>
            <w10:wrap anchorx="page"/>
          </v:shape>
        </w:pic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, J., 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o, M., 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ksono, K.</w:t>
      </w:r>
      <w:r>
        <w:rPr>
          <w:sz w:val="24"/>
          <w:szCs w:val="24"/>
        </w:rPr>
        <w:tab/>
        <w:t xml:space="preserve">2017.          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spon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mbunga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</w:p>
    <w:p w14:paraId="6BB38886" w14:textId="77777777" w:rsidR="0067050A" w:rsidRDefault="0067050A">
      <w:pPr>
        <w:spacing w:before="2" w:line="140" w:lineRule="exact"/>
        <w:rPr>
          <w:sz w:val="15"/>
          <w:szCs w:val="15"/>
        </w:rPr>
      </w:pPr>
    </w:p>
    <w:p w14:paraId="61895CD0" w14:textId="77777777" w:rsidR="0067050A" w:rsidRDefault="0067050A">
      <w:pPr>
        <w:spacing w:line="200" w:lineRule="exact"/>
      </w:pPr>
    </w:p>
    <w:p w14:paraId="6DBA7333" w14:textId="77777777" w:rsidR="0067050A" w:rsidRDefault="0067050A">
      <w:pPr>
        <w:spacing w:line="200" w:lineRule="exact"/>
      </w:pPr>
    </w:p>
    <w:p w14:paraId="24E24AFD" w14:textId="77777777" w:rsidR="0067050A" w:rsidRDefault="000B00B7">
      <w:pPr>
        <w:ind w:left="720" w:right="100"/>
        <w:jc w:val="both"/>
        <w:rPr>
          <w:sz w:val="24"/>
          <w:szCs w:val="24"/>
        </w:rPr>
        <w:sectPr w:rsidR="0067050A">
          <w:type w:val="continuous"/>
          <w:pgSz w:w="11920" w:h="16840"/>
          <w:pgMar w:top="1560" w:right="1560" w:bottom="280" w:left="1680" w:header="720" w:footer="720" w:gutter="0"/>
          <w:cols w:num="2" w:space="720" w:equalWidth="0">
            <w:col w:w="4205" w:space="707"/>
            <w:col w:w="3768"/>
          </w:cols>
        </w:sect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mupuk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Aplikasi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Eti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n. Jurn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man. Vol.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5. No. 8.</w:t>
      </w:r>
    </w:p>
    <w:p w14:paraId="18638F46" w14:textId="77777777" w:rsidR="0067050A" w:rsidRDefault="0067050A">
      <w:pPr>
        <w:spacing w:before="2" w:line="140" w:lineRule="exact"/>
        <w:rPr>
          <w:sz w:val="15"/>
          <w:szCs w:val="15"/>
        </w:rPr>
      </w:pPr>
    </w:p>
    <w:p w14:paraId="3E7C2F38" w14:textId="77777777" w:rsidR="0067050A" w:rsidRDefault="0067050A">
      <w:pPr>
        <w:spacing w:line="200" w:lineRule="exact"/>
      </w:pPr>
    </w:p>
    <w:p w14:paraId="3D2C596D" w14:textId="77777777" w:rsidR="0067050A" w:rsidRDefault="0067050A">
      <w:pPr>
        <w:spacing w:line="200" w:lineRule="exact"/>
      </w:pPr>
    </w:p>
    <w:p w14:paraId="696F7B85" w14:textId="77777777" w:rsidR="0067050A" w:rsidRDefault="000B00B7">
      <w:pPr>
        <w:spacing w:before="29" w:line="260" w:lineRule="exact"/>
        <w:ind w:left="588"/>
        <w:rPr>
          <w:sz w:val="24"/>
          <w:szCs w:val="24"/>
        </w:rPr>
      </w:pPr>
      <w:r>
        <w:rPr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mp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r</w:t>
      </w:r>
      <w:r>
        <w:rPr>
          <w:spacing w:val="-2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 1. 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ndun</w:t>
      </w:r>
      <w:r>
        <w:rPr>
          <w:spacing w:val="2"/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upuk 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un</w:t>
      </w:r>
    </w:p>
    <w:p w14:paraId="74E27DBF" w14:textId="77777777" w:rsidR="0067050A" w:rsidRDefault="0067050A">
      <w:pPr>
        <w:spacing w:line="240" w:lineRule="exact"/>
        <w:rPr>
          <w:sz w:val="24"/>
          <w:szCs w:val="24"/>
        </w:rPr>
      </w:pPr>
    </w:p>
    <w:tbl>
      <w:tblPr>
        <w:tblW w:w="0" w:type="auto"/>
        <w:tblInd w:w="4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269"/>
        <w:gridCol w:w="5612"/>
      </w:tblGrid>
      <w:tr w:rsidR="0067050A" w14:paraId="07FF8A9C" w14:textId="77777777">
        <w:trPr>
          <w:trHeight w:hRule="exact" w:val="480"/>
        </w:trPr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FEFFD3" w14:textId="77777777" w:rsidR="0067050A" w:rsidRDefault="000B00B7">
            <w:pPr>
              <w:spacing w:line="260" w:lineRule="exact"/>
              <w:ind w:left="15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909CE" w14:textId="77777777" w:rsidR="0067050A" w:rsidRDefault="000B00B7">
            <w:pPr>
              <w:spacing w:line="260" w:lineRule="exact"/>
              <w:ind w:left="748" w:right="75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</w:t>
            </w:r>
            <w:r>
              <w:rPr>
                <w:b/>
                <w:spacing w:val="1"/>
                <w:sz w:val="24"/>
                <w:szCs w:val="24"/>
              </w:rPr>
              <w:t>pu</w:t>
            </w:r>
            <w:r>
              <w:rPr>
                <w:b/>
                <w:sz w:val="24"/>
                <w:szCs w:val="24"/>
              </w:rPr>
              <w:t>k</w:t>
            </w:r>
          </w:p>
        </w:tc>
        <w:tc>
          <w:tcPr>
            <w:tcW w:w="5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EA20F7" w14:textId="77777777" w:rsidR="0067050A" w:rsidRDefault="000B00B7">
            <w:pPr>
              <w:spacing w:line="260" w:lineRule="exact"/>
              <w:ind w:left="2153" w:right="2157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Ka</w:t>
            </w:r>
            <w:r>
              <w:rPr>
                <w:b/>
                <w:spacing w:val="1"/>
                <w:sz w:val="24"/>
                <w:szCs w:val="24"/>
              </w:rPr>
              <w:t>nd</w:t>
            </w:r>
            <w:r>
              <w:rPr>
                <w:b/>
                <w:spacing w:val="-1"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gan</w:t>
            </w:r>
          </w:p>
        </w:tc>
      </w:tr>
      <w:tr w:rsidR="0067050A" w14:paraId="2004D2F9" w14:textId="77777777">
        <w:trPr>
          <w:trHeight w:hRule="exact" w:val="737"/>
        </w:trPr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54535" w14:textId="77777777" w:rsidR="0067050A" w:rsidRDefault="000B00B7">
            <w:pPr>
              <w:spacing w:line="260" w:lineRule="exact"/>
              <w:ind w:left="203" w:right="2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ECE77C" w14:textId="77777777" w:rsidR="0067050A" w:rsidRDefault="000B00B7">
            <w:pPr>
              <w:spacing w:line="260" w:lineRule="exact"/>
              <w:ind w:left="5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Vigo Amino</w:t>
            </w:r>
          </w:p>
        </w:tc>
        <w:tc>
          <w:tcPr>
            <w:tcW w:w="5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942CF" w14:textId="77777777" w:rsidR="0067050A" w:rsidRDefault="000B00B7">
            <w:pPr>
              <w:spacing w:before="1" w:line="260" w:lineRule="exact"/>
              <w:ind w:left="102" w:right="3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) 9,2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pacing w:val="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K)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6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(P) 0</w:t>
            </w:r>
            <w:r>
              <w:rPr>
                <w:spacing w:val="2"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31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 Humat)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12</w:t>
            </w:r>
            <w:r>
              <w:rPr>
                <w:spacing w:val="2"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6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(Mg)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0,40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.</w:t>
            </w:r>
          </w:p>
        </w:tc>
      </w:tr>
      <w:tr w:rsidR="0067050A" w14:paraId="37AD0FD7" w14:textId="77777777">
        <w:trPr>
          <w:trHeight w:hRule="exact" w:val="838"/>
        </w:trPr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1E50C7" w14:textId="77777777" w:rsidR="0067050A" w:rsidRDefault="000B00B7">
            <w:pPr>
              <w:spacing w:line="260" w:lineRule="exact"/>
              <w:ind w:left="203" w:right="2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DD695" w14:textId="77777777" w:rsidR="0067050A" w:rsidRDefault="000B00B7">
            <w:pPr>
              <w:spacing w:line="260" w:lineRule="exact"/>
              <w:ind w:left="6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owmo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5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DE860" w14:textId="77777777" w:rsidR="0067050A" w:rsidRDefault="000B00B7">
            <w:pPr>
              <w:spacing w:before="1" w:line="260" w:lineRule="exact"/>
              <w:ind w:left="102" w:right="1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) 32%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 (P) 1</w:t>
            </w:r>
            <w:r>
              <w:rPr>
                <w:spacing w:val="2"/>
                <w:sz w:val="24"/>
                <w:szCs w:val="24"/>
              </w:rPr>
              <w:t>0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</w:t>
            </w:r>
            <w:r>
              <w:rPr>
                <w:spacing w:val="1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 xml:space="preserve">) </w:t>
            </w:r>
            <w:r>
              <w:rPr>
                <w:spacing w:val="1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) 0,0</w:t>
            </w:r>
            <w:r>
              <w:rPr>
                <w:spacing w:val="-1"/>
                <w:sz w:val="24"/>
                <w:szCs w:val="24"/>
              </w:rPr>
              <w:t>5%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(Mg)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</w:t>
            </w:r>
            <w:r>
              <w:rPr>
                <w:spacing w:val="2"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10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(S) 0,20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(Fe)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0,10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B) 0,0</w:t>
            </w:r>
            <w:r>
              <w:rPr>
                <w:spacing w:val="-1"/>
                <w:sz w:val="24"/>
                <w:szCs w:val="24"/>
              </w:rPr>
              <w:t>2%</w:t>
            </w:r>
            <w:r>
              <w:rPr>
                <w:sz w:val="24"/>
                <w:szCs w:val="24"/>
              </w:rPr>
              <w:t>, (Mn)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0,05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Zn)</w:t>
            </w:r>
          </w:p>
          <w:p w14:paraId="34F860F9" w14:textId="77777777" w:rsidR="0067050A" w:rsidRDefault="000B00B7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0,05%</w:t>
            </w:r>
          </w:p>
        </w:tc>
      </w:tr>
      <w:tr w:rsidR="0067050A" w14:paraId="2DBC8C0D" w14:textId="77777777">
        <w:trPr>
          <w:trHeight w:hRule="exact" w:val="718"/>
        </w:trPr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58DB7" w14:textId="77777777" w:rsidR="0067050A" w:rsidRDefault="000B00B7">
            <w:pPr>
              <w:spacing w:line="260" w:lineRule="exact"/>
              <w:ind w:left="203" w:right="2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A5A74" w14:textId="77777777" w:rsidR="0067050A" w:rsidRDefault="000B00B7">
            <w:pPr>
              <w:spacing w:line="260" w:lineRule="exact"/>
              <w:ind w:left="7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sil</w:t>
            </w:r>
          </w:p>
        </w:tc>
        <w:tc>
          <w:tcPr>
            <w:tcW w:w="5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CFE17" w14:textId="77777777" w:rsidR="0067050A" w:rsidRDefault="000B00B7">
            <w:pPr>
              <w:spacing w:before="1" w:line="260" w:lineRule="exact"/>
              <w:ind w:left="102" w:right="2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) 20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 xml:space="preserve">, (P) </w:t>
            </w:r>
            <w:r>
              <w:rPr>
                <w:spacing w:val="2"/>
                <w:sz w:val="24"/>
                <w:szCs w:val="24"/>
              </w:rPr>
              <w:t>9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1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) 1</w:t>
            </w:r>
            <w:r>
              <w:rPr>
                <w:spacing w:val="1"/>
                <w:sz w:val="24"/>
                <w:szCs w:val="24"/>
              </w:rPr>
              <w:t>5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(Mg)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(M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), </w:t>
            </w:r>
            <w:r>
              <w:rPr>
                <w:spacing w:val="-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 xml:space="preserve">B), </w:t>
            </w:r>
            <w:r>
              <w:rPr>
                <w:spacing w:val="1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Cu), (Co),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n)</w:t>
            </w:r>
          </w:p>
        </w:tc>
      </w:tr>
      <w:tr w:rsidR="0067050A" w14:paraId="0F8696F8" w14:textId="77777777">
        <w:trPr>
          <w:trHeight w:hRule="exact" w:val="569"/>
        </w:trPr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5A471" w14:textId="77777777" w:rsidR="0067050A" w:rsidRDefault="000B00B7">
            <w:pPr>
              <w:spacing w:line="260" w:lineRule="exact"/>
              <w:ind w:left="203" w:right="2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25519" w14:textId="77777777" w:rsidR="0067050A" w:rsidRDefault="000B00B7">
            <w:pPr>
              <w:spacing w:line="260" w:lineRule="exact"/>
              <w:ind w:left="729" w:right="73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tur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5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775F3" w14:textId="77777777" w:rsidR="0067050A" w:rsidRDefault="000B00B7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Co</w:t>
            </w:r>
            <w:r>
              <w:rPr>
                <w:spacing w:val="1"/>
                <w:position w:val="-2"/>
                <w:sz w:val="16"/>
                <w:szCs w:val="16"/>
              </w:rPr>
              <w:t>2</w:t>
            </w:r>
            <w:r>
              <w:rPr>
                <w:sz w:val="24"/>
                <w:szCs w:val="24"/>
              </w:rPr>
              <w:t>) 99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(Mg</w:t>
            </w:r>
            <w:r>
              <w:rPr>
                <w:spacing w:val="-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) 0,</w:t>
            </w:r>
            <w:r>
              <w:rPr>
                <w:spacing w:val="1"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0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(SiO)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0,03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pacing w:val="1"/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1"/>
                <w:position w:val="-2"/>
                <w:sz w:val="16"/>
                <w:szCs w:val="16"/>
              </w:rPr>
              <w:t>2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position w:val="-2"/>
                <w:sz w:val="16"/>
                <w:szCs w:val="16"/>
              </w:rPr>
              <w:t>3</w:t>
            </w:r>
            <w:r>
              <w:rPr>
                <w:sz w:val="24"/>
                <w:szCs w:val="24"/>
              </w:rPr>
              <w:t>)</w:t>
            </w:r>
          </w:p>
          <w:p w14:paraId="45D4CB43" w14:textId="77777777" w:rsidR="0067050A" w:rsidRDefault="000B00B7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position w:val="-2"/>
                <w:sz w:val="16"/>
                <w:szCs w:val="16"/>
              </w:rPr>
              <w:t xml:space="preserve">, </w:t>
            </w:r>
            <w:r>
              <w:rPr>
                <w:spacing w:val="2"/>
                <w:position w:val="-2"/>
                <w:sz w:val="16"/>
                <w:szCs w:val="16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1"/>
                <w:position w:val="-2"/>
                <w:sz w:val="16"/>
                <w:szCs w:val="16"/>
              </w:rPr>
              <w:t>2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position w:val="-2"/>
                <w:sz w:val="16"/>
                <w:szCs w:val="16"/>
              </w:rPr>
              <w:t>3</w:t>
            </w:r>
            <w:r>
              <w:rPr>
                <w:sz w:val="24"/>
                <w:szCs w:val="24"/>
              </w:rPr>
              <w:t>)0,3</w:t>
            </w:r>
            <w:r>
              <w:rPr>
                <w:spacing w:val="-1"/>
                <w:sz w:val="24"/>
                <w:szCs w:val="24"/>
              </w:rPr>
              <w:t>9%</w:t>
            </w:r>
            <w:r>
              <w:rPr>
                <w:sz w:val="24"/>
                <w:szCs w:val="24"/>
              </w:rPr>
              <w:t>.</w:t>
            </w:r>
          </w:p>
        </w:tc>
      </w:tr>
      <w:tr w:rsidR="0067050A" w14:paraId="1AFE34D8" w14:textId="77777777">
        <w:trPr>
          <w:trHeight w:hRule="exact" w:val="713"/>
        </w:trPr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A6277" w14:textId="77777777" w:rsidR="0067050A" w:rsidRDefault="000B00B7">
            <w:pPr>
              <w:ind w:left="203" w:right="2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8035D0" w14:textId="77777777" w:rsidR="0067050A" w:rsidRDefault="000B00B7">
            <w:pPr>
              <w:ind w:left="2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 K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um Murni</w:t>
            </w:r>
          </w:p>
        </w:tc>
        <w:tc>
          <w:tcPr>
            <w:tcW w:w="5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9D4A72" w14:textId="77777777" w:rsidR="0067050A" w:rsidRDefault="000B00B7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Co</w:t>
            </w:r>
            <w:r>
              <w:rPr>
                <w:spacing w:val="1"/>
                <w:position w:val="-2"/>
                <w:sz w:val="16"/>
                <w:szCs w:val="16"/>
              </w:rPr>
              <w:t>3</w:t>
            </w:r>
            <w:r>
              <w:rPr>
                <w:sz w:val="24"/>
                <w:szCs w:val="24"/>
              </w:rPr>
              <w:t>) 99,</w:t>
            </w:r>
            <w:r>
              <w:rPr>
                <w:spacing w:val="-1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2%</w:t>
            </w:r>
            <w:r>
              <w:rPr>
                <w:position w:val="-2"/>
                <w:sz w:val="16"/>
                <w:szCs w:val="16"/>
              </w:rPr>
              <w:t>,</w:t>
            </w:r>
            <w:r>
              <w:rPr>
                <w:spacing w:val="1"/>
                <w:position w:val="-2"/>
                <w:sz w:val="16"/>
                <w:szCs w:val="16"/>
              </w:rPr>
              <w:t xml:space="preserve"> </w:t>
            </w:r>
            <w:r>
              <w:rPr>
                <w:sz w:val="24"/>
                <w:szCs w:val="24"/>
              </w:rPr>
              <w:t>(Mg</w:t>
            </w:r>
            <w:r>
              <w:rPr>
                <w:spacing w:val="-1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)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0,23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, (SiO</w:t>
            </w:r>
            <w:r>
              <w:rPr>
                <w:spacing w:val="1"/>
                <w:position w:val="-2"/>
                <w:sz w:val="16"/>
                <w:szCs w:val="16"/>
              </w:rPr>
              <w:t>2</w:t>
            </w:r>
            <w:r>
              <w:rPr>
                <w:sz w:val="24"/>
                <w:szCs w:val="24"/>
              </w:rPr>
              <w:t>) 0,0</w:t>
            </w:r>
            <w:r>
              <w:rPr>
                <w:spacing w:val="-1"/>
                <w:sz w:val="24"/>
                <w:szCs w:val="24"/>
              </w:rPr>
              <w:t>9%</w:t>
            </w:r>
            <w:r>
              <w:rPr>
                <w:position w:val="-2"/>
                <w:sz w:val="16"/>
                <w:szCs w:val="16"/>
              </w:rPr>
              <w:t>,</w:t>
            </w:r>
            <w:r>
              <w:rPr>
                <w:spacing w:val="1"/>
                <w:position w:val="-2"/>
                <w:sz w:val="16"/>
                <w:szCs w:val="16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>
              <w:rPr>
                <w:spacing w:val="-2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1"/>
                <w:position w:val="-2"/>
                <w:sz w:val="16"/>
                <w:szCs w:val="16"/>
              </w:rPr>
              <w:t>2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position w:val="-2"/>
                <w:sz w:val="16"/>
                <w:szCs w:val="16"/>
              </w:rPr>
              <w:t>3</w:t>
            </w:r>
            <w:r>
              <w:rPr>
                <w:sz w:val="24"/>
                <w:szCs w:val="24"/>
              </w:rPr>
              <w:t>)</w:t>
            </w:r>
          </w:p>
          <w:p w14:paraId="0D3DE81C" w14:textId="77777777" w:rsidR="0067050A" w:rsidRDefault="000B00B7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  <w:r>
              <w:rPr>
                <w:spacing w:val="-1"/>
                <w:sz w:val="24"/>
                <w:szCs w:val="24"/>
              </w:rPr>
              <w:t>%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253DFE90" w14:textId="77777777" w:rsidR="0067050A" w:rsidRDefault="0067050A">
      <w:pPr>
        <w:spacing w:before="5" w:line="120" w:lineRule="exact"/>
        <w:rPr>
          <w:sz w:val="12"/>
          <w:szCs w:val="12"/>
        </w:rPr>
      </w:pPr>
    </w:p>
    <w:p w14:paraId="565BA7B6" w14:textId="77777777" w:rsidR="0067050A" w:rsidRDefault="000B00B7">
      <w:pPr>
        <w:ind w:left="588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noni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, 2015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153DE350" w14:textId="77777777" w:rsidR="0067050A" w:rsidRDefault="0067050A">
      <w:pPr>
        <w:spacing w:line="200" w:lineRule="exact"/>
      </w:pPr>
    </w:p>
    <w:p w14:paraId="024620A6" w14:textId="77777777" w:rsidR="0067050A" w:rsidRDefault="0067050A">
      <w:pPr>
        <w:spacing w:line="200" w:lineRule="exact"/>
      </w:pPr>
    </w:p>
    <w:p w14:paraId="575F36B4" w14:textId="77777777" w:rsidR="0067050A" w:rsidRDefault="0067050A">
      <w:pPr>
        <w:spacing w:line="200" w:lineRule="exact"/>
      </w:pPr>
    </w:p>
    <w:p w14:paraId="7AC26C49" w14:textId="77777777" w:rsidR="0067050A" w:rsidRDefault="0067050A">
      <w:pPr>
        <w:spacing w:line="200" w:lineRule="exact"/>
      </w:pPr>
    </w:p>
    <w:p w14:paraId="0FC115A6" w14:textId="77777777" w:rsidR="0067050A" w:rsidRDefault="0067050A">
      <w:pPr>
        <w:spacing w:before="13" w:line="260" w:lineRule="exact"/>
        <w:rPr>
          <w:sz w:val="26"/>
          <w:szCs w:val="26"/>
        </w:rPr>
      </w:pPr>
    </w:p>
    <w:p w14:paraId="527597C1" w14:textId="77D763B2" w:rsidR="0067050A" w:rsidRDefault="0067050A">
      <w:pPr>
        <w:spacing w:before="41" w:line="449" w:lineRule="auto"/>
        <w:ind w:left="588" w:right="3771"/>
        <w:rPr>
          <w:sz w:val="24"/>
          <w:szCs w:val="24"/>
        </w:rPr>
      </w:pPr>
    </w:p>
    <w:sectPr w:rsidR="0067050A">
      <w:pgSz w:w="11920" w:h="16840"/>
      <w:pgMar w:top="1100" w:right="1080" w:bottom="280" w:left="1680" w:header="880" w:footer="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uthor" w:initials="A">
    <w:p w14:paraId="6E23ACE6" w14:textId="69ACDE7A" w:rsidR="00A87431" w:rsidRDefault="00A87431">
      <w:pPr>
        <w:pStyle w:val="CommentText"/>
      </w:pPr>
      <w:r>
        <w:rPr>
          <w:rStyle w:val="CommentReference"/>
        </w:rPr>
        <w:annotationRef/>
      </w:r>
    </w:p>
  </w:comment>
  <w:comment w:id="2" w:author="Author" w:initials="A">
    <w:p w14:paraId="340E0513" w14:textId="5FB4574B" w:rsidR="00B65EDF" w:rsidRDefault="00B65EDF">
      <w:pPr>
        <w:pStyle w:val="CommentText"/>
      </w:pPr>
      <w:r>
        <w:rPr>
          <w:rStyle w:val="CommentReference"/>
        </w:rPr>
        <w:annotationRef/>
      </w:r>
      <w:r w:rsidR="00742637">
        <w:t>Dibuat satu kolom</w:t>
      </w:r>
    </w:p>
  </w:comment>
  <w:comment w:id="3" w:author="Author" w:initials="A">
    <w:p w14:paraId="2485C545" w14:textId="3F6AE5BC" w:rsidR="00742637" w:rsidRDefault="00742637">
      <w:pPr>
        <w:pStyle w:val="CommentText"/>
      </w:pPr>
      <w:r>
        <w:rPr>
          <w:rStyle w:val="CommentReference"/>
        </w:rPr>
        <w:annotationRef/>
      </w:r>
      <w:r w:rsidR="00CF7FF4">
        <w:t>Dibuat satu baris dan satu spasi</w:t>
      </w:r>
    </w:p>
  </w:comment>
  <w:comment w:id="4" w:author="Author" w:initials="A">
    <w:p w14:paraId="0B7D6A99" w14:textId="77777777" w:rsidR="004D2E7A" w:rsidRDefault="004D2E7A" w:rsidP="00BA5BF2">
      <w:pPr>
        <w:pStyle w:val="CommentText"/>
        <w:numPr>
          <w:ilvl w:val="0"/>
          <w:numId w:val="2"/>
        </w:numPr>
      </w:pPr>
      <w:r>
        <w:rPr>
          <w:rStyle w:val="CommentReference"/>
        </w:rPr>
        <w:annotationRef/>
      </w:r>
      <w:r w:rsidR="00BA5BF2">
        <w:t>Pustaka minimal 15</w:t>
      </w:r>
    </w:p>
    <w:p w14:paraId="75D5D0B4" w14:textId="77777777" w:rsidR="00BA5BF2" w:rsidRDefault="00BA5BF2" w:rsidP="00BA5BF2">
      <w:pPr>
        <w:pStyle w:val="CommentText"/>
        <w:numPr>
          <w:ilvl w:val="0"/>
          <w:numId w:val="2"/>
        </w:numPr>
      </w:pPr>
      <w:r>
        <w:t>Spasi anatara penulis dan judul artikel berbeda2</w:t>
      </w:r>
    </w:p>
    <w:p w14:paraId="1D189662" w14:textId="76F5D7BF" w:rsidR="00BA5BF2" w:rsidRDefault="00BA5BF2" w:rsidP="00BA5BF2">
      <w:pPr>
        <w:pStyle w:val="CommentText"/>
        <w:numPr>
          <w:ilvl w:val="0"/>
          <w:numId w:val="2"/>
        </w:numPr>
      </w:pPr>
      <w:r>
        <w:t>Spasi antara penulis satu dan lainnya hanay satu spasi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E23ACE6" w15:done="0"/>
  <w15:commentEx w15:paraId="340E0513" w15:done="0"/>
  <w15:commentEx w15:paraId="2485C545" w15:done="0"/>
  <w15:commentEx w15:paraId="1D18966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E23ACE6" w16cid:durableId="366E5B3C"/>
  <w16cid:commentId w16cid:paraId="340E0513" w16cid:durableId="59992877"/>
  <w16cid:commentId w16cid:paraId="2485C545" w16cid:durableId="265D0AA1"/>
  <w16cid:commentId w16cid:paraId="1D189662" w16cid:durableId="25D506F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5FF196" w14:textId="77777777" w:rsidR="000B00B7" w:rsidRDefault="000B00B7">
      <w:r>
        <w:separator/>
      </w:r>
    </w:p>
  </w:endnote>
  <w:endnote w:type="continuationSeparator" w:id="0">
    <w:p w14:paraId="2D6F7C2E" w14:textId="77777777" w:rsidR="000B00B7" w:rsidRDefault="000B0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B485A3" w14:textId="77777777" w:rsidR="000B00B7" w:rsidRDefault="000B00B7">
      <w:r>
        <w:separator/>
      </w:r>
    </w:p>
  </w:footnote>
  <w:footnote w:type="continuationSeparator" w:id="0">
    <w:p w14:paraId="404542F4" w14:textId="77777777" w:rsidR="000B00B7" w:rsidRDefault="000B00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F9D483" w14:textId="03C7E340" w:rsidR="0067050A" w:rsidRDefault="0067050A">
    <w:pPr>
      <w:spacing w:line="20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E347E"/>
    <w:multiLevelType w:val="hybridMultilevel"/>
    <w:tmpl w:val="5852AE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506B30"/>
    <w:multiLevelType w:val="multilevel"/>
    <w:tmpl w:val="C3FC371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50A"/>
    <w:rsid w:val="0007639E"/>
    <w:rsid w:val="000B00B7"/>
    <w:rsid w:val="004415C0"/>
    <w:rsid w:val="004D2E7A"/>
    <w:rsid w:val="00656935"/>
    <w:rsid w:val="0067050A"/>
    <w:rsid w:val="006A305A"/>
    <w:rsid w:val="006F0AFF"/>
    <w:rsid w:val="00742637"/>
    <w:rsid w:val="00813770"/>
    <w:rsid w:val="00A87431"/>
    <w:rsid w:val="00B5249C"/>
    <w:rsid w:val="00B52E23"/>
    <w:rsid w:val="00B65EDF"/>
    <w:rsid w:val="00BA5BF2"/>
    <w:rsid w:val="00CF7FF4"/>
    <w:rsid w:val="00F5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5CA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874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743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743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74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743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415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5C0"/>
  </w:style>
  <w:style w:type="paragraph" w:styleId="Footer">
    <w:name w:val="footer"/>
    <w:basedOn w:val="Normal"/>
    <w:link w:val="FooterChar"/>
    <w:uiPriority w:val="99"/>
    <w:unhideWhenUsed/>
    <w:rsid w:val="004415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5C0"/>
  </w:style>
  <w:style w:type="paragraph" w:styleId="BalloonText">
    <w:name w:val="Balloon Text"/>
    <w:basedOn w:val="Normal"/>
    <w:link w:val="BalloonTextChar"/>
    <w:uiPriority w:val="99"/>
    <w:semiHidden/>
    <w:unhideWhenUsed/>
    <w:rsid w:val="006569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9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874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743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743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74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743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415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5C0"/>
  </w:style>
  <w:style w:type="paragraph" w:styleId="Footer">
    <w:name w:val="footer"/>
    <w:basedOn w:val="Normal"/>
    <w:link w:val="FooterChar"/>
    <w:uiPriority w:val="99"/>
    <w:unhideWhenUsed/>
    <w:rsid w:val="004415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5C0"/>
  </w:style>
  <w:style w:type="paragraph" w:styleId="BalloonText">
    <w:name w:val="Balloon Text"/>
    <w:basedOn w:val="Normal"/>
    <w:link w:val="BalloonTextChar"/>
    <w:uiPriority w:val="99"/>
    <w:semiHidden/>
    <w:unhideWhenUsed/>
    <w:rsid w:val="006569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9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mitalom.com/artikel/396/fungsi%20dan-manfaat-pupuk-daun/" TargetMode="External"/><Relationship Id="rId18" Type="http://schemas.openxmlformats.org/officeDocument/2006/relationships/hyperlink" Target="http://hortikultura.litbang.pert" TargetMode="Externa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hyperlink" Target="http://repository.umsu.ac.id/bitstream/%201234567%2089/14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italom.com/artikel/396/fungsi%20dan-manfaat-pupuk-daun/" TargetMode="External"/><Relationship Id="rId17" Type="http://schemas.openxmlformats.org/officeDocument/2006/relationships/hyperlink" Target="http://journal.ipb.ac.id/index.php%20/JIPIDOI" TargetMode="External"/><Relationship Id="rId25" Type="http://schemas.openxmlformats.org/officeDocument/2006/relationships/hyperlink" Target="http://protan.student" TargetMode="External"/><Relationship Id="rId2" Type="http://schemas.openxmlformats.org/officeDocument/2006/relationships/styles" Target="styles.xml"/><Relationship Id="rId16" Type="http://schemas.openxmlformats.org/officeDocument/2006/relationships/hyperlink" Target="http://journal.ipb.ac.id/index.php%20/JIPIDOI" TargetMode="External"/><Relationship Id="rId20" Type="http://schemas.openxmlformats.org/officeDocument/2006/relationships/hyperlink" Target="http://repository.umsu.ac.id/bitstream/%201234567%2089/14" TargetMode="External"/><Relationship Id="rId29" Type="http://schemas.microsoft.com/office/2016/09/relationships/commentsIds" Target="commentsId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://jurnal.fp.umi.ac.id/index.php/agrotekma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panahmerah.id/product/" TargetMode="External"/><Relationship Id="rId23" Type="http://schemas.openxmlformats.org/officeDocument/2006/relationships/hyperlink" Target="http://jurnal.fp.umi.ac.id/index.php/agrotekmas" TargetMode="External"/><Relationship Id="rId28" Type="http://schemas.microsoft.com/office/2011/relationships/commentsExtended" Target="commentsExtended.xml"/><Relationship Id="rId10" Type="http://schemas.openxmlformats.org/officeDocument/2006/relationships/hyperlink" Target="mailto:2711@gmail.com" TargetMode="External"/><Relationship Id="rId19" Type="http://schemas.openxmlformats.org/officeDocument/2006/relationships/hyperlink" Target="http://repository.umsu.ac.id/bitstream/%201234567%2089/14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:agustinanggreini2711@gmail.com" TargetMode="External"/><Relationship Id="rId14" Type="http://schemas.openxmlformats.org/officeDocument/2006/relationships/hyperlink" Target="https://mitalom.com/artikel/396/fungsi%20dan-manfaat-pupuk-daun/" TargetMode="External"/><Relationship Id="rId22" Type="http://schemas.openxmlformats.org/officeDocument/2006/relationships/hyperlink" Target="http://repository.umsu.ac.id/bitstream/%201234567%2089/1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3580</Words>
  <Characters>20411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2024-07-24T22:45:00Z</dcterms:created>
  <dcterms:modified xsi:type="dcterms:W3CDTF">2024-07-24T22:45:00Z</dcterms:modified>
</cp:coreProperties>
</file>