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26C0A2" w14:textId="77777777" w:rsidR="00F91831" w:rsidRDefault="00091453" w:rsidP="00072A81">
      <w:pPr>
        <w:spacing w:before="78"/>
        <w:ind w:right="46"/>
        <w:jc w:val="center"/>
        <w:rPr>
          <w:sz w:val="24"/>
          <w:szCs w:val="24"/>
        </w:rPr>
      </w:pPr>
      <w:bookmarkStart w:id="0" w:name="_GoBack"/>
      <w:bookmarkEnd w:id="0"/>
      <w:r>
        <w:rPr>
          <w:b/>
          <w:spacing w:val="-3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</w:t>
      </w:r>
      <w:r>
        <w:rPr>
          <w:b/>
          <w:spacing w:val="2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buh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Ha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 H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jau</w:t>
      </w:r>
      <w:r w:rsidR="00072A81">
        <w:rPr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(</w:t>
      </w:r>
      <w:r>
        <w:rPr>
          <w:b/>
          <w:i/>
          <w:spacing w:val="-4"/>
          <w:sz w:val="24"/>
          <w:szCs w:val="24"/>
        </w:rPr>
        <w:t>V</w:t>
      </w:r>
      <w:r>
        <w:rPr>
          <w:b/>
          <w:i/>
          <w:sz w:val="24"/>
          <w:szCs w:val="24"/>
        </w:rPr>
        <w:t>ig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a radia</w:t>
      </w:r>
      <w:r>
        <w:rPr>
          <w:b/>
          <w:i/>
          <w:spacing w:val="1"/>
          <w:sz w:val="24"/>
          <w:szCs w:val="24"/>
        </w:rPr>
        <w:t>t</w:t>
      </w:r>
      <w:r>
        <w:rPr>
          <w:b/>
          <w:i/>
          <w:sz w:val="24"/>
          <w:szCs w:val="24"/>
        </w:rPr>
        <w:t xml:space="preserve">a 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.</w:t>
      </w:r>
      <w:r>
        <w:rPr>
          <w:b/>
          <w:i/>
          <w:sz w:val="24"/>
          <w:szCs w:val="24"/>
        </w:rPr>
        <w:t>)</w:t>
      </w:r>
      <w:r>
        <w:rPr>
          <w:b/>
          <w:i/>
          <w:spacing w:val="-1"/>
          <w:sz w:val="24"/>
          <w:szCs w:val="24"/>
        </w:rPr>
        <w:t xml:space="preserve"> </w:t>
      </w:r>
      <w:r w:rsidR="00B206DB">
        <w:rPr>
          <w:b/>
          <w:sz w:val="24"/>
          <w:szCs w:val="24"/>
        </w:rPr>
        <w:t>yang D</w:t>
      </w:r>
      <w:r w:rsidR="00072A81">
        <w:rPr>
          <w:b/>
          <w:sz w:val="24"/>
          <w:szCs w:val="24"/>
        </w:rPr>
        <w:t>ipengaruhi oleh Jarak Tanam</w:t>
      </w:r>
    </w:p>
    <w:p w14:paraId="26B8F0F4" w14:textId="77777777" w:rsidR="00F91831" w:rsidRDefault="00F91831">
      <w:pPr>
        <w:spacing w:before="1" w:line="100" w:lineRule="exact"/>
        <w:rPr>
          <w:sz w:val="11"/>
          <w:szCs w:val="11"/>
        </w:rPr>
      </w:pPr>
    </w:p>
    <w:p w14:paraId="20007BE9" w14:textId="77777777" w:rsidR="00F91831" w:rsidRDefault="00F91831">
      <w:pPr>
        <w:spacing w:line="200" w:lineRule="exact"/>
      </w:pPr>
    </w:p>
    <w:p w14:paraId="4D9E671F" w14:textId="77777777" w:rsidR="00F91831" w:rsidRDefault="00F91831">
      <w:pPr>
        <w:spacing w:line="200" w:lineRule="exact"/>
      </w:pPr>
    </w:p>
    <w:p w14:paraId="50E6E30F" w14:textId="77777777" w:rsidR="00F91831" w:rsidRDefault="00091453">
      <w:pPr>
        <w:spacing w:line="275" w:lineRule="auto"/>
        <w:ind w:left="226" w:right="244"/>
        <w:jc w:val="center"/>
        <w:rPr>
          <w:sz w:val="24"/>
          <w:szCs w:val="24"/>
        </w:rPr>
      </w:pP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>th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Yi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g Be</w:t>
      </w:r>
      <w:r>
        <w:rPr>
          <w:b/>
          <w:spacing w:val="-3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ts </w:t>
      </w:r>
      <w:r>
        <w:rPr>
          <w:b/>
          <w:spacing w:val="7"/>
          <w:sz w:val="24"/>
          <w:szCs w:val="24"/>
        </w:rPr>
        <w:t>(</w:t>
      </w:r>
      <w:r>
        <w:rPr>
          <w:b/>
          <w:i/>
          <w:spacing w:val="-4"/>
          <w:sz w:val="24"/>
          <w:szCs w:val="24"/>
        </w:rPr>
        <w:t>V</w:t>
      </w:r>
      <w:r>
        <w:rPr>
          <w:b/>
          <w:i/>
          <w:sz w:val="24"/>
          <w:szCs w:val="24"/>
        </w:rPr>
        <w:t>ig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a radiata</w:t>
      </w:r>
      <w:r>
        <w:rPr>
          <w:b/>
          <w:i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L.)</w:t>
      </w:r>
      <w:r>
        <w:rPr>
          <w:b/>
          <w:spacing w:val="-1"/>
          <w:sz w:val="24"/>
          <w:szCs w:val="24"/>
        </w:rPr>
        <w:t xml:space="preserve"> </w:t>
      </w:r>
      <w:r w:rsidR="00A246DB">
        <w:rPr>
          <w:b/>
          <w:sz w:val="24"/>
          <w:szCs w:val="24"/>
        </w:rPr>
        <w:t>as affected by Planting Density</w:t>
      </w:r>
    </w:p>
    <w:p w14:paraId="44A18546" w14:textId="77777777" w:rsidR="00F91831" w:rsidRDefault="00F91831">
      <w:pPr>
        <w:spacing w:before="3" w:line="160" w:lineRule="exact"/>
        <w:rPr>
          <w:sz w:val="16"/>
          <w:szCs w:val="16"/>
        </w:rPr>
      </w:pPr>
    </w:p>
    <w:p w14:paraId="0382AB92" w14:textId="046583EA" w:rsidR="00F91831" w:rsidRDefault="00A246DB" w:rsidP="00077EC3">
      <w:pPr>
        <w:tabs>
          <w:tab w:val="left" w:pos="7088"/>
        </w:tabs>
        <w:ind w:left="1204" w:right="329" w:hanging="920"/>
        <w:jc w:val="center"/>
        <w:rPr>
          <w:sz w:val="16"/>
          <w:szCs w:val="16"/>
        </w:rPr>
      </w:pP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Mukminah</w:t>
      </w:r>
      <w:r w:rsidR="00D617D4">
        <w:rPr>
          <w:spacing w:val="1"/>
          <w:position w:val="11"/>
          <w:sz w:val="16"/>
          <w:szCs w:val="16"/>
        </w:rPr>
        <w:t>1</w:t>
      </w:r>
      <w:r>
        <w:rPr>
          <w:position w:val="11"/>
          <w:sz w:val="16"/>
          <w:szCs w:val="16"/>
        </w:rPr>
        <w:t>)</w:t>
      </w:r>
      <w:r w:rsidR="00D617D4">
        <w:rPr>
          <w:position w:val="11"/>
          <w:sz w:val="16"/>
          <w:szCs w:val="16"/>
        </w:rPr>
        <w:t>2)</w:t>
      </w:r>
      <w:r>
        <w:rPr>
          <w:sz w:val="24"/>
          <w:szCs w:val="24"/>
        </w:rPr>
        <w:t>, Mir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rin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y</w:t>
      </w:r>
      <w:r w:rsidR="00D617D4">
        <w:rPr>
          <w:spacing w:val="1"/>
          <w:position w:val="11"/>
          <w:sz w:val="16"/>
          <w:szCs w:val="16"/>
        </w:rPr>
        <w:t>1)</w:t>
      </w:r>
      <w:r w:rsidR="00D617D4">
        <w:rPr>
          <w:sz w:val="24"/>
          <w:szCs w:val="24"/>
        </w:rPr>
        <w:t>,</w:t>
      </w:r>
      <w:r w:rsidR="00077EC3">
        <w:rPr>
          <w:sz w:val="24"/>
          <w:szCs w:val="24"/>
        </w:rPr>
        <w:t xml:space="preserve"> Ruarita R.K</w:t>
      </w:r>
      <w:r w:rsidR="00077EC3">
        <w:rPr>
          <w:sz w:val="24"/>
          <w:szCs w:val="24"/>
          <w:vertAlign w:val="superscript"/>
        </w:rPr>
        <w:t xml:space="preserve">1), </w:t>
      </w:r>
      <w:r w:rsidR="00D617D4">
        <w:rPr>
          <w:sz w:val="24"/>
          <w:szCs w:val="24"/>
        </w:rPr>
        <w:t xml:space="preserve"> I</w:t>
      </w:r>
      <w:r w:rsidR="00091453">
        <w:rPr>
          <w:spacing w:val="-1"/>
          <w:sz w:val="24"/>
          <w:szCs w:val="24"/>
        </w:rPr>
        <w:t xml:space="preserve"> </w:t>
      </w:r>
      <w:r w:rsidR="00091453">
        <w:rPr>
          <w:sz w:val="24"/>
          <w:szCs w:val="24"/>
        </w:rPr>
        <w:t>G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de</w:t>
      </w:r>
      <w:r w:rsidR="00091453">
        <w:rPr>
          <w:spacing w:val="-1"/>
          <w:sz w:val="24"/>
          <w:szCs w:val="24"/>
        </w:rPr>
        <w:t xml:space="preserve"> </w:t>
      </w:r>
      <w:r w:rsidR="00091453">
        <w:rPr>
          <w:spacing w:val="2"/>
          <w:sz w:val="24"/>
          <w:szCs w:val="24"/>
        </w:rPr>
        <w:t>E</w:t>
      </w:r>
      <w:r w:rsidR="00091453">
        <w:rPr>
          <w:sz w:val="24"/>
          <w:szCs w:val="24"/>
        </w:rPr>
        <w:t>rp</w:t>
      </w:r>
      <w:r w:rsidR="00091453">
        <w:rPr>
          <w:spacing w:val="-2"/>
          <w:sz w:val="24"/>
          <w:szCs w:val="24"/>
        </w:rPr>
        <w:t>a</w:t>
      </w:r>
      <w:r w:rsidR="00091453">
        <w:rPr>
          <w:sz w:val="24"/>
          <w:szCs w:val="24"/>
        </w:rPr>
        <w:t xml:space="preserve">n </w:t>
      </w:r>
      <w:r w:rsidR="00091453">
        <w:rPr>
          <w:spacing w:val="1"/>
          <w:sz w:val="24"/>
          <w:szCs w:val="24"/>
        </w:rPr>
        <w:t>W</w:t>
      </w:r>
      <w:r w:rsidR="00091453">
        <w:rPr>
          <w:sz w:val="24"/>
          <w:szCs w:val="24"/>
        </w:rPr>
        <w:t>ir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w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1"/>
          <w:position w:val="11"/>
          <w:sz w:val="16"/>
          <w:szCs w:val="16"/>
        </w:rPr>
        <w:t>1</w:t>
      </w:r>
      <w:r w:rsidR="00091453">
        <w:rPr>
          <w:position w:val="11"/>
          <w:sz w:val="16"/>
          <w:szCs w:val="16"/>
        </w:rPr>
        <w:t>)</w:t>
      </w:r>
    </w:p>
    <w:p w14:paraId="46FCAB0C" w14:textId="77777777" w:rsidR="00F91831" w:rsidRDefault="00091453" w:rsidP="00D617D4">
      <w:pPr>
        <w:spacing w:before="5"/>
        <w:ind w:left="256" w:right="277"/>
        <w:jc w:val="center"/>
        <w:rPr>
          <w:sz w:val="24"/>
          <w:szCs w:val="24"/>
        </w:rPr>
      </w:pPr>
      <w:r>
        <w:rPr>
          <w:spacing w:val="1"/>
          <w:position w:val="11"/>
          <w:sz w:val="16"/>
          <w:szCs w:val="16"/>
        </w:rPr>
        <w:t>1</w:t>
      </w:r>
      <w:r>
        <w:rPr>
          <w:position w:val="11"/>
          <w:sz w:val="16"/>
          <w:szCs w:val="16"/>
        </w:rPr>
        <w:t xml:space="preserve">)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nian, Univ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rsitas</w:t>
      </w:r>
      <w:r w:rsidR="00D617D4">
        <w:rPr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</w:t>
      </w:r>
    </w:p>
    <w:p w14:paraId="663ACF3D" w14:textId="77777777" w:rsidR="00F91831" w:rsidRDefault="00D617D4" w:rsidP="00072A81">
      <w:pPr>
        <w:spacing w:before="43"/>
        <w:ind w:right="46"/>
        <w:jc w:val="center"/>
        <w:rPr>
          <w:sz w:val="24"/>
          <w:szCs w:val="24"/>
        </w:rPr>
      </w:pPr>
      <w:r w:rsidRPr="00D617D4">
        <w:rPr>
          <w:sz w:val="24"/>
          <w:szCs w:val="24"/>
          <w:vertAlign w:val="superscript"/>
        </w:rPr>
        <w:t>2)</w:t>
      </w:r>
      <w:r>
        <w:rPr>
          <w:sz w:val="24"/>
          <w:szCs w:val="24"/>
        </w:rPr>
        <w:t>Email</w:t>
      </w:r>
      <w:r w:rsidR="00091453">
        <w:rPr>
          <w:sz w:val="24"/>
          <w:szCs w:val="24"/>
        </w:rPr>
        <w:t>:</w:t>
      </w:r>
      <w:r>
        <w:t xml:space="preserve"> </w:t>
      </w:r>
      <w:r w:rsidRPr="00072A81">
        <w:rPr>
          <w:sz w:val="24"/>
          <w:szCs w:val="24"/>
        </w:rPr>
        <w:t>faridatulmukminah</w:t>
      </w:r>
      <w:r w:rsidR="00072A81">
        <w:rPr>
          <w:sz w:val="24"/>
          <w:szCs w:val="24"/>
        </w:rPr>
        <w:t>@univ-tridinanti.ac.id</w:t>
      </w:r>
    </w:p>
    <w:p w14:paraId="792D35DE" w14:textId="77777777" w:rsidR="00F91831" w:rsidRDefault="00F91831">
      <w:pPr>
        <w:spacing w:before="2" w:line="160" w:lineRule="exact"/>
        <w:rPr>
          <w:sz w:val="16"/>
          <w:szCs w:val="16"/>
        </w:rPr>
      </w:pPr>
    </w:p>
    <w:p w14:paraId="56787644" w14:textId="77777777" w:rsidR="00F91831" w:rsidRDefault="00F91831">
      <w:pPr>
        <w:spacing w:line="200" w:lineRule="exact"/>
      </w:pPr>
    </w:p>
    <w:p w14:paraId="665DE8D7" w14:textId="77777777" w:rsidR="00F91831" w:rsidRDefault="00091453">
      <w:pPr>
        <w:ind w:left="4162" w:right="4181"/>
        <w:jc w:val="center"/>
        <w:rPr>
          <w:sz w:val="24"/>
          <w:szCs w:val="24"/>
        </w:rPr>
      </w:pPr>
      <w:r>
        <w:rPr>
          <w:b/>
          <w:i/>
          <w:sz w:val="24"/>
          <w:szCs w:val="24"/>
        </w:rPr>
        <w:t>Abst</w:t>
      </w:r>
      <w:r>
        <w:rPr>
          <w:b/>
          <w:i/>
          <w:spacing w:val="1"/>
          <w:sz w:val="24"/>
          <w:szCs w:val="24"/>
        </w:rPr>
        <w:t>r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-1"/>
          <w:sz w:val="24"/>
          <w:szCs w:val="24"/>
        </w:rPr>
        <w:t>c</w:t>
      </w:r>
      <w:r>
        <w:rPr>
          <w:b/>
          <w:i/>
          <w:sz w:val="24"/>
          <w:szCs w:val="24"/>
        </w:rPr>
        <w:t>t</w:t>
      </w:r>
    </w:p>
    <w:p w14:paraId="3BBA6DA7" w14:textId="77777777" w:rsidR="00F91831" w:rsidRDefault="00F91831">
      <w:pPr>
        <w:spacing w:before="7" w:line="140" w:lineRule="exact"/>
        <w:rPr>
          <w:sz w:val="15"/>
          <w:szCs w:val="15"/>
        </w:rPr>
      </w:pPr>
    </w:p>
    <w:p w14:paraId="7A0D6892" w14:textId="77777777" w:rsidR="00F91831" w:rsidRDefault="00091453" w:rsidP="00B206DB">
      <w:pPr>
        <w:spacing w:line="275" w:lineRule="auto"/>
        <w:ind w:left="100" w:right="77" w:firstLine="566"/>
        <w:jc w:val="both"/>
        <w:rPr>
          <w:sz w:val="24"/>
          <w:szCs w:val="24"/>
        </w:rPr>
      </w:pPr>
      <w:commentRangeStart w:id="1"/>
      <w:r>
        <w:rPr>
          <w:sz w:val="24"/>
          <w:szCs w:val="24"/>
        </w:rPr>
        <w:t>This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o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plan</w:t>
      </w:r>
      <w:r>
        <w:rPr>
          <w:spacing w:val="5"/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th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ield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of mung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plants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sz w:val="24"/>
          <w:szCs w:val="24"/>
        </w:rPr>
        <w:t>Vigna rad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ata</w:t>
      </w:r>
      <w:r>
        <w:rPr>
          <w:i/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This 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1"/>
          <w:sz w:val="24"/>
          <w:szCs w:val="24"/>
        </w:rPr>
        <w:t>rc</w:t>
      </w:r>
      <w:r>
        <w:rPr>
          <w:sz w:val="24"/>
          <w:szCs w:val="24"/>
        </w:rPr>
        <w:t>h 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out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the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f the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3"/>
          <w:sz w:val="24"/>
          <w:szCs w:val="24"/>
        </w:rPr>
        <w:t>t</w:t>
      </w:r>
      <w:r w:rsidR="004E1E0B">
        <w:rPr>
          <w:sz w:val="24"/>
          <w:szCs w:val="24"/>
        </w:rPr>
        <w:t xml:space="preserve">y </w:t>
      </w:r>
      <w:r>
        <w:rPr>
          <w:sz w:val="24"/>
          <w:szCs w:val="24"/>
        </w:rPr>
        <w:t xml:space="preserve">of 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 Univ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>t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, l</w:t>
      </w:r>
      <w:r>
        <w:rPr>
          <w:spacing w:val="3"/>
          <w:sz w:val="24"/>
          <w:szCs w:val="24"/>
        </w:rPr>
        <w:t>o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ted in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ulau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mambu, No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th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r,</w:t>
      </w:r>
      <w:r>
        <w:rPr>
          <w:spacing w:val="1"/>
          <w:sz w:val="24"/>
          <w:szCs w:val="24"/>
        </w:rPr>
        <w:t xml:space="preserve"> S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uth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umat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mber 2023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tober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023.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 r</w:t>
      </w:r>
      <w:r>
        <w:rPr>
          <w:spacing w:val="-2"/>
          <w:sz w:val="24"/>
          <w:szCs w:val="24"/>
        </w:rPr>
        <w:t>e</w:t>
      </w:r>
      <w:r>
        <w:rPr>
          <w:spacing w:val="7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commentRangeEnd w:id="1"/>
      <w:r w:rsidR="00762116">
        <w:rPr>
          <w:rStyle w:val="CommentReference"/>
        </w:rPr>
        <w:commentReference w:id="1"/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lock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(R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D)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r) 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ments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(si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)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numb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 of 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rime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tal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unit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(th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 plants.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1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plan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ing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1</w:t>
      </w:r>
      <w:r>
        <w:rPr>
          <w:sz w:val="24"/>
          <w:szCs w:val="24"/>
        </w:rPr>
        <w:t>5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 w:rsidR="004E1E0B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2"/>
          <w:sz w:val="24"/>
          <w:szCs w:val="24"/>
        </w:rPr>
        <w:t xml:space="preserve"> J</w:t>
      </w:r>
      <w:r>
        <w:rPr>
          <w:sz w:val="24"/>
          <w:szCs w:val="24"/>
        </w:rPr>
        <w:t>3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x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25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J</w:t>
      </w: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x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3</w:t>
      </w:r>
      <w:r>
        <w:rPr>
          <w:sz w:val="24"/>
          <w:szCs w:val="24"/>
        </w:rPr>
        <w:t>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 plant 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flo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n</w:t>
      </w:r>
      <w:r>
        <w:rPr>
          <w:sz w:val="24"/>
          <w:szCs w:val="24"/>
        </w:rPr>
        <w:t>umber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pods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plan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number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pods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plo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plant, pod 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ht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t, se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w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 per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ield.</w:t>
      </w:r>
    </w:p>
    <w:p w14:paraId="6F719F20" w14:textId="77777777" w:rsidR="00F91831" w:rsidRDefault="00091453">
      <w:pPr>
        <w:spacing w:before="1" w:line="276" w:lineRule="auto"/>
        <w:ind w:left="100" w:right="75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ied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out,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it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luded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that the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planting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 (40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m)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ood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ted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wth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ield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mu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plants,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</w:t>
      </w:r>
      <w:r>
        <w:rPr>
          <w:spacing w:val="5"/>
          <w:sz w:val="24"/>
          <w:szCs w:val="24"/>
        </w:rPr>
        <w:t>l</w:t>
      </w:r>
      <w:r>
        <w:rPr>
          <w:sz w:val="24"/>
          <w:szCs w:val="24"/>
        </w:rPr>
        <w:t>y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1</w:t>
      </w:r>
      <w:r>
        <w:rPr>
          <w:sz w:val="24"/>
          <w:szCs w:val="24"/>
        </w:rPr>
        <w:t>9.28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plantin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flo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ge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 41.73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num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of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pods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6.89,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number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 pods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plot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1</w:t>
      </w:r>
      <w:r>
        <w:rPr>
          <w:sz w:val="24"/>
          <w:szCs w:val="24"/>
        </w:rPr>
        <w:t>40.83,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of pods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plant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8.50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 pods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plot</w:t>
      </w:r>
      <w:r>
        <w:rPr>
          <w:spacing w:val="2"/>
          <w:sz w:val="24"/>
          <w:szCs w:val="24"/>
        </w:rPr>
        <w:t xml:space="preserve"> 1</w:t>
      </w:r>
      <w:r>
        <w:rPr>
          <w:sz w:val="24"/>
          <w:szCs w:val="24"/>
        </w:rPr>
        <w:t>53.83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,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 plant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7.78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with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 933,6 k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/ha.</w:t>
      </w:r>
    </w:p>
    <w:p w14:paraId="74F272A7" w14:textId="77777777" w:rsidR="00F91831" w:rsidRDefault="00F91831">
      <w:pPr>
        <w:spacing w:before="5" w:line="120" w:lineRule="exact"/>
        <w:rPr>
          <w:sz w:val="12"/>
          <w:szCs w:val="12"/>
        </w:rPr>
      </w:pPr>
    </w:p>
    <w:p w14:paraId="14255D64" w14:textId="77777777" w:rsidR="00F91831" w:rsidRDefault="00091453">
      <w:pPr>
        <w:spacing w:line="260" w:lineRule="exact"/>
        <w:ind w:left="100" w:right="4966"/>
        <w:jc w:val="both"/>
        <w:rPr>
          <w:sz w:val="24"/>
          <w:szCs w:val="24"/>
        </w:rPr>
      </w:pPr>
      <w:r>
        <w:rPr>
          <w:b/>
          <w:spacing w:val="-2"/>
          <w:position w:val="-1"/>
          <w:sz w:val="24"/>
          <w:szCs w:val="24"/>
        </w:rPr>
        <w:t>K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 xml:space="preserve">y </w:t>
      </w:r>
      <w:r>
        <w:rPr>
          <w:b/>
          <w:spacing w:val="2"/>
          <w:position w:val="-1"/>
          <w:sz w:val="24"/>
          <w:szCs w:val="24"/>
        </w:rPr>
        <w:t>w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s: p</w:t>
      </w:r>
      <w:r>
        <w:rPr>
          <w:b/>
          <w:spacing w:val="1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 xml:space="preserve">ting 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3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 xml:space="preserve">sity, 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1"/>
          <w:position w:val="-1"/>
          <w:sz w:val="24"/>
          <w:szCs w:val="24"/>
        </w:rPr>
        <w:t>un</w:t>
      </w:r>
      <w:r>
        <w:rPr>
          <w:b/>
          <w:position w:val="-1"/>
          <w:sz w:val="24"/>
          <w:szCs w:val="24"/>
        </w:rPr>
        <w:t xml:space="preserve">g 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an</w:t>
      </w:r>
    </w:p>
    <w:p w14:paraId="787C8E61" w14:textId="77777777" w:rsidR="00F91831" w:rsidRDefault="00F91831">
      <w:pPr>
        <w:spacing w:before="9" w:line="120" w:lineRule="exact"/>
        <w:rPr>
          <w:sz w:val="12"/>
          <w:szCs w:val="12"/>
        </w:rPr>
      </w:pPr>
    </w:p>
    <w:p w14:paraId="5D6F2343" w14:textId="77777777" w:rsidR="00F91831" w:rsidRDefault="00F91831">
      <w:pPr>
        <w:spacing w:line="200" w:lineRule="exact"/>
        <w:sectPr w:rsidR="00F91831">
          <w:footerReference w:type="default" r:id="rId9"/>
          <w:pgSz w:w="11920" w:h="16840"/>
          <w:pgMar w:top="1340" w:right="1320" w:bottom="280" w:left="1340" w:header="0" w:footer="804" w:gutter="0"/>
          <w:pgNumType w:start="1"/>
          <w:cols w:space="720"/>
        </w:sectPr>
      </w:pPr>
    </w:p>
    <w:p w14:paraId="0BA89D48" w14:textId="77777777" w:rsidR="00F91831" w:rsidRDefault="00091453">
      <w:pPr>
        <w:spacing w:before="31"/>
        <w:ind w:left="1245"/>
        <w:rPr>
          <w:sz w:val="24"/>
          <w:szCs w:val="24"/>
        </w:rPr>
      </w:pPr>
      <w:r>
        <w:rPr>
          <w:b/>
          <w:spacing w:val="-3"/>
          <w:sz w:val="24"/>
          <w:szCs w:val="24"/>
        </w:rPr>
        <w:lastRenderedPageBreak/>
        <w:t>P</w:t>
      </w:r>
      <w:r>
        <w:rPr>
          <w:b/>
          <w:sz w:val="24"/>
          <w:szCs w:val="24"/>
        </w:rPr>
        <w:t>EN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AHUL</w:t>
      </w:r>
      <w:r>
        <w:rPr>
          <w:b/>
          <w:spacing w:val="2"/>
          <w:sz w:val="24"/>
          <w:szCs w:val="24"/>
        </w:rPr>
        <w:t>U</w:t>
      </w:r>
      <w:r>
        <w:rPr>
          <w:b/>
          <w:sz w:val="24"/>
          <w:szCs w:val="24"/>
        </w:rPr>
        <w:t>AN</w:t>
      </w:r>
    </w:p>
    <w:p w14:paraId="5EA681C3" w14:textId="77777777" w:rsidR="00F91831" w:rsidRDefault="00F91831">
      <w:pPr>
        <w:spacing w:before="19" w:line="260" w:lineRule="exact"/>
        <w:rPr>
          <w:sz w:val="26"/>
          <w:szCs w:val="26"/>
        </w:rPr>
      </w:pPr>
    </w:p>
    <w:p w14:paraId="34CCEEEE" w14:textId="77777777" w:rsidR="00F91831" w:rsidRDefault="00B206DB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 xml:space="preserve">A. </w:t>
      </w:r>
      <w:r w:rsidR="00091453">
        <w:rPr>
          <w:b/>
          <w:sz w:val="24"/>
          <w:szCs w:val="24"/>
        </w:rPr>
        <w:t>Latar</w:t>
      </w:r>
      <w:r w:rsidR="00091453">
        <w:rPr>
          <w:b/>
          <w:spacing w:val="-1"/>
          <w:sz w:val="24"/>
          <w:szCs w:val="24"/>
        </w:rPr>
        <w:t xml:space="preserve"> </w:t>
      </w:r>
      <w:r w:rsidR="00091453">
        <w:rPr>
          <w:b/>
          <w:sz w:val="24"/>
          <w:szCs w:val="24"/>
        </w:rPr>
        <w:t>B</w:t>
      </w:r>
      <w:r w:rsidR="00091453">
        <w:rPr>
          <w:b/>
          <w:spacing w:val="-1"/>
          <w:sz w:val="24"/>
          <w:szCs w:val="24"/>
        </w:rPr>
        <w:t>e</w:t>
      </w:r>
      <w:r w:rsidR="00091453">
        <w:rPr>
          <w:b/>
          <w:sz w:val="24"/>
          <w:szCs w:val="24"/>
        </w:rPr>
        <w:t>la</w:t>
      </w:r>
      <w:r w:rsidR="00091453">
        <w:rPr>
          <w:b/>
          <w:spacing w:val="1"/>
          <w:sz w:val="24"/>
          <w:szCs w:val="24"/>
        </w:rPr>
        <w:t>k</w:t>
      </w:r>
      <w:r w:rsidR="00091453">
        <w:rPr>
          <w:b/>
          <w:sz w:val="24"/>
          <w:szCs w:val="24"/>
        </w:rPr>
        <w:t>a</w:t>
      </w:r>
      <w:r w:rsidR="00091453">
        <w:rPr>
          <w:b/>
          <w:spacing w:val="1"/>
          <w:sz w:val="24"/>
          <w:szCs w:val="24"/>
        </w:rPr>
        <w:t>n</w:t>
      </w:r>
      <w:r w:rsidR="00091453">
        <w:rPr>
          <w:b/>
          <w:sz w:val="24"/>
          <w:szCs w:val="24"/>
        </w:rPr>
        <w:t>g</w:t>
      </w:r>
    </w:p>
    <w:p w14:paraId="34F6F92D" w14:textId="77777777" w:rsidR="00F91831" w:rsidRDefault="00F91831">
      <w:pPr>
        <w:spacing w:before="6" w:line="140" w:lineRule="exact"/>
        <w:rPr>
          <w:sz w:val="15"/>
          <w:szCs w:val="15"/>
        </w:rPr>
      </w:pPr>
    </w:p>
    <w:p w14:paraId="01C20F97" w14:textId="77777777" w:rsidR="00F91831" w:rsidRDefault="00091453">
      <w:pPr>
        <w:spacing w:line="276" w:lineRule="auto"/>
        <w:ind w:left="100" w:right="-41" w:firstLine="566"/>
        <w:jc w:val="both"/>
        <w:rPr>
          <w:sz w:val="24"/>
          <w:szCs w:val="24"/>
        </w:rPr>
      </w:pPr>
      <w:commentRangeStart w:id="2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(</w:t>
      </w:r>
      <w:r>
        <w:rPr>
          <w:i/>
          <w:sz w:val="24"/>
          <w:szCs w:val="24"/>
        </w:rPr>
        <w:t>Vigna</w:t>
      </w:r>
      <w:r>
        <w:rPr>
          <w:i/>
          <w:spacing w:val="5"/>
          <w:sz w:val="24"/>
          <w:szCs w:val="24"/>
        </w:rPr>
        <w:t xml:space="preserve"> </w:t>
      </w:r>
      <w:r>
        <w:rPr>
          <w:i/>
          <w:sz w:val="24"/>
          <w:szCs w:val="24"/>
        </w:rPr>
        <w:t>radiata</w:t>
      </w:r>
      <w:r>
        <w:rPr>
          <w:i/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i/>
          <w:sz w:val="24"/>
          <w:szCs w:val="24"/>
        </w:rPr>
        <w:t xml:space="preserve">)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dikonsumsi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oleh ma</w:t>
      </w:r>
      <w:r>
        <w:rPr>
          <w:spacing w:val="2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luas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ggun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ma</w:t>
      </w:r>
      <w:r>
        <w:rPr>
          <w:spacing w:val="2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maka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i.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knik budid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0CDCB7F9" w14:textId="77777777" w:rsidR="00F91831" w:rsidRDefault="00091453">
      <w:pPr>
        <w:spacing w:before="29" w:line="276" w:lineRule="auto"/>
        <w:ind w:right="76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lastRenderedPageBreak/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mudah,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maka budid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ospek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luang 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ha bida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 (</w:t>
      </w: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rus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 a</w:t>
      </w:r>
      <w:r>
        <w:rPr>
          <w:i/>
          <w:spacing w:val="1"/>
          <w:sz w:val="24"/>
          <w:szCs w:val="24"/>
        </w:rPr>
        <w:t>l</w:t>
      </w:r>
      <w:r>
        <w:rPr>
          <w:sz w:val="24"/>
          <w:szCs w:val="24"/>
        </w:rPr>
        <w:t>.,</w:t>
      </w:r>
    </w:p>
    <w:p w14:paraId="0A8A9412" w14:textId="77777777" w:rsidR="00F91831" w:rsidRDefault="00091453">
      <w:pPr>
        <w:ind w:right="3623"/>
        <w:jc w:val="both"/>
        <w:rPr>
          <w:sz w:val="24"/>
          <w:szCs w:val="24"/>
        </w:rPr>
      </w:pPr>
      <w:r>
        <w:rPr>
          <w:sz w:val="24"/>
          <w:szCs w:val="24"/>
        </w:rPr>
        <w:t>2015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015F1B06" w14:textId="77777777" w:rsidR="00F91831" w:rsidRDefault="00091453">
      <w:pPr>
        <w:spacing w:before="41" w:line="276" w:lineRule="auto"/>
        <w:ind w:right="78" w:firstLine="566"/>
        <w:jc w:val="both"/>
        <w:rPr>
          <w:sz w:val="24"/>
          <w:szCs w:val="24"/>
        </w:rPr>
        <w:sectPr w:rsidR="00F91831">
          <w:type w:val="continuous"/>
          <w:pgSz w:w="11920" w:h="16840"/>
          <w:pgMar w:top="1340" w:right="1320" w:bottom="280" w:left="1340" w:header="720" w:footer="720" w:gutter="0"/>
          <w:cols w:num="2" w:space="720" w:equalWidth="0">
            <w:col w:w="4261" w:space="707"/>
            <w:col w:w="4292"/>
          </w:cols>
        </w:sect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budid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man k</w:t>
      </w:r>
      <w:r>
        <w:rPr>
          <w:spacing w:val="-1"/>
          <w:sz w:val="24"/>
          <w:szCs w:val="24"/>
        </w:rPr>
        <w:t>aca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commentRangeEnd w:id="2"/>
      <w:r w:rsidR="00762116">
        <w:rPr>
          <w:rStyle w:val="CommentReference"/>
        </w:rPr>
        <w:commentReference w:id="2"/>
      </w:r>
      <w:r>
        <w:rPr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rlu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dike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t. Kondisi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lalu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389C6B02" w14:textId="77777777" w:rsidR="00F91831" w:rsidRDefault="00091453">
      <w:pPr>
        <w:spacing w:before="76" w:line="276" w:lineRule="auto"/>
        <w:ind w:left="100" w:right="-3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tan</w:t>
      </w:r>
      <w:r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 xml:space="preserve">man,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na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kibat laju fotosin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t. Tuju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ki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untuk tu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tanpa 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lan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ir, unsur 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memud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meli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tep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umbuhan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(</w:t>
      </w: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6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 al</w:t>
      </w:r>
      <w:r>
        <w:rPr>
          <w:sz w:val="24"/>
          <w:szCs w:val="24"/>
        </w:rPr>
        <w:t>., 2014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63C1F6A5" w14:textId="77777777" w:rsidR="00F91831" w:rsidRDefault="00091453">
      <w:pPr>
        <w:spacing w:before="1" w:line="276" w:lineRule="auto"/>
        <w:ind w:left="100" w:right="-41" w:firstLine="566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pacing w:val="-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>h</w:t>
      </w:r>
      <w:r>
        <w:rPr>
          <w:sz w:val="24"/>
          <w:szCs w:val="24"/>
        </w:rPr>
        <w:t xml:space="preserve"> (201</w:t>
      </w:r>
      <w:r>
        <w:rPr>
          <w:spacing w:val="-1"/>
          <w:sz w:val="24"/>
          <w:szCs w:val="24"/>
        </w:rPr>
        <w:t>3</w:t>
      </w:r>
      <w:r>
        <w:rPr>
          <w:sz w:val="24"/>
          <w:szCs w:val="24"/>
        </w:rPr>
        <w:t>),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v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tas</w:t>
      </w:r>
      <w:r>
        <w:rPr>
          <w:spacing w:val="2"/>
          <w:sz w:val="24"/>
          <w:szCs w:val="24"/>
        </w:rPr>
        <w:t xml:space="preserve"> V</w:t>
      </w:r>
      <w:r>
        <w:rPr>
          <w:spacing w:val="-6"/>
          <w:sz w:val="24"/>
          <w:szCs w:val="24"/>
        </w:rPr>
        <w:t>I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A 5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mbah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dika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 xml:space="preserve">da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 w:rsidR="004E1E0B">
        <w:rPr>
          <w:sz w:val="24"/>
          <w:szCs w:val="24"/>
        </w:rPr>
        <w:t>unsur</w:t>
      </w:r>
      <w:r>
        <w:rPr>
          <w:sz w:val="24"/>
          <w:szCs w:val="24"/>
        </w:rPr>
        <w:t xml:space="preserve">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sinar 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mal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tkan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</w:p>
    <w:p w14:paraId="2320069D" w14:textId="77777777" w:rsidR="00F91831" w:rsidRDefault="00F91831">
      <w:pPr>
        <w:spacing w:before="5" w:line="240" w:lineRule="exact"/>
        <w:rPr>
          <w:sz w:val="24"/>
          <w:szCs w:val="24"/>
        </w:rPr>
      </w:pPr>
    </w:p>
    <w:p w14:paraId="1EAA7361" w14:textId="77777777" w:rsidR="00F91831" w:rsidRDefault="00091453">
      <w:pPr>
        <w:ind w:left="100" w:right="1917"/>
        <w:jc w:val="both"/>
        <w:rPr>
          <w:sz w:val="24"/>
          <w:szCs w:val="24"/>
        </w:rPr>
      </w:pPr>
      <w:r>
        <w:rPr>
          <w:b/>
          <w:sz w:val="24"/>
          <w:szCs w:val="24"/>
        </w:rPr>
        <w:t>B. Ru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asalah</w:t>
      </w:r>
    </w:p>
    <w:p w14:paraId="0C190883" w14:textId="77777777" w:rsidR="00F91831" w:rsidRDefault="00091453">
      <w:pPr>
        <w:spacing w:before="36" w:line="275" w:lineRule="auto"/>
        <w:ind w:left="100" w:right="-40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i/>
          <w:spacing w:val="-3"/>
          <w:sz w:val="24"/>
          <w:szCs w:val="24"/>
        </w:rPr>
        <w:t>(</w:t>
      </w:r>
      <w:r>
        <w:rPr>
          <w:i/>
          <w:sz w:val="24"/>
          <w:szCs w:val="24"/>
        </w:rPr>
        <w:t>Vigna rad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ata</w:t>
      </w:r>
      <w:r>
        <w:rPr>
          <w:i/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i/>
          <w:sz w:val="24"/>
          <w:szCs w:val="24"/>
        </w:rPr>
        <w:t>)</w:t>
      </w:r>
      <w:r>
        <w:rPr>
          <w:i/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tas </w:t>
      </w:r>
      <w:r>
        <w:rPr>
          <w:spacing w:val="1"/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A 1.</w:t>
      </w:r>
    </w:p>
    <w:p w14:paraId="37684CE0" w14:textId="77777777" w:rsidR="00F91831" w:rsidRDefault="00F91831">
      <w:pPr>
        <w:spacing w:before="8" w:line="240" w:lineRule="exact"/>
        <w:rPr>
          <w:sz w:val="24"/>
          <w:szCs w:val="24"/>
        </w:rPr>
      </w:pPr>
    </w:p>
    <w:p w14:paraId="375A0B90" w14:textId="77777777" w:rsidR="00F91831" w:rsidRDefault="00091453">
      <w:pPr>
        <w:ind w:left="100" w:right="420"/>
        <w:jc w:val="both"/>
        <w:rPr>
          <w:sz w:val="24"/>
          <w:szCs w:val="24"/>
        </w:rPr>
      </w:pPr>
      <w:r>
        <w:rPr>
          <w:b/>
          <w:sz w:val="24"/>
          <w:szCs w:val="24"/>
        </w:rPr>
        <w:t>C. T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juan</w:t>
      </w:r>
      <w:r>
        <w:rPr>
          <w:b/>
          <w:spacing w:val="1"/>
          <w:sz w:val="24"/>
          <w:szCs w:val="24"/>
        </w:rPr>
        <w:t xml:space="preserve"> d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aan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tian</w:t>
      </w:r>
    </w:p>
    <w:p w14:paraId="147A5328" w14:textId="77777777" w:rsidR="00F91831" w:rsidRDefault="00091453">
      <w:pPr>
        <w:spacing w:before="36" w:line="276" w:lineRule="auto"/>
        <w:ind w:left="100" w:right="-41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untuk 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5"/>
          <w:sz w:val="24"/>
          <w:szCs w:val="24"/>
        </w:rPr>
        <w:t xml:space="preserve"> </w:t>
      </w:r>
      <w:r>
        <w:rPr>
          <w:i/>
          <w:spacing w:val="-3"/>
          <w:sz w:val="24"/>
          <w:szCs w:val="24"/>
        </w:rPr>
        <w:t>(</w:t>
      </w:r>
      <w:r>
        <w:rPr>
          <w:i/>
          <w:sz w:val="24"/>
          <w:szCs w:val="24"/>
        </w:rPr>
        <w:t xml:space="preserve">Vigna 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radiata </w:t>
      </w:r>
      <w:r>
        <w:rPr>
          <w:i/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i/>
          <w:sz w:val="24"/>
          <w:szCs w:val="24"/>
        </w:rPr>
        <w:t>)</w:t>
      </w:r>
      <w:r>
        <w:rPr>
          <w:i/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tas </w:t>
      </w:r>
      <w:r>
        <w:rPr>
          <w:spacing w:val="2"/>
          <w:sz w:val="24"/>
          <w:szCs w:val="24"/>
        </w:rPr>
        <w:t>V</w:t>
      </w:r>
      <w:r>
        <w:rPr>
          <w:spacing w:val="-6"/>
          <w:sz w:val="24"/>
          <w:szCs w:val="24"/>
        </w:rPr>
        <w:t>I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A 1, k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 diha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pk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 sumb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tahu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u.</w:t>
      </w:r>
    </w:p>
    <w:p w14:paraId="33D4CFB8" w14:textId="77777777" w:rsidR="00F91831" w:rsidRDefault="00F91831">
      <w:pPr>
        <w:spacing w:before="6" w:line="240" w:lineRule="exact"/>
        <w:rPr>
          <w:sz w:val="24"/>
          <w:szCs w:val="24"/>
        </w:rPr>
      </w:pPr>
    </w:p>
    <w:p w14:paraId="06318370" w14:textId="77777777" w:rsidR="00F91831" w:rsidRDefault="00091453">
      <w:pPr>
        <w:ind w:left="100" w:right="2884"/>
        <w:jc w:val="both"/>
        <w:rPr>
          <w:sz w:val="24"/>
          <w:szCs w:val="24"/>
        </w:rPr>
      </w:pPr>
      <w:r>
        <w:rPr>
          <w:b/>
          <w:sz w:val="24"/>
          <w:szCs w:val="24"/>
        </w:rPr>
        <w:t>D. H</w:t>
      </w:r>
      <w:r>
        <w:rPr>
          <w:b/>
          <w:spacing w:val="1"/>
          <w:sz w:val="24"/>
          <w:szCs w:val="24"/>
        </w:rPr>
        <w:t>ip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sis</w:t>
      </w:r>
    </w:p>
    <w:p w14:paraId="348C1F01" w14:textId="77777777" w:rsidR="00F91831" w:rsidRDefault="00091453">
      <w:pPr>
        <w:spacing w:before="36" w:line="276" w:lineRule="auto"/>
        <w:ind w:left="100" w:right="-40" w:firstLine="480"/>
        <w:jc w:val="both"/>
        <w:rPr>
          <w:sz w:val="24"/>
          <w:szCs w:val="24"/>
        </w:rPr>
      </w:pPr>
      <w:r>
        <w:rPr>
          <w:sz w:val="24"/>
          <w:szCs w:val="24"/>
        </w:rPr>
        <w:t>Didu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2</w:t>
      </w:r>
      <w:r>
        <w:rPr>
          <w:sz w:val="24"/>
          <w:szCs w:val="24"/>
        </w:rPr>
        <w:t xml:space="preserve">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(</w:t>
      </w:r>
      <w:r>
        <w:rPr>
          <w:i/>
          <w:sz w:val="24"/>
          <w:szCs w:val="24"/>
        </w:rPr>
        <w:t>Vigna</w:t>
      </w:r>
      <w:r>
        <w:rPr>
          <w:i/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radiata</w:t>
      </w:r>
      <w:r>
        <w:rPr>
          <w:i/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.)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tas </w:t>
      </w:r>
      <w:r>
        <w:rPr>
          <w:spacing w:val="1"/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A 1.</w:t>
      </w:r>
    </w:p>
    <w:p w14:paraId="7E8E2F7E" w14:textId="77777777" w:rsidR="00F91831" w:rsidRDefault="00091453">
      <w:pPr>
        <w:spacing w:before="80"/>
        <w:ind w:left="754" w:right="874"/>
        <w:jc w:val="center"/>
        <w:rPr>
          <w:sz w:val="24"/>
          <w:szCs w:val="24"/>
        </w:rPr>
      </w:pPr>
      <w:r>
        <w:br w:type="column"/>
      </w:r>
      <w:r>
        <w:rPr>
          <w:b/>
          <w:sz w:val="24"/>
          <w:szCs w:val="24"/>
        </w:rPr>
        <w:lastRenderedPageBreak/>
        <w:t>BAHAN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 xml:space="preserve">N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ETO</w:t>
      </w:r>
      <w:r>
        <w:rPr>
          <w:b/>
          <w:spacing w:val="2"/>
          <w:sz w:val="24"/>
          <w:szCs w:val="24"/>
        </w:rPr>
        <w:t>D</w:t>
      </w:r>
      <w:r>
        <w:rPr>
          <w:b/>
          <w:sz w:val="24"/>
          <w:szCs w:val="24"/>
        </w:rPr>
        <w:t>E</w:t>
      </w:r>
    </w:p>
    <w:p w14:paraId="2FC0F594" w14:textId="77777777" w:rsidR="00F91831" w:rsidRDefault="00F91831">
      <w:pPr>
        <w:spacing w:before="1" w:line="280" w:lineRule="exact"/>
        <w:rPr>
          <w:sz w:val="28"/>
          <w:szCs w:val="28"/>
        </w:rPr>
      </w:pPr>
    </w:p>
    <w:p w14:paraId="1899EB89" w14:textId="77777777" w:rsidR="00F91831" w:rsidRDefault="00091453">
      <w:pPr>
        <w:rPr>
          <w:sz w:val="24"/>
          <w:szCs w:val="24"/>
        </w:rPr>
      </w:pPr>
      <w:r>
        <w:rPr>
          <w:b/>
          <w:sz w:val="24"/>
          <w:szCs w:val="24"/>
        </w:rPr>
        <w:t>A.  T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Wa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tu</w:t>
      </w:r>
    </w:p>
    <w:p w14:paraId="63EDA628" w14:textId="77777777" w:rsidR="00F91831" w:rsidRDefault="00091453">
      <w:pPr>
        <w:spacing w:before="36" w:line="276" w:lineRule="auto"/>
        <w:ind w:right="77" w:firstLine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di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bun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rc</w:t>
      </w:r>
      <w:r>
        <w:rPr>
          <w:sz w:val="24"/>
          <w:szCs w:val="24"/>
        </w:rPr>
        <w:t>ob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nian 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rsitas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di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sa  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 xml:space="preserve">ulau 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mambu, K</w:t>
      </w:r>
      <w:r>
        <w:rPr>
          <w:spacing w:val="-1"/>
          <w:sz w:val="24"/>
          <w:szCs w:val="24"/>
        </w:rPr>
        <w:t>eca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ten Og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r,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rovinsi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umat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ksan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14:paraId="2F0C3FFF" w14:textId="77777777" w:rsidR="00F91831" w:rsidRDefault="00091453">
      <w:pPr>
        <w:rPr>
          <w:sz w:val="24"/>
          <w:szCs w:val="24"/>
        </w:rPr>
      </w:pPr>
      <w:r>
        <w:rPr>
          <w:sz w:val="24"/>
          <w:szCs w:val="24"/>
        </w:rPr>
        <w:t>20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ustus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2023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mpai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14:paraId="03FFEFF5" w14:textId="77777777" w:rsidR="00F91831" w:rsidRDefault="00091453">
      <w:pPr>
        <w:spacing w:before="41"/>
        <w:rPr>
          <w:sz w:val="24"/>
          <w:szCs w:val="24"/>
        </w:rPr>
      </w:pPr>
      <w:r>
        <w:rPr>
          <w:sz w:val="24"/>
          <w:szCs w:val="24"/>
        </w:rPr>
        <w:t>29 Oktob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p w14:paraId="0CA54713" w14:textId="77777777" w:rsidR="00F91831" w:rsidRDefault="00F91831">
      <w:pPr>
        <w:spacing w:before="9" w:line="280" w:lineRule="exact"/>
        <w:rPr>
          <w:sz w:val="28"/>
          <w:szCs w:val="28"/>
        </w:rPr>
      </w:pPr>
    </w:p>
    <w:p w14:paraId="3BA458CD" w14:textId="77777777" w:rsidR="00F91831" w:rsidRDefault="00091453">
      <w:pPr>
        <w:rPr>
          <w:sz w:val="24"/>
          <w:szCs w:val="24"/>
        </w:rPr>
      </w:pPr>
      <w:r>
        <w:rPr>
          <w:b/>
          <w:sz w:val="24"/>
          <w:szCs w:val="24"/>
        </w:rPr>
        <w:t>B.  Ba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Alat</w:t>
      </w:r>
    </w:p>
    <w:p w14:paraId="2AEF9374" w14:textId="77777777" w:rsidR="00F91831" w:rsidRDefault="00091453">
      <w:pPr>
        <w:spacing w:before="36" w:line="276" w:lineRule="auto"/>
        <w:ind w:right="77" w:firstLine="72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nih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Hijau </w:t>
      </w:r>
      <w:r>
        <w:rPr>
          <w:spacing w:val="2"/>
          <w:sz w:val="24"/>
          <w:szCs w:val="24"/>
        </w:rPr>
        <w:t>V</w:t>
      </w:r>
      <w:r>
        <w:rPr>
          <w:spacing w:val="-6"/>
          <w:sz w:val="24"/>
          <w:szCs w:val="24"/>
        </w:rPr>
        <w:t>I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1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(koto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5 ton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pur dolo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ton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kul,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kor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d,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 tali,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 met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n,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mbor,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i/>
          <w:sz w:val="24"/>
          <w:szCs w:val="24"/>
        </w:rPr>
        <w:t>spra</w:t>
      </w:r>
      <w:r>
        <w:rPr>
          <w:i/>
          <w:spacing w:val="2"/>
          <w:sz w:val="24"/>
          <w:szCs w:val="24"/>
        </w:rPr>
        <w:t>y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</w:t>
      </w:r>
      <w:r>
        <w:rPr>
          <w:sz w:val="24"/>
          <w:szCs w:val="24"/>
        </w:rPr>
        <w:t>.</w:t>
      </w:r>
    </w:p>
    <w:p w14:paraId="43F8A0F5" w14:textId="77777777" w:rsidR="00F91831" w:rsidRDefault="00F91831">
      <w:pPr>
        <w:spacing w:before="6" w:line="240" w:lineRule="exact"/>
        <w:rPr>
          <w:sz w:val="24"/>
          <w:szCs w:val="24"/>
        </w:rPr>
      </w:pPr>
    </w:p>
    <w:p w14:paraId="3443AC59" w14:textId="77777777" w:rsidR="00F91831" w:rsidRDefault="00091453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tode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tian</w:t>
      </w:r>
    </w:p>
    <w:p w14:paraId="2337A7E7" w14:textId="77777777" w:rsidR="00F91831" w:rsidRDefault="00091453">
      <w:pPr>
        <w:spacing w:before="36" w:line="276" w:lineRule="auto"/>
        <w:ind w:right="77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ini  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k 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pok  (RA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)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mpat)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) ulang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ula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diri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 142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a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k 852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mati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tuan 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l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3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)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ontoh.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sudah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ini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1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4</w:t>
      </w:r>
      <w:r>
        <w:rPr>
          <w:sz w:val="24"/>
          <w:szCs w:val="24"/>
        </w:rPr>
        <w:t>0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15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</w:p>
    <w:p w14:paraId="29310D08" w14:textId="77777777" w:rsidR="00F91831" w:rsidRDefault="00091453">
      <w:pPr>
        <w:spacing w:before="4" w:line="275" w:lineRule="auto"/>
        <w:ind w:right="76"/>
        <w:rPr>
          <w:sz w:val="24"/>
          <w:szCs w:val="24"/>
        </w:rPr>
      </w:pPr>
      <w:r>
        <w:rPr>
          <w:sz w:val="24"/>
          <w:szCs w:val="24"/>
        </w:rPr>
        <w:t>=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3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25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4 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x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30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.</w:t>
      </w:r>
    </w:p>
    <w:p w14:paraId="59CDA3A7" w14:textId="77777777" w:rsidR="00F91831" w:rsidRDefault="00091453">
      <w:pPr>
        <w:spacing w:before="1" w:line="276" w:lineRule="auto"/>
        <w:ind w:right="79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dia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 umur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lah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 xml:space="preserve">olong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tak,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rt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tak,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</w:p>
    <w:p w14:paraId="410C1CE7" w14:textId="77777777" w:rsidR="00F91831" w:rsidRDefault="00091453">
      <w:pPr>
        <w:spacing w:before="1"/>
        <w:rPr>
          <w:sz w:val="24"/>
          <w:szCs w:val="24"/>
        </w:rPr>
        <w:sectPr w:rsidR="00F91831">
          <w:pgSz w:w="11920" w:h="16840"/>
          <w:pgMar w:top="1340" w:right="1320" w:bottom="280" w:left="1340" w:header="0" w:footer="804" w:gutter="0"/>
          <w:cols w:num="2" w:space="720" w:equalWidth="0">
            <w:col w:w="4260" w:space="708"/>
            <w:col w:w="4292"/>
          </w:cols>
        </w:sectPr>
      </w:pPr>
      <w:r>
        <w:rPr>
          <w:sz w:val="24"/>
          <w:szCs w:val="24"/>
        </w:rPr>
        <w:t>100 but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 biji.</w:t>
      </w:r>
    </w:p>
    <w:p w14:paraId="08BD9E97" w14:textId="77777777" w:rsidR="00F91831" w:rsidRDefault="00091453">
      <w:pPr>
        <w:spacing w:before="80"/>
        <w:ind w:left="993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HA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 xml:space="preserve">N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BA</w:t>
      </w:r>
      <w:r>
        <w:rPr>
          <w:b/>
          <w:spacing w:val="2"/>
          <w:sz w:val="24"/>
          <w:szCs w:val="24"/>
        </w:rPr>
        <w:t>H</w:t>
      </w:r>
      <w:r>
        <w:rPr>
          <w:b/>
          <w:sz w:val="24"/>
          <w:szCs w:val="24"/>
        </w:rPr>
        <w:t>ASAN</w:t>
      </w:r>
    </w:p>
    <w:p w14:paraId="6D79C412" w14:textId="77777777" w:rsidR="00F91831" w:rsidRDefault="00F91831">
      <w:pPr>
        <w:spacing w:before="6" w:line="140" w:lineRule="exact"/>
        <w:rPr>
          <w:sz w:val="15"/>
          <w:szCs w:val="15"/>
        </w:rPr>
      </w:pPr>
    </w:p>
    <w:p w14:paraId="7363CFBC" w14:textId="77777777" w:rsidR="00F91831" w:rsidRDefault="00091453">
      <w:pPr>
        <w:spacing w:line="276" w:lineRule="auto"/>
        <w:ind w:left="100" w:right="-40" w:firstLine="720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 w:rsidR="004E1E0B">
        <w:rPr>
          <w:sz w:val="24"/>
          <w:szCs w:val="24"/>
        </w:rPr>
        <w:t xml:space="preserve">g </w:t>
      </w:r>
      <w:r>
        <w:rPr>
          <w:sz w:val="24"/>
          <w:szCs w:val="24"/>
        </w:rPr>
        <w:t>diam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ihat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1.</w:t>
      </w:r>
    </w:p>
    <w:p w14:paraId="57256066" w14:textId="77777777" w:rsidR="00F91831" w:rsidRDefault="00091453">
      <w:pPr>
        <w:spacing w:before="86" w:line="300" w:lineRule="atLeast"/>
        <w:ind w:left="100" w:right="-41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1.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untuk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 Pa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mati</w:t>
      </w:r>
    </w:p>
    <w:p w14:paraId="4FF001B2" w14:textId="77777777" w:rsidR="00F91831" w:rsidRDefault="00091453">
      <w:pPr>
        <w:spacing w:before="76" w:line="275" w:lineRule="auto"/>
        <w:ind w:right="1102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lastRenderedPageBreak/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ung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buh k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tas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</w:p>
    <w:p w14:paraId="457DDEEF" w14:textId="77777777" w:rsidR="00F91831" w:rsidRDefault="00F91831">
      <w:pPr>
        <w:spacing w:before="4" w:line="120" w:lineRule="exact"/>
        <w:rPr>
          <w:sz w:val="12"/>
          <w:szCs w:val="12"/>
        </w:rPr>
      </w:pPr>
    </w:p>
    <w:p w14:paraId="08DE456D" w14:textId="5DEEB8A4" w:rsidR="00F91831" w:rsidRDefault="003979A0">
      <w:pPr>
        <w:spacing w:line="275" w:lineRule="auto"/>
        <w:ind w:right="1099" w:firstLine="566"/>
        <w:jc w:val="both"/>
        <w:rPr>
          <w:sz w:val="24"/>
          <w:szCs w:val="24"/>
        </w:rPr>
        <w:sectPr w:rsidR="00F91831">
          <w:pgSz w:w="11920" w:h="16840"/>
          <w:pgMar w:top="1340" w:right="300" w:bottom="280" w:left="1340" w:header="0" w:footer="804" w:gutter="0"/>
          <w:cols w:num="2" w:space="720" w:equalWidth="0">
            <w:col w:w="4258" w:space="711"/>
            <w:col w:w="5311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382E2711" wp14:editId="27F43053">
                <wp:simplePos x="0" y="0"/>
                <wp:positionH relativeFrom="page">
                  <wp:posOffset>3987800</wp:posOffset>
                </wp:positionH>
                <wp:positionV relativeFrom="paragraph">
                  <wp:posOffset>584835</wp:posOffset>
                </wp:positionV>
                <wp:extent cx="2358390" cy="168973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58390" cy="1689735"/>
                          <a:chOff x="6280" y="921"/>
                          <a:chExt cx="3714" cy="2661"/>
                        </a:xfrm>
                      </wpg:grpSpPr>
                      <wps:wsp>
                        <wps:cNvPr id="120" name="Freeform 123"/>
                        <wps:cNvSpPr>
                          <a:spLocks/>
                        </wps:cNvSpPr>
                        <wps:spPr bwMode="auto">
                          <a:xfrm>
                            <a:off x="6287" y="929"/>
                            <a:ext cx="451" cy="2221"/>
                          </a:xfrm>
                          <a:custGeom>
                            <a:avLst/>
                            <a:gdLst>
                              <a:gd name="T0" fmla="+- 0 6287 6287"/>
                              <a:gd name="T1" fmla="*/ T0 w 451"/>
                              <a:gd name="T2" fmla="+- 0 3150 929"/>
                              <a:gd name="T3" fmla="*/ 3150 h 2221"/>
                              <a:gd name="T4" fmla="+- 0 6738 6287"/>
                              <a:gd name="T5" fmla="*/ T4 w 451"/>
                              <a:gd name="T6" fmla="+- 0 3150 929"/>
                              <a:gd name="T7" fmla="*/ 3150 h 2221"/>
                              <a:gd name="T8" fmla="+- 0 6738 6287"/>
                              <a:gd name="T9" fmla="*/ T8 w 451"/>
                              <a:gd name="T10" fmla="+- 0 929 929"/>
                              <a:gd name="T11" fmla="*/ 929 h 2221"/>
                              <a:gd name="T12" fmla="+- 0 6287 6287"/>
                              <a:gd name="T13" fmla="*/ T12 w 451"/>
                              <a:gd name="T14" fmla="+- 0 929 929"/>
                              <a:gd name="T15" fmla="*/ 929 h 2221"/>
                              <a:gd name="T16" fmla="+- 0 6287 6287"/>
                              <a:gd name="T17" fmla="*/ T16 w 451"/>
                              <a:gd name="T18" fmla="+- 0 3150 929"/>
                              <a:gd name="T19" fmla="*/ 3150 h 22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51" h="2221">
                                <a:moveTo>
                                  <a:pt x="0" y="2221"/>
                                </a:moveTo>
                                <a:lnTo>
                                  <a:pt x="451" y="2221"/>
                                </a:lnTo>
                                <a:lnTo>
                                  <a:pt x="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8" y="1001"/>
                            <a:ext cx="451" cy="20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2" name="Freeform 121"/>
                        <wps:cNvSpPr>
                          <a:spLocks/>
                        </wps:cNvSpPr>
                        <wps:spPr bwMode="auto">
                          <a:xfrm>
                            <a:off x="6612" y="3111"/>
                            <a:ext cx="3375" cy="465"/>
                          </a:xfrm>
                          <a:custGeom>
                            <a:avLst/>
                            <a:gdLst>
                              <a:gd name="T0" fmla="+- 0 6612 6612"/>
                              <a:gd name="T1" fmla="*/ T0 w 3375"/>
                              <a:gd name="T2" fmla="+- 0 3576 3111"/>
                              <a:gd name="T3" fmla="*/ 3576 h 465"/>
                              <a:gd name="T4" fmla="+- 0 9987 6612"/>
                              <a:gd name="T5" fmla="*/ T4 w 3375"/>
                              <a:gd name="T6" fmla="+- 0 3576 3111"/>
                              <a:gd name="T7" fmla="*/ 3576 h 465"/>
                              <a:gd name="T8" fmla="+- 0 9987 6612"/>
                              <a:gd name="T9" fmla="*/ T8 w 3375"/>
                              <a:gd name="T10" fmla="+- 0 3111 3111"/>
                              <a:gd name="T11" fmla="*/ 3111 h 465"/>
                              <a:gd name="T12" fmla="+- 0 6612 6612"/>
                              <a:gd name="T13" fmla="*/ T12 w 3375"/>
                              <a:gd name="T14" fmla="+- 0 3111 3111"/>
                              <a:gd name="T15" fmla="*/ 3111 h 465"/>
                              <a:gd name="T16" fmla="+- 0 6612 6612"/>
                              <a:gd name="T17" fmla="*/ T16 w 3375"/>
                              <a:gd name="T18" fmla="+- 0 3576 3111"/>
                              <a:gd name="T19" fmla="*/ 3576 h 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75" h="465">
                                <a:moveTo>
                                  <a:pt x="0" y="465"/>
                                </a:moveTo>
                                <a:lnTo>
                                  <a:pt x="3375" y="465"/>
                                </a:lnTo>
                                <a:lnTo>
                                  <a:pt x="3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12" y="3183"/>
                            <a:ext cx="3374" cy="3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9" o:spid="_x0000_s1026" style="position:absolute;margin-left:314pt;margin-top:46.05pt;width:185.7pt;height:133.05pt;z-index:-251665920;mso-position-horizontal-relative:page" coordorigin="6280,921" coordsize="3714,2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">
                <v:shape id="Freeform 123" o:spid="_x0000_s1027" style="position:absolute;left:6287;top:929;width:451;height:2221;visibility:visible;mso-wrap-style:square;v-text-anchor:top" coordsize="451,2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dEBcQA&#10;AADcAAAADwAAAGRycy9kb3ducmV2LnhtbESPQUvDQBCF74L/YRnBm52YQ9HYbSlCofUibRWvY3ZM&#10;QnZnQ3bbpv/eOQjeZnhv3vtmsZqCN2ceUxfFwuOsAMNSR9dJY+HjuHl4ApMyiSMfhS1cOcFqeXuz&#10;oMrFi+z5fMiN0RBJFVlocx4qxFS3HCjN4sCi2k8cA2VdxwbdSBcNDx7LophjoE60oaWBX1uu+8Mp&#10;WKArHvH9a/42rXcl+r73++/nT2vv76b1C5jMU/43/11vneKXiq/P6AS4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3RAXEAAAA3AAAAA8AAAAAAAAAAAAAAAAAmAIAAGRycy9k&#10;b3ducmV2LnhtbFBLBQYAAAAABAAEAPUAAACJAwAAAAA=&#10;" path="m,2221r451,l451,,,,,2221xe" stroked="f">
                  <v:path arrowok="t" o:connecttype="custom" o:connectlocs="0,3150;451,3150;451,929;0,929;0,3150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2" o:spid="_x0000_s1028" type="#_x0000_t75" style="position:absolute;left:6288;top:1001;width:451;height:20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yjz7CAAAA3AAAAA8AAABkcnMvZG93bnJldi54bWxET0trwkAQvhf8D8sIvRTdKK1ozEa0UPBW&#10;6uM+ZMckJju7Zrcm/ffdQsHbfHzPyTaDacWdOl9bVjCbJiCIC6trLhWcjh+TJQgfkDW2lknBD3nY&#10;5KOnDFNte/6i+yGUIoawT1FBFYJLpfRFRQb91DriyF1sZzBE2JVSd9jHcNPKeZIspMGaY0OFjt4r&#10;KprDt1Gw2jburb++7OvP3alpi/Pr8uasUs/jYbsGEWgID/G/e6/j/PkM/p6JF8j8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co8+wgAAANwAAAAPAAAAAAAAAAAAAAAAAJ8C&#10;AABkcnMvZG93bnJldi54bWxQSwUGAAAAAAQABAD3AAAAjgMAAAAA&#10;">
                  <v:imagedata r:id="rId12" o:title=""/>
                </v:shape>
                <v:shape id="Freeform 121" o:spid="_x0000_s1029" style="position:absolute;left:6612;top:3111;width:3375;height:465;visibility:visible;mso-wrap-style:square;v-text-anchor:top" coordsize="3375,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1c88IA&#10;AADcAAAADwAAAGRycy9kb3ducmV2LnhtbERPzYrCMBC+L/gOYQQviyb2IG41igjKHhZF1wcYmrGt&#10;NpOSZGt9+83Cgrf5+H5nue5tIzryoXasYTpRIIgLZ2ouNVy+d+M5iBCRDTaOScOTAqxXg7cl5sY9&#10;+ETdOZYihXDIUUMVY5tLGYqKLIaJa4kTd3XeYkzQl9J4fKRw28hMqZm0WHNqqLClbUXF/fxjNdwO&#10;nd+r6UY1X6ftx7sqj/fjXmo9GvabBYhIfXyJ/92fJs3PMvh7Jl0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fVzzwgAAANwAAAAPAAAAAAAAAAAAAAAAAJgCAABkcnMvZG93&#10;bnJldi54bWxQSwUGAAAAAAQABAD1AAAAhwMAAAAA&#10;" path="m,465r3375,l3375,,,,,465xe" stroked="f">
                  <v:path arrowok="t" o:connecttype="custom" o:connectlocs="0,3576;3375,3576;3375,3111;0,3111;0,3576" o:connectangles="0,0,0,0,0"/>
                </v:shape>
                <v:shape id="Picture 120" o:spid="_x0000_s1030" type="#_x0000_t75" style="position:absolute;left:6612;top:3183;width:3374;height:3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VKHTBAAAA3AAAAA8AAABkcnMvZG93bnJldi54bWxET9tqAjEQfS/4D2GEvtXEC0W2RikrgvSp&#10;Xj5guhl3124maxJ19+8bQejbHM51FqvONuJGPtSONYxHCgRx4UzNpYbjYfM2BxEissHGMWnoKcBq&#10;OXhZYGbcnXd028dSpBAOGWqoYmwzKUNRkcUwci1x4k7OW4wJ+lIaj/cUbhs5UepdWqw5NVTYUl5R&#10;8bu/Wg1fYXbJf/oxX678TWuv+rOKudavw+7zA0SkLv6Ln+6tSfMnU3g8ky6Qy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HVKHTBAAAA3AAAAA8AAAAAAAAAAAAAAAAAnwIA&#10;AGRycy9kb3ducmV2LnhtbFBLBQYAAAAABAAEAPcAAACNAwAAAAA=&#10;">
                  <v:imagedata r:id="rId13" o:title=""/>
                </v:shape>
                <w10:wrap anchorx="page"/>
              </v:group>
            </w:pict>
          </mc:Fallback>
        </mc:AlternateContent>
      </w:r>
      <w:r w:rsidR="00091453">
        <w:rPr>
          <w:spacing w:val="1"/>
          <w:sz w:val="24"/>
          <w:szCs w:val="24"/>
        </w:rPr>
        <w:t>S</w:t>
      </w:r>
      <w:r w:rsidR="00091453">
        <w:rPr>
          <w:spacing w:val="-1"/>
          <w:sz w:val="24"/>
          <w:szCs w:val="24"/>
        </w:rPr>
        <w:t>eca</w:t>
      </w:r>
      <w:r w:rsidR="00091453">
        <w:rPr>
          <w:sz w:val="24"/>
          <w:szCs w:val="24"/>
        </w:rPr>
        <w:t>ra tabulis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si</w:t>
      </w:r>
      <w:r w:rsidR="00091453">
        <w:rPr>
          <w:spacing w:val="4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2"/>
          <w:sz w:val="24"/>
          <w:szCs w:val="24"/>
        </w:rPr>
        <w:t>g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ruh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ja</w:t>
      </w:r>
      <w:r w:rsidR="00091453">
        <w:rPr>
          <w:spacing w:val="-1"/>
          <w:sz w:val="24"/>
          <w:szCs w:val="24"/>
        </w:rPr>
        <w:t>ra</w:t>
      </w:r>
      <w:r w:rsidR="00091453">
        <w:rPr>
          <w:sz w:val="24"/>
          <w:szCs w:val="24"/>
        </w:rPr>
        <w:t>k tan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 te</w:t>
      </w:r>
      <w:r w:rsidR="00091453">
        <w:rPr>
          <w:spacing w:val="-1"/>
          <w:sz w:val="24"/>
          <w:szCs w:val="24"/>
        </w:rPr>
        <w:t>r</w:t>
      </w:r>
      <w:r w:rsidR="00091453">
        <w:rPr>
          <w:sz w:val="24"/>
          <w:szCs w:val="24"/>
        </w:rPr>
        <w:t>h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 xml:space="preserve">p </w:t>
      </w:r>
      <w:r w:rsidR="00091453">
        <w:rPr>
          <w:sz w:val="24"/>
          <w:szCs w:val="24"/>
        </w:rPr>
        <w:t>t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ng</w:t>
      </w:r>
      <w:r w:rsidR="00091453">
        <w:rPr>
          <w:spacing w:val="-2"/>
          <w:sz w:val="24"/>
          <w:szCs w:val="24"/>
        </w:rPr>
        <w:t>g</w:t>
      </w:r>
      <w:r w:rsidR="00091453">
        <w:rPr>
          <w:sz w:val="24"/>
          <w:szCs w:val="24"/>
        </w:rPr>
        <w:t>i tan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man 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t di</w:t>
      </w:r>
      <w:r w:rsidR="00091453">
        <w:rPr>
          <w:spacing w:val="1"/>
          <w:sz w:val="24"/>
          <w:szCs w:val="24"/>
        </w:rPr>
        <w:t>l</w:t>
      </w:r>
      <w:r w:rsidR="00091453">
        <w:rPr>
          <w:sz w:val="24"/>
          <w:szCs w:val="24"/>
        </w:rPr>
        <w:t>ihat p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da</w:t>
      </w:r>
      <w:r w:rsidR="00091453">
        <w:rPr>
          <w:spacing w:val="-1"/>
          <w:sz w:val="24"/>
          <w:szCs w:val="24"/>
        </w:rPr>
        <w:t xml:space="preserve"> </w:t>
      </w:r>
      <w:r w:rsidR="00091453">
        <w:rPr>
          <w:sz w:val="24"/>
          <w:szCs w:val="24"/>
        </w:rPr>
        <w:t>gr</w:t>
      </w:r>
      <w:r w:rsidR="00091453">
        <w:rPr>
          <w:spacing w:val="-2"/>
          <w:sz w:val="24"/>
          <w:szCs w:val="24"/>
        </w:rPr>
        <w:t>a</w:t>
      </w:r>
      <w:r w:rsidR="00091453">
        <w:rPr>
          <w:sz w:val="24"/>
          <w:szCs w:val="24"/>
        </w:rPr>
        <w:t>fik 1 dib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w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h in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:</w:t>
      </w:r>
    </w:p>
    <w:p w14:paraId="521A2ED4" w14:textId="77777777" w:rsidR="00F91831" w:rsidRDefault="00091453">
      <w:pPr>
        <w:spacing w:before="1"/>
        <w:ind w:right="188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6"/>
          <w:szCs w:val="16"/>
        </w:rPr>
        <w:lastRenderedPageBreak/>
        <w:t xml:space="preserve">20      </w:t>
      </w:r>
      <w:r>
        <w:rPr>
          <w:rFonts w:ascii="Calibri" w:eastAsia="Calibri" w:hAnsi="Calibri" w:cs="Calibri"/>
          <w:spacing w:val="15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position w:val="2"/>
          <w:sz w:val="18"/>
          <w:szCs w:val="18"/>
        </w:rPr>
        <w:t>X</w:t>
      </w:r>
    </w:p>
    <w:p w14:paraId="518358C0" w14:textId="77777777" w:rsidR="00F91831" w:rsidRDefault="00F91831">
      <w:pPr>
        <w:spacing w:before="4" w:line="180" w:lineRule="exact"/>
        <w:rPr>
          <w:sz w:val="18"/>
          <w:szCs w:val="18"/>
        </w:rPr>
      </w:pPr>
    </w:p>
    <w:p w14:paraId="36F0A082" w14:textId="18B2649C" w:rsidR="00F91831" w:rsidRDefault="003979A0">
      <w:pPr>
        <w:ind w:right="555"/>
        <w:jc w:val="right"/>
        <w:rPr>
          <w:rFonts w:ascii="Calibri" w:eastAsia="Calibri" w:hAnsi="Calibri" w:cs="Calibri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5D9D943C" wp14:editId="17F47828">
                <wp:simplePos x="0" y="0"/>
                <wp:positionH relativeFrom="page">
                  <wp:posOffset>4084955</wp:posOffset>
                </wp:positionH>
                <wp:positionV relativeFrom="paragraph">
                  <wp:posOffset>-84455</wp:posOffset>
                </wp:positionV>
                <wp:extent cx="127635" cy="918210"/>
                <wp:effectExtent l="0" t="1270" r="0" b="4445"/>
                <wp:wrapNone/>
                <wp:docPr id="118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" cy="918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034B53" w14:textId="77777777" w:rsidR="00F91831" w:rsidRDefault="00091453">
                            <w:pPr>
                              <w:ind w:left="20" w:right="-2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</w:rPr>
                              <w:t>ng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</w:rPr>
                              <w:t>g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</w:rPr>
                              <w:t>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</w:rPr>
                              <w:t>m</w:t>
                            </w: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cm)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8" o:spid="_x0000_s1026" type="#_x0000_t202" style="position:absolute;left:0;text-align:left;margin-left:321.65pt;margin-top:-6.65pt;width:10.05pt;height:72.3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" filled="f" stroked="f">
                <v:textbox style="layout-flow:vertical;mso-layout-flow-alt:bottom-to-top" inset="0,0,0,0">
                  <w:txbxContent>
                    <w:p w14:paraId="7F034B53" w14:textId="77777777" w:rsidR="00F91831" w:rsidRDefault="00091453">
                      <w:pPr>
                        <w:ind w:left="20" w:right="-24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spacing w:val="1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pacing w:val="-1"/>
                          <w:sz w:val="16"/>
                          <w:szCs w:val="16"/>
                        </w:rPr>
                        <w:t>ng</w:t>
                      </w:r>
                      <w:r>
                        <w:rPr>
                          <w:spacing w:val="1"/>
                          <w:sz w:val="16"/>
                          <w:szCs w:val="16"/>
                        </w:rPr>
                        <w:t>g</w:t>
                      </w:r>
                      <w:r>
                        <w:rPr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spacing w:val="-2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spacing w:val="1"/>
                          <w:sz w:val="16"/>
                          <w:szCs w:val="16"/>
                        </w:rPr>
                        <w:t>n</w:t>
                      </w:r>
                      <w:r>
                        <w:rPr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spacing w:val="-3"/>
                          <w:sz w:val="16"/>
                          <w:szCs w:val="16"/>
                        </w:rPr>
                        <w:t>m</w:t>
                      </w:r>
                      <w:r>
                        <w:rPr>
                          <w:spacing w:val="-2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sz w:val="16"/>
                          <w:szCs w:val="16"/>
                        </w:rPr>
                        <w:t>n</w:t>
                      </w:r>
                      <w:r>
                        <w:rPr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sz w:val="16"/>
                          <w:szCs w:val="16"/>
                        </w:rPr>
                        <w:t>cm)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91453">
        <w:rPr>
          <w:rFonts w:ascii="Calibri" w:eastAsia="Calibri" w:hAnsi="Calibri" w:cs="Calibri"/>
          <w:sz w:val="16"/>
          <w:szCs w:val="16"/>
        </w:rPr>
        <w:t>15</w:t>
      </w:r>
    </w:p>
    <w:p w14:paraId="484A5E23" w14:textId="77777777" w:rsidR="00F91831" w:rsidRDefault="00091453">
      <w:pPr>
        <w:spacing w:before="14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9</w:t>
      </w:r>
      <w:r>
        <w:rPr>
          <w:rFonts w:ascii="Calibri" w:eastAsia="Calibri" w:hAnsi="Calibri" w:cs="Calibri"/>
          <w:spacing w:val="1"/>
          <w:sz w:val="16"/>
          <w:szCs w:val="16"/>
        </w:rPr>
        <w:t>,</w:t>
      </w:r>
      <w:r>
        <w:rPr>
          <w:rFonts w:ascii="Calibri" w:eastAsia="Calibri" w:hAnsi="Calibri" w:cs="Calibri"/>
          <w:sz w:val="16"/>
          <w:szCs w:val="16"/>
        </w:rPr>
        <w:t>89</w:t>
      </w:r>
    </w:p>
    <w:p w14:paraId="680A466B" w14:textId="77777777" w:rsidR="00F91831" w:rsidRDefault="00091453">
      <w:pPr>
        <w:spacing w:line="160" w:lineRule="exact"/>
        <w:ind w:right="555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position w:val="1"/>
          <w:sz w:val="16"/>
          <w:szCs w:val="16"/>
        </w:rPr>
        <w:t>10</w:t>
      </w:r>
    </w:p>
    <w:p w14:paraId="6D3C71AD" w14:textId="77777777" w:rsidR="00F91831" w:rsidRDefault="00F91831">
      <w:pPr>
        <w:spacing w:before="5" w:line="180" w:lineRule="exact"/>
        <w:rPr>
          <w:sz w:val="18"/>
          <w:szCs w:val="18"/>
        </w:rPr>
      </w:pPr>
    </w:p>
    <w:p w14:paraId="42E1EEE3" w14:textId="77777777" w:rsidR="00F91831" w:rsidRDefault="00091453">
      <w:pPr>
        <w:ind w:right="556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5</w:t>
      </w:r>
    </w:p>
    <w:p w14:paraId="709649D0" w14:textId="77777777" w:rsidR="00F91831" w:rsidRDefault="00F91831">
      <w:pPr>
        <w:spacing w:before="4" w:line="180" w:lineRule="exact"/>
        <w:rPr>
          <w:sz w:val="18"/>
          <w:szCs w:val="18"/>
        </w:rPr>
      </w:pPr>
    </w:p>
    <w:p w14:paraId="509A981D" w14:textId="77777777" w:rsidR="00F91831" w:rsidRDefault="00091453">
      <w:pPr>
        <w:spacing w:line="180" w:lineRule="exact"/>
        <w:ind w:right="556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0</w:t>
      </w:r>
    </w:p>
    <w:p w14:paraId="55CA6B92" w14:textId="77777777" w:rsidR="00F91831" w:rsidRDefault="00091453">
      <w:pPr>
        <w:spacing w:before="6" w:line="160" w:lineRule="exact"/>
        <w:rPr>
          <w:sz w:val="17"/>
          <w:szCs w:val="17"/>
        </w:rPr>
      </w:pPr>
      <w:r>
        <w:br w:type="column"/>
      </w:r>
    </w:p>
    <w:p w14:paraId="518DB47A" w14:textId="77777777" w:rsidR="00F91831" w:rsidRDefault="00F91831">
      <w:pPr>
        <w:spacing w:line="200" w:lineRule="exact"/>
      </w:pPr>
    </w:p>
    <w:p w14:paraId="44519080" w14:textId="77777777" w:rsidR="00F91831" w:rsidRDefault="00091453">
      <w:pPr>
        <w:ind w:right="-44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13</w:t>
      </w:r>
      <w:r>
        <w:rPr>
          <w:rFonts w:ascii="Calibri" w:eastAsia="Calibri" w:hAnsi="Calibri" w:cs="Calibri"/>
          <w:spacing w:val="1"/>
          <w:sz w:val="16"/>
          <w:szCs w:val="16"/>
        </w:rPr>
        <w:t>,</w:t>
      </w:r>
      <w:r>
        <w:rPr>
          <w:rFonts w:ascii="Calibri" w:eastAsia="Calibri" w:hAnsi="Calibri" w:cs="Calibri"/>
          <w:sz w:val="16"/>
          <w:szCs w:val="16"/>
        </w:rPr>
        <w:t>23</w:t>
      </w:r>
    </w:p>
    <w:p w14:paraId="082152B9" w14:textId="77777777" w:rsidR="00F91831" w:rsidRDefault="00091453">
      <w:pPr>
        <w:spacing w:line="140" w:lineRule="exact"/>
        <w:jc w:val="right"/>
        <w:rPr>
          <w:rFonts w:ascii="Calibri" w:eastAsia="Calibri" w:hAnsi="Calibri" w:cs="Calibri"/>
          <w:sz w:val="16"/>
          <w:szCs w:val="16"/>
        </w:rPr>
      </w:pPr>
      <w:r>
        <w:br w:type="column"/>
      </w:r>
      <w:r>
        <w:rPr>
          <w:rFonts w:ascii="Calibri" w:eastAsia="Calibri" w:hAnsi="Calibri" w:cs="Calibri"/>
          <w:position w:val="1"/>
          <w:sz w:val="16"/>
          <w:szCs w:val="16"/>
        </w:rPr>
        <w:lastRenderedPageBreak/>
        <w:t>19</w:t>
      </w:r>
    </w:p>
    <w:p w14:paraId="016F3CFB" w14:textId="623322D5" w:rsidR="00F91831" w:rsidRDefault="003979A0">
      <w:pPr>
        <w:spacing w:line="180" w:lineRule="exact"/>
        <w:rPr>
          <w:rFonts w:ascii="Calibri" w:eastAsia="Calibri" w:hAnsi="Calibri" w:cs="Calibri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014CB291" wp14:editId="479CB75C">
                <wp:simplePos x="0" y="0"/>
                <wp:positionH relativeFrom="page">
                  <wp:posOffset>4427220</wp:posOffset>
                </wp:positionH>
                <wp:positionV relativeFrom="paragraph">
                  <wp:posOffset>-147320</wp:posOffset>
                </wp:positionV>
                <wp:extent cx="2030730" cy="1145540"/>
                <wp:effectExtent l="7620" t="0" r="9525" b="1905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0730" cy="1145540"/>
                          <a:chOff x="6972" y="-232"/>
                          <a:chExt cx="3198" cy="1804"/>
                        </a:xfrm>
                      </wpg:grpSpPr>
                      <wps:wsp>
                        <wps:cNvPr id="86" name="Freeform 117"/>
                        <wps:cNvSpPr>
                          <a:spLocks/>
                        </wps:cNvSpPr>
                        <wps:spPr bwMode="auto">
                          <a:xfrm>
                            <a:off x="7121" y="765"/>
                            <a:ext cx="118" cy="749"/>
                          </a:xfrm>
                          <a:custGeom>
                            <a:avLst/>
                            <a:gdLst>
                              <a:gd name="T0" fmla="+- 0 7121 7121"/>
                              <a:gd name="T1" fmla="*/ T0 w 118"/>
                              <a:gd name="T2" fmla="+- 0 765 765"/>
                              <a:gd name="T3" fmla="*/ 765 h 749"/>
                              <a:gd name="T4" fmla="+- 0 7121 7121"/>
                              <a:gd name="T5" fmla="*/ T4 w 118"/>
                              <a:gd name="T6" fmla="+- 0 1514 765"/>
                              <a:gd name="T7" fmla="*/ 1514 h 749"/>
                              <a:gd name="T8" fmla="+- 0 7238 7121"/>
                              <a:gd name="T9" fmla="*/ T8 w 118"/>
                              <a:gd name="T10" fmla="+- 0 1514 765"/>
                              <a:gd name="T11" fmla="*/ 1514 h 749"/>
                              <a:gd name="T12" fmla="+- 0 7238 7121"/>
                              <a:gd name="T13" fmla="*/ T12 w 118"/>
                              <a:gd name="T14" fmla="+- 0 765 765"/>
                              <a:gd name="T15" fmla="*/ 765 h 749"/>
                              <a:gd name="T16" fmla="+- 0 7121 7121"/>
                              <a:gd name="T17" fmla="*/ T16 w 118"/>
                              <a:gd name="T18" fmla="+- 0 765 765"/>
                              <a:gd name="T19" fmla="*/ 765 h 7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749">
                                <a:moveTo>
                                  <a:pt x="0" y="0"/>
                                </a:moveTo>
                                <a:lnTo>
                                  <a:pt x="0" y="749"/>
                                </a:lnTo>
                                <a:lnTo>
                                  <a:pt x="117" y="749"/>
                                </a:lnTo>
                                <a:lnTo>
                                  <a:pt x="1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16"/>
                        <wps:cNvSpPr>
                          <a:spLocks/>
                        </wps:cNvSpPr>
                        <wps:spPr bwMode="auto">
                          <a:xfrm>
                            <a:off x="7238" y="763"/>
                            <a:ext cx="118" cy="751"/>
                          </a:xfrm>
                          <a:custGeom>
                            <a:avLst/>
                            <a:gdLst>
                              <a:gd name="T0" fmla="+- 0 7238 7238"/>
                              <a:gd name="T1" fmla="*/ T0 w 118"/>
                              <a:gd name="T2" fmla="+- 0 763 763"/>
                              <a:gd name="T3" fmla="*/ 763 h 751"/>
                              <a:gd name="T4" fmla="+- 0 7238 7238"/>
                              <a:gd name="T5" fmla="*/ T4 w 118"/>
                              <a:gd name="T6" fmla="+- 0 1514 763"/>
                              <a:gd name="T7" fmla="*/ 1514 h 751"/>
                              <a:gd name="T8" fmla="+- 0 7356 7238"/>
                              <a:gd name="T9" fmla="*/ T8 w 118"/>
                              <a:gd name="T10" fmla="+- 0 1514 763"/>
                              <a:gd name="T11" fmla="*/ 1514 h 751"/>
                              <a:gd name="T12" fmla="+- 0 7356 7238"/>
                              <a:gd name="T13" fmla="*/ T12 w 118"/>
                              <a:gd name="T14" fmla="+- 0 763 763"/>
                              <a:gd name="T15" fmla="*/ 763 h 751"/>
                              <a:gd name="T16" fmla="+- 0 7238 7238"/>
                              <a:gd name="T17" fmla="*/ T16 w 118"/>
                              <a:gd name="T18" fmla="+- 0 763 763"/>
                              <a:gd name="T19" fmla="*/ 763 h 7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751">
                                <a:moveTo>
                                  <a:pt x="0" y="0"/>
                                </a:moveTo>
                                <a:lnTo>
                                  <a:pt x="0" y="751"/>
                                </a:lnTo>
                                <a:lnTo>
                                  <a:pt x="118" y="751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5"/>
                        <wps:cNvSpPr>
                          <a:spLocks/>
                        </wps:cNvSpPr>
                        <wps:spPr bwMode="auto">
                          <a:xfrm>
                            <a:off x="7356" y="799"/>
                            <a:ext cx="120" cy="715"/>
                          </a:xfrm>
                          <a:custGeom>
                            <a:avLst/>
                            <a:gdLst>
                              <a:gd name="T0" fmla="+- 0 7356 7356"/>
                              <a:gd name="T1" fmla="*/ T0 w 120"/>
                              <a:gd name="T2" fmla="+- 0 799 799"/>
                              <a:gd name="T3" fmla="*/ 799 h 715"/>
                              <a:gd name="T4" fmla="+- 0 7356 7356"/>
                              <a:gd name="T5" fmla="*/ T4 w 120"/>
                              <a:gd name="T6" fmla="+- 0 1514 799"/>
                              <a:gd name="T7" fmla="*/ 1514 h 715"/>
                              <a:gd name="T8" fmla="+- 0 7476 7356"/>
                              <a:gd name="T9" fmla="*/ T8 w 120"/>
                              <a:gd name="T10" fmla="+- 0 1514 799"/>
                              <a:gd name="T11" fmla="*/ 1514 h 715"/>
                              <a:gd name="T12" fmla="+- 0 7476 7356"/>
                              <a:gd name="T13" fmla="*/ T12 w 120"/>
                              <a:gd name="T14" fmla="+- 0 799 799"/>
                              <a:gd name="T15" fmla="*/ 799 h 715"/>
                              <a:gd name="T16" fmla="+- 0 7356 7356"/>
                              <a:gd name="T17" fmla="*/ T16 w 120"/>
                              <a:gd name="T18" fmla="+- 0 799 799"/>
                              <a:gd name="T19" fmla="*/ 799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0" h="715">
                                <a:moveTo>
                                  <a:pt x="0" y="0"/>
                                </a:moveTo>
                                <a:lnTo>
                                  <a:pt x="0" y="715"/>
                                </a:lnTo>
                                <a:lnTo>
                                  <a:pt x="120" y="715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14"/>
                        <wps:cNvSpPr>
                          <a:spLocks/>
                        </wps:cNvSpPr>
                        <wps:spPr bwMode="auto">
                          <a:xfrm>
                            <a:off x="7476" y="792"/>
                            <a:ext cx="118" cy="722"/>
                          </a:xfrm>
                          <a:custGeom>
                            <a:avLst/>
                            <a:gdLst>
                              <a:gd name="T0" fmla="+- 0 7476 7476"/>
                              <a:gd name="T1" fmla="*/ T0 w 118"/>
                              <a:gd name="T2" fmla="+- 0 792 792"/>
                              <a:gd name="T3" fmla="*/ 792 h 722"/>
                              <a:gd name="T4" fmla="+- 0 7476 7476"/>
                              <a:gd name="T5" fmla="*/ T4 w 118"/>
                              <a:gd name="T6" fmla="+- 0 1514 792"/>
                              <a:gd name="T7" fmla="*/ 1514 h 722"/>
                              <a:gd name="T8" fmla="+- 0 7594 7476"/>
                              <a:gd name="T9" fmla="*/ T8 w 118"/>
                              <a:gd name="T10" fmla="+- 0 1514 792"/>
                              <a:gd name="T11" fmla="*/ 1514 h 722"/>
                              <a:gd name="T12" fmla="+- 0 7594 7476"/>
                              <a:gd name="T13" fmla="*/ T12 w 118"/>
                              <a:gd name="T14" fmla="+- 0 792 792"/>
                              <a:gd name="T15" fmla="*/ 792 h 722"/>
                              <a:gd name="T16" fmla="+- 0 7476 7476"/>
                              <a:gd name="T17" fmla="*/ T16 w 118"/>
                              <a:gd name="T18" fmla="+- 0 792 792"/>
                              <a:gd name="T19" fmla="*/ 792 h 7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722">
                                <a:moveTo>
                                  <a:pt x="0" y="0"/>
                                </a:moveTo>
                                <a:lnTo>
                                  <a:pt x="0" y="722"/>
                                </a:lnTo>
                                <a:lnTo>
                                  <a:pt x="118" y="722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113"/>
                        <wps:cNvSpPr>
                          <a:spLocks/>
                        </wps:cNvSpPr>
                        <wps:spPr bwMode="auto">
                          <a:xfrm>
                            <a:off x="7771" y="521"/>
                            <a:ext cx="118" cy="994"/>
                          </a:xfrm>
                          <a:custGeom>
                            <a:avLst/>
                            <a:gdLst>
                              <a:gd name="T0" fmla="+- 0 7771 7771"/>
                              <a:gd name="T1" fmla="*/ T0 w 118"/>
                              <a:gd name="T2" fmla="+- 0 521 521"/>
                              <a:gd name="T3" fmla="*/ 521 h 994"/>
                              <a:gd name="T4" fmla="+- 0 7771 7771"/>
                              <a:gd name="T5" fmla="*/ T4 w 118"/>
                              <a:gd name="T6" fmla="+- 0 1514 521"/>
                              <a:gd name="T7" fmla="*/ 1514 h 994"/>
                              <a:gd name="T8" fmla="+- 0 7889 7771"/>
                              <a:gd name="T9" fmla="*/ T8 w 118"/>
                              <a:gd name="T10" fmla="+- 0 1514 521"/>
                              <a:gd name="T11" fmla="*/ 1514 h 994"/>
                              <a:gd name="T12" fmla="+- 0 7889 7771"/>
                              <a:gd name="T13" fmla="*/ T12 w 118"/>
                              <a:gd name="T14" fmla="+- 0 521 521"/>
                              <a:gd name="T15" fmla="*/ 521 h 994"/>
                              <a:gd name="T16" fmla="+- 0 7771 7771"/>
                              <a:gd name="T17" fmla="*/ T16 w 118"/>
                              <a:gd name="T18" fmla="+- 0 521 521"/>
                              <a:gd name="T19" fmla="*/ 521 h 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994">
                                <a:moveTo>
                                  <a:pt x="0" y="0"/>
                                </a:moveTo>
                                <a:lnTo>
                                  <a:pt x="0" y="993"/>
                                </a:lnTo>
                                <a:lnTo>
                                  <a:pt x="118" y="993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112"/>
                        <wps:cNvSpPr>
                          <a:spLocks/>
                        </wps:cNvSpPr>
                        <wps:spPr bwMode="auto">
                          <a:xfrm>
                            <a:off x="7889" y="509"/>
                            <a:ext cx="120" cy="1006"/>
                          </a:xfrm>
                          <a:custGeom>
                            <a:avLst/>
                            <a:gdLst>
                              <a:gd name="T0" fmla="+- 0 7889 7889"/>
                              <a:gd name="T1" fmla="*/ T0 w 120"/>
                              <a:gd name="T2" fmla="+- 0 509 509"/>
                              <a:gd name="T3" fmla="*/ 509 h 1006"/>
                              <a:gd name="T4" fmla="+- 0 7889 7889"/>
                              <a:gd name="T5" fmla="*/ T4 w 120"/>
                              <a:gd name="T6" fmla="+- 0 1514 509"/>
                              <a:gd name="T7" fmla="*/ 1514 h 1006"/>
                              <a:gd name="T8" fmla="+- 0 8009 7889"/>
                              <a:gd name="T9" fmla="*/ T8 w 120"/>
                              <a:gd name="T10" fmla="+- 0 1514 509"/>
                              <a:gd name="T11" fmla="*/ 1514 h 1006"/>
                              <a:gd name="T12" fmla="+- 0 8009 7889"/>
                              <a:gd name="T13" fmla="*/ T12 w 120"/>
                              <a:gd name="T14" fmla="+- 0 509 509"/>
                              <a:gd name="T15" fmla="*/ 509 h 1006"/>
                              <a:gd name="T16" fmla="+- 0 7889 7889"/>
                              <a:gd name="T17" fmla="*/ T16 w 120"/>
                              <a:gd name="T18" fmla="+- 0 509 509"/>
                              <a:gd name="T19" fmla="*/ 509 h 10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0" h="1006">
                                <a:moveTo>
                                  <a:pt x="0" y="0"/>
                                </a:moveTo>
                                <a:lnTo>
                                  <a:pt x="0" y="1005"/>
                                </a:lnTo>
                                <a:lnTo>
                                  <a:pt x="120" y="1005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111"/>
                        <wps:cNvSpPr>
                          <a:spLocks/>
                        </wps:cNvSpPr>
                        <wps:spPr bwMode="auto">
                          <a:xfrm>
                            <a:off x="8009" y="573"/>
                            <a:ext cx="118" cy="941"/>
                          </a:xfrm>
                          <a:custGeom>
                            <a:avLst/>
                            <a:gdLst>
                              <a:gd name="T0" fmla="+- 0 8009 8009"/>
                              <a:gd name="T1" fmla="*/ T0 w 118"/>
                              <a:gd name="T2" fmla="+- 0 573 573"/>
                              <a:gd name="T3" fmla="*/ 573 h 941"/>
                              <a:gd name="T4" fmla="+- 0 8009 8009"/>
                              <a:gd name="T5" fmla="*/ T4 w 118"/>
                              <a:gd name="T6" fmla="+- 0 1514 573"/>
                              <a:gd name="T7" fmla="*/ 1514 h 941"/>
                              <a:gd name="T8" fmla="+- 0 8126 8009"/>
                              <a:gd name="T9" fmla="*/ T8 w 118"/>
                              <a:gd name="T10" fmla="+- 0 1514 573"/>
                              <a:gd name="T11" fmla="*/ 1514 h 941"/>
                              <a:gd name="T12" fmla="+- 0 8126 8009"/>
                              <a:gd name="T13" fmla="*/ T12 w 118"/>
                              <a:gd name="T14" fmla="+- 0 573 573"/>
                              <a:gd name="T15" fmla="*/ 573 h 941"/>
                              <a:gd name="T16" fmla="+- 0 8009 8009"/>
                              <a:gd name="T17" fmla="*/ T16 w 118"/>
                              <a:gd name="T18" fmla="+- 0 573 573"/>
                              <a:gd name="T19" fmla="*/ 573 h 9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941">
                                <a:moveTo>
                                  <a:pt x="0" y="0"/>
                                </a:moveTo>
                                <a:lnTo>
                                  <a:pt x="0" y="941"/>
                                </a:lnTo>
                                <a:lnTo>
                                  <a:pt x="117" y="941"/>
                                </a:lnTo>
                                <a:lnTo>
                                  <a:pt x="1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110"/>
                        <wps:cNvSpPr>
                          <a:spLocks/>
                        </wps:cNvSpPr>
                        <wps:spPr bwMode="auto">
                          <a:xfrm>
                            <a:off x="8126" y="525"/>
                            <a:ext cx="118" cy="989"/>
                          </a:xfrm>
                          <a:custGeom>
                            <a:avLst/>
                            <a:gdLst>
                              <a:gd name="T0" fmla="+- 0 8126 8126"/>
                              <a:gd name="T1" fmla="*/ T0 w 118"/>
                              <a:gd name="T2" fmla="+- 0 525 525"/>
                              <a:gd name="T3" fmla="*/ 525 h 989"/>
                              <a:gd name="T4" fmla="+- 0 8126 8126"/>
                              <a:gd name="T5" fmla="*/ T4 w 118"/>
                              <a:gd name="T6" fmla="+- 0 1514 525"/>
                              <a:gd name="T7" fmla="*/ 1514 h 989"/>
                              <a:gd name="T8" fmla="+- 0 8244 8126"/>
                              <a:gd name="T9" fmla="*/ T8 w 118"/>
                              <a:gd name="T10" fmla="+- 0 1514 525"/>
                              <a:gd name="T11" fmla="*/ 1514 h 989"/>
                              <a:gd name="T12" fmla="+- 0 8244 8126"/>
                              <a:gd name="T13" fmla="*/ T12 w 118"/>
                              <a:gd name="T14" fmla="+- 0 525 525"/>
                              <a:gd name="T15" fmla="*/ 525 h 989"/>
                              <a:gd name="T16" fmla="+- 0 8126 8126"/>
                              <a:gd name="T17" fmla="*/ T16 w 118"/>
                              <a:gd name="T18" fmla="+- 0 525 525"/>
                              <a:gd name="T19" fmla="*/ 525 h 9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989">
                                <a:moveTo>
                                  <a:pt x="0" y="0"/>
                                </a:moveTo>
                                <a:lnTo>
                                  <a:pt x="0" y="989"/>
                                </a:lnTo>
                                <a:lnTo>
                                  <a:pt x="118" y="989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109"/>
                        <wps:cNvSpPr>
                          <a:spLocks/>
                        </wps:cNvSpPr>
                        <wps:spPr bwMode="auto">
                          <a:xfrm>
                            <a:off x="8424" y="314"/>
                            <a:ext cx="118" cy="1200"/>
                          </a:xfrm>
                          <a:custGeom>
                            <a:avLst/>
                            <a:gdLst>
                              <a:gd name="T0" fmla="+- 0 8424 8424"/>
                              <a:gd name="T1" fmla="*/ T0 w 118"/>
                              <a:gd name="T2" fmla="+- 0 314 314"/>
                              <a:gd name="T3" fmla="*/ 314 h 1200"/>
                              <a:gd name="T4" fmla="+- 0 8424 8424"/>
                              <a:gd name="T5" fmla="*/ T4 w 118"/>
                              <a:gd name="T6" fmla="+- 0 1514 314"/>
                              <a:gd name="T7" fmla="*/ 1514 h 1200"/>
                              <a:gd name="T8" fmla="+- 0 8542 8424"/>
                              <a:gd name="T9" fmla="*/ T8 w 118"/>
                              <a:gd name="T10" fmla="+- 0 1514 314"/>
                              <a:gd name="T11" fmla="*/ 1514 h 1200"/>
                              <a:gd name="T12" fmla="+- 0 8542 8424"/>
                              <a:gd name="T13" fmla="*/ T12 w 118"/>
                              <a:gd name="T14" fmla="+- 0 314 314"/>
                              <a:gd name="T15" fmla="*/ 314 h 1200"/>
                              <a:gd name="T16" fmla="+- 0 8424 8424"/>
                              <a:gd name="T17" fmla="*/ T16 w 118"/>
                              <a:gd name="T18" fmla="+- 0 314 314"/>
                              <a:gd name="T19" fmla="*/ 314 h 1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200">
                                <a:moveTo>
                                  <a:pt x="0" y="0"/>
                                </a:moveTo>
                                <a:lnTo>
                                  <a:pt x="0" y="1200"/>
                                </a:lnTo>
                                <a:lnTo>
                                  <a:pt x="118" y="1200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108"/>
                        <wps:cNvSpPr>
                          <a:spLocks/>
                        </wps:cNvSpPr>
                        <wps:spPr bwMode="auto">
                          <a:xfrm>
                            <a:off x="8542" y="276"/>
                            <a:ext cx="118" cy="1238"/>
                          </a:xfrm>
                          <a:custGeom>
                            <a:avLst/>
                            <a:gdLst>
                              <a:gd name="T0" fmla="+- 0 8542 8542"/>
                              <a:gd name="T1" fmla="*/ T0 w 118"/>
                              <a:gd name="T2" fmla="+- 0 276 276"/>
                              <a:gd name="T3" fmla="*/ 276 h 1238"/>
                              <a:gd name="T4" fmla="+- 0 8542 8542"/>
                              <a:gd name="T5" fmla="*/ T4 w 118"/>
                              <a:gd name="T6" fmla="+- 0 1514 276"/>
                              <a:gd name="T7" fmla="*/ 1514 h 1238"/>
                              <a:gd name="T8" fmla="+- 0 8659 8542"/>
                              <a:gd name="T9" fmla="*/ T8 w 118"/>
                              <a:gd name="T10" fmla="+- 0 1514 276"/>
                              <a:gd name="T11" fmla="*/ 1514 h 1238"/>
                              <a:gd name="T12" fmla="+- 0 8659 8542"/>
                              <a:gd name="T13" fmla="*/ T12 w 118"/>
                              <a:gd name="T14" fmla="+- 0 276 276"/>
                              <a:gd name="T15" fmla="*/ 276 h 1238"/>
                              <a:gd name="T16" fmla="+- 0 8542 8542"/>
                              <a:gd name="T17" fmla="*/ T16 w 118"/>
                              <a:gd name="T18" fmla="+- 0 276 276"/>
                              <a:gd name="T19" fmla="*/ 276 h 12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238">
                                <a:moveTo>
                                  <a:pt x="0" y="0"/>
                                </a:moveTo>
                                <a:lnTo>
                                  <a:pt x="0" y="1238"/>
                                </a:lnTo>
                                <a:lnTo>
                                  <a:pt x="117" y="1238"/>
                                </a:lnTo>
                                <a:lnTo>
                                  <a:pt x="1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107"/>
                        <wps:cNvSpPr>
                          <a:spLocks/>
                        </wps:cNvSpPr>
                        <wps:spPr bwMode="auto">
                          <a:xfrm>
                            <a:off x="8659" y="341"/>
                            <a:ext cx="120" cy="1174"/>
                          </a:xfrm>
                          <a:custGeom>
                            <a:avLst/>
                            <a:gdLst>
                              <a:gd name="T0" fmla="+- 0 8659 8659"/>
                              <a:gd name="T1" fmla="*/ T0 w 120"/>
                              <a:gd name="T2" fmla="+- 0 341 341"/>
                              <a:gd name="T3" fmla="*/ 341 h 1174"/>
                              <a:gd name="T4" fmla="+- 0 8659 8659"/>
                              <a:gd name="T5" fmla="*/ T4 w 120"/>
                              <a:gd name="T6" fmla="+- 0 1514 341"/>
                              <a:gd name="T7" fmla="*/ 1514 h 1174"/>
                              <a:gd name="T8" fmla="+- 0 8779 8659"/>
                              <a:gd name="T9" fmla="*/ T8 w 120"/>
                              <a:gd name="T10" fmla="+- 0 1514 341"/>
                              <a:gd name="T11" fmla="*/ 1514 h 1174"/>
                              <a:gd name="T12" fmla="+- 0 8779 8659"/>
                              <a:gd name="T13" fmla="*/ T12 w 120"/>
                              <a:gd name="T14" fmla="+- 0 341 341"/>
                              <a:gd name="T15" fmla="*/ 341 h 1174"/>
                              <a:gd name="T16" fmla="+- 0 8659 8659"/>
                              <a:gd name="T17" fmla="*/ T16 w 120"/>
                              <a:gd name="T18" fmla="+- 0 341 341"/>
                              <a:gd name="T19" fmla="*/ 341 h 11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0" h="1174">
                                <a:moveTo>
                                  <a:pt x="0" y="0"/>
                                </a:moveTo>
                                <a:lnTo>
                                  <a:pt x="0" y="1173"/>
                                </a:lnTo>
                                <a:lnTo>
                                  <a:pt x="120" y="1173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106"/>
                        <wps:cNvSpPr>
                          <a:spLocks/>
                        </wps:cNvSpPr>
                        <wps:spPr bwMode="auto">
                          <a:xfrm>
                            <a:off x="8779" y="341"/>
                            <a:ext cx="118" cy="1174"/>
                          </a:xfrm>
                          <a:custGeom>
                            <a:avLst/>
                            <a:gdLst>
                              <a:gd name="T0" fmla="+- 0 8779 8779"/>
                              <a:gd name="T1" fmla="*/ T0 w 118"/>
                              <a:gd name="T2" fmla="+- 0 341 341"/>
                              <a:gd name="T3" fmla="*/ 341 h 1174"/>
                              <a:gd name="T4" fmla="+- 0 8779 8779"/>
                              <a:gd name="T5" fmla="*/ T4 w 118"/>
                              <a:gd name="T6" fmla="+- 0 1514 341"/>
                              <a:gd name="T7" fmla="*/ 1514 h 1174"/>
                              <a:gd name="T8" fmla="+- 0 8897 8779"/>
                              <a:gd name="T9" fmla="*/ T8 w 118"/>
                              <a:gd name="T10" fmla="+- 0 1514 341"/>
                              <a:gd name="T11" fmla="*/ 1514 h 1174"/>
                              <a:gd name="T12" fmla="+- 0 8897 8779"/>
                              <a:gd name="T13" fmla="*/ T12 w 118"/>
                              <a:gd name="T14" fmla="+- 0 341 341"/>
                              <a:gd name="T15" fmla="*/ 341 h 1174"/>
                              <a:gd name="T16" fmla="+- 0 8779 8779"/>
                              <a:gd name="T17" fmla="*/ T16 w 118"/>
                              <a:gd name="T18" fmla="+- 0 341 341"/>
                              <a:gd name="T19" fmla="*/ 341 h 11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174">
                                <a:moveTo>
                                  <a:pt x="0" y="0"/>
                                </a:moveTo>
                                <a:lnTo>
                                  <a:pt x="0" y="1173"/>
                                </a:lnTo>
                                <a:lnTo>
                                  <a:pt x="118" y="1173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105"/>
                        <wps:cNvSpPr>
                          <a:spLocks/>
                        </wps:cNvSpPr>
                        <wps:spPr bwMode="auto">
                          <a:xfrm>
                            <a:off x="9074" y="129"/>
                            <a:ext cx="118" cy="1385"/>
                          </a:xfrm>
                          <a:custGeom>
                            <a:avLst/>
                            <a:gdLst>
                              <a:gd name="T0" fmla="+- 0 9074 9074"/>
                              <a:gd name="T1" fmla="*/ T0 w 118"/>
                              <a:gd name="T2" fmla="+- 0 129 129"/>
                              <a:gd name="T3" fmla="*/ 129 h 1385"/>
                              <a:gd name="T4" fmla="+- 0 9074 9074"/>
                              <a:gd name="T5" fmla="*/ T4 w 118"/>
                              <a:gd name="T6" fmla="+- 0 1514 129"/>
                              <a:gd name="T7" fmla="*/ 1514 h 1385"/>
                              <a:gd name="T8" fmla="+- 0 9192 9074"/>
                              <a:gd name="T9" fmla="*/ T8 w 118"/>
                              <a:gd name="T10" fmla="+- 0 1514 129"/>
                              <a:gd name="T11" fmla="*/ 1514 h 1385"/>
                              <a:gd name="T12" fmla="+- 0 9192 9074"/>
                              <a:gd name="T13" fmla="*/ T12 w 118"/>
                              <a:gd name="T14" fmla="+- 0 129 129"/>
                              <a:gd name="T15" fmla="*/ 129 h 1385"/>
                              <a:gd name="T16" fmla="+- 0 9074 9074"/>
                              <a:gd name="T17" fmla="*/ T16 w 118"/>
                              <a:gd name="T18" fmla="+- 0 129 129"/>
                              <a:gd name="T19" fmla="*/ 129 h 13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385">
                                <a:moveTo>
                                  <a:pt x="0" y="0"/>
                                </a:moveTo>
                                <a:lnTo>
                                  <a:pt x="0" y="1385"/>
                                </a:lnTo>
                                <a:lnTo>
                                  <a:pt x="118" y="1385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104"/>
                        <wps:cNvSpPr>
                          <a:spLocks/>
                        </wps:cNvSpPr>
                        <wps:spPr bwMode="auto">
                          <a:xfrm>
                            <a:off x="9192" y="69"/>
                            <a:ext cx="120" cy="1445"/>
                          </a:xfrm>
                          <a:custGeom>
                            <a:avLst/>
                            <a:gdLst>
                              <a:gd name="T0" fmla="+- 0 9192 9192"/>
                              <a:gd name="T1" fmla="*/ T0 w 120"/>
                              <a:gd name="T2" fmla="+- 0 69 69"/>
                              <a:gd name="T3" fmla="*/ 69 h 1445"/>
                              <a:gd name="T4" fmla="+- 0 9192 9192"/>
                              <a:gd name="T5" fmla="*/ T4 w 120"/>
                              <a:gd name="T6" fmla="+- 0 1514 69"/>
                              <a:gd name="T7" fmla="*/ 1514 h 1445"/>
                              <a:gd name="T8" fmla="+- 0 9312 9192"/>
                              <a:gd name="T9" fmla="*/ T8 w 120"/>
                              <a:gd name="T10" fmla="+- 0 1514 69"/>
                              <a:gd name="T11" fmla="*/ 1514 h 1445"/>
                              <a:gd name="T12" fmla="+- 0 9312 9192"/>
                              <a:gd name="T13" fmla="*/ T12 w 120"/>
                              <a:gd name="T14" fmla="+- 0 69 69"/>
                              <a:gd name="T15" fmla="*/ 69 h 1445"/>
                              <a:gd name="T16" fmla="+- 0 9192 9192"/>
                              <a:gd name="T17" fmla="*/ T16 w 120"/>
                              <a:gd name="T18" fmla="+- 0 69 69"/>
                              <a:gd name="T19" fmla="*/ 69 h 14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0" h="1445">
                                <a:moveTo>
                                  <a:pt x="0" y="0"/>
                                </a:moveTo>
                                <a:lnTo>
                                  <a:pt x="0" y="1445"/>
                                </a:lnTo>
                                <a:lnTo>
                                  <a:pt x="120" y="1445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103"/>
                        <wps:cNvSpPr>
                          <a:spLocks/>
                        </wps:cNvSpPr>
                        <wps:spPr bwMode="auto">
                          <a:xfrm>
                            <a:off x="9312" y="125"/>
                            <a:ext cx="118" cy="1390"/>
                          </a:xfrm>
                          <a:custGeom>
                            <a:avLst/>
                            <a:gdLst>
                              <a:gd name="T0" fmla="+- 0 9312 9312"/>
                              <a:gd name="T1" fmla="*/ T0 w 118"/>
                              <a:gd name="T2" fmla="+- 0 125 125"/>
                              <a:gd name="T3" fmla="*/ 125 h 1390"/>
                              <a:gd name="T4" fmla="+- 0 9312 9312"/>
                              <a:gd name="T5" fmla="*/ T4 w 118"/>
                              <a:gd name="T6" fmla="+- 0 1514 125"/>
                              <a:gd name="T7" fmla="*/ 1514 h 1390"/>
                              <a:gd name="T8" fmla="+- 0 9430 9312"/>
                              <a:gd name="T9" fmla="*/ T8 w 118"/>
                              <a:gd name="T10" fmla="+- 0 1514 125"/>
                              <a:gd name="T11" fmla="*/ 1514 h 1390"/>
                              <a:gd name="T12" fmla="+- 0 9430 9312"/>
                              <a:gd name="T13" fmla="*/ T12 w 118"/>
                              <a:gd name="T14" fmla="+- 0 125 125"/>
                              <a:gd name="T15" fmla="*/ 125 h 1390"/>
                              <a:gd name="T16" fmla="+- 0 9312 9312"/>
                              <a:gd name="T17" fmla="*/ T16 w 118"/>
                              <a:gd name="T18" fmla="+- 0 125 125"/>
                              <a:gd name="T19" fmla="*/ 125 h 1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390">
                                <a:moveTo>
                                  <a:pt x="0" y="0"/>
                                </a:moveTo>
                                <a:lnTo>
                                  <a:pt x="0" y="1389"/>
                                </a:lnTo>
                                <a:lnTo>
                                  <a:pt x="118" y="1389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102"/>
                        <wps:cNvSpPr>
                          <a:spLocks/>
                        </wps:cNvSpPr>
                        <wps:spPr bwMode="auto">
                          <a:xfrm>
                            <a:off x="9430" y="134"/>
                            <a:ext cx="118" cy="1380"/>
                          </a:xfrm>
                          <a:custGeom>
                            <a:avLst/>
                            <a:gdLst>
                              <a:gd name="T0" fmla="+- 0 9430 9430"/>
                              <a:gd name="T1" fmla="*/ T0 w 118"/>
                              <a:gd name="T2" fmla="+- 0 134 134"/>
                              <a:gd name="T3" fmla="*/ 134 h 1380"/>
                              <a:gd name="T4" fmla="+- 0 9430 9430"/>
                              <a:gd name="T5" fmla="*/ T4 w 118"/>
                              <a:gd name="T6" fmla="+- 0 1514 134"/>
                              <a:gd name="T7" fmla="*/ 1514 h 1380"/>
                              <a:gd name="T8" fmla="+- 0 9547 9430"/>
                              <a:gd name="T9" fmla="*/ T8 w 118"/>
                              <a:gd name="T10" fmla="+- 0 1514 134"/>
                              <a:gd name="T11" fmla="*/ 1514 h 1380"/>
                              <a:gd name="T12" fmla="+- 0 9547 9430"/>
                              <a:gd name="T13" fmla="*/ T12 w 118"/>
                              <a:gd name="T14" fmla="+- 0 134 134"/>
                              <a:gd name="T15" fmla="*/ 134 h 1380"/>
                              <a:gd name="T16" fmla="+- 0 9430 9430"/>
                              <a:gd name="T17" fmla="*/ T16 w 118"/>
                              <a:gd name="T18" fmla="+- 0 134 134"/>
                              <a:gd name="T19" fmla="*/ 134 h 1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380">
                                <a:moveTo>
                                  <a:pt x="0" y="0"/>
                                </a:moveTo>
                                <a:lnTo>
                                  <a:pt x="0" y="1380"/>
                                </a:lnTo>
                                <a:lnTo>
                                  <a:pt x="117" y="1380"/>
                                </a:lnTo>
                                <a:lnTo>
                                  <a:pt x="1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01"/>
                        <wps:cNvSpPr>
                          <a:spLocks/>
                        </wps:cNvSpPr>
                        <wps:spPr bwMode="auto">
                          <a:xfrm>
                            <a:off x="7032" y="144"/>
                            <a:ext cx="0" cy="1370"/>
                          </a:xfrm>
                          <a:custGeom>
                            <a:avLst/>
                            <a:gdLst>
                              <a:gd name="T0" fmla="+- 0 144 144"/>
                              <a:gd name="T1" fmla="*/ 144 h 1370"/>
                              <a:gd name="T2" fmla="+- 0 1514 144"/>
                              <a:gd name="T3" fmla="*/ 1514 h 137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370">
                                <a:moveTo>
                                  <a:pt x="0" y="0"/>
                                </a:moveTo>
                                <a:lnTo>
                                  <a:pt x="0" y="137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100"/>
                        <wps:cNvSpPr>
                          <a:spLocks/>
                        </wps:cNvSpPr>
                        <wps:spPr bwMode="auto">
                          <a:xfrm>
                            <a:off x="6979" y="1514"/>
                            <a:ext cx="53" cy="0"/>
                          </a:xfrm>
                          <a:custGeom>
                            <a:avLst/>
                            <a:gdLst>
                              <a:gd name="T0" fmla="+- 0 6979 6979"/>
                              <a:gd name="T1" fmla="*/ T0 w 53"/>
                              <a:gd name="T2" fmla="+- 0 7032 6979"/>
                              <a:gd name="T3" fmla="*/ T2 w 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3">
                                <a:moveTo>
                                  <a:pt x="0" y="0"/>
                                </a:move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99"/>
                        <wps:cNvSpPr>
                          <a:spLocks/>
                        </wps:cNvSpPr>
                        <wps:spPr bwMode="auto">
                          <a:xfrm>
                            <a:off x="6979" y="1133"/>
                            <a:ext cx="53" cy="0"/>
                          </a:xfrm>
                          <a:custGeom>
                            <a:avLst/>
                            <a:gdLst>
                              <a:gd name="T0" fmla="+- 0 6979 6979"/>
                              <a:gd name="T1" fmla="*/ T0 w 53"/>
                              <a:gd name="T2" fmla="+- 0 7032 6979"/>
                              <a:gd name="T3" fmla="*/ T2 w 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3">
                                <a:moveTo>
                                  <a:pt x="0" y="0"/>
                                </a:move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98"/>
                        <wps:cNvSpPr>
                          <a:spLocks/>
                        </wps:cNvSpPr>
                        <wps:spPr bwMode="auto">
                          <a:xfrm>
                            <a:off x="6979" y="753"/>
                            <a:ext cx="53" cy="0"/>
                          </a:xfrm>
                          <a:custGeom>
                            <a:avLst/>
                            <a:gdLst>
                              <a:gd name="T0" fmla="+- 0 6979 6979"/>
                              <a:gd name="T1" fmla="*/ T0 w 53"/>
                              <a:gd name="T2" fmla="+- 0 7032 6979"/>
                              <a:gd name="T3" fmla="*/ T2 w 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3">
                                <a:moveTo>
                                  <a:pt x="0" y="0"/>
                                </a:move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97"/>
                        <wps:cNvSpPr>
                          <a:spLocks/>
                        </wps:cNvSpPr>
                        <wps:spPr bwMode="auto">
                          <a:xfrm>
                            <a:off x="6979" y="374"/>
                            <a:ext cx="53" cy="0"/>
                          </a:xfrm>
                          <a:custGeom>
                            <a:avLst/>
                            <a:gdLst>
                              <a:gd name="T0" fmla="+- 0 6979 6979"/>
                              <a:gd name="T1" fmla="*/ T0 w 53"/>
                              <a:gd name="T2" fmla="+- 0 7032 6979"/>
                              <a:gd name="T3" fmla="*/ T2 w 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3">
                                <a:moveTo>
                                  <a:pt x="0" y="0"/>
                                </a:move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96"/>
                        <wps:cNvSpPr>
                          <a:spLocks/>
                        </wps:cNvSpPr>
                        <wps:spPr bwMode="auto">
                          <a:xfrm>
                            <a:off x="7032" y="1514"/>
                            <a:ext cx="2604" cy="0"/>
                          </a:xfrm>
                          <a:custGeom>
                            <a:avLst/>
                            <a:gdLst>
                              <a:gd name="T0" fmla="+- 0 7032 7032"/>
                              <a:gd name="T1" fmla="*/ T0 w 2604"/>
                              <a:gd name="T2" fmla="+- 0 9636 7032"/>
                              <a:gd name="T3" fmla="*/ T2 w 26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604">
                                <a:moveTo>
                                  <a:pt x="0" y="0"/>
                                </a:moveTo>
                                <a:lnTo>
                                  <a:pt x="2604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95"/>
                        <wps:cNvSpPr>
                          <a:spLocks/>
                        </wps:cNvSpPr>
                        <wps:spPr bwMode="auto">
                          <a:xfrm>
                            <a:off x="7032" y="1514"/>
                            <a:ext cx="0" cy="50"/>
                          </a:xfrm>
                          <a:custGeom>
                            <a:avLst/>
                            <a:gdLst>
                              <a:gd name="T0" fmla="+- 0 1514 1514"/>
                              <a:gd name="T1" fmla="*/ 1514 h 50"/>
                              <a:gd name="T2" fmla="+- 0 1565 1514"/>
                              <a:gd name="T3" fmla="*/ 1565 h 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">
                                <a:moveTo>
                                  <a:pt x="0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94"/>
                        <wps:cNvSpPr>
                          <a:spLocks/>
                        </wps:cNvSpPr>
                        <wps:spPr bwMode="auto">
                          <a:xfrm>
                            <a:off x="7682" y="1514"/>
                            <a:ext cx="0" cy="50"/>
                          </a:xfrm>
                          <a:custGeom>
                            <a:avLst/>
                            <a:gdLst>
                              <a:gd name="T0" fmla="+- 0 1514 1514"/>
                              <a:gd name="T1" fmla="*/ 1514 h 50"/>
                              <a:gd name="T2" fmla="+- 0 1565 1514"/>
                              <a:gd name="T3" fmla="*/ 1565 h 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">
                                <a:moveTo>
                                  <a:pt x="0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93"/>
                        <wps:cNvSpPr>
                          <a:spLocks/>
                        </wps:cNvSpPr>
                        <wps:spPr bwMode="auto">
                          <a:xfrm>
                            <a:off x="8333" y="1514"/>
                            <a:ext cx="0" cy="50"/>
                          </a:xfrm>
                          <a:custGeom>
                            <a:avLst/>
                            <a:gdLst>
                              <a:gd name="T0" fmla="+- 0 1514 1514"/>
                              <a:gd name="T1" fmla="*/ 1514 h 50"/>
                              <a:gd name="T2" fmla="+- 0 1565 1514"/>
                              <a:gd name="T3" fmla="*/ 1565 h 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">
                                <a:moveTo>
                                  <a:pt x="0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92"/>
                        <wps:cNvSpPr>
                          <a:spLocks/>
                        </wps:cNvSpPr>
                        <wps:spPr bwMode="auto">
                          <a:xfrm>
                            <a:off x="8986" y="1514"/>
                            <a:ext cx="0" cy="50"/>
                          </a:xfrm>
                          <a:custGeom>
                            <a:avLst/>
                            <a:gdLst>
                              <a:gd name="T0" fmla="+- 0 1514 1514"/>
                              <a:gd name="T1" fmla="*/ 1514 h 50"/>
                              <a:gd name="T2" fmla="+- 0 1565 1514"/>
                              <a:gd name="T3" fmla="*/ 1565 h 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">
                                <a:moveTo>
                                  <a:pt x="0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91"/>
                        <wps:cNvSpPr>
                          <a:spLocks/>
                        </wps:cNvSpPr>
                        <wps:spPr bwMode="auto">
                          <a:xfrm>
                            <a:off x="9636" y="1514"/>
                            <a:ext cx="0" cy="50"/>
                          </a:xfrm>
                          <a:custGeom>
                            <a:avLst/>
                            <a:gdLst>
                              <a:gd name="T0" fmla="+- 0 1514 1514"/>
                              <a:gd name="T1" fmla="*/ 1514 h 50"/>
                              <a:gd name="T2" fmla="+- 0 1565 1514"/>
                              <a:gd name="T3" fmla="*/ 1565 h 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">
                                <a:moveTo>
                                  <a:pt x="0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90"/>
                        <wps:cNvSpPr>
                          <a:spLocks/>
                        </wps:cNvSpPr>
                        <wps:spPr bwMode="auto">
                          <a:xfrm>
                            <a:off x="6979" y="-5"/>
                            <a:ext cx="53" cy="0"/>
                          </a:xfrm>
                          <a:custGeom>
                            <a:avLst/>
                            <a:gdLst>
                              <a:gd name="T0" fmla="+- 0 6979 6979"/>
                              <a:gd name="T1" fmla="*/ T0 w 53"/>
                              <a:gd name="T2" fmla="+- 0 7032 6979"/>
                              <a:gd name="T3" fmla="*/ T2 w 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3">
                                <a:moveTo>
                                  <a:pt x="0" y="0"/>
                                </a:move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89"/>
                        <wps:cNvSpPr>
                          <a:spLocks/>
                        </wps:cNvSpPr>
                        <wps:spPr bwMode="auto">
                          <a:xfrm>
                            <a:off x="7007" y="-225"/>
                            <a:ext cx="384" cy="369"/>
                          </a:xfrm>
                          <a:custGeom>
                            <a:avLst/>
                            <a:gdLst>
                              <a:gd name="T0" fmla="+- 0 7007 7007"/>
                              <a:gd name="T1" fmla="*/ T0 w 384"/>
                              <a:gd name="T2" fmla="+- 0 144 -225"/>
                              <a:gd name="T3" fmla="*/ 144 h 369"/>
                              <a:gd name="T4" fmla="+- 0 7391 7007"/>
                              <a:gd name="T5" fmla="*/ T4 w 384"/>
                              <a:gd name="T6" fmla="+- 0 144 -225"/>
                              <a:gd name="T7" fmla="*/ 144 h 369"/>
                              <a:gd name="T8" fmla="+- 0 7391 7007"/>
                              <a:gd name="T9" fmla="*/ T8 w 384"/>
                              <a:gd name="T10" fmla="+- 0 -225 -225"/>
                              <a:gd name="T11" fmla="*/ -225 h 369"/>
                              <a:gd name="T12" fmla="+- 0 7007 7007"/>
                              <a:gd name="T13" fmla="*/ T12 w 384"/>
                              <a:gd name="T14" fmla="+- 0 -225 -225"/>
                              <a:gd name="T15" fmla="*/ -225 h 369"/>
                              <a:gd name="T16" fmla="+- 0 7007 7007"/>
                              <a:gd name="T17" fmla="*/ T16 w 384"/>
                              <a:gd name="T18" fmla="+- 0 144 -225"/>
                              <a:gd name="T19" fmla="*/ 144 h 3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4" h="369">
                                <a:moveTo>
                                  <a:pt x="0" y="369"/>
                                </a:moveTo>
                                <a:lnTo>
                                  <a:pt x="384" y="369"/>
                                </a:lnTo>
                                <a:lnTo>
                                  <a:pt x="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08" y="-154"/>
                            <a:ext cx="384" cy="2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6" name="Freeform 87"/>
                        <wps:cNvSpPr>
                          <a:spLocks/>
                        </wps:cNvSpPr>
                        <wps:spPr bwMode="auto">
                          <a:xfrm>
                            <a:off x="10037" y="1329"/>
                            <a:ext cx="89" cy="0"/>
                          </a:xfrm>
                          <a:custGeom>
                            <a:avLst/>
                            <a:gdLst>
                              <a:gd name="T0" fmla="+- 0 10037 10037"/>
                              <a:gd name="T1" fmla="*/ T0 w 89"/>
                              <a:gd name="T2" fmla="+- 0 10126 10037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56134">
                            <a:solidFill>
                              <a:srgbClr val="8063A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60" y="1305"/>
                            <a:ext cx="384" cy="2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5" o:spid="_x0000_s1026" style="position:absolute;margin-left:348.6pt;margin-top:-11.6pt;width:159.9pt;height:90.2pt;z-index:-251672064;mso-position-horizontal-relative:page" coordorigin="6972,-232" coordsize="3198,1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">
                <v:shape id="Freeform 117" o:spid="_x0000_s1027" style="position:absolute;left:7121;top:765;width:118;height:749;visibility:visible;mso-wrap-style:square;v-text-anchor:top" coordsize="118,7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TVzMUA&#10;AADbAAAADwAAAGRycy9kb3ducmV2LnhtbESPT2sCMRTE7wW/Q3hCL6LZFtzKahQprQrtpVbE42Pz&#10;9g9uXpYkuuu3NwWhx2FmfsMsVr1pxJWcry0reJkkIIhzq2suFRx+P8czED4ga2wsk4IbeVgtB08L&#10;zLTt+Ieu+1CKCGGfoYIqhDaT0ucVGfQT2xJHr7DOYIjSlVI77CLcNPI1SVJpsOa4UGFL7xXl5/3F&#10;KDgG171ti8138TVdj9wpTaZl+qHU87Bfz0EE6sN/+NHeaQWzFP6+xB8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BNXMxQAAANsAAAAPAAAAAAAAAAAAAAAAAJgCAABkcnMv&#10;ZG93bnJldi54bWxQSwUGAAAAAAQABAD1AAAAigMAAAAA&#10;" path="m,l,749r117,l117,,,xe" fillcolor="#4f81bc" stroked="f">
                  <v:path arrowok="t" o:connecttype="custom" o:connectlocs="0,765;0,1514;117,1514;117,765;0,765" o:connectangles="0,0,0,0,0"/>
                </v:shape>
                <v:shape id="Freeform 116" o:spid="_x0000_s1028" style="position:absolute;left:7238;top:763;width:118;height:751;visibility:visible;mso-wrap-style:square;v-text-anchor:top" coordsize="118,7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npN8IA&#10;AADbAAAADwAAAGRycy9kb3ducmV2LnhtbESP0WrCQBRE3wX/YblC33RjEZXUVbRQrIIPRj/gNnub&#10;Dc3eDdmtiX69Kwg+DjNzhlmsOluJCzW+dKxgPEpAEOdOl1woOJ++hnMQPiBrrByTgit5WC37vQWm&#10;2rV8pEsWChEh7FNUYEKoUyl9bsiiH7maOHq/rrEYomwKqRtsI9xW8j1JptJiyXHBYE2fhvK/7N/G&#10;kYJuWzPJduekPdj95ifSxp1Sb4Nu/QEiUBde4Wf7WyuYz+DxJf4A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uek3wgAAANsAAAAPAAAAAAAAAAAAAAAAAJgCAABkcnMvZG93&#10;bnJldi54bWxQSwUGAAAAAAQABAD1AAAAhwMAAAAA&#10;" path="m,l,751r118,l118,,,xe" fillcolor="#c0504d" stroked="f">
                  <v:path arrowok="t" o:connecttype="custom" o:connectlocs="0,763;0,1514;118,1514;118,763;0,763" o:connectangles="0,0,0,0,0"/>
                </v:shape>
                <v:shape id="Freeform 115" o:spid="_x0000_s1029" style="position:absolute;left:7356;top:799;width:120;height:715;visibility:visible;mso-wrap-style:square;v-text-anchor:top" coordsize="120,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mSNcAA&#10;AADbAAAADwAAAGRycy9kb3ducmV2LnhtbERPy4rCMBTdC/5DuIIb0VQXItUoVRnGEUF8gNtrc22L&#10;zU1ponb+3iwEl4fzni0aU4on1a6wrGA4iEAQp1YXnCk4n376ExDOI2ssLZOCf3KwmLdbM4y1ffGB&#10;nkefiRDCLkYFufdVLKVLczLoBrYiDtzN1gZ9gHUmdY2vEG5KOYqisTRYcGjIsaJVTun9+DAK1snf&#10;crWXo31x2yZuM77+2l3volS30yRTEJ4a/xV/3ButYBLGhi/h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bmSNcAAAADbAAAADwAAAAAAAAAAAAAAAACYAgAAZHJzL2Rvd25y&#10;ZXYueG1sUEsFBgAAAAAEAAQA9QAAAIUDAAAAAA==&#10;" path="m,l,715r120,l120,,,xe" fillcolor="#9bba58" stroked="f">
                  <v:path arrowok="t" o:connecttype="custom" o:connectlocs="0,799;0,1514;120,1514;120,799;0,799" o:connectangles="0,0,0,0,0"/>
                </v:shape>
                <v:shape id="Freeform 114" o:spid="_x0000_s1030" style="position:absolute;left:7476;top:792;width:118;height:722;visibility:visible;mso-wrap-style:square;v-text-anchor:top" coordsize="118,7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LEk8QA&#10;AADbAAAADwAAAGRycy9kb3ducmV2LnhtbESPQWvCQBSE70L/w/IKvelGD8FGV9GC0IuHmmJ7fGSf&#10;STT7NmRfk/Tfu0Khx2FmvmHW29E1qqcu1J4NzGcJKOLC25pLA5/5YboEFQTZYuOZDPxSgO3mabLG&#10;zPqBP6g/SakihEOGBiqRNtM6FBU5DDPfEkfv4juHEmVXatvhEOGu0YskSbXDmuNChS29VVTcTj/O&#10;QHH26fG7l+Erve7nh0V+vO5yMebledytQAmN8h/+a79bA8tXeHyJP0B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yxJPEAAAA2wAAAA8AAAAAAAAAAAAAAAAAmAIAAGRycy9k&#10;b3ducmV2LnhtbFBLBQYAAAAABAAEAPUAAACJAwAAAAA=&#10;" path="m,l,722r118,l118,,,xe" fillcolor="#8063a1" stroked="f">
                  <v:path arrowok="t" o:connecttype="custom" o:connectlocs="0,792;0,1514;118,1514;118,792;0,792" o:connectangles="0,0,0,0,0"/>
                </v:shape>
                <v:shape id="Freeform 113" o:spid="_x0000_s1031" style="position:absolute;left:7771;top:521;width:118;height:994;visibility:visible;mso-wrap-style:square;v-text-anchor:top" coordsize="118,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baa8QA&#10;AADbAAAADwAAAGRycy9kb3ducmV2LnhtbERPy2oCMRTdF/yHcIVuRDO2YHVqFLEtupCCjy66u05u&#10;J4OTmyFJderXm4XQ5eG8p/PW1uJMPlSOFQwHGQjiwumKSwWH/Ud/DCJEZI21Y1LwRwHms87DFHPt&#10;Lryl8y6WIoVwyFGBibHJpQyFIYth4BrixP04bzEm6EupPV5SuK3lU5aNpMWKU4PBhpaGitPu1yo4&#10;rt7t+Psz9rbXt9XxyzReb55flHrstotXEJHa+C++u9dawSStT1/SD5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m2mvEAAAA2wAAAA8AAAAAAAAAAAAAAAAAmAIAAGRycy9k&#10;b3ducmV2LnhtbFBLBQYAAAAABAAEAPUAAACJAwAAAAA=&#10;" path="m,l,993r118,l118,,,xe" fillcolor="#4f81bc" stroked="f">
                  <v:path arrowok="t" o:connecttype="custom" o:connectlocs="0,521;0,1514;118,1514;118,521;0,521" o:connectangles="0,0,0,0,0"/>
                </v:shape>
                <v:shape id="Freeform 112" o:spid="_x0000_s1032" style="position:absolute;left:7889;top:509;width:120;height:1006;visibility:visible;mso-wrap-style:square;v-text-anchor:top" coordsize="120,10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Wl58MA&#10;AADbAAAADwAAAGRycy9kb3ducmV2LnhtbESPQWvCQBSE7wX/w/KE3urGHEqMrhIEoZdaGv0Bj+wz&#10;CWbfxuy6if313ULB4zAz3zCb3WQ6EWhwrWUFy0UCgriyuuVawfl0eMtAOI+ssbNMCh7kYLedvWww&#10;13bkbwqlr0WEsMtRQeN9n0vpqoYMuoXtiaN3sYNBH+VQSz3gGOGmk2mSvEuDLceFBnvaN1Rdy7tR&#10;QOlnuE2Xo10VQRfXe/L1k7mg1Ot8KtYgPE3+Gf5vf2gFqyX8fYk/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Wl58MAAADbAAAADwAAAAAAAAAAAAAAAACYAgAAZHJzL2Rv&#10;d25yZXYueG1sUEsFBgAAAAAEAAQA9QAAAIgDAAAAAA==&#10;" path="m,l,1005r120,l120,,,xe" fillcolor="#c0504d" stroked="f">
                  <v:path arrowok="t" o:connecttype="custom" o:connectlocs="0,509;0,1514;120,1514;120,509;0,509" o:connectangles="0,0,0,0,0"/>
                </v:shape>
                <v:shape id="Freeform 111" o:spid="_x0000_s1033" style="position:absolute;left:8009;top:573;width:118;height:941;visibility:visible;mso-wrap-style:square;v-text-anchor:top" coordsize="118,9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mbbcMA&#10;AADbAAAADwAAAGRycy9kb3ducmV2LnhtbESPQYvCMBSE78L+h/AW9qapRUSrUWRF8LJK1Yu3R/Ns&#10;S5uXbhNr999vBMHjMDPfMMt1b2rRUetKywrGowgEcWZ1ybmCy3k3nIFwHlljbZkU/JGD9epjsMRE&#10;2wen1J18LgKEXYIKCu+bREqXFWTQjWxDHLybbQ36INtc6hYfAW5qGUfRVBosOSwU2NB3QVl1uhsF&#10;8fa6PerIV+k1/dnfu+r3fJhMlfr67DcLEJ56/w6/2nutYB7D80v4A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1mbbcMAAADbAAAADwAAAAAAAAAAAAAAAACYAgAAZHJzL2Rv&#10;d25yZXYueG1sUEsFBgAAAAAEAAQA9QAAAIgDAAAAAA==&#10;" path="m,l,941r117,l117,,,xe" fillcolor="#9bba58" stroked="f">
                  <v:path arrowok="t" o:connecttype="custom" o:connectlocs="0,573;0,1514;117,1514;117,573;0,573" o:connectangles="0,0,0,0,0"/>
                </v:shape>
                <v:shape id="Freeform 110" o:spid="_x0000_s1034" style="position:absolute;left:8126;top:525;width:118;height:989;visibility:visible;mso-wrap-style:square;v-text-anchor:top" coordsize="118,9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Qiw8QA&#10;AADbAAAADwAAAGRycy9kb3ducmV2LnhtbESPQWsCMRSE7wX/Q3iF3mq2CkW3RqliUTwI7rb3183r&#10;ZunmZU2ibv+9EYQeh5n5hpktetuKM/nQOFbwMsxAEFdON1wr+Cw/nicgQkTW2DomBX8UYDEfPMww&#10;1+7CBzoXsRYJwiFHBSbGLpcyVIYshqHriJP347zFmKSvpfZ4SXDbylGWvUqLDacFgx2tDFW/xckq&#10;2E9Po/J4+P6q2/HSy2K92+zNUamnx/79DUSkPv6H7+2tVjAdw+1L+gFy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UIsPEAAAA2wAAAA8AAAAAAAAAAAAAAAAAmAIAAGRycy9k&#10;b3ducmV2LnhtbFBLBQYAAAAABAAEAPUAAACJAwAAAAA=&#10;" path="m,l,989r118,l118,,,xe" fillcolor="#8063a1" stroked="f">
                  <v:path arrowok="t" o:connecttype="custom" o:connectlocs="0,525;0,1514;118,1514;118,525;0,525" o:connectangles="0,0,0,0,0"/>
                </v:shape>
                <v:shape id="Freeform 109" o:spid="_x0000_s1035" style="position:absolute;left:8424;top:314;width:118;height:1200;visibility:visible;mso-wrap-style:square;v-text-anchor:top" coordsize="118,1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dW6sQA&#10;AADbAAAADwAAAGRycy9kb3ducmV2LnhtbESPT2sCMRTE74V+h/CEXkSzFWl1NUopLfS2/il4fWye&#10;u4vJy5Jk3e23bwTB4zAzv2HW28EacSUfGscKXqcZCOLS6YYrBb/H78kCRIjIGo1jUvBHAbab56c1&#10;5tr1vKfrIVYiQTjkqKCOsc2lDGVNFsPUtcTJOztvMSbpK6k99glujZxl2Zu02HBaqLGlz5rKy6Gz&#10;CjrszPvX+VSMjxezK/pZ5YvxTqmX0fCxAhFpiI/wvf2jFSzncPuSfoD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XVurEAAAA2wAAAA8AAAAAAAAAAAAAAAAAmAIAAGRycy9k&#10;b3ducmV2LnhtbFBLBQYAAAAABAAEAPUAAACJAwAAAAA=&#10;" path="m,l,1200r118,l118,,,xe" fillcolor="#4f81bc" stroked="f">
                  <v:path arrowok="t" o:connecttype="custom" o:connectlocs="0,314;0,1514;118,1514;118,314;0,314" o:connectangles="0,0,0,0,0"/>
                </v:shape>
                <v:shape id="Freeform 108" o:spid="_x0000_s1036" style="position:absolute;left:8542;top:276;width:118;height:1238;visibility:visible;mso-wrap-style:square;v-text-anchor:top" coordsize="118,12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BxQMIA&#10;AADbAAAADwAAAGRycy9kb3ducmV2LnhtbESPQYvCMBSE7wv+h/AEb2uqqNRqFJF12autB4+P5tlW&#10;m5fSZG3dX78RBI/DzHzDrLe9qcWdWldZVjAZRyCIc6srLhScssNnDMJ5ZI21ZVLwIAfbzeBjjYm2&#10;HR/pnvpCBAi7BBWU3jeJlC4vyaAb24Y4eBfbGvRBtoXULXYBbmo5jaKFNFhxWCixoX1J+S39NQq6&#10;wi1ZnmfxLUu/vo9xdH0cFn9KjYb9bgXCU+/f4Vf7RytYzuH5JfwAuf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MHFAwgAAANsAAAAPAAAAAAAAAAAAAAAAAJgCAABkcnMvZG93&#10;bnJldi54bWxQSwUGAAAAAAQABAD1AAAAhwMAAAAA&#10;" path="m,l,1238r117,l117,,,xe" fillcolor="#c0504d" stroked="f">
                  <v:path arrowok="t" o:connecttype="custom" o:connectlocs="0,276;0,1514;117,1514;117,276;0,276" o:connectangles="0,0,0,0,0"/>
                </v:shape>
                <v:shape id="Freeform 107" o:spid="_x0000_s1037" style="position:absolute;left:8659;top:341;width:120;height:1174;visibility:visible;mso-wrap-style:square;v-text-anchor:top" coordsize="120,1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wqusUA&#10;AADbAAAADwAAAGRycy9kb3ducmV2LnhtbESPQWsCMRSE7wX/Q3hCbzVbaaWuRhHBsocedLXg8bF5&#10;bpYmL8smXbf99aZQ8DjMzDfMcj04K3rqQuNZwfMkA0Fced1wreB03D29gQgRWaP1TAp+KMB6NXpY&#10;Yq79lQ/Ul7EWCcIhRwUmxjaXMlSGHIaJb4mTd/Gdw5hkV0vd4TXBnZXTLJtJhw2nBYMtbQ1VX+W3&#10;U/AqD9vp2fTlr92/W1l8FuXH6UWpx/GwWYCINMR7+L9daAXzGfx9S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jCq6xQAAANsAAAAPAAAAAAAAAAAAAAAAAJgCAABkcnMv&#10;ZG93bnJldi54bWxQSwUGAAAAAAQABAD1AAAAigMAAAAA&#10;" path="m,l,1173r120,l120,,,xe" fillcolor="#9bba58" stroked="f">
                  <v:path arrowok="t" o:connecttype="custom" o:connectlocs="0,341;0,1514;120,1514;120,341;0,341" o:connectangles="0,0,0,0,0"/>
                </v:shape>
                <v:shape id="Freeform 106" o:spid="_x0000_s1038" style="position:absolute;left:8779;top:341;width:118;height:1174;visibility:visible;mso-wrap-style:square;v-text-anchor:top" coordsize="118,1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/O9MQA&#10;AADbAAAADwAAAGRycy9kb3ducmV2LnhtbESP3WoCMRSE7wu+QzhCb6Rm7UW1W6OIP0V6I659gMPm&#10;uFncnMRN1G2f3hSEXg4z8w0znXe2EVdqQ+1YwWiYgSAuna65UvB92LxMQISIrLFxTAp+KMB81nua&#10;Yq7djfd0LWIlEoRDjgpMjD6XMpSGLIah88TJO7rWYkyyraRu8ZbgtpGvWfYmLdacFgx6WhoqT8XF&#10;KsDd13jkP83quES/Ln7NeVMPUKnnfrf4ABGpi//hR3urFbyP4e9L+gF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/zvTEAAAA2wAAAA8AAAAAAAAAAAAAAAAAmAIAAGRycy9k&#10;b3ducmV2LnhtbFBLBQYAAAAABAAEAPUAAACJAwAAAAA=&#10;" path="m,l,1173r118,l118,,,xe" fillcolor="#8063a1" stroked="f">
                  <v:path arrowok="t" o:connecttype="custom" o:connectlocs="0,341;0,1514;118,1514;118,341;0,341" o:connectangles="0,0,0,0,0"/>
                </v:shape>
                <v:shape id="Freeform 105" o:spid="_x0000_s1039" style="position:absolute;left:9074;top:129;width:118;height:1385;visibility:visible;mso-wrap-style:square;v-text-anchor:top" coordsize="118,1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ds5L4A&#10;AADbAAAADwAAAGRycy9kb3ducmV2LnhtbERPy6rCMBDdC/5DGMGdprqQ3moUEQVXgnpR3I3N2Fab&#10;SWlirX9vFoLLw3nPFq0pRUO1KywrGA0jEMSp1QVnCv6Pm0EMwnlkjaVlUvAmB4t5tzPDRNsX76k5&#10;+EyEEHYJKsi9rxIpXZqTQTe0FXHgbrY26AOsM6lrfIVwU8pxFE2kwYJDQ44VrXJKH4enUdBcd8v3&#10;Y43pfR/T5FLeWcans1L9XrucgvDU+p/4695qBX9hbPgSfoC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JXbOS+AAAA2wAAAA8AAAAAAAAAAAAAAAAAmAIAAGRycy9kb3ducmV2&#10;LnhtbFBLBQYAAAAABAAEAPUAAACDAwAAAAA=&#10;" path="m,l,1385r118,l118,,,xe" fillcolor="#4f81bc" stroked="f">
                  <v:path arrowok="t" o:connecttype="custom" o:connectlocs="0,129;0,1514;118,1514;118,129;0,129" o:connectangles="0,0,0,0,0"/>
                </v:shape>
                <v:shape id="Freeform 104" o:spid="_x0000_s1040" style="position:absolute;left:9192;top:69;width:120;height:1445;visibility:visible;mso-wrap-style:square;v-text-anchor:top" coordsize="120,14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EITMIA&#10;AADbAAAADwAAAGRycy9kb3ducmV2LnhtbESPQYvCMBSE74L/ITzBm6Z60FqNsojiXjzYCl4fzbMt&#10;27yUJmrdX28EweMw880wq01nanGn1lWWFUzGEQji3OqKCwXnbD+KQTiPrLG2TAqe5GCz7vdWmGj7&#10;4BPdU1+IUMIuQQWl900ipctLMujGtiEO3tW2Bn2QbSF1i49Qbmo5jaKZNFhxWCixoW1J+V96MwoW&#10;u+rg8ssuPc4vW7f/P8bnbBIrNRx0P0sQnjr/DX/oXx24Bby/hB8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0QhMwgAAANsAAAAPAAAAAAAAAAAAAAAAAJgCAABkcnMvZG93&#10;bnJldi54bWxQSwUGAAAAAAQABAD1AAAAhwMAAAAA&#10;" path="m,l,1445r120,l120,,,xe" fillcolor="#c0504d" stroked="f">
                  <v:path arrowok="t" o:connecttype="custom" o:connectlocs="0,69;0,1514;120,1514;120,69;0,69" o:connectangles="0,0,0,0,0"/>
                </v:shape>
                <v:shape id="Freeform 103" o:spid="_x0000_s1041" style="position:absolute;left:9312;top:125;width:118;height:1390;visibility:visible;mso-wrap-style:square;v-text-anchor:top" coordsize="118,1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3VgsIA&#10;AADcAAAADwAAAGRycy9kb3ducmV2LnhtbESPQW/CMAyF75P2HyJP4jZShjRoR0BoEoLjgP0Aq/GS&#10;ao1TmgDl3+MDEjdb7/m9z4vVEFp1oT41kQ1MxgUo4jrahp2B3+PmfQ4qZWSLbWQycKMEq+XrywIr&#10;G6+8p8shOyUhnCo04HPuKq1T7SlgGseOWLS/2AfMsvZO2x6vEh5a/VEUnzpgw9LgsaNvT/X/4RwM&#10;ON2UVE533rWT+fb0s8nHWSqNGb0N6y9QmYb8ND+ud1bwC8GXZ2QC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HdWCwgAAANwAAAAPAAAAAAAAAAAAAAAAAJgCAABkcnMvZG93&#10;bnJldi54bWxQSwUGAAAAAAQABAD1AAAAhwMAAAAA&#10;" path="m,l,1389r118,l118,,,xe" fillcolor="#9bba58" stroked="f">
                  <v:path arrowok="t" o:connecttype="custom" o:connectlocs="0,125;0,1514;118,1514;118,125;0,125" o:connectangles="0,0,0,0,0"/>
                </v:shape>
                <v:shape id="Freeform 102" o:spid="_x0000_s1042" style="position:absolute;left:9430;top:134;width:118;height:1380;visibility:visible;mso-wrap-style:square;v-text-anchor:top" coordsize="118,1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+i8MA&#10;AADcAAAADwAAAGRycy9kb3ducmV2LnhtbERPTWvCQBC9F/wPywi91Y2WFo3ZSBEKpYeCUdTjmB2T&#10;aHY27K4a/323UPA2j/c52aI3rbiS841lBeNRAoK4tLrhSsFm/fkyBeEDssbWMim4k4dFPnjKMNX2&#10;xiu6FqESMYR9igrqELpUSl/WZNCPbEccuaN1BkOErpLa4S2Gm1ZOkuRdGmw4NtTY0bKm8lxcjIJy&#10;Nd3P3vTl7r53m8K8/mwPy9NEqedh/zEHEagPD/G/+0vH+ckY/p6JF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A+i8MAAADcAAAADwAAAAAAAAAAAAAAAACYAgAAZHJzL2Rv&#10;d25yZXYueG1sUEsFBgAAAAAEAAQA9QAAAIgDAAAAAA==&#10;" path="m,l,1380r117,l117,,,xe" fillcolor="#8063a1" stroked="f">
                  <v:path arrowok="t" o:connecttype="custom" o:connectlocs="0,134;0,1514;117,1514;117,134;0,134" o:connectangles="0,0,0,0,0"/>
                </v:shape>
                <v:shape id="Freeform 101" o:spid="_x0000_s1043" style="position:absolute;left:7032;top:144;width:0;height:1370;visibility:visible;mso-wrap-style:square;v-text-anchor:top" coordsize="0,1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UY+MQA&#10;AADcAAAADwAAAGRycy9kb3ducmV2LnhtbESPQWvCQBCF7wX/wzKCt7pRUCR1lVKQFgOVRqHXITvN&#10;hmZnQ2bV+O+7gtDbDO/N+96st4Nv1YV6aQIbmE0zUMRVsA3XBk7H3fMKlERki21gMnAjge1m9LTG&#10;3IYrf9GljLVKISw5GnAxdrnWUjnyKNPQESftJ/QeY1r7Wtserynct3qeZUvtseFEcNjRm6Pqtzz7&#10;xO3kvDodZS/l4vDtqoKK9+LTmMl4eH0BFWmI/+bH9YdN9bM53J9JE+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VGPjEAAAA3AAAAA8AAAAAAAAAAAAAAAAAmAIAAGRycy9k&#10;b3ducmV2LnhtbFBLBQYAAAAABAAEAPUAAACJAwAAAAA=&#10;" path="m,l,1370e" filled="f" strokecolor="#858585" strokeweight=".72pt">
                  <v:path arrowok="t" o:connecttype="custom" o:connectlocs="0,144;0,1514" o:connectangles="0,0"/>
                </v:shape>
                <v:shape id="Freeform 100" o:spid="_x0000_s1044" style="position:absolute;left:6979;top:1514;width:53;height:0;visibility:visible;mso-wrap-style:square;v-text-anchor:top" coordsize="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5mL8QA&#10;AADcAAAADwAAAGRycy9kb3ducmV2LnhtbESPQWsCMRCF74X+hzAFb5qtUiurUYqu0ItQ14LXcTPd&#10;LN1MliS623/fCIXeZnjvffNmtRlsK27kQ+NYwfMkA0FcOd1wreDztB8vQISIrLF1TAp+KMBm/fiw&#10;wly7no90K2MtEoRDjgpMjF0uZagMWQwT1xEn7ct5izGtvpbaY5/gtpXTLJtLiw2nCwY72hqqvsur&#10;TRTpd31xMLJ4aV4LLk4fl925V2r0NLwtQUQa4r/5L/2uU/1sBvdn0gR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uZi/EAAAA3AAAAA8AAAAAAAAAAAAAAAAAmAIAAGRycy9k&#10;b3ducmV2LnhtbFBLBQYAAAAABAAEAPUAAACJAwAAAAA=&#10;" path="m,l53,e" filled="f" strokecolor="#858585" strokeweight=".72pt">
                  <v:path arrowok="t" o:connecttype="custom" o:connectlocs="0,0;53,0" o:connectangles="0,0"/>
                </v:shape>
                <v:shape id="Freeform 99" o:spid="_x0000_s1045" style="position:absolute;left:6979;top:1133;width:53;height:0;visibility:visible;mso-wrap-style:square;v-text-anchor:top" coordsize="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f+W8QA&#10;AADcAAAADwAAAGRycy9kb3ducmV2LnhtbESPQWsCMRCF74X+hzAFb5qtWCurUYqu0ItQ14LXcTPd&#10;LN1MliS623/fCIXeZnjvffNmtRlsK27kQ+NYwfMkA0FcOd1wreDztB8vQISIrLF1TAp+KMBm/fiw&#10;wly7no90K2MtEoRDjgpMjF0uZagMWQwT1xEn7ct5izGtvpbaY5/gtpXTLJtLiw2nCwY72hqqvsur&#10;TRTpd31xMLJ4aV4LLk4fl925V2r0NLwtQUQa4r/5L/2uU/1sBvdn0gR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H/lvEAAAA3AAAAA8AAAAAAAAAAAAAAAAAmAIAAGRycy9k&#10;b3ducmV2LnhtbFBLBQYAAAAABAAEAPUAAACJAwAAAAA=&#10;" path="m,l53,e" filled="f" strokecolor="#858585" strokeweight=".72pt">
                  <v:path arrowok="t" o:connecttype="custom" o:connectlocs="0,0;53,0" o:connectangles="0,0"/>
                </v:shape>
                <v:shape id="Freeform 98" o:spid="_x0000_s1046" style="position:absolute;left:6979;top:753;width:53;height:0;visibility:visible;mso-wrap-style:square;v-text-anchor:top" coordsize="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tbwMQA&#10;AADcAAAADwAAAGRycy9kb3ducmV2LnhtbESPzWrDMBCE74G8g9hAb4mcQJrgRjYhcaGXQvMDuW6t&#10;rWVqrYykxu7bV4VCb7vMzLezu3K0nbiTD61jBctFBoK4drrlRsH18jzfgggRWWPnmBR8U4CymE52&#10;mGs38Inu59iIBOGQowITY59LGWpDFsPC9cRJ+3DeYkyrb6T2OCS47eQqyx6lxZbTBYM9HQzVn+cv&#10;myjSH4fq1chq3W4qri5v78fboNTDbNw/gYg0xn/zX/pFp/rZGn6fSRPI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LW8DEAAAA3AAAAA8AAAAAAAAAAAAAAAAAmAIAAGRycy9k&#10;b3ducmV2LnhtbFBLBQYAAAAABAAEAPUAAACJAwAAAAA=&#10;" path="m,l53,e" filled="f" strokecolor="#858585" strokeweight=".72pt">
                  <v:path arrowok="t" o:connecttype="custom" o:connectlocs="0,0;53,0" o:connectangles="0,0"/>
                </v:shape>
                <v:shape id="Freeform 97" o:spid="_x0000_s1047" style="position:absolute;left:6979;top:374;width:53;height:0;visibility:visible;mso-wrap-style:square;v-text-anchor:top" coordsize="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nFt8MA&#10;AADcAAAADwAAAGRycy9kb3ducmV2LnhtbESPQWsCMRCF7wX/Qxiht5pVqJXVKKJb6EVoVfA6bsbN&#10;4mayJKm7/femIHib4b33zZvFqreNuJEPtWMF41EGgrh0uuZKwfHw+TYDESKyxsYxKfijAKvl4GWB&#10;uXYd/9BtHyuRIBxyVGBibHMpQ2nIYhi5ljhpF+ctxrT6SmqPXYLbRk6ybCot1pwuGGxpY6i87n9t&#10;oki/7YqdkcV7/VFwcfg+b0+dUq/Dfj0HEamPT/Mj/aVT/WwK/8+kCe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nFt8MAAADcAAAADwAAAAAAAAAAAAAAAACYAgAAZHJzL2Rv&#10;d25yZXYueG1sUEsFBgAAAAAEAAQA9QAAAIgDAAAAAA==&#10;" path="m,l53,e" filled="f" strokecolor="#858585" strokeweight=".72pt">
                  <v:path arrowok="t" o:connecttype="custom" o:connectlocs="0,0;53,0" o:connectangles="0,0"/>
                </v:shape>
                <v:shape id="Freeform 96" o:spid="_x0000_s1048" style="position:absolute;left:7032;top:1514;width:2604;height:0;visibility:visible;mso-wrap-style:square;v-text-anchor:top" coordsize="260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SL8EA&#10;AADcAAAADwAAAGRycy9kb3ducmV2LnhtbERPzYrCMBC+L/gOYQRva1oPulSjqKAo7mFbfYChGdtq&#10;MylN1OrTbxYWvM3H9zuzRWdqcafWVZYVxMMIBHFudcWFgtNx8/kFwnlkjbVlUvAkB4t572OGibYP&#10;Tume+UKEEHYJKii9bxIpXV6SQTe0DXHgzrY16ANsC6lbfIRwU8tRFI2lwYpDQ4kNrUvKr9nNKMBi&#10;GV/Sw/57+/NaZW6sY7uqY6UG/W45BeGp82/xv3unw/xoAn/PhAv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L0i/BAAAA3AAAAA8AAAAAAAAAAAAAAAAAmAIAAGRycy9kb3du&#10;cmV2LnhtbFBLBQYAAAAABAAEAPUAAACGAwAAAAA=&#10;" path="m,l2604,e" filled="f" strokecolor="#858585" strokeweight=".72pt">
                  <v:path arrowok="t" o:connecttype="custom" o:connectlocs="0,0;2604,0" o:connectangles="0,0"/>
                </v:shape>
                <v:shape id="Freeform 95" o:spid="_x0000_s1049" style="position:absolute;left:7032;top:1514;width:0;height:50;visibility:visible;mso-wrap-style:square;v-text-anchor:top" coordsize="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sdR8QA&#10;AADcAAAADwAAAGRycy9kb3ducmV2LnhtbESPQWvCQBCF7wX/wzKCt7oxQpHoGkQsFGoLag/1NmTH&#10;ZDE7G7JbTf9951DwNo9535s3q3LwrbpRH11gA7NpBoq4CtZxbeDr9Pq8ABUTssU2MBn4pQjlevS0&#10;wsKGOx/odky1khCOBRpoUuoKrWPVkMc4DR2x7C6h95hE9rW2Pd4l3Lc6z7IX7dGxXGiwo21D1fX4&#10;46XG52nnzh/0fuB9lbvvlgc9nxszGQ+bJahEQ3qY/+k3K1wmbeUZmUCv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bHUfEAAAA3AAAAA8AAAAAAAAAAAAAAAAAmAIAAGRycy9k&#10;b3ducmV2LnhtbFBLBQYAAAAABAAEAPUAAACJAwAAAAA=&#10;" path="m,l,51e" filled="f" strokecolor="#858585" strokeweight=".72pt">
                  <v:path arrowok="t" o:connecttype="custom" o:connectlocs="0,1514;0,1565" o:connectangles="0,0"/>
                </v:shape>
                <v:shape id="Freeform 94" o:spid="_x0000_s1050" style="position:absolute;left:7682;top:1514;width:0;height:50;visibility:visible;mso-wrap-style:square;v-text-anchor:top" coordsize="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e43MUA&#10;AADcAAAADwAAAGRycy9kb3ducmV2LnhtbESPQWsCMRCF74X+hzAFb91sFaRujVJKBUEtuNtDexs2&#10;093QzWRJoq7/3giCtxne+968mS8H24kj+WAcK3jJchDEtdOGGwXf1er5FUSIyBo7x6TgTAGWi8eH&#10;ORbanXhPxzI2IoVwKFBBG2NfSBnqliyGzPXESftz3mJMq2+k9nhK4baT4zyfSouG04UWe/poqf4v&#10;DzbV+Ko+ze+ONnve1mPz0/EgJxOlRk/D+xuISEO8m2/0Wicun8H1mTSBXF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F7jcxQAAANwAAAAPAAAAAAAAAAAAAAAAAJgCAABkcnMv&#10;ZG93bnJldi54bWxQSwUGAAAAAAQABAD1AAAAigMAAAAA&#10;" path="m,l,51e" filled="f" strokecolor="#858585" strokeweight=".72pt">
                  <v:path arrowok="t" o:connecttype="custom" o:connectlocs="0,1514;0,1565" o:connectangles="0,0"/>
                </v:shape>
                <v:shape id="Freeform 93" o:spid="_x0000_s1051" style="position:absolute;left:8333;top:1514;width:0;height:50;visibility:visible;mso-wrap-style:square;v-text-anchor:top" coordsize="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SHnMQA&#10;AADcAAAADwAAAGRycy9kb3ducmV2LnhtbESPT2sCQQzF7wW/wxDBW51VocjqKEUUBK3gn4O9hZ10&#10;d+hOZtkZdfvtm4PgLY+838vLfNn5Wt2pjS6wgdEwA0VcBOu4NHA5b96noGJCtlgHJgN/FGG56L3N&#10;MbfhwUe6n1KpJIRjjgaqlJpc61hU5DEOQ0Msu5/Qekwi21LbFh8S7ms9zrIP7dGxXKiwoVVFxe/p&#10;5qXG4bx231+0O/K+GLtrzZ2eTIwZ9LvPGahEXXqZn/TWCjeS+vKMTK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0h5zEAAAA3AAAAA8AAAAAAAAAAAAAAAAAmAIAAGRycy9k&#10;b3ducmV2LnhtbFBLBQYAAAAABAAEAPUAAACJAwAAAAA=&#10;" path="m,l,51e" filled="f" strokecolor="#858585" strokeweight=".72pt">
                  <v:path arrowok="t" o:connecttype="custom" o:connectlocs="0,1514;0,1565" o:connectangles="0,0"/>
                </v:shape>
                <v:shape id="Freeform 92" o:spid="_x0000_s1052" style="position:absolute;left:8986;top:1514;width:0;height:50;visibility:visible;mso-wrap-style:square;v-text-anchor:top" coordsize="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iB8UA&#10;AADcAAAADwAAAGRycy9kb3ducmV2LnhtbESPQWvDMAyF74P+B6PCbouTFkbJ6pYxWhhsHSTpobuJ&#10;WE1MYznEXpP9+3ow6E3ive/pab2dbCeuNHjjWEGWpCCIa6cNNwqO1f5pBcIHZI2dY1LwSx62m9nD&#10;GnPtRi7oWoZGxBD2OSpoQ+hzKX3dkkWfuJ44amc3WAxxHRqpBxxjuO3kIk2fpUXD8UKLPb21VF/K&#10;HxtrfFU7832gj4I/64U5dTzJ5VKpx/n0+gIi0BTu5n/6XUcuy+DvmTiB3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uCIHxQAAANwAAAAPAAAAAAAAAAAAAAAAAJgCAABkcnMv&#10;ZG93bnJldi54bWxQSwUGAAAAAAQABAD1AAAAigMAAAAA&#10;" path="m,l,51e" filled="f" strokecolor="#858585" strokeweight=".72pt">
                  <v:path arrowok="t" o:connecttype="custom" o:connectlocs="0,1514;0,1565" o:connectangles="0,0"/>
                </v:shape>
                <v:shape id="Freeform 91" o:spid="_x0000_s1053" style="position:absolute;left:9636;top:1514;width:0;height:50;visibility:visible;mso-wrap-style:square;v-text-anchor:top" coordsize="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q8cMMA&#10;AADcAAAADwAAAGRycy9kb3ducmV2LnhtbESPQYvCMBCF74L/IYzgTVMryFKNIqIg6ArqHtbb0Ixt&#10;sJmUJmr99xtB2NsM731v3swWra3EgxpvHCsYDRMQxLnThgsFP+fN4AuED8gaK8ek4EUeFvNuZ4aZ&#10;dk8+0uMUChFD2GeooAyhzqT0eUkW/dDVxFG7usZiiGtTSN3gM4bbSqZJMpEWDccLJda0Kim/ne42&#10;1jic1+byTbsj7/PU/FbcyvFYqX6vXU5BBGrDv/lDb3XkRim8n4kTy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q8cMMAAADcAAAADwAAAAAAAAAAAAAAAACYAgAAZHJzL2Rv&#10;d25yZXYueG1sUEsFBgAAAAAEAAQA9QAAAIgDAAAAAA==&#10;" path="m,l,51e" filled="f" strokecolor="#858585" strokeweight=".72pt">
                  <v:path arrowok="t" o:connecttype="custom" o:connectlocs="0,1514;0,1565" o:connectangles="0,0"/>
                </v:shape>
                <v:shape id="Freeform 90" o:spid="_x0000_s1054" style="position:absolute;left:6979;top:-5;width:53;height:0;visibility:visible;mso-wrap-style:square;v-text-anchor:top" coordsize="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fw8sQA&#10;AADcAAAADwAAAGRycy9kb3ducmV2LnhtbESPT2sCMRDF7wW/QxjBW83aYpXVKFJX6KVQ/4DXcTNu&#10;FjeTJUnd7bc3hUJvM7z3fvNmue5tI+7kQ+1YwWScgSAuna65UnA67p7nIEJE1tg4JgU/FGC9Gjwt&#10;Mdeu4z3dD7ESCcIhRwUmxjaXMpSGLIaxa4mTdnXeYkyrr6T22CW4beRLlr1JizWnCwZbejdU3g7f&#10;NlGk33bFp5HFtJ4VXBy/Lttzp9Ro2G8WICL18d/8l/7Qqf7kFX6fSRP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38PLEAAAA3AAAAA8AAAAAAAAAAAAAAAAAmAIAAGRycy9k&#10;b3ducmV2LnhtbFBLBQYAAAAABAAEAPUAAACJAwAAAAA=&#10;" path="m,l53,e" filled="f" strokecolor="#858585" strokeweight=".72pt">
                  <v:path arrowok="t" o:connecttype="custom" o:connectlocs="0,0;53,0" o:connectangles="0,0"/>
                </v:shape>
                <v:shape id="Freeform 89" o:spid="_x0000_s1055" style="position:absolute;left:7007;top:-225;width:384;height:369;visibility:visible;mso-wrap-style:square;v-text-anchor:top" coordsize="384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7ckcEA&#10;AADcAAAADwAAAGRycy9kb3ducmV2LnhtbERPTWvCQBC9C/0PywjedKPYEqOrFEUpPdXUg8chO82m&#10;ZmdDdjXx33cFobd5vM9ZbXpbixu1vnKsYDpJQBAXTldcKjh978cpCB+QNdaOScGdPGzWL4MVZtp1&#10;fKRbHkoRQ9hnqMCE0GRS+sKQRT9xDXHkflxrMUTYllK32MVwW8tZkrxJixXHBoMNbQ0Vl/xqFdiD&#10;S46LEsNr2vx+ng/2y+zyTqnRsH9fggjUh3/x0/2h4/zpHB7PxAv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CO3JHBAAAA3AAAAA8AAAAAAAAAAAAAAAAAmAIAAGRycy9kb3du&#10;cmV2LnhtbFBLBQYAAAAABAAEAPUAAACGAwAAAAA=&#10;" path="m,369r384,l384,,,,,369xe" stroked="f">
                  <v:path arrowok="t" o:connecttype="custom" o:connectlocs="0,144;384,144;384,-225;0,-225;0,144" o:connectangles="0,0,0,0,0"/>
                </v:shape>
                <v:shape id="Picture 88" o:spid="_x0000_s1056" type="#_x0000_t75" style="position:absolute;left:7008;top:-154;width:384;height:2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iWLZfDAAAA3AAAAA8AAABkcnMvZG93bnJldi54bWxET81qwkAQvgt9h2UKvelGwbakWaUVtPFQ&#10;oTYPMGTHJJqdXbPbmL59VxC8zcf3O9lyMK3oqfONZQXTSQKCuLS64UpB8bMev4LwAVlja5kU/JGH&#10;5eJhlGGq7YW/qd+HSsQQ9ikqqENwqZS+rMmgn1hHHLmD7QyGCLtK6g4vMdy0cpYkz9Jgw7GhRker&#10;msrT/tcoyD+/jvhybjZ9cXQu37EbPtqtUk+Pw/sbiEBDuItv7lzH+dM5XJ+JF8jF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JYtl8MAAADcAAAADwAAAAAAAAAAAAAAAACf&#10;AgAAZHJzL2Rvd25yZXYueG1sUEsFBgAAAAAEAAQA9wAAAI8DAAAAAA==&#10;">
                  <v:imagedata r:id="rId15" o:title=""/>
                </v:shape>
                <v:shape id="Freeform 87" o:spid="_x0000_s1057" style="position:absolute;left:10037;top:1329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Bl6b8A&#10;AADcAAAADwAAAGRycy9kb3ducmV2LnhtbERPTWsCMRC9F/ofwhR6q9kVKmVrFCsUWnrStfdhM26i&#10;m0lIoq7/3hSE3ubxPme+HN0gzhST9aygnlQgiDuvLfcKdu3nyxuIlJE1Dp5JwZUSLBePD3NstL/w&#10;hs7b3IsSwqlBBSbn0EiZOkMO08QH4sLtfXSYC4y91BEvJdwNclpVM+nQcmkwGGhtqDtuT07Ba2hT&#10;DOvfH9u18ePbyvFQW6PU89O4egeRacz/4rv7S5f59Qz+nikXyMU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G4GXpvwAAANwAAAAPAAAAAAAAAAAAAAAAAJgCAABkcnMvZG93bnJl&#10;di54bWxQSwUGAAAAAAQABAD1AAAAhAMAAAAA&#10;" path="m,l89,e" filled="f" strokecolor="#8063a1" strokeweight="4.42pt">
                  <v:path arrowok="t" o:connecttype="custom" o:connectlocs="0,0;89,0" o:connectangles="0,0"/>
                </v:shape>
                <v:shape id="Picture 86" o:spid="_x0000_s1058" type="#_x0000_t75" style="position:absolute;left:9660;top:1305;width:384;height:2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cIFnvCAAAA3AAAAA8AAABkcnMvZG93bnJldi54bWxET0tuwjAQ3VfqHaypxK44dAEoxUS0Em1Y&#10;gFTKAUbxNB/isYndEG6PkZDYzdP7ziIbTCt66nxtWcFknIAgLqyuuVRw+F2/zkH4gKyxtUwKLuQh&#10;Wz4/LTDV9sw/1O9DKWII+xQVVCG4VEpfVGTQj60jjtyf7QyGCLtS6g7PMdy08i1JptJgzbGhQkef&#10;FRXH/b9RkH9vG5yd6q/+0DiX79gNH+1GqdHLsHoHEWgID/Hdnes4fzKD2zPxArm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CBZ7wgAAANwAAAAPAAAAAAAAAAAAAAAAAJ8C&#10;AABkcnMvZG93bnJldi54bWxQSwUGAAAAAAQABAD3AAAAjgMAAAAA&#10;">
                  <v:imagedata r:id="rId15" o:title=""/>
                </v:shape>
                <w10:wrap anchorx="page"/>
              </v:group>
            </w:pict>
          </mc:Fallback>
        </mc:AlternateContent>
      </w:r>
      <w:r w:rsidR="00091453">
        <w:rPr>
          <w:rFonts w:ascii="Calibri" w:eastAsia="Calibri" w:hAnsi="Calibri" w:cs="Calibri"/>
          <w:position w:val="1"/>
          <w:sz w:val="16"/>
          <w:szCs w:val="16"/>
        </w:rPr>
        <w:t>16</w:t>
      </w:r>
      <w:r w:rsidR="00091453">
        <w:rPr>
          <w:rFonts w:ascii="Calibri" w:eastAsia="Calibri" w:hAnsi="Calibri" w:cs="Calibri"/>
          <w:spacing w:val="1"/>
          <w:position w:val="1"/>
          <w:sz w:val="16"/>
          <w:szCs w:val="16"/>
        </w:rPr>
        <w:t>,</w:t>
      </w:r>
      <w:r w:rsidR="00091453">
        <w:rPr>
          <w:rFonts w:ascii="Calibri" w:eastAsia="Calibri" w:hAnsi="Calibri" w:cs="Calibri"/>
          <w:position w:val="1"/>
          <w:sz w:val="16"/>
          <w:szCs w:val="16"/>
        </w:rPr>
        <w:t>28</w:t>
      </w:r>
    </w:p>
    <w:p w14:paraId="23831E62" w14:textId="77777777" w:rsidR="00F91831" w:rsidRDefault="00091453">
      <w:pPr>
        <w:spacing w:before="9" w:line="220" w:lineRule="exact"/>
        <w:rPr>
          <w:sz w:val="22"/>
          <w:szCs w:val="22"/>
        </w:rPr>
      </w:pPr>
      <w:r>
        <w:br w:type="column"/>
      </w:r>
    </w:p>
    <w:p w14:paraId="78316E17" w14:textId="1471195C" w:rsidR="00F91831" w:rsidRDefault="003979A0">
      <w:pPr>
        <w:spacing w:line="469" w:lineRule="auto"/>
        <w:ind w:left="358" w:right="200"/>
        <w:jc w:val="both"/>
        <w:rPr>
          <w:rFonts w:ascii="Calibri" w:eastAsia="Calibri" w:hAnsi="Calibri" w:cs="Calibri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1" allowOverlap="1" wp14:anchorId="766B264F" wp14:editId="065560D9">
                <wp:simplePos x="0" y="0"/>
                <wp:positionH relativeFrom="page">
                  <wp:posOffset>6373495</wp:posOffset>
                </wp:positionH>
                <wp:positionV relativeFrom="paragraph">
                  <wp:posOffset>67310</wp:posOffset>
                </wp:positionV>
                <wp:extent cx="56515" cy="0"/>
                <wp:effectExtent l="29845" t="29210" r="37465" b="37465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" cy="0"/>
                          <a:chOff x="10037" y="106"/>
                          <a:chExt cx="89" cy="0"/>
                        </a:xfrm>
                      </wpg:grpSpPr>
                      <wps:wsp>
                        <wps:cNvPr id="84" name="Freeform 84"/>
                        <wps:cNvSpPr>
                          <a:spLocks/>
                        </wps:cNvSpPr>
                        <wps:spPr bwMode="auto">
                          <a:xfrm>
                            <a:off x="10037" y="106"/>
                            <a:ext cx="89" cy="0"/>
                          </a:xfrm>
                          <a:custGeom>
                            <a:avLst/>
                            <a:gdLst>
                              <a:gd name="T0" fmla="+- 0 10037 10037"/>
                              <a:gd name="T1" fmla="*/ T0 w 89"/>
                              <a:gd name="T2" fmla="+- 0 10126 10037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57658">
                            <a:solidFill>
                              <a:srgbClr val="4F81B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3" o:spid="_x0000_s1026" style="position:absolute;margin-left:501.85pt;margin-top:5.3pt;width:4.45pt;height:0;z-index:-251671040;mso-position-horizontal-relative:page" coordorigin="10037,106" coordsize="8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">
                <v:shape id="Freeform 84" o:spid="_x0000_s1027" style="position:absolute;left:10037;top:106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xmb8QA&#10;AADbAAAADwAAAGRycy9kb3ducmV2LnhtbESPQWvCQBSE7wX/w/KE3urGIlVSV1GhaPVk7CW3R/Y1&#10;Sc2+jdltEv+9Kwgeh5n5hpkve1OJlhpXWlYwHkUgiDOrS84V/Jy+3mYgnEfWWFkmBVdysFwMXuYY&#10;a9vxkdrE5yJA2MWooPC+jqV0WUEG3cjWxMH7tY1BH2STS91gF+Cmku9R9CENlhwWCqxpU1B2Tv6N&#10;gsufMccuTdv1Vm6m7ju9HJLdXqnXYb/6BOGp98/wo73TCmYTuH8JP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sZm/EAAAA2wAAAA8AAAAAAAAAAAAAAAAAmAIAAGRycy9k&#10;b3ducmV2LnhtbFBLBQYAAAAABAAEAPUAAACJAwAAAAA=&#10;" path="m,l89,e" filled="f" strokecolor="#4f81bc" strokeweight="4.54pt">
                  <v:path arrowok="t" o:connecttype="custom" o:connectlocs="0,0;89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07A9A967" wp14:editId="16532F30">
                <wp:simplePos x="0" y="0"/>
                <wp:positionH relativeFrom="page">
                  <wp:posOffset>6373495</wp:posOffset>
                </wp:positionH>
                <wp:positionV relativeFrom="paragraph">
                  <wp:posOffset>309880</wp:posOffset>
                </wp:positionV>
                <wp:extent cx="56515" cy="0"/>
                <wp:effectExtent l="29845" t="33655" r="37465" b="3302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" cy="0"/>
                          <a:chOff x="10037" y="488"/>
                          <a:chExt cx="89" cy="0"/>
                        </a:xfrm>
                      </wpg:grpSpPr>
                      <wps:wsp>
                        <wps:cNvPr id="82" name="Freeform 82"/>
                        <wps:cNvSpPr>
                          <a:spLocks/>
                        </wps:cNvSpPr>
                        <wps:spPr bwMode="auto">
                          <a:xfrm>
                            <a:off x="10037" y="488"/>
                            <a:ext cx="89" cy="0"/>
                          </a:xfrm>
                          <a:custGeom>
                            <a:avLst/>
                            <a:gdLst>
                              <a:gd name="T0" fmla="+- 0 10037 10037"/>
                              <a:gd name="T1" fmla="*/ T0 w 89"/>
                              <a:gd name="T2" fmla="+- 0 10126 10037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57658">
                            <a:solidFill>
                              <a:srgbClr val="C050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1" o:spid="_x0000_s1026" style="position:absolute;margin-left:501.85pt;margin-top:24.4pt;width:4.45pt;height:0;z-index:-251670016;mso-position-horizontal-relative:page" coordorigin="10037,488" coordsize="8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">
                <v:shape id="Freeform 82" o:spid="_x0000_s1027" style="position:absolute;left:10037;top:488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04mMAA&#10;AADbAAAADwAAAGRycy9kb3ducmV2LnhtbESPzYoCMRCE74LvEFrYm2YUdpHRKCosrEfHn3MzaZPB&#10;SWdIoo5vv1lY8FhU1VfUct27VjwoxMazgumkAEFce92wUXA6fo/nIGJC1th6JgUvirBeDQdLLLV/&#10;8oEeVTIiQziWqMCm1JVSxtqSwzjxHXH2rj44TFkGI3XAZ4a7Vs6K4ks6bDgvWOxoZ6m+VXenILrL&#10;xeyo/jxr3IR9pbcnYw9KfYz6zQJEoj69w//tH61gPoO/L/kHyN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R04mMAAAADbAAAADwAAAAAAAAAAAAAAAACYAgAAZHJzL2Rvd25y&#10;ZXYueG1sUEsFBgAAAAAEAAQA9QAAAIUDAAAAAA==&#10;" path="m,l89,e" filled="f" strokecolor="#c0504d" strokeweight="4.54pt">
                  <v:path arrowok="t" o:connecttype="custom" o:connectlocs="0,0;89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12D48772" wp14:editId="254FEF7E">
                <wp:simplePos x="0" y="0"/>
                <wp:positionH relativeFrom="page">
                  <wp:posOffset>6373495</wp:posOffset>
                </wp:positionH>
                <wp:positionV relativeFrom="paragraph">
                  <wp:posOffset>552450</wp:posOffset>
                </wp:positionV>
                <wp:extent cx="56515" cy="0"/>
                <wp:effectExtent l="29845" t="28575" r="37465" b="28575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" cy="0"/>
                          <a:chOff x="10037" y="870"/>
                          <a:chExt cx="89" cy="0"/>
                        </a:xfrm>
                      </wpg:grpSpPr>
                      <wps:wsp>
                        <wps:cNvPr id="80" name="Freeform 80"/>
                        <wps:cNvSpPr>
                          <a:spLocks/>
                        </wps:cNvSpPr>
                        <wps:spPr bwMode="auto">
                          <a:xfrm>
                            <a:off x="10037" y="870"/>
                            <a:ext cx="89" cy="0"/>
                          </a:xfrm>
                          <a:custGeom>
                            <a:avLst/>
                            <a:gdLst>
                              <a:gd name="T0" fmla="+- 0 10037 10037"/>
                              <a:gd name="T1" fmla="*/ T0 w 89"/>
                              <a:gd name="T2" fmla="+- 0 10126 10037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56134">
                            <a:solidFill>
                              <a:srgbClr val="9BBA5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9" o:spid="_x0000_s1026" style="position:absolute;margin-left:501.85pt;margin-top:43.5pt;width:4.45pt;height:0;z-index:-251668992;mso-position-horizontal-relative:page" coordorigin="10037,870" coordsize="8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">
                <v:shape id="Freeform 80" o:spid="_x0000_s1027" style="position:absolute;left:10037;top:870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AT6sEA&#10;AADbAAAADwAAAGRycy9kb3ducmV2LnhtbERPTWvCQBC9F/wPywi91UmtlJC6SomWiuChWu9jdkyC&#10;2dmQXTX6691DocfH+57Oe9uoC3e+dqLhdZSAYimcqaXU8Lv7eklB+UBiqHHCGm7sYT4bPE0pM+4q&#10;P3zZhlLFEPEZaahCaDNEX1RsyY9cyxK5o+sshQi7Ek1H1xhuGxwnyTtaqiU2VNRyXnFx2p6tBsTd&#10;Gjffm+U9n6T8lu/3i+Oh0fp52H9+gArch3/xn3tlNKRxffwSfwDO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gE+rBAAAA2wAAAA8AAAAAAAAAAAAAAAAAmAIAAGRycy9kb3du&#10;cmV2LnhtbFBLBQYAAAAABAAEAPUAAACGAwAAAAA=&#10;" path="m,l89,e" filled="f" strokecolor="#9bba58" strokeweight="4.42pt">
                  <v:path arrowok="t" o:connecttype="custom" o:connectlocs="0,0;89,0" o:connectangles="0,0"/>
                </v:shape>
                <w10:wrap anchorx="page"/>
              </v:group>
            </w:pict>
          </mc:Fallback>
        </mc:AlternateConten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J</w:t>
      </w:r>
      <w:r w:rsidR="00091453">
        <w:rPr>
          <w:rFonts w:ascii="Calibri" w:eastAsia="Calibri" w:hAnsi="Calibri" w:cs="Calibri"/>
          <w:sz w:val="16"/>
          <w:szCs w:val="16"/>
        </w:rPr>
        <w:t>1 =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40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>m</w:t>
      </w:r>
      <w:r w:rsidR="00091453"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x </w:t>
      </w:r>
      <w:r w:rsidR="00091453">
        <w:rPr>
          <w:rFonts w:ascii="Calibri" w:eastAsia="Calibri" w:hAnsi="Calibri" w:cs="Calibri"/>
          <w:spacing w:val="-2"/>
          <w:sz w:val="16"/>
          <w:szCs w:val="16"/>
        </w:rPr>
        <w:t>1</w:t>
      </w:r>
      <w:r w:rsidR="00091453">
        <w:rPr>
          <w:rFonts w:ascii="Calibri" w:eastAsia="Calibri" w:hAnsi="Calibri" w:cs="Calibri"/>
          <w:sz w:val="16"/>
          <w:szCs w:val="16"/>
        </w:rPr>
        <w:t xml:space="preserve">5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 xml:space="preserve">m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J</w:t>
      </w:r>
      <w:r w:rsidR="00091453">
        <w:rPr>
          <w:rFonts w:ascii="Calibri" w:eastAsia="Calibri" w:hAnsi="Calibri" w:cs="Calibri"/>
          <w:sz w:val="16"/>
          <w:szCs w:val="16"/>
        </w:rPr>
        <w:t>2 =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40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>m</w:t>
      </w:r>
      <w:r w:rsidR="00091453"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x </w:t>
      </w:r>
      <w:r w:rsidR="00091453">
        <w:rPr>
          <w:rFonts w:ascii="Calibri" w:eastAsia="Calibri" w:hAnsi="Calibri" w:cs="Calibri"/>
          <w:spacing w:val="-2"/>
          <w:sz w:val="16"/>
          <w:szCs w:val="16"/>
        </w:rPr>
        <w:t>2</w:t>
      </w:r>
      <w:r w:rsidR="00091453">
        <w:rPr>
          <w:rFonts w:ascii="Calibri" w:eastAsia="Calibri" w:hAnsi="Calibri" w:cs="Calibri"/>
          <w:sz w:val="16"/>
          <w:szCs w:val="16"/>
        </w:rPr>
        <w:t xml:space="preserve">0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 xml:space="preserve">m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J</w:t>
      </w:r>
      <w:r w:rsidR="00091453">
        <w:rPr>
          <w:rFonts w:ascii="Calibri" w:eastAsia="Calibri" w:hAnsi="Calibri" w:cs="Calibri"/>
          <w:sz w:val="16"/>
          <w:szCs w:val="16"/>
        </w:rPr>
        <w:t>3 =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40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>m</w:t>
      </w:r>
      <w:r w:rsidR="00091453"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x </w:t>
      </w:r>
      <w:r w:rsidR="00091453">
        <w:rPr>
          <w:rFonts w:ascii="Calibri" w:eastAsia="Calibri" w:hAnsi="Calibri" w:cs="Calibri"/>
          <w:spacing w:val="-2"/>
          <w:sz w:val="16"/>
          <w:szCs w:val="16"/>
        </w:rPr>
        <w:t>2</w:t>
      </w:r>
      <w:r w:rsidR="00091453">
        <w:rPr>
          <w:rFonts w:ascii="Calibri" w:eastAsia="Calibri" w:hAnsi="Calibri" w:cs="Calibri"/>
          <w:sz w:val="16"/>
          <w:szCs w:val="16"/>
        </w:rPr>
        <w:t xml:space="preserve">5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>m</w:t>
      </w:r>
    </w:p>
    <w:p w14:paraId="1B59618E" w14:textId="77777777" w:rsidR="00F91831" w:rsidRDefault="00091453">
      <w:pPr>
        <w:rPr>
          <w:rFonts w:ascii="Calibri" w:eastAsia="Calibri" w:hAnsi="Calibri" w:cs="Calibri"/>
          <w:sz w:val="16"/>
          <w:szCs w:val="16"/>
        </w:rPr>
        <w:sectPr w:rsidR="00F91831">
          <w:type w:val="continuous"/>
          <w:pgSz w:w="11920" w:h="16840"/>
          <w:pgMar w:top="1340" w:right="300" w:bottom="280" w:left="1340" w:header="720" w:footer="720" w:gutter="0"/>
          <w:cols w:num="4" w:space="720" w:equalWidth="0">
            <w:col w:w="6101" w:space="325"/>
            <w:col w:w="367" w:space="284"/>
            <w:col w:w="918" w:space="470"/>
            <w:col w:w="1815"/>
          </w:cols>
        </w:sectPr>
      </w:pPr>
      <w:r>
        <w:rPr>
          <w:rFonts w:ascii="Calibri" w:eastAsia="Calibri" w:hAnsi="Calibri" w:cs="Calibri"/>
          <w:b/>
          <w:position w:val="-10"/>
          <w:sz w:val="18"/>
          <w:szCs w:val="18"/>
        </w:rPr>
        <w:t xml:space="preserve">Y     </w:t>
      </w:r>
      <w:r>
        <w:rPr>
          <w:rFonts w:ascii="Calibri" w:eastAsia="Calibri" w:hAnsi="Calibri" w:cs="Calibri"/>
          <w:b/>
          <w:spacing w:val="21"/>
          <w:position w:val="-10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J</w:t>
      </w:r>
      <w:r>
        <w:rPr>
          <w:rFonts w:ascii="Calibri" w:eastAsia="Calibri" w:hAnsi="Calibri" w:cs="Calibri"/>
          <w:sz w:val="16"/>
          <w:szCs w:val="16"/>
        </w:rPr>
        <w:t>4 =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40 </w:t>
      </w:r>
      <w:r>
        <w:rPr>
          <w:rFonts w:ascii="Calibri" w:eastAsia="Calibri" w:hAnsi="Calibri" w:cs="Calibri"/>
          <w:spacing w:val="-1"/>
          <w:sz w:val="16"/>
          <w:szCs w:val="16"/>
        </w:rPr>
        <w:t>c</w:t>
      </w:r>
      <w:r>
        <w:rPr>
          <w:rFonts w:ascii="Calibri" w:eastAsia="Calibri" w:hAnsi="Calibri" w:cs="Calibri"/>
          <w:sz w:val="16"/>
          <w:szCs w:val="16"/>
        </w:rPr>
        <w:t>m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x </w:t>
      </w:r>
      <w:r>
        <w:rPr>
          <w:rFonts w:ascii="Calibri" w:eastAsia="Calibri" w:hAnsi="Calibri" w:cs="Calibri"/>
          <w:spacing w:val="-2"/>
          <w:sz w:val="16"/>
          <w:szCs w:val="16"/>
        </w:rPr>
        <w:t>3</w:t>
      </w:r>
      <w:r>
        <w:rPr>
          <w:rFonts w:ascii="Calibri" w:eastAsia="Calibri" w:hAnsi="Calibri" w:cs="Calibri"/>
          <w:sz w:val="16"/>
          <w:szCs w:val="16"/>
        </w:rPr>
        <w:t xml:space="preserve">0 </w:t>
      </w:r>
      <w:r>
        <w:rPr>
          <w:rFonts w:ascii="Calibri" w:eastAsia="Calibri" w:hAnsi="Calibri" w:cs="Calibri"/>
          <w:spacing w:val="-1"/>
          <w:sz w:val="16"/>
          <w:szCs w:val="16"/>
        </w:rPr>
        <w:t>c</w:t>
      </w:r>
      <w:r>
        <w:rPr>
          <w:rFonts w:ascii="Calibri" w:eastAsia="Calibri" w:hAnsi="Calibri" w:cs="Calibri"/>
          <w:sz w:val="16"/>
          <w:szCs w:val="16"/>
        </w:rPr>
        <w:t>m</w:t>
      </w:r>
    </w:p>
    <w:p w14:paraId="4F0043C0" w14:textId="77777777" w:rsidR="00F91831" w:rsidRDefault="00F91831">
      <w:pPr>
        <w:spacing w:before="4" w:line="180" w:lineRule="exact"/>
        <w:rPr>
          <w:sz w:val="18"/>
          <w:szCs w:val="18"/>
        </w:rPr>
      </w:pPr>
    </w:p>
    <w:p w14:paraId="5833FB4F" w14:textId="77777777" w:rsidR="00F91831" w:rsidRDefault="00F91831">
      <w:pPr>
        <w:spacing w:line="200" w:lineRule="exact"/>
      </w:pPr>
    </w:p>
    <w:p w14:paraId="5D3CE861" w14:textId="77777777" w:rsidR="00F91831" w:rsidRDefault="00F91831">
      <w:pPr>
        <w:spacing w:line="200" w:lineRule="exact"/>
      </w:pPr>
    </w:p>
    <w:p w14:paraId="04ABB38C" w14:textId="77777777" w:rsidR="00F91831" w:rsidRDefault="00F91831">
      <w:pPr>
        <w:spacing w:line="200" w:lineRule="exact"/>
      </w:pPr>
    </w:p>
    <w:p w14:paraId="4A13C153" w14:textId="77777777" w:rsidR="00F91831" w:rsidRDefault="00F91831">
      <w:pPr>
        <w:spacing w:line="200" w:lineRule="exact"/>
      </w:pPr>
    </w:p>
    <w:p w14:paraId="72EC6138" w14:textId="77777777" w:rsidR="00F91831" w:rsidRDefault="00F91831">
      <w:pPr>
        <w:spacing w:line="200" w:lineRule="exact"/>
      </w:pPr>
    </w:p>
    <w:p w14:paraId="715A99E7" w14:textId="4D5BAC7A" w:rsidR="00F91831" w:rsidRDefault="003979A0">
      <w:pPr>
        <w:ind w:left="10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3392" behindDoc="1" locked="0" layoutInCell="1" allowOverlap="1" wp14:anchorId="7E5CEEA3" wp14:editId="6D6EC3D5">
            <wp:simplePos x="0" y="0"/>
            <wp:positionH relativeFrom="page">
              <wp:posOffset>914400</wp:posOffset>
            </wp:positionH>
            <wp:positionV relativeFrom="paragraph">
              <wp:posOffset>-1834515</wp:posOffset>
            </wp:positionV>
            <wp:extent cx="2923540" cy="1837055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183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453">
        <w:rPr>
          <w:sz w:val="24"/>
          <w:szCs w:val="24"/>
        </w:rPr>
        <w:t>K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te</w:t>
      </w:r>
      <w:r w:rsidR="00091453">
        <w:rPr>
          <w:spacing w:val="-1"/>
          <w:sz w:val="24"/>
          <w:szCs w:val="24"/>
        </w:rPr>
        <w:t>ra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g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n: KK        </w:t>
      </w:r>
      <w:r w:rsidR="00091453">
        <w:rPr>
          <w:spacing w:val="43"/>
          <w:sz w:val="24"/>
          <w:szCs w:val="24"/>
        </w:rPr>
        <w:t xml:space="preserve"> </w:t>
      </w:r>
      <w:r w:rsidR="00091453">
        <w:rPr>
          <w:sz w:val="24"/>
          <w:szCs w:val="24"/>
        </w:rPr>
        <w:t>=</w:t>
      </w:r>
      <w:r w:rsidR="00091453">
        <w:rPr>
          <w:spacing w:val="-1"/>
          <w:sz w:val="24"/>
          <w:szCs w:val="24"/>
        </w:rPr>
        <w:t xml:space="preserve"> </w:t>
      </w:r>
      <w:r w:rsidR="00091453">
        <w:rPr>
          <w:sz w:val="24"/>
          <w:szCs w:val="24"/>
        </w:rPr>
        <w:t>Ko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 xml:space="preserve">fisien </w:t>
      </w:r>
      <w:r w:rsidR="00091453">
        <w:rPr>
          <w:spacing w:val="1"/>
          <w:sz w:val="24"/>
          <w:szCs w:val="24"/>
        </w:rPr>
        <w:t>K</w:t>
      </w:r>
      <w:r w:rsidR="00091453">
        <w:rPr>
          <w:spacing w:val="-1"/>
          <w:sz w:val="24"/>
          <w:szCs w:val="24"/>
        </w:rPr>
        <w:t>e</w:t>
      </w:r>
      <w:r w:rsidR="00091453">
        <w:rPr>
          <w:spacing w:val="1"/>
          <w:sz w:val="24"/>
          <w:szCs w:val="24"/>
        </w:rPr>
        <w:t>ra</w:t>
      </w:r>
      <w:r w:rsidR="00091453">
        <w:rPr>
          <w:spacing w:val="-2"/>
          <w:sz w:val="24"/>
          <w:szCs w:val="24"/>
        </w:rPr>
        <w:t>g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man</w:t>
      </w:r>
    </w:p>
    <w:p w14:paraId="3BCF16CC" w14:textId="77777777" w:rsidR="00F91831" w:rsidRDefault="00091453">
      <w:pPr>
        <w:tabs>
          <w:tab w:val="left" w:pos="2260"/>
        </w:tabs>
        <w:spacing w:before="41" w:line="275" w:lineRule="auto"/>
        <w:ind w:left="1377" w:right="411" w:hanging="137"/>
        <w:rPr>
          <w:sz w:val="24"/>
          <w:szCs w:val="24"/>
        </w:rPr>
      </w:pPr>
      <w:r>
        <w:rPr>
          <w:sz w:val="24"/>
          <w:szCs w:val="24"/>
        </w:rPr>
        <w:t>Hst</w:t>
      </w:r>
      <w:r>
        <w:rPr>
          <w:sz w:val="24"/>
          <w:szCs w:val="24"/>
        </w:rPr>
        <w:tab/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s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lah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g</w:t>
      </w:r>
      <w:r>
        <w:rPr>
          <w:sz w:val="24"/>
          <w:szCs w:val="24"/>
        </w:rPr>
        <w:tab/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</w:t>
      </w:r>
    </w:p>
    <w:p w14:paraId="12AA6EE6" w14:textId="77777777" w:rsidR="00F91831" w:rsidRDefault="00091453">
      <w:pPr>
        <w:spacing w:before="4" w:line="275" w:lineRule="auto"/>
        <w:ind w:left="1377" w:right="1017"/>
        <w:rPr>
          <w:sz w:val="24"/>
          <w:szCs w:val="24"/>
        </w:rPr>
      </w:pPr>
      <w:r>
        <w:rPr>
          <w:sz w:val="24"/>
          <w:szCs w:val="24"/>
        </w:rPr>
        <w:t xml:space="preserve">sn       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= 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n          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</w:t>
      </w:r>
    </w:p>
    <w:p w14:paraId="2F6D186A" w14:textId="77777777" w:rsidR="00F91831" w:rsidRDefault="00091453">
      <w:pPr>
        <w:spacing w:before="1"/>
        <w:ind w:left="1377"/>
        <w:rPr>
          <w:sz w:val="24"/>
          <w:szCs w:val="24"/>
        </w:rPr>
      </w:pPr>
      <w:r>
        <w:rPr>
          <w:sz w:val="24"/>
          <w:szCs w:val="24"/>
        </w:rPr>
        <w:t xml:space="preserve">tn         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 xml:space="preserve">= tidak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</w:t>
      </w:r>
    </w:p>
    <w:p w14:paraId="074E7074" w14:textId="77777777" w:rsidR="00F91831" w:rsidRDefault="00F91831">
      <w:pPr>
        <w:spacing w:before="2" w:line="240" w:lineRule="exact"/>
        <w:rPr>
          <w:sz w:val="24"/>
          <w:szCs w:val="24"/>
        </w:rPr>
      </w:pPr>
    </w:p>
    <w:p w14:paraId="673CD2BA" w14:textId="77777777" w:rsidR="00F91831" w:rsidRDefault="00091453">
      <w:pPr>
        <w:spacing w:line="276" w:lineRule="auto"/>
        <w:ind w:left="100" w:right="396" w:firstLine="72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7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j</w:t>
      </w:r>
      <w:r>
        <w:rPr>
          <w:spacing w:val="-11"/>
          <w:sz w:val="24"/>
          <w:szCs w:val="24"/>
        </w:rPr>
        <w:t>a</w:t>
      </w:r>
      <w:r>
        <w:rPr>
          <w:spacing w:val="-10"/>
          <w:sz w:val="24"/>
          <w:szCs w:val="24"/>
        </w:rPr>
        <w:t>r</w:t>
      </w:r>
      <w:r>
        <w:rPr>
          <w:spacing w:val="-13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t</w:t>
      </w:r>
      <w:r>
        <w:rPr>
          <w:spacing w:val="-11"/>
          <w:sz w:val="24"/>
          <w:szCs w:val="24"/>
        </w:rPr>
        <w:t>a</w:t>
      </w:r>
      <w:r>
        <w:rPr>
          <w:spacing w:val="-12"/>
          <w:sz w:val="24"/>
          <w:szCs w:val="24"/>
        </w:rPr>
        <w:t>n</w:t>
      </w:r>
      <w:r>
        <w:rPr>
          <w:spacing w:val="-13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4</w:t>
      </w:r>
      <w:r>
        <w:rPr>
          <w:sz w:val="24"/>
          <w:szCs w:val="24"/>
        </w:rPr>
        <w:t>0</w:t>
      </w:r>
      <w:r>
        <w:rPr>
          <w:spacing w:val="-5"/>
          <w:sz w:val="24"/>
          <w:szCs w:val="24"/>
        </w:rPr>
        <w:t xml:space="preserve"> </w:t>
      </w:r>
      <w:r>
        <w:rPr>
          <w:spacing w:val="-13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spacing w:val="-5"/>
          <w:sz w:val="24"/>
          <w:szCs w:val="24"/>
        </w:rPr>
        <w:t xml:space="preserve"> </w:t>
      </w:r>
      <w:r>
        <w:rPr>
          <w:spacing w:val="-13"/>
          <w:sz w:val="24"/>
          <w:szCs w:val="24"/>
        </w:rPr>
        <w:t>c</w:t>
      </w:r>
      <w:r>
        <w:rPr>
          <w:sz w:val="24"/>
          <w:szCs w:val="24"/>
        </w:rPr>
        <w:t>m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 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ter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diam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ti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umur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polong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polong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tak,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man,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polong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tak,</w:t>
      </w:r>
      <w:r>
        <w:rPr>
          <w:spacing w:val="2"/>
          <w:sz w:val="24"/>
          <w:szCs w:val="24"/>
        </w:rPr>
        <w:t xml:space="preserve">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.</w:t>
      </w:r>
    </w:p>
    <w:p w14:paraId="236D1971" w14:textId="77777777" w:rsidR="00F91831" w:rsidRDefault="00F91831">
      <w:pPr>
        <w:spacing w:before="3" w:line="120" w:lineRule="exact"/>
        <w:rPr>
          <w:sz w:val="12"/>
          <w:szCs w:val="12"/>
        </w:rPr>
      </w:pPr>
    </w:p>
    <w:p w14:paraId="2B75BECC" w14:textId="77777777" w:rsidR="00F91831" w:rsidRDefault="00091453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Ti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ggi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</w:p>
    <w:p w14:paraId="5F255B2B" w14:textId="77777777" w:rsidR="00F91831" w:rsidRDefault="00F91831">
      <w:pPr>
        <w:spacing w:before="8" w:line="100" w:lineRule="exact"/>
        <w:rPr>
          <w:sz w:val="11"/>
          <w:szCs w:val="11"/>
        </w:rPr>
      </w:pPr>
    </w:p>
    <w:p w14:paraId="37277044" w14:textId="77777777" w:rsidR="00F91831" w:rsidRDefault="00091453">
      <w:pPr>
        <w:spacing w:line="276" w:lineRule="auto"/>
        <w:ind w:left="100" w:right="403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menunju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ur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hst,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t,</w:t>
      </w:r>
    </w:p>
    <w:p w14:paraId="7F0AACE7" w14:textId="77777777" w:rsidR="00F91831" w:rsidRDefault="00091453">
      <w:pPr>
        <w:spacing w:before="15"/>
        <w:ind w:left="812" w:right="2053"/>
        <w:jc w:val="center"/>
        <w:rPr>
          <w:rFonts w:ascii="Calibri" w:eastAsia="Calibri" w:hAnsi="Calibri" w:cs="Calibri"/>
          <w:sz w:val="16"/>
          <w:szCs w:val="16"/>
        </w:rPr>
      </w:pPr>
      <w:r>
        <w:br w:type="column"/>
      </w:r>
      <w:r>
        <w:rPr>
          <w:rFonts w:ascii="Calibri" w:eastAsia="Calibri" w:hAnsi="Calibri" w:cs="Calibri"/>
          <w:sz w:val="16"/>
          <w:szCs w:val="16"/>
        </w:rPr>
        <w:lastRenderedPageBreak/>
        <w:t xml:space="preserve">10 </w:t>
      </w:r>
      <w:r>
        <w:rPr>
          <w:rFonts w:ascii="Calibri" w:eastAsia="Calibri" w:hAnsi="Calibri" w:cs="Calibri"/>
          <w:spacing w:val="-1"/>
          <w:sz w:val="16"/>
          <w:szCs w:val="16"/>
        </w:rPr>
        <w:t>h</w:t>
      </w:r>
      <w:r>
        <w:rPr>
          <w:rFonts w:ascii="Calibri" w:eastAsia="Calibri" w:hAnsi="Calibri" w:cs="Calibri"/>
          <w:sz w:val="16"/>
          <w:szCs w:val="16"/>
        </w:rPr>
        <w:t xml:space="preserve">st     </w:t>
      </w:r>
      <w:r>
        <w:rPr>
          <w:rFonts w:ascii="Calibri" w:eastAsia="Calibri" w:hAnsi="Calibri" w:cs="Calibri"/>
          <w:spacing w:val="35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20 </w:t>
      </w:r>
      <w:r>
        <w:rPr>
          <w:rFonts w:ascii="Calibri" w:eastAsia="Calibri" w:hAnsi="Calibri" w:cs="Calibri"/>
          <w:spacing w:val="-1"/>
          <w:sz w:val="16"/>
          <w:szCs w:val="16"/>
        </w:rPr>
        <w:t>h</w:t>
      </w:r>
      <w:r>
        <w:rPr>
          <w:rFonts w:ascii="Calibri" w:eastAsia="Calibri" w:hAnsi="Calibri" w:cs="Calibri"/>
          <w:sz w:val="16"/>
          <w:szCs w:val="16"/>
        </w:rPr>
        <w:t xml:space="preserve">st     </w:t>
      </w:r>
      <w:r>
        <w:rPr>
          <w:rFonts w:ascii="Calibri" w:eastAsia="Calibri" w:hAnsi="Calibri" w:cs="Calibri"/>
          <w:spacing w:val="34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30 </w:t>
      </w:r>
      <w:r>
        <w:rPr>
          <w:rFonts w:ascii="Calibri" w:eastAsia="Calibri" w:hAnsi="Calibri" w:cs="Calibri"/>
          <w:spacing w:val="-1"/>
          <w:sz w:val="16"/>
          <w:szCs w:val="16"/>
        </w:rPr>
        <w:t>h</w:t>
      </w:r>
      <w:r>
        <w:rPr>
          <w:rFonts w:ascii="Calibri" w:eastAsia="Calibri" w:hAnsi="Calibri" w:cs="Calibri"/>
          <w:sz w:val="16"/>
          <w:szCs w:val="16"/>
        </w:rPr>
        <w:t xml:space="preserve">st     </w:t>
      </w:r>
      <w:r>
        <w:rPr>
          <w:rFonts w:ascii="Calibri" w:eastAsia="Calibri" w:hAnsi="Calibri" w:cs="Calibri"/>
          <w:spacing w:val="35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40 </w:t>
      </w:r>
      <w:r>
        <w:rPr>
          <w:rFonts w:ascii="Calibri" w:eastAsia="Calibri" w:hAnsi="Calibri" w:cs="Calibri"/>
          <w:spacing w:val="-1"/>
          <w:sz w:val="16"/>
          <w:szCs w:val="16"/>
        </w:rPr>
        <w:t>h</w:t>
      </w:r>
      <w:r>
        <w:rPr>
          <w:rFonts w:ascii="Calibri" w:eastAsia="Calibri" w:hAnsi="Calibri" w:cs="Calibri"/>
          <w:sz w:val="16"/>
          <w:szCs w:val="16"/>
        </w:rPr>
        <w:t>st</w:t>
      </w:r>
    </w:p>
    <w:p w14:paraId="57980FB4" w14:textId="77777777" w:rsidR="00F91831" w:rsidRDefault="00F91831">
      <w:pPr>
        <w:spacing w:before="6" w:line="180" w:lineRule="exact"/>
        <w:rPr>
          <w:sz w:val="18"/>
          <w:szCs w:val="18"/>
        </w:rPr>
      </w:pPr>
    </w:p>
    <w:p w14:paraId="7F9F5AE8" w14:textId="77777777" w:rsidR="00F91831" w:rsidRDefault="00091453">
      <w:pPr>
        <w:ind w:left="767" w:right="2079"/>
        <w:jc w:val="center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ah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anam</w:t>
      </w:r>
      <w:r>
        <w:rPr>
          <w:spacing w:val="-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(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)</w:t>
      </w:r>
    </w:p>
    <w:p w14:paraId="1F6F736A" w14:textId="77777777" w:rsidR="00F91831" w:rsidRDefault="00F91831">
      <w:pPr>
        <w:spacing w:before="1" w:line="200" w:lineRule="exact"/>
      </w:pPr>
    </w:p>
    <w:p w14:paraId="11AB6A2D" w14:textId="77777777" w:rsidR="00F91831" w:rsidRDefault="00091453">
      <w:pPr>
        <w:ind w:right="1274"/>
        <w:jc w:val="both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fik 1.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7814EA74" w14:textId="77777777" w:rsidR="00F91831" w:rsidRDefault="00091453">
      <w:pPr>
        <w:ind w:right="3610"/>
        <w:jc w:val="both"/>
        <w:rPr>
          <w:sz w:val="24"/>
          <w:szCs w:val="24"/>
        </w:rPr>
      </w:pPr>
      <w:r>
        <w:rPr>
          <w:sz w:val="24"/>
          <w:szCs w:val="24"/>
        </w:rPr>
        <w:t>Ting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Ta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</w:p>
    <w:p w14:paraId="5573677D" w14:textId="77777777" w:rsidR="00F91831" w:rsidRDefault="00F91831">
      <w:pPr>
        <w:spacing w:before="7" w:line="240" w:lineRule="exact"/>
        <w:rPr>
          <w:sz w:val="24"/>
          <w:szCs w:val="24"/>
        </w:rPr>
      </w:pPr>
    </w:p>
    <w:p w14:paraId="47561049" w14:textId="77777777" w:rsidR="00F91831" w:rsidRDefault="00091453">
      <w:pPr>
        <w:ind w:right="3580"/>
        <w:jc w:val="both"/>
        <w:rPr>
          <w:sz w:val="24"/>
          <w:szCs w:val="24"/>
        </w:rPr>
      </w:pPr>
      <w:r>
        <w:rPr>
          <w:b/>
          <w:spacing w:val="2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1"/>
          <w:sz w:val="24"/>
          <w:szCs w:val="24"/>
        </w:rPr>
        <w:t>bun</w:t>
      </w:r>
      <w:r>
        <w:rPr>
          <w:b/>
          <w:sz w:val="24"/>
          <w:szCs w:val="24"/>
        </w:rPr>
        <w:t>ga</w:t>
      </w:r>
    </w:p>
    <w:p w14:paraId="4BBB8D3F" w14:textId="77777777" w:rsidR="00F91831" w:rsidRDefault="00F91831">
      <w:pPr>
        <w:spacing w:before="2" w:line="120" w:lineRule="exact"/>
        <w:rPr>
          <w:sz w:val="13"/>
          <w:szCs w:val="13"/>
        </w:rPr>
      </w:pPr>
    </w:p>
    <w:p w14:paraId="752683B9" w14:textId="77777777" w:rsidR="00F91831" w:rsidRDefault="00091453">
      <w:pPr>
        <w:spacing w:line="274" w:lineRule="auto"/>
        <w:ind w:right="1097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 xml:space="preserve">n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menunju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  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umur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a.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2"/>
          <w:sz w:val="24"/>
          <w:szCs w:val="24"/>
        </w:rPr>
        <w:t xml:space="preserve"> 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position w:val="-3"/>
          <w:sz w:val="16"/>
          <w:szCs w:val="16"/>
        </w:rPr>
        <w:t>0</w:t>
      </w:r>
      <w:r>
        <w:rPr>
          <w:spacing w:val="-2"/>
          <w:position w:val="-3"/>
          <w:sz w:val="16"/>
          <w:szCs w:val="16"/>
        </w:rPr>
        <w:t>,</w:t>
      </w:r>
      <w:r>
        <w:rPr>
          <w:spacing w:val="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4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40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</w:p>
    <w:p w14:paraId="6198483E" w14:textId="77777777" w:rsidR="00F91831" w:rsidRDefault="00091453">
      <w:pPr>
        <w:spacing w:before="3" w:line="276" w:lineRule="auto"/>
        <w:ind w:right="1097"/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) 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rbun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tu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41,73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 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lain. 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rut </w:t>
      </w:r>
      <w:r>
        <w:rPr>
          <w:spacing w:val="1"/>
          <w:sz w:val="24"/>
          <w:szCs w:val="24"/>
        </w:rPr>
        <w:t>Pe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stono (201</w:t>
      </w:r>
      <w:r>
        <w:rPr>
          <w:spacing w:val="-1"/>
          <w:sz w:val="24"/>
          <w:szCs w:val="24"/>
        </w:rPr>
        <w:t>2)</w:t>
      </w:r>
      <w:r>
        <w:rPr>
          <w:sz w:val="24"/>
          <w:szCs w:val="24"/>
        </w:rPr>
        <w:t>,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mend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 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 mampu 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ndingkan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kur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sinar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lukan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5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untuk mend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 sin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mal.</w:t>
      </w:r>
    </w:p>
    <w:p w14:paraId="2A184C10" w14:textId="77777777" w:rsidR="00F91831" w:rsidRDefault="00F91831">
      <w:pPr>
        <w:spacing w:before="1" w:line="120" w:lineRule="exact"/>
        <w:rPr>
          <w:sz w:val="12"/>
          <w:szCs w:val="12"/>
        </w:rPr>
      </w:pPr>
    </w:p>
    <w:p w14:paraId="012ADDFA" w14:textId="77777777" w:rsidR="00F91831" w:rsidRDefault="00091453">
      <w:pPr>
        <w:ind w:right="1101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 xml:space="preserve">2.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rak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64928354" w14:textId="77777777" w:rsidR="00F91831" w:rsidRDefault="00F91831">
      <w:pPr>
        <w:spacing w:before="9" w:line="120" w:lineRule="exact"/>
        <w:rPr>
          <w:sz w:val="13"/>
          <w:szCs w:val="13"/>
        </w:rPr>
      </w:pPr>
    </w:p>
    <w:p w14:paraId="63C5209B" w14:textId="77777777" w:rsidR="00F91831" w:rsidRDefault="00091453">
      <w:pPr>
        <w:spacing w:line="260" w:lineRule="exact"/>
        <w:ind w:right="3185"/>
        <w:jc w:val="both"/>
        <w:rPr>
          <w:sz w:val="24"/>
          <w:szCs w:val="24"/>
        </w:rPr>
        <w:sectPr w:rsidR="00F91831">
          <w:type w:val="continuous"/>
          <w:pgSz w:w="11920" w:h="16840"/>
          <w:pgMar w:top="1340" w:right="300" w:bottom="280" w:left="1340" w:header="720" w:footer="720" w:gutter="0"/>
          <w:cols w:num="2" w:space="720" w:equalWidth="0">
            <w:col w:w="4705" w:space="264"/>
            <w:col w:w="5311"/>
          </w:cols>
        </w:sectPr>
      </w:pPr>
      <w:r>
        <w:rPr>
          <w:position w:val="-1"/>
          <w:sz w:val="24"/>
          <w:szCs w:val="24"/>
        </w:rPr>
        <w:t>Umur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rbu</w:t>
      </w:r>
      <w:r>
        <w:rPr>
          <w:spacing w:val="1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ga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(</w:t>
      </w:r>
      <w:r>
        <w:rPr>
          <w:spacing w:val="-2"/>
          <w:position w:val="-1"/>
          <w:sz w:val="24"/>
          <w:szCs w:val="24"/>
        </w:rPr>
        <w:t>hst</w:t>
      </w:r>
      <w:r>
        <w:rPr>
          <w:position w:val="-1"/>
          <w:sz w:val="24"/>
          <w:szCs w:val="24"/>
        </w:rPr>
        <w:t>).</w:t>
      </w:r>
    </w:p>
    <w:p w14:paraId="1C80BF9D" w14:textId="0451C842" w:rsidR="00F91831" w:rsidRDefault="003979A0">
      <w:pPr>
        <w:tabs>
          <w:tab w:val="left" w:pos="6220"/>
        </w:tabs>
        <w:spacing w:line="240" w:lineRule="exact"/>
        <w:ind w:left="100"/>
        <w:rPr>
          <w:sz w:val="24"/>
          <w:szCs w:val="24"/>
        </w:rPr>
        <w:sectPr w:rsidR="00F91831">
          <w:type w:val="continuous"/>
          <w:pgSz w:w="11920" w:h="16840"/>
          <w:pgMar w:top="1340" w:right="300" w:bottom="280" w:left="1340" w:header="720" w:footer="720" w:gutter="0"/>
          <w:cols w:space="720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512" behindDoc="1" locked="0" layoutInCell="1" allowOverlap="1" wp14:anchorId="4E3BD555" wp14:editId="67996F5A">
                <wp:simplePos x="0" y="0"/>
                <wp:positionH relativeFrom="page">
                  <wp:posOffset>4799330</wp:posOffset>
                </wp:positionH>
                <wp:positionV relativeFrom="paragraph">
                  <wp:posOffset>175260</wp:posOffset>
                </wp:positionV>
                <wp:extent cx="2499995" cy="7620"/>
                <wp:effectExtent l="8255" t="3810" r="6350" b="762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9995" cy="7620"/>
                          <a:chOff x="7558" y="276"/>
                          <a:chExt cx="3937" cy="12"/>
                        </a:xfrm>
                      </wpg:grpSpPr>
                      <wps:wsp>
                        <wps:cNvPr id="74" name="Freeform 77"/>
                        <wps:cNvSpPr>
                          <a:spLocks/>
                        </wps:cNvSpPr>
                        <wps:spPr bwMode="auto">
                          <a:xfrm>
                            <a:off x="7564" y="282"/>
                            <a:ext cx="10" cy="0"/>
                          </a:xfrm>
                          <a:custGeom>
                            <a:avLst/>
                            <a:gdLst>
                              <a:gd name="T0" fmla="+- 0 7564 7564"/>
                              <a:gd name="T1" fmla="*/ T0 w 10"/>
                              <a:gd name="T2" fmla="+- 0 7573 756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76"/>
                        <wps:cNvSpPr>
                          <a:spLocks/>
                        </wps:cNvSpPr>
                        <wps:spPr bwMode="auto">
                          <a:xfrm>
                            <a:off x="7573" y="282"/>
                            <a:ext cx="2348" cy="0"/>
                          </a:xfrm>
                          <a:custGeom>
                            <a:avLst/>
                            <a:gdLst>
                              <a:gd name="T0" fmla="+- 0 7573 7573"/>
                              <a:gd name="T1" fmla="*/ T0 w 2348"/>
                              <a:gd name="T2" fmla="+- 0 9921 7573"/>
                              <a:gd name="T3" fmla="*/ T2 w 2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48">
                                <a:moveTo>
                                  <a:pt x="0" y="0"/>
                                </a:moveTo>
                                <a:lnTo>
                                  <a:pt x="2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5"/>
                        <wps:cNvSpPr>
                          <a:spLocks/>
                        </wps:cNvSpPr>
                        <wps:spPr bwMode="auto">
                          <a:xfrm>
                            <a:off x="9921" y="282"/>
                            <a:ext cx="10" cy="0"/>
                          </a:xfrm>
                          <a:custGeom>
                            <a:avLst/>
                            <a:gdLst>
                              <a:gd name="T0" fmla="+- 0 9921 9921"/>
                              <a:gd name="T1" fmla="*/ T0 w 10"/>
                              <a:gd name="T2" fmla="+- 0 9931 992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74"/>
                        <wps:cNvSpPr>
                          <a:spLocks/>
                        </wps:cNvSpPr>
                        <wps:spPr bwMode="auto">
                          <a:xfrm>
                            <a:off x="9931" y="282"/>
                            <a:ext cx="1558" cy="0"/>
                          </a:xfrm>
                          <a:custGeom>
                            <a:avLst/>
                            <a:gdLst>
                              <a:gd name="T0" fmla="+- 0 9931 9931"/>
                              <a:gd name="T1" fmla="*/ T0 w 1558"/>
                              <a:gd name="T2" fmla="+- 0 11489 9931"/>
                              <a:gd name="T3" fmla="*/ T2 w 15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58">
                                <a:moveTo>
                                  <a:pt x="0" y="0"/>
                                </a:moveTo>
                                <a:lnTo>
                                  <a:pt x="155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3" o:spid="_x0000_s1026" style="position:absolute;margin-left:377.9pt;margin-top:13.8pt;width:196.85pt;height:.6pt;z-index:-251667968;mso-position-horizontal-relative:page" coordorigin="7558,276" coordsize="393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">
                <v:shape id="Freeform 77" o:spid="_x0000_s1027" style="position:absolute;left:7564;top:282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xDbMIA&#10;AADbAAAADwAAAGRycy9kb3ducmV2LnhtbESPzarCMBSE9xd8h3AENxdN1Ys/1SgiKHJ3VhcuD82x&#10;LTYnpYm1vr0RBJfDzHzDLNetKUVDtSssKxgOIhDEqdUFZwrOp11/BsJ5ZI2lZVLwJAfrVednibG2&#10;Dz5Sk/hMBAi7GBXk3lexlC7NyaAb2Io4eFdbG/RB1pnUNT4C3JRyFEUTabDgsJBjRduc0ltyNwq2&#10;Lvm9j8f7/ayi5t8U18t8OrdK9brtZgHCU+u/4U/7oBVM/+D9Jfw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HENswgAAANsAAAAPAAAAAAAAAAAAAAAAAJgCAABkcnMvZG93&#10;bnJldi54bWxQSwUGAAAAAAQABAD1AAAAhwMAAAAA&#10;" path="m,l9,e" filled="f" strokeweight=".58pt">
                  <v:path arrowok="t" o:connecttype="custom" o:connectlocs="0,0;9,0" o:connectangles="0,0"/>
                </v:shape>
                <v:shape id="Freeform 76" o:spid="_x0000_s1028" style="position:absolute;left:7573;top:282;width:2348;height:0;visibility:visible;mso-wrap-style:square;v-text-anchor:top" coordsize="23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FK2cUA&#10;AADbAAAADwAAAGRycy9kb3ducmV2LnhtbESPQWvCQBSE70L/w/IK3nRjobVNXSUIgQqhWqv2+sg+&#10;k2D2bZrdxvjvu4LgcZiZb5jZoje16Kh1lWUFk3EEgji3uuJCwe47Hb2CcB5ZY22ZFFzIwWL+MJhh&#10;rO2Zv6jb+kIECLsYFZTeN7GULi/JoBvbhjh4R9sa9EG2hdQtngPc1PIpil6kwYrDQokNLUvKT9s/&#10;o0Du33bu5zNfu0u2qZJD+rvKpqjU8LFP3kF46v09fGt/aAXTZ7h+CT9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AUrZxQAAANsAAAAPAAAAAAAAAAAAAAAAAJgCAABkcnMv&#10;ZG93bnJldi54bWxQSwUGAAAAAAQABAD1AAAAigMAAAAA&#10;" path="m,l2348,e" filled="f" strokeweight=".58pt">
                  <v:path arrowok="t" o:connecttype="custom" o:connectlocs="0,0;2348,0" o:connectangles="0,0"/>
                </v:shape>
                <v:shape id="Freeform 75" o:spid="_x0000_s1029" style="position:absolute;left:9921;top:282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J4gMMA&#10;AADbAAAADwAAAGRycy9kb3ducmV2LnhtbESPT4vCMBTE74LfIbyFvcg2dQWrXaOIoMjerB48PprX&#10;P2zzUppY67c3woLHYWZ+w6w2g2lET52rLSuYRjEI4tzqmksFl/P+awHCeWSNjWVS8CAHm/V4tMJU&#10;2zufqM98KQKEXYoKKu/bVEqXV2TQRbYlDl5hO4M+yK6UusN7gJtGfsfxXBqsOSxU2NKuovwvuxkF&#10;O5dNbrPZ4bBoqf81dXFdJkur1OfHsP0B4Wnw7/B/+6gVJHN4fQk/QK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J4gMMAAADbAAAADwAAAAAAAAAAAAAAAACYAgAAZHJzL2Rv&#10;d25yZXYueG1sUEsFBgAAAAAEAAQA9QAAAIgDAAAAAA==&#10;" path="m,l10,e" filled="f" strokeweight=".58pt">
                  <v:path arrowok="t" o:connecttype="custom" o:connectlocs="0,0;10,0" o:connectangles="0,0"/>
                </v:shape>
                <v:shape id="Freeform 74" o:spid="_x0000_s1030" style="position:absolute;left:9931;top:282;width:1558;height:0;visibility:visible;mso-wrap-style:square;v-text-anchor:top" coordsize="155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914sMA&#10;AADbAAAADwAAAGRycy9kb3ducmV2LnhtbESPQWvCQBSE74X+h+UVvNXdllJLdBNqwSK9aQXJ7ZF9&#10;ZqPZtyG7mvjvXaHQ4zAz3zCLYnStuFAfGs8aXqYKBHHlTcO1ht3v6vkDRIjIBlvPpOFKAYr88WGB&#10;mfEDb+iyjbVIEA4ZarAxdpmUobLkMEx9R5y8g+8dxiT7WpoehwR3rXxV6l06bDgtWOzoy1J12p6d&#10;hp+wLMkqfgu7oSyPh6VT+/Jb68nT+DkHEWmM/+G/9tpomM3g/iX9AJ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914sMAAADbAAAADwAAAAAAAAAAAAAAAACYAgAAZHJzL2Rv&#10;d25yZXYueG1sUEsFBgAAAAAEAAQA9QAAAIgDAAAAAA==&#10;" path="m,l1558,e" filled="f" strokeweight=".58pt">
                  <v:path arrowok="t" o:connecttype="custom" o:connectlocs="0,0;1558,0" o:connectangles="0,0"/>
                </v:shape>
                <w10:wrap anchorx="page"/>
              </v:group>
            </w:pict>
          </mc:Fallback>
        </mc:AlternateContent>
      </w:r>
      <w:r w:rsidR="00091453">
        <w:rPr>
          <w:sz w:val="24"/>
          <w:szCs w:val="24"/>
        </w:rPr>
        <w:t>30 hst 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 40 hst. H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h  </w:t>
      </w:r>
      <w:r w:rsidR="00091453">
        <w:rPr>
          <w:spacing w:val="19"/>
          <w:sz w:val="24"/>
          <w:szCs w:val="24"/>
        </w:rPr>
        <w:t xml:space="preserve"> </w:t>
      </w:r>
      <w:r w:rsidR="00091453">
        <w:rPr>
          <w:sz w:val="24"/>
          <w:szCs w:val="24"/>
        </w:rPr>
        <w:t>(201</w:t>
      </w:r>
      <w:r w:rsidR="00091453">
        <w:rPr>
          <w:spacing w:val="-1"/>
          <w:sz w:val="24"/>
          <w:szCs w:val="24"/>
        </w:rPr>
        <w:t>2</w:t>
      </w:r>
      <w:r w:rsidR="00091453">
        <w:rPr>
          <w:sz w:val="24"/>
          <w:szCs w:val="24"/>
        </w:rPr>
        <w:t xml:space="preserve">)          </w:t>
      </w:r>
      <w:r w:rsidR="00091453">
        <w:rPr>
          <w:spacing w:val="9"/>
          <w:sz w:val="24"/>
          <w:szCs w:val="24"/>
        </w:rPr>
        <w:t xml:space="preserve"> </w:t>
      </w:r>
      <w:r w:rsidR="00091453">
        <w:rPr>
          <w:sz w:val="24"/>
          <w:szCs w:val="24"/>
          <w:u w:val="single" w:color="000000"/>
        </w:rPr>
        <w:t xml:space="preserve"> </w:t>
      </w:r>
      <w:r w:rsidR="00091453">
        <w:rPr>
          <w:sz w:val="24"/>
          <w:szCs w:val="24"/>
          <w:u w:val="single" w:color="000000"/>
        </w:rPr>
        <w:tab/>
      </w:r>
    </w:p>
    <w:p w14:paraId="1243B3B1" w14:textId="77777777" w:rsidR="00F91831" w:rsidRDefault="00091453">
      <w:pPr>
        <w:spacing w:before="46" w:line="276" w:lineRule="auto"/>
        <w:ind w:left="100" w:right="-4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rima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ri,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uns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</w:t>
      </w:r>
    </w:p>
    <w:p w14:paraId="4A5155FB" w14:textId="77777777" w:rsidR="00F91831" w:rsidRDefault="00091453">
      <w:pPr>
        <w:spacing w:before="6" w:line="100" w:lineRule="exact"/>
        <w:rPr>
          <w:sz w:val="11"/>
          <w:szCs w:val="11"/>
        </w:rPr>
      </w:pPr>
      <w:r>
        <w:br w:type="column"/>
      </w:r>
    </w:p>
    <w:p w14:paraId="2D5C5F5E" w14:textId="22CEE45C" w:rsidR="00F91831" w:rsidRDefault="003979A0">
      <w:pPr>
        <w:tabs>
          <w:tab w:val="left" w:pos="5040"/>
        </w:tabs>
        <w:spacing w:line="134" w:lineRule="auto"/>
        <w:ind w:right="65" w:firstLine="3922"/>
        <w:sectPr w:rsidR="00F91831">
          <w:type w:val="continuous"/>
          <w:pgSz w:w="11920" w:h="16840"/>
          <w:pgMar w:top="1340" w:right="300" w:bottom="280" w:left="1340" w:header="720" w:footer="720" w:gutter="0"/>
          <w:cols w:num="2" w:space="720" w:equalWidth="0">
            <w:col w:w="4258" w:space="833"/>
            <w:col w:w="5189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6873E9EE" wp14:editId="0929C749">
                <wp:simplePos x="0" y="0"/>
                <wp:positionH relativeFrom="page">
                  <wp:posOffset>3976370</wp:posOffset>
                </wp:positionH>
                <wp:positionV relativeFrom="paragraph">
                  <wp:posOffset>269240</wp:posOffset>
                </wp:positionV>
                <wp:extent cx="2333625" cy="7620"/>
                <wp:effectExtent l="4445" t="2540" r="5080" b="889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3625" cy="7620"/>
                          <a:chOff x="6262" y="424"/>
                          <a:chExt cx="3675" cy="12"/>
                        </a:xfrm>
                      </wpg:grpSpPr>
                      <wps:wsp>
                        <wps:cNvPr id="69" name="Freeform 72"/>
                        <wps:cNvSpPr>
                          <a:spLocks/>
                        </wps:cNvSpPr>
                        <wps:spPr bwMode="auto">
                          <a:xfrm>
                            <a:off x="6267" y="430"/>
                            <a:ext cx="1296" cy="0"/>
                          </a:xfrm>
                          <a:custGeom>
                            <a:avLst/>
                            <a:gdLst>
                              <a:gd name="T0" fmla="+- 0 6267 6267"/>
                              <a:gd name="T1" fmla="*/ T0 w 1296"/>
                              <a:gd name="T2" fmla="+- 0 7564 6267"/>
                              <a:gd name="T3" fmla="*/ T2 w 129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96">
                                <a:moveTo>
                                  <a:pt x="0" y="0"/>
                                </a:moveTo>
                                <a:lnTo>
                                  <a:pt x="1297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1"/>
                        <wps:cNvSpPr>
                          <a:spLocks/>
                        </wps:cNvSpPr>
                        <wps:spPr bwMode="auto">
                          <a:xfrm>
                            <a:off x="7564" y="430"/>
                            <a:ext cx="10" cy="0"/>
                          </a:xfrm>
                          <a:custGeom>
                            <a:avLst/>
                            <a:gdLst>
                              <a:gd name="T0" fmla="+- 0 7564 7564"/>
                              <a:gd name="T1" fmla="*/ T0 w 10"/>
                              <a:gd name="T2" fmla="+- 0 7573 756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0"/>
                        <wps:cNvSpPr>
                          <a:spLocks/>
                        </wps:cNvSpPr>
                        <wps:spPr bwMode="auto">
                          <a:xfrm>
                            <a:off x="7573" y="430"/>
                            <a:ext cx="2348" cy="0"/>
                          </a:xfrm>
                          <a:custGeom>
                            <a:avLst/>
                            <a:gdLst>
                              <a:gd name="T0" fmla="+- 0 7573 7573"/>
                              <a:gd name="T1" fmla="*/ T0 w 2348"/>
                              <a:gd name="T2" fmla="+- 0 9921 7573"/>
                              <a:gd name="T3" fmla="*/ T2 w 2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48">
                                <a:moveTo>
                                  <a:pt x="0" y="0"/>
                                </a:moveTo>
                                <a:lnTo>
                                  <a:pt x="2348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69"/>
                        <wps:cNvSpPr>
                          <a:spLocks/>
                        </wps:cNvSpPr>
                        <wps:spPr bwMode="auto">
                          <a:xfrm>
                            <a:off x="9921" y="430"/>
                            <a:ext cx="10" cy="0"/>
                          </a:xfrm>
                          <a:custGeom>
                            <a:avLst/>
                            <a:gdLst>
                              <a:gd name="T0" fmla="+- 0 9921 9921"/>
                              <a:gd name="T1" fmla="*/ T0 w 10"/>
                              <a:gd name="T2" fmla="+- 0 9931 992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8" o:spid="_x0000_s1026" style="position:absolute;margin-left:313.1pt;margin-top:21.2pt;width:183.75pt;height:.6pt;z-index:-251666944;mso-position-horizontal-relative:page" coordorigin="6262,424" coordsize="3675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">
                <v:shape id="Freeform 72" o:spid="_x0000_s1027" style="position:absolute;left:6267;top:430;width:1296;height:0;visibility:visible;mso-wrap-style:square;v-text-anchor:top" coordsize="1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bb1MMA&#10;AADbAAAADwAAAGRycy9kb3ducmV2LnhtbESPwWrDMBBE74X+g9hCb43sUEziRgnFUAjNpXF76HGR&#10;NpYTa2UsJXb/PioEchxm5g2z2kyuExcaQutZQT7LQBBrb1puFPx8f7wsQISIbLDzTAr+KMBm/fiw&#10;wtL4kfd0qWMjEoRDiQpsjH0pZdCWHIaZ74mTd/CDw5jk0Egz4JjgrpPzLCukw5bTgsWeKkv6VJ+d&#10;guVrbs5y94Vy+s2OWtui+jyiUs9P0/sbiEhTvIdv7a1RUCzh/0v6AXJ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+bb1MMAAADbAAAADwAAAAAAAAAAAAAAAACYAgAAZHJzL2Rv&#10;d25yZXYueG1sUEsFBgAAAAAEAAQA9QAAAIgDAAAAAA==&#10;" path="m,l1297,e" filled="f" strokeweight=".20464mm">
                  <v:path arrowok="t" o:connecttype="custom" o:connectlocs="0,0;1297,0" o:connectangles="0,0"/>
                </v:shape>
                <v:shape id="Freeform 71" o:spid="_x0000_s1028" style="position:absolute;left:7564;top:430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gvx8AA&#10;AADbAAAADwAAAGRycy9kb3ducmV2LnhtbERPz2vCMBS+D/Y/hCd4W1N3UKmNImXC2K1VGLs9kmdb&#10;bV5Kk7X1vzeHwY4f3+/8MNtOjDT41rGCVZKCINbOtFwruJxPb1sQPiAb7ByTggd5OOxfX3LMjJu4&#10;pLEKtYgh7DNU0ITQZ1J63ZBFn7ieOHJXN1gMEQ61NANOMdx28j1N19Jiy7GhwZ6KhvS9+rUK5ru8&#10;FXYqfk72I91stW7L769KqeViPu5ABJrDv/jP/WkUbOL6+CX+ALl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kgvx8AAAADbAAAADwAAAAAAAAAAAAAAAACYAgAAZHJzL2Rvd25y&#10;ZXYueG1sUEsFBgAAAAAEAAQA9QAAAIUDAAAAAA==&#10;" path="m,l9,e" filled="f" strokeweight=".20464mm">
                  <v:path arrowok="t" o:connecttype="custom" o:connectlocs="0,0;9,0" o:connectangles="0,0"/>
                </v:shape>
                <v:shape id="Freeform 70" o:spid="_x0000_s1029" style="position:absolute;left:7573;top:430;width:2348;height:0;visibility:visible;mso-wrap-style:square;v-text-anchor:top" coordsize="23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ehf8EA&#10;AADbAAAADwAAAGRycy9kb3ducmV2LnhtbESPQYvCMBSE74L/ITxhb5rqgkrXKCIU9NjuQq+P5tmW&#10;Ni/dJGr995sFweMwM98wu8NoenEn51vLCpaLBARxZXXLtYKf72y+BeEDssbeMil4kofDfjrZYart&#10;g3O6F6EWEcI+RQVNCEMqpa8aMugXdiCO3tU6gyFKV0vt8BHhpperJFlLgy3HhQYHOjVUdcXNKLj2&#10;3W+Wl+Xl0+vuPLgiq3ObKfUxG49fIAKN4R1+tc9awWYJ/1/iD5D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HoX/BAAAA2wAAAA8AAAAAAAAAAAAAAAAAmAIAAGRycy9kb3du&#10;cmV2LnhtbFBLBQYAAAAABAAEAPUAAACGAwAAAAA=&#10;" path="m,l2348,e" filled="f" strokeweight=".20464mm">
                  <v:path arrowok="t" o:connecttype="custom" o:connectlocs="0,0;2348,0" o:connectangles="0,0"/>
                </v:shape>
                <v:shape id="Freeform 69" o:spid="_x0000_s1030" style="position:absolute;left:9921;top:430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YUK8MA&#10;AADbAAAADwAAAGRycy9kb3ducmV2LnhtbESPwWrDMBBE74X8g9hAb40cH5LgRjHBxFByixMovS3S&#10;1nZsrYylxu7fV4VCj8PMvGH2+Wx78aDRt44VrFcJCGLtTMu1gtu1fNmB8AHZYO+YFHyTh/yweNpj&#10;ZtzEF3pUoRYRwj5DBU0IQyal1w1Z9Cs3EEfv040WQ5RjLc2IU4TbXqZJspEWW44LDQ5UNKS76ssq&#10;mDt5L+xUfJT2lGx3WreX93Ol1PNyPr6CCDSH//Bf+80o2Kbw+yX+AH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YUK8MAAADbAAAADwAAAAAAAAAAAAAAAACYAgAAZHJzL2Rv&#10;d25yZXYueG1sUEsFBgAAAAAEAAQA9QAAAIgDAAAAAA==&#10;" path="m,l10,e" filled="f" strokeweight=".20464mm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41E23750" wp14:editId="6D50EB19">
                <wp:simplePos x="0" y="0"/>
                <wp:positionH relativeFrom="page">
                  <wp:posOffset>3970655</wp:posOffset>
                </wp:positionH>
                <wp:positionV relativeFrom="paragraph">
                  <wp:posOffset>313055</wp:posOffset>
                </wp:positionV>
                <wp:extent cx="3324860" cy="779780"/>
                <wp:effectExtent l="0" t="0" r="635" b="2540"/>
                <wp:wrapNone/>
                <wp:docPr id="67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860" cy="7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50"/>
                              <w:gridCol w:w="1934"/>
                              <w:gridCol w:w="1752"/>
                            </w:tblGrid>
                            <w:tr w:rsidR="00F91831" w14:paraId="52C93B81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6F5A77E" w14:textId="77777777" w:rsidR="00F91831" w:rsidRDefault="00091453">
                                  <w:pPr>
                                    <w:spacing w:before="21"/>
                                    <w:ind w:left="625" w:right="684"/>
                                    <w:jc w:val="center"/>
                                  </w:pPr>
                                  <w:r>
                                    <w:rPr>
                                      <w:spacing w:val="-3"/>
                                      <w:w w:val="99"/>
                                    </w:rPr>
                                    <w:t>J1</w:t>
                                  </w:r>
                                </w:p>
                              </w:tc>
                              <w:tc>
                                <w:tcPr>
                                  <w:tcW w:w="19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92767BD" w14:textId="77777777" w:rsidR="00F91831" w:rsidRDefault="00091453">
                                  <w:pPr>
                                    <w:spacing w:before="21"/>
                                    <w:ind w:left="684" w:right="739"/>
                                    <w:jc w:val="center"/>
                                  </w:pP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46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7C384C4" w14:textId="77777777" w:rsidR="00F91831" w:rsidRDefault="00091453">
                                  <w:pPr>
                                    <w:spacing w:line="200" w:lineRule="exact"/>
                                    <w:ind w:left="802" w:right="791"/>
                                    <w:jc w:val="center"/>
                                  </w:pPr>
                                  <w:r>
                                    <w:rPr>
                                      <w:w w:val="99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F91831" w14:paraId="55D3DFE5" w14:textId="77777777">
                              <w:trPr>
                                <w:trHeight w:hRule="exact" w:val="310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CFC97B6" w14:textId="77777777" w:rsidR="00F91831" w:rsidRDefault="00091453">
                                  <w:pPr>
                                    <w:spacing w:before="50"/>
                                    <w:ind w:left="625" w:right="684"/>
                                    <w:jc w:val="center"/>
                                  </w:pPr>
                                  <w:r>
                                    <w:rPr>
                                      <w:spacing w:val="-3"/>
                                      <w:w w:val="99"/>
                                    </w:rPr>
                                    <w:t>J2</w:t>
                                  </w:r>
                                </w:p>
                              </w:tc>
                              <w:tc>
                                <w:tcPr>
                                  <w:tcW w:w="19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154DE68" w14:textId="77777777" w:rsidR="00F91831" w:rsidRDefault="00091453">
                                  <w:pPr>
                                    <w:spacing w:before="50"/>
                                    <w:ind w:left="684" w:right="739"/>
                                    <w:jc w:val="center"/>
                                  </w:pP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41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FE52BF3" w14:textId="77777777" w:rsidR="00F91831" w:rsidRDefault="00091453">
                                  <w:pPr>
                                    <w:spacing w:before="7"/>
                                    <w:ind w:left="764" w:right="830"/>
                                    <w:jc w:val="center"/>
                                  </w:pPr>
                                  <w:r>
                                    <w:rPr>
                                      <w:w w:val="99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F91831" w14:paraId="186D9F53" w14:textId="77777777">
                              <w:trPr>
                                <w:trHeight w:hRule="exact" w:val="320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412D22" w14:textId="77777777" w:rsidR="00F91831" w:rsidRDefault="00091453">
                                  <w:pPr>
                                    <w:spacing w:before="60"/>
                                    <w:ind w:left="625" w:right="684"/>
                                    <w:jc w:val="center"/>
                                  </w:pPr>
                                  <w:r>
                                    <w:rPr>
                                      <w:spacing w:val="-3"/>
                                      <w:w w:val="99"/>
                                    </w:rPr>
                                    <w:t>J3</w:t>
                                  </w:r>
                                </w:p>
                              </w:tc>
                              <w:tc>
                                <w:tcPr>
                                  <w:tcW w:w="19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B6D3C22" w14:textId="77777777" w:rsidR="00F91831" w:rsidRDefault="00091453">
                                  <w:pPr>
                                    <w:spacing w:before="60"/>
                                    <w:ind w:left="684" w:right="739"/>
                                    <w:jc w:val="center"/>
                                  </w:pP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44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8A8A278" w14:textId="77777777" w:rsidR="00F91831" w:rsidRDefault="00091453">
                                  <w:pPr>
                                    <w:spacing w:before="7"/>
                                    <w:ind w:left="769" w:right="805"/>
                                    <w:jc w:val="center"/>
                                  </w:pPr>
                                  <w:r>
                                    <w:rPr>
                                      <w:w w:val="99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F91831" w14:paraId="2FC15110" w14:textId="77777777">
                              <w:trPr>
                                <w:trHeight w:hRule="exact" w:val="305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nil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408602CD" w14:textId="77777777" w:rsidR="00F91831" w:rsidRDefault="00091453">
                                  <w:pPr>
                                    <w:spacing w:before="58"/>
                                    <w:ind w:left="625" w:right="684"/>
                                    <w:jc w:val="center"/>
                                  </w:pPr>
                                  <w:r>
                                    <w:rPr>
                                      <w:spacing w:val="-3"/>
                                      <w:w w:val="99"/>
                                    </w:rPr>
                                    <w:t>J4</w:t>
                                  </w:r>
                                </w:p>
                              </w:tc>
                              <w:tc>
                                <w:tcPr>
                                  <w:tcW w:w="1934" w:type="dxa"/>
                                  <w:tcBorders>
                                    <w:top w:val="nil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70264F88" w14:textId="77777777" w:rsidR="00F91831" w:rsidRDefault="00091453">
                                  <w:pPr>
                                    <w:spacing w:before="58"/>
                                    <w:ind w:left="684" w:right="737"/>
                                    <w:jc w:val="center"/>
                                  </w:pP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43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6</w:t>
                                  </w:r>
                                  <w:r>
                                    <w:rPr>
                                      <w:w w:val="9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08C6052D" w14:textId="77777777" w:rsidR="00F91831" w:rsidRDefault="00091453">
                                  <w:pPr>
                                    <w:spacing w:before="8"/>
                                    <w:ind w:left="733" w:right="771"/>
                                    <w:jc w:val="center"/>
                                  </w:pPr>
                                  <w:r>
                                    <w:rPr>
                                      <w:spacing w:val="-9"/>
                                      <w:w w:val="99"/>
                                    </w:rPr>
                                    <w:t>ab</w:t>
                                  </w:r>
                                </w:p>
                              </w:tc>
                            </w:tr>
                          </w:tbl>
                          <w:p w14:paraId="264F91C1" w14:textId="77777777" w:rsidR="00F91831" w:rsidRDefault="00F9183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" o:spid="_x0000_s1027" type="#_x0000_t202" style="position:absolute;left:0;text-align:left;margin-left:312.65pt;margin-top:24.65pt;width:261.8pt;height:61.4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50"/>
                        <w:gridCol w:w="1934"/>
                        <w:gridCol w:w="1752"/>
                      </w:tblGrid>
                      <w:tr w:rsidR="00F91831" w14:paraId="52C93B81" w14:textId="77777777">
                        <w:trPr>
                          <w:trHeight w:hRule="exact" w:val="281"/>
                        </w:trPr>
                        <w:tc>
                          <w:tcPr>
                            <w:tcW w:w="15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6F5A77E" w14:textId="77777777" w:rsidR="00F91831" w:rsidRDefault="00091453">
                            <w:pPr>
                              <w:spacing w:before="21"/>
                              <w:ind w:left="625" w:right="684"/>
                              <w:jc w:val="center"/>
                            </w:pPr>
                            <w:r>
                              <w:rPr>
                                <w:spacing w:val="-3"/>
                                <w:w w:val="99"/>
                              </w:rPr>
                              <w:t>J1</w:t>
                            </w:r>
                          </w:p>
                        </w:tc>
                        <w:tc>
                          <w:tcPr>
                            <w:tcW w:w="193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92767BD" w14:textId="77777777" w:rsidR="00F91831" w:rsidRDefault="00091453">
                            <w:pPr>
                              <w:spacing w:before="21"/>
                              <w:ind w:left="684" w:right="739"/>
                              <w:jc w:val="center"/>
                            </w:pPr>
                            <w:r>
                              <w:rPr>
                                <w:spacing w:val="-1"/>
                                <w:w w:val="99"/>
                              </w:rPr>
                              <w:t>46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7C384C4" w14:textId="77777777" w:rsidR="00F91831" w:rsidRDefault="00091453">
                            <w:pPr>
                              <w:spacing w:line="200" w:lineRule="exact"/>
                              <w:ind w:left="802" w:right="791"/>
                              <w:jc w:val="center"/>
                            </w:pPr>
                            <w:r>
                              <w:rPr>
                                <w:w w:val="99"/>
                              </w:rPr>
                              <w:t>c</w:t>
                            </w:r>
                          </w:p>
                        </w:tc>
                      </w:tr>
                      <w:tr w:rsidR="00F91831" w14:paraId="55D3DFE5" w14:textId="77777777">
                        <w:trPr>
                          <w:trHeight w:hRule="exact" w:val="310"/>
                        </w:trPr>
                        <w:tc>
                          <w:tcPr>
                            <w:tcW w:w="15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CFC97B6" w14:textId="77777777" w:rsidR="00F91831" w:rsidRDefault="00091453">
                            <w:pPr>
                              <w:spacing w:before="50"/>
                              <w:ind w:left="625" w:right="684"/>
                              <w:jc w:val="center"/>
                            </w:pPr>
                            <w:r>
                              <w:rPr>
                                <w:spacing w:val="-3"/>
                                <w:w w:val="99"/>
                              </w:rPr>
                              <w:t>J2</w:t>
                            </w:r>
                          </w:p>
                        </w:tc>
                        <w:tc>
                          <w:tcPr>
                            <w:tcW w:w="193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154DE68" w14:textId="77777777" w:rsidR="00F91831" w:rsidRDefault="00091453">
                            <w:pPr>
                              <w:spacing w:before="50"/>
                              <w:ind w:left="684" w:right="739"/>
                              <w:jc w:val="center"/>
                            </w:pPr>
                            <w:r>
                              <w:rPr>
                                <w:spacing w:val="-1"/>
                                <w:w w:val="99"/>
                              </w:rPr>
                              <w:t>41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FE52BF3" w14:textId="77777777" w:rsidR="00F91831" w:rsidRDefault="00091453">
                            <w:pPr>
                              <w:spacing w:before="7"/>
                              <w:ind w:left="764" w:right="830"/>
                              <w:jc w:val="center"/>
                            </w:pPr>
                            <w:r>
                              <w:rPr>
                                <w:w w:val="99"/>
                              </w:rPr>
                              <w:t>a</w:t>
                            </w:r>
                          </w:p>
                        </w:tc>
                      </w:tr>
                      <w:tr w:rsidR="00F91831" w14:paraId="186D9F53" w14:textId="77777777">
                        <w:trPr>
                          <w:trHeight w:hRule="exact" w:val="320"/>
                        </w:trPr>
                        <w:tc>
                          <w:tcPr>
                            <w:tcW w:w="15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412D22" w14:textId="77777777" w:rsidR="00F91831" w:rsidRDefault="00091453">
                            <w:pPr>
                              <w:spacing w:before="60"/>
                              <w:ind w:left="625" w:right="684"/>
                              <w:jc w:val="center"/>
                            </w:pPr>
                            <w:r>
                              <w:rPr>
                                <w:spacing w:val="-3"/>
                                <w:w w:val="99"/>
                              </w:rPr>
                              <w:t>J3</w:t>
                            </w:r>
                          </w:p>
                        </w:tc>
                        <w:tc>
                          <w:tcPr>
                            <w:tcW w:w="193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B6D3C22" w14:textId="77777777" w:rsidR="00F91831" w:rsidRDefault="00091453">
                            <w:pPr>
                              <w:spacing w:before="60"/>
                              <w:ind w:left="684" w:right="739"/>
                              <w:jc w:val="center"/>
                            </w:pPr>
                            <w:r>
                              <w:rPr>
                                <w:spacing w:val="-1"/>
                                <w:w w:val="99"/>
                              </w:rPr>
                              <w:t>44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8A8A278" w14:textId="77777777" w:rsidR="00F91831" w:rsidRDefault="00091453">
                            <w:pPr>
                              <w:spacing w:before="7"/>
                              <w:ind w:left="769" w:right="805"/>
                              <w:jc w:val="center"/>
                            </w:pPr>
                            <w:r>
                              <w:rPr>
                                <w:w w:val="99"/>
                              </w:rPr>
                              <w:t>b</w:t>
                            </w:r>
                          </w:p>
                        </w:tc>
                      </w:tr>
                      <w:tr w:rsidR="00F91831" w14:paraId="2FC15110" w14:textId="77777777">
                        <w:trPr>
                          <w:trHeight w:hRule="exact" w:val="305"/>
                        </w:trPr>
                        <w:tc>
                          <w:tcPr>
                            <w:tcW w:w="1550" w:type="dxa"/>
                            <w:tcBorders>
                              <w:top w:val="nil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408602CD" w14:textId="77777777" w:rsidR="00F91831" w:rsidRDefault="00091453">
                            <w:pPr>
                              <w:spacing w:before="58"/>
                              <w:ind w:left="625" w:right="684"/>
                              <w:jc w:val="center"/>
                            </w:pPr>
                            <w:r>
                              <w:rPr>
                                <w:spacing w:val="-3"/>
                                <w:w w:val="99"/>
                              </w:rPr>
                              <w:t>J4</w:t>
                            </w:r>
                          </w:p>
                        </w:tc>
                        <w:tc>
                          <w:tcPr>
                            <w:tcW w:w="1934" w:type="dxa"/>
                            <w:tcBorders>
                              <w:top w:val="nil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70264F88" w14:textId="77777777" w:rsidR="00F91831" w:rsidRDefault="00091453">
                            <w:pPr>
                              <w:spacing w:before="58"/>
                              <w:ind w:left="684" w:right="737"/>
                              <w:jc w:val="center"/>
                            </w:pPr>
                            <w:r>
                              <w:rPr>
                                <w:spacing w:val="-1"/>
                                <w:w w:val="99"/>
                              </w:rPr>
                              <w:t>43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6</w:t>
                            </w:r>
                            <w:r>
                              <w:rPr>
                                <w:w w:val="9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08C6052D" w14:textId="77777777" w:rsidR="00F91831" w:rsidRDefault="00091453">
                            <w:pPr>
                              <w:spacing w:before="8"/>
                              <w:ind w:left="733" w:right="771"/>
                              <w:jc w:val="center"/>
                            </w:pPr>
                            <w:r>
                              <w:rPr>
                                <w:spacing w:val="-9"/>
                                <w:w w:val="99"/>
                              </w:rPr>
                              <w:t>ab</w:t>
                            </w:r>
                          </w:p>
                        </w:tc>
                      </w:tr>
                    </w:tbl>
                    <w:p w14:paraId="264F91C1" w14:textId="77777777" w:rsidR="00F91831" w:rsidRDefault="00F91831"/>
                  </w:txbxContent>
                </v:textbox>
                <w10:wrap anchorx="page"/>
              </v:shape>
            </w:pict>
          </mc:Fallback>
        </mc:AlternateContent>
      </w:r>
      <w:r w:rsidR="00091453">
        <w:rPr>
          <w:spacing w:val="1"/>
          <w:position w:val="2"/>
        </w:rPr>
        <w:t>B</w:t>
      </w:r>
      <w:r w:rsidR="00091453">
        <w:rPr>
          <w:position w:val="2"/>
        </w:rPr>
        <w:t>N</w:t>
      </w:r>
      <w:r w:rsidR="00091453">
        <w:rPr>
          <w:spacing w:val="2"/>
          <w:position w:val="2"/>
        </w:rPr>
        <w:t>J</w:t>
      </w:r>
      <w:r w:rsidR="00091453">
        <w:rPr>
          <w:spacing w:val="1"/>
        </w:rPr>
        <w:t>0</w:t>
      </w:r>
      <w:r w:rsidR="00091453">
        <w:rPr>
          <w:spacing w:val="-2"/>
        </w:rPr>
        <w:t>,</w:t>
      </w:r>
      <w:r w:rsidR="00091453">
        <w:rPr>
          <w:spacing w:val="1"/>
        </w:rPr>
        <w:t>0</w:t>
      </w:r>
      <w:r w:rsidR="00091453">
        <w:t>5</w:t>
      </w:r>
      <w:r w:rsidR="00091453">
        <w:rPr>
          <w:spacing w:val="-8"/>
        </w:rPr>
        <w:t xml:space="preserve"> </w:t>
      </w:r>
      <w:r w:rsidR="00091453">
        <w:rPr>
          <w:position w:val="2"/>
        </w:rPr>
        <w:t xml:space="preserve">= </w:t>
      </w:r>
      <w:r w:rsidR="00091453">
        <w:t>P</w:t>
      </w:r>
      <w:r w:rsidR="00091453">
        <w:rPr>
          <w:spacing w:val="-2"/>
        </w:rPr>
        <w:t>er</w:t>
      </w:r>
      <w:r w:rsidR="00091453">
        <w:rPr>
          <w:spacing w:val="-3"/>
        </w:rPr>
        <w:t>l</w:t>
      </w:r>
      <w:r w:rsidR="00091453">
        <w:rPr>
          <w:spacing w:val="-2"/>
        </w:rPr>
        <w:t>a</w:t>
      </w:r>
      <w:r w:rsidR="00091453">
        <w:rPr>
          <w:spacing w:val="-1"/>
        </w:rPr>
        <w:t>k</w:t>
      </w:r>
      <w:r w:rsidR="00091453">
        <w:rPr>
          <w:spacing w:val="-4"/>
        </w:rPr>
        <w:t>u</w:t>
      </w:r>
      <w:r w:rsidR="00091453">
        <w:t xml:space="preserve">an       </w:t>
      </w:r>
      <w:r w:rsidR="00091453">
        <w:rPr>
          <w:spacing w:val="-10"/>
        </w:rPr>
        <w:t xml:space="preserve"> </w:t>
      </w:r>
      <w:r w:rsidR="00091453">
        <w:rPr>
          <w:spacing w:val="-1"/>
          <w:w w:val="99"/>
        </w:rPr>
        <w:t>R</w:t>
      </w:r>
      <w:r w:rsidR="00091453">
        <w:rPr>
          <w:w w:val="99"/>
        </w:rPr>
        <w:t>e</w:t>
      </w:r>
      <w:r w:rsidR="00091453">
        <w:rPr>
          <w:spacing w:val="1"/>
          <w:w w:val="99"/>
        </w:rPr>
        <w:t>r</w:t>
      </w:r>
      <w:r w:rsidR="00091453">
        <w:rPr>
          <w:w w:val="99"/>
        </w:rPr>
        <w:t>ata</w:t>
      </w:r>
      <w:r w:rsidR="00091453">
        <w:rPr>
          <w:spacing w:val="-1"/>
        </w:rPr>
        <w:t xml:space="preserve"> </w:t>
      </w:r>
      <w:r w:rsidR="00091453">
        <w:rPr>
          <w:spacing w:val="2"/>
          <w:w w:val="99"/>
        </w:rPr>
        <w:t>U</w:t>
      </w:r>
      <w:r w:rsidR="00091453">
        <w:rPr>
          <w:spacing w:val="-1"/>
          <w:w w:val="99"/>
        </w:rPr>
        <w:t>mu</w:t>
      </w:r>
      <w:r w:rsidR="00091453">
        <w:rPr>
          <w:w w:val="99"/>
        </w:rPr>
        <w:t>r</w:t>
      </w:r>
      <w:r w:rsidR="00091453">
        <w:rPr>
          <w:spacing w:val="1"/>
        </w:rPr>
        <w:t xml:space="preserve"> </w:t>
      </w:r>
      <w:r w:rsidR="00091453">
        <w:rPr>
          <w:spacing w:val="1"/>
          <w:w w:val="99"/>
        </w:rPr>
        <w:t>B</w:t>
      </w:r>
      <w:r w:rsidR="00091453">
        <w:rPr>
          <w:w w:val="99"/>
        </w:rPr>
        <w:t>e</w:t>
      </w:r>
      <w:r w:rsidR="00091453">
        <w:rPr>
          <w:spacing w:val="1"/>
          <w:w w:val="99"/>
        </w:rPr>
        <w:t>rb</w:t>
      </w:r>
      <w:r w:rsidR="00091453">
        <w:rPr>
          <w:spacing w:val="-1"/>
          <w:w w:val="99"/>
        </w:rPr>
        <w:t>ung</w:t>
      </w:r>
      <w:r w:rsidR="00091453">
        <w:rPr>
          <w:w w:val="99"/>
        </w:rPr>
        <w:t>a</w:t>
      </w:r>
      <w:r w:rsidR="00091453">
        <w:t xml:space="preserve"> </w:t>
      </w:r>
      <w:r w:rsidR="00091453">
        <w:rPr>
          <w:spacing w:val="1"/>
          <w:w w:val="99"/>
        </w:rPr>
        <w:t>(</w:t>
      </w:r>
      <w:r w:rsidR="00091453">
        <w:rPr>
          <w:spacing w:val="-1"/>
          <w:w w:val="99"/>
        </w:rPr>
        <w:t>h</w:t>
      </w:r>
      <w:r w:rsidR="00091453">
        <w:rPr>
          <w:spacing w:val="-3"/>
          <w:w w:val="99"/>
        </w:rPr>
        <w:t>st</w:t>
      </w:r>
      <w:r w:rsidR="00091453">
        <w:rPr>
          <w:w w:val="99"/>
        </w:rPr>
        <w:t>)</w:t>
      </w:r>
      <w:r w:rsidR="00091453">
        <w:rPr>
          <w:spacing w:val="9"/>
        </w:rPr>
        <w:t xml:space="preserve"> </w:t>
      </w:r>
      <w:r w:rsidR="00091453">
        <w:rPr>
          <w:w w:val="99"/>
          <w:position w:val="-12"/>
          <w:u w:val="single" w:color="000000"/>
        </w:rPr>
        <w:t xml:space="preserve"> </w:t>
      </w:r>
      <w:r w:rsidR="00091453">
        <w:rPr>
          <w:position w:val="-12"/>
          <w:u w:val="single" w:color="000000"/>
        </w:rPr>
        <w:t xml:space="preserve">      </w:t>
      </w:r>
      <w:r w:rsidR="00091453">
        <w:rPr>
          <w:spacing w:val="23"/>
          <w:position w:val="-12"/>
          <w:u w:val="single" w:color="000000"/>
        </w:rPr>
        <w:t xml:space="preserve"> </w:t>
      </w:r>
      <w:r w:rsidR="00091453">
        <w:rPr>
          <w:spacing w:val="-4"/>
          <w:w w:val="99"/>
          <w:position w:val="-12"/>
          <w:u w:val="single" w:color="000000"/>
        </w:rPr>
        <w:t>1,90</w:t>
      </w:r>
      <w:r w:rsidR="00091453">
        <w:rPr>
          <w:w w:val="99"/>
          <w:position w:val="-12"/>
          <w:u w:val="single" w:color="000000"/>
        </w:rPr>
        <w:t xml:space="preserve"> </w:t>
      </w:r>
      <w:r w:rsidR="00091453">
        <w:rPr>
          <w:position w:val="-12"/>
          <w:u w:val="single" w:color="000000"/>
        </w:rPr>
        <w:tab/>
      </w:r>
    </w:p>
    <w:p w14:paraId="4BC3632D" w14:textId="77777777" w:rsidR="00F91831" w:rsidRDefault="00091453">
      <w:pPr>
        <w:spacing w:before="75"/>
        <w:ind w:left="100" w:right="-38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lastRenderedPageBreak/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-</w:t>
      </w:r>
      <w:r>
        <w:rPr>
          <w:sz w:val="22"/>
          <w:szCs w:val="22"/>
        </w:rPr>
        <w:t>angka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eh hu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uf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nu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bahwa pe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da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ak 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af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i </w:t>
      </w:r>
      <w:r>
        <w:rPr>
          <w:spacing w:val="-1"/>
          <w:sz w:val="22"/>
          <w:szCs w:val="22"/>
        </w:rPr>
        <w:t>BN</w:t>
      </w:r>
      <w:r>
        <w:rPr>
          <w:sz w:val="22"/>
          <w:szCs w:val="22"/>
        </w:rPr>
        <w:t>J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5</w:t>
      </w:r>
      <w:r>
        <w:rPr>
          <w:spacing w:val="1"/>
          <w:sz w:val="22"/>
          <w:szCs w:val="22"/>
        </w:rPr>
        <w:t>%.</w:t>
      </w:r>
    </w:p>
    <w:p w14:paraId="21C0A0DF" w14:textId="77777777" w:rsidR="00F91831" w:rsidRDefault="00F91831">
      <w:pPr>
        <w:spacing w:before="19" w:line="240" w:lineRule="exact"/>
        <w:rPr>
          <w:sz w:val="24"/>
          <w:szCs w:val="24"/>
        </w:rPr>
      </w:pPr>
    </w:p>
    <w:p w14:paraId="75E85796" w14:textId="77777777" w:rsidR="00F91831" w:rsidRDefault="00091453">
      <w:pPr>
        <w:ind w:left="100" w:right="1136"/>
        <w:jc w:val="both"/>
        <w:rPr>
          <w:sz w:val="24"/>
          <w:szCs w:val="24"/>
        </w:rPr>
      </w:pPr>
      <w:r>
        <w:rPr>
          <w:b/>
          <w:sz w:val="24"/>
          <w:szCs w:val="24"/>
        </w:rPr>
        <w:t>J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lah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olo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Ta</w:t>
      </w:r>
      <w:r>
        <w:rPr>
          <w:b/>
          <w:spacing w:val="3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</w:p>
    <w:p w14:paraId="6D7507C1" w14:textId="77777777" w:rsidR="00F91831" w:rsidRDefault="00F91831">
      <w:pPr>
        <w:spacing w:before="6" w:line="140" w:lineRule="exact"/>
        <w:rPr>
          <w:sz w:val="15"/>
          <w:szCs w:val="15"/>
        </w:rPr>
      </w:pPr>
    </w:p>
    <w:p w14:paraId="3DB77777" w14:textId="77777777" w:rsidR="00F91831" w:rsidRDefault="00091453">
      <w:pPr>
        <w:spacing w:line="276" w:lineRule="auto"/>
        <w:ind w:left="100" w:right="-39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polong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4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</w:t>
      </w:r>
    </w:p>
    <w:p w14:paraId="426EEFEA" w14:textId="77777777" w:rsidR="00F91831" w:rsidRDefault="00091453">
      <w:pPr>
        <w:spacing w:before="1" w:line="180" w:lineRule="exact"/>
        <w:ind w:left="100" w:right="-36"/>
        <w:jc w:val="both"/>
        <w:rPr>
          <w:sz w:val="16"/>
          <w:szCs w:val="16"/>
        </w:rPr>
      </w:pPr>
      <w:r>
        <w:rPr>
          <w:position w:val="-7"/>
          <w:sz w:val="24"/>
          <w:szCs w:val="24"/>
        </w:rPr>
        <w:t>p</w:t>
      </w:r>
      <w:r>
        <w:rPr>
          <w:spacing w:val="-1"/>
          <w:position w:val="-7"/>
          <w:sz w:val="24"/>
          <w:szCs w:val="24"/>
        </w:rPr>
        <w:t>e</w:t>
      </w:r>
      <w:r>
        <w:rPr>
          <w:position w:val="-7"/>
          <w:sz w:val="24"/>
          <w:szCs w:val="24"/>
        </w:rPr>
        <w:t>rl</w:t>
      </w:r>
      <w:r>
        <w:rPr>
          <w:spacing w:val="-1"/>
          <w:position w:val="-7"/>
          <w:sz w:val="24"/>
          <w:szCs w:val="24"/>
        </w:rPr>
        <w:t>a</w:t>
      </w:r>
      <w:r>
        <w:rPr>
          <w:position w:val="-7"/>
          <w:sz w:val="24"/>
          <w:szCs w:val="24"/>
        </w:rPr>
        <w:t>ku</w:t>
      </w:r>
      <w:r>
        <w:rPr>
          <w:spacing w:val="-1"/>
          <w:position w:val="-7"/>
          <w:sz w:val="24"/>
          <w:szCs w:val="24"/>
        </w:rPr>
        <w:t>a</w:t>
      </w:r>
      <w:r>
        <w:rPr>
          <w:position w:val="-7"/>
          <w:sz w:val="24"/>
          <w:szCs w:val="24"/>
        </w:rPr>
        <w:t xml:space="preserve">n   </w:t>
      </w:r>
      <w:r>
        <w:rPr>
          <w:spacing w:val="33"/>
          <w:position w:val="-7"/>
          <w:sz w:val="24"/>
          <w:szCs w:val="24"/>
        </w:rPr>
        <w:t xml:space="preserve"> </w:t>
      </w:r>
      <w:r>
        <w:rPr>
          <w:spacing w:val="2"/>
          <w:position w:val="-7"/>
          <w:sz w:val="24"/>
          <w:szCs w:val="24"/>
        </w:rPr>
        <w:t>b</w:t>
      </w:r>
      <w:r>
        <w:rPr>
          <w:spacing w:val="-1"/>
          <w:position w:val="-7"/>
          <w:sz w:val="24"/>
          <w:szCs w:val="24"/>
        </w:rPr>
        <w:t>e</w:t>
      </w:r>
      <w:r>
        <w:rPr>
          <w:position w:val="-7"/>
          <w:sz w:val="24"/>
          <w:szCs w:val="24"/>
        </w:rPr>
        <w:t>rd</w:t>
      </w:r>
      <w:r>
        <w:rPr>
          <w:spacing w:val="-2"/>
          <w:position w:val="-7"/>
          <w:sz w:val="24"/>
          <w:szCs w:val="24"/>
        </w:rPr>
        <w:t>a</w:t>
      </w:r>
      <w:r>
        <w:rPr>
          <w:spacing w:val="2"/>
          <w:position w:val="-7"/>
          <w:sz w:val="24"/>
          <w:szCs w:val="24"/>
        </w:rPr>
        <w:t>s</w:t>
      </w:r>
      <w:r>
        <w:rPr>
          <w:spacing w:val="-1"/>
          <w:position w:val="-7"/>
          <w:sz w:val="24"/>
          <w:szCs w:val="24"/>
        </w:rPr>
        <w:t>a</w:t>
      </w:r>
      <w:r>
        <w:rPr>
          <w:position w:val="-7"/>
          <w:sz w:val="24"/>
          <w:szCs w:val="24"/>
        </w:rPr>
        <w:t>rk</w:t>
      </w:r>
      <w:r>
        <w:rPr>
          <w:spacing w:val="-2"/>
          <w:position w:val="-7"/>
          <w:sz w:val="24"/>
          <w:szCs w:val="24"/>
        </w:rPr>
        <w:t>a</w:t>
      </w:r>
      <w:r>
        <w:rPr>
          <w:position w:val="-7"/>
          <w:sz w:val="24"/>
          <w:szCs w:val="24"/>
        </w:rPr>
        <w:t xml:space="preserve">n   </w:t>
      </w:r>
      <w:r>
        <w:rPr>
          <w:spacing w:val="36"/>
          <w:position w:val="-7"/>
          <w:sz w:val="24"/>
          <w:szCs w:val="24"/>
        </w:rPr>
        <w:t xml:space="preserve"> </w:t>
      </w:r>
      <w:r>
        <w:rPr>
          <w:position w:val="-7"/>
          <w:sz w:val="24"/>
          <w:szCs w:val="24"/>
        </w:rPr>
        <w:t xml:space="preserve">uji   </w:t>
      </w:r>
      <w:r>
        <w:rPr>
          <w:spacing w:val="34"/>
          <w:position w:val="-7"/>
          <w:sz w:val="24"/>
          <w:szCs w:val="24"/>
        </w:rPr>
        <w:t xml:space="preserve"> </w:t>
      </w:r>
      <w:r>
        <w:rPr>
          <w:spacing w:val="-2"/>
          <w:position w:val="-7"/>
          <w:sz w:val="24"/>
          <w:szCs w:val="24"/>
        </w:rPr>
        <w:t>B</w:t>
      </w:r>
      <w:r>
        <w:rPr>
          <w:position w:val="-7"/>
          <w:sz w:val="24"/>
          <w:szCs w:val="24"/>
        </w:rPr>
        <w:t xml:space="preserve">NJ   </w:t>
      </w:r>
      <w:r>
        <w:rPr>
          <w:spacing w:val="36"/>
          <w:position w:val="-7"/>
          <w:sz w:val="24"/>
          <w:szCs w:val="24"/>
        </w:rPr>
        <w:t xml:space="preserve"> </w:t>
      </w:r>
      <w:r>
        <w:rPr>
          <w:spacing w:val="1"/>
          <w:position w:val="-10"/>
          <w:sz w:val="16"/>
          <w:szCs w:val="16"/>
        </w:rPr>
        <w:t>0</w:t>
      </w:r>
      <w:r>
        <w:rPr>
          <w:spacing w:val="-2"/>
          <w:position w:val="-10"/>
          <w:sz w:val="16"/>
          <w:szCs w:val="16"/>
        </w:rPr>
        <w:t>,</w:t>
      </w:r>
      <w:r>
        <w:rPr>
          <w:spacing w:val="1"/>
          <w:position w:val="-10"/>
          <w:sz w:val="16"/>
          <w:szCs w:val="16"/>
        </w:rPr>
        <w:t>0</w:t>
      </w:r>
      <w:r>
        <w:rPr>
          <w:position w:val="-10"/>
          <w:sz w:val="16"/>
          <w:szCs w:val="16"/>
        </w:rPr>
        <w:t>5</w:t>
      </w:r>
    </w:p>
    <w:p w14:paraId="34F6BC20" w14:textId="77777777" w:rsidR="00F91831" w:rsidRDefault="00091453">
      <w:pPr>
        <w:spacing w:before="76"/>
        <w:ind w:right="1105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lastRenderedPageBreak/>
        <w:t>polong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1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</w:p>
    <w:p w14:paraId="789BE27A" w14:textId="77777777" w:rsidR="00F91831" w:rsidRDefault="00091453">
      <w:pPr>
        <w:spacing w:before="41" w:line="276" w:lineRule="auto"/>
        <w:ind w:right="1099"/>
        <w:jc w:val="both"/>
        <w:rPr>
          <w:sz w:val="24"/>
          <w:szCs w:val="24"/>
        </w:rPr>
      </w:pPr>
      <w:r>
        <w:rPr>
          <w:sz w:val="24"/>
          <w:szCs w:val="24"/>
        </w:rPr>
        <w:t>140,83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polong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lain.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mal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suai. 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rut Mag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iroh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(201</w:t>
      </w:r>
      <w:r>
        <w:rPr>
          <w:spacing w:val="-1"/>
          <w:sz w:val="24"/>
          <w:szCs w:val="24"/>
        </w:rPr>
        <w:t>7)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opt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suai.</w:t>
      </w:r>
    </w:p>
    <w:p w14:paraId="0F4C4DC5" w14:textId="77777777" w:rsidR="00F91831" w:rsidRDefault="00F91831">
      <w:pPr>
        <w:spacing w:before="1" w:line="120" w:lineRule="exact"/>
        <w:rPr>
          <w:sz w:val="12"/>
          <w:szCs w:val="12"/>
        </w:rPr>
      </w:pPr>
    </w:p>
    <w:p w14:paraId="7D504452" w14:textId="77777777" w:rsidR="00F91831" w:rsidRDefault="00091453">
      <w:pPr>
        <w:ind w:right="1101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 xml:space="preserve">4. </w:t>
      </w:r>
      <w:r>
        <w:rPr>
          <w:spacing w:val="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rak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0B5A021E" w14:textId="12563F25" w:rsidR="00F91831" w:rsidRDefault="003979A0">
      <w:pPr>
        <w:spacing w:before="41"/>
        <w:ind w:right="2152"/>
        <w:jc w:val="both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1E70C877" wp14:editId="0233A539">
                <wp:simplePos x="0" y="0"/>
                <wp:positionH relativeFrom="page">
                  <wp:posOffset>3940810</wp:posOffset>
                </wp:positionH>
                <wp:positionV relativeFrom="paragraph">
                  <wp:posOffset>248285</wp:posOffset>
                </wp:positionV>
                <wp:extent cx="3356610" cy="7620"/>
                <wp:effectExtent l="6985" t="10160" r="8255" b="127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6610" cy="7620"/>
                          <a:chOff x="6206" y="391"/>
                          <a:chExt cx="5286" cy="12"/>
                        </a:xfrm>
                      </wpg:grpSpPr>
                      <wps:wsp>
                        <wps:cNvPr id="62" name="Freeform 66"/>
                        <wps:cNvSpPr>
                          <a:spLocks/>
                        </wps:cNvSpPr>
                        <wps:spPr bwMode="auto">
                          <a:xfrm>
                            <a:off x="6212" y="397"/>
                            <a:ext cx="1308" cy="0"/>
                          </a:xfrm>
                          <a:custGeom>
                            <a:avLst/>
                            <a:gdLst>
                              <a:gd name="T0" fmla="+- 0 6212 6212"/>
                              <a:gd name="T1" fmla="*/ T0 w 1308"/>
                              <a:gd name="T2" fmla="+- 0 7521 6212"/>
                              <a:gd name="T3" fmla="*/ T2 w 130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08">
                                <a:moveTo>
                                  <a:pt x="0" y="0"/>
                                </a:moveTo>
                                <a:lnTo>
                                  <a:pt x="130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5"/>
                        <wps:cNvSpPr>
                          <a:spLocks/>
                        </wps:cNvSpPr>
                        <wps:spPr bwMode="auto">
                          <a:xfrm>
                            <a:off x="7521" y="397"/>
                            <a:ext cx="10" cy="0"/>
                          </a:xfrm>
                          <a:custGeom>
                            <a:avLst/>
                            <a:gdLst>
                              <a:gd name="T0" fmla="+- 0 7521 7521"/>
                              <a:gd name="T1" fmla="*/ T0 w 10"/>
                              <a:gd name="T2" fmla="+- 0 7530 752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4"/>
                        <wps:cNvSpPr>
                          <a:spLocks/>
                        </wps:cNvSpPr>
                        <wps:spPr bwMode="auto">
                          <a:xfrm>
                            <a:off x="7530" y="397"/>
                            <a:ext cx="2374" cy="0"/>
                          </a:xfrm>
                          <a:custGeom>
                            <a:avLst/>
                            <a:gdLst>
                              <a:gd name="T0" fmla="+- 0 7530 7530"/>
                              <a:gd name="T1" fmla="*/ T0 w 2374"/>
                              <a:gd name="T2" fmla="+- 0 9904 7530"/>
                              <a:gd name="T3" fmla="*/ T2 w 237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74">
                                <a:moveTo>
                                  <a:pt x="0" y="0"/>
                                </a:moveTo>
                                <a:lnTo>
                                  <a:pt x="2374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3"/>
                        <wps:cNvSpPr>
                          <a:spLocks/>
                        </wps:cNvSpPr>
                        <wps:spPr bwMode="auto">
                          <a:xfrm>
                            <a:off x="9904" y="397"/>
                            <a:ext cx="10" cy="0"/>
                          </a:xfrm>
                          <a:custGeom>
                            <a:avLst/>
                            <a:gdLst>
                              <a:gd name="T0" fmla="+- 0 9904 9904"/>
                              <a:gd name="T1" fmla="*/ T0 w 10"/>
                              <a:gd name="T2" fmla="+- 0 9914 990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2"/>
                        <wps:cNvSpPr>
                          <a:spLocks/>
                        </wps:cNvSpPr>
                        <wps:spPr bwMode="auto">
                          <a:xfrm>
                            <a:off x="9914" y="397"/>
                            <a:ext cx="1572" cy="0"/>
                          </a:xfrm>
                          <a:custGeom>
                            <a:avLst/>
                            <a:gdLst>
                              <a:gd name="T0" fmla="+- 0 9914 9914"/>
                              <a:gd name="T1" fmla="*/ T0 w 1572"/>
                              <a:gd name="T2" fmla="+- 0 11486 9914"/>
                              <a:gd name="T3" fmla="*/ T2 w 15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72">
                                <a:moveTo>
                                  <a:pt x="0" y="0"/>
                                </a:moveTo>
                                <a:lnTo>
                                  <a:pt x="157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310.3pt;margin-top:19.55pt;width:264.3pt;height:.6pt;z-index:-251657728;mso-position-horizontal-relative:page" coordorigin="6206,391" coordsize="528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">
                <v:shape id="Freeform 66" o:spid="_x0000_s1027" style="position:absolute;left:6212;top:397;width:1308;height:0;visibility:visible;mso-wrap-style:square;v-text-anchor:top" coordsize="130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6msAA&#10;AADbAAAADwAAAGRycy9kb3ducmV2LnhtbESPT4vCMBTE78J+h/AW9qZpexCpRlkEYdmbf8Dro3km&#10;ZZuXmsRav/1GEDwOM/MbZrUZXScGCrH1rKCcFSCIG69bNgpOx910ASImZI2dZ1LwoAib9cdkhbX2&#10;d97TcEhGZAjHGhXYlPpaythYchhnvifO3sUHhynLYKQOeM9w18mqKObSYct5wWJPW0vN3+HmFNyG&#10;sNML+1uV5aMMZn9h01/PSn19jt9LEInG9A6/2j9awbyC55f8A+T6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ZF6msAAAADbAAAADwAAAAAAAAAAAAAAAACYAgAAZHJzL2Rvd25y&#10;ZXYueG1sUEsFBgAAAAAEAAQA9QAAAIUDAAAAAA==&#10;" path="m,l1309,e" filled="f" strokeweight=".58pt">
                  <v:path arrowok="t" o:connecttype="custom" o:connectlocs="0,0;1309,0" o:connectangles="0,0"/>
                </v:shape>
                <v:shape id="Freeform 65" o:spid="_x0000_s1028" style="position:absolute;left:7521;top:39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xNxcMA&#10;AADbAAAADwAAAGRycy9kb3ducmV2LnhtbESPQWvCQBSE74X+h+UVvJS60YAmqasUQRFvjT30+Mg+&#10;k6XZtyG7xvjvXUHocZiZb5jVZrStGKj3xrGC2TQBQVw5bbhW8HPafWQgfEDW2DomBTfysFm/vqyw&#10;0O7K3zSUoRYRwr5ABU0IXSGlrxqy6KeuI47e2fUWQ5R9LXWP1wi3rZwnyUJaNBwXGuxo21D1V16s&#10;gq0v3y9put9nHQ1Ha86/+TJ3Sk3exq9PEIHG8B9+tg9awSKFx5f4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xNxcMAAADbAAAADwAAAAAAAAAAAAAAAACYAgAAZHJzL2Rv&#10;d25yZXYueG1sUEsFBgAAAAAEAAQA9QAAAIgDAAAAAA==&#10;" path="m,l9,e" filled="f" strokeweight=".58pt">
                  <v:path arrowok="t" o:connecttype="custom" o:connectlocs="0,0;9,0" o:connectangles="0,0"/>
                </v:shape>
                <v:shape id="Freeform 64" o:spid="_x0000_s1029" style="position:absolute;left:7530;top:397;width:2374;height:0;visibility:visible;mso-wrap-style:square;v-text-anchor:top" coordsize="237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0wmsUA&#10;AADbAAAADwAAAGRycy9kb3ducmV2LnhtbESPT2vCQBTE70K/w/IK3nRTlRBSVxHBUD3Ufz30+Jp9&#10;TUKzb0N2NfHbdwXB4zAzv2Hmy97U4kqtqywreBtHIIhzqysuFHydN6MEhPPIGmvLpOBGDpaLl8Ec&#10;U207PtL15AsRIOxSVFB636RSurwkg25sG+Lg/drWoA+yLaRusQtwU8tJFMXSYMVhocSG1iXlf6eL&#10;UfDdxD96tUmy/fbQZevPaVbvZhOlhq/96h2Ep94/w4/2h1YQz+D+JfwA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bTCaxQAAANsAAAAPAAAAAAAAAAAAAAAAAJgCAABkcnMv&#10;ZG93bnJldi54bWxQSwUGAAAAAAQABAD1AAAAigMAAAAA&#10;" path="m,l2374,e" filled="f" strokeweight=".58pt">
                  <v:path arrowok="t" o:connecttype="custom" o:connectlocs="0,0;2374,0" o:connectangles="0,0"/>
                </v:shape>
                <v:shape id="Freeform 63" o:spid="_x0000_s1030" style="position:absolute;left:9904;top:39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wKsIA&#10;AADbAAAADwAAAGRycy9kb3ducmV2LnhtbESPzarCMBSE9xd8h3AENxdNVa4/1SgiKHJ3VhcuD82x&#10;LTYnpYm1vr0RBJfDzHzDLNetKUVDtSssKxgOIhDEqdUFZwrOp11/BsJ5ZI2lZVLwJAfrVednibG2&#10;Dz5Sk/hMBAi7GBXk3lexlC7NyaAb2Io4eFdbG/RB1pnUNT4C3JRyFEUTabDgsJBjRduc0ltyNwq2&#10;Lvm9j8f7/ayi5t8U18t8OrdK9brtZgHCU+u/4U/7oBVM/uD9Jfw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iXAqwgAAANsAAAAPAAAAAAAAAAAAAAAAAJgCAABkcnMvZG93&#10;bnJldi54bWxQSwUGAAAAAAQABAD1AAAAhwMAAAAA&#10;" path="m,l10,e" filled="f" strokeweight=".58pt">
                  <v:path arrowok="t" o:connecttype="custom" o:connectlocs="0,0;10,0" o:connectangles="0,0"/>
                </v:shape>
                <v:shape id="Freeform 62" o:spid="_x0000_s1031" style="position:absolute;left:9914;top:397;width:1572;height:0;visibility:visible;mso-wrap-style:square;v-text-anchor:top" coordsize="157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kE6MQA&#10;AADbAAAADwAAAGRycy9kb3ducmV2LnhtbESPzWrDMBCE74W8g9hALyWW24MbXMumCQRy6CVpIDku&#10;1vqntVbGUhO1T18FAjkOM/MNU1TBDOJMk+stK3hOUhDEtdU9twoOn5vFEoTzyBoHy6TglxxU5eyh&#10;wFzbC+/ovPetiBB2OSrovB9zKV3dkUGX2JE4eo2dDPoop1bqCS8Rbgb5kqaZNNhzXOhwpHVH9ff+&#10;xyg4hpbY/p2ap1VYNq+R5A9fH0o9zsP7GwhPwd/Dt/ZWK8gyuH6JP0CW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JBOjEAAAA2wAAAA8AAAAAAAAAAAAAAAAAmAIAAGRycy9k&#10;b3ducmV2LnhtbFBLBQYAAAAABAAEAPUAAACJAwAAAAA=&#10;" path="m,l1572,e" filled="f" strokeweight=".58pt">
                  <v:path arrowok="t" o:connecttype="custom" o:connectlocs="0,0;1572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2"/>
          <w:sz w:val="24"/>
          <w:szCs w:val="24"/>
        </w:rPr>
        <w:t>J</w:t>
      </w:r>
      <w:r w:rsidR="00091453">
        <w:rPr>
          <w:sz w:val="24"/>
          <w:szCs w:val="24"/>
        </w:rPr>
        <w:t>u</w:t>
      </w:r>
      <w:r w:rsidR="00091453">
        <w:rPr>
          <w:spacing w:val="-2"/>
          <w:sz w:val="24"/>
          <w:szCs w:val="24"/>
        </w:rPr>
        <w:t>m</w:t>
      </w:r>
      <w:r w:rsidR="00091453">
        <w:rPr>
          <w:sz w:val="24"/>
          <w:szCs w:val="24"/>
        </w:rPr>
        <w:t>lah Po</w:t>
      </w:r>
      <w:r w:rsidR="00091453">
        <w:rPr>
          <w:spacing w:val="1"/>
          <w:sz w:val="24"/>
          <w:szCs w:val="24"/>
        </w:rPr>
        <w:t>l</w:t>
      </w:r>
      <w:r w:rsidR="00091453">
        <w:rPr>
          <w:sz w:val="24"/>
          <w:szCs w:val="24"/>
        </w:rPr>
        <w:t>ong</w:t>
      </w:r>
      <w:r w:rsidR="00091453">
        <w:rPr>
          <w:spacing w:val="-2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 Pet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k</w:t>
      </w:r>
      <w:r w:rsidR="00091453">
        <w:rPr>
          <w:spacing w:val="-9"/>
          <w:sz w:val="24"/>
          <w:szCs w:val="24"/>
        </w:rPr>
        <w:t xml:space="preserve"> </w:t>
      </w:r>
      <w:r w:rsidR="00091453">
        <w:rPr>
          <w:spacing w:val="-3"/>
          <w:sz w:val="24"/>
          <w:szCs w:val="24"/>
        </w:rPr>
        <w:t>(</w:t>
      </w:r>
      <w:r w:rsidR="00091453">
        <w:rPr>
          <w:spacing w:val="-2"/>
          <w:sz w:val="24"/>
          <w:szCs w:val="24"/>
        </w:rPr>
        <w:t>bu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-2"/>
          <w:sz w:val="24"/>
          <w:szCs w:val="24"/>
        </w:rPr>
        <w:t>h</w:t>
      </w:r>
      <w:r w:rsidR="00091453">
        <w:rPr>
          <w:spacing w:val="-3"/>
          <w:sz w:val="24"/>
          <w:szCs w:val="24"/>
        </w:rPr>
        <w:t>).</w:t>
      </w:r>
    </w:p>
    <w:p w14:paraId="170FE3FC" w14:textId="77777777" w:rsidR="00F91831" w:rsidRDefault="00F91831">
      <w:pPr>
        <w:spacing w:before="2" w:line="100" w:lineRule="exact"/>
        <w:rPr>
          <w:sz w:val="10"/>
          <w:szCs w:val="10"/>
        </w:rPr>
      </w:pPr>
    </w:p>
    <w:p w14:paraId="57A9FF08" w14:textId="77777777" w:rsidR="00F91831" w:rsidRDefault="00091453">
      <w:pPr>
        <w:spacing w:line="120" w:lineRule="exact"/>
        <w:ind w:left="1550"/>
        <w:sectPr w:rsidR="00F91831">
          <w:pgSz w:w="11920" w:h="16840"/>
          <w:pgMar w:top="1340" w:right="300" w:bottom="280" w:left="1340" w:header="0" w:footer="804" w:gutter="0"/>
          <w:cols w:num="2" w:space="720" w:equalWidth="0">
            <w:col w:w="4263" w:space="705"/>
            <w:col w:w="5312"/>
          </w:cols>
        </w:sectPr>
      </w:pPr>
      <w:r>
        <w:rPr>
          <w:spacing w:val="-1"/>
          <w:position w:val="-8"/>
        </w:rPr>
        <w:t>R</w:t>
      </w:r>
      <w:r>
        <w:rPr>
          <w:position w:val="-8"/>
        </w:rPr>
        <w:t>e</w:t>
      </w:r>
      <w:r>
        <w:rPr>
          <w:spacing w:val="1"/>
          <w:position w:val="-8"/>
        </w:rPr>
        <w:t>r</w:t>
      </w:r>
      <w:r>
        <w:rPr>
          <w:position w:val="-8"/>
        </w:rPr>
        <w:t>ata</w:t>
      </w:r>
      <w:r>
        <w:rPr>
          <w:spacing w:val="-6"/>
          <w:position w:val="-8"/>
        </w:rPr>
        <w:t xml:space="preserve"> </w:t>
      </w:r>
      <w:r>
        <w:rPr>
          <w:position w:val="-8"/>
        </w:rPr>
        <w:t>j</w:t>
      </w:r>
      <w:r>
        <w:rPr>
          <w:spacing w:val="-1"/>
          <w:position w:val="-8"/>
        </w:rPr>
        <w:t>u</w:t>
      </w:r>
      <w:r>
        <w:rPr>
          <w:spacing w:val="-4"/>
          <w:position w:val="-8"/>
        </w:rPr>
        <w:t>m</w:t>
      </w:r>
      <w:r>
        <w:rPr>
          <w:spacing w:val="-3"/>
          <w:position w:val="-8"/>
        </w:rPr>
        <w:t>l</w:t>
      </w:r>
      <w:r>
        <w:rPr>
          <w:position w:val="-8"/>
        </w:rPr>
        <w:t>ah</w:t>
      </w:r>
      <w:r>
        <w:rPr>
          <w:spacing w:val="-11"/>
          <w:position w:val="-8"/>
        </w:rPr>
        <w:t xml:space="preserve"> </w:t>
      </w:r>
      <w:r>
        <w:rPr>
          <w:spacing w:val="-1"/>
          <w:position w:val="-8"/>
        </w:rPr>
        <w:t>po</w:t>
      </w:r>
      <w:r>
        <w:rPr>
          <w:spacing w:val="-3"/>
          <w:position w:val="-8"/>
        </w:rPr>
        <w:t>l</w:t>
      </w:r>
      <w:r>
        <w:rPr>
          <w:spacing w:val="1"/>
          <w:position w:val="-8"/>
        </w:rPr>
        <w:t>o</w:t>
      </w:r>
      <w:r>
        <w:rPr>
          <w:spacing w:val="-4"/>
          <w:position w:val="-8"/>
        </w:rPr>
        <w:t>n</w:t>
      </w:r>
      <w:r>
        <w:rPr>
          <w:position w:val="-8"/>
        </w:rPr>
        <w:t>g</w:t>
      </w:r>
    </w:p>
    <w:p w14:paraId="2FA9B07F" w14:textId="77777777" w:rsidR="00F91831" w:rsidRDefault="00091453">
      <w:pPr>
        <w:spacing w:line="140" w:lineRule="exact"/>
        <w:jc w:val="right"/>
      </w:pPr>
      <w:r>
        <w:rPr>
          <w:w w:val="99"/>
          <w:position w:val="-6"/>
        </w:rPr>
        <w:lastRenderedPageBreak/>
        <w:t>P</w:t>
      </w:r>
      <w:r>
        <w:rPr>
          <w:spacing w:val="-2"/>
          <w:w w:val="99"/>
          <w:position w:val="-6"/>
        </w:rPr>
        <w:t>er</w:t>
      </w:r>
      <w:r>
        <w:rPr>
          <w:spacing w:val="-3"/>
          <w:w w:val="99"/>
          <w:position w:val="-6"/>
        </w:rPr>
        <w:t>l</w:t>
      </w:r>
      <w:r>
        <w:rPr>
          <w:spacing w:val="-2"/>
          <w:w w:val="99"/>
          <w:position w:val="-6"/>
        </w:rPr>
        <w:t>a</w:t>
      </w:r>
      <w:r>
        <w:rPr>
          <w:spacing w:val="-1"/>
          <w:w w:val="99"/>
          <w:position w:val="-6"/>
        </w:rPr>
        <w:t>k</w:t>
      </w:r>
      <w:r>
        <w:rPr>
          <w:spacing w:val="-4"/>
          <w:w w:val="99"/>
          <w:position w:val="-6"/>
        </w:rPr>
        <w:t>u</w:t>
      </w:r>
      <w:r>
        <w:rPr>
          <w:w w:val="99"/>
          <w:position w:val="-6"/>
        </w:rPr>
        <w:t>an</w:t>
      </w:r>
    </w:p>
    <w:p w14:paraId="1BE4C2C5" w14:textId="77777777" w:rsidR="00F91831" w:rsidRDefault="00091453">
      <w:pPr>
        <w:spacing w:line="140" w:lineRule="exact"/>
        <w:sectPr w:rsidR="00F91831">
          <w:type w:val="continuous"/>
          <w:pgSz w:w="11920" w:h="16840"/>
          <w:pgMar w:top="1340" w:right="300" w:bottom="280" w:left="1340" w:header="720" w:footer="720" w:gutter="0"/>
          <w:cols w:num="2" w:space="720" w:equalWidth="0">
            <w:col w:w="5656" w:space="2908"/>
            <w:col w:w="1716"/>
          </w:cols>
        </w:sectPr>
      </w:pPr>
      <w:r>
        <w:br w:type="column"/>
      </w:r>
      <w:r>
        <w:rPr>
          <w:spacing w:val="1"/>
          <w:position w:val="-4"/>
        </w:rPr>
        <w:lastRenderedPageBreak/>
        <w:t>B</w:t>
      </w:r>
      <w:r>
        <w:rPr>
          <w:position w:val="-4"/>
        </w:rPr>
        <w:t>N</w:t>
      </w:r>
      <w:r>
        <w:rPr>
          <w:spacing w:val="2"/>
          <w:position w:val="-4"/>
        </w:rPr>
        <w:t>J</w:t>
      </w:r>
      <w:r>
        <w:rPr>
          <w:spacing w:val="1"/>
          <w:position w:val="-6"/>
        </w:rPr>
        <w:t>0</w:t>
      </w:r>
      <w:r>
        <w:rPr>
          <w:spacing w:val="-2"/>
          <w:position w:val="-6"/>
        </w:rPr>
        <w:t>,</w:t>
      </w:r>
      <w:r>
        <w:rPr>
          <w:spacing w:val="1"/>
          <w:position w:val="-6"/>
        </w:rPr>
        <w:t>0</w:t>
      </w:r>
      <w:r>
        <w:rPr>
          <w:position w:val="-6"/>
        </w:rPr>
        <w:t>5</w:t>
      </w:r>
      <w:r>
        <w:rPr>
          <w:spacing w:val="-8"/>
          <w:position w:val="-6"/>
        </w:rPr>
        <w:t xml:space="preserve"> </w:t>
      </w:r>
      <w:r>
        <w:rPr>
          <w:position w:val="-4"/>
        </w:rPr>
        <w:t>=</w:t>
      </w:r>
      <w:r>
        <w:rPr>
          <w:spacing w:val="-3"/>
          <w:position w:val="-4"/>
        </w:rPr>
        <w:t xml:space="preserve"> </w:t>
      </w:r>
      <w:r>
        <w:rPr>
          <w:spacing w:val="-4"/>
          <w:position w:val="-4"/>
        </w:rPr>
        <w:t>47,43</w:t>
      </w:r>
    </w:p>
    <w:p w14:paraId="3210AFBF" w14:textId="208A17B0" w:rsidR="00F91831" w:rsidRDefault="003979A0">
      <w:pPr>
        <w:tabs>
          <w:tab w:val="left" w:pos="10140"/>
        </w:tabs>
        <w:spacing w:line="240" w:lineRule="exact"/>
        <w:ind w:left="100"/>
        <w:sectPr w:rsidR="00F91831">
          <w:type w:val="continuous"/>
          <w:pgSz w:w="11920" w:h="16840"/>
          <w:pgMar w:top="1340" w:right="300" w:bottom="280" w:left="1340" w:header="720" w:footer="720" w:gutter="0"/>
          <w:cols w:space="720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67C72CE2" wp14:editId="3EECE140">
                <wp:simplePos x="0" y="0"/>
                <wp:positionH relativeFrom="page">
                  <wp:posOffset>4775835</wp:posOffset>
                </wp:positionH>
                <wp:positionV relativeFrom="paragraph">
                  <wp:posOffset>138430</wp:posOffset>
                </wp:positionV>
                <wp:extent cx="6350" cy="0"/>
                <wp:effectExtent l="13335" t="5080" r="8890" b="1397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7521" y="218"/>
                          <a:chExt cx="10" cy="0"/>
                        </a:xfrm>
                      </wpg:grpSpPr>
                      <wps:wsp>
                        <wps:cNvPr id="60" name="Freeform 60"/>
                        <wps:cNvSpPr>
                          <a:spLocks/>
                        </wps:cNvSpPr>
                        <wps:spPr bwMode="auto">
                          <a:xfrm>
                            <a:off x="7521" y="218"/>
                            <a:ext cx="10" cy="0"/>
                          </a:xfrm>
                          <a:custGeom>
                            <a:avLst/>
                            <a:gdLst>
                              <a:gd name="T0" fmla="+- 0 7521 7521"/>
                              <a:gd name="T1" fmla="*/ T0 w 10"/>
                              <a:gd name="T2" fmla="+- 0 7530 752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26" style="position:absolute;margin-left:376.05pt;margin-top:10.9pt;width:.5pt;height:0;z-index:-251656704;mso-position-horizontal-relative:page" coordorigin="7521,218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">
                <v:shape id="Freeform 60" o:spid="_x0000_s1027" style="position:absolute;left:7521;top:218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7Tsr0A&#10;AADbAAAADwAAAGRycy9kb3ducmV2LnhtbERPuwrCMBTdBf8hXMFFNFXBRzWKCIq4WR0cL821LTY3&#10;pYm1/r0ZBMfDea+3rSlFQ7UrLCsYjyIQxKnVBWcKbtfDcAHCeWSNpWVS8CEH2023s8ZY2zdfqEl8&#10;JkIIuxgV5N5XsZQuzcmgG9mKOHAPWxv0AdaZ1DW+Q7gp5SSKZtJgwaEhx4r2OaXP5GUU7F0yeE2n&#10;x+OiouZsisd9OV9apfq9drcC4an1f/HPfdIKZmF9+BJ+gNx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f7Tsr0AAADbAAAADwAAAAAAAAAAAAAAAACYAgAAZHJzL2Rvd25yZXYu&#10;eG1sUEsFBgAAAAAEAAQA9QAAAIIDAAAAAA==&#10;" path="m,l9,e" filled="f" strokeweight=".58pt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5F11C805" wp14:editId="5F0F87B4">
                <wp:simplePos x="0" y="0"/>
                <wp:positionH relativeFrom="page">
                  <wp:posOffset>6289040</wp:posOffset>
                </wp:positionH>
                <wp:positionV relativeFrom="paragraph">
                  <wp:posOffset>138430</wp:posOffset>
                </wp:positionV>
                <wp:extent cx="6350" cy="0"/>
                <wp:effectExtent l="12065" t="5080" r="10160" b="1397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9904" y="218"/>
                          <a:chExt cx="10" cy="0"/>
                        </a:xfrm>
                      </wpg:grpSpPr>
                      <wps:wsp>
                        <wps:cNvPr id="58" name="Freeform 58"/>
                        <wps:cNvSpPr>
                          <a:spLocks/>
                        </wps:cNvSpPr>
                        <wps:spPr bwMode="auto">
                          <a:xfrm>
                            <a:off x="9904" y="218"/>
                            <a:ext cx="10" cy="0"/>
                          </a:xfrm>
                          <a:custGeom>
                            <a:avLst/>
                            <a:gdLst>
                              <a:gd name="T0" fmla="+- 0 9904 9904"/>
                              <a:gd name="T1" fmla="*/ T0 w 10"/>
                              <a:gd name="T2" fmla="+- 0 9914 990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7" o:spid="_x0000_s1026" style="position:absolute;margin-left:495.2pt;margin-top:10.9pt;width:.5pt;height:0;z-index:-251655680;mso-position-horizontal-relative:page" coordorigin="9904,218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">
                <v:shape id="Freeform 58" o:spid="_x0000_s1027" style="position:absolute;left:9904;top:218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QVCcEA&#10;AADbAAAADwAAAGRycy9kb3ducmV2LnhtbERPu2rDMBTdC/0HcQtdSiK3JonjRjbF0FCyxcmQ8WLd&#10;2KbWlbHkR/++GgodD+d9yBfTiYkG11pW8LqOQBBXVrdcK7hePlcJCOeRNXaWScEPOcizx4cDptrO&#10;fKap9LUIIexSVNB436dSuqohg25te+LA3e1g0Ac41FIPOIdw08m3KNpKgy2HhgZ7KhqqvsvRKChc&#10;+TLG8fGY9DSdTHu/7Xd7q9Tz0/LxDsLT4v/Ff+4vrWATxoYv4QfI7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HkFQnBAAAA2wAAAA8AAAAAAAAAAAAAAAAAmAIAAGRycy9kb3du&#10;cmV2LnhtbFBLBQYAAAAABAAEAPUAAACGAwAAAAA=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da </w:t>
      </w:r>
      <w:r w:rsidR="00091453">
        <w:rPr>
          <w:spacing w:val="-4"/>
          <w:sz w:val="24"/>
          <w:szCs w:val="24"/>
        </w:rPr>
        <w:t xml:space="preserve"> </w:t>
      </w:r>
      <w:r w:rsidR="00091453">
        <w:rPr>
          <w:sz w:val="24"/>
          <w:szCs w:val="24"/>
        </w:rPr>
        <w:t>T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b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 xml:space="preserve">l </w:t>
      </w:r>
      <w:r w:rsidR="00091453">
        <w:rPr>
          <w:spacing w:val="-2"/>
          <w:sz w:val="24"/>
          <w:szCs w:val="24"/>
        </w:rPr>
        <w:t xml:space="preserve"> </w:t>
      </w:r>
      <w:r w:rsidR="00091453">
        <w:rPr>
          <w:sz w:val="24"/>
          <w:szCs w:val="24"/>
        </w:rPr>
        <w:t xml:space="preserve">3 </w:t>
      </w:r>
      <w:r w:rsidR="00091453">
        <w:rPr>
          <w:spacing w:val="-2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1"/>
          <w:sz w:val="24"/>
          <w:szCs w:val="24"/>
        </w:rPr>
        <w:t>e</w:t>
      </w:r>
      <w:r w:rsidR="00091453">
        <w:rPr>
          <w:sz w:val="24"/>
          <w:szCs w:val="24"/>
        </w:rPr>
        <w:t>rl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ku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n 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2"/>
          <w:sz w:val="24"/>
          <w:szCs w:val="24"/>
        </w:rPr>
        <w:t>J</w:t>
      </w:r>
      <w:r w:rsidR="00091453">
        <w:rPr>
          <w:sz w:val="24"/>
          <w:szCs w:val="24"/>
        </w:rPr>
        <w:t xml:space="preserve">2 </w:t>
      </w:r>
      <w:r w:rsidR="00091453">
        <w:rPr>
          <w:spacing w:val="-3"/>
          <w:sz w:val="24"/>
          <w:szCs w:val="24"/>
        </w:rPr>
        <w:t xml:space="preserve"> </w:t>
      </w:r>
      <w:r w:rsidR="00091453">
        <w:rPr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n</w:t>
      </w:r>
      <w:r w:rsidR="00091453">
        <w:rPr>
          <w:spacing w:val="-2"/>
          <w:sz w:val="24"/>
          <w:szCs w:val="24"/>
        </w:rPr>
        <w:t>g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n </w:t>
      </w:r>
      <w:r w:rsidR="00091453">
        <w:rPr>
          <w:spacing w:val="-3"/>
          <w:sz w:val="24"/>
          <w:szCs w:val="24"/>
        </w:rPr>
        <w:t xml:space="preserve"> </w:t>
      </w:r>
      <w:r w:rsidR="00091453">
        <w:rPr>
          <w:sz w:val="24"/>
          <w:szCs w:val="24"/>
        </w:rPr>
        <w:t>j</w:t>
      </w:r>
      <w:r w:rsidR="00091453">
        <w:rPr>
          <w:spacing w:val="2"/>
          <w:sz w:val="24"/>
          <w:szCs w:val="24"/>
        </w:rPr>
        <w:t>a</w:t>
      </w:r>
      <w:r w:rsidR="00091453">
        <w:rPr>
          <w:sz w:val="24"/>
          <w:szCs w:val="24"/>
        </w:rPr>
        <w:t>r</w:t>
      </w:r>
      <w:r w:rsidR="00091453">
        <w:rPr>
          <w:spacing w:val="-2"/>
          <w:sz w:val="24"/>
          <w:szCs w:val="24"/>
        </w:rPr>
        <w:t>a</w:t>
      </w:r>
      <w:r w:rsidR="00091453">
        <w:rPr>
          <w:sz w:val="24"/>
          <w:szCs w:val="24"/>
        </w:rPr>
        <w:t xml:space="preserve">k         </w:t>
      </w:r>
      <w:r w:rsidR="00091453">
        <w:rPr>
          <w:spacing w:val="15"/>
          <w:sz w:val="24"/>
          <w:szCs w:val="24"/>
        </w:rPr>
        <w:t xml:space="preserve"> </w:t>
      </w:r>
      <w:r w:rsidR="00091453">
        <w:rPr>
          <w:sz w:val="24"/>
          <w:szCs w:val="24"/>
          <w:u w:val="single" w:color="000000"/>
        </w:rPr>
        <w:t xml:space="preserve">                     </w:t>
      </w:r>
      <w:r w:rsidR="00091453">
        <w:rPr>
          <w:spacing w:val="-12"/>
          <w:sz w:val="24"/>
          <w:szCs w:val="24"/>
          <w:u w:val="single" w:color="000000"/>
        </w:rPr>
        <w:t xml:space="preserve"> </w:t>
      </w:r>
      <w:r w:rsidR="00091453">
        <w:rPr>
          <w:w w:val="99"/>
          <w:position w:val="3"/>
          <w:u w:val="single" w:color="000000"/>
        </w:rPr>
        <w:t xml:space="preserve"> </w:t>
      </w:r>
      <w:r w:rsidR="00091453">
        <w:rPr>
          <w:position w:val="3"/>
          <w:u w:val="single" w:color="000000"/>
        </w:rPr>
        <w:t xml:space="preserve">         </w:t>
      </w:r>
      <w:r w:rsidR="00091453">
        <w:rPr>
          <w:spacing w:val="-10"/>
          <w:position w:val="3"/>
          <w:u w:val="single" w:color="000000"/>
        </w:rPr>
        <w:t xml:space="preserve"> </w:t>
      </w:r>
      <w:r w:rsidR="00091453">
        <w:rPr>
          <w:spacing w:val="-1"/>
          <w:w w:val="99"/>
          <w:position w:val="3"/>
          <w:u w:val="single" w:color="000000"/>
        </w:rPr>
        <w:t>p</w:t>
      </w:r>
      <w:r w:rsidR="00091453">
        <w:rPr>
          <w:spacing w:val="-2"/>
          <w:w w:val="99"/>
          <w:position w:val="3"/>
          <w:u w:val="single" w:color="000000"/>
        </w:rPr>
        <w:t>e</w:t>
      </w:r>
      <w:r w:rsidR="00091453">
        <w:rPr>
          <w:w w:val="99"/>
          <w:position w:val="3"/>
          <w:u w:val="single" w:color="000000"/>
        </w:rPr>
        <w:t>r</w:t>
      </w:r>
      <w:r w:rsidR="00091453">
        <w:rPr>
          <w:spacing w:val="-3"/>
          <w:w w:val="99"/>
          <w:position w:val="3"/>
          <w:u w:val="single" w:color="000000"/>
        </w:rPr>
        <w:t xml:space="preserve"> </w:t>
      </w:r>
      <w:r w:rsidR="00091453">
        <w:rPr>
          <w:spacing w:val="-1"/>
          <w:w w:val="99"/>
          <w:position w:val="3"/>
          <w:u w:val="single" w:color="000000"/>
        </w:rPr>
        <w:t>p</w:t>
      </w:r>
      <w:r w:rsidR="00091453">
        <w:rPr>
          <w:spacing w:val="-2"/>
          <w:w w:val="99"/>
          <w:position w:val="3"/>
          <w:u w:val="single" w:color="000000"/>
        </w:rPr>
        <w:t>e</w:t>
      </w:r>
      <w:r w:rsidR="00091453">
        <w:rPr>
          <w:spacing w:val="-3"/>
          <w:w w:val="99"/>
          <w:position w:val="3"/>
          <w:u w:val="single" w:color="000000"/>
        </w:rPr>
        <w:t>t</w:t>
      </w:r>
      <w:r w:rsidR="00091453">
        <w:rPr>
          <w:spacing w:val="-2"/>
          <w:w w:val="99"/>
          <w:position w:val="3"/>
          <w:u w:val="single" w:color="000000"/>
        </w:rPr>
        <w:t>a</w:t>
      </w:r>
      <w:r w:rsidR="00091453">
        <w:rPr>
          <w:w w:val="99"/>
          <w:position w:val="3"/>
          <w:u w:val="single" w:color="000000"/>
        </w:rPr>
        <w:t>k</w:t>
      </w:r>
      <w:r w:rsidR="00091453">
        <w:rPr>
          <w:spacing w:val="-5"/>
          <w:w w:val="99"/>
          <w:position w:val="3"/>
          <w:u w:val="single" w:color="000000"/>
        </w:rPr>
        <w:t xml:space="preserve"> </w:t>
      </w:r>
      <w:r w:rsidR="00091453">
        <w:rPr>
          <w:spacing w:val="-2"/>
          <w:w w:val="99"/>
          <w:position w:val="3"/>
          <w:u w:val="single" w:color="000000"/>
        </w:rPr>
        <w:t>(</w:t>
      </w:r>
      <w:r w:rsidR="00091453">
        <w:rPr>
          <w:spacing w:val="1"/>
          <w:w w:val="99"/>
          <w:position w:val="3"/>
          <w:u w:val="single" w:color="000000"/>
        </w:rPr>
        <w:t>b</w:t>
      </w:r>
      <w:r w:rsidR="00091453">
        <w:rPr>
          <w:spacing w:val="-4"/>
          <w:w w:val="99"/>
          <w:position w:val="3"/>
          <w:u w:val="single" w:color="000000"/>
        </w:rPr>
        <w:t>u</w:t>
      </w:r>
      <w:r w:rsidR="00091453">
        <w:rPr>
          <w:w w:val="99"/>
          <w:position w:val="3"/>
          <w:u w:val="single" w:color="000000"/>
        </w:rPr>
        <w:t>a</w:t>
      </w:r>
      <w:r w:rsidR="00091453">
        <w:rPr>
          <w:spacing w:val="-3"/>
          <w:w w:val="99"/>
          <w:position w:val="3"/>
          <w:u w:val="single" w:color="000000"/>
        </w:rPr>
        <w:t>h</w:t>
      </w:r>
      <w:r w:rsidR="00091453">
        <w:rPr>
          <w:w w:val="99"/>
          <w:position w:val="3"/>
          <w:u w:val="single" w:color="000000"/>
        </w:rPr>
        <w:t xml:space="preserve">) </w:t>
      </w:r>
      <w:r w:rsidR="00091453">
        <w:rPr>
          <w:position w:val="3"/>
          <w:u w:val="single" w:color="000000"/>
        </w:rPr>
        <w:t xml:space="preserve">         </w:t>
      </w:r>
      <w:r w:rsidR="00091453">
        <w:rPr>
          <w:spacing w:val="5"/>
          <w:position w:val="3"/>
          <w:u w:val="single" w:color="000000"/>
        </w:rPr>
        <w:t xml:space="preserve"> </w:t>
      </w:r>
      <w:r w:rsidR="00091453">
        <w:rPr>
          <w:w w:val="99"/>
          <w:position w:val="3"/>
          <w:u w:val="single" w:color="000000"/>
        </w:rPr>
        <w:t xml:space="preserve"> </w:t>
      </w:r>
      <w:r w:rsidR="00091453">
        <w:rPr>
          <w:position w:val="3"/>
          <w:u w:val="single" w:color="000000"/>
        </w:rPr>
        <w:tab/>
      </w:r>
    </w:p>
    <w:p w14:paraId="4533045C" w14:textId="6BBD10E4" w:rsidR="00F91831" w:rsidRDefault="003979A0">
      <w:pPr>
        <w:spacing w:before="46" w:line="276" w:lineRule="auto"/>
        <w:ind w:left="100" w:right="40"/>
        <w:jc w:val="both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48335390" wp14:editId="0336E35D">
                <wp:simplePos x="0" y="0"/>
                <wp:positionH relativeFrom="page">
                  <wp:posOffset>3931920</wp:posOffset>
                </wp:positionH>
                <wp:positionV relativeFrom="paragraph">
                  <wp:posOffset>791210</wp:posOffset>
                </wp:positionV>
                <wp:extent cx="3365500" cy="7620"/>
                <wp:effectExtent l="7620" t="10160" r="8255" b="127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65500" cy="7620"/>
                          <a:chOff x="6192" y="1246"/>
                          <a:chExt cx="5300" cy="12"/>
                        </a:xfrm>
                      </wpg:grpSpPr>
                      <wps:wsp>
                        <wps:cNvPr id="52" name="Freeform 56"/>
                        <wps:cNvSpPr>
                          <a:spLocks/>
                        </wps:cNvSpPr>
                        <wps:spPr bwMode="auto">
                          <a:xfrm>
                            <a:off x="6198" y="1252"/>
                            <a:ext cx="1323" cy="0"/>
                          </a:xfrm>
                          <a:custGeom>
                            <a:avLst/>
                            <a:gdLst>
                              <a:gd name="T0" fmla="+- 0 6198 6198"/>
                              <a:gd name="T1" fmla="*/ T0 w 1323"/>
                              <a:gd name="T2" fmla="+- 0 7521 6198"/>
                              <a:gd name="T3" fmla="*/ T2 w 132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23">
                                <a:moveTo>
                                  <a:pt x="0" y="0"/>
                                </a:moveTo>
                                <a:lnTo>
                                  <a:pt x="1323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5"/>
                        <wps:cNvSpPr>
                          <a:spLocks/>
                        </wps:cNvSpPr>
                        <wps:spPr bwMode="auto">
                          <a:xfrm>
                            <a:off x="7506" y="1252"/>
                            <a:ext cx="10" cy="0"/>
                          </a:xfrm>
                          <a:custGeom>
                            <a:avLst/>
                            <a:gdLst>
                              <a:gd name="T0" fmla="+- 0 7506 7506"/>
                              <a:gd name="T1" fmla="*/ T0 w 10"/>
                              <a:gd name="T2" fmla="+- 0 7516 7506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4"/>
                        <wps:cNvSpPr>
                          <a:spLocks/>
                        </wps:cNvSpPr>
                        <wps:spPr bwMode="auto">
                          <a:xfrm>
                            <a:off x="7516" y="1252"/>
                            <a:ext cx="2388" cy="0"/>
                          </a:xfrm>
                          <a:custGeom>
                            <a:avLst/>
                            <a:gdLst>
                              <a:gd name="T0" fmla="+- 0 7516 7516"/>
                              <a:gd name="T1" fmla="*/ T0 w 2388"/>
                              <a:gd name="T2" fmla="+- 0 9904 7516"/>
                              <a:gd name="T3" fmla="*/ T2 w 238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88">
                                <a:moveTo>
                                  <a:pt x="0" y="0"/>
                                </a:moveTo>
                                <a:lnTo>
                                  <a:pt x="238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3"/>
                        <wps:cNvSpPr>
                          <a:spLocks/>
                        </wps:cNvSpPr>
                        <wps:spPr bwMode="auto">
                          <a:xfrm>
                            <a:off x="9890" y="1252"/>
                            <a:ext cx="10" cy="0"/>
                          </a:xfrm>
                          <a:custGeom>
                            <a:avLst/>
                            <a:gdLst>
                              <a:gd name="T0" fmla="+- 0 9890 9890"/>
                              <a:gd name="T1" fmla="*/ T0 w 10"/>
                              <a:gd name="T2" fmla="+- 0 9900 9890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2"/>
                        <wps:cNvSpPr>
                          <a:spLocks/>
                        </wps:cNvSpPr>
                        <wps:spPr bwMode="auto">
                          <a:xfrm>
                            <a:off x="9900" y="1252"/>
                            <a:ext cx="1587" cy="0"/>
                          </a:xfrm>
                          <a:custGeom>
                            <a:avLst/>
                            <a:gdLst>
                              <a:gd name="T0" fmla="+- 0 9900 9900"/>
                              <a:gd name="T1" fmla="*/ T0 w 1587"/>
                              <a:gd name="T2" fmla="+- 0 11486 9900"/>
                              <a:gd name="T3" fmla="*/ T2 w 158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87">
                                <a:moveTo>
                                  <a:pt x="0" y="0"/>
                                </a:moveTo>
                                <a:lnTo>
                                  <a:pt x="158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" o:spid="_x0000_s1026" style="position:absolute;margin-left:309.6pt;margin-top:62.3pt;width:265pt;height:.6pt;z-index:-251654656;mso-position-horizontal-relative:page" coordorigin="6192,1246" coordsize="530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">
                <v:shape id="Freeform 56" o:spid="_x0000_s1027" style="position:absolute;left:6198;top:1252;width:1323;height:0;visibility:visible;mso-wrap-style:square;v-text-anchor:top" coordsize="132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gXf8MA&#10;AADbAAAADwAAAGRycy9kb3ducmV2LnhtbESPS2/CMBCE70j8B2uRuBGnPAoEDKp4iWuBC7dVvMRR&#10;43UUuxD+Pa5UieNoZr7RLNetrcSdGl86VvCRpCCIc6dLLhRczvvBDIQPyBorx6TgSR7Wq25niZl2&#10;D/6m+ykUIkLYZ6jAhFBnUvrckEWfuJo4ejfXWAxRNoXUDT4i3FZymKaf0mLJccFgTRtD+c/p1yqY&#10;Hi/T3fO6kfloX47nWzTXw9ko1e+1XwsQgdrwDv+3j1rBZAh/X+IPkK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gXf8MAAADbAAAADwAAAAAAAAAAAAAAAACYAgAAZHJzL2Rv&#10;d25yZXYueG1sUEsFBgAAAAAEAAQA9QAAAIgDAAAAAA==&#10;" path="m,l1323,e" filled="f" strokeweight=".58pt">
                  <v:path arrowok="t" o:connecttype="custom" o:connectlocs="0,0;1323,0" o:connectangles="0,0"/>
                </v:shape>
                <v:shape id="Freeform 55" o:spid="_x0000_s1028" style="position:absolute;left:7506;top:1252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CHeMMA&#10;AADbAAAADwAAAGRycy9kb3ducmV2LnhtbESPQYvCMBSE7wv+h/AEL4umWlZrNYoIiuzN6sHjo3m2&#10;xealNLF2//1GWNjjMDPfMOttb2rRUesqywqmkwgEcW51xYWC6+UwTkA4j6yxtkwKfsjBdjP4WGOq&#10;7YvP1GW+EAHCLkUFpfdNKqXLSzLoJrYhDt7dtgZ9kG0hdYuvADe1nEXRXBqsOCyU2NC+pPyRPY2C&#10;vcs+n3F8PCYNdd+mut+Wi6VVajTsdysQnnr/H/5rn7SCrxjeX8IP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0CHeMMAAADbAAAADwAAAAAAAAAAAAAAAACYAgAAZHJzL2Rv&#10;d25yZXYueG1sUEsFBgAAAAAEAAQA9QAAAIgDAAAAAA==&#10;" path="m,l10,e" filled="f" strokeweight=".58pt">
                  <v:path arrowok="t" o:connecttype="custom" o:connectlocs="0,0;10,0" o:connectangles="0,0"/>
                </v:shape>
                <v:shape id="Freeform 54" o:spid="_x0000_s1029" style="position:absolute;left:7516;top:1252;width:2388;height:0;visibility:visible;mso-wrap-style:square;v-text-anchor:top" coordsize="2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5cKsYA&#10;AADbAAAADwAAAGRycy9kb3ducmV2LnhtbESPQWvCQBSE74X+h+UVehHdNFhbo6sUScGLgtYWentk&#10;X5PQ7Nu4u2r8964geBxm5htmOu9MI47kfG1ZwcsgAUFcWF1zqWD39dl/B+EDssbGMik4k4f57PFh&#10;ipm2J97QcRtKESHsM1RQhdBmUvqiIoN+YFvi6P1ZZzBE6UqpHZ4i3DQyTZKRNFhzXKiwpUVFxf/2&#10;YBTs8/GqzH8l5pv0+6d3WLveKn1T6vmp+5iACNSFe/jWXmoFr0O4fok/QM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5cKsYAAADbAAAADwAAAAAAAAAAAAAAAACYAgAAZHJz&#10;L2Rvd25yZXYueG1sUEsFBgAAAAAEAAQA9QAAAIsDAAAAAA==&#10;" path="m,l2388,e" filled="f" strokeweight=".58pt">
                  <v:path arrowok="t" o:connecttype="custom" o:connectlocs="0,0;2388,0" o:connectangles="0,0"/>
                </v:shape>
                <v:shape id="Freeform 53" o:spid="_x0000_s1030" style="position:absolute;left:9890;top:1252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W6l8IA&#10;AADbAAAADwAAAGRycy9kb3ducmV2LnhtbESPzarCMBSE94LvEI7gRq6pin+9RhFBEXdWF3d5aI5t&#10;uc1JaWKtb28EweUwM98wq01rStFQ7QrLCkbDCARxanXBmYLrZf+zAOE8ssbSMil4koPNuttZYazt&#10;g8/UJD4TAcIuRgW591UspUtzMuiGtiIO3s3WBn2QdSZ1jY8AN6UcR9FMGiw4LORY0S6n9D+5GwU7&#10;lwzuk8nhsKioOZni9recL61S/V67/QXhqfXf8Kd91AqmU3h/CT9Ar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5bqXwgAAANsAAAAPAAAAAAAAAAAAAAAAAJgCAABkcnMvZG93&#10;bnJldi54bWxQSwUGAAAAAAQABAD1AAAAhwMAAAAA&#10;" path="m,l10,e" filled="f" strokeweight=".58pt">
                  <v:path arrowok="t" o:connecttype="custom" o:connectlocs="0,0;10,0" o:connectangles="0,0"/>
                </v:shape>
                <v:shape id="Freeform 52" o:spid="_x0000_s1031" style="position:absolute;left:9900;top:1252;width:1587;height:0;visibility:visible;mso-wrap-style:square;v-text-anchor:top" coordsize="158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x74cQA&#10;AADbAAAADwAAAGRycy9kb3ducmV2LnhtbESPQWvCQBSE74L/YXlCb2ZjaIOkWUUES+mpVdHra/Y1&#10;Cc2+DdmNSfrru4WCx2FmvmHy7WgacaPO1ZYVrKIYBHFhdc2lgvPpsFyDcB5ZY2OZFEzkYLuZz3LM&#10;tB34g25HX4oAYZehgsr7NpPSFRUZdJFtiYP3ZTuDPsiulLrDIcBNI5M4TqXBmsNChS3tKyq+j71R&#10;cP18/+lf4umUkE2HN+L68ZJOSj0sxt0zCE+jv4f/269awVMKf1/CD5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8e+HEAAAA2wAAAA8AAAAAAAAAAAAAAAAAmAIAAGRycy9k&#10;b3ducmV2LnhtbFBLBQYAAAAABAAEAPUAAACJAwAAAAA=&#10;" path="m,l1586,e" filled="f" strokeweight=".58pt">
                  <v:path arrowok="t" o:connecttype="custom" o:connectlocs="0,0;1586,0" o:connectangles="0,0"/>
                </v:shape>
                <w10:wrap anchorx="page"/>
              </v:group>
            </w:pict>
          </mc:Fallback>
        </mc:AlternateContent>
      </w:r>
      <w:r w:rsidR="00091453">
        <w:rPr>
          <w:sz w:val="24"/>
          <w:szCs w:val="24"/>
        </w:rPr>
        <w:t>tan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(</w:t>
      </w:r>
      <w:r w:rsidR="00091453">
        <w:rPr>
          <w:sz w:val="24"/>
          <w:szCs w:val="24"/>
        </w:rPr>
        <w:t>40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c</w:t>
      </w:r>
      <w:r w:rsidR="00091453">
        <w:rPr>
          <w:sz w:val="24"/>
          <w:szCs w:val="24"/>
        </w:rPr>
        <w:t>m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x</w:t>
      </w:r>
      <w:r w:rsidR="00091453">
        <w:rPr>
          <w:spacing w:val="3"/>
          <w:sz w:val="24"/>
          <w:szCs w:val="24"/>
        </w:rPr>
        <w:t xml:space="preserve"> </w:t>
      </w:r>
      <w:r w:rsidR="00091453">
        <w:rPr>
          <w:sz w:val="24"/>
          <w:szCs w:val="24"/>
        </w:rPr>
        <w:t>20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c</w:t>
      </w:r>
      <w:r w:rsidR="00091453">
        <w:rPr>
          <w:spacing w:val="2"/>
          <w:sz w:val="24"/>
          <w:szCs w:val="24"/>
        </w:rPr>
        <w:t>m</w:t>
      </w:r>
      <w:r w:rsidR="00091453">
        <w:rPr>
          <w:sz w:val="24"/>
          <w:szCs w:val="24"/>
        </w:rPr>
        <w:t>) men</w:t>
      </w:r>
      <w:r w:rsidR="00091453">
        <w:rPr>
          <w:spacing w:val="-3"/>
          <w:sz w:val="24"/>
          <w:szCs w:val="24"/>
        </w:rPr>
        <w:t>g</w:t>
      </w:r>
      <w:r w:rsidR="00091453">
        <w:rPr>
          <w:spacing w:val="2"/>
          <w:sz w:val="24"/>
          <w:szCs w:val="24"/>
        </w:rPr>
        <w:t>h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si</w:t>
      </w:r>
      <w:r w:rsidR="00091453">
        <w:rPr>
          <w:spacing w:val="1"/>
          <w:sz w:val="24"/>
          <w:szCs w:val="24"/>
        </w:rPr>
        <w:t>l</w:t>
      </w:r>
      <w:r w:rsidR="00091453">
        <w:rPr>
          <w:sz w:val="24"/>
          <w:szCs w:val="24"/>
        </w:rPr>
        <w:t>k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 ju</w:t>
      </w:r>
      <w:r w:rsidR="00091453">
        <w:rPr>
          <w:spacing w:val="1"/>
          <w:sz w:val="24"/>
          <w:szCs w:val="24"/>
        </w:rPr>
        <w:t>m</w:t>
      </w:r>
      <w:r w:rsidR="00091453">
        <w:rPr>
          <w:sz w:val="24"/>
          <w:szCs w:val="24"/>
        </w:rPr>
        <w:t>lah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 xml:space="preserve">polong </w:t>
      </w:r>
      <w:r w:rsidR="00091453">
        <w:rPr>
          <w:spacing w:val="2"/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ta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man</w:t>
      </w:r>
      <w:r w:rsidR="00091453">
        <w:rPr>
          <w:spacing w:val="9"/>
          <w:sz w:val="24"/>
          <w:szCs w:val="24"/>
        </w:rPr>
        <w:t xml:space="preserve"> 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 xml:space="preserve">g </w:t>
      </w:r>
      <w:r w:rsidR="00091453">
        <w:rPr>
          <w:spacing w:val="2"/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l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ng b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k</w:t>
      </w:r>
      <w:r w:rsidR="00091453">
        <w:rPr>
          <w:spacing w:val="8"/>
          <w:sz w:val="24"/>
          <w:szCs w:val="24"/>
        </w:rPr>
        <w:t xml:space="preserve"> 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i</w:t>
      </w:r>
      <w:r w:rsidR="00091453">
        <w:rPr>
          <w:spacing w:val="1"/>
          <w:sz w:val="24"/>
          <w:szCs w:val="24"/>
        </w:rPr>
        <w:t>t</w:t>
      </w:r>
      <w:r w:rsidR="00091453">
        <w:rPr>
          <w:sz w:val="24"/>
          <w:szCs w:val="24"/>
        </w:rPr>
        <w:t>u</w:t>
      </w:r>
      <w:r w:rsidR="00091453">
        <w:rPr>
          <w:spacing w:val="2"/>
          <w:sz w:val="24"/>
          <w:szCs w:val="24"/>
        </w:rPr>
        <w:t xml:space="preserve"> </w:t>
      </w:r>
      <w:r w:rsidR="00091453">
        <w:rPr>
          <w:sz w:val="24"/>
          <w:szCs w:val="24"/>
        </w:rPr>
        <w:t>6,89</w:t>
      </w:r>
      <w:r w:rsidR="00091453">
        <w:rPr>
          <w:spacing w:val="2"/>
          <w:sz w:val="24"/>
          <w:szCs w:val="24"/>
        </w:rPr>
        <w:t xml:space="preserve"> </w:t>
      </w:r>
      <w:r w:rsidR="00091453">
        <w:rPr>
          <w:sz w:val="24"/>
          <w:szCs w:val="24"/>
        </w:rPr>
        <w:t>pol</w:t>
      </w:r>
      <w:r w:rsidR="00091453">
        <w:rPr>
          <w:spacing w:val="3"/>
          <w:sz w:val="24"/>
          <w:szCs w:val="24"/>
        </w:rPr>
        <w:t>o</w:t>
      </w:r>
      <w:r w:rsidR="00091453">
        <w:rPr>
          <w:sz w:val="24"/>
          <w:szCs w:val="24"/>
        </w:rPr>
        <w:t>ng</w:t>
      </w:r>
      <w:r w:rsidR="00091453">
        <w:rPr>
          <w:spacing w:val="5"/>
          <w:sz w:val="24"/>
          <w:szCs w:val="24"/>
        </w:rPr>
        <w:t xml:space="preserve"> 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g b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</w:t>
      </w:r>
      <w:r w:rsidR="00091453">
        <w:rPr>
          <w:spacing w:val="1"/>
          <w:sz w:val="24"/>
          <w:szCs w:val="24"/>
        </w:rPr>
        <w:t>b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 xml:space="preserve">da 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3"/>
          <w:sz w:val="24"/>
          <w:szCs w:val="24"/>
        </w:rPr>
        <w:t>t</w:t>
      </w:r>
      <w:r w:rsidR="00091453">
        <w:rPr>
          <w:sz w:val="24"/>
          <w:szCs w:val="24"/>
        </w:rPr>
        <w:t>a d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ng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rl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k</w:t>
      </w:r>
      <w:r w:rsidR="00091453">
        <w:rPr>
          <w:spacing w:val="2"/>
          <w:sz w:val="24"/>
          <w:szCs w:val="24"/>
        </w:rPr>
        <w:t>u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lain.</w:t>
      </w:r>
      <w:r w:rsidR="00091453">
        <w:rPr>
          <w:spacing w:val="4"/>
          <w:sz w:val="24"/>
          <w:szCs w:val="24"/>
        </w:rPr>
        <w:t xml:space="preserve"> </w:t>
      </w:r>
      <w:r w:rsidR="00091453">
        <w:rPr>
          <w:sz w:val="24"/>
          <w:szCs w:val="24"/>
        </w:rPr>
        <w:t>Men</w:t>
      </w:r>
      <w:r w:rsidR="00091453">
        <w:rPr>
          <w:spacing w:val="-1"/>
          <w:sz w:val="24"/>
          <w:szCs w:val="24"/>
        </w:rPr>
        <w:t>u</w:t>
      </w:r>
      <w:r w:rsidR="00091453">
        <w:rPr>
          <w:sz w:val="24"/>
          <w:szCs w:val="24"/>
        </w:rPr>
        <w:t>rut Din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ri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ni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i/>
          <w:spacing w:val="-1"/>
          <w:sz w:val="24"/>
          <w:szCs w:val="24"/>
        </w:rPr>
        <w:t>e</w:t>
      </w:r>
      <w:r w:rsidR="00091453">
        <w:rPr>
          <w:i/>
          <w:sz w:val="24"/>
          <w:szCs w:val="24"/>
        </w:rPr>
        <w:t>t</w:t>
      </w:r>
      <w:r w:rsidR="00091453">
        <w:rPr>
          <w:i/>
          <w:spacing w:val="1"/>
          <w:sz w:val="24"/>
          <w:szCs w:val="24"/>
        </w:rPr>
        <w:t xml:space="preserve"> </w:t>
      </w:r>
      <w:r w:rsidR="00091453">
        <w:rPr>
          <w:i/>
          <w:sz w:val="24"/>
          <w:szCs w:val="24"/>
        </w:rPr>
        <w:t>a</w:t>
      </w:r>
      <w:r w:rsidR="00091453">
        <w:rPr>
          <w:i/>
          <w:spacing w:val="1"/>
          <w:sz w:val="24"/>
          <w:szCs w:val="24"/>
        </w:rPr>
        <w:t>l</w:t>
      </w:r>
      <w:r w:rsidR="00091453">
        <w:rPr>
          <w:sz w:val="24"/>
          <w:szCs w:val="24"/>
        </w:rPr>
        <w:t>,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(20</w:t>
      </w:r>
      <w:r w:rsidR="00091453">
        <w:rPr>
          <w:spacing w:val="-1"/>
          <w:sz w:val="24"/>
          <w:szCs w:val="24"/>
        </w:rPr>
        <w:t>1</w:t>
      </w:r>
      <w:r w:rsidR="00091453">
        <w:rPr>
          <w:spacing w:val="2"/>
          <w:sz w:val="24"/>
          <w:szCs w:val="24"/>
        </w:rPr>
        <w:t>4</w:t>
      </w:r>
      <w:r w:rsidR="00091453">
        <w:rPr>
          <w:sz w:val="24"/>
          <w:szCs w:val="24"/>
        </w:rPr>
        <w:t xml:space="preserve">) </w:t>
      </w:r>
      <w:r w:rsidR="00091453">
        <w:rPr>
          <w:spacing w:val="2"/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ng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ja</w:t>
      </w:r>
      <w:r w:rsidR="00091453">
        <w:rPr>
          <w:spacing w:val="1"/>
          <w:sz w:val="24"/>
          <w:szCs w:val="24"/>
        </w:rPr>
        <w:t>r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k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tan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m 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g s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suai</w:t>
      </w:r>
      <w:r w:rsidR="00091453">
        <w:rPr>
          <w:spacing w:val="2"/>
          <w:sz w:val="24"/>
          <w:szCs w:val="24"/>
        </w:rPr>
        <w:t xml:space="preserve"> </w:t>
      </w:r>
      <w:r w:rsidR="00091453">
        <w:rPr>
          <w:sz w:val="24"/>
          <w:szCs w:val="24"/>
        </w:rPr>
        <w:t>tan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man</w:t>
      </w:r>
      <w:r w:rsidR="00091453">
        <w:rPr>
          <w:spacing w:val="2"/>
          <w:sz w:val="24"/>
          <w:szCs w:val="24"/>
        </w:rPr>
        <w:t xml:space="preserve"> 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k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 mend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tkan sinar mat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h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ri,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ir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2"/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4"/>
          <w:sz w:val="24"/>
          <w:szCs w:val="24"/>
        </w:rPr>
        <w:t xml:space="preserve"> </w:t>
      </w:r>
      <w:r w:rsidR="00091453">
        <w:rPr>
          <w:sz w:val="24"/>
          <w:szCs w:val="24"/>
        </w:rPr>
        <w:t>unsur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h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1"/>
          <w:sz w:val="24"/>
          <w:szCs w:val="24"/>
        </w:rPr>
        <w:t>r</w:t>
      </w:r>
      <w:r w:rsidR="00091453">
        <w:rPr>
          <w:sz w:val="24"/>
          <w:szCs w:val="24"/>
        </w:rPr>
        <w:t>a</w:t>
      </w:r>
      <w:r w:rsidR="00091453">
        <w:rPr>
          <w:spacing w:val="5"/>
          <w:sz w:val="24"/>
          <w:szCs w:val="24"/>
        </w:rPr>
        <w:t xml:space="preserve"> 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g opt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mal.</w:t>
      </w:r>
      <w:r w:rsidR="00091453">
        <w:rPr>
          <w:spacing w:val="5"/>
          <w:sz w:val="24"/>
          <w:szCs w:val="24"/>
        </w:rPr>
        <w:t xml:space="preserve"> </w:t>
      </w:r>
      <w:r w:rsidR="00091453">
        <w:rPr>
          <w:spacing w:val="1"/>
          <w:sz w:val="24"/>
          <w:szCs w:val="24"/>
        </w:rPr>
        <w:t>S</w:t>
      </w:r>
      <w:r w:rsidR="00091453">
        <w:rPr>
          <w:sz w:val="24"/>
          <w:szCs w:val="24"/>
        </w:rPr>
        <w:t>inar</w:t>
      </w:r>
      <w:r w:rsidR="00091453">
        <w:rPr>
          <w:spacing w:val="4"/>
          <w:sz w:val="24"/>
          <w:szCs w:val="24"/>
        </w:rPr>
        <w:t xml:space="preserve"> </w:t>
      </w:r>
      <w:r w:rsidR="00091453">
        <w:rPr>
          <w:sz w:val="24"/>
          <w:szCs w:val="24"/>
        </w:rPr>
        <w:t>mat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h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ri,</w:t>
      </w:r>
      <w:r w:rsidR="00091453">
        <w:rPr>
          <w:spacing w:val="8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ir</w:t>
      </w:r>
      <w:r w:rsidR="00091453">
        <w:rPr>
          <w:spacing w:val="5"/>
          <w:sz w:val="24"/>
          <w:szCs w:val="24"/>
        </w:rPr>
        <w:t xml:space="preserve"> </w:t>
      </w:r>
      <w:r w:rsidR="00091453">
        <w:rPr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8"/>
          <w:sz w:val="24"/>
          <w:szCs w:val="24"/>
        </w:rPr>
        <w:t xml:space="preserve"> </w:t>
      </w:r>
      <w:r w:rsidR="00091453">
        <w:rPr>
          <w:sz w:val="24"/>
          <w:szCs w:val="24"/>
        </w:rPr>
        <w:t>unsur h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 xml:space="preserve">ra </w:t>
      </w:r>
      <w:r w:rsidR="00091453">
        <w:rPr>
          <w:spacing w:val="-7"/>
          <w:sz w:val="24"/>
          <w:szCs w:val="24"/>
        </w:rPr>
        <w:t>s</w:t>
      </w:r>
      <w:r w:rsidR="00091453">
        <w:rPr>
          <w:spacing w:val="-8"/>
          <w:sz w:val="24"/>
          <w:szCs w:val="24"/>
        </w:rPr>
        <w:t>a</w:t>
      </w:r>
      <w:r w:rsidR="00091453">
        <w:rPr>
          <w:spacing w:val="-7"/>
          <w:sz w:val="24"/>
          <w:szCs w:val="24"/>
        </w:rPr>
        <w:t>n</w:t>
      </w:r>
      <w:r w:rsidR="00091453">
        <w:rPr>
          <w:spacing w:val="-10"/>
          <w:sz w:val="24"/>
          <w:szCs w:val="24"/>
        </w:rPr>
        <w:t>g</w:t>
      </w:r>
      <w:r w:rsidR="00091453">
        <w:rPr>
          <w:spacing w:val="-8"/>
          <w:sz w:val="24"/>
          <w:szCs w:val="24"/>
        </w:rPr>
        <w:t>a</w:t>
      </w:r>
      <w:r w:rsidR="00091453">
        <w:rPr>
          <w:sz w:val="24"/>
          <w:szCs w:val="24"/>
        </w:rPr>
        <w:t>t b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rp</w:t>
      </w:r>
      <w:r w:rsidR="00091453">
        <w:rPr>
          <w:spacing w:val="-2"/>
          <w:sz w:val="24"/>
          <w:szCs w:val="24"/>
        </w:rPr>
        <w:t>e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2"/>
          <w:sz w:val="24"/>
          <w:szCs w:val="24"/>
        </w:rPr>
        <w:t>g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ruh</w:t>
      </w:r>
      <w:r w:rsidR="00091453">
        <w:rPr>
          <w:spacing w:val="7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t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ng</w:t>
      </w:r>
      <w:r w:rsidR="00091453">
        <w:rPr>
          <w:spacing w:val="5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d</w:t>
      </w:r>
      <w:r w:rsidR="00091453">
        <w:rPr>
          <w:sz w:val="24"/>
          <w:szCs w:val="24"/>
        </w:rPr>
        <w:t>a</w:t>
      </w:r>
      <w:r w:rsidR="00091453">
        <w:rPr>
          <w:spacing w:val="6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r</w:t>
      </w:r>
      <w:r w:rsidR="00091453">
        <w:rPr>
          <w:sz w:val="24"/>
          <w:szCs w:val="24"/>
        </w:rPr>
        <w:t>o</w:t>
      </w:r>
      <w:r w:rsidR="00091453">
        <w:rPr>
          <w:spacing w:val="2"/>
          <w:sz w:val="24"/>
          <w:szCs w:val="24"/>
        </w:rPr>
        <w:t>s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s fotosin</w:t>
      </w:r>
      <w:r w:rsidR="00091453">
        <w:rPr>
          <w:spacing w:val="1"/>
          <w:sz w:val="24"/>
          <w:szCs w:val="24"/>
        </w:rPr>
        <w:t>t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sis</w:t>
      </w:r>
      <w:r w:rsidR="00091453">
        <w:rPr>
          <w:spacing w:val="2"/>
          <w:sz w:val="24"/>
          <w:szCs w:val="24"/>
        </w:rPr>
        <w:t xml:space="preserve"> </w:t>
      </w:r>
      <w:r w:rsidR="00091453">
        <w:rPr>
          <w:sz w:val="24"/>
          <w:szCs w:val="24"/>
        </w:rPr>
        <w:t>s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hing</w:t>
      </w:r>
      <w:r w:rsidR="00091453">
        <w:rPr>
          <w:spacing w:val="2"/>
          <w:sz w:val="24"/>
          <w:szCs w:val="24"/>
        </w:rPr>
        <w:t>g</w:t>
      </w:r>
      <w:r w:rsidR="00091453">
        <w:rPr>
          <w:sz w:val="24"/>
          <w:szCs w:val="24"/>
        </w:rPr>
        <w:t>a mendo</w:t>
      </w:r>
      <w:r w:rsidR="00091453">
        <w:rPr>
          <w:spacing w:val="-1"/>
          <w:sz w:val="24"/>
          <w:szCs w:val="24"/>
        </w:rPr>
        <w:t>r</w:t>
      </w:r>
      <w:r w:rsidR="00091453">
        <w:rPr>
          <w:sz w:val="24"/>
          <w:szCs w:val="24"/>
        </w:rPr>
        <w:t>o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g p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rtumbuh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 polon</w:t>
      </w:r>
      <w:r w:rsidR="00091453">
        <w:rPr>
          <w:spacing w:val="-2"/>
          <w:sz w:val="24"/>
          <w:szCs w:val="24"/>
        </w:rPr>
        <w:t>g</w:t>
      </w:r>
      <w:r w:rsidR="00091453">
        <w:rPr>
          <w:sz w:val="24"/>
          <w:szCs w:val="24"/>
        </w:rPr>
        <w:t>.</w:t>
      </w:r>
    </w:p>
    <w:p w14:paraId="513B0C52" w14:textId="77777777" w:rsidR="00F91831" w:rsidRDefault="00F91831">
      <w:pPr>
        <w:spacing w:before="4" w:line="120" w:lineRule="exact"/>
        <w:rPr>
          <w:sz w:val="12"/>
          <w:szCs w:val="12"/>
        </w:rPr>
      </w:pPr>
    </w:p>
    <w:p w14:paraId="615489E4" w14:textId="77777777" w:rsidR="00F91831" w:rsidRDefault="00091453">
      <w:pPr>
        <w:ind w:left="100" w:right="34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 xml:space="preserve">3.  </w:t>
      </w:r>
      <w:r>
        <w:rPr>
          <w:spacing w:val="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1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1"/>
          <w:sz w:val="24"/>
          <w:szCs w:val="24"/>
        </w:rPr>
        <w:t>a</w:t>
      </w:r>
      <w:r>
        <w:rPr>
          <w:spacing w:val="-13"/>
          <w:sz w:val="24"/>
          <w:szCs w:val="24"/>
        </w:rPr>
        <w:t>r</w:t>
      </w:r>
      <w:r>
        <w:rPr>
          <w:spacing w:val="-1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-10"/>
          <w:sz w:val="24"/>
          <w:szCs w:val="24"/>
        </w:rPr>
        <w:t>T</w:t>
      </w:r>
      <w:r>
        <w:rPr>
          <w:spacing w:val="-11"/>
          <w:sz w:val="24"/>
          <w:szCs w:val="24"/>
        </w:rPr>
        <w:t>a</w:t>
      </w:r>
      <w:r>
        <w:rPr>
          <w:spacing w:val="-12"/>
          <w:sz w:val="24"/>
          <w:szCs w:val="24"/>
        </w:rPr>
        <w:t>n</w:t>
      </w:r>
      <w:r>
        <w:rPr>
          <w:spacing w:val="-11"/>
          <w:sz w:val="24"/>
          <w:szCs w:val="24"/>
        </w:rPr>
        <w:t>a</w:t>
      </w:r>
      <w:r>
        <w:rPr>
          <w:sz w:val="24"/>
          <w:szCs w:val="24"/>
        </w:rPr>
        <w:t xml:space="preserve">m  </w:t>
      </w:r>
      <w:r>
        <w:rPr>
          <w:spacing w:val="-9"/>
          <w:sz w:val="24"/>
          <w:szCs w:val="24"/>
        </w:rPr>
        <w:t>t</w:t>
      </w:r>
      <w:r>
        <w:rPr>
          <w:spacing w:val="-11"/>
          <w:sz w:val="24"/>
          <w:szCs w:val="24"/>
        </w:rPr>
        <w:t>e</w:t>
      </w:r>
      <w:r>
        <w:rPr>
          <w:spacing w:val="-13"/>
          <w:sz w:val="24"/>
          <w:szCs w:val="24"/>
        </w:rPr>
        <w:t>r</w:t>
      </w:r>
      <w:r>
        <w:rPr>
          <w:spacing w:val="-10"/>
          <w:sz w:val="24"/>
          <w:szCs w:val="24"/>
        </w:rPr>
        <w:t>h</w:t>
      </w:r>
      <w:r>
        <w:rPr>
          <w:spacing w:val="-13"/>
          <w:sz w:val="24"/>
          <w:szCs w:val="24"/>
        </w:rPr>
        <w:t>a</w:t>
      </w:r>
      <w:r>
        <w:rPr>
          <w:spacing w:val="-10"/>
          <w:sz w:val="24"/>
          <w:szCs w:val="24"/>
        </w:rPr>
        <w:t>d</w:t>
      </w:r>
      <w:r>
        <w:rPr>
          <w:spacing w:val="-1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033AE372" w14:textId="77777777" w:rsidR="00F91831" w:rsidRDefault="00091453">
      <w:pPr>
        <w:spacing w:before="41"/>
        <w:ind w:left="100" w:right="1014"/>
        <w:jc w:val="both"/>
        <w:rPr>
          <w:sz w:val="24"/>
          <w:szCs w:val="24"/>
        </w:rPr>
      </w:pPr>
      <w:r>
        <w:rPr>
          <w:spacing w:val="-9"/>
          <w:sz w:val="24"/>
          <w:szCs w:val="24"/>
          <w:u w:val="single" w:color="000000"/>
        </w:rPr>
        <w:t>J</w:t>
      </w:r>
      <w:r>
        <w:rPr>
          <w:spacing w:val="-12"/>
          <w:sz w:val="24"/>
          <w:szCs w:val="24"/>
          <w:u w:val="single" w:color="000000"/>
        </w:rPr>
        <w:t>uml</w:t>
      </w:r>
      <w:r>
        <w:rPr>
          <w:spacing w:val="-13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h</w:t>
      </w:r>
      <w:r>
        <w:rPr>
          <w:spacing w:val="-22"/>
          <w:sz w:val="24"/>
          <w:szCs w:val="24"/>
          <w:u w:val="single" w:color="000000"/>
        </w:rPr>
        <w:t xml:space="preserve"> </w:t>
      </w:r>
      <w:r>
        <w:rPr>
          <w:spacing w:val="-11"/>
          <w:sz w:val="24"/>
          <w:szCs w:val="24"/>
          <w:u w:val="single" w:color="000000"/>
        </w:rPr>
        <w:t>P</w:t>
      </w:r>
      <w:r>
        <w:rPr>
          <w:spacing w:val="-12"/>
          <w:sz w:val="24"/>
          <w:szCs w:val="24"/>
          <w:u w:val="single" w:color="000000"/>
        </w:rPr>
        <w:t>o</w:t>
      </w:r>
      <w:r>
        <w:rPr>
          <w:spacing w:val="-9"/>
          <w:sz w:val="24"/>
          <w:szCs w:val="24"/>
          <w:u w:val="single" w:color="000000"/>
        </w:rPr>
        <w:t>l</w:t>
      </w:r>
      <w:r>
        <w:rPr>
          <w:spacing w:val="-12"/>
          <w:sz w:val="24"/>
          <w:szCs w:val="24"/>
          <w:u w:val="single" w:color="000000"/>
        </w:rPr>
        <w:t>o</w:t>
      </w:r>
      <w:r>
        <w:rPr>
          <w:spacing w:val="-10"/>
          <w:sz w:val="24"/>
          <w:szCs w:val="24"/>
          <w:u w:val="single" w:color="000000"/>
        </w:rPr>
        <w:t>n</w:t>
      </w:r>
      <w:r>
        <w:rPr>
          <w:sz w:val="24"/>
          <w:szCs w:val="24"/>
          <w:u w:val="single" w:color="000000"/>
        </w:rPr>
        <w:t>g</w:t>
      </w:r>
      <w:r>
        <w:rPr>
          <w:spacing w:val="-22"/>
          <w:sz w:val="24"/>
          <w:szCs w:val="24"/>
          <w:u w:val="single" w:color="000000"/>
        </w:rPr>
        <w:t xml:space="preserve"> </w:t>
      </w:r>
      <w:r>
        <w:rPr>
          <w:spacing w:val="-12"/>
          <w:sz w:val="24"/>
          <w:szCs w:val="24"/>
          <w:u w:val="single" w:color="000000"/>
        </w:rPr>
        <w:t>p</w:t>
      </w:r>
      <w:r>
        <w:rPr>
          <w:spacing w:val="-11"/>
          <w:sz w:val="24"/>
          <w:szCs w:val="24"/>
          <w:u w:val="single" w:color="000000"/>
        </w:rPr>
        <w:t>e</w:t>
      </w:r>
      <w:r>
        <w:rPr>
          <w:sz w:val="24"/>
          <w:szCs w:val="24"/>
          <w:u w:val="single" w:color="000000"/>
        </w:rPr>
        <w:t>r</w:t>
      </w:r>
      <w:r>
        <w:rPr>
          <w:spacing w:val="-22"/>
          <w:sz w:val="24"/>
          <w:szCs w:val="24"/>
          <w:u w:val="single" w:color="000000"/>
        </w:rPr>
        <w:t xml:space="preserve"> </w:t>
      </w:r>
      <w:r>
        <w:rPr>
          <w:spacing w:val="-10"/>
          <w:sz w:val="24"/>
          <w:szCs w:val="24"/>
          <w:u w:val="single" w:color="000000"/>
        </w:rPr>
        <w:t>T</w:t>
      </w:r>
      <w:r>
        <w:rPr>
          <w:spacing w:val="-13"/>
          <w:sz w:val="24"/>
          <w:szCs w:val="24"/>
          <w:u w:val="single" w:color="000000"/>
        </w:rPr>
        <w:t>a</w:t>
      </w:r>
      <w:r>
        <w:rPr>
          <w:spacing w:val="-10"/>
          <w:sz w:val="24"/>
          <w:szCs w:val="24"/>
          <w:u w:val="single" w:color="000000"/>
        </w:rPr>
        <w:t>n</w:t>
      </w:r>
      <w:r>
        <w:rPr>
          <w:spacing w:val="-13"/>
          <w:sz w:val="24"/>
          <w:szCs w:val="24"/>
          <w:u w:val="single" w:color="000000"/>
        </w:rPr>
        <w:t>a</w:t>
      </w:r>
      <w:r>
        <w:rPr>
          <w:spacing w:val="-9"/>
          <w:sz w:val="24"/>
          <w:szCs w:val="24"/>
          <w:u w:val="single" w:color="000000"/>
        </w:rPr>
        <w:t>m</w:t>
      </w:r>
      <w:r>
        <w:rPr>
          <w:spacing w:val="-1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n</w:t>
      </w:r>
      <w:r>
        <w:rPr>
          <w:spacing w:val="-23"/>
          <w:sz w:val="24"/>
          <w:szCs w:val="24"/>
          <w:u w:val="single" w:color="000000"/>
        </w:rPr>
        <w:t xml:space="preserve"> </w:t>
      </w:r>
      <w:r>
        <w:rPr>
          <w:spacing w:val="-3"/>
          <w:sz w:val="24"/>
          <w:szCs w:val="24"/>
          <w:u w:val="single" w:color="000000"/>
        </w:rPr>
        <w:t>(</w:t>
      </w:r>
      <w:r>
        <w:rPr>
          <w:spacing w:val="-2"/>
          <w:sz w:val="24"/>
          <w:szCs w:val="24"/>
          <w:u w:val="single" w:color="000000"/>
        </w:rPr>
        <w:t>bu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pacing w:val="-2"/>
          <w:sz w:val="24"/>
          <w:szCs w:val="24"/>
          <w:u w:val="single" w:color="000000"/>
        </w:rPr>
        <w:t>h</w:t>
      </w:r>
      <w:r>
        <w:rPr>
          <w:spacing w:val="-3"/>
          <w:sz w:val="24"/>
          <w:szCs w:val="24"/>
        </w:rPr>
        <w:t>).</w:t>
      </w:r>
    </w:p>
    <w:p w14:paraId="05344A4F" w14:textId="77777777" w:rsidR="00F91831" w:rsidRDefault="00F91831">
      <w:pPr>
        <w:spacing w:before="3" w:line="140" w:lineRule="exact"/>
        <w:rPr>
          <w:sz w:val="14"/>
          <w:szCs w:val="14"/>
        </w:rPr>
      </w:pPr>
    </w:p>
    <w:p w14:paraId="42136D87" w14:textId="738150DC" w:rsidR="00F91831" w:rsidRDefault="003979A0">
      <w:pPr>
        <w:ind w:left="1239" w:right="133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74199CCB" wp14:editId="1EDBDB85">
                <wp:simplePos x="0" y="0"/>
                <wp:positionH relativeFrom="page">
                  <wp:posOffset>1588135</wp:posOffset>
                </wp:positionH>
                <wp:positionV relativeFrom="paragraph">
                  <wp:posOffset>0</wp:posOffset>
                </wp:positionV>
                <wp:extent cx="6350" cy="0"/>
                <wp:effectExtent l="6985" t="9525" r="5715" b="9525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2501" y="0"/>
                          <a:chExt cx="10" cy="0"/>
                        </a:xfrm>
                      </wpg:grpSpPr>
                      <wps:wsp>
                        <wps:cNvPr id="50" name="Freeform 50"/>
                        <wps:cNvSpPr>
                          <a:spLocks/>
                        </wps:cNvSpPr>
                        <wps:spPr bwMode="auto">
                          <a:xfrm>
                            <a:off x="2501" y="0"/>
                            <a:ext cx="10" cy="0"/>
                          </a:xfrm>
                          <a:custGeom>
                            <a:avLst/>
                            <a:gdLst>
                              <a:gd name="T0" fmla="+- 0 2501 2501"/>
                              <a:gd name="T1" fmla="*/ T0 w 10"/>
                              <a:gd name="T2" fmla="+- 0 2511 250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" o:spid="_x0000_s1026" style="position:absolute;margin-left:125.05pt;margin-top:0;width:.5pt;height:0;z-index:-251662848;mso-position-horizontal-relative:page" coordorigin="2501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">
                <v:shape id="Freeform 50" o:spid="_x0000_s1027" style="position:absolute;left:2501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IZD8EA&#10;AADbAAAADwAAAGRycy9kb3ducmV2LnhtbERPu2rDMBTdC/0HcQtdSiK3JonjRjbF0FCyxcmQ8WLd&#10;2KbWlbHkR/++GgodD+d9yBfTiYkG11pW8LqOQBBXVrdcK7hePlcJCOeRNXaWScEPOcizx4cDptrO&#10;fKap9LUIIexSVNB436dSuqohg25te+LA3e1g0Ac41FIPOIdw08m3KNpKgy2HhgZ7KhqqvsvRKChc&#10;+TLG8fGY9DSdTHu/7Xd7q9Tz0/LxDsLT4v/Ff+4vrWAT1ocv4QfI7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SGQ/BAAAA2wAAAA8AAAAAAAAAAAAAAAAAmAIAAGRycy9kb3du&#10;cmV2LnhtbFBLBQYAAAAABAAEAPUAAACGAwAAAAA=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15A0FDA7" wp14:editId="633D85E1">
                <wp:simplePos x="0" y="0"/>
                <wp:positionH relativeFrom="page">
                  <wp:posOffset>2811780</wp:posOffset>
                </wp:positionH>
                <wp:positionV relativeFrom="paragraph">
                  <wp:posOffset>-3810</wp:posOffset>
                </wp:positionV>
                <wp:extent cx="821055" cy="7620"/>
                <wp:effectExtent l="1905" t="5715" r="5715" b="5715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1055" cy="7620"/>
                          <a:chOff x="4428" y="-6"/>
                          <a:chExt cx="1293" cy="12"/>
                        </a:xfrm>
                      </wpg:grpSpPr>
                      <wps:wsp>
                        <wps:cNvPr id="47" name="Freeform 48"/>
                        <wps:cNvSpPr>
                          <a:spLocks/>
                        </wps:cNvSpPr>
                        <wps:spPr bwMode="auto">
                          <a:xfrm>
                            <a:off x="4434" y="0"/>
                            <a:ext cx="10" cy="0"/>
                          </a:xfrm>
                          <a:custGeom>
                            <a:avLst/>
                            <a:gdLst>
                              <a:gd name="T0" fmla="+- 0 4434 4434"/>
                              <a:gd name="T1" fmla="*/ T0 w 10"/>
                              <a:gd name="T2" fmla="+- 0 4443 443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7"/>
                        <wps:cNvSpPr>
                          <a:spLocks/>
                        </wps:cNvSpPr>
                        <wps:spPr bwMode="auto">
                          <a:xfrm>
                            <a:off x="4443" y="0"/>
                            <a:ext cx="1272" cy="0"/>
                          </a:xfrm>
                          <a:custGeom>
                            <a:avLst/>
                            <a:gdLst>
                              <a:gd name="T0" fmla="+- 0 4443 4443"/>
                              <a:gd name="T1" fmla="*/ T0 w 1272"/>
                              <a:gd name="T2" fmla="+- 0 5715 4443"/>
                              <a:gd name="T3" fmla="*/ T2 w 12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72">
                                <a:moveTo>
                                  <a:pt x="0" y="0"/>
                                </a:moveTo>
                                <a:lnTo>
                                  <a:pt x="127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" o:spid="_x0000_s1026" style="position:absolute;margin-left:221.4pt;margin-top:-.3pt;width:64.65pt;height:.6pt;z-index:-251661824;mso-position-horizontal-relative:page" coordorigin="4428,-6" coordsize="129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">
                <v:shape id="Freeform 48" o:spid="_x0000_s1027" style="position:absolute;left:4434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IXpsIA&#10;AADbAAAADwAAAGRycy9kb3ducmV2LnhtbESPzarCMBSE9xd8h3AENxdN1Ys/1SgiKHJ3VhcuD82x&#10;LTYnpYm1vr0RBJfDzHzDLNetKUVDtSssKxgOIhDEqdUFZwrOp11/BsJ5ZI2lZVLwJAfrVednibG2&#10;Dz5Sk/hMBAi7GBXk3lexlC7NyaAb2Io4eFdbG/RB1pnUNT4C3JRyFEUTabDgsJBjRduc0ltyNwq2&#10;Lvm9j8f7/ayi5t8U18t8OrdK9brtZgHCU+u/4U/7oBX8TeH9Jfw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ohemwgAAANsAAAAPAAAAAAAAAAAAAAAAAJgCAABkcnMvZG93&#10;bnJldi54bWxQSwUGAAAAAAQABAD1AAAAhwMAAAAA&#10;" path="m,l9,e" filled="f" strokeweight=".58pt">
                  <v:path arrowok="t" o:connecttype="custom" o:connectlocs="0,0;9,0" o:connectangles="0,0"/>
                </v:shape>
                <v:shape id="Freeform 47" o:spid="_x0000_s1028" style="position:absolute;left:4443;width:1272;height:0;visibility:visible;mso-wrap-style:square;v-text-anchor:top" coordsize="127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RZar4A&#10;AADbAAAADwAAAGRycy9kb3ducmV2LnhtbERPy4rCMBTdD/gP4QruxrSDyFCNIkJBFJHxsb8m17bY&#10;3JQmU+vfm4Xg8nDe82Vva9FR6yvHCtJxAoJYO1NxoeB8yr9/QfiAbLB2TAqe5GG5GHzNMTPuwX/U&#10;HUMhYgj7DBWUITSZlF6XZNGPXUMcuZtrLYYI20KaFh8x3NbyJ0mm0mLFsaHEhtYl6fvx3yq4ut1+&#10;35nUT7rnVuvz4cJscqVGw341AxGoDx/x270xCiZxbPwSf4Bcv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DkWWq+AAAA2wAAAA8AAAAAAAAAAAAAAAAAmAIAAGRycy9kb3ducmV2&#10;LnhtbFBLBQYAAAAABAAEAPUAAACDAwAAAAA=&#10;" path="m,l1272,e" filled="f" strokeweight=".58pt">
                  <v:path arrowok="t" o:connecttype="custom" o:connectlocs="0,0;1272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1"/>
        </w:rPr>
        <w:t>R</w:t>
      </w:r>
      <w:r w:rsidR="00091453">
        <w:t>e</w:t>
      </w:r>
      <w:r w:rsidR="00091453">
        <w:rPr>
          <w:spacing w:val="1"/>
        </w:rPr>
        <w:t>r</w:t>
      </w:r>
      <w:r w:rsidR="00091453">
        <w:t>ata</w:t>
      </w:r>
      <w:r w:rsidR="00091453">
        <w:rPr>
          <w:spacing w:val="-6"/>
        </w:rPr>
        <w:t xml:space="preserve"> </w:t>
      </w:r>
      <w:r w:rsidR="00091453">
        <w:t>j</w:t>
      </w:r>
      <w:r w:rsidR="00091453">
        <w:rPr>
          <w:spacing w:val="-1"/>
        </w:rPr>
        <w:t>u</w:t>
      </w:r>
      <w:r w:rsidR="00091453">
        <w:rPr>
          <w:spacing w:val="-4"/>
        </w:rPr>
        <w:t>m</w:t>
      </w:r>
      <w:r w:rsidR="00091453">
        <w:rPr>
          <w:spacing w:val="-3"/>
        </w:rPr>
        <w:t>l</w:t>
      </w:r>
      <w:r w:rsidR="00091453">
        <w:t>ah</w:t>
      </w:r>
      <w:r w:rsidR="00091453">
        <w:rPr>
          <w:spacing w:val="-11"/>
        </w:rPr>
        <w:t xml:space="preserve"> </w:t>
      </w:r>
      <w:r w:rsidR="00091453">
        <w:rPr>
          <w:spacing w:val="-1"/>
          <w:w w:val="99"/>
        </w:rPr>
        <w:t>po</w:t>
      </w:r>
      <w:r w:rsidR="00091453">
        <w:rPr>
          <w:spacing w:val="-3"/>
          <w:w w:val="99"/>
        </w:rPr>
        <w:t>l</w:t>
      </w:r>
      <w:r w:rsidR="00091453">
        <w:rPr>
          <w:spacing w:val="1"/>
          <w:w w:val="99"/>
        </w:rPr>
        <w:t>o</w:t>
      </w:r>
      <w:r w:rsidR="00091453">
        <w:rPr>
          <w:spacing w:val="-4"/>
          <w:w w:val="99"/>
        </w:rPr>
        <w:t>n</w:t>
      </w:r>
      <w:r w:rsidR="00091453">
        <w:rPr>
          <w:w w:val="99"/>
        </w:rPr>
        <w:t>g</w:t>
      </w:r>
    </w:p>
    <w:p w14:paraId="7E5DA0AF" w14:textId="77777777" w:rsidR="00F91831" w:rsidRDefault="00091453">
      <w:pPr>
        <w:spacing w:before="33"/>
        <w:ind w:left="100" w:right="-33"/>
        <w:jc w:val="both"/>
      </w:pPr>
      <w:r>
        <w:rPr>
          <w:w w:val="99"/>
          <w:position w:val="2"/>
          <w:u w:val="single" w:color="000000"/>
        </w:rPr>
        <w:t xml:space="preserve"> </w:t>
      </w:r>
      <w:r>
        <w:rPr>
          <w:position w:val="2"/>
          <w:u w:val="single" w:color="000000"/>
        </w:rPr>
        <w:t xml:space="preserve">  </w:t>
      </w:r>
      <w:r>
        <w:rPr>
          <w:spacing w:val="19"/>
          <w:position w:val="2"/>
          <w:u w:val="single" w:color="000000"/>
        </w:rPr>
        <w:t xml:space="preserve"> </w:t>
      </w:r>
      <w:r>
        <w:rPr>
          <w:position w:val="2"/>
          <w:u w:val="single" w:color="000000"/>
        </w:rPr>
        <w:t>P</w:t>
      </w:r>
      <w:r>
        <w:rPr>
          <w:spacing w:val="-2"/>
          <w:position w:val="2"/>
          <w:u w:val="single" w:color="000000"/>
        </w:rPr>
        <w:t>er</w:t>
      </w:r>
      <w:r>
        <w:rPr>
          <w:spacing w:val="-3"/>
          <w:position w:val="2"/>
          <w:u w:val="single" w:color="000000"/>
        </w:rPr>
        <w:t>l</w:t>
      </w:r>
      <w:r>
        <w:rPr>
          <w:spacing w:val="-2"/>
          <w:position w:val="2"/>
          <w:u w:val="single" w:color="000000"/>
        </w:rPr>
        <w:t>a</w:t>
      </w:r>
      <w:r>
        <w:rPr>
          <w:spacing w:val="-1"/>
          <w:position w:val="2"/>
          <w:u w:val="single" w:color="000000"/>
        </w:rPr>
        <w:t>k</w:t>
      </w:r>
      <w:r>
        <w:rPr>
          <w:spacing w:val="-4"/>
          <w:position w:val="2"/>
          <w:u w:val="single" w:color="000000"/>
        </w:rPr>
        <w:t>u</w:t>
      </w:r>
      <w:r>
        <w:rPr>
          <w:position w:val="2"/>
          <w:u w:val="single" w:color="000000"/>
        </w:rPr>
        <w:t xml:space="preserve">an   </w:t>
      </w:r>
      <w:r>
        <w:rPr>
          <w:spacing w:val="36"/>
          <w:position w:val="2"/>
          <w:u w:val="single" w:color="000000"/>
        </w:rPr>
        <w:t xml:space="preserve"> </w:t>
      </w:r>
      <w:r>
        <w:rPr>
          <w:spacing w:val="-1"/>
          <w:position w:val="2"/>
          <w:u w:val="single" w:color="000000"/>
        </w:rPr>
        <w:t>p</w:t>
      </w:r>
      <w:r>
        <w:rPr>
          <w:spacing w:val="-2"/>
          <w:position w:val="2"/>
          <w:u w:val="single" w:color="000000"/>
        </w:rPr>
        <w:t>e</w:t>
      </w:r>
      <w:r>
        <w:rPr>
          <w:position w:val="2"/>
          <w:u w:val="single" w:color="000000"/>
        </w:rPr>
        <w:t>r</w:t>
      </w:r>
      <w:r>
        <w:rPr>
          <w:spacing w:val="-6"/>
          <w:position w:val="2"/>
          <w:u w:val="single" w:color="000000"/>
        </w:rPr>
        <w:t xml:space="preserve"> </w:t>
      </w:r>
      <w:r>
        <w:rPr>
          <w:spacing w:val="-3"/>
          <w:position w:val="2"/>
          <w:u w:val="single" w:color="000000"/>
        </w:rPr>
        <w:t>t</w:t>
      </w:r>
      <w:r>
        <w:rPr>
          <w:spacing w:val="-2"/>
          <w:position w:val="2"/>
          <w:u w:val="single" w:color="000000"/>
        </w:rPr>
        <w:t>a</w:t>
      </w:r>
      <w:r>
        <w:rPr>
          <w:spacing w:val="-4"/>
          <w:position w:val="2"/>
          <w:u w:val="single" w:color="000000"/>
        </w:rPr>
        <w:t>n</w:t>
      </w:r>
      <w:r>
        <w:rPr>
          <w:position w:val="2"/>
          <w:u w:val="single" w:color="000000"/>
        </w:rPr>
        <w:t>a</w:t>
      </w:r>
      <w:r>
        <w:rPr>
          <w:spacing w:val="-3"/>
          <w:position w:val="2"/>
          <w:u w:val="single" w:color="000000"/>
        </w:rPr>
        <w:t>m</w:t>
      </w:r>
      <w:r>
        <w:rPr>
          <w:position w:val="2"/>
          <w:u w:val="single" w:color="000000"/>
        </w:rPr>
        <w:t>an</w:t>
      </w:r>
      <w:r>
        <w:rPr>
          <w:spacing w:val="-12"/>
          <w:position w:val="2"/>
          <w:u w:val="single" w:color="000000"/>
        </w:rPr>
        <w:t xml:space="preserve"> </w:t>
      </w:r>
      <w:r>
        <w:rPr>
          <w:spacing w:val="-2"/>
          <w:position w:val="2"/>
          <w:u w:val="single" w:color="000000"/>
        </w:rPr>
        <w:t>(</w:t>
      </w:r>
      <w:r>
        <w:rPr>
          <w:spacing w:val="1"/>
          <w:position w:val="2"/>
          <w:u w:val="single" w:color="000000"/>
        </w:rPr>
        <w:t>b</w:t>
      </w:r>
      <w:r>
        <w:rPr>
          <w:spacing w:val="-4"/>
          <w:position w:val="2"/>
          <w:u w:val="single" w:color="000000"/>
        </w:rPr>
        <w:t>u</w:t>
      </w:r>
      <w:r>
        <w:rPr>
          <w:position w:val="2"/>
          <w:u w:val="single" w:color="000000"/>
        </w:rPr>
        <w:t>a</w:t>
      </w:r>
      <w:r>
        <w:rPr>
          <w:spacing w:val="-2"/>
          <w:position w:val="2"/>
          <w:u w:val="single" w:color="000000"/>
        </w:rPr>
        <w:t>h</w:t>
      </w:r>
      <w:r>
        <w:rPr>
          <w:position w:val="2"/>
          <w:u w:val="single" w:color="000000"/>
        </w:rPr>
        <w:t xml:space="preserve">)   </w:t>
      </w:r>
      <w:r>
        <w:rPr>
          <w:spacing w:val="4"/>
          <w:position w:val="2"/>
          <w:u w:val="single" w:color="000000"/>
        </w:rPr>
        <w:t xml:space="preserve"> </w:t>
      </w:r>
      <w:r>
        <w:rPr>
          <w:spacing w:val="1"/>
          <w:position w:val="2"/>
          <w:u w:val="single" w:color="000000"/>
        </w:rPr>
        <w:t>B</w:t>
      </w:r>
      <w:r>
        <w:rPr>
          <w:position w:val="2"/>
          <w:u w:val="single" w:color="000000"/>
        </w:rPr>
        <w:t>N</w:t>
      </w:r>
      <w:r>
        <w:rPr>
          <w:spacing w:val="2"/>
          <w:position w:val="2"/>
          <w:u w:val="single" w:color="000000"/>
        </w:rPr>
        <w:t>J</w:t>
      </w:r>
      <w:r>
        <w:rPr>
          <w:spacing w:val="1"/>
          <w:u w:val="single" w:color="000000"/>
        </w:rPr>
        <w:t>0</w:t>
      </w:r>
      <w:r>
        <w:rPr>
          <w:spacing w:val="-2"/>
          <w:u w:val="single" w:color="000000"/>
        </w:rPr>
        <w:t>,</w:t>
      </w:r>
      <w:r>
        <w:rPr>
          <w:spacing w:val="1"/>
          <w:u w:val="single" w:color="000000"/>
        </w:rPr>
        <w:t>0</w:t>
      </w:r>
      <w:r>
        <w:rPr>
          <w:u w:val="single" w:color="000000"/>
        </w:rPr>
        <w:t>5</w:t>
      </w:r>
      <w:r>
        <w:rPr>
          <w:spacing w:val="-9"/>
          <w:u w:val="single" w:color="000000"/>
        </w:rPr>
        <w:t xml:space="preserve"> </w:t>
      </w:r>
      <w:r>
        <w:rPr>
          <w:position w:val="2"/>
          <w:u w:val="single" w:color="000000"/>
        </w:rPr>
        <w:t>=</w:t>
      </w:r>
      <w:r>
        <w:rPr>
          <w:spacing w:val="-3"/>
          <w:position w:val="2"/>
          <w:u w:val="single" w:color="000000"/>
        </w:rPr>
        <w:t xml:space="preserve"> </w:t>
      </w:r>
      <w:r>
        <w:rPr>
          <w:spacing w:val="-4"/>
          <w:position w:val="2"/>
          <w:u w:val="single" w:color="000000"/>
        </w:rPr>
        <w:t>1,20</w:t>
      </w:r>
    </w:p>
    <w:p w14:paraId="68EA4385" w14:textId="13E5D3FA" w:rsidR="00F91831" w:rsidRDefault="003979A0">
      <w:pPr>
        <w:spacing w:before="41" w:line="267" w:lineRule="auto"/>
        <w:ind w:left="628" w:right="63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5C2FA457" wp14:editId="52369B04">
                <wp:simplePos x="0" y="0"/>
                <wp:positionH relativeFrom="page">
                  <wp:posOffset>1588135</wp:posOffset>
                </wp:positionH>
                <wp:positionV relativeFrom="paragraph">
                  <wp:posOffset>27305</wp:posOffset>
                </wp:positionV>
                <wp:extent cx="6350" cy="0"/>
                <wp:effectExtent l="6985" t="8255" r="5715" b="10795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2501" y="43"/>
                          <a:chExt cx="10" cy="0"/>
                        </a:xfrm>
                      </wpg:grpSpPr>
                      <wps:wsp>
                        <wps:cNvPr id="45" name="Freeform 45"/>
                        <wps:cNvSpPr>
                          <a:spLocks/>
                        </wps:cNvSpPr>
                        <wps:spPr bwMode="auto">
                          <a:xfrm>
                            <a:off x="2501" y="43"/>
                            <a:ext cx="10" cy="0"/>
                          </a:xfrm>
                          <a:custGeom>
                            <a:avLst/>
                            <a:gdLst>
                              <a:gd name="T0" fmla="+- 0 2501 2501"/>
                              <a:gd name="T1" fmla="*/ T0 w 10"/>
                              <a:gd name="T2" fmla="+- 0 2511 250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4" o:spid="_x0000_s1026" style="position:absolute;margin-left:125.05pt;margin-top:2.15pt;width:.5pt;height:0;z-index:-251660800;mso-position-horizontal-relative:page" coordorigin="2501,43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">
                <v:shape id="Freeform 45" o:spid="_x0000_s1027" style="position:absolute;left:2501;top:43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wsSsUA&#10;AADbAAAADwAAAGRycy9kb3ducmV2LnhtbESPT2vCQBTE74V+h+UVeinNxlrbJHUVERTxZtpDj4/s&#10;MwnNvg3ZzR+/vSsIPQ4z8xtmuZ5MIwbqXG1ZwSyKQRAXVtdcKvj53r0mIJxH1thYJgUXcrBePT4s&#10;MdN25BMNuS9FgLDLUEHlfZtJ6YqKDLrItsTBO9vOoA+yK6XucAxw08i3OP6QBmsOCxW2tK2o+Mt7&#10;o2Dr8pd+Pt/vk5aGo6nPv+lnapV6fpo2XyA8Tf4/fG8ftIL3Bdy+hB8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CxKxQAAANsAAAAPAAAAAAAAAAAAAAAAAJgCAABkcnMv&#10;ZG93bnJldi54bWxQSwUGAAAAAAQABAD1AAAAigMAAAAA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2AC0920C" wp14:editId="66AEE96D">
                <wp:simplePos x="0" y="0"/>
                <wp:positionH relativeFrom="page">
                  <wp:posOffset>2815590</wp:posOffset>
                </wp:positionH>
                <wp:positionV relativeFrom="paragraph">
                  <wp:posOffset>27305</wp:posOffset>
                </wp:positionV>
                <wp:extent cx="6350" cy="0"/>
                <wp:effectExtent l="5715" t="8255" r="6985" b="10795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4434" y="43"/>
                          <a:chExt cx="10" cy="0"/>
                        </a:xfrm>
                      </wpg:grpSpPr>
                      <wps:wsp>
                        <wps:cNvPr id="43" name="Freeform 43"/>
                        <wps:cNvSpPr>
                          <a:spLocks/>
                        </wps:cNvSpPr>
                        <wps:spPr bwMode="auto">
                          <a:xfrm>
                            <a:off x="4434" y="43"/>
                            <a:ext cx="10" cy="0"/>
                          </a:xfrm>
                          <a:custGeom>
                            <a:avLst/>
                            <a:gdLst>
                              <a:gd name="T0" fmla="+- 0 4434 4434"/>
                              <a:gd name="T1" fmla="*/ T0 w 10"/>
                              <a:gd name="T2" fmla="+- 0 4443 443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2" o:spid="_x0000_s1026" style="position:absolute;margin-left:221.7pt;margin-top:2.15pt;width:.5pt;height:0;z-index:-251659776;mso-position-horizontal-relative:page" coordorigin="4434,43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">
                <v:shape id="Freeform 43" o:spid="_x0000_s1027" style="position:absolute;left:4434;top:43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RpcMA&#10;AADbAAAADwAAAGRycy9kb3ducmV2LnhtbESPQYvCMBSE7wv+h/AEL4um2kVrNYoIiuzN6sHjo3m2&#10;xealNLF2//1GWNjjMDPfMOttb2rRUesqywqmkwgEcW51xYWC6+UwTkA4j6yxtkwKfsjBdjP4WGOq&#10;7YvP1GW+EAHCLkUFpfdNKqXLSzLoJrYhDt7dtgZ9kG0hdYuvADe1nEXRXBqsOCyU2NC+pPyRPY2C&#10;vcs+n3F8PCYNdd+mut+Wi6VVajTsdysQnnr/H/5rn7SCrxjeX8IP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RpcMAAADbAAAADwAAAAAAAAAAAAAAAACYAgAAZHJzL2Rv&#10;d25yZXYueG1sUEsFBgAAAAAEAAQA9QAAAIgDAAAAAA==&#10;" path="m,l9,e" filled="f" strokeweight=".58pt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3"/>
        </w:rPr>
        <w:t>J</w:t>
      </w:r>
      <w:r w:rsidR="00091453">
        <w:t xml:space="preserve">1                     </w:t>
      </w:r>
      <w:r w:rsidR="00091453">
        <w:rPr>
          <w:spacing w:val="1"/>
        </w:rPr>
        <w:t xml:space="preserve"> </w:t>
      </w:r>
      <w:r w:rsidR="00091453">
        <w:rPr>
          <w:spacing w:val="-1"/>
        </w:rPr>
        <w:t>4</w:t>
      </w:r>
      <w:r w:rsidR="00091453">
        <w:rPr>
          <w:spacing w:val="-2"/>
        </w:rPr>
        <w:t>,</w:t>
      </w:r>
      <w:r w:rsidR="00091453">
        <w:rPr>
          <w:spacing w:val="-1"/>
        </w:rPr>
        <w:t>4</w:t>
      </w:r>
      <w:r w:rsidR="00091453">
        <w:t xml:space="preserve">4                       </w:t>
      </w:r>
      <w:r w:rsidR="00091453">
        <w:rPr>
          <w:spacing w:val="-9"/>
          <w:position w:val="6"/>
        </w:rPr>
        <w:t xml:space="preserve">ab </w:t>
      </w:r>
      <w:r w:rsidR="00091453">
        <w:rPr>
          <w:spacing w:val="-3"/>
        </w:rPr>
        <w:t>J</w:t>
      </w:r>
      <w:r w:rsidR="00091453">
        <w:t xml:space="preserve">2                     </w:t>
      </w:r>
      <w:r w:rsidR="00091453">
        <w:rPr>
          <w:spacing w:val="29"/>
        </w:rPr>
        <w:t xml:space="preserve"> </w:t>
      </w:r>
      <w:r w:rsidR="00091453">
        <w:rPr>
          <w:spacing w:val="-1"/>
        </w:rPr>
        <w:t>6</w:t>
      </w:r>
      <w:r w:rsidR="00091453">
        <w:rPr>
          <w:spacing w:val="-2"/>
        </w:rPr>
        <w:t>,</w:t>
      </w:r>
      <w:r w:rsidR="00091453">
        <w:rPr>
          <w:spacing w:val="-1"/>
        </w:rPr>
        <w:t>8</w:t>
      </w:r>
      <w:r w:rsidR="00091453">
        <w:t xml:space="preserve">9                         </w:t>
      </w:r>
      <w:r w:rsidR="00091453">
        <w:rPr>
          <w:position w:val="5"/>
        </w:rPr>
        <w:t xml:space="preserve">c </w:t>
      </w:r>
      <w:r w:rsidR="00091453">
        <w:rPr>
          <w:spacing w:val="-3"/>
        </w:rPr>
        <w:t>J</w:t>
      </w:r>
      <w:r w:rsidR="00091453">
        <w:t xml:space="preserve">3                     </w:t>
      </w:r>
      <w:r w:rsidR="00091453">
        <w:rPr>
          <w:spacing w:val="49"/>
        </w:rPr>
        <w:t xml:space="preserve"> </w:t>
      </w:r>
      <w:r w:rsidR="00091453">
        <w:rPr>
          <w:spacing w:val="-1"/>
        </w:rPr>
        <w:t>4</w:t>
      </w:r>
      <w:r w:rsidR="00091453">
        <w:rPr>
          <w:spacing w:val="-2"/>
        </w:rPr>
        <w:t>,</w:t>
      </w:r>
      <w:r w:rsidR="00091453">
        <w:rPr>
          <w:spacing w:val="-1"/>
        </w:rPr>
        <w:t>8</w:t>
      </w:r>
      <w:r w:rsidR="00091453">
        <w:t xml:space="preserve">3                       </w:t>
      </w:r>
      <w:r w:rsidR="00091453">
        <w:rPr>
          <w:spacing w:val="48"/>
        </w:rPr>
        <w:t xml:space="preserve"> </w:t>
      </w:r>
      <w:r w:rsidR="00091453">
        <w:rPr>
          <w:position w:val="6"/>
        </w:rPr>
        <w:t>b</w:t>
      </w:r>
    </w:p>
    <w:p w14:paraId="7E2D3F85" w14:textId="77777777" w:rsidR="00F91831" w:rsidRDefault="00091453">
      <w:pPr>
        <w:spacing w:line="280" w:lineRule="exact"/>
        <w:ind w:left="628" w:right="481"/>
        <w:jc w:val="both"/>
      </w:pPr>
      <w:r>
        <w:rPr>
          <w:spacing w:val="-3"/>
          <w:position w:val="-1"/>
        </w:rPr>
        <w:t>J</w:t>
      </w:r>
      <w:r>
        <w:rPr>
          <w:position w:val="-1"/>
        </w:rPr>
        <w:t xml:space="preserve">4                     </w:t>
      </w:r>
      <w:r>
        <w:rPr>
          <w:spacing w:val="49"/>
          <w:position w:val="-1"/>
        </w:rPr>
        <w:t xml:space="preserve"> </w:t>
      </w:r>
      <w:r>
        <w:rPr>
          <w:spacing w:val="-1"/>
          <w:position w:val="-1"/>
        </w:rPr>
        <w:t>3</w:t>
      </w:r>
      <w:r>
        <w:rPr>
          <w:spacing w:val="-2"/>
          <w:position w:val="-1"/>
        </w:rPr>
        <w:t>,</w:t>
      </w:r>
      <w:r>
        <w:rPr>
          <w:spacing w:val="-1"/>
          <w:position w:val="-1"/>
        </w:rPr>
        <w:t>6</w:t>
      </w:r>
      <w:r>
        <w:rPr>
          <w:position w:val="-1"/>
        </w:rPr>
        <w:t xml:space="preserve">1                           </w:t>
      </w:r>
      <w:r>
        <w:rPr>
          <w:spacing w:val="35"/>
          <w:position w:val="-1"/>
        </w:rPr>
        <w:t xml:space="preserve"> </w:t>
      </w:r>
      <w:r>
        <w:rPr>
          <w:position w:val="4"/>
        </w:rPr>
        <w:t>a</w:t>
      </w:r>
    </w:p>
    <w:p w14:paraId="28EADB56" w14:textId="6034FD93" w:rsidR="00F91831" w:rsidRDefault="003979A0">
      <w:pPr>
        <w:spacing w:before="44"/>
        <w:ind w:left="100" w:right="43"/>
        <w:jc w:val="both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38AF942D" wp14:editId="37A56C35">
                <wp:simplePos x="0" y="0"/>
                <wp:positionH relativeFrom="page">
                  <wp:posOffset>901700</wp:posOffset>
                </wp:positionH>
                <wp:positionV relativeFrom="paragraph">
                  <wp:posOffset>25400</wp:posOffset>
                </wp:positionV>
                <wp:extent cx="2731135" cy="7620"/>
                <wp:effectExtent l="6350" t="6350" r="5715" b="508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1135" cy="7620"/>
                          <a:chOff x="1420" y="40"/>
                          <a:chExt cx="4301" cy="12"/>
                        </a:xfrm>
                      </wpg:grpSpPr>
                      <wps:wsp>
                        <wps:cNvPr id="37" name="Freeform 41"/>
                        <wps:cNvSpPr>
                          <a:spLocks/>
                        </wps:cNvSpPr>
                        <wps:spPr bwMode="auto">
                          <a:xfrm>
                            <a:off x="1426" y="45"/>
                            <a:ext cx="1075" cy="0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1075"/>
                              <a:gd name="T2" fmla="+- 0 2501 1426"/>
                              <a:gd name="T3" fmla="*/ T2 w 107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5">
                                <a:moveTo>
                                  <a:pt x="0" y="0"/>
                                </a:moveTo>
                                <a:lnTo>
                                  <a:pt x="1075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40"/>
                        <wps:cNvSpPr>
                          <a:spLocks/>
                        </wps:cNvSpPr>
                        <wps:spPr bwMode="auto">
                          <a:xfrm>
                            <a:off x="2487" y="45"/>
                            <a:ext cx="10" cy="0"/>
                          </a:xfrm>
                          <a:custGeom>
                            <a:avLst/>
                            <a:gdLst>
                              <a:gd name="T0" fmla="+- 0 2487 2487"/>
                              <a:gd name="T1" fmla="*/ T0 w 10"/>
                              <a:gd name="T2" fmla="+- 0 2496 2487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9"/>
                        <wps:cNvSpPr>
                          <a:spLocks/>
                        </wps:cNvSpPr>
                        <wps:spPr bwMode="auto">
                          <a:xfrm>
                            <a:off x="2496" y="45"/>
                            <a:ext cx="1937" cy="0"/>
                          </a:xfrm>
                          <a:custGeom>
                            <a:avLst/>
                            <a:gdLst>
                              <a:gd name="T0" fmla="+- 0 2496 2496"/>
                              <a:gd name="T1" fmla="*/ T0 w 1937"/>
                              <a:gd name="T2" fmla="+- 0 4434 2496"/>
                              <a:gd name="T3" fmla="*/ T2 w 19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37">
                                <a:moveTo>
                                  <a:pt x="0" y="0"/>
                                </a:moveTo>
                                <a:lnTo>
                                  <a:pt x="193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38"/>
                        <wps:cNvSpPr>
                          <a:spLocks/>
                        </wps:cNvSpPr>
                        <wps:spPr bwMode="auto">
                          <a:xfrm>
                            <a:off x="4419" y="45"/>
                            <a:ext cx="10" cy="0"/>
                          </a:xfrm>
                          <a:custGeom>
                            <a:avLst/>
                            <a:gdLst>
                              <a:gd name="T0" fmla="+- 0 4419 4419"/>
                              <a:gd name="T1" fmla="*/ T0 w 10"/>
                              <a:gd name="T2" fmla="+- 0 4429 4419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37"/>
                        <wps:cNvSpPr>
                          <a:spLocks/>
                        </wps:cNvSpPr>
                        <wps:spPr bwMode="auto">
                          <a:xfrm>
                            <a:off x="4429" y="45"/>
                            <a:ext cx="1286" cy="0"/>
                          </a:xfrm>
                          <a:custGeom>
                            <a:avLst/>
                            <a:gdLst>
                              <a:gd name="T0" fmla="+- 0 4429 4429"/>
                              <a:gd name="T1" fmla="*/ T0 w 1286"/>
                              <a:gd name="T2" fmla="+- 0 5715 4429"/>
                              <a:gd name="T3" fmla="*/ T2 w 128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86">
                                <a:moveTo>
                                  <a:pt x="0" y="0"/>
                                </a:moveTo>
                                <a:lnTo>
                                  <a:pt x="128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" o:spid="_x0000_s1026" style="position:absolute;margin-left:71pt;margin-top:2pt;width:215.05pt;height:.6pt;z-index:-251658752;mso-position-horizontal-relative:page" coordorigin="1420,40" coordsize="430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">
                <v:shape id="Freeform 41" o:spid="_x0000_s1027" style="position:absolute;left:1426;top:45;width:1075;height:0;visibility:visible;mso-wrap-style:square;v-text-anchor:top" coordsize="10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sIEcMA&#10;AADbAAAADwAAAGRycy9kb3ducmV2LnhtbESPT2sCMRTE74V+h/AK3mq2FbSsZqVYRO2pWr0/Nm//&#10;4OZlTbLr+u0bQehxmJnfMIvlYBrRk/O1ZQVv4wQEcW51zaWC4+/69QOED8gaG8uk4EYeltnz0wJT&#10;ba+8p/4QShEh7FNUUIXQplL6vCKDfmxb4ugV1hkMUbpSaofXCDeNfE+SqTRYc1yosKVVRfn50BkF&#10;fnMJbj3z3c+0/eq+V7v+QqdCqdHL8DkHEWgI/+FHe6sVTGZw/xJ/gM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sIEcMAAADbAAAADwAAAAAAAAAAAAAAAACYAgAAZHJzL2Rv&#10;d25yZXYueG1sUEsFBgAAAAAEAAQA9QAAAIgDAAAAAA==&#10;" path="m,l1075,e" filled="f" strokeweight=".58pt">
                  <v:path arrowok="t" o:connecttype="custom" o:connectlocs="0,0;1075,0" o:connectangles="0,0"/>
                </v:shape>
                <v:shape id="Freeform 40" o:spid="_x0000_s1028" style="position:absolute;left:2487;top:45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vwqcEA&#10;AADbAAAADwAAAGRycy9kb3ducmV2LnhtbERPu2rDMBTdC/kHcQtZSiw3hiZ2rIQQqCnd6nToeLGu&#10;H9S6MpZiO38fDYWOh/POT4vpxUSj6ywreI1iEMSV1R03Cr6v75s9COeRNfaWScGdHJyOq6ccM21n&#10;/qKp9I0IIewyVNB6P2RSuqolgy6yA3Hgajsa9AGOjdQjziHc9HIbx2/SYMehocWBLi1Vv+XNKLi4&#10;8uWWJEWxH2j6NF39k+5Sq9T6eTkfQHha/L/4z/2hFSRhbPgSfoA8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78KnBAAAA2wAAAA8AAAAAAAAAAAAAAAAAmAIAAGRycy9kb3du&#10;cmV2LnhtbFBLBQYAAAAABAAEAPUAAACGAwAAAAA=&#10;" path="m,l9,e" filled="f" strokeweight=".58pt">
                  <v:path arrowok="t" o:connecttype="custom" o:connectlocs="0,0;9,0" o:connectangles="0,0"/>
                </v:shape>
                <v:shape id="Freeform 39" o:spid="_x0000_s1029" style="position:absolute;left:2496;top:45;width:1937;height:0;visibility:visible;mso-wrap-style:square;v-text-anchor:top" coordsize="193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fst8YA&#10;AADbAAAADwAAAGRycy9kb3ducmV2LnhtbESPT2vCQBTE70K/w/IK3nTTCpJGVyktxR6q4J+Lt2f2&#10;mUSzb8Pu1sR+elcQehxm5jfMdN6ZWlzI+cqygpdhAoI4t7riQsFu+zVIQfiArLG2TAqu5GE+e+pN&#10;MdO25TVdNqEQEcI+QwVlCE0mpc9LMuiHtiGO3tE6gyFKV0jtsI1wU8vXJBlLgxXHhRIb+igpP29+&#10;jYK0/TR/43axPZ1duk8Xh+Xq+rNUqv/cvU9ABOrCf/jR/tYKRm9w/xJ/gJ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3fst8YAAADbAAAADwAAAAAAAAAAAAAAAACYAgAAZHJz&#10;L2Rvd25yZXYueG1sUEsFBgAAAAAEAAQA9QAAAIsDAAAAAA==&#10;" path="m,l1938,e" filled="f" strokeweight=".58pt">
                  <v:path arrowok="t" o:connecttype="custom" o:connectlocs="0,0;1938,0" o:connectangles="0,0"/>
                </v:shape>
                <v:shape id="Freeform 38" o:spid="_x0000_s1030" style="position:absolute;left:4419;top:45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uP0sEA&#10;AADbAAAADwAAAGRycy9kb3ducmV2LnhtbERPu2rDMBTdC/0HcQtdSiK3DonjRjbF0FCyxcmQ8WLd&#10;2KbWlbHkR/++GgodD+d9yBfTiYkG11pW8LqOQBBXVrdcK7hePlcJCOeRNXaWScEPOcizx4cDptrO&#10;fKap9LUIIexSVNB436dSuqohg25te+LA3e1g0Ac41FIPOIdw08m3KNpKgy2HhgZ7KhqqvsvRKChc&#10;+TLG8fGY9DSdTHu/7Xd7q9Tz0/LxDsLT4v/Ff+4vrWAT1ocv4QfI7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Lj9LBAAAA2wAAAA8AAAAAAAAAAAAAAAAAmAIAAGRycy9kb3du&#10;cmV2LnhtbFBLBQYAAAAABAAEAPUAAACGAwAAAAA=&#10;" path="m,l10,e" filled="f" strokeweight=".58pt">
                  <v:path arrowok="t" o:connecttype="custom" o:connectlocs="0,0;10,0" o:connectangles="0,0"/>
                </v:shape>
                <v:shape id="Freeform 37" o:spid="_x0000_s1031" style="position:absolute;left:4429;top:45;width:1286;height:0;visibility:visible;mso-wrap-style:square;v-text-anchor:top" coordsize="12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zYdcEA&#10;AADbAAAADwAAAGRycy9kb3ducmV2LnhtbESPQYvCMBSE7wv+h/CEvSyauohINYouKOtJrHp/NM+m&#10;tHkpTbbWf78RBI/DzHzDLNe9rUVHrS8dK5iMExDEudMlFwou591oDsIHZI21Y1LwIA/r1eBjial2&#10;dz5Rl4VCRAj7FBWYEJpUSp8bsujHriGO3s21FkOUbSF1i/cIt7X8TpKZtFhyXDDY0I+hvMr+rIJ9&#10;Y7r6ejFfutr6Ix/Mo/KUKfU57DcLEIH68A6/2r9awXQCzy/xB8jV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82HXBAAAA2wAAAA8AAAAAAAAAAAAAAAAAmAIAAGRycy9kb3du&#10;cmV2LnhtbFBLBQYAAAAABAAEAPUAAACGAwAAAAA=&#10;" path="m,l1286,e" filled="f" strokeweight=".58pt">
                  <v:path arrowok="t" o:connecttype="custom" o:connectlocs="0,0;1286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1"/>
          <w:sz w:val="22"/>
          <w:szCs w:val="22"/>
        </w:rPr>
        <w:t>K</w:t>
      </w:r>
      <w:r w:rsidR="00091453">
        <w:rPr>
          <w:spacing w:val="-2"/>
          <w:sz w:val="22"/>
          <w:szCs w:val="22"/>
        </w:rPr>
        <w:t>e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e</w:t>
      </w:r>
      <w:r w:rsidR="00091453">
        <w:rPr>
          <w:spacing w:val="-1"/>
          <w:sz w:val="22"/>
          <w:szCs w:val="22"/>
        </w:rPr>
        <w:t>r</w:t>
      </w:r>
      <w:r w:rsidR="00091453">
        <w:rPr>
          <w:sz w:val="22"/>
          <w:szCs w:val="22"/>
        </w:rPr>
        <w:t>an</w:t>
      </w:r>
      <w:r w:rsidR="00091453">
        <w:rPr>
          <w:spacing w:val="-2"/>
          <w:sz w:val="22"/>
          <w:szCs w:val="22"/>
        </w:rPr>
        <w:t>g</w:t>
      </w:r>
      <w:r w:rsidR="00091453">
        <w:rPr>
          <w:sz w:val="22"/>
          <w:szCs w:val="22"/>
        </w:rPr>
        <w:t>an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z w:val="22"/>
          <w:szCs w:val="22"/>
        </w:rPr>
        <w:t>: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pacing w:val="-1"/>
          <w:sz w:val="22"/>
          <w:szCs w:val="22"/>
        </w:rPr>
        <w:t>A</w:t>
      </w:r>
      <w:r w:rsidR="00091453">
        <w:rPr>
          <w:sz w:val="22"/>
          <w:szCs w:val="22"/>
        </w:rPr>
        <w:t>n</w:t>
      </w:r>
      <w:r w:rsidR="00091453">
        <w:rPr>
          <w:spacing w:val="-2"/>
          <w:sz w:val="22"/>
          <w:szCs w:val="22"/>
        </w:rPr>
        <w:t>gk</w:t>
      </w:r>
      <w:r w:rsidR="00091453">
        <w:rPr>
          <w:spacing w:val="3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-</w:t>
      </w:r>
      <w:r w:rsidR="00091453">
        <w:rPr>
          <w:sz w:val="22"/>
          <w:szCs w:val="22"/>
        </w:rPr>
        <w:t>angka</w:t>
      </w:r>
      <w:r w:rsidR="00091453">
        <w:rPr>
          <w:spacing w:val="4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ang d</w:t>
      </w:r>
      <w:r w:rsidR="00091453">
        <w:rPr>
          <w:spacing w:val="1"/>
          <w:sz w:val="22"/>
          <w:szCs w:val="22"/>
        </w:rPr>
        <w:t>ii</w:t>
      </w:r>
      <w:r w:rsidR="00091453">
        <w:rPr>
          <w:spacing w:val="-2"/>
          <w:sz w:val="22"/>
          <w:szCs w:val="22"/>
        </w:rPr>
        <w:t>k</w:t>
      </w:r>
      <w:r w:rsidR="00091453">
        <w:rPr>
          <w:sz w:val="22"/>
          <w:szCs w:val="22"/>
        </w:rPr>
        <w:t>u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i</w:t>
      </w:r>
      <w:r w:rsidR="00091453">
        <w:rPr>
          <w:spacing w:val="6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o</w:t>
      </w:r>
      <w:r w:rsidR="00091453">
        <w:rPr>
          <w:spacing w:val="1"/>
          <w:sz w:val="22"/>
          <w:szCs w:val="22"/>
        </w:rPr>
        <w:t>l</w:t>
      </w:r>
      <w:r w:rsidR="00091453">
        <w:rPr>
          <w:sz w:val="22"/>
          <w:szCs w:val="22"/>
        </w:rPr>
        <w:t>eh hu</w:t>
      </w:r>
      <w:r w:rsidR="00091453">
        <w:rPr>
          <w:spacing w:val="1"/>
          <w:sz w:val="22"/>
          <w:szCs w:val="22"/>
        </w:rPr>
        <w:t>r</w:t>
      </w:r>
      <w:r w:rsidR="00091453">
        <w:rPr>
          <w:sz w:val="22"/>
          <w:szCs w:val="22"/>
        </w:rPr>
        <w:t xml:space="preserve">uf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ang s</w:t>
      </w:r>
      <w:r w:rsidR="00091453">
        <w:rPr>
          <w:spacing w:val="1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m</w:t>
      </w:r>
      <w:r w:rsidR="00091453">
        <w:rPr>
          <w:sz w:val="22"/>
          <w:szCs w:val="22"/>
        </w:rPr>
        <w:t>a</w:t>
      </w:r>
      <w:r w:rsidR="00091453">
        <w:rPr>
          <w:spacing w:val="10"/>
          <w:sz w:val="22"/>
          <w:szCs w:val="22"/>
        </w:rPr>
        <w:t xml:space="preserve"> </w:t>
      </w:r>
      <w:r w:rsidR="00091453">
        <w:rPr>
          <w:spacing w:val="-4"/>
          <w:sz w:val="22"/>
          <w:szCs w:val="22"/>
        </w:rPr>
        <w:t>m</w:t>
      </w:r>
      <w:r w:rsidR="00091453">
        <w:rPr>
          <w:spacing w:val="3"/>
          <w:sz w:val="22"/>
          <w:szCs w:val="22"/>
        </w:rPr>
        <w:t>e</w:t>
      </w:r>
      <w:r w:rsidR="00091453">
        <w:rPr>
          <w:sz w:val="22"/>
          <w:szCs w:val="22"/>
        </w:rPr>
        <w:t>nu</w:t>
      </w:r>
      <w:r w:rsidR="00091453">
        <w:rPr>
          <w:spacing w:val="-2"/>
          <w:sz w:val="22"/>
          <w:szCs w:val="22"/>
        </w:rPr>
        <w:t>n</w:t>
      </w:r>
      <w:r w:rsidR="00091453">
        <w:rPr>
          <w:spacing w:val="3"/>
          <w:sz w:val="22"/>
          <w:szCs w:val="22"/>
        </w:rPr>
        <w:t>j</w:t>
      </w:r>
      <w:r w:rsidR="00091453">
        <w:rPr>
          <w:sz w:val="22"/>
          <w:szCs w:val="22"/>
        </w:rPr>
        <w:t>u</w:t>
      </w:r>
      <w:r w:rsidR="00091453">
        <w:rPr>
          <w:spacing w:val="-2"/>
          <w:sz w:val="22"/>
          <w:szCs w:val="22"/>
        </w:rPr>
        <w:t>kk</w:t>
      </w:r>
      <w:r w:rsidR="00091453">
        <w:rPr>
          <w:sz w:val="22"/>
          <w:szCs w:val="22"/>
        </w:rPr>
        <w:t>an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z w:val="22"/>
          <w:szCs w:val="22"/>
        </w:rPr>
        <w:t>bahwa pe</w:t>
      </w:r>
      <w:r w:rsidR="00091453">
        <w:rPr>
          <w:spacing w:val="1"/>
          <w:sz w:val="22"/>
          <w:szCs w:val="22"/>
        </w:rPr>
        <w:t>r</w:t>
      </w:r>
      <w:r w:rsidR="00091453">
        <w:rPr>
          <w:spacing w:val="-1"/>
          <w:sz w:val="22"/>
          <w:szCs w:val="22"/>
        </w:rPr>
        <w:t>l</w:t>
      </w:r>
      <w:r w:rsidR="00091453">
        <w:rPr>
          <w:sz w:val="22"/>
          <w:szCs w:val="22"/>
        </w:rPr>
        <w:t>a</w:t>
      </w:r>
      <w:r w:rsidR="00091453">
        <w:rPr>
          <w:spacing w:val="-2"/>
          <w:sz w:val="22"/>
          <w:szCs w:val="22"/>
        </w:rPr>
        <w:t>k</w:t>
      </w:r>
      <w:r w:rsidR="00091453">
        <w:rPr>
          <w:sz w:val="22"/>
          <w:szCs w:val="22"/>
        </w:rPr>
        <w:t>uan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z w:val="22"/>
          <w:szCs w:val="22"/>
        </w:rPr>
        <w:t>b</w:t>
      </w:r>
      <w:r w:rsidR="00091453">
        <w:rPr>
          <w:spacing w:val="-2"/>
          <w:sz w:val="22"/>
          <w:szCs w:val="22"/>
        </w:rPr>
        <w:t>e</w:t>
      </w:r>
      <w:r w:rsidR="00091453">
        <w:rPr>
          <w:spacing w:val="1"/>
          <w:sz w:val="22"/>
          <w:szCs w:val="22"/>
        </w:rPr>
        <w:t>r</w:t>
      </w:r>
      <w:r w:rsidR="00091453">
        <w:rPr>
          <w:sz w:val="22"/>
          <w:szCs w:val="22"/>
        </w:rPr>
        <w:t>b</w:t>
      </w:r>
      <w:r w:rsidR="00091453">
        <w:rPr>
          <w:spacing w:val="-2"/>
          <w:sz w:val="22"/>
          <w:szCs w:val="22"/>
        </w:rPr>
        <w:t>e</w:t>
      </w:r>
      <w:r w:rsidR="00091453">
        <w:rPr>
          <w:sz w:val="22"/>
          <w:szCs w:val="22"/>
        </w:rPr>
        <w:t xml:space="preserve">da </w:t>
      </w:r>
      <w:r w:rsidR="00091453">
        <w:rPr>
          <w:spacing w:val="1"/>
          <w:sz w:val="22"/>
          <w:szCs w:val="22"/>
        </w:rPr>
        <w:t>ti</w:t>
      </w:r>
      <w:r w:rsidR="00091453">
        <w:rPr>
          <w:spacing w:val="-2"/>
          <w:sz w:val="22"/>
          <w:szCs w:val="22"/>
        </w:rPr>
        <w:t>d</w:t>
      </w:r>
      <w:r w:rsidR="00091453">
        <w:rPr>
          <w:sz w:val="22"/>
          <w:szCs w:val="22"/>
        </w:rPr>
        <w:t>ak n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a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z w:val="22"/>
          <w:szCs w:val="22"/>
        </w:rPr>
        <w:t>pa</w:t>
      </w:r>
      <w:r w:rsidR="00091453">
        <w:rPr>
          <w:spacing w:val="-2"/>
          <w:sz w:val="22"/>
          <w:szCs w:val="22"/>
        </w:rPr>
        <w:t>d</w:t>
      </w:r>
      <w:r w:rsidR="00091453">
        <w:rPr>
          <w:sz w:val="22"/>
          <w:szCs w:val="22"/>
        </w:rPr>
        <w:t>a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pacing w:val="-1"/>
          <w:sz w:val="22"/>
          <w:szCs w:val="22"/>
        </w:rPr>
        <w:t>t</w:t>
      </w:r>
      <w:r w:rsidR="00091453">
        <w:rPr>
          <w:sz w:val="22"/>
          <w:szCs w:val="22"/>
        </w:rPr>
        <w:t>a</w:t>
      </w:r>
      <w:r w:rsidR="00091453">
        <w:rPr>
          <w:spacing w:val="-1"/>
          <w:sz w:val="22"/>
          <w:szCs w:val="22"/>
        </w:rPr>
        <w:t>r</w:t>
      </w:r>
      <w:r w:rsidR="00091453">
        <w:rPr>
          <w:sz w:val="22"/>
          <w:szCs w:val="22"/>
        </w:rPr>
        <w:t>af</w:t>
      </w:r>
      <w:r w:rsidR="00091453">
        <w:rPr>
          <w:spacing w:val="1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u</w:t>
      </w:r>
      <w:r w:rsidR="00091453">
        <w:rPr>
          <w:spacing w:val="1"/>
          <w:sz w:val="22"/>
          <w:szCs w:val="22"/>
        </w:rPr>
        <w:t>j</w:t>
      </w:r>
      <w:r w:rsidR="00091453">
        <w:rPr>
          <w:sz w:val="22"/>
          <w:szCs w:val="22"/>
        </w:rPr>
        <w:t xml:space="preserve">i </w:t>
      </w:r>
      <w:r w:rsidR="00091453">
        <w:rPr>
          <w:spacing w:val="-1"/>
          <w:sz w:val="22"/>
          <w:szCs w:val="22"/>
        </w:rPr>
        <w:t>BN</w:t>
      </w:r>
      <w:r w:rsidR="00091453">
        <w:rPr>
          <w:sz w:val="22"/>
          <w:szCs w:val="22"/>
        </w:rPr>
        <w:t>J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5</w:t>
      </w:r>
      <w:r w:rsidR="00091453">
        <w:rPr>
          <w:spacing w:val="1"/>
          <w:sz w:val="22"/>
          <w:szCs w:val="22"/>
        </w:rPr>
        <w:t>%.</w:t>
      </w:r>
    </w:p>
    <w:p w14:paraId="54ED3C32" w14:textId="77777777" w:rsidR="00F91831" w:rsidRDefault="00F91831">
      <w:pPr>
        <w:spacing w:before="7" w:line="120" w:lineRule="exact"/>
        <w:rPr>
          <w:sz w:val="12"/>
          <w:szCs w:val="12"/>
        </w:rPr>
      </w:pPr>
    </w:p>
    <w:p w14:paraId="2C2B2EB8" w14:textId="77777777" w:rsidR="00F91831" w:rsidRDefault="00091453">
      <w:pPr>
        <w:ind w:left="100" w:right="1616"/>
        <w:jc w:val="both"/>
        <w:rPr>
          <w:sz w:val="24"/>
          <w:szCs w:val="24"/>
        </w:rPr>
      </w:pPr>
      <w:r>
        <w:rPr>
          <w:b/>
          <w:sz w:val="24"/>
          <w:szCs w:val="24"/>
        </w:rPr>
        <w:t>J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lah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olo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ak</w:t>
      </w:r>
    </w:p>
    <w:p w14:paraId="0FAC198B" w14:textId="77777777" w:rsidR="00F91831" w:rsidRDefault="00091453">
      <w:pPr>
        <w:spacing w:before="36" w:line="273" w:lineRule="auto"/>
        <w:ind w:left="100" w:right="40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 xml:space="preserve">n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lah polong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tak.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uji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,</w:t>
      </w:r>
      <w:r>
        <w:rPr>
          <w:spacing w:val="-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2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</w:t>
      </w:r>
    </w:p>
    <w:p w14:paraId="585CB506" w14:textId="77777777" w:rsidR="00F91831" w:rsidRDefault="00091453">
      <w:pPr>
        <w:spacing w:before="10" w:line="274" w:lineRule="auto"/>
        <w:ind w:left="557" w:right="879"/>
      </w:pPr>
      <w:r>
        <w:br w:type="column"/>
      </w:r>
      <w:r>
        <w:rPr>
          <w:spacing w:val="-3"/>
        </w:rPr>
        <w:lastRenderedPageBreak/>
        <w:t>J</w:t>
      </w:r>
      <w:r>
        <w:t xml:space="preserve">1                           </w:t>
      </w:r>
      <w:r>
        <w:rPr>
          <w:spacing w:val="49"/>
        </w:rPr>
        <w:t xml:space="preserve"> </w:t>
      </w:r>
      <w:r>
        <w:rPr>
          <w:spacing w:val="-1"/>
        </w:rPr>
        <w:t>89</w:t>
      </w:r>
      <w:r>
        <w:rPr>
          <w:spacing w:val="-2"/>
        </w:rPr>
        <w:t>,</w:t>
      </w:r>
      <w:r>
        <w:rPr>
          <w:spacing w:val="-1"/>
        </w:rPr>
        <w:t>3</w:t>
      </w:r>
      <w:r>
        <w:t xml:space="preserve">3                              </w:t>
      </w:r>
      <w:r>
        <w:rPr>
          <w:spacing w:val="19"/>
        </w:rPr>
        <w:t xml:space="preserve"> </w:t>
      </w:r>
      <w:r>
        <w:rPr>
          <w:position w:val="5"/>
        </w:rPr>
        <w:t xml:space="preserve">a </w:t>
      </w:r>
      <w:r>
        <w:rPr>
          <w:spacing w:val="-3"/>
        </w:rPr>
        <w:t>J</w:t>
      </w:r>
      <w:r>
        <w:t xml:space="preserve">2                           </w:t>
      </w:r>
      <w:r>
        <w:rPr>
          <w:spacing w:val="1"/>
        </w:rPr>
        <w:t xml:space="preserve"> </w:t>
      </w:r>
      <w:r>
        <w:rPr>
          <w:spacing w:val="-1"/>
        </w:rPr>
        <w:t>140</w:t>
      </w:r>
      <w:r>
        <w:rPr>
          <w:spacing w:val="-2"/>
        </w:rPr>
        <w:t>,</w:t>
      </w:r>
      <w:r>
        <w:rPr>
          <w:spacing w:val="-1"/>
        </w:rPr>
        <w:t>8</w:t>
      </w:r>
      <w:r>
        <w:t xml:space="preserve">3                              </w:t>
      </w:r>
      <w:r>
        <w:rPr>
          <w:spacing w:val="47"/>
        </w:rPr>
        <w:t xml:space="preserve"> </w:t>
      </w:r>
      <w:r>
        <w:rPr>
          <w:position w:val="4"/>
        </w:rPr>
        <w:t xml:space="preserve">b </w:t>
      </w:r>
      <w:r>
        <w:rPr>
          <w:spacing w:val="-3"/>
        </w:rPr>
        <w:t>J</w:t>
      </w:r>
      <w:r>
        <w:t xml:space="preserve">3                           </w:t>
      </w:r>
      <w:r>
        <w:rPr>
          <w:spacing w:val="49"/>
        </w:rPr>
        <w:t xml:space="preserve"> </w:t>
      </w:r>
      <w:r>
        <w:rPr>
          <w:spacing w:val="-1"/>
        </w:rPr>
        <w:t>74</w:t>
      </w:r>
      <w:r>
        <w:rPr>
          <w:spacing w:val="-2"/>
        </w:rPr>
        <w:t>,</w:t>
      </w:r>
      <w:r>
        <w:rPr>
          <w:spacing w:val="-1"/>
        </w:rPr>
        <w:t>5</w:t>
      </w:r>
      <w:r>
        <w:t xml:space="preserve">0                              </w:t>
      </w:r>
      <w:r>
        <w:rPr>
          <w:spacing w:val="37"/>
        </w:rPr>
        <w:t xml:space="preserve"> </w:t>
      </w:r>
      <w:r>
        <w:rPr>
          <w:position w:val="5"/>
        </w:rPr>
        <w:t xml:space="preserve">a </w:t>
      </w:r>
      <w:r>
        <w:rPr>
          <w:spacing w:val="-3"/>
        </w:rPr>
        <w:t>J</w:t>
      </w:r>
      <w:r>
        <w:t xml:space="preserve">4                           </w:t>
      </w:r>
      <w:r>
        <w:rPr>
          <w:spacing w:val="49"/>
        </w:rPr>
        <w:t xml:space="preserve"> </w:t>
      </w:r>
      <w:r>
        <w:rPr>
          <w:spacing w:val="-1"/>
        </w:rPr>
        <w:t>56</w:t>
      </w:r>
      <w:r>
        <w:rPr>
          <w:spacing w:val="-2"/>
        </w:rPr>
        <w:t>,</w:t>
      </w:r>
      <w:r>
        <w:rPr>
          <w:spacing w:val="-1"/>
        </w:rPr>
        <w:t>0</w:t>
      </w:r>
      <w:r>
        <w:t xml:space="preserve">0                              </w:t>
      </w:r>
      <w:r>
        <w:rPr>
          <w:spacing w:val="19"/>
        </w:rPr>
        <w:t xml:space="preserve"> </w:t>
      </w:r>
      <w:r>
        <w:rPr>
          <w:position w:val="5"/>
        </w:rPr>
        <w:t>a</w:t>
      </w:r>
    </w:p>
    <w:p w14:paraId="7799849D" w14:textId="77777777" w:rsidR="00F91831" w:rsidRDefault="00091453">
      <w:pPr>
        <w:spacing w:line="220" w:lineRule="exact"/>
        <w:ind w:right="1103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-</w:t>
      </w:r>
      <w:r>
        <w:rPr>
          <w:sz w:val="22"/>
          <w:szCs w:val="22"/>
        </w:rPr>
        <w:t>angka</w:t>
      </w:r>
      <w:r>
        <w:rPr>
          <w:spacing w:val="5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5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eh</w:t>
      </w:r>
    </w:p>
    <w:p w14:paraId="57816848" w14:textId="77777777" w:rsidR="00F91831" w:rsidRDefault="00091453">
      <w:pPr>
        <w:spacing w:before="1" w:line="240" w:lineRule="exact"/>
        <w:ind w:right="1097"/>
        <w:jc w:val="both"/>
        <w:rPr>
          <w:sz w:val="22"/>
          <w:szCs w:val="22"/>
        </w:rPr>
      </w:pPr>
      <w:r>
        <w:rPr>
          <w:sz w:val="22"/>
          <w:szCs w:val="22"/>
        </w:rPr>
        <w:t>hu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uf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nu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bahwa pe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uan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da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ak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af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</w:p>
    <w:p w14:paraId="1A8A65B4" w14:textId="77777777" w:rsidR="00F91831" w:rsidRDefault="00091453">
      <w:pPr>
        <w:spacing w:line="240" w:lineRule="exact"/>
        <w:ind w:right="446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BN</w:t>
      </w:r>
      <w:r>
        <w:rPr>
          <w:sz w:val="22"/>
          <w:szCs w:val="22"/>
        </w:rPr>
        <w:t>J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5</w:t>
      </w:r>
      <w:r>
        <w:rPr>
          <w:spacing w:val="1"/>
          <w:sz w:val="22"/>
          <w:szCs w:val="22"/>
        </w:rPr>
        <w:t>%.</w:t>
      </w:r>
    </w:p>
    <w:p w14:paraId="4A6C722C" w14:textId="77777777" w:rsidR="00F91831" w:rsidRDefault="00F91831">
      <w:pPr>
        <w:spacing w:before="7" w:line="120" w:lineRule="exact"/>
        <w:rPr>
          <w:sz w:val="12"/>
          <w:szCs w:val="12"/>
        </w:rPr>
      </w:pPr>
    </w:p>
    <w:p w14:paraId="3D64DC46" w14:textId="77777777" w:rsidR="00F91831" w:rsidRDefault="00091453">
      <w:pPr>
        <w:ind w:right="2473"/>
        <w:jc w:val="both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at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olo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</w:p>
    <w:p w14:paraId="61633E8C" w14:textId="77777777" w:rsidR="00F91831" w:rsidRDefault="00F91831">
      <w:pPr>
        <w:spacing w:before="6" w:line="140" w:lineRule="exact"/>
        <w:rPr>
          <w:sz w:val="15"/>
          <w:szCs w:val="15"/>
        </w:rPr>
      </w:pPr>
    </w:p>
    <w:p w14:paraId="376367E3" w14:textId="77777777" w:rsidR="00F91831" w:rsidRDefault="00091453">
      <w:pPr>
        <w:ind w:left="566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</w:p>
    <w:p w14:paraId="7B953FEF" w14:textId="77777777" w:rsidR="00F91831" w:rsidRDefault="00091453">
      <w:pPr>
        <w:spacing w:before="41" w:line="275" w:lineRule="auto"/>
        <w:ind w:right="1094"/>
        <w:jc w:val="both"/>
        <w:rPr>
          <w:sz w:val="24"/>
          <w:szCs w:val="24"/>
        </w:rPr>
        <w:sectPr w:rsidR="00F91831">
          <w:type w:val="continuous"/>
          <w:pgSz w:w="11920" w:h="16840"/>
          <w:pgMar w:top="1340" w:right="300" w:bottom="280" w:left="1340" w:header="720" w:footer="720" w:gutter="0"/>
          <w:cols w:num="2" w:space="720" w:equalWidth="0">
            <w:col w:w="4345" w:space="624"/>
            <w:col w:w="5311"/>
          </w:cols>
        </w:sectPr>
      </w:pPr>
      <w:r>
        <w:rPr>
          <w:sz w:val="24"/>
          <w:szCs w:val="24"/>
        </w:rPr>
        <w:t>2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ar</w:t>
      </w:r>
      <w:r>
        <w:rPr>
          <w:sz w:val="24"/>
          <w:szCs w:val="24"/>
        </w:rPr>
        <w:t>uh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 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sa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,</w:t>
      </w:r>
      <w:r>
        <w:rPr>
          <w:spacing w:val="-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 xml:space="preserve">5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x 20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m</w:t>
      </w:r>
      <w:r w:rsidR="004E1E0B">
        <w:rPr>
          <w:sz w:val="24"/>
          <w:szCs w:val="24"/>
        </w:rPr>
        <w:t>)</w:t>
      </w:r>
      <w:r>
        <w:rPr>
          <w:sz w:val="24"/>
          <w:szCs w:val="24"/>
        </w:rPr>
        <w:t xml:space="preserve"> 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8,50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5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5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lain.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Djuk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2010), 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tah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ktor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fotosin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 laju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, khusus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s, 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n,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tas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in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mbentuk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polo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</w:p>
    <w:p w14:paraId="27C2B72D" w14:textId="77777777" w:rsidR="00F91831" w:rsidRDefault="00091453">
      <w:pPr>
        <w:spacing w:before="76"/>
        <w:ind w:left="400" w:right="243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 xml:space="preserve">5. </w:t>
      </w:r>
      <w:r>
        <w:rPr>
          <w:spacing w:val="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rak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73F9FCDB" w14:textId="6D563725" w:rsidR="00F91831" w:rsidRDefault="003979A0">
      <w:pPr>
        <w:spacing w:before="41"/>
        <w:ind w:left="400" w:right="1450"/>
        <w:jc w:val="both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42D45691" wp14:editId="2051632B">
                <wp:simplePos x="0" y="0"/>
                <wp:positionH relativeFrom="page">
                  <wp:posOffset>911225</wp:posOffset>
                </wp:positionH>
                <wp:positionV relativeFrom="paragraph">
                  <wp:posOffset>271145</wp:posOffset>
                </wp:positionV>
                <wp:extent cx="2757170" cy="7620"/>
                <wp:effectExtent l="6350" t="4445" r="8255" b="6985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7170" cy="7620"/>
                          <a:chOff x="1435" y="427"/>
                          <a:chExt cx="4342" cy="12"/>
                        </a:xfrm>
                      </wpg:grpSpPr>
                      <wps:wsp>
                        <wps:cNvPr id="31" name="Freeform 35"/>
                        <wps:cNvSpPr>
                          <a:spLocks/>
                        </wps:cNvSpPr>
                        <wps:spPr bwMode="auto">
                          <a:xfrm>
                            <a:off x="1440" y="433"/>
                            <a:ext cx="1075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1075"/>
                              <a:gd name="T2" fmla="+- 0 2516 1440"/>
                              <a:gd name="T3" fmla="*/ T2 w 107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5">
                                <a:moveTo>
                                  <a:pt x="0" y="0"/>
                                </a:moveTo>
                                <a:lnTo>
                                  <a:pt x="107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4"/>
                        <wps:cNvSpPr>
                          <a:spLocks/>
                        </wps:cNvSpPr>
                        <wps:spPr bwMode="auto">
                          <a:xfrm>
                            <a:off x="2516" y="433"/>
                            <a:ext cx="10" cy="0"/>
                          </a:xfrm>
                          <a:custGeom>
                            <a:avLst/>
                            <a:gdLst>
                              <a:gd name="T0" fmla="+- 0 2516 2516"/>
                              <a:gd name="T1" fmla="*/ T0 w 10"/>
                              <a:gd name="T2" fmla="+- 0 2525 2516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3"/>
                        <wps:cNvSpPr>
                          <a:spLocks/>
                        </wps:cNvSpPr>
                        <wps:spPr bwMode="auto">
                          <a:xfrm>
                            <a:off x="2525" y="433"/>
                            <a:ext cx="1947" cy="0"/>
                          </a:xfrm>
                          <a:custGeom>
                            <a:avLst/>
                            <a:gdLst>
                              <a:gd name="T0" fmla="+- 0 2525 2525"/>
                              <a:gd name="T1" fmla="*/ T0 w 1947"/>
                              <a:gd name="T2" fmla="+- 0 4472 2525"/>
                              <a:gd name="T3" fmla="*/ T2 w 19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47">
                                <a:moveTo>
                                  <a:pt x="0" y="0"/>
                                </a:moveTo>
                                <a:lnTo>
                                  <a:pt x="1947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2"/>
                        <wps:cNvSpPr>
                          <a:spLocks/>
                        </wps:cNvSpPr>
                        <wps:spPr bwMode="auto">
                          <a:xfrm>
                            <a:off x="4472" y="433"/>
                            <a:ext cx="10" cy="0"/>
                          </a:xfrm>
                          <a:custGeom>
                            <a:avLst/>
                            <a:gdLst>
                              <a:gd name="T0" fmla="+- 0 4472 4472"/>
                              <a:gd name="T1" fmla="*/ T0 w 10"/>
                              <a:gd name="T2" fmla="+- 0 4482 4472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1"/>
                        <wps:cNvSpPr>
                          <a:spLocks/>
                        </wps:cNvSpPr>
                        <wps:spPr bwMode="auto">
                          <a:xfrm>
                            <a:off x="4482" y="433"/>
                            <a:ext cx="1289" cy="0"/>
                          </a:xfrm>
                          <a:custGeom>
                            <a:avLst/>
                            <a:gdLst>
                              <a:gd name="T0" fmla="+- 0 4482 4482"/>
                              <a:gd name="T1" fmla="*/ T0 w 1289"/>
                              <a:gd name="T2" fmla="+- 0 5771 4482"/>
                              <a:gd name="T3" fmla="*/ T2 w 12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89">
                                <a:moveTo>
                                  <a:pt x="0" y="0"/>
                                </a:moveTo>
                                <a:lnTo>
                                  <a:pt x="128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" o:spid="_x0000_s1026" style="position:absolute;margin-left:71.75pt;margin-top:21.35pt;width:217.1pt;height:.6pt;z-index:-251652608;mso-position-horizontal-relative:page" coordorigin="1435,427" coordsize="434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">
                <v:shape id="Freeform 35" o:spid="_x0000_s1027" style="position:absolute;left:1440;top:433;width:1075;height:0;visibility:visible;mso-wrap-style:square;v-text-anchor:top" coordsize="10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41/sMA&#10;AADbAAAADwAAAGRycy9kb3ducmV2LnhtbESPS2vDMBCE74X8B7GB3Bo5DaTBiRxCQujj1Lzui7V+&#10;EGvlSLLj/vuqUOhxmJlvmPVmMI3oyfnasoLZNAFBnFtdc6ngcj48L0H4gKyxsUwKvsnDJhs9rTHV&#10;9sFH6k+hFBHCPkUFVQhtKqXPKzLop7Yljl5hncEQpSuldviIcNPIlyRZSIM1x4UKW9pVlN9OnVHg&#10;3+7BHV5997Vo993n7qO/07VQajIetisQgYbwH/5rv2sF8xn8fok/QG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41/sMAAADbAAAADwAAAAAAAAAAAAAAAACYAgAAZHJzL2Rv&#10;d25yZXYueG1sUEsFBgAAAAAEAAQA9QAAAIgDAAAAAA==&#10;" path="m,l1076,e" filled="f" strokeweight=".58pt">
                  <v:path arrowok="t" o:connecttype="custom" o:connectlocs="0,0;1076,0" o:connectangles="0,0"/>
                </v:shape>
                <v:shape id="Freeform 34" o:spid="_x0000_s1028" style="position:absolute;left:2516;top:433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PHQ8MA&#10;AADbAAAADwAAAGRycy9kb3ducmV2LnhtbESPT4vCMBTE74LfITzBi2iqhVVro4igLHvb6sHjo3n9&#10;g81LaWKt336zsLDHYWZ+w6SHwTSip87VlhUsFxEI4tzqmksFt+t5vgHhPLLGxjIpeJODw348SjHR&#10;9sXf1Ge+FAHCLkEFlfdtIqXLKzLoFrYlDl5hO4M+yK6UusNXgJtGrqLoQxqsOSxU2NKpovyRPY2C&#10;k8tmzzi+XDYt9V+mLu7b9dYqNZ0Mxx0IT4P/D/+1P7WCeAW/X8IP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dPHQ8MAAADbAAAADwAAAAAAAAAAAAAAAACYAgAAZHJzL2Rv&#10;d25yZXYueG1sUEsFBgAAAAAEAAQA9QAAAIgDAAAAAA==&#10;" path="m,l9,e" filled="f" strokeweight=".58pt">
                  <v:path arrowok="t" o:connecttype="custom" o:connectlocs="0,0;9,0" o:connectangles="0,0"/>
                </v:shape>
                <v:shape id="Freeform 33" o:spid="_x0000_s1029" style="position:absolute;left:2525;top:433;width:1947;height:0;visibility:visible;mso-wrap-style:square;v-text-anchor:top" coordsize="194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/41MQA&#10;AADbAAAADwAAAGRycy9kb3ducmV2LnhtbESPy2rDMBBF94X8g5hAd42cOpTgRAlNoNCFycvporvB&#10;msim1shYqu3+fVUoZHm5j8Ndb0fbiJ46XztWMJ8lIIhLp2s2Cq7F29MShA/IGhvHpOCHPGw3k4c1&#10;ZtoNfKb+EoyII+wzVFCF0GZS+rIii37mWuLo3VxnMUTZGak7HOK4beRzkrxIizVHQoUt7Ssqvy7f&#10;NkLmxzwkRXH8PJ0X+cfOnMaDMUo9TsfXFYhAY7iH/9vvWkGawt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2f+NTEAAAA2wAAAA8AAAAAAAAAAAAAAAAAmAIAAGRycy9k&#10;b3ducmV2LnhtbFBLBQYAAAAABAAEAPUAAACJAwAAAAA=&#10;" path="m,l1947,e" filled="f" strokeweight=".58pt">
                  <v:path arrowok="t" o:connecttype="custom" o:connectlocs="0,0;1947,0" o:connectangles="0,0"/>
                </v:shape>
                <v:shape id="Freeform 32" o:spid="_x0000_s1030" style="position:absolute;left:4472;top:433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b6rMMA&#10;AADbAAAADwAAAGRycy9kb3ducmV2LnhtbESPQYvCMBSE7wv+h/AEL4um2kVrNYoIiuzN6sHjo3m2&#10;xealNLF2//1GWNjjMDPfMOttb2rRUesqywqmkwgEcW51xYWC6+UwTkA4j6yxtkwKfsjBdjP4WGOq&#10;7YvP1GW+EAHCLkUFpfdNKqXLSzLoJrYhDt7dtgZ9kG0hdYuvADe1nEXRXBqsOCyU2NC+pPyRPY2C&#10;vcs+n3F8PCYNdd+mut+Wi6VVajTsdysQnnr/H/5rn7SC+AveX8IP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b6rMMAAADbAAAADwAAAAAAAAAAAAAAAACYAgAAZHJzL2Rv&#10;d25yZXYueG1sUEsFBgAAAAAEAAQA9QAAAIgDAAAAAA==&#10;" path="m,l10,e" filled="f" strokeweight=".58pt">
                  <v:path arrowok="t" o:connecttype="custom" o:connectlocs="0,0;10,0" o:connectangles="0,0"/>
                </v:shape>
                <v:shape id="Freeform 31" o:spid="_x0000_s1031" style="position:absolute;left:4482;top:433;width:1289;height:0;visibility:visible;mso-wrap-style:square;v-text-anchor:top" coordsize="12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f0o8UA&#10;AADbAAAADwAAAGRycy9kb3ducmV2LnhtbESPT2vCQBTE7wW/w/KEXkQ3WioSXUXEUi89+Odgbo/s&#10;MxvNvg3ZbUz76bsFweMwM79hFqvOVqKlxpeOFYxHCQji3OmSCwWn48dwBsIHZI2VY1LwQx5Wy97L&#10;AlPt7ryn9hAKESHsU1RgQqhTKX1uyKIfuZo4ehfXWAxRNoXUDd4j3FZykiRTabHkuGCwpo2h/Hb4&#10;tgryz6v8NdNNlw122yzDsx5M2i+lXvvdeg4iUBee4Ud7pxW8vcP/l/gD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Z/SjxQAAANsAAAAPAAAAAAAAAAAAAAAAAJgCAABkcnMv&#10;ZG93bnJldi54bWxQSwUGAAAAAAQABAD1AAAAigMAAAAA&#10;" path="m,l1289,e" filled="f" strokeweight=".58pt">
                  <v:path arrowok="t" o:connecttype="custom" o:connectlocs="0,0;1289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2"/>
          <w:sz w:val="24"/>
          <w:szCs w:val="24"/>
        </w:rPr>
        <w:t>B</w:t>
      </w:r>
      <w:r w:rsidR="00091453">
        <w:rPr>
          <w:spacing w:val="-1"/>
          <w:sz w:val="24"/>
          <w:szCs w:val="24"/>
        </w:rPr>
        <w:t>e</w:t>
      </w:r>
      <w:r w:rsidR="00091453">
        <w:rPr>
          <w:spacing w:val="1"/>
          <w:sz w:val="24"/>
          <w:szCs w:val="24"/>
        </w:rPr>
        <w:t>r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t </w:t>
      </w:r>
      <w:r w:rsidR="00091453">
        <w:rPr>
          <w:spacing w:val="1"/>
          <w:sz w:val="24"/>
          <w:szCs w:val="24"/>
        </w:rPr>
        <w:t>P</w:t>
      </w:r>
      <w:r w:rsidR="00091453">
        <w:rPr>
          <w:sz w:val="24"/>
          <w:szCs w:val="24"/>
        </w:rPr>
        <w:t>olong</w:t>
      </w:r>
      <w:r w:rsidR="00091453">
        <w:rPr>
          <w:spacing w:val="-2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1"/>
          <w:sz w:val="24"/>
          <w:szCs w:val="24"/>
        </w:rPr>
        <w:t>e</w:t>
      </w:r>
      <w:r w:rsidR="00091453">
        <w:rPr>
          <w:sz w:val="24"/>
          <w:szCs w:val="24"/>
        </w:rPr>
        <w:t xml:space="preserve">r </w:t>
      </w:r>
      <w:r w:rsidR="00091453">
        <w:rPr>
          <w:spacing w:val="-1"/>
          <w:sz w:val="24"/>
          <w:szCs w:val="24"/>
        </w:rPr>
        <w:t>Ta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man</w:t>
      </w:r>
      <w:r w:rsidR="00091453">
        <w:rPr>
          <w:spacing w:val="-11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(</w:t>
      </w:r>
      <w:r w:rsidR="00091453">
        <w:rPr>
          <w:spacing w:val="-5"/>
          <w:sz w:val="24"/>
          <w:szCs w:val="24"/>
        </w:rPr>
        <w:t>g</w:t>
      </w:r>
      <w:r w:rsidR="00091453">
        <w:rPr>
          <w:spacing w:val="-3"/>
          <w:sz w:val="24"/>
          <w:szCs w:val="24"/>
        </w:rPr>
        <w:t>).</w:t>
      </w:r>
    </w:p>
    <w:p w14:paraId="586650A6" w14:textId="77777777" w:rsidR="00F91831" w:rsidRDefault="00F91831">
      <w:pPr>
        <w:spacing w:before="8" w:line="120" w:lineRule="exact"/>
        <w:rPr>
          <w:sz w:val="13"/>
          <w:szCs w:val="13"/>
        </w:rPr>
      </w:pPr>
    </w:p>
    <w:p w14:paraId="6830CA24" w14:textId="77777777" w:rsidR="00F91831" w:rsidRDefault="00091453">
      <w:pPr>
        <w:ind w:left="1642" w:right="1577"/>
        <w:jc w:val="center"/>
      </w:pPr>
      <w:r>
        <w:rPr>
          <w:spacing w:val="-1"/>
        </w:rPr>
        <w:t>R</w:t>
      </w:r>
      <w:r>
        <w:t>e</w:t>
      </w:r>
      <w:r>
        <w:rPr>
          <w:spacing w:val="1"/>
        </w:rPr>
        <w:t>r</w:t>
      </w:r>
      <w:r>
        <w:t>ata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era</w:t>
      </w:r>
      <w:r>
        <w:t>t</w:t>
      </w:r>
      <w:r>
        <w:rPr>
          <w:spacing w:val="-9"/>
        </w:rPr>
        <w:t xml:space="preserve"> </w:t>
      </w:r>
      <w:r>
        <w:rPr>
          <w:spacing w:val="-1"/>
          <w:w w:val="99"/>
        </w:rPr>
        <w:t>po</w:t>
      </w:r>
      <w:r>
        <w:rPr>
          <w:spacing w:val="-3"/>
          <w:w w:val="99"/>
        </w:rPr>
        <w:t>l</w:t>
      </w:r>
      <w:r>
        <w:rPr>
          <w:spacing w:val="1"/>
          <w:w w:val="99"/>
        </w:rPr>
        <w:t>o</w:t>
      </w:r>
      <w:r>
        <w:rPr>
          <w:spacing w:val="-4"/>
          <w:w w:val="99"/>
        </w:rPr>
        <w:t>n</w:t>
      </w:r>
      <w:r>
        <w:rPr>
          <w:w w:val="99"/>
        </w:rPr>
        <w:t>g</w:t>
      </w:r>
    </w:p>
    <w:p w14:paraId="32C7BF1D" w14:textId="31641B5C" w:rsidR="00F91831" w:rsidRDefault="003979A0">
      <w:pPr>
        <w:tabs>
          <w:tab w:val="left" w:pos="2260"/>
        </w:tabs>
        <w:spacing w:before="7" w:line="286" w:lineRule="auto"/>
        <w:ind w:left="936" w:right="68" w:hanging="5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6709D8CF" wp14:editId="4542DEA4">
                <wp:simplePos x="0" y="0"/>
                <wp:positionH relativeFrom="page">
                  <wp:posOffset>1597660</wp:posOffset>
                </wp:positionH>
                <wp:positionV relativeFrom="paragraph">
                  <wp:posOffset>172085</wp:posOffset>
                </wp:positionV>
                <wp:extent cx="6350" cy="0"/>
                <wp:effectExtent l="6985" t="10160" r="5715" b="889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2516" y="271"/>
                          <a:chExt cx="10" cy="0"/>
                        </a:xfrm>
                      </wpg:grpSpPr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>
                            <a:off x="2516" y="271"/>
                            <a:ext cx="10" cy="0"/>
                          </a:xfrm>
                          <a:custGeom>
                            <a:avLst/>
                            <a:gdLst>
                              <a:gd name="T0" fmla="+- 0 2516 2516"/>
                              <a:gd name="T1" fmla="*/ T0 w 10"/>
                              <a:gd name="T2" fmla="+- 0 2525 2516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26" style="position:absolute;margin-left:125.8pt;margin-top:13.55pt;width:.5pt;height:0;z-index:-251651584;mso-position-horizontal-relative:page" coordorigin="2516,271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">
                <v:shape id="Freeform 29" o:spid="_x0000_s1027" style="position:absolute;left:2516;top:271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7D78QA&#10;AADbAAAADwAAAGRycy9kb3ducmV2LnhtbESPT2vCQBTE70K/w/IKXqTZ1EA1qasUoUG8NfbQ4yP7&#10;8odm34bsGuO3dwXB4zAzv2E2u8l0YqTBtZYVvEcxCOLS6pZrBb+n77c1COeRNXaWScGVHOy2L7MN&#10;Ztpe+IfGwtciQNhlqKDxvs+kdGVDBl1ke+LgVXYw6IMcaqkHvAS46eQyjj+kwZbDQoM97Rsq/4uz&#10;UbB3xeKcJHm+7mk8mrb6S1epVWr+On19gvA0+Wf40T5oBcsU7l/CD5D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uw+/EAAAA2wAAAA8AAAAAAAAAAAAAAAAAmAIAAGRycy9k&#10;b3ducmV2LnhtbFBLBQYAAAAABAAEAPUAAACJAwAAAAA=&#10;" path="m,l9,e" filled="f" strokeweight=".58pt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7FCF58C2" wp14:editId="6939DBF1">
                <wp:simplePos x="0" y="0"/>
                <wp:positionH relativeFrom="page">
                  <wp:posOffset>2839720</wp:posOffset>
                </wp:positionH>
                <wp:positionV relativeFrom="paragraph">
                  <wp:posOffset>172085</wp:posOffset>
                </wp:positionV>
                <wp:extent cx="6350" cy="0"/>
                <wp:effectExtent l="10795" t="10160" r="11430" b="889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4472" y="271"/>
                          <a:chExt cx="10" cy="0"/>
                        </a:xfrm>
                      </wpg:grpSpPr>
                      <wps:wsp>
                        <wps:cNvPr id="27" name="Freeform 27"/>
                        <wps:cNvSpPr>
                          <a:spLocks/>
                        </wps:cNvSpPr>
                        <wps:spPr bwMode="auto">
                          <a:xfrm>
                            <a:off x="4472" y="271"/>
                            <a:ext cx="10" cy="0"/>
                          </a:xfrm>
                          <a:custGeom>
                            <a:avLst/>
                            <a:gdLst>
                              <a:gd name="T0" fmla="+- 0 4472 4472"/>
                              <a:gd name="T1" fmla="*/ T0 w 10"/>
                              <a:gd name="T2" fmla="+- 0 4482 4472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" o:spid="_x0000_s1026" style="position:absolute;margin-left:223.6pt;margin-top:13.55pt;width:.5pt;height:0;z-index:-251650560;mso-position-horizontal-relative:page" coordorigin="4472,271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">
                <v:shape id="Freeform 27" o:spid="_x0000_s1027" style="position:absolute;left:4472;top:271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3yBsQA&#10;AADbAAAADwAAAGRycy9kb3ducmV2LnhtbESPS2vDMBCE74X8B7GFXkojx4E8XMsmBGJKb3FyyHGx&#10;1g9qrYylOO6/rwqFHoeZ+YZJ89n0YqLRdZYVrJYRCOLK6o4bBdfL6W0Hwnlkjb1lUvBNDvJs8ZRi&#10;ou2DzzSVvhEBwi5BBa33QyKlq1oy6JZ2IA5ebUeDPsixkXrER4CbXsZRtJEGOw4LLQ50bKn6Ku9G&#10;wdGVr/f1uih2A02fpqtv++3eKvXyPB/eQXia/X/4r/2hFcRb+P0SfoDM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98gbEAAAA2wAAAA8AAAAAAAAAAAAAAAAAmAIAAGRycy9k&#10;b3ducmV2LnhtbFBLBQYAAAAABAAEAPUAAACJAwAAAAA=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 w:rsidR="00091453">
        <w:rPr>
          <w:w w:val="99"/>
          <w:u w:val="single" w:color="000000"/>
        </w:rPr>
        <w:t xml:space="preserve"> </w:t>
      </w:r>
      <w:r w:rsidR="00091453">
        <w:rPr>
          <w:u w:val="single" w:color="000000"/>
        </w:rPr>
        <w:t xml:space="preserve">   </w:t>
      </w:r>
      <w:r w:rsidR="00091453">
        <w:rPr>
          <w:spacing w:val="-24"/>
          <w:u w:val="single" w:color="000000"/>
        </w:rPr>
        <w:t xml:space="preserve"> </w:t>
      </w:r>
      <w:r w:rsidR="00091453">
        <w:rPr>
          <w:u w:val="single" w:color="000000"/>
        </w:rPr>
        <w:t>P</w:t>
      </w:r>
      <w:r w:rsidR="00091453">
        <w:rPr>
          <w:spacing w:val="-2"/>
          <w:u w:val="single" w:color="000000"/>
        </w:rPr>
        <w:t>er</w:t>
      </w:r>
      <w:r w:rsidR="00091453">
        <w:rPr>
          <w:spacing w:val="-3"/>
          <w:u w:val="single" w:color="000000"/>
        </w:rPr>
        <w:t>l</w:t>
      </w:r>
      <w:r w:rsidR="00091453">
        <w:rPr>
          <w:spacing w:val="-2"/>
          <w:u w:val="single" w:color="000000"/>
        </w:rPr>
        <w:t>a</w:t>
      </w:r>
      <w:r w:rsidR="00091453">
        <w:rPr>
          <w:spacing w:val="-1"/>
          <w:u w:val="single" w:color="000000"/>
        </w:rPr>
        <w:t>k</w:t>
      </w:r>
      <w:r w:rsidR="00091453">
        <w:rPr>
          <w:spacing w:val="-4"/>
          <w:u w:val="single" w:color="000000"/>
        </w:rPr>
        <w:t>u</w:t>
      </w:r>
      <w:r w:rsidR="00091453">
        <w:rPr>
          <w:u w:val="single" w:color="000000"/>
        </w:rPr>
        <w:t xml:space="preserve">an       </w:t>
      </w:r>
      <w:r w:rsidR="00091453">
        <w:rPr>
          <w:spacing w:val="6"/>
          <w:u w:val="single" w:color="000000"/>
        </w:rPr>
        <w:t xml:space="preserve"> </w:t>
      </w:r>
      <w:r w:rsidR="00091453">
        <w:rPr>
          <w:spacing w:val="-1"/>
          <w:u w:val="single" w:color="000000"/>
        </w:rPr>
        <w:t>p</w:t>
      </w:r>
      <w:r w:rsidR="00091453">
        <w:rPr>
          <w:spacing w:val="-2"/>
          <w:u w:val="single" w:color="000000"/>
        </w:rPr>
        <w:t>e</w:t>
      </w:r>
      <w:r w:rsidR="00091453">
        <w:rPr>
          <w:u w:val="single" w:color="000000"/>
        </w:rPr>
        <w:t>r</w:t>
      </w:r>
      <w:r w:rsidR="00091453">
        <w:rPr>
          <w:spacing w:val="-6"/>
          <w:u w:val="single" w:color="000000"/>
        </w:rPr>
        <w:t xml:space="preserve"> </w:t>
      </w:r>
      <w:r w:rsidR="00091453">
        <w:rPr>
          <w:spacing w:val="-3"/>
          <w:u w:val="single" w:color="000000"/>
        </w:rPr>
        <w:t>t</w:t>
      </w:r>
      <w:r w:rsidR="00091453">
        <w:rPr>
          <w:spacing w:val="-2"/>
          <w:u w:val="single" w:color="000000"/>
        </w:rPr>
        <w:t>a</w:t>
      </w:r>
      <w:r w:rsidR="00091453">
        <w:rPr>
          <w:spacing w:val="-4"/>
          <w:u w:val="single" w:color="000000"/>
        </w:rPr>
        <w:t>n</w:t>
      </w:r>
      <w:r w:rsidR="00091453">
        <w:rPr>
          <w:u w:val="single" w:color="000000"/>
        </w:rPr>
        <w:t>a</w:t>
      </w:r>
      <w:r w:rsidR="00091453">
        <w:rPr>
          <w:spacing w:val="-3"/>
          <w:u w:val="single" w:color="000000"/>
        </w:rPr>
        <w:t>m</w:t>
      </w:r>
      <w:r w:rsidR="00091453">
        <w:rPr>
          <w:u w:val="single" w:color="000000"/>
        </w:rPr>
        <w:t>an</w:t>
      </w:r>
      <w:r w:rsidR="00091453">
        <w:rPr>
          <w:spacing w:val="-12"/>
          <w:u w:val="single" w:color="000000"/>
        </w:rPr>
        <w:t xml:space="preserve"> </w:t>
      </w:r>
      <w:r w:rsidR="00091453">
        <w:rPr>
          <w:spacing w:val="1"/>
          <w:u w:val="single" w:color="000000"/>
        </w:rPr>
        <w:t>(</w:t>
      </w:r>
      <w:r w:rsidR="00091453">
        <w:rPr>
          <w:spacing w:val="-4"/>
          <w:u w:val="single" w:color="000000"/>
        </w:rPr>
        <w:t>g</w:t>
      </w:r>
      <w:r w:rsidR="00091453">
        <w:rPr>
          <w:u w:val="single" w:color="000000"/>
        </w:rPr>
        <w:t xml:space="preserve">)      </w:t>
      </w:r>
      <w:r w:rsidR="00091453">
        <w:rPr>
          <w:spacing w:val="10"/>
          <w:u w:val="single" w:color="000000"/>
        </w:rPr>
        <w:t xml:space="preserve"> </w:t>
      </w:r>
      <w:r w:rsidR="00091453">
        <w:rPr>
          <w:spacing w:val="1"/>
          <w:position w:val="2"/>
          <w:u w:val="single" w:color="000000"/>
        </w:rPr>
        <w:t>B</w:t>
      </w:r>
      <w:r w:rsidR="00091453">
        <w:rPr>
          <w:position w:val="2"/>
          <w:u w:val="single" w:color="000000"/>
        </w:rPr>
        <w:t>N</w:t>
      </w:r>
      <w:r w:rsidR="00091453">
        <w:rPr>
          <w:spacing w:val="2"/>
          <w:position w:val="2"/>
          <w:u w:val="single" w:color="000000"/>
        </w:rPr>
        <w:t>J</w:t>
      </w:r>
      <w:r w:rsidR="00091453">
        <w:rPr>
          <w:spacing w:val="1"/>
          <w:u w:val="single" w:color="000000"/>
        </w:rPr>
        <w:t>0</w:t>
      </w:r>
      <w:r w:rsidR="00091453">
        <w:rPr>
          <w:spacing w:val="-2"/>
          <w:u w:val="single" w:color="000000"/>
        </w:rPr>
        <w:t>,</w:t>
      </w:r>
      <w:r w:rsidR="00091453">
        <w:rPr>
          <w:spacing w:val="1"/>
          <w:u w:val="single" w:color="000000"/>
        </w:rPr>
        <w:t>0</w:t>
      </w:r>
      <w:r w:rsidR="00091453">
        <w:rPr>
          <w:u w:val="single" w:color="000000"/>
        </w:rPr>
        <w:t>5</w:t>
      </w:r>
      <w:r w:rsidR="00091453">
        <w:rPr>
          <w:spacing w:val="-9"/>
          <w:u w:val="single" w:color="000000"/>
        </w:rPr>
        <w:t xml:space="preserve"> </w:t>
      </w:r>
      <w:r w:rsidR="00091453">
        <w:rPr>
          <w:position w:val="2"/>
          <w:u w:val="single" w:color="000000"/>
        </w:rPr>
        <w:t>=</w:t>
      </w:r>
      <w:r w:rsidR="00091453">
        <w:rPr>
          <w:spacing w:val="-3"/>
          <w:position w:val="2"/>
          <w:u w:val="single" w:color="000000"/>
        </w:rPr>
        <w:t xml:space="preserve"> </w:t>
      </w:r>
      <w:r w:rsidR="00091453">
        <w:rPr>
          <w:spacing w:val="-4"/>
          <w:position w:val="2"/>
          <w:u w:val="single" w:color="000000"/>
        </w:rPr>
        <w:t>1,64</w:t>
      </w:r>
      <w:r w:rsidR="00091453">
        <w:rPr>
          <w:spacing w:val="-2"/>
          <w:position w:val="2"/>
          <w:u w:val="single" w:color="000000"/>
        </w:rPr>
        <w:t xml:space="preserve"> </w:t>
      </w:r>
      <w:r w:rsidR="00091453">
        <w:rPr>
          <w:spacing w:val="-2"/>
          <w:position w:val="2"/>
        </w:rPr>
        <w:t xml:space="preserve"> </w:t>
      </w:r>
      <w:r w:rsidR="00091453">
        <w:rPr>
          <w:spacing w:val="-3"/>
        </w:rPr>
        <w:t>J</w:t>
      </w:r>
      <w:r w:rsidR="00091453">
        <w:t>1</w:t>
      </w:r>
      <w:r w:rsidR="00091453">
        <w:tab/>
      </w:r>
      <w:r w:rsidR="00091453">
        <w:rPr>
          <w:spacing w:val="-1"/>
        </w:rPr>
        <w:t>6</w:t>
      </w:r>
      <w:r w:rsidR="00091453">
        <w:rPr>
          <w:spacing w:val="-2"/>
        </w:rPr>
        <w:t>,</w:t>
      </w:r>
      <w:r w:rsidR="00091453">
        <w:rPr>
          <w:spacing w:val="-1"/>
        </w:rPr>
        <w:t>1</w:t>
      </w:r>
      <w:r w:rsidR="00091453">
        <w:t xml:space="preserve">7                       </w:t>
      </w:r>
      <w:r w:rsidR="00091453">
        <w:rPr>
          <w:spacing w:val="41"/>
        </w:rPr>
        <w:t xml:space="preserve"> </w:t>
      </w:r>
      <w:r w:rsidR="00091453">
        <w:rPr>
          <w:position w:val="5"/>
        </w:rPr>
        <w:t>a</w:t>
      </w:r>
    </w:p>
    <w:p w14:paraId="33FB94ED" w14:textId="77777777" w:rsidR="00F91831" w:rsidRDefault="00091453">
      <w:pPr>
        <w:spacing w:line="240" w:lineRule="exact"/>
        <w:ind w:left="898" w:right="793"/>
        <w:jc w:val="center"/>
      </w:pPr>
      <w:r>
        <w:rPr>
          <w:spacing w:val="-3"/>
          <w:position w:val="-1"/>
        </w:rPr>
        <w:t>J</w:t>
      </w:r>
      <w:r>
        <w:rPr>
          <w:position w:val="-1"/>
        </w:rPr>
        <w:t xml:space="preserve">2                      </w:t>
      </w:r>
      <w:r>
        <w:rPr>
          <w:spacing w:val="18"/>
          <w:position w:val="-1"/>
        </w:rPr>
        <w:t xml:space="preserve"> </w:t>
      </w:r>
      <w:r>
        <w:rPr>
          <w:spacing w:val="-1"/>
          <w:position w:val="-1"/>
        </w:rPr>
        <w:t>8</w:t>
      </w:r>
      <w:r>
        <w:rPr>
          <w:spacing w:val="-2"/>
          <w:position w:val="-1"/>
        </w:rPr>
        <w:t>,</w:t>
      </w:r>
      <w:r>
        <w:rPr>
          <w:spacing w:val="-1"/>
          <w:position w:val="-1"/>
        </w:rPr>
        <w:t>5</w:t>
      </w:r>
      <w:r>
        <w:rPr>
          <w:position w:val="-1"/>
        </w:rPr>
        <w:t xml:space="preserve">0                        </w:t>
      </w:r>
      <w:r>
        <w:rPr>
          <w:spacing w:val="33"/>
          <w:position w:val="-1"/>
        </w:rPr>
        <w:t xml:space="preserve"> </w:t>
      </w:r>
      <w:r>
        <w:rPr>
          <w:w w:val="99"/>
          <w:position w:val="4"/>
        </w:rPr>
        <w:t>b</w:t>
      </w:r>
    </w:p>
    <w:p w14:paraId="558D1652" w14:textId="77777777" w:rsidR="00F91831" w:rsidRDefault="00091453">
      <w:pPr>
        <w:spacing w:before="41"/>
        <w:ind w:left="895" w:right="809"/>
        <w:jc w:val="center"/>
      </w:pPr>
      <w:r>
        <w:rPr>
          <w:spacing w:val="-3"/>
        </w:rPr>
        <w:t>J</w:t>
      </w:r>
      <w:r>
        <w:t xml:space="preserve">3                      </w:t>
      </w:r>
      <w:r>
        <w:rPr>
          <w:spacing w:val="18"/>
        </w:rPr>
        <w:t xml:space="preserve"> </w:t>
      </w:r>
      <w:r>
        <w:rPr>
          <w:spacing w:val="-1"/>
        </w:rPr>
        <w:t>5</w:t>
      </w:r>
      <w:r>
        <w:rPr>
          <w:spacing w:val="-2"/>
        </w:rPr>
        <w:t>,</w:t>
      </w:r>
      <w:r>
        <w:rPr>
          <w:spacing w:val="-1"/>
        </w:rPr>
        <w:t>7</w:t>
      </w:r>
      <w:r>
        <w:t xml:space="preserve">6                        </w:t>
      </w:r>
      <w:r>
        <w:rPr>
          <w:spacing w:val="25"/>
        </w:rPr>
        <w:t xml:space="preserve"> </w:t>
      </w:r>
      <w:r>
        <w:rPr>
          <w:w w:val="99"/>
          <w:position w:val="5"/>
        </w:rPr>
        <w:t>a</w:t>
      </w:r>
    </w:p>
    <w:p w14:paraId="209E39E8" w14:textId="796A6A68" w:rsidR="00F91831" w:rsidRDefault="003979A0">
      <w:pPr>
        <w:spacing w:before="37" w:line="242" w:lineRule="auto"/>
        <w:ind w:left="400" w:right="240" w:firstLine="535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 wp14:anchorId="508D0954" wp14:editId="6AAC9203">
                <wp:simplePos x="0" y="0"/>
                <wp:positionH relativeFrom="page">
                  <wp:posOffset>901700</wp:posOffset>
                </wp:positionH>
                <wp:positionV relativeFrom="paragraph">
                  <wp:posOffset>207010</wp:posOffset>
                </wp:positionV>
                <wp:extent cx="2766060" cy="7620"/>
                <wp:effectExtent l="6350" t="6985" r="8890" b="4445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6060" cy="7620"/>
                          <a:chOff x="1420" y="326"/>
                          <a:chExt cx="4356" cy="12"/>
                        </a:xfrm>
                      </wpg:grpSpPr>
                      <wps:wsp>
                        <wps:cNvPr id="21" name="Freeform 25"/>
                        <wps:cNvSpPr>
                          <a:spLocks/>
                        </wps:cNvSpPr>
                        <wps:spPr bwMode="auto">
                          <a:xfrm>
                            <a:off x="1426" y="331"/>
                            <a:ext cx="1090" cy="0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1090"/>
                              <a:gd name="T2" fmla="+- 0 2516 1426"/>
                              <a:gd name="T3" fmla="*/ T2 w 109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90">
                                <a:moveTo>
                                  <a:pt x="0" y="0"/>
                                </a:moveTo>
                                <a:lnTo>
                                  <a:pt x="109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4"/>
                        <wps:cNvSpPr>
                          <a:spLocks/>
                        </wps:cNvSpPr>
                        <wps:spPr bwMode="auto">
                          <a:xfrm>
                            <a:off x="2501" y="331"/>
                            <a:ext cx="10" cy="0"/>
                          </a:xfrm>
                          <a:custGeom>
                            <a:avLst/>
                            <a:gdLst>
                              <a:gd name="T0" fmla="+- 0 2501 2501"/>
                              <a:gd name="T1" fmla="*/ T0 w 10"/>
                              <a:gd name="T2" fmla="+- 0 2511 250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3"/>
                        <wps:cNvSpPr>
                          <a:spLocks/>
                        </wps:cNvSpPr>
                        <wps:spPr bwMode="auto">
                          <a:xfrm>
                            <a:off x="2511" y="331"/>
                            <a:ext cx="1961" cy="0"/>
                          </a:xfrm>
                          <a:custGeom>
                            <a:avLst/>
                            <a:gdLst>
                              <a:gd name="T0" fmla="+- 0 2511 2511"/>
                              <a:gd name="T1" fmla="*/ T0 w 1961"/>
                              <a:gd name="T2" fmla="+- 0 4472 2511"/>
                              <a:gd name="T3" fmla="*/ T2 w 196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61">
                                <a:moveTo>
                                  <a:pt x="0" y="0"/>
                                </a:moveTo>
                                <a:lnTo>
                                  <a:pt x="1961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2"/>
                        <wps:cNvSpPr>
                          <a:spLocks/>
                        </wps:cNvSpPr>
                        <wps:spPr bwMode="auto">
                          <a:xfrm>
                            <a:off x="4458" y="331"/>
                            <a:ext cx="10" cy="0"/>
                          </a:xfrm>
                          <a:custGeom>
                            <a:avLst/>
                            <a:gdLst>
                              <a:gd name="T0" fmla="+- 0 4458 4458"/>
                              <a:gd name="T1" fmla="*/ T0 w 10"/>
                              <a:gd name="T2" fmla="+- 0 4467 4458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1"/>
                        <wps:cNvSpPr>
                          <a:spLocks/>
                        </wps:cNvSpPr>
                        <wps:spPr bwMode="auto">
                          <a:xfrm>
                            <a:off x="4467" y="331"/>
                            <a:ext cx="1303" cy="0"/>
                          </a:xfrm>
                          <a:custGeom>
                            <a:avLst/>
                            <a:gdLst>
                              <a:gd name="T0" fmla="+- 0 4467 4467"/>
                              <a:gd name="T1" fmla="*/ T0 w 1303"/>
                              <a:gd name="T2" fmla="+- 0 5771 4467"/>
                              <a:gd name="T3" fmla="*/ T2 w 13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03">
                                <a:moveTo>
                                  <a:pt x="0" y="0"/>
                                </a:moveTo>
                                <a:lnTo>
                                  <a:pt x="1304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26" style="position:absolute;margin-left:71pt;margin-top:16.3pt;width:217.8pt;height:.6pt;z-index:-251649536;mso-position-horizontal-relative:page" coordorigin="1420,326" coordsize="435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">
                <v:shape id="Freeform 25" o:spid="_x0000_s1027" style="position:absolute;left:1426;top:331;width:1090;height:0;visibility:visible;mso-wrap-style:square;v-text-anchor:top" coordsize="10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pBOcQA&#10;AADbAAAADwAAAGRycy9kb3ducmV2LnhtbESPT4vCMBTE7wt+h/CEva2pXZC1axQRih4E8Q/i8dm8&#10;bavNS2lird/eCAseh5n5DTOZdaYSLTWutKxgOIhAEGdWl5wrOOzTrx8QziNrrCyTggc5mE17HxNM&#10;tL3zltqdz0WAsEtQQeF9nUjpsoIMuoGtiYP3ZxuDPsgml7rBe4CbSsZRNJIGSw4LBda0KCi77m5G&#10;wfdSjk+L5W0Tj9t4k6b1/rg+X5T67HfzXxCeOv8O/7dXWkE8hNeX8APk9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KQTnEAAAA2wAAAA8AAAAAAAAAAAAAAAAAmAIAAGRycy9k&#10;b3ducmV2LnhtbFBLBQYAAAAABAAEAPUAAACJAwAAAAA=&#10;" path="m,l1090,e" filled="f" strokeweight=".58pt">
                  <v:path arrowok="t" o:connecttype="custom" o:connectlocs="0,0;1090,0" o:connectangles="0,0"/>
                </v:shape>
                <v:shape id="Freeform 24" o:spid="_x0000_s1028" style="position:absolute;left:2501;top:331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pRnsQA&#10;AADbAAAADwAAAGRycy9kb3ducmV2LnhtbESPT2vCQBTE70K/w/IKXqTZNIGqqasUoUG8NfbQ4yP7&#10;8odm34bsGuO3dwXB4zAzv2E2u8l0YqTBtZYVvEcxCOLS6pZrBb+n77cVCOeRNXaWScGVHOy2L7MN&#10;Ztpe+IfGwtciQNhlqKDxvs+kdGVDBl1ke+LgVXYw6IMcaqkHvAS46WQSxx/SYMthocGe9g2V/8XZ&#10;KNi7YnFO0zxf9TQeTVv9rZdrq9T8dfr6BOFp8s/wo33QCpIE7l/CD5D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KUZ7EAAAA2wAAAA8AAAAAAAAAAAAAAAAAmAIAAGRycy9k&#10;b3ducmV2LnhtbFBLBQYAAAAABAAEAPUAAACJAwAAAAA=&#10;" path="m,l10,e" filled="f" strokeweight=".58pt">
                  <v:path arrowok="t" o:connecttype="custom" o:connectlocs="0,0;10,0" o:connectangles="0,0"/>
                </v:shape>
                <v:shape id="Freeform 23" o:spid="_x0000_s1029" style="position:absolute;left:2511;top:331;width:1961;height:0;visibility:visible;mso-wrap-style:square;v-text-anchor:top" coordsize="19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WX/sIA&#10;AADbAAAADwAAAGRycy9kb3ducmV2LnhtbESP3YrCMBSE7xd8h3AEbxZNVRCtRhFBFBZ2/XuAQ3NM&#10;i81JaWJb334jLOzlMDPfMKtNZ0vRUO0LxwrGowQEceZ0wUbB7bofzkH4gKyxdEwKXuRhs+59rDDV&#10;ruUzNZdgRISwT1FBHkKVSumznCz6kauIo3d3tcUQZW2krrGNcFvKSZLMpMWC40KOFe1yyh6Xp1Xw&#10;ed3Zc9P6GS0Oyc+38e3XaW6UGvS77RJEoC78h//aR61gMoX3l/g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pZf+wgAAANsAAAAPAAAAAAAAAAAAAAAAAJgCAABkcnMvZG93&#10;bnJldi54bWxQSwUGAAAAAAQABAD1AAAAhwMAAAAA&#10;" path="m,l1961,e" filled="f" strokeweight=".58pt">
                  <v:path arrowok="t" o:connecttype="custom" o:connectlocs="0,0;1961,0" o:connectangles="0,0"/>
                </v:shape>
                <v:shape id="Freeform 22" o:spid="_x0000_s1030" style="position:absolute;left:4458;top:331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9sccQA&#10;AADbAAAADwAAAGRycy9kb3ducmV2LnhtbESPzWrDMBCE74W+g9hCLqWR45Q0dqOYEEgovcXpocfF&#10;Wv9QayUsxXHfvioEchxm5htmU0ymFyMNvrOsYDFPQBBXVnfcKPg6H17WIHxA1thbJgW/5KHYPj5s&#10;MNf2yicay9CICGGfo4I2BJdL6auWDPq5dcTRq+1gMEQ5NFIPeI1w08s0SVbSYMdxoUVH+5aqn/Ji&#10;FOx9+XxZLo/HtaPx03T1d/aWWaVmT9PuHUSgKdzDt/aHVpC+wv+X+AP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vbHHEAAAA2wAAAA8AAAAAAAAAAAAAAAAAmAIAAGRycy9k&#10;b3ducmV2LnhtbFBLBQYAAAAABAAEAPUAAACJAwAAAAA=&#10;" path="m,l9,e" filled="f" strokeweight=".58pt">
                  <v:path arrowok="t" o:connecttype="custom" o:connectlocs="0,0;9,0" o:connectangles="0,0"/>
                </v:shape>
                <v:shape id="Freeform 21" o:spid="_x0000_s1031" style="position:absolute;left:4467;top:331;width:1303;height:0;visibility:visible;mso-wrap-style:square;v-text-anchor:top" coordsize="13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EKJMMA&#10;AADbAAAADwAAAGRycy9kb3ducmV2LnhtbESPT2sCMRTE7wW/Q3hCbzWr0CKrUVQQ2l6sf/b+2LzN&#10;Lm5eliSu229vCgWPw8z8hlmuB9uKnnxoHCuYTjIQxKXTDRsFl/P+bQ4iRGSNrWNS8EsB1qvRyxJz&#10;7e58pP4UjUgQDjkqqGPscilDWZPFMHEdcfIq5y3GJL2R2uM9wW0rZ1n2IS02nBZq7GhXU3k93ayC&#10;zaEy0776LkzxpffzzG9l8bNV6nU8bBYgIg3xGf5vf2oFs3f4+5J+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EKJMMAAADbAAAADwAAAAAAAAAAAAAAAACYAgAAZHJzL2Rv&#10;d25yZXYueG1sUEsFBgAAAAAEAAQA9QAAAIgDAAAAAA==&#10;" path="m,l1304,e" filled="f" strokeweight=".58pt">
                  <v:path arrowok="t" o:connecttype="custom" o:connectlocs="0,0;1304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3"/>
        </w:rPr>
        <w:t>J</w:t>
      </w:r>
      <w:r w:rsidR="00091453">
        <w:t xml:space="preserve">4                      </w:t>
      </w:r>
      <w:r w:rsidR="00091453">
        <w:rPr>
          <w:spacing w:val="18"/>
        </w:rPr>
        <w:t xml:space="preserve"> </w:t>
      </w:r>
      <w:r w:rsidR="00091453">
        <w:rPr>
          <w:spacing w:val="-1"/>
        </w:rPr>
        <w:t>5</w:t>
      </w:r>
      <w:r w:rsidR="00091453">
        <w:rPr>
          <w:spacing w:val="-2"/>
        </w:rPr>
        <w:t>,</w:t>
      </w:r>
      <w:r w:rsidR="00091453">
        <w:rPr>
          <w:spacing w:val="-1"/>
        </w:rPr>
        <w:t>0</w:t>
      </w:r>
      <w:r w:rsidR="00091453">
        <w:t xml:space="preserve">6                       </w:t>
      </w:r>
      <w:r w:rsidR="00091453">
        <w:rPr>
          <w:spacing w:val="46"/>
        </w:rPr>
        <w:t xml:space="preserve"> </w:t>
      </w:r>
      <w:r w:rsidR="00091453">
        <w:rPr>
          <w:position w:val="5"/>
        </w:rPr>
        <w:t xml:space="preserve">a </w:t>
      </w:r>
      <w:r w:rsidR="00091453">
        <w:rPr>
          <w:spacing w:val="1"/>
          <w:sz w:val="22"/>
          <w:szCs w:val="22"/>
        </w:rPr>
        <w:t>K</w:t>
      </w:r>
      <w:r w:rsidR="00091453">
        <w:rPr>
          <w:spacing w:val="-2"/>
          <w:sz w:val="22"/>
          <w:szCs w:val="22"/>
        </w:rPr>
        <w:t>e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e</w:t>
      </w:r>
      <w:r w:rsidR="00091453">
        <w:rPr>
          <w:spacing w:val="-1"/>
          <w:sz w:val="22"/>
          <w:szCs w:val="22"/>
        </w:rPr>
        <w:t>r</w:t>
      </w:r>
      <w:r w:rsidR="00091453">
        <w:rPr>
          <w:sz w:val="22"/>
          <w:szCs w:val="22"/>
        </w:rPr>
        <w:t>an</w:t>
      </w:r>
      <w:r w:rsidR="00091453">
        <w:rPr>
          <w:spacing w:val="-2"/>
          <w:sz w:val="22"/>
          <w:szCs w:val="22"/>
        </w:rPr>
        <w:t>g</w:t>
      </w:r>
      <w:r w:rsidR="00091453">
        <w:rPr>
          <w:sz w:val="22"/>
          <w:szCs w:val="22"/>
        </w:rPr>
        <w:t>an</w:t>
      </w:r>
      <w:r w:rsidR="00091453">
        <w:rPr>
          <w:spacing w:val="49"/>
          <w:sz w:val="22"/>
          <w:szCs w:val="22"/>
        </w:rPr>
        <w:t xml:space="preserve"> </w:t>
      </w:r>
      <w:r w:rsidR="00091453">
        <w:rPr>
          <w:sz w:val="22"/>
          <w:szCs w:val="22"/>
        </w:rPr>
        <w:t>:</w:t>
      </w:r>
      <w:r w:rsidR="00091453">
        <w:rPr>
          <w:spacing w:val="49"/>
          <w:sz w:val="22"/>
          <w:szCs w:val="22"/>
        </w:rPr>
        <w:t xml:space="preserve"> </w:t>
      </w:r>
      <w:r w:rsidR="00091453">
        <w:rPr>
          <w:spacing w:val="-1"/>
          <w:sz w:val="22"/>
          <w:szCs w:val="22"/>
        </w:rPr>
        <w:t>A</w:t>
      </w:r>
      <w:r w:rsidR="00091453">
        <w:rPr>
          <w:sz w:val="22"/>
          <w:szCs w:val="22"/>
        </w:rPr>
        <w:t>n</w:t>
      </w:r>
      <w:r w:rsidR="00091453">
        <w:rPr>
          <w:spacing w:val="-2"/>
          <w:sz w:val="22"/>
          <w:szCs w:val="22"/>
        </w:rPr>
        <w:t>gk</w:t>
      </w:r>
      <w:r w:rsidR="00091453">
        <w:rPr>
          <w:spacing w:val="3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-</w:t>
      </w:r>
      <w:r w:rsidR="00091453">
        <w:rPr>
          <w:sz w:val="22"/>
          <w:szCs w:val="22"/>
        </w:rPr>
        <w:t>angka</w:t>
      </w:r>
      <w:r w:rsidR="00091453">
        <w:rPr>
          <w:spacing w:val="50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ang</w:t>
      </w:r>
      <w:r w:rsidR="00091453">
        <w:rPr>
          <w:spacing w:val="46"/>
          <w:sz w:val="22"/>
          <w:szCs w:val="22"/>
        </w:rPr>
        <w:t xml:space="preserve"> </w:t>
      </w:r>
      <w:r w:rsidR="00091453">
        <w:rPr>
          <w:sz w:val="22"/>
          <w:szCs w:val="22"/>
        </w:rPr>
        <w:t>d</w:t>
      </w:r>
      <w:r w:rsidR="00091453">
        <w:rPr>
          <w:spacing w:val="1"/>
          <w:sz w:val="22"/>
          <w:szCs w:val="22"/>
        </w:rPr>
        <w:t>ii</w:t>
      </w:r>
      <w:r w:rsidR="00091453">
        <w:rPr>
          <w:spacing w:val="-2"/>
          <w:sz w:val="22"/>
          <w:szCs w:val="22"/>
        </w:rPr>
        <w:t>k</w:t>
      </w:r>
      <w:r w:rsidR="00091453">
        <w:rPr>
          <w:sz w:val="22"/>
          <w:szCs w:val="22"/>
        </w:rPr>
        <w:t>u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i</w:t>
      </w:r>
      <w:r w:rsidR="00091453">
        <w:rPr>
          <w:spacing w:val="52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o</w:t>
      </w:r>
      <w:r w:rsidR="00091453">
        <w:rPr>
          <w:spacing w:val="1"/>
          <w:sz w:val="22"/>
          <w:szCs w:val="22"/>
        </w:rPr>
        <w:t>l</w:t>
      </w:r>
      <w:r w:rsidR="00091453">
        <w:rPr>
          <w:sz w:val="22"/>
          <w:szCs w:val="22"/>
        </w:rPr>
        <w:t>eh hu</w:t>
      </w:r>
      <w:r w:rsidR="00091453">
        <w:rPr>
          <w:spacing w:val="1"/>
          <w:sz w:val="22"/>
          <w:szCs w:val="22"/>
        </w:rPr>
        <w:t>r</w:t>
      </w:r>
      <w:r w:rsidR="00091453">
        <w:rPr>
          <w:sz w:val="22"/>
          <w:szCs w:val="22"/>
        </w:rPr>
        <w:t xml:space="preserve">uf   </w:t>
      </w:r>
      <w:r w:rsidR="00091453">
        <w:rPr>
          <w:spacing w:val="35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 xml:space="preserve">ang   </w:t>
      </w:r>
      <w:r w:rsidR="00091453">
        <w:rPr>
          <w:spacing w:val="35"/>
          <w:sz w:val="22"/>
          <w:szCs w:val="22"/>
        </w:rPr>
        <w:t xml:space="preserve"> </w:t>
      </w:r>
      <w:r w:rsidR="00091453">
        <w:rPr>
          <w:sz w:val="22"/>
          <w:szCs w:val="22"/>
        </w:rPr>
        <w:t>s</w:t>
      </w:r>
      <w:r w:rsidR="00091453">
        <w:rPr>
          <w:spacing w:val="1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m</w:t>
      </w:r>
      <w:r w:rsidR="00091453">
        <w:rPr>
          <w:sz w:val="22"/>
          <w:szCs w:val="22"/>
        </w:rPr>
        <w:t xml:space="preserve">a   </w:t>
      </w:r>
      <w:r w:rsidR="00091453">
        <w:rPr>
          <w:spacing w:val="45"/>
          <w:sz w:val="22"/>
          <w:szCs w:val="22"/>
        </w:rPr>
        <w:t xml:space="preserve"> </w:t>
      </w:r>
      <w:r w:rsidR="00091453">
        <w:rPr>
          <w:spacing w:val="-4"/>
          <w:sz w:val="22"/>
          <w:szCs w:val="22"/>
        </w:rPr>
        <w:t>m</w:t>
      </w:r>
      <w:r w:rsidR="00091453">
        <w:rPr>
          <w:spacing w:val="3"/>
          <w:sz w:val="22"/>
          <w:szCs w:val="22"/>
        </w:rPr>
        <w:t>e</w:t>
      </w:r>
      <w:r w:rsidR="00091453">
        <w:rPr>
          <w:sz w:val="22"/>
          <w:szCs w:val="22"/>
        </w:rPr>
        <w:t>nu</w:t>
      </w:r>
      <w:r w:rsidR="00091453">
        <w:rPr>
          <w:spacing w:val="-2"/>
          <w:sz w:val="22"/>
          <w:szCs w:val="22"/>
        </w:rPr>
        <w:t>n</w:t>
      </w:r>
      <w:r w:rsidR="00091453">
        <w:rPr>
          <w:spacing w:val="3"/>
          <w:sz w:val="22"/>
          <w:szCs w:val="22"/>
        </w:rPr>
        <w:t>j</w:t>
      </w:r>
      <w:r w:rsidR="00091453">
        <w:rPr>
          <w:sz w:val="22"/>
          <w:szCs w:val="22"/>
        </w:rPr>
        <w:t>u</w:t>
      </w:r>
      <w:r w:rsidR="00091453">
        <w:rPr>
          <w:spacing w:val="-2"/>
          <w:sz w:val="22"/>
          <w:szCs w:val="22"/>
        </w:rPr>
        <w:t>kk</w:t>
      </w:r>
      <w:r w:rsidR="00091453">
        <w:rPr>
          <w:sz w:val="22"/>
          <w:szCs w:val="22"/>
        </w:rPr>
        <w:t xml:space="preserve">an   </w:t>
      </w:r>
      <w:r w:rsidR="00091453">
        <w:rPr>
          <w:spacing w:val="38"/>
          <w:sz w:val="22"/>
          <w:szCs w:val="22"/>
        </w:rPr>
        <w:t xml:space="preserve"> </w:t>
      </w:r>
      <w:r w:rsidR="00091453">
        <w:rPr>
          <w:sz w:val="22"/>
          <w:szCs w:val="22"/>
        </w:rPr>
        <w:t>bahwa pe</w:t>
      </w:r>
      <w:r w:rsidR="00091453">
        <w:rPr>
          <w:spacing w:val="1"/>
          <w:sz w:val="22"/>
          <w:szCs w:val="22"/>
        </w:rPr>
        <w:t>r</w:t>
      </w:r>
      <w:r w:rsidR="00091453">
        <w:rPr>
          <w:spacing w:val="-1"/>
          <w:sz w:val="22"/>
          <w:szCs w:val="22"/>
        </w:rPr>
        <w:t>l</w:t>
      </w:r>
      <w:r w:rsidR="00091453">
        <w:rPr>
          <w:sz w:val="22"/>
          <w:szCs w:val="22"/>
        </w:rPr>
        <w:t>a</w:t>
      </w:r>
      <w:r w:rsidR="00091453">
        <w:rPr>
          <w:spacing w:val="-2"/>
          <w:sz w:val="22"/>
          <w:szCs w:val="22"/>
        </w:rPr>
        <w:t>k</w:t>
      </w:r>
      <w:r w:rsidR="00091453">
        <w:rPr>
          <w:sz w:val="22"/>
          <w:szCs w:val="22"/>
        </w:rPr>
        <w:t>uan</w:t>
      </w:r>
      <w:r w:rsidR="00091453">
        <w:rPr>
          <w:spacing w:val="51"/>
          <w:sz w:val="22"/>
          <w:szCs w:val="22"/>
        </w:rPr>
        <w:t xml:space="preserve"> </w:t>
      </w:r>
      <w:r w:rsidR="00091453">
        <w:rPr>
          <w:sz w:val="22"/>
          <w:szCs w:val="22"/>
        </w:rPr>
        <w:t>b</w:t>
      </w:r>
      <w:r w:rsidR="00091453">
        <w:rPr>
          <w:spacing w:val="-2"/>
          <w:sz w:val="22"/>
          <w:szCs w:val="22"/>
        </w:rPr>
        <w:t>e</w:t>
      </w:r>
      <w:r w:rsidR="00091453">
        <w:rPr>
          <w:spacing w:val="1"/>
          <w:sz w:val="22"/>
          <w:szCs w:val="22"/>
        </w:rPr>
        <w:t>r</w:t>
      </w:r>
      <w:r w:rsidR="00091453">
        <w:rPr>
          <w:sz w:val="22"/>
          <w:szCs w:val="22"/>
        </w:rPr>
        <w:t>b</w:t>
      </w:r>
      <w:r w:rsidR="00091453">
        <w:rPr>
          <w:spacing w:val="-2"/>
          <w:sz w:val="22"/>
          <w:szCs w:val="22"/>
        </w:rPr>
        <w:t>e</w:t>
      </w:r>
      <w:r w:rsidR="00091453">
        <w:rPr>
          <w:sz w:val="22"/>
          <w:szCs w:val="22"/>
        </w:rPr>
        <w:t>da</w:t>
      </w:r>
      <w:r w:rsidR="00091453">
        <w:rPr>
          <w:spacing w:val="48"/>
          <w:sz w:val="22"/>
          <w:szCs w:val="22"/>
        </w:rPr>
        <w:t xml:space="preserve"> </w:t>
      </w:r>
      <w:r w:rsidR="00091453">
        <w:rPr>
          <w:spacing w:val="1"/>
          <w:sz w:val="22"/>
          <w:szCs w:val="22"/>
        </w:rPr>
        <w:t>ti</w:t>
      </w:r>
      <w:r w:rsidR="00091453">
        <w:rPr>
          <w:spacing w:val="-2"/>
          <w:sz w:val="22"/>
          <w:szCs w:val="22"/>
        </w:rPr>
        <w:t>d</w:t>
      </w:r>
      <w:r w:rsidR="00091453">
        <w:rPr>
          <w:sz w:val="22"/>
          <w:szCs w:val="22"/>
        </w:rPr>
        <w:t>ak</w:t>
      </w:r>
      <w:r w:rsidR="00091453">
        <w:rPr>
          <w:spacing w:val="48"/>
          <w:sz w:val="22"/>
          <w:szCs w:val="22"/>
        </w:rPr>
        <w:t xml:space="preserve"> </w:t>
      </w:r>
      <w:r w:rsidR="00091453">
        <w:rPr>
          <w:sz w:val="22"/>
          <w:szCs w:val="22"/>
        </w:rPr>
        <w:t>n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a</w:t>
      </w:r>
      <w:r w:rsidR="00091453">
        <w:rPr>
          <w:spacing w:val="51"/>
          <w:sz w:val="22"/>
          <w:szCs w:val="22"/>
        </w:rPr>
        <w:t xml:space="preserve"> </w:t>
      </w:r>
      <w:r w:rsidR="00091453">
        <w:rPr>
          <w:sz w:val="22"/>
          <w:szCs w:val="22"/>
        </w:rPr>
        <w:t>pa</w:t>
      </w:r>
      <w:r w:rsidR="00091453">
        <w:rPr>
          <w:spacing w:val="-2"/>
          <w:sz w:val="22"/>
          <w:szCs w:val="22"/>
        </w:rPr>
        <w:t>d</w:t>
      </w:r>
      <w:r w:rsidR="00091453">
        <w:rPr>
          <w:sz w:val="22"/>
          <w:szCs w:val="22"/>
        </w:rPr>
        <w:t>a</w:t>
      </w:r>
      <w:r w:rsidR="00091453">
        <w:rPr>
          <w:spacing w:val="51"/>
          <w:sz w:val="22"/>
          <w:szCs w:val="22"/>
        </w:rPr>
        <w:t xml:space="preserve"> </w:t>
      </w:r>
      <w:r w:rsidR="00091453">
        <w:rPr>
          <w:spacing w:val="-1"/>
          <w:sz w:val="22"/>
          <w:szCs w:val="22"/>
        </w:rPr>
        <w:t>t</w:t>
      </w:r>
      <w:r w:rsidR="00091453">
        <w:rPr>
          <w:sz w:val="22"/>
          <w:szCs w:val="22"/>
        </w:rPr>
        <w:t>a</w:t>
      </w:r>
      <w:r w:rsidR="00091453">
        <w:rPr>
          <w:spacing w:val="-1"/>
          <w:sz w:val="22"/>
          <w:szCs w:val="22"/>
        </w:rPr>
        <w:t>r</w:t>
      </w:r>
      <w:r w:rsidR="00091453">
        <w:rPr>
          <w:sz w:val="22"/>
          <w:szCs w:val="22"/>
        </w:rPr>
        <w:t>af</w:t>
      </w:r>
      <w:r w:rsidR="00091453">
        <w:rPr>
          <w:spacing w:val="49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u</w:t>
      </w:r>
      <w:r w:rsidR="00091453">
        <w:rPr>
          <w:spacing w:val="1"/>
          <w:sz w:val="22"/>
          <w:szCs w:val="22"/>
        </w:rPr>
        <w:t>j</w:t>
      </w:r>
      <w:r w:rsidR="00091453">
        <w:rPr>
          <w:sz w:val="22"/>
          <w:szCs w:val="22"/>
        </w:rPr>
        <w:t xml:space="preserve">i </w:t>
      </w:r>
      <w:r w:rsidR="00091453">
        <w:rPr>
          <w:spacing w:val="-1"/>
          <w:sz w:val="22"/>
          <w:szCs w:val="22"/>
        </w:rPr>
        <w:t>BN</w:t>
      </w:r>
      <w:r w:rsidR="00091453">
        <w:rPr>
          <w:sz w:val="22"/>
          <w:szCs w:val="22"/>
        </w:rPr>
        <w:t>J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5</w:t>
      </w:r>
      <w:r w:rsidR="00091453">
        <w:rPr>
          <w:spacing w:val="1"/>
          <w:sz w:val="22"/>
          <w:szCs w:val="22"/>
        </w:rPr>
        <w:t>%.</w:t>
      </w:r>
    </w:p>
    <w:p w14:paraId="71204542" w14:textId="77777777" w:rsidR="00F91831" w:rsidRDefault="00F91831">
      <w:pPr>
        <w:spacing w:before="2" w:line="120" w:lineRule="exact"/>
        <w:rPr>
          <w:sz w:val="12"/>
          <w:szCs w:val="12"/>
        </w:rPr>
      </w:pPr>
    </w:p>
    <w:p w14:paraId="7E0DD5DB" w14:textId="77777777" w:rsidR="00F91831" w:rsidRDefault="00091453">
      <w:pPr>
        <w:ind w:left="400" w:right="2016"/>
        <w:jc w:val="both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at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olo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tak</w:t>
      </w:r>
    </w:p>
    <w:p w14:paraId="73D22D83" w14:textId="77777777" w:rsidR="00F91831" w:rsidRDefault="00F91831">
      <w:pPr>
        <w:spacing w:before="7" w:line="140" w:lineRule="exact"/>
        <w:rPr>
          <w:sz w:val="15"/>
          <w:szCs w:val="15"/>
        </w:rPr>
      </w:pPr>
    </w:p>
    <w:p w14:paraId="6128FDA3" w14:textId="77777777" w:rsidR="00F91831" w:rsidRDefault="00091453">
      <w:pPr>
        <w:spacing w:line="276" w:lineRule="auto"/>
        <w:ind w:left="400" w:right="239" w:firstLine="566"/>
        <w:jc w:val="both"/>
        <w:rPr>
          <w:sz w:val="24"/>
          <w:szCs w:val="24"/>
        </w:rPr>
      </w:pP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polong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uji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2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</w:p>
    <w:p w14:paraId="7C974A93" w14:textId="77777777" w:rsidR="00F91831" w:rsidRDefault="00091453">
      <w:pPr>
        <w:spacing w:line="274" w:lineRule="auto"/>
        <w:ind w:left="400" w:right="240"/>
        <w:jc w:val="both"/>
        <w:rPr>
          <w:sz w:val="24"/>
          <w:szCs w:val="24"/>
        </w:rPr>
      </w:pPr>
      <w:r>
        <w:rPr>
          <w:spacing w:val="1"/>
          <w:position w:val="-3"/>
          <w:sz w:val="16"/>
          <w:szCs w:val="16"/>
        </w:rPr>
        <w:t>0</w:t>
      </w:r>
      <w:r>
        <w:rPr>
          <w:spacing w:val="-2"/>
          <w:position w:val="-3"/>
          <w:sz w:val="16"/>
          <w:szCs w:val="16"/>
        </w:rPr>
        <w:t>,</w:t>
      </w:r>
      <w:r>
        <w:rPr>
          <w:spacing w:val="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1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J</w:t>
      </w:r>
      <w:r>
        <w:rPr>
          <w:sz w:val="24"/>
          <w:szCs w:val="24"/>
        </w:rPr>
        <w:t>2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x 20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)  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153,83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lain.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rut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li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2014),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ini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didu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laju</w:t>
      </w:r>
      <w:r>
        <w:rPr>
          <w:spacing w:val="1"/>
          <w:sz w:val="24"/>
          <w:szCs w:val="24"/>
        </w:rPr>
        <w:t xml:space="preserve"> f</w:t>
      </w:r>
      <w:r>
        <w:rPr>
          <w:sz w:val="24"/>
          <w:szCs w:val="24"/>
        </w:rPr>
        <w:t>otos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ntesis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 w:rsidR="004E1E0B">
        <w:rPr>
          <w:sz w:val="24"/>
          <w:szCs w:val="24"/>
        </w:rPr>
        <w:t xml:space="preserve">rima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me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mbentuk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polong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.</w:t>
      </w:r>
    </w:p>
    <w:p w14:paraId="5314ECFA" w14:textId="77777777" w:rsidR="00F91831" w:rsidRDefault="00F91831">
      <w:pPr>
        <w:spacing w:before="3" w:line="120" w:lineRule="exact"/>
        <w:rPr>
          <w:sz w:val="12"/>
          <w:szCs w:val="12"/>
        </w:rPr>
      </w:pPr>
    </w:p>
    <w:p w14:paraId="64D40B29" w14:textId="77777777" w:rsidR="00F91831" w:rsidRDefault="00091453">
      <w:pPr>
        <w:ind w:left="400" w:right="247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 xml:space="preserve">6. </w:t>
      </w:r>
      <w:r>
        <w:rPr>
          <w:spacing w:val="3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3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rak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35BD03A7" w14:textId="77777777" w:rsidR="00F91831" w:rsidRDefault="00091453">
      <w:pPr>
        <w:tabs>
          <w:tab w:val="left" w:pos="4800"/>
        </w:tabs>
        <w:spacing w:before="43"/>
        <w:ind w:left="76" w:right="-38"/>
        <w:jc w:val="center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   </w:t>
      </w:r>
      <w:r>
        <w:rPr>
          <w:spacing w:val="-14"/>
          <w:sz w:val="24"/>
          <w:szCs w:val="24"/>
          <w:u w:val="single" w:color="000000"/>
        </w:rPr>
        <w:t xml:space="preserve"> </w:t>
      </w:r>
      <w:r>
        <w:rPr>
          <w:spacing w:val="-2"/>
          <w:sz w:val="24"/>
          <w:szCs w:val="24"/>
          <w:u w:val="single" w:color="000000"/>
        </w:rPr>
        <w:t>B</w:t>
      </w:r>
      <w:r>
        <w:rPr>
          <w:spacing w:val="-1"/>
          <w:sz w:val="24"/>
          <w:szCs w:val="24"/>
          <w:u w:val="single" w:color="000000"/>
        </w:rPr>
        <w:t>e</w:t>
      </w:r>
      <w:r>
        <w:rPr>
          <w:spacing w:val="1"/>
          <w:sz w:val="24"/>
          <w:szCs w:val="24"/>
          <w:u w:val="single" w:color="000000"/>
        </w:rPr>
        <w:t>r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 xml:space="preserve">t </w:t>
      </w:r>
      <w:r>
        <w:rPr>
          <w:spacing w:val="1"/>
          <w:sz w:val="24"/>
          <w:szCs w:val="24"/>
          <w:u w:val="single" w:color="000000"/>
        </w:rPr>
        <w:t>P</w:t>
      </w:r>
      <w:r>
        <w:rPr>
          <w:sz w:val="24"/>
          <w:szCs w:val="24"/>
          <w:u w:val="single" w:color="000000"/>
        </w:rPr>
        <w:t>olong</w:t>
      </w:r>
      <w:r>
        <w:rPr>
          <w:spacing w:val="-2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p</w:t>
      </w:r>
      <w:r>
        <w:rPr>
          <w:spacing w:val="1"/>
          <w:sz w:val="24"/>
          <w:szCs w:val="24"/>
          <w:u w:val="single" w:color="000000"/>
        </w:rPr>
        <w:t>e</w:t>
      </w:r>
      <w:r>
        <w:rPr>
          <w:sz w:val="24"/>
          <w:szCs w:val="24"/>
          <w:u w:val="single" w:color="000000"/>
        </w:rPr>
        <w:t>r Pet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k</w:t>
      </w:r>
      <w:r>
        <w:rPr>
          <w:spacing w:val="-11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(</w:t>
      </w:r>
      <w:r>
        <w:rPr>
          <w:spacing w:val="-2"/>
          <w:sz w:val="24"/>
          <w:szCs w:val="24"/>
          <w:u w:val="single" w:color="000000"/>
        </w:rPr>
        <w:t>g</w:t>
      </w:r>
      <w:r>
        <w:rPr>
          <w:spacing w:val="-3"/>
          <w:sz w:val="24"/>
          <w:szCs w:val="24"/>
          <w:u w:val="single" w:color="000000"/>
        </w:rPr>
        <w:t>).</w:t>
      </w:r>
      <w:r>
        <w:rPr>
          <w:sz w:val="24"/>
          <w:szCs w:val="24"/>
          <w:u w:val="single" w:color="000000"/>
        </w:rPr>
        <w:t xml:space="preserve">      </w:t>
      </w:r>
      <w:r>
        <w:rPr>
          <w:spacing w:val="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2F41FCC1" w14:textId="00036180" w:rsidR="00F91831" w:rsidRDefault="003979A0">
      <w:pPr>
        <w:spacing w:before="87"/>
        <w:ind w:left="1544" w:right="1676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0" layoutInCell="1" allowOverlap="1" wp14:anchorId="4DABC949" wp14:editId="66846429">
                <wp:simplePos x="0" y="0"/>
                <wp:positionH relativeFrom="page">
                  <wp:posOffset>1478280</wp:posOffset>
                </wp:positionH>
                <wp:positionV relativeFrom="paragraph">
                  <wp:posOffset>55245</wp:posOffset>
                </wp:positionV>
                <wp:extent cx="6350" cy="0"/>
                <wp:effectExtent l="11430" t="7620" r="10795" b="1143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2328" y="87"/>
                          <a:chExt cx="10" cy="0"/>
                        </a:xfrm>
                      </wpg:grpSpPr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>
                            <a:off x="2328" y="87"/>
                            <a:ext cx="10" cy="0"/>
                          </a:xfrm>
                          <a:custGeom>
                            <a:avLst/>
                            <a:gdLst>
                              <a:gd name="T0" fmla="+- 0 2328 2328"/>
                              <a:gd name="T1" fmla="*/ T0 w 10"/>
                              <a:gd name="T2" fmla="+- 0 2338 2328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26" style="position:absolute;margin-left:116.4pt;margin-top:4.35pt;width:.5pt;height:0;z-index:-251648512;mso-position-horizontal-relative:page" coordorigin="2328,87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">
                <v:shape id="Freeform 19" o:spid="_x0000_s1027" style="position:absolute;left:2328;top:8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IJUr8A&#10;AADbAAAADwAAAGRycy9kb3ducmV2LnhtbERPTYvCMBC9L/gfwgheFk1VWG01igiKeNvqwePQjG2x&#10;mZQm1vrvjSB4m8f7nOW6M5VoqXGlZQXjUQSCOLO65FzB+bQbzkE4j6yxskwKnuRgver9LDHR9sH/&#10;1KY+FyGEXYIKCu/rREqXFWTQjWxNHLirbQz6AJtc6gYfIdxUchJFf9JgyaGhwJq2BWW39G4UbF36&#10;e59O9/t5Te3RlNdLPIutUoN+t1mA8NT5r/jjPugwP4b3L+E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4wglSvwAAANsAAAAPAAAAAAAAAAAAAAAAAJgCAABkcnMvZG93bnJl&#10;di54bWxQSwUGAAAAAAQABAD1AAAAhAMAAAAA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1" allowOverlap="1" wp14:anchorId="5255D354" wp14:editId="190A8877">
                <wp:simplePos x="0" y="0"/>
                <wp:positionH relativeFrom="page">
                  <wp:posOffset>2834005</wp:posOffset>
                </wp:positionH>
                <wp:positionV relativeFrom="paragraph">
                  <wp:posOffset>55245</wp:posOffset>
                </wp:positionV>
                <wp:extent cx="6350" cy="0"/>
                <wp:effectExtent l="5080" t="7620" r="7620" b="1143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4463" y="87"/>
                          <a:chExt cx="10" cy="0"/>
                        </a:xfrm>
                      </wpg:grpSpPr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>
                            <a:off x="4463" y="87"/>
                            <a:ext cx="10" cy="0"/>
                          </a:xfrm>
                          <a:custGeom>
                            <a:avLst/>
                            <a:gdLst>
                              <a:gd name="T0" fmla="+- 0 4463 4463"/>
                              <a:gd name="T1" fmla="*/ T0 w 10"/>
                              <a:gd name="T2" fmla="+- 0 4472 4463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margin-left:223.15pt;margin-top:4.35pt;width:.5pt;height:0;z-index:-251647488;mso-position-horizontal-relative:page" coordorigin="4463,87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">
                <v:shape id="Freeform 17" o:spid="_x0000_s1027" style="position:absolute;left:4463;top:8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E4u8EA&#10;AADbAAAADwAAAGRycy9kb3ducmV2LnhtbERPS2vCQBC+F/wPywi9lLqxQvMwGxGhUrw1euhxyI5J&#10;MDsbsmtM/31XELzNx/ecfDOZTow0uNayguUiAkFcWd1yreB0/HpPQDiPrLGzTAr+yMGmmL3kmGl7&#10;4x8aS1+LEMIuQwWN930mpasaMugWticO3NkOBn2AQy31gLcQbjr5EUWf0mDLoaHBnnYNVZfyahTs&#10;XPl2Xa32+6Sn8WDa828ap1ap1/m0XYPwNPmn+OH+1mF+DPdfwgGy+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ROLvBAAAA2wAAAA8AAAAAAAAAAAAAAAAAmAIAAGRycy9kb3du&#10;cmV2LnhtbFBLBQYAAAAABAAEAPUAAACGAwAAAAA=&#10;" path="m,l9,e" filled="f" strokeweight=".58pt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1"/>
        </w:rPr>
        <w:t>R</w:t>
      </w:r>
      <w:r w:rsidR="00091453">
        <w:t>e</w:t>
      </w:r>
      <w:r w:rsidR="00091453">
        <w:rPr>
          <w:spacing w:val="1"/>
        </w:rPr>
        <w:t>r</w:t>
      </w:r>
      <w:r w:rsidR="00091453">
        <w:t>ata</w:t>
      </w:r>
      <w:r w:rsidR="00091453">
        <w:rPr>
          <w:spacing w:val="-6"/>
        </w:rPr>
        <w:t xml:space="preserve"> </w:t>
      </w:r>
      <w:r w:rsidR="00091453">
        <w:rPr>
          <w:spacing w:val="-1"/>
        </w:rPr>
        <w:t>b</w:t>
      </w:r>
      <w:r w:rsidR="00091453">
        <w:rPr>
          <w:spacing w:val="-2"/>
        </w:rPr>
        <w:t>era</w:t>
      </w:r>
      <w:r w:rsidR="00091453">
        <w:t>t</w:t>
      </w:r>
      <w:r w:rsidR="00091453">
        <w:rPr>
          <w:spacing w:val="-9"/>
        </w:rPr>
        <w:t xml:space="preserve"> </w:t>
      </w:r>
      <w:r w:rsidR="00091453">
        <w:rPr>
          <w:spacing w:val="-1"/>
          <w:w w:val="99"/>
        </w:rPr>
        <w:t>po</w:t>
      </w:r>
      <w:r w:rsidR="00091453">
        <w:rPr>
          <w:spacing w:val="-3"/>
          <w:w w:val="99"/>
        </w:rPr>
        <w:t>l</w:t>
      </w:r>
      <w:r w:rsidR="00091453">
        <w:rPr>
          <w:spacing w:val="1"/>
          <w:w w:val="99"/>
        </w:rPr>
        <w:t>o</w:t>
      </w:r>
      <w:r w:rsidR="00091453">
        <w:rPr>
          <w:spacing w:val="-4"/>
          <w:w w:val="99"/>
        </w:rPr>
        <w:t>n</w:t>
      </w:r>
      <w:r w:rsidR="00091453">
        <w:rPr>
          <w:w w:val="99"/>
        </w:rPr>
        <w:t>g</w:t>
      </w:r>
    </w:p>
    <w:p w14:paraId="118A3ED9" w14:textId="3F28F96D" w:rsidR="00F91831" w:rsidRDefault="003979A0">
      <w:pPr>
        <w:tabs>
          <w:tab w:val="left" w:pos="380"/>
          <w:tab w:val="left" w:pos="2120"/>
        </w:tabs>
        <w:spacing w:before="33" w:line="279" w:lineRule="auto"/>
        <w:ind w:left="700" w:right="-43" w:hanging="5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0" layoutInCell="1" allowOverlap="1" wp14:anchorId="4199273D" wp14:editId="6257035D">
                <wp:simplePos x="0" y="0"/>
                <wp:positionH relativeFrom="page">
                  <wp:posOffset>1478280</wp:posOffset>
                </wp:positionH>
                <wp:positionV relativeFrom="paragraph">
                  <wp:posOffset>208915</wp:posOffset>
                </wp:positionV>
                <wp:extent cx="6350" cy="0"/>
                <wp:effectExtent l="11430" t="8890" r="10795" b="1016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2328" y="329"/>
                          <a:chExt cx="10" cy="0"/>
                        </a:xfrm>
                      </wpg:grpSpPr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2328" y="329"/>
                            <a:ext cx="10" cy="0"/>
                          </a:xfrm>
                          <a:custGeom>
                            <a:avLst/>
                            <a:gdLst>
                              <a:gd name="T0" fmla="+- 0 2328 2328"/>
                              <a:gd name="T1" fmla="*/ T0 w 10"/>
                              <a:gd name="T2" fmla="+- 0 2338 2328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" o:spid="_x0000_s1026" style="position:absolute;margin-left:116.4pt;margin-top:16.45pt;width:.5pt;height:0;z-index:-251646464;mso-position-horizontal-relative:page" coordorigin="2328,329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">
                <v:shape id="Freeform 15" o:spid="_x0000_s1027" style="position:absolute;left:2328;top:329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Bp/8AA&#10;AADbAAAADwAAAGRycy9kb3ducmV2LnhtbERPTYvCMBC9C/6HMMLeNHVBV6pRpCiIN7uCeBuSsa02&#10;k9JkbfffG2Fhb/N4n7Pa9LYWT2p95VjBdJKAINbOVFwoOH/vxwsQPiAbrB2Tgl/ysFkPBytMjev4&#10;RM88FCKGsE9RQRlCk0rpdUkW/cQ1xJG7udZiiLAtpGmxi+G2lp9JMpcWK44NJTaUlaQf+Y9V0D/k&#10;PbNddt3bXfK10Lo6XY65Uh+jfrsEEagP/+I/98HE+TN4/xIPkO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+Bp/8AAAADbAAAADwAAAAAAAAAAAAAAAACYAgAAZHJzL2Rvd25y&#10;ZXYueG1sUEsFBgAAAAAEAAQA9QAAAIUDAAAAAA==&#10;" path="m,l10,e" filled="f" strokeweight=".20464mm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 wp14:anchorId="2B833451" wp14:editId="21093136">
                <wp:simplePos x="0" y="0"/>
                <wp:positionH relativeFrom="page">
                  <wp:posOffset>2834005</wp:posOffset>
                </wp:positionH>
                <wp:positionV relativeFrom="paragraph">
                  <wp:posOffset>208915</wp:posOffset>
                </wp:positionV>
                <wp:extent cx="6350" cy="0"/>
                <wp:effectExtent l="5080" t="8890" r="7620" b="1016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4463" y="329"/>
                          <a:chExt cx="10" cy="0"/>
                        </a:xfrm>
                      </wpg:grpSpPr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4463" y="329"/>
                            <a:ext cx="10" cy="0"/>
                          </a:xfrm>
                          <a:custGeom>
                            <a:avLst/>
                            <a:gdLst>
                              <a:gd name="T0" fmla="+- 0 4463 4463"/>
                              <a:gd name="T1" fmla="*/ T0 w 10"/>
                              <a:gd name="T2" fmla="+- 0 4472 4463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223.15pt;margin-top:16.45pt;width:.5pt;height:0;z-index:-251645440;mso-position-horizontal-relative:page" coordorigin="4463,329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">
                <v:shape id="Freeform 13" o:spid="_x0000_s1027" style="position:absolute;left:4463;top:329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VUEMAA&#10;AADbAAAADwAAAGRycy9kb3ducmV2LnhtbERPTYvCMBC9C/6HMMLeNHUFV6pRpCiIN7uCeBuSsa02&#10;k9JkbfffG2Fhb/N4n7Pa9LYWT2p95VjBdJKAINbOVFwoOH/vxwsQPiAbrB2Tgl/ysFkPBytMjev4&#10;RM88FCKGsE9RQRlCk0rpdUkW/cQ1xJG7udZiiLAtpGmxi+G2lp9JMpcWK44NJTaUlaQf+Y9V0D/k&#10;PbNddt3bXfK10Lo6XY65Uh+jfrsEEagP/+I/98HE+TN4/xIPkO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0VUEMAAAADbAAAADwAAAAAAAAAAAAAAAACYAgAAZHJzL2Rvd25y&#10;ZXYueG1sUEsFBgAAAAAEAAQA9QAAAIUDAAAAAA==&#10;" path="m,l9,e" filled="f" strokeweight=".20464mm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 w:rsidR="00091453">
        <w:rPr>
          <w:w w:val="99"/>
          <w:position w:val="2"/>
          <w:u w:val="single" w:color="000000"/>
        </w:rPr>
        <w:t xml:space="preserve"> </w:t>
      </w:r>
      <w:r w:rsidR="00091453">
        <w:rPr>
          <w:position w:val="2"/>
          <w:u w:val="single" w:color="000000"/>
        </w:rPr>
        <w:tab/>
        <w:t>P</w:t>
      </w:r>
      <w:r w:rsidR="00091453">
        <w:rPr>
          <w:spacing w:val="-2"/>
          <w:position w:val="2"/>
          <w:u w:val="single" w:color="000000"/>
        </w:rPr>
        <w:t>er</w:t>
      </w:r>
      <w:r w:rsidR="00091453">
        <w:rPr>
          <w:spacing w:val="-3"/>
          <w:position w:val="2"/>
          <w:u w:val="single" w:color="000000"/>
        </w:rPr>
        <w:t>l</w:t>
      </w:r>
      <w:r w:rsidR="00091453">
        <w:rPr>
          <w:spacing w:val="-2"/>
          <w:position w:val="2"/>
          <w:u w:val="single" w:color="000000"/>
        </w:rPr>
        <w:t>a</w:t>
      </w:r>
      <w:r w:rsidR="00091453">
        <w:rPr>
          <w:spacing w:val="-1"/>
          <w:position w:val="2"/>
          <w:u w:val="single" w:color="000000"/>
        </w:rPr>
        <w:t>k</w:t>
      </w:r>
      <w:r w:rsidR="00091453">
        <w:rPr>
          <w:spacing w:val="-4"/>
          <w:position w:val="2"/>
          <w:u w:val="single" w:color="000000"/>
        </w:rPr>
        <w:t>u</w:t>
      </w:r>
      <w:r w:rsidR="00091453">
        <w:rPr>
          <w:position w:val="2"/>
          <w:u w:val="single" w:color="000000"/>
        </w:rPr>
        <w:t xml:space="preserve">an            </w:t>
      </w:r>
      <w:r w:rsidR="00091453">
        <w:rPr>
          <w:spacing w:val="8"/>
          <w:position w:val="2"/>
          <w:u w:val="single" w:color="000000"/>
        </w:rPr>
        <w:t xml:space="preserve"> </w:t>
      </w:r>
      <w:r w:rsidR="00091453">
        <w:rPr>
          <w:position w:val="2"/>
          <w:u w:val="single" w:color="000000"/>
        </w:rPr>
        <w:t>P</w:t>
      </w:r>
      <w:r w:rsidR="00091453">
        <w:rPr>
          <w:spacing w:val="-2"/>
          <w:position w:val="2"/>
          <w:u w:val="single" w:color="000000"/>
        </w:rPr>
        <w:t>e</w:t>
      </w:r>
      <w:r w:rsidR="00091453">
        <w:rPr>
          <w:position w:val="2"/>
          <w:u w:val="single" w:color="000000"/>
        </w:rPr>
        <w:t>r</w:t>
      </w:r>
      <w:r w:rsidR="00091453">
        <w:rPr>
          <w:spacing w:val="-6"/>
          <w:position w:val="2"/>
          <w:u w:val="single" w:color="000000"/>
        </w:rPr>
        <w:t xml:space="preserve"> </w:t>
      </w:r>
      <w:r w:rsidR="00091453">
        <w:rPr>
          <w:spacing w:val="-1"/>
          <w:position w:val="2"/>
          <w:u w:val="single" w:color="000000"/>
        </w:rPr>
        <w:t>p</w:t>
      </w:r>
      <w:r w:rsidR="00091453">
        <w:rPr>
          <w:spacing w:val="-2"/>
          <w:position w:val="2"/>
          <w:u w:val="single" w:color="000000"/>
        </w:rPr>
        <w:t>e</w:t>
      </w:r>
      <w:r w:rsidR="00091453">
        <w:rPr>
          <w:spacing w:val="-3"/>
          <w:position w:val="2"/>
          <w:u w:val="single" w:color="000000"/>
        </w:rPr>
        <w:t>t</w:t>
      </w:r>
      <w:r w:rsidR="00091453">
        <w:rPr>
          <w:spacing w:val="-2"/>
          <w:position w:val="2"/>
          <w:u w:val="single" w:color="000000"/>
        </w:rPr>
        <w:t>a</w:t>
      </w:r>
      <w:r w:rsidR="00091453">
        <w:rPr>
          <w:position w:val="2"/>
          <w:u w:val="single" w:color="000000"/>
        </w:rPr>
        <w:t>k</w:t>
      </w:r>
      <w:r w:rsidR="00091453">
        <w:rPr>
          <w:spacing w:val="-10"/>
          <w:position w:val="2"/>
          <w:u w:val="single" w:color="000000"/>
        </w:rPr>
        <w:t xml:space="preserve"> </w:t>
      </w:r>
      <w:r w:rsidR="00091453">
        <w:rPr>
          <w:spacing w:val="1"/>
          <w:position w:val="2"/>
          <w:u w:val="single" w:color="000000"/>
        </w:rPr>
        <w:t>(</w:t>
      </w:r>
      <w:r w:rsidR="00091453">
        <w:rPr>
          <w:spacing w:val="-3"/>
          <w:position w:val="2"/>
          <w:u w:val="single" w:color="000000"/>
        </w:rPr>
        <w:t>g</w:t>
      </w:r>
      <w:r w:rsidR="00091453">
        <w:rPr>
          <w:position w:val="2"/>
          <w:u w:val="single" w:color="000000"/>
        </w:rPr>
        <w:t xml:space="preserve">)          </w:t>
      </w:r>
      <w:r w:rsidR="00091453">
        <w:rPr>
          <w:spacing w:val="12"/>
          <w:position w:val="2"/>
          <w:u w:val="single" w:color="000000"/>
        </w:rPr>
        <w:t xml:space="preserve"> </w:t>
      </w:r>
      <w:r w:rsidR="00091453">
        <w:rPr>
          <w:spacing w:val="1"/>
          <w:position w:val="2"/>
          <w:u w:val="single" w:color="000000"/>
        </w:rPr>
        <w:t>B</w:t>
      </w:r>
      <w:r w:rsidR="00091453">
        <w:rPr>
          <w:position w:val="2"/>
          <w:u w:val="single" w:color="000000"/>
        </w:rPr>
        <w:t>N</w:t>
      </w:r>
      <w:r w:rsidR="00091453">
        <w:rPr>
          <w:spacing w:val="2"/>
          <w:position w:val="2"/>
          <w:u w:val="single" w:color="000000"/>
        </w:rPr>
        <w:t>J</w:t>
      </w:r>
      <w:r w:rsidR="00091453">
        <w:rPr>
          <w:spacing w:val="1"/>
          <w:u w:val="single" w:color="000000"/>
        </w:rPr>
        <w:t>0</w:t>
      </w:r>
      <w:r w:rsidR="00091453">
        <w:rPr>
          <w:spacing w:val="-2"/>
          <w:u w:val="single" w:color="000000"/>
        </w:rPr>
        <w:t>,</w:t>
      </w:r>
      <w:r w:rsidR="00091453">
        <w:rPr>
          <w:spacing w:val="1"/>
          <w:u w:val="single" w:color="000000"/>
        </w:rPr>
        <w:t>0</w:t>
      </w:r>
      <w:r w:rsidR="00091453">
        <w:rPr>
          <w:u w:val="single" w:color="000000"/>
        </w:rPr>
        <w:t>5</w:t>
      </w:r>
      <w:r w:rsidR="00091453">
        <w:rPr>
          <w:spacing w:val="-9"/>
          <w:u w:val="single" w:color="000000"/>
        </w:rPr>
        <w:t xml:space="preserve"> </w:t>
      </w:r>
      <w:r w:rsidR="00091453">
        <w:rPr>
          <w:position w:val="2"/>
          <w:u w:val="single" w:color="000000"/>
        </w:rPr>
        <w:t>=</w:t>
      </w:r>
      <w:r w:rsidR="00091453">
        <w:rPr>
          <w:spacing w:val="-3"/>
          <w:position w:val="2"/>
          <w:u w:val="single" w:color="000000"/>
        </w:rPr>
        <w:t xml:space="preserve"> </w:t>
      </w:r>
      <w:r w:rsidR="00091453">
        <w:rPr>
          <w:spacing w:val="-4"/>
          <w:position w:val="2"/>
          <w:u w:val="single" w:color="000000"/>
        </w:rPr>
        <w:t>58,07</w:t>
      </w:r>
      <w:r w:rsidR="00091453">
        <w:rPr>
          <w:position w:val="2"/>
          <w:u w:val="single" w:color="000000"/>
        </w:rPr>
        <w:t xml:space="preserve"> </w:t>
      </w:r>
      <w:r w:rsidR="00091453">
        <w:rPr>
          <w:spacing w:val="-30"/>
          <w:position w:val="2"/>
          <w:u w:val="single" w:color="000000"/>
        </w:rPr>
        <w:t xml:space="preserve"> </w:t>
      </w:r>
      <w:r w:rsidR="00091453">
        <w:rPr>
          <w:spacing w:val="-30"/>
          <w:position w:val="2"/>
        </w:rPr>
        <w:t xml:space="preserve"> </w:t>
      </w:r>
      <w:r w:rsidR="00091453">
        <w:rPr>
          <w:spacing w:val="-3"/>
          <w:w w:val="99"/>
        </w:rPr>
        <w:t>J</w:t>
      </w:r>
      <w:r w:rsidR="00091453">
        <w:rPr>
          <w:w w:val="99"/>
        </w:rPr>
        <w:t>1</w:t>
      </w:r>
      <w:r w:rsidR="00091453">
        <w:tab/>
      </w:r>
      <w:r w:rsidR="00091453">
        <w:rPr>
          <w:spacing w:val="-1"/>
        </w:rPr>
        <w:t>93</w:t>
      </w:r>
      <w:r w:rsidR="00091453">
        <w:rPr>
          <w:spacing w:val="-2"/>
        </w:rPr>
        <w:t>,</w:t>
      </w:r>
      <w:r w:rsidR="00091453">
        <w:rPr>
          <w:spacing w:val="-1"/>
        </w:rPr>
        <w:t>1</w:t>
      </w:r>
      <w:r w:rsidR="00091453">
        <w:t xml:space="preserve">7                         </w:t>
      </w:r>
      <w:r w:rsidR="00091453">
        <w:rPr>
          <w:spacing w:val="19"/>
        </w:rPr>
        <w:t xml:space="preserve"> </w:t>
      </w:r>
      <w:r w:rsidR="00091453">
        <w:rPr>
          <w:position w:val="6"/>
        </w:rPr>
        <w:t>a</w:t>
      </w:r>
    </w:p>
    <w:p w14:paraId="7F99D049" w14:textId="77777777" w:rsidR="00F91831" w:rsidRDefault="00091453">
      <w:pPr>
        <w:spacing w:line="260" w:lineRule="exact"/>
        <w:ind w:left="662" w:right="740"/>
        <w:jc w:val="center"/>
      </w:pPr>
      <w:r>
        <w:rPr>
          <w:spacing w:val="-3"/>
          <w:position w:val="-1"/>
        </w:rPr>
        <w:t>J</w:t>
      </w:r>
      <w:r>
        <w:rPr>
          <w:position w:val="-1"/>
        </w:rPr>
        <w:t xml:space="preserve">2                       </w:t>
      </w:r>
      <w:r>
        <w:rPr>
          <w:spacing w:val="9"/>
          <w:position w:val="-1"/>
        </w:rPr>
        <w:t xml:space="preserve"> </w:t>
      </w:r>
      <w:r>
        <w:rPr>
          <w:spacing w:val="-1"/>
          <w:position w:val="-1"/>
        </w:rPr>
        <w:t>153</w:t>
      </w:r>
      <w:r>
        <w:rPr>
          <w:spacing w:val="-2"/>
          <w:position w:val="-1"/>
        </w:rPr>
        <w:t>,</w:t>
      </w:r>
      <w:r>
        <w:rPr>
          <w:spacing w:val="-1"/>
          <w:position w:val="-1"/>
        </w:rPr>
        <w:t>8</w:t>
      </w:r>
      <w:r>
        <w:rPr>
          <w:position w:val="-1"/>
        </w:rPr>
        <w:t xml:space="preserve">3                         </w:t>
      </w:r>
      <w:r>
        <w:rPr>
          <w:spacing w:val="31"/>
          <w:position w:val="-1"/>
        </w:rPr>
        <w:t xml:space="preserve"> </w:t>
      </w:r>
      <w:r>
        <w:rPr>
          <w:w w:val="99"/>
          <w:position w:val="4"/>
        </w:rPr>
        <w:t>b</w:t>
      </w:r>
    </w:p>
    <w:p w14:paraId="4AD88F55" w14:textId="77777777" w:rsidR="00F91831" w:rsidRDefault="00091453">
      <w:pPr>
        <w:spacing w:before="32"/>
        <w:ind w:left="659" w:right="755"/>
        <w:jc w:val="center"/>
      </w:pPr>
      <w:r>
        <w:rPr>
          <w:spacing w:val="-3"/>
        </w:rPr>
        <w:t>J</w:t>
      </w:r>
      <w:r>
        <w:t xml:space="preserve">3                        </w:t>
      </w:r>
      <w:r>
        <w:rPr>
          <w:spacing w:val="7"/>
        </w:rPr>
        <w:t xml:space="preserve"> </w:t>
      </w:r>
      <w:r>
        <w:rPr>
          <w:spacing w:val="-1"/>
        </w:rPr>
        <w:t>91</w:t>
      </w:r>
      <w:r>
        <w:rPr>
          <w:spacing w:val="-2"/>
        </w:rPr>
        <w:t>,</w:t>
      </w:r>
      <w:r>
        <w:rPr>
          <w:spacing w:val="-1"/>
        </w:rPr>
        <w:t>0</w:t>
      </w:r>
      <w:r>
        <w:t xml:space="preserve">0                          </w:t>
      </w:r>
      <w:r>
        <w:rPr>
          <w:spacing w:val="24"/>
        </w:rPr>
        <w:t xml:space="preserve"> </w:t>
      </w:r>
      <w:r>
        <w:rPr>
          <w:w w:val="99"/>
          <w:position w:val="6"/>
        </w:rPr>
        <w:t>a</w:t>
      </w:r>
    </w:p>
    <w:p w14:paraId="70FF91CF" w14:textId="6FED4F63" w:rsidR="00F91831" w:rsidRDefault="003979A0">
      <w:pPr>
        <w:spacing w:before="31" w:line="258" w:lineRule="auto"/>
        <w:ind w:left="400" w:right="240" w:firstLine="300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1" allowOverlap="1" wp14:anchorId="637AC324" wp14:editId="3838A3B6">
                <wp:simplePos x="0" y="0"/>
                <wp:positionH relativeFrom="page">
                  <wp:posOffset>720090</wp:posOffset>
                </wp:positionH>
                <wp:positionV relativeFrom="paragraph">
                  <wp:posOffset>229235</wp:posOffset>
                </wp:positionV>
                <wp:extent cx="3018155" cy="7620"/>
                <wp:effectExtent l="5715" t="10160" r="5080" b="127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8155" cy="7620"/>
                          <a:chOff x="1134" y="361"/>
                          <a:chExt cx="4753" cy="12"/>
                        </a:xfrm>
                      </wpg:grpSpPr>
                      <wps:wsp>
                        <wps:cNvPr id="7" name="Freeform 11"/>
                        <wps:cNvSpPr>
                          <a:spLocks/>
                        </wps:cNvSpPr>
                        <wps:spPr bwMode="auto">
                          <a:xfrm>
                            <a:off x="1140" y="367"/>
                            <a:ext cx="1188" cy="0"/>
                          </a:xfrm>
                          <a:custGeom>
                            <a:avLst/>
                            <a:gdLst>
                              <a:gd name="T0" fmla="+- 0 1140 1140"/>
                              <a:gd name="T1" fmla="*/ T0 w 1188"/>
                              <a:gd name="T2" fmla="+- 0 2328 1140"/>
                              <a:gd name="T3" fmla="*/ T2 w 118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8">
                                <a:moveTo>
                                  <a:pt x="0" y="0"/>
                                </a:moveTo>
                                <a:lnTo>
                                  <a:pt x="118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0"/>
                        <wps:cNvSpPr>
                          <a:spLocks/>
                        </wps:cNvSpPr>
                        <wps:spPr bwMode="auto">
                          <a:xfrm>
                            <a:off x="2314" y="367"/>
                            <a:ext cx="10" cy="0"/>
                          </a:xfrm>
                          <a:custGeom>
                            <a:avLst/>
                            <a:gdLst>
                              <a:gd name="T0" fmla="+- 0 2314 2314"/>
                              <a:gd name="T1" fmla="*/ T0 w 10"/>
                              <a:gd name="T2" fmla="+- 0 2324 231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2324" y="367"/>
                            <a:ext cx="2139" cy="0"/>
                          </a:xfrm>
                          <a:custGeom>
                            <a:avLst/>
                            <a:gdLst>
                              <a:gd name="T0" fmla="+- 0 2324 2324"/>
                              <a:gd name="T1" fmla="*/ T0 w 2139"/>
                              <a:gd name="T2" fmla="+- 0 4462 2324"/>
                              <a:gd name="T3" fmla="*/ T2 w 213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139">
                                <a:moveTo>
                                  <a:pt x="0" y="0"/>
                                </a:moveTo>
                                <a:lnTo>
                                  <a:pt x="213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8"/>
                        <wps:cNvSpPr>
                          <a:spLocks/>
                        </wps:cNvSpPr>
                        <wps:spPr bwMode="auto">
                          <a:xfrm>
                            <a:off x="4448" y="367"/>
                            <a:ext cx="10" cy="0"/>
                          </a:xfrm>
                          <a:custGeom>
                            <a:avLst/>
                            <a:gdLst>
                              <a:gd name="T0" fmla="+- 0 4448 4448"/>
                              <a:gd name="T1" fmla="*/ T0 w 10"/>
                              <a:gd name="T2" fmla="+- 0 4458 4448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7"/>
                        <wps:cNvSpPr>
                          <a:spLocks/>
                        </wps:cNvSpPr>
                        <wps:spPr bwMode="auto">
                          <a:xfrm>
                            <a:off x="4458" y="367"/>
                            <a:ext cx="1423" cy="0"/>
                          </a:xfrm>
                          <a:custGeom>
                            <a:avLst/>
                            <a:gdLst>
                              <a:gd name="T0" fmla="+- 0 4458 4458"/>
                              <a:gd name="T1" fmla="*/ T0 w 1423"/>
                              <a:gd name="T2" fmla="+- 0 5881 4458"/>
                              <a:gd name="T3" fmla="*/ T2 w 142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423">
                                <a:moveTo>
                                  <a:pt x="0" y="0"/>
                                </a:moveTo>
                                <a:lnTo>
                                  <a:pt x="1423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56.7pt;margin-top:18.05pt;width:237.65pt;height:.6pt;z-index:-251644416;mso-position-horizontal-relative:page" coordorigin="1134,361" coordsize="475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">
                <v:shape id="Freeform 11" o:spid="_x0000_s1027" style="position:absolute;left:1140;top:367;width:1188;height:0;visibility:visible;mso-wrap-style:square;v-text-anchor:top" coordsize="11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dhlcIA&#10;AADaAAAADwAAAGRycy9kb3ducmV2LnhtbESPS4vCQBCE78L+h6EXvOlkFd2YdZRF8IE3H6DHJtOb&#10;RDM9MTNq/PeOIOyxqKqvqPG0MaW4Ue0Kywq+uhEI4tTqgjMF+928E4NwHlljaZkUPMjBdPLRGmOi&#10;7Z03dNv6TAQIuwQV5N5XiZQuzcmg69qKOHh/tjbog6wzqWu8B7gpZS+KhtJgwWEhx4pmOaXn7dUo&#10;uMSjNfqjMctYDxYlnaL+obdXqv3Z/P6A8NT4//C7vdIKvuF1JdwAO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R2GVwgAAANoAAAAPAAAAAAAAAAAAAAAAAJgCAABkcnMvZG93&#10;bnJldi54bWxQSwUGAAAAAAQABAD1AAAAhwMAAAAA&#10;" path="m,l1188,e" filled="f" strokeweight=".58pt">
                  <v:path arrowok="t" o:connecttype="custom" o:connectlocs="0,0;1188,0" o:connectangles="0,0"/>
                </v:shape>
                <v:shape id="Freeform 10" o:spid="_x0000_s1028" style="position:absolute;left:2314;top:36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iotLwA&#10;AADaAAAADwAAAGRycy9kb3ducmV2LnhtbERPuwrCMBTdBf8hXMFFNFXBRzWKCIq4WR0cL821LTY3&#10;pYm1/r0ZBMfDea+3rSlFQ7UrLCsYjyIQxKnVBWcKbtfDcAHCeWSNpWVS8CEH2023s8ZY2zdfqEl8&#10;JkIIuxgV5N5XsZQuzcmgG9mKOHAPWxv0AdaZ1DW+Q7gp5SSKZtJgwaEhx4r2OaXP5GUU7F0yeE2n&#10;x+OiouZsisd9OV9apfq9drcC4an1f/HPfdIKwtZwJdwAufk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x+Ki0vAAAANoAAAAPAAAAAAAAAAAAAAAAAJgCAABkcnMvZG93bnJldi54&#10;bWxQSwUGAAAAAAQABAD1AAAAgQMAAAAA&#10;" path="m,l10,e" filled="f" strokeweight=".58pt">
                  <v:path arrowok="t" o:connecttype="custom" o:connectlocs="0,0;10,0" o:connectangles="0,0"/>
                </v:shape>
                <v:shape id="Freeform 9" o:spid="_x0000_s1029" style="position:absolute;left:2324;top:367;width:2139;height:0;visibility:visible;mso-wrap-style:square;v-text-anchor:top" coordsize="213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m/58IA&#10;AADaAAAADwAAAGRycy9kb3ducmV2LnhtbESP3YrCMBSE74V9h3AWvNNUBX+qURZhwQtvWvsAh+bY&#10;VJuT0mRtd59+IwheDjPzDbM7DLYRD+p87VjBbJqAIC6drrlSUFy+J2sQPiBrbByTgl/ycNh/jHaY&#10;atdzRo88VCJC2KeowITQplL60pBFP3UtcfSurrMYouwqqTvsI9w2cp4kS2mx5rhgsKWjofKe/1gF&#10;l+Q2yEUoTtVm9Xe/nrOsz3Kj1Phz+NqCCDSEd/jVPmkFG3heiTdA7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eb/nwgAAANoAAAAPAAAAAAAAAAAAAAAAAJgCAABkcnMvZG93&#10;bnJldi54bWxQSwUGAAAAAAQABAD1AAAAhwMAAAAA&#10;" path="m,l2138,e" filled="f" strokeweight=".58pt">
                  <v:path arrowok="t" o:connecttype="custom" o:connectlocs="0,0;2138,0" o:connectangles="0,0"/>
                </v:shape>
                <v:shape id="Freeform 8" o:spid="_x0000_s1030" style="position:absolute;left:4448;top:36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igz8MA&#10;AADbAAAADwAAAGRycy9kb3ducmV2LnhtbESPT4vCQAzF78J+hyHCXkSnruCf6iiLoMjetu5hj6ET&#10;22InUzpjrd/eHARvCe/lvV82u97VqqM2VJ4NTCcJKOLc24oLA3/nw3gJKkRki7VnMvCgALvtx2CD&#10;qfV3/qUui4WSEA4pGihjbFKtQ16SwzDxDbFoF986jLK2hbYt3iXc1forSebaYcXSUGJD+5Lya3Zz&#10;BvYhG91ms+Nx2VD346rL/2qx8sZ8DvvvNahIfXybX9cnK/hCL7/IAHr7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figz8MAAADbAAAADwAAAAAAAAAAAAAAAACYAgAAZHJzL2Rv&#10;d25yZXYueG1sUEsFBgAAAAAEAAQA9QAAAIgDAAAAAA==&#10;" path="m,l10,e" filled="f" strokeweight=".58pt">
                  <v:path arrowok="t" o:connecttype="custom" o:connectlocs="0,0;10,0" o:connectangles="0,0"/>
                </v:shape>
                <v:shape id="Freeform 7" o:spid="_x0000_s1031" style="position:absolute;left:4458;top:367;width:1423;height:0;visibility:visible;mso-wrap-style:square;v-text-anchor:top" coordsize="142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Smq8EA&#10;AADbAAAADwAAAGRycy9kb3ducmV2LnhtbERPTYvCMBC9C/6HMII3TfUgWo0iiuse1oNdEbwNzdgW&#10;m0lJstrdX28EYW/zeJ+zWLWmFndyvrKsYDRMQBDnVldcKDh97wZTED4ga6wtk4Jf8rBadjsLTLV9&#10;8JHuWShEDGGfooIyhCaV0uclGfRD2xBH7mqdwRChK6R2+IjhppbjJJlIgxXHhhIb2pSU37Ifo+D8&#10;td37bOcOs9Pl4BuTmY+//Vmpfq9dz0EEasO/+O3+1HH+CF6/xAP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0EpqvBAAAA2wAAAA8AAAAAAAAAAAAAAAAAmAIAAGRycy9kb3du&#10;cmV2LnhtbFBLBQYAAAAABAAEAPUAAACGAwAAAAA=&#10;" path="m,l1423,e" filled="f" strokeweight=".58pt">
                  <v:path arrowok="t" o:connecttype="custom" o:connectlocs="0,0;1423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3"/>
        </w:rPr>
        <w:t>J</w:t>
      </w:r>
      <w:r w:rsidR="00091453">
        <w:t xml:space="preserve">4                        </w:t>
      </w:r>
      <w:r w:rsidR="00091453">
        <w:rPr>
          <w:spacing w:val="7"/>
        </w:rPr>
        <w:t xml:space="preserve"> </w:t>
      </w:r>
      <w:r w:rsidR="00091453">
        <w:rPr>
          <w:spacing w:val="-1"/>
        </w:rPr>
        <w:t>68</w:t>
      </w:r>
      <w:r w:rsidR="00091453">
        <w:rPr>
          <w:spacing w:val="-2"/>
        </w:rPr>
        <w:t>,</w:t>
      </w:r>
      <w:r w:rsidR="00091453">
        <w:rPr>
          <w:spacing w:val="-1"/>
        </w:rPr>
        <w:t>6</w:t>
      </w:r>
      <w:r w:rsidR="00091453">
        <w:t xml:space="preserve">7                          </w:t>
      </w:r>
      <w:r w:rsidR="00091453">
        <w:rPr>
          <w:spacing w:val="17"/>
        </w:rPr>
        <w:t xml:space="preserve"> </w:t>
      </w:r>
      <w:r w:rsidR="00091453">
        <w:rPr>
          <w:position w:val="6"/>
        </w:rPr>
        <w:t xml:space="preserve">a </w:t>
      </w:r>
      <w:r w:rsidR="00091453">
        <w:rPr>
          <w:spacing w:val="1"/>
          <w:sz w:val="22"/>
          <w:szCs w:val="22"/>
        </w:rPr>
        <w:t>K</w:t>
      </w:r>
      <w:r w:rsidR="00091453">
        <w:rPr>
          <w:spacing w:val="-2"/>
          <w:sz w:val="22"/>
          <w:szCs w:val="22"/>
        </w:rPr>
        <w:t>e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e</w:t>
      </w:r>
      <w:r w:rsidR="00091453">
        <w:rPr>
          <w:spacing w:val="-1"/>
          <w:sz w:val="22"/>
          <w:szCs w:val="22"/>
        </w:rPr>
        <w:t>r</w:t>
      </w:r>
      <w:r w:rsidR="00091453">
        <w:rPr>
          <w:sz w:val="22"/>
          <w:szCs w:val="22"/>
        </w:rPr>
        <w:t>an</w:t>
      </w:r>
      <w:r w:rsidR="00091453">
        <w:rPr>
          <w:spacing w:val="-2"/>
          <w:sz w:val="22"/>
          <w:szCs w:val="22"/>
        </w:rPr>
        <w:t>g</w:t>
      </w:r>
      <w:r w:rsidR="00091453">
        <w:rPr>
          <w:sz w:val="22"/>
          <w:szCs w:val="22"/>
        </w:rPr>
        <w:t>an</w:t>
      </w:r>
      <w:r w:rsidR="00091453">
        <w:rPr>
          <w:spacing w:val="49"/>
          <w:sz w:val="22"/>
          <w:szCs w:val="22"/>
        </w:rPr>
        <w:t xml:space="preserve"> </w:t>
      </w:r>
      <w:r w:rsidR="00091453">
        <w:rPr>
          <w:sz w:val="22"/>
          <w:szCs w:val="22"/>
        </w:rPr>
        <w:t>:</w:t>
      </w:r>
      <w:r w:rsidR="00091453">
        <w:rPr>
          <w:spacing w:val="49"/>
          <w:sz w:val="22"/>
          <w:szCs w:val="22"/>
        </w:rPr>
        <w:t xml:space="preserve"> </w:t>
      </w:r>
      <w:r w:rsidR="00091453">
        <w:rPr>
          <w:spacing w:val="-1"/>
          <w:sz w:val="22"/>
          <w:szCs w:val="22"/>
        </w:rPr>
        <w:t>A</w:t>
      </w:r>
      <w:r w:rsidR="00091453">
        <w:rPr>
          <w:sz w:val="22"/>
          <w:szCs w:val="22"/>
        </w:rPr>
        <w:t>n</w:t>
      </w:r>
      <w:r w:rsidR="00091453">
        <w:rPr>
          <w:spacing w:val="-2"/>
          <w:sz w:val="22"/>
          <w:szCs w:val="22"/>
        </w:rPr>
        <w:t>gk</w:t>
      </w:r>
      <w:r w:rsidR="00091453">
        <w:rPr>
          <w:spacing w:val="3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-</w:t>
      </w:r>
      <w:r w:rsidR="00091453">
        <w:rPr>
          <w:sz w:val="22"/>
          <w:szCs w:val="22"/>
        </w:rPr>
        <w:t>angka</w:t>
      </w:r>
      <w:r w:rsidR="00091453">
        <w:rPr>
          <w:spacing w:val="50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ang</w:t>
      </w:r>
      <w:r w:rsidR="00091453">
        <w:rPr>
          <w:spacing w:val="46"/>
          <w:sz w:val="22"/>
          <w:szCs w:val="22"/>
        </w:rPr>
        <w:t xml:space="preserve"> </w:t>
      </w:r>
      <w:r w:rsidR="00091453">
        <w:rPr>
          <w:sz w:val="22"/>
          <w:szCs w:val="22"/>
        </w:rPr>
        <w:t>d</w:t>
      </w:r>
      <w:r w:rsidR="00091453">
        <w:rPr>
          <w:spacing w:val="1"/>
          <w:sz w:val="22"/>
          <w:szCs w:val="22"/>
        </w:rPr>
        <w:t>ii</w:t>
      </w:r>
      <w:r w:rsidR="00091453">
        <w:rPr>
          <w:spacing w:val="-2"/>
          <w:sz w:val="22"/>
          <w:szCs w:val="22"/>
        </w:rPr>
        <w:t>k</w:t>
      </w:r>
      <w:r w:rsidR="00091453">
        <w:rPr>
          <w:sz w:val="22"/>
          <w:szCs w:val="22"/>
        </w:rPr>
        <w:t>u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i</w:t>
      </w:r>
      <w:r w:rsidR="00091453">
        <w:rPr>
          <w:spacing w:val="52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o</w:t>
      </w:r>
      <w:r w:rsidR="00091453">
        <w:rPr>
          <w:spacing w:val="1"/>
          <w:sz w:val="22"/>
          <w:szCs w:val="22"/>
        </w:rPr>
        <w:t>l</w:t>
      </w:r>
      <w:r w:rsidR="00091453">
        <w:rPr>
          <w:sz w:val="22"/>
          <w:szCs w:val="22"/>
        </w:rPr>
        <w:t>eh hu</w:t>
      </w:r>
      <w:r w:rsidR="00091453">
        <w:rPr>
          <w:spacing w:val="1"/>
          <w:sz w:val="22"/>
          <w:szCs w:val="22"/>
        </w:rPr>
        <w:t>r</w:t>
      </w:r>
      <w:r w:rsidR="00091453">
        <w:rPr>
          <w:sz w:val="22"/>
          <w:szCs w:val="22"/>
        </w:rPr>
        <w:t xml:space="preserve">uf   </w:t>
      </w:r>
      <w:r w:rsidR="00091453">
        <w:rPr>
          <w:spacing w:val="35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 xml:space="preserve">ang   </w:t>
      </w:r>
      <w:r w:rsidR="00091453">
        <w:rPr>
          <w:spacing w:val="35"/>
          <w:sz w:val="22"/>
          <w:szCs w:val="22"/>
        </w:rPr>
        <w:t xml:space="preserve"> </w:t>
      </w:r>
      <w:r w:rsidR="00091453">
        <w:rPr>
          <w:sz w:val="22"/>
          <w:szCs w:val="22"/>
        </w:rPr>
        <w:t>s</w:t>
      </w:r>
      <w:r w:rsidR="00091453">
        <w:rPr>
          <w:spacing w:val="1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m</w:t>
      </w:r>
      <w:r w:rsidR="00091453">
        <w:rPr>
          <w:sz w:val="22"/>
          <w:szCs w:val="22"/>
        </w:rPr>
        <w:t xml:space="preserve">a   </w:t>
      </w:r>
      <w:r w:rsidR="00091453">
        <w:rPr>
          <w:spacing w:val="45"/>
          <w:sz w:val="22"/>
          <w:szCs w:val="22"/>
        </w:rPr>
        <w:t xml:space="preserve"> </w:t>
      </w:r>
      <w:r w:rsidR="00091453">
        <w:rPr>
          <w:spacing w:val="-4"/>
          <w:sz w:val="22"/>
          <w:szCs w:val="22"/>
        </w:rPr>
        <w:t>m</w:t>
      </w:r>
      <w:r w:rsidR="00091453">
        <w:rPr>
          <w:spacing w:val="3"/>
          <w:sz w:val="22"/>
          <w:szCs w:val="22"/>
        </w:rPr>
        <w:t>e</w:t>
      </w:r>
      <w:r w:rsidR="00091453">
        <w:rPr>
          <w:sz w:val="22"/>
          <w:szCs w:val="22"/>
        </w:rPr>
        <w:t>nu</w:t>
      </w:r>
      <w:r w:rsidR="00091453">
        <w:rPr>
          <w:spacing w:val="-2"/>
          <w:sz w:val="22"/>
          <w:szCs w:val="22"/>
        </w:rPr>
        <w:t>n</w:t>
      </w:r>
      <w:r w:rsidR="00091453">
        <w:rPr>
          <w:spacing w:val="3"/>
          <w:sz w:val="22"/>
          <w:szCs w:val="22"/>
        </w:rPr>
        <w:t>j</w:t>
      </w:r>
      <w:r w:rsidR="00091453">
        <w:rPr>
          <w:sz w:val="22"/>
          <w:szCs w:val="22"/>
        </w:rPr>
        <w:t>u</w:t>
      </w:r>
      <w:r w:rsidR="00091453">
        <w:rPr>
          <w:spacing w:val="-2"/>
          <w:sz w:val="22"/>
          <w:szCs w:val="22"/>
        </w:rPr>
        <w:t>kk</w:t>
      </w:r>
      <w:r w:rsidR="00091453">
        <w:rPr>
          <w:sz w:val="22"/>
          <w:szCs w:val="22"/>
        </w:rPr>
        <w:t xml:space="preserve">an   </w:t>
      </w:r>
      <w:r w:rsidR="00091453">
        <w:rPr>
          <w:spacing w:val="38"/>
          <w:sz w:val="22"/>
          <w:szCs w:val="22"/>
        </w:rPr>
        <w:t xml:space="preserve"> </w:t>
      </w:r>
      <w:r w:rsidR="00091453">
        <w:rPr>
          <w:sz w:val="22"/>
          <w:szCs w:val="22"/>
        </w:rPr>
        <w:t>bahwa</w:t>
      </w:r>
    </w:p>
    <w:p w14:paraId="17899B8D" w14:textId="77777777" w:rsidR="00F91831" w:rsidRDefault="00091453">
      <w:pPr>
        <w:spacing w:line="220" w:lineRule="exact"/>
        <w:ind w:left="400" w:right="249"/>
        <w:jc w:val="both"/>
        <w:rPr>
          <w:sz w:val="22"/>
          <w:szCs w:val="22"/>
        </w:rPr>
      </w:pP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uan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da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ak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af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</w:p>
    <w:p w14:paraId="152132B0" w14:textId="77777777" w:rsidR="00F91831" w:rsidRDefault="00091453">
      <w:pPr>
        <w:spacing w:line="240" w:lineRule="exact"/>
        <w:ind w:left="400" w:right="361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BN</w:t>
      </w:r>
      <w:r>
        <w:rPr>
          <w:sz w:val="22"/>
          <w:szCs w:val="22"/>
        </w:rPr>
        <w:t>J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5</w:t>
      </w:r>
      <w:r>
        <w:rPr>
          <w:spacing w:val="1"/>
          <w:sz w:val="22"/>
          <w:szCs w:val="22"/>
        </w:rPr>
        <w:t>%.</w:t>
      </w:r>
    </w:p>
    <w:p w14:paraId="35A241D6" w14:textId="77777777" w:rsidR="00F91831" w:rsidRDefault="00F91831">
      <w:pPr>
        <w:spacing w:before="7" w:line="120" w:lineRule="exact"/>
        <w:rPr>
          <w:sz w:val="12"/>
          <w:szCs w:val="12"/>
        </w:rPr>
      </w:pPr>
    </w:p>
    <w:p w14:paraId="2CC4758D" w14:textId="77777777" w:rsidR="00F91831" w:rsidRDefault="00091453">
      <w:pPr>
        <w:ind w:left="400" w:right="1975"/>
        <w:jc w:val="both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 xml:space="preserve">iji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 Ta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</w:p>
    <w:p w14:paraId="07DE6EA7" w14:textId="77777777" w:rsidR="00F91831" w:rsidRDefault="00091453">
      <w:pPr>
        <w:spacing w:before="36"/>
        <w:ind w:left="400" w:right="248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</w:p>
    <w:p w14:paraId="7B47BAA1" w14:textId="77777777" w:rsidR="00F91831" w:rsidRDefault="00091453">
      <w:pPr>
        <w:spacing w:before="40" w:line="277" w:lineRule="auto"/>
        <w:ind w:left="380" w:right="262"/>
        <w:jc w:val="center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</w:t>
      </w:r>
    </w:p>
    <w:p w14:paraId="09CFBB03" w14:textId="77777777" w:rsidR="00F91831" w:rsidRDefault="00091453">
      <w:pPr>
        <w:spacing w:before="76" w:line="275" w:lineRule="auto"/>
        <w:ind w:right="620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lastRenderedPageBreak/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uji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2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</w:p>
    <w:p w14:paraId="014613C5" w14:textId="77777777" w:rsidR="00F91831" w:rsidRDefault="00091453">
      <w:pPr>
        <w:spacing w:before="1" w:line="274" w:lineRule="auto"/>
        <w:ind w:right="617"/>
        <w:jc w:val="both"/>
        <w:rPr>
          <w:sz w:val="24"/>
          <w:szCs w:val="24"/>
        </w:rPr>
      </w:pPr>
      <w:r>
        <w:rPr>
          <w:spacing w:val="1"/>
          <w:position w:val="-3"/>
          <w:sz w:val="16"/>
          <w:szCs w:val="16"/>
        </w:rPr>
        <w:t>0</w:t>
      </w:r>
      <w:r>
        <w:rPr>
          <w:spacing w:val="-2"/>
          <w:position w:val="-3"/>
          <w:sz w:val="16"/>
          <w:szCs w:val="16"/>
        </w:rPr>
        <w:t>,</w:t>
      </w:r>
      <w:r>
        <w:rPr>
          <w:spacing w:val="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4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9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J</w:t>
      </w:r>
      <w:r>
        <w:rPr>
          <w:sz w:val="24"/>
          <w:szCs w:val="24"/>
        </w:rPr>
        <w:t>2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m x 20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)  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7,78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 xml:space="preserve">g 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lain.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</w:t>
      </w:r>
      <w:r>
        <w:rPr>
          <w:spacing w:val="2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2014),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unsur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mal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emp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polong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ji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</w:p>
    <w:p w14:paraId="78713073" w14:textId="77777777" w:rsidR="00F91831" w:rsidRDefault="00F91831">
      <w:pPr>
        <w:spacing w:before="3" w:line="120" w:lineRule="exact"/>
        <w:rPr>
          <w:sz w:val="12"/>
          <w:szCs w:val="12"/>
        </w:rPr>
      </w:pPr>
    </w:p>
    <w:p w14:paraId="295C9B59" w14:textId="6DCDC3E4" w:rsidR="00F91831" w:rsidRDefault="003979A0">
      <w:pPr>
        <w:ind w:right="625"/>
        <w:jc w:val="both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79D335C" wp14:editId="3C42E812">
                <wp:simplePos x="0" y="0"/>
                <wp:positionH relativeFrom="page">
                  <wp:posOffset>4742815</wp:posOffset>
                </wp:positionH>
                <wp:positionV relativeFrom="paragraph">
                  <wp:posOffset>405130</wp:posOffset>
                </wp:positionV>
                <wp:extent cx="1360805" cy="7620"/>
                <wp:effectExtent l="8890" t="5080" r="1905" b="635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0805" cy="7620"/>
                          <a:chOff x="7469" y="638"/>
                          <a:chExt cx="2143" cy="12"/>
                        </a:xfrm>
                      </wpg:grpSpPr>
                      <wps:wsp>
                        <wps:cNvPr id="3" name="Freeform 5"/>
                        <wps:cNvSpPr>
                          <a:spLocks/>
                        </wps:cNvSpPr>
                        <wps:spPr bwMode="auto">
                          <a:xfrm>
                            <a:off x="7475" y="644"/>
                            <a:ext cx="10" cy="0"/>
                          </a:xfrm>
                          <a:custGeom>
                            <a:avLst/>
                            <a:gdLst>
                              <a:gd name="T0" fmla="+- 0 7475 7475"/>
                              <a:gd name="T1" fmla="*/ T0 w 10"/>
                              <a:gd name="T2" fmla="+- 0 7485 7475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7485" y="644"/>
                            <a:ext cx="2112" cy="0"/>
                          </a:xfrm>
                          <a:custGeom>
                            <a:avLst/>
                            <a:gdLst>
                              <a:gd name="T0" fmla="+- 0 7485 7485"/>
                              <a:gd name="T1" fmla="*/ T0 w 2112"/>
                              <a:gd name="T2" fmla="+- 0 9597 7485"/>
                              <a:gd name="T3" fmla="*/ T2 w 211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112">
                                <a:moveTo>
                                  <a:pt x="0" y="0"/>
                                </a:moveTo>
                                <a:lnTo>
                                  <a:pt x="211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3"/>
                        <wps:cNvSpPr>
                          <a:spLocks/>
                        </wps:cNvSpPr>
                        <wps:spPr bwMode="auto">
                          <a:xfrm>
                            <a:off x="9597" y="644"/>
                            <a:ext cx="10" cy="0"/>
                          </a:xfrm>
                          <a:custGeom>
                            <a:avLst/>
                            <a:gdLst>
                              <a:gd name="T0" fmla="+- 0 9597 9597"/>
                              <a:gd name="T1" fmla="*/ T0 w 10"/>
                              <a:gd name="T2" fmla="+- 0 9607 9597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373.45pt;margin-top:31.9pt;width:107.15pt;height:.6pt;z-index:-251653632;mso-position-horizontal-relative:page" coordorigin="7469,638" coordsize="214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">
                <v:shape id="Freeform 5" o:spid="_x0000_s1027" style="position:absolute;left:7475;top:644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w6xcIA&#10;AADaAAAADwAAAGRycy9kb3ducmV2LnhtbESPT4vCMBTE74LfITxhL7JNteBqNYoIyuLNuoc9PprX&#10;P9i8lCbW7rffCILHYWZ+w2x2g2lET52rLSuYRTEI4tzqmksFP9fj5xKE88gaG8uk4I8c7Lbj0QZT&#10;bR98oT7zpQgQdikqqLxvUyldXpFBF9mWOHiF7Qz6ILtS6g4fAW4aOY/jhTRYc1iosKVDRfktuxsF&#10;B5dN70lyOi1b6s+mLn5XXyur1Mdk2K9BeBr8O/xqf2sFCTyvhBsgt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XDrFwgAAANoAAAAPAAAAAAAAAAAAAAAAAJgCAABkcnMvZG93&#10;bnJldi54bWxQSwUGAAAAAAQABAD1AAAAhwMAAAAA&#10;" path="m,l10,e" filled="f" strokeweight=".58pt">
                  <v:path arrowok="t" o:connecttype="custom" o:connectlocs="0,0;10,0" o:connectangles="0,0"/>
                </v:shape>
                <v:shape id="Freeform 4" o:spid="_x0000_s1028" style="position:absolute;left:7485;top:644;width:2112;height:0;visibility:visible;mso-wrap-style:square;v-text-anchor:top" coordsize="21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cpa8IA&#10;AADaAAAADwAAAGRycy9kb3ducmV2LnhtbESP0WrCQBRE3wX/YblCX6Tu2oqE6CoiKC1UUOsHXLK3&#10;SWr2bsiuJvn7bkHwcZiZM8xy3dlK3KnxpWMN04kCQZw5U3Ku4fK9e01A+IBssHJMGnrysF4NB0tM&#10;jWv5RPdzyEWEsE9RQxFCnUrps4Is+omriaP34xqLIcoml6bBNsJtJd+UmkuLJceFAmvaFpRdzzer&#10;oU4M77c9tV/vn8n4oFR//HW91i+jbrMAEagLz/Cj/WE0zOD/SrwB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ZylrwgAAANoAAAAPAAAAAAAAAAAAAAAAAJgCAABkcnMvZG93&#10;bnJldi54bWxQSwUGAAAAAAQABAD1AAAAhwMAAAAA&#10;" path="m,l2112,e" filled="f" strokeweight=".58pt">
                  <v:path arrowok="t" o:connecttype="custom" o:connectlocs="0,0;2112,0" o:connectangles="0,0"/>
                </v:shape>
                <v:shape id="Freeform 3" o:spid="_x0000_s1029" style="position:absolute;left:9597;top:644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kHKsEA&#10;AADaAAAADwAAAGRycy9kb3ducmV2LnhtbESPzarCMBSE9xd8h3AENxdNVa4/1SgiKHJ3VhcuD82x&#10;LTYnpYm1vr0RBJfDzHzDLNetKUVDtSssKxgOIhDEqdUFZwrOp11/BsJ5ZI2lZVLwJAfrVednibG2&#10;Dz5Sk/hMBAi7GBXk3lexlC7NyaAb2Io4eFdbG/RB1pnUNT4C3JRyFEUTabDgsJBjRduc0ltyNwq2&#10;Lvm9j8f7/ayi5t8U18t8OrdK9brtZgHCU+u/4U/7oBX8wftKuAF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/5ByrBAAAA2gAAAA8AAAAAAAAAAAAAAAAAmAIAAGRycy9kb3du&#10;cmV2LnhtbFBLBQYAAAAABAAEAPUAAACGAwAAAAA=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 w:rsidR="00091453">
        <w:rPr>
          <w:sz w:val="24"/>
          <w:szCs w:val="24"/>
        </w:rPr>
        <w:t>T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b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l</w:t>
      </w:r>
      <w:r w:rsidR="00091453">
        <w:rPr>
          <w:spacing w:val="29"/>
          <w:sz w:val="24"/>
          <w:szCs w:val="24"/>
        </w:rPr>
        <w:t xml:space="preserve"> </w:t>
      </w:r>
      <w:r w:rsidR="00091453">
        <w:rPr>
          <w:sz w:val="24"/>
          <w:szCs w:val="24"/>
        </w:rPr>
        <w:t xml:space="preserve">7. </w:t>
      </w:r>
      <w:r w:rsidR="00091453">
        <w:rPr>
          <w:spacing w:val="34"/>
          <w:sz w:val="24"/>
          <w:szCs w:val="24"/>
        </w:rPr>
        <w:t xml:space="preserve"> </w:t>
      </w:r>
      <w:r w:rsidR="00091453">
        <w:rPr>
          <w:spacing w:val="1"/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2"/>
          <w:sz w:val="24"/>
          <w:szCs w:val="24"/>
        </w:rPr>
        <w:t>g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ruh</w:t>
      </w:r>
      <w:r w:rsidR="00091453">
        <w:rPr>
          <w:spacing w:val="31"/>
          <w:sz w:val="24"/>
          <w:szCs w:val="24"/>
        </w:rPr>
        <w:t xml:space="preserve"> </w:t>
      </w:r>
      <w:r w:rsidR="00091453">
        <w:rPr>
          <w:spacing w:val="2"/>
          <w:sz w:val="24"/>
          <w:szCs w:val="24"/>
        </w:rPr>
        <w:t>J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rak</w:t>
      </w:r>
      <w:r w:rsidR="00091453">
        <w:rPr>
          <w:spacing w:val="43"/>
          <w:sz w:val="24"/>
          <w:szCs w:val="24"/>
        </w:rPr>
        <w:t xml:space="preserve"> </w:t>
      </w:r>
      <w:r w:rsidR="00091453">
        <w:rPr>
          <w:sz w:val="24"/>
          <w:szCs w:val="24"/>
        </w:rPr>
        <w:t>T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</w:t>
      </w:r>
      <w:r w:rsidR="00091453">
        <w:rPr>
          <w:spacing w:val="31"/>
          <w:sz w:val="24"/>
          <w:szCs w:val="24"/>
        </w:rPr>
        <w:t xml:space="preserve"> </w:t>
      </w:r>
      <w:r w:rsidR="00091453">
        <w:rPr>
          <w:sz w:val="24"/>
          <w:szCs w:val="24"/>
        </w:rPr>
        <w:t>te</w:t>
      </w:r>
      <w:r w:rsidR="00091453">
        <w:rPr>
          <w:spacing w:val="-1"/>
          <w:sz w:val="24"/>
          <w:szCs w:val="24"/>
        </w:rPr>
        <w:t>r</w:t>
      </w:r>
      <w:r w:rsidR="00091453">
        <w:rPr>
          <w:spacing w:val="2"/>
          <w:sz w:val="24"/>
          <w:szCs w:val="24"/>
        </w:rPr>
        <w:t>h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p</w:t>
      </w:r>
    </w:p>
    <w:p w14:paraId="60C0762E" w14:textId="77777777" w:rsidR="00F91831" w:rsidRDefault="00091453">
      <w:pPr>
        <w:tabs>
          <w:tab w:val="left" w:pos="4680"/>
        </w:tabs>
        <w:spacing w:before="41"/>
        <w:ind w:right="82"/>
        <w:jc w:val="both"/>
        <w:rPr>
          <w:sz w:val="24"/>
          <w:szCs w:val="24"/>
        </w:rPr>
      </w:pPr>
      <w:r>
        <w:rPr>
          <w:spacing w:val="-2"/>
          <w:sz w:val="24"/>
          <w:szCs w:val="24"/>
          <w:u w:val="single" w:color="000000"/>
        </w:rPr>
        <w:t>B</w:t>
      </w:r>
      <w:r>
        <w:rPr>
          <w:spacing w:val="-1"/>
          <w:sz w:val="24"/>
          <w:szCs w:val="24"/>
          <w:u w:val="single" w:color="000000"/>
        </w:rPr>
        <w:t>e</w:t>
      </w:r>
      <w:r>
        <w:rPr>
          <w:spacing w:val="1"/>
          <w:sz w:val="24"/>
          <w:szCs w:val="24"/>
          <w:u w:val="single" w:color="000000"/>
        </w:rPr>
        <w:t>r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 xml:space="preserve">t </w:t>
      </w:r>
      <w:r>
        <w:rPr>
          <w:spacing w:val="-1"/>
          <w:sz w:val="24"/>
          <w:szCs w:val="24"/>
          <w:u w:val="single" w:color="000000"/>
        </w:rPr>
        <w:t>B</w:t>
      </w:r>
      <w:r>
        <w:rPr>
          <w:sz w:val="24"/>
          <w:szCs w:val="24"/>
          <w:u w:val="single" w:color="000000"/>
        </w:rPr>
        <w:t>i</w:t>
      </w:r>
      <w:r>
        <w:rPr>
          <w:spacing w:val="1"/>
          <w:sz w:val="24"/>
          <w:szCs w:val="24"/>
          <w:u w:val="single" w:color="000000"/>
        </w:rPr>
        <w:t>j</w:t>
      </w:r>
      <w:r>
        <w:rPr>
          <w:sz w:val="24"/>
          <w:szCs w:val="24"/>
          <w:u w:val="single" w:color="000000"/>
        </w:rPr>
        <w:t>i pe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pacing w:val="-2"/>
          <w:sz w:val="24"/>
          <w:szCs w:val="24"/>
        </w:rPr>
        <w:t>g</w:t>
      </w:r>
      <w:r>
        <w:rPr>
          <w:spacing w:val="-3"/>
          <w:sz w:val="24"/>
          <w:szCs w:val="24"/>
        </w:rPr>
        <w:t>)</w:t>
      </w:r>
      <w:r>
        <w:rPr>
          <w:sz w:val="24"/>
          <w:szCs w:val="24"/>
        </w:rPr>
        <w:t xml:space="preserve">.           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52829C2D" w14:textId="77777777" w:rsidR="00F91831" w:rsidRDefault="00091453">
      <w:pPr>
        <w:spacing w:before="75"/>
        <w:ind w:left="1559" w:right="1922"/>
        <w:jc w:val="center"/>
      </w:pPr>
      <w:r>
        <w:rPr>
          <w:spacing w:val="-1"/>
        </w:rPr>
        <w:t>R</w:t>
      </w:r>
      <w:r>
        <w:t>e</w:t>
      </w:r>
      <w:r>
        <w:rPr>
          <w:spacing w:val="1"/>
        </w:rPr>
        <w:t>r</w:t>
      </w:r>
      <w:r>
        <w:t>ata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era</w:t>
      </w:r>
      <w:r>
        <w:t>t</w:t>
      </w:r>
      <w:r>
        <w:rPr>
          <w:spacing w:val="-9"/>
        </w:rPr>
        <w:t xml:space="preserve"> </w:t>
      </w:r>
      <w:r>
        <w:rPr>
          <w:spacing w:val="-1"/>
          <w:w w:val="99"/>
        </w:rPr>
        <w:t>b</w:t>
      </w:r>
      <w:r>
        <w:rPr>
          <w:spacing w:val="-3"/>
          <w:w w:val="99"/>
        </w:rPr>
        <w:t>i</w:t>
      </w:r>
      <w:r>
        <w:rPr>
          <w:w w:val="99"/>
        </w:rPr>
        <w:t>ji</w:t>
      </w:r>
    </w:p>
    <w:p w14:paraId="77AE3F8A" w14:textId="77777777" w:rsidR="00F91831" w:rsidRDefault="00091453">
      <w:pPr>
        <w:tabs>
          <w:tab w:val="left" w:pos="4680"/>
        </w:tabs>
        <w:spacing w:before="4"/>
        <w:ind w:right="85"/>
        <w:jc w:val="both"/>
      </w:pPr>
      <w:r>
        <w:rPr>
          <w:w w:val="99"/>
          <w:u w:val="single" w:color="000000"/>
        </w:rPr>
        <w:t xml:space="preserve"> </w:t>
      </w:r>
      <w:r>
        <w:rPr>
          <w:u w:val="single" w:color="000000"/>
        </w:rPr>
        <w:t xml:space="preserve">   </w:t>
      </w:r>
      <w:r>
        <w:rPr>
          <w:spacing w:val="21"/>
          <w:u w:val="single" w:color="000000"/>
        </w:rPr>
        <w:t xml:space="preserve"> </w:t>
      </w:r>
      <w:r>
        <w:rPr>
          <w:w w:val="99"/>
          <w:u w:val="single" w:color="000000"/>
        </w:rPr>
        <w:t>P</w:t>
      </w:r>
      <w:r>
        <w:rPr>
          <w:spacing w:val="-2"/>
          <w:w w:val="99"/>
          <w:u w:val="single" w:color="000000"/>
        </w:rPr>
        <w:t>er</w:t>
      </w:r>
      <w:r>
        <w:rPr>
          <w:spacing w:val="-3"/>
          <w:w w:val="99"/>
          <w:u w:val="single" w:color="000000"/>
        </w:rPr>
        <w:t>l</w:t>
      </w:r>
      <w:r>
        <w:rPr>
          <w:spacing w:val="-2"/>
          <w:w w:val="99"/>
          <w:u w:val="single" w:color="000000"/>
        </w:rPr>
        <w:t>a</w:t>
      </w:r>
      <w:r>
        <w:rPr>
          <w:spacing w:val="-1"/>
          <w:w w:val="99"/>
          <w:u w:val="single" w:color="000000"/>
        </w:rPr>
        <w:t>k</w:t>
      </w:r>
      <w:r>
        <w:rPr>
          <w:spacing w:val="-4"/>
          <w:w w:val="99"/>
          <w:u w:val="single" w:color="000000"/>
        </w:rPr>
        <w:t>u</w:t>
      </w:r>
      <w:r>
        <w:rPr>
          <w:w w:val="99"/>
          <w:u w:val="single" w:color="000000"/>
        </w:rPr>
        <w:t xml:space="preserve">an </w:t>
      </w:r>
      <w:r>
        <w:rPr>
          <w:spacing w:val="12"/>
          <w:u w:val="single" w:color="000000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u w:val="single" w:color="000000"/>
        </w:rPr>
        <w:t xml:space="preserve">       </w:t>
      </w:r>
      <w:r>
        <w:rPr>
          <w:spacing w:val="-18"/>
          <w:u w:val="single" w:color="000000"/>
        </w:rPr>
        <w:t xml:space="preserve"> </w:t>
      </w:r>
      <w:r>
        <w:rPr>
          <w:spacing w:val="-1"/>
          <w:w w:val="99"/>
          <w:u w:val="single" w:color="000000"/>
        </w:rPr>
        <w:t>p</w:t>
      </w:r>
      <w:r>
        <w:rPr>
          <w:spacing w:val="-2"/>
          <w:w w:val="99"/>
          <w:u w:val="single" w:color="000000"/>
        </w:rPr>
        <w:t>e</w:t>
      </w:r>
      <w:r>
        <w:rPr>
          <w:w w:val="99"/>
          <w:u w:val="single" w:color="000000"/>
        </w:rPr>
        <w:t>r</w:t>
      </w:r>
      <w:r>
        <w:rPr>
          <w:spacing w:val="-3"/>
          <w:w w:val="99"/>
          <w:u w:val="single" w:color="000000"/>
        </w:rPr>
        <w:t xml:space="preserve"> t</w:t>
      </w:r>
      <w:r>
        <w:rPr>
          <w:spacing w:val="-2"/>
          <w:w w:val="99"/>
          <w:u w:val="single" w:color="000000"/>
        </w:rPr>
        <w:t>a</w:t>
      </w:r>
      <w:r>
        <w:rPr>
          <w:spacing w:val="-4"/>
          <w:w w:val="99"/>
          <w:u w:val="single" w:color="000000"/>
        </w:rPr>
        <w:t>n</w:t>
      </w:r>
      <w:r>
        <w:rPr>
          <w:w w:val="99"/>
          <w:u w:val="single" w:color="000000"/>
        </w:rPr>
        <w:t>a</w:t>
      </w:r>
      <w:r>
        <w:rPr>
          <w:spacing w:val="-3"/>
          <w:w w:val="99"/>
          <w:u w:val="single" w:color="000000"/>
        </w:rPr>
        <w:t>m</w:t>
      </w:r>
      <w:r>
        <w:rPr>
          <w:w w:val="99"/>
          <w:u w:val="single" w:color="000000"/>
        </w:rPr>
        <w:t>an</w:t>
      </w:r>
      <w:r>
        <w:rPr>
          <w:spacing w:val="-5"/>
          <w:w w:val="99"/>
          <w:u w:val="single" w:color="000000"/>
        </w:rPr>
        <w:t xml:space="preserve"> </w:t>
      </w:r>
      <w:r>
        <w:rPr>
          <w:spacing w:val="1"/>
          <w:w w:val="99"/>
          <w:u w:val="single" w:color="000000"/>
        </w:rPr>
        <w:t>(</w:t>
      </w:r>
      <w:r>
        <w:rPr>
          <w:spacing w:val="-4"/>
          <w:w w:val="99"/>
          <w:u w:val="single" w:color="000000"/>
        </w:rPr>
        <w:t>g</w:t>
      </w:r>
      <w:r>
        <w:rPr>
          <w:w w:val="99"/>
          <w:u w:val="single" w:color="000000"/>
        </w:rPr>
        <w:t xml:space="preserve">) </w:t>
      </w:r>
      <w:r>
        <w:rPr>
          <w:u w:val="single" w:color="000000"/>
        </w:rPr>
        <w:t xml:space="preserve">       </w:t>
      </w:r>
      <w:r>
        <w:rPr>
          <w:spacing w:val="-5"/>
          <w:u w:val="single" w:color="000000"/>
        </w:rPr>
        <w:t xml:space="preserve"> </w:t>
      </w:r>
      <w:r>
        <w:rPr>
          <w:spacing w:val="1"/>
          <w:w w:val="99"/>
          <w:position w:val="2"/>
          <w:u w:val="single" w:color="000000"/>
        </w:rPr>
        <w:t>B</w:t>
      </w:r>
      <w:r>
        <w:rPr>
          <w:w w:val="99"/>
          <w:position w:val="2"/>
          <w:u w:val="single" w:color="000000"/>
        </w:rPr>
        <w:t>N</w:t>
      </w:r>
      <w:r>
        <w:rPr>
          <w:spacing w:val="2"/>
          <w:w w:val="99"/>
          <w:position w:val="2"/>
          <w:u w:val="single" w:color="000000"/>
        </w:rPr>
        <w:t>J</w:t>
      </w:r>
      <w:r>
        <w:rPr>
          <w:spacing w:val="1"/>
          <w:w w:val="99"/>
          <w:u w:val="single" w:color="000000"/>
        </w:rPr>
        <w:t>0</w:t>
      </w:r>
      <w:r>
        <w:rPr>
          <w:spacing w:val="-2"/>
          <w:w w:val="99"/>
          <w:u w:val="single" w:color="000000"/>
        </w:rPr>
        <w:t>,</w:t>
      </w:r>
      <w:r>
        <w:rPr>
          <w:spacing w:val="1"/>
          <w:w w:val="99"/>
          <w:u w:val="single" w:color="000000"/>
        </w:rPr>
        <w:t>0</w:t>
      </w:r>
      <w:r>
        <w:rPr>
          <w:w w:val="99"/>
          <w:u w:val="single" w:color="000000"/>
        </w:rPr>
        <w:t>5</w:t>
      </w:r>
      <w:r>
        <w:rPr>
          <w:spacing w:val="-1"/>
          <w:w w:val="99"/>
          <w:u w:val="single" w:color="000000"/>
        </w:rPr>
        <w:t xml:space="preserve"> </w:t>
      </w:r>
      <w:r>
        <w:rPr>
          <w:w w:val="99"/>
          <w:position w:val="2"/>
          <w:u w:val="single" w:color="000000"/>
        </w:rPr>
        <w:t>=</w:t>
      </w:r>
      <w:r>
        <w:rPr>
          <w:spacing w:val="-1"/>
          <w:w w:val="99"/>
          <w:position w:val="2"/>
          <w:u w:val="single" w:color="000000"/>
        </w:rPr>
        <w:t xml:space="preserve"> </w:t>
      </w:r>
      <w:r>
        <w:rPr>
          <w:spacing w:val="-4"/>
          <w:w w:val="99"/>
          <w:position w:val="2"/>
          <w:u w:val="single" w:color="000000"/>
        </w:rPr>
        <w:t>1,58</w:t>
      </w:r>
      <w:r>
        <w:rPr>
          <w:w w:val="99"/>
          <w:position w:val="2"/>
          <w:u w:val="single" w:color="000000"/>
        </w:rPr>
        <w:t xml:space="preserve"> </w:t>
      </w:r>
      <w:r>
        <w:rPr>
          <w:position w:val="2"/>
          <w:u w:val="single" w:color="000000"/>
        </w:rPr>
        <w:tab/>
      </w:r>
    </w:p>
    <w:tbl>
      <w:tblPr>
        <w:tblW w:w="0" w:type="auto"/>
        <w:tblInd w:w="-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272"/>
        <w:gridCol w:w="850"/>
        <w:gridCol w:w="1411"/>
      </w:tblGrid>
      <w:tr w:rsidR="00F91831" w14:paraId="11E68B49" w14:textId="77777777">
        <w:trPr>
          <w:trHeight w:hRule="exact" w:val="351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72C87F20" w14:textId="77777777" w:rsidR="00F91831" w:rsidRDefault="00091453">
            <w:pPr>
              <w:spacing w:before="97"/>
              <w:ind w:left="561" w:right="380"/>
              <w:jc w:val="center"/>
            </w:pPr>
            <w:r>
              <w:rPr>
                <w:spacing w:val="-3"/>
                <w:w w:val="99"/>
              </w:rPr>
              <w:t>J1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10C1E158" w14:textId="77777777" w:rsidR="00F91831" w:rsidRDefault="00091453">
            <w:pPr>
              <w:spacing w:before="97"/>
              <w:ind w:right="41"/>
              <w:jc w:val="right"/>
            </w:pPr>
            <w:r>
              <w:rPr>
                <w:spacing w:val="-1"/>
                <w:w w:val="99"/>
              </w:rPr>
              <w:t>4</w:t>
            </w:r>
            <w:r>
              <w:rPr>
                <w:spacing w:val="-2"/>
                <w:w w:val="99"/>
              </w:rPr>
              <w:t>,</w:t>
            </w:r>
            <w:r>
              <w:rPr>
                <w:spacing w:val="-1"/>
                <w:w w:val="99"/>
              </w:rPr>
              <w:t>44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8EEA40A" w14:textId="77777777" w:rsidR="00F91831" w:rsidRDefault="00F91831"/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761800E0" w14:textId="77777777" w:rsidR="00F91831" w:rsidRDefault="00091453">
            <w:pPr>
              <w:spacing w:before="49"/>
              <w:ind w:left="500" w:right="753"/>
              <w:jc w:val="center"/>
            </w:pPr>
            <w:r>
              <w:rPr>
                <w:w w:val="99"/>
              </w:rPr>
              <w:t>a</w:t>
            </w:r>
          </w:p>
        </w:tc>
      </w:tr>
      <w:tr w:rsidR="00F91831" w14:paraId="0E672E1F" w14:textId="77777777">
        <w:trPr>
          <w:trHeight w:hRule="exact" w:val="336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547A3760" w14:textId="77777777" w:rsidR="00F91831" w:rsidRDefault="00091453">
            <w:pPr>
              <w:spacing w:before="82"/>
              <w:ind w:left="561" w:right="380"/>
              <w:jc w:val="center"/>
            </w:pPr>
            <w:r>
              <w:rPr>
                <w:spacing w:val="-3"/>
                <w:w w:val="99"/>
              </w:rPr>
              <w:t>J2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6FAB3F21" w14:textId="77777777" w:rsidR="00F91831" w:rsidRDefault="00091453">
            <w:pPr>
              <w:spacing w:before="82"/>
              <w:ind w:right="41"/>
              <w:jc w:val="right"/>
            </w:pPr>
            <w:r>
              <w:rPr>
                <w:spacing w:val="-1"/>
                <w:w w:val="99"/>
              </w:rPr>
              <w:t>7</w:t>
            </w:r>
            <w:r>
              <w:rPr>
                <w:spacing w:val="-2"/>
                <w:w w:val="99"/>
              </w:rPr>
              <w:t>,</w:t>
            </w:r>
            <w:r>
              <w:rPr>
                <w:spacing w:val="-1"/>
                <w:w w:val="99"/>
              </w:rPr>
              <w:t>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7A1CC5A" w14:textId="77777777" w:rsidR="00F91831" w:rsidRDefault="00F91831"/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52959CF" w14:textId="77777777" w:rsidR="00F91831" w:rsidRDefault="00091453">
            <w:pPr>
              <w:spacing w:before="39"/>
              <w:ind w:left="497" w:right="738"/>
              <w:jc w:val="center"/>
            </w:pPr>
            <w:r>
              <w:rPr>
                <w:w w:val="99"/>
              </w:rPr>
              <w:t>b</w:t>
            </w:r>
          </w:p>
        </w:tc>
      </w:tr>
      <w:tr w:rsidR="00F91831" w14:paraId="0E5BD4A8" w14:textId="77777777">
        <w:trPr>
          <w:trHeight w:hRule="exact" w:val="344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27611F86" w14:textId="77777777" w:rsidR="00F91831" w:rsidRDefault="00091453">
            <w:pPr>
              <w:spacing w:before="92"/>
              <w:ind w:left="561" w:right="380"/>
              <w:jc w:val="center"/>
            </w:pPr>
            <w:r>
              <w:rPr>
                <w:spacing w:val="-3"/>
                <w:w w:val="99"/>
              </w:rPr>
              <w:t>J3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54031D5D" w14:textId="77777777" w:rsidR="00F91831" w:rsidRDefault="00091453">
            <w:pPr>
              <w:spacing w:before="92"/>
              <w:ind w:right="41"/>
              <w:jc w:val="right"/>
            </w:pPr>
            <w:r>
              <w:rPr>
                <w:spacing w:val="-1"/>
                <w:w w:val="99"/>
              </w:rPr>
              <w:t>4</w:t>
            </w:r>
            <w:r>
              <w:rPr>
                <w:spacing w:val="-2"/>
                <w:w w:val="99"/>
              </w:rPr>
              <w:t>,</w:t>
            </w:r>
            <w:r>
              <w:rPr>
                <w:spacing w:val="-1"/>
                <w:w w:val="99"/>
              </w:rPr>
              <w:t>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68A4FC8" w14:textId="77777777" w:rsidR="00F91831" w:rsidRDefault="00F91831"/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53235AB6" w14:textId="77777777" w:rsidR="00F91831" w:rsidRDefault="00091453">
            <w:pPr>
              <w:spacing w:before="39"/>
              <w:ind w:left="513" w:right="732"/>
              <w:jc w:val="center"/>
            </w:pPr>
            <w:r>
              <w:rPr>
                <w:w w:val="99"/>
              </w:rPr>
              <w:t>a</w:t>
            </w:r>
          </w:p>
        </w:tc>
      </w:tr>
      <w:tr w:rsidR="00F91831" w14:paraId="1CBB1359" w14:textId="77777777">
        <w:trPr>
          <w:trHeight w:hRule="exact" w:val="344"/>
        </w:trPr>
        <w:tc>
          <w:tcPr>
            <w:tcW w:w="118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3F9F104" w14:textId="77777777" w:rsidR="00F91831" w:rsidRDefault="00091453">
            <w:pPr>
              <w:spacing w:before="88"/>
              <w:ind w:left="561" w:right="380"/>
              <w:jc w:val="center"/>
            </w:pPr>
            <w:r>
              <w:rPr>
                <w:spacing w:val="-3"/>
                <w:w w:val="99"/>
              </w:rPr>
              <w:t>J4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6A02B4D" w14:textId="77777777" w:rsidR="00F91831" w:rsidRDefault="00091453">
            <w:pPr>
              <w:spacing w:before="88"/>
              <w:ind w:right="40"/>
              <w:jc w:val="right"/>
            </w:pPr>
            <w:r>
              <w:rPr>
                <w:spacing w:val="-1"/>
                <w:w w:val="99"/>
              </w:rPr>
              <w:t>3</w:t>
            </w:r>
            <w:r>
              <w:rPr>
                <w:spacing w:val="-2"/>
                <w:w w:val="99"/>
              </w:rPr>
              <w:t>,</w:t>
            </w:r>
            <w:r>
              <w:rPr>
                <w:spacing w:val="-1"/>
                <w:w w:val="99"/>
              </w:rPr>
              <w:t>6</w:t>
            </w:r>
            <w:r>
              <w:rPr>
                <w:w w:val="99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9AA04C2" w14:textId="77777777" w:rsidR="00F91831" w:rsidRDefault="00F91831"/>
        </w:tc>
        <w:tc>
          <w:tcPr>
            <w:tcW w:w="141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A8573DF" w14:textId="77777777" w:rsidR="00F91831" w:rsidRDefault="00091453">
            <w:pPr>
              <w:spacing w:before="38"/>
              <w:ind w:left="527" w:right="726"/>
              <w:jc w:val="center"/>
            </w:pPr>
            <w:r>
              <w:rPr>
                <w:w w:val="99"/>
              </w:rPr>
              <w:t>a</w:t>
            </w:r>
          </w:p>
        </w:tc>
      </w:tr>
    </w:tbl>
    <w:p w14:paraId="4FE1EEEF" w14:textId="77777777" w:rsidR="00F91831" w:rsidRDefault="00091453">
      <w:pPr>
        <w:spacing w:line="276" w:lineRule="auto"/>
        <w:ind w:right="617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-</w:t>
      </w:r>
      <w:r>
        <w:rPr>
          <w:sz w:val="22"/>
          <w:szCs w:val="22"/>
        </w:rPr>
        <w:t>angka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eh hu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uf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nu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bahwa pe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da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ak 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af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i </w:t>
      </w:r>
      <w:r>
        <w:rPr>
          <w:spacing w:val="-1"/>
          <w:sz w:val="22"/>
          <w:szCs w:val="22"/>
        </w:rPr>
        <w:t>BN</w:t>
      </w:r>
      <w:r>
        <w:rPr>
          <w:sz w:val="22"/>
          <w:szCs w:val="22"/>
        </w:rPr>
        <w:t>J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5</w:t>
      </w:r>
      <w:r>
        <w:rPr>
          <w:sz w:val="22"/>
          <w:szCs w:val="22"/>
        </w:rPr>
        <w:t>%</w:t>
      </w:r>
    </w:p>
    <w:p w14:paraId="29982A1B" w14:textId="77777777" w:rsidR="00F91831" w:rsidRDefault="00091453">
      <w:pPr>
        <w:spacing w:before="4"/>
        <w:ind w:left="1304" w:right="1965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KE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N</w:t>
      </w:r>
    </w:p>
    <w:p w14:paraId="4D941B22" w14:textId="77777777" w:rsidR="00F91831" w:rsidRDefault="00F91831">
      <w:pPr>
        <w:spacing w:before="9" w:line="140" w:lineRule="exact"/>
        <w:rPr>
          <w:sz w:val="15"/>
          <w:szCs w:val="15"/>
        </w:rPr>
      </w:pPr>
    </w:p>
    <w:p w14:paraId="45E1D293" w14:textId="77777777" w:rsidR="00F91831" w:rsidRDefault="00091453">
      <w:pPr>
        <w:spacing w:line="276" w:lineRule="auto"/>
        <w:ind w:right="614" w:firstLine="72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ian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pulkan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rtumbuhan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.</w:t>
      </w:r>
      <w:r>
        <w:rPr>
          <w:spacing w:val="5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20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19,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00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 umur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41,73 </w:t>
      </w:r>
      <w:r>
        <w:rPr>
          <w:spacing w:val="-5"/>
          <w:sz w:val="24"/>
          <w:szCs w:val="24"/>
        </w:rPr>
        <w:t>h</w:t>
      </w:r>
      <w:r>
        <w:rPr>
          <w:spacing w:val="-3"/>
          <w:sz w:val="24"/>
          <w:szCs w:val="24"/>
        </w:rPr>
        <w:t>a</w:t>
      </w:r>
      <w:r>
        <w:rPr>
          <w:spacing w:val="-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 w:rsidR="00474311">
        <w:rPr>
          <w:sz w:val="24"/>
          <w:szCs w:val="24"/>
        </w:rPr>
        <w:t xml:space="preserve">,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lah polong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6,89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h,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lah </w:t>
      </w:r>
      <w:r w:rsidR="00474311">
        <w:rPr>
          <w:sz w:val="24"/>
          <w:szCs w:val="24"/>
        </w:rPr>
        <w:t>polong</w:t>
      </w:r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 140,83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8,50</w:t>
      </w:r>
      <w:r>
        <w:rPr>
          <w:spacing w:val="3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g</w:t>
      </w:r>
      <w:r>
        <w:rPr>
          <w:sz w:val="24"/>
          <w:szCs w:val="24"/>
        </w:rPr>
        <w:t>,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1</w:t>
      </w:r>
      <w:r>
        <w:rPr>
          <w:sz w:val="24"/>
          <w:szCs w:val="24"/>
        </w:rPr>
        <w:t>53,83</w:t>
      </w:r>
      <w:r>
        <w:rPr>
          <w:spacing w:val="6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g</w:t>
      </w:r>
      <w:r>
        <w:rPr>
          <w:sz w:val="24"/>
          <w:szCs w:val="24"/>
        </w:rPr>
        <w:t>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7,78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oduksi 933,6 k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/ha.</w:t>
      </w:r>
    </w:p>
    <w:p w14:paraId="03582879" w14:textId="77777777" w:rsidR="00F91831" w:rsidRDefault="00F91831">
      <w:pPr>
        <w:spacing w:before="5" w:line="200" w:lineRule="exact"/>
      </w:pPr>
    </w:p>
    <w:p w14:paraId="68155FFA" w14:textId="77777777" w:rsidR="00F91831" w:rsidRDefault="00091453">
      <w:pPr>
        <w:ind w:left="936" w:right="1600"/>
        <w:jc w:val="center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TAR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US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AKA</w:t>
      </w:r>
    </w:p>
    <w:p w14:paraId="170FF89A" w14:textId="77777777" w:rsidR="00F91831" w:rsidRDefault="00F91831">
      <w:pPr>
        <w:spacing w:before="8" w:line="100" w:lineRule="exact"/>
        <w:rPr>
          <w:sz w:val="11"/>
          <w:szCs w:val="11"/>
        </w:rPr>
      </w:pPr>
    </w:p>
    <w:p w14:paraId="5AC0EC4F" w14:textId="77777777" w:rsidR="00F91831" w:rsidRDefault="00091453">
      <w:pPr>
        <w:ind w:right="81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rus, </w:t>
      </w:r>
      <w:r>
        <w:rPr>
          <w:spacing w:val="1"/>
          <w:sz w:val="24"/>
          <w:szCs w:val="24"/>
        </w:rPr>
        <w:t>W</w:t>
      </w:r>
      <w:r>
        <w:rPr>
          <w:sz w:val="24"/>
          <w:szCs w:val="24"/>
        </w:rPr>
        <w:t xml:space="preserve">. A., </w:t>
      </w:r>
      <w:r>
        <w:rPr>
          <w:spacing w:val="-1"/>
          <w:sz w:val="24"/>
          <w:szCs w:val="24"/>
        </w:rPr>
        <w:t>K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r, 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.,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ir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r, M. A</w:t>
      </w:r>
    </w:p>
    <w:p w14:paraId="36366DAA" w14:textId="77777777" w:rsidR="00F91831" w:rsidRDefault="00091453">
      <w:pPr>
        <w:spacing w:before="41"/>
        <w:ind w:left="526" w:right="1026"/>
        <w:jc w:val="center"/>
        <w:rPr>
          <w:sz w:val="24"/>
          <w:szCs w:val="24"/>
        </w:rPr>
      </w:pPr>
      <w:r>
        <w:rPr>
          <w:sz w:val="24"/>
          <w:szCs w:val="24"/>
        </w:rPr>
        <w:t>2015.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6119D9DD" w14:textId="77777777" w:rsidR="00F91831" w:rsidRDefault="00091453">
      <w:pPr>
        <w:spacing w:before="43"/>
        <w:ind w:left="528" w:right="846"/>
        <w:jc w:val="center"/>
        <w:rPr>
          <w:sz w:val="24"/>
          <w:szCs w:val="24"/>
        </w:rPr>
        <w:sectPr w:rsidR="00F91831">
          <w:pgSz w:w="11920" w:h="16840"/>
          <w:pgMar w:top="1340" w:right="780" w:bottom="280" w:left="1040" w:header="0" w:footer="804" w:gutter="0"/>
          <w:cols w:num="2" w:space="720" w:equalWidth="0">
            <w:col w:w="4841" w:space="427"/>
            <w:col w:w="4832"/>
          </w:cols>
        </w:sect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(</w:t>
      </w:r>
      <w:r>
        <w:rPr>
          <w:i/>
          <w:sz w:val="24"/>
          <w:szCs w:val="24"/>
        </w:rPr>
        <w:t>Phas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olus</w:t>
      </w:r>
    </w:p>
    <w:p w14:paraId="37C7DB96" w14:textId="77777777" w:rsidR="00F91831" w:rsidRDefault="00091453">
      <w:pPr>
        <w:spacing w:before="76" w:line="276" w:lineRule="auto"/>
        <w:ind w:left="667" w:right="3"/>
        <w:rPr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radiatus 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.</w:t>
      </w:r>
      <w:r>
        <w:rPr>
          <w:sz w:val="24"/>
          <w:szCs w:val="24"/>
        </w:rPr>
        <w:t>)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Akibat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Org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TS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. A</w:t>
      </w:r>
      <w:r>
        <w:rPr>
          <w:spacing w:val="-1"/>
          <w:sz w:val="24"/>
          <w:szCs w:val="24"/>
        </w:rPr>
        <w:t>G</w:t>
      </w:r>
      <w:r>
        <w:rPr>
          <w:spacing w:val="3"/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 xml:space="preserve">UM: 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ksesdiht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ps: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su.a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. id</w:t>
      </w:r>
      <w:r>
        <w:rPr>
          <w:spacing w:val="1"/>
          <w:sz w:val="24"/>
          <w:szCs w:val="24"/>
        </w:rPr>
        <w:t>/i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.php/a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rium/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rticl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/v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w/32</w:t>
      </w:r>
    </w:p>
    <w:p w14:paraId="093FDD57" w14:textId="77777777" w:rsidR="00F91831" w:rsidRDefault="00091453">
      <w:pPr>
        <w:spacing w:before="1"/>
        <w:ind w:left="667"/>
        <w:rPr>
          <w:sz w:val="24"/>
          <w:szCs w:val="24"/>
        </w:rPr>
      </w:pPr>
      <w:r>
        <w:rPr>
          <w:sz w:val="24"/>
          <w:szCs w:val="24"/>
        </w:rPr>
        <w:t>,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14 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ril 2023.</w:t>
      </w:r>
    </w:p>
    <w:p w14:paraId="721B0FE5" w14:textId="77777777" w:rsidR="00F91831" w:rsidRDefault="00F91831">
      <w:pPr>
        <w:spacing w:before="8" w:line="140" w:lineRule="exact"/>
        <w:rPr>
          <w:sz w:val="15"/>
          <w:szCs w:val="15"/>
        </w:rPr>
      </w:pPr>
    </w:p>
    <w:p w14:paraId="133DB45D" w14:textId="77777777" w:rsidR="00F91831" w:rsidRDefault="00F91831">
      <w:pPr>
        <w:spacing w:line="200" w:lineRule="exact"/>
      </w:pPr>
    </w:p>
    <w:p w14:paraId="413D041D" w14:textId="77777777" w:rsidR="00F91831" w:rsidRDefault="00091453">
      <w:pPr>
        <w:ind w:left="667" w:right="-30" w:hanging="566"/>
        <w:rPr>
          <w:sz w:val="24"/>
          <w:szCs w:val="24"/>
        </w:rPr>
      </w:pPr>
      <w:r>
        <w:rPr>
          <w:sz w:val="24"/>
          <w:szCs w:val="24"/>
        </w:rPr>
        <w:t>Din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sono, Y.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.,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 G. 2014.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1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umbuhan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is.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rot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knol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V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l.3, No 13.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 di 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ps: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/ejur</w:t>
      </w:r>
      <w:r>
        <w:rPr>
          <w:spacing w:val="-1"/>
          <w:sz w:val="24"/>
          <w:szCs w:val="24"/>
        </w:rPr>
        <w:t>na</w:t>
      </w:r>
      <w:r>
        <w:rPr>
          <w:sz w:val="24"/>
          <w:szCs w:val="24"/>
        </w:rPr>
        <w:t>l.un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md</w:t>
      </w:r>
    </w:p>
    <w:p w14:paraId="5CD3AC71" w14:textId="77777777" w:rsidR="00F91831" w:rsidRDefault="00091453">
      <w:pPr>
        <w:ind w:left="667" w:right="-40"/>
        <w:rPr>
          <w:sz w:val="24"/>
          <w:szCs w:val="24"/>
        </w:rPr>
      </w:pP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.id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inde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.php/AG/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rticl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/v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w/613</w:t>
      </w:r>
    </w:p>
    <w:p w14:paraId="3F8B5812" w14:textId="77777777" w:rsidR="00F91831" w:rsidRDefault="00091453">
      <w:pPr>
        <w:ind w:left="667"/>
        <w:rPr>
          <w:sz w:val="24"/>
          <w:szCs w:val="24"/>
        </w:rPr>
      </w:pPr>
      <w:r>
        <w:rPr>
          <w:sz w:val="24"/>
          <w:szCs w:val="24"/>
        </w:rPr>
        <w:t xml:space="preserve">1 / 6044.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24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mber</w:t>
      </w:r>
    </w:p>
    <w:p w14:paraId="5FBE8F64" w14:textId="77777777" w:rsidR="00F91831" w:rsidRDefault="00091453">
      <w:pPr>
        <w:ind w:left="667"/>
        <w:rPr>
          <w:sz w:val="24"/>
          <w:szCs w:val="24"/>
        </w:rPr>
      </w:pPr>
      <w:r>
        <w:rPr>
          <w:sz w:val="24"/>
          <w:szCs w:val="24"/>
        </w:rPr>
        <w:t>2023.</w:t>
      </w:r>
    </w:p>
    <w:p w14:paraId="2C8FDBE7" w14:textId="77777777" w:rsidR="00F91831" w:rsidRDefault="00F91831">
      <w:pPr>
        <w:spacing w:before="16" w:line="260" w:lineRule="exact"/>
        <w:rPr>
          <w:sz w:val="26"/>
          <w:szCs w:val="26"/>
        </w:rPr>
      </w:pPr>
    </w:p>
    <w:p w14:paraId="25F3E7F7" w14:textId="77777777" w:rsidR="00F91831" w:rsidRDefault="00091453">
      <w:pPr>
        <w:ind w:left="667" w:right="46" w:hanging="566"/>
        <w:rPr>
          <w:sz w:val="24"/>
          <w:szCs w:val="24"/>
        </w:rPr>
      </w:pPr>
      <w:r>
        <w:rPr>
          <w:sz w:val="24"/>
          <w:szCs w:val="24"/>
        </w:rPr>
        <w:t>Djuk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i. 2010. Ef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 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dan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tas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dis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rib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si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nopi dan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(biom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ssa)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lai.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ndid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matika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ins, 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ol. 2, No.10.Di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 di 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ps: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/ejou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 unib.a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.id/  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6"/>
          <w:sz w:val="24"/>
          <w:szCs w:val="24"/>
        </w:rPr>
        <w:t>I</w:t>
      </w:r>
      <w:r>
        <w:rPr>
          <w:spacing w:val="3"/>
          <w:sz w:val="24"/>
          <w:szCs w:val="24"/>
        </w:rPr>
        <w:t>P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/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rticle</w:t>
      </w:r>
      <w:r>
        <w:rPr>
          <w:spacing w:val="3"/>
          <w:sz w:val="24"/>
          <w:szCs w:val="24"/>
        </w:rPr>
        <w:t>/</w:t>
      </w:r>
      <w:r>
        <w:rPr>
          <w:sz w:val="24"/>
          <w:szCs w:val="24"/>
        </w:rPr>
        <w:t>vie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/10160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24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20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3.</w:t>
      </w:r>
    </w:p>
    <w:p w14:paraId="1916A74E" w14:textId="77777777" w:rsidR="00F91831" w:rsidRDefault="00F91831">
      <w:pPr>
        <w:spacing w:before="16" w:line="260" w:lineRule="exact"/>
        <w:rPr>
          <w:sz w:val="26"/>
          <w:szCs w:val="26"/>
        </w:rPr>
      </w:pPr>
    </w:p>
    <w:p w14:paraId="151D1422" w14:textId="77777777" w:rsidR="00F91831" w:rsidRDefault="00091453">
      <w:pPr>
        <w:ind w:left="100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h, 2012.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</w:p>
    <w:p w14:paraId="179A2A0E" w14:textId="77777777" w:rsidR="00F91831" w:rsidRDefault="00091453">
      <w:pPr>
        <w:ind w:left="667" w:right="-39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Dosis 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 xml:space="preserve">ubis 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a 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Brass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olera</w:t>
      </w:r>
      <w:r>
        <w:rPr>
          <w:i/>
          <w:spacing w:val="1"/>
          <w:sz w:val="24"/>
          <w:szCs w:val="24"/>
        </w:rPr>
        <w:t>c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a 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a</w:t>
      </w:r>
      <w:r>
        <w:rPr>
          <w:i/>
          <w:spacing w:val="4"/>
          <w:sz w:val="24"/>
          <w:szCs w:val="24"/>
        </w:rPr>
        <w:t>r</w:t>
      </w:r>
      <w:r>
        <w:rPr>
          <w:sz w:val="24"/>
          <w:szCs w:val="24"/>
        </w:rPr>
        <w:t>.bot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ubv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r.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flo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DC).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Ag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rm. Vol. 34 No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 di</w:t>
      </w:r>
      <w:hyperlink r:id="rId17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ps: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</w:t>
        </w:r>
        <w:r>
          <w:rPr>
            <w:spacing w:val="1"/>
            <w:sz w:val="24"/>
            <w:szCs w:val="24"/>
          </w:rPr>
          <w:t>j</w:t>
        </w:r>
        <w:r>
          <w:rPr>
            <w:sz w:val="24"/>
            <w:szCs w:val="24"/>
          </w:rPr>
          <w:t>u</w:t>
        </w:r>
        <w:r>
          <w:rPr>
            <w:spacing w:val="-1"/>
            <w:sz w:val="24"/>
            <w:szCs w:val="24"/>
          </w:rPr>
          <w:t>r</w:t>
        </w:r>
        <w:r>
          <w:rPr>
            <w:sz w:val="24"/>
            <w:szCs w:val="24"/>
          </w:rPr>
          <w:t>n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l.pen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l</w:t>
        </w:r>
        <w:r>
          <w:rPr>
            <w:spacing w:val="1"/>
            <w:sz w:val="24"/>
            <w:szCs w:val="24"/>
          </w:rPr>
          <w:t>i</w:t>
        </w:r>
        <w:r>
          <w:rPr>
            <w:sz w:val="24"/>
            <w:szCs w:val="24"/>
          </w:rPr>
          <w:t>t</w:t>
        </w:r>
        <w:r>
          <w:rPr>
            <w:spacing w:val="1"/>
            <w:sz w:val="24"/>
            <w:szCs w:val="24"/>
          </w:rPr>
          <w:t>i</w:t>
        </w:r>
        <w:r>
          <w:rPr>
            <w:sz w:val="24"/>
            <w:szCs w:val="24"/>
          </w:rPr>
          <w:t>.n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t</w:t>
        </w:r>
        <w:r>
          <w:rPr>
            <w:spacing w:val="-1"/>
            <w:sz w:val="24"/>
            <w:szCs w:val="24"/>
          </w:rPr>
          <w:t>/</w:t>
        </w:r>
        <w:r>
          <w:rPr>
            <w:sz w:val="24"/>
            <w:szCs w:val="24"/>
          </w:rPr>
          <w:t>inde</w:t>
        </w:r>
        <w:r>
          <w:rPr>
            <w:spacing w:val="2"/>
            <w:sz w:val="24"/>
            <w:szCs w:val="24"/>
          </w:rPr>
          <w:t>x</w:t>
        </w:r>
        <w:r>
          <w:rPr>
            <w:sz w:val="24"/>
            <w:szCs w:val="24"/>
          </w:rPr>
          <w:t>.php</w:t>
        </w:r>
        <w:r>
          <w:rPr>
            <w:spacing w:val="-2"/>
            <w:sz w:val="24"/>
            <w:szCs w:val="24"/>
          </w:rPr>
          <w:t>/</w:t>
        </w:r>
        <w:r>
          <w:rPr>
            <w:sz w:val="24"/>
            <w:szCs w:val="24"/>
          </w:rPr>
          <w:t>J</w:t>
        </w:r>
      </w:hyperlink>
      <w:hyperlink r:id="rId18">
        <w:r>
          <w:rPr>
            <w:sz w:val="24"/>
            <w:szCs w:val="24"/>
          </w:rPr>
          <w:t xml:space="preserve"> </w:t>
        </w:r>
        <w:r>
          <w:rPr>
            <w:spacing w:val="-3"/>
            <w:sz w:val="24"/>
            <w:szCs w:val="24"/>
          </w:rPr>
          <w:t>I</w:t>
        </w:r>
        <w:r>
          <w:rPr>
            <w:spacing w:val="1"/>
            <w:sz w:val="24"/>
            <w:szCs w:val="24"/>
          </w:rPr>
          <w:t>WP</w:t>
        </w:r>
        <w:r>
          <w:rPr>
            <w:sz w:val="24"/>
            <w:szCs w:val="24"/>
          </w:rPr>
          <w:t>/a</w:t>
        </w:r>
        <w:r>
          <w:rPr>
            <w:spacing w:val="-1"/>
            <w:sz w:val="24"/>
            <w:szCs w:val="24"/>
          </w:rPr>
          <w:t>r</w:t>
        </w:r>
        <w:r>
          <w:rPr>
            <w:sz w:val="24"/>
            <w:szCs w:val="24"/>
          </w:rPr>
          <w:t>t</w:t>
        </w:r>
        <w:r>
          <w:rPr>
            <w:spacing w:val="1"/>
            <w:sz w:val="24"/>
            <w:szCs w:val="24"/>
          </w:rPr>
          <w:t>i</w:t>
        </w:r>
        <w:r>
          <w:rPr>
            <w:spacing w:val="-1"/>
            <w:sz w:val="24"/>
            <w:szCs w:val="24"/>
          </w:rPr>
          <w:t>c</w:t>
        </w:r>
        <w:r>
          <w:rPr>
            <w:sz w:val="24"/>
            <w:szCs w:val="24"/>
          </w:rPr>
          <w:t>le /down</w:t>
        </w:r>
      </w:hyperlink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d/1103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830/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26 No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20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3.</w:t>
      </w:r>
    </w:p>
    <w:p w14:paraId="104C1C6D" w14:textId="77777777" w:rsidR="00F91831" w:rsidRDefault="00F91831">
      <w:pPr>
        <w:spacing w:before="16" w:line="260" w:lineRule="exact"/>
        <w:rPr>
          <w:sz w:val="26"/>
          <w:szCs w:val="26"/>
        </w:rPr>
      </w:pPr>
    </w:p>
    <w:p w14:paraId="52EB440F" w14:textId="77777777" w:rsidR="00F91831" w:rsidRDefault="00091453">
      <w:pPr>
        <w:ind w:left="100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, N.,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rto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.T.R.</w:t>
      </w:r>
    </w:p>
    <w:p w14:paraId="269ED1B6" w14:textId="77777777" w:rsidR="00F91831" w:rsidRDefault="00091453">
      <w:pPr>
        <w:ind w:left="667" w:right="-41"/>
        <w:rPr>
          <w:sz w:val="24"/>
          <w:szCs w:val="24"/>
        </w:rPr>
      </w:pPr>
      <w:r>
        <w:rPr>
          <w:sz w:val="24"/>
          <w:szCs w:val="24"/>
        </w:rPr>
        <w:t>2014.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nV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di 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rosidi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n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An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ka</w:t>
      </w:r>
      <w:r>
        <w:rPr>
          <w:spacing w:val="4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bi.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pp.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67</w:t>
      </w:r>
      <w:r>
        <w:rPr>
          <w:spacing w:val="3"/>
          <w:sz w:val="24"/>
          <w:szCs w:val="24"/>
        </w:rPr>
        <w:t>9</w:t>
      </w:r>
      <w:r>
        <w:rPr>
          <w:sz w:val="24"/>
          <w:szCs w:val="24"/>
        </w:rPr>
        <w:t>-</w:t>
      </w:r>
    </w:p>
    <w:p w14:paraId="35DFF9ED" w14:textId="77777777" w:rsidR="00F91831" w:rsidRDefault="00091453">
      <w:pPr>
        <w:ind w:left="667" w:right="-54"/>
        <w:rPr>
          <w:sz w:val="24"/>
          <w:szCs w:val="24"/>
        </w:rPr>
      </w:pPr>
      <w:r>
        <w:rPr>
          <w:sz w:val="24"/>
          <w:szCs w:val="24"/>
        </w:rPr>
        <w:t>686.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ps:</w:t>
      </w:r>
      <w:r>
        <w:rPr>
          <w:spacing w:val="-1"/>
          <w:sz w:val="24"/>
          <w:szCs w:val="24"/>
        </w:rPr>
        <w:t>/</w:t>
      </w:r>
      <w:r>
        <w:rPr>
          <w:sz w:val="24"/>
          <w:szCs w:val="24"/>
        </w:rPr>
        <w:t>/ejou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l.un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</w:p>
    <w:p w14:paraId="6C83C586" w14:textId="77777777" w:rsidR="00F91831" w:rsidRDefault="00091453">
      <w:pPr>
        <w:ind w:left="667" w:right="-38"/>
        <w:rPr>
          <w:sz w:val="24"/>
          <w:szCs w:val="24"/>
        </w:rPr>
      </w:pP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.id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inde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.php</w:t>
      </w:r>
      <w:r>
        <w:rPr>
          <w:spacing w:val="-2"/>
          <w:sz w:val="24"/>
          <w:szCs w:val="24"/>
        </w:rPr>
        <w:t>/</w:t>
      </w:r>
      <w:r>
        <w:rPr>
          <w:spacing w:val="5"/>
          <w:sz w:val="24"/>
          <w:szCs w:val="24"/>
        </w:rPr>
        <w:t>J</w:t>
      </w:r>
      <w:r>
        <w:rPr>
          <w:spacing w:val="-6"/>
          <w:sz w:val="24"/>
          <w:szCs w:val="24"/>
        </w:rPr>
        <w:t>I</w:t>
      </w:r>
      <w:r>
        <w:rPr>
          <w:spacing w:val="3"/>
          <w:sz w:val="24"/>
          <w:szCs w:val="24"/>
        </w:rPr>
        <w:t>P</w:t>
      </w:r>
      <w:r>
        <w:rPr>
          <w:spacing w:val="-6"/>
          <w:sz w:val="24"/>
          <w:szCs w:val="24"/>
        </w:rPr>
        <w:t>I</w:t>
      </w:r>
      <w:r>
        <w:rPr>
          <w:spacing w:val="3"/>
          <w:sz w:val="24"/>
          <w:szCs w:val="24"/>
        </w:rPr>
        <w:t>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le</w:t>
      </w:r>
      <w:r>
        <w:rPr>
          <w:spacing w:val="2"/>
          <w:sz w:val="24"/>
          <w:szCs w:val="24"/>
        </w:rPr>
        <w:t>/</w:t>
      </w:r>
      <w:r>
        <w:rPr>
          <w:sz w:val="24"/>
          <w:szCs w:val="24"/>
        </w:rPr>
        <w:t xml:space="preserve">downloa d/101 </w:t>
      </w:r>
      <w:r>
        <w:rPr>
          <w:spacing w:val="3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 xml:space="preserve">20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Nop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mber</w:t>
      </w:r>
    </w:p>
    <w:p w14:paraId="163D8A03" w14:textId="77777777" w:rsidR="00F91831" w:rsidRDefault="00091453">
      <w:pPr>
        <w:ind w:left="667"/>
        <w:rPr>
          <w:sz w:val="24"/>
          <w:szCs w:val="24"/>
        </w:rPr>
      </w:pPr>
      <w:r>
        <w:rPr>
          <w:sz w:val="24"/>
          <w:szCs w:val="24"/>
        </w:rPr>
        <w:t>2023</w:t>
      </w:r>
    </w:p>
    <w:p w14:paraId="51E450F5" w14:textId="77777777" w:rsidR="00F91831" w:rsidRDefault="00091453">
      <w:pPr>
        <w:spacing w:before="73"/>
        <w:rPr>
          <w:sz w:val="24"/>
          <w:szCs w:val="24"/>
        </w:rPr>
      </w:pPr>
      <w:r>
        <w:br w:type="column"/>
      </w:r>
      <w:r>
        <w:rPr>
          <w:spacing w:val="-3"/>
          <w:sz w:val="24"/>
          <w:szCs w:val="24"/>
        </w:rPr>
        <w:lastRenderedPageBreak/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i,  T.  A ., T.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H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</w:t>
      </w:r>
    </w:p>
    <w:p w14:paraId="3F02A5DD" w14:textId="77777777" w:rsidR="00F91831" w:rsidRDefault="00091453">
      <w:pPr>
        <w:ind w:left="720" w:right="79"/>
        <w:rPr>
          <w:sz w:val="24"/>
          <w:szCs w:val="24"/>
        </w:rPr>
      </w:pPr>
      <w:r>
        <w:rPr>
          <w:sz w:val="24"/>
          <w:szCs w:val="24"/>
        </w:rPr>
        <w:t xml:space="preserve">2014.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ruh  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 xml:space="preserve">ompos 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mi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 </w:t>
      </w:r>
      <w:r>
        <w:rPr>
          <w:spacing w:val="4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</w:t>
      </w:r>
      <w:r>
        <w:rPr>
          <w:spacing w:val="-1"/>
          <w:sz w:val="24"/>
          <w:szCs w:val="24"/>
        </w:rPr>
        <w:t>Ba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Sa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sz w:val="24"/>
          <w:szCs w:val="24"/>
        </w:rPr>
        <w:t>Eleuth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rine a</w:t>
      </w:r>
      <w:r>
        <w:rPr>
          <w:i/>
          <w:spacing w:val="2"/>
          <w:sz w:val="24"/>
          <w:szCs w:val="24"/>
        </w:rPr>
        <w:t>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ricana</w:t>
      </w:r>
      <w:r>
        <w:rPr>
          <w:i/>
          <w:spacing w:val="16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Me</w:t>
      </w:r>
      <w:r>
        <w:rPr>
          <w:i/>
          <w:sz w:val="24"/>
          <w:szCs w:val="24"/>
        </w:rPr>
        <w:t>rr</w:t>
      </w:r>
      <w:r w:rsidR="00474311">
        <w:rPr>
          <w:i/>
          <w:sz w:val="24"/>
          <w:szCs w:val="24"/>
        </w:rPr>
        <w:t>.</w:t>
      </w:r>
      <w:r>
        <w:rPr>
          <w:sz w:val="24"/>
          <w:szCs w:val="24"/>
        </w:rPr>
        <w:t xml:space="preserve">) 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Online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oteknolo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i. Vol.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 xml:space="preserve">2, No. 3, </w:t>
      </w:r>
      <w:r>
        <w:rPr>
          <w:spacing w:val="2"/>
          <w:sz w:val="24"/>
          <w:szCs w:val="24"/>
        </w:rPr>
        <w:t>J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ni 2014. 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rsitas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umat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kses di </w:t>
      </w:r>
      <w:hyperlink r:id="rId19">
        <w:r>
          <w:rPr>
            <w:sz w:val="24"/>
            <w:szCs w:val="24"/>
          </w:rPr>
          <w:t>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/r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posito</w:t>
        </w:r>
        <w:r>
          <w:rPr>
            <w:spacing w:val="2"/>
            <w:sz w:val="24"/>
            <w:szCs w:val="24"/>
          </w:rPr>
          <w:t>r</w:t>
        </w:r>
        <w:r>
          <w:rPr>
            <w:spacing w:val="-5"/>
            <w:sz w:val="24"/>
            <w:szCs w:val="24"/>
          </w:rPr>
          <w:t>y</w:t>
        </w:r>
        <w:r>
          <w:rPr>
            <w:sz w:val="24"/>
            <w:szCs w:val="24"/>
          </w:rPr>
          <w:t>.umsu</w:t>
        </w:r>
      </w:hyperlink>
    </w:p>
    <w:p w14:paraId="63A1E779" w14:textId="77777777" w:rsidR="00F91831" w:rsidRDefault="00091453">
      <w:pPr>
        <w:ind w:left="720"/>
        <w:rPr>
          <w:sz w:val="24"/>
          <w:szCs w:val="24"/>
        </w:rPr>
      </w:pP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.id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str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123456789</w:t>
      </w:r>
      <w:r>
        <w:rPr>
          <w:spacing w:val="2"/>
          <w:sz w:val="24"/>
          <w:szCs w:val="24"/>
        </w:rPr>
        <w:t>/</w:t>
      </w:r>
      <w:r>
        <w:rPr>
          <w:sz w:val="24"/>
          <w:szCs w:val="24"/>
        </w:rPr>
        <w:t>13803/</w:t>
      </w:r>
    </w:p>
    <w:p w14:paraId="553A0524" w14:textId="77777777" w:rsidR="00F91831" w:rsidRDefault="00091453">
      <w:pPr>
        <w:ind w:left="720"/>
        <w:rPr>
          <w:sz w:val="24"/>
          <w:szCs w:val="24"/>
        </w:rPr>
      </w:pPr>
      <w:r>
        <w:rPr>
          <w:sz w:val="24"/>
          <w:szCs w:val="24"/>
        </w:rPr>
        <w:t>1/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l%20SA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R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>%</w:t>
      </w:r>
      <w:r>
        <w:rPr>
          <w:sz w:val="24"/>
          <w:szCs w:val="24"/>
        </w:rPr>
        <w:t>20MU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</w:t>
      </w:r>
    </w:p>
    <w:p w14:paraId="2DE41D68" w14:textId="77777777" w:rsidR="00F91831" w:rsidRDefault="00091453">
      <w:pPr>
        <w:ind w:left="720" w:right="124"/>
        <w:rPr>
          <w:sz w:val="24"/>
          <w:szCs w:val="24"/>
        </w:rPr>
      </w:pP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20H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20M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13 Ap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0</w:t>
      </w:r>
      <w:r>
        <w:rPr>
          <w:sz w:val="24"/>
          <w:szCs w:val="24"/>
        </w:rPr>
        <w:t>23.</w:t>
      </w:r>
    </w:p>
    <w:p w14:paraId="2348E4C4" w14:textId="77777777" w:rsidR="00F91831" w:rsidRDefault="00F91831">
      <w:pPr>
        <w:spacing w:before="17" w:line="260" w:lineRule="exact"/>
        <w:rPr>
          <w:sz w:val="26"/>
          <w:szCs w:val="26"/>
        </w:rPr>
      </w:pPr>
    </w:p>
    <w:p w14:paraId="3E7CFFB5" w14:textId="77777777" w:rsidR="00F91831" w:rsidRDefault="00091453">
      <w:pPr>
        <w:ind w:left="720" w:right="100" w:hanging="720"/>
        <w:rPr>
          <w:sz w:val="24"/>
          <w:szCs w:val="24"/>
        </w:rPr>
      </w:pPr>
      <w:r>
        <w:rPr>
          <w:sz w:val="24"/>
          <w:szCs w:val="24"/>
        </w:rPr>
        <w:t>Mag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iroh, 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.,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. M.,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U. 2017.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Padi </w:t>
      </w:r>
      <w:r>
        <w:rPr>
          <w:spacing w:val="-1"/>
          <w:sz w:val="24"/>
          <w:szCs w:val="24"/>
        </w:rPr>
        <w:t>(</w:t>
      </w:r>
      <w:r>
        <w:rPr>
          <w:spacing w:val="2"/>
          <w:sz w:val="24"/>
          <w:szCs w:val="24"/>
        </w:rPr>
        <w:t>O</w:t>
      </w:r>
      <w:r>
        <w:rPr>
          <w:spacing w:val="4"/>
          <w:sz w:val="24"/>
          <w:szCs w:val="24"/>
        </w:rPr>
        <w:t>r</w:t>
      </w:r>
      <w:r>
        <w:rPr>
          <w:spacing w:val="-7"/>
          <w:sz w:val="24"/>
          <w:szCs w:val="24"/>
        </w:rPr>
        <w:t>y</w:t>
      </w:r>
      <w:r>
        <w:rPr>
          <w:spacing w:val="1"/>
          <w:sz w:val="24"/>
          <w:szCs w:val="24"/>
        </w:rPr>
        <w:t>z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iva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 xml:space="preserve">)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ola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la.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ro tekbis, Vol. 5, No. 2.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kses di</w:t>
      </w:r>
      <w:hyperlink r:id="rId20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</w:t>
        </w:r>
        <w:r>
          <w:rPr>
            <w:spacing w:val="1"/>
            <w:sz w:val="24"/>
            <w:szCs w:val="24"/>
          </w:rPr>
          <w:t>j</w:t>
        </w:r>
        <w:r>
          <w:rPr>
            <w:sz w:val="24"/>
            <w:szCs w:val="24"/>
          </w:rPr>
          <w:t>u</w:t>
        </w:r>
        <w:r>
          <w:rPr>
            <w:spacing w:val="-1"/>
            <w:sz w:val="24"/>
            <w:szCs w:val="24"/>
          </w:rPr>
          <w:t>r</w:t>
        </w:r>
        <w:r>
          <w:rPr>
            <w:sz w:val="24"/>
            <w:szCs w:val="24"/>
          </w:rPr>
          <w:t>n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l.f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p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rt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.unta</w:t>
        </w:r>
        <w:r>
          <w:rPr>
            <w:spacing w:val="2"/>
            <w:sz w:val="24"/>
            <w:szCs w:val="24"/>
          </w:rPr>
          <w:t>d</w:t>
        </w:r>
        <w:r>
          <w:rPr>
            <w:sz w:val="24"/>
            <w:szCs w:val="24"/>
          </w:rPr>
          <w:t>.</w:t>
        </w:r>
        <w:r>
          <w:rPr>
            <w:spacing w:val="-1"/>
            <w:sz w:val="24"/>
            <w:szCs w:val="24"/>
          </w:rPr>
          <w:t>ac</w:t>
        </w:r>
        <w:r>
          <w:rPr>
            <w:sz w:val="24"/>
            <w:szCs w:val="24"/>
          </w:rPr>
          <w:t>.id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ind</w:t>
        </w:r>
      </w:hyperlink>
      <w:r>
        <w:rPr>
          <w:sz w:val="24"/>
          <w:szCs w:val="24"/>
        </w:rPr>
        <w:t xml:space="preserve"> </w:t>
      </w:r>
      <w:hyperlink r:id="rId21">
        <w:r>
          <w:rPr>
            <w:spacing w:val="-1"/>
            <w:sz w:val="24"/>
            <w:szCs w:val="24"/>
          </w:rPr>
          <w:t>e</w:t>
        </w:r>
        <w:r>
          <w:rPr>
            <w:spacing w:val="2"/>
            <w:sz w:val="24"/>
            <w:szCs w:val="24"/>
          </w:rPr>
          <w:t>x</w:t>
        </w:r>
        <w:r>
          <w:rPr>
            <w:sz w:val="24"/>
            <w:szCs w:val="24"/>
          </w:rPr>
          <w:t>.php/a</w:t>
        </w:r>
      </w:hyperlink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rot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kbis</w:t>
      </w:r>
      <w:r>
        <w:rPr>
          <w:spacing w:val="1"/>
          <w:sz w:val="24"/>
          <w:szCs w:val="24"/>
        </w:rPr>
        <w:t>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le</w:t>
      </w:r>
      <w:r>
        <w:rPr>
          <w:spacing w:val="2"/>
          <w:sz w:val="24"/>
          <w:szCs w:val="24"/>
        </w:rPr>
        <w:t>/</w:t>
      </w:r>
      <w:r>
        <w:rPr>
          <w:sz w:val="24"/>
          <w:szCs w:val="24"/>
        </w:rPr>
        <w:t>vie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 xml:space="preserve">/126.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25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20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3.</w:t>
      </w:r>
    </w:p>
    <w:p w14:paraId="5C6A87B0" w14:textId="77777777" w:rsidR="00F91831" w:rsidRDefault="00F91831">
      <w:pPr>
        <w:spacing w:before="16" w:line="260" w:lineRule="exact"/>
        <w:rPr>
          <w:sz w:val="26"/>
          <w:szCs w:val="26"/>
        </w:rPr>
      </w:pPr>
    </w:p>
    <w:p w14:paraId="7DE448F8" w14:textId="77777777" w:rsidR="00F91831" w:rsidRDefault="00091453">
      <w:pPr>
        <w:ind w:left="720" w:right="76" w:hanging="720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 M. 201</w:t>
      </w:r>
      <w:r>
        <w:rPr>
          <w:spacing w:val="1"/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h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lai (</w:t>
      </w:r>
      <w:r>
        <w:rPr>
          <w:spacing w:val="-1"/>
          <w:sz w:val="24"/>
          <w:szCs w:val="24"/>
        </w:rPr>
        <w:t>G</w:t>
      </w:r>
      <w:r>
        <w:rPr>
          <w:spacing w:val="5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e max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rill).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 xml:space="preserve">roPet.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 xml:space="preserve">Vol. 11,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No. 1.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p:/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.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unma.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. id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inde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.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php/AG/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rticl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/v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w/1158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24 No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20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3.</w:t>
      </w:r>
    </w:p>
    <w:p w14:paraId="39D050B9" w14:textId="77777777" w:rsidR="00F91831" w:rsidRDefault="00F91831">
      <w:pPr>
        <w:spacing w:before="16" w:line="260" w:lineRule="exact"/>
        <w:rPr>
          <w:sz w:val="26"/>
          <w:szCs w:val="26"/>
        </w:rPr>
      </w:pPr>
    </w:p>
    <w:p w14:paraId="07B5A227" w14:textId="77777777" w:rsidR="00F91831" w:rsidRDefault="00091453">
      <w:pPr>
        <w:ind w:left="720" w:right="77" w:hanging="720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ri,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.,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stono,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D. 2012. 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- mbuhan Tump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lai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ktu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koteknol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gi.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Vol.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 xml:space="preserve">13, No.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 xml:space="preserve">3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kses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 xml:space="preserve">di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/ejou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 uin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suska.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.id/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.php/a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 nolo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rticl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/v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w/90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14:paraId="5E1A5695" w14:textId="77777777" w:rsidR="00F91831" w:rsidRDefault="00091453">
      <w:pPr>
        <w:ind w:left="720"/>
        <w:rPr>
          <w:sz w:val="24"/>
          <w:szCs w:val="24"/>
        </w:rPr>
      </w:pPr>
      <w:r>
        <w:rPr>
          <w:sz w:val="24"/>
          <w:szCs w:val="24"/>
        </w:rPr>
        <w:t>26 Nop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p w14:paraId="3378769C" w14:textId="77777777" w:rsidR="00F91831" w:rsidRDefault="00F91831">
      <w:pPr>
        <w:spacing w:line="120" w:lineRule="exact"/>
        <w:rPr>
          <w:sz w:val="12"/>
          <w:szCs w:val="12"/>
        </w:rPr>
      </w:pPr>
    </w:p>
    <w:p w14:paraId="2F6B0867" w14:textId="77777777" w:rsidR="00F91831" w:rsidRDefault="00091453">
      <w:pPr>
        <w:ind w:left="720" w:right="175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iah, C. 2013.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Dosis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NPK 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 Hijau 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Phas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o</w:t>
      </w:r>
      <w:r>
        <w:rPr>
          <w:i/>
          <w:spacing w:val="3"/>
          <w:sz w:val="24"/>
          <w:szCs w:val="24"/>
        </w:rPr>
        <w:t>l</w:t>
      </w:r>
      <w:r>
        <w:rPr>
          <w:i/>
          <w:sz w:val="24"/>
          <w:szCs w:val="24"/>
        </w:rPr>
        <w:t>us radi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at us</w:t>
      </w:r>
      <w:r>
        <w:rPr>
          <w:sz w:val="24"/>
          <w:szCs w:val="24"/>
        </w:rPr>
        <w:t>). Skripsi.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 w:rsidR="00474311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tudi 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 xml:space="preserve">-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kot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knolo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i. niv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rsitas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uk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.</w:t>
      </w:r>
    </w:p>
    <w:sectPr w:rsidR="00F91831" w:rsidSect="00F91831">
      <w:pgSz w:w="11920" w:h="16840"/>
      <w:pgMar w:top="1340" w:right="1320" w:bottom="280" w:left="1340" w:header="0" w:footer="804" w:gutter="0"/>
      <w:cols w:num="2" w:space="720" w:equalWidth="0">
        <w:col w:w="4261" w:space="707"/>
        <w:col w:w="4292"/>
      </w:cols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Author" w:initials="A">
    <w:p w14:paraId="4B2C62E1" w14:textId="19B5679F" w:rsidR="00762116" w:rsidRDefault="00762116">
      <w:pPr>
        <w:pStyle w:val="CommentText"/>
      </w:pPr>
      <w:r>
        <w:rPr>
          <w:rStyle w:val="CommentReference"/>
        </w:rPr>
        <w:annotationRef/>
      </w:r>
      <w:r>
        <w:t>Abstrak dibuat satu paragraph</w:t>
      </w:r>
    </w:p>
  </w:comment>
  <w:comment w:id="2" w:author="Author" w:initials="A">
    <w:p w14:paraId="5F550F02" w14:textId="002BE6DF" w:rsidR="00762116" w:rsidRDefault="00762116">
      <w:pPr>
        <w:pStyle w:val="CommentText"/>
      </w:pPr>
      <w:r>
        <w:rPr>
          <w:rStyle w:val="CommentReference"/>
        </w:rPr>
        <w:annotationRef/>
      </w:r>
      <w:r>
        <w:t>Format tidak dibagi dua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2C62E1" w15:done="0"/>
  <w15:commentEx w15:paraId="5F550F0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2C62E1" w16cid:durableId="3CFD6860"/>
  <w16cid:commentId w16cid:paraId="5F550F02" w16cid:durableId="76C2913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D24EB8" w14:textId="77777777" w:rsidR="006730C1" w:rsidRDefault="006730C1" w:rsidP="00F91831">
      <w:r>
        <w:separator/>
      </w:r>
    </w:p>
  </w:endnote>
  <w:endnote w:type="continuationSeparator" w:id="0">
    <w:p w14:paraId="191793CA" w14:textId="77777777" w:rsidR="006730C1" w:rsidRDefault="006730C1" w:rsidP="00F91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C162BE" w14:textId="2CBDB022" w:rsidR="00F91831" w:rsidRDefault="003979A0">
    <w:pPr>
      <w:spacing w:line="20" w:lineRule="exact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309EE2F" wp14:editId="53C44CA8">
              <wp:simplePos x="0" y="0"/>
              <wp:positionH relativeFrom="page">
                <wp:posOffset>3719830</wp:posOffset>
              </wp:positionH>
              <wp:positionV relativeFrom="page">
                <wp:posOffset>9916160</wp:posOffset>
              </wp:positionV>
              <wp:extent cx="121920" cy="165735"/>
              <wp:effectExtent l="0" t="635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3E9A11" w14:textId="77777777" w:rsidR="00F91831" w:rsidRDefault="00133AB0">
                          <w:pPr>
                            <w:spacing w:line="240" w:lineRule="exact"/>
                            <w:ind w:left="40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 w:rsidR="00091453"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979A0">
                            <w:rPr>
                              <w:rFonts w:ascii="Calibri" w:eastAsia="Calibri" w:hAnsi="Calibri" w:cs="Calibri"/>
                              <w:noProof/>
                              <w:position w:val="1"/>
                              <w:sz w:val="22"/>
                              <w:szCs w:val="22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92.9pt;margin-top:780.8pt;width:9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" filled="f" stroked="f">
              <v:textbox inset="0,0,0,0">
                <w:txbxContent>
                  <w:p w14:paraId="563E9A11" w14:textId="77777777" w:rsidR="00F91831" w:rsidRDefault="00133AB0">
                    <w:pPr>
                      <w:spacing w:line="240" w:lineRule="exact"/>
                      <w:ind w:left="40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 w:rsidR="00091453"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979A0">
                      <w:rPr>
                        <w:rFonts w:ascii="Calibri" w:eastAsia="Calibri" w:hAnsi="Calibri" w:cs="Calibri"/>
                        <w:noProof/>
                        <w:position w:val="1"/>
                        <w:sz w:val="22"/>
                        <w:szCs w:val="22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D0A8B4" w14:textId="77777777" w:rsidR="006730C1" w:rsidRDefault="006730C1" w:rsidP="00F91831">
      <w:r>
        <w:separator/>
      </w:r>
    </w:p>
  </w:footnote>
  <w:footnote w:type="continuationSeparator" w:id="0">
    <w:p w14:paraId="3D59FF08" w14:textId="77777777" w:rsidR="006730C1" w:rsidRDefault="006730C1" w:rsidP="00F918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0F6DC8"/>
    <w:multiLevelType w:val="multilevel"/>
    <w:tmpl w:val="E57C4C1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831"/>
    <w:rsid w:val="000132EA"/>
    <w:rsid w:val="00072A81"/>
    <w:rsid w:val="00077EC3"/>
    <w:rsid w:val="00091453"/>
    <w:rsid w:val="00133AB0"/>
    <w:rsid w:val="001D6FB5"/>
    <w:rsid w:val="00346451"/>
    <w:rsid w:val="003979A0"/>
    <w:rsid w:val="00474311"/>
    <w:rsid w:val="004E1E0B"/>
    <w:rsid w:val="005705ED"/>
    <w:rsid w:val="006730C1"/>
    <w:rsid w:val="00695F3F"/>
    <w:rsid w:val="00742FBD"/>
    <w:rsid w:val="00762116"/>
    <w:rsid w:val="00A246DB"/>
    <w:rsid w:val="00B12F60"/>
    <w:rsid w:val="00B206DB"/>
    <w:rsid w:val="00B30FEA"/>
    <w:rsid w:val="00CE0660"/>
    <w:rsid w:val="00D2463A"/>
    <w:rsid w:val="00D617D4"/>
    <w:rsid w:val="00F22188"/>
    <w:rsid w:val="00F9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4560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617D4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621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211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211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21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211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42F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FBD"/>
  </w:style>
  <w:style w:type="paragraph" w:styleId="Footer">
    <w:name w:val="footer"/>
    <w:basedOn w:val="Normal"/>
    <w:link w:val="FooterChar"/>
    <w:uiPriority w:val="99"/>
    <w:unhideWhenUsed/>
    <w:rsid w:val="00742F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FBD"/>
  </w:style>
  <w:style w:type="paragraph" w:styleId="BalloonText">
    <w:name w:val="Balloon Text"/>
    <w:basedOn w:val="Normal"/>
    <w:link w:val="BalloonTextChar"/>
    <w:uiPriority w:val="99"/>
    <w:semiHidden/>
    <w:unhideWhenUsed/>
    <w:rsid w:val="003979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9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617D4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621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211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211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21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211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42F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FBD"/>
  </w:style>
  <w:style w:type="paragraph" w:styleId="Footer">
    <w:name w:val="footer"/>
    <w:basedOn w:val="Normal"/>
    <w:link w:val="FooterChar"/>
    <w:uiPriority w:val="99"/>
    <w:unhideWhenUsed/>
    <w:rsid w:val="00742F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FBD"/>
  </w:style>
  <w:style w:type="paragraph" w:styleId="BalloonText">
    <w:name w:val="Balloon Text"/>
    <w:basedOn w:val="Normal"/>
    <w:link w:val="BalloonTextChar"/>
    <w:uiPriority w:val="99"/>
    <w:semiHidden/>
    <w:unhideWhenUsed/>
    <w:rsid w:val="003979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9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hyperlink" Target="https://jurnal.peneliti.net/index.php/JIWP/article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jurnal.faperta.untad.ac.id/ind%20ex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jurnal.peneliti.net/index.php/JIWP/article" TargetMode="External"/><Relationship Id="rId25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://jurnal.faperta.untad.ac.id/ind%20ex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://repository.umsu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2558</Words>
  <Characters>14585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2025-02-01T13:20:00Z</dcterms:created>
  <dcterms:modified xsi:type="dcterms:W3CDTF">2025-02-01T13:20:00Z</dcterms:modified>
</cp:coreProperties>
</file>