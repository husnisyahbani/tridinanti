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26C0A2" w14:textId="77777777" w:rsidR="00F91831" w:rsidRDefault="00091453" w:rsidP="00072A81">
      <w:pPr>
        <w:spacing w:before="78"/>
        <w:ind w:right="46"/>
        <w:jc w:val="center"/>
        <w:rPr>
          <w:sz w:val="24"/>
          <w:szCs w:val="24"/>
        </w:rPr>
      </w:pPr>
      <w:bookmarkStart w:id="0" w:name="_GoBack"/>
      <w:bookmarkEnd w:id="0"/>
      <w:r>
        <w:rPr>
          <w:b/>
          <w:spacing w:val="-3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t</w:t>
      </w:r>
      <w:r>
        <w:rPr>
          <w:b/>
          <w:spacing w:val="2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buh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Ha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il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K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 H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jau</w:t>
      </w:r>
      <w:r w:rsidR="00072A81">
        <w:rPr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(</w:t>
      </w:r>
      <w:r>
        <w:rPr>
          <w:b/>
          <w:i/>
          <w:spacing w:val="-4"/>
          <w:sz w:val="24"/>
          <w:szCs w:val="24"/>
        </w:rPr>
        <w:t>V</w:t>
      </w:r>
      <w:r>
        <w:rPr>
          <w:b/>
          <w:i/>
          <w:sz w:val="24"/>
          <w:szCs w:val="24"/>
        </w:rPr>
        <w:t>ig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z w:val="24"/>
          <w:szCs w:val="24"/>
        </w:rPr>
        <w:t>a radia</w:t>
      </w:r>
      <w:r>
        <w:rPr>
          <w:b/>
          <w:i/>
          <w:spacing w:val="1"/>
          <w:sz w:val="24"/>
          <w:szCs w:val="24"/>
        </w:rPr>
        <w:t>t</w:t>
      </w:r>
      <w:r>
        <w:rPr>
          <w:b/>
          <w:i/>
          <w:sz w:val="24"/>
          <w:szCs w:val="24"/>
        </w:rPr>
        <w:t xml:space="preserve">a 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.</w:t>
      </w:r>
      <w:r>
        <w:rPr>
          <w:b/>
          <w:i/>
          <w:sz w:val="24"/>
          <w:szCs w:val="24"/>
        </w:rPr>
        <w:t>)</w:t>
      </w:r>
      <w:r>
        <w:rPr>
          <w:b/>
          <w:i/>
          <w:spacing w:val="-1"/>
          <w:sz w:val="24"/>
          <w:szCs w:val="24"/>
        </w:rPr>
        <w:t xml:space="preserve"> </w:t>
      </w:r>
      <w:r w:rsidR="00B206DB">
        <w:rPr>
          <w:b/>
          <w:sz w:val="24"/>
          <w:szCs w:val="24"/>
        </w:rPr>
        <w:t>yang D</w:t>
      </w:r>
      <w:r w:rsidR="00072A81">
        <w:rPr>
          <w:b/>
          <w:sz w:val="24"/>
          <w:szCs w:val="24"/>
        </w:rPr>
        <w:t>ipengaruhi oleh Jarak Tanam</w:t>
      </w:r>
    </w:p>
    <w:p w14:paraId="26B8F0F4" w14:textId="77777777" w:rsidR="00F91831" w:rsidRDefault="00F91831">
      <w:pPr>
        <w:spacing w:before="1" w:line="100" w:lineRule="exact"/>
        <w:rPr>
          <w:sz w:val="11"/>
          <w:szCs w:val="11"/>
        </w:rPr>
      </w:pPr>
    </w:p>
    <w:p w14:paraId="20007BE9" w14:textId="77777777" w:rsidR="00F91831" w:rsidRDefault="00F91831">
      <w:pPr>
        <w:spacing w:line="200" w:lineRule="exact"/>
      </w:pPr>
    </w:p>
    <w:p w14:paraId="4D9E671F" w14:textId="77777777" w:rsidR="00F91831" w:rsidRDefault="00F91831">
      <w:pPr>
        <w:spacing w:line="200" w:lineRule="exact"/>
      </w:pPr>
    </w:p>
    <w:p w14:paraId="50E6E30F" w14:textId="77777777" w:rsidR="00F91831" w:rsidRDefault="00091453">
      <w:pPr>
        <w:spacing w:line="275" w:lineRule="auto"/>
        <w:ind w:left="226" w:right="244"/>
        <w:jc w:val="center"/>
        <w:rPr>
          <w:sz w:val="24"/>
          <w:szCs w:val="24"/>
        </w:rPr>
      </w:pP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w</w:t>
      </w:r>
      <w:r>
        <w:rPr>
          <w:b/>
          <w:sz w:val="24"/>
          <w:szCs w:val="24"/>
        </w:rPr>
        <w:t>th 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Yi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o</w:t>
      </w:r>
      <w:r>
        <w:rPr>
          <w:b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un</w:t>
      </w:r>
      <w:r>
        <w:rPr>
          <w:b/>
          <w:sz w:val="24"/>
          <w:szCs w:val="24"/>
        </w:rPr>
        <w:t>g Be</w:t>
      </w:r>
      <w:r>
        <w:rPr>
          <w:b/>
          <w:spacing w:val="-3"/>
          <w:sz w:val="24"/>
          <w:szCs w:val="24"/>
        </w:rPr>
        <w:t>a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la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ts </w:t>
      </w:r>
      <w:r>
        <w:rPr>
          <w:b/>
          <w:spacing w:val="7"/>
          <w:sz w:val="24"/>
          <w:szCs w:val="24"/>
        </w:rPr>
        <w:t>(</w:t>
      </w:r>
      <w:r>
        <w:rPr>
          <w:b/>
          <w:i/>
          <w:spacing w:val="-4"/>
          <w:sz w:val="24"/>
          <w:szCs w:val="24"/>
        </w:rPr>
        <w:t>V</w:t>
      </w:r>
      <w:r>
        <w:rPr>
          <w:b/>
          <w:i/>
          <w:sz w:val="24"/>
          <w:szCs w:val="24"/>
        </w:rPr>
        <w:t>ig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z w:val="24"/>
          <w:szCs w:val="24"/>
        </w:rPr>
        <w:t>a radiata</w:t>
      </w:r>
      <w:r>
        <w:rPr>
          <w:b/>
          <w:i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L.)</w:t>
      </w:r>
      <w:r>
        <w:rPr>
          <w:b/>
          <w:spacing w:val="-1"/>
          <w:sz w:val="24"/>
          <w:szCs w:val="24"/>
        </w:rPr>
        <w:t xml:space="preserve"> </w:t>
      </w:r>
      <w:r w:rsidR="00A246DB">
        <w:rPr>
          <w:b/>
          <w:sz w:val="24"/>
          <w:szCs w:val="24"/>
        </w:rPr>
        <w:t>as affected by Planting Density</w:t>
      </w:r>
    </w:p>
    <w:p w14:paraId="44A18546" w14:textId="77777777" w:rsidR="00F91831" w:rsidRDefault="00F91831">
      <w:pPr>
        <w:spacing w:before="3" w:line="160" w:lineRule="exact"/>
        <w:rPr>
          <w:sz w:val="16"/>
          <w:szCs w:val="16"/>
        </w:rPr>
      </w:pPr>
    </w:p>
    <w:p w14:paraId="0382AB92" w14:textId="5FDC74FC" w:rsidR="00F91831" w:rsidRDefault="00A246DB" w:rsidP="00077EC3">
      <w:pPr>
        <w:tabs>
          <w:tab w:val="left" w:pos="7088"/>
        </w:tabs>
        <w:ind w:left="1204" w:right="329" w:hanging="920"/>
        <w:jc w:val="center"/>
        <w:rPr>
          <w:sz w:val="16"/>
          <w:szCs w:val="16"/>
        </w:rPr>
      </w:pP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>rid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Mukminah</w:t>
      </w:r>
      <w:r w:rsidR="00CE68F0">
        <w:rPr>
          <w:sz w:val="24"/>
          <w:szCs w:val="24"/>
        </w:rPr>
        <w:t>*</w:t>
      </w:r>
      <w:r w:rsidR="00D617D4">
        <w:rPr>
          <w:spacing w:val="1"/>
          <w:position w:val="11"/>
          <w:sz w:val="16"/>
          <w:szCs w:val="16"/>
        </w:rPr>
        <w:t>1</w:t>
      </w:r>
      <w:r>
        <w:rPr>
          <w:position w:val="11"/>
          <w:sz w:val="16"/>
          <w:szCs w:val="16"/>
        </w:rPr>
        <w:t>)</w:t>
      </w:r>
      <w:r>
        <w:rPr>
          <w:sz w:val="24"/>
          <w:szCs w:val="24"/>
        </w:rPr>
        <w:t>, Mir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rin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3"/>
          <w:sz w:val="24"/>
          <w:szCs w:val="24"/>
        </w:rPr>
        <w:t>y</w:t>
      </w:r>
      <w:r w:rsidR="00D617D4">
        <w:rPr>
          <w:spacing w:val="1"/>
          <w:position w:val="11"/>
          <w:sz w:val="16"/>
          <w:szCs w:val="16"/>
        </w:rPr>
        <w:t>1)</w:t>
      </w:r>
      <w:r w:rsidR="00D617D4">
        <w:rPr>
          <w:sz w:val="24"/>
          <w:szCs w:val="24"/>
        </w:rPr>
        <w:t>,</w:t>
      </w:r>
      <w:r w:rsidR="00077EC3">
        <w:rPr>
          <w:sz w:val="24"/>
          <w:szCs w:val="24"/>
        </w:rPr>
        <w:t xml:space="preserve"> Ruarita R.K</w:t>
      </w:r>
      <w:r w:rsidR="00077EC3">
        <w:rPr>
          <w:sz w:val="24"/>
          <w:szCs w:val="24"/>
          <w:vertAlign w:val="superscript"/>
        </w:rPr>
        <w:t xml:space="preserve">1), </w:t>
      </w:r>
      <w:r w:rsidR="00D617D4">
        <w:rPr>
          <w:sz w:val="24"/>
          <w:szCs w:val="24"/>
        </w:rPr>
        <w:t xml:space="preserve"> I</w:t>
      </w:r>
      <w:r w:rsidR="00091453">
        <w:rPr>
          <w:spacing w:val="-1"/>
          <w:sz w:val="24"/>
          <w:szCs w:val="24"/>
        </w:rPr>
        <w:t xml:space="preserve"> </w:t>
      </w:r>
      <w:r w:rsidR="00091453">
        <w:rPr>
          <w:sz w:val="24"/>
          <w:szCs w:val="24"/>
        </w:rPr>
        <w:t>G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de</w:t>
      </w:r>
      <w:r w:rsidR="00091453">
        <w:rPr>
          <w:spacing w:val="-1"/>
          <w:sz w:val="24"/>
          <w:szCs w:val="24"/>
        </w:rPr>
        <w:t xml:space="preserve"> </w:t>
      </w:r>
      <w:r w:rsidR="00091453">
        <w:rPr>
          <w:spacing w:val="2"/>
          <w:sz w:val="24"/>
          <w:szCs w:val="24"/>
        </w:rPr>
        <w:t>E</w:t>
      </w:r>
      <w:r w:rsidR="00091453">
        <w:rPr>
          <w:sz w:val="24"/>
          <w:szCs w:val="24"/>
        </w:rPr>
        <w:t>rp</w:t>
      </w:r>
      <w:r w:rsidR="00091453">
        <w:rPr>
          <w:spacing w:val="-2"/>
          <w:sz w:val="24"/>
          <w:szCs w:val="24"/>
        </w:rPr>
        <w:t>a</w:t>
      </w:r>
      <w:r w:rsidR="00091453">
        <w:rPr>
          <w:sz w:val="24"/>
          <w:szCs w:val="24"/>
        </w:rPr>
        <w:t xml:space="preserve">n </w:t>
      </w:r>
      <w:r w:rsidR="00091453">
        <w:rPr>
          <w:spacing w:val="1"/>
          <w:sz w:val="24"/>
          <w:szCs w:val="24"/>
        </w:rPr>
        <w:t>W</w:t>
      </w:r>
      <w:r w:rsidR="00091453">
        <w:rPr>
          <w:sz w:val="24"/>
          <w:szCs w:val="24"/>
        </w:rPr>
        <w:t>ir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w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n</w:t>
      </w:r>
      <w:r w:rsidR="00091453">
        <w:rPr>
          <w:spacing w:val="1"/>
          <w:position w:val="11"/>
          <w:sz w:val="16"/>
          <w:szCs w:val="16"/>
        </w:rPr>
        <w:t>1</w:t>
      </w:r>
      <w:r w:rsidR="00091453">
        <w:rPr>
          <w:position w:val="11"/>
          <w:sz w:val="16"/>
          <w:szCs w:val="16"/>
        </w:rPr>
        <w:t>)</w:t>
      </w:r>
    </w:p>
    <w:p w14:paraId="46FCAB0C" w14:textId="68E847F6" w:rsidR="00F91831" w:rsidRPr="00CE68F0" w:rsidRDefault="00091453" w:rsidP="00D617D4">
      <w:pPr>
        <w:spacing w:before="5"/>
        <w:ind w:left="256" w:right="277"/>
        <w:jc w:val="center"/>
        <w:rPr>
          <w:b/>
          <w:bCs/>
          <w:sz w:val="24"/>
          <w:szCs w:val="24"/>
        </w:rPr>
      </w:pPr>
      <w:r>
        <w:rPr>
          <w:spacing w:val="1"/>
          <w:position w:val="11"/>
          <w:sz w:val="16"/>
          <w:szCs w:val="16"/>
        </w:rPr>
        <w:t>1</w:t>
      </w:r>
      <w:r>
        <w:rPr>
          <w:position w:val="11"/>
          <w:sz w:val="16"/>
          <w:szCs w:val="16"/>
        </w:rPr>
        <w:t xml:space="preserve">) </w:t>
      </w:r>
      <w:r w:rsidR="00CE68F0" w:rsidRPr="00CE68F0">
        <w:rPr>
          <w:b/>
          <w:bCs/>
          <w:spacing w:val="-1"/>
          <w:sz w:val="24"/>
          <w:szCs w:val="24"/>
        </w:rPr>
        <w:t>Program Studi Agroteknologi Fakultas Pertanian</w:t>
      </w:r>
      <w:r w:rsidRPr="00CE68F0">
        <w:rPr>
          <w:b/>
          <w:bCs/>
          <w:sz w:val="24"/>
          <w:szCs w:val="24"/>
        </w:rPr>
        <w:t xml:space="preserve"> Univ</w:t>
      </w:r>
      <w:r w:rsidRPr="00CE68F0">
        <w:rPr>
          <w:b/>
          <w:bCs/>
          <w:spacing w:val="2"/>
          <w:sz w:val="24"/>
          <w:szCs w:val="24"/>
        </w:rPr>
        <w:t>e</w:t>
      </w:r>
      <w:r w:rsidRPr="00CE68F0">
        <w:rPr>
          <w:b/>
          <w:bCs/>
          <w:sz w:val="24"/>
          <w:szCs w:val="24"/>
        </w:rPr>
        <w:t>rsitas</w:t>
      </w:r>
      <w:r w:rsidR="00D617D4" w:rsidRPr="00CE68F0">
        <w:rPr>
          <w:b/>
          <w:bCs/>
          <w:sz w:val="24"/>
          <w:szCs w:val="24"/>
        </w:rPr>
        <w:t xml:space="preserve"> </w:t>
      </w:r>
      <w:r w:rsidRPr="00CE68F0">
        <w:rPr>
          <w:b/>
          <w:bCs/>
          <w:sz w:val="24"/>
          <w:szCs w:val="24"/>
        </w:rPr>
        <w:t>T</w:t>
      </w:r>
      <w:r w:rsidRPr="00CE68F0">
        <w:rPr>
          <w:b/>
          <w:bCs/>
          <w:spacing w:val="-1"/>
          <w:sz w:val="24"/>
          <w:szCs w:val="24"/>
        </w:rPr>
        <w:t>r</w:t>
      </w:r>
      <w:r w:rsidRPr="00CE68F0">
        <w:rPr>
          <w:b/>
          <w:bCs/>
          <w:sz w:val="24"/>
          <w:szCs w:val="24"/>
        </w:rPr>
        <w:t>id</w:t>
      </w:r>
      <w:r w:rsidRPr="00CE68F0">
        <w:rPr>
          <w:b/>
          <w:bCs/>
          <w:spacing w:val="1"/>
          <w:sz w:val="24"/>
          <w:szCs w:val="24"/>
        </w:rPr>
        <w:t>i</w:t>
      </w:r>
      <w:r w:rsidRPr="00CE68F0">
        <w:rPr>
          <w:b/>
          <w:bCs/>
          <w:sz w:val="24"/>
          <w:szCs w:val="24"/>
        </w:rPr>
        <w:t>n</w:t>
      </w:r>
      <w:r w:rsidRPr="00CE68F0">
        <w:rPr>
          <w:b/>
          <w:bCs/>
          <w:spacing w:val="-1"/>
          <w:sz w:val="24"/>
          <w:szCs w:val="24"/>
        </w:rPr>
        <w:t>a</w:t>
      </w:r>
      <w:r w:rsidRPr="00CE68F0">
        <w:rPr>
          <w:b/>
          <w:bCs/>
          <w:sz w:val="24"/>
          <w:szCs w:val="24"/>
        </w:rPr>
        <w:t>nti</w:t>
      </w:r>
    </w:p>
    <w:p w14:paraId="663ACF3D" w14:textId="47BAF9FC" w:rsidR="00F91831" w:rsidRDefault="00D617D4" w:rsidP="00072A81">
      <w:pPr>
        <w:spacing w:before="43"/>
        <w:ind w:right="46"/>
        <w:jc w:val="center"/>
        <w:rPr>
          <w:sz w:val="24"/>
          <w:szCs w:val="24"/>
        </w:rPr>
      </w:pPr>
      <w:r w:rsidRPr="00D617D4">
        <w:rPr>
          <w:sz w:val="24"/>
          <w:szCs w:val="24"/>
          <w:vertAlign w:val="superscript"/>
        </w:rPr>
        <w:t>2)</w:t>
      </w:r>
      <w:r w:rsidR="00CE68F0">
        <w:rPr>
          <w:sz w:val="24"/>
          <w:szCs w:val="24"/>
        </w:rPr>
        <w:t xml:space="preserve"> </w:t>
      </w:r>
      <w:r w:rsidR="00CE68F0" w:rsidRPr="00CE68F0">
        <w:rPr>
          <w:b/>
          <w:bCs/>
          <w:sz w:val="24"/>
          <w:szCs w:val="24"/>
        </w:rPr>
        <w:t>Penulis Korespondensi Email</w:t>
      </w:r>
      <w:r w:rsidR="00CE68F0">
        <w:rPr>
          <w:sz w:val="24"/>
          <w:szCs w:val="24"/>
        </w:rPr>
        <w:t xml:space="preserve"> </w:t>
      </w:r>
      <w:r w:rsidR="00091453">
        <w:rPr>
          <w:sz w:val="24"/>
          <w:szCs w:val="24"/>
        </w:rPr>
        <w:t>:</w:t>
      </w:r>
      <w:r>
        <w:t xml:space="preserve"> </w:t>
      </w:r>
      <w:r w:rsidRPr="00072A81">
        <w:rPr>
          <w:sz w:val="24"/>
          <w:szCs w:val="24"/>
        </w:rPr>
        <w:t>faridatulmukminah</w:t>
      </w:r>
      <w:r w:rsidR="00072A81">
        <w:rPr>
          <w:sz w:val="24"/>
          <w:szCs w:val="24"/>
        </w:rPr>
        <w:t>@univ-tridinanti.ac.id</w:t>
      </w:r>
    </w:p>
    <w:p w14:paraId="792D35DE" w14:textId="77777777" w:rsidR="00F91831" w:rsidRDefault="00F91831">
      <w:pPr>
        <w:spacing w:before="2" w:line="160" w:lineRule="exact"/>
        <w:rPr>
          <w:sz w:val="16"/>
          <w:szCs w:val="16"/>
        </w:rPr>
      </w:pPr>
    </w:p>
    <w:p w14:paraId="56787644" w14:textId="77777777" w:rsidR="00F91831" w:rsidRDefault="00F91831">
      <w:pPr>
        <w:spacing w:line="200" w:lineRule="exact"/>
      </w:pPr>
    </w:p>
    <w:p w14:paraId="665DE8D7" w14:textId="77777777" w:rsidR="00F91831" w:rsidRDefault="00091453">
      <w:pPr>
        <w:ind w:left="4162" w:right="4181"/>
        <w:jc w:val="center"/>
        <w:rPr>
          <w:sz w:val="24"/>
          <w:szCs w:val="24"/>
        </w:rPr>
      </w:pPr>
      <w:r>
        <w:rPr>
          <w:b/>
          <w:i/>
          <w:sz w:val="24"/>
          <w:szCs w:val="24"/>
        </w:rPr>
        <w:t>Abst</w:t>
      </w:r>
      <w:r>
        <w:rPr>
          <w:b/>
          <w:i/>
          <w:spacing w:val="1"/>
          <w:sz w:val="24"/>
          <w:szCs w:val="24"/>
        </w:rPr>
        <w:t>r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-1"/>
          <w:sz w:val="24"/>
          <w:szCs w:val="24"/>
        </w:rPr>
        <w:t>c</w:t>
      </w:r>
      <w:r>
        <w:rPr>
          <w:b/>
          <w:i/>
          <w:sz w:val="24"/>
          <w:szCs w:val="24"/>
        </w:rPr>
        <w:t>t</w:t>
      </w:r>
    </w:p>
    <w:p w14:paraId="3BBA6DA7" w14:textId="77777777" w:rsidR="00F91831" w:rsidRDefault="00F91831">
      <w:pPr>
        <w:spacing w:before="7" w:line="140" w:lineRule="exact"/>
        <w:rPr>
          <w:sz w:val="15"/>
          <w:szCs w:val="15"/>
        </w:rPr>
      </w:pPr>
    </w:p>
    <w:p w14:paraId="6F719F20" w14:textId="13B84B6C" w:rsidR="00F91831" w:rsidRDefault="00091453" w:rsidP="00CE68F0">
      <w:pPr>
        <w:spacing w:line="275" w:lineRule="auto"/>
        <w:ind w:left="100" w:right="77"/>
        <w:jc w:val="both"/>
        <w:rPr>
          <w:sz w:val="24"/>
          <w:szCs w:val="24"/>
        </w:rPr>
      </w:pPr>
      <w:r>
        <w:rPr>
          <w:sz w:val="24"/>
          <w:szCs w:val="24"/>
        </w:rPr>
        <w:t>This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o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plan</w:t>
      </w:r>
      <w:r>
        <w:rPr>
          <w:spacing w:val="5"/>
          <w:sz w:val="24"/>
          <w:szCs w:val="24"/>
        </w:rPr>
        <w:t>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th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ield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of mung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plants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i/>
          <w:sz w:val="24"/>
          <w:szCs w:val="24"/>
        </w:rPr>
        <w:t>Vigna rad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ata</w:t>
      </w:r>
      <w:r>
        <w:rPr>
          <w:i/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L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This r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pacing w:val="1"/>
          <w:sz w:val="24"/>
          <w:szCs w:val="24"/>
        </w:rPr>
        <w:t>rc</w:t>
      </w:r>
      <w:r>
        <w:rPr>
          <w:sz w:val="24"/>
          <w:szCs w:val="24"/>
        </w:rPr>
        <w:t>h 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out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 the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f the 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ul</w:t>
      </w:r>
      <w:r>
        <w:rPr>
          <w:spacing w:val="3"/>
          <w:sz w:val="24"/>
          <w:szCs w:val="24"/>
        </w:rPr>
        <w:t>t</w:t>
      </w:r>
      <w:r w:rsidR="004E1E0B">
        <w:rPr>
          <w:sz w:val="24"/>
          <w:szCs w:val="24"/>
        </w:rPr>
        <w:t xml:space="preserve">y </w:t>
      </w:r>
      <w:r>
        <w:rPr>
          <w:sz w:val="24"/>
          <w:szCs w:val="24"/>
        </w:rPr>
        <w:t xml:space="preserve">of 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tur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 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nti Univ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si</w:t>
      </w:r>
      <w:r>
        <w:rPr>
          <w:spacing w:val="3"/>
          <w:sz w:val="24"/>
          <w:szCs w:val="24"/>
        </w:rPr>
        <w:t>t</w:t>
      </w:r>
      <w:r>
        <w:rPr>
          <w:spacing w:val="-7"/>
          <w:sz w:val="24"/>
          <w:szCs w:val="24"/>
        </w:rPr>
        <w:t>y</w:t>
      </w:r>
      <w:r>
        <w:rPr>
          <w:sz w:val="24"/>
          <w:szCs w:val="24"/>
        </w:rPr>
        <w:t>, l</w:t>
      </w:r>
      <w:r>
        <w:rPr>
          <w:spacing w:val="3"/>
          <w:sz w:val="24"/>
          <w:szCs w:val="24"/>
        </w:rPr>
        <w:t>o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 xml:space="preserve">ted in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ulau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mambu, No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th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r,</w:t>
      </w:r>
      <w:r>
        <w:rPr>
          <w:spacing w:val="1"/>
          <w:sz w:val="24"/>
          <w:szCs w:val="24"/>
        </w:rPr>
        <w:t xml:space="preserve"> S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uth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umat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mber 2023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tober 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023.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The r</w:t>
      </w:r>
      <w:r>
        <w:rPr>
          <w:spacing w:val="-2"/>
          <w:sz w:val="24"/>
          <w:szCs w:val="24"/>
        </w:rPr>
        <w:t>e</w:t>
      </w:r>
      <w:r>
        <w:rPr>
          <w:spacing w:val="7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ndom</w:t>
      </w:r>
      <w:r>
        <w:rPr>
          <w:spacing w:val="3"/>
          <w:sz w:val="24"/>
          <w:szCs w:val="24"/>
        </w:rPr>
        <w:t>i</w:t>
      </w:r>
      <w:r>
        <w:rPr>
          <w:spacing w:val="1"/>
          <w:sz w:val="24"/>
          <w:szCs w:val="24"/>
        </w:rPr>
        <w:t>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lock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(R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D)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r) 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ments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(si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)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ons.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numb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 of p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stud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rime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tal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unit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(th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 plants.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nts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stud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re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1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plan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ing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1</w:t>
      </w:r>
      <w:r>
        <w:rPr>
          <w:sz w:val="24"/>
          <w:szCs w:val="24"/>
        </w:rPr>
        <w:t>5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</w:t>
      </w:r>
      <w:r>
        <w:rPr>
          <w:spacing w:val="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2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 w:rsidR="004E1E0B">
        <w:rPr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</w:t>
      </w:r>
      <w:r>
        <w:rPr>
          <w:spacing w:val="2"/>
          <w:sz w:val="24"/>
          <w:szCs w:val="24"/>
        </w:rPr>
        <w:t xml:space="preserve"> J</w:t>
      </w:r>
      <w:r>
        <w:rPr>
          <w:sz w:val="24"/>
          <w:szCs w:val="24"/>
        </w:rPr>
        <w:t>3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 x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 xml:space="preserve">25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J</w:t>
      </w:r>
      <w:r>
        <w:rPr>
          <w:sz w:val="24"/>
          <w:szCs w:val="24"/>
        </w:rPr>
        <w:t>4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 x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3</w:t>
      </w:r>
      <w:r>
        <w:rPr>
          <w:sz w:val="24"/>
          <w:szCs w:val="24"/>
        </w:rPr>
        <w:t>0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re plant 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flo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n</w:t>
      </w:r>
      <w:r>
        <w:rPr>
          <w:sz w:val="24"/>
          <w:szCs w:val="24"/>
        </w:rPr>
        <w:t>umber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pods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plan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number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pods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plo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pod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plant, pod 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ht 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pl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t, se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w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 per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ield.</w:t>
      </w:r>
      <w:r w:rsidR="00CE68F0"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ied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out,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it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luded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that the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planting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 (40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m)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ood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ted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wth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ield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mu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plants,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me</w:t>
      </w:r>
      <w:r>
        <w:rPr>
          <w:spacing w:val="5"/>
          <w:sz w:val="24"/>
          <w:szCs w:val="24"/>
        </w:rPr>
        <w:t>l</w:t>
      </w:r>
      <w:r>
        <w:rPr>
          <w:sz w:val="24"/>
          <w:szCs w:val="24"/>
        </w:rPr>
        <w:t>y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ing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1</w:t>
      </w:r>
      <w:r>
        <w:rPr>
          <w:sz w:val="24"/>
          <w:szCs w:val="24"/>
        </w:rPr>
        <w:t>9.28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plantin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flo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ge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f 41.73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num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of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pods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6.89,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number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f pods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plot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1</w:t>
      </w:r>
      <w:r>
        <w:rPr>
          <w:sz w:val="24"/>
          <w:szCs w:val="24"/>
        </w:rPr>
        <w:t>40.83,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of pods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plant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8.50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of pods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plot</w:t>
      </w:r>
      <w:r>
        <w:rPr>
          <w:spacing w:val="2"/>
          <w:sz w:val="24"/>
          <w:szCs w:val="24"/>
        </w:rPr>
        <w:t xml:space="preserve"> 1</w:t>
      </w:r>
      <w:r>
        <w:rPr>
          <w:sz w:val="24"/>
          <w:szCs w:val="24"/>
        </w:rPr>
        <w:t>53.83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,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ds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 plant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7.78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with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 933,6 k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/ha.</w:t>
      </w:r>
    </w:p>
    <w:p w14:paraId="74F272A7" w14:textId="77777777" w:rsidR="00F91831" w:rsidRDefault="00F91831">
      <w:pPr>
        <w:spacing w:before="5" w:line="120" w:lineRule="exact"/>
        <w:rPr>
          <w:sz w:val="12"/>
          <w:szCs w:val="12"/>
        </w:rPr>
      </w:pPr>
    </w:p>
    <w:p w14:paraId="14255D64" w14:textId="77777777" w:rsidR="00F91831" w:rsidRDefault="00091453">
      <w:pPr>
        <w:spacing w:line="260" w:lineRule="exact"/>
        <w:ind w:left="100" w:right="4966"/>
        <w:jc w:val="both"/>
        <w:rPr>
          <w:sz w:val="24"/>
          <w:szCs w:val="24"/>
        </w:rPr>
      </w:pPr>
      <w:r>
        <w:rPr>
          <w:b/>
          <w:spacing w:val="-2"/>
          <w:position w:val="-1"/>
          <w:sz w:val="24"/>
          <w:szCs w:val="24"/>
        </w:rPr>
        <w:t>K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 xml:space="preserve">y </w:t>
      </w:r>
      <w:r>
        <w:rPr>
          <w:b/>
          <w:spacing w:val="2"/>
          <w:position w:val="-1"/>
          <w:sz w:val="24"/>
          <w:szCs w:val="24"/>
        </w:rPr>
        <w:t>w</w:t>
      </w:r>
      <w:r>
        <w:rPr>
          <w:b/>
          <w:position w:val="-1"/>
          <w:sz w:val="24"/>
          <w:szCs w:val="24"/>
        </w:rPr>
        <w:t>o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s: p</w:t>
      </w:r>
      <w:r>
        <w:rPr>
          <w:b/>
          <w:spacing w:val="1"/>
          <w:position w:val="-1"/>
          <w:sz w:val="24"/>
          <w:szCs w:val="24"/>
        </w:rPr>
        <w:t>l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 xml:space="preserve">ting 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spacing w:val="-3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 xml:space="preserve">sity, 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1"/>
          <w:position w:val="-1"/>
          <w:sz w:val="24"/>
          <w:szCs w:val="24"/>
        </w:rPr>
        <w:t>un</w:t>
      </w:r>
      <w:r>
        <w:rPr>
          <w:b/>
          <w:position w:val="-1"/>
          <w:sz w:val="24"/>
          <w:szCs w:val="24"/>
        </w:rPr>
        <w:t xml:space="preserve">g 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an</w:t>
      </w:r>
    </w:p>
    <w:p w14:paraId="787C8E61" w14:textId="77777777" w:rsidR="00F91831" w:rsidRDefault="00F91831">
      <w:pPr>
        <w:spacing w:before="9" w:line="120" w:lineRule="exact"/>
        <w:rPr>
          <w:sz w:val="12"/>
          <w:szCs w:val="12"/>
        </w:rPr>
      </w:pPr>
    </w:p>
    <w:p w14:paraId="5D6F2343" w14:textId="77777777" w:rsidR="00F91831" w:rsidRDefault="00F91831">
      <w:pPr>
        <w:spacing w:line="200" w:lineRule="exact"/>
        <w:sectPr w:rsidR="00F91831">
          <w:footerReference w:type="default" r:id="rId8"/>
          <w:pgSz w:w="11920" w:h="16840"/>
          <w:pgMar w:top="1340" w:right="1320" w:bottom="280" w:left="1340" w:header="0" w:footer="804" w:gutter="0"/>
          <w:pgNumType w:start="1"/>
          <w:cols w:space="720"/>
        </w:sectPr>
      </w:pPr>
    </w:p>
    <w:p w14:paraId="0BA89D48" w14:textId="6534FCCB" w:rsidR="00F91831" w:rsidRDefault="00CE68F0">
      <w:pPr>
        <w:spacing w:before="31"/>
        <w:ind w:left="1245"/>
        <w:rPr>
          <w:sz w:val="24"/>
          <w:szCs w:val="24"/>
        </w:rPr>
      </w:pPr>
      <w:r>
        <w:rPr>
          <w:b/>
          <w:spacing w:val="-3"/>
          <w:sz w:val="24"/>
          <w:szCs w:val="24"/>
        </w:rPr>
        <w:lastRenderedPageBreak/>
        <w:t xml:space="preserve">                    </w:t>
      </w:r>
      <w:r w:rsidR="00091453">
        <w:rPr>
          <w:b/>
          <w:spacing w:val="-3"/>
          <w:sz w:val="24"/>
          <w:szCs w:val="24"/>
        </w:rPr>
        <w:t>P</w:t>
      </w:r>
      <w:r w:rsidR="00091453">
        <w:rPr>
          <w:b/>
          <w:sz w:val="24"/>
          <w:szCs w:val="24"/>
        </w:rPr>
        <w:t>EN</w:t>
      </w:r>
      <w:r w:rsidR="00091453">
        <w:rPr>
          <w:b/>
          <w:spacing w:val="-1"/>
          <w:sz w:val="24"/>
          <w:szCs w:val="24"/>
        </w:rPr>
        <w:t>D</w:t>
      </w:r>
      <w:r w:rsidR="00091453">
        <w:rPr>
          <w:b/>
          <w:sz w:val="24"/>
          <w:szCs w:val="24"/>
        </w:rPr>
        <w:t>AHUL</w:t>
      </w:r>
      <w:r w:rsidR="00091453">
        <w:rPr>
          <w:b/>
          <w:spacing w:val="2"/>
          <w:sz w:val="24"/>
          <w:szCs w:val="24"/>
        </w:rPr>
        <w:t>U</w:t>
      </w:r>
      <w:r w:rsidR="00091453">
        <w:rPr>
          <w:b/>
          <w:sz w:val="24"/>
          <w:szCs w:val="24"/>
        </w:rPr>
        <w:t>AN</w:t>
      </w:r>
    </w:p>
    <w:p w14:paraId="5EA681C3" w14:textId="77777777" w:rsidR="00F91831" w:rsidRDefault="00F91831">
      <w:pPr>
        <w:spacing w:before="19" w:line="260" w:lineRule="exact"/>
        <w:rPr>
          <w:sz w:val="26"/>
          <w:szCs w:val="26"/>
        </w:rPr>
      </w:pPr>
    </w:p>
    <w:p w14:paraId="6623728D" w14:textId="46F47C03" w:rsidR="00CE68F0" w:rsidRDefault="00CE68F0">
      <w:pPr>
        <w:ind w:left="100"/>
        <w:rPr>
          <w:b/>
          <w:sz w:val="24"/>
          <w:szCs w:val="24"/>
        </w:rPr>
      </w:pPr>
      <w:r>
        <w:rPr>
          <w:b/>
          <w:sz w:val="24"/>
          <w:szCs w:val="24"/>
        </w:rPr>
        <w:t>Latar Belakang</w:t>
      </w:r>
    </w:p>
    <w:p w14:paraId="4AA9BCB2" w14:textId="77777777" w:rsidR="00CE68F0" w:rsidRDefault="00CE68F0">
      <w:pPr>
        <w:ind w:left="100"/>
        <w:rPr>
          <w:b/>
          <w:sz w:val="24"/>
          <w:szCs w:val="24"/>
        </w:rPr>
      </w:pPr>
    </w:p>
    <w:p w14:paraId="0C6FEE02" w14:textId="77777777" w:rsidR="00CE68F0" w:rsidRDefault="00CE68F0">
      <w:pPr>
        <w:ind w:left="100"/>
        <w:rPr>
          <w:b/>
          <w:sz w:val="24"/>
          <w:szCs w:val="24"/>
        </w:rPr>
      </w:pPr>
    </w:p>
    <w:p w14:paraId="34CCEEEE" w14:textId="3BCE2E38" w:rsidR="00F91831" w:rsidRDefault="00F91831">
      <w:pPr>
        <w:ind w:left="100"/>
        <w:rPr>
          <w:sz w:val="24"/>
          <w:szCs w:val="24"/>
        </w:rPr>
      </w:pPr>
    </w:p>
    <w:p w14:paraId="34F6F92D" w14:textId="77777777" w:rsidR="00F91831" w:rsidRDefault="00F91831">
      <w:pPr>
        <w:spacing w:before="6" w:line="140" w:lineRule="exact"/>
        <w:rPr>
          <w:sz w:val="15"/>
          <w:szCs w:val="15"/>
        </w:rPr>
      </w:pPr>
    </w:p>
    <w:p w14:paraId="3E807213" w14:textId="77777777" w:rsidR="00CE68F0" w:rsidRDefault="00CE68F0">
      <w:pPr>
        <w:spacing w:line="276" w:lineRule="auto"/>
        <w:ind w:left="100" w:right="-41" w:firstLine="566"/>
        <w:jc w:val="both"/>
        <w:rPr>
          <w:sz w:val="24"/>
          <w:szCs w:val="24"/>
        </w:rPr>
        <w:sectPr w:rsidR="00CE68F0">
          <w:type w:val="continuous"/>
          <w:pgSz w:w="11920" w:h="16840"/>
          <w:pgMar w:top="1340" w:right="1320" w:bottom="280" w:left="1340" w:header="720" w:footer="720" w:gutter="0"/>
          <w:cols w:num="2" w:space="720" w:equalWidth="0">
            <w:col w:w="4261" w:space="707"/>
            <w:col w:w="4292"/>
          </w:cols>
        </w:sectPr>
      </w:pPr>
    </w:p>
    <w:p w14:paraId="0A8A9412" w14:textId="6818AE02" w:rsidR="00F91831" w:rsidRDefault="00091453" w:rsidP="00CE68F0">
      <w:pPr>
        <w:spacing w:line="276" w:lineRule="auto"/>
        <w:ind w:left="100" w:right="-41" w:firstLine="566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 (</w:t>
      </w:r>
      <w:r>
        <w:rPr>
          <w:i/>
          <w:sz w:val="24"/>
          <w:szCs w:val="24"/>
        </w:rPr>
        <w:t>Vigna</w:t>
      </w:r>
      <w:r>
        <w:rPr>
          <w:i/>
          <w:spacing w:val="5"/>
          <w:sz w:val="24"/>
          <w:szCs w:val="24"/>
        </w:rPr>
        <w:t xml:space="preserve"> </w:t>
      </w:r>
      <w:r>
        <w:rPr>
          <w:i/>
          <w:sz w:val="24"/>
          <w:szCs w:val="24"/>
        </w:rPr>
        <w:t>radiata</w:t>
      </w:r>
      <w:r>
        <w:rPr>
          <w:i/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L</w:t>
      </w:r>
      <w:r>
        <w:rPr>
          <w:spacing w:val="2"/>
          <w:sz w:val="24"/>
          <w:szCs w:val="24"/>
        </w:rPr>
        <w:t>.</w:t>
      </w:r>
      <w:r>
        <w:rPr>
          <w:i/>
          <w:sz w:val="24"/>
          <w:szCs w:val="24"/>
        </w:rPr>
        <w:t xml:space="preserve">)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dikonsumsi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oleh ma</w:t>
      </w:r>
      <w:r>
        <w:rPr>
          <w:spacing w:val="2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luas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s.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ggun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ma</w:t>
      </w:r>
      <w:r>
        <w:rPr>
          <w:spacing w:val="2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maka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ukup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i.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knik budid</w:t>
      </w:r>
      <w:r>
        <w:rPr>
          <w:spacing w:val="2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 w:rsidR="00CE68F0">
        <w:rPr>
          <w:sz w:val="24"/>
          <w:szCs w:val="24"/>
        </w:rPr>
        <w:t xml:space="preserve">n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mudah,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maka budid</w:t>
      </w:r>
      <w:r>
        <w:rPr>
          <w:spacing w:val="2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ospek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menj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luang 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ha bida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 (</w:t>
      </w:r>
      <w:r>
        <w:rPr>
          <w:spacing w:val="-2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rus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t a</w:t>
      </w:r>
      <w:r>
        <w:rPr>
          <w:i/>
          <w:spacing w:val="1"/>
          <w:sz w:val="24"/>
          <w:szCs w:val="24"/>
        </w:rPr>
        <w:t>l</w:t>
      </w:r>
      <w:r>
        <w:rPr>
          <w:sz w:val="24"/>
          <w:szCs w:val="24"/>
        </w:rPr>
        <w:t>.,</w:t>
      </w:r>
      <w:r w:rsidR="00CE68F0">
        <w:rPr>
          <w:sz w:val="24"/>
          <w:szCs w:val="24"/>
        </w:rPr>
        <w:t xml:space="preserve"> </w:t>
      </w:r>
      <w:r>
        <w:rPr>
          <w:sz w:val="24"/>
          <w:szCs w:val="24"/>
        </w:rPr>
        <w:t>2015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3831B13A" w14:textId="77777777" w:rsidR="00F91831" w:rsidRDefault="00091453" w:rsidP="00CE68F0">
      <w:pPr>
        <w:spacing w:before="41" w:line="276" w:lineRule="auto"/>
        <w:ind w:left="142" w:right="78" w:firstLine="424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knik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budid</w:t>
      </w:r>
      <w:r>
        <w:rPr>
          <w:spacing w:val="2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man k</w:t>
      </w:r>
      <w:r>
        <w:rPr>
          <w:spacing w:val="-1"/>
          <w:sz w:val="24"/>
          <w:szCs w:val="24"/>
        </w:rPr>
        <w:t>aca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rlu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dike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hui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ial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t. Kondisi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lalu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7F025BE9" w14:textId="77777777" w:rsidR="00CE68F0" w:rsidRPr="00CE68F0" w:rsidRDefault="00CE68F0" w:rsidP="00CE68F0">
      <w:pPr>
        <w:rPr>
          <w:sz w:val="24"/>
          <w:szCs w:val="24"/>
        </w:rPr>
      </w:pPr>
    </w:p>
    <w:p w14:paraId="7595D1EA" w14:textId="77777777" w:rsidR="00CE68F0" w:rsidRPr="00CE68F0" w:rsidRDefault="00CE68F0" w:rsidP="00CE68F0">
      <w:pPr>
        <w:rPr>
          <w:sz w:val="24"/>
          <w:szCs w:val="24"/>
        </w:rPr>
      </w:pPr>
    </w:p>
    <w:p w14:paraId="7AD9D11E" w14:textId="77777777" w:rsidR="00CE68F0" w:rsidRDefault="00CE68F0" w:rsidP="00CE68F0">
      <w:pPr>
        <w:rPr>
          <w:sz w:val="24"/>
          <w:szCs w:val="24"/>
        </w:rPr>
      </w:pPr>
    </w:p>
    <w:p w14:paraId="3B2523F3" w14:textId="77777777" w:rsidR="00CE68F0" w:rsidRDefault="00CE68F0" w:rsidP="00CE68F0">
      <w:pPr>
        <w:jc w:val="center"/>
        <w:rPr>
          <w:sz w:val="24"/>
          <w:szCs w:val="24"/>
        </w:rPr>
      </w:pPr>
    </w:p>
    <w:p w14:paraId="015F1B06" w14:textId="1AE10323" w:rsidR="00CE68F0" w:rsidRPr="00CE68F0" w:rsidRDefault="00CE68F0" w:rsidP="00CE68F0">
      <w:pPr>
        <w:tabs>
          <w:tab w:val="center" w:pos="4630"/>
        </w:tabs>
        <w:rPr>
          <w:sz w:val="24"/>
          <w:szCs w:val="24"/>
        </w:rPr>
        <w:sectPr w:rsidR="00CE68F0" w:rsidRPr="00CE68F0" w:rsidSect="00CE68F0">
          <w:type w:val="continuous"/>
          <w:pgSz w:w="11920" w:h="16840"/>
          <w:pgMar w:top="1340" w:right="1320" w:bottom="280" w:left="1340" w:header="720" w:footer="720" w:gutter="0"/>
          <w:cols w:space="707"/>
        </w:sectPr>
      </w:pPr>
      <w:r>
        <w:rPr>
          <w:sz w:val="24"/>
          <w:szCs w:val="24"/>
        </w:rPr>
        <w:tab/>
      </w:r>
    </w:p>
    <w:p w14:paraId="60A51279" w14:textId="77777777" w:rsidR="00CE68F0" w:rsidRDefault="00CE68F0">
      <w:pPr>
        <w:spacing w:before="76" w:line="276" w:lineRule="auto"/>
        <w:ind w:left="100" w:right="-39"/>
        <w:jc w:val="both"/>
        <w:rPr>
          <w:sz w:val="24"/>
          <w:szCs w:val="24"/>
        </w:rPr>
        <w:sectPr w:rsidR="00CE68F0">
          <w:pgSz w:w="11920" w:h="16840"/>
          <w:pgMar w:top="1340" w:right="1320" w:bottom="280" w:left="1340" w:header="0" w:footer="804" w:gutter="0"/>
          <w:cols w:num="2" w:space="720" w:equalWidth="0">
            <w:col w:w="4260" w:space="708"/>
            <w:col w:w="4292"/>
          </w:cols>
        </w:sectPr>
      </w:pPr>
    </w:p>
    <w:p w14:paraId="389C6B02" w14:textId="77777777" w:rsidR="00F91831" w:rsidRDefault="00091453">
      <w:pPr>
        <w:spacing w:before="76" w:line="276" w:lineRule="auto"/>
        <w:ind w:left="100" w:right="-3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tan</w:t>
      </w:r>
      <w:r>
        <w:rPr>
          <w:spacing w:val="-1"/>
          <w:sz w:val="24"/>
          <w:szCs w:val="24"/>
        </w:rPr>
        <w:t>a</w:t>
      </w:r>
      <w:r w:rsidR="004E1E0B">
        <w:rPr>
          <w:sz w:val="24"/>
          <w:szCs w:val="24"/>
        </w:rPr>
        <w:t xml:space="preserve">man,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na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kibat laju fotosin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mba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t. Tuju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 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memb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ki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untuk tu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buh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tanpa 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lan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ir, unsur 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memud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meli</w:t>
      </w:r>
      <w:r>
        <w:rPr>
          <w:spacing w:val="3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ku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tep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umbuhan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(</w:t>
      </w:r>
      <w:r>
        <w:rPr>
          <w:spacing w:val="-5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6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t al</w:t>
      </w:r>
      <w:r>
        <w:rPr>
          <w:sz w:val="24"/>
          <w:szCs w:val="24"/>
        </w:rPr>
        <w:t>., 2014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63C1F6A5" w14:textId="77777777" w:rsidR="00F91831" w:rsidRDefault="00091453">
      <w:pPr>
        <w:spacing w:before="1" w:line="276" w:lineRule="auto"/>
        <w:ind w:left="100" w:right="-41" w:firstLine="566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m</w:t>
      </w:r>
      <w:r>
        <w:rPr>
          <w:spacing w:val="-2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 w:rsidR="004E1E0B">
        <w:rPr>
          <w:sz w:val="24"/>
          <w:szCs w:val="24"/>
        </w:rPr>
        <w:t>h</w:t>
      </w:r>
      <w:r>
        <w:rPr>
          <w:sz w:val="24"/>
          <w:szCs w:val="24"/>
        </w:rPr>
        <w:t xml:space="preserve"> (201</w:t>
      </w:r>
      <w:r>
        <w:rPr>
          <w:spacing w:val="-1"/>
          <w:sz w:val="24"/>
          <w:szCs w:val="24"/>
        </w:rPr>
        <w:t>3</w:t>
      </w:r>
      <w:r>
        <w:rPr>
          <w:sz w:val="24"/>
          <w:szCs w:val="24"/>
        </w:rPr>
        <w:t>),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 v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tas</w:t>
      </w:r>
      <w:r>
        <w:rPr>
          <w:spacing w:val="2"/>
          <w:sz w:val="24"/>
          <w:szCs w:val="24"/>
        </w:rPr>
        <w:t xml:space="preserve"> V</w:t>
      </w:r>
      <w:r>
        <w:rPr>
          <w:spacing w:val="-6"/>
          <w:sz w:val="24"/>
          <w:szCs w:val="24"/>
        </w:rPr>
        <w:t>I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A 5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odukt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mbah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dika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a</w:t>
      </w:r>
      <w:r w:rsidR="004E1E0B">
        <w:rPr>
          <w:sz w:val="24"/>
          <w:szCs w:val="24"/>
        </w:rPr>
        <w:t xml:space="preserve">da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 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tep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 w:rsidR="004E1E0B">
        <w:rPr>
          <w:sz w:val="24"/>
          <w:szCs w:val="24"/>
        </w:rPr>
        <w:t>unsur</w:t>
      </w:r>
      <w:r>
        <w:rPr>
          <w:sz w:val="24"/>
          <w:szCs w:val="24"/>
        </w:rPr>
        <w:t xml:space="preserve">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sinar 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ia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opt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mal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tkan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um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.</w:t>
      </w:r>
    </w:p>
    <w:p w14:paraId="2320069D" w14:textId="77777777" w:rsidR="00F91831" w:rsidRDefault="00F91831">
      <w:pPr>
        <w:spacing w:before="5" w:line="240" w:lineRule="exact"/>
        <w:rPr>
          <w:sz w:val="24"/>
          <w:szCs w:val="24"/>
        </w:rPr>
      </w:pPr>
    </w:p>
    <w:p w14:paraId="1EAA7361" w14:textId="3BB5C3F4" w:rsidR="00CE68F0" w:rsidRDefault="00CE68F0" w:rsidP="00CE68F0">
      <w:pPr>
        <w:ind w:left="100" w:right="1917"/>
        <w:jc w:val="both"/>
        <w:rPr>
          <w:b/>
          <w:sz w:val="24"/>
          <w:szCs w:val="24"/>
        </w:rPr>
      </w:pPr>
    </w:p>
    <w:p w14:paraId="7E8E2F7E" w14:textId="017F797C" w:rsidR="00F91831" w:rsidRDefault="00091453">
      <w:pPr>
        <w:spacing w:before="80"/>
        <w:ind w:left="754" w:right="874"/>
        <w:jc w:val="center"/>
        <w:rPr>
          <w:sz w:val="24"/>
          <w:szCs w:val="24"/>
        </w:rPr>
      </w:pPr>
      <w:r>
        <w:rPr>
          <w:b/>
          <w:sz w:val="24"/>
          <w:szCs w:val="24"/>
        </w:rPr>
        <w:t>BAHAN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 xml:space="preserve">N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ETO</w:t>
      </w:r>
      <w:r>
        <w:rPr>
          <w:b/>
          <w:spacing w:val="2"/>
          <w:sz w:val="24"/>
          <w:szCs w:val="24"/>
        </w:rPr>
        <w:t>D</w:t>
      </w:r>
      <w:r>
        <w:rPr>
          <w:b/>
          <w:sz w:val="24"/>
          <w:szCs w:val="24"/>
        </w:rPr>
        <w:t>E</w:t>
      </w:r>
    </w:p>
    <w:p w14:paraId="2FC0F594" w14:textId="77777777" w:rsidR="00F91831" w:rsidRDefault="00F91831">
      <w:pPr>
        <w:spacing w:before="1" w:line="280" w:lineRule="exact"/>
        <w:rPr>
          <w:sz w:val="28"/>
          <w:szCs w:val="28"/>
        </w:rPr>
      </w:pPr>
    </w:p>
    <w:p w14:paraId="1899EB89" w14:textId="77777777" w:rsidR="00F91831" w:rsidRDefault="00091453">
      <w:pPr>
        <w:rPr>
          <w:sz w:val="24"/>
          <w:szCs w:val="24"/>
        </w:rPr>
      </w:pPr>
      <w:r>
        <w:rPr>
          <w:b/>
          <w:sz w:val="24"/>
          <w:szCs w:val="24"/>
        </w:rPr>
        <w:t>A.  T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at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Wa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tu</w:t>
      </w:r>
    </w:p>
    <w:p w14:paraId="63EDA628" w14:textId="77777777" w:rsidR="00F91831" w:rsidRDefault="00091453">
      <w:pPr>
        <w:spacing w:before="36" w:line="276" w:lineRule="auto"/>
        <w:ind w:right="77" w:firstLine="72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di </w:t>
      </w: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bun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rc</w:t>
      </w:r>
      <w:r>
        <w:rPr>
          <w:sz w:val="24"/>
          <w:szCs w:val="24"/>
        </w:rPr>
        <w:t>ob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nian 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rsitas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nti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di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sa  </w:t>
      </w:r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 xml:space="preserve">ulau </w:t>
      </w:r>
      <w:r>
        <w:rPr>
          <w:spacing w:val="1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mambu, K</w:t>
      </w:r>
      <w:r>
        <w:rPr>
          <w:spacing w:val="-1"/>
          <w:sz w:val="24"/>
          <w:szCs w:val="24"/>
        </w:rPr>
        <w:t>eca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Ut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ten Og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 xml:space="preserve">r,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rovinsi</w:t>
      </w:r>
      <w:r>
        <w:rPr>
          <w:spacing w:val="1"/>
          <w:sz w:val="24"/>
          <w:szCs w:val="24"/>
        </w:rPr>
        <w:t xml:space="preserve"> S</w:t>
      </w:r>
      <w:r>
        <w:rPr>
          <w:sz w:val="24"/>
          <w:szCs w:val="24"/>
        </w:rPr>
        <w:t>umat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ra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ksan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</w:p>
    <w:p w14:paraId="2F0C3FFF" w14:textId="77777777" w:rsidR="00F91831" w:rsidRDefault="00091453">
      <w:pPr>
        <w:rPr>
          <w:sz w:val="24"/>
          <w:szCs w:val="24"/>
        </w:rPr>
      </w:pPr>
      <w:r>
        <w:rPr>
          <w:sz w:val="24"/>
          <w:szCs w:val="24"/>
        </w:rPr>
        <w:t>20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ustus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2023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mpai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</w:p>
    <w:p w14:paraId="03FFEFF5" w14:textId="77777777" w:rsidR="00F91831" w:rsidRDefault="00091453">
      <w:pPr>
        <w:spacing w:before="41"/>
        <w:rPr>
          <w:sz w:val="24"/>
          <w:szCs w:val="24"/>
        </w:rPr>
      </w:pPr>
      <w:r>
        <w:rPr>
          <w:sz w:val="24"/>
          <w:szCs w:val="24"/>
        </w:rPr>
        <w:t>29 Oktob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2023.</w:t>
      </w:r>
    </w:p>
    <w:p w14:paraId="0CA54713" w14:textId="77777777" w:rsidR="00F91831" w:rsidRDefault="00F91831">
      <w:pPr>
        <w:spacing w:before="9" w:line="280" w:lineRule="exact"/>
        <w:rPr>
          <w:sz w:val="28"/>
          <w:szCs w:val="28"/>
        </w:rPr>
      </w:pPr>
    </w:p>
    <w:p w14:paraId="3BA458CD" w14:textId="77777777" w:rsidR="00F91831" w:rsidRDefault="00091453">
      <w:pPr>
        <w:rPr>
          <w:sz w:val="24"/>
          <w:szCs w:val="24"/>
        </w:rPr>
      </w:pPr>
      <w:r>
        <w:rPr>
          <w:b/>
          <w:sz w:val="24"/>
          <w:szCs w:val="24"/>
        </w:rPr>
        <w:t>B.  Ba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an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Alat</w:t>
      </w:r>
    </w:p>
    <w:p w14:paraId="2AEF9374" w14:textId="77777777" w:rsidR="00F91831" w:rsidRDefault="00091453">
      <w:pPr>
        <w:spacing w:before="36" w:line="276" w:lineRule="auto"/>
        <w:ind w:right="77" w:firstLine="72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2"/>
          <w:sz w:val="24"/>
          <w:szCs w:val="24"/>
        </w:rPr>
        <w:t xml:space="preserve">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nih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Hijau </w:t>
      </w:r>
      <w:r>
        <w:rPr>
          <w:spacing w:val="2"/>
          <w:sz w:val="24"/>
          <w:szCs w:val="24"/>
        </w:rPr>
        <w:t>V</w:t>
      </w:r>
      <w:r>
        <w:rPr>
          <w:spacing w:val="-6"/>
          <w:sz w:val="24"/>
          <w:szCs w:val="24"/>
        </w:rPr>
        <w:t>I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>1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pupuk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(koto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5 ton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pur dolo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ton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lah 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kul,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kor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d,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, tali,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 met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n,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mba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, 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mbor,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i/>
          <w:sz w:val="24"/>
          <w:szCs w:val="24"/>
        </w:rPr>
        <w:t>spra</w:t>
      </w:r>
      <w:r>
        <w:rPr>
          <w:i/>
          <w:spacing w:val="2"/>
          <w:sz w:val="24"/>
          <w:szCs w:val="24"/>
        </w:rPr>
        <w:t>y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</w:t>
      </w:r>
      <w:r>
        <w:rPr>
          <w:sz w:val="24"/>
          <w:szCs w:val="24"/>
        </w:rPr>
        <w:t>.</w:t>
      </w:r>
    </w:p>
    <w:p w14:paraId="43F8A0F5" w14:textId="77777777" w:rsidR="00F91831" w:rsidRDefault="00F91831">
      <w:pPr>
        <w:spacing w:before="6" w:line="240" w:lineRule="exact"/>
        <w:rPr>
          <w:sz w:val="24"/>
          <w:szCs w:val="24"/>
        </w:rPr>
      </w:pPr>
    </w:p>
    <w:p w14:paraId="3443AC59" w14:textId="77777777" w:rsidR="00F91831" w:rsidRDefault="00091453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C. </w:t>
      </w:r>
      <w:r>
        <w:rPr>
          <w:b/>
          <w:spacing w:val="-1"/>
          <w:sz w:val="24"/>
          <w:szCs w:val="24"/>
        </w:rPr>
        <w:t>Me</w:t>
      </w:r>
      <w:r>
        <w:rPr>
          <w:b/>
          <w:sz w:val="24"/>
          <w:szCs w:val="24"/>
        </w:rPr>
        <w:t>tode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tian</w:t>
      </w:r>
    </w:p>
    <w:p w14:paraId="59CDA3A7" w14:textId="227420B3" w:rsidR="00F91831" w:rsidRDefault="00091453" w:rsidP="00CE68F0">
      <w:pPr>
        <w:spacing w:before="36" w:line="276" w:lineRule="auto"/>
        <w:ind w:right="77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ini  meng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 xml:space="preserve">k 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pok  (RA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)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mpat)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) ulang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ula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diri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 142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a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k 852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lah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mati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tuan 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l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3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)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ontoh.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sudah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ini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 xml:space="preserve">1 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4</w:t>
      </w:r>
      <w:r>
        <w:rPr>
          <w:sz w:val="24"/>
          <w:szCs w:val="24"/>
        </w:rPr>
        <w:t>0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15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</w:t>
      </w:r>
      <w:r>
        <w:rPr>
          <w:spacing w:val="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2</w:t>
      </w:r>
      <w:r w:rsidR="00CE68F0">
        <w:rPr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3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3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 xml:space="preserve">3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>
        <w:rPr>
          <w:spacing w:val="3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25</w:t>
      </w:r>
      <w:r>
        <w:rPr>
          <w:spacing w:val="3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4 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40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 x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30 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.</w:t>
      </w:r>
      <w:r w:rsidR="00CE68F0"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met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dia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ti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 umur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 polo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lah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 xml:space="preserve">olong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tak,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rt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tak,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 bi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</w:p>
    <w:p w14:paraId="410C1CE7" w14:textId="77777777" w:rsidR="00F91831" w:rsidRDefault="00091453">
      <w:pPr>
        <w:spacing w:before="1"/>
        <w:rPr>
          <w:sz w:val="24"/>
          <w:szCs w:val="24"/>
        </w:rPr>
        <w:sectPr w:rsidR="00F91831" w:rsidSect="00CE68F0">
          <w:type w:val="continuous"/>
          <w:pgSz w:w="11920" w:h="16840"/>
          <w:pgMar w:top="1340" w:right="1320" w:bottom="280" w:left="1340" w:header="0" w:footer="804" w:gutter="0"/>
          <w:cols w:space="708"/>
        </w:sectPr>
      </w:pPr>
      <w:r>
        <w:rPr>
          <w:sz w:val="24"/>
          <w:szCs w:val="24"/>
        </w:rPr>
        <w:t>100 but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 biji.</w:t>
      </w:r>
    </w:p>
    <w:p w14:paraId="3CD2E3F1" w14:textId="77777777" w:rsidR="00CE68F0" w:rsidRDefault="00CE68F0">
      <w:pPr>
        <w:spacing w:before="80"/>
        <w:ind w:left="993"/>
        <w:rPr>
          <w:b/>
          <w:sz w:val="24"/>
          <w:szCs w:val="24"/>
        </w:rPr>
        <w:sectPr w:rsidR="00CE68F0">
          <w:pgSz w:w="11920" w:h="16840"/>
          <w:pgMar w:top="1340" w:right="300" w:bottom="280" w:left="1340" w:header="0" w:footer="804" w:gutter="0"/>
          <w:cols w:num="2" w:space="720" w:equalWidth="0">
            <w:col w:w="4258" w:space="711"/>
            <w:col w:w="5311"/>
          </w:cols>
        </w:sectPr>
      </w:pPr>
    </w:p>
    <w:p w14:paraId="08BD9E97" w14:textId="77777777" w:rsidR="00F91831" w:rsidRDefault="00091453">
      <w:pPr>
        <w:spacing w:before="80"/>
        <w:ind w:left="993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HA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IL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 xml:space="preserve">N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BA</w:t>
      </w:r>
      <w:r>
        <w:rPr>
          <w:b/>
          <w:spacing w:val="2"/>
          <w:sz w:val="24"/>
          <w:szCs w:val="24"/>
        </w:rPr>
        <w:t>H</w:t>
      </w:r>
      <w:r>
        <w:rPr>
          <w:b/>
          <w:sz w:val="24"/>
          <w:szCs w:val="24"/>
        </w:rPr>
        <w:t>ASAN</w:t>
      </w:r>
    </w:p>
    <w:p w14:paraId="6D79C412" w14:textId="77777777" w:rsidR="00F91831" w:rsidRDefault="00F91831">
      <w:pPr>
        <w:spacing w:before="6" w:line="140" w:lineRule="exact"/>
        <w:rPr>
          <w:sz w:val="15"/>
          <w:szCs w:val="15"/>
        </w:rPr>
      </w:pPr>
    </w:p>
    <w:p w14:paraId="7363CFBC" w14:textId="77777777" w:rsidR="00F91831" w:rsidRDefault="00091453">
      <w:pPr>
        <w:spacing w:line="276" w:lineRule="auto"/>
        <w:ind w:left="100" w:right="-40" w:firstLine="720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mua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 w:rsidR="004E1E0B">
        <w:rPr>
          <w:sz w:val="24"/>
          <w:szCs w:val="24"/>
        </w:rPr>
        <w:t xml:space="preserve">g </w:t>
      </w:r>
      <w:r>
        <w:rPr>
          <w:sz w:val="24"/>
          <w:szCs w:val="24"/>
        </w:rPr>
        <w:t>diam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ti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ihat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1.</w:t>
      </w:r>
    </w:p>
    <w:p w14:paraId="57256066" w14:textId="77777777" w:rsidR="00F91831" w:rsidRDefault="00091453">
      <w:pPr>
        <w:spacing w:before="86" w:line="300" w:lineRule="atLeast"/>
        <w:ind w:left="100" w:right="-41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1.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untuk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mua Pa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mati</w:t>
      </w:r>
    </w:p>
    <w:p w14:paraId="4FF001B2" w14:textId="77777777" w:rsidR="00F91831" w:rsidRDefault="00091453">
      <w:pPr>
        <w:spacing w:before="76" w:line="275" w:lineRule="auto"/>
        <w:ind w:right="1102"/>
        <w:jc w:val="both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lastRenderedPageBreak/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ung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buh k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tas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</w:t>
      </w:r>
    </w:p>
    <w:p w14:paraId="457DDEEF" w14:textId="77777777" w:rsidR="00F91831" w:rsidRDefault="00F91831">
      <w:pPr>
        <w:spacing w:before="4" w:line="120" w:lineRule="exact"/>
        <w:rPr>
          <w:sz w:val="12"/>
          <w:szCs w:val="12"/>
        </w:rPr>
      </w:pPr>
    </w:p>
    <w:p w14:paraId="08DE456D" w14:textId="29E12574" w:rsidR="00F91831" w:rsidRDefault="00A95DEB">
      <w:pPr>
        <w:spacing w:line="275" w:lineRule="auto"/>
        <w:ind w:right="1099" w:firstLine="566"/>
        <w:jc w:val="both"/>
        <w:rPr>
          <w:sz w:val="24"/>
          <w:szCs w:val="24"/>
        </w:rPr>
        <w:sectPr w:rsidR="00F91831" w:rsidSect="00CE68F0">
          <w:type w:val="continuous"/>
          <w:pgSz w:w="11920" w:h="16840"/>
          <w:pgMar w:top="1340" w:right="300" w:bottom="280" w:left="1340" w:header="0" w:footer="804" w:gutter="0"/>
          <w:cols w:num="2" w:space="720" w:equalWidth="0">
            <w:col w:w="4258" w:space="711"/>
            <w:col w:w="5311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382E2711" wp14:editId="0C04A957">
                <wp:simplePos x="0" y="0"/>
                <wp:positionH relativeFrom="page">
                  <wp:posOffset>3987800</wp:posOffset>
                </wp:positionH>
                <wp:positionV relativeFrom="paragraph">
                  <wp:posOffset>584835</wp:posOffset>
                </wp:positionV>
                <wp:extent cx="2358390" cy="1689735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58390" cy="1689735"/>
                          <a:chOff x="6280" y="921"/>
                          <a:chExt cx="3714" cy="2661"/>
                        </a:xfrm>
                      </wpg:grpSpPr>
                      <wps:wsp>
                        <wps:cNvPr id="120" name="Freeform 123"/>
                        <wps:cNvSpPr>
                          <a:spLocks/>
                        </wps:cNvSpPr>
                        <wps:spPr bwMode="auto">
                          <a:xfrm>
                            <a:off x="6287" y="929"/>
                            <a:ext cx="451" cy="2221"/>
                          </a:xfrm>
                          <a:custGeom>
                            <a:avLst/>
                            <a:gdLst>
                              <a:gd name="T0" fmla="+- 0 6287 6287"/>
                              <a:gd name="T1" fmla="*/ T0 w 451"/>
                              <a:gd name="T2" fmla="+- 0 3150 929"/>
                              <a:gd name="T3" fmla="*/ 3150 h 2221"/>
                              <a:gd name="T4" fmla="+- 0 6738 6287"/>
                              <a:gd name="T5" fmla="*/ T4 w 451"/>
                              <a:gd name="T6" fmla="+- 0 3150 929"/>
                              <a:gd name="T7" fmla="*/ 3150 h 2221"/>
                              <a:gd name="T8" fmla="+- 0 6738 6287"/>
                              <a:gd name="T9" fmla="*/ T8 w 451"/>
                              <a:gd name="T10" fmla="+- 0 929 929"/>
                              <a:gd name="T11" fmla="*/ 929 h 2221"/>
                              <a:gd name="T12" fmla="+- 0 6287 6287"/>
                              <a:gd name="T13" fmla="*/ T12 w 451"/>
                              <a:gd name="T14" fmla="+- 0 929 929"/>
                              <a:gd name="T15" fmla="*/ 929 h 2221"/>
                              <a:gd name="T16" fmla="+- 0 6287 6287"/>
                              <a:gd name="T17" fmla="*/ T16 w 451"/>
                              <a:gd name="T18" fmla="+- 0 3150 929"/>
                              <a:gd name="T19" fmla="*/ 3150 h 22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51" h="2221">
                                <a:moveTo>
                                  <a:pt x="0" y="2221"/>
                                </a:moveTo>
                                <a:lnTo>
                                  <a:pt x="451" y="2221"/>
                                </a:lnTo>
                                <a:lnTo>
                                  <a:pt x="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88" y="1001"/>
                            <a:ext cx="451" cy="20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2" name="Freeform 121"/>
                        <wps:cNvSpPr>
                          <a:spLocks/>
                        </wps:cNvSpPr>
                        <wps:spPr bwMode="auto">
                          <a:xfrm>
                            <a:off x="6612" y="3111"/>
                            <a:ext cx="3375" cy="465"/>
                          </a:xfrm>
                          <a:custGeom>
                            <a:avLst/>
                            <a:gdLst>
                              <a:gd name="T0" fmla="+- 0 6612 6612"/>
                              <a:gd name="T1" fmla="*/ T0 w 3375"/>
                              <a:gd name="T2" fmla="+- 0 3576 3111"/>
                              <a:gd name="T3" fmla="*/ 3576 h 465"/>
                              <a:gd name="T4" fmla="+- 0 9987 6612"/>
                              <a:gd name="T5" fmla="*/ T4 w 3375"/>
                              <a:gd name="T6" fmla="+- 0 3576 3111"/>
                              <a:gd name="T7" fmla="*/ 3576 h 465"/>
                              <a:gd name="T8" fmla="+- 0 9987 6612"/>
                              <a:gd name="T9" fmla="*/ T8 w 3375"/>
                              <a:gd name="T10" fmla="+- 0 3111 3111"/>
                              <a:gd name="T11" fmla="*/ 3111 h 465"/>
                              <a:gd name="T12" fmla="+- 0 6612 6612"/>
                              <a:gd name="T13" fmla="*/ T12 w 3375"/>
                              <a:gd name="T14" fmla="+- 0 3111 3111"/>
                              <a:gd name="T15" fmla="*/ 3111 h 465"/>
                              <a:gd name="T16" fmla="+- 0 6612 6612"/>
                              <a:gd name="T17" fmla="*/ T16 w 3375"/>
                              <a:gd name="T18" fmla="+- 0 3576 3111"/>
                              <a:gd name="T19" fmla="*/ 3576 h 4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375" h="465">
                                <a:moveTo>
                                  <a:pt x="0" y="465"/>
                                </a:moveTo>
                                <a:lnTo>
                                  <a:pt x="3375" y="465"/>
                                </a:lnTo>
                                <a:lnTo>
                                  <a:pt x="3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12" y="3183"/>
                            <a:ext cx="3374" cy="3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9" o:spid="_x0000_s1026" style="position:absolute;margin-left:314pt;margin-top:46.05pt;width:185.7pt;height:133.05pt;z-index:-251665920;mso-position-horizontal-relative:page" coordorigin="6280,921" coordsize="3714,2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">
                <v:shape id="Freeform 123" o:spid="_x0000_s1027" style="position:absolute;left:6287;top:929;width:451;height:2221;visibility:visible;mso-wrap-style:square;v-text-anchor:top" coordsize="451,2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dEBcQA&#10;AADcAAAADwAAAGRycy9kb3ducmV2LnhtbESPQUvDQBCF74L/YRnBm52YQ9HYbSlCofUibRWvY3ZM&#10;QnZnQ3bbpv/eOQjeZnhv3vtmsZqCN2ceUxfFwuOsAMNSR9dJY+HjuHl4ApMyiSMfhS1cOcFqeXuz&#10;oMrFi+z5fMiN0RBJFVlocx4qxFS3HCjN4sCi2k8cA2VdxwbdSBcNDx7LophjoE60oaWBX1uu+8Mp&#10;WKArHvH9a/42rXcl+r73++/nT2vv76b1C5jMU/43/11vneKXiq/P6AS4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3RAXEAAAA3AAAAA8AAAAAAAAAAAAAAAAAmAIAAGRycy9k&#10;b3ducmV2LnhtbFBLBQYAAAAABAAEAPUAAACJAwAAAAA=&#10;" path="m,2221r451,l451,,,,,2221xe" stroked="f">
                  <v:path arrowok="t" o:connecttype="custom" o:connectlocs="0,3150;451,3150;451,929;0,929;0,3150" o:connectangles="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2" o:spid="_x0000_s1028" type="#_x0000_t75" style="position:absolute;left:6288;top:1001;width:451;height:20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yjz7CAAAA3AAAAA8AAABkcnMvZG93bnJldi54bWxET0trwkAQvhf8D8sIvRTdKK1ozEa0UPBW&#10;6uM+ZMckJju7Zrcm/ffdQsHbfHzPyTaDacWdOl9bVjCbJiCIC6trLhWcjh+TJQgfkDW2lknBD3nY&#10;5KOnDFNte/6i+yGUIoawT1FBFYJLpfRFRQb91DriyF1sZzBE2JVSd9jHcNPKeZIspMGaY0OFjt4r&#10;KprDt1Gw2jburb++7OvP3alpi/Pr8uasUs/jYbsGEWgID/G/e6/j/PkM/p6JF8j8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sco8+wgAAANwAAAAPAAAAAAAAAAAAAAAAAJ8C&#10;AABkcnMvZG93bnJldi54bWxQSwUGAAAAAAQABAD3AAAAjgMAAAAA&#10;">
                  <v:imagedata r:id="rId11" o:title=""/>
                </v:shape>
                <v:shape id="Freeform 121" o:spid="_x0000_s1029" style="position:absolute;left:6612;top:3111;width:3375;height:465;visibility:visible;mso-wrap-style:square;v-text-anchor:top" coordsize="3375,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1c88IA&#10;AADcAAAADwAAAGRycy9kb3ducmV2LnhtbERPzYrCMBC+L/gOYQQviyb2IG41igjKHhZF1wcYmrGt&#10;NpOSZGt9+83Cgrf5+H5nue5tIzryoXasYTpRIIgLZ2ouNVy+d+M5iBCRDTaOScOTAqxXg7cl5sY9&#10;+ETdOZYihXDIUUMVY5tLGYqKLIaJa4kTd3XeYkzQl9J4fKRw28hMqZm0WHNqqLClbUXF/fxjNdwO&#10;nd+r6UY1X6ftx7sqj/fjXmo9GvabBYhIfXyJ/92fJs3PMvh7Jl0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fVzzwgAAANwAAAAPAAAAAAAAAAAAAAAAAJgCAABkcnMvZG93&#10;bnJldi54bWxQSwUGAAAAAAQABAD1AAAAhwMAAAAA&#10;" path="m,465r3375,l3375,,,,,465xe" stroked="f">
                  <v:path arrowok="t" o:connecttype="custom" o:connectlocs="0,3576;3375,3576;3375,3111;0,3111;0,3576" o:connectangles="0,0,0,0,0"/>
                </v:shape>
                <v:shape id="Picture 120" o:spid="_x0000_s1030" type="#_x0000_t75" style="position:absolute;left:6612;top:3183;width:3374;height:3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HVKHTBAAAA3AAAAA8AAABkcnMvZG93bnJldi54bWxET9tqAjEQfS/4D2GEvtXEC0W2RikrgvSp&#10;Xj5guhl3124maxJ19+8bQejbHM51FqvONuJGPtSONYxHCgRx4UzNpYbjYfM2BxEissHGMWnoKcBq&#10;OXhZYGbcnXd028dSpBAOGWqoYmwzKUNRkcUwci1x4k7OW4wJ+lIaj/cUbhs5UepdWqw5NVTYUl5R&#10;8bu/Wg1fYXbJf/oxX678TWuv+rOKudavw+7zA0SkLv6Ln+6tSfMnU3g8ky6Qy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HVKHTBAAAA3AAAAA8AAAAAAAAAAAAAAAAAnwIA&#10;AGRycy9kb3ducmV2LnhtbFBLBQYAAAAABAAEAPcAAACNAwAAAAA=&#10;">
                  <v:imagedata r:id="rId12" o:title=""/>
                </v:shape>
                <w10:wrap anchorx="page"/>
              </v:group>
            </w:pict>
          </mc:Fallback>
        </mc:AlternateContent>
      </w:r>
      <w:r w:rsidR="00091453">
        <w:rPr>
          <w:spacing w:val="1"/>
          <w:sz w:val="24"/>
          <w:szCs w:val="24"/>
        </w:rPr>
        <w:t>S</w:t>
      </w:r>
      <w:r w:rsidR="00091453">
        <w:rPr>
          <w:spacing w:val="-1"/>
          <w:sz w:val="24"/>
          <w:szCs w:val="24"/>
        </w:rPr>
        <w:t>eca</w:t>
      </w:r>
      <w:r w:rsidR="00091453">
        <w:rPr>
          <w:sz w:val="24"/>
          <w:szCs w:val="24"/>
        </w:rPr>
        <w:t>ra tabulis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si</w:t>
      </w:r>
      <w:r w:rsidR="00091453">
        <w:rPr>
          <w:spacing w:val="4"/>
          <w:sz w:val="24"/>
          <w:szCs w:val="24"/>
        </w:rPr>
        <w:t xml:space="preserve"> </w:t>
      </w:r>
      <w:r w:rsidR="00091453">
        <w:rPr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e</w:t>
      </w:r>
      <w:r w:rsidR="00091453">
        <w:rPr>
          <w:spacing w:val="2"/>
          <w:sz w:val="24"/>
          <w:szCs w:val="24"/>
        </w:rPr>
        <w:t>n</w:t>
      </w:r>
      <w:r w:rsidR="00091453">
        <w:rPr>
          <w:spacing w:val="-2"/>
          <w:sz w:val="24"/>
          <w:szCs w:val="24"/>
        </w:rPr>
        <w:t>g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ruh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ja</w:t>
      </w:r>
      <w:r w:rsidR="00091453">
        <w:rPr>
          <w:spacing w:val="-1"/>
          <w:sz w:val="24"/>
          <w:szCs w:val="24"/>
        </w:rPr>
        <w:t>ra</w:t>
      </w:r>
      <w:r w:rsidR="00091453">
        <w:rPr>
          <w:sz w:val="24"/>
          <w:szCs w:val="24"/>
        </w:rPr>
        <w:t>k tan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m te</w:t>
      </w:r>
      <w:r w:rsidR="00091453">
        <w:rPr>
          <w:spacing w:val="-1"/>
          <w:sz w:val="24"/>
          <w:szCs w:val="24"/>
        </w:rPr>
        <w:t>r</w:t>
      </w:r>
      <w:r w:rsidR="00091453">
        <w:rPr>
          <w:sz w:val="24"/>
          <w:szCs w:val="24"/>
        </w:rPr>
        <w:t>h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d</w:t>
      </w:r>
      <w:r w:rsidR="00091453">
        <w:rPr>
          <w:spacing w:val="-1"/>
          <w:sz w:val="24"/>
          <w:szCs w:val="24"/>
        </w:rPr>
        <w:t>a</w:t>
      </w:r>
      <w:r w:rsidR="004E1E0B">
        <w:rPr>
          <w:sz w:val="24"/>
          <w:szCs w:val="24"/>
        </w:rPr>
        <w:t xml:space="preserve">p </w:t>
      </w:r>
      <w:r w:rsidR="00091453">
        <w:rPr>
          <w:sz w:val="24"/>
          <w:szCs w:val="24"/>
        </w:rPr>
        <w:t>t</w:t>
      </w:r>
      <w:r w:rsidR="00091453">
        <w:rPr>
          <w:spacing w:val="1"/>
          <w:sz w:val="24"/>
          <w:szCs w:val="24"/>
        </w:rPr>
        <w:t>i</w:t>
      </w:r>
      <w:r w:rsidR="00091453">
        <w:rPr>
          <w:sz w:val="24"/>
          <w:szCs w:val="24"/>
        </w:rPr>
        <w:t>ng</w:t>
      </w:r>
      <w:r w:rsidR="00091453">
        <w:rPr>
          <w:spacing w:val="-2"/>
          <w:sz w:val="24"/>
          <w:szCs w:val="24"/>
        </w:rPr>
        <w:t>g</w:t>
      </w:r>
      <w:r w:rsidR="00091453">
        <w:rPr>
          <w:sz w:val="24"/>
          <w:szCs w:val="24"/>
        </w:rPr>
        <w:t>i tan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man d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t di</w:t>
      </w:r>
      <w:r w:rsidR="00091453">
        <w:rPr>
          <w:spacing w:val="1"/>
          <w:sz w:val="24"/>
          <w:szCs w:val="24"/>
        </w:rPr>
        <w:t>l</w:t>
      </w:r>
      <w:r w:rsidR="00091453">
        <w:rPr>
          <w:sz w:val="24"/>
          <w:szCs w:val="24"/>
        </w:rPr>
        <w:t>ihat p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da</w:t>
      </w:r>
      <w:r w:rsidR="00091453">
        <w:rPr>
          <w:spacing w:val="-1"/>
          <w:sz w:val="24"/>
          <w:szCs w:val="24"/>
        </w:rPr>
        <w:t xml:space="preserve"> </w:t>
      </w:r>
      <w:r w:rsidR="00091453">
        <w:rPr>
          <w:sz w:val="24"/>
          <w:szCs w:val="24"/>
        </w:rPr>
        <w:t>gr</w:t>
      </w:r>
      <w:r w:rsidR="00091453">
        <w:rPr>
          <w:spacing w:val="-2"/>
          <w:sz w:val="24"/>
          <w:szCs w:val="24"/>
        </w:rPr>
        <w:t>a</w:t>
      </w:r>
      <w:r w:rsidR="00091453">
        <w:rPr>
          <w:sz w:val="24"/>
          <w:szCs w:val="24"/>
        </w:rPr>
        <w:t>fik 1 dib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w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h in</w:t>
      </w:r>
      <w:r w:rsidR="00091453">
        <w:rPr>
          <w:spacing w:val="1"/>
          <w:sz w:val="24"/>
          <w:szCs w:val="24"/>
        </w:rPr>
        <w:t>i</w:t>
      </w:r>
      <w:r w:rsidR="00091453">
        <w:rPr>
          <w:sz w:val="24"/>
          <w:szCs w:val="24"/>
        </w:rPr>
        <w:t>:</w:t>
      </w:r>
    </w:p>
    <w:p w14:paraId="521A2ED4" w14:textId="77777777" w:rsidR="00F91831" w:rsidRDefault="00091453">
      <w:pPr>
        <w:spacing w:before="1"/>
        <w:ind w:right="188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6"/>
          <w:szCs w:val="16"/>
        </w:rPr>
        <w:lastRenderedPageBreak/>
        <w:t xml:space="preserve">20      </w:t>
      </w:r>
      <w:r>
        <w:rPr>
          <w:rFonts w:ascii="Calibri" w:eastAsia="Calibri" w:hAnsi="Calibri" w:cs="Calibri"/>
          <w:spacing w:val="15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position w:val="2"/>
          <w:sz w:val="18"/>
          <w:szCs w:val="18"/>
        </w:rPr>
        <w:t>X</w:t>
      </w:r>
    </w:p>
    <w:p w14:paraId="518358C0" w14:textId="77777777" w:rsidR="00F91831" w:rsidRDefault="00F91831">
      <w:pPr>
        <w:spacing w:before="4" w:line="180" w:lineRule="exact"/>
        <w:rPr>
          <w:sz w:val="18"/>
          <w:szCs w:val="18"/>
        </w:rPr>
      </w:pPr>
    </w:p>
    <w:p w14:paraId="36F0A082" w14:textId="74A278BC" w:rsidR="00F91831" w:rsidRDefault="00A95DEB">
      <w:pPr>
        <w:ind w:right="555"/>
        <w:jc w:val="right"/>
        <w:rPr>
          <w:rFonts w:ascii="Calibri" w:eastAsia="Calibri" w:hAnsi="Calibri" w:cs="Calibri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5D9D943C" wp14:editId="764C9FFC">
                <wp:simplePos x="0" y="0"/>
                <wp:positionH relativeFrom="page">
                  <wp:posOffset>4084955</wp:posOffset>
                </wp:positionH>
                <wp:positionV relativeFrom="paragraph">
                  <wp:posOffset>-84455</wp:posOffset>
                </wp:positionV>
                <wp:extent cx="127635" cy="918210"/>
                <wp:effectExtent l="0" t="1270" r="0" b="4445"/>
                <wp:wrapNone/>
                <wp:docPr id="118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" cy="918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034B53" w14:textId="77777777" w:rsidR="00F91831" w:rsidRDefault="00091453">
                            <w:pPr>
                              <w:ind w:left="20" w:right="-2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</w:rPr>
                              <w:t>ng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</w:rPr>
                              <w:t>g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</w:rPr>
                              <w:t>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</w:rPr>
                              <w:t>m</w:t>
                            </w: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cm)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8" o:spid="_x0000_s1026" type="#_x0000_t202" style="position:absolute;left:0;text-align:left;margin-left:321.65pt;margin-top:-6.65pt;width:10.05pt;height:72.3pt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" filled="f" stroked="f">
                <v:textbox style="layout-flow:vertical;mso-layout-flow-alt:bottom-to-top" inset="0,0,0,0">
                  <w:txbxContent>
                    <w:p w14:paraId="7F034B53" w14:textId="77777777" w:rsidR="00F91831" w:rsidRDefault="00091453">
                      <w:pPr>
                        <w:ind w:left="20" w:right="-24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spacing w:val="1"/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spacing w:val="-1"/>
                          <w:sz w:val="16"/>
                          <w:szCs w:val="16"/>
                        </w:rPr>
                        <w:t>ng</w:t>
                      </w:r>
                      <w:r>
                        <w:rPr>
                          <w:spacing w:val="1"/>
                          <w:sz w:val="16"/>
                          <w:szCs w:val="16"/>
                        </w:rPr>
                        <w:t>g</w:t>
                      </w:r>
                      <w:r>
                        <w:rPr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spacing w:val="-2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spacing w:val="1"/>
                          <w:sz w:val="16"/>
                          <w:szCs w:val="16"/>
                        </w:rPr>
                        <w:t>n</w:t>
                      </w:r>
                      <w:r>
                        <w:rPr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spacing w:val="-3"/>
                          <w:sz w:val="16"/>
                          <w:szCs w:val="16"/>
                        </w:rPr>
                        <w:t>m</w:t>
                      </w:r>
                      <w:r>
                        <w:rPr>
                          <w:spacing w:val="-2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sz w:val="16"/>
                          <w:szCs w:val="16"/>
                        </w:rPr>
                        <w:t>n</w:t>
                      </w:r>
                      <w:r>
                        <w:rPr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sz w:val="16"/>
                          <w:szCs w:val="16"/>
                        </w:rPr>
                        <w:t>(</w:t>
                      </w:r>
                      <w:r>
                        <w:rPr>
                          <w:sz w:val="16"/>
                          <w:szCs w:val="16"/>
                        </w:rPr>
                        <w:t>cm)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91453">
        <w:rPr>
          <w:rFonts w:ascii="Calibri" w:eastAsia="Calibri" w:hAnsi="Calibri" w:cs="Calibri"/>
          <w:sz w:val="16"/>
          <w:szCs w:val="16"/>
        </w:rPr>
        <w:t>15</w:t>
      </w:r>
    </w:p>
    <w:p w14:paraId="484A5E23" w14:textId="77777777" w:rsidR="00F91831" w:rsidRDefault="00091453">
      <w:pPr>
        <w:spacing w:before="14"/>
        <w:jc w:val="right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9</w:t>
      </w:r>
      <w:r>
        <w:rPr>
          <w:rFonts w:ascii="Calibri" w:eastAsia="Calibri" w:hAnsi="Calibri" w:cs="Calibri"/>
          <w:spacing w:val="1"/>
          <w:sz w:val="16"/>
          <w:szCs w:val="16"/>
        </w:rPr>
        <w:t>,</w:t>
      </w:r>
      <w:r>
        <w:rPr>
          <w:rFonts w:ascii="Calibri" w:eastAsia="Calibri" w:hAnsi="Calibri" w:cs="Calibri"/>
          <w:sz w:val="16"/>
          <w:szCs w:val="16"/>
        </w:rPr>
        <w:t>89</w:t>
      </w:r>
    </w:p>
    <w:p w14:paraId="680A466B" w14:textId="77777777" w:rsidR="00F91831" w:rsidRDefault="00091453">
      <w:pPr>
        <w:spacing w:line="160" w:lineRule="exact"/>
        <w:ind w:right="555"/>
        <w:jc w:val="right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position w:val="1"/>
          <w:sz w:val="16"/>
          <w:szCs w:val="16"/>
        </w:rPr>
        <w:t>10</w:t>
      </w:r>
    </w:p>
    <w:p w14:paraId="6D3C71AD" w14:textId="77777777" w:rsidR="00F91831" w:rsidRDefault="00F91831">
      <w:pPr>
        <w:spacing w:before="5" w:line="180" w:lineRule="exact"/>
        <w:rPr>
          <w:sz w:val="18"/>
          <w:szCs w:val="18"/>
        </w:rPr>
      </w:pPr>
    </w:p>
    <w:p w14:paraId="42E1EEE3" w14:textId="77777777" w:rsidR="00F91831" w:rsidRDefault="00091453">
      <w:pPr>
        <w:ind w:right="556"/>
        <w:jc w:val="right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5</w:t>
      </w:r>
    </w:p>
    <w:p w14:paraId="709649D0" w14:textId="77777777" w:rsidR="00F91831" w:rsidRDefault="00F91831">
      <w:pPr>
        <w:spacing w:before="4" w:line="180" w:lineRule="exact"/>
        <w:rPr>
          <w:sz w:val="18"/>
          <w:szCs w:val="18"/>
        </w:rPr>
      </w:pPr>
    </w:p>
    <w:p w14:paraId="509A981D" w14:textId="77777777" w:rsidR="00F91831" w:rsidRDefault="00091453">
      <w:pPr>
        <w:spacing w:line="180" w:lineRule="exact"/>
        <w:ind w:right="556"/>
        <w:jc w:val="right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0</w:t>
      </w:r>
    </w:p>
    <w:p w14:paraId="55CA6B92" w14:textId="77777777" w:rsidR="00F91831" w:rsidRDefault="00091453">
      <w:pPr>
        <w:spacing w:before="6" w:line="160" w:lineRule="exact"/>
        <w:rPr>
          <w:sz w:val="17"/>
          <w:szCs w:val="17"/>
        </w:rPr>
      </w:pPr>
      <w:r>
        <w:br w:type="column"/>
      </w:r>
    </w:p>
    <w:p w14:paraId="518DB47A" w14:textId="77777777" w:rsidR="00F91831" w:rsidRDefault="00F91831">
      <w:pPr>
        <w:spacing w:line="200" w:lineRule="exact"/>
      </w:pPr>
    </w:p>
    <w:p w14:paraId="44519080" w14:textId="77777777" w:rsidR="00F91831" w:rsidRDefault="00091453">
      <w:pPr>
        <w:ind w:right="-44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13</w:t>
      </w:r>
      <w:r>
        <w:rPr>
          <w:rFonts w:ascii="Calibri" w:eastAsia="Calibri" w:hAnsi="Calibri" w:cs="Calibri"/>
          <w:spacing w:val="1"/>
          <w:sz w:val="16"/>
          <w:szCs w:val="16"/>
        </w:rPr>
        <w:t>,</w:t>
      </w:r>
      <w:r>
        <w:rPr>
          <w:rFonts w:ascii="Calibri" w:eastAsia="Calibri" w:hAnsi="Calibri" w:cs="Calibri"/>
          <w:sz w:val="16"/>
          <w:szCs w:val="16"/>
        </w:rPr>
        <w:t>23</w:t>
      </w:r>
    </w:p>
    <w:p w14:paraId="082152B9" w14:textId="77777777" w:rsidR="00F91831" w:rsidRDefault="00091453">
      <w:pPr>
        <w:spacing w:line="140" w:lineRule="exact"/>
        <w:jc w:val="right"/>
        <w:rPr>
          <w:rFonts w:ascii="Calibri" w:eastAsia="Calibri" w:hAnsi="Calibri" w:cs="Calibri"/>
          <w:sz w:val="16"/>
          <w:szCs w:val="16"/>
        </w:rPr>
      </w:pPr>
      <w:r>
        <w:br w:type="column"/>
      </w:r>
      <w:r>
        <w:rPr>
          <w:rFonts w:ascii="Calibri" w:eastAsia="Calibri" w:hAnsi="Calibri" w:cs="Calibri"/>
          <w:position w:val="1"/>
          <w:sz w:val="16"/>
          <w:szCs w:val="16"/>
        </w:rPr>
        <w:lastRenderedPageBreak/>
        <w:t>19</w:t>
      </w:r>
    </w:p>
    <w:p w14:paraId="016F3CFB" w14:textId="6B1CF5D8" w:rsidR="00F91831" w:rsidRDefault="00A95DEB">
      <w:pPr>
        <w:spacing w:line="180" w:lineRule="exact"/>
        <w:rPr>
          <w:rFonts w:ascii="Calibri" w:eastAsia="Calibri" w:hAnsi="Calibri" w:cs="Calibri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4416" behindDoc="1" locked="0" layoutInCell="1" allowOverlap="1" wp14:anchorId="014CB291" wp14:editId="554C4C6E">
                <wp:simplePos x="0" y="0"/>
                <wp:positionH relativeFrom="page">
                  <wp:posOffset>4427220</wp:posOffset>
                </wp:positionH>
                <wp:positionV relativeFrom="paragraph">
                  <wp:posOffset>-147320</wp:posOffset>
                </wp:positionV>
                <wp:extent cx="2030730" cy="1145540"/>
                <wp:effectExtent l="7620" t="0" r="9525" b="1905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0730" cy="1145540"/>
                          <a:chOff x="6972" y="-232"/>
                          <a:chExt cx="3198" cy="1804"/>
                        </a:xfrm>
                      </wpg:grpSpPr>
                      <wps:wsp>
                        <wps:cNvPr id="86" name="Freeform 117"/>
                        <wps:cNvSpPr>
                          <a:spLocks/>
                        </wps:cNvSpPr>
                        <wps:spPr bwMode="auto">
                          <a:xfrm>
                            <a:off x="7121" y="765"/>
                            <a:ext cx="118" cy="749"/>
                          </a:xfrm>
                          <a:custGeom>
                            <a:avLst/>
                            <a:gdLst>
                              <a:gd name="T0" fmla="+- 0 7121 7121"/>
                              <a:gd name="T1" fmla="*/ T0 w 118"/>
                              <a:gd name="T2" fmla="+- 0 765 765"/>
                              <a:gd name="T3" fmla="*/ 765 h 749"/>
                              <a:gd name="T4" fmla="+- 0 7121 7121"/>
                              <a:gd name="T5" fmla="*/ T4 w 118"/>
                              <a:gd name="T6" fmla="+- 0 1514 765"/>
                              <a:gd name="T7" fmla="*/ 1514 h 749"/>
                              <a:gd name="T8" fmla="+- 0 7238 7121"/>
                              <a:gd name="T9" fmla="*/ T8 w 118"/>
                              <a:gd name="T10" fmla="+- 0 1514 765"/>
                              <a:gd name="T11" fmla="*/ 1514 h 749"/>
                              <a:gd name="T12" fmla="+- 0 7238 7121"/>
                              <a:gd name="T13" fmla="*/ T12 w 118"/>
                              <a:gd name="T14" fmla="+- 0 765 765"/>
                              <a:gd name="T15" fmla="*/ 765 h 749"/>
                              <a:gd name="T16" fmla="+- 0 7121 7121"/>
                              <a:gd name="T17" fmla="*/ T16 w 118"/>
                              <a:gd name="T18" fmla="+- 0 765 765"/>
                              <a:gd name="T19" fmla="*/ 765 h 7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749">
                                <a:moveTo>
                                  <a:pt x="0" y="0"/>
                                </a:moveTo>
                                <a:lnTo>
                                  <a:pt x="0" y="749"/>
                                </a:lnTo>
                                <a:lnTo>
                                  <a:pt x="117" y="749"/>
                                </a:lnTo>
                                <a:lnTo>
                                  <a:pt x="1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16"/>
                        <wps:cNvSpPr>
                          <a:spLocks/>
                        </wps:cNvSpPr>
                        <wps:spPr bwMode="auto">
                          <a:xfrm>
                            <a:off x="7238" y="763"/>
                            <a:ext cx="118" cy="751"/>
                          </a:xfrm>
                          <a:custGeom>
                            <a:avLst/>
                            <a:gdLst>
                              <a:gd name="T0" fmla="+- 0 7238 7238"/>
                              <a:gd name="T1" fmla="*/ T0 w 118"/>
                              <a:gd name="T2" fmla="+- 0 763 763"/>
                              <a:gd name="T3" fmla="*/ 763 h 751"/>
                              <a:gd name="T4" fmla="+- 0 7238 7238"/>
                              <a:gd name="T5" fmla="*/ T4 w 118"/>
                              <a:gd name="T6" fmla="+- 0 1514 763"/>
                              <a:gd name="T7" fmla="*/ 1514 h 751"/>
                              <a:gd name="T8" fmla="+- 0 7356 7238"/>
                              <a:gd name="T9" fmla="*/ T8 w 118"/>
                              <a:gd name="T10" fmla="+- 0 1514 763"/>
                              <a:gd name="T11" fmla="*/ 1514 h 751"/>
                              <a:gd name="T12" fmla="+- 0 7356 7238"/>
                              <a:gd name="T13" fmla="*/ T12 w 118"/>
                              <a:gd name="T14" fmla="+- 0 763 763"/>
                              <a:gd name="T15" fmla="*/ 763 h 751"/>
                              <a:gd name="T16" fmla="+- 0 7238 7238"/>
                              <a:gd name="T17" fmla="*/ T16 w 118"/>
                              <a:gd name="T18" fmla="+- 0 763 763"/>
                              <a:gd name="T19" fmla="*/ 763 h 7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751">
                                <a:moveTo>
                                  <a:pt x="0" y="0"/>
                                </a:moveTo>
                                <a:lnTo>
                                  <a:pt x="0" y="751"/>
                                </a:lnTo>
                                <a:lnTo>
                                  <a:pt x="118" y="751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5"/>
                        <wps:cNvSpPr>
                          <a:spLocks/>
                        </wps:cNvSpPr>
                        <wps:spPr bwMode="auto">
                          <a:xfrm>
                            <a:off x="7356" y="799"/>
                            <a:ext cx="120" cy="715"/>
                          </a:xfrm>
                          <a:custGeom>
                            <a:avLst/>
                            <a:gdLst>
                              <a:gd name="T0" fmla="+- 0 7356 7356"/>
                              <a:gd name="T1" fmla="*/ T0 w 120"/>
                              <a:gd name="T2" fmla="+- 0 799 799"/>
                              <a:gd name="T3" fmla="*/ 799 h 715"/>
                              <a:gd name="T4" fmla="+- 0 7356 7356"/>
                              <a:gd name="T5" fmla="*/ T4 w 120"/>
                              <a:gd name="T6" fmla="+- 0 1514 799"/>
                              <a:gd name="T7" fmla="*/ 1514 h 715"/>
                              <a:gd name="T8" fmla="+- 0 7476 7356"/>
                              <a:gd name="T9" fmla="*/ T8 w 120"/>
                              <a:gd name="T10" fmla="+- 0 1514 799"/>
                              <a:gd name="T11" fmla="*/ 1514 h 715"/>
                              <a:gd name="T12" fmla="+- 0 7476 7356"/>
                              <a:gd name="T13" fmla="*/ T12 w 120"/>
                              <a:gd name="T14" fmla="+- 0 799 799"/>
                              <a:gd name="T15" fmla="*/ 799 h 715"/>
                              <a:gd name="T16" fmla="+- 0 7356 7356"/>
                              <a:gd name="T17" fmla="*/ T16 w 120"/>
                              <a:gd name="T18" fmla="+- 0 799 799"/>
                              <a:gd name="T19" fmla="*/ 799 h 7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0" h="715">
                                <a:moveTo>
                                  <a:pt x="0" y="0"/>
                                </a:moveTo>
                                <a:lnTo>
                                  <a:pt x="0" y="715"/>
                                </a:lnTo>
                                <a:lnTo>
                                  <a:pt x="120" y="715"/>
                                </a:lnTo>
                                <a:lnTo>
                                  <a:pt x="1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14"/>
                        <wps:cNvSpPr>
                          <a:spLocks/>
                        </wps:cNvSpPr>
                        <wps:spPr bwMode="auto">
                          <a:xfrm>
                            <a:off x="7476" y="792"/>
                            <a:ext cx="118" cy="722"/>
                          </a:xfrm>
                          <a:custGeom>
                            <a:avLst/>
                            <a:gdLst>
                              <a:gd name="T0" fmla="+- 0 7476 7476"/>
                              <a:gd name="T1" fmla="*/ T0 w 118"/>
                              <a:gd name="T2" fmla="+- 0 792 792"/>
                              <a:gd name="T3" fmla="*/ 792 h 722"/>
                              <a:gd name="T4" fmla="+- 0 7476 7476"/>
                              <a:gd name="T5" fmla="*/ T4 w 118"/>
                              <a:gd name="T6" fmla="+- 0 1514 792"/>
                              <a:gd name="T7" fmla="*/ 1514 h 722"/>
                              <a:gd name="T8" fmla="+- 0 7594 7476"/>
                              <a:gd name="T9" fmla="*/ T8 w 118"/>
                              <a:gd name="T10" fmla="+- 0 1514 792"/>
                              <a:gd name="T11" fmla="*/ 1514 h 722"/>
                              <a:gd name="T12" fmla="+- 0 7594 7476"/>
                              <a:gd name="T13" fmla="*/ T12 w 118"/>
                              <a:gd name="T14" fmla="+- 0 792 792"/>
                              <a:gd name="T15" fmla="*/ 792 h 722"/>
                              <a:gd name="T16" fmla="+- 0 7476 7476"/>
                              <a:gd name="T17" fmla="*/ T16 w 118"/>
                              <a:gd name="T18" fmla="+- 0 792 792"/>
                              <a:gd name="T19" fmla="*/ 792 h 7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722">
                                <a:moveTo>
                                  <a:pt x="0" y="0"/>
                                </a:moveTo>
                                <a:lnTo>
                                  <a:pt x="0" y="722"/>
                                </a:lnTo>
                                <a:lnTo>
                                  <a:pt x="118" y="722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113"/>
                        <wps:cNvSpPr>
                          <a:spLocks/>
                        </wps:cNvSpPr>
                        <wps:spPr bwMode="auto">
                          <a:xfrm>
                            <a:off x="7771" y="521"/>
                            <a:ext cx="118" cy="994"/>
                          </a:xfrm>
                          <a:custGeom>
                            <a:avLst/>
                            <a:gdLst>
                              <a:gd name="T0" fmla="+- 0 7771 7771"/>
                              <a:gd name="T1" fmla="*/ T0 w 118"/>
                              <a:gd name="T2" fmla="+- 0 521 521"/>
                              <a:gd name="T3" fmla="*/ 521 h 994"/>
                              <a:gd name="T4" fmla="+- 0 7771 7771"/>
                              <a:gd name="T5" fmla="*/ T4 w 118"/>
                              <a:gd name="T6" fmla="+- 0 1514 521"/>
                              <a:gd name="T7" fmla="*/ 1514 h 994"/>
                              <a:gd name="T8" fmla="+- 0 7889 7771"/>
                              <a:gd name="T9" fmla="*/ T8 w 118"/>
                              <a:gd name="T10" fmla="+- 0 1514 521"/>
                              <a:gd name="T11" fmla="*/ 1514 h 994"/>
                              <a:gd name="T12" fmla="+- 0 7889 7771"/>
                              <a:gd name="T13" fmla="*/ T12 w 118"/>
                              <a:gd name="T14" fmla="+- 0 521 521"/>
                              <a:gd name="T15" fmla="*/ 521 h 994"/>
                              <a:gd name="T16" fmla="+- 0 7771 7771"/>
                              <a:gd name="T17" fmla="*/ T16 w 118"/>
                              <a:gd name="T18" fmla="+- 0 521 521"/>
                              <a:gd name="T19" fmla="*/ 521 h 9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994">
                                <a:moveTo>
                                  <a:pt x="0" y="0"/>
                                </a:moveTo>
                                <a:lnTo>
                                  <a:pt x="0" y="993"/>
                                </a:lnTo>
                                <a:lnTo>
                                  <a:pt x="118" y="993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112"/>
                        <wps:cNvSpPr>
                          <a:spLocks/>
                        </wps:cNvSpPr>
                        <wps:spPr bwMode="auto">
                          <a:xfrm>
                            <a:off x="7889" y="509"/>
                            <a:ext cx="120" cy="1006"/>
                          </a:xfrm>
                          <a:custGeom>
                            <a:avLst/>
                            <a:gdLst>
                              <a:gd name="T0" fmla="+- 0 7889 7889"/>
                              <a:gd name="T1" fmla="*/ T0 w 120"/>
                              <a:gd name="T2" fmla="+- 0 509 509"/>
                              <a:gd name="T3" fmla="*/ 509 h 1006"/>
                              <a:gd name="T4" fmla="+- 0 7889 7889"/>
                              <a:gd name="T5" fmla="*/ T4 w 120"/>
                              <a:gd name="T6" fmla="+- 0 1514 509"/>
                              <a:gd name="T7" fmla="*/ 1514 h 1006"/>
                              <a:gd name="T8" fmla="+- 0 8009 7889"/>
                              <a:gd name="T9" fmla="*/ T8 w 120"/>
                              <a:gd name="T10" fmla="+- 0 1514 509"/>
                              <a:gd name="T11" fmla="*/ 1514 h 1006"/>
                              <a:gd name="T12" fmla="+- 0 8009 7889"/>
                              <a:gd name="T13" fmla="*/ T12 w 120"/>
                              <a:gd name="T14" fmla="+- 0 509 509"/>
                              <a:gd name="T15" fmla="*/ 509 h 1006"/>
                              <a:gd name="T16" fmla="+- 0 7889 7889"/>
                              <a:gd name="T17" fmla="*/ T16 w 120"/>
                              <a:gd name="T18" fmla="+- 0 509 509"/>
                              <a:gd name="T19" fmla="*/ 509 h 10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0" h="1006">
                                <a:moveTo>
                                  <a:pt x="0" y="0"/>
                                </a:moveTo>
                                <a:lnTo>
                                  <a:pt x="0" y="1005"/>
                                </a:lnTo>
                                <a:lnTo>
                                  <a:pt x="120" y="1005"/>
                                </a:lnTo>
                                <a:lnTo>
                                  <a:pt x="1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111"/>
                        <wps:cNvSpPr>
                          <a:spLocks/>
                        </wps:cNvSpPr>
                        <wps:spPr bwMode="auto">
                          <a:xfrm>
                            <a:off x="8009" y="573"/>
                            <a:ext cx="118" cy="941"/>
                          </a:xfrm>
                          <a:custGeom>
                            <a:avLst/>
                            <a:gdLst>
                              <a:gd name="T0" fmla="+- 0 8009 8009"/>
                              <a:gd name="T1" fmla="*/ T0 w 118"/>
                              <a:gd name="T2" fmla="+- 0 573 573"/>
                              <a:gd name="T3" fmla="*/ 573 h 941"/>
                              <a:gd name="T4" fmla="+- 0 8009 8009"/>
                              <a:gd name="T5" fmla="*/ T4 w 118"/>
                              <a:gd name="T6" fmla="+- 0 1514 573"/>
                              <a:gd name="T7" fmla="*/ 1514 h 941"/>
                              <a:gd name="T8" fmla="+- 0 8126 8009"/>
                              <a:gd name="T9" fmla="*/ T8 w 118"/>
                              <a:gd name="T10" fmla="+- 0 1514 573"/>
                              <a:gd name="T11" fmla="*/ 1514 h 941"/>
                              <a:gd name="T12" fmla="+- 0 8126 8009"/>
                              <a:gd name="T13" fmla="*/ T12 w 118"/>
                              <a:gd name="T14" fmla="+- 0 573 573"/>
                              <a:gd name="T15" fmla="*/ 573 h 941"/>
                              <a:gd name="T16" fmla="+- 0 8009 8009"/>
                              <a:gd name="T17" fmla="*/ T16 w 118"/>
                              <a:gd name="T18" fmla="+- 0 573 573"/>
                              <a:gd name="T19" fmla="*/ 573 h 9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941">
                                <a:moveTo>
                                  <a:pt x="0" y="0"/>
                                </a:moveTo>
                                <a:lnTo>
                                  <a:pt x="0" y="941"/>
                                </a:lnTo>
                                <a:lnTo>
                                  <a:pt x="117" y="941"/>
                                </a:lnTo>
                                <a:lnTo>
                                  <a:pt x="1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110"/>
                        <wps:cNvSpPr>
                          <a:spLocks/>
                        </wps:cNvSpPr>
                        <wps:spPr bwMode="auto">
                          <a:xfrm>
                            <a:off x="8126" y="525"/>
                            <a:ext cx="118" cy="989"/>
                          </a:xfrm>
                          <a:custGeom>
                            <a:avLst/>
                            <a:gdLst>
                              <a:gd name="T0" fmla="+- 0 8126 8126"/>
                              <a:gd name="T1" fmla="*/ T0 w 118"/>
                              <a:gd name="T2" fmla="+- 0 525 525"/>
                              <a:gd name="T3" fmla="*/ 525 h 989"/>
                              <a:gd name="T4" fmla="+- 0 8126 8126"/>
                              <a:gd name="T5" fmla="*/ T4 w 118"/>
                              <a:gd name="T6" fmla="+- 0 1514 525"/>
                              <a:gd name="T7" fmla="*/ 1514 h 989"/>
                              <a:gd name="T8" fmla="+- 0 8244 8126"/>
                              <a:gd name="T9" fmla="*/ T8 w 118"/>
                              <a:gd name="T10" fmla="+- 0 1514 525"/>
                              <a:gd name="T11" fmla="*/ 1514 h 989"/>
                              <a:gd name="T12" fmla="+- 0 8244 8126"/>
                              <a:gd name="T13" fmla="*/ T12 w 118"/>
                              <a:gd name="T14" fmla="+- 0 525 525"/>
                              <a:gd name="T15" fmla="*/ 525 h 989"/>
                              <a:gd name="T16" fmla="+- 0 8126 8126"/>
                              <a:gd name="T17" fmla="*/ T16 w 118"/>
                              <a:gd name="T18" fmla="+- 0 525 525"/>
                              <a:gd name="T19" fmla="*/ 525 h 9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989">
                                <a:moveTo>
                                  <a:pt x="0" y="0"/>
                                </a:moveTo>
                                <a:lnTo>
                                  <a:pt x="0" y="989"/>
                                </a:lnTo>
                                <a:lnTo>
                                  <a:pt x="118" y="989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109"/>
                        <wps:cNvSpPr>
                          <a:spLocks/>
                        </wps:cNvSpPr>
                        <wps:spPr bwMode="auto">
                          <a:xfrm>
                            <a:off x="8424" y="314"/>
                            <a:ext cx="118" cy="1200"/>
                          </a:xfrm>
                          <a:custGeom>
                            <a:avLst/>
                            <a:gdLst>
                              <a:gd name="T0" fmla="+- 0 8424 8424"/>
                              <a:gd name="T1" fmla="*/ T0 w 118"/>
                              <a:gd name="T2" fmla="+- 0 314 314"/>
                              <a:gd name="T3" fmla="*/ 314 h 1200"/>
                              <a:gd name="T4" fmla="+- 0 8424 8424"/>
                              <a:gd name="T5" fmla="*/ T4 w 118"/>
                              <a:gd name="T6" fmla="+- 0 1514 314"/>
                              <a:gd name="T7" fmla="*/ 1514 h 1200"/>
                              <a:gd name="T8" fmla="+- 0 8542 8424"/>
                              <a:gd name="T9" fmla="*/ T8 w 118"/>
                              <a:gd name="T10" fmla="+- 0 1514 314"/>
                              <a:gd name="T11" fmla="*/ 1514 h 1200"/>
                              <a:gd name="T12" fmla="+- 0 8542 8424"/>
                              <a:gd name="T13" fmla="*/ T12 w 118"/>
                              <a:gd name="T14" fmla="+- 0 314 314"/>
                              <a:gd name="T15" fmla="*/ 314 h 1200"/>
                              <a:gd name="T16" fmla="+- 0 8424 8424"/>
                              <a:gd name="T17" fmla="*/ T16 w 118"/>
                              <a:gd name="T18" fmla="+- 0 314 314"/>
                              <a:gd name="T19" fmla="*/ 314 h 12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1200">
                                <a:moveTo>
                                  <a:pt x="0" y="0"/>
                                </a:moveTo>
                                <a:lnTo>
                                  <a:pt x="0" y="1200"/>
                                </a:lnTo>
                                <a:lnTo>
                                  <a:pt x="118" y="1200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108"/>
                        <wps:cNvSpPr>
                          <a:spLocks/>
                        </wps:cNvSpPr>
                        <wps:spPr bwMode="auto">
                          <a:xfrm>
                            <a:off x="8542" y="276"/>
                            <a:ext cx="118" cy="1238"/>
                          </a:xfrm>
                          <a:custGeom>
                            <a:avLst/>
                            <a:gdLst>
                              <a:gd name="T0" fmla="+- 0 8542 8542"/>
                              <a:gd name="T1" fmla="*/ T0 w 118"/>
                              <a:gd name="T2" fmla="+- 0 276 276"/>
                              <a:gd name="T3" fmla="*/ 276 h 1238"/>
                              <a:gd name="T4" fmla="+- 0 8542 8542"/>
                              <a:gd name="T5" fmla="*/ T4 w 118"/>
                              <a:gd name="T6" fmla="+- 0 1514 276"/>
                              <a:gd name="T7" fmla="*/ 1514 h 1238"/>
                              <a:gd name="T8" fmla="+- 0 8659 8542"/>
                              <a:gd name="T9" fmla="*/ T8 w 118"/>
                              <a:gd name="T10" fmla="+- 0 1514 276"/>
                              <a:gd name="T11" fmla="*/ 1514 h 1238"/>
                              <a:gd name="T12" fmla="+- 0 8659 8542"/>
                              <a:gd name="T13" fmla="*/ T12 w 118"/>
                              <a:gd name="T14" fmla="+- 0 276 276"/>
                              <a:gd name="T15" fmla="*/ 276 h 1238"/>
                              <a:gd name="T16" fmla="+- 0 8542 8542"/>
                              <a:gd name="T17" fmla="*/ T16 w 118"/>
                              <a:gd name="T18" fmla="+- 0 276 276"/>
                              <a:gd name="T19" fmla="*/ 276 h 12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1238">
                                <a:moveTo>
                                  <a:pt x="0" y="0"/>
                                </a:moveTo>
                                <a:lnTo>
                                  <a:pt x="0" y="1238"/>
                                </a:lnTo>
                                <a:lnTo>
                                  <a:pt x="117" y="1238"/>
                                </a:lnTo>
                                <a:lnTo>
                                  <a:pt x="1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107"/>
                        <wps:cNvSpPr>
                          <a:spLocks/>
                        </wps:cNvSpPr>
                        <wps:spPr bwMode="auto">
                          <a:xfrm>
                            <a:off x="8659" y="341"/>
                            <a:ext cx="120" cy="1174"/>
                          </a:xfrm>
                          <a:custGeom>
                            <a:avLst/>
                            <a:gdLst>
                              <a:gd name="T0" fmla="+- 0 8659 8659"/>
                              <a:gd name="T1" fmla="*/ T0 w 120"/>
                              <a:gd name="T2" fmla="+- 0 341 341"/>
                              <a:gd name="T3" fmla="*/ 341 h 1174"/>
                              <a:gd name="T4" fmla="+- 0 8659 8659"/>
                              <a:gd name="T5" fmla="*/ T4 w 120"/>
                              <a:gd name="T6" fmla="+- 0 1514 341"/>
                              <a:gd name="T7" fmla="*/ 1514 h 1174"/>
                              <a:gd name="T8" fmla="+- 0 8779 8659"/>
                              <a:gd name="T9" fmla="*/ T8 w 120"/>
                              <a:gd name="T10" fmla="+- 0 1514 341"/>
                              <a:gd name="T11" fmla="*/ 1514 h 1174"/>
                              <a:gd name="T12" fmla="+- 0 8779 8659"/>
                              <a:gd name="T13" fmla="*/ T12 w 120"/>
                              <a:gd name="T14" fmla="+- 0 341 341"/>
                              <a:gd name="T15" fmla="*/ 341 h 1174"/>
                              <a:gd name="T16" fmla="+- 0 8659 8659"/>
                              <a:gd name="T17" fmla="*/ T16 w 120"/>
                              <a:gd name="T18" fmla="+- 0 341 341"/>
                              <a:gd name="T19" fmla="*/ 341 h 11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0" h="1174">
                                <a:moveTo>
                                  <a:pt x="0" y="0"/>
                                </a:moveTo>
                                <a:lnTo>
                                  <a:pt x="0" y="1173"/>
                                </a:lnTo>
                                <a:lnTo>
                                  <a:pt x="120" y="1173"/>
                                </a:lnTo>
                                <a:lnTo>
                                  <a:pt x="1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106"/>
                        <wps:cNvSpPr>
                          <a:spLocks/>
                        </wps:cNvSpPr>
                        <wps:spPr bwMode="auto">
                          <a:xfrm>
                            <a:off x="8779" y="341"/>
                            <a:ext cx="118" cy="1174"/>
                          </a:xfrm>
                          <a:custGeom>
                            <a:avLst/>
                            <a:gdLst>
                              <a:gd name="T0" fmla="+- 0 8779 8779"/>
                              <a:gd name="T1" fmla="*/ T0 w 118"/>
                              <a:gd name="T2" fmla="+- 0 341 341"/>
                              <a:gd name="T3" fmla="*/ 341 h 1174"/>
                              <a:gd name="T4" fmla="+- 0 8779 8779"/>
                              <a:gd name="T5" fmla="*/ T4 w 118"/>
                              <a:gd name="T6" fmla="+- 0 1514 341"/>
                              <a:gd name="T7" fmla="*/ 1514 h 1174"/>
                              <a:gd name="T8" fmla="+- 0 8897 8779"/>
                              <a:gd name="T9" fmla="*/ T8 w 118"/>
                              <a:gd name="T10" fmla="+- 0 1514 341"/>
                              <a:gd name="T11" fmla="*/ 1514 h 1174"/>
                              <a:gd name="T12" fmla="+- 0 8897 8779"/>
                              <a:gd name="T13" fmla="*/ T12 w 118"/>
                              <a:gd name="T14" fmla="+- 0 341 341"/>
                              <a:gd name="T15" fmla="*/ 341 h 1174"/>
                              <a:gd name="T16" fmla="+- 0 8779 8779"/>
                              <a:gd name="T17" fmla="*/ T16 w 118"/>
                              <a:gd name="T18" fmla="+- 0 341 341"/>
                              <a:gd name="T19" fmla="*/ 341 h 11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1174">
                                <a:moveTo>
                                  <a:pt x="0" y="0"/>
                                </a:moveTo>
                                <a:lnTo>
                                  <a:pt x="0" y="1173"/>
                                </a:lnTo>
                                <a:lnTo>
                                  <a:pt x="118" y="1173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105"/>
                        <wps:cNvSpPr>
                          <a:spLocks/>
                        </wps:cNvSpPr>
                        <wps:spPr bwMode="auto">
                          <a:xfrm>
                            <a:off x="9074" y="129"/>
                            <a:ext cx="118" cy="1385"/>
                          </a:xfrm>
                          <a:custGeom>
                            <a:avLst/>
                            <a:gdLst>
                              <a:gd name="T0" fmla="+- 0 9074 9074"/>
                              <a:gd name="T1" fmla="*/ T0 w 118"/>
                              <a:gd name="T2" fmla="+- 0 129 129"/>
                              <a:gd name="T3" fmla="*/ 129 h 1385"/>
                              <a:gd name="T4" fmla="+- 0 9074 9074"/>
                              <a:gd name="T5" fmla="*/ T4 w 118"/>
                              <a:gd name="T6" fmla="+- 0 1514 129"/>
                              <a:gd name="T7" fmla="*/ 1514 h 1385"/>
                              <a:gd name="T8" fmla="+- 0 9192 9074"/>
                              <a:gd name="T9" fmla="*/ T8 w 118"/>
                              <a:gd name="T10" fmla="+- 0 1514 129"/>
                              <a:gd name="T11" fmla="*/ 1514 h 1385"/>
                              <a:gd name="T12" fmla="+- 0 9192 9074"/>
                              <a:gd name="T13" fmla="*/ T12 w 118"/>
                              <a:gd name="T14" fmla="+- 0 129 129"/>
                              <a:gd name="T15" fmla="*/ 129 h 1385"/>
                              <a:gd name="T16" fmla="+- 0 9074 9074"/>
                              <a:gd name="T17" fmla="*/ T16 w 118"/>
                              <a:gd name="T18" fmla="+- 0 129 129"/>
                              <a:gd name="T19" fmla="*/ 129 h 13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1385">
                                <a:moveTo>
                                  <a:pt x="0" y="0"/>
                                </a:moveTo>
                                <a:lnTo>
                                  <a:pt x="0" y="1385"/>
                                </a:lnTo>
                                <a:lnTo>
                                  <a:pt x="118" y="1385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104"/>
                        <wps:cNvSpPr>
                          <a:spLocks/>
                        </wps:cNvSpPr>
                        <wps:spPr bwMode="auto">
                          <a:xfrm>
                            <a:off x="9192" y="69"/>
                            <a:ext cx="120" cy="1445"/>
                          </a:xfrm>
                          <a:custGeom>
                            <a:avLst/>
                            <a:gdLst>
                              <a:gd name="T0" fmla="+- 0 9192 9192"/>
                              <a:gd name="T1" fmla="*/ T0 w 120"/>
                              <a:gd name="T2" fmla="+- 0 69 69"/>
                              <a:gd name="T3" fmla="*/ 69 h 1445"/>
                              <a:gd name="T4" fmla="+- 0 9192 9192"/>
                              <a:gd name="T5" fmla="*/ T4 w 120"/>
                              <a:gd name="T6" fmla="+- 0 1514 69"/>
                              <a:gd name="T7" fmla="*/ 1514 h 1445"/>
                              <a:gd name="T8" fmla="+- 0 9312 9192"/>
                              <a:gd name="T9" fmla="*/ T8 w 120"/>
                              <a:gd name="T10" fmla="+- 0 1514 69"/>
                              <a:gd name="T11" fmla="*/ 1514 h 1445"/>
                              <a:gd name="T12" fmla="+- 0 9312 9192"/>
                              <a:gd name="T13" fmla="*/ T12 w 120"/>
                              <a:gd name="T14" fmla="+- 0 69 69"/>
                              <a:gd name="T15" fmla="*/ 69 h 1445"/>
                              <a:gd name="T16" fmla="+- 0 9192 9192"/>
                              <a:gd name="T17" fmla="*/ T16 w 120"/>
                              <a:gd name="T18" fmla="+- 0 69 69"/>
                              <a:gd name="T19" fmla="*/ 69 h 14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0" h="1445">
                                <a:moveTo>
                                  <a:pt x="0" y="0"/>
                                </a:moveTo>
                                <a:lnTo>
                                  <a:pt x="0" y="1445"/>
                                </a:lnTo>
                                <a:lnTo>
                                  <a:pt x="120" y="1445"/>
                                </a:lnTo>
                                <a:lnTo>
                                  <a:pt x="1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103"/>
                        <wps:cNvSpPr>
                          <a:spLocks/>
                        </wps:cNvSpPr>
                        <wps:spPr bwMode="auto">
                          <a:xfrm>
                            <a:off x="9312" y="125"/>
                            <a:ext cx="118" cy="1390"/>
                          </a:xfrm>
                          <a:custGeom>
                            <a:avLst/>
                            <a:gdLst>
                              <a:gd name="T0" fmla="+- 0 9312 9312"/>
                              <a:gd name="T1" fmla="*/ T0 w 118"/>
                              <a:gd name="T2" fmla="+- 0 125 125"/>
                              <a:gd name="T3" fmla="*/ 125 h 1390"/>
                              <a:gd name="T4" fmla="+- 0 9312 9312"/>
                              <a:gd name="T5" fmla="*/ T4 w 118"/>
                              <a:gd name="T6" fmla="+- 0 1514 125"/>
                              <a:gd name="T7" fmla="*/ 1514 h 1390"/>
                              <a:gd name="T8" fmla="+- 0 9430 9312"/>
                              <a:gd name="T9" fmla="*/ T8 w 118"/>
                              <a:gd name="T10" fmla="+- 0 1514 125"/>
                              <a:gd name="T11" fmla="*/ 1514 h 1390"/>
                              <a:gd name="T12" fmla="+- 0 9430 9312"/>
                              <a:gd name="T13" fmla="*/ T12 w 118"/>
                              <a:gd name="T14" fmla="+- 0 125 125"/>
                              <a:gd name="T15" fmla="*/ 125 h 1390"/>
                              <a:gd name="T16" fmla="+- 0 9312 9312"/>
                              <a:gd name="T17" fmla="*/ T16 w 118"/>
                              <a:gd name="T18" fmla="+- 0 125 125"/>
                              <a:gd name="T19" fmla="*/ 125 h 1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1390">
                                <a:moveTo>
                                  <a:pt x="0" y="0"/>
                                </a:moveTo>
                                <a:lnTo>
                                  <a:pt x="0" y="1389"/>
                                </a:lnTo>
                                <a:lnTo>
                                  <a:pt x="118" y="1389"/>
                                </a:lnTo>
                                <a:lnTo>
                                  <a:pt x="1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102"/>
                        <wps:cNvSpPr>
                          <a:spLocks/>
                        </wps:cNvSpPr>
                        <wps:spPr bwMode="auto">
                          <a:xfrm>
                            <a:off x="9430" y="134"/>
                            <a:ext cx="118" cy="1380"/>
                          </a:xfrm>
                          <a:custGeom>
                            <a:avLst/>
                            <a:gdLst>
                              <a:gd name="T0" fmla="+- 0 9430 9430"/>
                              <a:gd name="T1" fmla="*/ T0 w 118"/>
                              <a:gd name="T2" fmla="+- 0 134 134"/>
                              <a:gd name="T3" fmla="*/ 134 h 1380"/>
                              <a:gd name="T4" fmla="+- 0 9430 9430"/>
                              <a:gd name="T5" fmla="*/ T4 w 118"/>
                              <a:gd name="T6" fmla="+- 0 1514 134"/>
                              <a:gd name="T7" fmla="*/ 1514 h 1380"/>
                              <a:gd name="T8" fmla="+- 0 9547 9430"/>
                              <a:gd name="T9" fmla="*/ T8 w 118"/>
                              <a:gd name="T10" fmla="+- 0 1514 134"/>
                              <a:gd name="T11" fmla="*/ 1514 h 1380"/>
                              <a:gd name="T12" fmla="+- 0 9547 9430"/>
                              <a:gd name="T13" fmla="*/ T12 w 118"/>
                              <a:gd name="T14" fmla="+- 0 134 134"/>
                              <a:gd name="T15" fmla="*/ 134 h 1380"/>
                              <a:gd name="T16" fmla="+- 0 9430 9430"/>
                              <a:gd name="T17" fmla="*/ T16 w 118"/>
                              <a:gd name="T18" fmla="+- 0 134 134"/>
                              <a:gd name="T19" fmla="*/ 134 h 13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8" h="1380">
                                <a:moveTo>
                                  <a:pt x="0" y="0"/>
                                </a:moveTo>
                                <a:lnTo>
                                  <a:pt x="0" y="1380"/>
                                </a:lnTo>
                                <a:lnTo>
                                  <a:pt x="117" y="1380"/>
                                </a:lnTo>
                                <a:lnTo>
                                  <a:pt x="1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63A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101"/>
                        <wps:cNvSpPr>
                          <a:spLocks/>
                        </wps:cNvSpPr>
                        <wps:spPr bwMode="auto">
                          <a:xfrm>
                            <a:off x="7032" y="144"/>
                            <a:ext cx="0" cy="1370"/>
                          </a:xfrm>
                          <a:custGeom>
                            <a:avLst/>
                            <a:gdLst>
                              <a:gd name="T0" fmla="+- 0 144 144"/>
                              <a:gd name="T1" fmla="*/ 144 h 1370"/>
                              <a:gd name="T2" fmla="+- 0 1514 144"/>
                              <a:gd name="T3" fmla="*/ 1514 h 137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370">
                                <a:moveTo>
                                  <a:pt x="0" y="0"/>
                                </a:moveTo>
                                <a:lnTo>
                                  <a:pt x="0" y="137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100"/>
                        <wps:cNvSpPr>
                          <a:spLocks/>
                        </wps:cNvSpPr>
                        <wps:spPr bwMode="auto">
                          <a:xfrm>
                            <a:off x="6979" y="1514"/>
                            <a:ext cx="53" cy="0"/>
                          </a:xfrm>
                          <a:custGeom>
                            <a:avLst/>
                            <a:gdLst>
                              <a:gd name="T0" fmla="+- 0 6979 6979"/>
                              <a:gd name="T1" fmla="*/ T0 w 53"/>
                              <a:gd name="T2" fmla="+- 0 7032 6979"/>
                              <a:gd name="T3" fmla="*/ T2 w 5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3">
                                <a:moveTo>
                                  <a:pt x="0" y="0"/>
                                </a:move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99"/>
                        <wps:cNvSpPr>
                          <a:spLocks/>
                        </wps:cNvSpPr>
                        <wps:spPr bwMode="auto">
                          <a:xfrm>
                            <a:off x="6979" y="1133"/>
                            <a:ext cx="53" cy="0"/>
                          </a:xfrm>
                          <a:custGeom>
                            <a:avLst/>
                            <a:gdLst>
                              <a:gd name="T0" fmla="+- 0 6979 6979"/>
                              <a:gd name="T1" fmla="*/ T0 w 53"/>
                              <a:gd name="T2" fmla="+- 0 7032 6979"/>
                              <a:gd name="T3" fmla="*/ T2 w 5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3">
                                <a:moveTo>
                                  <a:pt x="0" y="0"/>
                                </a:move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98"/>
                        <wps:cNvSpPr>
                          <a:spLocks/>
                        </wps:cNvSpPr>
                        <wps:spPr bwMode="auto">
                          <a:xfrm>
                            <a:off x="6979" y="753"/>
                            <a:ext cx="53" cy="0"/>
                          </a:xfrm>
                          <a:custGeom>
                            <a:avLst/>
                            <a:gdLst>
                              <a:gd name="T0" fmla="+- 0 6979 6979"/>
                              <a:gd name="T1" fmla="*/ T0 w 53"/>
                              <a:gd name="T2" fmla="+- 0 7032 6979"/>
                              <a:gd name="T3" fmla="*/ T2 w 5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3">
                                <a:moveTo>
                                  <a:pt x="0" y="0"/>
                                </a:move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97"/>
                        <wps:cNvSpPr>
                          <a:spLocks/>
                        </wps:cNvSpPr>
                        <wps:spPr bwMode="auto">
                          <a:xfrm>
                            <a:off x="6979" y="374"/>
                            <a:ext cx="53" cy="0"/>
                          </a:xfrm>
                          <a:custGeom>
                            <a:avLst/>
                            <a:gdLst>
                              <a:gd name="T0" fmla="+- 0 6979 6979"/>
                              <a:gd name="T1" fmla="*/ T0 w 53"/>
                              <a:gd name="T2" fmla="+- 0 7032 6979"/>
                              <a:gd name="T3" fmla="*/ T2 w 5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3">
                                <a:moveTo>
                                  <a:pt x="0" y="0"/>
                                </a:move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96"/>
                        <wps:cNvSpPr>
                          <a:spLocks/>
                        </wps:cNvSpPr>
                        <wps:spPr bwMode="auto">
                          <a:xfrm>
                            <a:off x="7032" y="1514"/>
                            <a:ext cx="2604" cy="0"/>
                          </a:xfrm>
                          <a:custGeom>
                            <a:avLst/>
                            <a:gdLst>
                              <a:gd name="T0" fmla="+- 0 7032 7032"/>
                              <a:gd name="T1" fmla="*/ T0 w 2604"/>
                              <a:gd name="T2" fmla="+- 0 9636 7032"/>
                              <a:gd name="T3" fmla="*/ T2 w 260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604">
                                <a:moveTo>
                                  <a:pt x="0" y="0"/>
                                </a:moveTo>
                                <a:lnTo>
                                  <a:pt x="2604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95"/>
                        <wps:cNvSpPr>
                          <a:spLocks/>
                        </wps:cNvSpPr>
                        <wps:spPr bwMode="auto">
                          <a:xfrm>
                            <a:off x="7032" y="1514"/>
                            <a:ext cx="0" cy="50"/>
                          </a:xfrm>
                          <a:custGeom>
                            <a:avLst/>
                            <a:gdLst>
                              <a:gd name="T0" fmla="+- 0 1514 1514"/>
                              <a:gd name="T1" fmla="*/ 1514 h 50"/>
                              <a:gd name="T2" fmla="+- 0 1565 1514"/>
                              <a:gd name="T3" fmla="*/ 1565 h 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">
                                <a:moveTo>
                                  <a:pt x="0" y="0"/>
                                </a:moveTo>
                                <a:lnTo>
                                  <a:pt x="0" y="51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94"/>
                        <wps:cNvSpPr>
                          <a:spLocks/>
                        </wps:cNvSpPr>
                        <wps:spPr bwMode="auto">
                          <a:xfrm>
                            <a:off x="7682" y="1514"/>
                            <a:ext cx="0" cy="50"/>
                          </a:xfrm>
                          <a:custGeom>
                            <a:avLst/>
                            <a:gdLst>
                              <a:gd name="T0" fmla="+- 0 1514 1514"/>
                              <a:gd name="T1" fmla="*/ 1514 h 50"/>
                              <a:gd name="T2" fmla="+- 0 1565 1514"/>
                              <a:gd name="T3" fmla="*/ 1565 h 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">
                                <a:moveTo>
                                  <a:pt x="0" y="0"/>
                                </a:moveTo>
                                <a:lnTo>
                                  <a:pt x="0" y="51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93"/>
                        <wps:cNvSpPr>
                          <a:spLocks/>
                        </wps:cNvSpPr>
                        <wps:spPr bwMode="auto">
                          <a:xfrm>
                            <a:off x="8333" y="1514"/>
                            <a:ext cx="0" cy="50"/>
                          </a:xfrm>
                          <a:custGeom>
                            <a:avLst/>
                            <a:gdLst>
                              <a:gd name="T0" fmla="+- 0 1514 1514"/>
                              <a:gd name="T1" fmla="*/ 1514 h 50"/>
                              <a:gd name="T2" fmla="+- 0 1565 1514"/>
                              <a:gd name="T3" fmla="*/ 1565 h 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">
                                <a:moveTo>
                                  <a:pt x="0" y="0"/>
                                </a:moveTo>
                                <a:lnTo>
                                  <a:pt x="0" y="51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92"/>
                        <wps:cNvSpPr>
                          <a:spLocks/>
                        </wps:cNvSpPr>
                        <wps:spPr bwMode="auto">
                          <a:xfrm>
                            <a:off x="8986" y="1514"/>
                            <a:ext cx="0" cy="50"/>
                          </a:xfrm>
                          <a:custGeom>
                            <a:avLst/>
                            <a:gdLst>
                              <a:gd name="T0" fmla="+- 0 1514 1514"/>
                              <a:gd name="T1" fmla="*/ 1514 h 50"/>
                              <a:gd name="T2" fmla="+- 0 1565 1514"/>
                              <a:gd name="T3" fmla="*/ 1565 h 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">
                                <a:moveTo>
                                  <a:pt x="0" y="0"/>
                                </a:moveTo>
                                <a:lnTo>
                                  <a:pt x="0" y="51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91"/>
                        <wps:cNvSpPr>
                          <a:spLocks/>
                        </wps:cNvSpPr>
                        <wps:spPr bwMode="auto">
                          <a:xfrm>
                            <a:off x="9636" y="1514"/>
                            <a:ext cx="0" cy="50"/>
                          </a:xfrm>
                          <a:custGeom>
                            <a:avLst/>
                            <a:gdLst>
                              <a:gd name="T0" fmla="+- 0 1514 1514"/>
                              <a:gd name="T1" fmla="*/ 1514 h 50"/>
                              <a:gd name="T2" fmla="+- 0 1565 1514"/>
                              <a:gd name="T3" fmla="*/ 1565 h 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">
                                <a:moveTo>
                                  <a:pt x="0" y="0"/>
                                </a:moveTo>
                                <a:lnTo>
                                  <a:pt x="0" y="51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90"/>
                        <wps:cNvSpPr>
                          <a:spLocks/>
                        </wps:cNvSpPr>
                        <wps:spPr bwMode="auto">
                          <a:xfrm>
                            <a:off x="6979" y="-5"/>
                            <a:ext cx="53" cy="0"/>
                          </a:xfrm>
                          <a:custGeom>
                            <a:avLst/>
                            <a:gdLst>
                              <a:gd name="T0" fmla="+- 0 6979 6979"/>
                              <a:gd name="T1" fmla="*/ T0 w 53"/>
                              <a:gd name="T2" fmla="+- 0 7032 6979"/>
                              <a:gd name="T3" fmla="*/ T2 w 5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3">
                                <a:moveTo>
                                  <a:pt x="0" y="0"/>
                                </a:moveTo>
                                <a:lnTo>
                                  <a:pt x="53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8585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89"/>
                        <wps:cNvSpPr>
                          <a:spLocks/>
                        </wps:cNvSpPr>
                        <wps:spPr bwMode="auto">
                          <a:xfrm>
                            <a:off x="7007" y="-225"/>
                            <a:ext cx="384" cy="369"/>
                          </a:xfrm>
                          <a:custGeom>
                            <a:avLst/>
                            <a:gdLst>
                              <a:gd name="T0" fmla="+- 0 7007 7007"/>
                              <a:gd name="T1" fmla="*/ T0 w 384"/>
                              <a:gd name="T2" fmla="+- 0 144 -225"/>
                              <a:gd name="T3" fmla="*/ 144 h 369"/>
                              <a:gd name="T4" fmla="+- 0 7391 7007"/>
                              <a:gd name="T5" fmla="*/ T4 w 384"/>
                              <a:gd name="T6" fmla="+- 0 144 -225"/>
                              <a:gd name="T7" fmla="*/ 144 h 369"/>
                              <a:gd name="T8" fmla="+- 0 7391 7007"/>
                              <a:gd name="T9" fmla="*/ T8 w 384"/>
                              <a:gd name="T10" fmla="+- 0 -225 -225"/>
                              <a:gd name="T11" fmla="*/ -225 h 369"/>
                              <a:gd name="T12" fmla="+- 0 7007 7007"/>
                              <a:gd name="T13" fmla="*/ T12 w 384"/>
                              <a:gd name="T14" fmla="+- 0 -225 -225"/>
                              <a:gd name="T15" fmla="*/ -225 h 369"/>
                              <a:gd name="T16" fmla="+- 0 7007 7007"/>
                              <a:gd name="T17" fmla="*/ T16 w 384"/>
                              <a:gd name="T18" fmla="+- 0 144 -225"/>
                              <a:gd name="T19" fmla="*/ 144 h 3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84" h="369">
                                <a:moveTo>
                                  <a:pt x="0" y="369"/>
                                </a:moveTo>
                                <a:lnTo>
                                  <a:pt x="384" y="369"/>
                                </a:lnTo>
                                <a:lnTo>
                                  <a:pt x="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08" y="-154"/>
                            <a:ext cx="384" cy="2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6" name="Freeform 87"/>
                        <wps:cNvSpPr>
                          <a:spLocks/>
                        </wps:cNvSpPr>
                        <wps:spPr bwMode="auto">
                          <a:xfrm>
                            <a:off x="10037" y="1329"/>
                            <a:ext cx="89" cy="0"/>
                          </a:xfrm>
                          <a:custGeom>
                            <a:avLst/>
                            <a:gdLst>
                              <a:gd name="T0" fmla="+- 0 10037 10037"/>
                              <a:gd name="T1" fmla="*/ T0 w 89"/>
                              <a:gd name="T2" fmla="+- 0 10126 10037"/>
                              <a:gd name="T3" fmla="*/ T2 w 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"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</a:path>
                            </a:pathLst>
                          </a:custGeom>
                          <a:noFill/>
                          <a:ln w="56134">
                            <a:solidFill>
                              <a:srgbClr val="8063A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60" y="1305"/>
                            <a:ext cx="384" cy="2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5" o:spid="_x0000_s1026" style="position:absolute;margin-left:348.6pt;margin-top:-11.6pt;width:159.9pt;height:90.2pt;z-index:-251672064;mso-position-horizontal-relative:page" coordorigin="6972,-232" coordsize="3198,1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">
                <v:shape id="Freeform 117" o:spid="_x0000_s1027" style="position:absolute;left:7121;top:765;width:118;height:749;visibility:visible;mso-wrap-style:square;v-text-anchor:top" coordsize="118,7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TVzMUA&#10;AADbAAAADwAAAGRycy9kb3ducmV2LnhtbESPT2sCMRTE7wW/Q3hCL6LZFtzKahQprQrtpVbE42Pz&#10;9g9uXpYkuuu3NwWhx2FmfsMsVr1pxJWcry0reJkkIIhzq2suFRx+P8czED4ga2wsk4IbeVgtB08L&#10;zLTt+Ieu+1CKCGGfoYIqhDaT0ucVGfQT2xJHr7DOYIjSlVI77CLcNPI1SVJpsOa4UGFL7xXl5/3F&#10;KDgG171ti8138TVdj9wpTaZl+qHU87Bfz0EE6sN/+NHeaQWzFP6+xB8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BNXMxQAAANsAAAAPAAAAAAAAAAAAAAAAAJgCAABkcnMv&#10;ZG93bnJldi54bWxQSwUGAAAAAAQABAD1AAAAigMAAAAA&#10;" path="m,l,749r117,l117,,,xe" fillcolor="#4f81bc" stroked="f">
                  <v:path arrowok="t" o:connecttype="custom" o:connectlocs="0,765;0,1514;117,1514;117,765;0,765" o:connectangles="0,0,0,0,0"/>
                </v:shape>
                <v:shape id="Freeform 116" o:spid="_x0000_s1028" style="position:absolute;left:7238;top:763;width:118;height:751;visibility:visible;mso-wrap-style:square;v-text-anchor:top" coordsize="118,7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npN8IA&#10;AADbAAAADwAAAGRycy9kb3ducmV2LnhtbESP0WrCQBRE3wX/YblC33RjEZXUVbRQrIIPRj/gNnub&#10;Dc3eDdmtiX69Kwg+DjNzhlmsOluJCzW+dKxgPEpAEOdOl1woOJ++hnMQPiBrrByTgit5WC37vQWm&#10;2rV8pEsWChEh7FNUYEKoUyl9bsiiH7maOHq/rrEYomwKqRtsI9xW8j1JptJiyXHBYE2fhvK/7N/G&#10;kYJuWzPJduekPdj95ifSxp1Sb4Nu/QEiUBde4Wf7WyuYz+DxJf4A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uek3wgAAANsAAAAPAAAAAAAAAAAAAAAAAJgCAABkcnMvZG93&#10;bnJldi54bWxQSwUGAAAAAAQABAD1AAAAhwMAAAAA&#10;" path="m,l,751r118,l118,,,xe" fillcolor="#c0504d" stroked="f">
                  <v:path arrowok="t" o:connecttype="custom" o:connectlocs="0,763;0,1514;118,1514;118,763;0,763" o:connectangles="0,0,0,0,0"/>
                </v:shape>
                <v:shape id="Freeform 115" o:spid="_x0000_s1029" style="position:absolute;left:7356;top:799;width:120;height:715;visibility:visible;mso-wrap-style:square;v-text-anchor:top" coordsize="120,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mSNcAA&#10;AADbAAAADwAAAGRycy9kb3ducmV2LnhtbERPy4rCMBTdC/5DuIIb0VQXItUoVRnGEUF8gNtrc22L&#10;zU1ponb+3iwEl4fzni0aU4on1a6wrGA4iEAQp1YXnCk4n376ExDOI2ssLZOCf3KwmLdbM4y1ffGB&#10;nkefiRDCLkYFufdVLKVLczLoBrYiDtzN1gZ9gHUmdY2vEG5KOYqisTRYcGjIsaJVTun9+DAK1snf&#10;crWXo31x2yZuM77+2l3volS30yRTEJ4a/xV/3ButYBLGhi/h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bmSNcAAAADbAAAADwAAAAAAAAAAAAAAAACYAgAAZHJzL2Rvd25y&#10;ZXYueG1sUEsFBgAAAAAEAAQA9QAAAIUDAAAAAA==&#10;" path="m,l,715r120,l120,,,xe" fillcolor="#9bba58" stroked="f">
                  <v:path arrowok="t" o:connecttype="custom" o:connectlocs="0,799;0,1514;120,1514;120,799;0,799" o:connectangles="0,0,0,0,0"/>
                </v:shape>
                <v:shape id="Freeform 114" o:spid="_x0000_s1030" style="position:absolute;left:7476;top:792;width:118;height:722;visibility:visible;mso-wrap-style:square;v-text-anchor:top" coordsize="118,7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LEk8QA&#10;AADbAAAADwAAAGRycy9kb3ducmV2LnhtbESPQWvCQBSE70L/w/IKvelGD8FGV9GC0IuHmmJ7fGSf&#10;STT7NmRfk/Tfu0Khx2FmvmHW29E1qqcu1J4NzGcJKOLC25pLA5/5YboEFQTZYuOZDPxSgO3mabLG&#10;zPqBP6g/SakihEOGBiqRNtM6FBU5DDPfEkfv4juHEmVXatvhEOGu0YskSbXDmuNChS29VVTcTj/O&#10;QHH26fG7l+Erve7nh0V+vO5yMebledytQAmN8h/+a79bA8tXeHyJP0Bv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yxJPEAAAA2wAAAA8AAAAAAAAAAAAAAAAAmAIAAGRycy9k&#10;b3ducmV2LnhtbFBLBQYAAAAABAAEAPUAAACJAwAAAAA=&#10;" path="m,l,722r118,l118,,,xe" fillcolor="#8063a1" stroked="f">
                  <v:path arrowok="t" o:connecttype="custom" o:connectlocs="0,792;0,1514;118,1514;118,792;0,792" o:connectangles="0,0,0,0,0"/>
                </v:shape>
                <v:shape id="Freeform 113" o:spid="_x0000_s1031" style="position:absolute;left:7771;top:521;width:118;height:994;visibility:visible;mso-wrap-style:square;v-text-anchor:top" coordsize="118,9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baa8QA&#10;AADbAAAADwAAAGRycy9kb3ducmV2LnhtbERPy2oCMRTdF/yHcIVuRDO2YHVqFLEtupCCjy66u05u&#10;J4OTmyFJderXm4XQ5eG8p/PW1uJMPlSOFQwHGQjiwumKSwWH/Ud/DCJEZI21Y1LwRwHms87DFHPt&#10;Lryl8y6WIoVwyFGBibHJpQyFIYth4BrixP04bzEm6EupPV5SuK3lU5aNpMWKU4PBhpaGitPu1yo4&#10;rt7t+Psz9rbXt9XxyzReb55flHrstotXEJHa+C++u9dawSStT1/SD5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m2mvEAAAA2wAAAA8AAAAAAAAAAAAAAAAAmAIAAGRycy9k&#10;b3ducmV2LnhtbFBLBQYAAAAABAAEAPUAAACJAwAAAAA=&#10;" path="m,l,993r118,l118,,,xe" fillcolor="#4f81bc" stroked="f">
                  <v:path arrowok="t" o:connecttype="custom" o:connectlocs="0,521;0,1514;118,1514;118,521;0,521" o:connectangles="0,0,0,0,0"/>
                </v:shape>
                <v:shape id="Freeform 112" o:spid="_x0000_s1032" style="position:absolute;left:7889;top:509;width:120;height:1006;visibility:visible;mso-wrap-style:square;v-text-anchor:top" coordsize="120,10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Wl58MA&#10;AADbAAAADwAAAGRycy9kb3ducmV2LnhtbESPQWvCQBSE7wX/w/KE3urGHEqMrhIEoZdaGv0Bj+wz&#10;CWbfxuy6if313ULB4zAz3zCb3WQ6EWhwrWUFy0UCgriyuuVawfl0eMtAOI+ssbNMCh7kYLedvWww&#10;13bkbwqlr0WEsMtRQeN9n0vpqoYMuoXtiaN3sYNBH+VQSz3gGOGmk2mSvEuDLceFBnvaN1Rdy7tR&#10;QOlnuE2Xo10VQRfXe/L1k7mg1Ot8KtYgPE3+Gf5vf2gFqyX8fYk/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AWl58MAAADbAAAADwAAAAAAAAAAAAAAAACYAgAAZHJzL2Rv&#10;d25yZXYueG1sUEsFBgAAAAAEAAQA9QAAAIgDAAAAAA==&#10;" path="m,l,1005r120,l120,,,xe" fillcolor="#c0504d" stroked="f">
                  <v:path arrowok="t" o:connecttype="custom" o:connectlocs="0,509;0,1514;120,1514;120,509;0,509" o:connectangles="0,0,0,0,0"/>
                </v:shape>
                <v:shape id="Freeform 111" o:spid="_x0000_s1033" style="position:absolute;left:8009;top:573;width:118;height:941;visibility:visible;mso-wrap-style:square;v-text-anchor:top" coordsize="118,9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mbbcMA&#10;AADbAAAADwAAAGRycy9kb3ducmV2LnhtbESPQYvCMBSE78L+h/AW9qapRUSrUWRF8LJK1Yu3R/Ns&#10;S5uXbhNr999vBMHjMDPfMMt1b2rRUetKywrGowgEcWZ1ybmCy3k3nIFwHlljbZkU/JGD9epjsMRE&#10;2wen1J18LgKEXYIKCu+bREqXFWTQjWxDHLybbQ36INtc6hYfAW5qGUfRVBosOSwU2NB3QVl1uhsF&#10;8fa6PerIV+k1/dnfu+r3fJhMlfr67DcLEJ56/w6/2nutYB7D80v4AX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1mbbcMAAADbAAAADwAAAAAAAAAAAAAAAACYAgAAZHJzL2Rv&#10;d25yZXYueG1sUEsFBgAAAAAEAAQA9QAAAIgDAAAAAA==&#10;" path="m,l,941r117,l117,,,xe" fillcolor="#9bba58" stroked="f">
                  <v:path arrowok="t" o:connecttype="custom" o:connectlocs="0,573;0,1514;117,1514;117,573;0,573" o:connectangles="0,0,0,0,0"/>
                </v:shape>
                <v:shape id="Freeform 110" o:spid="_x0000_s1034" style="position:absolute;left:8126;top:525;width:118;height:989;visibility:visible;mso-wrap-style:square;v-text-anchor:top" coordsize="118,9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Qiw8QA&#10;AADbAAAADwAAAGRycy9kb3ducmV2LnhtbESPQWsCMRSE7wX/Q3iF3mq2CkW3RqliUTwI7rb3183r&#10;ZunmZU2ibv+9EYQeh5n5hpktetuKM/nQOFbwMsxAEFdON1wr+Cw/nicgQkTW2DomBX8UYDEfPMww&#10;1+7CBzoXsRYJwiFHBSbGLpcyVIYshqHriJP347zFmKSvpfZ4SXDbylGWvUqLDacFgx2tDFW/xckq&#10;2E9Po/J4+P6q2/HSy2K92+zNUamnx/79DUSkPv6H7+2tVjAdw+1L+gFyf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UIsPEAAAA2wAAAA8AAAAAAAAAAAAAAAAAmAIAAGRycy9k&#10;b3ducmV2LnhtbFBLBQYAAAAABAAEAPUAAACJAwAAAAA=&#10;" path="m,l,989r118,l118,,,xe" fillcolor="#8063a1" stroked="f">
                  <v:path arrowok="t" o:connecttype="custom" o:connectlocs="0,525;0,1514;118,1514;118,525;0,525" o:connectangles="0,0,0,0,0"/>
                </v:shape>
                <v:shape id="Freeform 109" o:spid="_x0000_s1035" style="position:absolute;left:8424;top:314;width:118;height:1200;visibility:visible;mso-wrap-style:square;v-text-anchor:top" coordsize="118,1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dW6sQA&#10;AADbAAAADwAAAGRycy9kb3ducmV2LnhtbESPT2sCMRTE74V+h/CEXkSzFWl1NUopLfS2/il4fWye&#10;u4vJy5Jk3e23bwTB4zAzv2HW28EacSUfGscKXqcZCOLS6YYrBb/H78kCRIjIGo1jUvBHAbab56c1&#10;5tr1vKfrIVYiQTjkqKCOsc2lDGVNFsPUtcTJOztvMSbpK6k99glujZxl2Zu02HBaqLGlz5rKy6Gz&#10;CjrszPvX+VSMjxezK/pZ5YvxTqmX0fCxAhFpiI/wvf2jFSzncPuSfoD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XVurEAAAA2wAAAA8AAAAAAAAAAAAAAAAAmAIAAGRycy9k&#10;b3ducmV2LnhtbFBLBQYAAAAABAAEAPUAAACJAwAAAAA=&#10;" path="m,l,1200r118,l118,,,xe" fillcolor="#4f81bc" stroked="f">
                  <v:path arrowok="t" o:connecttype="custom" o:connectlocs="0,314;0,1514;118,1514;118,314;0,314" o:connectangles="0,0,0,0,0"/>
                </v:shape>
                <v:shape id="Freeform 108" o:spid="_x0000_s1036" style="position:absolute;left:8542;top:276;width:118;height:1238;visibility:visible;mso-wrap-style:square;v-text-anchor:top" coordsize="118,12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BxQMIA&#10;AADbAAAADwAAAGRycy9kb3ducmV2LnhtbESPQYvCMBSE7wv+h/AEb2uqqNRqFJF12autB4+P5tlW&#10;m5fSZG3dX78RBI/DzHzDrLe9qcWdWldZVjAZRyCIc6srLhScssNnDMJ5ZI21ZVLwIAfbzeBjjYm2&#10;HR/pnvpCBAi7BBWU3jeJlC4vyaAb24Y4eBfbGvRBtoXULXYBbmo5jaKFNFhxWCixoX1J+S39NQq6&#10;wi1ZnmfxLUu/vo9xdH0cFn9KjYb9bgXCU+/f4Vf7RytYzuH5JfwAuf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MHFAwgAAANsAAAAPAAAAAAAAAAAAAAAAAJgCAABkcnMvZG93&#10;bnJldi54bWxQSwUGAAAAAAQABAD1AAAAhwMAAAAA&#10;" path="m,l,1238r117,l117,,,xe" fillcolor="#c0504d" stroked="f">
                  <v:path arrowok="t" o:connecttype="custom" o:connectlocs="0,276;0,1514;117,1514;117,276;0,276" o:connectangles="0,0,0,0,0"/>
                </v:shape>
                <v:shape id="Freeform 107" o:spid="_x0000_s1037" style="position:absolute;left:8659;top:341;width:120;height:1174;visibility:visible;mso-wrap-style:square;v-text-anchor:top" coordsize="120,1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wqusUA&#10;AADbAAAADwAAAGRycy9kb3ducmV2LnhtbESPQWsCMRSE7wX/Q3hCbzVbaaWuRhHBsocedLXg8bF5&#10;bpYmL8smXbf99aZQ8DjMzDfMcj04K3rqQuNZwfMkA0Fced1wreB03D29gQgRWaP1TAp+KMB6NXpY&#10;Yq79lQ/Ul7EWCcIhRwUmxjaXMlSGHIaJb4mTd/Gdw5hkV0vd4TXBnZXTLJtJhw2nBYMtbQ1VX+W3&#10;U/AqD9vp2fTlr92/W1l8FuXH6UWpx/GwWYCINMR7+L9daAXzGfx9ST9Ar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jCq6xQAAANsAAAAPAAAAAAAAAAAAAAAAAJgCAABkcnMv&#10;ZG93bnJldi54bWxQSwUGAAAAAAQABAD1AAAAigMAAAAA&#10;" path="m,l,1173r120,l120,,,xe" fillcolor="#9bba58" stroked="f">
                  <v:path arrowok="t" o:connecttype="custom" o:connectlocs="0,341;0,1514;120,1514;120,341;0,341" o:connectangles="0,0,0,0,0"/>
                </v:shape>
                <v:shape id="Freeform 106" o:spid="_x0000_s1038" style="position:absolute;left:8779;top:341;width:118;height:1174;visibility:visible;mso-wrap-style:square;v-text-anchor:top" coordsize="118,1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/O9MQA&#10;AADbAAAADwAAAGRycy9kb3ducmV2LnhtbESP3WoCMRSE7wu+QzhCb6Rm7UW1W6OIP0V6I659gMPm&#10;uFncnMRN1G2f3hSEXg4z8w0znXe2EVdqQ+1YwWiYgSAuna65UvB92LxMQISIrLFxTAp+KMB81nua&#10;Yq7djfd0LWIlEoRDjgpMjD6XMpSGLIah88TJO7rWYkyyraRu8ZbgtpGvWfYmLdacFgx6WhoqT8XF&#10;KsDd13jkP83quES/Ln7NeVMPUKnnfrf4ABGpi//hR3urFbyP4e9L+gF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U/zvTEAAAA2wAAAA8AAAAAAAAAAAAAAAAAmAIAAGRycy9k&#10;b3ducmV2LnhtbFBLBQYAAAAABAAEAPUAAACJAwAAAAA=&#10;" path="m,l,1173r118,l118,,,xe" fillcolor="#8063a1" stroked="f">
                  <v:path arrowok="t" o:connecttype="custom" o:connectlocs="0,341;0,1514;118,1514;118,341;0,341" o:connectangles="0,0,0,0,0"/>
                </v:shape>
                <v:shape id="Freeform 105" o:spid="_x0000_s1039" style="position:absolute;left:9074;top:129;width:118;height:1385;visibility:visible;mso-wrap-style:square;v-text-anchor:top" coordsize="118,13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ds5L4A&#10;AADbAAAADwAAAGRycy9kb3ducmV2LnhtbERPy6rCMBDdC/5DGMGdprqQ3moUEQVXgnpR3I3N2Fab&#10;SWlirX9vFoLLw3nPFq0pRUO1KywrGA0jEMSp1QVnCv6Pm0EMwnlkjaVlUvAmB4t5tzPDRNsX76k5&#10;+EyEEHYJKsi9rxIpXZqTQTe0FXHgbrY26AOsM6lrfIVwU8pxFE2kwYJDQ44VrXJKH4enUdBcd8v3&#10;Y43pfR/T5FLeWcans1L9XrucgvDU+p/4695qBX9hbPgSfoC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JXbOS+AAAA2wAAAA8AAAAAAAAAAAAAAAAAmAIAAGRycy9kb3ducmV2&#10;LnhtbFBLBQYAAAAABAAEAPUAAACDAwAAAAA=&#10;" path="m,l,1385r118,l118,,,xe" fillcolor="#4f81bc" stroked="f">
                  <v:path arrowok="t" o:connecttype="custom" o:connectlocs="0,129;0,1514;118,1514;118,129;0,129" o:connectangles="0,0,0,0,0"/>
                </v:shape>
                <v:shape id="Freeform 104" o:spid="_x0000_s1040" style="position:absolute;left:9192;top:69;width:120;height:1445;visibility:visible;mso-wrap-style:square;v-text-anchor:top" coordsize="120,14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EITMIA&#10;AADbAAAADwAAAGRycy9kb3ducmV2LnhtbESPQYvCMBSE74L/ITzBm6Z60FqNsojiXjzYCl4fzbMt&#10;27yUJmrdX28EweMw880wq01nanGn1lWWFUzGEQji3OqKCwXnbD+KQTiPrLG2TAqe5GCz7vdWmGj7&#10;4BPdU1+IUMIuQQWl900ipctLMujGtiEO3tW2Bn2QbSF1i49Qbmo5jaKZNFhxWCixoW1J+V96MwoW&#10;u+rg8ssuPc4vW7f/P8bnbBIrNRx0P0sQnjr/DX/oXx24Bby/hB8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0QhMwgAAANsAAAAPAAAAAAAAAAAAAAAAAJgCAABkcnMvZG93&#10;bnJldi54bWxQSwUGAAAAAAQABAD1AAAAhwMAAAAA&#10;" path="m,l,1445r120,l120,,,xe" fillcolor="#c0504d" stroked="f">
                  <v:path arrowok="t" o:connecttype="custom" o:connectlocs="0,69;0,1514;120,1514;120,69;0,69" o:connectangles="0,0,0,0,0"/>
                </v:shape>
                <v:shape id="Freeform 103" o:spid="_x0000_s1041" style="position:absolute;left:9312;top:125;width:118;height:1390;visibility:visible;mso-wrap-style:square;v-text-anchor:top" coordsize="118,1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3VgsIA&#10;AADcAAAADwAAAGRycy9kb3ducmV2LnhtbESPQW/CMAyF75P2HyJP4jZShjRoR0BoEoLjgP0Aq/GS&#10;ao1TmgDl3+MDEjdb7/m9z4vVEFp1oT41kQ1MxgUo4jrahp2B3+PmfQ4qZWSLbWQycKMEq+XrywIr&#10;G6+8p8shOyUhnCo04HPuKq1T7SlgGseOWLS/2AfMsvZO2x6vEh5a/VEUnzpgw9LgsaNvT/X/4RwM&#10;ON2UVE533rWT+fb0s8nHWSqNGb0N6y9QmYb8ND+ud1bwC8GXZ2QCv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HdWCwgAAANwAAAAPAAAAAAAAAAAAAAAAAJgCAABkcnMvZG93&#10;bnJldi54bWxQSwUGAAAAAAQABAD1AAAAhwMAAAAA&#10;" path="m,l,1389r118,l118,,,xe" fillcolor="#9bba58" stroked="f">
                  <v:path arrowok="t" o:connecttype="custom" o:connectlocs="0,125;0,1514;118,1514;118,125;0,125" o:connectangles="0,0,0,0,0"/>
                </v:shape>
                <v:shape id="Freeform 102" o:spid="_x0000_s1042" style="position:absolute;left:9430;top:134;width:118;height:1380;visibility:visible;mso-wrap-style:square;v-text-anchor:top" coordsize="118,1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+i8MA&#10;AADcAAAADwAAAGRycy9kb3ducmV2LnhtbERPTWvCQBC9F/wPywi91Y2WFo3ZSBEKpYeCUdTjmB2T&#10;aHY27K4a/323UPA2j/c52aI3rbiS841lBeNRAoK4tLrhSsFm/fkyBeEDssbWMim4k4dFPnjKMNX2&#10;xiu6FqESMYR9igrqELpUSl/WZNCPbEccuaN1BkOErpLa4S2Gm1ZOkuRdGmw4NtTY0bKm8lxcjIJy&#10;Nd3P3vTl7r53m8K8/mwPy9NEqedh/zEHEagPD/G/+0vH+ckY/p6JF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A+i8MAAADcAAAADwAAAAAAAAAAAAAAAACYAgAAZHJzL2Rv&#10;d25yZXYueG1sUEsFBgAAAAAEAAQA9QAAAIgDAAAAAA==&#10;" path="m,l,1380r117,l117,,,xe" fillcolor="#8063a1" stroked="f">
                  <v:path arrowok="t" o:connecttype="custom" o:connectlocs="0,134;0,1514;117,1514;117,134;0,134" o:connectangles="0,0,0,0,0"/>
                </v:shape>
                <v:shape id="Freeform 101" o:spid="_x0000_s1043" style="position:absolute;left:7032;top:144;width:0;height:1370;visibility:visible;mso-wrap-style:square;v-text-anchor:top" coordsize="0,1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UY+MQA&#10;AADcAAAADwAAAGRycy9kb3ducmV2LnhtbESPQWvCQBCF7wX/wzKCt7pRUCR1lVKQFgOVRqHXITvN&#10;hmZnQ2bV+O+7gtDbDO/N+96st4Nv1YV6aQIbmE0zUMRVsA3XBk7H3fMKlERki21gMnAjge1m9LTG&#10;3IYrf9GljLVKISw5GnAxdrnWUjnyKNPQESftJ/QeY1r7Wtserynct3qeZUvtseFEcNjRm6Pqtzz7&#10;xO3kvDodZS/l4vDtqoKK9+LTmMl4eH0BFWmI/+bH9YdN9bM53J9JE+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6VGPjEAAAA3AAAAA8AAAAAAAAAAAAAAAAAmAIAAGRycy9k&#10;b3ducmV2LnhtbFBLBQYAAAAABAAEAPUAAACJAwAAAAA=&#10;" path="m,l,1370e" filled="f" strokecolor="#858585" strokeweight=".72pt">
                  <v:path arrowok="t" o:connecttype="custom" o:connectlocs="0,144;0,1514" o:connectangles="0,0"/>
                </v:shape>
                <v:shape id="Freeform 100" o:spid="_x0000_s1044" style="position:absolute;left:6979;top:1514;width:53;height:0;visibility:visible;mso-wrap-style:square;v-text-anchor:top" coordsize="5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5mL8QA&#10;AADcAAAADwAAAGRycy9kb3ducmV2LnhtbESPQWsCMRCF74X+hzAFb5qtUiurUYqu0ItQ14LXcTPd&#10;LN1MliS623/fCIXeZnjvffNmtRlsK27kQ+NYwfMkA0FcOd1wreDztB8vQISIrLF1TAp+KMBm/fiw&#10;wly7no90K2MtEoRDjgpMjF0uZagMWQwT1xEn7ct5izGtvpbaY5/gtpXTLJtLiw2nCwY72hqqvsur&#10;TRTpd31xMLJ4aV4LLk4fl925V2r0NLwtQUQa4r/5L/2uU/1sBvdn0gR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uZi/EAAAA3AAAAA8AAAAAAAAAAAAAAAAAmAIAAGRycy9k&#10;b3ducmV2LnhtbFBLBQYAAAAABAAEAPUAAACJAwAAAAA=&#10;" path="m,l53,e" filled="f" strokecolor="#858585" strokeweight=".72pt">
                  <v:path arrowok="t" o:connecttype="custom" o:connectlocs="0,0;53,0" o:connectangles="0,0"/>
                </v:shape>
                <v:shape id="Freeform 99" o:spid="_x0000_s1045" style="position:absolute;left:6979;top:1133;width:53;height:0;visibility:visible;mso-wrap-style:square;v-text-anchor:top" coordsize="5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f+W8QA&#10;AADcAAAADwAAAGRycy9kb3ducmV2LnhtbESPQWsCMRCF74X+hzAFb5qtWCurUYqu0ItQ14LXcTPd&#10;LN1MliS623/fCIXeZnjvffNmtRlsK27kQ+NYwfMkA0FcOd1wreDztB8vQISIrLF1TAp+KMBm/fiw&#10;wly7no90K2MtEoRDjgpMjF0uZagMWQwT1xEn7ct5izGtvpbaY5/gtpXTLJtLiw2nCwY72hqqvsur&#10;TRTpd31xMLJ4aV4LLk4fl925V2r0NLwtQUQa4r/5L/2uU/1sBvdn0gR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H/lvEAAAA3AAAAA8AAAAAAAAAAAAAAAAAmAIAAGRycy9k&#10;b3ducmV2LnhtbFBLBQYAAAAABAAEAPUAAACJAwAAAAA=&#10;" path="m,l53,e" filled="f" strokecolor="#858585" strokeweight=".72pt">
                  <v:path arrowok="t" o:connecttype="custom" o:connectlocs="0,0;53,0" o:connectangles="0,0"/>
                </v:shape>
                <v:shape id="Freeform 98" o:spid="_x0000_s1046" style="position:absolute;left:6979;top:753;width:53;height:0;visibility:visible;mso-wrap-style:square;v-text-anchor:top" coordsize="5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tbwMQA&#10;AADcAAAADwAAAGRycy9kb3ducmV2LnhtbESPzWrDMBCE74G8g9hAb4mcQJrgRjYhcaGXQvMDuW6t&#10;rWVqrYykxu7bV4VCb7vMzLezu3K0nbiTD61jBctFBoK4drrlRsH18jzfgggRWWPnmBR8U4CymE52&#10;mGs38Inu59iIBOGQowITY59LGWpDFsPC9cRJ+3DeYkyrb6T2OCS47eQqyx6lxZbTBYM9HQzVn+cv&#10;myjSH4fq1chq3W4qri5v78fboNTDbNw/gYg0xn/zX/pFp/rZGn6fSRPI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LW8DEAAAA3AAAAA8AAAAAAAAAAAAAAAAAmAIAAGRycy9k&#10;b3ducmV2LnhtbFBLBQYAAAAABAAEAPUAAACJAwAAAAA=&#10;" path="m,l53,e" filled="f" strokecolor="#858585" strokeweight=".72pt">
                  <v:path arrowok="t" o:connecttype="custom" o:connectlocs="0,0;53,0" o:connectangles="0,0"/>
                </v:shape>
                <v:shape id="Freeform 97" o:spid="_x0000_s1047" style="position:absolute;left:6979;top:374;width:53;height:0;visibility:visible;mso-wrap-style:square;v-text-anchor:top" coordsize="5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nFt8MA&#10;AADcAAAADwAAAGRycy9kb3ducmV2LnhtbESPQWsCMRCF7wX/Qxiht5pVqJXVKKJb6EVoVfA6bsbN&#10;4mayJKm7/femIHib4b33zZvFqreNuJEPtWMF41EGgrh0uuZKwfHw+TYDESKyxsYxKfijAKvl4GWB&#10;uXYd/9BtHyuRIBxyVGBibHMpQ2nIYhi5ljhpF+ctxrT6SmqPXYLbRk6ybCot1pwuGGxpY6i87n9t&#10;oki/7YqdkcV7/VFwcfg+b0+dUq/Dfj0HEamPT/Mj/aVT/WwK/8+kCe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nFt8MAAADcAAAADwAAAAAAAAAAAAAAAACYAgAAZHJzL2Rv&#10;d25yZXYueG1sUEsFBgAAAAAEAAQA9QAAAIgDAAAAAA==&#10;" path="m,l53,e" filled="f" strokecolor="#858585" strokeweight=".72pt">
                  <v:path arrowok="t" o:connecttype="custom" o:connectlocs="0,0;53,0" o:connectangles="0,0"/>
                </v:shape>
                <v:shape id="Freeform 96" o:spid="_x0000_s1048" style="position:absolute;left:7032;top:1514;width:2604;height:0;visibility:visible;mso-wrap-style:square;v-text-anchor:top" coordsize="260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vSL8EA&#10;AADcAAAADwAAAGRycy9kb3ducmV2LnhtbERPzYrCMBC+L/gOYQRva1oPulSjqKAo7mFbfYChGdtq&#10;MylN1OrTbxYWvM3H9zuzRWdqcafWVZYVxMMIBHFudcWFgtNx8/kFwnlkjbVlUvAkB4t572OGibYP&#10;Tume+UKEEHYJKii9bxIpXV6SQTe0DXHgzrY16ANsC6lbfIRwU8tRFI2lwYpDQ4kNrUvKr9nNKMBi&#10;GV/Sw/57+/NaZW6sY7uqY6UG/W45BeGp82/xv3unw/xoAn/PhAvk/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ML0i/BAAAA3AAAAA8AAAAAAAAAAAAAAAAAmAIAAGRycy9kb3du&#10;cmV2LnhtbFBLBQYAAAAABAAEAPUAAACGAwAAAAA=&#10;" path="m,l2604,e" filled="f" strokecolor="#858585" strokeweight=".72pt">
                  <v:path arrowok="t" o:connecttype="custom" o:connectlocs="0,0;2604,0" o:connectangles="0,0"/>
                </v:shape>
                <v:shape id="Freeform 95" o:spid="_x0000_s1049" style="position:absolute;left:7032;top:1514;width:0;height:50;visibility:visible;mso-wrap-style:square;v-text-anchor:top" coordsize="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sdR8QA&#10;AADcAAAADwAAAGRycy9kb3ducmV2LnhtbESPQWvCQBCF7wX/wzKCt7oxQpHoGkQsFGoLag/1NmTH&#10;ZDE7G7JbTf9951DwNo9535s3q3LwrbpRH11gA7NpBoq4CtZxbeDr9Pq8ABUTssU2MBn4pQjlevS0&#10;wsKGOx/odky1khCOBRpoUuoKrWPVkMc4DR2x7C6h95hE9rW2Pd4l3Lc6z7IX7dGxXGiwo21D1fX4&#10;46XG52nnzh/0fuB9lbvvlgc9nxszGQ+bJahEQ3qY/+k3K1wmbeUZmUCv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bHUfEAAAA3AAAAA8AAAAAAAAAAAAAAAAAmAIAAGRycy9k&#10;b3ducmV2LnhtbFBLBQYAAAAABAAEAPUAAACJAwAAAAA=&#10;" path="m,l,51e" filled="f" strokecolor="#858585" strokeweight=".72pt">
                  <v:path arrowok="t" o:connecttype="custom" o:connectlocs="0,1514;0,1565" o:connectangles="0,0"/>
                </v:shape>
                <v:shape id="Freeform 94" o:spid="_x0000_s1050" style="position:absolute;left:7682;top:1514;width:0;height:50;visibility:visible;mso-wrap-style:square;v-text-anchor:top" coordsize="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e43MUA&#10;AADcAAAADwAAAGRycy9kb3ducmV2LnhtbESPQWsCMRCF74X+hzAFb91sFaRujVJKBUEtuNtDexs2&#10;093QzWRJoq7/3giCtxne+968mS8H24kj+WAcK3jJchDEtdOGGwXf1er5FUSIyBo7x6TgTAGWi8eH&#10;ORbanXhPxzI2IoVwKFBBG2NfSBnqliyGzPXESftz3mJMq2+k9nhK4baT4zyfSouG04UWe/poqf4v&#10;DzbV+Ko+ze+ONnve1mPz0/EgJxOlRk/D+xuISEO8m2/0Wicun8H1mTSBXF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F7jcxQAAANwAAAAPAAAAAAAAAAAAAAAAAJgCAABkcnMv&#10;ZG93bnJldi54bWxQSwUGAAAAAAQABAD1AAAAigMAAAAA&#10;" path="m,l,51e" filled="f" strokecolor="#858585" strokeweight=".72pt">
                  <v:path arrowok="t" o:connecttype="custom" o:connectlocs="0,1514;0,1565" o:connectangles="0,0"/>
                </v:shape>
                <v:shape id="Freeform 93" o:spid="_x0000_s1051" style="position:absolute;left:8333;top:1514;width:0;height:50;visibility:visible;mso-wrap-style:square;v-text-anchor:top" coordsize="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SHnMQA&#10;AADcAAAADwAAAGRycy9kb3ducmV2LnhtbESPT2sCQQzF7wW/wxDBW51VocjqKEUUBK3gn4O9hZ10&#10;d+hOZtkZdfvtm4PgLY+838vLfNn5Wt2pjS6wgdEwA0VcBOu4NHA5b96noGJCtlgHJgN/FGG56L3N&#10;MbfhwUe6n1KpJIRjjgaqlJpc61hU5DEOQ0Msu5/Qekwi21LbFh8S7ms9zrIP7dGxXKiwoVVFxe/p&#10;5qXG4bx231+0O/K+GLtrzZ2eTIwZ9LvPGahEXXqZn/TWCjeS+vKMTK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0h5zEAAAA3AAAAA8AAAAAAAAAAAAAAAAAmAIAAGRycy9k&#10;b3ducmV2LnhtbFBLBQYAAAAABAAEAPUAAACJAwAAAAA=&#10;" path="m,l,51e" filled="f" strokecolor="#858585" strokeweight=".72pt">
                  <v:path arrowok="t" o:connecttype="custom" o:connectlocs="0,1514;0,1565" o:connectangles="0,0"/>
                </v:shape>
                <v:shape id="Freeform 92" o:spid="_x0000_s1052" style="position:absolute;left:8986;top:1514;width:0;height:50;visibility:visible;mso-wrap-style:square;v-text-anchor:top" coordsize="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giB8UA&#10;AADcAAAADwAAAGRycy9kb3ducmV2LnhtbESPQWvDMAyF74P+B6PCbouTFkbJ6pYxWhhsHSTpobuJ&#10;WE1MYznEXpP9+3ow6E3ive/pab2dbCeuNHjjWEGWpCCIa6cNNwqO1f5pBcIHZI2dY1LwSx62m9nD&#10;GnPtRi7oWoZGxBD2OSpoQ+hzKX3dkkWfuJ44amc3WAxxHRqpBxxjuO3kIk2fpUXD8UKLPb21VF/K&#10;HxtrfFU7832gj4I/64U5dTzJ5VKpx/n0+gIi0BTu5n/6XUcuy+DvmTiB3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uCIHxQAAANwAAAAPAAAAAAAAAAAAAAAAAJgCAABkcnMv&#10;ZG93bnJldi54bWxQSwUGAAAAAAQABAD1AAAAigMAAAAA&#10;" path="m,l,51e" filled="f" strokecolor="#858585" strokeweight=".72pt">
                  <v:path arrowok="t" o:connecttype="custom" o:connectlocs="0,1514;0,1565" o:connectangles="0,0"/>
                </v:shape>
                <v:shape id="Freeform 91" o:spid="_x0000_s1053" style="position:absolute;left:9636;top:1514;width:0;height:50;visibility:visible;mso-wrap-style:square;v-text-anchor:top" coordsize="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q8cMMA&#10;AADcAAAADwAAAGRycy9kb3ducmV2LnhtbESPQYvCMBCF74L/IYzgTVMryFKNIqIg6ArqHtbb0Ixt&#10;sJmUJmr99xtB2NsM731v3swWra3EgxpvHCsYDRMQxLnThgsFP+fN4AuED8gaK8ek4EUeFvNuZ4aZ&#10;dk8+0uMUChFD2GeooAyhzqT0eUkW/dDVxFG7usZiiGtTSN3gM4bbSqZJMpEWDccLJda0Kim/ne42&#10;1jic1+byTbsj7/PU/FbcyvFYqX6vXU5BBGrDv/lDb3XkRim8n4kTy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q8cMMAAADcAAAADwAAAAAAAAAAAAAAAACYAgAAZHJzL2Rv&#10;d25yZXYueG1sUEsFBgAAAAAEAAQA9QAAAIgDAAAAAA==&#10;" path="m,l,51e" filled="f" strokecolor="#858585" strokeweight=".72pt">
                  <v:path arrowok="t" o:connecttype="custom" o:connectlocs="0,1514;0,1565" o:connectangles="0,0"/>
                </v:shape>
                <v:shape id="Freeform 90" o:spid="_x0000_s1054" style="position:absolute;left:6979;top:-5;width:53;height:0;visibility:visible;mso-wrap-style:square;v-text-anchor:top" coordsize="5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fw8sQA&#10;AADcAAAADwAAAGRycy9kb3ducmV2LnhtbESPT2sCMRDF7wW/QxjBW83aYpXVKFJX6KVQ/4DXcTNu&#10;FjeTJUnd7bc3hUJvM7z3fvNmue5tI+7kQ+1YwWScgSAuna65UnA67p7nIEJE1tg4JgU/FGC9Gjwt&#10;Mdeu4z3dD7ESCcIhRwUmxjaXMpSGLIaxa4mTdnXeYkyrr6T22CW4beRLlr1JizWnCwZbejdU3g7f&#10;NlGk33bFp5HFtJ4VXBy/Lttzp9Ro2G8WICL18d/8l/7Qqf7kFX6fSRPI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38PLEAAAA3AAAAA8AAAAAAAAAAAAAAAAAmAIAAGRycy9k&#10;b3ducmV2LnhtbFBLBQYAAAAABAAEAPUAAACJAwAAAAA=&#10;" path="m,l53,e" filled="f" strokecolor="#858585" strokeweight=".72pt">
                  <v:path arrowok="t" o:connecttype="custom" o:connectlocs="0,0;53,0" o:connectangles="0,0"/>
                </v:shape>
                <v:shape id="Freeform 89" o:spid="_x0000_s1055" style="position:absolute;left:7007;top:-225;width:384;height:369;visibility:visible;mso-wrap-style:square;v-text-anchor:top" coordsize="384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7ckcEA&#10;AADcAAAADwAAAGRycy9kb3ducmV2LnhtbERPTWvCQBC9C/0PywjedKPYEqOrFEUpPdXUg8chO82m&#10;ZmdDdjXx33cFobd5vM9ZbXpbixu1vnKsYDpJQBAXTldcKjh978cpCB+QNdaOScGdPGzWL4MVZtp1&#10;fKRbHkoRQ9hnqMCE0GRS+sKQRT9xDXHkflxrMUTYllK32MVwW8tZkrxJixXHBoMNbQ0Vl/xqFdiD&#10;S46LEsNr2vx+ng/2y+zyTqnRsH9fggjUh3/x0/2h4/zpHB7PxAv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CO3JHBAAAA3AAAAA8AAAAAAAAAAAAAAAAAmAIAAGRycy9kb3du&#10;cmV2LnhtbFBLBQYAAAAABAAEAPUAAACGAwAAAAA=&#10;" path="m,369r384,l384,,,,,369xe" stroked="f">
                  <v:path arrowok="t" o:connecttype="custom" o:connectlocs="0,144;384,144;384,-225;0,-225;0,144" o:connectangles="0,0,0,0,0"/>
                </v:shape>
                <v:shape id="Picture 88" o:spid="_x0000_s1056" type="#_x0000_t75" style="position:absolute;left:7008;top:-154;width:384;height:2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iWLZfDAAAA3AAAAA8AAABkcnMvZG93bnJldi54bWxET81qwkAQvgt9h2UKvelGwbakWaUVtPFQ&#10;oTYPMGTHJJqdXbPbmL59VxC8zcf3O9lyMK3oqfONZQXTSQKCuLS64UpB8bMev4LwAVlja5kU/JGH&#10;5eJhlGGq7YW/qd+HSsQQ9ikqqENwqZS+rMmgn1hHHLmD7QyGCLtK6g4vMdy0cpYkz9Jgw7GhRker&#10;msrT/tcoyD+/jvhybjZ9cXQu37EbPtqtUk+Pw/sbiEBDuItv7lzH+dM5XJ+JF8jF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JYtl8MAAADcAAAADwAAAAAAAAAAAAAAAACf&#10;AgAAZHJzL2Rvd25yZXYueG1sUEsFBgAAAAAEAAQA9wAAAI8DAAAAAA==&#10;">
                  <v:imagedata r:id="rId14" o:title=""/>
                </v:shape>
                <v:shape id="Freeform 87" o:spid="_x0000_s1057" style="position:absolute;left:10037;top:1329;width:89;height:0;visibility:visible;mso-wrap-style:square;v-text-anchor:top" coordsize="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Bl6b8A&#10;AADcAAAADwAAAGRycy9kb3ducmV2LnhtbERPTWsCMRC9F/ofwhR6q9kVKmVrFCsUWnrStfdhM26i&#10;m0lIoq7/3hSE3ubxPme+HN0gzhST9aygnlQgiDuvLfcKdu3nyxuIlJE1Dp5JwZUSLBePD3NstL/w&#10;hs7b3IsSwqlBBSbn0EiZOkMO08QH4sLtfXSYC4y91BEvJdwNclpVM+nQcmkwGGhtqDtuT07Ba2hT&#10;DOvfH9u18ePbyvFQW6PU89O4egeRacz/4rv7S5f59Qz+nikXyMU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G4GXpvwAAANwAAAAPAAAAAAAAAAAAAAAAAJgCAABkcnMvZG93bnJl&#10;di54bWxQSwUGAAAAAAQABAD1AAAAhAMAAAAA&#10;" path="m,l89,e" filled="f" strokecolor="#8063a1" strokeweight="4.42pt">
                  <v:path arrowok="t" o:connecttype="custom" o:connectlocs="0,0;89,0" o:connectangles="0,0"/>
                </v:shape>
                <v:shape id="Picture 86" o:spid="_x0000_s1058" type="#_x0000_t75" style="position:absolute;left:9660;top:1305;width:384;height:2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cIFnvCAAAA3AAAAA8AAABkcnMvZG93bnJldi54bWxET0tuwjAQ3VfqHaypxK44dAEoxUS0Em1Y&#10;gFTKAUbxNB/isYndEG6PkZDYzdP7ziIbTCt66nxtWcFknIAgLqyuuVRw+F2/zkH4gKyxtUwKLuQh&#10;Wz4/LTDV9sw/1O9DKWII+xQVVCG4VEpfVGTQj60jjtyf7QyGCLtS6g7PMdy08i1JptJgzbGhQkef&#10;FRXH/b9RkH9vG5yd6q/+0DiX79gNH+1GqdHLsHoHEWgID/Hdnes4fzKD2zPxArm8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HCBZ7wgAAANwAAAAPAAAAAAAAAAAAAAAAAJ8C&#10;AABkcnMvZG93bnJldi54bWxQSwUGAAAAAAQABAD3AAAAjgMAAAAA&#10;">
                  <v:imagedata r:id="rId14" o:title=""/>
                </v:shape>
                <w10:wrap anchorx="page"/>
              </v:group>
            </w:pict>
          </mc:Fallback>
        </mc:AlternateContent>
      </w:r>
      <w:r w:rsidR="00091453">
        <w:rPr>
          <w:rFonts w:ascii="Calibri" w:eastAsia="Calibri" w:hAnsi="Calibri" w:cs="Calibri"/>
          <w:position w:val="1"/>
          <w:sz w:val="16"/>
          <w:szCs w:val="16"/>
        </w:rPr>
        <w:t>16</w:t>
      </w:r>
      <w:r w:rsidR="00091453">
        <w:rPr>
          <w:rFonts w:ascii="Calibri" w:eastAsia="Calibri" w:hAnsi="Calibri" w:cs="Calibri"/>
          <w:spacing w:val="1"/>
          <w:position w:val="1"/>
          <w:sz w:val="16"/>
          <w:szCs w:val="16"/>
        </w:rPr>
        <w:t>,</w:t>
      </w:r>
      <w:r w:rsidR="00091453">
        <w:rPr>
          <w:rFonts w:ascii="Calibri" w:eastAsia="Calibri" w:hAnsi="Calibri" w:cs="Calibri"/>
          <w:position w:val="1"/>
          <w:sz w:val="16"/>
          <w:szCs w:val="16"/>
        </w:rPr>
        <w:t>28</w:t>
      </w:r>
    </w:p>
    <w:p w14:paraId="23831E62" w14:textId="77777777" w:rsidR="00F91831" w:rsidRDefault="00091453">
      <w:pPr>
        <w:spacing w:before="9" w:line="220" w:lineRule="exact"/>
        <w:rPr>
          <w:sz w:val="22"/>
          <w:szCs w:val="22"/>
        </w:rPr>
      </w:pPr>
      <w:r>
        <w:br w:type="column"/>
      </w:r>
    </w:p>
    <w:p w14:paraId="78316E17" w14:textId="2E694689" w:rsidR="00F91831" w:rsidRDefault="00A95DEB">
      <w:pPr>
        <w:spacing w:line="469" w:lineRule="auto"/>
        <w:ind w:left="358" w:right="200"/>
        <w:jc w:val="both"/>
        <w:rPr>
          <w:rFonts w:ascii="Calibri" w:eastAsia="Calibri" w:hAnsi="Calibri" w:cs="Calibri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1" locked="0" layoutInCell="1" allowOverlap="1" wp14:anchorId="766B264F" wp14:editId="670E65EE">
                <wp:simplePos x="0" y="0"/>
                <wp:positionH relativeFrom="page">
                  <wp:posOffset>6373495</wp:posOffset>
                </wp:positionH>
                <wp:positionV relativeFrom="paragraph">
                  <wp:posOffset>67310</wp:posOffset>
                </wp:positionV>
                <wp:extent cx="56515" cy="0"/>
                <wp:effectExtent l="29845" t="29210" r="37465" b="37465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15" cy="0"/>
                          <a:chOff x="10037" y="106"/>
                          <a:chExt cx="89" cy="0"/>
                        </a:xfrm>
                      </wpg:grpSpPr>
                      <wps:wsp>
                        <wps:cNvPr id="84" name="Freeform 84"/>
                        <wps:cNvSpPr>
                          <a:spLocks/>
                        </wps:cNvSpPr>
                        <wps:spPr bwMode="auto">
                          <a:xfrm>
                            <a:off x="10037" y="106"/>
                            <a:ext cx="89" cy="0"/>
                          </a:xfrm>
                          <a:custGeom>
                            <a:avLst/>
                            <a:gdLst>
                              <a:gd name="T0" fmla="+- 0 10037 10037"/>
                              <a:gd name="T1" fmla="*/ T0 w 89"/>
                              <a:gd name="T2" fmla="+- 0 10126 10037"/>
                              <a:gd name="T3" fmla="*/ T2 w 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"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</a:path>
                            </a:pathLst>
                          </a:custGeom>
                          <a:noFill/>
                          <a:ln w="57658">
                            <a:solidFill>
                              <a:srgbClr val="4F81B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3" o:spid="_x0000_s1026" style="position:absolute;margin-left:501.85pt;margin-top:5.3pt;width:4.45pt;height:0;z-index:-251671040;mso-position-horizontal-relative:page" coordorigin="10037,106" coordsize="8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">
                <v:shape id="Freeform 84" o:spid="_x0000_s1027" style="position:absolute;left:10037;top:106;width:89;height:0;visibility:visible;mso-wrap-style:square;v-text-anchor:top" coordsize="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xmb8QA&#10;AADbAAAADwAAAGRycy9kb3ducmV2LnhtbESPQWvCQBSE7wX/w/KE3urGIlVSV1GhaPVk7CW3R/Y1&#10;Sc2+jdltEv+9Kwgeh5n5hpkve1OJlhpXWlYwHkUgiDOrS84V/Jy+3mYgnEfWWFkmBVdysFwMXuYY&#10;a9vxkdrE5yJA2MWooPC+jqV0WUEG3cjWxMH7tY1BH2STS91gF+Cmku9R9CENlhwWCqxpU1B2Tv6N&#10;gsufMccuTdv1Vm6m7ju9HJLdXqnXYb/6BOGp98/wo73TCmYTuH8JP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sZm/EAAAA2wAAAA8AAAAAAAAAAAAAAAAAmAIAAGRycy9k&#10;b3ducmV2LnhtbFBLBQYAAAAABAAEAPUAAACJAwAAAAA=&#10;" path="m,l89,e" filled="f" strokecolor="#4f81bc" strokeweight="4.54pt">
                  <v:path arrowok="t" o:connecttype="custom" o:connectlocs="0,0;89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1" locked="0" layoutInCell="1" allowOverlap="1" wp14:anchorId="07A9A967" wp14:editId="38B6983E">
                <wp:simplePos x="0" y="0"/>
                <wp:positionH relativeFrom="page">
                  <wp:posOffset>6373495</wp:posOffset>
                </wp:positionH>
                <wp:positionV relativeFrom="paragraph">
                  <wp:posOffset>309880</wp:posOffset>
                </wp:positionV>
                <wp:extent cx="56515" cy="0"/>
                <wp:effectExtent l="29845" t="33655" r="37465" b="3302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15" cy="0"/>
                          <a:chOff x="10037" y="488"/>
                          <a:chExt cx="89" cy="0"/>
                        </a:xfrm>
                      </wpg:grpSpPr>
                      <wps:wsp>
                        <wps:cNvPr id="82" name="Freeform 82"/>
                        <wps:cNvSpPr>
                          <a:spLocks/>
                        </wps:cNvSpPr>
                        <wps:spPr bwMode="auto">
                          <a:xfrm>
                            <a:off x="10037" y="488"/>
                            <a:ext cx="89" cy="0"/>
                          </a:xfrm>
                          <a:custGeom>
                            <a:avLst/>
                            <a:gdLst>
                              <a:gd name="T0" fmla="+- 0 10037 10037"/>
                              <a:gd name="T1" fmla="*/ T0 w 89"/>
                              <a:gd name="T2" fmla="+- 0 10126 10037"/>
                              <a:gd name="T3" fmla="*/ T2 w 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"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</a:path>
                            </a:pathLst>
                          </a:custGeom>
                          <a:noFill/>
                          <a:ln w="57658">
                            <a:solidFill>
                              <a:srgbClr val="C050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1" o:spid="_x0000_s1026" style="position:absolute;margin-left:501.85pt;margin-top:24.4pt;width:4.45pt;height:0;z-index:-251670016;mso-position-horizontal-relative:page" coordorigin="10037,488" coordsize="8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">
                <v:shape id="Freeform 82" o:spid="_x0000_s1027" style="position:absolute;left:10037;top:488;width:89;height:0;visibility:visible;mso-wrap-style:square;v-text-anchor:top" coordsize="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04mMAA&#10;AADbAAAADwAAAGRycy9kb3ducmV2LnhtbESPzYoCMRCE74LvEFrYm2YUdpHRKCosrEfHn3MzaZPB&#10;SWdIoo5vv1lY8FhU1VfUct27VjwoxMazgumkAEFce92wUXA6fo/nIGJC1th6JgUvirBeDQdLLLV/&#10;8oEeVTIiQziWqMCm1JVSxtqSwzjxHXH2rj44TFkGI3XAZ4a7Vs6K4ks6bDgvWOxoZ6m+VXenILrL&#10;xeyo/jxr3IR9pbcnYw9KfYz6zQJEoj69w//tH61gPoO/L/kHyN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R04mMAAAADbAAAADwAAAAAAAAAAAAAAAACYAgAAZHJzL2Rvd25y&#10;ZXYueG1sUEsFBgAAAAAEAAQA9QAAAIUDAAAAAA==&#10;" path="m,l89,e" filled="f" strokecolor="#c0504d" strokeweight="4.54pt">
                  <v:path arrowok="t" o:connecttype="custom" o:connectlocs="0,0;89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1" locked="0" layoutInCell="1" allowOverlap="1" wp14:anchorId="12D48772" wp14:editId="31E32819">
                <wp:simplePos x="0" y="0"/>
                <wp:positionH relativeFrom="page">
                  <wp:posOffset>6373495</wp:posOffset>
                </wp:positionH>
                <wp:positionV relativeFrom="paragraph">
                  <wp:posOffset>552450</wp:posOffset>
                </wp:positionV>
                <wp:extent cx="56515" cy="0"/>
                <wp:effectExtent l="29845" t="28575" r="37465" b="28575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15" cy="0"/>
                          <a:chOff x="10037" y="870"/>
                          <a:chExt cx="89" cy="0"/>
                        </a:xfrm>
                      </wpg:grpSpPr>
                      <wps:wsp>
                        <wps:cNvPr id="80" name="Freeform 80"/>
                        <wps:cNvSpPr>
                          <a:spLocks/>
                        </wps:cNvSpPr>
                        <wps:spPr bwMode="auto">
                          <a:xfrm>
                            <a:off x="10037" y="870"/>
                            <a:ext cx="89" cy="0"/>
                          </a:xfrm>
                          <a:custGeom>
                            <a:avLst/>
                            <a:gdLst>
                              <a:gd name="T0" fmla="+- 0 10037 10037"/>
                              <a:gd name="T1" fmla="*/ T0 w 89"/>
                              <a:gd name="T2" fmla="+- 0 10126 10037"/>
                              <a:gd name="T3" fmla="*/ T2 w 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"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</a:path>
                            </a:pathLst>
                          </a:custGeom>
                          <a:noFill/>
                          <a:ln w="56134">
                            <a:solidFill>
                              <a:srgbClr val="9BBA5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9" o:spid="_x0000_s1026" style="position:absolute;margin-left:501.85pt;margin-top:43.5pt;width:4.45pt;height:0;z-index:-251668992;mso-position-horizontal-relative:page" coordorigin="10037,870" coordsize="8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">
                <v:shape id="Freeform 80" o:spid="_x0000_s1027" style="position:absolute;left:10037;top:870;width:89;height:0;visibility:visible;mso-wrap-style:square;v-text-anchor:top" coordsize="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AT6sEA&#10;AADbAAAADwAAAGRycy9kb3ducmV2LnhtbERPTWvCQBC9F/wPywi91UmtlJC6SomWiuChWu9jdkyC&#10;2dmQXTX6691DocfH+57Oe9uoC3e+dqLhdZSAYimcqaXU8Lv7eklB+UBiqHHCGm7sYT4bPE0pM+4q&#10;P3zZhlLFEPEZaahCaDNEX1RsyY9cyxK5o+sshQi7Ek1H1xhuGxwnyTtaqiU2VNRyXnFx2p6tBsTd&#10;Gjffm+U9n6T8lu/3i+Oh0fp52H9+gArch3/xn3tlNKRxffwSfwDO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gE+rBAAAA2wAAAA8AAAAAAAAAAAAAAAAAmAIAAGRycy9kb3du&#10;cmV2LnhtbFBLBQYAAAAABAAEAPUAAACGAwAAAAA=&#10;" path="m,l89,e" filled="f" strokecolor="#9bba58" strokeweight="4.42pt">
                  <v:path arrowok="t" o:connecttype="custom" o:connectlocs="0,0;89,0" o:connectangles="0,0"/>
                </v:shape>
                <w10:wrap anchorx="page"/>
              </v:group>
            </w:pict>
          </mc:Fallback>
        </mc:AlternateConten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J</w:t>
      </w:r>
      <w:r w:rsidR="00091453">
        <w:rPr>
          <w:rFonts w:ascii="Calibri" w:eastAsia="Calibri" w:hAnsi="Calibri" w:cs="Calibri"/>
          <w:sz w:val="16"/>
          <w:szCs w:val="16"/>
        </w:rPr>
        <w:t>1 =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 w:rsidR="00091453">
        <w:rPr>
          <w:rFonts w:ascii="Calibri" w:eastAsia="Calibri" w:hAnsi="Calibri" w:cs="Calibri"/>
          <w:sz w:val="16"/>
          <w:szCs w:val="16"/>
        </w:rPr>
        <w:t xml:space="preserve">40 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c</w:t>
      </w:r>
      <w:r w:rsidR="00091453">
        <w:rPr>
          <w:rFonts w:ascii="Calibri" w:eastAsia="Calibri" w:hAnsi="Calibri" w:cs="Calibri"/>
          <w:sz w:val="16"/>
          <w:szCs w:val="16"/>
        </w:rPr>
        <w:t>m</w:t>
      </w:r>
      <w:r w:rsidR="00091453"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 w:rsidR="00091453">
        <w:rPr>
          <w:rFonts w:ascii="Calibri" w:eastAsia="Calibri" w:hAnsi="Calibri" w:cs="Calibri"/>
          <w:sz w:val="16"/>
          <w:szCs w:val="16"/>
        </w:rPr>
        <w:t xml:space="preserve">x </w:t>
      </w:r>
      <w:r w:rsidR="00091453">
        <w:rPr>
          <w:rFonts w:ascii="Calibri" w:eastAsia="Calibri" w:hAnsi="Calibri" w:cs="Calibri"/>
          <w:spacing w:val="-2"/>
          <w:sz w:val="16"/>
          <w:szCs w:val="16"/>
        </w:rPr>
        <w:t>1</w:t>
      </w:r>
      <w:r w:rsidR="00091453">
        <w:rPr>
          <w:rFonts w:ascii="Calibri" w:eastAsia="Calibri" w:hAnsi="Calibri" w:cs="Calibri"/>
          <w:sz w:val="16"/>
          <w:szCs w:val="16"/>
        </w:rPr>
        <w:t xml:space="preserve">5 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c</w:t>
      </w:r>
      <w:r w:rsidR="00091453">
        <w:rPr>
          <w:rFonts w:ascii="Calibri" w:eastAsia="Calibri" w:hAnsi="Calibri" w:cs="Calibri"/>
          <w:sz w:val="16"/>
          <w:szCs w:val="16"/>
        </w:rPr>
        <w:t xml:space="preserve">m 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J</w:t>
      </w:r>
      <w:r w:rsidR="00091453">
        <w:rPr>
          <w:rFonts w:ascii="Calibri" w:eastAsia="Calibri" w:hAnsi="Calibri" w:cs="Calibri"/>
          <w:sz w:val="16"/>
          <w:szCs w:val="16"/>
        </w:rPr>
        <w:t>2 =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 w:rsidR="00091453">
        <w:rPr>
          <w:rFonts w:ascii="Calibri" w:eastAsia="Calibri" w:hAnsi="Calibri" w:cs="Calibri"/>
          <w:sz w:val="16"/>
          <w:szCs w:val="16"/>
        </w:rPr>
        <w:t xml:space="preserve">40 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c</w:t>
      </w:r>
      <w:r w:rsidR="00091453">
        <w:rPr>
          <w:rFonts w:ascii="Calibri" w:eastAsia="Calibri" w:hAnsi="Calibri" w:cs="Calibri"/>
          <w:sz w:val="16"/>
          <w:szCs w:val="16"/>
        </w:rPr>
        <w:t>m</w:t>
      </w:r>
      <w:r w:rsidR="00091453"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 w:rsidR="00091453">
        <w:rPr>
          <w:rFonts w:ascii="Calibri" w:eastAsia="Calibri" w:hAnsi="Calibri" w:cs="Calibri"/>
          <w:sz w:val="16"/>
          <w:szCs w:val="16"/>
        </w:rPr>
        <w:t xml:space="preserve">x </w:t>
      </w:r>
      <w:r w:rsidR="00091453">
        <w:rPr>
          <w:rFonts w:ascii="Calibri" w:eastAsia="Calibri" w:hAnsi="Calibri" w:cs="Calibri"/>
          <w:spacing w:val="-2"/>
          <w:sz w:val="16"/>
          <w:szCs w:val="16"/>
        </w:rPr>
        <w:t>2</w:t>
      </w:r>
      <w:r w:rsidR="00091453">
        <w:rPr>
          <w:rFonts w:ascii="Calibri" w:eastAsia="Calibri" w:hAnsi="Calibri" w:cs="Calibri"/>
          <w:sz w:val="16"/>
          <w:szCs w:val="16"/>
        </w:rPr>
        <w:t xml:space="preserve">0 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c</w:t>
      </w:r>
      <w:r w:rsidR="00091453">
        <w:rPr>
          <w:rFonts w:ascii="Calibri" w:eastAsia="Calibri" w:hAnsi="Calibri" w:cs="Calibri"/>
          <w:sz w:val="16"/>
          <w:szCs w:val="16"/>
        </w:rPr>
        <w:t xml:space="preserve">m 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J</w:t>
      </w:r>
      <w:r w:rsidR="00091453">
        <w:rPr>
          <w:rFonts w:ascii="Calibri" w:eastAsia="Calibri" w:hAnsi="Calibri" w:cs="Calibri"/>
          <w:sz w:val="16"/>
          <w:szCs w:val="16"/>
        </w:rPr>
        <w:t>3 =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 w:rsidR="00091453">
        <w:rPr>
          <w:rFonts w:ascii="Calibri" w:eastAsia="Calibri" w:hAnsi="Calibri" w:cs="Calibri"/>
          <w:sz w:val="16"/>
          <w:szCs w:val="16"/>
        </w:rPr>
        <w:t xml:space="preserve">40 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c</w:t>
      </w:r>
      <w:r w:rsidR="00091453">
        <w:rPr>
          <w:rFonts w:ascii="Calibri" w:eastAsia="Calibri" w:hAnsi="Calibri" w:cs="Calibri"/>
          <w:sz w:val="16"/>
          <w:szCs w:val="16"/>
        </w:rPr>
        <w:t>m</w:t>
      </w:r>
      <w:r w:rsidR="00091453"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 w:rsidR="00091453">
        <w:rPr>
          <w:rFonts w:ascii="Calibri" w:eastAsia="Calibri" w:hAnsi="Calibri" w:cs="Calibri"/>
          <w:sz w:val="16"/>
          <w:szCs w:val="16"/>
        </w:rPr>
        <w:t xml:space="preserve">x </w:t>
      </w:r>
      <w:r w:rsidR="00091453">
        <w:rPr>
          <w:rFonts w:ascii="Calibri" w:eastAsia="Calibri" w:hAnsi="Calibri" w:cs="Calibri"/>
          <w:spacing w:val="-2"/>
          <w:sz w:val="16"/>
          <w:szCs w:val="16"/>
        </w:rPr>
        <w:t>2</w:t>
      </w:r>
      <w:r w:rsidR="00091453">
        <w:rPr>
          <w:rFonts w:ascii="Calibri" w:eastAsia="Calibri" w:hAnsi="Calibri" w:cs="Calibri"/>
          <w:sz w:val="16"/>
          <w:szCs w:val="16"/>
        </w:rPr>
        <w:t xml:space="preserve">5 </w:t>
      </w:r>
      <w:r w:rsidR="00091453">
        <w:rPr>
          <w:rFonts w:ascii="Calibri" w:eastAsia="Calibri" w:hAnsi="Calibri" w:cs="Calibri"/>
          <w:spacing w:val="-1"/>
          <w:sz w:val="16"/>
          <w:szCs w:val="16"/>
        </w:rPr>
        <w:t>c</w:t>
      </w:r>
      <w:r w:rsidR="00091453">
        <w:rPr>
          <w:rFonts w:ascii="Calibri" w:eastAsia="Calibri" w:hAnsi="Calibri" w:cs="Calibri"/>
          <w:sz w:val="16"/>
          <w:szCs w:val="16"/>
        </w:rPr>
        <w:t>m</w:t>
      </w:r>
    </w:p>
    <w:p w14:paraId="1B59618E" w14:textId="77777777" w:rsidR="00F91831" w:rsidRDefault="00091453">
      <w:pPr>
        <w:rPr>
          <w:rFonts w:ascii="Calibri" w:eastAsia="Calibri" w:hAnsi="Calibri" w:cs="Calibri"/>
          <w:sz w:val="16"/>
          <w:szCs w:val="16"/>
        </w:rPr>
        <w:sectPr w:rsidR="00F91831">
          <w:type w:val="continuous"/>
          <w:pgSz w:w="11920" w:h="16840"/>
          <w:pgMar w:top="1340" w:right="300" w:bottom="280" w:left="1340" w:header="720" w:footer="720" w:gutter="0"/>
          <w:cols w:num="4" w:space="720" w:equalWidth="0">
            <w:col w:w="6101" w:space="325"/>
            <w:col w:w="367" w:space="284"/>
            <w:col w:w="918" w:space="470"/>
            <w:col w:w="1815"/>
          </w:cols>
        </w:sectPr>
      </w:pPr>
      <w:r>
        <w:rPr>
          <w:rFonts w:ascii="Calibri" w:eastAsia="Calibri" w:hAnsi="Calibri" w:cs="Calibri"/>
          <w:b/>
          <w:position w:val="-10"/>
          <w:sz w:val="18"/>
          <w:szCs w:val="18"/>
        </w:rPr>
        <w:t xml:space="preserve">Y     </w:t>
      </w:r>
      <w:r>
        <w:rPr>
          <w:rFonts w:ascii="Calibri" w:eastAsia="Calibri" w:hAnsi="Calibri" w:cs="Calibri"/>
          <w:b/>
          <w:spacing w:val="21"/>
          <w:position w:val="-10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J</w:t>
      </w:r>
      <w:r>
        <w:rPr>
          <w:rFonts w:ascii="Calibri" w:eastAsia="Calibri" w:hAnsi="Calibri" w:cs="Calibri"/>
          <w:sz w:val="16"/>
          <w:szCs w:val="16"/>
        </w:rPr>
        <w:t>4 =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40 </w:t>
      </w:r>
      <w:r>
        <w:rPr>
          <w:rFonts w:ascii="Calibri" w:eastAsia="Calibri" w:hAnsi="Calibri" w:cs="Calibri"/>
          <w:spacing w:val="-1"/>
          <w:sz w:val="16"/>
          <w:szCs w:val="16"/>
        </w:rPr>
        <w:t>c</w:t>
      </w:r>
      <w:r>
        <w:rPr>
          <w:rFonts w:ascii="Calibri" w:eastAsia="Calibri" w:hAnsi="Calibri" w:cs="Calibri"/>
          <w:sz w:val="16"/>
          <w:szCs w:val="16"/>
        </w:rPr>
        <w:t>m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x </w:t>
      </w:r>
      <w:r>
        <w:rPr>
          <w:rFonts w:ascii="Calibri" w:eastAsia="Calibri" w:hAnsi="Calibri" w:cs="Calibri"/>
          <w:spacing w:val="-2"/>
          <w:sz w:val="16"/>
          <w:szCs w:val="16"/>
        </w:rPr>
        <w:t>3</w:t>
      </w:r>
      <w:r>
        <w:rPr>
          <w:rFonts w:ascii="Calibri" w:eastAsia="Calibri" w:hAnsi="Calibri" w:cs="Calibri"/>
          <w:sz w:val="16"/>
          <w:szCs w:val="16"/>
        </w:rPr>
        <w:t xml:space="preserve">0 </w:t>
      </w:r>
      <w:r>
        <w:rPr>
          <w:rFonts w:ascii="Calibri" w:eastAsia="Calibri" w:hAnsi="Calibri" w:cs="Calibri"/>
          <w:spacing w:val="-1"/>
          <w:sz w:val="16"/>
          <w:szCs w:val="16"/>
        </w:rPr>
        <w:t>c</w:t>
      </w:r>
      <w:r>
        <w:rPr>
          <w:rFonts w:ascii="Calibri" w:eastAsia="Calibri" w:hAnsi="Calibri" w:cs="Calibri"/>
          <w:sz w:val="16"/>
          <w:szCs w:val="16"/>
        </w:rPr>
        <w:t>m</w:t>
      </w:r>
    </w:p>
    <w:p w14:paraId="4F0043C0" w14:textId="77777777" w:rsidR="00F91831" w:rsidRDefault="00F91831">
      <w:pPr>
        <w:spacing w:before="4" w:line="180" w:lineRule="exact"/>
        <w:rPr>
          <w:sz w:val="18"/>
          <w:szCs w:val="18"/>
        </w:rPr>
      </w:pPr>
    </w:p>
    <w:p w14:paraId="5833FB4F" w14:textId="77777777" w:rsidR="00F91831" w:rsidRDefault="00F91831">
      <w:pPr>
        <w:spacing w:line="200" w:lineRule="exact"/>
      </w:pPr>
    </w:p>
    <w:p w14:paraId="5D3CE861" w14:textId="77777777" w:rsidR="00F91831" w:rsidRDefault="00F91831">
      <w:pPr>
        <w:spacing w:line="200" w:lineRule="exact"/>
      </w:pPr>
    </w:p>
    <w:p w14:paraId="04ABB38C" w14:textId="77777777" w:rsidR="00F91831" w:rsidRDefault="00F91831">
      <w:pPr>
        <w:spacing w:line="200" w:lineRule="exact"/>
      </w:pPr>
    </w:p>
    <w:p w14:paraId="4A13C153" w14:textId="77777777" w:rsidR="00F91831" w:rsidRDefault="00F91831">
      <w:pPr>
        <w:spacing w:line="200" w:lineRule="exact"/>
      </w:pPr>
    </w:p>
    <w:p w14:paraId="72EC6138" w14:textId="77777777" w:rsidR="00F91831" w:rsidRDefault="00F91831">
      <w:pPr>
        <w:spacing w:line="200" w:lineRule="exact"/>
      </w:pPr>
    </w:p>
    <w:p w14:paraId="715A99E7" w14:textId="731414DB" w:rsidR="00F91831" w:rsidRDefault="00A95DEB">
      <w:pPr>
        <w:ind w:left="10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43392" behindDoc="1" locked="0" layoutInCell="1" allowOverlap="1" wp14:anchorId="7E5CEEA3" wp14:editId="5267CC43">
            <wp:simplePos x="0" y="0"/>
            <wp:positionH relativeFrom="page">
              <wp:posOffset>914400</wp:posOffset>
            </wp:positionH>
            <wp:positionV relativeFrom="paragraph">
              <wp:posOffset>-1834515</wp:posOffset>
            </wp:positionV>
            <wp:extent cx="2923540" cy="1837055"/>
            <wp:effectExtent l="0" t="0" r="0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40" cy="183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1453">
        <w:rPr>
          <w:sz w:val="24"/>
          <w:szCs w:val="24"/>
        </w:rPr>
        <w:t>K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te</w:t>
      </w:r>
      <w:r w:rsidR="00091453">
        <w:rPr>
          <w:spacing w:val="-1"/>
          <w:sz w:val="24"/>
          <w:szCs w:val="24"/>
        </w:rPr>
        <w:t>ra</w:t>
      </w:r>
      <w:r w:rsidR="00091453">
        <w:rPr>
          <w:spacing w:val="2"/>
          <w:sz w:val="24"/>
          <w:szCs w:val="24"/>
        </w:rPr>
        <w:t>n</w:t>
      </w:r>
      <w:r w:rsidR="00091453">
        <w:rPr>
          <w:sz w:val="24"/>
          <w:szCs w:val="24"/>
        </w:rPr>
        <w:t>g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 xml:space="preserve">n: KK        </w:t>
      </w:r>
      <w:r w:rsidR="00091453">
        <w:rPr>
          <w:spacing w:val="43"/>
          <w:sz w:val="24"/>
          <w:szCs w:val="24"/>
        </w:rPr>
        <w:t xml:space="preserve"> </w:t>
      </w:r>
      <w:r w:rsidR="00091453">
        <w:rPr>
          <w:sz w:val="24"/>
          <w:szCs w:val="24"/>
        </w:rPr>
        <w:t>=</w:t>
      </w:r>
      <w:r w:rsidR="00091453">
        <w:rPr>
          <w:spacing w:val="-1"/>
          <w:sz w:val="24"/>
          <w:szCs w:val="24"/>
        </w:rPr>
        <w:t xml:space="preserve"> </w:t>
      </w:r>
      <w:r w:rsidR="00091453">
        <w:rPr>
          <w:sz w:val="24"/>
          <w:szCs w:val="24"/>
        </w:rPr>
        <w:t>Ko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 xml:space="preserve">fisien </w:t>
      </w:r>
      <w:r w:rsidR="00091453">
        <w:rPr>
          <w:spacing w:val="1"/>
          <w:sz w:val="24"/>
          <w:szCs w:val="24"/>
        </w:rPr>
        <w:t>K</w:t>
      </w:r>
      <w:r w:rsidR="00091453">
        <w:rPr>
          <w:spacing w:val="-1"/>
          <w:sz w:val="24"/>
          <w:szCs w:val="24"/>
        </w:rPr>
        <w:t>e</w:t>
      </w:r>
      <w:r w:rsidR="00091453">
        <w:rPr>
          <w:spacing w:val="1"/>
          <w:sz w:val="24"/>
          <w:szCs w:val="24"/>
        </w:rPr>
        <w:t>ra</w:t>
      </w:r>
      <w:r w:rsidR="00091453">
        <w:rPr>
          <w:spacing w:val="-2"/>
          <w:sz w:val="24"/>
          <w:szCs w:val="24"/>
        </w:rPr>
        <w:t>g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man</w:t>
      </w:r>
    </w:p>
    <w:p w14:paraId="3BCF16CC" w14:textId="77777777" w:rsidR="00F91831" w:rsidRDefault="00091453" w:rsidP="00FF3EF8">
      <w:pPr>
        <w:tabs>
          <w:tab w:val="left" w:pos="2260"/>
        </w:tabs>
        <w:ind w:left="1378" w:right="411" w:hanging="137"/>
        <w:contextualSpacing/>
        <w:rPr>
          <w:sz w:val="24"/>
          <w:szCs w:val="24"/>
        </w:rPr>
      </w:pPr>
      <w:r>
        <w:rPr>
          <w:sz w:val="24"/>
          <w:szCs w:val="24"/>
        </w:rPr>
        <w:t>Hst</w:t>
      </w:r>
      <w:r>
        <w:rPr>
          <w:sz w:val="24"/>
          <w:szCs w:val="24"/>
        </w:rPr>
        <w:tab/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s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lah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g</w:t>
      </w:r>
      <w:r>
        <w:rPr>
          <w:sz w:val="24"/>
          <w:szCs w:val="24"/>
        </w:rPr>
        <w:tab/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</w:t>
      </w:r>
    </w:p>
    <w:p w14:paraId="12AA6EE6" w14:textId="77777777" w:rsidR="00F91831" w:rsidRDefault="00091453" w:rsidP="00FF3EF8">
      <w:pPr>
        <w:ind w:left="1378" w:right="1017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sn       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= 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 n           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 xml:space="preserve">=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</w:t>
      </w:r>
    </w:p>
    <w:p w14:paraId="2F6D186A" w14:textId="77777777" w:rsidR="00F91831" w:rsidRDefault="00091453" w:rsidP="00FF3EF8">
      <w:pPr>
        <w:ind w:left="1378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tn         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 xml:space="preserve">= tidak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</w:t>
      </w:r>
    </w:p>
    <w:p w14:paraId="074E7074" w14:textId="77777777" w:rsidR="00F91831" w:rsidRDefault="00F91831">
      <w:pPr>
        <w:spacing w:before="2" w:line="240" w:lineRule="exact"/>
        <w:rPr>
          <w:sz w:val="24"/>
          <w:szCs w:val="24"/>
        </w:rPr>
      </w:pPr>
    </w:p>
    <w:p w14:paraId="673CD2BA" w14:textId="77777777" w:rsidR="00F91831" w:rsidRDefault="00091453">
      <w:pPr>
        <w:spacing w:line="276" w:lineRule="auto"/>
        <w:ind w:left="100" w:right="396" w:firstLine="72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7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j</w:t>
      </w:r>
      <w:r>
        <w:rPr>
          <w:spacing w:val="-11"/>
          <w:sz w:val="24"/>
          <w:szCs w:val="24"/>
        </w:rPr>
        <w:t>a</w:t>
      </w:r>
      <w:r>
        <w:rPr>
          <w:spacing w:val="-10"/>
          <w:sz w:val="24"/>
          <w:szCs w:val="24"/>
        </w:rPr>
        <w:t>r</w:t>
      </w:r>
      <w:r>
        <w:rPr>
          <w:spacing w:val="-13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t</w:t>
      </w:r>
      <w:r>
        <w:rPr>
          <w:spacing w:val="-11"/>
          <w:sz w:val="24"/>
          <w:szCs w:val="24"/>
        </w:rPr>
        <w:t>a</w:t>
      </w:r>
      <w:r>
        <w:rPr>
          <w:spacing w:val="-12"/>
          <w:sz w:val="24"/>
          <w:szCs w:val="24"/>
        </w:rPr>
        <w:t>n</w:t>
      </w:r>
      <w:r>
        <w:rPr>
          <w:spacing w:val="-13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5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4</w:t>
      </w:r>
      <w:r>
        <w:rPr>
          <w:sz w:val="24"/>
          <w:szCs w:val="24"/>
        </w:rPr>
        <w:t>0</w:t>
      </w:r>
      <w:r>
        <w:rPr>
          <w:spacing w:val="-5"/>
          <w:sz w:val="24"/>
          <w:szCs w:val="24"/>
        </w:rPr>
        <w:t xml:space="preserve"> </w:t>
      </w:r>
      <w:r>
        <w:rPr>
          <w:spacing w:val="-13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-3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spacing w:val="-5"/>
          <w:sz w:val="24"/>
          <w:szCs w:val="24"/>
        </w:rPr>
        <w:t xml:space="preserve"> </w:t>
      </w:r>
      <w:r>
        <w:rPr>
          <w:spacing w:val="-13"/>
          <w:sz w:val="24"/>
          <w:szCs w:val="24"/>
        </w:rPr>
        <w:t>c</w:t>
      </w:r>
      <w:r>
        <w:rPr>
          <w:sz w:val="24"/>
          <w:szCs w:val="24"/>
        </w:rPr>
        <w:t>m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 hing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ter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diam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ti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umur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</w:t>
      </w:r>
      <w:r>
        <w:rPr>
          <w:spacing w:val="1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polong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polong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tak,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polong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man,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 polong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tak,</w:t>
      </w:r>
      <w:r>
        <w:rPr>
          <w:spacing w:val="2"/>
          <w:sz w:val="24"/>
          <w:szCs w:val="24"/>
        </w:rPr>
        <w:t xml:space="preserve">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.</w:t>
      </w:r>
    </w:p>
    <w:p w14:paraId="236D1971" w14:textId="77777777" w:rsidR="00F91831" w:rsidRDefault="00F91831">
      <w:pPr>
        <w:spacing w:before="3" w:line="120" w:lineRule="exact"/>
        <w:rPr>
          <w:sz w:val="12"/>
          <w:szCs w:val="12"/>
        </w:rPr>
      </w:pPr>
    </w:p>
    <w:p w14:paraId="2B75BECC" w14:textId="77777777" w:rsidR="00F91831" w:rsidRDefault="00091453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Ti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ggi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Ta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an</w:t>
      </w:r>
    </w:p>
    <w:p w14:paraId="5F255B2B" w14:textId="77777777" w:rsidR="00F91831" w:rsidRDefault="00F91831">
      <w:pPr>
        <w:spacing w:before="8" w:line="100" w:lineRule="exact"/>
        <w:rPr>
          <w:sz w:val="11"/>
          <w:szCs w:val="11"/>
        </w:rPr>
      </w:pPr>
    </w:p>
    <w:p w14:paraId="37277044" w14:textId="77777777" w:rsidR="00F91831" w:rsidRDefault="00091453">
      <w:pPr>
        <w:spacing w:line="276" w:lineRule="auto"/>
        <w:ind w:left="100" w:right="403" w:firstLine="566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menunju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 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ur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hst,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t,</w:t>
      </w:r>
    </w:p>
    <w:p w14:paraId="7F0AACE7" w14:textId="77777777" w:rsidR="00F91831" w:rsidRDefault="00091453">
      <w:pPr>
        <w:spacing w:before="15"/>
        <w:ind w:left="812" w:right="2053"/>
        <w:jc w:val="center"/>
        <w:rPr>
          <w:rFonts w:ascii="Calibri" w:eastAsia="Calibri" w:hAnsi="Calibri" w:cs="Calibri"/>
          <w:sz w:val="16"/>
          <w:szCs w:val="16"/>
        </w:rPr>
      </w:pPr>
      <w:r>
        <w:br w:type="column"/>
      </w:r>
      <w:r>
        <w:rPr>
          <w:rFonts w:ascii="Calibri" w:eastAsia="Calibri" w:hAnsi="Calibri" w:cs="Calibri"/>
          <w:sz w:val="16"/>
          <w:szCs w:val="16"/>
        </w:rPr>
        <w:lastRenderedPageBreak/>
        <w:t xml:space="preserve">10 </w:t>
      </w:r>
      <w:r>
        <w:rPr>
          <w:rFonts w:ascii="Calibri" w:eastAsia="Calibri" w:hAnsi="Calibri" w:cs="Calibri"/>
          <w:spacing w:val="-1"/>
          <w:sz w:val="16"/>
          <w:szCs w:val="16"/>
        </w:rPr>
        <w:t>h</w:t>
      </w:r>
      <w:r>
        <w:rPr>
          <w:rFonts w:ascii="Calibri" w:eastAsia="Calibri" w:hAnsi="Calibri" w:cs="Calibri"/>
          <w:sz w:val="16"/>
          <w:szCs w:val="16"/>
        </w:rPr>
        <w:t xml:space="preserve">st     </w:t>
      </w:r>
      <w:r>
        <w:rPr>
          <w:rFonts w:ascii="Calibri" w:eastAsia="Calibri" w:hAnsi="Calibri" w:cs="Calibri"/>
          <w:spacing w:val="35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20 </w:t>
      </w:r>
      <w:r>
        <w:rPr>
          <w:rFonts w:ascii="Calibri" w:eastAsia="Calibri" w:hAnsi="Calibri" w:cs="Calibri"/>
          <w:spacing w:val="-1"/>
          <w:sz w:val="16"/>
          <w:szCs w:val="16"/>
        </w:rPr>
        <w:t>h</w:t>
      </w:r>
      <w:r>
        <w:rPr>
          <w:rFonts w:ascii="Calibri" w:eastAsia="Calibri" w:hAnsi="Calibri" w:cs="Calibri"/>
          <w:sz w:val="16"/>
          <w:szCs w:val="16"/>
        </w:rPr>
        <w:t xml:space="preserve">st     </w:t>
      </w:r>
      <w:r>
        <w:rPr>
          <w:rFonts w:ascii="Calibri" w:eastAsia="Calibri" w:hAnsi="Calibri" w:cs="Calibri"/>
          <w:spacing w:val="34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30 </w:t>
      </w:r>
      <w:r>
        <w:rPr>
          <w:rFonts w:ascii="Calibri" w:eastAsia="Calibri" w:hAnsi="Calibri" w:cs="Calibri"/>
          <w:spacing w:val="-1"/>
          <w:sz w:val="16"/>
          <w:szCs w:val="16"/>
        </w:rPr>
        <w:t>h</w:t>
      </w:r>
      <w:r>
        <w:rPr>
          <w:rFonts w:ascii="Calibri" w:eastAsia="Calibri" w:hAnsi="Calibri" w:cs="Calibri"/>
          <w:sz w:val="16"/>
          <w:szCs w:val="16"/>
        </w:rPr>
        <w:t xml:space="preserve">st     </w:t>
      </w:r>
      <w:r>
        <w:rPr>
          <w:rFonts w:ascii="Calibri" w:eastAsia="Calibri" w:hAnsi="Calibri" w:cs="Calibri"/>
          <w:spacing w:val="35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40 </w:t>
      </w:r>
      <w:r>
        <w:rPr>
          <w:rFonts w:ascii="Calibri" w:eastAsia="Calibri" w:hAnsi="Calibri" w:cs="Calibri"/>
          <w:spacing w:val="-1"/>
          <w:sz w:val="16"/>
          <w:szCs w:val="16"/>
        </w:rPr>
        <w:t>h</w:t>
      </w:r>
      <w:r>
        <w:rPr>
          <w:rFonts w:ascii="Calibri" w:eastAsia="Calibri" w:hAnsi="Calibri" w:cs="Calibri"/>
          <w:sz w:val="16"/>
          <w:szCs w:val="16"/>
        </w:rPr>
        <w:t>st</w:t>
      </w:r>
    </w:p>
    <w:p w14:paraId="57980FB4" w14:textId="77777777" w:rsidR="00F91831" w:rsidRDefault="00F91831">
      <w:pPr>
        <w:spacing w:before="6" w:line="180" w:lineRule="exact"/>
        <w:rPr>
          <w:sz w:val="18"/>
          <w:szCs w:val="18"/>
        </w:rPr>
      </w:pPr>
    </w:p>
    <w:p w14:paraId="7F9F5AE8" w14:textId="77777777" w:rsidR="00F91831" w:rsidRDefault="00091453">
      <w:pPr>
        <w:ind w:left="767" w:right="2079"/>
        <w:jc w:val="center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ah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anam</w:t>
      </w:r>
      <w:r>
        <w:rPr>
          <w:spacing w:val="-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(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)</w:t>
      </w:r>
    </w:p>
    <w:p w14:paraId="1F6F736A" w14:textId="77777777" w:rsidR="00F91831" w:rsidRDefault="00F91831">
      <w:pPr>
        <w:spacing w:before="1" w:line="200" w:lineRule="exact"/>
      </w:pPr>
    </w:p>
    <w:p w14:paraId="11AB6A2D" w14:textId="77777777" w:rsidR="00F91831" w:rsidRDefault="00091453">
      <w:pPr>
        <w:ind w:right="1274"/>
        <w:jc w:val="both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fik 1.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</w:p>
    <w:p w14:paraId="7814EA74" w14:textId="77777777" w:rsidR="00F91831" w:rsidRDefault="00091453">
      <w:pPr>
        <w:ind w:right="3610"/>
        <w:jc w:val="both"/>
        <w:rPr>
          <w:sz w:val="24"/>
          <w:szCs w:val="24"/>
        </w:rPr>
      </w:pPr>
      <w:r>
        <w:rPr>
          <w:sz w:val="24"/>
          <w:szCs w:val="24"/>
        </w:rPr>
        <w:t>Ting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Ta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</w:t>
      </w:r>
    </w:p>
    <w:p w14:paraId="5573677D" w14:textId="77777777" w:rsidR="00F91831" w:rsidRDefault="00F91831">
      <w:pPr>
        <w:spacing w:before="7" w:line="240" w:lineRule="exact"/>
        <w:rPr>
          <w:sz w:val="24"/>
          <w:szCs w:val="24"/>
        </w:rPr>
      </w:pPr>
    </w:p>
    <w:p w14:paraId="47561049" w14:textId="77777777" w:rsidR="00F91831" w:rsidRDefault="00091453">
      <w:pPr>
        <w:ind w:right="3580"/>
        <w:jc w:val="both"/>
        <w:rPr>
          <w:sz w:val="24"/>
          <w:szCs w:val="24"/>
        </w:rPr>
      </w:pPr>
      <w:r>
        <w:rPr>
          <w:b/>
          <w:spacing w:val="2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r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er</w:t>
      </w:r>
      <w:r>
        <w:rPr>
          <w:b/>
          <w:spacing w:val="1"/>
          <w:sz w:val="24"/>
          <w:szCs w:val="24"/>
        </w:rPr>
        <w:t>bun</w:t>
      </w:r>
      <w:r>
        <w:rPr>
          <w:b/>
          <w:sz w:val="24"/>
          <w:szCs w:val="24"/>
        </w:rPr>
        <w:t>ga</w:t>
      </w:r>
    </w:p>
    <w:p w14:paraId="4BBB8D3F" w14:textId="77777777" w:rsidR="00F91831" w:rsidRDefault="00F91831">
      <w:pPr>
        <w:spacing w:before="2" w:line="120" w:lineRule="exact"/>
        <w:rPr>
          <w:sz w:val="13"/>
          <w:szCs w:val="13"/>
        </w:rPr>
      </w:pPr>
    </w:p>
    <w:p w14:paraId="752683B9" w14:textId="77777777" w:rsidR="00F91831" w:rsidRDefault="00091453">
      <w:pPr>
        <w:spacing w:line="274" w:lineRule="auto"/>
        <w:ind w:right="1097" w:firstLine="566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 w:rsidR="004E1E0B">
        <w:rPr>
          <w:sz w:val="24"/>
          <w:szCs w:val="24"/>
        </w:rPr>
        <w:t xml:space="preserve">n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menunju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  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ruh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umur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</w:t>
      </w:r>
      <w:r>
        <w:rPr>
          <w:spacing w:val="1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a.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2"/>
          <w:sz w:val="24"/>
          <w:szCs w:val="24"/>
        </w:rPr>
        <w:t xml:space="preserve"> 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position w:val="-3"/>
          <w:sz w:val="16"/>
          <w:szCs w:val="16"/>
        </w:rPr>
        <w:t>0</w:t>
      </w:r>
      <w:r>
        <w:rPr>
          <w:spacing w:val="-2"/>
          <w:position w:val="-3"/>
          <w:sz w:val="16"/>
          <w:szCs w:val="16"/>
        </w:rPr>
        <w:t>,</w:t>
      </w:r>
      <w:r>
        <w:rPr>
          <w:spacing w:val="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5</w:t>
      </w:r>
      <w:r>
        <w:rPr>
          <w:spacing w:val="4"/>
          <w:position w:val="-3"/>
          <w:sz w:val="16"/>
          <w:szCs w:val="16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2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40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x</w:t>
      </w:r>
    </w:p>
    <w:p w14:paraId="6198483E" w14:textId="77777777" w:rsidR="00F91831" w:rsidRDefault="00091453">
      <w:pPr>
        <w:spacing w:before="3" w:line="276" w:lineRule="auto"/>
        <w:ind w:right="1097"/>
        <w:jc w:val="both"/>
        <w:rPr>
          <w:sz w:val="24"/>
          <w:szCs w:val="24"/>
        </w:rPr>
      </w:pPr>
      <w:r>
        <w:rPr>
          <w:sz w:val="24"/>
          <w:szCs w:val="24"/>
        </w:rPr>
        <w:t>20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) men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umur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rbun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a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ce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tu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41,73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da 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lain. Men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rut </w:t>
      </w:r>
      <w:r>
        <w:rPr>
          <w:spacing w:val="1"/>
          <w:sz w:val="24"/>
          <w:szCs w:val="24"/>
        </w:rPr>
        <w:t>Pe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stono (201</w:t>
      </w:r>
      <w:r>
        <w:rPr>
          <w:spacing w:val="-1"/>
          <w:sz w:val="24"/>
          <w:szCs w:val="24"/>
        </w:rPr>
        <w:t>2)</w:t>
      </w:r>
      <w:r>
        <w:rPr>
          <w:sz w:val="24"/>
          <w:szCs w:val="24"/>
        </w:rPr>
        <w:t>, 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mend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tkan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sin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 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ukup mampu memb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ndingkan 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kur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sinar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lukan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</w:t>
      </w:r>
      <w:r>
        <w:rPr>
          <w:spacing w:val="5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untuk mend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tkan sin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opt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mal.</w:t>
      </w:r>
    </w:p>
    <w:p w14:paraId="2A184C10" w14:textId="77777777" w:rsidR="00F91831" w:rsidRDefault="00F91831">
      <w:pPr>
        <w:spacing w:before="1" w:line="120" w:lineRule="exact"/>
        <w:rPr>
          <w:sz w:val="12"/>
          <w:szCs w:val="12"/>
        </w:rPr>
      </w:pPr>
    </w:p>
    <w:p w14:paraId="012ADDFA" w14:textId="77777777" w:rsidR="00F91831" w:rsidRDefault="00091453">
      <w:pPr>
        <w:ind w:right="1101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 xml:space="preserve">2.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rak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</w:p>
    <w:p w14:paraId="64928354" w14:textId="77777777" w:rsidR="00F91831" w:rsidRDefault="00F91831">
      <w:pPr>
        <w:spacing w:before="9" w:line="120" w:lineRule="exact"/>
        <w:rPr>
          <w:sz w:val="13"/>
          <w:szCs w:val="13"/>
        </w:rPr>
      </w:pPr>
    </w:p>
    <w:p w14:paraId="63C5209B" w14:textId="70E5E09B" w:rsidR="00F91831" w:rsidRDefault="00091453">
      <w:pPr>
        <w:spacing w:line="260" w:lineRule="exact"/>
        <w:ind w:right="3185"/>
        <w:jc w:val="both"/>
        <w:rPr>
          <w:sz w:val="24"/>
          <w:szCs w:val="24"/>
        </w:rPr>
        <w:sectPr w:rsidR="00F91831">
          <w:type w:val="continuous"/>
          <w:pgSz w:w="11920" w:h="16840"/>
          <w:pgMar w:top="1340" w:right="300" w:bottom="280" w:left="1340" w:header="720" w:footer="720" w:gutter="0"/>
          <w:cols w:num="2" w:space="720" w:equalWidth="0">
            <w:col w:w="4705" w:space="264"/>
            <w:col w:w="5311"/>
          </w:cols>
        </w:sectPr>
      </w:pPr>
      <w:r>
        <w:rPr>
          <w:position w:val="-1"/>
          <w:sz w:val="24"/>
          <w:szCs w:val="24"/>
        </w:rPr>
        <w:t>Umur</w:t>
      </w:r>
      <w:r>
        <w:rPr>
          <w:spacing w:val="-13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rbu</w:t>
      </w:r>
      <w:r>
        <w:rPr>
          <w:spacing w:val="1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ga</w:t>
      </w:r>
      <w:r>
        <w:rPr>
          <w:spacing w:val="-13"/>
          <w:position w:val="-1"/>
          <w:sz w:val="24"/>
          <w:szCs w:val="24"/>
        </w:rPr>
        <w:t xml:space="preserve"> </w:t>
      </w:r>
      <w:r>
        <w:rPr>
          <w:spacing w:val="-3"/>
          <w:position w:val="-1"/>
          <w:sz w:val="24"/>
          <w:szCs w:val="24"/>
        </w:rPr>
        <w:t>(</w:t>
      </w:r>
      <w:r>
        <w:rPr>
          <w:spacing w:val="-2"/>
          <w:position w:val="-1"/>
          <w:sz w:val="24"/>
          <w:szCs w:val="24"/>
        </w:rPr>
        <w:t>hst</w:t>
      </w:r>
      <w:r w:rsidR="00FF3EF8">
        <w:rPr>
          <w:position w:val="-1"/>
          <w:sz w:val="24"/>
          <w:szCs w:val="24"/>
        </w:rPr>
        <w:t>)</w:t>
      </w:r>
    </w:p>
    <w:p w14:paraId="1C80BF9D" w14:textId="2C8F152B" w:rsidR="00F91831" w:rsidRDefault="00A95DEB" w:rsidP="00FF3EF8">
      <w:pPr>
        <w:tabs>
          <w:tab w:val="left" w:pos="6220"/>
        </w:tabs>
        <w:spacing w:line="240" w:lineRule="exact"/>
        <w:rPr>
          <w:sz w:val="24"/>
          <w:szCs w:val="24"/>
        </w:rPr>
        <w:sectPr w:rsidR="00F91831">
          <w:type w:val="continuous"/>
          <w:pgSz w:w="11920" w:h="16840"/>
          <w:pgMar w:top="1340" w:right="300" w:bottom="280" w:left="1340" w:header="720" w:footer="720" w:gutter="0"/>
          <w:cols w:space="720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8512" behindDoc="1" locked="0" layoutInCell="1" allowOverlap="1" wp14:anchorId="4E3BD555" wp14:editId="46BBC55B">
                <wp:simplePos x="0" y="0"/>
                <wp:positionH relativeFrom="page">
                  <wp:posOffset>4799330</wp:posOffset>
                </wp:positionH>
                <wp:positionV relativeFrom="paragraph">
                  <wp:posOffset>175260</wp:posOffset>
                </wp:positionV>
                <wp:extent cx="2499995" cy="7620"/>
                <wp:effectExtent l="8255" t="3810" r="6350" b="762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99995" cy="7620"/>
                          <a:chOff x="7558" y="276"/>
                          <a:chExt cx="3937" cy="12"/>
                        </a:xfrm>
                      </wpg:grpSpPr>
                      <wps:wsp>
                        <wps:cNvPr id="74" name="Freeform 77"/>
                        <wps:cNvSpPr>
                          <a:spLocks/>
                        </wps:cNvSpPr>
                        <wps:spPr bwMode="auto">
                          <a:xfrm>
                            <a:off x="7564" y="282"/>
                            <a:ext cx="10" cy="0"/>
                          </a:xfrm>
                          <a:custGeom>
                            <a:avLst/>
                            <a:gdLst>
                              <a:gd name="T0" fmla="+- 0 7564 7564"/>
                              <a:gd name="T1" fmla="*/ T0 w 10"/>
                              <a:gd name="T2" fmla="+- 0 7573 7564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76"/>
                        <wps:cNvSpPr>
                          <a:spLocks/>
                        </wps:cNvSpPr>
                        <wps:spPr bwMode="auto">
                          <a:xfrm>
                            <a:off x="7573" y="282"/>
                            <a:ext cx="2348" cy="0"/>
                          </a:xfrm>
                          <a:custGeom>
                            <a:avLst/>
                            <a:gdLst>
                              <a:gd name="T0" fmla="+- 0 7573 7573"/>
                              <a:gd name="T1" fmla="*/ T0 w 2348"/>
                              <a:gd name="T2" fmla="+- 0 9921 7573"/>
                              <a:gd name="T3" fmla="*/ T2 w 2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348">
                                <a:moveTo>
                                  <a:pt x="0" y="0"/>
                                </a:moveTo>
                                <a:lnTo>
                                  <a:pt x="234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5"/>
                        <wps:cNvSpPr>
                          <a:spLocks/>
                        </wps:cNvSpPr>
                        <wps:spPr bwMode="auto">
                          <a:xfrm>
                            <a:off x="9921" y="282"/>
                            <a:ext cx="10" cy="0"/>
                          </a:xfrm>
                          <a:custGeom>
                            <a:avLst/>
                            <a:gdLst>
                              <a:gd name="T0" fmla="+- 0 9921 9921"/>
                              <a:gd name="T1" fmla="*/ T0 w 10"/>
                              <a:gd name="T2" fmla="+- 0 9931 9921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74"/>
                        <wps:cNvSpPr>
                          <a:spLocks/>
                        </wps:cNvSpPr>
                        <wps:spPr bwMode="auto">
                          <a:xfrm>
                            <a:off x="9931" y="282"/>
                            <a:ext cx="1558" cy="0"/>
                          </a:xfrm>
                          <a:custGeom>
                            <a:avLst/>
                            <a:gdLst>
                              <a:gd name="T0" fmla="+- 0 9931 9931"/>
                              <a:gd name="T1" fmla="*/ T0 w 1558"/>
                              <a:gd name="T2" fmla="+- 0 11489 9931"/>
                              <a:gd name="T3" fmla="*/ T2 w 15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558">
                                <a:moveTo>
                                  <a:pt x="0" y="0"/>
                                </a:moveTo>
                                <a:lnTo>
                                  <a:pt x="155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3" o:spid="_x0000_s1026" style="position:absolute;margin-left:377.9pt;margin-top:13.8pt;width:196.85pt;height:.6pt;z-index:-251667968;mso-position-horizontal-relative:page" coordorigin="7558,276" coordsize="3937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">
                <v:shape id="Freeform 77" o:spid="_x0000_s1027" style="position:absolute;left:7564;top:282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xDbMIA&#10;AADbAAAADwAAAGRycy9kb3ducmV2LnhtbESPzarCMBSE9xd8h3AENxdN1Ys/1SgiKHJ3VhcuD82x&#10;LTYnpYm1vr0RBJfDzHzDLNetKUVDtSssKxgOIhDEqdUFZwrOp11/BsJ5ZI2lZVLwJAfrVednibG2&#10;Dz5Sk/hMBAi7GBXk3lexlC7NyaAb2Io4eFdbG/RB1pnUNT4C3JRyFEUTabDgsJBjRduc0ltyNwq2&#10;Lvm9j8f7/ayi5t8U18t8OrdK9brtZgHCU+u/4U/7oBVM/+D9Jfw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HENswgAAANsAAAAPAAAAAAAAAAAAAAAAAJgCAABkcnMvZG93&#10;bnJldi54bWxQSwUGAAAAAAQABAD1AAAAhwMAAAAA&#10;" path="m,l9,e" filled="f" strokeweight=".58pt">
                  <v:path arrowok="t" o:connecttype="custom" o:connectlocs="0,0;9,0" o:connectangles="0,0"/>
                </v:shape>
                <v:shape id="Freeform 76" o:spid="_x0000_s1028" style="position:absolute;left:7573;top:282;width:2348;height:0;visibility:visible;mso-wrap-style:square;v-text-anchor:top" coordsize="234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FK2cUA&#10;AADbAAAADwAAAGRycy9kb3ducmV2LnhtbESPQWvCQBSE70L/w/IK3nRjobVNXSUIgQqhWqv2+sg+&#10;k2D2bZrdxvjvu4LgcZiZb5jZoje16Kh1lWUFk3EEgji3uuJCwe47Hb2CcB5ZY22ZFFzIwWL+MJhh&#10;rO2Zv6jb+kIECLsYFZTeN7GULi/JoBvbhjh4R9sa9EG2hdQtngPc1PIpil6kwYrDQokNLUvKT9s/&#10;o0Du33bu5zNfu0u2qZJD+rvKpqjU8LFP3kF46v09fGt/aAXTZ7h+CT9Az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AUrZxQAAANsAAAAPAAAAAAAAAAAAAAAAAJgCAABkcnMv&#10;ZG93bnJldi54bWxQSwUGAAAAAAQABAD1AAAAigMAAAAA&#10;" path="m,l2348,e" filled="f" strokeweight=".58pt">
                  <v:path arrowok="t" o:connecttype="custom" o:connectlocs="0,0;2348,0" o:connectangles="0,0"/>
                </v:shape>
                <v:shape id="Freeform 75" o:spid="_x0000_s1029" style="position:absolute;left:9921;top:282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J4gMMA&#10;AADbAAAADwAAAGRycy9kb3ducmV2LnhtbESPT4vCMBTE74LfIbyFvcg2dQWrXaOIoMjerB48PprX&#10;P2zzUppY67c3woLHYWZ+w6w2g2lET52rLSuYRjEI4tzqmksFl/P+awHCeWSNjWVS8CAHm/V4tMJU&#10;2zufqM98KQKEXYoKKu/bVEqXV2TQRbYlDl5hO4M+yK6UusN7gJtGfsfxXBqsOSxU2NKuovwvuxkF&#10;O5dNbrPZ4bBoqf81dXFdJkur1OfHsP0B4Wnw7/B/+6gVJHN4fQk/QK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IJ4gMMAAADbAAAADwAAAAAAAAAAAAAAAACYAgAAZHJzL2Rv&#10;d25yZXYueG1sUEsFBgAAAAAEAAQA9QAAAIgDAAAAAA==&#10;" path="m,l10,e" filled="f" strokeweight=".58pt">
                  <v:path arrowok="t" o:connecttype="custom" o:connectlocs="0,0;10,0" o:connectangles="0,0"/>
                </v:shape>
                <v:shape id="Freeform 74" o:spid="_x0000_s1030" style="position:absolute;left:9931;top:282;width:1558;height:0;visibility:visible;mso-wrap-style:square;v-text-anchor:top" coordsize="155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914sMA&#10;AADbAAAADwAAAGRycy9kb3ducmV2LnhtbESPQWvCQBSE74X+h+UVvNXdllJLdBNqwSK9aQXJ7ZF9&#10;ZqPZtyG7mvjvXaHQ4zAz3zCLYnStuFAfGs8aXqYKBHHlTcO1ht3v6vkDRIjIBlvPpOFKAYr88WGB&#10;mfEDb+iyjbVIEA4ZarAxdpmUobLkMEx9R5y8g+8dxiT7WpoehwR3rXxV6l06bDgtWOzoy1J12p6d&#10;hp+wLMkqfgu7oSyPh6VT+/Jb68nT+DkHEWmM/+G/9tpomM3g/iX9AJ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t914sMAAADbAAAADwAAAAAAAAAAAAAAAACYAgAAZHJzL2Rv&#10;d25yZXYueG1sUEsFBgAAAAAEAAQA9QAAAIgDAAAAAA==&#10;" path="m,l1558,e" filled="f" strokeweight=".58pt">
                  <v:path arrowok="t" o:connecttype="custom" o:connectlocs="0,0;1558,0" o:connectangles="0,0"/>
                </v:shape>
                <w10:wrap anchorx="page"/>
              </v:group>
            </w:pict>
          </mc:Fallback>
        </mc:AlternateContent>
      </w:r>
      <w:r w:rsidR="00091453">
        <w:rPr>
          <w:sz w:val="24"/>
          <w:szCs w:val="24"/>
        </w:rPr>
        <w:t>30 hst d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 40 hst. H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m</w:t>
      </w:r>
      <w:r w:rsidR="00091453">
        <w:rPr>
          <w:spacing w:val="1"/>
          <w:sz w:val="24"/>
          <w:szCs w:val="24"/>
        </w:rPr>
        <w:t>i</w:t>
      </w:r>
      <w:r w:rsidR="00091453">
        <w:rPr>
          <w:sz w:val="24"/>
          <w:szCs w:val="24"/>
        </w:rPr>
        <w:t>d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 xml:space="preserve">h  </w:t>
      </w:r>
      <w:r w:rsidR="00091453">
        <w:rPr>
          <w:spacing w:val="19"/>
          <w:sz w:val="24"/>
          <w:szCs w:val="24"/>
        </w:rPr>
        <w:t xml:space="preserve"> </w:t>
      </w:r>
      <w:r w:rsidR="00091453">
        <w:rPr>
          <w:sz w:val="24"/>
          <w:szCs w:val="24"/>
        </w:rPr>
        <w:t>(201</w:t>
      </w:r>
      <w:r w:rsidR="00091453">
        <w:rPr>
          <w:spacing w:val="-1"/>
          <w:sz w:val="24"/>
          <w:szCs w:val="24"/>
        </w:rPr>
        <w:t>2</w:t>
      </w:r>
      <w:r w:rsidR="00091453">
        <w:rPr>
          <w:sz w:val="24"/>
          <w:szCs w:val="24"/>
        </w:rPr>
        <w:t xml:space="preserve">)          </w:t>
      </w:r>
      <w:r w:rsidR="00091453">
        <w:rPr>
          <w:spacing w:val="9"/>
          <w:sz w:val="24"/>
          <w:szCs w:val="24"/>
        </w:rPr>
        <w:t xml:space="preserve"> </w:t>
      </w:r>
      <w:r w:rsidR="00091453">
        <w:rPr>
          <w:sz w:val="24"/>
          <w:szCs w:val="24"/>
          <w:u w:val="single" w:color="000000"/>
        </w:rPr>
        <w:t xml:space="preserve"> </w:t>
      </w:r>
      <w:r w:rsidR="00091453">
        <w:rPr>
          <w:sz w:val="24"/>
          <w:szCs w:val="24"/>
          <w:u w:val="single" w:color="000000"/>
        </w:rPr>
        <w:tab/>
      </w:r>
    </w:p>
    <w:p w14:paraId="1243B3B1" w14:textId="77777777" w:rsidR="00F91831" w:rsidRDefault="00091453">
      <w:pPr>
        <w:spacing w:before="46" w:line="276" w:lineRule="auto"/>
        <w:ind w:left="100" w:right="-41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me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rima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ri,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uns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1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1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6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</w:t>
      </w:r>
    </w:p>
    <w:p w14:paraId="4A5155FB" w14:textId="77777777" w:rsidR="00F91831" w:rsidRDefault="00091453">
      <w:pPr>
        <w:spacing w:before="6" w:line="100" w:lineRule="exact"/>
        <w:rPr>
          <w:sz w:val="11"/>
          <w:szCs w:val="11"/>
        </w:rPr>
      </w:pPr>
      <w:r>
        <w:br w:type="column"/>
      </w:r>
    </w:p>
    <w:p w14:paraId="2D5C5F5E" w14:textId="27DFB1E0" w:rsidR="00F91831" w:rsidRDefault="00A95DEB">
      <w:pPr>
        <w:tabs>
          <w:tab w:val="left" w:pos="5040"/>
        </w:tabs>
        <w:spacing w:line="134" w:lineRule="auto"/>
        <w:ind w:right="65" w:firstLine="3922"/>
        <w:sectPr w:rsidR="00F91831">
          <w:type w:val="continuous"/>
          <w:pgSz w:w="11920" w:h="16840"/>
          <w:pgMar w:top="1340" w:right="300" w:bottom="280" w:left="1340" w:header="720" w:footer="720" w:gutter="0"/>
          <w:cols w:num="2" w:space="720" w:equalWidth="0">
            <w:col w:w="4258" w:space="833"/>
            <w:col w:w="5189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 wp14:anchorId="6873E9EE" wp14:editId="4235E003">
                <wp:simplePos x="0" y="0"/>
                <wp:positionH relativeFrom="page">
                  <wp:posOffset>3976370</wp:posOffset>
                </wp:positionH>
                <wp:positionV relativeFrom="paragraph">
                  <wp:posOffset>269240</wp:posOffset>
                </wp:positionV>
                <wp:extent cx="2333625" cy="7620"/>
                <wp:effectExtent l="4445" t="2540" r="5080" b="889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3625" cy="7620"/>
                          <a:chOff x="6262" y="424"/>
                          <a:chExt cx="3675" cy="12"/>
                        </a:xfrm>
                      </wpg:grpSpPr>
                      <wps:wsp>
                        <wps:cNvPr id="69" name="Freeform 72"/>
                        <wps:cNvSpPr>
                          <a:spLocks/>
                        </wps:cNvSpPr>
                        <wps:spPr bwMode="auto">
                          <a:xfrm>
                            <a:off x="6267" y="430"/>
                            <a:ext cx="1296" cy="0"/>
                          </a:xfrm>
                          <a:custGeom>
                            <a:avLst/>
                            <a:gdLst>
                              <a:gd name="T0" fmla="+- 0 6267 6267"/>
                              <a:gd name="T1" fmla="*/ T0 w 1296"/>
                              <a:gd name="T2" fmla="+- 0 7564 6267"/>
                              <a:gd name="T3" fmla="*/ T2 w 129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296">
                                <a:moveTo>
                                  <a:pt x="0" y="0"/>
                                </a:moveTo>
                                <a:lnTo>
                                  <a:pt x="1297" y="0"/>
                                </a:lnTo>
                              </a:path>
                            </a:pathLst>
                          </a:custGeom>
                          <a:noFill/>
                          <a:ln w="73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1"/>
                        <wps:cNvSpPr>
                          <a:spLocks/>
                        </wps:cNvSpPr>
                        <wps:spPr bwMode="auto">
                          <a:xfrm>
                            <a:off x="7564" y="430"/>
                            <a:ext cx="10" cy="0"/>
                          </a:xfrm>
                          <a:custGeom>
                            <a:avLst/>
                            <a:gdLst>
                              <a:gd name="T0" fmla="+- 0 7564 7564"/>
                              <a:gd name="T1" fmla="*/ T0 w 10"/>
                              <a:gd name="T2" fmla="+- 0 7573 7564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0"/>
                        <wps:cNvSpPr>
                          <a:spLocks/>
                        </wps:cNvSpPr>
                        <wps:spPr bwMode="auto">
                          <a:xfrm>
                            <a:off x="7573" y="430"/>
                            <a:ext cx="2348" cy="0"/>
                          </a:xfrm>
                          <a:custGeom>
                            <a:avLst/>
                            <a:gdLst>
                              <a:gd name="T0" fmla="+- 0 7573 7573"/>
                              <a:gd name="T1" fmla="*/ T0 w 2348"/>
                              <a:gd name="T2" fmla="+- 0 9921 7573"/>
                              <a:gd name="T3" fmla="*/ T2 w 2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348">
                                <a:moveTo>
                                  <a:pt x="0" y="0"/>
                                </a:moveTo>
                                <a:lnTo>
                                  <a:pt x="2348" y="0"/>
                                </a:lnTo>
                              </a:path>
                            </a:pathLst>
                          </a:custGeom>
                          <a:noFill/>
                          <a:ln w="73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69"/>
                        <wps:cNvSpPr>
                          <a:spLocks/>
                        </wps:cNvSpPr>
                        <wps:spPr bwMode="auto">
                          <a:xfrm>
                            <a:off x="9921" y="430"/>
                            <a:ext cx="10" cy="0"/>
                          </a:xfrm>
                          <a:custGeom>
                            <a:avLst/>
                            <a:gdLst>
                              <a:gd name="T0" fmla="+- 0 9921 9921"/>
                              <a:gd name="T1" fmla="*/ T0 w 10"/>
                              <a:gd name="T2" fmla="+- 0 9931 9921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8" o:spid="_x0000_s1026" style="position:absolute;margin-left:313.1pt;margin-top:21.2pt;width:183.75pt;height:.6pt;z-index:-251666944;mso-position-horizontal-relative:page" coordorigin="6262,424" coordsize="3675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">
                <v:shape id="Freeform 72" o:spid="_x0000_s1027" style="position:absolute;left:6267;top:430;width:1296;height:0;visibility:visible;mso-wrap-style:square;v-text-anchor:top" coordsize="1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bb1MMA&#10;AADbAAAADwAAAGRycy9kb3ducmV2LnhtbESPwWrDMBBE74X+g9hCb43sUEziRgnFUAjNpXF76HGR&#10;NpYTa2UsJXb/PioEchxm5g2z2kyuExcaQutZQT7LQBBrb1puFPx8f7wsQISIbLDzTAr+KMBm/fiw&#10;wtL4kfd0qWMjEoRDiQpsjH0pZdCWHIaZ74mTd/CDw5jk0Egz4JjgrpPzLCukw5bTgsWeKkv6VJ+d&#10;guVrbs5y94Vy+s2OWtui+jyiUs9P0/sbiEhTvIdv7a1RUCzh/0v6AXJ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+bb1MMAAADbAAAADwAAAAAAAAAAAAAAAACYAgAAZHJzL2Rv&#10;d25yZXYueG1sUEsFBgAAAAAEAAQA9QAAAIgDAAAAAA==&#10;" path="m,l1297,e" filled="f" strokeweight=".20464mm">
                  <v:path arrowok="t" o:connecttype="custom" o:connectlocs="0,0;1297,0" o:connectangles="0,0"/>
                </v:shape>
                <v:shape id="Freeform 71" o:spid="_x0000_s1028" style="position:absolute;left:7564;top:430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gvx8AA&#10;AADbAAAADwAAAGRycy9kb3ducmV2LnhtbERPz2vCMBS+D/Y/hCd4W1N3UKmNImXC2K1VGLs9kmdb&#10;bV5Kk7X1vzeHwY4f3+/8MNtOjDT41rGCVZKCINbOtFwruJxPb1sQPiAb7ByTggd5OOxfX3LMjJu4&#10;pLEKtYgh7DNU0ITQZ1J63ZBFn7ieOHJXN1gMEQ61NANOMdx28j1N19Jiy7GhwZ6KhvS9+rUK5ru8&#10;FXYqfk72I91stW7L769KqeViPu5ABJrDv/jP/WkUbOL6+CX+ALl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kgvx8AAAADbAAAADwAAAAAAAAAAAAAAAACYAgAAZHJzL2Rvd25y&#10;ZXYueG1sUEsFBgAAAAAEAAQA9QAAAIUDAAAAAA==&#10;" path="m,l9,e" filled="f" strokeweight=".20464mm">
                  <v:path arrowok="t" o:connecttype="custom" o:connectlocs="0,0;9,0" o:connectangles="0,0"/>
                </v:shape>
                <v:shape id="Freeform 70" o:spid="_x0000_s1029" style="position:absolute;left:7573;top:430;width:2348;height:0;visibility:visible;mso-wrap-style:square;v-text-anchor:top" coordsize="234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ehf8EA&#10;AADbAAAADwAAAGRycy9kb3ducmV2LnhtbESPQYvCMBSE74L/ITxhb5rqgkrXKCIU9NjuQq+P5tmW&#10;Ni/dJGr995sFweMwM98wu8NoenEn51vLCpaLBARxZXXLtYKf72y+BeEDssbeMil4kofDfjrZYart&#10;g3O6F6EWEcI+RQVNCEMqpa8aMugXdiCO3tU6gyFKV0vt8BHhpperJFlLgy3HhQYHOjVUdcXNKLj2&#10;3W+Wl+Xl0+vuPLgiq3ObKfUxG49fIAKN4R1+tc9awWYJ/1/iD5D7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tHoX/BAAAA2wAAAA8AAAAAAAAAAAAAAAAAmAIAAGRycy9kb3du&#10;cmV2LnhtbFBLBQYAAAAABAAEAPUAAACGAwAAAAA=&#10;" path="m,l2348,e" filled="f" strokeweight=".20464mm">
                  <v:path arrowok="t" o:connecttype="custom" o:connectlocs="0,0;2348,0" o:connectangles="0,0"/>
                </v:shape>
                <v:shape id="Freeform 69" o:spid="_x0000_s1030" style="position:absolute;left:9921;top:430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YUK8MA&#10;AADbAAAADwAAAGRycy9kb3ducmV2LnhtbESPwWrDMBBE74X8g9hAb40cH5LgRjHBxFByixMovS3S&#10;1nZsrYylxu7fV4VCj8PMvGH2+Wx78aDRt44VrFcJCGLtTMu1gtu1fNmB8AHZYO+YFHyTh/yweNpj&#10;ZtzEF3pUoRYRwj5DBU0IQyal1w1Z9Cs3EEfv040WQ5RjLc2IU4TbXqZJspEWW44LDQ5UNKS76ssq&#10;mDt5L+xUfJT2lGx3WreX93Ol1PNyPr6CCDSH//Bf+80o2Kbw+yX+AH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YUK8MAAADbAAAADwAAAAAAAAAAAAAAAACYAgAAZHJzL2Rv&#10;d25yZXYueG1sUEsFBgAAAAAEAAQA9QAAAIgDAAAAAA==&#10;" path="m,l10,e" filled="f" strokeweight=".20464mm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41E23750" wp14:editId="377C92BD">
                <wp:simplePos x="0" y="0"/>
                <wp:positionH relativeFrom="page">
                  <wp:posOffset>3970655</wp:posOffset>
                </wp:positionH>
                <wp:positionV relativeFrom="paragraph">
                  <wp:posOffset>313055</wp:posOffset>
                </wp:positionV>
                <wp:extent cx="3324860" cy="779780"/>
                <wp:effectExtent l="0" t="0" r="635" b="2540"/>
                <wp:wrapNone/>
                <wp:docPr id="67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860" cy="7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50"/>
                              <w:gridCol w:w="1934"/>
                              <w:gridCol w:w="1752"/>
                            </w:tblGrid>
                            <w:tr w:rsidR="00F91831" w14:paraId="52C93B81" w14:textId="77777777">
                              <w:trPr>
                                <w:trHeight w:hRule="exact" w:val="281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6F5A77E" w14:textId="77777777" w:rsidR="00F91831" w:rsidRDefault="00091453">
                                  <w:pPr>
                                    <w:spacing w:before="21"/>
                                    <w:ind w:left="625" w:right="684"/>
                                    <w:jc w:val="center"/>
                                  </w:pPr>
                                  <w:r>
                                    <w:rPr>
                                      <w:spacing w:val="-3"/>
                                      <w:w w:val="99"/>
                                    </w:rPr>
                                    <w:t>J1</w:t>
                                  </w:r>
                                </w:p>
                              </w:tc>
                              <w:tc>
                                <w:tcPr>
                                  <w:tcW w:w="19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92767BD" w14:textId="77777777" w:rsidR="00F91831" w:rsidRDefault="00091453">
                                  <w:pPr>
                                    <w:spacing w:before="21"/>
                                    <w:ind w:left="684" w:right="739"/>
                                    <w:jc w:val="center"/>
                                  </w:pPr>
                                  <w:r>
                                    <w:rPr>
                                      <w:spacing w:val="-1"/>
                                      <w:w w:val="99"/>
                                    </w:rPr>
                                    <w:t>46</w:t>
                                  </w:r>
                                  <w:r>
                                    <w:rPr>
                                      <w:spacing w:val="-2"/>
                                      <w:w w:val="99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"/>
                                      <w:w w:val="99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7C384C4" w14:textId="77777777" w:rsidR="00F91831" w:rsidRDefault="00091453">
                                  <w:pPr>
                                    <w:spacing w:line="200" w:lineRule="exact"/>
                                    <w:ind w:left="802" w:right="791"/>
                                    <w:jc w:val="center"/>
                                  </w:pPr>
                                  <w:r>
                                    <w:rPr>
                                      <w:w w:val="99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F91831" w14:paraId="55D3DFE5" w14:textId="77777777">
                              <w:trPr>
                                <w:trHeight w:hRule="exact" w:val="310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CFC97B6" w14:textId="77777777" w:rsidR="00F91831" w:rsidRDefault="00091453">
                                  <w:pPr>
                                    <w:spacing w:before="50"/>
                                    <w:ind w:left="625" w:right="684"/>
                                    <w:jc w:val="center"/>
                                  </w:pPr>
                                  <w:r>
                                    <w:rPr>
                                      <w:spacing w:val="-3"/>
                                      <w:w w:val="99"/>
                                    </w:rPr>
                                    <w:t>J2</w:t>
                                  </w:r>
                                </w:p>
                              </w:tc>
                              <w:tc>
                                <w:tcPr>
                                  <w:tcW w:w="19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154DE68" w14:textId="77777777" w:rsidR="00F91831" w:rsidRDefault="00091453">
                                  <w:pPr>
                                    <w:spacing w:before="50"/>
                                    <w:ind w:left="684" w:right="739"/>
                                    <w:jc w:val="center"/>
                                  </w:pPr>
                                  <w:r>
                                    <w:rPr>
                                      <w:spacing w:val="-1"/>
                                      <w:w w:val="99"/>
                                    </w:rPr>
                                    <w:t>41</w:t>
                                  </w:r>
                                  <w:r>
                                    <w:rPr>
                                      <w:spacing w:val="-2"/>
                                      <w:w w:val="99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"/>
                                      <w:w w:val="99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FE52BF3" w14:textId="77777777" w:rsidR="00F91831" w:rsidRDefault="00091453">
                                  <w:pPr>
                                    <w:spacing w:before="7"/>
                                    <w:ind w:left="764" w:right="830"/>
                                    <w:jc w:val="center"/>
                                  </w:pPr>
                                  <w:r>
                                    <w:rPr>
                                      <w:w w:val="99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F91831" w14:paraId="186D9F53" w14:textId="77777777">
                              <w:trPr>
                                <w:trHeight w:hRule="exact" w:val="320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C412D22" w14:textId="77777777" w:rsidR="00F91831" w:rsidRDefault="00091453">
                                  <w:pPr>
                                    <w:spacing w:before="60"/>
                                    <w:ind w:left="625" w:right="684"/>
                                    <w:jc w:val="center"/>
                                  </w:pPr>
                                  <w:r>
                                    <w:rPr>
                                      <w:spacing w:val="-3"/>
                                      <w:w w:val="99"/>
                                    </w:rPr>
                                    <w:t>J3</w:t>
                                  </w:r>
                                </w:p>
                              </w:tc>
                              <w:tc>
                                <w:tcPr>
                                  <w:tcW w:w="19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B6D3C22" w14:textId="77777777" w:rsidR="00F91831" w:rsidRDefault="00091453">
                                  <w:pPr>
                                    <w:spacing w:before="60"/>
                                    <w:ind w:left="684" w:right="739"/>
                                    <w:jc w:val="center"/>
                                  </w:pPr>
                                  <w:r>
                                    <w:rPr>
                                      <w:spacing w:val="-1"/>
                                      <w:w w:val="99"/>
                                    </w:rPr>
                                    <w:t>44</w:t>
                                  </w:r>
                                  <w:r>
                                    <w:rPr>
                                      <w:spacing w:val="-2"/>
                                      <w:w w:val="99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"/>
                                      <w:w w:val="99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8A8A278" w14:textId="77777777" w:rsidR="00F91831" w:rsidRDefault="00091453">
                                  <w:pPr>
                                    <w:spacing w:before="7"/>
                                    <w:ind w:left="769" w:right="805"/>
                                    <w:jc w:val="center"/>
                                  </w:pPr>
                                  <w:r>
                                    <w:rPr>
                                      <w:w w:val="99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F91831" w14:paraId="2FC15110" w14:textId="77777777">
                              <w:trPr>
                                <w:trHeight w:hRule="exact" w:val="305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nil"/>
                                    <w:left w:val="nil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408602CD" w14:textId="77777777" w:rsidR="00F91831" w:rsidRDefault="00091453">
                                  <w:pPr>
                                    <w:spacing w:before="58"/>
                                    <w:ind w:left="625" w:right="684"/>
                                    <w:jc w:val="center"/>
                                  </w:pPr>
                                  <w:r>
                                    <w:rPr>
                                      <w:spacing w:val="-3"/>
                                      <w:w w:val="99"/>
                                    </w:rPr>
                                    <w:t>J4</w:t>
                                  </w:r>
                                </w:p>
                              </w:tc>
                              <w:tc>
                                <w:tcPr>
                                  <w:tcW w:w="1934" w:type="dxa"/>
                                  <w:tcBorders>
                                    <w:top w:val="nil"/>
                                    <w:left w:val="nil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70264F88" w14:textId="77777777" w:rsidR="00F91831" w:rsidRDefault="00091453">
                                  <w:pPr>
                                    <w:spacing w:before="58"/>
                                    <w:ind w:left="684" w:right="737"/>
                                    <w:jc w:val="center"/>
                                  </w:pPr>
                                  <w:r>
                                    <w:rPr>
                                      <w:spacing w:val="-1"/>
                                      <w:w w:val="99"/>
                                    </w:rPr>
                                    <w:t>43</w:t>
                                  </w:r>
                                  <w:r>
                                    <w:rPr>
                                      <w:spacing w:val="-2"/>
                                      <w:w w:val="99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"/>
                                      <w:w w:val="99"/>
                                    </w:rPr>
                                    <w:t>6</w:t>
                                  </w:r>
                                  <w:r>
                                    <w:rPr>
                                      <w:w w:val="9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nil"/>
                                    <w:left w:val="nil"/>
                                    <w:bottom w:val="single" w:sz="5" w:space="0" w:color="000000"/>
                                    <w:right w:val="nil"/>
                                  </w:tcBorders>
                                </w:tcPr>
                                <w:p w14:paraId="08C6052D" w14:textId="77777777" w:rsidR="00F91831" w:rsidRDefault="00091453">
                                  <w:pPr>
                                    <w:spacing w:before="8"/>
                                    <w:ind w:left="733" w:right="771"/>
                                    <w:jc w:val="center"/>
                                  </w:pPr>
                                  <w:r>
                                    <w:rPr>
                                      <w:spacing w:val="-9"/>
                                      <w:w w:val="99"/>
                                    </w:rPr>
                                    <w:t>ab</w:t>
                                  </w:r>
                                </w:p>
                              </w:tc>
                            </w:tr>
                          </w:tbl>
                          <w:p w14:paraId="264F91C1" w14:textId="77777777" w:rsidR="00F91831" w:rsidRDefault="00F9183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" o:spid="_x0000_s1027" type="#_x0000_t202" style="position:absolute;left:0;text-align:left;margin-left:312.65pt;margin-top:24.65pt;width:261.8pt;height:61.4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50"/>
                        <w:gridCol w:w="1934"/>
                        <w:gridCol w:w="1752"/>
                      </w:tblGrid>
                      <w:tr w:rsidR="00F91831" w14:paraId="52C93B81" w14:textId="77777777">
                        <w:trPr>
                          <w:trHeight w:hRule="exact" w:val="281"/>
                        </w:trPr>
                        <w:tc>
                          <w:tcPr>
                            <w:tcW w:w="15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6F5A77E" w14:textId="77777777" w:rsidR="00F91831" w:rsidRDefault="00091453">
                            <w:pPr>
                              <w:spacing w:before="21"/>
                              <w:ind w:left="625" w:right="684"/>
                              <w:jc w:val="center"/>
                            </w:pPr>
                            <w:r>
                              <w:rPr>
                                <w:spacing w:val="-3"/>
                                <w:w w:val="99"/>
                              </w:rPr>
                              <w:t>J1</w:t>
                            </w:r>
                          </w:p>
                        </w:tc>
                        <w:tc>
                          <w:tcPr>
                            <w:tcW w:w="193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92767BD" w14:textId="77777777" w:rsidR="00F91831" w:rsidRDefault="00091453">
                            <w:pPr>
                              <w:spacing w:before="21"/>
                              <w:ind w:left="684" w:right="739"/>
                              <w:jc w:val="center"/>
                            </w:pPr>
                            <w:r>
                              <w:rPr>
                                <w:spacing w:val="-1"/>
                                <w:w w:val="99"/>
                              </w:rPr>
                              <w:t>46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7C384C4" w14:textId="77777777" w:rsidR="00F91831" w:rsidRDefault="00091453">
                            <w:pPr>
                              <w:spacing w:line="200" w:lineRule="exact"/>
                              <w:ind w:left="802" w:right="791"/>
                              <w:jc w:val="center"/>
                            </w:pPr>
                            <w:r>
                              <w:rPr>
                                <w:w w:val="99"/>
                              </w:rPr>
                              <w:t>c</w:t>
                            </w:r>
                          </w:p>
                        </w:tc>
                      </w:tr>
                      <w:tr w:rsidR="00F91831" w14:paraId="55D3DFE5" w14:textId="77777777">
                        <w:trPr>
                          <w:trHeight w:hRule="exact" w:val="310"/>
                        </w:trPr>
                        <w:tc>
                          <w:tcPr>
                            <w:tcW w:w="15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CFC97B6" w14:textId="77777777" w:rsidR="00F91831" w:rsidRDefault="00091453">
                            <w:pPr>
                              <w:spacing w:before="50"/>
                              <w:ind w:left="625" w:right="684"/>
                              <w:jc w:val="center"/>
                            </w:pPr>
                            <w:r>
                              <w:rPr>
                                <w:spacing w:val="-3"/>
                                <w:w w:val="99"/>
                              </w:rPr>
                              <w:t>J2</w:t>
                            </w:r>
                          </w:p>
                        </w:tc>
                        <w:tc>
                          <w:tcPr>
                            <w:tcW w:w="193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154DE68" w14:textId="77777777" w:rsidR="00F91831" w:rsidRDefault="00091453">
                            <w:pPr>
                              <w:spacing w:before="50"/>
                              <w:ind w:left="684" w:right="739"/>
                              <w:jc w:val="center"/>
                            </w:pPr>
                            <w:r>
                              <w:rPr>
                                <w:spacing w:val="-1"/>
                                <w:w w:val="99"/>
                              </w:rPr>
                              <w:t>41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FE52BF3" w14:textId="77777777" w:rsidR="00F91831" w:rsidRDefault="00091453">
                            <w:pPr>
                              <w:spacing w:before="7"/>
                              <w:ind w:left="764" w:right="830"/>
                              <w:jc w:val="center"/>
                            </w:pPr>
                            <w:r>
                              <w:rPr>
                                <w:w w:val="99"/>
                              </w:rPr>
                              <w:t>a</w:t>
                            </w:r>
                          </w:p>
                        </w:tc>
                      </w:tr>
                      <w:tr w:rsidR="00F91831" w14:paraId="186D9F53" w14:textId="77777777">
                        <w:trPr>
                          <w:trHeight w:hRule="exact" w:val="320"/>
                        </w:trPr>
                        <w:tc>
                          <w:tcPr>
                            <w:tcW w:w="155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C412D22" w14:textId="77777777" w:rsidR="00F91831" w:rsidRDefault="00091453">
                            <w:pPr>
                              <w:spacing w:before="60"/>
                              <w:ind w:left="625" w:right="684"/>
                              <w:jc w:val="center"/>
                            </w:pPr>
                            <w:r>
                              <w:rPr>
                                <w:spacing w:val="-3"/>
                                <w:w w:val="99"/>
                              </w:rPr>
                              <w:t>J3</w:t>
                            </w:r>
                          </w:p>
                        </w:tc>
                        <w:tc>
                          <w:tcPr>
                            <w:tcW w:w="193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B6D3C22" w14:textId="77777777" w:rsidR="00F91831" w:rsidRDefault="00091453">
                            <w:pPr>
                              <w:spacing w:before="60"/>
                              <w:ind w:left="684" w:right="739"/>
                              <w:jc w:val="center"/>
                            </w:pPr>
                            <w:r>
                              <w:rPr>
                                <w:spacing w:val="-1"/>
                                <w:w w:val="99"/>
                              </w:rPr>
                              <w:t>44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8A8A278" w14:textId="77777777" w:rsidR="00F91831" w:rsidRDefault="00091453">
                            <w:pPr>
                              <w:spacing w:before="7"/>
                              <w:ind w:left="769" w:right="805"/>
                              <w:jc w:val="center"/>
                            </w:pPr>
                            <w:r>
                              <w:rPr>
                                <w:w w:val="99"/>
                              </w:rPr>
                              <w:t>b</w:t>
                            </w:r>
                          </w:p>
                        </w:tc>
                      </w:tr>
                      <w:tr w:rsidR="00F91831" w14:paraId="2FC15110" w14:textId="77777777">
                        <w:trPr>
                          <w:trHeight w:hRule="exact" w:val="305"/>
                        </w:trPr>
                        <w:tc>
                          <w:tcPr>
                            <w:tcW w:w="1550" w:type="dxa"/>
                            <w:tcBorders>
                              <w:top w:val="nil"/>
                              <w:left w:val="nil"/>
                              <w:bottom w:val="single" w:sz="5" w:space="0" w:color="000000"/>
                              <w:right w:val="nil"/>
                            </w:tcBorders>
                          </w:tcPr>
                          <w:p w14:paraId="408602CD" w14:textId="77777777" w:rsidR="00F91831" w:rsidRDefault="00091453">
                            <w:pPr>
                              <w:spacing w:before="58"/>
                              <w:ind w:left="625" w:right="684"/>
                              <w:jc w:val="center"/>
                            </w:pPr>
                            <w:r>
                              <w:rPr>
                                <w:spacing w:val="-3"/>
                                <w:w w:val="99"/>
                              </w:rPr>
                              <w:t>J4</w:t>
                            </w:r>
                          </w:p>
                        </w:tc>
                        <w:tc>
                          <w:tcPr>
                            <w:tcW w:w="1934" w:type="dxa"/>
                            <w:tcBorders>
                              <w:top w:val="nil"/>
                              <w:left w:val="nil"/>
                              <w:bottom w:val="single" w:sz="5" w:space="0" w:color="000000"/>
                              <w:right w:val="nil"/>
                            </w:tcBorders>
                          </w:tcPr>
                          <w:p w14:paraId="70264F88" w14:textId="77777777" w:rsidR="00F91831" w:rsidRDefault="00091453">
                            <w:pPr>
                              <w:spacing w:before="58"/>
                              <w:ind w:left="684" w:right="737"/>
                              <w:jc w:val="center"/>
                            </w:pPr>
                            <w:r>
                              <w:rPr>
                                <w:spacing w:val="-1"/>
                                <w:w w:val="99"/>
                              </w:rPr>
                              <w:t>43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6</w:t>
                            </w:r>
                            <w:r>
                              <w:rPr>
                                <w:w w:val="9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nil"/>
                              <w:left w:val="nil"/>
                              <w:bottom w:val="single" w:sz="5" w:space="0" w:color="000000"/>
                              <w:right w:val="nil"/>
                            </w:tcBorders>
                          </w:tcPr>
                          <w:p w14:paraId="08C6052D" w14:textId="77777777" w:rsidR="00F91831" w:rsidRDefault="00091453">
                            <w:pPr>
                              <w:spacing w:before="8"/>
                              <w:ind w:left="733" w:right="771"/>
                              <w:jc w:val="center"/>
                            </w:pPr>
                            <w:r>
                              <w:rPr>
                                <w:spacing w:val="-9"/>
                                <w:w w:val="99"/>
                              </w:rPr>
                              <w:t>ab</w:t>
                            </w:r>
                          </w:p>
                        </w:tc>
                      </w:tr>
                    </w:tbl>
                    <w:p w14:paraId="264F91C1" w14:textId="77777777" w:rsidR="00F91831" w:rsidRDefault="00F91831"/>
                  </w:txbxContent>
                </v:textbox>
                <w10:wrap anchorx="page"/>
              </v:shape>
            </w:pict>
          </mc:Fallback>
        </mc:AlternateContent>
      </w:r>
      <w:r w:rsidR="00091453">
        <w:rPr>
          <w:spacing w:val="1"/>
          <w:position w:val="2"/>
        </w:rPr>
        <w:t>B</w:t>
      </w:r>
      <w:r w:rsidR="00091453">
        <w:rPr>
          <w:position w:val="2"/>
        </w:rPr>
        <w:t>N</w:t>
      </w:r>
      <w:r w:rsidR="00091453">
        <w:rPr>
          <w:spacing w:val="2"/>
          <w:position w:val="2"/>
        </w:rPr>
        <w:t>J</w:t>
      </w:r>
      <w:r w:rsidR="00091453">
        <w:rPr>
          <w:spacing w:val="1"/>
        </w:rPr>
        <w:t>0</w:t>
      </w:r>
      <w:r w:rsidR="00091453">
        <w:rPr>
          <w:spacing w:val="-2"/>
        </w:rPr>
        <w:t>,</w:t>
      </w:r>
      <w:r w:rsidR="00091453">
        <w:rPr>
          <w:spacing w:val="1"/>
        </w:rPr>
        <w:t>0</w:t>
      </w:r>
      <w:r w:rsidR="00091453">
        <w:t>5</w:t>
      </w:r>
      <w:r w:rsidR="00091453">
        <w:rPr>
          <w:spacing w:val="-8"/>
        </w:rPr>
        <w:t xml:space="preserve"> </w:t>
      </w:r>
      <w:r w:rsidR="00091453">
        <w:rPr>
          <w:position w:val="2"/>
        </w:rPr>
        <w:t xml:space="preserve">= </w:t>
      </w:r>
      <w:r w:rsidR="00091453">
        <w:t>P</w:t>
      </w:r>
      <w:r w:rsidR="00091453">
        <w:rPr>
          <w:spacing w:val="-2"/>
        </w:rPr>
        <w:t>er</w:t>
      </w:r>
      <w:r w:rsidR="00091453">
        <w:rPr>
          <w:spacing w:val="-3"/>
        </w:rPr>
        <w:t>l</w:t>
      </w:r>
      <w:r w:rsidR="00091453">
        <w:rPr>
          <w:spacing w:val="-2"/>
        </w:rPr>
        <w:t>a</w:t>
      </w:r>
      <w:r w:rsidR="00091453">
        <w:rPr>
          <w:spacing w:val="-1"/>
        </w:rPr>
        <w:t>k</w:t>
      </w:r>
      <w:r w:rsidR="00091453">
        <w:rPr>
          <w:spacing w:val="-4"/>
        </w:rPr>
        <w:t>u</w:t>
      </w:r>
      <w:r w:rsidR="00091453">
        <w:t xml:space="preserve">an       </w:t>
      </w:r>
      <w:r w:rsidR="00091453">
        <w:rPr>
          <w:spacing w:val="-10"/>
        </w:rPr>
        <w:t xml:space="preserve"> </w:t>
      </w:r>
      <w:r w:rsidR="00091453">
        <w:rPr>
          <w:spacing w:val="-1"/>
          <w:w w:val="99"/>
        </w:rPr>
        <w:t>R</w:t>
      </w:r>
      <w:r w:rsidR="00091453">
        <w:rPr>
          <w:w w:val="99"/>
        </w:rPr>
        <w:t>e</w:t>
      </w:r>
      <w:r w:rsidR="00091453">
        <w:rPr>
          <w:spacing w:val="1"/>
          <w:w w:val="99"/>
        </w:rPr>
        <w:t>r</w:t>
      </w:r>
      <w:r w:rsidR="00091453">
        <w:rPr>
          <w:w w:val="99"/>
        </w:rPr>
        <w:t>ata</w:t>
      </w:r>
      <w:r w:rsidR="00091453">
        <w:rPr>
          <w:spacing w:val="-1"/>
        </w:rPr>
        <w:t xml:space="preserve"> </w:t>
      </w:r>
      <w:r w:rsidR="00091453">
        <w:rPr>
          <w:spacing w:val="2"/>
          <w:w w:val="99"/>
        </w:rPr>
        <w:t>U</w:t>
      </w:r>
      <w:r w:rsidR="00091453">
        <w:rPr>
          <w:spacing w:val="-1"/>
          <w:w w:val="99"/>
        </w:rPr>
        <w:t>mu</w:t>
      </w:r>
      <w:r w:rsidR="00091453">
        <w:rPr>
          <w:w w:val="99"/>
        </w:rPr>
        <w:t>r</w:t>
      </w:r>
      <w:r w:rsidR="00091453">
        <w:rPr>
          <w:spacing w:val="1"/>
        </w:rPr>
        <w:t xml:space="preserve"> </w:t>
      </w:r>
      <w:r w:rsidR="00091453">
        <w:rPr>
          <w:spacing w:val="1"/>
          <w:w w:val="99"/>
        </w:rPr>
        <w:t>B</w:t>
      </w:r>
      <w:r w:rsidR="00091453">
        <w:rPr>
          <w:w w:val="99"/>
        </w:rPr>
        <w:t>e</w:t>
      </w:r>
      <w:r w:rsidR="00091453">
        <w:rPr>
          <w:spacing w:val="1"/>
          <w:w w:val="99"/>
        </w:rPr>
        <w:t>rb</w:t>
      </w:r>
      <w:r w:rsidR="00091453">
        <w:rPr>
          <w:spacing w:val="-1"/>
          <w:w w:val="99"/>
        </w:rPr>
        <w:t>ung</w:t>
      </w:r>
      <w:r w:rsidR="00091453">
        <w:rPr>
          <w:w w:val="99"/>
        </w:rPr>
        <w:t>a</w:t>
      </w:r>
      <w:r w:rsidR="00091453">
        <w:t xml:space="preserve"> </w:t>
      </w:r>
      <w:r w:rsidR="00091453">
        <w:rPr>
          <w:spacing w:val="1"/>
          <w:w w:val="99"/>
        </w:rPr>
        <w:t>(</w:t>
      </w:r>
      <w:r w:rsidR="00091453">
        <w:rPr>
          <w:spacing w:val="-1"/>
          <w:w w:val="99"/>
        </w:rPr>
        <w:t>h</w:t>
      </w:r>
      <w:r w:rsidR="00091453">
        <w:rPr>
          <w:spacing w:val="-3"/>
          <w:w w:val="99"/>
        </w:rPr>
        <w:t>st</w:t>
      </w:r>
      <w:r w:rsidR="00091453">
        <w:rPr>
          <w:w w:val="99"/>
        </w:rPr>
        <w:t>)</w:t>
      </w:r>
      <w:r w:rsidR="00091453">
        <w:rPr>
          <w:spacing w:val="9"/>
        </w:rPr>
        <w:t xml:space="preserve"> </w:t>
      </w:r>
      <w:r w:rsidR="00091453">
        <w:rPr>
          <w:w w:val="99"/>
          <w:position w:val="-12"/>
          <w:u w:val="single" w:color="000000"/>
        </w:rPr>
        <w:t xml:space="preserve"> </w:t>
      </w:r>
      <w:r w:rsidR="00091453">
        <w:rPr>
          <w:position w:val="-12"/>
          <w:u w:val="single" w:color="000000"/>
        </w:rPr>
        <w:t xml:space="preserve">      </w:t>
      </w:r>
      <w:r w:rsidR="00091453">
        <w:rPr>
          <w:spacing w:val="23"/>
          <w:position w:val="-12"/>
          <w:u w:val="single" w:color="000000"/>
        </w:rPr>
        <w:t xml:space="preserve"> </w:t>
      </w:r>
      <w:r w:rsidR="00091453">
        <w:rPr>
          <w:spacing w:val="-4"/>
          <w:w w:val="99"/>
          <w:position w:val="-12"/>
          <w:u w:val="single" w:color="000000"/>
        </w:rPr>
        <w:t>1,90</w:t>
      </w:r>
      <w:r w:rsidR="00091453">
        <w:rPr>
          <w:w w:val="99"/>
          <w:position w:val="-12"/>
          <w:u w:val="single" w:color="000000"/>
        </w:rPr>
        <w:t xml:space="preserve"> </w:t>
      </w:r>
      <w:r w:rsidR="00091453">
        <w:rPr>
          <w:position w:val="-12"/>
          <w:u w:val="single" w:color="000000"/>
        </w:rPr>
        <w:tab/>
      </w:r>
    </w:p>
    <w:p w14:paraId="4BC3632D" w14:textId="77777777" w:rsidR="00F91831" w:rsidRDefault="00091453">
      <w:pPr>
        <w:spacing w:before="75"/>
        <w:ind w:left="100" w:right="-38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lastRenderedPageBreak/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-</w:t>
      </w:r>
      <w:r>
        <w:rPr>
          <w:sz w:val="22"/>
          <w:szCs w:val="22"/>
        </w:rPr>
        <w:t>angka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d</w:t>
      </w:r>
      <w:r>
        <w:rPr>
          <w:spacing w:val="1"/>
          <w:sz w:val="22"/>
          <w:szCs w:val="22"/>
        </w:rPr>
        <w:t>ii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eh hu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uf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s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nu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bahwa pe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da 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ak 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af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i </w:t>
      </w:r>
      <w:r>
        <w:rPr>
          <w:spacing w:val="-1"/>
          <w:sz w:val="22"/>
          <w:szCs w:val="22"/>
        </w:rPr>
        <w:t>BN</w:t>
      </w:r>
      <w:r>
        <w:rPr>
          <w:sz w:val="22"/>
          <w:szCs w:val="22"/>
        </w:rPr>
        <w:t>J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5</w:t>
      </w:r>
      <w:r>
        <w:rPr>
          <w:spacing w:val="1"/>
          <w:sz w:val="22"/>
          <w:szCs w:val="22"/>
        </w:rPr>
        <w:t>%.</w:t>
      </w:r>
    </w:p>
    <w:p w14:paraId="21C0A0DF" w14:textId="77777777" w:rsidR="00F91831" w:rsidRDefault="00F91831">
      <w:pPr>
        <w:spacing w:before="19" w:line="240" w:lineRule="exact"/>
        <w:rPr>
          <w:sz w:val="24"/>
          <w:szCs w:val="24"/>
        </w:rPr>
      </w:pPr>
    </w:p>
    <w:p w14:paraId="75E85796" w14:textId="77777777" w:rsidR="00F91831" w:rsidRDefault="00091453">
      <w:pPr>
        <w:ind w:left="100" w:right="1136"/>
        <w:jc w:val="both"/>
        <w:rPr>
          <w:sz w:val="24"/>
          <w:szCs w:val="24"/>
        </w:rPr>
      </w:pPr>
      <w:r>
        <w:rPr>
          <w:b/>
          <w:sz w:val="24"/>
          <w:szCs w:val="24"/>
        </w:rPr>
        <w:t>J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lah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olo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Ta</w:t>
      </w:r>
      <w:r>
        <w:rPr>
          <w:b/>
          <w:spacing w:val="3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an</w:t>
      </w:r>
    </w:p>
    <w:p w14:paraId="6D7507C1" w14:textId="77777777" w:rsidR="00F91831" w:rsidRDefault="00F91831">
      <w:pPr>
        <w:spacing w:before="6" w:line="140" w:lineRule="exact"/>
        <w:rPr>
          <w:sz w:val="15"/>
          <w:szCs w:val="15"/>
        </w:rPr>
      </w:pPr>
    </w:p>
    <w:p w14:paraId="3DB77777" w14:textId="77777777" w:rsidR="00F91831" w:rsidRDefault="00091453">
      <w:pPr>
        <w:spacing w:line="276" w:lineRule="auto"/>
        <w:ind w:left="100" w:right="-39" w:firstLine="566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sil 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1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 polong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4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ntar</w:t>
      </w:r>
    </w:p>
    <w:p w14:paraId="426EEFEA" w14:textId="77777777" w:rsidR="00F91831" w:rsidRDefault="00091453">
      <w:pPr>
        <w:spacing w:before="1" w:line="180" w:lineRule="exact"/>
        <w:ind w:left="100" w:right="-36"/>
        <w:jc w:val="both"/>
        <w:rPr>
          <w:sz w:val="16"/>
          <w:szCs w:val="16"/>
        </w:rPr>
      </w:pPr>
      <w:r>
        <w:rPr>
          <w:position w:val="-7"/>
          <w:sz w:val="24"/>
          <w:szCs w:val="24"/>
        </w:rPr>
        <w:t>p</w:t>
      </w:r>
      <w:r>
        <w:rPr>
          <w:spacing w:val="-1"/>
          <w:position w:val="-7"/>
          <w:sz w:val="24"/>
          <w:szCs w:val="24"/>
        </w:rPr>
        <w:t>e</w:t>
      </w:r>
      <w:r>
        <w:rPr>
          <w:position w:val="-7"/>
          <w:sz w:val="24"/>
          <w:szCs w:val="24"/>
        </w:rPr>
        <w:t>rl</w:t>
      </w:r>
      <w:r>
        <w:rPr>
          <w:spacing w:val="-1"/>
          <w:position w:val="-7"/>
          <w:sz w:val="24"/>
          <w:szCs w:val="24"/>
        </w:rPr>
        <w:t>a</w:t>
      </w:r>
      <w:r>
        <w:rPr>
          <w:position w:val="-7"/>
          <w:sz w:val="24"/>
          <w:szCs w:val="24"/>
        </w:rPr>
        <w:t>ku</w:t>
      </w:r>
      <w:r>
        <w:rPr>
          <w:spacing w:val="-1"/>
          <w:position w:val="-7"/>
          <w:sz w:val="24"/>
          <w:szCs w:val="24"/>
        </w:rPr>
        <w:t>a</w:t>
      </w:r>
      <w:r>
        <w:rPr>
          <w:position w:val="-7"/>
          <w:sz w:val="24"/>
          <w:szCs w:val="24"/>
        </w:rPr>
        <w:t xml:space="preserve">n   </w:t>
      </w:r>
      <w:r>
        <w:rPr>
          <w:spacing w:val="33"/>
          <w:position w:val="-7"/>
          <w:sz w:val="24"/>
          <w:szCs w:val="24"/>
        </w:rPr>
        <w:t xml:space="preserve"> </w:t>
      </w:r>
      <w:r>
        <w:rPr>
          <w:spacing w:val="2"/>
          <w:position w:val="-7"/>
          <w:sz w:val="24"/>
          <w:szCs w:val="24"/>
        </w:rPr>
        <w:t>b</w:t>
      </w:r>
      <w:r>
        <w:rPr>
          <w:spacing w:val="-1"/>
          <w:position w:val="-7"/>
          <w:sz w:val="24"/>
          <w:szCs w:val="24"/>
        </w:rPr>
        <w:t>e</w:t>
      </w:r>
      <w:r>
        <w:rPr>
          <w:position w:val="-7"/>
          <w:sz w:val="24"/>
          <w:szCs w:val="24"/>
        </w:rPr>
        <w:t>rd</w:t>
      </w:r>
      <w:r>
        <w:rPr>
          <w:spacing w:val="-2"/>
          <w:position w:val="-7"/>
          <w:sz w:val="24"/>
          <w:szCs w:val="24"/>
        </w:rPr>
        <w:t>a</w:t>
      </w:r>
      <w:r>
        <w:rPr>
          <w:spacing w:val="2"/>
          <w:position w:val="-7"/>
          <w:sz w:val="24"/>
          <w:szCs w:val="24"/>
        </w:rPr>
        <w:t>s</w:t>
      </w:r>
      <w:r>
        <w:rPr>
          <w:spacing w:val="-1"/>
          <w:position w:val="-7"/>
          <w:sz w:val="24"/>
          <w:szCs w:val="24"/>
        </w:rPr>
        <w:t>a</w:t>
      </w:r>
      <w:r>
        <w:rPr>
          <w:position w:val="-7"/>
          <w:sz w:val="24"/>
          <w:szCs w:val="24"/>
        </w:rPr>
        <w:t>rk</w:t>
      </w:r>
      <w:r>
        <w:rPr>
          <w:spacing w:val="-2"/>
          <w:position w:val="-7"/>
          <w:sz w:val="24"/>
          <w:szCs w:val="24"/>
        </w:rPr>
        <w:t>a</w:t>
      </w:r>
      <w:r>
        <w:rPr>
          <w:position w:val="-7"/>
          <w:sz w:val="24"/>
          <w:szCs w:val="24"/>
        </w:rPr>
        <w:t xml:space="preserve">n   </w:t>
      </w:r>
      <w:r>
        <w:rPr>
          <w:spacing w:val="36"/>
          <w:position w:val="-7"/>
          <w:sz w:val="24"/>
          <w:szCs w:val="24"/>
        </w:rPr>
        <w:t xml:space="preserve"> </w:t>
      </w:r>
      <w:r>
        <w:rPr>
          <w:position w:val="-7"/>
          <w:sz w:val="24"/>
          <w:szCs w:val="24"/>
        </w:rPr>
        <w:t xml:space="preserve">uji   </w:t>
      </w:r>
      <w:r>
        <w:rPr>
          <w:spacing w:val="34"/>
          <w:position w:val="-7"/>
          <w:sz w:val="24"/>
          <w:szCs w:val="24"/>
        </w:rPr>
        <w:t xml:space="preserve"> </w:t>
      </w:r>
      <w:r>
        <w:rPr>
          <w:spacing w:val="-2"/>
          <w:position w:val="-7"/>
          <w:sz w:val="24"/>
          <w:szCs w:val="24"/>
        </w:rPr>
        <w:t>B</w:t>
      </w:r>
      <w:r>
        <w:rPr>
          <w:position w:val="-7"/>
          <w:sz w:val="24"/>
          <w:szCs w:val="24"/>
        </w:rPr>
        <w:t xml:space="preserve">NJ   </w:t>
      </w:r>
      <w:r>
        <w:rPr>
          <w:spacing w:val="36"/>
          <w:position w:val="-7"/>
          <w:sz w:val="24"/>
          <w:szCs w:val="24"/>
        </w:rPr>
        <w:t xml:space="preserve"> </w:t>
      </w:r>
      <w:r>
        <w:rPr>
          <w:spacing w:val="1"/>
          <w:position w:val="-10"/>
          <w:sz w:val="16"/>
          <w:szCs w:val="16"/>
        </w:rPr>
        <w:t>0</w:t>
      </w:r>
      <w:r>
        <w:rPr>
          <w:spacing w:val="-2"/>
          <w:position w:val="-10"/>
          <w:sz w:val="16"/>
          <w:szCs w:val="16"/>
        </w:rPr>
        <w:t>,</w:t>
      </w:r>
      <w:r>
        <w:rPr>
          <w:spacing w:val="1"/>
          <w:position w:val="-10"/>
          <w:sz w:val="16"/>
          <w:szCs w:val="16"/>
        </w:rPr>
        <w:t>0</w:t>
      </w:r>
      <w:r>
        <w:rPr>
          <w:position w:val="-10"/>
          <w:sz w:val="16"/>
          <w:szCs w:val="16"/>
        </w:rPr>
        <w:t>5</w:t>
      </w:r>
    </w:p>
    <w:p w14:paraId="34F6BC20" w14:textId="77777777" w:rsidR="00F91831" w:rsidRDefault="00091453">
      <w:pPr>
        <w:spacing w:before="76"/>
        <w:ind w:right="1105"/>
        <w:jc w:val="both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lastRenderedPageBreak/>
        <w:t>polong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</w:t>
      </w:r>
      <w:r>
        <w:rPr>
          <w:spacing w:val="1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</w:p>
    <w:p w14:paraId="789BE27A" w14:textId="77777777" w:rsidR="00F91831" w:rsidRDefault="00091453">
      <w:pPr>
        <w:spacing w:before="41" w:line="276" w:lineRule="auto"/>
        <w:ind w:right="1099"/>
        <w:jc w:val="both"/>
        <w:rPr>
          <w:sz w:val="24"/>
          <w:szCs w:val="24"/>
        </w:rPr>
      </w:pPr>
      <w:r>
        <w:rPr>
          <w:sz w:val="24"/>
          <w:szCs w:val="24"/>
        </w:rPr>
        <w:t>140,83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polong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lain.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du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ukup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opt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mal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suai. Men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rut Mag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 xml:space="preserve">iroh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t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(201</w:t>
      </w:r>
      <w:r>
        <w:rPr>
          <w:spacing w:val="-1"/>
          <w:sz w:val="24"/>
          <w:szCs w:val="24"/>
        </w:rPr>
        <w:t>7)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 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opt</w:t>
      </w:r>
      <w:r>
        <w:rPr>
          <w:spacing w:val="1"/>
          <w:sz w:val="24"/>
          <w:szCs w:val="24"/>
        </w:rPr>
        <w:t>i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l,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suai.</w:t>
      </w:r>
    </w:p>
    <w:p w14:paraId="0F4C4DC5" w14:textId="77777777" w:rsidR="00F91831" w:rsidRDefault="00F91831">
      <w:pPr>
        <w:spacing w:before="1" w:line="120" w:lineRule="exact"/>
        <w:rPr>
          <w:sz w:val="12"/>
          <w:szCs w:val="12"/>
        </w:rPr>
      </w:pPr>
    </w:p>
    <w:p w14:paraId="7D504452" w14:textId="77777777" w:rsidR="00F91831" w:rsidRDefault="00091453">
      <w:pPr>
        <w:ind w:right="1101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 xml:space="preserve">4. </w:t>
      </w:r>
      <w:r>
        <w:rPr>
          <w:spacing w:val="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rak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</w:p>
    <w:p w14:paraId="0B5A021E" w14:textId="250E21C7" w:rsidR="00F91831" w:rsidRDefault="00A95DEB">
      <w:pPr>
        <w:spacing w:before="41"/>
        <w:ind w:right="2152"/>
        <w:jc w:val="both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1E70C877" wp14:editId="30396616">
                <wp:simplePos x="0" y="0"/>
                <wp:positionH relativeFrom="page">
                  <wp:posOffset>3940810</wp:posOffset>
                </wp:positionH>
                <wp:positionV relativeFrom="paragraph">
                  <wp:posOffset>248285</wp:posOffset>
                </wp:positionV>
                <wp:extent cx="3356610" cy="7620"/>
                <wp:effectExtent l="6985" t="10160" r="8255" b="127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6610" cy="7620"/>
                          <a:chOff x="6206" y="391"/>
                          <a:chExt cx="5286" cy="12"/>
                        </a:xfrm>
                      </wpg:grpSpPr>
                      <wps:wsp>
                        <wps:cNvPr id="62" name="Freeform 66"/>
                        <wps:cNvSpPr>
                          <a:spLocks/>
                        </wps:cNvSpPr>
                        <wps:spPr bwMode="auto">
                          <a:xfrm>
                            <a:off x="6212" y="397"/>
                            <a:ext cx="1308" cy="0"/>
                          </a:xfrm>
                          <a:custGeom>
                            <a:avLst/>
                            <a:gdLst>
                              <a:gd name="T0" fmla="+- 0 6212 6212"/>
                              <a:gd name="T1" fmla="*/ T0 w 1308"/>
                              <a:gd name="T2" fmla="+- 0 7521 6212"/>
                              <a:gd name="T3" fmla="*/ T2 w 130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308">
                                <a:moveTo>
                                  <a:pt x="0" y="0"/>
                                </a:moveTo>
                                <a:lnTo>
                                  <a:pt x="130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5"/>
                        <wps:cNvSpPr>
                          <a:spLocks/>
                        </wps:cNvSpPr>
                        <wps:spPr bwMode="auto">
                          <a:xfrm>
                            <a:off x="7521" y="397"/>
                            <a:ext cx="10" cy="0"/>
                          </a:xfrm>
                          <a:custGeom>
                            <a:avLst/>
                            <a:gdLst>
                              <a:gd name="T0" fmla="+- 0 7521 7521"/>
                              <a:gd name="T1" fmla="*/ T0 w 10"/>
                              <a:gd name="T2" fmla="+- 0 7530 7521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4"/>
                        <wps:cNvSpPr>
                          <a:spLocks/>
                        </wps:cNvSpPr>
                        <wps:spPr bwMode="auto">
                          <a:xfrm>
                            <a:off x="7530" y="397"/>
                            <a:ext cx="2374" cy="0"/>
                          </a:xfrm>
                          <a:custGeom>
                            <a:avLst/>
                            <a:gdLst>
                              <a:gd name="T0" fmla="+- 0 7530 7530"/>
                              <a:gd name="T1" fmla="*/ T0 w 2374"/>
                              <a:gd name="T2" fmla="+- 0 9904 7530"/>
                              <a:gd name="T3" fmla="*/ T2 w 237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374">
                                <a:moveTo>
                                  <a:pt x="0" y="0"/>
                                </a:moveTo>
                                <a:lnTo>
                                  <a:pt x="2374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3"/>
                        <wps:cNvSpPr>
                          <a:spLocks/>
                        </wps:cNvSpPr>
                        <wps:spPr bwMode="auto">
                          <a:xfrm>
                            <a:off x="9904" y="397"/>
                            <a:ext cx="10" cy="0"/>
                          </a:xfrm>
                          <a:custGeom>
                            <a:avLst/>
                            <a:gdLst>
                              <a:gd name="T0" fmla="+- 0 9904 9904"/>
                              <a:gd name="T1" fmla="*/ T0 w 10"/>
                              <a:gd name="T2" fmla="+- 0 9914 9904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2"/>
                        <wps:cNvSpPr>
                          <a:spLocks/>
                        </wps:cNvSpPr>
                        <wps:spPr bwMode="auto">
                          <a:xfrm>
                            <a:off x="9914" y="397"/>
                            <a:ext cx="1572" cy="0"/>
                          </a:xfrm>
                          <a:custGeom>
                            <a:avLst/>
                            <a:gdLst>
                              <a:gd name="T0" fmla="+- 0 9914 9914"/>
                              <a:gd name="T1" fmla="*/ T0 w 1572"/>
                              <a:gd name="T2" fmla="+- 0 11486 9914"/>
                              <a:gd name="T3" fmla="*/ T2 w 157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572">
                                <a:moveTo>
                                  <a:pt x="0" y="0"/>
                                </a:moveTo>
                                <a:lnTo>
                                  <a:pt x="157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310.3pt;margin-top:19.55pt;width:264.3pt;height:.6pt;z-index:-251657728;mso-position-horizontal-relative:page" coordorigin="6206,391" coordsize="528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">
                <v:shape id="Freeform 66" o:spid="_x0000_s1027" style="position:absolute;left:6212;top:397;width:1308;height:0;visibility:visible;mso-wrap-style:square;v-text-anchor:top" coordsize="130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F6msAA&#10;AADbAAAADwAAAGRycy9kb3ducmV2LnhtbESPT4vCMBTE78J+h/AW9qZpexCpRlkEYdmbf8Dro3km&#10;ZZuXmsRav/1GEDwOM/MbZrUZXScGCrH1rKCcFSCIG69bNgpOx910ASImZI2dZ1LwoAib9cdkhbX2&#10;d97TcEhGZAjHGhXYlPpaythYchhnvifO3sUHhynLYKQOeM9w18mqKObSYct5wWJPW0vN3+HmFNyG&#10;sNML+1uV5aMMZn9h01/PSn19jt9LEInG9A6/2j9awbyC55f8A+T6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ZF6msAAAADbAAAADwAAAAAAAAAAAAAAAACYAgAAZHJzL2Rvd25y&#10;ZXYueG1sUEsFBgAAAAAEAAQA9QAAAIUDAAAAAA==&#10;" path="m,l1309,e" filled="f" strokeweight=".58pt">
                  <v:path arrowok="t" o:connecttype="custom" o:connectlocs="0,0;1309,0" o:connectangles="0,0"/>
                </v:shape>
                <v:shape id="Freeform 65" o:spid="_x0000_s1028" style="position:absolute;left:7521;top:397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xNxcMA&#10;AADbAAAADwAAAGRycy9kb3ducmV2LnhtbESPQWvCQBSE74X+h+UVvJS60YAmqasUQRFvjT30+Mg+&#10;k6XZtyG7xvjvXUHocZiZb5jVZrStGKj3xrGC2TQBQVw5bbhW8HPafWQgfEDW2DomBTfysFm/vqyw&#10;0O7K3zSUoRYRwr5ABU0IXSGlrxqy6KeuI47e2fUWQ5R9LXWP1wi3rZwnyUJaNBwXGuxo21D1V16s&#10;gq0v3y9put9nHQ1Ha86/+TJ3Sk3exq9PEIHG8B9+tg9awSKFx5f4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SxNxcMAAADbAAAADwAAAAAAAAAAAAAAAACYAgAAZHJzL2Rv&#10;d25yZXYueG1sUEsFBgAAAAAEAAQA9QAAAIgDAAAAAA==&#10;" path="m,l9,e" filled="f" strokeweight=".58pt">
                  <v:path arrowok="t" o:connecttype="custom" o:connectlocs="0,0;9,0" o:connectangles="0,0"/>
                </v:shape>
                <v:shape id="Freeform 64" o:spid="_x0000_s1029" style="position:absolute;left:7530;top:397;width:2374;height:0;visibility:visible;mso-wrap-style:square;v-text-anchor:top" coordsize="237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0wmsUA&#10;AADbAAAADwAAAGRycy9kb3ducmV2LnhtbESPT2vCQBTE70K/w/IK3nRTlRBSVxHBUD3Ufz30+Jp9&#10;TUKzb0N2NfHbdwXB4zAzv2Hmy97U4kqtqywreBtHIIhzqysuFHydN6MEhPPIGmvLpOBGDpaLl8Ec&#10;U207PtL15AsRIOxSVFB636RSurwkg25sG+Lg/drWoA+yLaRusQtwU8tJFMXSYMVhocSG1iXlf6eL&#10;UfDdxD96tUmy/fbQZevPaVbvZhOlhq/96h2Ep94/w4/2h1YQz+D+JfwAufg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bTCaxQAAANsAAAAPAAAAAAAAAAAAAAAAAJgCAABkcnMv&#10;ZG93bnJldi54bWxQSwUGAAAAAAQABAD1AAAAigMAAAAA&#10;" path="m,l2374,e" filled="f" strokeweight=".58pt">
                  <v:path arrowok="t" o:connecttype="custom" o:connectlocs="0,0;2374,0" o:connectangles="0,0"/>
                </v:shape>
                <v:shape id="Freeform 63" o:spid="_x0000_s1030" style="position:absolute;left:9904;top:397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wKsIA&#10;AADbAAAADwAAAGRycy9kb3ducmV2LnhtbESPzarCMBSE9xd8h3AENxdNVa4/1SgiKHJ3VhcuD82x&#10;LTYnpYm1vr0RBJfDzHzDLNetKUVDtSssKxgOIhDEqdUFZwrOp11/BsJ5ZI2lZVLwJAfrVednibG2&#10;Dz5Sk/hMBAi7GBXk3lexlC7NyaAb2Io4eFdbG/RB1pnUNT4C3JRyFEUTabDgsJBjRduc0ltyNwq2&#10;Lvm9j8f7/ayi5t8U18t8OrdK9brtZgHCU+u/4U/7oBVM/uD9Jfw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iXAqwgAAANsAAAAPAAAAAAAAAAAAAAAAAJgCAABkcnMvZG93&#10;bnJldi54bWxQSwUGAAAAAAQABAD1AAAAhwMAAAAA&#10;" path="m,l10,e" filled="f" strokeweight=".58pt">
                  <v:path arrowok="t" o:connecttype="custom" o:connectlocs="0,0;10,0" o:connectangles="0,0"/>
                </v:shape>
                <v:shape id="Freeform 62" o:spid="_x0000_s1031" style="position:absolute;left:9914;top:397;width:1572;height:0;visibility:visible;mso-wrap-style:square;v-text-anchor:top" coordsize="157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kE6MQA&#10;AADbAAAADwAAAGRycy9kb3ducmV2LnhtbESPzWrDMBCE74W8g9hALyWW24MbXMumCQRy6CVpIDku&#10;1vqntVbGUhO1T18FAjkOM/MNU1TBDOJMk+stK3hOUhDEtdU9twoOn5vFEoTzyBoHy6TglxxU5eyh&#10;wFzbC+/ovPetiBB2OSrovB9zKV3dkUGX2JE4eo2dDPoop1bqCS8Rbgb5kqaZNNhzXOhwpHVH9ff+&#10;xyg4hpbY/p2ap1VYNq+R5A9fH0o9zsP7GwhPwd/Dt/ZWK8gyuH6JP0CW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JBOjEAAAA2wAAAA8AAAAAAAAAAAAAAAAAmAIAAGRycy9k&#10;b3ducmV2LnhtbFBLBQYAAAAABAAEAPUAAACJAwAAAAA=&#10;" path="m,l1572,e" filled="f" strokeweight=".58pt">
                  <v:path arrowok="t" o:connecttype="custom" o:connectlocs="0,0;1572,0" o:connectangles="0,0"/>
                </v:shape>
                <w10:wrap anchorx="page"/>
              </v:group>
            </w:pict>
          </mc:Fallback>
        </mc:AlternateContent>
      </w:r>
      <w:r w:rsidR="00091453">
        <w:rPr>
          <w:spacing w:val="2"/>
          <w:sz w:val="24"/>
          <w:szCs w:val="24"/>
        </w:rPr>
        <w:t>J</w:t>
      </w:r>
      <w:r w:rsidR="00091453">
        <w:rPr>
          <w:sz w:val="24"/>
          <w:szCs w:val="24"/>
        </w:rPr>
        <w:t>u</w:t>
      </w:r>
      <w:r w:rsidR="00091453">
        <w:rPr>
          <w:spacing w:val="-2"/>
          <w:sz w:val="24"/>
          <w:szCs w:val="24"/>
        </w:rPr>
        <w:t>m</w:t>
      </w:r>
      <w:r w:rsidR="00091453">
        <w:rPr>
          <w:sz w:val="24"/>
          <w:szCs w:val="24"/>
        </w:rPr>
        <w:t>lah Po</w:t>
      </w:r>
      <w:r w:rsidR="00091453">
        <w:rPr>
          <w:spacing w:val="1"/>
          <w:sz w:val="24"/>
          <w:szCs w:val="24"/>
        </w:rPr>
        <w:t>l</w:t>
      </w:r>
      <w:r w:rsidR="00091453">
        <w:rPr>
          <w:sz w:val="24"/>
          <w:szCs w:val="24"/>
        </w:rPr>
        <w:t>ong</w:t>
      </w:r>
      <w:r w:rsidR="00091453">
        <w:rPr>
          <w:spacing w:val="-2"/>
          <w:sz w:val="24"/>
          <w:szCs w:val="24"/>
        </w:rPr>
        <w:t xml:space="preserve"> </w:t>
      </w:r>
      <w:r w:rsidR="00091453">
        <w:rPr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r Pet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k</w:t>
      </w:r>
      <w:r w:rsidR="00091453">
        <w:rPr>
          <w:spacing w:val="-9"/>
          <w:sz w:val="24"/>
          <w:szCs w:val="24"/>
        </w:rPr>
        <w:t xml:space="preserve"> </w:t>
      </w:r>
      <w:r w:rsidR="00091453">
        <w:rPr>
          <w:spacing w:val="-3"/>
          <w:sz w:val="24"/>
          <w:szCs w:val="24"/>
        </w:rPr>
        <w:t>(</w:t>
      </w:r>
      <w:r w:rsidR="00091453">
        <w:rPr>
          <w:spacing w:val="-2"/>
          <w:sz w:val="24"/>
          <w:szCs w:val="24"/>
        </w:rPr>
        <w:t>bu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-2"/>
          <w:sz w:val="24"/>
          <w:szCs w:val="24"/>
        </w:rPr>
        <w:t>h</w:t>
      </w:r>
      <w:r w:rsidR="00091453">
        <w:rPr>
          <w:spacing w:val="-3"/>
          <w:sz w:val="24"/>
          <w:szCs w:val="24"/>
        </w:rPr>
        <w:t>).</w:t>
      </w:r>
    </w:p>
    <w:p w14:paraId="170FE3FC" w14:textId="77777777" w:rsidR="00F91831" w:rsidRDefault="00F91831">
      <w:pPr>
        <w:spacing w:before="2" w:line="100" w:lineRule="exact"/>
        <w:rPr>
          <w:sz w:val="10"/>
          <w:szCs w:val="10"/>
        </w:rPr>
      </w:pPr>
    </w:p>
    <w:p w14:paraId="57A9FF08" w14:textId="77777777" w:rsidR="00F91831" w:rsidRDefault="00091453">
      <w:pPr>
        <w:spacing w:line="120" w:lineRule="exact"/>
        <w:ind w:left="1550"/>
        <w:sectPr w:rsidR="00F91831">
          <w:pgSz w:w="11920" w:h="16840"/>
          <w:pgMar w:top="1340" w:right="300" w:bottom="280" w:left="1340" w:header="0" w:footer="804" w:gutter="0"/>
          <w:cols w:num="2" w:space="720" w:equalWidth="0">
            <w:col w:w="4263" w:space="705"/>
            <w:col w:w="5312"/>
          </w:cols>
        </w:sectPr>
      </w:pPr>
      <w:r>
        <w:rPr>
          <w:spacing w:val="-1"/>
          <w:position w:val="-8"/>
        </w:rPr>
        <w:t>R</w:t>
      </w:r>
      <w:r>
        <w:rPr>
          <w:position w:val="-8"/>
        </w:rPr>
        <w:t>e</w:t>
      </w:r>
      <w:r>
        <w:rPr>
          <w:spacing w:val="1"/>
          <w:position w:val="-8"/>
        </w:rPr>
        <w:t>r</w:t>
      </w:r>
      <w:r>
        <w:rPr>
          <w:position w:val="-8"/>
        </w:rPr>
        <w:t>ata</w:t>
      </w:r>
      <w:r>
        <w:rPr>
          <w:spacing w:val="-6"/>
          <w:position w:val="-8"/>
        </w:rPr>
        <w:t xml:space="preserve"> </w:t>
      </w:r>
      <w:r>
        <w:rPr>
          <w:position w:val="-8"/>
        </w:rPr>
        <w:t>j</w:t>
      </w:r>
      <w:r>
        <w:rPr>
          <w:spacing w:val="-1"/>
          <w:position w:val="-8"/>
        </w:rPr>
        <w:t>u</w:t>
      </w:r>
      <w:r>
        <w:rPr>
          <w:spacing w:val="-4"/>
          <w:position w:val="-8"/>
        </w:rPr>
        <w:t>m</w:t>
      </w:r>
      <w:r>
        <w:rPr>
          <w:spacing w:val="-3"/>
          <w:position w:val="-8"/>
        </w:rPr>
        <w:t>l</w:t>
      </w:r>
      <w:r>
        <w:rPr>
          <w:position w:val="-8"/>
        </w:rPr>
        <w:t>ah</w:t>
      </w:r>
      <w:r>
        <w:rPr>
          <w:spacing w:val="-11"/>
          <w:position w:val="-8"/>
        </w:rPr>
        <w:t xml:space="preserve"> </w:t>
      </w:r>
      <w:r>
        <w:rPr>
          <w:spacing w:val="-1"/>
          <w:position w:val="-8"/>
        </w:rPr>
        <w:t>po</w:t>
      </w:r>
      <w:r>
        <w:rPr>
          <w:spacing w:val="-3"/>
          <w:position w:val="-8"/>
        </w:rPr>
        <w:t>l</w:t>
      </w:r>
      <w:r>
        <w:rPr>
          <w:spacing w:val="1"/>
          <w:position w:val="-8"/>
        </w:rPr>
        <w:t>o</w:t>
      </w:r>
      <w:r>
        <w:rPr>
          <w:spacing w:val="-4"/>
          <w:position w:val="-8"/>
        </w:rPr>
        <w:t>n</w:t>
      </w:r>
      <w:r>
        <w:rPr>
          <w:position w:val="-8"/>
        </w:rPr>
        <w:t>g</w:t>
      </w:r>
    </w:p>
    <w:p w14:paraId="2FA9B07F" w14:textId="77777777" w:rsidR="00F91831" w:rsidRDefault="00091453">
      <w:pPr>
        <w:spacing w:line="140" w:lineRule="exact"/>
        <w:jc w:val="right"/>
      </w:pPr>
      <w:r>
        <w:rPr>
          <w:w w:val="99"/>
          <w:position w:val="-6"/>
        </w:rPr>
        <w:lastRenderedPageBreak/>
        <w:t>P</w:t>
      </w:r>
      <w:r>
        <w:rPr>
          <w:spacing w:val="-2"/>
          <w:w w:val="99"/>
          <w:position w:val="-6"/>
        </w:rPr>
        <w:t>er</w:t>
      </w:r>
      <w:r>
        <w:rPr>
          <w:spacing w:val="-3"/>
          <w:w w:val="99"/>
          <w:position w:val="-6"/>
        </w:rPr>
        <w:t>l</w:t>
      </w:r>
      <w:r>
        <w:rPr>
          <w:spacing w:val="-2"/>
          <w:w w:val="99"/>
          <w:position w:val="-6"/>
        </w:rPr>
        <w:t>a</w:t>
      </w:r>
      <w:r>
        <w:rPr>
          <w:spacing w:val="-1"/>
          <w:w w:val="99"/>
          <w:position w:val="-6"/>
        </w:rPr>
        <w:t>k</w:t>
      </w:r>
      <w:r>
        <w:rPr>
          <w:spacing w:val="-4"/>
          <w:w w:val="99"/>
          <w:position w:val="-6"/>
        </w:rPr>
        <w:t>u</w:t>
      </w:r>
      <w:r>
        <w:rPr>
          <w:w w:val="99"/>
          <w:position w:val="-6"/>
        </w:rPr>
        <w:t>an</w:t>
      </w:r>
    </w:p>
    <w:p w14:paraId="1BE4C2C5" w14:textId="77777777" w:rsidR="00F91831" w:rsidRDefault="00091453">
      <w:pPr>
        <w:spacing w:line="140" w:lineRule="exact"/>
        <w:sectPr w:rsidR="00F91831">
          <w:type w:val="continuous"/>
          <w:pgSz w:w="11920" w:h="16840"/>
          <w:pgMar w:top="1340" w:right="300" w:bottom="280" w:left="1340" w:header="720" w:footer="720" w:gutter="0"/>
          <w:cols w:num="2" w:space="720" w:equalWidth="0">
            <w:col w:w="5656" w:space="2908"/>
            <w:col w:w="1716"/>
          </w:cols>
        </w:sectPr>
      </w:pPr>
      <w:r>
        <w:br w:type="column"/>
      </w:r>
      <w:r>
        <w:rPr>
          <w:spacing w:val="1"/>
          <w:position w:val="-4"/>
        </w:rPr>
        <w:lastRenderedPageBreak/>
        <w:t>B</w:t>
      </w:r>
      <w:r>
        <w:rPr>
          <w:position w:val="-4"/>
        </w:rPr>
        <w:t>N</w:t>
      </w:r>
      <w:r>
        <w:rPr>
          <w:spacing w:val="2"/>
          <w:position w:val="-4"/>
        </w:rPr>
        <w:t>J</w:t>
      </w:r>
      <w:r>
        <w:rPr>
          <w:spacing w:val="1"/>
          <w:position w:val="-6"/>
        </w:rPr>
        <w:t>0</w:t>
      </w:r>
      <w:r>
        <w:rPr>
          <w:spacing w:val="-2"/>
          <w:position w:val="-6"/>
        </w:rPr>
        <w:t>,</w:t>
      </w:r>
      <w:r>
        <w:rPr>
          <w:spacing w:val="1"/>
          <w:position w:val="-6"/>
        </w:rPr>
        <w:t>0</w:t>
      </w:r>
      <w:r>
        <w:rPr>
          <w:position w:val="-6"/>
        </w:rPr>
        <w:t>5</w:t>
      </w:r>
      <w:r>
        <w:rPr>
          <w:spacing w:val="-8"/>
          <w:position w:val="-6"/>
        </w:rPr>
        <w:t xml:space="preserve"> </w:t>
      </w:r>
      <w:r>
        <w:rPr>
          <w:position w:val="-4"/>
        </w:rPr>
        <w:t>=</w:t>
      </w:r>
      <w:r>
        <w:rPr>
          <w:spacing w:val="-3"/>
          <w:position w:val="-4"/>
        </w:rPr>
        <w:t xml:space="preserve"> </w:t>
      </w:r>
      <w:r>
        <w:rPr>
          <w:spacing w:val="-4"/>
          <w:position w:val="-4"/>
        </w:rPr>
        <w:t>47,43</w:t>
      </w:r>
    </w:p>
    <w:p w14:paraId="3210AFBF" w14:textId="744C7011" w:rsidR="00F91831" w:rsidRDefault="00A95DEB">
      <w:pPr>
        <w:tabs>
          <w:tab w:val="left" w:pos="10140"/>
        </w:tabs>
        <w:spacing w:line="240" w:lineRule="exact"/>
        <w:ind w:left="100"/>
        <w:sectPr w:rsidR="00F91831">
          <w:type w:val="continuous"/>
          <w:pgSz w:w="11920" w:h="16840"/>
          <w:pgMar w:top="1340" w:right="300" w:bottom="280" w:left="1340" w:header="720" w:footer="720" w:gutter="0"/>
          <w:cols w:space="720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67C72CE2" wp14:editId="334189B3">
                <wp:simplePos x="0" y="0"/>
                <wp:positionH relativeFrom="page">
                  <wp:posOffset>4775835</wp:posOffset>
                </wp:positionH>
                <wp:positionV relativeFrom="paragraph">
                  <wp:posOffset>138430</wp:posOffset>
                </wp:positionV>
                <wp:extent cx="6350" cy="0"/>
                <wp:effectExtent l="13335" t="5080" r="8890" b="1397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7521" y="218"/>
                          <a:chExt cx="10" cy="0"/>
                        </a:xfrm>
                      </wpg:grpSpPr>
                      <wps:wsp>
                        <wps:cNvPr id="60" name="Freeform 60"/>
                        <wps:cNvSpPr>
                          <a:spLocks/>
                        </wps:cNvSpPr>
                        <wps:spPr bwMode="auto">
                          <a:xfrm>
                            <a:off x="7521" y="218"/>
                            <a:ext cx="10" cy="0"/>
                          </a:xfrm>
                          <a:custGeom>
                            <a:avLst/>
                            <a:gdLst>
                              <a:gd name="T0" fmla="+- 0 7521 7521"/>
                              <a:gd name="T1" fmla="*/ T0 w 10"/>
                              <a:gd name="T2" fmla="+- 0 7530 7521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" o:spid="_x0000_s1026" style="position:absolute;margin-left:376.05pt;margin-top:10.9pt;width:.5pt;height:0;z-index:-251656704;mso-position-horizontal-relative:page" coordorigin="7521,218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">
                <v:shape id="Freeform 60" o:spid="_x0000_s1027" style="position:absolute;left:7521;top:218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7Tsr0A&#10;AADbAAAADwAAAGRycy9kb3ducmV2LnhtbERPuwrCMBTdBf8hXMFFNFXBRzWKCIq4WR0cL821LTY3&#10;pYm1/r0ZBMfDea+3rSlFQ7UrLCsYjyIQxKnVBWcKbtfDcAHCeWSNpWVS8CEH2023s8ZY2zdfqEl8&#10;JkIIuxgV5N5XsZQuzcmgG9mKOHAPWxv0AdaZ1DW+Q7gp5SSKZtJgwaEhx4r2OaXP5GUU7F0yeE2n&#10;x+OiouZsisd9OV9apfq9drcC4an1f/HPfdIKZmF9+BJ+gNx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cf7Tsr0AAADbAAAADwAAAAAAAAAAAAAAAACYAgAAZHJzL2Rvd25yZXYu&#10;eG1sUEsFBgAAAAAEAAQA9QAAAIIDAAAAAA==&#10;" path="m,l9,e" filled="f" strokeweight=".58pt">
                  <v:path arrowok="t" o:connecttype="custom" o:connectlocs="0,0;9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5F11C805" wp14:editId="4FDA4B22">
                <wp:simplePos x="0" y="0"/>
                <wp:positionH relativeFrom="page">
                  <wp:posOffset>6289040</wp:posOffset>
                </wp:positionH>
                <wp:positionV relativeFrom="paragraph">
                  <wp:posOffset>138430</wp:posOffset>
                </wp:positionV>
                <wp:extent cx="6350" cy="0"/>
                <wp:effectExtent l="12065" t="5080" r="10160" b="1397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9904" y="218"/>
                          <a:chExt cx="10" cy="0"/>
                        </a:xfrm>
                      </wpg:grpSpPr>
                      <wps:wsp>
                        <wps:cNvPr id="58" name="Freeform 58"/>
                        <wps:cNvSpPr>
                          <a:spLocks/>
                        </wps:cNvSpPr>
                        <wps:spPr bwMode="auto">
                          <a:xfrm>
                            <a:off x="9904" y="218"/>
                            <a:ext cx="10" cy="0"/>
                          </a:xfrm>
                          <a:custGeom>
                            <a:avLst/>
                            <a:gdLst>
                              <a:gd name="T0" fmla="+- 0 9904 9904"/>
                              <a:gd name="T1" fmla="*/ T0 w 10"/>
                              <a:gd name="T2" fmla="+- 0 9914 9904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7" o:spid="_x0000_s1026" style="position:absolute;margin-left:495.2pt;margin-top:10.9pt;width:.5pt;height:0;z-index:-251655680;mso-position-horizontal-relative:page" coordorigin="9904,218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">
                <v:shape id="Freeform 58" o:spid="_x0000_s1027" style="position:absolute;left:9904;top:218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QVCcEA&#10;AADbAAAADwAAAGRycy9kb3ducmV2LnhtbERPu2rDMBTdC/0HcQtdSiK3JonjRjbF0FCyxcmQ8WLd&#10;2KbWlbHkR/++GgodD+d9yBfTiYkG11pW8LqOQBBXVrdcK7hePlcJCOeRNXaWScEPOcizx4cDptrO&#10;fKap9LUIIexSVNB436dSuqohg25te+LA3e1g0Ac41FIPOIdw08m3KNpKgy2HhgZ7KhqqvsvRKChc&#10;+TLG8fGY9DSdTHu/7Xd7q9Tz0/LxDsLT4v/Ff+4vrWATxoYv4QfI7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HkFQnBAAAA2wAAAA8AAAAAAAAAAAAAAAAAmAIAAGRycy9kb3du&#10;cmV2LnhtbFBLBQYAAAAABAAEAPUAAACGAwAAAAA=&#10;" path="m,l10,e" filled="f" strokeweight=".58pt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 w:rsidR="00091453">
        <w:rPr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 xml:space="preserve">da </w:t>
      </w:r>
      <w:r w:rsidR="00091453">
        <w:rPr>
          <w:spacing w:val="-4"/>
          <w:sz w:val="24"/>
          <w:szCs w:val="24"/>
        </w:rPr>
        <w:t xml:space="preserve"> </w:t>
      </w:r>
      <w:r w:rsidR="00091453">
        <w:rPr>
          <w:sz w:val="24"/>
          <w:szCs w:val="24"/>
        </w:rPr>
        <w:t>T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b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 xml:space="preserve">l </w:t>
      </w:r>
      <w:r w:rsidR="00091453">
        <w:rPr>
          <w:spacing w:val="-2"/>
          <w:sz w:val="24"/>
          <w:szCs w:val="24"/>
        </w:rPr>
        <w:t xml:space="preserve"> </w:t>
      </w:r>
      <w:r w:rsidR="00091453">
        <w:rPr>
          <w:sz w:val="24"/>
          <w:szCs w:val="24"/>
        </w:rPr>
        <w:t xml:space="preserve">3 </w:t>
      </w:r>
      <w:r w:rsidR="00091453">
        <w:rPr>
          <w:spacing w:val="-2"/>
          <w:sz w:val="24"/>
          <w:szCs w:val="24"/>
        </w:rPr>
        <w:t xml:space="preserve"> </w:t>
      </w:r>
      <w:r w:rsidR="00091453">
        <w:rPr>
          <w:sz w:val="24"/>
          <w:szCs w:val="24"/>
        </w:rPr>
        <w:t>p</w:t>
      </w:r>
      <w:r w:rsidR="00091453">
        <w:rPr>
          <w:spacing w:val="1"/>
          <w:sz w:val="24"/>
          <w:szCs w:val="24"/>
        </w:rPr>
        <w:t>e</w:t>
      </w:r>
      <w:r w:rsidR="00091453">
        <w:rPr>
          <w:sz w:val="24"/>
          <w:szCs w:val="24"/>
        </w:rPr>
        <w:t>rl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ku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 xml:space="preserve">n 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pacing w:val="2"/>
          <w:sz w:val="24"/>
          <w:szCs w:val="24"/>
        </w:rPr>
        <w:t>J</w:t>
      </w:r>
      <w:r w:rsidR="00091453">
        <w:rPr>
          <w:sz w:val="24"/>
          <w:szCs w:val="24"/>
        </w:rPr>
        <w:t xml:space="preserve">2 </w:t>
      </w:r>
      <w:r w:rsidR="00091453">
        <w:rPr>
          <w:spacing w:val="-3"/>
          <w:sz w:val="24"/>
          <w:szCs w:val="24"/>
        </w:rPr>
        <w:t xml:space="preserve"> </w:t>
      </w:r>
      <w:r w:rsidR="00091453">
        <w:rPr>
          <w:sz w:val="24"/>
          <w:szCs w:val="24"/>
        </w:rPr>
        <w:t>d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n</w:t>
      </w:r>
      <w:r w:rsidR="00091453">
        <w:rPr>
          <w:spacing w:val="-2"/>
          <w:sz w:val="24"/>
          <w:szCs w:val="24"/>
        </w:rPr>
        <w:t>g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 xml:space="preserve">n </w:t>
      </w:r>
      <w:r w:rsidR="00091453">
        <w:rPr>
          <w:spacing w:val="-3"/>
          <w:sz w:val="24"/>
          <w:szCs w:val="24"/>
        </w:rPr>
        <w:t xml:space="preserve"> </w:t>
      </w:r>
      <w:r w:rsidR="00091453">
        <w:rPr>
          <w:sz w:val="24"/>
          <w:szCs w:val="24"/>
        </w:rPr>
        <w:t>j</w:t>
      </w:r>
      <w:r w:rsidR="00091453">
        <w:rPr>
          <w:spacing w:val="2"/>
          <w:sz w:val="24"/>
          <w:szCs w:val="24"/>
        </w:rPr>
        <w:t>a</w:t>
      </w:r>
      <w:r w:rsidR="00091453">
        <w:rPr>
          <w:sz w:val="24"/>
          <w:szCs w:val="24"/>
        </w:rPr>
        <w:t>r</w:t>
      </w:r>
      <w:r w:rsidR="00091453">
        <w:rPr>
          <w:spacing w:val="-2"/>
          <w:sz w:val="24"/>
          <w:szCs w:val="24"/>
        </w:rPr>
        <w:t>a</w:t>
      </w:r>
      <w:r w:rsidR="00091453">
        <w:rPr>
          <w:sz w:val="24"/>
          <w:szCs w:val="24"/>
        </w:rPr>
        <w:t xml:space="preserve">k         </w:t>
      </w:r>
      <w:r w:rsidR="00091453">
        <w:rPr>
          <w:spacing w:val="15"/>
          <w:sz w:val="24"/>
          <w:szCs w:val="24"/>
        </w:rPr>
        <w:t xml:space="preserve"> </w:t>
      </w:r>
      <w:r w:rsidR="00091453">
        <w:rPr>
          <w:sz w:val="24"/>
          <w:szCs w:val="24"/>
          <w:u w:val="single" w:color="000000"/>
        </w:rPr>
        <w:t xml:space="preserve">                     </w:t>
      </w:r>
      <w:r w:rsidR="00091453">
        <w:rPr>
          <w:spacing w:val="-12"/>
          <w:sz w:val="24"/>
          <w:szCs w:val="24"/>
          <w:u w:val="single" w:color="000000"/>
        </w:rPr>
        <w:t xml:space="preserve"> </w:t>
      </w:r>
      <w:r w:rsidR="00091453">
        <w:rPr>
          <w:w w:val="99"/>
          <w:position w:val="3"/>
          <w:u w:val="single" w:color="000000"/>
        </w:rPr>
        <w:t xml:space="preserve"> </w:t>
      </w:r>
      <w:r w:rsidR="00091453">
        <w:rPr>
          <w:position w:val="3"/>
          <w:u w:val="single" w:color="000000"/>
        </w:rPr>
        <w:t xml:space="preserve">         </w:t>
      </w:r>
      <w:r w:rsidR="00091453">
        <w:rPr>
          <w:spacing w:val="-10"/>
          <w:position w:val="3"/>
          <w:u w:val="single" w:color="000000"/>
        </w:rPr>
        <w:t xml:space="preserve"> </w:t>
      </w:r>
      <w:r w:rsidR="00091453">
        <w:rPr>
          <w:spacing w:val="-1"/>
          <w:w w:val="99"/>
          <w:position w:val="3"/>
          <w:u w:val="single" w:color="000000"/>
        </w:rPr>
        <w:t>p</w:t>
      </w:r>
      <w:r w:rsidR="00091453">
        <w:rPr>
          <w:spacing w:val="-2"/>
          <w:w w:val="99"/>
          <w:position w:val="3"/>
          <w:u w:val="single" w:color="000000"/>
        </w:rPr>
        <w:t>e</w:t>
      </w:r>
      <w:r w:rsidR="00091453">
        <w:rPr>
          <w:w w:val="99"/>
          <w:position w:val="3"/>
          <w:u w:val="single" w:color="000000"/>
        </w:rPr>
        <w:t>r</w:t>
      </w:r>
      <w:r w:rsidR="00091453">
        <w:rPr>
          <w:spacing w:val="-3"/>
          <w:w w:val="99"/>
          <w:position w:val="3"/>
          <w:u w:val="single" w:color="000000"/>
        </w:rPr>
        <w:t xml:space="preserve"> </w:t>
      </w:r>
      <w:r w:rsidR="00091453">
        <w:rPr>
          <w:spacing w:val="-1"/>
          <w:w w:val="99"/>
          <w:position w:val="3"/>
          <w:u w:val="single" w:color="000000"/>
        </w:rPr>
        <w:t>p</w:t>
      </w:r>
      <w:r w:rsidR="00091453">
        <w:rPr>
          <w:spacing w:val="-2"/>
          <w:w w:val="99"/>
          <w:position w:val="3"/>
          <w:u w:val="single" w:color="000000"/>
        </w:rPr>
        <w:t>e</w:t>
      </w:r>
      <w:r w:rsidR="00091453">
        <w:rPr>
          <w:spacing w:val="-3"/>
          <w:w w:val="99"/>
          <w:position w:val="3"/>
          <w:u w:val="single" w:color="000000"/>
        </w:rPr>
        <w:t>t</w:t>
      </w:r>
      <w:r w:rsidR="00091453">
        <w:rPr>
          <w:spacing w:val="-2"/>
          <w:w w:val="99"/>
          <w:position w:val="3"/>
          <w:u w:val="single" w:color="000000"/>
        </w:rPr>
        <w:t>a</w:t>
      </w:r>
      <w:r w:rsidR="00091453">
        <w:rPr>
          <w:w w:val="99"/>
          <w:position w:val="3"/>
          <w:u w:val="single" w:color="000000"/>
        </w:rPr>
        <w:t>k</w:t>
      </w:r>
      <w:r w:rsidR="00091453">
        <w:rPr>
          <w:spacing w:val="-5"/>
          <w:w w:val="99"/>
          <w:position w:val="3"/>
          <w:u w:val="single" w:color="000000"/>
        </w:rPr>
        <w:t xml:space="preserve"> </w:t>
      </w:r>
      <w:r w:rsidR="00091453">
        <w:rPr>
          <w:spacing w:val="-2"/>
          <w:w w:val="99"/>
          <w:position w:val="3"/>
          <w:u w:val="single" w:color="000000"/>
        </w:rPr>
        <w:t>(</w:t>
      </w:r>
      <w:r w:rsidR="00091453">
        <w:rPr>
          <w:spacing w:val="1"/>
          <w:w w:val="99"/>
          <w:position w:val="3"/>
          <w:u w:val="single" w:color="000000"/>
        </w:rPr>
        <w:t>b</w:t>
      </w:r>
      <w:r w:rsidR="00091453">
        <w:rPr>
          <w:spacing w:val="-4"/>
          <w:w w:val="99"/>
          <w:position w:val="3"/>
          <w:u w:val="single" w:color="000000"/>
        </w:rPr>
        <w:t>u</w:t>
      </w:r>
      <w:r w:rsidR="00091453">
        <w:rPr>
          <w:w w:val="99"/>
          <w:position w:val="3"/>
          <w:u w:val="single" w:color="000000"/>
        </w:rPr>
        <w:t>a</w:t>
      </w:r>
      <w:r w:rsidR="00091453">
        <w:rPr>
          <w:spacing w:val="-3"/>
          <w:w w:val="99"/>
          <w:position w:val="3"/>
          <w:u w:val="single" w:color="000000"/>
        </w:rPr>
        <w:t>h</w:t>
      </w:r>
      <w:r w:rsidR="00091453">
        <w:rPr>
          <w:w w:val="99"/>
          <w:position w:val="3"/>
          <w:u w:val="single" w:color="000000"/>
        </w:rPr>
        <w:t xml:space="preserve">) </w:t>
      </w:r>
      <w:r w:rsidR="00091453">
        <w:rPr>
          <w:position w:val="3"/>
          <w:u w:val="single" w:color="000000"/>
        </w:rPr>
        <w:t xml:space="preserve">         </w:t>
      </w:r>
      <w:r w:rsidR="00091453">
        <w:rPr>
          <w:spacing w:val="5"/>
          <w:position w:val="3"/>
          <w:u w:val="single" w:color="000000"/>
        </w:rPr>
        <w:t xml:space="preserve"> </w:t>
      </w:r>
      <w:r w:rsidR="00091453">
        <w:rPr>
          <w:w w:val="99"/>
          <w:position w:val="3"/>
          <w:u w:val="single" w:color="000000"/>
        </w:rPr>
        <w:t xml:space="preserve"> </w:t>
      </w:r>
      <w:r w:rsidR="00091453">
        <w:rPr>
          <w:position w:val="3"/>
          <w:u w:val="single" w:color="000000"/>
        </w:rPr>
        <w:tab/>
      </w:r>
    </w:p>
    <w:p w14:paraId="4533045C" w14:textId="77A2B5F6" w:rsidR="00F91831" w:rsidRDefault="00A95DEB">
      <w:pPr>
        <w:spacing w:before="46" w:line="276" w:lineRule="auto"/>
        <w:ind w:left="100" w:right="40"/>
        <w:jc w:val="both"/>
        <w:rPr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48335390" wp14:editId="4CB284EF">
                <wp:simplePos x="0" y="0"/>
                <wp:positionH relativeFrom="page">
                  <wp:posOffset>3931920</wp:posOffset>
                </wp:positionH>
                <wp:positionV relativeFrom="paragraph">
                  <wp:posOffset>791210</wp:posOffset>
                </wp:positionV>
                <wp:extent cx="3365500" cy="7620"/>
                <wp:effectExtent l="7620" t="10160" r="8255" b="127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65500" cy="7620"/>
                          <a:chOff x="6192" y="1246"/>
                          <a:chExt cx="5300" cy="12"/>
                        </a:xfrm>
                      </wpg:grpSpPr>
                      <wps:wsp>
                        <wps:cNvPr id="52" name="Freeform 56"/>
                        <wps:cNvSpPr>
                          <a:spLocks/>
                        </wps:cNvSpPr>
                        <wps:spPr bwMode="auto">
                          <a:xfrm>
                            <a:off x="6198" y="1252"/>
                            <a:ext cx="1323" cy="0"/>
                          </a:xfrm>
                          <a:custGeom>
                            <a:avLst/>
                            <a:gdLst>
                              <a:gd name="T0" fmla="+- 0 6198 6198"/>
                              <a:gd name="T1" fmla="*/ T0 w 1323"/>
                              <a:gd name="T2" fmla="+- 0 7521 6198"/>
                              <a:gd name="T3" fmla="*/ T2 w 132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323">
                                <a:moveTo>
                                  <a:pt x="0" y="0"/>
                                </a:moveTo>
                                <a:lnTo>
                                  <a:pt x="1323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5"/>
                        <wps:cNvSpPr>
                          <a:spLocks/>
                        </wps:cNvSpPr>
                        <wps:spPr bwMode="auto">
                          <a:xfrm>
                            <a:off x="7506" y="1252"/>
                            <a:ext cx="10" cy="0"/>
                          </a:xfrm>
                          <a:custGeom>
                            <a:avLst/>
                            <a:gdLst>
                              <a:gd name="T0" fmla="+- 0 7506 7506"/>
                              <a:gd name="T1" fmla="*/ T0 w 10"/>
                              <a:gd name="T2" fmla="+- 0 7516 7506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4"/>
                        <wps:cNvSpPr>
                          <a:spLocks/>
                        </wps:cNvSpPr>
                        <wps:spPr bwMode="auto">
                          <a:xfrm>
                            <a:off x="7516" y="1252"/>
                            <a:ext cx="2388" cy="0"/>
                          </a:xfrm>
                          <a:custGeom>
                            <a:avLst/>
                            <a:gdLst>
                              <a:gd name="T0" fmla="+- 0 7516 7516"/>
                              <a:gd name="T1" fmla="*/ T0 w 2388"/>
                              <a:gd name="T2" fmla="+- 0 9904 7516"/>
                              <a:gd name="T3" fmla="*/ T2 w 238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388">
                                <a:moveTo>
                                  <a:pt x="0" y="0"/>
                                </a:moveTo>
                                <a:lnTo>
                                  <a:pt x="238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53"/>
                        <wps:cNvSpPr>
                          <a:spLocks/>
                        </wps:cNvSpPr>
                        <wps:spPr bwMode="auto">
                          <a:xfrm>
                            <a:off x="9890" y="1252"/>
                            <a:ext cx="10" cy="0"/>
                          </a:xfrm>
                          <a:custGeom>
                            <a:avLst/>
                            <a:gdLst>
                              <a:gd name="T0" fmla="+- 0 9890 9890"/>
                              <a:gd name="T1" fmla="*/ T0 w 10"/>
                              <a:gd name="T2" fmla="+- 0 9900 9890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2"/>
                        <wps:cNvSpPr>
                          <a:spLocks/>
                        </wps:cNvSpPr>
                        <wps:spPr bwMode="auto">
                          <a:xfrm>
                            <a:off x="9900" y="1252"/>
                            <a:ext cx="1587" cy="0"/>
                          </a:xfrm>
                          <a:custGeom>
                            <a:avLst/>
                            <a:gdLst>
                              <a:gd name="T0" fmla="+- 0 9900 9900"/>
                              <a:gd name="T1" fmla="*/ T0 w 1587"/>
                              <a:gd name="T2" fmla="+- 0 11486 9900"/>
                              <a:gd name="T3" fmla="*/ T2 w 158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587">
                                <a:moveTo>
                                  <a:pt x="0" y="0"/>
                                </a:moveTo>
                                <a:lnTo>
                                  <a:pt x="158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" o:spid="_x0000_s1026" style="position:absolute;margin-left:309.6pt;margin-top:62.3pt;width:265pt;height:.6pt;z-index:-251654656;mso-position-horizontal-relative:page" coordorigin="6192,1246" coordsize="530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">
                <v:shape id="Freeform 56" o:spid="_x0000_s1027" style="position:absolute;left:6198;top:1252;width:1323;height:0;visibility:visible;mso-wrap-style:square;v-text-anchor:top" coordsize="132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gXf8MA&#10;AADbAAAADwAAAGRycy9kb3ducmV2LnhtbESPS2/CMBCE70j8B2uRuBGnPAoEDKp4iWuBC7dVvMRR&#10;43UUuxD+Pa5UieNoZr7RLNetrcSdGl86VvCRpCCIc6dLLhRczvvBDIQPyBorx6TgSR7Wq25niZl2&#10;D/6m+ykUIkLYZ6jAhFBnUvrckEWfuJo4ejfXWAxRNoXUDT4i3FZymKaf0mLJccFgTRtD+c/p1yqY&#10;Hi/T3fO6kfloX47nWzTXw9ko1e+1XwsQgdrwDv+3j1rBZAh/X+IPkK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gXf8MAAADbAAAADwAAAAAAAAAAAAAAAACYAgAAZHJzL2Rv&#10;d25yZXYueG1sUEsFBgAAAAAEAAQA9QAAAIgDAAAAAA==&#10;" path="m,l1323,e" filled="f" strokeweight=".58pt">
                  <v:path arrowok="t" o:connecttype="custom" o:connectlocs="0,0;1323,0" o:connectangles="0,0"/>
                </v:shape>
                <v:shape id="Freeform 55" o:spid="_x0000_s1028" style="position:absolute;left:7506;top:1252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CHeMMA&#10;AADbAAAADwAAAGRycy9kb3ducmV2LnhtbESPQYvCMBSE7wv+h/AEL4umWlZrNYoIiuzN6sHjo3m2&#10;xealNLF2//1GWNjjMDPfMOttb2rRUesqywqmkwgEcW51xYWC6+UwTkA4j6yxtkwKfsjBdjP4WGOq&#10;7YvP1GW+EAHCLkUFpfdNKqXLSzLoJrYhDt7dtgZ9kG0hdYuvADe1nEXRXBqsOCyU2NC+pPyRPY2C&#10;vcs+n3F8PCYNdd+mut+Wi6VVajTsdysQnnr/H/5rn7SCrxjeX8IP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0CHeMMAAADbAAAADwAAAAAAAAAAAAAAAACYAgAAZHJzL2Rv&#10;d25yZXYueG1sUEsFBgAAAAAEAAQA9QAAAIgDAAAAAA==&#10;" path="m,l10,e" filled="f" strokeweight=".58pt">
                  <v:path arrowok="t" o:connecttype="custom" o:connectlocs="0,0;10,0" o:connectangles="0,0"/>
                </v:shape>
                <v:shape id="Freeform 54" o:spid="_x0000_s1029" style="position:absolute;left:7516;top:1252;width:2388;height:0;visibility:visible;mso-wrap-style:square;v-text-anchor:top" coordsize="2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5cKsYA&#10;AADbAAAADwAAAGRycy9kb3ducmV2LnhtbESPQWvCQBSE74X+h+UVehHdNFhbo6sUScGLgtYWentk&#10;X5PQ7Nu4u2r8964geBxm5htmOu9MI47kfG1ZwcsgAUFcWF1zqWD39dl/B+EDssbGMik4k4f57PFh&#10;ipm2J97QcRtKESHsM1RQhdBmUvqiIoN+YFvi6P1ZZzBE6UqpHZ4i3DQyTZKRNFhzXKiwpUVFxf/2&#10;YBTs8/GqzH8l5pv0+6d3WLveKn1T6vmp+5iACNSFe/jWXmoFr0O4fok/QM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D5cKsYAAADbAAAADwAAAAAAAAAAAAAAAACYAgAAZHJz&#10;L2Rvd25yZXYueG1sUEsFBgAAAAAEAAQA9QAAAIsDAAAAAA==&#10;" path="m,l2388,e" filled="f" strokeweight=".58pt">
                  <v:path arrowok="t" o:connecttype="custom" o:connectlocs="0,0;2388,0" o:connectangles="0,0"/>
                </v:shape>
                <v:shape id="Freeform 53" o:spid="_x0000_s1030" style="position:absolute;left:9890;top:1252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W6l8IA&#10;AADbAAAADwAAAGRycy9kb3ducmV2LnhtbESPzarCMBSE94LvEI7gRq6pin+9RhFBEXdWF3d5aI5t&#10;uc1JaWKtb28EweUwM98wq01rStFQ7QrLCkbDCARxanXBmYLrZf+zAOE8ssbSMil4koPNuttZYazt&#10;g8/UJD4TAcIuRgW591UspUtzMuiGtiIO3s3WBn2QdSZ1jY8AN6UcR9FMGiw4LORY0S6n9D+5GwU7&#10;lwzuk8nhsKioOZni9recL61S/V67/QXhqfXf8Kd91AqmU3h/CT9Ar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5bqXwgAAANsAAAAPAAAAAAAAAAAAAAAAAJgCAABkcnMvZG93&#10;bnJldi54bWxQSwUGAAAAAAQABAD1AAAAhwMAAAAA&#10;" path="m,l10,e" filled="f" strokeweight=".58pt">
                  <v:path arrowok="t" o:connecttype="custom" o:connectlocs="0,0;10,0" o:connectangles="0,0"/>
                </v:shape>
                <v:shape id="Freeform 52" o:spid="_x0000_s1031" style="position:absolute;left:9900;top:1252;width:1587;height:0;visibility:visible;mso-wrap-style:square;v-text-anchor:top" coordsize="158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x74cQA&#10;AADbAAAADwAAAGRycy9kb3ducmV2LnhtbESPQWvCQBSE74L/YXlCb2ZjaIOkWUUES+mpVdHra/Y1&#10;Cc2+DdmNSfrru4WCx2FmvmHy7WgacaPO1ZYVrKIYBHFhdc2lgvPpsFyDcB5ZY2OZFEzkYLuZz3LM&#10;tB34g25HX4oAYZehgsr7NpPSFRUZdJFtiYP3ZTuDPsiulLrDIcBNI5M4TqXBmsNChS3tKyq+j71R&#10;cP18/+lf4umUkE2HN+L68ZJOSj0sxt0zCE+jv4f/269awVMKf1/CD5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8e+HEAAAA2wAAAA8AAAAAAAAAAAAAAAAAmAIAAGRycy9k&#10;b3ducmV2LnhtbFBLBQYAAAAABAAEAPUAAACJAwAAAAA=&#10;" path="m,l1586,e" filled="f" strokeweight=".58pt">
                  <v:path arrowok="t" o:connecttype="custom" o:connectlocs="0,0;1586,0" o:connectangles="0,0"/>
                </v:shape>
                <w10:wrap anchorx="page"/>
              </v:group>
            </w:pict>
          </mc:Fallback>
        </mc:AlternateContent>
      </w:r>
      <w:r w:rsidR="00091453">
        <w:rPr>
          <w:sz w:val="24"/>
          <w:szCs w:val="24"/>
        </w:rPr>
        <w:t>tan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m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pacing w:val="-1"/>
          <w:sz w:val="24"/>
          <w:szCs w:val="24"/>
        </w:rPr>
        <w:t>(</w:t>
      </w:r>
      <w:r w:rsidR="00091453">
        <w:rPr>
          <w:sz w:val="24"/>
          <w:szCs w:val="24"/>
        </w:rPr>
        <w:t>40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pacing w:val="-1"/>
          <w:sz w:val="24"/>
          <w:szCs w:val="24"/>
        </w:rPr>
        <w:t>c</w:t>
      </w:r>
      <w:r w:rsidR="00091453">
        <w:rPr>
          <w:sz w:val="24"/>
          <w:szCs w:val="24"/>
        </w:rPr>
        <w:t>m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x</w:t>
      </w:r>
      <w:r w:rsidR="00091453">
        <w:rPr>
          <w:spacing w:val="3"/>
          <w:sz w:val="24"/>
          <w:szCs w:val="24"/>
        </w:rPr>
        <w:t xml:space="preserve"> </w:t>
      </w:r>
      <w:r w:rsidR="00091453">
        <w:rPr>
          <w:sz w:val="24"/>
          <w:szCs w:val="24"/>
        </w:rPr>
        <w:t>20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pacing w:val="-1"/>
          <w:sz w:val="24"/>
          <w:szCs w:val="24"/>
        </w:rPr>
        <w:t>c</w:t>
      </w:r>
      <w:r w:rsidR="00091453">
        <w:rPr>
          <w:spacing w:val="2"/>
          <w:sz w:val="24"/>
          <w:szCs w:val="24"/>
        </w:rPr>
        <w:t>m</w:t>
      </w:r>
      <w:r w:rsidR="00091453">
        <w:rPr>
          <w:sz w:val="24"/>
          <w:szCs w:val="24"/>
        </w:rPr>
        <w:t>) men</w:t>
      </w:r>
      <w:r w:rsidR="00091453">
        <w:rPr>
          <w:spacing w:val="-3"/>
          <w:sz w:val="24"/>
          <w:szCs w:val="24"/>
        </w:rPr>
        <w:t>g</w:t>
      </w:r>
      <w:r w:rsidR="00091453">
        <w:rPr>
          <w:spacing w:val="2"/>
          <w:sz w:val="24"/>
          <w:szCs w:val="24"/>
        </w:rPr>
        <w:t>h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si</w:t>
      </w:r>
      <w:r w:rsidR="00091453">
        <w:rPr>
          <w:spacing w:val="1"/>
          <w:sz w:val="24"/>
          <w:szCs w:val="24"/>
        </w:rPr>
        <w:t>l</w:t>
      </w:r>
      <w:r w:rsidR="00091453">
        <w:rPr>
          <w:sz w:val="24"/>
          <w:szCs w:val="24"/>
        </w:rPr>
        <w:t>k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 ju</w:t>
      </w:r>
      <w:r w:rsidR="00091453">
        <w:rPr>
          <w:spacing w:val="1"/>
          <w:sz w:val="24"/>
          <w:szCs w:val="24"/>
        </w:rPr>
        <w:t>m</w:t>
      </w:r>
      <w:r w:rsidR="00091453">
        <w:rPr>
          <w:sz w:val="24"/>
          <w:szCs w:val="24"/>
        </w:rPr>
        <w:t>lah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 xml:space="preserve">polong </w:t>
      </w:r>
      <w:r w:rsidR="00091453">
        <w:rPr>
          <w:spacing w:val="2"/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r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ta</w:t>
      </w:r>
      <w:r w:rsidR="00091453">
        <w:rPr>
          <w:spacing w:val="2"/>
          <w:sz w:val="24"/>
          <w:szCs w:val="24"/>
        </w:rPr>
        <w:t>n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man</w:t>
      </w:r>
      <w:r w:rsidR="00091453">
        <w:rPr>
          <w:spacing w:val="9"/>
          <w:sz w:val="24"/>
          <w:szCs w:val="24"/>
        </w:rPr>
        <w:t xml:space="preserve"> </w:t>
      </w:r>
      <w:r w:rsidR="00091453">
        <w:rPr>
          <w:spacing w:val="-5"/>
          <w:sz w:val="24"/>
          <w:szCs w:val="24"/>
        </w:rPr>
        <w:t>y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n</w:t>
      </w:r>
      <w:r w:rsidR="00091453">
        <w:rPr>
          <w:sz w:val="24"/>
          <w:szCs w:val="24"/>
        </w:rPr>
        <w:t xml:space="preserve">g </w:t>
      </w:r>
      <w:r w:rsidR="00091453">
        <w:rPr>
          <w:spacing w:val="2"/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l</w:t>
      </w:r>
      <w:r w:rsidR="00091453">
        <w:rPr>
          <w:spacing w:val="1"/>
          <w:sz w:val="24"/>
          <w:szCs w:val="24"/>
        </w:rPr>
        <w:t>i</w:t>
      </w:r>
      <w:r w:rsidR="00091453">
        <w:rPr>
          <w:sz w:val="24"/>
          <w:szCs w:val="24"/>
        </w:rPr>
        <w:t>ng b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n</w:t>
      </w:r>
      <w:r w:rsidR="00091453">
        <w:rPr>
          <w:spacing w:val="-5"/>
          <w:sz w:val="24"/>
          <w:szCs w:val="24"/>
        </w:rPr>
        <w:t>y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k</w:t>
      </w:r>
      <w:r w:rsidR="00091453">
        <w:rPr>
          <w:spacing w:val="8"/>
          <w:sz w:val="24"/>
          <w:szCs w:val="24"/>
        </w:rPr>
        <w:t xml:space="preserve"> </w:t>
      </w:r>
      <w:r w:rsidR="00091453">
        <w:rPr>
          <w:spacing w:val="-5"/>
          <w:sz w:val="24"/>
          <w:szCs w:val="24"/>
        </w:rPr>
        <w:t>y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i</w:t>
      </w:r>
      <w:r w:rsidR="00091453">
        <w:rPr>
          <w:spacing w:val="1"/>
          <w:sz w:val="24"/>
          <w:szCs w:val="24"/>
        </w:rPr>
        <w:t>t</w:t>
      </w:r>
      <w:r w:rsidR="00091453">
        <w:rPr>
          <w:sz w:val="24"/>
          <w:szCs w:val="24"/>
        </w:rPr>
        <w:t>u</w:t>
      </w:r>
      <w:r w:rsidR="00091453">
        <w:rPr>
          <w:spacing w:val="2"/>
          <w:sz w:val="24"/>
          <w:szCs w:val="24"/>
        </w:rPr>
        <w:t xml:space="preserve"> </w:t>
      </w:r>
      <w:r w:rsidR="00091453">
        <w:rPr>
          <w:sz w:val="24"/>
          <w:szCs w:val="24"/>
        </w:rPr>
        <w:t>6,89</w:t>
      </w:r>
      <w:r w:rsidR="00091453">
        <w:rPr>
          <w:spacing w:val="2"/>
          <w:sz w:val="24"/>
          <w:szCs w:val="24"/>
        </w:rPr>
        <w:t xml:space="preserve"> </w:t>
      </w:r>
      <w:r w:rsidR="00091453">
        <w:rPr>
          <w:sz w:val="24"/>
          <w:szCs w:val="24"/>
        </w:rPr>
        <w:t>pol</w:t>
      </w:r>
      <w:r w:rsidR="00091453">
        <w:rPr>
          <w:spacing w:val="3"/>
          <w:sz w:val="24"/>
          <w:szCs w:val="24"/>
        </w:rPr>
        <w:t>o</w:t>
      </w:r>
      <w:r w:rsidR="00091453">
        <w:rPr>
          <w:sz w:val="24"/>
          <w:szCs w:val="24"/>
        </w:rPr>
        <w:t>ng</w:t>
      </w:r>
      <w:r w:rsidR="00091453">
        <w:rPr>
          <w:spacing w:val="5"/>
          <w:sz w:val="24"/>
          <w:szCs w:val="24"/>
        </w:rPr>
        <w:t xml:space="preserve"> </w:t>
      </w:r>
      <w:r w:rsidR="00091453">
        <w:rPr>
          <w:spacing w:val="-5"/>
          <w:sz w:val="24"/>
          <w:szCs w:val="24"/>
        </w:rPr>
        <w:t>y</w:t>
      </w:r>
      <w:r w:rsidR="00091453">
        <w:rPr>
          <w:spacing w:val="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n</w:t>
      </w:r>
      <w:r w:rsidR="00091453">
        <w:rPr>
          <w:sz w:val="24"/>
          <w:szCs w:val="24"/>
        </w:rPr>
        <w:t>g b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r</w:t>
      </w:r>
      <w:r w:rsidR="00091453">
        <w:rPr>
          <w:spacing w:val="1"/>
          <w:sz w:val="24"/>
          <w:szCs w:val="24"/>
        </w:rPr>
        <w:t>b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 xml:space="preserve">da </w:t>
      </w:r>
      <w:r w:rsidR="00091453">
        <w:rPr>
          <w:spacing w:val="2"/>
          <w:sz w:val="24"/>
          <w:szCs w:val="24"/>
        </w:rPr>
        <w:t>n</w:t>
      </w:r>
      <w:r w:rsidR="00091453">
        <w:rPr>
          <w:spacing w:val="-5"/>
          <w:sz w:val="24"/>
          <w:szCs w:val="24"/>
        </w:rPr>
        <w:t>y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3"/>
          <w:sz w:val="24"/>
          <w:szCs w:val="24"/>
        </w:rPr>
        <w:t>t</w:t>
      </w:r>
      <w:r w:rsidR="00091453">
        <w:rPr>
          <w:sz w:val="24"/>
          <w:szCs w:val="24"/>
        </w:rPr>
        <w:t>a d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ng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rl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k</w:t>
      </w:r>
      <w:r w:rsidR="00091453">
        <w:rPr>
          <w:spacing w:val="2"/>
          <w:sz w:val="24"/>
          <w:szCs w:val="24"/>
        </w:rPr>
        <w:t>u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n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lain.</w:t>
      </w:r>
      <w:r w:rsidR="00091453">
        <w:rPr>
          <w:spacing w:val="4"/>
          <w:sz w:val="24"/>
          <w:szCs w:val="24"/>
        </w:rPr>
        <w:t xml:space="preserve"> </w:t>
      </w:r>
      <w:r w:rsidR="00091453">
        <w:rPr>
          <w:sz w:val="24"/>
          <w:szCs w:val="24"/>
        </w:rPr>
        <w:t>Men</w:t>
      </w:r>
      <w:r w:rsidR="00091453">
        <w:rPr>
          <w:spacing w:val="-1"/>
          <w:sz w:val="24"/>
          <w:szCs w:val="24"/>
        </w:rPr>
        <w:t>u</w:t>
      </w:r>
      <w:r w:rsidR="00091453">
        <w:rPr>
          <w:sz w:val="24"/>
          <w:szCs w:val="24"/>
        </w:rPr>
        <w:t>rut Din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ri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ni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i/>
          <w:spacing w:val="-1"/>
          <w:sz w:val="24"/>
          <w:szCs w:val="24"/>
        </w:rPr>
        <w:t>e</w:t>
      </w:r>
      <w:r w:rsidR="00091453">
        <w:rPr>
          <w:i/>
          <w:sz w:val="24"/>
          <w:szCs w:val="24"/>
        </w:rPr>
        <w:t>t</w:t>
      </w:r>
      <w:r w:rsidR="00091453">
        <w:rPr>
          <w:i/>
          <w:spacing w:val="1"/>
          <w:sz w:val="24"/>
          <w:szCs w:val="24"/>
        </w:rPr>
        <w:t xml:space="preserve"> </w:t>
      </w:r>
      <w:r w:rsidR="00091453">
        <w:rPr>
          <w:i/>
          <w:sz w:val="24"/>
          <w:szCs w:val="24"/>
        </w:rPr>
        <w:t>a</w:t>
      </w:r>
      <w:r w:rsidR="00091453">
        <w:rPr>
          <w:i/>
          <w:spacing w:val="1"/>
          <w:sz w:val="24"/>
          <w:szCs w:val="24"/>
        </w:rPr>
        <w:t>l</w:t>
      </w:r>
      <w:r w:rsidR="00091453">
        <w:rPr>
          <w:sz w:val="24"/>
          <w:szCs w:val="24"/>
        </w:rPr>
        <w:t>,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(20</w:t>
      </w:r>
      <w:r w:rsidR="00091453">
        <w:rPr>
          <w:spacing w:val="-1"/>
          <w:sz w:val="24"/>
          <w:szCs w:val="24"/>
        </w:rPr>
        <w:t>1</w:t>
      </w:r>
      <w:r w:rsidR="00091453">
        <w:rPr>
          <w:spacing w:val="2"/>
          <w:sz w:val="24"/>
          <w:szCs w:val="24"/>
        </w:rPr>
        <w:t>4</w:t>
      </w:r>
      <w:r w:rsidR="00091453">
        <w:rPr>
          <w:sz w:val="24"/>
          <w:szCs w:val="24"/>
        </w:rPr>
        <w:t xml:space="preserve">) </w:t>
      </w:r>
      <w:r w:rsidR="00091453">
        <w:rPr>
          <w:spacing w:val="2"/>
          <w:sz w:val="24"/>
          <w:szCs w:val="24"/>
        </w:rPr>
        <w:t>d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ng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ja</w:t>
      </w:r>
      <w:r w:rsidR="00091453">
        <w:rPr>
          <w:spacing w:val="1"/>
          <w:sz w:val="24"/>
          <w:szCs w:val="24"/>
        </w:rPr>
        <w:t>r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k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tan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 xml:space="preserve">m </w:t>
      </w:r>
      <w:r w:rsidR="00091453">
        <w:rPr>
          <w:spacing w:val="-5"/>
          <w:sz w:val="24"/>
          <w:szCs w:val="24"/>
        </w:rPr>
        <w:t>y</w:t>
      </w:r>
      <w:r w:rsidR="00091453">
        <w:rPr>
          <w:spacing w:val="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n</w:t>
      </w:r>
      <w:r w:rsidR="00091453">
        <w:rPr>
          <w:sz w:val="24"/>
          <w:szCs w:val="24"/>
        </w:rPr>
        <w:t>g s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suai</w:t>
      </w:r>
      <w:r w:rsidR="00091453">
        <w:rPr>
          <w:spacing w:val="2"/>
          <w:sz w:val="24"/>
          <w:szCs w:val="24"/>
        </w:rPr>
        <w:t xml:space="preserve"> </w:t>
      </w:r>
      <w:r w:rsidR="00091453">
        <w:rPr>
          <w:sz w:val="24"/>
          <w:szCs w:val="24"/>
        </w:rPr>
        <w:t>tan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man</w:t>
      </w:r>
      <w:r w:rsidR="00091453">
        <w:rPr>
          <w:spacing w:val="2"/>
          <w:sz w:val="24"/>
          <w:szCs w:val="24"/>
        </w:rPr>
        <w:t xml:space="preserve"> 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k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 mend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tkan sinar mat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h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ri,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ir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pacing w:val="2"/>
          <w:sz w:val="24"/>
          <w:szCs w:val="24"/>
        </w:rPr>
        <w:t>d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</w:t>
      </w:r>
      <w:r w:rsidR="00091453">
        <w:rPr>
          <w:spacing w:val="4"/>
          <w:sz w:val="24"/>
          <w:szCs w:val="24"/>
        </w:rPr>
        <w:t xml:space="preserve"> </w:t>
      </w:r>
      <w:r w:rsidR="00091453">
        <w:rPr>
          <w:sz w:val="24"/>
          <w:szCs w:val="24"/>
        </w:rPr>
        <w:t>unsur</w:t>
      </w:r>
      <w:r w:rsidR="00091453">
        <w:rPr>
          <w:spacing w:val="1"/>
          <w:sz w:val="24"/>
          <w:szCs w:val="24"/>
        </w:rPr>
        <w:t xml:space="preserve"> </w:t>
      </w:r>
      <w:r w:rsidR="00091453">
        <w:rPr>
          <w:sz w:val="24"/>
          <w:szCs w:val="24"/>
        </w:rPr>
        <w:t>h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1"/>
          <w:sz w:val="24"/>
          <w:szCs w:val="24"/>
        </w:rPr>
        <w:t>r</w:t>
      </w:r>
      <w:r w:rsidR="00091453">
        <w:rPr>
          <w:sz w:val="24"/>
          <w:szCs w:val="24"/>
        </w:rPr>
        <w:t>a</w:t>
      </w:r>
      <w:r w:rsidR="00091453">
        <w:rPr>
          <w:spacing w:val="5"/>
          <w:sz w:val="24"/>
          <w:szCs w:val="24"/>
        </w:rPr>
        <w:t xml:space="preserve"> </w:t>
      </w:r>
      <w:r w:rsidR="00091453">
        <w:rPr>
          <w:spacing w:val="-5"/>
          <w:sz w:val="24"/>
          <w:szCs w:val="24"/>
        </w:rPr>
        <w:t>y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n</w:t>
      </w:r>
      <w:r w:rsidR="00091453">
        <w:rPr>
          <w:sz w:val="24"/>
          <w:szCs w:val="24"/>
        </w:rPr>
        <w:t>g opt</w:t>
      </w:r>
      <w:r w:rsidR="00091453">
        <w:rPr>
          <w:spacing w:val="1"/>
          <w:sz w:val="24"/>
          <w:szCs w:val="24"/>
        </w:rPr>
        <w:t>i</w:t>
      </w:r>
      <w:r w:rsidR="00091453">
        <w:rPr>
          <w:sz w:val="24"/>
          <w:szCs w:val="24"/>
        </w:rPr>
        <w:t>mal.</w:t>
      </w:r>
      <w:r w:rsidR="00091453">
        <w:rPr>
          <w:spacing w:val="5"/>
          <w:sz w:val="24"/>
          <w:szCs w:val="24"/>
        </w:rPr>
        <w:t xml:space="preserve"> </w:t>
      </w:r>
      <w:r w:rsidR="00091453">
        <w:rPr>
          <w:spacing w:val="1"/>
          <w:sz w:val="24"/>
          <w:szCs w:val="24"/>
        </w:rPr>
        <w:t>S</w:t>
      </w:r>
      <w:r w:rsidR="00091453">
        <w:rPr>
          <w:sz w:val="24"/>
          <w:szCs w:val="24"/>
        </w:rPr>
        <w:t>inar</w:t>
      </w:r>
      <w:r w:rsidR="00091453">
        <w:rPr>
          <w:spacing w:val="4"/>
          <w:sz w:val="24"/>
          <w:szCs w:val="24"/>
        </w:rPr>
        <w:t xml:space="preserve"> </w:t>
      </w:r>
      <w:r w:rsidR="00091453">
        <w:rPr>
          <w:sz w:val="24"/>
          <w:szCs w:val="24"/>
        </w:rPr>
        <w:t>mat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h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ri,</w:t>
      </w:r>
      <w:r w:rsidR="00091453">
        <w:rPr>
          <w:spacing w:val="8"/>
          <w:sz w:val="24"/>
          <w:szCs w:val="24"/>
        </w:rPr>
        <w:t xml:space="preserve"> 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ir</w:t>
      </w:r>
      <w:r w:rsidR="00091453">
        <w:rPr>
          <w:spacing w:val="5"/>
          <w:sz w:val="24"/>
          <w:szCs w:val="24"/>
        </w:rPr>
        <w:t xml:space="preserve"> </w:t>
      </w:r>
      <w:r w:rsidR="00091453">
        <w:rPr>
          <w:sz w:val="24"/>
          <w:szCs w:val="24"/>
        </w:rPr>
        <w:t>d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</w:t>
      </w:r>
      <w:r w:rsidR="00091453">
        <w:rPr>
          <w:spacing w:val="8"/>
          <w:sz w:val="24"/>
          <w:szCs w:val="24"/>
        </w:rPr>
        <w:t xml:space="preserve"> </w:t>
      </w:r>
      <w:r w:rsidR="00091453">
        <w:rPr>
          <w:sz w:val="24"/>
          <w:szCs w:val="24"/>
        </w:rPr>
        <w:t>unsur h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 xml:space="preserve">ra </w:t>
      </w:r>
      <w:r w:rsidR="00091453">
        <w:rPr>
          <w:spacing w:val="-7"/>
          <w:sz w:val="24"/>
          <w:szCs w:val="24"/>
        </w:rPr>
        <w:t>s</w:t>
      </w:r>
      <w:r w:rsidR="00091453">
        <w:rPr>
          <w:spacing w:val="-8"/>
          <w:sz w:val="24"/>
          <w:szCs w:val="24"/>
        </w:rPr>
        <w:t>a</w:t>
      </w:r>
      <w:r w:rsidR="00091453">
        <w:rPr>
          <w:spacing w:val="-7"/>
          <w:sz w:val="24"/>
          <w:szCs w:val="24"/>
        </w:rPr>
        <w:t>n</w:t>
      </w:r>
      <w:r w:rsidR="00091453">
        <w:rPr>
          <w:spacing w:val="-10"/>
          <w:sz w:val="24"/>
          <w:szCs w:val="24"/>
        </w:rPr>
        <w:t>g</w:t>
      </w:r>
      <w:r w:rsidR="00091453">
        <w:rPr>
          <w:spacing w:val="-8"/>
          <w:sz w:val="24"/>
          <w:szCs w:val="24"/>
        </w:rPr>
        <w:t>a</w:t>
      </w:r>
      <w:r w:rsidR="00091453">
        <w:rPr>
          <w:sz w:val="24"/>
          <w:szCs w:val="24"/>
        </w:rPr>
        <w:t>t b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rp</w:t>
      </w:r>
      <w:r w:rsidR="00091453">
        <w:rPr>
          <w:spacing w:val="-2"/>
          <w:sz w:val="24"/>
          <w:szCs w:val="24"/>
        </w:rPr>
        <w:t>e</w:t>
      </w:r>
      <w:r w:rsidR="00091453">
        <w:rPr>
          <w:spacing w:val="2"/>
          <w:sz w:val="24"/>
          <w:szCs w:val="24"/>
        </w:rPr>
        <w:t>n</w:t>
      </w:r>
      <w:r w:rsidR="00091453">
        <w:rPr>
          <w:spacing w:val="-2"/>
          <w:sz w:val="24"/>
          <w:szCs w:val="24"/>
        </w:rPr>
        <w:t>g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ruh</w:t>
      </w:r>
      <w:r w:rsidR="00091453">
        <w:rPr>
          <w:spacing w:val="7"/>
          <w:sz w:val="24"/>
          <w:szCs w:val="24"/>
        </w:rPr>
        <w:t xml:space="preserve"> </w:t>
      </w:r>
      <w:r w:rsidR="00091453">
        <w:rPr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e</w:t>
      </w:r>
      <w:r w:rsidR="00091453">
        <w:rPr>
          <w:spacing w:val="2"/>
          <w:sz w:val="24"/>
          <w:szCs w:val="24"/>
        </w:rPr>
        <w:t>n</w:t>
      </w:r>
      <w:r w:rsidR="00091453">
        <w:rPr>
          <w:sz w:val="24"/>
          <w:szCs w:val="24"/>
        </w:rPr>
        <w:t>t</w:t>
      </w:r>
      <w:r w:rsidR="00091453">
        <w:rPr>
          <w:spacing w:val="1"/>
          <w:sz w:val="24"/>
          <w:szCs w:val="24"/>
        </w:rPr>
        <w:t>i</w:t>
      </w:r>
      <w:r w:rsidR="00091453">
        <w:rPr>
          <w:sz w:val="24"/>
          <w:szCs w:val="24"/>
        </w:rPr>
        <w:t>ng</w:t>
      </w:r>
      <w:r w:rsidR="00091453">
        <w:rPr>
          <w:spacing w:val="5"/>
          <w:sz w:val="24"/>
          <w:szCs w:val="24"/>
        </w:rPr>
        <w:t xml:space="preserve"> </w:t>
      </w:r>
      <w:r w:rsidR="00091453">
        <w:rPr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a</w:t>
      </w:r>
      <w:r w:rsidR="00091453">
        <w:rPr>
          <w:spacing w:val="2"/>
          <w:sz w:val="24"/>
          <w:szCs w:val="24"/>
        </w:rPr>
        <w:t>d</w:t>
      </w:r>
      <w:r w:rsidR="00091453">
        <w:rPr>
          <w:sz w:val="24"/>
          <w:szCs w:val="24"/>
        </w:rPr>
        <w:t>a</w:t>
      </w:r>
      <w:r w:rsidR="00091453">
        <w:rPr>
          <w:spacing w:val="6"/>
          <w:sz w:val="24"/>
          <w:szCs w:val="24"/>
        </w:rPr>
        <w:t xml:space="preserve"> </w:t>
      </w:r>
      <w:r w:rsidR="00091453">
        <w:rPr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r</w:t>
      </w:r>
      <w:r w:rsidR="00091453">
        <w:rPr>
          <w:sz w:val="24"/>
          <w:szCs w:val="24"/>
        </w:rPr>
        <w:t>o</w:t>
      </w:r>
      <w:r w:rsidR="00091453">
        <w:rPr>
          <w:spacing w:val="2"/>
          <w:sz w:val="24"/>
          <w:szCs w:val="24"/>
        </w:rPr>
        <w:t>s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s fotosin</w:t>
      </w:r>
      <w:r w:rsidR="00091453">
        <w:rPr>
          <w:spacing w:val="1"/>
          <w:sz w:val="24"/>
          <w:szCs w:val="24"/>
        </w:rPr>
        <w:t>t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sis</w:t>
      </w:r>
      <w:r w:rsidR="00091453">
        <w:rPr>
          <w:spacing w:val="2"/>
          <w:sz w:val="24"/>
          <w:szCs w:val="24"/>
        </w:rPr>
        <w:t xml:space="preserve"> </w:t>
      </w:r>
      <w:r w:rsidR="00091453">
        <w:rPr>
          <w:sz w:val="24"/>
          <w:szCs w:val="24"/>
        </w:rPr>
        <w:t>s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hing</w:t>
      </w:r>
      <w:r w:rsidR="00091453">
        <w:rPr>
          <w:spacing w:val="2"/>
          <w:sz w:val="24"/>
          <w:szCs w:val="24"/>
        </w:rPr>
        <w:t>g</w:t>
      </w:r>
      <w:r w:rsidR="00091453">
        <w:rPr>
          <w:sz w:val="24"/>
          <w:szCs w:val="24"/>
        </w:rPr>
        <w:t>a mendo</w:t>
      </w:r>
      <w:r w:rsidR="00091453">
        <w:rPr>
          <w:spacing w:val="-1"/>
          <w:sz w:val="24"/>
          <w:szCs w:val="24"/>
        </w:rPr>
        <w:t>r</w:t>
      </w:r>
      <w:r w:rsidR="00091453">
        <w:rPr>
          <w:sz w:val="24"/>
          <w:szCs w:val="24"/>
        </w:rPr>
        <w:t>o</w:t>
      </w:r>
      <w:r w:rsidR="00091453">
        <w:rPr>
          <w:spacing w:val="2"/>
          <w:sz w:val="24"/>
          <w:szCs w:val="24"/>
        </w:rPr>
        <w:t>n</w:t>
      </w:r>
      <w:r w:rsidR="00091453">
        <w:rPr>
          <w:sz w:val="24"/>
          <w:szCs w:val="24"/>
        </w:rPr>
        <w:t>g p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rtumbuh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 polon</w:t>
      </w:r>
      <w:r w:rsidR="00091453">
        <w:rPr>
          <w:spacing w:val="-2"/>
          <w:sz w:val="24"/>
          <w:szCs w:val="24"/>
        </w:rPr>
        <w:t>g</w:t>
      </w:r>
      <w:r w:rsidR="00091453">
        <w:rPr>
          <w:sz w:val="24"/>
          <w:szCs w:val="24"/>
        </w:rPr>
        <w:t>.</w:t>
      </w:r>
    </w:p>
    <w:p w14:paraId="513B0C52" w14:textId="77777777" w:rsidR="00F91831" w:rsidRDefault="00F91831">
      <w:pPr>
        <w:spacing w:before="4" w:line="120" w:lineRule="exact"/>
        <w:rPr>
          <w:sz w:val="12"/>
          <w:szCs w:val="12"/>
        </w:rPr>
      </w:pPr>
    </w:p>
    <w:p w14:paraId="615489E4" w14:textId="77777777" w:rsidR="00F91831" w:rsidRDefault="00091453">
      <w:pPr>
        <w:ind w:left="100" w:right="34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 xml:space="preserve">3.  </w:t>
      </w:r>
      <w:r>
        <w:rPr>
          <w:spacing w:val="1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ruh </w:t>
      </w:r>
      <w:r>
        <w:rPr>
          <w:spacing w:val="1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J</w:t>
      </w:r>
      <w:r>
        <w:rPr>
          <w:spacing w:val="-11"/>
          <w:sz w:val="24"/>
          <w:szCs w:val="24"/>
        </w:rPr>
        <w:t>a</w:t>
      </w:r>
      <w:r>
        <w:rPr>
          <w:spacing w:val="-13"/>
          <w:sz w:val="24"/>
          <w:szCs w:val="24"/>
        </w:rPr>
        <w:t>r</w:t>
      </w:r>
      <w:r>
        <w:rPr>
          <w:spacing w:val="-11"/>
          <w:sz w:val="24"/>
          <w:szCs w:val="24"/>
        </w:rPr>
        <w:t>a</w:t>
      </w:r>
      <w:r>
        <w:rPr>
          <w:sz w:val="24"/>
          <w:szCs w:val="24"/>
        </w:rPr>
        <w:t xml:space="preserve">k  </w:t>
      </w:r>
      <w:r>
        <w:rPr>
          <w:spacing w:val="-10"/>
          <w:sz w:val="24"/>
          <w:szCs w:val="24"/>
        </w:rPr>
        <w:t>T</w:t>
      </w:r>
      <w:r>
        <w:rPr>
          <w:spacing w:val="-11"/>
          <w:sz w:val="24"/>
          <w:szCs w:val="24"/>
        </w:rPr>
        <w:t>a</w:t>
      </w:r>
      <w:r>
        <w:rPr>
          <w:spacing w:val="-12"/>
          <w:sz w:val="24"/>
          <w:szCs w:val="24"/>
        </w:rPr>
        <w:t>n</w:t>
      </w:r>
      <w:r>
        <w:rPr>
          <w:spacing w:val="-11"/>
          <w:sz w:val="24"/>
          <w:szCs w:val="24"/>
        </w:rPr>
        <w:t>a</w:t>
      </w:r>
      <w:r>
        <w:rPr>
          <w:sz w:val="24"/>
          <w:szCs w:val="24"/>
        </w:rPr>
        <w:t xml:space="preserve">m  </w:t>
      </w:r>
      <w:r>
        <w:rPr>
          <w:spacing w:val="-9"/>
          <w:sz w:val="24"/>
          <w:szCs w:val="24"/>
        </w:rPr>
        <w:t>t</w:t>
      </w:r>
      <w:r>
        <w:rPr>
          <w:spacing w:val="-11"/>
          <w:sz w:val="24"/>
          <w:szCs w:val="24"/>
        </w:rPr>
        <w:t>e</w:t>
      </w:r>
      <w:r>
        <w:rPr>
          <w:spacing w:val="-13"/>
          <w:sz w:val="24"/>
          <w:szCs w:val="24"/>
        </w:rPr>
        <w:t>r</w:t>
      </w:r>
      <w:r>
        <w:rPr>
          <w:spacing w:val="-10"/>
          <w:sz w:val="24"/>
          <w:szCs w:val="24"/>
        </w:rPr>
        <w:t>h</w:t>
      </w:r>
      <w:r>
        <w:rPr>
          <w:spacing w:val="-13"/>
          <w:sz w:val="24"/>
          <w:szCs w:val="24"/>
        </w:rPr>
        <w:t>a</w:t>
      </w:r>
      <w:r>
        <w:rPr>
          <w:spacing w:val="-10"/>
          <w:sz w:val="24"/>
          <w:szCs w:val="24"/>
        </w:rPr>
        <w:t>d</w:t>
      </w:r>
      <w:r>
        <w:rPr>
          <w:spacing w:val="-11"/>
          <w:sz w:val="24"/>
          <w:szCs w:val="24"/>
        </w:rPr>
        <w:t>a</w:t>
      </w:r>
      <w:r>
        <w:rPr>
          <w:sz w:val="24"/>
          <w:szCs w:val="24"/>
        </w:rPr>
        <w:t>p</w:t>
      </w:r>
    </w:p>
    <w:p w14:paraId="033AE372" w14:textId="77777777" w:rsidR="00F91831" w:rsidRDefault="00091453">
      <w:pPr>
        <w:spacing w:before="41"/>
        <w:ind w:left="100" w:right="1014"/>
        <w:jc w:val="both"/>
        <w:rPr>
          <w:sz w:val="24"/>
          <w:szCs w:val="24"/>
        </w:rPr>
      </w:pPr>
      <w:r>
        <w:rPr>
          <w:spacing w:val="-9"/>
          <w:sz w:val="24"/>
          <w:szCs w:val="24"/>
          <w:u w:val="single" w:color="000000"/>
        </w:rPr>
        <w:t>J</w:t>
      </w:r>
      <w:r>
        <w:rPr>
          <w:spacing w:val="-12"/>
          <w:sz w:val="24"/>
          <w:szCs w:val="24"/>
          <w:u w:val="single" w:color="000000"/>
        </w:rPr>
        <w:t>uml</w:t>
      </w:r>
      <w:r>
        <w:rPr>
          <w:spacing w:val="-13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>h</w:t>
      </w:r>
      <w:r>
        <w:rPr>
          <w:spacing w:val="-22"/>
          <w:sz w:val="24"/>
          <w:szCs w:val="24"/>
          <w:u w:val="single" w:color="000000"/>
        </w:rPr>
        <w:t xml:space="preserve"> </w:t>
      </w:r>
      <w:r>
        <w:rPr>
          <w:spacing w:val="-11"/>
          <w:sz w:val="24"/>
          <w:szCs w:val="24"/>
          <w:u w:val="single" w:color="000000"/>
        </w:rPr>
        <w:t>P</w:t>
      </w:r>
      <w:r>
        <w:rPr>
          <w:spacing w:val="-12"/>
          <w:sz w:val="24"/>
          <w:szCs w:val="24"/>
          <w:u w:val="single" w:color="000000"/>
        </w:rPr>
        <w:t>o</w:t>
      </w:r>
      <w:r>
        <w:rPr>
          <w:spacing w:val="-9"/>
          <w:sz w:val="24"/>
          <w:szCs w:val="24"/>
          <w:u w:val="single" w:color="000000"/>
        </w:rPr>
        <w:t>l</w:t>
      </w:r>
      <w:r>
        <w:rPr>
          <w:spacing w:val="-12"/>
          <w:sz w:val="24"/>
          <w:szCs w:val="24"/>
          <w:u w:val="single" w:color="000000"/>
        </w:rPr>
        <w:t>o</w:t>
      </w:r>
      <w:r>
        <w:rPr>
          <w:spacing w:val="-10"/>
          <w:sz w:val="24"/>
          <w:szCs w:val="24"/>
          <w:u w:val="single" w:color="000000"/>
        </w:rPr>
        <w:t>n</w:t>
      </w:r>
      <w:r>
        <w:rPr>
          <w:sz w:val="24"/>
          <w:szCs w:val="24"/>
          <w:u w:val="single" w:color="000000"/>
        </w:rPr>
        <w:t>g</w:t>
      </w:r>
      <w:r>
        <w:rPr>
          <w:spacing w:val="-22"/>
          <w:sz w:val="24"/>
          <w:szCs w:val="24"/>
          <w:u w:val="single" w:color="000000"/>
        </w:rPr>
        <w:t xml:space="preserve"> </w:t>
      </w:r>
      <w:r>
        <w:rPr>
          <w:spacing w:val="-12"/>
          <w:sz w:val="24"/>
          <w:szCs w:val="24"/>
          <w:u w:val="single" w:color="000000"/>
        </w:rPr>
        <w:t>p</w:t>
      </w:r>
      <w:r>
        <w:rPr>
          <w:spacing w:val="-11"/>
          <w:sz w:val="24"/>
          <w:szCs w:val="24"/>
          <w:u w:val="single" w:color="000000"/>
        </w:rPr>
        <w:t>e</w:t>
      </w:r>
      <w:r>
        <w:rPr>
          <w:sz w:val="24"/>
          <w:szCs w:val="24"/>
          <w:u w:val="single" w:color="000000"/>
        </w:rPr>
        <w:t>r</w:t>
      </w:r>
      <w:r>
        <w:rPr>
          <w:spacing w:val="-22"/>
          <w:sz w:val="24"/>
          <w:szCs w:val="24"/>
          <w:u w:val="single" w:color="000000"/>
        </w:rPr>
        <w:t xml:space="preserve"> </w:t>
      </w:r>
      <w:r>
        <w:rPr>
          <w:spacing w:val="-10"/>
          <w:sz w:val="24"/>
          <w:szCs w:val="24"/>
          <w:u w:val="single" w:color="000000"/>
        </w:rPr>
        <w:t>T</w:t>
      </w:r>
      <w:r>
        <w:rPr>
          <w:spacing w:val="-13"/>
          <w:sz w:val="24"/>
          <w:szCs w:val="24"/>
          <w:u w:val="single" w:color="000000"/>
        </w:rPr>
        <w:t>a</w:t>
      </w:r>
      <w:r>
        <w:rPr>
          <w:spacing w:val="-10"/>
          <w:sz w:val="24"/>
          <w:szCs w:val="24"/>
          <w:u w:val="single" w:color="000000"/>
        </w:rPr>
        <w:t>n</w:t>
      </w:r>
      <w:r>
        <w:rPr>
          <w:spacing w:val="-13"/>
          <w:sz w:val="24"/>
          <w:szCs w:val="24"/>
          <w:u w:val="single" w:color="000000"/>
        </w:rPr>
        <w:t>a</w:t>
      </w:r>
      <w:r>
        <w:rPr>
          <w:spacing w:val="-9"/>
          <w:sz w:val="24"/>
          <w:szCs w:val="24"/>
          <w:u w:val="single" w:color="000000"/>
        </w:rPr>
        <w:t>m</w:t>
      </w:r>
      <w:r>
        <w:rPr>
          <w:spacing w:val="-1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>n</w:t>
      </w:r>
      <w:r>
        <w:rPr>
          <w:spacing w:val="-23"/>
          <w:sz w:val="24"/>
          <w:szCs w:val="24"/>
          <w:u w:val="single" w:color="000000"/>
        </w:rPr>
        <w:t xml:space="preserve"> </w:t>
      </w:r>
      <w:r>
        <w:rPr>
          <w:spacing w:val="-3"/>
          <w:sz w:val="24"/>
          <w:szCs w:val="24"/>
          <w:u w:val="single" w:color="000000"/>
        </w:rPr>
        <w:t>(</w:t>
      </w:r>
      <w:r>
        <w:rPr>
          <w:spacing w:val="-2"/>
          <w:sz w:val="24"/>
          <w:szCs w:val="24"/>
          <w:u w:val="single" w:color="000000"/>
        </w:rPr>
        <w:t>bu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pacing w:val="-2"/>
          <w:sz w:val="24"/>
          <w:szCs w:val="24"/>
          <w:u w:val="single" w:color="000000"/>
        </w:rPr>
        <w:t>h</w:t>
      </w:r>
      <w:r>
        <w:rPr>
          <w:spacing w:val="-3"/>
          <w:sz w:val="24"/>
          <w:szCs w:val="24"/>
        </w:rPr>
        <w:t>).</w:t>
      </w:r>
    </w:p>
    <w:p w14:paraId="05344A4F" w14:textId="77777777" w:rsidR="00F91831" w:rsidRDefault="00F91831">
      <w:pPr>
        <w:spacing w:before="3" w:line="140" w:lineRule="exact"/>
        <w:rPr>
          <w:sz w:val="14"/>
          <w:szCs w:val="14"/>
        </w:rPr>
      </w:pPr>
    </w:p>
    <w:p w14:paraId="42136D87" w14:textId="64E09423" w:rsidR="00F91831" w:rsidRDefault="00A95DEB">
      <w:pPr>
        <w:ind w:left="1239" w:right="133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74199CCB" wp14:editId="4792C6C7">
                <wp:simplePos x="0" y="0"/>
                <wp:positionH relativeFrom="page">
                  <wp:posOffset>1588135</wp:posOffset>
                </wp:positionH>
                <wp:positionV relativeFrom="paragraph">
                  <wp:posOffset>0</wp:posOffset>
                </wp:positionV>
                <wp:extent cx="6350" cy="0"/>
                <wp:effectExtent l="6985" t="9525" r="5715" b="9525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2501" y="0"/>
                          <a:chExt cx="10" cy="0"/>
                        </a:xfrm>
                      </wpg:grpSpPr>
                      <wps:wsp>
                        <wps:cNvPr id="50" name="Freeform 50"/>
                        <wps:cNvSpPr>
                          <a:spLocks/>
                        </wps:cNvSpPr>
                        <wps:spPr bwMode="auto">
                          <a:xfrm>
                            <a:off x="2501" y="0"/>
                            <a:ext cx="10" cy="0"/>
                          </a:xfrm>
                          <a:custGeom>
                            <a:avLst/>
                            <a:gdLst>
                              <a:gd name="T0" fmla="+- 0 2501 2501"/>
                              <a:gd name="T1" fmla="*/ T0 w 10"/>
                              <a:gd name="T2" fmla="+- 0 2511 2501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9" o:spid="_x0000_s1026" style="position:absolute;margin-left:125.05pt;margin-top:0;width:.5pt;height:0;z-index:-251662848;mso-position-horizontal-relative:page" coordorigin="2501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">
                <v:shape id="Freeform 50" o:spid="_x0000_s1027" style="position:absolute;left:2501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IZD8EA&#10;AADbAAAADwAAAGRycy9kb3ducmV2LnhtbERPu2rDMBTdC/0HcQtdSiK3JonjRjbF0FCyxcmQ8WLd&#10;2KbWlbHkR/++GgodD+d9yBfTiYkG11pW8LqOQBBXVrdcK7hePlcJCOeRNXaWScEPOcizx4cDptrO&#10;fKap9LUIIexSVNB436dSuqohg25te+LA3e1g0Ac41FIPOIdw08m3KNpKgy2HhgZ7KhqqvsvRKChc&#10;+TLG8fGY9DSdTHu/7Xd7q9Tz0/LxDsLT4v/Ff+4vrWAT1ocv4QfI7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SGQ/BAAAA2wAAAA8AAAAAAAAAAAAAAAAAmAIAAGRycy9kb3du&#10;cmV2LnhtbFBLBQYAAAAABAAEAPUAAACGAwAAAAA=&#10;" path="m,l10,e" filled="f" strokeweight=".58pt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15A0FDA7" wp14:editId="73DEC2CF">
                <wp:simplePos x="0" y="0"/>
                <wp:positionH relativeFrom="page">
                  <wp:posOffset>2811780</wp:posOffset>
                </wp:positionH>
                <wp:positionV relativeFrom="paragraph">
                  <wp:posOffset>-3810</wp:posOffset>
                </wp:positionV>
                <wp:extent cx="821055" cy="7620"/>
                <wp:effectExtent l="1905" t="5715" r="5715" b="5715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1055" cy="7620"/>
                          <a:chOff x="4428" y="-6"/>
                          <a:chExt cx="1293" cy="12"/>
                        </a:xfrm>
                      </wpg:grpSpPr>
                      <wps:wsp>
                        <wps:cNvPr id="47" name="Freeform 48"/>
                        <wps:cNvSpPr>
                          <a:spLocks/>
                        </wps:cNvSpPr>
                        <wps:spPr bwMode="auto">
                          <a:xfrm>
                            <a:off x="4434" y="0"/>
                            <a:ext cx="10" cy="0"/>
                          </a:xfrm>
                          <a:custGeom>
                            <a:avLst/>
                            <a:gdLst>
                              <a:gd name="T0" fmla="+- 0 4434 4434"/>
                              <a:gd name="T1" fmla="*/ T0 w 10"/>
                              <a:gd name="T2" fmla="+- 0 4443 4434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7"/>
                        <wps:cNvSpPr>
                          <a:spLocks/>
                        </wps:cNvSpPr>
                        <wps:spPr bwMode="auto">
                          <a:xfrm>
                            <a:off x="4443" y="0"/>
                            <a:ext cx="1272" cy="0"/>
                          </a:xfrm>
                          <a:custGeom>
                            <a:avLst/>
                            <a:gdLst>
                              <a:gd name="T0" fmla="+- 0 4443 4443"/>
                              <a:gd name="T1" fmla="*/ T0 w 1272"/>
                              <a:gd name="T2" fmla="+- 0 5715 4443"/>
                              <a:gd name="T3" fmla="*/ T2 w 127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272">
                                <a:moveTo>
                                  <a:pt x="0" y="0"/>
                                </a:moveTo>
                                <a:lnTo>
                                  <a:pt x="127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6" o:spid="_x0000_s1026" style="position:absolute;margin-left:221.4pt;margin-top:-.3pt;width:64.65pt;height:.6pt;z-index:-251661824;mso-position-horizontal-relative:page" coordorigin="4428,-6" coordsize="129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">
                <v:shape id="Freeform 48" o:spid="_x0000_s1027" style="position:absolute;left:4434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IXpsIA&#10;AADbAAAADwAAAGRycy9kb3ducmV2LnhtbESPzarCMBSE9xd8h3AENxdN1Ys/1SgiKHJ3VhcuD82x&#10;LTYnpYm1vr0RBJfDzHzDLNetKUVDtSssKxgOIhDEqdUFZwrOp11/BsJ5ZI2lZVLwJAfrVednibG2&#10;Dz5Sk/hMBAi7GBXk3lexlC7NyaAb2Io4eFdbG/RB1pnUNT4C3JRyFEUTabDgsJBjRduc0ltyNwq2&#10;Lvm9j8f7/ayi5t8U18t8OrdK9brtZgHCU+u/4U/7oBX8TeH9Jfw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ohemwgAAANsAAAAPAAAAAAAAAAAAAAAAAJgCAABkcnMvZG93&#10;bnJldi54bWxQSwUGAAAAAAQABAD1AAAAhwMAAAAA&#10;" path="m,l9,e" filled="f" strokeweight=".58pt">
                  <v:path arrowok="t" o:connecttype="custom" o:connectlocs="0,0;9,0" o:connectangles="0,0"/>
                </v:shape>
                <v:shape id="Freeform 47" o:spid="_x0000_s1028" style="position:absolute;left:4443;width:1272;height:0;visibility:visible;mso-wrap-style:square;v-text-anchor:top" coordsize="127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RZar4A&#10;AADbAAAADwAAAGRycy9kb3ducmV2LnhtbERPy4rCMBTdD/gP4QruxrSDyFCNIkJBFJHxsb8m17bY&#10;3JQmU+vfm4Xg8nDe82Vva9FR6yvHCtJxAoJYO1NxoeB8yr9/QfiAbLB2TAqe5GG5GHzNMTPuwX/U&#10;HUMhYgj7DBWUITSZlF6XZNGPXUMcuZtrLYYI20KaFh8x3NbyJ0mm0mLFsaHEhtYl6fvx3yq4ut1+&#10;35nUT7rnVuvz4cJscqVGw341AxGoDx/x270xCiZxbPwSf4Bcv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DkWWq+AAAA2wAAAA8AAAAAAAAAAAAAAAAAmAIAAGRycy9kb3ducmV2&#10;LnhtbFBLBQYAAAAABAAEAPUAAACDAwAAAAA=&#10;" path="m,l1272,e" filled="f" strokeweight=".58pt">
                  <v:path arrowok="t" o:connecttype="custom" o:connectlocs="0,0;1272,0" o:connectangles="0,0"/>
                </v:shape>
                <w10:wrap anchorx="page"/>
              </v:group>
            </w:pict>
          </mc:Fallback>
        </mc:AlternateContent>
      </w:r>
      <w:r w:rsidR="00091453">
        <w:rPr>
          <w:spacing w:val="-1"/>
        </w:rPr>
        <w:t>R</w:t>
      </w:r>
      <w:r w:rsidR="00091453">
        <w:t>e</w:t>
      </w:r>
      <w:r w:rsidR="00091453">
        <w:rPr>
          <w:spacing w:val="1"/>
        </w:rPr>
        <w:t>r</w:t>
      </w:r>
      <w:r w:rsidR="00091453">
        <w:t>ata</w:t>
      </w:r>
      <w:r w:rsidR="00091453">
        <w:rPr>
          <w:spacing w:val="-6"/>
        </w:rPr>
        <w:t xml:space="preserve"> </w:t>
      </w:r>
      <w:r w:rsidR="00091453">
        <w:t>j</w:t>
      </w:r>
      <w:r w:rsidR="00091453">
        <w:rPr>
          <w:spacing w:val="-1"/>
        </w:rPr>
        <w:t>u</w:t>
      </w:r>
      <w:r w:rsidR="00091453">
        <w:rPr>
          <w:spacing w:val="-4"/>
        </w:rPr>
        <w:t>m</w:t>
      </w:r>
      <w:r w:rsidR="00091453">
        <w:rPr>
          <w:spacing w:val="-3"/>
        </w:rPr>
        <w:t>l</w:t>
      </w:r>
      <w:r w:rsidR="00091453">
        <w:t>ah</w:t>
      </w:r>
      <w:r w:rsidR="00091453">
        <w:rPr>
          <w:spacing w:val="-11"/>
        </w:rPr>
        <w:t xml:space="preserve"> </w:t>
      </w:r>
      <w:r w:rsidR="00091453">
        <w:rPr>
          <w:spacing w:val="-1"/>
          <w:w w:val="99"/>
        </w:rPr>
        <w:t>po</w:t>
      </w:r>
      <w:r w:rsidR="00091453">
        <w:rPr>
          <w:spacing w:val="-3"/>
          <w:w w:val="99"/>
        </w:rPr>
        <w:t>l</w:t>
      </w:r>
      <w:r w:rsidR="00091453">
        <w:rPr>
          <w:spacing w:val="1"/>
          <w:w w:val="99"/>
        </w:rPr>
        <w:t>o</w:t>
      </w:r>
      <w:r w:rsidR="00091453">
        <w:rPr>
          <w:spacing w:val="-4"/>
          <w:w w:val="99"/>
        </w:rPr>
        <w:t>n</w:t>
      </w:r>
      <w:r w:rsidR="00091453">
        <w:rPr>
          <w:w w:val="99"/>
        </w:rPr>
        <w:t>g</w:t>
      </w:r>
    </w:p>
    <w:p w14:paraId="7E5DA0AF" w14:textId="77777777" w:rsidR="00F91831" w:rsidRDefault="00091453">
      <w:pPr>
        <w:spacing w:before="33"/>
        <w:ind w:left="100" w:right="-33"/>
        <w:jc w:val="both"/>
      </w:pPr>
      <w:r>
        <w:rPr>
          <w:w w:val="99"/>
          <w:position w:val="2"/>
          <w:u w:val="single" w:color="000000"/>
        </w:rPr>
        <w:t xml:space="preserve"> </w:t>
      </w:r>
      <w:r>
        <w:rPr>
          <w:position w:val="2"/>
          <w:u w:val="single" w:color="000000"/>
        </w:rPr>
        <w:t xml:space="preserve">  </w:t>
      </w:r>
      <w:r>
        <w:rPr>
          <w:spacing w:val="19"/>
          <w:position w:val="2"/>
          <w:u w:val="single" w:color="000000"/>
        </w:rPr>
        <w:t xml:space="preserve"> </w:t>
      </w:r>
      <w:r>
        <w:rPr>
          <w:position w:val="2"/>
          <w:u w:val="single" w:color="000000"/>
        </w:rPr>
        <w:t>P</w:t>
      </w:r>
      <w:r>
        <w:rPr>
          <w:spacing w:val="-2"/>
          <w:position w:val="2"/>
          <w:u w:val="single" w:color="000000"/>
        </w:rPr>
        <w:t>er</w:t>
      </w:r>
      <w:r>
        <w:rPr>
          <w:spacing w:val="-3"/>
          <w:position w:val="2"/>
          <w:u w:val="single" w:color="000000"/>
        </w:rPr>
        <w:t>l</w:t>
      </w:r>
      <w:r>
        <w:rPr>
          <w:spacing w:val="-2"/>
          <w:position w:val="2"/>
          <w:u w:val="single" w:color="000000"/>
        </w:rPr>
        <w:t>a</w:t>
      </w:r>
      <w:r>
        <w:rPr>
          <w:spacing w:val="-1"/>
          <w:position w:val="2"/>
          <w:u w:val="single" w:color="000000"/>
        </w:rPr>
        <w:t>k</w:t>
      </w:r>
      <w:r>
        <w:rPr>
          <w:spacing w:val="-4"/>
          <w:position w:val="2"/>
          <w:u w:val="single" w:color="000000"/>
        </w:rPr>
        <w:t>u</w:t>
      </w:r>
      <w:r>
        <w:rPr>
          <w:position w:val="2"/>
          <w:u w:val="single" w:color="000000"/>
        </w:rPr>
        <w:t xml:space="preserve">an   </w:t>
      </w:r>
      <w:r>
        <w:rPr>
          <w:spacing w:val="36"/>
          <w:position w:val="2"/>
          <w:u w:val="single" w:color="000000"/>
        </w:rPr>
        <w:t xml:space="preserve"> </w:t>
      </w:r>
      <w:r>
        <w:rPr>
          <w:spacing w:val="-1"/>
          <w:position w:val="2"/>
          <w:u w:val="single" w:color="000000"/>
        </w:rPr>
        <w:t>p</w:t>
      </w:r>
      <w:r>
        <w:rPr>
          <w:spacing w:val="-2"/>
          <w:position w:val="2"/>
          <w:u w:val="single" w:color="000000"/>
        </w:rPr>
        <w:t>e</w:t>
      </w:r>
      <w:r>
        <w:rPr>
          <w:position w:val="2"/>
          <w:u w:val="single" w:color="000000"/>
        </w:rPr>
        <w:t>r</w:t>
      </w:r>
      <w:r>
        <w:rPr>
          <w:spacing w:val="-6"/>
          <w:position w:val="2"/>
          <w:u w:val="single" w:color="000000"/>
        </w:rPr>
        <w:t xml:space="preserve"> </w:t>
      </w:r>
      <w:r>
        <w:rPr>
          <w:spacing w:val="-3"/>
          <w:position w:val="2"/>
          <w:u w:val="single" w:color="000000"/>
        </w:rPr>
        <w:t>t</w:t>
      </w:r>
      <w:r>
        <w:rPr>
          <w:spacing w:val="-2"/>
          <w:position w:val="2"/>
          <w:u w:val="single" w:color="000000"/>
        </w:rPr>
        <w:t>a</w:t>
      </w:r>
      <w:r>
        <w:rPr>
          <w:spacing w:val="-4"/>
          <w:position w:val="2"/>
          <w:u w:val="single" w:color="000000"/>
        </w:rPr>
        <w:t>n</w:t>
      </w:r>
      <w:r>
        <w:rPr>
          <w:position w:val="2"/>
          <w:u w:val="single" w:color="000000"/>
        </w:rPr>
        <w:t>a</w:t>
      </w:r>
      <w:r>
        <w:rPr>
          <w:spacing w:val="-3"/>
          <w:position w:val="2"/>
          <w:u w:val="single" w:color="000000"/>
        </w:rPr>
        <w:t>m</w:t>
      </w:r>
      <w:r>
        <w:rPr>
          <w:position w:val="2"/>
          <w:u w:val="single" w:color="000000"/>
        </w:rPr>
        <w:t>an</w:t>
      </w:r>
      <w:r>
        <w:rPr>
          <w:spacing w:val="-12"/>
          <w:position w:val="2"/>
          <w:u w:val="single" w:color="000000"/>
        </w:rPr>
        <w:t xml:space="preserve"> </w:t>
      </w:r>
      <w:r>
        <w:rPr>
          <w:spacing w:val="-2"/>
          <w:position w:val="2"/>
          <w:u w:val="single" w:color="000000"/>
        </w:rPr>
        <w:t>(</w:t>
      </w:r>
      <w:r>
        <w:rPr>
          <w:spacing w:val="1"/>
          <w:position w:val="2"/>
          <w:u w:val="single" w:color="000000"/>
        </w:rPr>
        <w:t>b</w:t>
      </w:r>
      <w:r>
        <w:rPr>
          <w:spacing w:val="-4"/>
          <w:position w:val="2"/>
          <w:u w:val="single" w:color="000000"/>
        </w:rPr>
        <w:t>u</w:t>
      </w:r>
      <w:r>
        <w:rPr>
          <w:position w:val="2"/>
          <w:u w:val="single" w:color="000000"/>
        </w:rPr>
        <w:t>a</w:t>
      </w:r>
      <w:r>
        <w:rPr>
          <w:spacing w:val="-2"/>
          <w:position w:val="2"/>
          <w:u w:val="single" w:color="000000"/>
        </w:rPr>
        <w:t>h</w:t>
      </w:r>
      <w:r>
        <w:rPr>
          <w:position w:val="2"/>
          <w:u w:val="single" w:color="000000"/>
        </w:rPr>
        <w:t xml:space="preserve">)   </w:t>
      </w:r>
      <w:r>
        <w:rPr>
          <w:spacing w:val="4"/>
          <w:position w:val="2"/>
          <w:u w:val="single" w:color="000000"/>
        </w:rPr>
        <w:t xml:space="preserve"> </w:t>
      </w:r>
      <w:r>
        <w:rPr>
          <w:spacing w:val="1"/>
          <w:position w:val="2"/>
          <w:u w:val="single" w:color="000000"/>
        </w:rPr>
        <w:t>B</w:t>
      </w:r>
      <w:r>
        <w:rPr>
          <w:position w:val="2"/>
          <w:u w:val="single" w:color="000000"/>
        </w:rPr>
        <w:t>N</w:t>
      </w:r>
      <w:r>
        <w:rPr>
          <w:spacing w:val="2"/>
          <w:position w:val="2"/>
          <w:u w:val="single" w:color="000000"/>
        </w:rPr>
        <w:t>J</w:t>
      </w:r>
      <w:r>
        <w:rPr>
          <w:spacing w:val="1"/>
          <w:u w:val="single" w:color="000000"/>
        </w:rPr>
        <w:t>0</w:t>
      </w:r>
      <w:r>
        <w:rPr>
          <w:spacing w:val="-2"/>
          <w:u w:val="single" w:color="000000"/>
        </w:rPr>
        <w:t>,</w:t>
      </w:r>
      <w:r>
        <w:rPr>
          <w:spacing w:val="1"/>
          <w:u w:val="single" w:color="000000"/>
        </w:rPr>
        <w:t>0</w:t>
      </w:r>
      <w:r>
        <w:rPr>
          <w:u w:val="single" w:color="000000"/>
        </w:rPr>
        <w:t>5</w:t>
      </w:r>
      <w:r>
        <w:rPr>
          <w:spacing w:val="-9"/>
          <w:u w:val="single" w:color="000000"/>
        </w:rPr>
        <w:t xml:space="preserve"> </w:t>
      </w:r>
      <w:r>
        <w:rPr>
          <w:position w:val="2"/>
          <w:u w:val="single" w:color="000000"/>
        </w:rPr>
        <w:t>=</w:t>
      </w:r>
      <w:r>
        <w:rPr>
          <w:spacing w:val="-3"/>
          <w:position w:val="2"/>
          <w:u w:val="single" w:color="000000"/>
        </w:rPr>
        <w:t xml:space="preserve"> </w:t>
      </w:r>
      <w:r>
        <w:rPr>
          <w:spacing w:val="-4"/>
          <w:position w:val="2"/>
          <w:u w:val="single" w:color="000000"/>
        </w:rPr>
        <w:t>1,20</w:t>
      </w:r>
    </w:p>
    <w:p w14:paraId="68EA4385" w14:textId="7DBE88F0" w:rsidR="00F91831" w:rsidRDefault="00A95DEB">
      <w:pPr>
        <w:spacing w:before="41" w:line="267" w:lineRule="auto"/>
        <w:ind w:left="628" w:right="632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5C2FA457" wp14:editId="375CCA02">
                <wp:simplePos x="0" y="0"/>
                <wp:positionH relativeFrom="page">
                  <wp:posOffset>1588135</wp:posOffset>
                </wp:positionH>
                <wp:positionV relativeFrom="paragraph">
                  <wp:posOffset>27305</wp:posOffset>
                </wp:positionV>
                <wp:extent cx="6350" cy="0"/>
                <wp:effectExtent l="6985" t="8255" r="5715" b="10795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2501" y="43"/>
                          <a:chExt cx="10" cy="0"/>
                        </a:xfrm>
                      </wpg:grpSpPr>
                      <wps:wsp>
                        <wps:cNvPr id="45" name="Freeform 45"/>
                        <wps:cNvSpPr>
                          <a:spLocks/>
                        </wps:cNvSpPr>
                        <wps:spPr bwMode="auto">
                          <a:xfrm>
                            <a:off x="2501" y="43"/>
                            <a:ext cx="10" cy="0"/>
                          </a:xfrm>
                          <a:custGeom>
                            <a:avLst/>
                            <a:gdLst>
                              <a:gd name="T0" fmla="+- 0 2501 2501"/>
                              <a:gd name="T1" fmla="*/ T0 w 10"/>
                              <a:gd name="T2" fmla="+- 0 2511 2501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4" o:spid="_x0000_s1026" style="position:absolute;margin-left:125.05pt;margin-top:2.15pt;width:.5pt;height:0;z-index:-251660800;mso-position-horizontal-relative:page" coordorigin="2501,43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">
                <v:shape id="Freeform 45" o:spid="_x0000_s1027" style="position:absolute;left:2501;top:43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wsSsUA&#10;AADbAAAADwAAAGRycy9kb3ducmV2LnhtbESPT2vCQBTE74V+h+UVeinNxlrbJHUVERTxZtpDj4/s&#10;MwnNvg3ZzR+/vSsIPQ4z8xtmuZ5MIwbqXG1ZwSyKQRAXVtdcKvj53r0mIJxH1thYJgUXcrBePT4s&#10;MdN25BMNuS9FgLDLUEHlfZtJ6YqKDLrItsTBO9vOoA+yK6XucAxw08i3OP6QBmsOCxW2tK2o+Mt7&#10;o2Dr8pd+Pt/vk5aGo6nPv+lnapV6fpo2XyA8Tf4/fG8ftIL3Bdy+hB8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CxKxQAAANsAAAAPAAAAAAAAAAAAAAAAAJgCAABkcnMv&#10;ZG93bnJldi54bWxQSwUGAAAAAAQABAD1AAAAigMAAAAA&#10;" path="m,l10,e" filled="f" strokeweight=".58pt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2AC0920C" wp14:editId="480AC33D">
                <wp:simplePos x="0" y="0"/>
                <wp:positionH relativeFrom="page">
                  <wp:posOffset>2815590</wp:posOffset>
                </wp:positionH>
                <wp:positionV relativeFrom="paragraph">
                  <wp:posOffset>27305</wp:posOffset>
                </wp:positionV>
                <wp:extent cx="6350" cy="0"/>
                <wp:effectExtent l="5715" t="8255" r="6985" b="10795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4434" y="43"/>
                          <a:chExt cx="10" cy="0"/>
                        </a:xfrm>
                      </wpg:grpSpPr>
                      <wps:wsp>
                        <wps:cNvPr id="43" name="Freeform 43"/>
                        <wps:cNvSpPr>
                          <a:spLocks/>
                        </wps:cNvSpPr>
                        <wps:spPr bwMode="auto">
                          <a:xfrm>
                            <a:off x="4434" y="43"/>
                            <a:ext cx="10" cy="0"/>
                          </a:xfrm>
                          <a:custGeom>
                            <a:avLst/>
                            <a:gdLst>
                              <a:gd name="T0" fmla="+- 0 4434 4434"/>
                              <a:gd name="T1" fmla="*/ T0 w 10"/>
                              <a:gd name="T2" fmla="+- 0 4443 4434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2" o:spid="_x0000_s1026" style="position:absolute;margin-left:221.7pt;margin-top:2.15pt;width:.5pt;height:0;z-index:-251659776;mso-position-horizontal-relative:page" coordorigin="4434,43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">
                <v:shape id="Freeform 43" o:spid="_x0000_s1027" style="position:absolute;left:4434;top:43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RpcMA&#10;AADbAAAADwAAAGRycy9kb3ducmV2LnhtbESPQYvCMBSE7wv+h/AEL4um2kVrNYoIiuzN6sHjo3m2&#10;xealNLF2//1GWNjjMDPfMOttb2rRUesqywqmkwgEcW51xYWC6+UwTkA4j6yxtkwKfsjBdjP4WGOq&#10;7YvP1GW+EAHCLkUFpfdNKqXLSzLoJrYhDt7dtgZ9kG0hdYuvADe1nEXRXBqsOCyU2NC+pPyRPY2C&#10;vcs+n3F8PCYNdd+mut+Wi6VVajTsdysQnnr/H/5rn7SCrxjeX8IP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RpcMAAADbAAAADwAAAAAAAAAAAAAAAACYAgAAZHJzL2Rv&#10;d25yZXYueG1sUEsFBgAAAAAEAAQA9QAAAIgDAAAAAA==&#10;" path="m,l9,e" filled="f" strokeweight=".58pt">
                  <v:path arrowok="t" o:connecttype="custom" o:connectlocs="0,0;9,0" o:connectangles="0,0"/>
                </v:shape>
                <w10:wrap anchorx="page"/>
              </v:group>
            </w:pict>
          </mc:Fallback>
        </mc:AlternateContent>
      </w:r>
      <w:r w:rsidR="00091453">
        <w:rPr>
          <w:spacing w:val="-3"/>
        </w:rPr>
        <w:t>J</w:t>
      </w:r>
      <w:r w:rsidR="00091453">
        <w:t xml:space="preserve">1                     </w:t>
      </w:r>
      <w:r w:rsidR="00091453">
        <w:rPr>
          <w:spacing w:val="1"/>
        </w:rPr>
        <w:t xml:space="preserve"> </w:t>
      </w:r>
      <w:r w:rsidR="00091453">
        <w:rPr>
          <w:spacing w:val="-1"/>
        </w:rPr>
        <w:t>4</w:t>
      </w:r>
      <w:r w:rsidR="00091453">
        <w:rPr>
          <w:spacing w:val="-2"/>
        </w:rPr>
        <w:t>,</w:t>
      </w:r>
      <w:r w:rsidR="00091453">
        <w:rPr>
          <w:spacing w:val="-1"/>
        </w:rPr>
        <w:t>4</w:t>
      </w:r>
      <w:r w:rsidR="00091453">
        <w:t xml:space="preserve">4                       </w:t>
      </w:r>
      <w:r w:rsidR="00091453">
        <w:rPr>
          <w:spacing w:val="-9"/>
          <w:position w:val="6"/>
        </w:rPr>
        <w:t xml:space="preserve">ab </w:t>
      </w:r>
      <w:r w:rsidR="00091453">
        <w:rPr>
          <w:spacing w:val="-3"/>
        </w:rPr>
        <w:t>J</w:t>
      </w:r>
      <w:r w:rsidR="00091453">
        <w:t xml:space="preserve">2                     </w:t>
      </w:r>
      <w:r w:rsidR="00091453">
        <w:rPr>
          <w:spacing w:val="29"/>
        </w:rPr>
        <w:t xml:space="preserve"> </w:t>
      </w:r>
      <w:r w:rsidR="00091453">
        <w:rPr>
          <w:spacing w:val="-1"/>
        </w:rPr>
        <w:t>6</w:t>
      </w:r>
      <w:r w:rsidR="00091453">
        <w:rPr>
          <w:spacing w:val="-2"/>
        </w:rPr>
        <w:t>,</w:t>
      </w:r>
      <w:r w:rsidR="00091453">
        <w:rPr>
          <w:spacing w:val="-1"/>
        </w:rPr>
        <w:t>8</w:t>
      </w:r>
      <w:r w:rsidR="00091453">
        <w:t xml:space="preserve">9                         </w:t>
      </w:r>
      <w:r w:rsidR="00091453">
        <w:rPr>
          <w:position w:val="5"/>
        </w:rPr>
        <w:t xml:space="preserve">c </w:t>
      </w:r>
      <w:r w:rsidR="00091453">
        <w:rPr>
          <w:spacing w:val="-3"/>
        </w:rPr>
        <w:t>J</w:t>
      </w:r>
      <w:r w:rsidR="00091453">
        <w:t xml:space="preserve">3                     </w:t>
      </w:r>
      <w:r w:rsidR="00091453">
        <w:rPr>
          <w:spacing w:val="49"/>
        </w:rPr>
        <w:t xml:space="preserve"> </w:t>
      </w:r>
      <w:r w:rsidR="00091453">
        <w:rPr>
          <w:spacing w:val="-1"/>
        </w:rPr>
        <w:t>4</w:t>
      </w:r>
      <w:r w:rsidR="00091453">
        <w:rPr>
          <w:spacing w:val="-2"/>
        </w:rPr>
        <w:t>,</w:t>
      </w:r>
      <w:r w:rsidR="00091453">
        <w:rPr>
          <w:spacing w:val="-1"/>
        </w:rPr>
        <w:t>8</w:t>
      </w:r>
      <w:r w:rsidR="00091453">
        <w:t xml:space="preserve">3                       </w:t>
      </w:r>
      <w:r w:rsidR="00091453">
        <w:rPr>
          <w:spacing w:val="48"/>
        </w:rPr>
        <w:t xml:space="preserve"> </w:t>
      </w:r>
      <w:r w:rsidR="00091453">
        <w:rPr>
          <w:position w:val="6"/>
        </w:rPr>
        <w:t>b</w:t>
      </w:r>
    </w:p>
    <w:p w14:paraId="7E2D3F85" w14:textId="77777777" w:rsidR="00F91831" w:rsidRDefault="00091453">
      <w:pPr>
        <w:spacing w:line="280" w:lineRule="exact"/>
        <w:ind w:left="628" w:right="481"/>
        <w:jc w:val="both"/>
      </w:pPr>
      <w:r>
        <w:rPr>
          <w:spacing w:val="-3"/>
          <w:position w:val="-1"/>
        </w:rPr>
        <w:t>J</w:t>
      </w:r>
      <w:r>
        <w:rPr>
          <w:position w:val="-1"/>
        </w:rPr>
        <w:t xml:space="preserve">4                     </w:t>
      </w:r>
      <w:r>
        <w:rPr>
          <w:spacing w:val="49"/>
          <w:position w:val="-1"/>
        </w:rPr>
        <w:t xml:space="preserve"> </w:t>
      </w:r>
      <w:r>
        <w:rPr>
          <w:spacing w:val="-1"/>
          <w:position w:val="-1"/>
        </w:rPr>
        <w:t>3</w:t>
      </w:r>
      <w:r>
        <w:rPr>
          <w:spacing w:val="-2"/>
          <w:position w:val="-1"/>
        </w:rPr>
        <w:t>,</w:t>
      </w:r>
      <w:r>
        <w:rPr>
          <w:spacing w:val="-1"/>
          <w:position w:val="-1"/>
        </w:rPr>
        <w:t>6</w:t>
      </w:r>
      <w:r>
        <w:rPr>
          <w:position w:val="-1"/>
        </w:rPr>
        <w:t xml:space="preserve">1                           </w:t>
      </w:r>
      <w:r>
        <w:rPr>
          <w:spacing w:val="35"/>
          <w:position w:val="-1"/>
        </w:rPr>
        <w:t xml:space="preserve"> </w:t>
      </w:r>
      <w:r>
        <w:rPr>
          <w:position w:val="4"/>
        </w:rPr>
        <w:t>a</w:t>
      </w:r>
    </w:p>
    <w:p w14:paraId="28EADB56" w14:textId="68429AA9" w:rsidR="00F91831" w:rsidRDefault="00A95DEB">
      <w:pPr>
        <w:spacing w:before="44"/>
        <w:ind w:left="100" w:right="43"/>
        <w:jc w:val="both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38AF942D" wp14:editId="2029377E">
                <wp:simplePos x="0" y="0"/>
                <wp:positionH relativeFrom="page">
                  <wp:posOffset>901700</wp:posOffset>
                </wp:positionH>
                <wp:positionV relativeFrom="paragraph">
                  <wp:posOffset>25400</wp:posOffset>
                </wp:positionV>
                <wp:extent cx="2731135" cy="7620"/>
                <wp:effectExtent l="6350" t="6350" r="5715" b="508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31135" cy="7620"/>
                          <a:chOff x="1420" y="40"/>
                          <a:chExt cx="4301" cy="12"/>
                        </a:xfrm>
                      </wpg:grpSpPr>
                      <wps:wsp>
                        <wps:cNvPr id="37" name="Freeform 41"/>
                        <wps:cNvSpPr>
                          <a:spLocks/>
                        </wps:cNvSpPr>
                        <wps:spPr bwMode="auto">
                          <a:xfrm>
                            <a:off x="1426" y="45"/>
                            <a:ext cx="1075" cy="0"/>
                          </a:xfrm>
                          <a:custGeom>
                            <a:avLst/>
                            <a:gdLst>
                              <a:gd name="T0" fmla="+- 0 1426 1426"/>
                              <a:gd name="T1" fmla="*/ T0 w 1075"/>
                              <a:gd name="T2" fmla="+- 0 2501 1426"/>
                              <a:gd name="T3" fmla="*/ T2 w 107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5">
                                <a:moveTo>
                                  <a:pt x="0" y="0"/>
                                </a:moveTo>
                                <a:lnTo>
                                  <a:pt x="1075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40"/>
                        <wps:cNvSpPr>
                          <a:spLocks/>
                        </wps:cNvSpPr>
                        <wps:spPr bwMode="auto">
                          <a:xfrm>
                            <a:off x="2487" y="45"/>
                            <a:ext cx="10" cy="0"/>
                          </a:xfrm>
                          <a:custGeom>
                            <a:avLst/>
                            <a:gdLst>
                              <a:gd name="T0" fmla="+- 0 2487 2487"/>
                              <a:gd name="T1" fmla="*/ T0 w 10"/>
                              <a:gd name="T2" fmla="+- 0 2496 2487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39"/>
                        <wps:cNvSpPr>
                          <a:spLocks/>
                        </wps:cNvSpPr>
                        <wps:spPr bwMode="auto">
                          <a:xfrm>
                            <a:off x="2496" y="45"/>
                            <a:ext cx="1937" cy="0"/>
                          </a:xfrm>
                          <a:custGeom>
                            <a:avLst/>
                            <a:gdLst>
                              <a:gd name="T0" fmla="+- 0 2496 2496"/>
                              <a:gd name="T1" fmla="*/ T0 w 1937"/>
                              <a:gd name="T2" fmla="+- 0 4434 2496"/>
                              <a:gd name="T3" fmla="*/ T2 w 19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937">
                                <a:moveTo>
                                  <a:pt x="0" y="0"/>
                                </a:moveTo>
                                <a:lnTo>
                                  <a:pt x="193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38"/>
                        <wps:cNvSpPr>
                          <a:spLocks/>
                        </wps:cNvSpPr>
                        <wps:spPr bwMode="auto">
                          <a:xfrm>
                            <a:off x="4419" y="45"/>
                            <a:ext cx="10" cy="0"/>
                          </a:xfrm>
                          <a:custGeom>
                            <a:avLst/>
                            <a:gdLst>
                              <a:gd name="T0" fmla="+- 0 4419 4419"/>
                              <a:gd name="T1" fmla="*/ T0 w 10"/>
                              <a:gd name="T2" fmla="+- 0 4429 4419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37"/>
                        <wps:cNvSpPr>
                          <a:spLocks/>
                        </wps:cNvSpPr>
                        <wps:spPr bwMode="auto">
                          <a:xfrm>
                            <a:off x="4429" y="45"/>
                            <a:ext cx="1286" cy="0"/>
                          </a:xfrm>
                          <a:custGeom>
                            <a:avLst/>
                            <a:gdLst>
                              <a:gd name="T0" fmla="+- 0 4429 4429"/>
                              <a:gd name="T1" fmla="*/ T0 w 1286"/>
                              <a:gd name="T2" fmla="+- 0 5715 4429"/>
                              <a:gd name="T3" fmla="*/ T2 w 128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286">
                                <a:moveTo>
                                  <a:pt x="0" y="0"/>
                                </a:moveTo>
                                <a:lnTo>
                                  <a:pt x="128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6" o:spid="_x0000_s1026" style="position:absolute;margin-left:71pt;margin-top:2pt;width:215.05pt;height:.6pt;z-index:-251658752;mso-position-horizontal-relative:page" coordorigin="1420,40" coordsize="430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">
                <v:shape id="Freeform 41" o:spid="_x0000_s1027" style="position:absolute;left:1426;top:45;width:1075;height:0;visibility:visible;mso-wrap-style:square;v-text-anchor:top" coordsize="107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sIEcMA&#10;AADbAAAADwAAAGRycy9kb3ducmV2LnhtbESPT2sCMRTE74V+h/AK3mq2FbSsZqVYRO2pWr0/Nm//&#10;4OZlTbLr+u0bQehxmJnfMIvlYBrRk/O1ZQVv4wQEcW51zaWC4+/69QOED8gaG8uk4EYeltnz0wJT&#10;ba+8p/4QShEh7FNUUIXQplL6vCKDfmxb4ugV1hkMUbpSaofXCDeNfE+SqTRYc1yosKVVRfn50BkF&#10;fnMJbj3z3c+0/eq+V7v+QqdCqdHL8DkHEWgI/+FHe6sVTGZw/xJ/gM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VsIEcMAAADbAAAADwAAAAAAAAAAAAAAAACYAgAAZHJzL2Rv&#10;d25yZXYueG1sUEsFBgAAAAAEAAQA9QAAAIgDAAAAAA==&#10;" path="m,l1075,e" filled="f" strokeweight=".58pt">
                  <v:path arrowok="t" o:connecttype="custom" o:connectlocs="0,0;1075,0" o:connectangles="0,0"/>
                </v:shape>
                <v:shape id="Freeform 40" o:spid="_x0000_s1028" style="position:absolute;left:2487;top:45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vwqcEA&#10;AADbAAAADwAAAGRycy9kb3ducmV2LnhtbERPu2rDMBTdC/kHcQtZSiw3hiZ2rIQQqCnd6nToeLGu&#10;H9S6MpZiO38fDYWOh/POT4vpxUSj6ywreI1iEMSV1R03Cr6v75s9COeRNfaWScGdHJyOq6ccM21n&#10;/qKp9I0IIewyVNB6P2RSuqolgy6yA3Hgajsa9AGOjdQjziHc9HIbx2/SYMehocWBLi1Vv+XNKLi4&#10;8uWWJEWxH2j6NF39k+5Sq9T6eTkfQHha/L/4z/2hFSRhbPgSfoA8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78KnBAAAA2wAAAA8AAAAAAAAAAAAAAAAAmAIAAGRycy9kb3du&#10;cmV2LnhtbFBLBQYAAAAABAAEAPUAAACGAwAAAAA=&#10;" path="m,l9,e" filled="f" strokeweight=".58pt">
                  <v:path arrowok="t" o:connecttype="custom" o:connectlocs="0,0;9,0" o:connectangles="0,0"/>
                </v:shape>
                <v:shape id="Freeform 39" o:spid="_x0000_s1029" style="position:absolute;left:2496;top:45;width:1937;height:0;visibility:visible;mso-wrap-style:square;v-text-anchor:top" coordsize="193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fst8YA&#10;AADbAAAADwAAAGRycy9kb3ducmV2LnhtbESPT2vCQBTE70K/w/IK3nTTCpJGVyktxR6q4J+Lt2f2&#10;mUSzb8Pu1sR+elcQehxm5jfMdN6ZWlzI+cqygpdhAoI4t7riQsFu+zVIQfiArLG2TAqu5GE+e+pN&#10;MdO25TVdNqEQEcI+QwVlCE0mpc9LMuiHtiGO3tE6gyFKV0jtsI1wU8vXJBlLgxXHhRIb+igpP29+&#10;jYK0/TR/43axPZ1duk8Xh+Xq+rNUqv/cvU9ABOrCf/jR/tYKRm9w/xJ/gJ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3fst8YAAADbAAAADwAAAAAAAAAAAAAAAACYAgAAZHJz&#10;L2Rvd25yZXYueG1sUEsFBgAAAAAEAAQA9QAAAIsDAAAAAA==&#10;" path="m,l1938,e" filled="f" strokeweight=".58pt">
                  <v:path arrowok="t" o:connecttype="custom" o:connectlocs="0,0;1938,0" o:connectangles="0,0"/>
                </v:shape>
                <v:shape id="Freeform 38" o:spid="_x0000_s1030" style="position:absolute;left:4419;top:45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uP0sEA&#10;AADbAAAADwAAAGRycy9kb3ducmV2LnhtbERPu2rDMBTdC/0HcQtdSiK3DonjRjbF0FCyxcmQ8WLd&#10;2KbWlbHkR/++GgodD+d9yBfTiYkG11pW8LqOQBBXVrdcK7hePlcJCOeRNXaWScEPOcizx4cDptrO&#10;fKap9LUIIexSVNB436dSuqohg25te+LA3e1g0Ac41FIPOIdw08m3KNpKgy2HhgZ7KhqqvsvRKChc&#10;+TLG8fGY9DSdTHu/7Xd7q9Tz0/LxDsLT4v/Ff+4vrWAT1ocv4QfI7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pLj9LBAAAA2wAAAA8AAAAAAAAAAAAAAAAAmAIAAGRycy9kb3du&#10;cmV2LnhtbFBLBQYAAAAABAAEAPUAAACGAwAAAAA=&#10;" path="m,l10,e" filled="f" strokeweight=".58pt">
                  <v:path arrowok="t" o:connecttype="custom" o:connectlocs="0,0;10,0" o:connectangles="0,0"/>
                </v:shape>
                <v:shape id="Freeform 37" o:spid="_x0000_s1031" style="position:absolute;left:4429;top:45;width:1286;height:0;visibility:visible;mso-wrap-style:square;v-text-anchor:top" coordsize="128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zYdcEA&#10;AADbAAAADwAAAGRycy9kb3ducmV2LnhtbESPQYvCMBSE7wv+h/CEvSyauohINYouKOtJrHp/NM+m&#10;tHkpTbbWf78RBI/DzHzDLNe9rUVHrS8dK5iMExDEudMlFwou591oDsIHZI21Y1LwIA/r1eBjial2&#10;dz5Rl4VCRAj7FBWYEJpUSp8bsujHriGO3s21FkOUbSF1i/cIt7X8TpKZtFhyXDDY0I+hvMr+rIJ9&#10;Y7r6ejFfutr6Ix/Mo/KUKfU57DcLEIH68A6/2r9awXQCzy/xB8jV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82HXBAAAA2wAAAA8AAAAAAAAAAAAAAAAAmAIAAGRycy9kb3du&#10;cmV2LnhtbFBLBQYAAAAABAAEAPUAAACGAwAAAAA=&#10;" path="m,l1286,e" filled="f" strokeweight=".58pt">
                  <v:path arrowok="t" o:connecttype="custom" o:connectlocs="0,0;1286,0" o:connectangles="0,0"/>
                </v:shape>
                <w10:wrap anchorx="page"/>
              </v:group>
            </w:pict>
          </mc:Fallback>
        </mc:AlternateContent>
      </w:r>
      <w:r w:rsidR="00091453">
        <w:rPr>
          <w:spacing w:val="1"/>
          <w:sz w:val="22"/>
          <w:szCs w:val="22"/>
        </w:rPr>
        <w:t>K</w:t>
      </w:r>
      <w:r w:rsidR="00091453">
        <w:rPr>
          <w:spacing w:val="-2"/>
          <w:sz w:val="22"/>
          <w:szCs w:val="22"/>
        </w:rPr>
        <w:t>e</w:t>
      </w:r>
      <w:r w:rsidR="00091453">
        <w:rPr>
          <w:spacing w:val="1"/>
          <w:sz w:val="22"/>
          <w:szCs w:val="22"/>
        </w:rPr>
        <w:t>t</w:t>
      </w:r>
      <w:r w:rsidR="00091453">
        <w:rPr>
          <w:sz w:val="22"/>
          <w:szCs w:val="22"/>
        </w:rPr>
        <w:t>e</w:t>
      </w:r>
      <w:r w:rsidR="00091453">
        <w:rPr>
          <w:spacing w:val="-1"/>
          <w:sz w:val="22"/>
          <w:szCs w:val="22"/>
        </w:rPr>
        <w:t>r</w:t>
      </w:r>
      <w:r w:rsidR="00091453">
        <w:rPr>
          <w:sz w:val="22"/>
          <w:szCs w:val="22"/>
        </w:rPr>
        <w:t>an</w:t>
      </w:r>
      <w:r w:rsidR="00091453">
        <w:rPr>
          <w:spacing w:val="-2"/>
          <w:sz w:val="22"/>
          <w:szCs w:val="22"/>
        </w:rPr>
        <w:t>g</w:t>
      </w:r>
      <w:r w:rsidR="00091453">
        <w:rPr>
          <w:sz w:val="22"/>
          <w:szCs w:val="22"/>
        </w:rPr>
        <w:t>an</w:t>
      </w:r>
      <w:r w:rsidR="00091453">
        <w:rPr>
          <w:spacing w:val="3"/>
          <w:sz w:val="22"/>
          <w:szCs w:val="22"/>
        </w:rPr>
        <w:t xml:space="preserve"> </w:t>
      </w:r>
      <w:r w:rsidR="00091453">
        <w:rPr>
          <w:sz w:val="22"/>
          <w:szCs w:val="22"/>
        </w:rPr>
        <w:t>:</w:t>
      </w:r>
      <w:r w:rsidR="00091453">
        <w:rPr>
          <w:spacing w:val="3"/>
          <w:sz w:val="22"/>
          <w:szCs w:val="22"/>
        </w:rPr>
        <w:t xml:space="preserve"> </w:t>
      </w:r>
      <w:r w:rsidR="00091453">
        <w:rPr>
          <w:spacing w:val="-1"/>
          <w:sz w:val="22"/>
          <w:szCs w:val="22"/>
        </w:rPr>
        <w:t>A</w:t>
      </w:r>
      <w:r w:rsidR="00091453">
        <w:rPr>
          <w:sz w:val="22"/>
          <w:szCs w:val="22"/>
        </w:rPr>
        <w:t>n</w:t>
      </w:r>
      <w:r w:rsidR="00091453">
        <w:rPr>
          <w:spacing w:val="-2"/>
          <w:sz w:val="22"/>
          <w:szCs w:val="22"/>
        </w:rPr>
        <w:t>gk</w:t>
      </w:r>
      <w:r w:rsidR="00091453">
        <w:rPr>
          <w:spacing w:val="3"/>
          <w:sz w:val="22"/>
          <w:szCs w:val="22"/>
        </w:rPr>
        <w:t>a</w:t>
      </w:r>
      <w:r w:rsidR="00091453">
        <w:rPr>
          <w:spacing w:val="-4"/>
          <w:sz w:val="22"/>
          <w:szCs w:val="22"/>
        </w:rPr>
        <w:t>-</w:t>
      </w:r>
      <w:r w:rsidR="00091453">
        <w:rPr>
          <w:sz w:val="22"/>
          <w:szCs w:val="22"/>
        </w:rPr>
        <w:t>angka</w:t>
      </w:r>
      <w:r w:rsidR="00091453">
        <w:rPr>
          <w:spacing w:val="4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y</w:t>
      </w:r>
      <w:r w:rsidR="00091453">
        <w:rPr>
          <w:sz w:val="22"/>
          <w:szCs w:val="22"/>
        </w:rPr>
        <w:t>ang d</w:t>
      </w:r>
      <w:r w:rsidR="00091453">
        <w:rPr>
          <w:spacing w:val="1"/>
          <w:sz w:val="22"/>
          <w:szCs w:val="22"/>
        </w:rPr>
        <w:t>ii</w:t>
      </w:r>
      <w:r w:rsidR="00091453">
        <w:rPr>
          <w:spacing w:val="-2"/>
          <w:sz w:val="22"/>
          <w:szCs w:val="22"/>
        </w:rPr>
        <w:t>k</w:t>
      </w:r>
      <w:r w:rsidR="00091453">
        <w:rPr>
          <w:sz w:val="22"/>
          <w:szCs w:val="22"/>
        </w:rPr>
        <w:t>u</w:t>
      </w:r>
      <w:r w:rsidR="00091453">
        <w:rPr>
          <w:spacing w:val="1"/>
          <w:sz w:val="22"/>
          <w:szCs w:val="22"/>
        </w:rPr>
        <w:t>t</w:t>
      </w:r>
      <w:r w:rsidR="00091453">
        <w:rPr>
          <w:sz w:val="22"/>
          <w:szCs w:val="22"/>
        </w:rPr>
        <w:t>i</w:t>
      </w:r>
      <w:r w:rsidR="00091453">
        <w:rPr>
          <w:spacing w:val="6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o</w:t>
      </w:r>
      <w:r w:rsidR="00091453">
        <w:rPr>
          <w:spacing w:val="1"/>
          <w:sz w:val="22"/>
          <w:szCs w:val="22"/>
        </w:rPr>
        <w:t>l</w:t>
      </w:r>
      <w:r w:rsidR="00091453">
        <w:rPr>
          <w:sz w:val="22"/>
          <w:szCs w:val="22"/>
        </w:rPr>
        <w:t>eh hu</w:t>
      </w:r>
      <w:r w:rsidR="00091453">
        <w:rPr>
          <w:spacing w:val="1"/>
          <w:sz w:val="22"/>
          <w:szCs w:val="22"/>
        </w:rPr>
        <w:t>r</w:t>
      </w:r>
      <w:r w:rsidR="00091453">
        <w:rPr>
          <w:sz w:val="22"/>
          <w:szCs w:val="22"/>
        </w:rPr>
        <w:t xml:space="preserve">uf </w:t>
      </w:r>
      <w:r w:rsidR="00091453">
        <w:rPr>
          <w:spacing w:val="-2"/>
          <w:sz w:val="22"/>
          <w:szCs w:val="22"/>
        </w:rPr>
        <w:t>y</w:t>
      </w:r>
      <w:r w:rsidR="00091453">
        <w:rPr>
          <w:sz w:val="22"/>
          <w:szCs w:val="22"/>
        </w:rPr>
        <w:t>ang s</w:t>
      </w:r>
      <w:r w:rsidR="00091453">
        <w:rPr>
          <w:spacing w:val="1"/>
          <w:sz w:val="22"/>
          <w:szCs w:val="22"/>
        </w:rPr>
        <w:t>a</w:t>
      </w:r>
      <w:r w:rsidR="00091453">
        <w:rPr>
          <w:spacing w:val="-4"/>
          <w:sz w:val="22"/>
          <w:szCs w:val="22"/>
        </w:rPr>
        <w:t>m</w:t>
      </w:r>
      <w:r w:rsidR="00091453">
        <w:rPr>
          <w:sz w:val="22"/>
          <w:szCs w:val="22"/>
        </w:rPr>
        <w:t>a</w:t>
      </w:r>
      <w:r w:rsidR="00091453">
        <w:rPr>
          <w:spacing w:val="10"/>
          <w:sz w:val="22"/>
          <w:szCs w:val="22"/>
        </w:rPr>
        <w:t xml:space="preserve"> </w:t>
      </w:r>
      <w:r w:rsidR="00091453">
        <w:rPr>
          <w:spacing w:val="-4"/>
          <w:sz w:val="22"/>
          <w:szCs w:val="22"/>
        </w:rPr>
        <w:t>m</w:t>
      </w:r>
      <w:r w:rsidR="00091453">
        <w:rPr>
          <w:spacing w:val="3"/>
          <w:sz w:val="22"/>
          <w:szCs w:val="22"/>
        </w:rPr>
        <w:t>e</w:t>
      </w:r>
      <w:r w:rsidR="00091453">
        <w:rPr>
          <w:sz w:val="22"/>
          <w:szCs w:val="22"/>
        </w:rPr>
        <w:t>nu</w:t>
      </w:r>
      <w:r w:rsidR="00091453">
        <w:rPr>
          <w:spacing w:val="-2"/>
          <w:sz w:val="22"/>
          <w:szCs w:val="22"/>
        </w:rPr>
        <w:t>n</w:t>
      </w:r>
      <w:r w:rsidR="00091453">
        <w:rPr>
          <w:spacing w:val="3"/>
          <w:sz w:val="22"/>
          <w:szCs w:val="22"/>
        </w:rPr>
        <w:t>j</w:t>
      </w:r>
      <w:r w:rsidR="00091453">
        <w:rPr>
          <w:sz w:val="22"/>
          <w:szCs w:val="22"/>
        </w:rPr>
        <w:t>u</w:t>
      </w:r>
      <w:r w:rsidR="00091453">
        <w:rPr>
          <w:spacing w:val="-2"/>
          <w:sz w:val="22"/>
          <w:szCs w:val="22"/>
        </w:rPr>
        <w:t>kk</w:t>
      </w:r>
      <w:r w:rsidR="00091453">
        <w:rPr>
          <w:sz w:val="22"/>
          <w:szCs w:val="22"/>
        </w:rPr>
        <w:t>an</w:t>
      </w:r>
      <w:r w:rsidR="00091453">
        <w:rPr>
          <w:spacing w:val="3"/>
          <w:sz w:val="22"/>
          <w:szCs w:val="22"/>
        </w:rPr>
        <w:t xml:space="preserve"> </w:t>
      </w:r>
      <w:r w:rsidR="00091453">
        <w:rPr>
          <w:sz w:val="22"/>
          <w:szCs w:val="22"/>
        </w:rPr>
        <w:t>bahwa pe</w:t>
      </w:r>
      <w:r w:rsidR="00091453">
        <w:rPr>
          <w:spacing w:val="1"/>
          <w:sz w:val="22"/>
          <w:szCs w:val="22"/>
        </w:rPr>
        <w:t>r</w:t>
      </w:r>
      <w:r w:rsidR="00091453">
        <w:rPr>
          <w:spacing w:val="-1"/>
          <w:sz w:val="22"/>
          <w:szCs w:val="22"/>
        </w:rPr>
        <w:t>l</w:t>
      </w:r>
      <w:r w:rsidR="00091453">
        <w:rPr>
          <w:sz w:val="22"/>
          <w:szCs w:val="22"/>
        </w:rPr>
        <w:t>a</w:t>
      </w:r>
      <w:r w:rsidR="00091453">
        <w:rPr>
          <w:spacing w:val="-2"/>
          <w:sz w:val="22"/>
          <w:szCs w:val="22"/>
        </w:rPr>
        <w:t>k</w:t>
      </w:r>
      <w:r w:rsidR="00091453">
        <w:rPr>
          <w:sz w:val="22"/>
          <w:szCs w:val="22"/>
        </w:rPr>
        <w:t>uan</w:t>
      </w:r>
      <w:r w:rsidR="00091453">
        <w:rPr>
          <w:spacing w:val="3"/>
          <w:sz w:val="22"/>
          <w:szCs w:val="22"/>
        </w:rPr>
        <w:t xml:space="preserve"> </w:t>
      </w:r>
      <w:r w:rsidR="00091453">
        <w:rPr>
          <w:sz w:val="22"/>
          <w:szCs w:val="22"/>
        </w:rPr>
        <w:t>b</w:t>
      </w:r>
      <w:r w:rsidR="00091453">
        <w:rPr>
          <w:spacing w:val="-2"/>
          <w:sz w:val="22"/>
          <w:szCs w:val="22"/>
        </w:rPr>
        <w:t>e</w:t>
      </w:r>
      <w:r w:rsidR="00091453">
        <w:rPr>
          <w:spacing w:val="1"/>
          <w:sz w:val="22"/>
          <w:szCs w:val="22"/>
        </w:rPr>
        <w:t>r</w:t>
      </w:r>
      <w:r w:rsidR="00091453">
        <w:rPr>
          <w:sz w:val="22"/>
          <w:szCs w:val="22"/>
        </w:rPr>
        <w:t>b</w:t>
      </w:r>
      <w:r w:rsidR="00091453">
        <w:rPr>
          <w:spacing w:val="-2"/>
          <w:sz w:val="22"/>
          <w:szCs w:val="22"/>
        </w:rPr>
        <w:t>e</w:t>
      </w:r>
      <w:r w:rsidR="00091453">
        <w:rPr>
          <w:sz w:val="22"/>
          <w:szCs w:val="22"/>
        </w:rPr>
        <w:t xml:space="preserve">da </w:t>
      </w:r>
      <w:r w:rsidR="00091453">
        <w:rPr>
          <w:spacing w:val="1"/>
          <w:sz w:val="22"/>
          <w:szCs w:val="22"/>
        </w:rPr>
        <w:t>ti</w:t>
      </w:r>
      <w:r w:rsidR="00091453">
        <w:rPr>
          <w:spacing w:val="-2"/>
          <w:sz w:val="22"/>
          <w:szCs w:val="22"/>
        </w:rPr>
        <w:t>d</w:t>
      </w:r>
      <w:r w:rsidR="00091453">
        <w:rPr>
          <w:sz w:val="22"/>
          <w:szCs w:val="22"/>
        </w:rPr>
        <w:t>ak n</w:t>
      </w:r>
      <w:r w:rsidR="00091453">
        <w:rPr>
          <w:spacing w:val="-2"/>
          <w:sz w:val="22"/>
          <w:szCs w:val="22"/>
        </w:rPr>
        <w:t>y</w:t>
      </w:r>
      <w:r w:rsidR="00091453">
        <w:rPr>
          <w:sz w:val="22"/>
          <w:szCs w:val="22"/>
        </w:rPr>
        <w:t>a</w:t>
      </w:r>
      <w:r w:rsidR="00091453">
        <w:rPr>
          <w:spacing w:val="1"/>
          <w:sz w:val="22"/>
          <w:szCs w:val="22"/>
        </w:rPr>
        <w:t>t</w:t>
      </w:r>
      <w:r w:rsidR="00091453">
        <w:rPr>
          <w:sz w:val="22"/>
          <w:szCs w:val="22"/>
        </w:rPr>
        <w:t>a</w:t>
      </w:r>
      <w:r w:rsidR="00091453">
        <w:rPr>
          <w:spacing w:val="3"/>
          <w:sz w:val="22"/>
          <w:szCs w:val="22"/>
        </w:rPr>
        <w:t xml:space="preserve"> </w:t>
      </w:r>
      <w:r w:rsidR="00091453">
        <w:rPr>
          <w:sz w:val="22"/>
          <w:szCs w:val="22"/>
        </w:rPr>
        <w:t>pa</w:t>
      </w:r>
      <w:r w:rsidR="00091453">
        <w:rPr>
          <w:spacing w:val="-2"/>
          <w:sz w:val="22"/>
          <w:szCs w:val="22"/>
        </w:rPr>
        <w:t>d</w:t>
      </w:r>
      <w:r w:rsidR="00091453">
        <w:rPr>
          <w:sz w:val="22"/>
          <w:szCs w:val="22"/>
        </w:rPr>
        <w:t>a</w:t>
      </w:r>
      <w:r w:rsidR="00091453">
        <w:rPr>
          <w:spacing w:val="3"/>
          <w:sz w:val="22"/>
          <w:szCs w:val="22"/>
        </w:rPr>
        <w:t xml:space="preserve"> </w:t>
      </w:r>
      <w:r w:rsidR="00091453">
        <w:rPr>
          <w:spacing w:val="-1"/>
          <w:sz w:val="22"/>
          <w:szCs w:val="22"/>
        </w:rPr>
        <w:t>t</w:t>
      </w:r>
      <w:r w:rsidR="00091453">
        <w:rPr>
          <w:sz w:val="22"/>
          <w:szCs w:val="22"/>
        </w:rPr>
        <w:t>a</w:t>
      </w:r>
      <w:r w:rsidR="00091453">
        <w:rPr>
          <w:spacing w:val="-1"/>
          <w:sz w:val="22"/>
          <w:szCs w:val="22"/>
        </w:rPr>
        <w:t>r</w:t>
      </w:r>
      <w:r w:rsidR="00091453">
        <w:rPr>
          <w:sz w:val="22"/>
          <w:szCs w:val="22"/>
        </w:rPr>
        <w:t>af</w:t>
      </w:r>
      <w:r w:rsidR="00091453">
        <w:rPr>
          <w:spacing w:val="1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u</w:t>
      </w:r>
      <w:r w:rsidR="00091453">
        <w:rPr>
          <w:spacing w:val="1"/>
          <w:sz w:val="22"/>
          <w:szCs w:val="22"/>
        </w:rPr>
        <w:t>j</w:t>
      </w:r>
      <w:r w:rsidR="00091453">
        <w:rPr>
          <w:sz w:val="22"/>
          <w:szCs w:val="22"/>
        </w:rPr>
        <w:t xml:space="preserve">i </w:t>
      </w:r>
      <w:r w:rsidR="00091453">
        <w:rPr>
          <w:spacing w:val="-1"/>
          <w:sz w:val="22"/>
          <w:szCs w:val="22"/>
        </w:rPr>
        <w:t>BN</w:t>
      </w:r>
      <w:r w:rsidR="00091453">
        <w:rPr>
          <w:sz w:val="22"/>
          <w:szCs w:val="22"/>
        </w:rPr>
        <w:t>J</w:t>
      </w:r>
      <w:r w:rsidR="00091453">
        <w:rPr>
          <w:spacing w:val="3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5</w:t>
      </w:r>
      <w:r w:rsidR="00091453">
        <w:rPr>
          <w:spacing w:val="1"/>
          <w:sz w:val="22"/>
          <w:szCs w:val="22"/>
        </w:rPr>
        <w:t>%.</w:t>
      </w:r>
    </w:p>
    <w:p w14:paraId="54ED3C32" w14:textId="77777777" w:rsidR="00F91831" w:rsidRDefault="00F91831">
      <w:pPr>
        <w:spacing w:before="7" w:line="120" w:lineRule="exact"/>
        <w:rPr>
          <w:sz w:val="12"/>
          <w:szCs w:val="12"/>
        </w:rPr>
      </w:pPr>
    </w:p>
    <w:p w14:paraId="2C2B2EB8" w14:textId="77777777" w:rsidR="00F91831" w:rsidRDefault="00091453">
      <w:pPr>
        <w:ind w:left="100" w:right="1616"/>
        <w:jc w:val="both"/>
        <w:rPr>
          <w:sz w:val="24"/>
          <w:szCs w:val="24"/>
        </w:rPr>
      </w:pPr>
      <w:r>
        <w:rPr>
          <w:b/>
          <w:sz w:val="24"/>
          <w:szCs w:val="24"/>
        </w:rPr>
        <w:t>J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lah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olo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ak</w:t>
      </w:r>
    </w:p>
    <w:p w14:paraId="0FAC198B" w14:textId="77777777" w:rsidR="00F91831" w:rsidRDefault="00091453">
      <w:pPr>
        <w:spacing w:before="36" w:line="273" w:lineRule="auto"/>
        <w:ind w:left="100" w:right="40" w:firstLine="566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 w:rsidR="004E1E0B">
        <w:rPr>
          <w:sz w:val="24"/>
          <w:szCs w:val="24"/>
        </w:rPr>
        <w:t xml:space="preserve">n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sil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1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lah polong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tak.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ntar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uji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,</w:t>
      </w:r>
      <w:r>
        <w:rPr>
          <w:spacing w:val="-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5</w:t>
      </w:r>
      <w:r>
        <w:rPr>
          <w:spacing w:val="2"/>
          <w:position w:val="-3"/>
          <w:sz w:val="16"/>
          <w:szCs w:val="16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2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</w:t>
      </w:r>
    </w:p>
    <w:p w14:paraId="585CB506" w14:textId="77777777" w:rsidR="00F91831" w:rsidRDefault="00091453">
      <w:pPr>
        <w:spacing w:before="10" w:line="274" w:lineRule="auto"/>
        <w:ind w:left="557" w:right="879"/>
      </w:pPr>
      <w:r>
        <w:br w:type="column"/>
      </w:r>
      <w:r>
        <w:rPr>
          <w:spacing w:val="-3"/>
        </w:rPr>
        <w:lastRenderedPageBreak/>
        <w:t>J</w:t>
      </w:r>
      <w:r>
        <w:t xml:space="preserve">1                           </w:t>
      </w:r>
      <w:r>
        <w:rPr>
          <w:spacing w:val="49"/>
        </w:rPr>
        <w:t xml:space="preserve"> </w:t>
      </w:r>
      <w:r>
        <w:rPr>
          <w:spacing w:val="-1"/>
        </w:rPr>
        <w:t>89</w:t>
      </w:r>
      <w:r>
        <w:rPr>
          <w:spacing w:val="-2"/>
        </w:rPr>
        <w:t>,</w:t>
      </w:r>
      <w:r>
        <w:rPr>
          <w:spacing w:val="-1"/>
        </w:rPr>
        <w:t>3</w:t>
      </w:r>
      <w:r>
        <w:t xml:space="preserve">3                              </w:t>
      </w:r>
      <w:r>
        <w:rPr>
          <w:spacing w:val="19"/>
        </w:rPr>
        <w:t xml:space="preserve"> </w:t>
      </w:r>
      <w:r>
        <w:rPr>
          <w:position w:val="5"/>
        </w:rPr>
        <w:t xml:space="preserve">a </w:t>
      </w:r>
      <w:r>
        <w:rPr>
          <w:spacing w:val="-3"/>
        </w:rPr>
        <w:t>J</w:t>
      </w:r>
      <w:r>
        <w:t xml:space="preserve">2                           </w:t>
      </w:r>
      <w:r>
        <w:rPr>
          <w:spacing w:val="1"/>
        </w:rPr>
        <w:t xml:space="preserve"> </w:t>
      </w:r>
      <w:r>
        <w:rPr>
          <w:spacing w:val="-1"/>
        </w:rPr>
        <w:t>140</w:t>
      </w:r>
      <w:r>
        <w:rPr>
          <w:spacing w:val="-2"/>
        </w:rPr>
        <w:t>,</w:t>
      </w:r>
      <w:r>
        <w:rPr>
          <w:spacing w:val="-1"/>
        </w:rPr>
        <w:t>8</w:t>
      </w:r>
      <w:r>
        <w:t xml:space="preserve">3                              </w:t>
      </w:r>
      <w:r>
        <w:rPr>
          <w:spacing w:val="47"/>
        </w:rPr>
        <w:t xml:space="preserve"> </w:t>
      </w:r>
      <w:r>
        <w:rPr>
          <w:position w:val="4"/>
        </w:rPr>
        <w:t xml:space="preserve">b </w:t>
      </w:r>
      <w:r>
        <w:rPr>
          <w:spacing w:val="-3"/>
        </w:rPr>
        <w:t>J</w:t>
      </w:r>
      <w:r>
        <w:t xml:space="preserve">3                           </w:t>
      </w:r>
      <w:r>
        <w:rPr>
          <w:spacing w:val="49"/>
        </w:rPr>
        <w:t xml:space="preserve"> </w:t>
      </w:r>
      <w:r>
        <w:rPr>
          <w:spacing w:val="-1"/>
        </w:rPr>
        <w:t>74</w:t>
      </w:r>
      <w:r>
        <w:rPr>
          <w:spacing w:val="-2"/>
        </w:rPr>
        <w:t>,</w:t>
      </w:r>
      <w:r>
        <w:rPr>
          <w:spacing w:val="-1"/>
        </w:rPr>
        <w:t>5</w:t>
      </w:r>
      <w:r>
        <w:t xml:space="preserve">0                              </w:t>
      </w:r>
      <w:r>
        <w:rPr>
          <w:spacing w:val="37"/>
        </w:rPr>
        <w:t xml:space="preserve"> </w:t>
      </w:r>
      <w:r>
        <w:rPr>
          <w:position w:val="5"/>
        </w:rPr>
        <w:t xml:space="preserve">a </w:t>
      </w:r>
      <w:r>
        <w:rPr>
          <w:spacing w:val="-3"/>
        </w:rPr>
        <w:t>J</w:t>
      </w:r>
      <w:r>
        <w:t xml:space="preserve">4                           </w:t>
      </w:r>
      <w:r>
        <w:rPr>
          <w:spacing w:val="49"/>
        </w:rPr>
        <w:t xml:space="preserve"> </w:t>
      </w:r>
      <w:r>
        <w:rPr>
          <w:spacing w:val="-1"/>
        </w:rPr>
        <w:t>56</w:t>
      </w:r>
      <w:r>
        <w:rPr>
          <w:spacing w:val="-2"/>
        </w:rPr>
        <w:t>,</w:t>
      </w:r>
      <w:r>
        <w:rPr>
          <w:spacing w:val="-1"/>
        </w:rPr>
        <w:t>0</w:t>
      </w:r>
      <w:r>
        <w:t xml:space="preserve">0                              </w:t>
      </w:r>
      <w:r>
        <w:rPr>
          <w:spacing w:val="19"/>
        </w:rPr>
        <w:t xml:space="preserve"> </w:t>
      </w:r>
      <w:r>
        <w:rPr>
          <w:position w:val="5"/>
        </w:rPr>
        <w:t>a</w:t>
      </w:r>
    </w:p>
    <w:p w14:paraId="7799849D" w14:textId="77777777" w:rsidR="00F91831" w:rsidRDefault="00091453">
      <w:pPr>
        <w:spacing w:line="220" w:lineRule="exact"/>
        <w:ind w:right="1103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4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-</w:t>
      </w:r>
      <w:r>
        <w:rPr>
          <w:sz w:val="22"/>
          <w:szCs w:val="22"/>
        </w:rPr>
        <w:t>angka</w:t>
      </w:r>
      <w:r>
        <w:rPr>
          <w:spacing w:val="5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5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eh</w:t>
      </w:r>
    </w:p>
    <w:p w14:paraId="57816848" w14:textId="77777777" w:rsidR="00F91831" w:rsidRDefault="00091453">
      <w:pPr>
        <w:spacing w:before="1" w:line="240" w:lineRule="exact"/>
        <w:ind w:right="1097"/>
        <w:jc w:val="both"/>
        <w:rPr>
          <w:sz w:val="22"/>
          <w:szCs w:val="22"/>
        </w:rPr>
      </w:pPr>
      <w:r>
        <w:rPr>
          <w:sz w:val="22"/>
          <w:szCs w:val="22"/>
        </w:rPr>
        <w:t>hu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uf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s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nu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bahwa pe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uan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da</w:t>
      </w:r>
      <w:r>
        <w:rPr>
          <w:spacing w:val="4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ak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5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af</w:t>
      </w:r>
      <w:r>
        <w:rPr>
          <w:spacing w:val="4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</w:p>
    <w:p w14:paraId="1A8A65B4" w14:textId="77777777" w:rsidR="00F91831" w:rsidRDefault="00091453">
      <w:pPr>
        <w:spacing w:line="240" w:lineRule="exact"/>
        <w:ind w:right="446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BN</w:t>
      </w:r>
      <w:r>
        <w:rPr>
          <w:sz w:val="22"/>
          <w:szCs w:val="22"/>
        </w:rPr>
        <w:t>J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5</w:t>
      </w:r>
      <w:r>
        <w:rPr>
          <w:spacing w:val="1"/>
          <w:sz w:val="22"/>
          <w:szCs w:val="22"/>
        </w:rPr>
        <w:t>%.</w:t>
      </w:r>
    </w:p>
    <w:p w14:paraId="4A6C722C" w14:textId="77777777" w:rsidR="00F91831" w:rsidRDefault="00F91831">
      <w:pPr>
        <w:spacing w:before="7" w:line="120" w:lineRule="exact"/>
        <w:rPr>
          <w:sz w:val="12"/>
          <w:szCs w:val="12"/>
        </w:rPr>
      </w:pPr>
    </w:p>
    <w:p w14:paraId="3D64DC46" w14:textId="77777777" w:rsidR="00F91831" w:rsidRDefault="00091453">
      <w:pPr>
        <w:ind w:right="2473"/>
        <w:jc w:val="both"/>
        <w:rPr>
          <w:sz w:val="24"/>
          <w:szCs w:val="24"/>
        </w:rPr>
      </w:pP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at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olo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Ta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an</w:t>
      </w:r>
    </w:p>
    <w:p w14:paraId="61633E8C" w14:textId="77777777" w:rsidR="00F91831" w:rsidRDefault="00F91831">
      <w:pPr>
        <w:spacing w:before="6" w:line="140" w:lineRule="exact"/>
        <w:rPr>
          <w:sz w:val="15"/>
          <w:szCs w:val="15"/>
        </w:rPr>
      </w:pPr>
    </w:p>
    <w:p w14:paraId="376367E3" w14:textId="77777777" w:rsidR="00F91831" w:rsidRDefault="00091453">
      <w:pPr>
        <w:ind w:left="566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4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</w:p>
    <w:p w14:paraId="7B953FEF" w14:textId="77777777" w:rsidR="00F91831" w:rsidRDefault="00091453">
      <w:pPr>
        <w:spacing w:before="41" w:line="275" w:lineRule="auto"/>
        <w:ind w:right="1094"/>
        <w:jc w:val="both"/>
        <w:rPr>
          <w:sz w:val="24"/>
          <w:szCs w:val="24"/>
        </w:rPr>
        <w:sectPr w:rsidR="00F91831">
          <w:type w:val="continuous"/>
          <w:pgSz w:w="11920" w:h="16840"/>
          <w:pgMar w:top="1340" w:right="300" w:bottom="280" w:left="1340" w:header="720" w:footer="720" w:gutter="0"/>
          <w:cols w:num="2" w:space="720" w:equalWidth="0">
            <w:col w:w="4345" w:space="624"/>
            <w:col w:w="5311"/>
          </w:cols>
        </w:sectPr>
      </w:pPr>
      <w:r>
        <w:rPr>
          <w:sz w:val="24"/>
          <w:szCs w:val="24"/>
        </w:rPr>
        <w:t>2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ar</w:t>
      </w:r>
      <w:r>
        <w:rPr>
          <w:sz w:val="24"/>
          <w:szCs w:val="24"/>
        </w:rPr>
        <w:t>uh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 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ntar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sa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,</w:t>
      </w:r>
      <w:r>
        <w:rPr>
          <w:spacing w:val="-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 xml:space="preserve">5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7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2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 xml:space="preserve">40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x 20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m</w:t>
      </w:r>
      <w:r w:rsidR="004E1E0B">
        <w:rPr>
          <w:sz w:val="24"/>
          <w:szCs w:val="24"/>
        </w:rPr>
        <w:t>)</w:t>
      </w:r>
      <w:r>
        <w:rPr>
          <w:sz w:val="24"/>
          <w:szCs w:val="24"/>
        </w:rPr>
        <w:t xml:space="preserve"> men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k 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8,50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5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5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lain.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Djuk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2010), me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tah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ktor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fotosin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 laju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, khusus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s, 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n</w:t>
      </w:r>
      <w:r>
        <w:rPr>
          <w:spacing w:val="-7"/>
          <w:sz w:val="24"/>
          <w:szCs w:val="24"/>
        </w:rPr>
        <w:t>y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n,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tas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in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n.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mbentuk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polo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.</w:t>
      </w:r>
    </w:p>
    <w:p w14:paraId="27C2B72D" w14:textId="77777777" w:rsidR="00F91831" w:rsidRDefault="00091453">
      <w:pPr>
        <w:spacing w:before="76"/>
        <w:ind w:left="400" w:right="243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 xml:space="preserve">5. </w:t>
      </w:r>
      <w:r>
        <w:rPr>
          <w:spacing w:val="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rak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</w:p>
    <w:p w14:paraId="73F9FCDB" w14:textId="2C6A920B" w:rsidR="00F91831" w:rsidRDefault="00A95DEB">
      <w:pPr>
        <w:spacing w:before="41"/>
        <w:ind w:left="400" w:right="1450"/>
        <w:jc w:val="both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 wp14:anchorId="42D45691" wp14:editId="5511F180">
                <wp:simplePos x="0" y="0"/>
                <wp:positionH relativeFrom="page">
                  <wp:posOffset>911225</wp:posOffset>
                </wp:positionH>
                <wp:positionV relativeFrom="paragraph">
                  <wp:posOffset>271145</wp:posOffset>
                </wp:positionV>
                <wp:extent cx="2757170" cy="7620"/>
                <wp:effectExtent l="6350" t="4445" r="8255" b="6985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57170" cy="7620"/>
                          <a:chOff x="1435" y="427"/>
                          <a:chExt cx="4342" cy="12"/>
                        </a:xfrm>
                      </wpg:grpSpPr>
                      <wps:wsp>
                        <wps:cNvPr id="31" name="Freeform 35"/>
                        <wps:cNvSpPr>
                          <a:spLocks/>
                        </wps:cNvSpPr>
                        <wps:spPr bwMode="auto">
                          <a:xfrm>
                            <a:off x="1440" y="433"/>
                            <a:ext cx="1075" cy="0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1075"/>
                              <a:gd name="T2" fmla="+- 0 2516 1440"/>
                              <a:gd name="T3" fmla="*/ T2 w 107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5">
                                <a:moveTo>
                                  <a:pt x="0" y="0"/>
                                </a:moveTo>
                                <a:lnTo>
                                  <a:pt x="107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4"/>
                        <wps:cNvSpPr>
                          <a:spLocks/>
                        </wps:cNvSpPr>
                        <wps:spPr bwMode="auto">
                          <a:xfrm>
                            <a:off x="2516" y="433"/>
                            <a:ext cx="10" cy="0"/>
                          </a:xfrm>
                          <a:custGeom>
                            <a:avLst/>
                            <a:gdLst>
                              <a:gd name="T0" fmla="+- 0 2516 2516"/>
                              <a:gd name="T1" fmla="*/ T0 w 10"/>
                              <a:gd name="T2" fmla="+- 0 2525 2516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3"/>
                        <wps:cNvSpPr>
                          <a:spLocks/>
                        </wps:cNvSpPr>
                        <wps:spPr bwMode="auto">
                          <a:xfrm>
                            <a:off x="2525" y="433"/>
                            <a:ext cx="1947" cy="0"/>
                          </a:xfrm>
                          <a:custGeom>
                            <a:avLst/>
                            <a:gdLst>
                              <a:gd name="T0" fmla="+- 0 2525 2525"/>
                              <a:gd name="T1" fmla="*/ T0 w 1947"/>
                              <a:gd name="T2" fmla="+- 0 4472 2525"/>
                              <a:gd name="T3" fmla="*/ T2 w 194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947">
                                <a:moveTo>
                                  <a:pt x="0" y="0"/>
                                </a:moveTo>
                                <a:lnTo>
                                  <a:pt x="1947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2"/>
                        <wps:cNvSpPr>
                          <a:spLocks/>
                        </wps:cNvSpPr>
                        <wps:spPr bwMode="auto">
                          <a:xfrm>
                            <a:off x="4472" y="433"/>
                            <a:ext cx="10" cy="0"/>
                          </a:xfrm>
                          <a:custGeom>
                            <a:avLst/>
                            <a:gdLst>
                              <a:gd name="T0" fmla="+- 0 4472 4472"/>
                              <a:gd name="T1" fmla="*/ T0 w 10"/>
                              <a:gd name="T2" fmla="+- 0 4482 4472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1"/>
                        <wps:cNvSpPr>
                          <a:spLocks/>
                        </wps:cNvSpPr>
                        <wps:spPr bwMode="auto">
                          <a:xfrm>
                            <a:off x="4482" y="433"/>
                            <a:ext cx="1289" cy="0"/>
                          </a:xfrm>
                          <a:custGeom>
                            <a:avLst/>
                            <a:gdLst>
                              <a:gd name="T0" fmla="+- 0 4482 4482"/>
                              <a:gd name="T1" fmla="*/ T0 w 1289"/>
                              <a:gd name="T2" fmla="+- 0 5771 4482"/>
                              <a:gd name="T3" fmla="*/ T2 w 12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289">
                                <a:moveTo>
                                  <a:pt x="0" y="0"/>
                                </a:moveTo>
                                <a:lnTo>
                                  <a:pt x="128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0" o:spid="_x0000_s1026" style="position:absolute;margin-left:71.75pt;margin-top:21.35pt;width:217.1pt;height:.6pt;z-index:-251652608;mso-position-horizontal-relative:page" coordorigin="1435,427" coordsize="434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">
                <v:shape id="Freeform 35" o:spid="_x0000_s1027" style="position:absolute;left:1440;top:433;width:1075;height:0;visibility:visible;mso-wrap-style:square;v-text-anchor:top" coordsize="107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41/sMA&#10;AADbAAAADwAAAGRycy9kb3ducmV2LnhtbESPS2vDMBCE74X8B7GB3Bo5DaTBiRxCQujj1Lzui7V+&#10;EGvlSLLj/vuqUOhxmJlvmPVmMI3oyfnasoLZNAFBnFtdc6ngcj48L0H4gKyxsUwKvsnDJhs9rTHV&#10;9sFH6k+hFBHCPkUFVQhtKqXPKzLop7Yljl5hncEQpSuldviIcNPIlyRZSIM1x4UKW9pVlN9OnVHg&#10;3+7BHV5997Vo993n7qO/07VQajIetisQgYbwH/5rv2sF8xn8fok/QG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41/sMAAADbAAAADwAAAAAAAAAAAAAAAACYAgAAZHJzL2Rv&#10;d25yZXYueG1sUEsFBgAAAAAEAAQA9QAAAIgDAAAAAA==&#10;" path="m,l1076,e" filled="f" strokeweight=".58pt">
                  <v:path arrowok="t" o:connecttype="custom" o:connectlocs="0,0;1076,0" o:connectangles="0,0"/>
                </v:shape>
                <v:shape id="Freeform 34" o:spid="_x0000_s1028" style="position:absolute;left:2516;top:433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PHQ8MA&#10;AADbAAAADwAAAGRycy9kb3ducmV2LnhtbESPT4vCMBTE74LfITzBi2iqhVVro4igLHvb6sHjo3n9&#10;g81LaWKt336zsLDHYWZ+w6SHwTSip87VlhUsFxEI4tzqmksFt+t5vgHhPLLGxjIpeJODw348SjHR&#10;9sXf1Ge+FAHCLkEFlfdtIqXLKzLoFrYlDl5hO4M+yK6UusNXgJtGrqLoQxqsOSxU2NKpovyRPY2C&#10;k8tmzzi+XDYt9V+mLu7b9dYqNZ0Mxx0IT4P/D/+1P7WCeAW/X8IPkP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dPHQ8MAAADbAAAADwAAAAAAAAAAAAAAAACYAgAAZHJzL2Rv&#10;d25yZXYueG1sUEsFBgAAAAAEAAQA9QAAAIgDAAAAAA==&#10;" path="m,l9,e" filled="f" strokeweight=".58pt">
                  <v:path arrowok="t" o:connecttype="custom" o:connectlocs="0,0;9,0" o:connectangles="0,0"/>
                </v:shape>
                <v:shape id="Freeform 33" o:spid="_x0000_s1029" style="position:absolute;left:2525;top:433;width:1947;height:0;visibility:visible;mso-wrap-style:square;v-text-anchor:top" coordsize="194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/41MQA&#10;AADbAAAADwAAAGRycy9kb3ducmV2LnhtbESPy2rDMBBF94X8g5hAd42cOpTgRAlNoNCFycvporvB&#10;msim1shYqu3+fVUoZHm5j8Ndb0fbiJ46XztWMJ8lIIhLp2s2Cq7F29MShA/IGhvHpOCHPGw3k4c1&#10;ZtoNfKb+EoyII+wzVFCF0GZS+rIii37mWuLo3VxnMUTZGak7HOK4beRzkrxIizVHQoUt7Ssqvy7f&#10;NkLmxzwkRXH8PJ0X+cfOnMaDMUo9TsfXFYhAY7iH/9vvWkGawt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2f+NTEAAAA2wAAAA8AAAAAAAAAAAAAAAAAmAIAAGRycy9k&#10;b3ducmV2LnhtbFBLBQYAAAAABAAEAPUAAACJAwAAAAA=&#10;" path="m,l1947,e" filled="f" strokeweight=".58pt">
                  <v:path arrowok="t" o:connecttype="custom" o:connectlocs="0,0;1947,0" o:connectangles="0,0"/>
                </v:shape>
                <v:shape id="Freeform 32" o:spid="_x0000_s1030" style="position:absolute;left:4472;top:433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b6rMMA&#10;AADbAAAADwAAAGRycy9kb3ducmV2LnhtbESPQYvCMBSE7wv+h/AEL4um2kVrNYoIiuzN6sHjo3m2&#10;xealNLF2//1GWNjjMDPfMOttb2rRUesqywqmkwgEcW51xYWC6+UwTkA4j6yxtkwKfsjBdjP4WGOq&#10;7YvP1GW+EAHCLkUFpfdNKqXLSzLoJrYhDt7dtgZ9kG0hdYuvADe1nEXRXBqsOCyU2NC+pPyRPY2C&#10;vcs+n3F8PCYNdd+mut+Wi6VVajTsdysQnnr/H/5rn7SC+AveX8IP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Xb6rMMAAADbAAAADwAAAAAAAAAAAAAAAACYAgAAZHJzL2Rv&#10;d25yZXYueG1sUEsFBgAAAAAEAAQA9QAAAIgDAAAAAA==&#10;" path="m,l10,e" filled="f" strokeweight=".58pt">
                  <v:path arrowok="t" o:connecttype="custom" o:connectlocs="0,0;10,0" o:connectangles="0,0"/>
                </v:shape>
                <v:shape id="Freeform 31" o:spid="_x0000_s1031" style="position:absolute;left:4482;top:433;width:1289;height:0;visibility:visible;mso-wrap-style:square;v-text-anchor:top" coordsize="12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f0o8UA&#10;AADbAAAADwAAAGRycy9kb3ducmV2LnhtbESPT2vCQBTE7wW/w/KEXkQ3WioSXUXEUi89+Odgbo/s&#10;MxvNvg3ZbUz76bsFweMwM79hFqvOVqKlxpeOFYxHCQji3OmSCwWn48dwBsIHZI2VY1LwQx5Wy97L&#10;AlPt7ryn9hAKESHsU1RgQqhTKX1uyKIfuZo4ehfXWAxRNoXUDd4j3FZykiRTabHkuGCwpo2h/Hb4&#10;tgryz6v8NdNNlw122yzDsx5M2i+lXvvdeg4iUBee4Ud7pxW8vcP/l/gD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Z/SjxQAAANsAAAAPAAAAAAAAAAAAAAAAAJgCAABkcnMv&#10;ZG93bnJldi54bWxQSwUGAAAAAAQABAD1AAAAigMAAAAA&#10;" path="m,l1289,e" filled="f" strokeweight=".58pt">
                  <v:path arrowok="t" o:connecttype="custom" o:connectlocs="0,0;1289,0" o:connectangles="0,0"/>
                </v:shape>
                <w10:wrap anchorx="page"/>
              </v:group>
            </w:pict>
          </mc:Fallback>
        </mc:AlternateContent>
      </w:r>
      <w:r w:rsidR="00091453">
        <w:rPr>
          <w:spacing w:val="-2"/>
          <w:sz w:val="24"/>
          <w:szCs w:val="24"/>
        </w:rPr>
        <w:t>B</w:t>
      </w:r>
      <w:r w:rsidR="00091453">
        <w:rPr>
          <w:spacing w:val="-1"/>
          <w:sz w:val="24"/>
          <w:szCs w:val="24"/>
        </w:rPr>
        <w:t>e</w:t>
      </w:r>
      <w:r w:rsidR="00091453">
        <w:rPr>
          <w:spacing w:val="1"/>
          <w:sz w:val="24"/>
          <w:szCs w:val="24"/>
        </w:rPr>
        <w:t>r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 xml:space="preserve">t </w:t>
      </w:r>
      <w:r w:rsidR="00091453">
        <w:rPr>
          <w:spacing w:val="1"/>
          <w:sz w:val="24"/>
          <w:szCs w:val="24"/>
        </w:rPr>
        <w:t>P</w:t>
      </w:r>
      <w:r w:rsidR="00091453">
        <w:rPr>
          <w:sz w:val="24"/>
          <w:szCs w:val="24"/>
        </w:rPr>
        <w:t>olong</w:t>
      </w:r>
      <w:r w:rsidR="00091453">
        <w:rPr>
          <w:spacing w:val="-2"/>
          <w:sz w:val="24"/>
          <w:szCs w:val="24"/>
        </w:rPr>
        <w:t xml:space="preserve"> </w:t>
      </w:r>
      <w:r w:rsidR="00091453">
        <w:rPr>
          <w:sz w:val="24"/>
          <w:szCs w:val="24"/>
        </w:rPr>
        <w:t>p</w:t>
      </w:r>
      <w:r w:rsidR="00091453">
        <w:rPr>
          <w:spacing w:val="1"/>
          <w:sz w:val="24"/>
          <w:szCs w:val="24"/>
        </w:rPr>
        <w:t>e</w:t>
      </w:r>
      <w:r w:rsidR="00091453">
        <w:rPr>
          <w:sz w:val="24"/>
          <w:szCs w:val="24"/>
        </w:rPr>
        <w:t xml:space="preserve">r </w:t>
      </w:r>
      <w:r w:rsidR="00091453">
        <w:rPr>
          <w:spacing w:val="-1"/>
          <w:sz w:val="24"/>
          <w:szCs w:val="24"/>
        </w:rPr>
        <w:t>Ta</w:t>
      </w:r>
      <w:r w:rsidR="00091453">
        <w:rPr>
          <w:spacing w:val="2"/>
          <w:sz w:val="24"/>
          <w:szCs w:val="24"/>
        </w:rPr>
        <w:t>n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man</w:t>
      </w:r>
      <w:r w:rsidR="00091453">
        <w:rPr>
          <w:spacing w:val="-11"/>
          <w:sz w:val="24"/>
          <w:szCs w:val="24"/>
        </w:rPr>
        <w:t xml:space="preserve"> </w:t>
      </w:r>
      <w:r w:rsidR="00091453">
        <w:rPr>
          <w:spacing w:val="-1"/>
          <w:sz w:val="24"/>
          <w:szCs w:val="24"/>
        </w:rPr>
        <w:t>(</w:t>
      </w:r>
      <w:r w:rsidR="00091453">
        <w:rPr>
          <w:spacing w:val="-5"/>
          <w:sz w:val="24"/>
          <w:szCs w:val="24"/>
        </w:rPr>
        <w:t>g</w:t>
      </w:r>
      <w:r w:rsidR="00091453">
        <w:rPr>
          <w:spacing w:val="-3"/>
          <w:sz w:val="24"/>
          <w:szCs w:val="24"/>
        </w:rPr>
        <w:t>).</w:t>
      </w:r>
    </w:p>
    <w:p w14:paraId="586650A6" w14:textId="77777777" w:rsidR="00F91831" w:rsidRDefault="00F91831">
      <w:pPr>
        <w:spacing w:before="8" w:line="120" w:lineRule="exact"/>
        <w:rPr>
          <w:sz w:val="13"/>
          <w:szCs w:val="13"/>
        </w:rPr>
      </w:pPr>
    </w:p>
    <w:p w14:paraId="6830CA24" w14:textId="77777777" w:rsidR="00F91831" w:rsidRDefault="00091453">
      <w:pPr>
        <w:ind w:left="1642" w:right="1577"/>
        <w:jc w:val="center"/>
      </w:pPr>
      <w:r>
        <w:rPr>
          <w:spacing w:val="-1"/>
        </w:rPr>
        <w:t>R</w:t>
      </w:r>
      <w:r>
        <w:t>e</w:t>
      </w:r>
      <w:r>
        <w:rPr>
          <w:spacing w:val="1"/>
        </w:rPr>
        <w:t>r</w:t>
      </w:r>
      <w:r>
        <w:t>ata</w:t>
      </w:r>
      <w:r>
        <w:rPr>
          <w:spacing w:val="-6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era</w:t>
      </w:r>
      <w:r>
        <w:t>t</w:t>
      </w:r>
      <w:r>
        <w:rPr>
          <w:spacing w:val="-9"/>
        </w:rPr>
        <w:t xml:space="preserve"> </w:t>
      </w:r>
      <w:r>
        <w:rPr>
          <w:spacing w:val="-1"/>
          <w:w w:val="99"/>
        </w:rPr>
        <w:t>po</w:t>
      </w:r>
      <w:r>
        <w:rPr>
          <w:spacing w:val="-3"/>
          <w:w w:val="99"/>
        </w:rPr>
        <w:t>l</w:t>
      </w:r>
      <w:r>
        <w:rPr>
          <w:spacing w:val="1"/>
          <w:w w:val="99"/>
        </w:rPr>
        <w:t>o</w:t>
      </w:r>
      <w:r>
        <w:rPr>
          <w:spacing w:val="-4"/>
          <w:w w:val="99"/>
        </w:rPr>
        <w:t>n</w:t>
      </w:r>
      <w:r>
        <w:rPr>
          <w:w w:val="99"/>
        </w:rPr>
        <w:t>g</w:t>
      </w:r>
    </w:p>
    <w:p w14:paraId="32C7BF1D" w14:textId="10FD701A" w:rsidR="00F91831" w:rsidRDefault="00A95DEB">
      <w:pPr>
        <w:tabs>
          <w:tab w:val="left" w:pos="2260"/>
        </w:tabs>
        <w:spacing w:before="7" w:line="286" w:lineRule="auto"/>
        <w:ind w:left="936" w:right="68" w:hanging="5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1" allowOverlap="1" wp14:anchorId="6709D8CF" wp14:editId="7A51036D">
                <wp:simplePos x="0" y="0"/>
                <wp:positionH relativeFrom="page">
                  <wp:posOffset>1597660</wp:posOffset>
                </wp:positionH>
                <wp:positionV relativeFrom="paragraph">
                  <wp:posOffset>172085</wp:posOffset>
                </wp:positionV>
                <wp:extent cx="6350" cy="0"/>
                <wp:effectExtent l="6985" t="10160" r="5715" b="889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2516" y="271"/>
                          <a:chExt cx="10" cy="0"/>
                        </a:xfrm>
                      </wpg:grpSpPr>
                      <wps:wsp>
                        <wps:cNvPr id="29" name="Freeform 29"/>
                        <wps:cNvSpPr>
                          <a:spLocks/>
                        </wps:cNvSpPr>
                        <wps:spPr bwMode="auto">
                          <a:xfrm>
                            <a:off x="2516" y="271"/>
                            <a:ext cx="10" cy="0"/>
                          </a:xfrm>
                          <a:custGeom>
                            <a:avLst/>
                            <a:gdLst>
                              <a:gd name="T0" fmla="+- 0 2516 2516"/>
                              <a:gd name="T1" fmla="*/ T0 w 10"/>
                              <a:gd name="T2" fmla="+- 0 2525 2516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" o:spid="_x0000_s1026" style="position:absolute;margin-left:125.8pt;margin-top:13.55pt;width:.5pt;height:0;z-index:-251651584;mso-position-horizontal-relative:page" coordorigin="2516,271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">
                <v:shape id="Freeform 29" o:spid="_x0000_s1027" style="position:absolute;left:2516;top:271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7D78QA&#10;AADbAAAADwAAAGRycy9kb3ducmV2LnhtbESPT2vCQBTE70K/w/IKXqTZ1EA1qasUoUG8NfbQ4yP7&#10;8odm34bsGuO3dwXB4zAzv2E2u8l0YqTBtZYVvEcxCOLS6pZrBb+n77c1COeRNXaWScGVHOy2L7MN&#10;Ztpe+IfGwtciQNhlqKDxvs+kdGVDBl1ke+LgVXYw6IMcaqkHvAS46eQyjj+kwZbDQoM97Rsq/4uz&#10;UbB3xeKcJHm+7mk8mrb6S1epVWr+On19gvA0+Wf40T5oBcsU7l/CD5Db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uw+/EAAAA2wAAAA8AAAAAAAAAAAAAAAAAmAIAAGRycy9k&#10;b3ducmV2LnhtbFBLBQYAAAAABAAEAPUAAACJAwAAAAA=&#10;" path="m,l9,e" filled="f" strokeweight=".58pt">
                  <v:path arrowok="t" o:connecttype="custom" o:connectlocs="0,0;9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 wp14:anchorId="7FCF58C2" wp14:editId="6A6A9A6A">
                <wp:simplePos x="0" y="0"/>
                <wp:positionH relativeFrom="page">
                  <wp:posOffset>2839720</wp:posOffset>
                </wp:positionH>
                <wp:positionV relativeFrom="paragraph">
                  <wp:posOffset>172085</wp:posOffset>
                </wp:positionV>
                <wp:extent cx="6350" cy="0"/>
                <wp:effectExtent l="10795" t="10160" r="11430" b="889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4472" y="271"/>
                          <a:chExt cx="10" cy="0"/>
                        </a:xfrm>
                      </wpg:grpSpPr>
                      <wps:wsp>
                        <wps:cNvPr id="27" name="Freeform 27"/>
                        <wps:cNvSpPr>
                          <a:spLocks/>
                        </wps:cNvSpPr>
                        <wps:spPr bwMode="auto">
                          <a:xfrm>
                            <a:off x="4472" y="271"/>
                            <a:ext cx="10" cy="0"/>
                          </a:xfrm>
                          <a:custGeom>
                            <a:avLst/>
                            <a:gdLst>
                              <a:gd name="T0" fmla="+- 0 4472 4472"/>
                              <a:gd name="T1" fmla="*/ T0 w 10"/>
                              <a:gd name="T2" fmla="+- 0 4482 4472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" o:spid="_x0000_s1026" style="position:absolute;margin-left:223.6pt;margin-top:13.55pt;width:.5pt;height:0;z-index:-251650560;mso-position-horizontal-relative:page" coordorigin="4472,271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">
                <v:shape id="Freeform 27" o:spid="_x0000_s1027" style="position:absolute;left:4472;top:271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3yBsQA&#10;AADbAAAADwAAAGRycy9kb3ducmV2LnhtbESPS2vDMBCE74X8B7GFXkojx4E8XMsmBGJKb3FyyHGx&#10;1g9qrYylOO6/rwqFHoeZ+YZJ89n0YqLRdZYVrJYRCOLK6o4bBdfL6W0Hwnlkjb1lUvBNDvJs8ZRi&#10;ou2DzzSVvhEBwi5BBa33QyKlq1oy6JZ2IA5ebUeDPsixkXrER4CbXsZRtJEGOw4LLQ50bKn6Ku9G&#10;wdGVr/f1uih2A02fpqtv++3eKvXyPB/eQXia/X/4r/2hFcRb+P0SfoDM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98gbEAAAA2wAAAA8AAAAAAAAAAAAAAAAAmAIAAGRycy9k&#10;b3ducmV2LnhtbFBLBQYAAAAABAAEAPUAAACJAwAAAAA=&#10;" path="m,l10,e" filled="f" strokeweight=".58pt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 w:rsidR="00091453">
        <w:rPr>
          <w:w w:val="99"/>
          <w:u w:val="single" w:color="000000"/>
        </w:rPr>
        <w:t xml:space="preserve"> </w:t>
      </w:r>
      <w:r w:rsidR="00091453">
        <w:rPr>
          <w:u w:val="single" w:color="000000"/>
        </w:rPr>
        <w:t xml:space="preserve">   </w:t>
      </w:r>
      <w:r w:rsidR="00091453">
        <w:rPr>
          <w:spacing w:val="-24"/>
          <w:u w:val="single" w:color="000000"/>
        </w:rPr>
        <w:t xml:space="preserve"> </w:t>
      </w:r>
      <w:r w:rsidR="00091453">
        <w:rPr>
          <w:u w:val="single" w:color="000000"/>
        </w:rPr>
        <w:t>P</w:t>
      </w:r>
      <w:r w:rsidR="00091453">
        <w:rPr>
          <w:spacing w:val="-2"/>
          <w:u w:val="single" w:color="000000"/>
        </w:rPr>
        <w:t>er</w:t>
      </w:r>
      <w:r w:rsidR="00091453">
        <w:rPr>
          <w:spacing w:val="-3"/>
          <w:u w:val="single" w:color="000000"/>
        </w:rPr>
        <w:t>l</w:t>
      </w:r>
      <w:r w:rsidR="00091453">
        <w:rPr>
          <w:spacing w:val="-2"/>
          <w:u w:val="single" w:color="000000"/>
        </w:rPr>
        <w:t>a</w:t>
      </w:r>
      <w:r w:rsidR="00091453">
        <w:rPr>
          <w:spacing w:val="-1"/>
          <w:u w:val="single" w:color="000000"/>
        </w:rPr>
        <w:t>k</w:t>
      </w:r>
      <w:r w:rsidR="00091453">
        <w:rPr>
          <w:spacing w:val="-4"/>
          <w:u w:val="single" w:color="000000"/>
        </w:rPr>
        <w:t>u</w:t>
      </w:r>
      <w:r w:rsidR="00091453">
        <w:rPr>
          <w:u w:val="single" w:color="000000"/>
        </w:rPr>
        <w:t xml:space="preserve">an       </w:t>
      </w:r>
      <w:r w:rsidR="00091453">
        <w:rPr>
          <w:spacing w:val="6"/>
          <w:u w:val="single" w:color="000000"/>
        </w:rPr>
        <w:t xml:space="preserve"> </w:t>
      </w:r>
      <w:r w:rsidR="00091453">
        <w:rPr>
          <w:spacing w:val="-1"/>
          <w:u w:val="single" w:color="000000"/>
        </w:rPr>
        <w:t>p</w:t>
      </w:r>
      <w:r w:rsidR="00091453">
        <w:rPr>
          <w:spacing w:val="-2"/>
          <w:u w:val="single" w:color="000000"/>
        </w:rPr>
        <w:t>e</w:t>
      </w:r>
      <w:r w:rsidR="00091453">
        <w:rPr>
          <w:u w:val="single" w:color="000000"/>
        </w:rPr>
        <w:t>r</w:t>
      </w:r>
      <w:r w:rsidR="00091453">
        <w:rPr>
          <w:spacing w:val="-6"/>
          <w:u w:val="single" w:color="000000"/>
        </w:rPr>
        <w:t xml:space="preserve"> </w:t>
      </w:r>
      <w:r w:rsidR="00091453">
        <w:rPr>
          <w:spacing w:val="-3"/>
          <w:u w:val="single" w:color="000000"/>
        </w:rPr>
        <w:t>t</w:t>
      </w:r>
      <w:r w:rsidR="00091453">
        <w:rPr>
          <w:spacing w:val="-2"/>
          <w:u w:val="single" w:color="000000"/>
        </w:rPr>
        <w:t>a</w:t>
      </w:r>
      <w:r w:rsidR="00091453">
        <w:rPr>
          <w:spacing w:val="-4"/>
          <w:u w:val="single" w:color="000000"/>
        </w:rPr>
        <w:t>n</w:t>
      </w:r>
      <w:r w:rsidR="00091453">
        <w:rPr>
          <w:u w:val="single" w:color="000000"/>
        </w:rPr>
        <w:t>a</w:t>
      </w:r>
      <w:r w:rsidR="00091453">
        <w:rPr>
          <w:spacing w:val="-3"/>
          <w:u w:val="single" w:color="000000"/>
        </w:rPr>
        <w:t>m</w:t>
      </w:r>
      <w:r w:rsidR="00091453">
        <w:rPr>
          <w:u w:val="single" w:color="000000"/>
        </w:rPr>
        <w:t>an</w:t>
      </w:r>
      <w:r w:rsidR="00091453">
        <w:rPr>
          <w:spacing w:val="-12"/>
          <w:u w:val="single" w:color="000000"/>
        </w:rPr>
        <w:t xml:space="preserve"> </w:t>
      </w:r>
      <w:r w:rsidR="00091453">
        <w:rPr>
          <w:spacing w:val="1"/>
          <w:u w:val="single" w:color="000000"/>
        </w:rPr>
        <w:t>(</w:t>
      </w:r>
      <w:r w:rsidR="00091453">
        <w:rPr>
          <w:spacing w:val="-4"/>
          <w:u w:val="single" w:color="000000"/>
        </w:rPr>
        <w:t>g</w:t>
      </w:r>
      <w:r w:rsidR="00091453">
        <w:rPr>
          <w:u w:val="single" w:color="000000"/>
        </w:rPr>
        <w:t xml:space="preserve">)      </w:t>
      </w:r>
      <w:r w:rsidR="00091453">
        <w:rPr>
          <w:spacing w:val="10"/>
          <w:u w:val="single" w:color="000000"/>
        </w:rPr>
        <w:t xml:space="preserve"> </w:t>
      </w:r>
      <w:r w:rsidR="00091453">
        <w:rPr>
          <w:spacing w:val="1"/>
          <w:position w:val="2"/>
          <w:u w:val="single" w:color="000000"/>
        </w:rPr>
        <w:t>B</w:t>
      </w:r>
      <w:r w:rsidR="00091453">
        <w:rPr>
          <w:position w:val="2"/>
          <w:u w:val="single" w:color="000000"/>
        </w:rPr>
        <w:t>N</w:t>
      </w:r>
      <w:r w:rsidR="00091453">
        <w:rPr>
          <w:spacing w:val="2"/>
          <w:position w:val="2"/>
          <w:u w:val="single" w:color="000000"/>
        </w:rPr>
        <w:t>J</w:t>
      </w:r>
      <w:r w:rsidR="00091453">
        <w:rPr>
          <w:spacing w:val="1"/>
          <w:u w:val="single" w:color="000000"/>
        </w:rPr>
        <w:t>0</w:t>
      </w:r>
      <w:r w:rsidR="00091453">
        <w:rPr>
          <w:spacing w:val="-2"/>
          <w:u w:val="single" w:color="000000"/>
        </w:rPr>
        <w:t>,</w:t>
      </w:r>
      <w:r w:rsidR="00091453">
        <w:rPr>
          <w:spacing w:val="1"/>
          <w:u w:val="single" w:color="000000"/>
        </w:rPr>
        <w:t>0</w:t>
      </w:r>
      <w:r w:rsidR="00091453">
        <w:rPr>
          <w:u w:val="single" w:color="000000"/>
        </w:rPr>
        <w:t>5</w:t>
      </w:r>
      <w:r w:rsidR="00091453">
        <w:rPr>
          <w:spacing w:val="-9"/>
          <w:u w:val="single" w:color="000000"/>
        </w:rPr>
        <w:t xml:space="preserve"> </w:t>
      </w:r>
      <w:r w:rsidR="00091453">
        <w:rPr>
          <w:position w:val="2"/>
          <w:u w:val="single" w:color="000000"/>
        </w:rPr>
        <w:t>=</w:t>
      </w:r>
      <w:r w:rsidR="00091453">
        <w:rPr>
          <w:spacing w:val="-3"/>
          <w:position w:val="2"/>
          <w:u w:val="single" w:color="000000"/>
        </w:rPr>
        <w:t xml:space="preserve"> </w:t>
      </w:r>
      <w:r w:rsidR="00091453">
        <w:rPr>
          <w:spacing w:val="-4"/>
          <w:position w:val="2"/>
          <w:u w:val="single" w:color="000000"/>
        </w:rPr>
        <w:t>1,64</w:t>
      </w:r>
      <w:r w:rsidR="00091453">
        <w:rPr>
          <w:spacing w:val="-2"/>
          <w:position w:val="2"/>
          <w:u w:val="single" w:color="000000"/>
        </w:rPr>
        <w:t xml:space="preserve"> </w:t>
      </w:r>
      <w:r w:rsidR="00091453">
        <w:rPr>
          <w:spacing w:val="-2"/>
          <w:position w:val="2"/>
        </w:rPr>
        <w:t xml:space="preserve"> </w:t>
      </w:r>
      <w:r w:rsidR="00091453">
        <w:rPr>
          <w:spacing w:val="-3"/>
        </w:rPr>
        <w:t>J</w:t>
      </w:r>
      <w:r w:rsidR="00091453">
        <w:t>1</w:t>
      </w:r>
      <w:r w:rsidR="00091453">
        <w:tab/>
      </w:r>
      <w:r w:rsidR="00091453">
        <w:rPr>
          <w:spacing w:val="-1"/>
        </w:rPr>
        <w:t>6</w:t>
      </w:r>
      <w:r w:rsidR="00091453">
        <w:rPr>
          <w:spacing w:val="-2"/>
        </w:rPr>
        <w:t>,</w:t>
      </w:r>
      <w:r w:rsidR="00091453">
        <w:rPr>
          <w:spacing w:val="-1"/>
        </w:rPr>
        <w:t>1</w:t>
      </w:r>
      <w:r w:rsidR="00091453">
        <w:t xml:space="preserve">7                       </w:t>
      </w:r>
      <w:r w:rsidR="00091453">
        <w:rPr>
          <w:spacing w:val="41"/>
        </w:rPr>
        <w:t xml:space="preserve"> </w:t>
      </w:r>
      <w:r w:rsidR="00091453">
        <w:rPr>
          <w:position w:val="5"/>
        </w:rPr>
        <w:t>a</w:t>
      </w:r>
    </w:p>
    <w:p w14:paraId="33FB94ED" w14:textId="77777777" w:rsidR="00F91831" w:rsidRDefault="00091453">
      <w:pPr>
        <w:spacing w:line="240" w:lineRule="exact"/>
        <w:ind w:left="898" w:right="793"/>
        <w:jc w:val="center"/>
      </w:pPr>
      <w:r>
        <w:rPr>
          <w:spacing w:val="-3"/>
          <w:position w:val="-1"/>
        </w:rPr>
        <w:t>J</w:t>
      </w:r>
      <w:r>
        <w:rPr>
          <w:position w:val="-1"/>
        </w:rPr>
        <w:t xml:space="preserve">2                      </w:t>
      </w:r>
      <w:r>
        <w:rPr>
          <w:spacing w:val="18"/>
          <w:position w:val="-1"/>
        </w:rPr>
        <w:t xml:space="preserve"> </w:t>
      </w:r>
      <w:r>
        <w:rPr>
          <w:spacing w:val="-1"/>
          <w:position w:val="-1"/>
        </w:rPr>
        <w:t>8</w:t>
      </w:r>
      <w:r>
        <w:rPr>
          <w:spacing w:val="-2"/>
          <w:position w:val="-1"/>
        </w:rPr>
        <w:t>,</w:t>
      </w:r>
      <w:r>
        <w:rPr>
          <w:spacing w:val="-1"/>
          <w:position w:val="-1"/>
        </w:rPr>
        <w:t>5</w:t>
      </w:r>
      <w:r>
        <w:rPr>
          <w:position w:val="-1"/>
        </w:rPr>
        <w:t xml:space="preserve">0                        </w:t>
      </w:r>
      <w:r>
        <w:rPr>
          <w:spacing w:val="33"/>
          <w:position w:val="-1"/>
        </w:rPr>
        <w:t xml:space="preserve"> </w:t>
      </w:r>
      <w:r>
        <w:rPr>
          <w:w w:val="99"/>
          <w:position w:val="4"/>
        </w:rPr>
        <w:t>b</w:t>
      </w:r>
    </w:p>
    <w:p w14:paraId="558D1652" w14:textId="77777777" w:rsidR="00F91831" w:rsidRDefault="00091453">
      <w:pPr>
        <w:spacing w:before="41"/>
        <w:ind w:left="895" w:right="809"/>
        <w:jc w:val="center"/>
      </w:pPr>
      <w:r>
        <w:rPr>
          <w:spacing w:val="-3"/>
        </w:rPr>
        <w:t>J</w:t>
      </w:r>
      <w:r>
        <w:t xml:space="preserve">3                      </w:t>
      </w:r>
      <w:r>
        <w:rPr>
          <w:spacing w:val="18"/>
        </w:rPr>
        <w:t xml:space="preserve"> </w:t>
      </w:r>
      <w:r>
        <w:rPr>
          <w:spacing w:val="-1"/>
        </w:rPr>
        <w:t>5</w:t>
      </w:r>
      <w:r>
        <w:rPr>
          <w:spacing w:val="-2"/>
        </w:rPr>
        <w:t>,</w:t>
      </w:r>
      <w:r>
        <w:rPr>
          <w:spacing w:val="-1"/>
        </w:rPr>
        <w:t>7</w:t>
      </w:r>
      <w:r>
        <w:t xml:space="preserve">6                        </w:t>
      </w:r>
      <w:r>
        <w:rPr>
          <w:spacing w:val="25"/>
        </w:rPr>
        <w:t xml:space="preserve"> </w:t>
      </w:r>
      <w:r>
        <w:rPr>
          <w:w w:val="99"/>
          <w:position w:val="5"/>
        </w:rPr>
        <w:t>a</w:t>
      </w:r>
    </w:p>
    <w:p w14:paraId="209E39E8" w14:textId="3829FFC6" w:rsidR="00F91831" w:rsidRDefault="00A95DEB">
      <w:pPr>
        <w:spacing w:before="37" w:line="242" w:lineRule="auto"/>
        <w:ind w:left="400" w:right="240" w:firstLine="535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1" locked="0" layoutInCell="1" allowOverlap="1" wp14:anchorId="508D0954" wp14:editId="185962A5">
                <wp:simplePos x="0" y="0"/>
                <wp:positionH relativeFrom="page">
                  <wp:posOffset>901700</wp:posOffset>
                </wp:positionH>
                <wp:positionV relativeFrom="paragraph">
                  <wp:posOffset>207010</wp:posOffset>
                </wp:positionV>
                <wp:extent cx="2766060" cy="7620"/>
                <wp:effectExtent l="6350" t="6985" r="8890" b="4445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6060" cy="7620"/>
                          <a:chOff x="1420" y="326"/>
                          <a:chExt cx="4356" cy="12"/>
                        </a:xfrm>
                      </wpg:grpSpPr>
                      <wps:wsp>
                        <wps:cNvPr id="21" name="Freeform 25"/>
                        <wps:cNvSpPr>
                          <a:spLocks/>
                        </wps:cNvSpPr>
                        <wps:spPr bwMode="auto">
                          <a:xfrm>
                            <a:off x="1426" y="331"/>
                            <a:ext cx="1090" cy="0"/>
                          </a:xfrm>
                          <a:custGeom>
                            <a:avLst/>
                            <a:gdLst>
                              <a:gd name="T0" fmla="+- 0 1426 1426"/>
                              <a:gd name="T1" fmla="*/ T0 w 1090"/>
                              <a:gd name="T2" fmla="+- 0 2516 1426"/>
                              <a:gd name="T3" fmla="*/ T2 w 109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90">
                                <a:moveTo>
                                  <a:pt x="0" y="0"/>
                                </a:moveTo>
                                <a:lnTo>
                                  <a:pt x="109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4"/>
                        <wps:cNvSpPr>
                          <a:spLocks/>
                        </wps:cNvSpPr>
                        <wps:spPr bwMode="auto">
                          <a:xfrm>
                            <a:off x="2501" y="331"/>
                            <a:ext cx="10" cy="0"/>
                          </a:xfrm>
                          <a:custGeom>
                            <a:avLst/>
                            <a:gdLst>
                              <a:gd name="T0" fmla="+- 0 2501 2501"/>
                              <a:gd name="T1" fmla="*/ T0 w 10"/>
                              <a:gd name="T2" fmla="+- 0 2511 2501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3"/>
                        <wps:cNvSpPr>
                          <a:spLocks/>
                        </wps:cNvSpPr>
                        <wps:spPr bwMode="auto">
                          <a:xfrm>
                            <a:off x="2511" y="331"/>
                            <a:ext cx="1961" cy="0"/>
                          </a:xfrm>
                          <a:custGeom>
                            <a:avLst/>
                            <a:gdLst>
                              <a:gd name="T0" fmla="+- 0 2511 2511"/>
                              <a:gd name="T1" fmla="*/ T0 w 1961"/>
                              <a:gd name="T2" fmla="+- 0 4472 2511"/>
                              <a:gd name="T3" fmla="*/ T2 w 196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961">
                                <a:moveTo>
                                  <a:pt x="0" y="0"/>
                                </a:moveTo>
                                <a:lnTo>
                                  <a:pt x="1961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2"/>
                        <wps:cNvSpPr>
                          <a:spLocks/>
                        </wps:cNvSpPr>
                        <wps:spPr bwMode="auto">
                          <a:xfrm>
                            <a:off x="4458" y="331"/>
                            <a:ext cx="10" cy="0"/>
                          </a:xfrm>
                          <a:custGeom>
                            <a:avLst/>
                            <a:gdLst>
                              <a:gd name="T0" fmla="+- 0 4458 4458"/>
                              <a:gd name="T1" fmla="*/ T0 w 10"/>
                              <a:gd name="T2" fmla="+- 0 4467 4458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1"/>
                        <wps:cNvSpPr>
                          <a:spLocks/>
                        </wps:cNvSpPr>
                        <wps:spPr bwMode="auto">
                          <a:xfrm>
                            <a:off x="4467" y="331"/>
                            <a:ext cx="1303" cy="0"/>
                          </a:xfrm>
                          <a:custGeom>
                            <a:avLst/>
                            <a:gdLst>
                              <a:gd name="T0" fmla="+- 0 4467 4467"/>
                              <a:gd name="T1" fmla="*/ T0 w 1303"/>
                              <a:gd name="T2" fmla="+- 0 5771 4467"/>
                              <a:gd name="T3" fmla="*/ T2 w 13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303">
                                <a:moveTo>
                                  <a:pt x="0" y="0"/>
                                </a:moveTo>
                                <a:lnTo>
                                  <a:pt x="1304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" o:spid="_x0000_s1026" style="position:absolute;margin-left:71pt;margin-top:16.3pt;width:217.8pt;height:.6pt;z-index:-251649536;mso-position-horizontal-relative:page" coordorigin="1420,326" coordsize="435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">
                <v:shape id="Freeform 25" o:spid="_x0000_s1027" style="position:absolute;left:1426;top:331;width:1090;height:0;visibility:visible;mso-wrap-style:square;v-text-anchor:top" coordsize="109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pBOcQA&#10;AADbAAAADwAAAGRycy9kb3ducmV2LnhtbESPT4vCMBTE7wt+h/CEva2pXZC1axQRih4E8Q/i8dm8&#10;bavNS2lird/eCAseh5n5DTOZdaYSLTWutKxgOIhAEGdWl5wrOOzTrx8QziNrrCyTggc5mE17HxNM&#10;tL3zltqdz0WAsEtQQeF9nUjpsoIMuoGtiYP3ZxuDPsgml7rBe4CbSsZRNJIGSw4LBda0KCi77m5G&#10;wfdSjk+L5W0Tj9t4k6b1/rg+X5T67HfzXxCeOv8O/7dXWkE8hNeX8APk9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KQTnEAAAA2wAAAA8AAAAAAAAAAAAAAAAAmAIAAGRycy9k&#10;b3ducmV2LnhtbFBLBQYAAAAABAAEAPUAAACJAwAAAAA=&#10;" path="m,l1090,e" filled="f" strokeweight=".58pt">
                  <v:path arrowok="t" o:connecttype="custom" o:connectlocs="0,0;1090,0" o:connectangles="0,0"/>
                </v:shape>
                <v:shape id="Freeform 24" o:spid="_x0000_s1028" style="position:absolute;left:2501;top:331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pRnsQA&#10;AADbAAAADwAAAGRycy9kb3ducmV2LnhtbESPT2vCQBTE70K/w/IKXqTZNIGqqasUoUG8NfbQ4yP7&#10;8odm34bsGuO3dwXB4zAzv2E2u8l0YqTBtZYVvEcxCOLS6pZrBb+n77cVCOeRNXaWScGVHOy2L7MN&#10;Ztpe+IfGwtciQNhlqKDxvs+kdGVDBl1ke+LgVXYw6IMcaqkHvAS46WQSxx/SYMthocGe9g2V/8XZ&#10;KNi7YnFO0zxf9TQeTVv9rZdrq9T8dfr6BOFp8s/wo33QCpIE7l/CD5Db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KUZ7EAAAA2wAAAA8AAAAAAAAAAAAAAAAAmAIAAGRycy9k&#10;b3ducmV2LnhtbFBLBQYAAAAABAAEAPUAAACJAwAAAAA=&#10;" path="m,l10,e" filled="f" strokeweight=".58pt">
                  <v:path arrowok="t" o:connecttype="custom" o:connectlocs="0,0;10,0" o:connectangles="0,0"/>
                </v:shape>
                <v:shape id="Freeform 23" o:spid="_x0000_s1029" style="position:absolute;left:2511;top:331;width:1961;height:0;visibility:visible;mso-wrap-style:square;v-text-anchor:top" coordsize="196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WX/sIA&#10;AADbAAAADwAAAGRycy9kb3ducmV2LnhtbESP3YrCMBSE7xd8h3AEbxZNVRCtRhFBFBZ2/XuAQ3NM&#10;i81JaWJb334jLOzlMDPfMKtNZ0vRUO0LxwrGowQEceZ0wUbB7bofzkH4gKyxdEwKXuRhs+59rDDV&#10;ruUzNZdgRISwT1FBHkKVSumznCz6kauIo3d3tcUQZW2krrGNcFvKSZLMpMWC40KOFe1yyh6Xp1Xw&#10;ed3Zc9P6GS0Oyc+38e3XaW6UGvS77RJEoC78h//aR61gMoX3l/g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pZf+wgAAANsAAAAPAAAAAAAAAAAAAAAAAJgCAABkcnMvZG93&#10;bnJldi54bWxQSwUGAAAAAAQABAD1AAAAhwMAAAAA&#10;" path="m,l1961,e" filled="f" strokeweight=".58pt">
                  <v:path arrowok="t" o:connecttype="custom" o:connectlocs="0,0;1961,0" o:connectangles="0,0"/>
                </v:shape>
                <v:shape id="Freeform 22" o:spid="_x0000_s1030" style="position:absolute;left:4458;top:331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9sccQA&#10;AADbAAAADwAAAGRycy9kb3ducmV2LnhtbESPzWrDMBCE74W+g9hCLqWR45Q0dqOYEEgovcXpocfF&#10;Wv9QayUsxXHfvioEchxm5htmU0ymFyMNvrOsYDFPQBBXVnfcKPg6H17WIHxA1thbJgW/5KHYPj5s&#10;MNf2yicay9CICGGfo4I2BJdL6auWDPq5dcTRq+1gMEQ5NFIPeI1w08s0SVbSYMdxoUVH+5aqn/Ji&#10;FOx9+XxZLo/HtaPx03T1d/aWWaVmT9PuHUSgKdzDt/aHVpC+wv+X+AP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vbHHEAAAA2wAAAA8AAAAAAAAAAAAAAAAAmAIAAGRycy9k&#10;b3ducmV2LnhtbFBLBQYAAAAABAAEAPUAAACJAwAAAAA=&#10;" path="m,l9,e" filled="f" strokeweight=".58pt">
                  <v:path arrowok="t" o:connecttype="custom" o:connectlocs="0,0;9,0" o:connectangles="0,0"/>
                </v:shape>
                <v:shape id="Freeform 21" o:spid="_x0000_s1031" style="position:absolute;left:4467;top:331;width:1303;height:0;visibility:visible;mso-wrap-style:square;v-text-anchor:top" coordsize="13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EKJMMA&#10;AADbAAAADwAAAGRycy9kb3ducmV2LnhtbESPT2sCMRTE7wW/Q3hCbzWr0CKrUVQQ2l6sf/b+2LzN&#10;Lm5eliSu229vCgWPw8z8hlmuB9uKnnxoHCuYTjIQxKXTDRsFl/P+bQ4iRGSNrWNS8EsB1qvRyxJz&#10;7e58pP4UjUgQDjkqqGPscilDWZPFMHEdcfIq5y3GJL2R2uM9wW0rZ1n2IS02nBZq7GhXU3k93ayC&#10;zaEy0776LkzxpffzzG9l8bNV6nU8bBYgIg3xGf5vf2oFs3f4+5J+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MEKJMMAAADbAAAADwAAAAAAAAAAAAAAAACYAgAAZHJzL2Rv&#10;d25yZXYueG1sUEsFBgAAAAAEAAQA9QAAAIgDAAAAAA==&#10;" path="m,l1304,e" filled="f" strokeweight=".58pt">
                  <v:path arrowok="t" o:connecttype="custom" o:connectlocs="0,0;1304,0" o:connectangles="0,0"/>
                </v:shape>
                <w10:wrap anchorx="page"/>
              </v:group>
            </w:pict>
          </mc:Fallback>
        </mc:AlternateContent>
      </w:r>
      <w:r w:rsidR="00091453">
        <w:rPr>
          <w:spacing w:val="-3"/>
        </w:rPr>
        <w:t>J</w:t>
      </w:r>
      <w:r w:rsidR="00091453">
        <w:t xml:space="preserve">4                      </w:t>
      </w:r>
      <w:r w:rsidR="00091453">
        <w:rPr>
          <w:spacing w:val="18"/>
        </w:rPr>
        <w:t xml:space="preserve"> </w:t>
      </w:r>
      <w:r w:rsidR="00091453">
        <w:rPr>
          <w:spacing w:val="-1"/>
        </w:rPr>
        <w:t>5</w:t>
      </w:r>
      <w:r w:rsidR="00091453">
        <w:rPr>
          <w:spacing w:val="-2"/>
        </w:rPr>
        <w:t>,</w:t>
      </w:r>
      <w:r w:rsidR="00091453">
        <w:rPr>
          <w:spacing w:val="-1"/>
        </w:rPr>
        <w:t>0</w:t>
      </w:r>
      <w:r w:rsidR="00091453">
        <w:t xml:space="preserve">6                       </w:t>
      </w:r>
      <w:r w:rsidR="00091453">
        <w:rPr>
          <w:spacing w:val="46"/>
        </w:rPr>
        <w:t xml:space="preserve"> </w:t>
      </w:r>
      <w:r w:rsidR="00091453">
        <w:rPr>
          <w:position w:val="5"/>
        </w:rPr>
        <w:t xml:space="preserve">a </w:t>
      </w:r>
      <w:r w:rsidR="00091453">
        <w:rPr>
          <w:spacing w:val="1"/>
          <w:sz w:val="22"/>
          <w:szCs w:val="22"/>
        </w:rPr>
        <w:t>K</w:t>
      </w:r>
      <w:r w:rsidR="00091453">
        <w:rPr>
          <w:spacing w:val="-2"/>
          <w:sz w:val="22"/>
          <w:szCs w:val="22"/>
        </w:rPr>
        <w:t>e</w:t>
      </w:r>
      <w:r w:rsidR="00091453">
        <w:rPr>
          <w:spacing w:val="1"/>
          <w:sz w:val="22"/>
          <w:szCs w:val="22"/>
        </w:rPr>
        <w:t>t</w:t>
      </w:r>
      <w:r w:rsidR="00091453">
        <w:rPr>
          <w:sz w:val="22"/>
          <w:szCs w:val="22"/>
        </w:rPr>
        <w:t>e</w:t>
      </w:r>
      <w:r w:rsidR="00091453">
        <w:rPr>
          <w:spacing w:val="-1"/>
          <w:sz w:val="22"/>
          <w:szCs w:val="22"/>
        </w:rPr>
        <w:t>r</w:t>
      </w:r>
      <w:r w:rsidR="00091453">
        <w:rPr>
          <w:sz w:val="22"/>
          <w:szCs w:val="22"/>
        </w:rPr>
        <w:t>an</w:t>
      </w:r>
      <w:r w:rsidR="00091453">
        <w:rPr>
          <w:spacing w:val="-2"/>
          <w:sz w:val="22"/>
          <w:szCs w:val="22"/>
        </w:rPr>
        <w:t>g</w:t>
      </w:r>
      <w:r w:rsidR="00091453">
        <w:rPr>
          <w:sz w:val="22"/>
          <w:szCs w:val="22"/>
        </w:rPr>
        <w:t>an</w:t>
      </w:r>
      <w:r w:rsidR="00091453">
        <w:rPr>
          <w:spacing w:val="49"/>
          <w:sz w:val="22"/>
          <w:szCs w:val="22"/>
        </w:rPr>
        <w:t xml:space="preserve"> </w:t>
      </w:r>
      <w:r w:rsidR="00091453">
        <w:rPr>
          <w:sz w:val="22"/>
          <w:szCs w:val="22"/>
        </w:rPr>
        <w:t>:</w:t>
      </w:r>
      <w:r w:rsidR="00091453">
        <w:rPr>
          <w:spacing w:val="49"/>
          <w:sz w:val="22"/>
          <w:szCs w:val="22"/>
        </w:rPr>
        <w:t xml:space="preserve"> </w:t>
      </w:r>
      <w:r w:rsidR="00091453">
        <w:rPr>
          <w:spacing w:val="-1"/>
          <w:sz w:val="22"/>
          <w:szCs w:val="22"/>
        </w:rPr>
        <w:t>A</w:t>
      </w:r>
      <w:r w:rsidR="00091453">
        <w:rPr>
          <w:sz w:val="22"/>
          <w:szCs w:val="22"/>
        </w:rPr>
        <w:t>n</w:t>
      </w:r>
      <w:r w:rsidR="00091453">
        <w:rPr>
          <w:spacing w:val="-2"/>
          <w:sz w:val="22"/>
          <w:szCs w:val="22"/>
        </w:rPr>
        <w:t>gk</w:t>
      </w:r>
      <w:r w:rsidR="00091453">
        <w:rPr>
          <w:spacing w:val="3"/>
          <w:sz w:val="22"/>
          <w:szCs w:val="22"/>
        </w:rPr>
        <w:t>a</w:t>
      </w:r>
      <w:r w:rsidR="00091453">
        <w:rPr>
          <w:spacing w:val="-4"/>
          <w:sz w:val="22"/>
          <w:szCs w:val="22"/>
        </w:rPr>
        <w:t>-</w:t>
      </w:r>
      <w:r w:rsidR="00091453">
        <w:rPr>
          <w:sz w:val="22"/>
          <w:szCs w:val="22"/>
        </w:rPr>
        <w:t>angka</w:t>
      </w:r>
      <w:r w:rsidR="00091453">
        <w:rPr>
          <w:spacing w:val="50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y</w:t>
      </w:r>
      <w:r w:rsidR="00091453">
        <w:rPr>
          <w:sz w:val="22"/>
          <w:szCs w:val="22"/>
        </w:rPr>
        <w:t>ang</w:t>
      </w:r>
      <w:r w:rsidR="00091453">
        <w:rPr>
          <w:spacing w:val="46"/>
          <w:sz w:val="22"/>
          <w:szCs w:val="22"/>
        </w:rPr>
        <w:t xml:space="preserve"> </w:t>
      </w:r>
      <w:r w:rsidR="00091453">
        <w:rPr>
          <w:sz w:val="22"/>
          <w:szCs w:val="22"/>
        </w:rPr>
        <w:t>d</w:t>
      </w:r>
      <w:r w:rsidR="00091453">
        <w:rPr>
          <w:spacing w:val="1"/>
          <w:sz w:val="22"/>
          <w:szCs w:val="22"/>
        </w:rPr>
        <w:t>ii</w:t>
      </w:r>
      <w:r w:rsidR="00091453">
        <w:rPr>
          <w:spacing w:val="-2"/>
          <w:sz w:val="22"/>
          <w:szCs w:val="22"/>
        </w:rPr>
        <w:t>k</w:t>
      </w:r>
      <w:r w:rsidR="00091453">
        <w:rPr>
          <w:sz w:val="22"/>
          <w:szCs w:val="22"/>
        </w:rPr>
        <w:t>u</w:t>
      </w:r>
      <w:r w:rsidR="00091453">
        <w:rPr>
          <w:spacing w:val="1"/>
          <w:sz w:val="22"/>
          <w:szCs w:val="22"/>
        </w:rPr>
        <w:t>t</w:t>
      </w:r>
      <w:r w:rsidR="00091453">
        <w:rPr>
          <w:sz w:val="22"/>
          <w:szCs w:val="22"/>
        </w:rPr>
        <w:t>i</w:t>
      </w:r>
      <w:r w:rsidR="00091453">
        <w:rPr>
          <w:spacing w:val="52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o</w:t>
      </w:r>
      <w:r w:rsidR="00091453">
        <w:rPr>
          <w:spacing w:val="1"/>
          <w:sz w:val="22"/>
          <w:szCs w:val="22"/>
        </w:rPr>
        <w:t>l</w:t>
      </w:r>
      <w:r w:rsidR="00091453">
        <w:rPr>
          <w:sz w:val="22"/>
          <w:szCs w:val="22"/>
        </w:rPr>
        <w:t>eh hu</w:t>
      </w:r>
      <w:r w:rsidR="00091453">
        <w:rPr>
          <w:spacing w:val="1"/>
          <w:sz w:val="22"/>
          <w:szCs w:val="22"/>
        </w:rPr>
        <w:t>r</w:t>
      </w:r>
      <w:r w:rsidR="00091453">
        <w:rPr>
          <w:sz w:val="22"/>
          <w:szCs w:val="22"/>
        </w:rPr>
        <w:t xml:space="preserve">uf   </w:t>
      </w:r>
      <w:r w:rsidR="00091453">
        <w:rPr>
          <w:spacing w:val="35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y</w:t>
      </w:r>
      <w:r w:rsidR="00091453">
        <w:rPr>
          <w:sz w:val="22"/>
          <w:szCs w:val="22"/>
        </w:rPr>
        <w:t xml:space="preserve">ang   </w:t>
      </w:r>
      <w:r w:rsidR="00091453">
        <w:rPr>
          <w:spacing w:val="35"/>
          <w:sz w:val="22"/>
          <w:szCs w:val="22"/>
        </w:rPr>
        <w:t xml:space="preserve"> </w:t>
      </w:r>
      <w:r w:rsidR="00091453">
        <w:rPr>
          <w:sz w:val="22"/>
          <w:szCs w:val="22"/>
        </w:rPr>
        <w:t>s</w:t>
      </w:r>
      <w:r w:rsidR="00091453">
        <w:rPr>
          <w:spacing w:val="1"/>
          <w:sz w:val="22"/>
          <w:szCs w:val="22"/>
        </w:rPr>
        <w:t>a</w:t>
      </w:r>
      <w:r w:rsidR="00091453">
        <w:rPr>
          <w:spacing w:val="-4"/>
          <w:sz w:val="22"/>
          <w:szCs w:val="22"/>
        </w:rPr>
        <w:t>m</w:t>
      </w:r>
      <w:r w:rsidR="00091453">
        <w:rPr>
          <w:sz w:val="22"/>
          <w:szCs w:val="22"/>
        </w:rPr>
        <w:t xml:space="preserve">a   </w:t>
      </w:r>
      <w:r w:rsidR="00091453">
        <w:rPr>
          <w:spacing w:val="45"/>
          <w:sz w:val="22"/>
          <w:szCs w:val="22"/>
        </w:rPr>
        <w:t xml:space="preserve"> </w:t>
      </w:r>
      <w:r w:rsidR="00091453">
        <w:rPr>
          <w:spacing w:val="-4"/>
          <w:sz w:val="22"/>
          <w:szCs w:val="22"/>
        </w:rPr>
        <w:t>m</w:t>
      </w:r>
      <w:r w:rsidR="00091453">
        <w:rPr>
          <w:spacing w:val="3"/>
          <w:sz w:val="22"/>
          <w:szCs w:val="22"/>
        </w:rPr>
        <w:t>e</w:t>
      </w:r>
      <w:r w:rsidR="00091453">
        <w:rPr>
          <w:sz w:val="22"/>
          <w:szCs w:val="22"/>
        </w:rPr>
        <w:t>nu</w:t>
      </w:r>
      <w:r w:rsidR="00091453">
        <w:rPr>
          <w:spacing w:val="-2"/>
          <w:sz w:val="22"/>
          <w:szCs w:val="22"/>
        </w:rPr>
        <w:t>n</w:t>
      </w:r>
      <w:r w:rsidR="00091453">
        <w:rPr>
          <w:spacing w:val="3"/>
          <w:sz w:val="22"/>
          <w:szCs w:val="22"/>
        </w:rPr>
        <w:t>j</w:t>
      </w:r>
      <w:r w:rsidR="00091453">
        <w:rPr>
          <w:sz w:val="22"/>
          <w:szCs w:val="22"/>
        </w:rPr>
        <w:t>u</w:t>
      </w:r>
      <w:r w:rsidR="00091453">
        <w:rPr>
          <w:spacing w:val="-2"/>
          <w:sz w:val="22"/>
          <w:szCs w:val="22"/>
        </w:rPr>
        <w:t>kk</w:t>
      </w:r>
      <w:r w:rsidR="00091453">
        <w:rPr>
          <w:sz w:val="22"/>
          <w:szCs w:val="22"/>
        </w:rPr>
        <w:t xml:space="preserve">an   </w:t>
      </w:r>
      <w:r w:rsidR="00091453">
        <w:rPr>
          <w:spacing w:val="38"/>
          <w:sz w:val="22"/>
          <w:szCs w:val="22"/>
        </w:rPr>
        <w:t xml:space="preserve"> </w:t>
      </w:r>
      <w:r w:rsidR="00091453">
        <w:rPr>
          <w:sz w:val="22"/>
          <w:szCs w:val="22"/>
        </w:rPr>
        <w:t>bahwa pe</w:t>
      </w:r>
      <w:r w:rsidR="00091453">
        <w:rPr>
          <w:spacing w:val="1"/>
          <w:sz w:val="22"/>
          <w:szCs w:val="22"/>
        </w:rPr>
        <w:t>r</w:t>
      </w:r>
      <w:r w:rsidR="00091453">
        <w:rPr>
          <w:spacing w:val="-1"/>
          <w:sz w:val="22"/>
          <w:szCs w:val="22"/>
        </w:rPr>
        <w:t>l</w:t>
      </w:r>
      <w:r w:rsidR="00091453">
        <w:rPr>
          <w:sz w:val="22"/>
          <w:szCs w:val="22"/>
        </w:rPr>
        <w:t>a</w:t>
      </w:r>
      <w:r w:rsidR="00091453">
        <w:rPr>
          <w:spacing w:val="-2"/>
          <w:sz w:val="22"/>
          <w:szCs w:val="22"/>
        </w:rPr>
        <w:t>k</w:t>
      </w:r>
      <w:r w:rsidR="00091453">
        <w:rPr>
          <w:sz w:val="22"/>
          <w:szCs w:val="22"/>
        </w:rPr>
        <w:t>uan</w:t>
      </w:r>
      <w:r w:rsidR="00091453">
        <w:rPr>
          <w:spacing w:val="51"/>
          <w:sz w:val="22"/>
          <w:szCs w:val="22"/>
        </w:rPr>
        <w:t xml:space="preserve"> </w:t>
      </w:r>
      <w:r w:rsidR="00091453">
        <w:rPr>
          <w:sz w:val="22"/>
          <w:szCs w:val="22"/>
        </w:rPr>
        <w:t>b</w:t>
      </w:r>
      <w:r w:rsidR="00091453">
        <w:rPr>
          <w:spacing w:val="-2"/>
          <w:sz w:val="22"/>
          <w:szCs w:val="22"/>
        </w:rPr>
        <w:t>e</w:t>
      </w:r>
      <w:r w:rsidR="00091453">
        <w:rPr>
          <w:spacing w:val="1"/>
          <w:sz w:val="22"/>
          <w:szCs w:val="22"/>
        </w:rPr>
        <w:t>r</w:t>
      </w:r>
      <w:r w:rsidR="00091453">
        <w:rPr>
          <w:sz w:val="22"/>
          <w:szCs w:val="22"/>
        </w:rPr>
        <w:t>b</w:t>
      </w:r>
      <w:r w:rsidR="00091453">
        <w:rPr>
          <w:spacing w:val="-2"/>
          <w:sz w:val="22"/>
          <w:szCs w:val="22"/>
        </w:rPr>
        <w:t>e</w:t>
      </w:r>
      <w:r w:rsidR="00091453">
        <w:rPr>
          <w:sz w:val="22"/>
          <w:szCs w:val="22"/>
        </w:rPr>
        <w:t>da</w:t>
      </w:r>
      <w:r w:rsidR="00091453">
        <w:rPr>
          <w:spacing w:val="48"/>
          <w:sz w:val="22"/>
          <w:szCs w:val="22"/>
        </w:rPr>
        <w:t xml:space="preserve"> </w:t>
      </w:r>
      <w:r w:rsidR="00091453">
        <w:rPr>
          <w:spacing w:val="1"/>
          <w:sz w:val="22"/>
          <w:szCs w:val="22"/>
        </w:rPr>
        <w:t>ti</w:t>
      </w:r>
      <w:r w:rsidR="00091453">
        <w:rPr>
          <w:spacing w:val="-2"/>
          <w:sz w:val="22"/>
          <w:szCs w:val="22"/>
        </w:rPr>
        <w:t>d</w:t>
      </w:r>
      <w:r w:rsidR="00091453">
        <w:rPr>
          <w:sz w:val="22"/>
          <w:szCs w:val="22"/>
        </w:rPr>
        <w:t>ak</w:t>
      </w:r>
      <w:r w:rsidR="00091453">
        <w:rPr>
          <w:spacing w:val="48"/>
          <w:sz w:val="22"/>
          <w:szCs w:val="22"/>
        </w:rPr>
        <w:t xml:space="preserve"> </w:t>
      </w:r>
      <w:r w:rsidR="00091453">
        <w:rPr>
          <w:sz w:val="22"/>
          <w:szCs w:val="22"/>
        </w:rPr>
        <w:t>n</w:t>
      </w:r>
      <w:r w:rsidR="00091453">
        <w:rPr>
          <w:spacing w:val="-2"/>
          <w:sz w:val="22"/>
          <w:szCs w:val="22"/>
        </w:rPr>
        <w:t>y</w:t>
      </w:r>
      <w:r w:rsidR="00091453">
        <w:rPr>
          <w:sz w:val="22"/>
          <w:szCs w:val="22"/>
        </w:rPr>
        <w:t>a</w:t>
      </w:r>
      <w:r w:rsidR="00091453">
        <w:rPr>
          <w:spacing w:val="1"/>
          <w:sz w:val="22"/>
          <w:szCs w:val="22"/>
        </w:rPr>
        <w:t>t</w:t>
      </w:r>
      <w:r w:rsidR="00091453">
        <w:rPr>
          <w:sz w:val="22"/>
          <w:szCs w:val="22"/>
        </w:rPr>
        <w:t>a</w:t>
      </w:r>
      <w:r w:rsidR="00091453">
        <w:rPr>
          <w:spacing w:val="51"/>
          <w:sz w:val="22"/>
          <w:szCs w:val="22"/>
        </w:rPr>
        <w:t xml:space="preserve"> </w:t>
      </w:r>
      <w:r w:rsidR="00091453">
        <w:rPr>
          <w:sz w:val="22"/>
          <w:szCs w:val="22"/>
        </w:rPr>
        <w:t>pa</w:t>
      </w:r>
      <w:r w:rsidR="00091453">
        <w:rPr>
          <w:spacing w:val="-2"/>
          <w:sz w:val="22"/>
          <w:szCs w:val="22"/>
        </w:rPr>
        <w:t>d</w:t>
      </w:r>
      <w:r w:rsidR="00091453">
        <w:rPr>
          <w:sz w:val="22"/>
          <w:szCs w:val="22"/>
        </w:rPr>
        <w:t>a</w:t>
      </w:r>
      <w:r w:rsidR="00091453">
        <w:rPr>
          <w:spacing w:val="51"/>
          <w:sz w:val="22"/>
          <w:szCs w:val="22"/>
        </w:rPr>
        <w:t xml:space="preserve"> </w:t>
      </w:r>
      <w:r w:rsidR="00091453">
        <w:rPr>
          <w:spacing w:val="-1"/>
          <w:sz w:val="22"/>
          <w:szCs w:val="22"/>
        </w:rPr>
        <w:t>t</w:t>
      </w:r>
      <w:r w:rsidR="00091453">
        <w:rPr>
          <w:sz w:val="22"/>
          <w:szCs w:val="22"/>
        </w:rPr>
        <w:t>a</w:t>
      </w:r>
      <w:r w:rsidR="00091453">
        <w:rPr>
          <w:spacing w:val="-1"/>
          <w:sz w:val="22"/>
          <w:szCs w:val="22"/>
        </w:rPr>
        <w:t>r</w:t>
      </w:r>
      <w:r w:rsidR="00091453">
        <w:rPr>
          <w:sz w:val="22"/>
          <w:szCs w:val="22"/>
        </w:rPr>
        <w:t>af</w:t>
      </w:r>
      <w:r w:rsidR="00091453">
        <w:rPr>
          <w:spacing w:val="49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u</w:t>
      </w:r>
      <w:r w:rsidR="00091453">
        <w:rPr>
          <w:spacing w:val="1"/>
          <w:sz w:val="22"/>
          <w:szCs w:val="22"/>
        </w:rPr>
        <w:t>j</w:t>
      </w:r>
      <w:r w:rsidR="00091453">
        <w:rPr>
          <w:sz w:val="22"/>
          <w:szCs w:val="22"/>
        </w:rPr>
        <w:t xml:space="preserve">i </w:t>
      </w:r>
      <w:r w:rsidR="00091453">
        <w:rPr>
          <w:spacing w:val="-1"/>
          <w:sz w:val="22"/>
          <w:szCs w:val="22"/>
        </w:rPr>
        <w:t>BN</w:t>
      </w:r>
      <w:r w:rsidR="00091453">
        <w:rPr>
          <w:sz w:val="22"/>
          <w:szCs w:val="22"/>
        </w:rPr>
        <w:t>J</w:t>
      </w:r>
      <w:r w:rsidR="00091453">
        <w:rPr>
          <w:spacing w:val="3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5</w:t>
      </w:r>
      <w:r w:rsidR="00091453">
        <w:rPr>
          <w:spacing w:val="1"/>
          <w:sz w:val="22"/>
          <w:szCs w:val="22"/>
        </w:rPr>
        <w:t>%.</w:t>
      </w:r>
    </w:p>
    <w:p w14:paraId="71204542" w14:textId="77777777" w:rsidR="00F91831" w:rsidRDefault="00F91831">
      <w:pPr>
        <w:spacing w:before="2" w:line="120" w:lineRule="exact"/>
        <w:rPr>
          <w:sz w:val="12"/>
          <w:szCs w:val="12"/>
        </w:rPr>
      </w:pPr>
    </w:p>
    <w:p w14:paraId="7E0DD5DB" w14:textId="77777777" w:rsidR="00F91831" w:rsidRDefault="00091453">
      <w:pPr>
        <w:ind w:left="400" w:right="2016"/>
        <w:jc w:val="both"/>
        <w:rPr>
          <w:sz w:val="24"/>
          <w:szCs w:val="24"/>
        </w:rPr>
      </w:pP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at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olo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tak</w:t>
      </w:r>
    </w:p>
    <w:p w14:paraId="73D22D83" w14:textId="77777777" w:rsidR="00F91831" w:rsidRDefault="00F91831">
      <w:pPr>
        <w:spacing w:before="7" w:line="140" w:lineRule="exact"/>
        <w:rPr>
          <w:sz w:val="15"/>
          <w:szCs w:val="15"/>
        </w:rPr>
      </w:pPr>
    </w:p>
    <w:p w14:paraId="6128FDA3" w14:textId="77777777" w:rsidR="00F91831" w:rsidRDefault="00091453">
      <w:pPr>
        <w:spacing w:line="276" w:lineRule="auto"/>
        <w:ind w:left="400" w:right="239" w:firstLine="566"/>
        <w:jc w:val="both"/>
        <w:rPr>
          <w:sz w:val="24"/>
          <w:szCs w:val="24"/>
        </w:rPr>
      </w:pP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2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1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polong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uji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2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ntar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2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</w:p>
    <w:p w14:paraId="7C974A93" w14:textId="77777777" w:rsidR="00F91831" w:rsidRDefault="00091453">
      <w:pPr>
        <w:spacing w:line="274" w:lineRule="auto"/>
        <w:ind w:left="400" w:right="240"/>
        <w:jc w:val="both"/>
        <w:rPr>
          <w:sz w:val="24"/>
          <w:szCs w:val="24"/>
        </w:rPr>
      </w:pPr>
      <w:r>
        <w:rPr>
          <w:spacing w:val="1"/>
          <w:position w:val="-3"/>
          <w:sz w:val="16"/>
          <w:szCs w:val="16"/>
        </w:rPr>
        <w:t>0</w:t>
      </w:r>
      <w:r>
        <w:rPr>
          <w:spacing w:val="-2"/>
          <w:position w:val="-3"/>
          <w:sz w:val="16"/>
          <w:szCs w:val="16"/>
        </w:rPr>
        <w:t>,</w:t>
      </w:r>
      <w:r>
        <w:rPr>
          <w:spacing w:val="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5</w:t>
      </w:r>
      <w:r>
        <w:rPr>
          <w:spacing w:val="1"/>
          <w:position w:val="-3"/>
          <w:sz w:val="16"/>
          <w:szCs w:val="16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J</w:t>
      </w:r>
      <w:r>
        <w:rPr>
          <w:sz w:val="24"/>
          <w:szCs w:val="24"/>
        </w:rPr>
        <w:t>2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 xml:space="preserve">40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x 20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)  men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polong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153,83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lain.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rut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li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2014),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ini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didu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tep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me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laju</w:t>
      </w:r>
      <w:r>
        <w:rPr>
          <w:spacing w:val="1"/>
          <w:sz w:val="24"/>
          <w:szCs w:val="24"/>
        </w:rPr>
        <w:t xml:space="preserve"> f</w:t>
      </w:r>
      <w:r>
        <w:rPr>
          <w:sz w:val="24"/>
          <w:szCs w:val="24"/>
        </w:rPr>
        <w:t>otos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ntesis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 w:rsidR="004E1E0B">
        <w:rPr>
          <w:sz w:val="24"/>
          <w:szCs w:val="24"/>
        </w:rPr>
        <w:t xml:space="preserve">rima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me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mbentuk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polong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.</w:t>
      </w:r>
    </w:p>
    <w:p w14:paraId="5314ECFA" w14:textId="77777777" w:rsidR="00F91831" w:rsidRDefault="00F91831">
      <w:pPr>
        <w:spacing w:before="3" w:line="120" w:lineRule="exact"/>
        <w:rPr>
          <w:sz w:val="12"/>
          <w:szCs w:val="12"/>
        </w:rPr>
      </w:pPr>
    </w:p>
    <w:p w14:paraId="64D40B29" w14:textId="77777777" w:rsidR="00F91831" w:rsidRDefault="00091453">
      <w:pPr>
        <w:ind w:left="400" w:right="247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 xml:space="preserve">6. </w:t>
      </w:r>
      <w:r>
        <w:rPr>
          <w:spacing w:val="3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3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rak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</w:p>
    <w:p w14:paraId="35BD03A7" w14:textId="77777777" w:rsidR="00F91831" w:rsidRDefault="00091453">
      <w:pPr>
        <w:tabs>
          <w:tab w:val="left" w:pos="4800"/>
        </w:tabs>
        <w:spacing w:before="43"/>
        <w:ind w:left="76" w:right="-38"/>
        <w:jc w:val="center"/>
        <w:rPr>
          <w:sz w:val="24"/>
          <w:szCs w:val="24"/>
        </w:rPr>
      </w:pPr>
      <w:r>
        <w:rPr>
          <w:sz w:val="24"/>
          <w:szCs w:val="24"/>
          <w:u w:val="single" w:color="000000"/>
        </w:rPr>
        <w:t xml:space="preserve">    </w:t>
      </w:r>
      <w:r>
        <w:rPr>
          <w:spacing w:val="-14"/>
          <w:sz w:val="24"/>
          <w:szCs w:val="24"/>
          <w:u w:val="single" w:color="000000"/>
        </w:rPr>
        <w:t xml:space="preserve"> </w:t>
      </w:r>
      <w:r>
        <w:rPr>
          <w:spacing w:val="-2"/>
          <w:sz w:val="24"/>
          <w:szCs w:val="24"/>
          <w:u w:val="single" w:color="000000"/>
        </w:rPr>
        <w:t>B</w:t>
      </w:r>
      <w:r>
        <w:rPr>
          <w:spacing w:val="-1"/>
          <w:sz w:val="24"/>
          <w:szCs w:val="24"/>
          <w:u w:val="single" w:color="000000"/>
        </w:rPr>
        <w:t>e</w:t>
      </w:r>
      <w:r>
        <w:rPr>
          <w:spacing w:val="1"/>
          <w:sz w:val="24"/>
          <w:szCs w:val="24"/>
          <w:u w:val="single" w:color="000000"/>
        </w:rPr>
        <w:t>r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 xml:space="preserve">t </w:t>
      </w:r>
      <w:r>
        <w:rPr>
          <w:spacing w:val="1"/>
          <w:sz w:val="24"/>
          <w:szCs w:val="24"/>
          <w:u w:val="single" w:color="000000"/>
        </w:rPr>
        <w:t>P</w:t>
      </w:r>
      <w:r>
        <w:rPr>
          <w:sz w:val="24"/>
          <w:szCs w:val="24"/>
          <w:u w:val="single" w:color="000000"/>
        </w:rPr>
        <w:t>olong</w:t>
      </w:r>
      <w:r>
        <w:rPr>
          <w:spacing w:val="-2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>p</w:t>
      </w:r>
      <w:r>
        <w:rPr>
          <w:spacing w:val="1"/>
          <w:sz w:val="24"/>
          <w:szCs w:val="24"/>
          <w:u w:val="single" w:color="000000"/>
        </w:rPr>
        <w:t>e</w:t>
      </w:r>
      <w:r>
        <w:rPr>
          <w:sz w:val="24"/>
          <w:szCs w:val="24"/>
          <w:u w:val="single" w:color="000000"/>
        </w:rPr>
        <w:t>r Pet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>k</w:t>
      </w:r>
      <w:r>
        <w:rPr>
          <w:spacing w:val="-11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>(</w:t>
      </w:r>
      <w:r>
        <w:rPr>
          <w:spacing w:val="-2"/>
          <w:sz w:val="24"/>
          <w:szCs w:val="24"/>
          <w:u w:val="single" w:color="000000"/>
        </w:rPr>
        <w:t>g</w:t>
      </w:r>
      <w:r>
        <w:rPr>
          <w:spacing w:val="-3"/>
          <w:sz w:val="24"/>
          <w:szCs w:val="24"/>
          <w:u w:val="single" w:color="000000"/>
        </w:rPr>
        <w:t>).</w:t>
      </w:r>
      <w:r>
        <w:rPr>
          <w:sz w:val="24"/>
          <w:szCs w:val="24"/>
          <w:u w:val="single" w:color="000000"/>
        </w:rPr>
        <w:t xml:space="preserve">      </w:t>
      </w:r>
      <w:r>
        <w:rPr>
          <w:spacing w:val="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2F41FCC1" w14:textId="56618E54" w:rsidR="00F91831" w:rsidRDefault="00A95DEB">
      <w:pPr>
        <w:spacing w:before="87"/>
        <w:ind w:left="1544" w:right="1676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1" locked="0" layoutInCell="1" allowOverlap="1" wp14:anchorId="4DABC949" wp14:editId="201B6795">
                <wp:simplePos x="0" y="0"/>
                <wp:positionH relativeFrom="page">
                  <wp:posOffset>1478280</wp:posOffset>
                </wp:positionH>
                <wp:positionV relativeFrom="paragraph">
                  <wp:posOffset>55245</wp:posOffset>
                </wp:positionV>
                <wp:extent cx="6350" cy="0"/>
                <wp:effectExtent l="11430" t="7620" r="10795" b="1143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2328" y="87"/>
                          <a:chExt cx="10" cy="0"/>
                        </a:xfrm>
                      </wpg:grpSpPr>
                      <wps:wsp>
                        <wps:cNvPr id="19" name="Freeform 19"/>
                        <wps:cNvSpPr>
                          <a:spLocks/>
                        </wps:cNvSpPr>
                        <wps:spPr bwMode="auto">
                          <a:xfrm>
                            <a:off x="2328" y="87"/>
                            <a:ext cx="10" cy="0"/>
                          </a:xfrm>
                          <a:custGeom>
                            <a:avLst/>
                            <a:gdLst>
                              <a:gd name="T0" fmla="+- 0 2328 2328"/>
                              <a:gd name="T1" fmla="*/ T0 w 10"/>
                              <a:gd name="T2" fmla="+- 0 2338 2328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" o:spid="_x0000_s1026" style="position:absolute;margin-left:116.4pt;margin-top:4.35pt;width:.5pt;height:0;z-index:-251648512;mso-position-horizontal-relative:page" coordorigin="2328,87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">
                <v:shape id="Freeform 19" o:spid="_x0000_s1027" style="position:absolute;left:2328;top:87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IJUr8A&#10;AADbAAAADwAAAGRycy9kb3ducmV2LnhtbERPTYvCMBC9L/gfwgheFk1VWG01igiKeNvqwePQjG2x&#10;mZQm1vrvjSB4m8f7nOW6M5VoqXGlZQXjUQSCOLO65FzB+bQbzkE4j6yxskwKnuRgver9LDHR9sH/&#10;1KY+FyGEXYIKCu/rREqXFWTQjWxNHLirbQz6AJtc6gYfIdxUchJFf9JgyaGhwJq2BWW39G4UbF36&#10;e59O9/t5Te3RlNdLPIutUoN+t1mA8NT5r/jjPugwP4b3L+E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4wglSvwAAANsAAAAPAAAAAAAAAAAAAAAAAJgCAABkcnMvZG93bnJl&#10;di54bWxQSwUGAAAAAAQABAD1AAAAhAMAAAAA&#10;" path="m,l10,e" filled="f" strokeweight=".58pt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1" locked="0" layoutInCell="1" allowOverlap="1" wp14:anchorId="5255D354" wp14:editId="31064FFB">
                <wp:simplePos x="0" y="0"/>
                <wp:positionH relativeFrom="page">
                  <wp:posOffset>2834005</wp:posOffset>
                </wp:positionH>
                <wp:positionV relativeFrom="paragraph">
                  <wp:posOffset>55245</wp:posOffset>
                </wp:positionV>
                <wp:extent cx="6350" cy="0"/>
                <wp:effectExtent l="5080" t="7620" r="7620" b="1143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4463" y="87"/>
                          <a:chExt cx="10" cy="0"/>
                        </a:xfrm>
                      </wpg:grpSpPr>
                      <wps:wsp>
                        <wps:cNvPr id="17" name="Freeform 17"/>
                        <wps:cNvSpPr>
                          <a:spLocks/>
                        </wps:cNvSpPr>
                        <wps:spPr bwMode="auto">
                          <a:xfrm>
                            <a:off x="4463" y="87"/>
                            <a:ext cx="10" cy="0"/>
                          </a:xfrm>
                          <a:custGeom>
                            <a:avLst/>
                            <a:gdLst>
                              <a:gd name="T0" fmla="+- 0 4463 4463"/>
                              <a:gd name="T1" fmla="*/ T0 w 10"/>
                              <a:gd name="T2" fmla="+- 0 4472 4463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26" style="position:absolute;margin-left:223.15pt;margin-top:4.35pt;width:.5pt;height:0;z-index:-251647488;mso-position-horizontal-relative:page" coordorigin="4463,87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">
                <v:shape id="Freeform 17" o:spid="_x0000_s1027" style="position:absolute;left:4463;top:87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E4u8EA&#10;AADbAAAADwAAAGRycy9kb3ducmV2LnhtbERPS2vCQBC+F/wPywi9lLqxQvMwGxGhUrw1euhxyI5J&#10;MDsbsmtM/31XELzNx/ecfDOZTow0uNayguUiAkFcWd1yreB0/HpPQDiPrLGzTAr+yMGmmL3kmGl7&#10;4x8aS1+LEMIuQwWN930mpasaMugWticO3NkOBn2AQy31gLcQbjr5EUWf0mDLoaHBnnYNVZfyahTs&#10;XPl2Xa32+6Sn8WDa828ap1ap1/m0XYPwNPmn+OH+1mF+DPdfwgGy+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YROLvBAAAA2wAAAA8AAAAAAAAAAAAAAAAAmAIAAGRycy9kb3du&#10;cmV2LnhtbFBLBQYAAAAABAAEAPUAAACGAwAAAAA=&#10;" path="m,l9,e" filled="f" strokeweight=".58pt">
                  <v:path arrowok="t" o:connecttype="custom" o:connectlocs="0,0;9,0" o:connectangles="0,0"/>
                </v:shape>
                <w10:wrap anchorx="page"/>
              </v:group>
            </w:pict>
          </mc:Fallback>
        </mc:AlternateContent>
      </w:r>
      <w:r w:rsidR="00091453">
        <w:rPr>
          <w:spacing w:val="-1"/>
        </w:rPr>
        <w:t>R</w:t>
      </w:r>
      <w:r w:rsidR="00091453">
        <w:t>e</w:t>
      </w:r>
      <w:r w:rsidR="00091453">
        <w:rPr>
          <w:spacing w:val="1"/>
        </w:rPr>
        <w:t>r</w:t>
      </w:r>
      <w:r w:rsidR="00091453">
        <w:t>ata</w:t>
      </w:r>
      <w:r w:rsidR="00091453">
        <w:rPr>
          <w:spacing w:val="-6"/>
        </w:rPr>
        <w:t xml:space="preserve"> </w:t>
      </w:r>
      <w:r w:rsidR="00091453">
        <w:rPr>
          <w:spacing w:val="-1"/>
        </w:rPr>
        <w:t>b</w:t>
      </w:r>
      <w:r w:rsidR="00091453">
        <w:rPr>
          <w:spacing w:val="-2"/>
        </w:rPr>
        <w:t>era</w:t>
      </w:r>
      <w:r w:rsidR="00091453">
        <w:t>t</w:t>
      </w:r>
      <w:r w:rsidR="00091453">
        <w:rPr>
          <w:spacing w:val="-9"/>
        </w:rPr>
        <w:t xml:space="preserve"> </w:t>
      </w:r>
      <w:r w:rsidR="00091453">
        <w:rPr>
          <w:spacing w:val="-1"/>
          <w:w w:val="99"/>
        </w:rPr>
        <w:t>po</w:t>
      </w:r>
      <w:r w:rsidR="00091453">
        <w:rPr>
          <w:spacing w:val="-3"/>
          <w:w w:val="99"/>
        </w:rPr>
        <w:t>l</w:t>
      </w:r>
      <w:r w:rsidR="00091453">
        <w:rPr>
          <w:spacing w:val="1"/>
          <w:w w:val="99"/>
        </w:rPr>
        <w:t>o</w:t>
      </w:r>
      <w:r w:rsidR="00091453">
        <w:rPr>
          <w:spacing w:val="-4"/>
          <w:w w:val="99"/>
        </w:rPr>
        <w:t>n</w:t>
      </w:r>
      <w:r w:rsidR="00091453">
        <w:rPr>
          <w:w w:val="99"/>
        </w:rPr>
        <w:t>g</w:t>
      </w:r>
    </w:p>
    <w:p w14:paraId="118A3ED9" w14:textId="27E8ADCC" w:rsidR="00F91831" w:rsidRDefault="00A95DEB">
      <w:pPr>
        <w:tabs>
          <w:tab w:val="left" w:pos="380"/>
          <w:tab w:val="left" w:pos="2120"/>
        </w:tabs>
        <w:spacing w:before="33" w:line="279" w:lineRule="auto"/>
        <w:ind w:left="700" w:right="-43" w:hanging="58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1" locked="0" layoutInCell="1" allowOverlap="1" wp14:anchorId="4199273D" wp14:editId="658E8747">
                <wp:simplePos x="0" y="0"/>
                <wp:positionH relativeFrom="page">
                  <wp:posOffset>1478280</wp:posOffset>
                </wp:positionH>
                <wp:positionV relativeFrom="paragraph">
                  <wp:posOffset>208915</wp:posOffset>
                </wp:positionV>
                <wp:extent cx="6350" cy="0"/>
                <wp:effectExtent l="11430" t="8890" r="10795" b="1016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2328" y="329"/>
                          <a:chExt cx="10" cy="0"/>
                        </a:xfrm>
                      </wpg:grpSpPr>
                      <wps:wsp>
                        <wps:cNvPr id="15" name="Freeform 15"/>
                        <wps:cNvSpPr>
                          <a:spLocks/>
                        </wps:cNvSpPr>
                        <wps:spPr bwMode="auto">
                          <a:xfrm>
                            <a:off x="2328" y="329"/>
                            <a:ext cx="10" cy="0"/>
                          </a:xfrm>
                          <a:custGeom>
                            <a:avLst/>
                            <a:gdLst>
                              <a:gd name="T0" fmla="+- 0 2328 2328"/>
                              <a:gd name="T1" fmla="*/ T0 w 10"/>
                              <a:gd name="T2" fmla="+- 0 2338 2328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" o:spid="_x0000_s1026" style="position:absolute;margin-left:116.4pt;margin-top:16.45pt;width:.5pt;height:0;z-index:-251646464;mso-position-horizontal-relative:page" coordorigin="2328,329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">
                <v:shape id="Freeform 15" o:spid="_x0000_s1027" style="position:absolute;left:2328;top:329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Bp/8AA&#10;AADbAAAADwAAAGRycy9kb3ducmV2LnhtbERPTYvCMBC9C/6HMMLeNHVBV6pRpCiIN7uCeBuSsa02&#10;k9JkbfffG2Fhb/N4n7Pa9LYWT2p95VjBdJKAINbOVFwoOH/vxwsQPiAbrB2Tgl/ysFkPBytMjev4&#10;RM88FCKGsE9RQRlCk0rpdUkW/cQ1xJG7udZiiLAtpGmxi+G2lp9JMpcWK44NJTaUlaQf+Y9V0D/k&#10;PbNddt3bXfK10Lo6XY65Uh+jfrsEEagP/+I/98HE+TN4/xIPkO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+Bp/8AAAADbAAAADwAAAAAAAAAAAAAAAACYAgAAZHJzL2Rvd25y&#10;ZXYueG1sUEsFBgAAAAAEAAQA9QAAAIUDAAAAAA==&#10;" path="m,l10,e" filled="f" strokeweight=".20464mm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1" locked="0" layoutInCell="1" allowOverlap="1" wp14:anchorId="2B833451" wp14:editId="3683DE5B">
                <wp:simplePos x="0" y="0"/>
                <wp:positionH relativeFrom="page">
                  <wp:posOffset>2834005</wp:posOffset>
                </wp:positionH>
                <wp:positionV relativeFrom="paragraph">
                  <wp:posOffset>208915</wp:posOffset>
                </wp:positionV>
                <wp:extent cx="6350" cy="0"/>
                <wp:effectExtent l="5080" t="8890" r="7620" b="1016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4463" y="329"/>
                          <a:chExt cx="10" cy="0"/>
                        </a:xfrm>
                      </wpg:grpSpPr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>
                            <a:off x="4463" y="329"/>
                            <a:ext cx="10" cy="0"/>
                          </a:xfrm>
                          <a:custGeom>
                            <a:avLst/>
                            <a:gdLst>
                              <a:gd name="T0" fmla="+- 0 4463 4463"/>
                              <a:gd name="T1" fmla="*/ T0 w 10"/>
                              <a:gd name="T2" fmla="+- 0 4472 4463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73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026" style="position:absolute;margin-left:223.15pt;margin-top:16.45pt;width:.5pt;height:0;z-index:-251645440;mso-position-horizontal-relative:page" coordorigin="4463,329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">
                <v:shape id="Freeform 13" o:spid="_x0000_s1027" style="position:absolute;left:4463;top:329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VUEMAA&#10;AADbAAAADwAAAGRycy9kb3ducmV2LnhtbERPTYvCMBC9C/6HMMLeNHUFV6pRpCiIN7uCeBuSsa02&#10;k9JkbfffG2Fhb/N4n7Pa9LYWT2p95VjBdJKAINbOVFwoOH/vxwsQPiAbrB2Tgl/ysFkPBytMjev4&#10;RM88FCKGsE9RQRlCk0rpdUkW/cQ1xJG7udZiiLAtpGmxi+G2lp9JMpcWK44NJTaUlaQf+Y9V0D/k&#10;PbNddt3bXfK10Lo6XY65Uh+jfrsEEagP/+I/98HE+TN4/xIPkO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0VUEMAAAADbAAAADwAAAAAAAAAAAAAAAACYAgAAZHJzL2Rvd25y&#10;ZXYueG1sUEsFBgAAAAAEAAQA9QAAAIUDAAAAAA==&#10;" path="m,l9,e" filled="f" strokeweight=".20464mm">
                  <v:path arrowok="t" o:connecttype="custom" o:connectlocs="0,0;9,0" o:connectangles="0,0"/>
                </v:shape>
                <w10:wrap anchorx="page"/>
              </v:group>
            </w:pict>
          </mc:Fallback>
        </mc:AlternateContent>
      </w:r>
      <w:r w:rsidR="00091453">
        <w:rPr>
          <w:w w:val="99"/>
          <w:position w:val="2"/>
          <w:u w:val="single" w:color="000000"/>
        </w:rPr>
        <w:t xml:space="preserve"> </w:t>
      </w:r>
      <w:r w:rsidR="00091453">
        <w:rPr>
          <w:position w:val="2"/>
          <w:u w:val="single" w:color="000000"/>
        </w:rPr>
        <w:tab/>
        <w:t>P</w:t>
      </w:r>
      <w:r w:rsidR="00091453">
        <w:rPr>
          <w:spacing w:val="-2"/>
          <w:position w:val="2"/>
          <w:u w:val="single" w:color="000000"/>
        </w:rPr>
        <w:t>er</w:t>
      </w:r>
      <w:r w:rsidR="00091453">
        <w:rPr>
          <w:spacing w:val="-3"/>
          <w:position w:val="2"/>
          <w:u w:val="single" w:color="000000"/>
        </w:rPr>
        <w:t>l</w:t>
      </w:r>
      <w:r w:rsidR="00091453">
        <w:rPr>
          <w:spacing w:val="-2"/>
          <w:position w:val="2"/>
          <w:u w:val="single" w:color="000000"/>
        </w:rPr>
        <w:t>a</w:t>
      </w:r>
      <w:r w:rsidR="00091453">
        <w:rPr>
          <w:spacing w:val="-1"/>
          <w:position w:val="2"/>
          <w:u w:val="single" w:color="000000"/>
        </w:rPr>
        <w:t>k</w:t>
      </w:r>
      <w:r w:rsidR="00091453">
        <w:rPr>
          <w:spacing w:val="-4"/>
          <w:position w:val="2"/>
          <w:u w:val="single" w:color="000000"/>
        </w:rPr>
        <w:t>u</w:t>
      </w:r>
      <w:r w:rsidR="00091453">
        <w:rPr>
          <w:position w:val="2"/>
          <w:u w:val="single" w:color="000000"/>
        </w:rPr>
        <w:t xml:space="preserve">an            </w:t>
      </w:r>
      <w:r w:rsidR="00091453">
        <w:rPr>
          <w:spacing w:val="8"/>
          <w:position w:val="2"/>
          <w:u w:val="single" w:color="000000"/>
        </w:rPr>
        <w:t xml:space="preserve"> </w:t>
      </w:r>
      <w:r w:rsidR="00091453">
        <w:rPr>
          <w:position w:val="2"/>
          <w:u w:val="single" w:color="000000"/>
        </w:rPr>
        <w:t>P</w:t>
      </w:r>
      <w:r w:rsidR="00091453">
        <w:rPr>
          <w:spacing w:val="-2"/>
          <w:position w:val="2"/>
          <w:u w:val="single" w:color="000000"/>
        </w:rPr>
        <w:t>e</w:t>
      </w:r>
      <w:r w:rsidR="00091453">
        <w:rPr>
          <w:position w:val="2"/>
          <w:u w:val="single" w:color="000000"/>
        </w:rPr>
        <w:t>r</w:t>
      </w:r>
      <w:r w:rsidR="00091453">
        <w:rPr>
          <w:spacing w:val="-6"/>
          <w:position w:val="2"/>
          <w:u w:val="single" w:color="000000"/>
        </w:rPr>
        <w:t xml:space="preserve"> </w:t>
      </w:r>
      <w:r w:rsidR="00091453">
        <w:rPr>
          <w:spacing w:val="-1"/>
          <w:position w:val="2"/>
          <w:u w:val="single" w:color="000000"/>
        </w:rPr>
        <w:t>p</w:t>
      </w:r>
      <w:r w:rsidR="00091453">
        <w:rPr>
          <w:spacing w:val="-2"/>
          <w:position w:val="2"/>
          <w:u w:val="single" w:color="000000"/>
        </w:rPr>
        <w:t>e</w:t>
      </w:r>
      <w:r w:rsidR="00091453">
        <w:rPr>
          <w:spacing w:val="-3"/>
          <w:position w:val="2"/>
          <w:u w:val="single" w:color="000000"/>
        </w:rPr>
        <w:t>t</w:t>
      </w:r>
      <w:r w:rsidR="00091453">
        <w:rPr>
          <w:spacing w:val="-2"/>
          <w:position w:val="2"/>
          <w:u w:val="single" w:color="000000"/>
        </w:rPr>
        <w:t>a</w:t>
      </w:r>
      <w:r w:rsidR="00091453">
        <w:rPr>
          <w:position w:val="2"/>
          <w:u w:val="single" w:color="000000"/>
        </w:rPr>
        <w:t>k</w:t>
      </w:r>
      <w:r w:rsidR="00091453">
        <w:rPr>
          <w:spacing w:val="-10"/>
          <w:position w:val="2"/>
          <w:u w:val="single" w:color="000000"/>
        </w:rPr>
        <w:t xml:space="preserve"> </w:t>
      </w:r>
      <w:r w:rsidR="00091453">
        <w:rPr>
          <w:spacing w:val="1"/>
          <w:position w:val="2"/>
          <w:u w:val="single" w:color="000000"/>
        </w:rPr>
        <w:t>(</w:t>
      </w:r>
      <w:r w:rsidR="00091453">
        <w:rPr>
          <w:spacing w:val="-3"/>
          <w:position w:val="2"/>
          <w:u w:val="single" w:color="000000"/>
        </w:rPr>
        <w:t>g</w:t>
      </w:r>
      <w:r w:rsidR="00091453">
        <w:rPr>
          <w:position w:val="2"/>
          <w:u w:val="single" w:color="000000"/>
        </w:rPr>
        <w:t xml:space="preserve">)          </w:t>
      </w:r>
      <w:r w:rsidR="00091453">
        <w:rPr>
          <w:spacing w:val="12"/>
          <w:position w:val="2"/>
          <w:u w:val="single" w:color="000000"/>
        </w:rPr>
        <w:t xml:space="preserve"> </w:t>
      </w:r>
      <w:r w:rsidR="00091453">
        <w:rPr>
          <w:spacing w:val="1"/>
          <w:position w:val="2"/>
          <w:u w:val="single" w:color="000000"/>
        </w:rPr>
        <w:t>B</w:t>
      </w:r>
      <w:r w:rsidR="00091453">
        <w:rPr>
          <w:position w:val="2"/>
          <w:u w:val="single" w:color="000000"/>
        </w:rPr>
        <w:t>N</w:t>
      </w:r>
      <w:r w:rsidR="00091453">
        <w:rPr>
          <w:spacing w:val="2"/>
          <w:position w:val="2"/>
          <w:u w:val="single" w:color="000000"/>
        </w:rPr>
        <w:t>J</w:t>
      </w:r>
      <w:r w:rsidR="00091453">
        <w:rPr>
          <w:spacing w:val="1"/>
          <w:u w:val="single" w:color="000000"/>
        </w:rPr>
        <w:t>0</w:t>
      </w:r>
      <w:r w:rsidR="00091453">
        <w:rPr>
          <w:spacing w:val="-2"/>
          <w:u w:val="single" w:color="000000"/>
        </w:rPr>
        <w:t>,</w:t>
      </w:r>
      <w:r w:rsidR="00091453">
        <w:rPr>
          <w:spacing w:val="1"/>
          <w:u w:val="single" w:color="000000"/>
        </w:rPr>
        <w:t>0</w:t>
      </w:r>
      <w:r w:rsidR="00091453">
        <w:rPr>
          <w:u w:val="single" w:color="000000"/>
        </w:rPr>
        <w:t>5</w:t>
      </w:r>
      <w:r w:rsidR="00091453">
        <w:rPr>
          <w:spacing w:val="-9"/>
          <w:u w:val="single" w:color="000000"/>
        </w:rPr>
        <w:t xml:space="preserve"> </w:t>
      </w:r>
      <w:r w:rsidR="00091453">
        <w:rPr>
          <w:position w:val="2"/>
          <w:u w:val="single" w:color="000000"/>
        </w:rPr>
        <w:t>=</w:t>
      </w:r>
      <w:r w:rsidR="00091453">
        <w:rPr>
          <w:spacing w:val="-3"/>
          <w:position w:val="2"/>
          <w:u w:val="single" w:color="000000"/>
        </w:rPr>
        <w:t xml:space="preserve"> </w:t>
      </w:r>
      <w:r w:rsidR="00091453">
        <w:rPr>
          <w:spacing w:val="-4"/>
          <w:position w:val="2"/>
          <w:u w:val="single" w:color="000000"/>
        </w:rPr>
        <w:t>58,07</w:t>
      </w:r>
      <w:r w:rsidR="00091453">
        <w:rPr>
          <w:position w:val="2"/>
          <w:u w:val="single" w:color="000000"/>
        </w:rPr>
        <w:t xml:space="preserve"> </w:t>
      </w:r>
      <w:r w:rsidR="00091453">
        <w:rPr>
          <w:spacing w:val="-30"/>
          <w:position w:val="2"/>
          <w:u w:val="single" w:color="000000"/>
        </w:rPr>
        <w:t xml:space="preserve"> </w:t>
      </w:r>
      <w:r w:rsidR="00091453">
        <w:rPr>
          <w:spacing w:val="-30"/>
          <w:position w:val="2"/>
        </w:rPr>
        <w:t xml:space="preserve"> </w:t>
      </w:r>
      <w:r w:rsidR="00091453">
        <w:rPr>
          <w:spacing w:val="-3"/>
          <w:w w:val="99"/>
        </w:rPr>
        <w:t>J</w:t>
      </w:r>
      <w:r w:rsidR="00091453">
        <w:rPr>
          <w:w w:val="99"/>
        </w:rPr>
        <w:t>1</w:t>
      </w:r>
      <w:r w:rsidR="00091453">
        <w:tab/>
      </w:r>
      <w:r w:rsidR="00091453">
        <w:rPr>
          <w:spacing w:val="-1"/>
        </w:rPr>
        <w:t>93</w:t>
      </w:r>
      <w:r w:rsidR="00091453">
        <w:rPr>
          <w:spacing w:val="-2"/>
        </w:rPr>
        <w:t>,</w:t>
      </w:r>
      <w:r w:rsidR="00091453">
        <w:rPr>
          <w:spacing w:val="-1"/>
        </w:rPr>
        <w:t>1</w:t>
      </w:r>
      <w:r w:rsidR="00091453">
        <w:t xml:space="preserve">7                         </w:t>
      </w:r>
      <w:r w:rsidR="00091453">
        <w:rPr>
          <w:spacing w:val="19"/>
        </w:rPr>
        <w:t xml:space="preserve"> </w:t>
      </w:r>
      <w:r w:rsidR="00091453">
        <w:rPr>
          <w:position w:val="6"/>
        </w:rPr>
        <w:t>a</w:t>
      </w:r>
    </w:p>
    <w:p w14:paraId="7F99D049" w14:textId="77777777" w:rsidR="00F91831" w:rsidRDefault="00091453">
      <w:pPr>
        <w:spacing w:line="260" w:lineRule="exact"/>
        <w:ind w:left="662" w:right="740"/>
        <w:jc w:val="center"/>
      </w:pPr>
      <w:r>
        <w:rPr>
          <w:spacing w:val="-3"/>
          <w:position w:val="-1"/>
        </w:rPr>
        <w:t>J</w:t>
      </w:r>
      <w:r>
        <w:rPr>
          <w:position w:val="-1"/>
        </w:rPr>
        <w:t xml:space="preserve">2                       </w:t>
      </w:r>
      <w:r>
        <w:rPr>
          <w:spacing w:val="9"/>
          <w:position w:val="-1"/>
        </w:rPr>
        <w:t xml:space="preserve"> </w:t>
      </w:r>
      <w:r>
        <w:rPr>
          <w:spacing w:val="-1"/>
          <w:position w:val="-1"/>
        </w:rPr>
        <w:t>153</w:t>
      </w:r>
      <w:r>
        <w:rPr>
          <w:spacing w:val="-2"/>
          <w:position w:val="-1"/>
        </w:rPr>
        <w:t>,</w:t>
      </w:r>
      <w:r>
        <w:rPr>
          <w:spacing w:val="-1"/>
          <w:position w:val="-1"/>
        </w:rPr>
        <w:t>8</w:t>
      </w:r>
      <w:r>
        <w:rPr>
          <w:position w:val="-1"/>
        </w:rPr>
        <w:t xml:space="preserve">3                         </w:t>
      </w:r>
      <w:r>
        <w:rPr>
          <w:spacing w:val="31"/>
          <w:position w:val="-1"/>
        </w:rPr>
        <w:t xml:space="preserve"> </w:t>
      </w:r>
      <w:r>
        <w:rPr>
          <w:w w:val="99"/>
          <w:position w:val="4"/>
        </w:rPr>
        <w:t>b</w:t>
      </w:r>
    </w:p>
    <w:p w14:paraId="4AD88F55" w14:textId="77777777" w:rsidR="00F91831" w:rsidRDefault="00091453">
      <w:pPr>
        <w:spacing w:before="32"/>
        <w:ind w:left="659" w:right="755"/>
        <w:jc w:val="center"/>
      </w:pPr>
      <w:r>
        <w:rPr>
          <w:spacing w:val="-3"/>
        </w:rPr>
        <w:t>J</w:t>
      </w:r>
      <w:r>
        <w:t xml:space="preserve">3                        </w:t>
      </w:r>
      <w:r>
        <w:rPr>
          <w:spacing w:val="7"/>
        </w:rPr>
        <w:t xml:space="preserve"> </w:t>
      </w:r>
      <w:r>
        <w:rPr>
          <w:spacing w:val="-1"/>
        </w:rPr>
        <w:t>91</w:t>
      </w:r>
      <w:r>
        <w:rPr>
          <w:spacing w:val="-2"/>
        </w:rPr>
        <w:t>,</w:t>
      </w:r>
      <w:r>
        <w:rPr>
          <w:spacing w:val="-1"/>
        </w:rPr>
        <w:t>0</w:t>
      </w:r>
      <w:r>
        <w:t xml:space="preserve">0                          </w:t>
      </w:r>
      <w:r>
        <w:rPr>
          <w:spacing w:val="24"/>
        </w:rPr>
        <w:t xml:space="preserve"> </w:t>
      </w:r>
      <w:r>
        <w:rPr>
          <w:w w:val="99"/>
          <w:position w:val="6"/>
        </w:rPr>
        <w:t>a</w:t>
      </w:r>
    </w:p>
    <w:p w14:paraId="70FF91CF" w14:textId="46CB88B9" w:rsidR="00F91831" w:rsidRDefault="00A95DEB">
      <w:pPr>
        <w:spacing w:before="31" w:line="258" w:lineRule="auto"/>
        <w:ind w:left="400" w:right="240" w:firstLine="300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1" locked="0" layoutInCell="1" allowOverlap="1" wp14:anchorId="637AC324" wp14:editId="0E67FFC3">
                <wp:simplePos x="0" y="0"/>
                <wp:positionH relativeFrom="page">
                  <wp:posOffset>720090</wp:posOffset>
                </wp:positionH>
                <wp:positionV relativeFrom="paragraph">
                  <wp:posOffset>229235</wp:posOffset>
                </wp:positionV>
                <wp:extent cx="3018155" cy="7620"/>
                <wp:effectExtent l="5715" t="10160" r="5080" b="127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8155" cy="7620"/>
                          <a:chOff x="1134" y="361"/>
                          <a:chExt cx="4753" cy="12"/>
                        </a:xfrm>
                      </wpg:grpSpPr>
                      <wps:wsp>
                        <wps:cNvPr id="7" name="Freeform 11"/>
                        <wps:cNvSpPr>
                          <a:spLocks/>
                        </wps:cNvSpPr>
                        <wps:spPr bwMode="auto">
                          <a:xfrm>
                            <a:off x="1140" y="367"/>
                            <a:ext cx="1188" cy="0"/>
                          </a:xfrm>
                          <a:custGeom>
                            <a:avLst/>
                            <a:gdLst>
                              <a:gd name="T0" fmla="+- 0 1140 1140"/>
                              <a:gd name="T1" fmla="*/ T0 w 1188"/>
                              <a:gd name="T2" fmla="+- 0 2328 1140"/>
                              <a:gd name="T3" fmla="*/ T2 w 118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8">
                                <a:moveTo>
                                  <a:pt x="0" y="0"/>
                                </a:moveTo>
                                <a:lnTo>
                                  <a:pt x="118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0"/>
                        <wps:cNvSpPr>
                          <a:spLocks/>
                        </wps:cNvSpPr>
                        <wps:spPr bwMode="auto">
                          <a:xfrm>
                            <a:off x="2314" y="367"/>
                            <a:ext cx="10" cy="0"/>
                          </a:xfrm>
                          <a:custGeom>
                            <a:avLst/>
                            <a:gdLst>
                              <a:gd name="T0" fmla="+- 0 2314 2314"/>
                              <a:gd name="T1" fmla="*/ T0 w 10"/>
                              <a:gd name="T2" fmla="+- 0 2324 2314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9"/>
                        <wps:cNvSpPr>
                          <a:spLocks/>
                        </wps:cNvSpPr>
                        <wps:spPr bwMode="auto">
                          <a:xfrm>
                            <a:off x="2324" y="367"/>
                            <a:ext cx="2139" cy="0"/>
                          </a:xfrm>
                          <a:custGeom>
                            <a:avLst/>
                            <a:gdLst>
                              <a:gd name="T0" fmla="+- 0 2324 2324"/>
                              <a:gd name="T1" fmla="*/ T0 w 2139"/>
                              <a:gd name="T2" fmla="+- 0 4462 2324"/>
                              <a:gd name="T3" fmla="*/ T2 w 213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139">
                                <a:moveTo>
                                  <a:pt x="0" y="0"/>
                                </a:moveTo>
                                <a:lnTo>
                                  <a:pt x="213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8"/>
                        <wps:cNvSpPr>
                          <a:spLocks/>
                        </wps:cNvSpPr>
                        <wps:spPr bwMode="auto">
                          <a:xfrm>
                            <a:off x="4448" y="367"/>
                            <a:ext cx="10" cy="0"/>
                          </a:xfrm>
                          <a:custGeom>
                            <a:avLst/>
                            <a:gdLst>
                              <a:gd name="T0" fmla="+- 0 4448 4448"/>
                              <a:gd name="T1" fmla="*/ T0 w 10"/>
                              <a:gd name="T2" fmla="+- 0 4458 4448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7"/>
                        <wps:cNvSpPr>
                          <a:spLocks/>
                        </wps:cNvSpPr>
                        <wps:spPr bwMode="auto">
                          <a:xfrm>
                            <a:off x="4458" y="367"/>
                            <a:ext cx="1423" cy="0"/>
                          </a:xfrm>
                          <a:custGeom>
                            <a:avLst/>
                            <a:gdLst>
                              <a:gd name="T0" fmla="+- 0 4458 4458"/>
                              <a:gd name="T1" fmla="*/ T0 w 1423"/>
                              <a:gd name="T2" fmla="+- 0 5881 4458"/>
                              <a:gd name="T3" fmla="*/ T2 w 142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423">
                                <a:moveTo>
                                  <a:pt x="0" y="0"/>
                                </a:moveTo>
                                <a:lnTo>
                                  <a:pt x="1423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56.7pt;margin-top:18.05pt;width:237.65pt;height:.6pt;z-index:-251644416;mso-position-horizontal-relative:page" coordorigin="1134,361" coordsize="475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">
                <v:shape id="Freeform 11" o:spid="_x0000_s1027" style="position:absolute;left:1140;top:367;width:1188;height:0;visibility:visible;mso-wrap-style:square;v-text-anchor:top" coordsize="11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dhlcIA&#10;AADaAAAADwAAAGRycy9kb3ducmV2LnhtbESPS4vCQBCE78L+h6EXvOlkFd2YdZRF8IE3H6DHJtOb&#10;RDM9MTNq/PeOIOyxqKqvqPG0MaW4Ue0Kywq+uhEI4tTqgjMF+928E4NwHlljaZkUPMjBdPLRGmOi&#10;7Z03dNv6TAQIuwQV5N5XiZQuzcmg69qKOHh/tjbog6wzqWu8B7gpZS+KhtJgwWEhx4pmOaXn7dUo&#10;uMSjNfqjMctYDxYlnaL+obdXqv3Z/P6A8NT4//C7vdIKvuF1JdwAO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R2GVwgAAANoAAAAPAAAAAAAAAAAAAAAAAJgCAABkcnMvZG93&#10;bnJldi54bWxQSwUGAAAAAAQABAD1AAAAhwMAAAAA&#10;" path="m,l1188,e" filled="f" strokeweight=".58pt">
                  <v:path arrowok="t" o:connecttype="custom" o:connectlocs="0,0;1188,0" o:connectangles="0,0"/>
                </v:shape>
                <v:shape id="Freeform 10" o:spid="_x0000_s1028" style="position:absolute;left:2314;top:367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iotLwA&#10;AADaAAAADwAAAGRycy9kb3ducmV2LnhtbERPuwrCMBTdBf8hXMFFNFXBRzWKCIq4WR0cL821LTY3&#10;pYm1/r0ZBMfDea+3rSlFQ7UrLCsYjyIQxKnVBWcKbtfDcAHCeWSNpWVS8CEH2023s8ZY2zdfqEl8&#10;JkIIuxgV5N5XsZQuzcmgG9mKOHAPWxv0AdaZ1DW+Q7gp5SSKZtJgwaEhx4r2OaXP5GUU7F0yeE2n&#10;x+OiouZsisd9OV9apfq9drcC4an1f/HPfdIKwtZwJdwAufk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x+Ki0vAAAANoAAAAPAAAAAAAAAAAAAAAAAJgCAABkcnMvZG93bnJldi54&#10;bWxQSwUGAAAAAAQABAD1AAAAgQMAAAAA&#10;" path="m,l10,e" filled="f" strokeweight=".58pt">
                  <v:path arrowok="t" o:connecttype="custom" o:connectlocs="0,0;10,0" o:connectangles="0,0"/>
                </v:shape>
                <v:shape id="Freeform 9" o:spid="_x0000_s1029" style="position:absolute;left:2324;top:367;width:2139;height:0;visibility:visible;mso-wrap-style:square;v-text-anchor:top" coordsize="213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m/58IA&#10;AADaAAAADwAAAGRycy9kb3ducmV2LnhtbESP3YrCMBSE74V9h3AWvNNUBX+qURZhwQtvWvsAh+bY&#10;VJuT0mRtd59+IwheDjPzDbM7DLYRD+p87VjBbJqAIC6drrlSUFy+J2sQPiBrbByTgl/ycNh/jHaY&#10;atdzRo88VCJC2KeowITQplL60pBFP3UtcfSurrMYouwqqTvsI9w2cp4kS2mx5rhgsKWjofKe/1gF&#10;l+Q2yEUoTtVm9Xe/nrOsz3Kj1Phz+NqCCDSEd/jVPmkFG3heiTdA7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eb/nwgAAANoAAAAPAAAAAAAAAAAAAAAAAJgCAABkcnMvZG93&#10;bnJldi54bWxQSwUGAAAAAAQABAD1AAAAhwMAAAAA&#10;" path="m,l2138,e" filled="f" strokeweight=".58pt">
                  <v:path arrowok="t" o:connecttype="custom" o:connectlocs="0,0;2138,0" o:connectangles="0,0"/>
                </v:shape>
                <v:shape id="Freeform 8" o:spid="_x0000_s1030" style="position:absolute;left:4448;top:367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igz8MA&#10;AADbAAAADwAAAGRycy9kb3ducmV2LnhtbESPT4vCQAzF78J+hyHCXkSnruCf6iiLoMjetu5hj6ET&#10;22InUzpjrd/eHARvCe/lvV82u97VqqM2VJ4NTCcJKOLc24oLA3/nw3gJKkRki7VnMvCgALvtx2CD&#10;qfV3/qUui4WSEA4pGihjbFKtQ16SwzDxDbFoF986jLK2hbYt3iXc1forSebaYcXSUGJD+5Lya3Zz&#10;BvYhG91ms+Nx2VD346rL/2qx8sZ8DvvvNahIfXybX9cnK/hCL7/IAHr7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figz8MAAADbAAAADwAAAAAAAAAAAAAAAACYAgAAZHJzL2Rv&#10;d25yZXYueG1sUEsFBgAAAAAEAAQA9QAAAIgDAAAAAA==&#10;" path="m,l10,e" filled="f" strokeweight=".58pt">
                  <v:path arrowok="t" o:connecttype="custom" o:connectlocs="0,0;10,0" o:connectangles="0,0"/>
                </v:shape>
                <v:shape id="Freeform 7" o:spid="_x0000_s1031" style="position:absolute;left:4458;top:367;width:1423;height:0;visibility:visible;mso-wrap-style:square;v-text-anchor:top" coordsize="142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Smq8EA&#10;AADbAAAADwAAAGRycy9kb3ducmV2LnhtbERPTYvCMBC9C/6HMII3TfUgWo0iiuse1oNdEbwNzdgW&#10;m0lJstrdX28EYW/zeJ+zWLWmFndyvrKsYDRMQBDnVldcKDh97wZTED4ga6wtk4Jf8rBadjsLTLV9&#10;8JHuWShEDGGfooIyhCaV0uclGfRD2xBH7mqdwRChK6R2+IjhppbjJJlIgxXHhhIb2pSU37Ifo+D8&#10;td37bOcOs9Pl4BuTmY+//Vmpfq9dz0EEasO/+O3+1HH+CF6/xAP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0EpqvBAAAA2wAAAA8AAAAAAAAAAAAAAAAAmAIAAGRycy9kb3du&#10;cmV2LnhtbFBLBQYAAAAABAAEAPUAAACGAwAAAAA=&#10;" path="m,l1423,e" filled="f" strokeweight=".58pt">
                  <v:path arrowok="t" o:connecttype="custom" o:connectlocs="0,0;1423,0" o:connectangles="0,0"/>
                </v:shape>
                <w10:wrap anchorx="page"/>
              </v:group>
            </w:pict>
          </mc:Fallback>
        </mc:AlternateContent>
      </w:r>
      <w:r w:rsidR="00091453">
        <w:rPr>
          <w:spacing w:val="-3"/>
        </w:rPr>
        <w:t>J</w:t>
      </w:r>
      <w:r w:rsidR="00091453">
        <w:t xml:space="preserve">4                        </w:t>
      </w:r>
      <w:r w:rsidR="00091453">
        <w:rPr>
          <w:spacing w:val="7"/>
        </w:rPr>
        <w:t xml:space="preserve"> </w:t>
      </w:r>
      <w:r w:rsidR="00091453">
        <w:rPr>
          <w:spacing w:val="-1"/>
        </w:rPr>
        <w:t>68</w:t>
      </w:r>
      <w:r w:rsidR="00091453">
        <w:rPr>
          <w:spacing w:val="-2"/>
        </w:rPr>
        <w:t>,</w:t>
      </w:r>
      <w:r w:rsidR="00091453">
        <w:rPr>
          <w:spacing w:val="-1"/>
        </w:rPr>
        <w:t>6</w:t>
      </w:r>
      <w:r w:rsidR="00091453">
        <w:t xml:space="preserve">7                          </w:t>
      </w:r>
      <w:r w:rsidR="00091453">
        <w:rPr>
          <w:spacing w:val="17"/>
        </w:rPr>
        <w:t xml:space="preserve"> </w:t>
      </w:r>
      <w:r w:rsidR="00091453">
        <w:rPr>
          <w:position w:val="6"/>
        </w:rPr>
        <w:t xml:space="preserve">a </w:t>
      </w:r>
      <w:r w:rsidR="00091453">
        <w:rPr>
          <w:spacing w:val="1"/>
          <w:sz w:val="22"/>
          <w:szCs w:val="22"/>
        </w:rPr>
        <w:t>K</w:t>
      </w:r>
      <w:r w:rsidR="00091453">
        <w:rPr>
          <w:spacing w:val="-2"/>
          <w:sz w:val="22"/>
          <w:szCs w:val="22"/>
        </w:rPr>
        <w:t>e</w:t>
      </w:r>
      <w:r w:rsidR="00091453">
        <w:rPr>
          <w:spacing w:val="1"/>
          <w:sz w:val="22"/>
          <w:szCs w:val="22"/>
        </w:rPr>
        <w:t>t</w:t>
      </w:r>
      <w:r w:rsidR="00091453">
        <w:rPr>
          <w:sz w:val="22"/>
          <w:szCs w:val="22"/>
        </w:rPr>
        <w:t>e</w:t>
      </w:r>
      <w:r w:rsidR="00091453">
        <w:rPr>
          <w:spacing w:val="-1"/>
          <w:sz w:val="22"/>
          <w:szCs w:val="22"/>
        </w:rPr>
        <w:t>r</w:t>
      </w:r>
      <w:r w:rsidR="00091453">
        <w:rPr>
          <w:sz w:val="22"/>
          <w:szCs w:val="22"/>
        </w:rPr>
        <w:t>an</w:t>
      </w:r>
      <w:r w:rsidR="00091453">
        <w:rPr>
          <w:spacing w:val="-2"/>
          <w:sz w:val="22"/>
          <w:szCs w:val="22"/>
        </w:rPr>
        <w:t>g</w:t>
      </w:r>
      <w:r w:rsidR="00091453">
        <w:rPr>
          <w:sz w:val="22"/>
          <w:szCs w:val="22"/>
        </w:rPr>
        <w:t>an</w:t>
      </w:r>
      <w:r w:rsidR="00091453">
        <w:rPr>
          <w:spacing w:val="49"/>
          <w:sz w:val="22"/>
          <w:szCs w:val="22"/>
        </w:rPr>
        <w:t xml:space="preserve"> </w:t>
      </w:r>
      <w:r w:rsidR="00091453">
        <w:rPr>
          <w:sz w:val="22"/>
          <w:szCs w:val="22"/>
        </w:rPr>
        <w:t>:</w:t>
      </w:r>
      <w:r w:rsidR="00091453">
        <w:rPr>
          <w:spacing w:val="49"/>
          <w:sz w:val="22"/>
          <w:szCs w:val="22"/>
        </w:rPr>
        <w:t xml:space="preserve"> </w:t>
      </w:r>
      <w:r w:rsidR="00091453">
        <w:rPr>
          <w:spacing w:val="-1"/>
          <w:sz w:val="22"/>
          <w:szCs w:val="22"/>
        </w:rPr>
        <w:t>A</w:t>
      </w:r>
      <w:r w:rsidR="00091453">
        <w:rPr>
          <w:sz w:val="22"/>
          <w:szCs w:val="22"/>
        </w:rPr>
        <w:t>n</w:t>
      </w:r>
      <w:r w:rsidR="00091453">
        <w:rPr>
          <w:spacing w:val="-2"/>
          <w:sz w:val="22"/>
          <w:szCs w:val="22"/>
        </w:rPr>
        <w:t>gk</w:t>
      </w:r>
      <w:r w:rsidR="00091453">
        <w:rPr>
          <w:spacing w:val="3"/>
          <w:sz w:val="22"/>
          <w:szCs w:val="22"/>
        </w:rPr>
        <w:t>a</w:t>
      </w:r>
      <w:r w:rsidR="00091453">
        <w:rPr>
          <w:spacing w:val="-4"/>
          <w:sz w:val="22"/>
          <w:szCs w:val="22"/>
        </w:rPr>
        <w:t>-</w:t>
      </w:r>
      <w:r w:rsidR="00091453">
        <w:rPr>
          <w:sz w:val="22"/>
          <w:szCs w:val="22"/>
        </w:rPr>
        <w:t>angka</w:t>
      </w:r>
      <w:r w:rsidR="00091453">
        <w:rPr>
          <w:spacing w:val="50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y</w:t>
      </w:r>
      <w:r w:rsidR="00091453">
        <w:rPr>
          <w:sz w:val="22"/>
          <w:szCs w:val="22"/>
        </w:rPr>
        <w:t>ang</w:t>
      </w:r>
      <w:r w:rsidR="00091453">
        <w:rPr>
          <w:spacing w:val="46"/>
          <w:sz w:val="22"/>
          <w:szCs w:val="22"/>
        </w:rPr>
        <w:t xml:space="preserve"> </w:t>
      </w:r>
      <w:r w:rsidR="00091453">
        <w:rPr>
          <w:sz w:val="22"/>
          <w:szCs w:val="22"/>
        </w:rPr>
        <w:t>d</w:t>
      </w:r>
      <w:r w:rsidR="00091453">
        <w:rPr>
          <w:spacing w:val="1"/>
          <w:sz w:val="22"/>
          <w:szCs w:val="22"/>
        </w:rPr>
        <w:t>ii</w:t>
      </w:r>
      <w:r w:rsidR="00091453">
        <w:rPr>
          <w:spacing w:val="-2"/>
          <w:sz w:val="22"/>
          <w:szCs w:val="22"/>
        </w:rPr>
        <w:t>k</w:t>
      </w:r>
      <w:r w:rsidR="00091453">
        <w:rPr>
          <w:sz w:val="22"/>
          <w:szCs w:val="22"/>
        </w:rPr>
        <w:t>u</w:t>
      </w:r>
      <w:r w:rsidR="00091453">
        <w:rPr>
          <w:spacing w:val="1"/>
          <w:sz w:val="22"/>
          <w:szCs w:val="22"/>
        </w:rPr>
        <w:t>t</w:t>
      </w:r>
      <w:r w:rsidR="00091453">
        <w:rPr>
          <w:sz w:val="22"/>
          <w:szCs w:val="22"/>
        </w:rPr>
        <w:t>i</w:t>
      </w:r>
      <w:r w:rsidR="00091453">
        <w:rPr>
          <w:spacing w:val="52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o</w:t>
      </w:r>
      <w:r w:rsidR="00091453">
        <w:rPr>
          <w:spacing w:val="1"/>
          <w:sz w:val="22"/>
          <w:szCs w:val="22"/>
        </w:rPr>
        <w:t>l</w:t>
      </w:r>
      <w:r w:rsidR="00091453">
        <w:rPr>
          <w:sz w:val="22"/>
          <w:szCs w:val="22"/>
        </w:rPr>
        <w:t>eh hu</w:t>
      </w:r>
      <w:r w:rsidR="00091453">
        <w:rPr>
          <w:spacing w:val="1"/>
          <w:sz w:val="22"/>
          <w:szCs w:val="22"/>
        </w:rPr>
        <w:t>r</w:t>
      </w:r>
      <w:r w:rsidR="00091453">
        <w:rPr>
          <w:sz w:val="22"/>
          <w:szCs w:val="22"/>
        </w:rPr>
        <w:t xml:space="preserve">uf   </w:t>
      </w:r>
      <w:r w:rsidR="00091453">
        <w:rPr>
          <w:spacing w:val="35"/>
          <w:sz w:val="22"/>
          <w:szCs w:val="22"/>
        </w:rPr>
        <w:t xml:space="preserve"> </w:t>
      </w:r>
      <w:r w:rsidR="00091453">
        <w:rPr>
          <w:spacing w:val="-2"/>
          <w:sz w:val="22"/>
          <w:szCs w:val="22"/>
        </w:rPr>
        <w:t>y</w:t>
      </w:r>
      <w:r w:rsidR="00091453">
        <w:rPr>
          <w:sz w:val="22"/>
          <w:szCs w:val="22"/>
        </w:rPr>
        <w:t xml:space="preserve">ang   </w:t>
      </w:r>
      <w:r w:rsidR="00091453">
        <w:rPr>
          <w:spacing w:val="35"/>
          <w:sz w:val="22"/>
          <w:szCs w:val="22"/>
        </w:rPr>
        <w:t xml:space="preserve"> </w:t>
      </w:r>
      <w:r w:rsidR="00091453">
        <w:rPr>
          <w:sz w:val="22"/>
          <w:szCs w:val="22"/>
        </w:rPr>
        <w:t>s</w:t>
      </w:r>
      <w:r w:rsidR="00091453">
        <w:rPr>
          <w:spacing w:val="1"/>
          <w:sz w:val="22"/>
          <w:szCs w:val="22"/>
        </w:rPr>
        <w:t>a</w:t>
      </w:r>
      <w:r w:rsidR="00091453">
        <w:rPr>
          <w:spacing w:val="-4"/>
          <w:sz w:val="22"/>
          <w:szCs w:val="22"/>
        </w:rPr>
        <w:t>m</w:t>
      </w:r>
      <w:r w:rsidR="00091453">
        <w:rPr>
          <w:sz w:val="22"/>
          <w:szCs w:val="22"/>
        </w:rPr>
        <w:t xml:space="preserve">a   </w:t>
      </w:r>
      <w:r w:rsidR="00091453">
        <w:rPr>
          <w:spacing w:val="45"/>
          <w:sz w:val="22"/>
          <w:szCs w:val="22"/>
        </w:rPr>
        <w:t xml:space="preserve"> </w:t>
      </w:r>
      <w:r w:rsidR="00091453">
        <w:rPr>
          <w:spacing w:val="-4"/>
          <w:sz w:val="22"/>
          <w:szCs w:val="22"/>
        </w:rPr>
        <w:t>m</w:t>
      </w:r>
      <w:r w:rsidR="00091453">
        <w:rPr>
          <w:spacing w:val="3"/>
          <w:sz w:val="22"/>
          <w:szCs w:val="22"/>
        </w:rPr>
        <w:t>e</w:t>
      </w:r>
      <w:r w:rsidR="00091453">
        <w:rPr>
          <w:sz w:val="22"/>
          <w:szCs w:val="22"/>
        </w:rPr>
        <w:t>nu</w:t>
      </w:r>
      <w:r w:rsidR="00091453">
        <w:rPr>
          <w:spacing w:val="-2"/>
          <w:sz w:val="22"/>
          <w:szCs w:val="22"/>
        </w:rPr>
        <w:t>n</w:t>
      </w:r>
      <w:r w:rsidR="00091453">
        <w:rPr>
          <w:spacing w:val="3"/>
          <w:sz w:val="22"/>
          <w:szCs w:val="22"/>
        </w:rPr>
        <w:t>j</w:t>
      </w:r>
      <w:r w:rsidR="00091453">
        <w:rPr>
          <w:sz w:val="22"/>
          <w:szCs w:val="22"/>
        </w:rPr>
        <w:t>u</w:t>
      </w:r>
      <w:r w:rsidR="00091453">
        <w:rPr>
          <w:spacing w:val="-2"/>
          <w:sz w:val="22"/>
          <w:szCs w:val="22"/>
        </w:rPr>
        <w:t>kk</w:t>
      </w:r>
      <w:r w:rsidR="00091453">
        <w:rPr>
          <w:sz w:val="22"/>
          <w:szCs w:val="22"/>
        </w:rPr>
        <w:t xml:space="preserve">an   </w:t>
      </w:r>
      <w:r w:rsidR="00091453">
        <w:rPr>
          <w:spacing w:val="38"/>
          <w:sz w:val="22"/>
          <w:szCs w:val="22"/>
        </w:rPr>
        <w:t xml:space="preserve"> </w:t>
      </w:r>
      <w:r w:rsidR="00091453">
        <w:rPr>
          <w:sz w:val="22"/>
          <w:szCs w:val="22"/>
        </w:rPr>
        <w:t>bahwa</w:t>
      </w:r>
    </w:p>
    <w:p w14:paraId="17899B8D" w14:textId="77777777" w:rsidR="00F91831" w:rsidRDefault="00091453">
      <w:pPr>
        <w:spacing w:line="220" w:lineRule="exact"/>
        <w:ind w:left="400" w:right="249"/>
        <w:jc w:val="both"/>
        <w:rPr>
          <w:sz w:val="22"/>
          <w:szCs w:val="22"/>
        </w:rPr>
      </w:pP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uan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da</w:t>
      </w:r>
      <w:r>
        <w:rPr>
          <w:spacing w:val="4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ak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5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af</w:t>
      </w:r>
      <w:r>
        <w:rPr>
          <w:spacing w:val="4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</w:p>
    <w:p w14:paraId="152132B0" w14:textId="77777777" w:rsidR="00F91831" w:rsidRDefault="00091453">
      <w:pPr>
        <w:spacing w:line="240" w:lineRule="exact"/>
        <w:ind w:left="400" w:right="3610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BN</w:t>
      </w:r>
      <w:r>
        <w:rPr>
          <w:sz w:val="22"/>
          <w:szCs w:val="22"/>
        </w:rPr>
        <w:t>J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5</w:t>
      </w:r>
      <w:r>
        <w:rPr>
          <w:spacing w:val="1"/>
          <w:sz w:val="22"/>
          <w:szCs w:val="22"/>
        </w:rPr>
        <w:t>%.</w:t>
      </w:r>
    </w:p>
    <w:p w14:paraId="35A241D6" w14:textId="77777777" w:rsidR="00F91831" w:rsidRDefault="00F91831">
      <w:pPr>
        <w:spacing w:before="7" w:line="120" w:lineRule="exact"/>
        <w:rPr>
          <w:sz w:val="12"/>
          <w:szCs w:val="12"/>
        </w:rPr>
      </w:pPr>
    </w:p>
    <w:p w14:paraId="2CC4758D" w14:textId="77777777" w:rsidR="00F91831" w:rsidRDefault="00091453">
      <w:pPr>
        <w:ind w:left="400" w:right="1975"/>
        <w:jc w:val="both"/>
        <w:rPr>
          <w:sz w:val="24"/>
          <w:szCs w:val="24"/>
        </w:rPr>
      </w:pP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at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 xml:space="preserve">iji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 Ta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an</w:t>
      </w:r>
    </w:p>
    <w:p w14:paraId="07DE6EA7" w14:textId="77777777" w:rsidR="00F91831" w:rsidRDefault="00091453">
      <w:pPr>
        <w:spacing w:before="36"/>
        <w:ind w:left="400" w:right="248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</w:p>
    <w:p w14:paraId="7B47BAA1" w14:textId="77777777" w:rsidR="00F91831" w:rsidRDefault="00091453">
      <w:pPr>
        <w:spacing w:before="40" w:line="277" w:lineRule="auto"/>
        <w:ind w:left="380" w:right="262"/>
        <w:jc w:val="center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5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</w:t>
      </w:r>
    </w:p>
    <w:p w14:paraId="09CFBB03" w14:textId="77777777" w:rsidR="00F91831" w:rsidRDefault="00091453">
      <w:pPr>
        <w:spacing w:before="76" w:line="275" w:lineRule="auto"/>
        <w:ind w:right="620"/>
        <w:jc w:val="both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lastRenderedPageBreak/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uji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2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ntar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2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NJ</w:t>
      </w:r>
    </w:p>
    <w:p w14:paraId="014613C5" w14:textId="77777777" w:rsidR="00F91831" w:rsidRDefault="00091453">
      <w:pPr>
        <w:spacing w:before="1" w:line="274" w:lineRule="auto"/>
        <w:ind w:right="617"/>
        <w:jc w:val="both"/>
        <w:rPr>
          <w:sz w:val="24"/>
          <w:szCs w:val="24"/>
        </w:rPr>
      </w:pPr>
      <w:r>
        <w:rPr>
          <w:spacing w:val="1"/>
          <w:position w:val="-3"/>
          <w:sz w:val="16"/>
          <w:szCs w:val="16"/>
        </w:rPr>
        <w:t>0</w:t>
      </w:r>
      <w:r>
        <w:rPr>
          <w:spacing w:val="-2"/>
          <w:position w:val="-3"/>
          <w:sz w:val="16"/>
          <w:szCs w:val="16"/>
        </w:rPr>
        <w:t>,</w:t>
      </w:r>
      <w:r>
        <w:rPr>
          <w:spacing w:val="1"/>
          <w:position w:val="-3"/>
          <w:sz w:val="16"/>
          <w:szCs w:val="16"/>
        </w:rPr>
        <w:t>0</w:t>
      </w:r>
      <w:r>
        <w:rPr>
          <w:position w:val="-3"/>
          <w:sz w:val="16"/>
          <w:szCs w:val="16"/>
        </w:rPr>
        <w:t>5</w:t>
      </w:r>
      <w:r>
        <w:rPr>
          <w:spacing w:val="4"/>
          <w:position w:val="-3"/>
          <w:sz w:val="16"/>
          <w:szCs w:val="16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9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J</w:t>
      </w:r>
      <w:r>
        <w:rPr>
          <w:sz w:val="24"/>
          <w:szCs w:val="24"/>
        </w:rPr>
        <w:t>2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 xml:space="preserve">40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m x 20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)  men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7,78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 xml:space="preserve">g 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5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lain.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ti</w:t>
      </w:r>
      <w:r>
        <w:rPr>
          <w:spacing w:val="2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t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2014),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tkan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unsur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opt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mal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emp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polong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 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ji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</w:t>
      </w:r>
    </w:p>
    <w:p w14:paraId="78713073" w14:textId="77777777" w:rsidR="00F91831" w:rsidRDefault="00F91831">
      <w:pPr>
        <w:spacing w:before="3" w:line="120" w:lineRule="exact"/>
        <w:rPr>
          <w:sz w:val="12"/>
          <w:szCs w:val="12"/>
        </w:rPr>
      </w:pPr>
    </w:p>
    <w:p w14:paraId="295C9B59" w14:textId="0BA8C3C1" w:rsidR="00F91831" w:rsidRDefault="00A95DEB">
      <w:pPr>
        <w:ind w:right="625"/>
        <w:jc w:val="both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79D335C" wp14:editId="70767664">
                <wp:simplePos x="0" y="0"/>
                <wp:positionH relativeFrom="page">
                  <wp:posOffset>4742815</wp:posOffset>
                </wp:positionH>
                <wp:positionV relativeFrom="paragraph">
                  <wp:posOffset>405130</wp:posOffset>
                </wp:positionV>
                <wp:extent cx="1360805" cy="7620"/>
                <wp:effectExtent l="8890" t="5080" r="1905" b="635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0805" cy="7620"/>
                          <a:chOff x="7469" y="638"/>
                          <a:chExt cx="2143" cy="12"/>
                        </a:xfrm>
                      </wpg:grpSpPr>
                      <wps:wsp>
                        <wps:cNvPr id="3" name="Freeform 5"/>
                        <wps:cNvSpPr>
                          <a:spLocks/>
                        </wps:cNvSpPr>
                        <wps:spPr bwMode="auto">
                          <a:xfrm>
                            <a:off x="7475" y="644"/>
                            <a:ext cx="10" cy="0"/>
                          </a:xfrm>
                          <a:custGeom>
                            <a:avLst/>
                            <a:gdLst>
                              <a:gd name="T0" fmla="+- 0 7475 7475"/>
                              <a:gd name="T1" fmla="*/ T0 w 10"/>
                              <a:gd name="T2" fmla="+- 0 7485 7475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7485" y="644"/>
                            <a:ext cx="2112" cy="0"/>
                          </a:xfrm>
                          <a:custGeom>
                            <a:avLst/>
                            <a:gdLst>
                              <a:gd name="T0" fmla="+- 0 7485 7485"/>
                              <a:gd name="T1" fmla="*/ T0 w 2112"/>
                              <a:gd name="T2" fmla="+- 0 9597 7485"/>
                              <a:gd name="T3" fmla="*/ T2 w 211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112">
                                <a:moveTo>
                                  <a:pt x="0" y="0"/>
                                </a:moveTo>
                                <a:lnTo>
                                  <a:pt x="211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3"/>
                        <wps:cNvSpPr>
                          <a:spLocks/>
                        </wps:cNvSpPr>
                        <wps:spPr bwMode="auto">
                          <a:xfrm>
                            <a:off x="9597" y="644"/>
                            <a:ext cx="10" cy="0"/>
                          </a:xfrm>
                          <a:custGeom>
                            <a:avLst/>
                            <a:gdLst>
                              <a:gd name="T0" fmla="+- 0 9597 9597"/>
                              <a:gd name="T1" fmla="*/ T0 w 10"/>
                              <a:gd name="T2" fmla="+- 0 9607 9597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373.45pt;margin-top:31.9pt;width:107.15pt;height:.6pt;z-index:-251653632;mso-position-horizontal-relative:page" coordorigin="7469,638" coordsize="214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">
                <v:shape id="Freeform 5" o:spid="_x0000_s1027" style="position:absolute;left:7475;top:644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w6xcIA&#10;AADaAAAADwAAAGRycy9kb3ducmV2LnhtbESPT4vCMBTE74LfITxhL7JNteBqNYoIyuLNuoc9PprX&#10;P9i8lCbW7rffCILHYWZ+w2x2g2lET52rLSuYRTEI4tzqmksFP9fj5xKE88gaG8uk4I8c7Lbj0QZT&#10;bR98oT7zpQgQdikqqLxvUyldXpFBF9mWOHiF7Qz6ILtS6g4fAW4aOY/jhTRYc1iosKVDRfktuxsF&#10;B5dN70lyOi1b6s+mLn5XXyur1Mdk2K9BeBr8O/xqf2sFCTyvhBsgt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XDrFwgAAANoAAAAPAAAAAAAAAAAAAAAAAJgCAABkcnMvZG93&#10;bnJldi54bWxQSwUGAAAAAAQABAD1AAAAhwMAAAAA&#10;" path="m,l10,e" filled="f" strokeweight=".58pt">
                  <v:path arrowok="t" o:connecttype="custom" o:connectlocs="0,0;10,0" o:connectangles="0,0"/>
                </v:shape>
                <v:shape id="Freeform 4" o:spid="_x0000_s1028" style="position:absolute;left:7485;top:644;width:2112;height:0;visibility:visible;mso-wrap-style:square;v-text-anchor:top" coordsize="211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cpa8IA&#10;AADaAAAADwAAAGRycy9kb3ducmV2LnhtbESP0WrCQBRE3wX/YblCX6Tu2oqE6CoiKC1UUOsHXLK3&#10;SWr2bsiuJvn7bkHwcZiZM8xy3dlK3KnxpWMN04kCQZw5U3Ku4fK9e01A+IBssHJMGnrysF4NB0tM&#10;jWv5RPdzyEWEsE9RQxFCnUrps4Is+omriaP34xqLIcoml6bBNsJtJd+UmkuLJceFAmvaFpRdzzer&#10;oU4M77c9tV/vn8n4oFR//HW91i+jbrMAEagLz/Cj/WE0zOD/SrwB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ZylrwgAAANoAAAAPAAAAAAAAAAAAAAAAAJgCAABkcnMvZG93&#10;bnJldi54bWxQSwUGAAAAAAQABAD1AAAAhwMAAAAA&#10;" path="m,l2112,e" filled="f" strokeweight=".58pt">
                  <v:path arrowok="t" o:connecttype="custom" o:connectlocs="0,0;2112,0" o:connectangles="0,0"/>
                </v:shape>
                <v:shape id="Freeform 3" o:spid="_x0000_s1029" style="position:absolute;left:9597;top:644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kHKsEA&#10;AADaAAAADwAAAGRycy9kb3ducmV2LnhtbESPzarCMBSE9xd8h3AENxdNVa4/1SgiKHJ3VhcuD82x&#10;LTYnpYm1vr0RBJfDzHzDLNetKUVDtSssKxgOIhDEqdUFZwrOp11/BsJ5ZI2lZVLwJAfrVednibG2&#10;Dz5Sk/hMBAi7GBXk3lexlC7NyaAb2Io4eFdbG/RB1pnUNT4C3JRyFEUTabDgsJBjRduc0ltyNwq2&#10;Lvm9j8f7/ayi5t8U18t8OrdK9brtZgHCU+u/4U/7oBX8wftKuAF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/5ByrBAAAA2gAAAA8AAAAAAAAAAAAAAAAAmAIAAGRycy9kb3du&#10;cmV2LnhtbFBLBQYAAAAABAAEAPUAAACGAwAAAAA=&#10;" path="m,l10,e" filled="f" strokeweight=".58pt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 w:rsidR="00091453">
        <w:rPr>
          <w:sz w:val="24"/>
          <w:szCs w:val="24"/>
        </w:rPr>
        <w:t>T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b</w:t>
      </w:r>
      <w:r w:rsidR="00091453">
        <w:rPr>
          <w:spacing w:val="-1"/>
          <w:sz w:val="24"/>
          <w:szCs w:val="24"/>
        </w:rPr>
        <w:t>e</w:t>
      </w:r>
      <w:r w:rsidR="00091453">
        <w:rPr>
          <w:sz w:val="24"/>
          <w:szCs w:val="24"/>
        </w:rPr>
        <w:t>l</w:t>
      </w:r>
      <w:r w:rsidR="00091453">
        <w:rPr>
          <w:spacing w:val="29"/>
          <w:sz w:val="24"/>
          <w:szCs w:val="24"/>
        </w:rPr>
        <w:t xml:space="preserve"> </w:t>
      </w:r>
      <w:r w:rsidR="00091453">
        <w:rPr>
          <w:sz w:val="24"/>
          <w:szCs w:val="24"/>
        </w:rPr>
        <w:t xml:space="preserve">7. </w:t>
      </w:r>
      <w:r w:rsidR="00091453">
        <w:rPr>
          <w:spacing w:val="34"/>
          <w:sz w:val="24"/>
          <w:szCs w:val="24"/>
        </w:rPr>
        <w:t xml:space="preserve"> </w:t>
      </w:r>
      <w:r w:rsidR="00091453">
        <w:rPr>
          <w:spacing w:val="1"/>
          <w:sz w:val="24"/>
          <w:szCs w:val="24"/>
        </w:rPr>
        <w:t>P</w:t>
      </w:r>
      <w:r w:rsidR="00091453">
        <w:rPr>
          <w:spacing w:val="-1"/>
          <w:sz w:val="24"/>
          <w:szCs w:val="24"/>
        </w:rPr>
        <w:t>e</w:t>
      </w:r>
      <w:r w:rsidR="00091453">
        <w:rPr>
          <w:spacing w:val="2"/>
          <w:sz w:val="24"/>
          <w:szCs w:val="24"/>
        </w:rPr>
        <w:t>n</w:t>
      </w:r>
      <w:r w:rsidR="00091453">
        <w:rPr>
          <w:spacing w:val="-2"/>
          <w:sz w:val="24"/>
          <w:szCs w:val="24"/>
        </w:rPr>
        <w:t>g</w:t>
      </w:r>
      <w:r w:rsidR="00091453">
        <w:rPr>
          <w:spacing w:val="1"/>
          <w:sz w:val="24"/>
          <w:szCs w:val="24"/>
        </w:rPr>
        <w:t>a</w:t>
      </w:r>
      <w:r w:rsidR="00091453">
        <w:rPr>
          <w:sz w:val="24"/>
          <w:szCs w:val="24"/>
        </w:rPr>
        <w:t>ruh</w:t>
      </w:r>
      <w:r w:rsidR="00091453">
        <w:rPr>
          <w:spacing w:val="31"/>
          <w:sz w:val="24"/>
          <w:szCs w:val="24"/>
        </w:rPr>
        <w:t xml:space="preserve"> </w:t>
      </w:r>
      <w:r w:rsidR="00091453">
        <w:rPr>
          <w:spacing w:val="2"/>
          <w:sz w:val="24"/>
          <w:szCs w:val="24"/>
        </w:rPr>
        <w:t>J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rak</w:t>
      </w:r>
      <w:r w:rsidR="00091453">
        <w:rPr>
          <w:spacing w:val="43"/>
          <w:sz w:val="24"/>
          <w:szCs w:val="24"/>
        </w:rPr>
        <w:t xml:space="preserve"> </w:t>
      </w:r>
      <w:r w:rsidR="00091453">
        <w:rPr>
          <w:sz w:val="24"/>
          <w:szCs w:val="24"/>
        </w:rPr>
        <w:t>T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n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m</w:t>
      </w:r>
      <w:r w:rsidR="00091453">
        <w:rPr>
          <w:spacing w:val="31"/>
          <w:sz w:val="24"/>
          <w:szCs w:val="24"/>
        </w:rPr>
        <w:t xml:space="preserve"> </w:t>
      </w:r>
      <w:r w:rsidR="00091453">
        <w:rPr>
          <w:sz w:val="24"/>
          <w:szCs w:val="24"/>
        </w:rPr>
        <w:t>te</w:t>
      </w:r>
      <w:r w:rsidR="00091453">
        <w:rPr>
          <w:spacing w:val="-1"/>
          <w:sz w:val="24"/>
          <w:szCs w:val="24"/>
        </w:rPr>
        <w:t>r</w:t>
      </w:r>
      <w:r w:rsidR="00091453">
        <w:rPr>
          <w:spacing w:val="2"/>
          <w:sz w:val="24"/>
          <w:szCs w:val="24"/>
        </w:rPr>
        <w:t>h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d</w:t>
      </w:r>
      <w:r w:rsidR="00091453">
        <w:rPr>
          <w:spacing w:val="-1"/>
          <w:sz w:val="24"/>
          <w:szCs w:val="24"/>
        </w:rPr>
        <w:t>a</w:t>
      </w:r>
      <w:r w:rsidR="00091453">
        <w:rPr>
          <w:sz w:val="24"/>
          <w:szCs w:val="24"/>
        </w:rPr>
        <w:t>p</w:t>
      </w:r>
    </w:p>
    <w:p w14:paraId="60C0762E" w14:textId="77777777" w:rsidR="00F91831" w:rsidRDefault="00091453">
      <w:pPr>
        <w:tabs>
          <w:tab w:val="left" w:pos="4680"/>
        </w:tabs>
        <w:spacing w:before="41"/>
        <w:ind w:right="82"/>
        <w:jc w:val="both"/>
        <w:rPr>
          <w:sz w:val="24"/>
          <w:szCs w:val="24"/>
        </w:rPr>
      </w:pPr>
      <w:r>
        <w:rPr>
          <w:spacing w:val="-2"/>
          <w:sz w:val="24"/>
          <w:szCs w:val="24"/>
          <w:u w:val="single" w:color="000000"/>
        </w:rPr>
        <w:t>B</w:t>
      </w:r>
      <w:r>
        <w:rPr>
          <w:spacing w:val="-1"/>
          <w:sz w:val="24"/>
          <w:szCs w:val="24"/>
          <w:u w:val="single" w:color="000000"/>
        </w:rPr>
        <w:t>e</w:t>
      </w:r>
      <w:r>
        <w:rPr>
          <w:spacing w:val="1"/>
          <w:sz w:val="24"/>
          <w:szCs w:val="24"/>
          <w:u w:val="single" w:color="000000"/>
        </w:rPr>
        <w:t>r</w:t>
      </w:r>
      <w:r>
        <w:rPr>
          <w:spacing w:val="-1"/>
          <w:sz w:val="24"/>
          <w:szCs w:val="24"/>
          <w:u w:val="single" w:color="000000"/>
        </w:rPr>
        <w:t>a</w:t>
      </w:r>
      <w:r>
        <w:rPr>
          <w:sz w:val="24"/>
          <w:szCs w:val="24"/>
          <w:u w:val="single" w:color="000000"/>
        </w:rPr>
        <w:t xml:space="preserve">t </w:t>
      </w:r>
      <w:r>
        <w:rPr>
          <w:spacing w:val="-1"/>
          <w:sz w:val="24"/>
          <w:szCs w:val="24"/>
          <w:u w:val="single" w:color="000000"/>
        </w:rPr>
        <w:t>B</w:t>
      </w:r>
      <w:r>
        <w:rPr>
          <w:sz w:val="24"/>
          <w:szCs w:val="24"/>
          <w:u w:val="single" w:color="000000"/>
        </w:rPr>
        <w:t>i</w:t>
      </w:r>
      <w:r>
        <w:rPr>
          <w:spacing w:val="1"/>
          <w:sz w:val="24"/>
          <w:szCs w:val="24"/>
          <w:u w:val="single" w:color="000000"/>
        </w:rPr>
        <w:t>j</w:t>
      </w:r>
      <w:r>
        <w:rPr>
          <w:sz w:val="24"/>
          <w:szCs w:val="24"/>
          <w:u w:val="single" w:color="000000"/>
        </w:rPr>
        <w:t>i pe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pacing w:val="-2"/>
          <w:sz w:val="24"/>
          <w:szCs w:val="24"/>
        </w:rPr>
        <w:t>g</w:t>
      </w:r>
      <w:r>
        <w:rPr>
          <w:spacing w:val="-3"/>
          <w:sz w:val="24"/>
          <w:szCs w:val="24"/>
        </w:rPr>
        <w:t>)</w:t>
      </w:r>
      <w:r>
        <w:rPr>
          <w:sz w:val="24"/>
          <w:szCs w:val="24"/>
        </w:rPr>
        <w:t xml:space="preserve">.           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52829C2D" w14:textId="77777777" w:rsidR="00F91831" w:rsidRDefault="00091453">
      <w:pPr>
        <w:spacing w:before="75"/>
        <w:ind w:left="1559" w:right="1922"/>
        <w:jc w:val="center"/>
      </w:pPr>
      <w:r>
        <w:rPr>
          <w:spacing w:val="-1"/>
        </w:rPr>
        <w:t>R</w:t>
      </w:r>
      <w:r>
        <w:t>e</w:t>
      </w:r>
      <w:r>
        <w:rPr>
          <w:spacing w:val="1"/>
        </w:rPr>
        <w:t>r</w:t>
      </w:r>
      <w:r>
        <w:t>ata</w:t>
      </w:r>
      <w:r>
        <w:rPr>
          <w:spacing w:val="-6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era</w:t>
      </w:r>
      <w:r>
        <w:t>t</w:t>
      </w:r>
      <w:r>
        <w:rPr>
          <w:spacing w:val="-9"/>
        </w:rPr>
        <w:t xml:space="preserve"> </w:t>
      </w:r>
      <w:r>
        <w:rPr>
          <w:spacing w:val="-1"/>
          <w:w w:val="99"/>
        </w:rPr>
        <w:t>b</w:t>
      </w:r>
      <w:r>
        <w:rPr>
          <w:spacing w:val="-3"/>
          <w:w w:val="99"/>
        </w:rPr>
        <w:t>i</w:t>
      </w:r>
      <w:r>
        <w:rPr>
          <w:w w:val="99"/>
        </w:rPr>
        <w:t>ji</w:t>
      </w:r>
    </w:p>
    <w:p w14:paraId="77AE3F8A" w14:textId="77777777" w:rsidR="00F91831" w:rsidRDefault="00091453">
      <w:pPr>
        <w:tabs>
          <w:tab w:val="left" w:pos="4680"/>
        </w:tabs>
        <w:spacing w:before="4"/>
        <w:ind w:right="85"/>
        <w:jc w:val="both"/>
      </w:pPr>
      <w:r>
        <w:rPr>
          <w:w w:val="99"/>
          <w:u w:val="single" w:color="000000"/>
        </w:rPr>
        <w:t xml:space="preserve"> </w:t>
      </w:r>
      <w:r>
        <w:rPr>
          <w:u w:val="single" w:color="000000"/>
        </w:rPr>
        <w:t xml:space="preserve">   </w:t>
      </w:r>
      <w:r>
        <w:rPr>
          <w:spacing w:val="21"/>
          <w:u w:val="single" w:color="000000"/>
        </w:rPr>
        <w:t xml:space="preserve"> </w:t>
      </w:r>
      <w:r>
        <w:rPr>
          <w:w w:val="99"/>
          <w:u w:val="single" w:color="000000"/>
        </w:rPr>
        <w:t>P</w:t>
      </w:r>
      <w:r>
        <w:rPr>
          <w:spacing w:val="-2"/>
          <w:w w:val="99"/>
          <w:u w:val="single" w:color="000000"/>
        </w:rPr>
        <w:t>er</w:t>
      </w:r>
      <w:r>
        <w:rPr>
          <w:spacing w:val="-3"/>
          <w:w w:val="99"/>
          <w:u w:val="single" w:color="000000"/>
        </w:rPr>
        <w:t>l</w:t>
      </w:r>
      <w:r>
        <w:rPr>
          <w:spacing w:val="-2"/>
          <w:w w:val="99"/>
          <w:u w:val="single" w:color="000000"/>
        </w:rPr>
        <w:t>a</w:t>
      </w:r>
      <w:r>
        <w:rPr>
          <w:spacing w:val="-1"/>
          <w:w w:val="99"/>
          <w:u w:val="single" w:color="000000"/>
        </w:rPr>
        <w:t>k</w:t>
      </w:r>
      <w:r>
        <w:rPr>
          <w:spacing w:val="-4"/>
          <w:w w:val="99"/>
          <w:u w:val="single" w:color="000000"/>
        </w:rPr>
        <w:t>u</w:t>
      </w:r>
      <w:r>
        <w:rPr>
          <w:w w:val="99"/>
          <w:u w:val="single" w:color="000000"/>
        </w:rPr>
        <w:t xml:space="preserve">an </w:t>
      </w:r>
      <w:r>
        <w:rPr>
          <w:spacing w:val="12"/>
          <w:u w:val="single" w:color="000000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u w:val="single" w:color="000000"/>
        </w:rPr>
        <w:t xml:space="preserve">       </w:t>
      </w:r>
      <w:r>
        <w:rPr>
          <w:spacing w:val="-18"/>
          <w:u w:val="single" w:color="000000"/>
        </w:rPr>
        <w:t xml:space="preserve"> </w:t>
      </w:r>
      <w:r>
        <w:rPr>
          <w:spacing w:val="-1"/>
          <w:w w:val="99"/>
          <w:u w:val="single" w:color="000000"/>
        </w:rPr>
        <w:t>p</w:t>
      </w:r>
      <w:r>
        <w:rPr>
          <w:spacing w:val="-2"/>
          <w:w w:val="99"/>
          <w:u w:val="single" w:color="000000"/>
        </w:rPr>
        <w:t>e</w:t>
      </w:r>
      <w:r>
        <w:rPr>
          <w:w w:val="99"/>
          <w:u w:val="single" w:color="000000"/>
        </w:rPr>
        <w:t>r</w:t>
      </w:r>
      <w:r>
        <w:rPr>
          <w:spacing w:val="-3"/>
          <w:w w:val="99"/>
          <w:u w:val="single" w:color="000000"/>
        </w:rPr>
        <w:t xml:space="preserve"> t</w:t>
      </w:r>
      <w:r>
        <w:rPr>
          <w:spacing w:val="-2"/>
          <w:w w:val="99"/>
          <w:u w:val="single" w:color="000000"/>
        </w:rPr>
        <w:t>a</w:t>
      </w:r>
      <w:r>
        <w:rPr>
          <w:spacing w:val="-4"/>
          <w:w w:val="99"/>
          <w:u w:val="single" w:color="000000"/>
        </w:rPr>
        <w:t>n</w:t>
      </w:r>
      <w:r>
        <w:rPr>
          <w:w w:val="99"/>
          <w:u w:val="single" w:color="000000"/>
        </w:rPr>
        <w:t>a</w:t>
      </w:r>
      <w:r>
        <w:rPr>
          <w:spacing w:val="-3"/>
          <w:w w:val="99"/>
          <w:u w:val="single" w:color="000000"/>
        </w:rPr>
        <w:t>m</w:t>
      </w:r>
      <w:r>
        <w:rPr>
          <w:w w:val="99"/>
          <w:u w:val="single" w:color="000000"/>
        </w:rPr>
        <w:t>an</w:t>
      </w:r>
      <w:r>
        <w:rPr>
          <w:spacing w:val="-5"/>
          <w:w w:val="99"/>
          <w:u w:val="single" w:color="000000"/>
        </w:rPr>
        <w:t xml:space="preserve"> </w:t>
      </w:r>
      <w:r>
        <w:rPr>
          <w:spacing w:val="1"/>
          <w:w w:val="99"/>
          <w:u w:val="single" w:color="000000"/>
        </w:rPr>
        <w:t>(</w:t>
      </w:r>
      <w:r>
        <w:rPr>
          <w:spacing w:val="-4"/>
          <w:w w:val="99"/>
          <w:u w:val="single" w:color="000000"/>
        </w:rPr>
        <w:t>g</w:t>
      </w:r>
      <w:r>
        <w:rPr>
          <w:w w:val="99"/>
          <w:u w:val="single" w:color="000000"/>
        </w:rPr>
        <w:t xml:space="preserve">) </w:t>
      </w:r>
      <w:r>
        <w:rPr>
          <w:u w:val="single" w:color="000000"/>
        </w:rPr>
        <w:t xml:space="preserve">       </w:t>
      </w:r>
      <w:r>
        <w:rPr>
          <w:spacing w:val="-5"/>
          <w:u w:val="single" w:color="000000"/>
        </w:rPr>
        <w:t xml:space="preserve"> </w:t>
      </w:r>
      <w:r>
        <w:rPr>
          <w:spacing w:val="1"/>
          <w:w w:val="99"/>
          <w:position w:val="2"/>
          <w:u w:val="single" w:color="000000"/>
        </w:rPr>
        <w:t>B</w:t>
      </w:r>
      <w:r>
        <w:rPr>
          <w:w w:val="99"/>
          <w:position w:val="2"/>
          <w:u w:val="single" w:color="000000"/>
        </w:rPr>
        <w:t>N</w:t>
      </w:r>
      <w:r>
        <w:rPr>
          <w:spacing w:val="2"/>
          <w:w w:val="99"/>
          <w:position w:val="2"/>
          <w:u w:val="single" w:color="000000"/>
        </w:rPr>
        <w:t>J</w:t>
      </w:r>
      <w:r>
        <w:rPr>
          <w:spacing w:val="1"/>
          <w:w w:val="99"/>
          <w:u w:val="single" w:color="000000"/>
        </w:rPr>
        <w:t>0</w:t>
      </w:r>
      <w:r>
        <w:rPr>
          <w:spacing w:val="-2"/>
          <w:w w:val="99"/>
          <w:u w:val="single" w:color="000000"/>
        </w:rPr>
        <w:t>,</w:t>
      </w:r>
      <w:r>
        <w:rPr>
          <w:spacing w:val="1"/>
          <w:w w:val="99"/>
          <w:u w:val="single" w:color="000000"/>
        </w:rPr>
        <w:t>0</w:t>
      </w:r>
      <w:r>
        <w:rPr>
          <w:w w:val="99"/>
          <w:u w:val="single" w:color="000000"/>
        </w:rPr>
        <w:t>5</w:t>
      </w:r>
      <w:r>
        <w:rPr>
          <w:spacing w:val="-1"/>
          <w:w w:val="99"/>
          <w:u w:val="single" w:color="000000"/>
        </w:rPr>
        <w:t xml:space="preserve"> </w:t>
      </w:r>
      <w:r>
        <w:rPr>
          <w:w w:val="99"/>
          <w:position w:val="2"/>
          <w:u w:val="single" w:color="000000"/>
        </w:rPr>
        <w:t>=</w:t>
      </w:r>
      <w:r>
        <w:rPr>
          <w:spacing w:val="-1"/>
          <w:w w:val="99"/>
          <w:position w:val="2"/>
          <w:u w:val="single" w:color="000000"/>
        </w:rPr>
        <w:t xml:space="preserve"> </w:t>
      </w:r>
      <w:r>
        <w:rPr>
          <w:spacing w:val="-4"/>
          <w:w w:val="99"/>
          <w:position w:val="2"/>
          <w:u w:val="single" w:color="000000"/>
        </w:rPr>
        <w:t>1,58</w:t>
      </w:r>
      <w:r>
        <w:rPr>
          <w:w w:val="99"/>
          <w:position w:val="2"/>
          <w:u w:val="single" w:color="000000"/>
        </w:rPr>
        <w:t xml:space="preserve"> </w:t>
      </w:r>
      <w:r>
        <w:rPr>
          <w:position w:val="2"/>
          <w:u w:val="single" w:color="000000"/>
        </w:rPr>
        <w:tab/>
      </w:r>
    </w:p>
    <w:tbl>
      <w:tblPr>
        <w:tblW w:w="0" w:type="auto"/>
        <w:tblInd w:w="-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1272"/>
        <w:gridCol w:w="850"/>
        <w:gridCol w:w="1411"/>
      </w:tblGrid>
      <w:tr w:rsidR="00F91831" w14:paraId="11E68B49" w14:textId="77777777">
        <w:trPr>
          <w:trHeight w:hRule="exact" w:val="351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72C87F20" w14:textId="77777777" w:rsidR="00F91831" w:rsidRDefault="00091453">
            <w:pPr>
              <w:spacing w:before="97"/>
              <w:ind w:left="561" w:right="380"/>
              <w:jc w:val="center"/>
            </w:pPr>
            <w:r>
              <w:rPr>
                <w:spacing w:val="-3"/>
                <w:w w:val="99"/>
              </w:rPr>
              <w:t>J1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10C1E158" w14:textId="77777777" w:rsidR="00F91831" w:rsidRDefault="00091453">
            <w:pPr>
              <w:spacing w:before="97"/>
              <w:ind w:right="41"/>
              <w:jc w:val="right"/>
            </w:pPr>
            <w:r>
              <w:rPr>
                <w:spacing w:val="-1"/>
                <w:w w:val="99"/>
              </w:rPr>
              <w:t>4</w:t>
            </w:r>
            <w:r>
              <w:rPr>
                <w:spacing w:val="-2"/>
                <w:w w:val="99"/>
              </w:rPr>
              <w:t>,</w:t>
            </w:r>
            <w:r>
              <w:rPr>
                <w:spacing w:val="-1"/>
                <w:w w:val="99"/>
              </w:rPr>
              <w:t>44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8EEA40A" w14:textId="77777777" w:rsidR="00F91831" w:rsidRDefault="00F91831"/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761800E0" w14:textId="77777777" w:rsidR="00F91831" w:rsidRDefault="00091453">
            <w:pPr>
              <w:spacing w:before="49"/>
              <w:ind w:left="500" w:right="753"/>
              <w:jc w:val="center"/>
            </w:pPr>
            <w:r>
              <w:rPr>
                <w:w w:val="99"/>
              </w:rPr>
              <w:t>a</w:t>
            </w:r>
          </w:p>
        </w:tc>
      </w:tr>
      <w:tr w:rsidR="00F91831" w14:paraId="0E672E1F" w14:textId="77777777">
        <w:trPr>
          <w:trHeight w:hRule="exact" w:val="336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547A3760" w14:textId="77777777" w:rsidR="00F91831" w:rsidRDefault="00091453">
            <w:pPr>
              <w:spacing w:before="82"/>
              <w:ind w:left="561" w:right="380"/>
              <w:jc w:val="center"/>
            </w:pPr>
            <w:r>
              <w:rPr>
                <w:spacing w:val="-3"/>
                <w:w w:val="99"/>
              </w:rPr>
              <w:t>J2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6FAB3F21" w14:textId="77777777" w:rsidR="00F91831" w:rsidRDefault="00091453">
            <w:pPr>
              <w:spacing w:before="82"/>
              <w:ind w:right="41"/>
              <w:jc w:val="right"/>
            </w:pPr>
            <w:r>
              <w:rPr>
                <w:spacing w:val="-1"/>
                <w:w w:val="99"/>
              </w:rPr>
              <w:t>7</w:t>
            </w:r>
            <w:r>
              <w:rPr>
                <w:spacing w:val="-2"/>
                <w:w w:val="99"/>
              </w:rPr>
              <w:t>,</w:t>
            </w:r>
            <w:r>
              <w:rPr>
                <w:spacing w:val="-1"/>
                <w:w w:val="99"/>
              </w:rPr>
              <w:t>78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7A1CC5A" w14:textId="77777777" w:rsidR="00F91831" w:rsidRDefault="00F91831"/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52959CF" w14:textId="77777777" w:rsidR="00F91831" w:rsidRDefault="00091453">
            <w:pPr>
              <w:spacing w:before="39"/>
              <w:ind w:left="497" w:right="738"/>
              <w:jc w:val="center"/>
            </w:pPr>
            <w:r>
              <w:rPr>
                <w:w w:val="99"/>
              </w:rPr>
              <w:t>b</w:t>
            </w:r>
          </w:p>
        </w:tc>
      </w:tr>
      <w:tr w:rsidR="00F91831" w14:paraId="0E5BD4A8" w14:textId="77777777">
        <w:trPr>
          <w:trHeight w:hRule="exact" w:val="344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27611F86" w14:textId="77777777" w:rsidR="00F91831" w:rsidRDefault="00091453">
            <w:pPr>
              <w:spacing w:before="92"/>
              <w:ind w:left="561" w:right="380"/>
              <w:jc w:val="center"/>
            </w:pPr>
            <w:r>
              <w:rPr>
                <w:spacing w:val="-3"/>
                <w:w w:val="99"/>
              </w:rPr>
              <w:t>J3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54031D5D" w14:textId="77777777" w:rsidR="00F91831" w:rsidRDefault="00091453">
            <w:pPr>
              <w:spacing w:before="92"/>
              <w:ind w:right="41"/>
              <w:jc w:val="right"/>
            </w:pPr>
            <w:r>
              <w:rPr>
                <w:spacing w:val="-1"/>
                <w:w w:val="99"/>
              </w:rPr>
              <w:t>4</w:t>
            </w:r>
            <w:r>
              <w:rPr>
                <w:spacing w:val="-2"/>
                <w:w w:val="99"/>
              </w:rPr>
              <w:t>,</w:t>
            </w:r>
            <w:r>
              <w:rPr>
                <w:spacing w:val="-1"/>
                <w:w w:val="99"/>
              </w:rPr>
              <w:t>89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68A4FC8" w14:textId="77777777" w:rsidR="00F91831" w:rsidRDefault="00F91831"/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53235AB6" w14:textId="77777777" w:rsidR="00F91831" w:rsidRDefault="00091453">
            <w:pPr>
              <w:spacing w:before="39"/>
              <w:ind w:left="513" w:right="732"/>
              <w:jc w:val="center"/>
            </w:pPr>
            <w:r>
              <w:rPr>
                <w:w w:val="99"/>
              </w:rPr>
              <w:t>a</w:t>
            </w:r>
          </w:p>
        </w:tc>
      </w:tr>
      <w:tr w:rsidR="00F91831" w14:paraId="1CBB1359" w14:textId="77777777">
        <w:trPr>
          <w:trHeight w:hRule="exact" w:val="344"/>
        </w:trPr>
        <w:tc>
          <w:tcPr>
            <w:tcW w:w="118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3F9F104" w14:textId="77777777" w:rsidR="00F91831" w:rsidRDefault="00091453">
            <w:pPr>
              <w:spacing w:before="88"/>
              <w:ind w:left="561" w:right="380"/>
              <w:jc w:val="center"/>
            </w:pPr>
            <w:r>
              <w:rPr>
                <w:spacing w:val="-3"/>
                <w:w w:val="99"/>
              </w:rPr>
              <w:t>J4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6A02B4D" w14:textId="77777777" w:rsidR="00F91831" w:rsidRDefault="00091453">
            <w:pPr>
              <w:spacing w:before="88"/>
              <w:ind w:right="40"/>
              <w:jc w:val="right"/>
            </w:pPr>
            <w:r>
              <w:rPr>
                <w:spacing w:val="-1"/>
                <w:w w:val="99"/>
              </w:rPr>
              <w:t>3</w:t>
            </w:r>
            <w:r>
              <w:rPr>
                <w:spacing w:val="-2"/>
                <w:w w:val="99"/>
              </w:rPr>
              <w:t>,</w:t>
            </w:r>
            <w:r>
              <w:rPr>
                <w:spacing w:val="-1"/>
                <w:w w:val="99"/>
              </w:rPr>
              <w:t>6</w:t>
            </w:r>
            <w:r>
              <w:rPr>
                <w:w w:val="99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9AA04C2" w14:textId="77777777" w:rsidR="00F91831" w:rsidRDefault="00F91831"/>
        </w:tc>
        <w:tc>
          <w:tcPr>
            <w:tcW w:w="141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A8573DF" w14:textId="77777777" w:rsidR="00F91831" w:rsidRDefault="00091453">
            <w:pPr>
              <w:spacing w:before="38"/>
              <w:ind w:left="527" w:right="726"/>
              <w:jc w:val="center"/>
            </w:pPr>
            <w:r>
              <w:rPr>
                <w:w w:val="99"/>
              </w:rPr>
              <w:t>a</w:t>
            </w:r>
          </w:p>
        </w:tc>
      </w:tr>
    </w:tbl>
    <w:p w14:paraId="4FE1EEEF" w14:textId="77777777" w:rsidR="00F91831" w:rsidRDefault="00091453">
      <w:pPr>
        <w:spacing w:line="276" w:lineRule="auto"/>
        <w:ind w:right="617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-</w:t>
      </w:r>
      <w:r>
        <w:rPr>
          <w:sz w:val="22"/>
          <w:szCs w:val="22"/>
        </w:rPr>
        <w:t>angka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d</w:t>
      </w:r>
      <w:r>
        <w:rPr>
          <w:spacing w:val="1"/>
          <w:sz w:val="22"/>
          <w:szCs w:val="22"/>
        </w:rPr>
        <w:t>ii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eh hu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uf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s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nu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bahwa pe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da 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ak 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af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i </w:t>
      </w:r>
      <w:r>
        <w:rPr>
          <w:spacing w:val="-1"/>
          <w:sz w:val="22"/>
          <w:szCs w:val="22"/>
        </w:rPr>
        <w:t>BN</w:t>
      </w:r>
      <w:r>
        <w:rPr>
          <w:sz w:val="22"/>
          <w:szCs w:val="22"/>
        </w:rPr>
        <w:t>J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5</w:t>
      </w:r>
      <w:r>
        <w:rPr>
          <w:sz w:val="22"/>
          <w:szCs w:val="22"/>
        </w:rPr>
        <w:t>%</w:t>
      </w:r>
    </w:p>
    <w:p w14:paraId="29982A1B" w14:textId="77777777" w:rsidR="00F91831" w:rsidRDefault="00091453">
      <w:pPr>
        <w:spacing w:before="4"/>
        <w:ind w:left="1304" w:right="1965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KE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S</w:t>
      </w:r>
      <w:r>
        <w:rPr>
          <w:rFonts w:ascii="Cambria" w:eastAsia="Cambria" w:hAnsi="Cambria" w:cs="Cambria"/>
          <w:b/>
          <w:sz w:val="24"/>
          <w:szCs w:val="24"/>
        </w:rPr>
        <w:t>I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M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P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U</w:t>
      </w:r>
      <w:r>
        <w:rPr>
          <w:rFonts w:ascii="Cambria" w:eastAsia="Cambria" w:hAnsi="Cambria" w:cs="Cambria"/>
          <w:b/>
          <w:sz w:val="24"/>
          <w:szCs w:val="24"/>
        </w:rPr>
        <w:t>L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N</w:t>
      </w:r>
    </w:p>
    <w:p w14:paraId="4D941B22" w14:textId="77777777" w:rsidR="00F91831" w:rsidRDefault="00F91831">
      <w:pPr>
        <w:spacing w:before="9" w:line="140" w:lineRule="exact"/>
        <w:rPr>
          <w:sz w:val="15"/>
          <w:szCs w:val="15"/>
        </w:rPr>
      </w:pPr>
    </w:p>
    <w:p w14:paraId="45E1D293" w14:textId="77777777" w:rsidR="00F91831" w:rsidRDefault="00091453">
      <w:pPr>
        <w:spacing w:line="276" w:lineRule="auto"/>
        <w:ind w:right="614" w:firstLine="72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ian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pulkan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 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rtumbuhan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.</w:t>
      </w:r>
      <w:r>
        <w:rPr>
          <w:spacing w:val="5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2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40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20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19,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00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 umur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</w:t>
      </w:r>
      <w:r>
        <w:rPr>
          <w:spacing w:val="1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41,73 </w:t>
      </w:r>
      <w:r>
        <w:rPr>
          <w:spacing w:val="-5"/>
          <w:sz w:val="24"/>
          <w:szCs w:val="24"/>
        </w:rPr>
        <w:t>h</w:t>
      </w:r>
      <w:r>
        <w:rPr>
          <w:spacing w:val="-3"/>
          <w:sz w:val="24"/>
          <w:szCs w:val="24"/>
        </w:rPr>
        <w:t>a</w:t>
      </w:r>
      <w:r>
        <w:rPr>
          <w:spacing w:val="-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 w:rsidR="00474311">
        <w:rPr>
          <w:sz w:val="24"/>
          <w:szCs w:val="24"/>
        </w:rPr>
        <w:t xml:space="preserve">,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lah polong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6,89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h,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lah </w:t>
      </w:r>
      <w:r w:rsidR="00474311">
        <w:rPr>
          <w:sz w:val="24"/>
          <w:szCs w:val="24"/>
        </w:rPr>
        <w:t>polong</w:t>
      </w:r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 140,83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8,50</w:t>
      </w:r>
      <w:r>
        <w:rPr>
          <w:spacing w:val="3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g</w:t>
      </w:r>
      <w:r>
        <w:rPr>
          <w:sz w:val="24"/>
          <w:szCs w:val="24"/>
        </w:rPr>
        <w:t>,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1</w:t>
      </w:r>
      <w:r>
        <w:rPr>
          <w:sz w:val="24"/>
          <w:szCs w:val="24"/>
        </w:rPr>
        <w:t>53,83</w:t>
      </w:r>
      <w:r>
        <w:rPr>
          <w:spacing w:val="6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g</w:t>
      </w:r>
      <w:r>
        <w:rPr>
          <w:sz w:val="24"/>
          <w:szCs w:val="24"/>
        </w:rPr>
        <w:t>,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bi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7,78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g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oduksi 933,6 k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/ha.</w:t>
      </w:r>
    </w:p>
    <w:p w14:paraId="03582879" w14:textId="77777777" w:rsidR="00F91831" w:rsidRDefault="00F91831">
      <w:pPr>
        <w:spacing w:before="5" w:line="200" w:lineRule="exact"/>
      </w:pPr>
    </w:p>
    <w:p w14:paraId="23724D68" w14:textId="77777777" w:rsidR="00AA6187" w:rsidRDefault="00AA6187">
      <w:pPr>
        <w:ind w:left="936" w:right="1600"/>
        <w:jc w:val="center"/>
        <w:rPr>
          <w:b/>
          <w:sz w:val="24"/>
          <w:szCs w:val="24"/>
        </w:rPr>
      </w:pPr>
    </w:p>
    <w:p w14:paraId="53E9F734" w14:textId="77777777" w:rsidR="00AA6187" w:rsidRDefault="00AA6187">
      <w:pPr>
        <w:ind w:left="936" w:right="1600"/>
        <w:jc w:val="center"/>
        <w:rPr>
          <w:b/>
          <w:sz w:val="24"/>
          <w:szCs w:val="24"/>
        </w:rPr>
      </w:pPr>
    </w:p>
    <w:p w14:paraId="6D022D15" w14:textId="77777777" w:rsidR="00AA6187" w:rsidRDefault="00AA6187">
      <w:pPr>
        <w:ind w:left="936" w:right="1600"/>
        <w:jc w:val="center"/>
        <w:rPr>
          <w:b/>
          <w:sz w:val="24"/>
          <w:szCs w:val="24"/>
        </w:rPr>
      </w:pPr>
    </w:p>
    <w:p w14:paraId="15B979B4" w14:textId="77777777" w:rsidR="00AA6187" w:rsidRDefault="00AA6187">
      <w:pPr>
        <w:ind w:left="936" w:right="1600"/>
        <w:jc w:val="center"/>
        <w:rPr>
          <w:b/>
          <w:sz w:val="24"/>
          <w:szCs w:val="24"/>
        </w:rPr>
      </w:pPr>
    </w:p>
    <w:p w14:paraId="22F75216" w14:textId="77777777" w:rsidR="00AA6187" w:rsidRDefault="00AA6187">
      <w:pPr>
        <w:ind w:left="936" w:right="1600"/>
        <w:jc w:val="center"/>
        <w:rPr>
          <w:b/>
          <w:sz w:val="24"/>
          <w:szCs w:val="24"/>
        </w:rPr>
      </w:pPr>
    </w:p>
    <w:p w14:paraId="0BB2590D" w14:textId="77777777" w:rsidR="00AA6187" w:rsidRDefault="00AA6187">
      <w:pPr>
        <w:ind w:left="936" w:right="1600"/>
        <w:jc w:val="center"/>
        <w:rPr>
          <w:b/>
          <w:sz w:val="24"/>
          <w:szCs w:val="24"/>
        </w:rPr>
      </w:pPr>
    </w:p>
    <w:p w14:paraId="5E04027B" w14:textId="77777777" w:rsidR="00AA6187" w:rsidRDefault="00AA6187">
      <w:pPr>
        <w:ind w:left="936" w:right="1600"/>
        <w:jc w:val="center"/>
        <w:rPr>
          <w:b/>
          <w:sz w:val="24"/>
          <w:szCs w:val="24"/>
        </w:rPr>
      </w:pPr>
    </w:p>
    <w:p w14:paraId="63038FDA" w14:textId="77777777" w:rsidR="00AA6187" w:rsidRDefault="00AA6187">
      <w:pPr>
        <w:ind w:left="936" w:right="1600"/>
        <w:jc w:val="center"/>
        <w:rPr>
          <w:b/>
          <w:sz w:val="24"/>
          <w:szCs w:val="24"/>
        </w:rPr>
      </w:pPr>
    </w:p>
    <w:p w14:paraId="1AB29316" w14:textId="77777777" w:rsidR="00AA6187" w:rsidRDefault="00AA6187">
      <w:pPr>
        <w:ind w:left="936" w:right="1600"/>
        <w:jc w:val="center"/>
        <w:rPr>
          <w:b/>
          <w:sz w:val="24"/>
          <w:szCs w:val="24"/>
        </w:rPr>
        <w:sectPr w:rsidR="00AA6187">
          <w:pgSz w:w="11920" w:h="16840"/>
          <w:pgMar w:top="1340" w:right="780" w:bottom="280" w:left="1040" w:header="0" w:footer="804" w:gutter="0"/>
          <w:cols w:num="2" w:space="720" w:equalWidth="0">
            <w:col w:w="4841" w:space="427"/>
            <w:col w:w="4832"/>
          </w:cols>
        </w:sectPr>
      </w:pPr>
    </w:p>
    <w:p w14:paraId="68155FFA" w14:textId="5AE01E9F" w:rsidR="00F91831" w:rsidRDefault="00091453">
      <w:pPr>
        <w:ind w:left="936" w:right="1600"/>
        <w:jc w:val="center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D</w:t>
      </w:r>
      <w:r>
        <w:rPr>
          <w:b/>
          <w:spacing w:val="1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TAR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US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AKA</w:t>
      </w:r>
    </w:p>
    <w:p w14:paraId="170FF89A" w14:textId="77777777" w:rsidR="00F91831" w:rsidRDefault="00F91831">
      <w:pPr>
        <w:spacing w:before="8" w:line="100" w:lineRule="exact"/>
        <w:rPr>
          <w:sz w:val="11"/>
          <w:szCs w:val="11"/>
        </w:rPr>
      </w:pPr>
    </w:p>
    <w:p w14:paraId="093FDD57" w14:textId="5F2C8B8D" w:rsidR="00F91831" w:rsidRDefault="00091453" w:rsidP="00AA6187">
      <w:pPr>
        <w:ind w:left="709" w:right="816" w:hanging="709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rus, </w:t>
      </w:r>
      <w:r>
        <w:rPr>
          <w:spacing w:val="1"/>
          <w:sz w:val="24"/>
          <w:szCs w:val="24"/>
        </w:rPr>
        <w:t>W</w:t>
      </w:r>
      <w:r>
        <w:rPr>
          <w:sz w:val="24"/>
          <w:szCs w:val="24"/>
        </w:rPr>
        <w:t xml:space="preserve">. A., </w:t>
      </w:r>
      <w:r>
        <w:rPr>
          <w:spacing w:val="-1"/>
          <w:sz w:val="24"/>
          <w:szCs w:val="24"/>
        </w:rPr>
        <w:t>K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r, 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>.,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ir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r, M. A</w:t>
      </w:r>
      <w:r w:rsidR="00AA6187">
        <w:rPr>
          <w:sz w:val="24"/>
          <w:szCs w:val="24"/>
        </w:rPr>
        <w:t xml:space="preserve"> </w:t>
      </w:r>
      <w:r>
        <w:rPr>
          <w:sz w:val="24"/>
          <w:szCs w:val="24"/>
        </w:rPr>
        <w:t>2015.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spon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 w:rsidR="00AA6187"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si</w:t>
      </w:r>
      <w:r w:rsidR="00AA6187"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(</w:t>
      </w:r>
      <w:r>
        <w:rPr>
          <w:i/>
          <w:sz w:val="24"/>
          <w:szCs w:val="24"/>
        </w:rPr>
        <w:t>Phas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olus</w:t>
      </w:r>
      <w:r w:rsidR="00AA6187"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radiatus </w:t>
      </w:r>
      <w:r>
        <w:rPr>
          <w:i/>
          <w:spacing w:val="1"/>
          <w:sz w:val="24"/>
          <w:szCs w:val="24"/>
        </w:rPr>
        <w:t>L</w:t>
      </w:r>
      <w:r>
        <w:rPr>
          <w:i/>
          <w:sz w:val="24"/>
          <w:szCs w:val="24"/>
        </w:rPr>
        <w:t>.</w:t>
      </w:r>
      <w:r>
        <w:rPr>
          <w:sz w:val="24"/>
          <w:szCs w:val="24"/>
        </w:rPr>
        <w:t>)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Akibat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Org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nik 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TS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. A</w:t>
      </w:r>
      <w:r>
        <w:rPr>
          <w:spacing w:val="-1"/>
          <w:sz w:val="24"/>
          <w:szCs w:val="24"/>
        </w:rPr>
        <w:t>G</w:t>
      </w:r>
      <w:r>
        <w:rPr>
          <w:spacing w:val="3"/>
          <w:sz w:val="24"/>
          <w:szCs w:val="24"/>
        </w:rPr>
        <w:t>R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 xml:space="preserve">UM: </w:t>
      </w: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u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nia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. 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ksesdiht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ps: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su.a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. id</w:t>
      </w:r>
      <w:r>
        <w:rPr>
          <w:spacing w:val="1"/>
          <w:sz w:val="24"/>
          <w:szCs w:val="24"/>
        </w:rPr>
        <w:t>/i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.php/a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rium/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rticl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/v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w/32</w:t>
      </w:r>
      <w:r w:rsidR="00AA6187">
        <w:rPr>
          <w:sz w:val="24"/>
          <w:szCs w:val="24"/>
        </w:rPr>
        <w:t xml:space="preserve">,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14 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ril 2023.</w:t>
      </w:r>
    </w:p>
    <w:p w14:paraId="721B0FE5" w14:textId="77777777" w:rsidR="00F91831" w:rsidRDefault="00F91831" w:rsidP="00AA6187">
      <w:pPr>
        <w:spacing w:before="8" w:line="140" w:lineRule="exact"/>
        <w:jc w:val="both"/>
        <w:rPr>
          <w:sz w:val="15"/>
          <w:szCs w:val="15"/>
        </w:rPr>
      </w:pPr>
    </w:p>
    <w:p w14:paraId="133DB45D" w14:textId="77777777" w:rsidR="00F91831" w:rsidRDefault="00F91831" w:rsidP="00AA6187">
      <w:pPr>
        <w:spacing w:line="200" w:lineRule="exact"/>
        <w:jc w:val="both"/>
      </w:pPr>
    </w:p>
    <w:p w14:paraId="413D041D" w14:textId="77777777" w:rsidR="00F91831" w:rsidRDefault="00091453" w:rsidP="00AA6187">
      <w:pPr>
        <w:ind w:left="667" w:right="-30" w:hanging="566"/>
        <w:jc w:val="both"/>
        <w:rPr>
          <w:sz w:val="24"/>
          <w:szCs w:val="24"/>
        </w:rPr>
      </w:pPr>
      <w:r>
        <w:rPr>
          <w:sz w:val="24"/>
          <w:szCs w:val="24"/>
        </w:rPr>
        <w:t>Din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sono, Y.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.,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, G. 2014.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1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umbuhan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 xml:space="preserve">is.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rot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knol</w:t>
      </w:r>
      <w:r>
        <w:rPr>
          <w:spacing w:val="3"/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V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l.3, No 13. 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kses di ht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ps: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/ejur</w:t>
      </w:r>
      <w:r>
        <w:rPr>
          <w:spacing w:val="-1"/>
          <w:sz w:val="24"/>
          <w:szCs w:val="24"/>
        </w:rPr>
        <w:t>na</w:t>
      </w:r>
      <w:r>
        <w:rPr>
          <w:sz w:val="24"/>
          <w:szCs w:val="24"/>
        </w:rPr>
        <w:t>l.un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md</w:t>
      </w:r>
    </w:p>
    <w:p w14:paraId="5FBE8F64" w14:textId="47326C06" w:rsidR="00F91831" w:rsidRDefault="00091453" w:rsidP="00AA6187">
      <w:pPr>
        <w:ind w:left="667" w:right="-40"/>
        <w:jc w:val="both"/>
        <w:rPr>
          <w:sz w:val="24"/>
          <w:szCs w:val="24"/>
        </w:rPr>
      </w:pPr>
      <w:r>
        <w:rPr>
          <w:sz w:val="24"/>
          <w:szCs w:val="24"/>
        </w:rPr>
        <w:t>.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.id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inde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.php/AG/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rticl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/v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w/6131 / 6044.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24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mber</w:t>
      </w:r>
      <w:r w:rsidR="00AA6187">
        <w:rPr>
          <w:sz w:val="24"/>
          <w:szCs w:val="24"/>
        </w:rPr>
        <w:t xml:space="preserve"> </w:t>
      </w:r>
      <w:r>
        <w:rPr>
          <w:sz w:val="24"/>
          <w:szCs w:val="24"/>
        </w:rPr>
        <w:t>2023.</w:t>
      </w:r>
    </w:p>
    <w:p w14:paraId="2C8FDBE7" w14:textId="77777777" w:rsidR="00F91831" w:rsidRDefault="00F91831" w:rsidP="00AA6187">
      <w:pPr>
        <w:spacing w:before="16" w:line="260" w:lineRule="exact"/>
        <w:jc w:val="both"/>
        <w:rPr>
          <w:sz w:val="26"/>
          <w:szCs w:val="26"/>
        </w:rPr>
      </w:pPr>
    </w:p>
    <w:p w14:paraId="25F3E7F7" w14:textId="77777777" w:rsidR="00F91831" w:rsidRDefault="00091453" w:rsidP="00AA6187">
      <w:pPr>
        <w:ind w:left="667" w:right="46" w:hanging="566"/>
        <w:jc w:val="both"/>
        <w:rPr>
          <w:sz w:val="24"/>
          <w:szCs w:val="24"/>
        </w:rPr>
      </w:pPr>
      <w:r>
        <w:rPr>
          <w:sz w:val="24"/>
          <w:szCs w:val="24"/>
        </w:rPr>
        <w:t>Djuk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i. 2010. Ef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 ja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dan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tas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dis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rib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si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nopi dan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(biom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ssa)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lai.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ndid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Mat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matika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ins, 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ol. 2, No.10.Di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kses di ht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ps: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/ejou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 unib.a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.id/   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6"/>
          <w:sz w:val="24"/>
          <w:szCs w:val="24"/>
        </w:rPr>
        <w:t>I</w:t>
      </w:r>
      <w:r>
        <w:rPr>
          <w:spacing w:val="3"/>
          <w:sz w:val="24"/>
          <w:szCs w:val="24"/>
        </w:rPr>
        <w:t>P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/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rticle</w:t>
      </w:r>
      <w:r>
        <w:rPr>
          <w:spacing w:val="3"/>
          <w:sz w:val="24"/>
          <w:szCs w:val="24"/>
        </w:rPr>
        <w:t>/</w:t>
      </w:r>
      <w:r>
        <w:rPr>
          <w:sz w:val="24"/>
          <w:szCs w:val="24"/>
        </w:rPr>
        <w:t>vie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/10160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24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20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>3.</w:t>
      </w:r>
    </w:p>
    <w:p w14:paraId="1916A74E" w14:textId="77777777" w:rsidR="00F91831" w:rsidRDefault="00F91831" w:rsidP="00AA6187">
      <w:pPr>
        <w:spacing w:before="16" w:line="260" w:lineRule="exact"/>
        <w:jc w:val="both"/>
        <w:rPr>
          <w:sz w:val="26"/>
          <w:szCs w:val="26"/>
        </w:rPr>
      </w:pPr>
    </w:p>
    <w:p w14:paraId="179A2A0E" w14:textId="1ECD009F" w:rsidR="00F91831" w:rsidRDefault="00091453" w:rsidP="00AA6187">
      <w:pPr>
        <w:ind w:left="709" w:hanging="609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h, 2012.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 xml:space="preserve">h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 w:rsidR="00AA6187">
        <w:rPr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Dosis 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si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 xml:space="preserve">ubis 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a 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(</w:t>
      </w:r>
      <w:r>
        <w:rPr>
          <w:i/>
          <w:sz w:val="24"/>
          <w:szCs w:val="24"/>
        </w:rPr>
        <w:t>Brass</w:t>
      </w:r>
      <w:r>
        <w:rPr>
          <w:i/>
          <w:spacing w:val="1"/>
          <w:sz w:val="24"/>
          <w:szCs w:val="24"/>
        </w:rPr>
        <w:t>i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olera</w:t>
      </w:r>
      <w:r>
        <w:rPr>
          <w:i/>
          <w:spacing w:val="1"/>
          <w:sz w:val="24"/>
          <w:szCs w:val="24"/>
        </w:rPr>
        <w:t>c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a 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>a</w:t>
      </w:r>
      <w:r>
        <w:rPr>
          <w:i/>
          <w:spacing w:val="4"/>
          <w:sz w:val="24"/>
          <w:szCs w:val="24"/>
        </w:rPr>
        <w:t>r</w:t>
      </w:r>
      <w:r>
        <w:rPr>
          <w:sz w:val="24"/>
          <w:szCs w:val="24"/>
        </w:rPr>
        <w:t>.bot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ubv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r.</w:t>
      </w:r>
      <w:r w:rsidR="00AA6187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flo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DC).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Ag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rm. Vol. 34 No 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. 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kses di</w:t>
      </w:r>
      <w:hyperlink r:id="rId16">
        <w:r>
          <w:rPr>
            <w:sz w:val="24"/>
            <w:szCs w:val="24"/>
          </w:rPr>
          <w:t xml:space="preserve"> ht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ps: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/</w:t>
        </w:r>
        <w:r>
          <w:rPr>
            <w:spacing w:val="1"/>
            <w:sz w:val="24"/>
            <w:szCs w:val="24"/>
          </w:rPr>
          <w:t>j</w:t>
        </w:r>
        <w:r>
          <w:rPr>
            <w:sz w:val="24"/>
            <w:szCs w:val="24"/>
          </w:rPr>
          <w:t>u</w:t>
        </w:r>
        <w:r>
          <w:rPr>
            <w:spacing w:val="-1"/>
            <w:sz w:val="24"/>
            <w:szCs w:val="24"/>
          </w:rPr>
          <w:t>r</w:t>
        </w:r>
        <w:r>
          <w:rPr>
            <w:sz w:val="24"/>
            <w:szCs w:val="24"/>
          </w:rPr>
          <w:t>n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l.pen</w:t>
        </w:r>
        <w:r>
          <w:rPr>
            <w:spacing w:val="-1"/>
            <w:sz w:val="24"/>
            <w:szCs w:val="24"/>
          </w:rPr>
          <w:t>e</w:t>
        </w:r>
        <w:r>
          <w:rPr>
            <w:sz w:val="24"/>
            <w:szCs w:val="24"/>
          </w:rPr>
          <w:t>l</w:t>
        </w:r>
        <w:r>
          <w:rPr>
            <w:spacing w:val="1"/>
            <w:sz w:val="24"/>
            <w:szCs w:val="24"/>
          </w:rPr>
          <w:t>i</w:t>
        </w:r>
        <w:r>
          <w:rPr>
            <w:sz w:val="24"/>
            <w:szCs w:val="24"/>
          </w:rPr>
          <w:t>t</w:t>
        </w:r>
        <w:r>
          <w:rPr>
            <w:spacing w:val="1"/>
            <w:sz w:val="24"/>
            <w:szCs w:val="24"/>
          </w:rPr>
          <w:t>i</w:t>
        </w:r>
        <w:r>
          <w:rPr>
            <w:sz w:val="24"/>
            <w:szCs w:val="24"/>
          </w:rPr>
          <w:t>.n</w:t>
        </w:r>
        <w:r>
          <w:rPr>
            <w:spacing w:val="-1"/>
            <w:sz w:val="24"/>
            <w:szCs w:val="24"/>
          </w:rPr>
          <w:t>e</w:t>
        </w:r>
        <w:r>
          <w:rPr>
            <w:sz w:val="24"/>
            <w:szCs w:val="24"/>
          </w:rPr>
          <w:t>t</w:t>
        </w:r>
        <w:r>
          <w:rPr>
            <w:spacing w:val="-1"/>
            <w:sz w:val="24"/>
            <w:szCs w:val="24"/>
          </w:rPr>
          <w:t>/</w:t>
        </w:r>
        <w:r>
          <w:rPr>
            <w:sz w:val="24"/>
            <w:szCs w:val="24"/>
          </w:rPr>
          <w:t>inde</w:t>
        </w:r>
        <w:r>
          <w:rPr>
            <w:spacing w:val="2"/>
            <w:sz w:val="24"/>
            <w:szCs w:val="24"/>
          </w:rPr>
          <w:t>x</w:t>
        </w:r>
        <w:r>
          <w:rPr>
            <w:sz w:val="24"/>
            <w:szCs w:val="24"/>
          </w:rPr>
          <w:t>.php</w:t>
        </w:r>
        <w:r>
          <w:rPr>
            <w:spacing w:val="-2"/>
            <w:sz w:val="24"/>
            <w:szCs w:val="24"/>
          </w:rPr>
          <w:t>/</w:t>
        </w:r>
        <w:r>
          <w:rPr>
            <w:sz w:val="24"/>
            <w:szCs w:val="24"/>
          </w:rPr>
          <w:t>J</w:t>
        </w:r>
      </w:hyperlink>
      <w:hyperlink r:id="rId17">
        <w:r>
          <w:rPr>
            <w:sz w:val="24"/>
            <w:szCs w:val="24"/>
          </w:rPr>
          <w:t xml:space="preserve"> </w:t>
        </w:r>
        <w:r>
          <w:rPr>
            <w:spacing w:val="-3"/>
            <w:sz w:val="24"/>
            <w:szCs w:val="24"/>
          </w:rPr>
          <w:t>I</w:t>
        </w:r>
        <w:r>
          <w:rPr>
            <w:spacing w:val="1"/>
            <w:sz w:val="24"/>
            <w:szCs w:val="24"/>
          </w:rPr>
          <w:t>WP</w:t>
        </w:r>
        <w:r>
          <w:rPr>
            <w:sz w:val="24"/>
            <w:szCs w:val="24"/>
          </w:rPr>
          <w:t>/a</w:t>
        </w:r>
        <w:r>
          <w:rPr>
            <w:spacing w:val="-1"/>
            <w:sz w:val="24"/>
            <w:szCs w:val="24"/>
          </w:rPr>
          <w:t>r</w:t>
        </w:r>
        <w:r>
          <w:rPr>
            <w:sz w:val="24"/>
            <w:szCs w:val="24"/>
          </w:rPr>
          <w:t>t</w:t>
        </w:r>
        <w:r>
          <w:rPr>
            <w:spacing w:val="1"/>
            <w:sz w:val="24"/>
            <w:szCs w:val="24"/>
          </w:rPr>
          <w:t>i</w:t>
        </w:r>
        <w:r>
          <w:rPr>
            <w:spacing w:val="-1"/>
            <w:sz w:val="24"/>
            <w:szCs w:val="24"/>
          </w:rPr>
          <w:t>c</w:t>
        </w:r>
        <w:r>
          <w:rPr>
            <w:sz w:val="24"/>
            <w:szCs w:val="24"/>
          </w:rPr>
          <w:t>le /down</w:t>
        </w:r>
      </w:hyperlink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d/1103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830/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26 No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20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>3.</w:t>
      </w:r>
    </w:p>
    <w:p w14:paraId="104C1C6D" w14:textId="77777777" w:rsidR="00F91831" w:rsidRDefault="00F91831" w:rsidP="00AA6187">
      <w:pPr>
        <w:spacing w:before="16" w:line="260" w:lineRule="exact"/>
        <w:jc w:val="both"/>
        <w:rPr>
          <w:sz w:val="26"/>
          <w:szCs w:val="26"/>
        </w:rPr>
      </w:pPr>
    </w:p>
    <w:p w14:paraId="04F3EB50" w14:textId="340E2735" w:rsidR="00AA6187" w:rsidRPr="00AA6187" w:rsidRDefault="00091453" w:rsidP="00AA6187">
      <w:pPr>
        <w:ind w:left="709" w:hanging="609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, N.,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rto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E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.T.R.2014.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nV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di 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rosidi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sil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>n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An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ka</w:t>
      </w:r>
      <w:r>
        <w:rPr>
          <w:spacing w:val="4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bi.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pp.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67</w:t>
      </w:r>
      <w:r>
        <w:rPr>
          <w:spacing w:val="3"/>
          <w:sz w:val="24"/>
          <w:szCs w:val="24"/>
        </w:rPr>
        <w:t>9</w:t>
      </w:r>
      <w:r>
        <w:rPr>
          <w:sz w:val="24"/>
          <w:szCs w:val="24"/>
        </w:rPr>
        <w:t>-686.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kses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37"/>
          <w:sz w:val="24"/>
          <w:szCs w:val="24"/>
        </w:rPr>
        <w:t xml:space="preserve"> </w:t>
      </w:r>
      <w:hyperlink r:id="rId18" w:history="1">
        <w:r w:rsidR="00AA6187" w:rsidRPr="00D507BD">
          <w:rPr>
            <w:rStyle w:val="Hyperlink"/>
            <w:sz w:val="24"/>
            <w:szCs w:val="24"/>
          </w:rPr>
          <w:t>ht</w:t>
        </w:r>
        <w:r w:rsidR="00AA6187" w:rsidRPr="00D507BD">
          <w:rPr>
            <w:rStyle w:val="Hyperlink"/>
            <w:spacing w:val="1"/>
            <w:sz w:val="24"/>
            <w:szCs w:val="24"/>
          </w:rPr>
          <w:t>t</w:t>
        </w:r>
        <w:r w:rsidR="00AA6187" w:rsidRPr="00D507BD">
          <w:rPr>
            <w:rStyle w:val="Hyperlink"/>
            <w:sz w:val="24"/>
            <w:szCs w:val="24"/>
          </w:rPr>
          <w:t>ps:</w:t>
        </w:r>
        <w:r w:rsidR="00AA6187" w:rsidRPr="00D507BD">
          <w:rPr>
            <w:rStyle w:val="Hyperlink"/>
            <w:spacing w:val="-1"/>
            <w:sz w:val="24"/>
            <w:szCs w:val="24"/>
          </w:rPr>
          <w:t>/</w:t>
        </w:r>
        <w:r w:rsidR="00AA6187" w:rsidRPr="00D507BD">
          <w:rPr>
            <w:rStyle w:val="Hyperlink"/>
            <w:sz w:val="24"/>
            <w:szCs w:val="24"/>
          </w:rPr>
          <w:t>/ejou</w:t>
        </w:r>
        <w:r w:rsidR="00AA6187" w:rsidRPr="00D507BD">
          <w:rPr>
            <w:rStyle w:val="Hyperlink"/>
            <w:spacing w:val="-1"/>
            <w:sz w:val="24"/>
            <w:szCs w:val="24"/>
          </w:rPr>
          <w:t>r</w:t>
        </w:r>
        <w:r w:rsidR="00AA6187" w:rsidRPr="00D507BD">
          <w:rPr>
            <w:rStyle w:val="Hyperlink"/>
            <w:sz w:val="24"/>
            <w:szCs w:val="24"/>
          </w:rPr>
          <w:t>n</w:t>
        </w:r>
        <w:r w:rsidR="00AA6187" w:rsidRPr="00D507BD">
          <w:rPr>
            <w:rStyle w:val="Hyperlink"/>
            <w:spacing w:val="-1"/>
            <w:sz w:val="24"/>
            <w:szCs w:val="24"/>
          </w:rPr>
          <w:t>a</w:t>
        </w:r>
        <w:r w:rsidR="00AA6187" w:rsidRPr="00D507BD">
          <w:rPr>
            <w:rStyle w:val="Hyperlink"/>
            <w:sz w:val="24"/>
            <w:szCs w:val="24"/>
          </w:rPr>
          <w:t>l.un</w:t>
        </w:r>
        <w:r w:rsidR="00AA6187" w:rsidRPr="00D507BD">
          <w:rPr>
            <w:rStyle w:val="Hyperlink"/>
            <w:spacing w:val="1"/>
            <w:sz w:val="24"/>
            <w:szCs w:val="24"/>
          </w:rPr>
          <w:t>i</w:t>
        </w:r>
        <w:r w:rsidR="00AA6187" w:rsidRPr="00D507BD">
          <w:rPr>
            <w:rStyle w:val="Hyperlink"/>
            <w:sz w:val="24"/>
            <w:szCs w:val="24"/>
          </w:rPr>
          <w:t>b</w:t>
        </w:r>
      </w:hyperlink>
      <w:r w:rsidR="00AA6187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.id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inde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.php</w:t>
      </w:r>
      <w:r>
        <w:rPr>
          <w:spacing w:val="-2"/>
          <w:sz w:val="24"/>
          <w:szCs w:val="24"/>
        </w:rPr>
        <w:t>/</w:t>
      </w:r>
      <w:r>
        <w:rPr>
          <w:spacing w:val="5"/>
          <w:sz w:val="24"/>
          <w:szCs w:val="24"/>
        </w:rPr>
        <w:t>J</w:t>
      </w:r>
      <w:r>
        <w:rPr>
          <w:spacing w:val="-6"/>
          <w:sz w:val="24"/>
          <w:szCs w:val="24"/>
        </w:rPr>
        <w:t>I</w:t>
      </w:r>
      <w:r>
        <w:rPr>
          <w:spacing w:val="3"/>
          <w:sz w:val="24"/>
          <w:szCs w:val="24"/>
        </w:rPr>
        <w:t>P</w:t>
      </w:r>
      <w:r>
        <w:rPr>
          <w:spacing w:val="-6"/>
          <w:sz w:val="24"/>
          <w:szCs w:val="24"/>
        </w:rPr>
        <w:t>I</w:t>
      </w:r>
      <w:r>
        <w:rPr>
          <w:spacing w:val="3"/>
          <w:sz w:val="24"/>
          <w:szCs w:val="24"/>
        </w:rPr>
        <w:t>/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le</w:t>
      </w:r>
      <w:r>
        <w:rPr>
          <w:spacing w:val="2"/>
          <w:sz w:val="24"/>
          <w:szCs w:val="24"/>
        </w:rPr>
        <w:t>/</w:t>
      </w:r>
      <w:r>
        <w:rPr>
          <w:sz w:val="24"/>
          <w:szCs w:val="24"/>
        </w:rPr>
        <w:t xml:space="preserve">downloa d/101 </w:t>
      </w:r>
      <w:r>
        <w:rPr>
          <w:spacing w:val="3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 xml:space="preserve">20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Nop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mber</w:t>
      </w:r>
      <w:r w:rsidR="00AA6187">
        <w:rPr>
          <w:sz w:val="24"/>
          <w:szCs w:val="24"/>
        </w:rPr>
        <w:t xml:space="preserve"> </w:t>
      </w:r>
      <w:r>
        <w:rPr>
          <w:sz w:val="24"/>
          <w:szCs w:val="24"/>
        </w:rPr>
        <w:t>2023</w:t>
      </w:r>
    </w:p>
    <w:p w14:paraId="6CBCF5F6" w14:textId="77777777" w:rsidR="00AA6187" w:rsidRDefault="00AA6187" w:rsidP="00AA6187">
      <w:pPr>
        <w:spacing w:before="73"/>
        <w:jc w:val="both"/>
      </w:pPr>
    </w:p>
    <w:p w14:paraId="2DE41D68" w14:textId="13DC07CD" w:rsidR="00F91831" w:rsidRDefault="00091453" w:rsidP="00AA6187">
      <w:pPr>
        <w:spacing w:before="73"/>
        <w:ind w:left="709" w:hanging="709"/>
        <w:jc w:val="both"/>
        <w:rPr>
          <w:sz w:val="24"/>
          <w:szCs w:val="24"/>
        </w:rPr>
      </w:pP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i,  T.  A ., T.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 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H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</w:t>
      </w:r>
      <w:r w:rsidR="00AA618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2014.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ruh  </w:t>
      </w:r>
      <w:r>
        <w:rPr>
          <w:spacing w:val="5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k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ian 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 xml:space="preserve">ompos 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mi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 </w:t>
      </w:r>
      <w:r>
        <w:rPr>
          <w:spacing w:val="4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si</w:t>
      </w:r>
      <w:r>
        <w:rPr>
          <w:spacing w:val="-1"/>
          <w:sz w:val="24"/>
          <w:szCs w:val="24"/>
        </w:rPr>
        <w:t>Ba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Sa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i/>
          <w:sz w:val="24"/>
          <w:szCs w:val="24"/>
        </w:rPr>
        <w:t>Eleuth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rine a</w:t>
      </w:r>
      <w:r>
        <w:rPr>
          <w:i/>
          <w:spacing w:val="2"/>
          <w:sz w:val="24"/>
          <w:szCs w:val="24"/>
        </w:rPr>
        <w:t>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ricana</w:t>
      </w:r>
      <w:r>
        <w:rPr>
          <w:i/>
          <w:spacing w:val="16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Me</w:t>
      </w:r>
      <w:r>
        <w:rPr>
          <w:i/>
          <w:sz w:val="24"/>
          <w:szCs w:val="24"/>
        </w:rPr>
        <w:t>rr</w:t>
      </w:r>
      <w:r w:rsidR="00474311">
        <w:rPr>
          <w:i/>
          <w:sz w:val="24"/>
          <w:szCs w:val="24"/>
        </w:rPr>
        <w:t>.</w:t>
      </w:r>
      <w:r>
        <w:rPr>
          <w:sz w:val="24"/>
          <w:szCs w:val="24"/>
        </w:rPr>
        <w:t xml:space="preserve">) 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Online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ro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oteknolo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i. Vol.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 xml:space="preserve">2, No. 3, </w:t>
      </w:r>
      <w:r>
        <w:rPr>
          <w:spacing w:val="2"/>
          <w:sz w:val="24"/>
          <w:szCs w:val="24"/>
        </w:rPr>
        <w:t>J</w:t>
      </w:r>
      <w:r>
        <w:rPr>
          <w:spacing w:val="-2"/>
          <w:sz w:val="24"/>
          <w:szCs w:val="24"/>
        </w:rPr>
        <w:t>u</w:t>
      </w:r>
      <w:r>
        <w:rPr>
          <w:sz w:val="24"/>
          <w:szCs w:val="24"/>
        </w:rPr>
        <w:t>ni 2014. 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rsitas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umat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Ut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. 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kses di </w:t>
      </w:r>
      <w:hyperlink r:id="rId19">
        <w:r>
          <w:rPr>
            <w:sz w:val="24"/>
            <w:szCs w:val="24"/>
          </w:rPr>
          <w:t>ht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p: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/r</w:t>
        </w:r>
        <w:r>
          <w:rPr>
            <w:spacing w:val="-1"/>
            <w:sz w:val="24"/>
            <w:szCs w:val="24"/>
          </w:rPr>
          <w:t>e</w:t>
        </w:r>
        <w:r>
          <w:rPr>
            <w:sz w:val="24"/>
            <w:szCs w:val="24"/>
          </w:rPr>
          <w:t>posito</w:t>
        </w:r>
        <w:r>
          <w:rPr>
            <w:spacing w:val="2"/>
            <w:sz w:val="24"/>
            <w:szCs w:val="24"/>
          </w:rPr>
          <w:t>r</w:t>
        </w:r>
        <w:r>
          <w:rPr>
            <w:spacing w:val="-5"/>
            <w:sz w:val="24"/>
            <w:szCs w:val="24"/>
          </w:rPr>
          <w:t>y</w:t>
        </w:r>
        <w:r>
          <w:rPr>
            <w:sz w:val="24"/>
            <w:szCs w:val="24"/>
          </w:rPr>
          <w:t>.umsu</w:t>
        </w:r>
      </w:hyperlink>
      <w:r w:rsidR="00AA6187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.id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str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123456789</w:t>
      </w:r>
      <w:r>
        <w:rPr>
          <w:spacing w:val="2"/>
          <w:sz w:val="24"/>
          <w:szCs w:val="24"/>
        </w:rPr>
        <w:t>/</w:t>
      </w:r>
      <w:r>
        <w:rPr>
          <w:sz w:val="24"/>
          <w:szCs w:val="24"/>
        </w:rPr>
        <w:t>13803/</w:t>
      </w:r>
      <w:r w:rsidR="00AA6187">
        <w:rPr>
          <w:sz w:val="24"/>
          <w:szCs w:val="24"/>
        </w:rPr>
        <w:t xml:space="preserve"> </w:t>
      </w:r>
      <w:r>
        <w:rPr>
          <w:sz w:val="24"/>
          <w:szCs w:val="24"/>
        </w:rPr>
        <w:t>1/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l%20SA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R</w:t>
      </w: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>%</w:t>
      </w:r>
      <w:r>
        <w:rPr>
          <w:sz w:val="24"/>
          <w:szCs w:val="24"/>
        </w:rPr>
        <w:t>20MU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</w:t>
      </w:r>
      <w:r w:rsidR="00AA6187"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%</w:t>
      </w:r>
      <w:r>
        <w:rPr>
          <w:sz w:val="24"/>
          <w:szCs w:val="24"/>
        </w:rPr>
        <w:t>20H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N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%</w:t>
      </w:r>
      <w:r>
        <w:rPr>
          <w:sz w:val="24"/>
          <w:szCs w:val="24"/>
        </w:rPr>
        <w:t>20M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13 Ap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>0</w:t>
      </w:r>
      <w:r>
        <w:rPr>
          <w:sz w:val="24"/>
          <w:szCs w:val="24"/>
        </w:rPr>
        <w:t>23.</w:t>
      </w:r>
    </w:p>
    <w:p w14:paraId="2348E4C4" w14:textId="77777777" w:rsidR="00F91831" w:rsidRDefault="00F91831" w:rsidP="00AA6187">
      <w:pPr>
        <w:spacing w:before="17" w:line="260" w:lineRule="exact"/>
        <w:jc w:val="both"/>
        <w:rPr>
          <w:sz w:val="26"/>
          <w:szCs w:val="26"/>
        </w:rPr>
      </w:pPr>
    </w:p>
    <w:p w14:paraId="3E7CFFB5" w14:textId="77777777" w:rsidR="00F91831" w:rsidRDefault="00091453" w:rsidP="00AA6187">
      <w:pPr>
        <w:ind w:left="720" w:right="100" w:hanging="720"/>
        <w:jc w:val="both"/>
        <w:rPr>
          <w:sz w:val="24"/>
          <w:szCs w:val="24"/>
        </w:rPr>
      </w:pPr>
      <w:r>
        <w:rPr>
          <w:sz w:val="24"/>
          <w:szCs w:val="24"/>
        </w:rPr>
        <w:t>Mag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 xml:space="preserve">iroh, 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.,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>. M.,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U. 2017.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ruh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Padi </w:t>
      </w:r>
      <w:r>
        <w:rPr>
          <w:spacing w:val="-1"/>
          <w:sz w:val="24"/>
          <w:szCs w:val="24"/>
        </w:rPr>
        <w:t>(</w:t>
      </w:r>
      <w:r>
        <w:rPr>
          <w:spacing w:val="2"/>
          <w:sz w:val="24"/>
          <w:szCs w:val="24"/>
        </w:rPr>
        <w:t>O</w:t>
      </w:r>
      <w:r>
        <w:rPr>
          <w:spacing w:val="4"/>
          <w:sz w:val="24"/>
          <w:szCs w:val="24"/>
        </w:rPr>
        <w:t>r</w:t>
      </w:r>
      <w:r>
        <w:rPr>
          <w:spacing w:val="-7"/>
          <w:sz w:val="24"/>
          <w:szCs w:val="24"/>
        </w:rPr>
        <w:t>y</w:t>
      </w:r>
      <w:r>
        <w:rPr>
          <w:spacing w:val="1"/>
          <w:sz w:val="24"/>
          <w:szCs w:val="24"/>
        </w:rPr>
        <w:t>z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iva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L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 xml:space="preserve">)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ola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la.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ro tekbis, Vol. 5, No. 2.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kses di</w:t>
      </w:r>
      <w:hyperlink r:id="rId20">
        <w:r>
          <w:rPr>
            <w:sz w:val="24"/>
            <w:szCs w:val="24"/>
          </w:rPr>
          <w:t xml:space="preserve"> ht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p: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/</w:t>
        </w:r>
        <w:r>
          <w:rPr>
            <w:spacing w:val="1"/>
            <w:sz w:val="24"/>
            <w:szCs w:val="24"/>
          </w:rPr>
          <w:t>j</w:t>
        </w:r>
        <w:r>
          <w:rPr>
            <w:sz w:val="24"/>
            <w:szCs w:val="24"/>
          </w:rPr>
          <w:t>u</w:t>
        </w:r>
        <w:r>
          <w:rPr>
            <w:spacing w:val="-1"/>
            <w:sz w:val="24"/>
            <w:szCs w:val="24"/>
          </w:rPr>
          <w:t>r</w:t>
        </w:r>
        <w:r>
          <w:rPr>
            <w:sz w:val="24"/>
            <w:szCs w:val="24"/>
          </w:rPr>
          <w:t>n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l.f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p</w:t>
        </w:r>
        <w:r>
          <w:rPr>
            <w:spacing w:val="-1"/>
            <w:sz w:val="24"/>
            <w:szCs w:val="24"/>
          </w:rPr>
          <w:t>e</w:t>
        </w:r>
        <w:r>
          <w:rPr>
            <w:sz w:val="24"/>
            <w:szCs w:val="24"/>
          </w:rPr>
          <w:t>rt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.unta</w:t>
        </w:r>
        <w:r>
          <w:rPr>
            <w:spacing w:val="2"/>
            <w:sz w:val="24"/>
            <w:szCs w:val="24"/>
          </w:rPr>
          <w:t>d</w:t>
        </w:r>
        <w:r>
          <w:rPr>
            <w:sz w:val="24"/>
            <w:szCs w:val="24"/>
          </w:rPr>
          <w:t>.</w:t>
        </w:r>
        <w:r>
          <w:rPr>
            <w:spacing w:val="-1"/>
            <w:sz w:val="24"/>
            <w:szCs w:val="24"/>
          </w:rPr>
          <w:t>ac</w:t>
        </w:r>
        <w:r>
          <w:rPr>
            <w:sz w:val="24"/>
            <w:szCs w:val="24"/>
          </w:rPr>
          <w:t>.id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ind</w:t>
        </w:r>
      </w:hyperlink>
      <w:r>
        <w:rPr>
          <w:sz w:val="24"/>
          <w:szCs w:val="24"/>
        </w:rPr>
        <w:t xml:space="preserve"> </w:t>
      </w:r>
      <w:hyperlink r:id="rId21">
        <w:r>
          <w:rPr>
            <w:spacing w:val="-1"/>
            <w:sz w:val="24"/>
            <w:szCs w:val="24"/>
          </w:rPr>
          <w:t>e</w:t>
        </w:r>
        <w:r>
          <w:rPr>
            <w:spacing w:val="2"/>
            <w:sz w:val="24"/>
            <w:szCs w:val="24"/>
          </w:rPr>
          <w:t>x</w:t>
        </w:r>
        <w:r>
          <w:rPr>
            <w:sz w:val="24"/>
            <w:szCs w:val="24"/>
          </w:rPr>
          <w:t>.php/a</w:t>
        </w:r>
      </w:hyperlink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rot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kbis</w:t>
      </w:r>
      <w:r>
        <w:rPr>
          <w:spacing w:val="1"/>
          <w:sz w:val="24"/>
          <w:szCs w:val="24"/>
        </w:rPr>
        <w:t>/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le</w:t>
      </w:r>
      <w:r>
        <w:rPr>
          <w:spacing w:val="2"/>
          <w:sz w:val="24"/>
          <w:szCs w:val="24"/>
        </w:rPr>
        <w:t>/</w:t>
      </w:r>
      <w:r>
        <w:rPr>
          <w:sz w:val="24"/>
          <w:szCs w:val="24"/>
        </w:rPr>
        <w:t>vie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 xml:space="preserve">/126.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25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20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>3.</w:t>
      </w:r>
    </w:p>
    <w:p w14:paraId="5C6A87B0" w14:textId="77777777" w:rsidR="00F91831" w:rsidRDefault="00F91831" w:rsidP="00AA6187">
      <w:pPr>
        <w:spacing w:before="16" w:line="260" w:lineRule="exact"/>
        <w:jc w:val="both"/>
        <w:rPr>
          <w:sz w:val="26"/>
          <w:szCs w:val="26"/>
        </w:rPr>
      </w:pPr>
    </w:p>
    <w:p w14:paraId="7DE448F8" w14:textId="77777777" w:rsidR="00F91831" w:rsidRDefault="00091453" w:rsidP="00AA6187">
      <w:pPr>
        <w:ind w:left="720" w:right="76" w:hanging="72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 M. 201</w:t>
      </w:r>
      <w:r>
        <w:rPr>
          <w:spacing w:val="1"/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h ja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lai (</w:t>
      </w:r>
      <w:r>
        <w:rPr>
          <w:spacing w:val="-1"/>
          <w:sz w:val="24"/>
          <w:szCs w:val="24"/>
        </w:rPr>
        <w:t>G</w:t>
      </w:r>
      <w:r>
        <w:rPr>
          <w:spacing w:val="5"/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e max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L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rill).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 xml:space="preserve">roPet. 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 xml:space="preserve">Vol. 11, 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No. 1. 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kses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ht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p:/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.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unma.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. id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inde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.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php/AG/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rticl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/v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w/1158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24 No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20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>3.</w:t>
      </w:r>
    </w:p>
    <w:p w14:paraId="39D050B9" w14:textId="77777777" w:rsidR="00F91831" w:rsidRDefault="00F91831" w:rsidP="00AA6187">
      <w:pPr>
        <w:spacing w:before="16" w:line="260" w:lineRule="exact"/>
        <w:jc w:val="both"/>
        <w:rPr>
          <w:sz w:val="26"/>
          <w:szCs w:val="26"/>
        </w:rPr>
      </w:pPr>
    </w:p>
    <w:p w14:paraId="07B5A227" w14:textId="77777777" w:rsidR="00F91831" w:rsidRDefault="00091453" w:rsidP="00AA6187">
      <w:pPr>
        <w:ind w:left="720" w:right="77" w:hanging="72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ri,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.,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stono,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D. 2012. 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- mbuhan Tump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lai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ktu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ro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koteknol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gi.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Vol.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 xml:space="preserve">13, No. 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 xml:space="preserve">3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kses 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 xml:space="preserve">di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ht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/ejou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 uin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suska.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.id/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.php/a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ro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 nolo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/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rticl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/v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w/90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</w:p>
    <w:p w14:paraId="5E1A5695" w14:textId="77777777" w:rsidR="00F91831" w:rsidRDefault="00091453" w:rsidP="00AA6187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26 Nop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2023.</w:t>
      </w:r>
    </w:p>
    <w:p w14:paraId="25212D26" w14:textId="77777777" w:rsidR="00AA6187" w:rsidRPr="00AA6187" w:rsidRDefault="00AA6187" w:rsidP="00AA6187">
      <w:pPr>
        <w:jc w:val="both"/>
        <w:rPr>
          <w:sz w:val="12"/>
          <w:szCs w:val="12"/>
        </w:rPr>
      </w:pPr>
    </w:p>
    <w:p w14:paraId="2F6B0867" w14:textId="77777777" w:rsidR="00F91831" w:rsidRDefault="00091453" w:rsidP="00AA6187">
      <w:pPr>
        <w:ind w:left="720" w:right="175" w:hanging="72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lastRenderedPageBreak/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iah, C. 2013.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 xml:space="preserve">h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Dosis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NPK 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K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  Hijau  </w:t>
      </w:r>
      <w:r>
        <w:rPr>
          <w:spacing w:val="-1"/>
          <w:sz w:val="24"/>
          <w:szCs w:val="24"/>
        </w:rPr>
        <w:t>(</w:t>
      </w:r>
      <w:r>
        <w:rPr>
          <w:i/>
          <w:sz w:val="24"/>
          <w:szCs w:val="24"/>
        </w:rPr>
        <w:t>Phas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o</w:t>
      </w:r>
      <w:r>
        <w:rPr>
          <w:i/>
          <w:spacing w:val="3"/>
          <w:sz w:val="24"/>
          <w:szCs w:val="24"/>
        </w:rPr>
        <w:t>l</w:t>
      </w:r>
      <w:r>
        <w:rPr>
          <w:i/>
          <w:sz w:val="24"/>
          <w:szCs w:val="24"/>
        </w:rPr>
        <w:t>us radi</w:t>
      </w:r>
      <w:r>
        <w:rPr>
          <w:i/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at us</w:t>
      </w:r>
      <w:r>
        <w:rPr>
          <w:sz w:val="24"/>
          <w:szCs w:val="24"/>
        </w:rPr>
        <w:t>). Skripsi.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 w:rsidR="00474311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tudi 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 xml:space="preserve">-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kot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knolo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i. niv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rsitas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uk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.</w:t>
      </w:r>
    </w:p>
    <w:sectPr w:rsidR="00F91831" w:rsidSect="00AA6187">
      <w:pgSz w:w="11920" w:h="16840"/>
      <w:pgMar w:top="1340" w:right="1320" w:bottom="280" w:left="1340" w:header="0" w:footer="80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F78AAA" w14:textId="77777777" w:rsidR="000F420E" w:rsidRDefault="000F420E" w:rsidP="00F91831">
      <w:r>
        <w:separator/>
      </w:r>
    </w:p>
  </w:endnote>
  <w:endnote w:type="continuationSeparator" w:id="0">
    <w:p w14:paraId="0AED33C9" w14:textId="77777777" w:rsidR="000F420E" w:rsidRDefault="000F420E" w:rsidP="00F91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C162BE" w14:textId="40572884" w:rsidR="00F91831" w:rsidRDefault="00A95DEB">
    <w:pPr>
      <w:spacing w:line="20" w:lineRule="exact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309EE2F" wp14:editId="486AB2B8">
              <wp:simplePos x="0" y="0"/>
              <wp:positionH relativeFrom="page">
                <wp:posOffset>3719830</wp:posOffset>
              </wp:positionH>
              <wp:positionV relativeFrom="page">
                <wp:posOffset>9916160</wp:posOffset>
              </wp:positionV>
              <wp:extent cx="121920" cy="165735"/>
              <wp:effectExtent l="0" t="635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3E9A11" w14:textId="77777777" w:rsidR="00F91831" w:rsidRDefault="00133AB0">
                          <w:pPr>
                            <w:spacing w:line="240" w:lineRule="exact"/>
                            <w:ind w:left="40"/>
                            <w:rPr>
                              <w:rFonts w:ascii="Calibri" w:eastAsia="Calibri" w:hAnsi="Calibri" w:cs="Calibri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 w:rsidR="00091453">
                            <w:rPr>
                              <w:rFonts w:ascii="Calibri" w:eastAsia="Calibri" w:hAnsi="Calibri" w:cs="Calibri"/>
                              <w:position w:val="1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95DEB">
                            <w:rPr>
                              <w:rFonts w:ascii="Calibri" w:eastAsia="Calibri" w:hAnsi="Calibri" w:cs="Calibri"/>
                              <w:noProof/>
                              <w:position w:val="1"/>
                              <w:sz w:val="22"/>
                              <w:szCs w:val="22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292.9pt;margin-top:780.8pt;width:9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" filled="f" stroked="f">
              <v:textbox inset="0,0,0,0">
                <w:txbxContent>
                  <w:p w14:paraId="563E9A11" w14:textId="77777777" w:rsidR="00F91831" w:rsidRDefault="00133AB0">
                    <w:pPr>
                      <w:spacing w:line="240" w:lineRule="exact"/>
                      <w:ind w:left="40"/>
                      <w:rPr>
                        <w:rFonts w:ascii="Calibri" w:eastAsia="Calibri" w:hAnsi="Calibri" w:cs="Calibri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 w:rsidR="00091453">
                      <w:rPr>
                        <w:rFonts w:ascii="Calibri" w:eastAsia="Calibri" w:hAnsi="Calibri" w:cs="Calibri"/>
                        <w:position w:val="1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95DEB">
                      <w:rPr>
                        <w:rFonts w:ascii="Calibri" w:eastAsia="Calibri" w:hAnsi="Calibri" w:cs="Calibri"/>
                        <w:noProof/>
                        <w:position w:val="1"/>
                        <w:sz w:val="22"/>
                        <w:szCs w:val="22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2DD9AB" w14:textId="77777777" w:rsidR="000F420E" w:rsidRDefault="000F420E" w:rsidP="00F91831">
      <w:r>
        <w:separator/>
      </w:r>
    </w:p>
  </w:footnote>
  <w:footnote w:type="continuationSeparator" w:id="0">
    <w:p w14:paraId="4E926253" w14:textId="77777777" w:rsidR="000F420E" w:rsidRDefault="000F420E" w:rsidP="00F918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0F6DC8"/>
    <w:multiLevelType w:val="multilevel"/>
    <w:tmpl w:val="E57C4C1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831"/>
    <w:rsid w:val="000132EA"/>
    <w:rsid w:val="00072A81"/>
    <w:rsid w:val="00077EC3"/>
    <w:rsid w:val="00091453"/>
    <w:rsid w:val="000F420E"/>
    <w:rsid w:val="00133AB0"/>
    <w:rsid w:val="00346451"/>
    <w:rsid w:val="00474311"/>
    <w:rsid w:val="004E1E0B"/>
    <w:rsid w:val="005A018F"/>
    <w:rsid w:val="005B19BE"/>
    <w:rsid w:val="00651572"/>
    <w:rsid w:val="00695F3F"/>
    <w:rsid w:val="00A246DB"/>
    <w:rsid w:val="00A95DEB"/>
    <w:rsid w:val="00AA6187"/>
    <w:rsid w:val="00B206DB"/>
    <w:rsid w:val="00B30FEA"/>
    <w:rsid w:val="00CE0660"/>
    <w:rsid w:val="00CE68F0"/>
    <w:rsid w:val="00D2463A"/>
    <w:rsid w:val="00D617D4"/>
    <w:rsid w:val="00F22188"/>
    <w:rsid w:val="00F91831"/>
    <w:rsid w:val="00FF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4560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617D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A6187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617D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A61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ejournal.unib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jurnal.faperta.untad.ac.id/ind%20ex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jurnal.peneliti.net/index.php/JIWP/article" TargetMode="External"/><Relationship Id="rId2" Type="http://schemas.openxmlformats.org/officeDocument/2006/relationships/styles" Target="styles.xml"/><Relationship Id="rId16" Type="http://schemas.openxmlformats.org/officeDocument/2006/relationships/hyperlink" Target="https://jurnal.peneliti.net/index.php/JIWP/article" TargetMode="External"/><Relationship Id="rId20" Type="http://schemas.openxmlformats.org/officeDocument/2006/relationships/hyperlink" Target="http://jurnal.faperta.untad.ac.id/ind%20ex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repository.ums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2481</Words>
  <Characters>14147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ismail - [2010]</cp:lastModifiedBy>
  <cp:revision>2</cp:revision>
  <dcterms:created xsi:type="dcterms:W3CDTF">2025-01-23T13:39:00Z</dcterms:created>
  <dcterms:modified xsi:type="dcterms:W3CDTF">2025-01-23T13:39:00Z</dcterms:modified>
</cp:coreProperties>
</file>