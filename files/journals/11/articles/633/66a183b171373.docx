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0C87D3" w14:textId="77777777" w:rsidR="00A50773" w:rsidRDefault="00A50773">
      <w:pPr>
        <w:spacing w:before="4" w:line="120" w:lineRule="exact"/>
        <w:rPr>
          <w:sz w:val="13"/>
          <w:szCs w:val="13"/>
        </w:rPr>
      </w:pPr>
      <w:bookmarkStart w:id="0" w:name="_GoBack"/>
      <w:bookmarkEnd w:id="0"/>
    </w:p>
    <w:p w14:paraId="47C36E70" w14:textId="77777777" w:rsidR="00A50773" w:rsidRDefault="00A50773">
      <w:pPr>
        <w:spacing w:line="200" w:lineRule="exact"/>
      </w:pPr>
    </w:p>
    <w:p w14:paraId="2F708ECA" w14:textId="77777777" w:rsidR="00A50773" w:rsidRDefault="00A50773">
      <w:pPr>
        <w:spacing w:line="200" w:lineRule="exact"/>
      </w:pPr>
    </w:p>
    <w:p w14:paraId="0C229588" w14:textId="77777777" w:rsidR="00A50773" w:rsidRDefault="00A50773">
      <w:pPr>
        <w:spacing w:line="200" w:lineRule="exact"/>
      </w:pPr>
    </w:p>
    <w:p w14:paraId="25CF3416" w14:textId="77777777" w:rsidR="00A50773" w:rsidRDefault="003E6746">
      <w:pPr>
        <w:spacing w:before="29"/>
        <w:ind w:left="1423" w:right="1425" w:hanging="2"/>
        <w:jc w:val="center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NGA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UH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JA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AK</w:t>
      </w:r>
      <w:r>
        <w:rPr>
          <w:b/>
          <w:spacing w:val="7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AM</w:t>
      </w:r>
      <w:r>
        <w:rPr>
          <w:b/>
          <w:spacing w:val="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TE</w:t>
      </w:r>
      <w:r>
        <w:rPr>
          <w:b/>
          <w:sz w:val="24"/>
          <w:szCs w:val="24"/>
        </w:rPr>
        <w:t>RHA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AP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U</w:t>
      </w:r>
      <w:r>
        <w:rPr>
          <w:b/>
          <w:spacing w:val="3"/>
          <w:sz w:val="24"/>
          <w:szCs w:val="24"/>
        </w:rPr>
        <w:t>MB</w:t>
      </w:r>
      <w:r>
        <w:rPr>
          <w:b/>
          <w:sz w:val="24"/>
          <w:szCs w:val="24"/>
        </w:rPr>
        <w:t>UHAN 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HA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 xml:space="preserve">L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5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AH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r>
        <w:rPr>
          <w:b/>
          <w:i/>
          <w:spacing w:val="-2"/>
          <w:sz w:val="24"/>
          <w:szCs w:val="24"/>
        </w:rPr>
        <w:t>Ar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pacing w:val="1"/>
          <w:sz w:val="24"/>
          <w:szCs w:val="24"/>
        </w:rPr>
        <w:t>h</w:t>
      </w:r>
      <w:r>
        <w:rPr>
          <w:b/>
          <w:i/>
          <w:sz w:val="24"/>
          <w:szCs w:val="24"/>
        </w:rPr>
        <w:t xml:space="preserve">is </w:t>
      </w:r>
      <w:r>
        <w:rPr>
          <w:b/>
          <w:i/>
          <w:spacing w:val="1"/>
          <w:sz w:val="24"/>
          <w:szCs w:val="24"/>
        </w:rPr>
        <w:t>h</w:t>
      </w:r>
      <w:r>
        <w:rPr>
          <w:b/>
          <w:i/>
          <w:spacing w:val="-1"/>
          <w:sz w:val="24"/>
          <w:szCs w:val="24"/>
        </w:rPr>
        <w:t>y</w:t>
      </w:r>
      <w:r>
        <w:rPr>
          <w:b/>
          <w:i/>
          <w:sz w:val="24"/>
          <w:szCs w:val="24"/>
        </w:rPr>
        <w:t>poga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>.</w:t>
      </w:r>
      <w:r>
        <w:rPr>
          <w:b/>
          <w:sz w:val="24"/>
          <w:szCs w:val="24"/>
        </w:rPr>
        <w:t>) V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3"/>
          <w:sz w:val="24"/>
          <w:szCs w:val="24"/>
        </w:rPr>
        <w:t>T</w:t>
      </w:r>
      <w:r>
        <w:rPr>
          <w:b/>
          <w:sz w:val="24"/>
          <w:szCs w:val="24"/>
        </w:rPr>
        <w:t>AS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GAJAH</w:t>
      </w:r>
    </w:p>
    <w:p w14:paraId="190DF3E1" w14:textId="77777777" w:rsidR="00A50773" w:rsidRDefault="00A50773">
      <w:pPr>
        <w:spacing w:before="6" w:line="240" w:lineRule="exact"/>
        <w:rPr>
          <w:sz w:val="24"/>
          <w:szCs w:val="24"/>
        </w:rPr>
      </w:pPr>
    </w:p>
    <w:p w14:paraId="4751C7F1" w14:textId="77777777" w:rsidR="00A50773" w:rsidRDefault="003E6746">
      <w:pPr>
        <w:spacing w:line="240" w:lineRule="exact"/>
        <w:ind w:left="3096"/>
        <w:rPr>
          <w:sz w:val="13"/>
          <w:szCs w:val="13"/>
        </w:rPr>
      </w:pPr>
      <w:r>
        <w:rPr>
          <w:spacing w:val="-2"/>
          <w:position w:val="-1"/>
        </w:rPr>
        <w:t>H</w:t>
      </w:r>
      <w:r>
        <w:rPr>
          <w:spacing w:val="-3"/>
          <w:position w:val="-1"/>
        </w:rPr>
        <w:t>e</w:t>
      </w:r>
      <w:r>
        <w:rPr>
          <w:spacing w:val="1"/>
          <w:position w:val="-1"/>
        </w:rPr>
        <w:t>lz</w:t>
      </w:r>
      <w:r>
        <w:rPr>
          <w:spacing w:val="-5"/>
          <w:position w:val="-1"/>
        </w:rPr>
        <w:t>o</w:t>
      </w:r>
      <w:r>
        <w:rPr>
          <w:position w:val="-1"/>
        </w:rPr>
        <w:t>n</w:t>
      </w:r>
      <w:r>
        <w:rPr>
          <w:spacing w:val="9"/>
          <w:position w:val="-1"/>
        </w:rPr>
        <w:t xml:space="preserve"> </w:t>
      </w:r>
      <w:r>
        <w:rPr>
          <w:spacing w:val="-5"/>
          <w:position w:val="-1"/>
        </w:rPr>
        <w:t>R</w:t>
      </w:r>
      <w:r>
        <w:rPr>
          <w:spacing w:val="1"/>
          <w:position w:val="-1"/>
        </w:rPr>
        <w:t>i</w:t>
      </w:r>
      <w:r>
        <w:rPr>
          <w:spacing w:val="-2"/>
          <w:position w:val="-1"/>
        </w:rPr>
        <w:t>s</w:t>
      </w:r>
      <w:r>
        <w:rPr>
          <w:position w:val="-1"/>
        </w:rPr>
        <w:t>k</w:t>
      </w:r>
      <w:r>
        <w:rPr>
          <w:spacing w:val="-2"/>
          <w:position w:val="-1"/>
        </w:rPr>
        <w:t>i</w:t>
      </w:r>
      <w:r>
        <w:rPr>
          <w:spacing w:val="3"/>
          <w:position w:val="8"/>
          <w:sz w:val="13"/>
          <w:szCs w:val="13"/>
        </w:rPr>
        <w:t>1</w:t>
      </w:r>
      <w:r>
        <w:rPr>
          <w:position w:val="8"/>
          <w:sz w:val="13"/>
          <w:szCs w:val="13"/>
        </w:rPr>
        <w:t>)</w:t>
      </w:r>
      <w:r>
        <w:rPr>
          <w:spacing w:val="-2"/>
          <w:position w:val="-1"/>
        </w:rPr>
        <w:t>,</w:t>
      </w:r>
      <w:r>
        <w:rPr>
          <w:position w:val="-1"/>
        </w:rPr>
        <w:t>.</w:t>
      </w:r>
      <w:r>
        <w:rPr>
          <w:spacing w:val="-1"/>
          <w:position w:val="-1"/>
        </w:rPr>
        <w:t xml:space="preserve"> </w:t>
      </w:r>
      <w:r>
        <w:rPr>
          <w:spacing w:val="-2"/>
          <w:position w:val="-1"/>
        </w:rPr>
        <w:t>F</w:t>
      </w:r>
      <w:r>
        <w:rPr>
          <w:spacing w:val="-3"/>
          <w:position w:val="-1"/>
        </w:rPr>
        <w:t>a</w:t>
      </w:r>
      <w:r>
        <w:rPr>
          <w:spacing w:val="5"/>
          <w:position w:val="-1"/>
        </w:rPr>
        <w:t>r</w:t>
      </w:r>
      <w:r>
        <w:rPr>
          <w:spacing w:val="-3"/>
          <w:position w:val="-1"/>
        </w:rPr>
        <w:t>i</w:t>
      </w:r>
      <w:r>
        <w:rPr>
          <w:position w:val="-1"/>
        </w:rPr>
        <w:t>d</w:t>
      </w:r>
      <w:r>
        <w:rPr>
          <w:spacing w:val="1"/>
          <w:position w:val="-1"/>
        </w:rPr>
        <w:t>a</w:t>
      </w:r>
      <w:r>
        <w:rPr>
          <w:spacing w:val="-3"/>
          <w:position w:val="-1"/>
        </w:rPr>
        <w:t>t</w:t>
      </w:r>
      <w:r>
        <w:rPr>
          <w:position w:val="-1"/>
        </w:rPr>
        <w:t>ul</w:t>
      </w:r>
      <w:r>
        <w:rPr>
          <w:spacing w:val="1"/>
          <w:position w:val="-1"/>
        </w:rPr>
        <w:t xml:space="preserve"> </w:t>
      </w:r>
      <w:r>
        <w:rPr>
          <w:spacing w:val="-2"/>
          <w:position w:val="-1"/>
        </w:rPr>
        <w:t>M</w:t>
      </w:r>
      <w:r>
        <w:rPr>
          <w:position w:val="-1"/>
        </w:rPr>
        <w:t>u</w:t>
      </w:r>
      <w:r>
        <w:rPr>
          <w:spacing w:val="-5"/>
          <w:position w:val="-1"/>
        </w:rPr>
        <w:t>k</w:t>
      </w:r>
      <w:r>
        <w:rPr>
          <w:spacing w:val="1"/>
          <w:position w:val="-1"/>
        </w:rPr>
        <w:t>m</w:t>
      </w:r>
      <w:r>
        <w:rPr>
          <w:spacing w:val="-3"/>
          <w:position w:val="-1"/>
        </w:rPr>
        <w:t>i</w:t>
      </w:r>
      <w:r>
        <w:rPr>
          <w:position w:val="-1"/>
        </w:rPr>
        <w:t>n</w:t>
      </w:r>
      <w:r>
        <w:rPr>
          <w:spacing w:val="-3"/>
          <w:position w:val="-1"/>
        </w:rPr>
        <w:t>a</w:t>
      </w:r>
      <w:r>
        <w:rPr>
          <w:spacing w:val="6"/>
          <w:position w:val="-1"/>
        </w:rPr>
        <w:t>h</w:t>
      </w:r>
      <w:r>
        <w:rPr>
          <w:spacing w:val="2"/>
          <w:position w:val="8"/>
          <w:sz w:val="13"/>
          <w:szCs w:val="13"/>
        </w:rPr>
        <w:t>2</w:t>
      </w:r>
      <w:r>
        <w:rPr>
          <w:position w:val="8"/>
          <w:sz w:val="13"/>
          <w:szCs w:val="13"/>
        </w:rPr>
        <w:t>)</w:t>
      </w:r>
      <w:r>
        <w:rPr>
          <w:spacing w:val="15"/>
          <w:position w:val="8"/>
          <w:sz w:val="13"/>
          <w:szCs w:val="13"/>
        </w:rPr>
        <w:t xml:space="preserve"> </w:t>
      </w:r>
      <w:r>
        <w:rPr>
          <w:spacing w:val="-5"/>
          <w:position w:val="-1"/>
        </w:rPr>
        <w:t>d</w:t>
      </w:r>
      <w:r>
        <w:rPr>
          <w:spacing w:val="-3"/>
          <w:position w:val="-1"/>
        </w:rPr>
        <w:t>a</w:t>
      </w:r>
      <w:r>
        <w:rPr>
          <w:position w:val="-1"/>
        </w:rPr>
        <w:t>n</w:t>
      </w:r>
      <w:r>
        <w:rPr>
          <w:spacing w:val="9"/>
          <w:position w:val="-1"/>
        </w:rPr>
        <w:t xml:space="preserve"> </w:t>
      </w:r>
      <w:r>
        <w:rPr>
          <w:spacing w:val="-2"/>
          <w:position w:val="-1"/>
          <w:u w:val="single" w:color="000000"/>
        </w:rPr>
        <w:t>M</w:t>
      </w:r>
      <w:r>
        <w:rPr>
          <w:spacing w:val="-8"/>
          <w:w w:val="101"/>
          <w:position w:val="-1"/>
          <w:u w:val="single" w:color="000000"/>
        </w:rPr>
        <w:t>e</w:t>
      </w:r>
      <w:r>
        <w:rPr>
          <w:spacing w:val="5"/>
          <w:position w:val="-1"/>
          <w:u w:val="single" w:color="000000"/>
        </w:rPr>
        <w:t>r</w:t>
      </w:r>
      <w:r>
        <w:rPr>
          <w:spacing w:val="1"/>
          <w:w w:val="101"/>
          <w:position w:val="-1"/>
          <w:u w:val="single" w:color="000000"/>
        </w:rPr>
        <w:t>i</w:t>
      </w:r>
      <w:r>
        <w:rPr>
          <w:spacing w:val="-10"/>
          <w:position w:val="-1"/>
          <w:u w:val="single" w:color="000000"/>
        </w:rPr>
        <w:t>y</w:t>
      </w:r>
      <w:r>
        <w:rPr>
          <w:spacing w:val="1"/>
          <w:w w:val="101"/>
          <w:position w:val="-1"/>
          <w:u w:val="single" w:color="000000"/>
        </w:rPr>
        <w:t>a</w:t>
      </w:r>
      <w:r>
        <w:rPr>
          <w:position w:val="-1"/>
          <w:u w:val="single" w:color="000000"/>
        </w:rPr>
        <w:t>n</w:t>
      </w:r>
      <w:r>
        <w:rPr>
          <w:spacing w:val="1"/>
          <w:position w:val="-1"/>
          <w:u w:val="single" w:color="000000"/>
        </w:rPr>
        <w:t>t</w:t>
      </w:r>
      <w:r>
        <w:rPr>
          <w:spacing w:val="-4"/>
          <w:position w:val="-1"/>
          <w:u w:val="single" w:color="000000"/>
        </w:rPr>
        <w:t>o</w:t>
      </w:r>
      <w:r>
        <w:rPr>
          <w:spacing w:val="2"/>
          <w:w w:val="99"/>
          <w:position w:val="8"/>
          <w:sz w:val="13"/>
          <w:szCs w:val="13"/>
          <w:u w:val="single" w:color="000000"/>
        </w:rPr>
        <w:t>3</w:t>
      </w:r>
      <w:r>
        <w:rPr>
          <w:w w:val="99"/>
          <w:position w:val="8"/>
          <w:sz w:val="13"/>
          <w:szCs w:val="13"/>
        </w:rPr>
        <w:t>)</w:t>
      </w:r>
    </w:p>
    <w:p w14:paraId="27705426" w14:textId="636731AF" w:rsidR="00A50773" w:rsidRDefault="003E6746">
      <w:pPr>
        <w:spacing w:before="7" w:line="220" w:lineRule="exact"/>
        <w:ind w:left="903" w:right="909"/>
        <w:jc w:val="center"/>
      </w:pPr>
      <w:r>
        <w:rPr>
          <w:spacing w:val="2"/>
          <w:position w:val="9"/>
          <w:sz w:val="13"/>
          <w:szCs w:val="13"/>
        </w:rPr>
        <w:t>1</w:t>
      </w:r>
      <w:r>
        <w:rPr>
          <w:position w:val="9"/>
          <w:sz w:val="13"/>
          <w:szCs w:val="13"/>
        </w:rPr>
        <w:t>)</w:t>
      </w:r>
      <w:r>
        <w:rPr>
          <w:spacing w:val="-2"/>
        </w:rPr>
        <w:t>M</w:t>
      </w:r>
      <w:r>
        <w:rPr>
          <w:spacing w:val="-3"/>
        </w:rPr>
        <w:t>a</w:t>
      </w:r>
      <w:r>
        <w:t>h</w:t>
      </w:r>
      <w:r>
        <w:rPr>
          <w:spacing w:val="1"/>
        </w:rPr>
        <w:t>a</w:t>
      </w:r>
      <w:r>
        <w:rPr>
          <w:spacing w:val="-2"/>
        </w:rPr>
        <w:t>s</w:t>
      </w:r>
      <w:r>
        <w:rPr>
          <w:spacing w:val="1"/>
        </w:rPr>
        <w:t>i</w:t>
      </w:r>
      <w:r>
        <w:rPr>
          <w:spacing w:val="-2"/>
        </w:rPr>
        <w:t>s</w:t>
      </w:r>
      <w:r>
        <w:rPr>
          <w:spacing w:val="-6"/>
        </w:rPr>
        <w:t>w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F</w:t>
      </w:r>
      <w:r>
        <w:rPr>
          <w:spacing w:val="1"/>
        </w:rPr>
        <w:t>a</w:t>
      </w:r>
      <w:r>
        <w:t>k</w:t>
      </w:r>
      <w:r>
        <w:rPr>
          <w:spacing w:val="-5"/>
        </w:rPr>
        <w:t>u</w:t>
      </w:r>
      <w:r>
        <w:rPr>
          <w:spacing w:val="1"/>
        </w:rPr>
        <w:t>l</w:t>
      </w:r>
      <w:r>
        <w:rPr>
          <w:spacing w:val="-3"/>
        </w:rPr>
        <w:t>t</w:t>
      </w:r>
      <w:r>
        <w:rPr>
          <w:spacing w:val="1"/>
        </w:rPr>
        <w:t>a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e</w:t>
      </w:r>
      <w:r>
        <w:t>r</w:t>
      </w:r>
      <w:r>
        <w:rPr>
          <w:spacing w:val="1"/>
        </w:rPr>
        <w:t>t</w:t>
      </w:r>
      <w:r>
        <w:rPr>
          <w:spacing w:val="-3"/>
        </w:rPr>
        <w:t>a</w:t>
      </w:r>
      <w:r>
        <w:t>n</w:t>
      </w:r>
      <w:r>
        <w:rPr>
          <w:spacing w:val="-3"/>
        </w:rPr>
        <w:t>ia</w:t>
      </w:r>
      <w:r>
        <w:t>n</w:t>
      </w:r>
      <w:r>
        <w:rPr>
          <w:spacing w:val="10"/>
        </w:rPr>
        <w:t xml:space="preserve"> </w:t>
      </w:r>
      <w:r>
        <w:rPr>
          <w:spacing w:val="-6"/>
        </w:rPr>
        <w:t>U</w:t>
      </w:r>
      <w:r>
        <w:t>n</w:t>
      </w:r>
      <w:r>
        <w:rPr>
          <w:spacing w:val="1"/>
        </w:rPr>
        <w:t>i</w:t>
      </w:r>
      <w:r>
        <w:rPr>
          <w:spacing w:val="-5"/>
        </w:rPr>
        <w:t>v</w:t>
      </w:r>
      <w:r>
        <w:rPr>
          <w:spacing w:val="-3"/>
        </w:rPr>
        <w:t>e</w:t>
      </w:r>
      <w:r>
        <w:rPr>
          <w:spacing w:val="5"/>
        </w:rPr>
        <w:t>r</w:t>
      </w:r>
      <w:r>
        <w:rPr>
          <w:spacing w:val="-2"/>
        </w:rPr>
        <w:t>s</w:t>
      </w:r>
      <w:r>
        <w:rPr>
          <w:spacing w:val="1"/>
        </w:rPr>
        <w:t>i</w:t>
      </w:r>
      <w:r>
        <w:rPr>
          <w:spacing w:val="-3"/>
        </w:rPr>
        <w:t>t</w:t>
      </w:r>
      <w:r>
        <w:rPr>
          <w:spacing w:val="1"/>
        </w:rPr>
        <w:t>a</w:t>
      </w:r>
      <w:r>
        <w:t>s</w:t>
      </w:r>
      <w:r>
        <w:rPr>
          <w:spacing w:val="-1"/>
        </w:rPr>
        <w:t xml:space="preserve"> </w:t>
      </w:r>
      <w:r>
        <w:rPr>
          <w:spacing w:val="-3"/>
        </w:rPr>
        <w:t>T</w:t>
      </w:r>
      <w:r>
        <w:rPr>
          <w:spacing w:val="5"/>
        </w:rPr>
        <w:t>r</w:t>
      </w:r>
      <w:r>
        <w:rPr>
          <w:spacing w:val="1"/>
        </w:rPr>
        <w:t>i</w:t>
      </w:r>
      <w:r>
        <w:rPr>
          <w:spacing w:val="-5"/>
        </w:rPr>
        <w:t>d</w:t>
      </w:r>
      <w:r>
        <w:rPr>
          <w:spacing w:val="-3"/>
        </w:rPr>
        <w:t>i</w:t>
      </w:r>
      <w:r>
        <w:rPr>
          <w:spacing w:val="5"/>
        </w:rPr>
        <w:t>n</w:t>
      </w:r>
      <w:r>
        <w:rPr>
          <w:spacing w:val="-3"/>
        </w:rPr>
        <w:t>a</w:t>
      </w:r>
      <w:r>
        <w:t>n</w:t>
      </w:r>
      <w:r>
        <w:rPr>
          <w:spacing w:val="-3"/>
        </w:rPr>
        <w:t>t</w:t>
      </w:r>
      <w:r>
        <w:rPr>
          <w:spacing w:val="1"/>
        </w:rPr>
        <w:t>i</w:t>
      </w:r>
      <w:r>
        <w:t>,</w:t>
      </w:r>
      <w:r>
        <w:rPr>
          <w:spacing w:val="9"/>
        </w:rPr>
        <w:t xml:space="preserve"> </w:t>
      </w:r>
      <w:r>
        <w:rPr>
          <w:spacing w:val="2"/>
          <w:position w:val="9"/>
          <w:sz w:val="13"/>
          <w:szCs w:val="13"/>
        </w:rPr>
        <w:t>2</w:t>
      </w:r>
      <w:r>
        <w:rPr>
          <w:spacing w:val="-4"/>
          <w:position w:val="9"/>
          <w:sz w:val="13"/>
          <w:szCs w:val="13"/>
        </w:rPr>
        <w:t>,</w:t>
      </w:r>
      <w:r>
        <w:rPr>
          <w:spacing w:val="2"/>
          <w:position w:val="9"/>
          <w:sz w:val="13"/>
          <w:szCs w:val="13"/>
        </w:rPr>
        <w:t>3</w:t>
      </w:r>
      <w:r>
        <w:rPr>
          <w:position w:val="9"/>
          <w:sz w:val="13"/>
          <w:szCs w:val="13"/>
        </w:rPr>
        <w:t>)</w:t>
      </w:r>
      <w:r>
        <w:rPr>
          <w:spacing w:val="18"/>
          <w:position w:val="9"/>
          <w:sz w:val="13"/>
          <w:szCs w:val="13"/>
        </w:rPr>
        <w:t xml:space="preserve"> </w:t>
      </w:r>
      <w:r>
        <w:rPr>
          <w:spacing w:val="-6"/>
        </w:rPr>
        <w:t>D</w:t>
      </w:r>
      <w:r>
        <w:rPr>
          <w:spacing w:val="-5"/>
        </w:rPr>
        <w:t>o</w:t>
      </w:r>
      <w:r>
        <w:rPr>
          <w:spacing w:val="3"/>
        </w:rPr>
        <w:t>s</w:t>
      </w:r>
      <w:r>
        <w:rPr>
          <w:spacing w:val="-3"/>
        </w:rPr>
        <w:t>e</w:t>
      </w:r>
      <w:r>
        <w:t>n</w:t>
      </w:r>
      <w:r>
        <w:rPr>
          <w:spacing w:val="8"/>
        </w:rPr>
        <w:t xml:space="preserve"> </w:t>
      </w:r>
      <w:r>
        <w:rPr>
          <w:spacing w:val="-6"/>
        </w:rPr>
        <w:t>F</w:t>
      </w:r>
      <w:r>
        <w:rPr>
          <w:spacing w:val="1"/>
        </w:rPr>
        <w:t>a</w:t>
      </w:r>
      <w:r>
        <w:t>ku</w:t>
      </w:r>
      <w:r>
        <w:rPr>
          <w:spacing w:val="-3"/>
        </w:rPr>
        <w:t>l</w:t>
      </w:r>
      <w:r>
        <w:rPr>
          <w:spacing w:val="1"/>
        </w:rPr>
        <w:t>ta</w:t>
      </w:r>
      <w:r>
        <w:t>s</w:t>
      </w:r>
      <w:r>
        <w:rPr>
          <w:spacing w:val="-2"/>
        </w:rPr>
        <w:t xml:space="preserve"> P</w:t>
      </w:r>
      <w:r>
        <w:rPr>
          <w:spacing w:val="-3"/>
        </w:rPr>
        <w:t>e</w:t>
      </w:r>
      <w:r>
        <w:t>r</w:t>
      </w:r>
      <w:r>
        <w:rPr>
          <w:spacing w:val="1"/>
        </w:rPr>
        <w:t>t</w:t>
      </w:r>
      <w:r>
        <w:rPr>
          <w:spacing w:val="-3"/>
        </w:rPr>
        <w:t>a</w:t>
      </w:r>
      <w:r>
        <w:t>n</w:t>
      </w:r>
      <w:r>
        <w:rPr>
          <w:spacing w:val="1"/>
        </w:rPr>
        <w:t>i</w:t>
      </w:r>
      <w:r>
        <w:rPr>
          <w:spacing w:val="-3"/>
        </w:rPr>
        <w:t>a</w:t>
      </w:r>
      <w:r>
        <w:t>n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>g</w:t>
      </w:r>
      <w:r>
        <w:rPr>
          <w:spacing w:val="5"/>
        </w:rPr>
        <w:t>r</w:t>
      </w:r>
      <w:r>
        <w:rPr>
          <w:spacing w:val="-5"/>
        </w:rPr>
        <w:t>o</w:t>
      </w:r>
      <w:r>
        <w:rPr>
          <w:spacing w:val="1"/>
          <w:w w:val="101"/>
        </w:rPr>
        <w:t>t</w:t>
      </w:r>
      <w:r>
        <w:rPr>
          <w:spacing w:val="-3"/>
          <w:w w:val="101"/>
        </w:rPr>
        <w:t>e</w:t>
      </w:r>
      <w:r>
        <w:rPr>
          <w:spacing w:val="-5"/>
        </w:rPr>
        <w:t>k</w:t>
      </w:r>
      <w:r>
        <w:rPr>
          <w:spacing w:val="5"/>
        </w:rPr>
        <w:t>n</w:t>
      </w:r>
      <w:r>
        <w:rPr>
          <w:spacing w:val="-5"/>
        </w:rPr>
        <w:t>o</w:t>
      </w:r>
      <w:r>
        <w:rPr>
          <w:spacing w:val="1"/>
          <w:w w:val="101"/>
        </w:rPr>
        <w:t>l</w:t>
      </w:r>
      <w:r>
        <w:rPr>
          <w:spacing w:val="-5"/>
        </w:rPr>
        <w:t>o</w:t>
      </w:r>
      <w:r>
        <w:t>g</w:t>
      </w:r>
      <w:r>
        <w:rPr>
          <w:spacing w:val="1"/>
        </w:rPr>
        <w:t>i</w:t>
      </w:r>
      <w:r>
        <w:t xml:space="preserve">, </w:t>
      </w:r>
      <w:r>
        <w:rPr>
          <w:spacing w:val="-6"/>
        </w:rPr>
        <w:t>U</w:t>
      </w:r>
      <w:r>
        <w:rPr>
          <w:spacing w:val="5"/>
        </w:rPr>
        <w:t>n</w:t>
      </w:r>
      <w:r>
        <w:rPr>
          <w:spacing w:val="1"/>
        </w:rPr>
        <w:t>i</w:t>
      </w:r>
      <w:r>
        <w:rPr>
          <w:spacing w:val="-5"/>
        </w:rPr>
        <w:t>v</w:t>
      </w:r>
      <w:r>
        <w:rPr>
          <w:spacing w:val="-3"/>
        </w:rPr>
        <w:t>e</w:t>
      </w:r>
      <w:r>
        <w:rPr>
          <w:spacing w:val="5"/>
        </w:rPr>
        <w:t>r</w:t>
      </w:r>
      <w:r>
        <w:rPr>
          <w:spacing w:val="-2"/>
        </w:rPr>
        <w:t>s</w:t>
      </w:r>
      <w:r>
        <w:rPr>
          <w:spacing w:val="1"/>
        </w:rPr>
        <w:t>ita</w:t>
      </w:r>
      <w:r>
        <w:t>s</w:t>
      </w:r>
      <w:r>
        <w:rPr>
          <w:spacing w:val="-1"/>
        </w:rPr>
        <w:t xml:space="preserve"> </w:t>
      </w:r>
      <w:r>
        <w:rPr>
          <w:spacing w:val="-3"/>
        </w:rPr>
        <w:t>T</w:t>
      </w:r>
      <w:r>
        <w:t>r</w:t>
      </w:r>
      <w:r>
        <w:rPr>
          <w:spacing w:val="1"/>
        </w:rPr>
        <w:t>i</w:t>
      </w:r>
      <w:r>
        <w:rPr>
          <w:spacing w:val="-5"/>
        </w:rPr>
        <w:t>d</w:t>
      </w:r>
      <w:r>
        <w:rPr>
          <w:spacing w:val="-3"/>
          <w:w w:val="101"/>
        </w:rPr>
        <w:t>i</w:t>
      </w:r>
      <w:r>
        <w:rPr>
          <w:spacing w:val="5"/>
        </w:rPr>
        <w:t>n</w:t>
      </w:r>
      <w:r>
        <w:rPr>
          <w:spacing w:val="-3"/>
          <w:w w:val="101"/>
        </w:rPr>
        <w:t>a</w:t>
      </w:r>
      <w:r>
        <w:t>n</w:t>
      </w:r>
      <w:r>
        <w:rPr>
          <w:spacing w:val="1"/>
        </w:rPr>
        <w:t>t</w:t>
      </w:r>
      <w:r>
        <w:rPr>
          <w:w w:val="101"/>
        </w:rPr>
        <w:t>i</w:t>
      </w:r>
    </w:p>
    <w:p w14:paraId="1B59095A" w14:textId="77777777" w:rsidR="00A50773" w:rsidRDefault="003E6746">
      <w:pPr>
        <w:spacing w:line="220" w:lineRule="exact"/>
        <w:ind w:left="3569" w:right="3573"/>
        <w:jc w:val="center"/>
      </w:pPr>
      <w:r>
        <w:rPr>
          <w:spacing w:val="2"/>
          <w:position w:val="-1"/>
        </w:rPr>
        <w:t>E</w:t>
      </w:r>
      <w:r>
        <w:rPr>
          <w:spacing w:val="-3"/>
          <w:position w:val="-1"/>
        </w:rPr>
        <w:t>m</w:t>
      </w:r>
      <w:r>
        <w:rPr>
          <w:spacing w:val="1"/>
          <w:position w:val="-1"/>
        </w:rPr>
        <w:t>a</w:t>
      </w:r>
      <w:r>
        <w:rPr>
          <w:spacing w:val="-3"/>
          <w:position w:val="-1"/>
        </w:rPr>
        <w:t>i</w:t>
      </w:r>
      <w:r>
        <w:rPr>
          <w:position w:val="-1"/>
        </w:rPr>
        <w:t>l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:</w:t>
      </w:r>
      <w:r>
        <w:rPr>
          <w:spacing w:val="1"/>
          <w:position w:val="-1"/>
        </w:rPr>
        <w:t xml:space="preserve"> </w:t>
      </w:r>
      <w:hyperlink r:id="rId8">
        <w:r>
          <w:rPr>
            <w:color w:val="0000FF"/>
            <w:spacing w:val="5"/>
            <w:position w:val="-1"/>
            <w:u w:val="single" w:color="0000FF"/>
          </w:rPr>
          <w:t>h</w:t>
        </w:r>
        <w:r>
          <w:rPr>
            <w:color w:val="0000FF"/>
            <w:spacing w:val="-3"/>
            <w:w w:val="101"/>
            <w:position w:val="-1"/>
            <w:u w:val="single" w:color="0000FF"/>
          </w:rPr>
          <w:t>el</w:t>
        </w:r>
        <w:r>
          <w:rPr>
            <w:color w:val="0000FF"/>
            <w:spacing w:val="1"/>
            <w:w w:val="101"/>
            <w:position w:val="-1"/>
            <w:u w:val="single" w:color="0000FF"/>
          </w:rPr>
          <w:t>z</w:t>
        </w:r>
        <w:r>
          <w:rPr>
            <w:color w:val="0000FF"/>
            <w:spacing w:val="-5"/>
            <w:position w:val="-1"/>
            <w:u w:val="single" w:color="0000FF"/>
          </w:rPr>
          <w:t>o</w:t>
        </w:r>
        <w:r>
          <w:rPr>
            <w:color w:val="0000FF"/>
            <w:position w:val="-1"/>
            <w:u w:val="single" w:color="0000FF"/>
          </w:rPr>
          <w:t>nr</w:t>
        </w:r>
        <w:r>
          <w:rPr>
            <w:color w:val="0000FF"/>
            <w:spacing w:val="1"/>
            <w:position w:val="-1"/>
            <w:u w:val="single" w:color="0000FF"/>
          </w:rPr>
          <w:t>i</w:t>
        </w:r>
        <w:r>
          <w:rPr>
            <w:color w:val="0000FF"/>
            <w:spacing w:val="-2"/>
            <w:position w:val="-1"/>
            <w:u w:val="single" w:color="0000FF"/>
          </w:rPr>
          <w:t>s</w:t>
        </w:r>
        <w:r>
          <w:rPr>
            <w:color w:val="0000FF"/>
            <w:position w:val="-1"/>
            <w:u w:val="single" w:color="0000FF"/>
          </w:rPr>
          <w:t>k</w:t>
        </w:r>
        <w:r>
          <w:rPr>
            <w:color w:val="0000FF"/>
            <w:spacing w:val="1"/>
            <w:position w:val="-1"/>
            <w:u w:val="single" w:color="0000FF"/>
          </w:rPr>
          <w:t>i</w:t>
        </w:r>
        <w:r>
          <w:rPr>
            <w:color w:val="0000FF"/>
            <w:spacing w:val="-5"/>
            <w:position w:val="-1"/>
            <w:u w:val="single" w:color="0000FF"/>
          </w:rPr>
          <w:t>0</w:t>
        </w:r>
        <w:r>
          <w:rPr>
            <w:color w:val="0000FF"/>
            <w:spacing w:val="1"/>
            <w:position w:val="-1"/>
            <w:u w:val="single" w:color="0000FF"/>
          </w:rPr>
          <w:t>@</w:t>
        </w:r>
        <w:r>
          <w:rPr>
            <w:color w:val="0000FF"/>
            <w:spacing w:val="-5"/>
            <w:position w:val="-1"/>
            <w:u w:val="single" w:color="0000FF"/>
          </w:rPr>
          <w:t>g</w:t>
        </w:r>
        <w:r>
          <w:rPr>
            <w:color w:val="0000FF"/>
            <w:spacing w:val="1"/>
            <w:position w:val="-1"/>
            <w:u w:val="single" w:color="0000FF"/>
          </w:rPr>
          <w:t>m</w:t>
        </w:r>
        <w:r>
          <w:rPr>
            <w:color w:val="0000FF"/>
            <w:spacing w:val="1"/>
            <w:w w:val="101"/>
            <w:position w:val="-1"/>
            <w:u w:val="single" w:color="0000FF"/>
          </w:rPr>
          <w:t>a</w:t>
        </w:r>
        <w:r>
          <w:rPr>
            <w:color w:val="0000FF"/>
            <w:spacing w:val="-3"/>
            <w:w w:val="101"/>
            <w:position w:val="-1"/>
            <w:u w:val="single" w:color="0000FF"/>
          </w:rPr>
          <w:t>il</w:t>
        </w:r>
        <w:r>
          <w:rPr>
            <w:color w:val="0000FF"/>
            <w:spacing w:val="2"/>
            <w:position w:val="-1"/>
            <w:u w:val="single" w:color="0000FF"/>
          </w:rPr>
          <w:t>.</w:t>
        </w:r>
        <w:r>
          <w:rPr>
            <w:color w:val="0000FF"/>
            <w:spacing w:val="-3"/>
            <w:w w:val="101"/>
            <w:position w:val="-1"/>
            <w:u w:val="single" w:color="0000FF"/>
          </w:rPr>
          <w:t>c</w:t>
        </w:r>
        <w:r>
          <w:rPr>
            <w:color w:val="0000FF"/>
            <w:spacing w:val="-5"/>
            <w:position w:val="-1"/>
            <w:u w:val="single" w:color="0000FF"/>
          </w:rPr>
          <w:t>o</w:t>
        </w:r>
        <w:r>
          <w:rPr>
            <w:color w:val="0000FF"/>
            <w:position w:val="-1"/>
            <w:u w:val="single" w:color="0000FF"/>
          </w:rPr>
          <w:t>m</w:t>
        </w:r>
      </w:hyperlink>
    </w:p>
    <w:p w14:paraId="41C8897A" w14:textId="77777777" w:rsidR="00A50773" w:rsidRDefault="00A50773">
      <w:pPr>
        <w:spacing w:line="200" w:lineRule="exact"/>
      </w:pPr>
    </w:p>
    <w:p w14:paraId="454EE79C" w14:textId="77777777" w:rsidR="00A50773" w:rsidRDefault="00A50773">
      <w:pPr>
        <w:spacing w:before="14" w:line="200" w:lineRule="exact"/>
      </w:pPr>
    </w:p>
    <w:p w14:paraId="7F1820C9" w14:textId="77777777" w:rsidR="00A50773" w:rsidRDefault="003E6746">
      <w:pPr>
        <w:spacing w:before="29"/>
        <w:ind w:left="4316" w:right="4312"/>
        <w:jc w:val="center"/>
        <w:rPr>
          <w:sz w:val="24"/>
          <w:szCs w:val="24"/>
        </w:rPr>
      </w:pPr>
      <w:commentRangeStart w:id="1"/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K</w:t>
      </w:r>
    </w:p>
    <w:p w14:paraId="5BAECC68" w14:textId="77777777" w:rsidR="00A50773" w:rsidRDefault="00A50773">
      <w:pPr>
        <w:spacing w:before="11" w:line="260" w:lineRule="exact"/>
        <w:rPr>
          <w:sz w:val="26"/>
          <w:szCs w:val="26"/>
        </w:rPr>
      </w:pPr>
    </w:p>
    <w:p w14:paraId="5BE4A8B1" w14:textId="77777777" w:rsidR="00A50773" w:rsidRDefault="003E6746">
      <w:pPr>
        <w:ind w:left="680" w:right="630" w:firstLine="428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ni 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tu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spacing w:val="1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ji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z w:val="24"/>
          <w:szCs w:val="24"/>
        </w:rPr>
        <w:t xml:space="preserve">  </w:t>
      </w:r>
      <w:r>
        <w:rPr>
          <w:spacing w:val="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  </w:t>
      </w:r>
      <w:r>
        <w:rPr>
          <w:spacing w:val="7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5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his</w:t>
      </w:r>
      <w:r>
        <w:rPr>
          <w:i/>
          <w:spacing w:val="53"/>
          <w:sz w:val="24"/>
          <w:szCs w:val="24"/>
        </w:rPr>
        <w:t xml:space="preserve"> </w:t>
      </w:r>
      <w:r>
        <w:rPr>
          <w:i/>
          <w:sz w:val="24"/>
          <w:szCs w:val="24"/>
        </w:rPr>
        <w:t>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5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5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d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2023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 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 2024,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r>
        <w:rPr>
          <w:spacing w:val="-3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10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bu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 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commentRangeEnd w:id="1"/>
      <w:r w:rsidR="001259BA">
        <w:rPr>
          <w:rStyle w:val="CommentReference"/>
        </w:rPr>
        <w:commentReference w:id="1"/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,  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 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 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. </w:t>
      </w:r>
      <w:r>
        <w:rPr>
          <w:spacing w:val="-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k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k 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) 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5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)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5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)</w:t>
      </w:r>
      <w:r>
        <w:rPr>
          <w:spacing w:val="5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5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4"/>
          <w:sz w:val="24"/>
          <w:szCs w:val="24"/>
        </w:rPr>
        <w:t>lim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1 </w:t>
      </w:r>
      <w:r>
        <w:rPr>
          <w:sz w:val="24"/>
          <w:szCs w:val="24"/>
        </w:rPr>
        <w:t>=</w:t>
      </w:r>
    </w:p>
    <w:p w14:paraId="6E287241" w14:textId="77777777" w:rsidR="00A50773" w:rsidRDefault="003E6746">
      <w:pPr>
        <w:spacing w:before="1" w:line="227" w:lineRule="auto"/>
        <w:ind w:left="680" w:right="635"/>
        <w:rPr>
          <w:sz w:val="24"/>
          <w:szCs w:val="24"/>
        </w:rPr>
      </w:pPr>
      <w:r>
        <w:rPr>
          <w:sz w:val="24"/>
          <w:szCs w:val="24"/>
        </w:rPr>
        <w:t>40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</w:t>
      </w:r>
      <w:r>
        <w:rPr>
          <w:sz w:val="24"/>
          <w:szCs w:val="24"/>
        </w:rPr>
        <w:t>=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3 </w:t>
      </w:r>
      <w:r>
        <w:rPr>
          <w:sz w:val="24"/>
          <w:szCs w:val="24"/>
        </w:rPr>
        <w:t>=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4 </w:t>
      </w:r>
      <w:r>
        <w:rPr>
          <w:sz w:val="24"/>
          <w:szCs w:val="24"/>
        </w:rPr>
        <w:t>=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50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</w:p>
    <w:p w14:paraId="20B40D4B" w14:textId="77777777" w:rsidR="00A50773" w:rsidRDefault="003E6746">
      <w:pPr>
        <w:spacing w:before="10" w:line="260" w:lineRule="exact"/>
        <w:ind w:left="680" w:right="651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k,</w:t>
      </w:r>
      <w:r>
        <w:rPr>
          <w:spacing w:val="2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3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.</w:t>
      </w:r>
    </w:p>
    <w:p w14:paraId="366EBC74" w14:textId="77777777" w:rsidR="00A50773" w:rsidRDefault="003E6746">
      <w:pPr>
        <w:spacing w:line="260" w:lineRule="exact"/>
        <w:ind w:left="1107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7"/>
          <w:sz w:val="24"/>
          <w:szCs w:val="24"/>
        </w:rPr>
        <w:t>m</w:t>
      </w:r>
      <w:r>
        <w:rPr>
          <w:sz w:val="24"/>
          <w:szCs w:val="24"/>
        </w:rPr>
        <w:t>)</w:t>
      </w:r>
    </w:p>
    <w:p w14:paraId="51408F8C" w14:textId="77777777" w:rsidR="00A50773" w:rsidRDefault="003E6746">
      <w:pPr>
        <w:spacing w:line="260" w:lineRule="exact"/>
        <w:ind w:left="680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h 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spacing w:val="2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l </w:t>
      </w:r>
      <w:r>
        <w:rPr>
          <w:spacing w:val="2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1"/>
          <w:sz w:val="24"/>
          <w:szCs w:val="24"/>
        </w:rPr>
        <w:t>h</w:t>
      </w:r>
      <w:r>
        <w:rPr>
          <w:sz w:val="24"/>
          <w:szCs w:val="24"/>
        </w:rPr>
        <w:t>,</w:t>
      </w:r>
    </w:p>
    <w:p w14:paraId="34CFCCCB" w14:textId="77777777" w:rsidR="00A50773" w:rsidRDefault="003E6746">
      <w:pPr>
        <w:spacing w:before="7" w:line="260" w:lineRule="exact"/>
        <w:ind w:left="680" w:right="645"/>
        <w:rPr>
          <w:sz w:val="24"/>
          <w:szCs w:val="24"/>
        </w:rPr>
      </w:pP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il</w:t>
      </w:r>
      <w:r>
        <w:rPr>
          <w:spacing w:val="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28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03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28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6"/>
          <w:sz w:val="24"/>
          <w:szCs w:val="24"/>
        </w:rPr>
        <w:t>)</w:t>
      </w:r>
      <w:r>
        <w:rPr>
          <w:sz w:val="24"/>
          <w:szCs w:val="24"/>
        </w:rPr>
        <w:t>;</w:t>
      </w:r>
      <w:r>
        <w:rPr>
          <w:spacing w:val="2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766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33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g;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50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73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g;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22F066E8" w14:textId="77777777" w:rsidR="00A50773" w:rsidRDefault="003E6746">
      <w:pPr>
        <w:spacing w:line="260" w:lineRule="exact"/>
        <w:ind w:left="6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10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kg;</w:t>
      </w:r>
      <w:r>
        <w:rPr>
          <w:spacing w:val="2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28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17;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3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96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17</w:t>
      </w:r>
      <w:r>
        <w:rPr>
          <w:spacing w:val="1"/>
          <w:sz w:val="24"/>
          <w:szCs w:val="24"/>
        </w:rPr>
        <w:t>%</w:t>
      </w:r>
      <w:r>
        <w:rPr>
          <w:sz w:val="24"/>
          <w:szCs w:val="24"/>
        </w:rPr>
        <w:t>;</w:t>
      </w:r>
    </w:p>
    <w:p w14:paraId="7BA89FFB" w14:textId="77777777" w:rsidR="00A50773" w:rsidRDefault="003E6746">
      <w:pPr>
        <w:spacing w:before="2"/>
        <w:ind w:left="680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66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00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916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/</w:t>
      </w:r>
      <w:r>
        <w:rPr>
          <w:spacing w:val="-4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0F0E47E3" w14:textId="77777777" w:rsidR="00A50773" w:rsidRDefault="00A50773">
      <w:pPr>
        <w:spacing w:line="280" w:lineRule="exact"/>
        <w:rPr>
          <w:sz w:val="28"/>
          <w:szCs w:val="28"/>
        </w:rPr>
      </w:pPr>
    </w:p>
    <w:p w14:paraId="31E891ED" w14:textId="77777777" w:rsidR="00A50773" w:rsidRDefault="003E6746">
      <w:pPr>
        <w:spacing w:line="240" w:lineRule="exact"/>
        <w:ind w:left="680"/>
        <w:rPr>
          <w:sz w:val="22"/>
          <w:szCs w:val="22"/>
        </w:rPr>
      </w:pPr>
      <w:r>
        <w:rPr>
          <w:b/>
          <w:spacing w:val="1"/>
          <w:position w:val="-1"/>
          <w:sz w:val="22"/>
          <w:szCs w:val="22"/>
        </w:rPr>
        <w:t>K</w:t>
      </w:r>
      <w:r>
        <w:rPr>
          <w:b/>
          <w:spacing w:val="-5"/>
          <w:position w:val="-1"/>
          <w:sz w:val="22"/>
          <w:szCs w:val="22"/>
        </w:rPr>
        <w:t>a</w:t>
      </w:r>
      <w:r>
        <w:rPr>
          <w:b/>
          <w:spacing w:val="3"/>
          <w:position w:val="-1"/>
          <w:sz w:val="22"/>
          <w:szCs w:val="22"/>
        </w:rPr>
        <w:t>t</w:t>
      </w:r>
      <w:r>
        <w:rPr>
          <w:b/>
          <w:position w:val="-1"/>
          <w:sz w:val="22"/>
          <w:szCs w:val="22"/>
        </w:rPr>
        <w:t>a</w:t>
      </w:r>
      <w:r>
        <w:rPr>
          <w:b/>
          <w:spacing w:val="2"/>
          <w:position w:val="-1"/>
          <w:sz w:val="22"/>
          <w:szCs w:val="22"/>
        </w:rPr>
        <w:t xml:space="preserve"> </w:t>
      </w:r>
      <w:r>
        <w:rPr>
          <w:b/>
          <w:spacing w:val="-3"/>
          <w:position w:val="-1"/>
          <w:sz w:val="22"/>
          <w:szCs w:val="22"/>
        </w:rPr>
        <w:t>kun</w:t>
      </w:r>
      <w:r>
        <w:rPr>
          <w:b/>
          <w:spacing w:val="3"/>
          <w:position w:val="-1"/>
          <w:sz w:val="22"/>
          <w:szCs w:val="22"/>
        </w:rPr>
        <w:t>c</w:t>
      </w:r>
      <w:r>
        <w:rPr>
          <w:b/>
          <w:spacing w:val="-4"/>
          <w:position w:val="-1"/>
          <w:sz w:val="22"/>
          <w:szCs w:val="22"/>
        </w:rPr>
        <w:t>i</w:t>
      </w:r>
      <w:r>
        <w:rPr>
          <w:b/>
          <w:position w:val="-1"/>
          <w:sz w:val="22"/>
          <w:szCs w:val="22"/>
        </w:rPr>
        <w:t>:</w:t>
      </w:r>
      <w:r>
        <w:rPr>
          <w:b/>
          <w:spacing w:val="1"/>
          <w:position w:val="-1"/>
          <w:sz w:val="22"/>
          <w:szCs w:val="22"/>
        </w:rPr>
        <w:t xml:space="preserve"> </w:t>
      </w:r>
      <w:r>
        <w:rPr>
          <w:b/>
          <w:spacing w:val="3"/>
          <w:position w:val="-1"/>
          <w:sz w:val="22"/>
          <w:szCs w:val="22"/>
        </w:rPr>
        <w:t>j</w:t>
      </w:r>
      <w:r>
        <w:rPr>
          <w:b/>
          <w:spacing w:val="-5"/>
          <w:position w:val="-1"/>
          <w:sz w:val="22"/>
          <w:szCs w:val="22"/>
        </w:rPr>
        <w:t>a</w:t>
      </w:r>
      <w:r>
        <w:rPr>
          <w:b/>
          <w:spacing w:val="3"/>
          <w:position w:val="-1"/>
          <w:sz w:val="22"/>
          <w:szCs w:val="22"/>
        </w:rPr>
        <w:t>r</w:t>
      </w:r>
      <w:r>
        <w:rPr>
          <w:b/>
          <w:position w:val="-1"/>
          <w:sz w:val="22"/>
          <w:szCs w:val="22"/>
        </w:rPr>
        <w:t>ak</w:t>
      </w:r>
      <w:r>
        <w:rPr>
          <w:b/>
          <w:spacing w:val="-5"/>
          <w:position w:val="-1"/>
          <w:sz w:val="22"/>
          <w:szCs w:val="22"/>
        </w:rPr>
        <w:t xml:space="preserve"> </w:t>
      </w:r>
      <w:r>
        <w:rPr>
          <w:b/>
          <w:spacing w:val="3"/>
          <w:position w:val="-1"/>
          <w:sz w:val="22"/>
          <w:szCs w:val="22"/>
        </w:rPr>
        <w:t>t</w:t>
      </w:r>
      <w:r>
        <w:rPr>
          <w:b/>
          <w:position w:val="-1"/>
          <w:sz w:val="22"/>
          <w:szCs w:val="22"/>
        </w:rPr>
        <w:t>a</w:t>
      </w:r>
      <w:r>
        <w:rPr>
          <w:b/>
          <w:spacing w:val="-3"/>
          <w:position w:val="-1"/>
          <w:sz w:val="22"/>
          <w:szCs w:val="22"/>
        </w:rPr>
        <w:t>n</w:t>
      </w:r>
      <w:r>
        <w:rPr>
          <w:b/>
          <w:spacing w:val="5"/>
          <w:position w:val="-1"/>
          <w:sz w:val="22"/>
          <w:szCs w:val="22"/>
        </w:rPr>
        <w:t>a</w:t>
      </w:r>
      <w:r>
        <w:rPr>
          <w:b/>
          <w:spacing w:val="-11"/>
          <w:position w:val="-1"/>
          <w:sz w:val="22"/>
          <w:szCs w:val="22"/>
        </w:rPr>
        <w:t>m</w:t>
      </w:r>
      <w:r>
        <w:rPr>
          <w:b/>
          <w:position w:val="-1"/>
          <w:sz w:val="22"/>
          <w:szCs w:val="22"/>
        </w:rPr>
        <w:t>,</w:t>
      </w:r>
      <w:r>
        <w:rPr>
          <w:b/>
          <w:spacing w:val="9"/>
          <w:position w:val="-1"/>
          <w:sz w:val="22"/>
          <w:szCs w:val="22"/>
        </w:rPr>
        <w:t xml:space="preserve"> </w:t>
      </w:r>
      <w:r>
        <w:rPr>
          <w:b/>
          <w:spacing w:val="-3"/>
          <w:position w:val="-1"/>
          <w:sz w:val="22"/>
          <w:szCs w:val="22"/>
        </w:rPr>
        <w:t>k</w:t>
      </w:r>
      <w:r>
        <w:rPr>
          <w:b/>
          <w:spacing w:val="-5"/>
          <w:position w:val="-1"/>
          <w:sz w:val="22"/>
          <w:szCs w:val="22"/>
        </w:rPr>
        <w:t>a</w:t>
      </w:r>
      <w:r>
        <w:rPr>
          <w:b/>
          <w:spacing w:val="3"/>
          <w:position w:val="-1"/>
          <w:sz w:val="22"/>
          <w:szCs w:val="22"/>
        </w:rPr>
        <w:t>c</w:t>
      </w:r>
      <w:r>
        <w:rPr>
          <w:b/>
          <w:position w:val="-1"/>
          <w:sz w:val="22"/>
          <w:szCs w:val="22"/>
        </w:rPr>
        <w:t>a</w:t>
      </w:r>
      <w:r>
        <w:rPr>
          <w:b/>
          <w:spacing w:val="-3"/>
          <w:position w:val="-1"/>
          <w:sz w:val="22"/>
          <w:szCs w:val="22"/>
        </w:rPr>
        <w:t>n</w:t>
      </w:r>
      <w:r>
        <w:rPr>
          <w:b/>
          <w:position w:val="-1"/>
          <w:sz w:val="22"/>
          <w:szCs w:val="22"/>
        </w:rPr>
        <w:t>g</w:t>
      </w:r>
      <w:r>
        <w:rPr>
          <w:b/>
          <w:spacing w:val="2"/>
          <w:position w:val="-1"/>
          <w:sz w:val="22"/>
          <w:szCs w:val="22"/>
        </w:rPr>
        <w:t xml:space="preserve"> </w:t>
      </w:r>
      <w:r>
        <w:rPr>
          <w:b/>
          <w:spacing w:val="-2"/>
          <w:position w:val="-1"/>
          <w:sz w:val="22"/>
          <w:szCs w:val="22"/>
        </w:rPr>
        <w:t>t</w:t>
      </w:r>
      <w:r>
        <w:rPr>
          <w:b/>
          <w:position w:val="-1"/>
          <w:sz w:val="22"/>
          <w:szCs w:val="22"/>
        </w:rPr>
        <w:t>a</w:t>
      </w:r>
      <w:r>
        <w:rPr>
          <w:b/>
          <w:spacing w:val="-3"/>
          <w:position w:val="-1"/>
          <w:sz w:val="22"/>
          <w:szCs w:val="22"/>
        </w:rPr>
        <w:t>n</w:t>
      </w:r>
      <w:r>
        <w:rPr>
          <w:b/>
          <w:position w:val="-1"/>
          <w:sz w:val="22"/>
          <w:szCs w:val="22"/>
        </w:rPr>
        <w:t>ah</w:t>
      </w:r>
    </w:p>
    <w:p w14:paraId="42330F5C" w14:textId="77777777" w:rsidR="00A50773" w:rsidRDefault="00A50773">
      <w:pPr>
        <w:spacing w:before="2" w:line="120" w:lineRule="exact"/>
        <w:rPr>
          <w:sz w:val="12"/>
          <w:szCs w:val="12"/>
        </w:rPr>
      </w:pPr>
    </w:p>
    <w:p w14:paraId="3BE1033B" w14:textId="77777777" w:rsidR="00A50773" w:rsidRDefault="00A50773">
      <w:pPr>
        <w:spacing w:line="200" w:lineRule="exact"/>
      </w:pPr>
    </w:p>
    <w:p w14:paraId="4245BADC" w14:textId="77777777" w:rsidR="00A50773" w:rsidRDefault="00A50773">
      <w:pPr>
        <w:spacing w:line="200" w:lineRule="exact"/>
      </w:pPr>
    </w:p>
    <w:p w14:paraId="081E6E41" w14:textId="77777777" w:rsidR="00A50773" w:rsidRDefault="00A50773">
      <w:pPr>
        <w:spacing w:line="200" w:lineRule="exact"/>
        <w:sectPr w:rsidR="00A50773">
          <w:headerReference w:type="default" r:id="rId10"/>
          <w:pgSz w:w="11920" w:h="16840"/>
          <w:pgMar w:top="920" w:right="1020" w:bottom="280" w:left="1020" w:header="756" w:footer="0" w:gutter="0"/>
          <w:pgNumType w:start="1"/>
          <w:cols w:space="720"/>
        </w:sectPr>
      </w:pPr>
    </w:p>
    <w:p w14:paraId="66D4D65D" w14:textId="7EA80A73" w:rsidR="000D37F3" w:rsidRDefault="003E6746" w:rsidP="000D37F3">
      <w:pPr>
        <w:spacing w:before="34"/>
        <w:ind w:left="113" w:right="2775"/>
        <w:jc w:val="center"/>
        <w:rPr>
          <w:b/>
          <w:sz w:val="24"/>
          <w:szCs w:val="24"/>
        </w:rPr>
      </w:pPr>
      <w:r>
        <w:lastRenderedPageBreak/>
        <w:pict w14:anchorId="7CBFA5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495.35pt;margin-top:41.5pt;width:18pt;height:15.35pt;z-index:-251660800;mso-position-horizontal-relative:page;mso-position-vertical-relative:page">
            <v:imagedata r:id="rId11" o:title=""/>
            <w10:wrap anchorx="page" anchory="page"/>
          </v:shape>
        </w:pic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H</w:t>
      </w:r>
      <w:r>
        <w:rPr>
          <w:b/>
          <w:spacing w:val="5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 w:rsidR="00DE4294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</w:t>
      </w:r>
    </w:p>
    <w:p w14:paraId="798A575E" w14:textId="77777777" w:rsidR="000D37F3" w:rsidRDefault="000D37F3" w:rsidP="000D37F3">
      <w:pPr>
        <w:spacing w:before="34"/>
        <w:ind w:left="113" w:right="2775"/>
        <w:jc w:val="center"/>
        <w:rPr>
          <w:b/>
          <w:sz w:val="24"/>
          <w:szCs w:val="24"/>
        </w:rPr>
      </w:pPr>
    </w:p>
    <w:p w14:paraId="12786F69" w14:textId="0E3099D6" w:rsidR="00A50773" w:rsidRPr="000D37F3" w:rsidRDefault="00C31207" w:rsidP="000D37F3">
      <w:pPr>
        <w:spacing w:before="34"/>
        <w:ind w:left="113" w:right="2775"/>
        <w:jc w:val="center"/>
        <w:rPr>
          <w:b/>
          <w:spacing w:val="-3"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</w:p>
    <w:p w14:paraId="3156C0AC" w14:textId="77777777" w:rsidR="00A50773" w:rsidRDefault="003E6746">
      <w:pPr>
        <w:spacing w:line="260" w:lineRule="exact"/>
        <w:ind w:left="113" w:right="-32"/>
        <w:jc w:val="both"/>
        <w:rPr>
          <w:sz w:val="24"/>
          <w:szCs w:val="24"/>
        </w:rPr>
      </w:pPr>
      <w:commentRangeStart w:id="2"/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his</w:t>
      </w:r>
      <w:r>
        <w:rPr>
          <w:i/>
          <w:spacing w:val="5"/>
          <w:sz w:val="24"/>
          <w:szCs w:val="24"/>
        </w:rPr>
        <w:t xml:space="preserve"> </w:t>
      </w:r>
      <w:r>
        <w:rPr>
          <w:i/>
          <w:sz w:val="24"/>
          <w:szCs w:val="24"/>
        </w:rPr>
        <w:t>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)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682A62CB" w14:textId="77777777" w:rsidR="00A50773" w:rsidRDefault="003E6746">
      <w:pPr>
        <w:spacing w:before="2"/>
        <w:ind w:left="113" w:right="-41"/>
        <w:jc w:val="both"/>
        <w:rPr>
          <w:sz w:val="24"/>
          <w:szCs w:val="24"/>
        </w:rPr>
      </w:pP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cea</w:t>
      </w:r>
      <w:r>
        <w:rPr>
          <w:sz w:val="24"/>
          <w:szCs w:val="24"/>
        </w:rPr>
        <w:t xml:space="preserve">e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 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 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 xml:space="preserve">i   </w:t>
      </w:r>
      <w:r>
        <w:rPr>
          <w:spacing w:val="-2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ua 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ka 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   d</w:t>
      </w:r>
      <w:r>
        <w:rPr>
          <w:spacing w:val="-1"/>
          <w:sz w:val="24"/>
          <w:szCs w:val="24"/>
        </w:rPr>
        <w:t>ae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z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>i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9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z</w:t>
      </w:r>
      <w:r>
        <w:rPr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 xml:space="preserve">i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 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ngga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hi k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 i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(S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hi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2019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3D1CFD8F" w14:textId="77777777" w:rsidR="00A50773" w:rsidRDefault="003E6746">
      <w:pPr>
        <w:spacing w:before="29"/>
        <w:ind w:right="68" w:firstLine="283"/>
        <w:jc w:val="both"/>
        <w:rPr>
          <w:sz w:val="24"/>
          <w:szCs w:val="24"/>
        </w:rPr>
      </w:pPr>
      <w:r>
        <w:br w:type="column"/>
      </w:r>
      <w:r>
        <w:rPr>
          <w:spacing w:val="-2"/>
          <w:sz w:val="24"/>
          <w:szCs w:val="24"/>
        </w:rPr>
        <w:lastRenderedPageBreak/>
        <w:t>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i  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 p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ndu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 k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t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uk,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s </w:t>
      </w:r>
      <w:r>
        <w:rPr>
          <w:spacing w:val="3"/>
          <w:sz w:val="24"/>
          <w:szCs w:val="24"/>
        </w:rPr>
        <w:t>(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w</w:t>
      </w:r>
      <w:r>
        <w:rPr>
          <w:spacing w:val="-4"/>
          <w:sz w:val="24"/>
          <w:szCs w:val="24"/>
        </w:rPr>
        <w:t>ij</w:t>
      </w:r>
      <w:r>
        <w:rPr>
          <w:spacing w:val="4"/>
          <w:sz w:val="24"/>
          <w:szCs w:val="24"/>
        </w:rPr>
        <w:t>a</w:t>
      </w:r>
      <w:r>
        <w:rPr>
          <w:spacing w:val="-10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2021</w:t>
      </w:r>
      <w:r>
        <w:rPr>
          <w:spacing w:val="4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1C381B70" w14:textId="77777777" w:rsidR="00A50773" w:rsidRDefault="003E6746">
      <w:pPr>
        <w:spacing w:line="260" w:lineRule="exact"/>
        <w:ind w:left="283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14:paraId="2F814BEA" w14:textId="77777777" w:rsidR="00A50773" w:rsidRDefault="003E6746">
      <w:pPr>
        <w:spacing w:before="2"/>
        <w:ind w:right="69"/>
        <w:jc w:val="both"/>
        <w:rPr>
          <w:sz w:val="24"/>
          <w:szCs w:val="24"/>
        </w:rPr>
        <w:sectPr w:rsidR="00A50773">
          <w:type w:val="continuous"/>
          <w:pgSz w:w="11920" w:h="16840"/>
          <w:pgMar w:top="920" w:right="1020" w:bottom="280" w:left="1020" w:header="720" w:footer="720" w:gutter="0"/>
          <w:cols w:num="2" w:space="720" w:equalWidth="0">
            <w:col w:w="4793" w:space="285"/>
            <w:col w:w="4802"/>
          </w:cols>
        </w:sectPr>
      </w:pP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u,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mi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pupuk.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 p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k,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upa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>i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ij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9"/>
          <w:sz w:val="24"/>
          <w:szCs w:val="24"/>
        </w:rPr>
        <w:t>o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ur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(S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200</w:t>
      </w:r>
      <w:r>
        <w:rPr>
          <w:spacing w:val="-5"/>
          <w:sz w:val="24"/>
          <w:szCs w:val="24"/>
        </w:rPr>
        <w:t>6</w:t>
      </w:r>
      <w:r>
        <w:rPr>
          <w:spacing w:val="4"/>
          <w:sz w:val="24"/>
          <w:szCs w:val="24"/>
        </w:rPr>
        <w:t>)</w:t>
      </w:r>
      <w:r>
        <w:rPr>
          <w:sz w:val="24"/>
          <w:szCs w:val="24"/>
        </w:rPr>
        <w:t>.</w:t>
      </w:r>
    </w:p>
    <w:commentRangeEnd w:id="2"/>
    <w:p w14:paraId="0E4A1AA4" w14:textId="77777777" w:rsidR="00A50773" w:rsidRDefault="00DF56DA">
      <w:pPr>
        <w:spacing w:before="9" w:line="160" w:lineRule="exact"/>
        <w:rPr>
          <w:sz w:val="16"/>
          <w:szCs w:val="16"/>
        </w:rPr>
      </w:pPr>
      <w:r>
        <w:rPr>
          <w:rStyle w:val="CommentReference"/>
        </w:rPr>
        <w:lastRenderedPageBreak/>
        <w:commentReference w:id="2"/>
      </w:r>
    </w:p>
    <w:p w14:paraId="4BECB5C2" w14:textId="77777777" w:rsidR="00A50773" w:rsidRDefault="003E6746">
      <w:pPr>
        <w:ind w:left="113" w:right="-41" w:firstLine="283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2023)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 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Pr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a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2021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 1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711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58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2022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uh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ngga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  1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49</w:t>
      </w:r>
      <w:r>
        <w:rPr>
          <w:spacing w:val="5"/>
          <w:sz w:val="24"/>
          <w:szCs w:val="24"/>
        </w:rPr>
        <w:t>0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93  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un 2023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h 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a </w:t>
      </w:r>
      <w:r>
        <w:rPr>
          <w:spacing w:val="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duk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ngga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566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01 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 k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i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5305A573" w14:textId="77777777" w:rsidR="00A50773" w:rsidRDefault="003E6746">
      <w:pPr>
        <w:spacing w:before="2"/>
        <w:ind w:left="113" w:right="-37" w:firstLine="283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i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10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2021)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k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us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 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u: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t, 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 p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up</w:t>
      </w:r>
      <w:r>
        <w:rPr>
          <w:spacing w:val="6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 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pacing w:val="6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k.  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 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1AA8FBAE" w14:textId="77777777" w:rsidR="00A50773" w:rsidRDefault="003E6746">
      <w:pPr>
        <w:spacing w:line="260" w:lineRule="exact"/>
        <w:ind w:left="396" w:right="-5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u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a  </w:t>
      </w:r>
      <w:r>
        <w:rPr>
          <w:spacing w:val="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5FCBFFF3" w14:textId="77777777" w:rsidR="00A50773" w:rsidRDefault="003E6746">
      <w:pPr>
        <w:spacing w:before="2"/>
        <w:ind w:left="113" w:right="-35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ku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4"/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2008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hi </w:t>
      </w:r>
      <w:r>
        <w:rPr>
          <w:spacing w:val="5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 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ur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ngga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hi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to</w:t>
      </w:r>
      <w:r>
        <w:rPr>
          <w:sz w:val="24"/>
          <w:szCs w:val="24"/>
        </w:rPr>
        <w:t>r</w:t>
      </w:r>
      <w:r>
        <w:rPr>
          <w:sz w:val="24"/>
          <w:szCs w:val="24"/>
        </w:rPr>
        <w:t xml:space="preserve"> 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ngk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d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4"/>
          <w:sz w:val="24"/>
          <w:szCs w:val="24"/>
        </w:rPr>
        <w:t>ca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ngga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10"/>
          <w:sz w:val="24"/>
          <w:szCs w:val="24"/>
        </w:rPr>
        <w:t>y</w:t>
      </w:r>
      <w:r>
        <w:rPr>
          <w:spacing w:val="9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, 1995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302700E5" w14:textId="77777777" w:rsidR="00A50773" w:rsidRDefault="003E6746">
      <w:pPr>
        <w:spacing w:before="3"/>
        <w:ind w:left="113" w:right="-32" w:firstLine="283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10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 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3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. 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 xml:space="preserve"> 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</w:p>
    <w:p w14:paraId="635A0F15" w14:textId="77777777" w:rsidR="00A50773" w:rsidRDefault="003E6746">
      <w:pPr>
        <w:spacing w:before="9" w:line="160" w:lineRule="exact"/>
        <w:rPr>
          <w:sz w:val="16"/>
          <w:szCs w:val="16"/>
        </w:rPr>
      </w:pPr>
      <w:r>
        <w:br w:type="column"/>
      </w:r>
    </w:p>
    <w:p w14:paraId="110173D2" w14:textId="77777777" w:rsidR="00A50773" w:rsidRDefault="003E6746">
      <w:pPr>
        <w:ind w:right="70" w:firstLine="283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h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nih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6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im k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u,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 </w:t>
      </w:r>
      <w:r>
        <w:rPr>
          <w:spacing w:val="14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</w:p>
    <w:p w14:paraId="7FC4F4EF" w14:textId="77777777" w:rsidR="00A50773" w:rsidRDefault="003E6746">
      <w:pPr>
        <w:spacing w:before="2"/>
        <w:ind w:right="4128"/>
        <w:jc w:val="both"/>
        <w:rPr>
          <w:sz w:val="24"/>
          <w:szCs w:val="24"/>
        </w:rPr>
      </w:pPr>
      <w:r>
        <w:rPr>
          <w:sz w:val="24"/>
          <w:szCs w:val="24"/>
        </w:rPr>
        <w:t>2007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41F57720" w14:textId="77777777" w:rsidR="00A50773" w:rsidRDefault="003E6746">
      <w:pPr>
        <w:spacing w:line="260" w:lineRule="exact"/>
        <w:ind w:left="245" w:right="76"/>
        <w:jc w:val="center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1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14:paraId="00E7DBAC" w14:textId="77777777" w:rsidR="00A50773" w:rsidRDefault="003E6746">
      <w:pPr>
        <w:spacing w:before="2"/>
        <w:ind w:right="67"/>
        <w:jc w:val="both"/>
        <w:rPr>
          <w:sz w:val="24"/>
          <w:szCs w:val="24"/>
        </w:rPr>
      </w:pP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i p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 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 ud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8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 xml:space="preserve">a 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  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 xml:space="preserve">uga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g. 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u 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uga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5"/>
          <w:sz w:val="24"/>
          <w:szCs w:val="24"/>
        </w:rPr>
        <w:t xml:space="preserve"> 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 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pa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r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ur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6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p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 xml:space="preserve">i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 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uga</w:t>
      </w:r>
      <w:r>
        <w:rPr>
          <w:spacing w:val="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uk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un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ur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h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(P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201</w:t>
      </w:r>
      <w:r>
        <w:rPr>
          <w:spacing w:val="2"/>
          <w:sz w:val="24"/>
          <w:szCs w:val="24"/>
        </w:rPr>
        <w:t>4)</w:t>
      </w:r>
      <w:r>
        <w:rPr>
          <w:sz w:val="24"/>
          <w:szCs w:val="24"/>
        </w:rPr>
        <w:t>.</w:t>
      </w:r>
    </w:p>
    <w:p w14:paraId="59E30F2E" w14:textId="77777777" w:rsidR="00A50773" w:rsidRDefault="003E6746">
      <w:pPr>
        <w:spacing w:before="2"/>
        <w:ind w:right="69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a 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ngga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 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5"/>
          <w:sz w:val="24"/>
          <w:szCs w:val="24"/>
        </w:rPr>
        <w:t>k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ny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8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4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76CA2C4E" w14:textId="77777777" w:rsidR="00A50773" w:rsidRDefault="003E6746">
      <w:pPr>
        <w:spacing w:before="2"/>
        <w:ind w:right="69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 xml:space="preserve">. 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 xml:space="preserve">uga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hi 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5"/>
          <w:sz w:val="24"/>
          <w:szCs w:val="24"/>
        </w:rPr>
        <w:t>k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hi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2019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45129469" w14:textId="77777777" w:rsidR="00A50773" w:rsidRDefault="00A50773">
      <w:pPr>
        <w:spacing w:before="4" w:line="200" w:lineRule="exact"/>
      </w:pPr>
    </w:p>
    <w:p w14:paraId="74D46585" w14:textId="24B9CC48" w:rsidR="00A50773" w:rsidRDefault="00C31207">
      <w:pPr>
        <w:ind w:right="2485"/>
        <w:jc w:val="both"/>
        <w:rPr>
          <w:sz w:val="24"/>
          <w:szCs w:val="24"/>
        </w:rPr>
      </w:pPr>
      <w:r>
        <w:rPr>
          <w:b/>
          <w:spacing w:val="3"/>
          <w:sz w:val="24"/>
          <w:szCs w:val="24"/>
        </w:rPr>
        <w:t>2.</w:t>
      </w:r>
      <w:r>
        <w:rPr>
          <w:b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Ru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ah</w:t>
      </w:r>
    </w:p>
    <w:p w14:paraId="1347964E" w14:textId="77777777" w:rsidR="00A50773" w:rsidRDefault="003E6746">
      <w:pPr>
        <w:spacing w:line="260" w:lineRule="exact"/>
        <w:ind w:left="390" w:right="76"/>
        <w:jc w:val="center"/>
        <w:rPr>
          <w:sz w:val="24"/>
          <w:szCs w:val="24"/>
        </w:rPr>
      </w:pPr>
      <w:r>
        <w:rPr>
          <w:spacing w:val="-2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ni</w:t>
      </w:r>
    </w:p>
    <w:p w14:paraId="3C5DF2E5" w14:textId="77777777" w:rsidR="00A50773" w:rsidRDefault="003E6746">
      <w:pPr>
        <w:spacing w:before="3"/>
        <w:ind w:right="72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na  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uh 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4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his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 xml:space="preserve">)  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G</w:t>
      </w:r>
      <w:r>
        <w:rPr>
          <w:spacing w:val="3"/>
          <w:sz w:val="24"/>
          <w:szCs w:val="24"/>
        </w:rPr>
        <w:t>a</w:t>
      </w:r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.</w:t>
      </w:r>
    </w:p>
    <w:p w14:paraId="7B3C1CBF" w14:textId="77777777" w:rsidR="00A50773" w:rsidRDefault="00A50773">
      <w:pPr>
        <w:spacing w:before="1" w:line="280" w:lineRule="exact"/>
        <w:rPr>
          <w:sz w:val="28"/>
          <w:szCs w:val="28"/>
        </w:rPr>
      </w:pPr>
    </w:p>
    <w:p w14:paraId="4C27B842" w14:textId="487F9E6B" w:rsidR="00A50773" w:rsidRDefault="00C31207">
      <w:pPr>
        <w:ind w:right="1705"/>
        <w:jc w:val="both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3.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Ha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ian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hu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u</w:t>
      </w:r>
    </w:p>
    <w:p w14:paraId="2AD492F8" w14:textId="77777777" w:rsidR="00A50773" w:rsidRDefault="003E6746">
      <w:pPr>
        <w:spacing w:before="2" w:line="260" w:lineRule="exact"/>
        <w:ind w:right="68" w:firstLine="283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 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D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2023)</w:t>
      </w:r>
      <w:r>
        <w:rPr>
          <w:spacing w:val="1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wa 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3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3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 </w:t>
      </w:r>
      <w:r>
        <w:rPr>
          <w:spacing w:val="2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</w:p>
    <w:p w14:paraId="38170983" w14:textId="77777777" w:rsidR="00A50773" w:rsidRDefault="003E6746">
      <w:pPr>
        <w:spacing w:before="4" w:line="260" w:lineRule="exact"/>
        <w:ind w:right="75"/>
        <w:jc w:val="both"/>
        <w:rPr>
          <w:sz w:val="24"/>
          <w:szCs w:val="24"/>
        </w:rPr>
        <w:sectPr w:rsidR="00A50773">
          <w:pgSz w:w="11920" w:h="16840"/>
          <w:pgMar w:top="940" w:right="1020" w:bottom="280" w:left="1020" w:header="756" w:footer="0" w:gutter="0"/>
          <w:cols w:num="2" w:space="720" w:equalWidth="0">
            <w:col w:w="4795" w:space="284"/>
            <w:col w:w="4801"/>
          </w:cols>
        </w:sectPr>
      </w:pP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2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 </w:t>
      </w:r>
      <w:r>
        <w:rPr>
          <w:spacing w:val="1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pupuk</w:t>
      </w:r>
    </w:p>
    <w:p w14:paraId="66D4C320" w14:textId="77777777" w:rsidR="00A50773" w:rsidRDefault="00A50773">
      <w:pPr>
        <w:spacing w:before="9" w:line="160" w:lineRule="exact"/>
        <w:rPr>
          <w:sz w:val="16"/>
          <w:szCs w:val="16"/>
        </w:rPr>
      </w:pPr>
    </w:p>
    <w:p w14:paraId="0B4E88FB" w14:textId="77777777" w:rsidR="00A50773" w:rsidRDefault="003E6746">
      <w:pPr>
        <w:ind w:left="113" w:right="-36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 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4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pupuk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30 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/</w:t>
      </w:r>
      <w:r>
        <w:rPr>
          <w:spacing w:val="-4"/>
          <w:sz w:val="24"/>
          <w:szCs w:val="24"/>
        </w:rPr>
        <w:t>h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14:paraId="5EE9BD4E" w14:textId="77777777" w:rsidR="00A50773" w:rsidRDefault="003E6746">
      <w:pPr>
        <w:spacing w:line="260" w:lineRule="exact"/>
        <w:ind w:left="378" w:right="-38"/>
        <w:jc w:val="center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l    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 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     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2020)</w:t>
      </w:r>
    </w:p>
    <w:p w14:paraId="4810350C" w14:textId="77777777" w:rsidR="00A50773" w:rsidRDefault="003E6746">
      <w:pPr>
        <w:spacing w:before="3"/>
        <w:ind w:left="113" w:right="-35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nyi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40</w:t>
      </w:r>
      <w:r>
        <w:rPr>
          <w:spacing w:val="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30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m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ngk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1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i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5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.</w:t>
      </w:r>
    </w:p>
    <w:p w14:paraId="30CFF3CA" w14:textId="77777777" w:rsidR="00A50773" w:rsidRDefault="00A50773">
      <w:pPr>
        <w:spacing w:before="4" w:line="200" w:lineRule="exact"/>
      </w:pPr>
    </w:p>
    <w:p w14:paraId="34C84B79" w14:textId="583DEA9F" w:rsidR="00A50773" w:rsidRDefault="00C31207">
      <w:pPr>
        <w:ind w:left="113" w:right="3370"/>
        <w:jc w:val="both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4.</w:t>
      </w:r>
      <w:r>
        <w:rPr>
          <w:b/>
          <w:sz w:val="24"/>
          <w:szCs w:val="24"/>
        </w:rPr>
        <w:t xml:space="preserve"> </w:t>
      </w:r>
      <w:r>
        <w:rPr>
          <w:b/>
          <w:spacing w:val="6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5"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is</w:t>
      </w:r>
    </w:p>
    <w:p w14:paraId="0304388D" w14:textId="77777777" w:rsidR="00A50773" w:rsidRDefault="00A50773">
      <w:pPr>
        <w:spacing w:line="200" w:lineRule="exact"/>
      </w:pPr>
    </w:p>
    <w:p w14:paraId="53FA39A9" w14:textId="77777777" w:rsidR="00A50773" w:rsidRDefault="003E6746">
      <w:pPr>
        <w:ind w:left="113" w:right="-41" w:firstLine="302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0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40</w:t>
      </w:r>
      <w:r>
        <w:rPr>
          <w:spacing w:val="1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5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5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his 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G</w:t>
      </w:r>
      <w:r>
        <w:rPr>
          <w:spacing w:val="3"/>
          <w:sz w:val="24"/>
          <w:szCs w:val="24"/>
        </w:rPr>
        <w:t>a</w:t>
      </w:r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.</w:t>
      </w:r>
    </w:p>
    <w:p w14:paraId="4182EA54" w14:textId="77777777" w:rsidR="00A50773" w:rsidRDefault="00A50773">
      <w:pPr>
        <w:spacing w:before="4" w:line="200" w:lineRule="exact"/>
      </w:pPr>
    </w:p>
    <w:p w14:paraId="56647281" w14:textId="7FE3CDA1" w:rsidR="00A50773" w:rsidRDefault="003E6746">
      <w:pPr>
        <w:spacing w:line="242" w:lineRule="auto"/>
        <w:ind w:left="113" w:right="1263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EL</w:t>
      </w:r>
      <w:r>
        <w:rPr>
          <w:b/>
          <w:sz w:val="24"/>
          <w:szCs w:val="24"/>
        </w:rPr>
        <w:t>A</w:t>
      </w:r>
      <w:r>
        <w:rPr>
          <w:b/>
          <w:spacing w:val="5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TI</w:t>
      </w:r>
      <w:r>
        <w:rPr>
          <w:b/>
          <w:sz w:val="24"/>
          <w:szCs w:val="24"/>
        </w:rPr>
        <w:t xml:space="preserve">AN  </w:t>
      </w:r>
      <w:r>
        <w:rPr>
          <w:b/>
          <w:spacing w:val="6"/>
          <w:sz w:val="24"/>
          <w:szCs w:val="24"/>
        </w:rPr>
        <w:t xml:space="preserve"> </w:t>
      </w:r>
      <w:r w:rsidR="00C31207">
        <w:rPr>
          <w:b/>
          <w:spacing w:val="6"/>
          <w:sz w:val="24"/>
          <w:szCs w:val="24"/>
        </w:rPr>
        <w:t>A.</w:t>
      </w:r>
      <w:r>
        <w:rPr>
          <w:b/>
          <w:spacing w:val="-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at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5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Wa</w:t>
      </w:r>
      <w:r>
        <w:rPr>
          <w:b/>
          <w:spacing w:val="-4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u</w:t>
      </w:r>
    </w:p>
    <w:p w14:paraId="66899E78" w14:textId="77777777" w:rsidR="00A50773" w:rsidRDefault="003E6746">
      <w:pPr>
        <w:spacing w:line="260" w:lineRule="exact"/>
        <w:ind w:left="483" w:right="-30"/>
        <w:jc w:val="center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4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4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4891591B" w14:textId="77777777" w:rsidR="00A50773" w:rsidRDefault="003E6746">
      <w:pPr>
        <w:spacing w:before="2"/>
        <w:ind w:left="113" w:right="-35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4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Un</w:t>
      </w:r>
      <w:r>
        <w:rPr>
          <w:spacing w:val="-5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  D</w:t>
      </w:r>
      <w:r>
        <w:rPr>
          <w:spacing w:val="3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bu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Og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6"/>
          <w:sz w:val="24"/>
          <w:szCs w:val="24"/>
        </w:rPr>
        <w:t>I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5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23</w:t>
      </w:r>
    </w:p>
    <w:p w14:paraId="0B142FC9" w14:textId="77777777" w:rsidR="00A50773" w:rsidRDefault="003E6746">
      <w:pPr>
        <w:spacing w:line="260" w:lineRule="exact"/>
        <w:ind w:left="113" w:right="-25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 xml:space="preserve">2023 </w:t>
      </w:r>
      <w:r>
        <w:rPr>
          <w:spacing w:val="5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22</w:t>
      </w:r>
    </w:p>
    <w:p w14:paraId="2079F6BB" w14:textId="77777777" w:rsidR="00A50773" w:rsidRDefault="003E6746">
      <w:pPr>
        <w:spacing w:before="2"/>
        <w:ind w:left="113" w:right="3234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F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2024.</w:t>
      </w:r>
    </w:p>
    <w:p w14:paraId="01FB2D11" w14:textId="77777777" w:rsidR="00A50773" w:rsidRDefault="00A50773">
      <w:pPr>
        <w:spacing w:before="1" w:line="280" w:lineRule="exact"/>
        <w:rPr>
          <w:sz w:val="28"/>
          <w:szCs w:val="28"/>
        </w:rPr>
      </w:pPr>
    </w:p>
    <w:p w14:paraId="1BFCA372" w14:textId="77777777" w:rsidR="00A50773" w:rsidRDefault="003E6746">
      <w:pPr>
        <w:ind w:left="113" w:right="2447"/>
        <w:jc w:val="both"/>
        <w:rPr>
          <w:sz w:val="24"/>
          <w:szCs w:val="24"/>
        </w:rPr>
      </w:pPr>
      <w:r>
        <w:rPr>
          <w:b/>
          <w:spacing w:val="3"/>
          <w:sz w:val="24"/>
          <w:szCs w:val="24"/>
        </w:rPr>
        <w:t>B</w:t>
      </w:r>
      <w:r>
        <w:rPr>
          <w:b/>
          <w:sz w:val="24"/>
          <w:szCs w:val="24"/>
        </w:rPr>
        <w:t>.</w:t>
      </w:r>
      <w:r>
        <w:rPr>
          <w:b/>
          <w:spacing w:val="57"/>
          <w:sz w:val="24"/>
          <w:szCs w:val="24"/>
        </w:rPr>
        <w:t xml:space="preserve"> 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ian</w:t>
      </w:r>
    </w:p>
    <w:p w14:paraId="4616FDB8" w14:textId="77777777" w:rsidR="00A50773" w:rsidRDefault="003E6746">
      <w:pPr>
        <w:spacing w:line="260" w:lineRule="exact"/>
        <w:ind w:left="113" w:right="2033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Rancangan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aan</w:t>
      </w:r>
    </w:p>
    <w:p w14:paraId="7B105A40" w14:textId="77777777" w:rsidR="00A50773" w:rsidRDefault="003E6746">
      <w:pPr>
        <w:spacing w:line="260" w:lineRule="exact"/>
        <w:ind w:left="375" w:right="-29"/>
        <w:jc w:val="center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k</w:t>
      </w:r>
    </w:p>
    <w:p w14:paraId="3D63445C" w14:textId="77777777" w:rsidR="00A50773" w:rsidRDefault="003E6746">
      <w:pPr>
        <w:spacing w:line="260" w:lineRule="exact"/>
        <w:ind w:left="113" w:right="-29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9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k</w:t>
      </w:r>
      <w:r>
        <w:rPr>
          <w:spacing w:val="4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>K</w:t>
      </w:r>
      <w:r>
        <w:rPr>
          <w:sz w:val="24"/>
          <w:szCs w:val="24"/>
        </w:rPr>
        <w:t>)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4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)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244241AF" w14:textId="77777777" w:rsidR="00A50773" w:rsidRDefault="003E6746">
      <w:pPr>
        <w:spacing w:before="2"/>
        <w:ind w:left="113" w:right="-27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</w:p>
    <w:p w14:paraId="1CDE9C43" w14:textId="77777777" w:rsidR="00A50773" w:rsidRDefault="003E6746">
      <w:pPr>
        <w:spacing w:line="260" w:lineRule="exact"/>
        <w:ind w:left="113" w:right="-2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231  </w:t>
      </w:r>
      <w:r>
        <w:rPr>
          <w:spacing w:val="1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,  </w:t>
      </w:r>
      <w:r>
        <w:rPr>
          <w:spacing w:val="2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 xml:space="preserve">a  </w:t>
      </w:r>
      <w:r>
        <w:rPr>
          <w:spacing w:val="2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</w:p>
    <w:p w14:paraId="231D66F8" w14:textId="77777777" w:rsidR="00A50773" w:rsidRDefault="003E6746">
      <w:pPr>
        <w:spacing w:before="3"/>
        <w:ind w:left="113" w:right="-35"/>
        <w:jc w:val="both"/>
        <w:rPr>
          <w:sz w:val="24"/>
          <w:szCs w:val="24"/>
        </w:rPr>
      </w:pP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386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 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5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(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.</w:t>
      </w:r>
    </w:p>
    <w:p w14:paraId="3A040D83" w14:textId="77777777" w:rsidR="00A50773" w:rsidRDefault="00A50773">
      <w:pPr>
        <w:spacing w:before="9" w:line="140" w:lineRule="exact"/>
        <w:rPr>
          <w:sz w:val="15"/>
          <w:szCs w:val="15"/>
        </w:rPr>
      </w:pPr>
    </w:p>
    <w:p w14:paraId="48873720" w14:textId="77777777" w:rsidR="00A50773" w:rsidRDefault="00A50773">
      <w:pPr>
        <w:spacing w:line="200" w:lineRule="exact"/>
      </w:pPr>
    </w:p>
    <w:p w14:paraId="065AACFB" w14:textId="77777777" w:rsidR="00A50773" w:rsidRDefault="00A50773">
      <w:pPr>
        <w:spacing w:line="200" w:lineRule="exact"/>
      </w:pPr>
    </w:p>
    <w:p w14:paraId="5FAAD14E" w14:textId="77777777" w:rsidR="00A50773" w:rsidRDefault="003E6746">
      <w:pPr>
        <w:ind w:left="113" w:right="206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Rancangan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an</w:t>
      </w:r>
    </w:p>
    <w:p w14:paraId="372C790D" w14:textId="77777777" w:rsidR="00A50773" w:rsidRDefault="003E6746">
      <w:pPr>
        <w:spacing w:line="260" w:lineRule="exact"/>
        <w:ind w:left="113" w:right="188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i</w:t>
      </w:r>
    </w:p>
    <w:p w14:paraId="402CA7C9" w14:textId="77777777" w:rsidR="00A50773" w:rsidRDefault="003E6746">
      <w:pPr>
        <w:spacing w:before="3"/>
        <w:ind w:left="113" w:right="2432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:</w:t>
      </w:r>
    </w:p>
    <w:p w14:paraId="0C2DAF7A" w14:textId="77777777" w:rsidR="00A50773" w:rsidRDefault="003E6746">
      <w:pPr>
        <w:spacing w:line="260" w:lineRule="exact"/>
        <w:ind w:left="113" w:right="1535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1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</w:p>
    <w:p w14:paraId="4FB18C8C" w14:textId="77777777" w:rsidR="00A50773" w:rsidRDefault="003E6746">
      <w:pPr>
        <w:spacing w:before="2"/>
        <w:ind w:left="113" w:right="153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m 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3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m 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50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</w:p>
    <w:p w14:paraId="6969BDA9" w14:textId="77777777" w:rsidR="00A50773" w:rsidRDefault="003E6746">
      <w:pPr>
        <w:spacing w:before="4" w:line="160" w:lineRule="exact"/>
        <w:rPr>
          <w:sz w:val="17"/>
          <w:szCs w:val="17"/>
        </w:rPr>
      </w:pPr>
      <w:r>
        <w:br w:type="column"/>
      </w:r>
    </w:p>
    <w:p w14:paraId="189DDE54" w14:textId="42D831BD" w:rsidR="00A50773" w:rsidRDefault="00C31207">
      <w:pPr>
        <w:ind w:left="2" w:right="24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Rancangan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on</w:t>
      </w:r>
    </w:p>
    <w:p w14:paraId="7B66FF80" w14:textId="77777777" w:rsidR="00A50773" w:rsidRDefault="00A50773">
      <w:pPr>
        <w:spacing w:before="4" w:line="180" w:lineRule="exact"/>
        <w:rPr>
          <w:sz w:val="19"/>
          <w:szCs w:val="19"/>
        </w:rPr>
      </w:pPr>
    </w:p>
    <w:p w14:paraId="3964BA2D" w14:textId="77777777" w:rsidR="00A50773" w:rsidRDefault="003E6746">
      <w:pPr>
        <w:ind w:left="2" w:right="1099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:</w:t>
      </w:r>
    </w:p>
    <w:p w14:paraId="684720BE" w14:textId="77777777" w:rsidR="00A50773" w:rsidRDefault="003E6746">
      <w:pPr>
        <w:spacing w:before="2"/>
        <w:ind w:left="2" w:right="2426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)</w:t>
      </w:r>
    </w:p>
    <w:p w14:paraId="0BC01568" w14:textId="77777777" w:rsidR="00A50773" w:rsidRDefault="003E6746">
      <w:pPr>
        <w:spacing w:line="260" w:lineRule="exact"/>
        <w:ind w:left="2" w:right="1095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6301FE56" w14:textId="77777777" w:rsidR="00A50773" w:rsidRDefault="003E6746">
      <w:pPr>
        <w:spacing w:before="3"/>
        <w:ind w:left="2" w:right="1602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g)</w:t>
      </w:r>
    </w:p>
    <w:p w14:paraId="5E8714FD" w14:textId="77777777" w:rsidR="00A50773" w:rsidRDefault="003E6746">
      <w:pPr>
        <w:spacing w:line="260" w:lineRule="exact"/>
        <w:ind w:left="2" w:right="1831"/>
        <w:jc w:val="both"/>
        <w:rPr>
          <w:sz w:val="24"/>
          <w:szCs w:val="24"/>
        </w:rPr>
      </w:pPr>
      <w:r>
        <w:rPr>
          <w:sz w:val="24"/>
          <w:szCs w:val="24"/>
        </w:rPr>
        <w:t>d.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kg)</w:t>
      </w:r>
    </w:p>
    <w:p w14:paraId="7F3D0F63" w14:textId="77777777" w:rsidR="00A50773" w:rsidRDefault="003E6746">
      <w:pPr>
        <w:spacing w:before="2"/>
        <w:ind w:left="2" w:right="1659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6484553B" w14:textId="77777777" w:rsidR="00A50773" w:rsidRDefault="003E6746">
      <w:pPr>
        <w:spacing w:line="260" w:lineRule="exact"/>
        <w:ind w:left="2" w:right="812"/>
        <w:jc w:val="both"/>
        <w:rPr>
          <w:sz w:val="24"/>
          <w:szCs w:val="24"/>
        </w:rPr>
      </w:pP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 xml:space="preserve">. 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(%)</w:t>
      </w:r>
    </w:p>
    <w:p w14:paraId="43C69379" w14:textId="77777777" w:rsidR="00A50773" w:rsidRDefault="003E6746">
      <w:pPr>
        <w:spacing w:before="2"/>
        <w:ind w:left="2" w:right="2230"/>
        <w:jc w:val="both"/>
        <w:rPr>
          <w:sz w:val="24"/>
          <w:szCs w:val="24"/>
        </w:rPr>
      </w:pPr>
      <w:r>
        <w:rPr>
          <w:sz w:val="24"/>
          <w:szCs w:val="24"/>
        </w:rPr>
        <w:t>g.</w:t>
      </w:r>
      <w:r>
        <w:rPr>
          <w:spacing w:val="5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ot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ji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g)</w:t>
      </w:r>
    </w:p>
    <w:p w14:paraId="34145709" w14:textId="77777777" w:rsidR="00A50773" w:rsidRDefault="00A50773">
      <w:pPr>
        <w:spacing w:before="16" w:line="280" w:lineRule="exact"/>
        <w:rPr>
          <w:sz w:val="28"/>
          <w:szCs w:val="28"/>
        </w:rPr>
      </w:pPr>
    </w:p>
    <w:p w14:paraId="0B5BB217" w14:textId="77777777" w:rsidR="00A50773" w:rsidRDefault="003E6746">
      <w:pPr>
        <w:ind w:left="2" w:right="1653"/>
        <w:jc w:val="both"/>
        <w:rPr>
          <w:sz w:val="24"/>
          <w:szCs w:val="24"/>
        </w:rPr>
      </w:pPr>
      <w:r>
        <w:rPr>
          <w:b/>
          <w:sz w:val="24"/>
          <w:szCs w:val="24"/>
        </w:rPr>
        <w:t>HA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DAN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3"/>
          <w:sz w:val="24"/>
          <w:szCs w:val="24"/>
        </w:rPr>
        <w:t>B</w:t>
      </w:r>
      <w:r>
        <w:rPr>
          <w:b/>
          <w:sz w:val="24"/>
          <w:szCs w:val="24"/>
        </w:rPr>
        <w:t>AHASAN</w:t>
      </w:r>
    </w:p>
    <w:p w14:paraId="57CBCA36" w14:textId="77777777" w:rsidR="00A50773" w:rsidRDefault="003E6746">
      <w:pPr>
        <w:spacing w:before="2" w:line="260" w:lineRule="exact"/>
        <w:ind w:left="2" w:right="72" w:firstLine="283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 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a-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3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   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   </w:t>
      </w:r>
      <w:r>
        <w:rPr>
          <w:spacing w:val="2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7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</w:p>
    <w:p w14:paraId="401959C0" w14:textId="77777777" w:rsidR="00A50773" w:rsidRDefault="003E6746">
      <w:pPr>
        <w:spacing w:before="4" w:line="260" w:lineRule="exact"/>
        <w:ind w:left="2" w:right="68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4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4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 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4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ua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  d</w:t>
      </w:r>
      <w:r>
        <w:rPr>
          <w:spacing w:val="-4"/>
          <w:sz w:val="24"/>
          <w:szCs w:val="24"/>
        </w:rPr>
        <w:t>ili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 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4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</w:p>
    <w:p w14:paraId="2794F650" w14:textId="77777777" w:rsidR="00A50773" w:rsidRDefault="003E6746">
      <w:pPr>
        <w:spacing w:line="260" w:lineRule="exact"/>
        <w:ind w:left="2" w:right="3061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:</w:t>
      </w:r>
    </w:p>
    <w:p w14:paraId="18BA338E" w14:textId="77777777" w:rsidR="00A50773" w:rsidRDefault="00A50773">
      <w:pPr>
        <w:spacing w:before="16" w:line="260" w:lineRule="exact"/>
        <w:rPr>
          <w:sz w:val="26"/>
          <w:szCs w:val="26"/>
        </w:rPr>
      </w:pPr>
    </w:p>
    <w:p w14:paraId="3A5895EB" w14:textId="77777777" w:rsidR="00A50773" w:rsidRDefault="003E6746">
      <w:pPr>
        <w:ind w:left="248" w:right="505"/>
        <w:jc w:val="center"/>
      </w:pPr>
      <w:r>
        <w:rPr>
          <w:spacing w:val="1"/>
        </w:rPr>
        <w:t>Ta</w:t>
      </w:r>
      <w:r>
        <w:rPr>
          <w:spacing w:val="-5"/>
        </w:rPr>
        <w:t>b</w:t>
      </w:r>
      <w:r>
        <w:rPr>
          <w:spacing w:val="-3"/>
        </w:rPr>
        <w:t>e</w:t>
      </w:r>
      <w:r>
        <w:t>l</w:t>
      </w:r>
      <w:r>
        <w:rPr>
          <w:spacing w:val="7"/>
        </w:rPr>
        <w:t xml:space="preserve"> </w:t>
      </w:r>
      <w:r>
        <w:rPr>
          <w:spacing w:val="-5"/>
        </w:rPr>
        <w:t>1</w:t>
      </w:r>
      <w:r>
        <w:t xml:space="preserve">. </w:t>
      </w:r>
      <w:r>
        <w:rPr>
          <w:spacing w:val="13"/>
        </w:rPr>
        <w:t xml:space="preserve"> </w:t>
      </w:r>
      <w:r>
        <w:rPr>
          <w:spacing w:val="-6"/>
        </w:rPr>
        <w:t>H</w:t>
      </w:r>
      <w:r>
        <w:rPr>
          <w:spacing w:val="1"/>
        </w:rPr>
        <w:t>a</w:t>
      </w:r>
      <w:r>
        <w:rPr>
          <w:spacing w:val="-2"/>
        </w:rPr>
        <w:t>s</w:t>
      </w:r>
      <w:r>
        <w:rPr>
          <w:spacing w:val="1"/>
        </w:rPr>
        <w:t>i</w:t>
      </w:r>
      <w:r>
        <w:t>l</w:t>
      </w:r>
      <w:r>
        <w:rPr>
          <w:spacing w:val="3"/>
        </w:rPr>
        <w:t xml:space="preserve"> </w:t>
      </w:r>
      <w:r>
        <w:rPr>
          <w:spacing w:val="-6"/>
        </w:rPr>
        <w:t>A</w:t>
      </w:r>
      <w:r>
        <w:t>n</w:t>
      </w:r>
      <w:r>
        <w:rPr>
          <w:spacing w:val="1"/>
        </w:rPr>
        <w:t>a</w:t>
      </w:r>
      <w:r>
        <w:rPr>
          <w:spacing w:val="-3"/>
        </w:rPr>
        <w:t>l</w:t>
      </w:r>
      <w:r>
        <w:rPr>
          <w:spacing w:val="1"/>
        </w:rPr>
        <w:t>i</w:t>
      </w:r>
      <w:r>
        <w:rPr>
          <w:spacing w:val="-2"/>
        </w:rPr>
        <w:t>s</w:t>
      </w:r>
      <w:r>
        <w:rPr>
          <w:spacing w:val="1"/>
        </w:rPr>
        <w:t>i</w:t>
      </w:r>
      <w:r>
        <w:t>s</w:t>
      </w:r>
      <w:r>
        <w:rPr>
          <w:spacing w:val="4"/>
        </w:rPr>
        <w:t xml:space="preserve"> </w:t>
      </w:r>
      <w:r>
        <w:rPr>
          <w:spacing w:val="-2"/>
        </w:rPr>
        <w:t>K</w:t>
      </w:r>
      <w:r>
        <w:rPr>
          <w:spacing w:val="-8"/>
        </w:rPr>
        <w:t>e</w:t>
      </w:r>
      <w:r>
        <w:rPr>
          <w:spacing w:val="5"/>
        </w:rPr>
        <w:t>r</w:t>
      </w:r>
      <w:r>
        <w:rPr>
          <w:spacing w:val="1"/>
        </w:rPr>
        <w:t>a</w:t>
      </w:r>
      <w:r>
        <w:rPr>
          <w:spacing w:val="-5"/>
        </w:rPr>
        <w:t>g</w:t>
      </w:r>
      <w:r>
        <w:rPr>
          <w:spacing w:val="1"/>
        </w:rPr>
        <w:t>a</w:t>
      </w:r>
      <w:r>
        <w:rPr>
          <w:spacing w:val="-3"/>
        </w:rPr>
        <w:t>ma</w:t>
      </w:r>
      <w:r>
        <w:t>n</w:t>
      </w:r>
      <w:r>
        <w:rPr>
          <w:spacing w:val="8"/>
        </w:rPr>
        <w:t xml:space="preserve"> </w:t>
      </w:r>
      <w:r>
        <w:rPr>
          <w:spacing w:val="-5"/>
        </w:rPr>
        <w:t>u</w:t>
      </w:r>
      <w:r>
        <w:t>n</w:t>
      </w:r>
      <w:r>
        <w:rPr>
          <w:spacing w:val="1"/>
        </w:rPr>
        <w:t>t</w:t>
      </w:r>
      <w:r>
        <w:t>uk</w:t>
      </w:r>
      <w:r>
        <w:rPr>
          <w:spacing w:val="-2"/>
        </w:rPr>
        <w:t xml:space="preserve"> S</w:t>
      </w:r>
      <w:r>
        <w:rPr>
          <w:spacing w:val="-3"/>
          <w:w w:val="101"/>
        </w:rPr>
        <w:t>e</w:t>
      </w:r>
      <w:r>
        <w:rPr>
          <w:spacing w:val="1"/>
        </w:rPr>
        <w:t>m</w:t>
      </w:r>
      <w:r>
        <w:rPr>
          <w:spacing w:val="-5"/>
        </w:rPr>
        <w:t>u</w:t>
      </w:r>
      <w:r>
        <w:rPr>
          <w:w w:val="101"/>
        </w:rPr>
        <w:t>a</w:t>
      </w:r>
    </w:p>
    <w:p w14:paraId="737C2F36" w14:textId="77777777" w:rsidR="00A50773" w:rsidRDefault="003E6746">
      <w:pPr>
        <w:ind w:left="2" w:right="2761"/>
        <w:jc w:val="both"/>
      </w:pPr>
      <w:r>
        <w:rPr>
          <w:spacing w:val="-2"/>
        </w:rPr>
        <w:t>P</w:t>
      </w:r>
      <w:r>
        <w:rPr>
          <w:spacing w:val="-3"/>
        </w:rPr>
        <w:t>e</w:t>
      </w:r>
      <w:r>
        <w:rPr>
          <w:spacing w:val="5"/>
        </w:rPr>
        <w:t>r</w:t>
      </w:r>
      <w:r>
        <w:rPr>
          <w:spacing w:val="-3"/>
        </w:rPr>
        <w:t>a</w:t>
      </w:r>
      <w:r>
        <w:rPr>
          <w:spacing w:val="1"/>
        </w:rPr>
        <w:t>m</w:t>
      </w:r>
      <w:r>
        <w:rPr>
          <w:spacing w:val="-3"/>
        </w:rPr>
        <w:t>e</w:t>
      </w:r>
      <w:r>
        <w:rPr>
          <w:spacing w:val="1"/>
        </w:rPr>
        <w:t>t</w:t>
      </w:r>
      <w:r>
        <w:rPr>
          <w:spacing w:val="-3"/>
        </w:rPr>
        <w:t>e</w:t>
      </w:r>
      <w:r>
        <w:t>r</w:t>
      </w:r>
      <w:r>
        <w:rPr>
          <w:spacing w:val="12"/>
        </w:rPr>
        <w:t xml:space="preserve"> </w:t>
      </w:r>
      <w:r>
        <w:rPr>
          <w:spacing w:val="-10"/>
        </w:rPr>
        <w:t>y</w:t>
      </w:r>
      <w:r>
        <w:rPr>
          <w:spacing w:val="1"/>
        </w:rPr>
        <w:t>a</w:t>
      </w:r>
      <w:r>
        <w:rPr>
          <w:spacing w:val="5"/>
        </w:rPr>
        <w:t>n</w:t>
      </w:r>
      <w:r>
        <w:t>g</w:t>
      </w:r>
      <w:r>
        <w:rPr>
          <w:spacing w:val="-5"/>
        </w:rPr>
        <w:t xml:space="preserve"> </w:t>
      </w:r>
      <w:r>
        <w:rPr>
          <w:spacing w:val="-2"/>
        </w:rPr>
        <w:t>D</w:t>
      </w:r>
      <w:r>
        <w:rPr>
          <w:spacing w:val="1"/>
          <w:w w:val="101"/>
        </w:rPr>
        <w:t>i</w:t>
      </w:r>
      <w:r>
        <w:rPr>
          <w:spacing w:val="-3"/>
          <w:w w:val="101"/>
        </w:rPr>
        <w:t>a</w:t>
      </w:r>
      <w:r>
        <w:rPr>
          <w:spacing w:val="1"/>
        </w:rPr>
        <w:t>m</w:t>
      </w:r>
      <w:r>
        <w:rPr>
          <w:spacing w:val="-3"/>
          <w:w w:val="101"/>
        </w:rPr>
        <w:t>a</w:t>
      </w:r>
      <w:r>
        <w:rPr>
          <w:spacing w:val="1"/>
          <w:w w:val="101"/>
        </w:rPr>
        <w:t>t</w:t>
      </w:r>
      <w:r>
        <w:rPr>
          <w:spacing w:val="-3"/>
          <w:w w:val="101"/>
        </w:rPr>
        <w:t>i</w:t>
      </w:r>
      <w:r>
        <w:t>.</w:t>
      </w:r>
    </w:p>
    <w:p w14:paraId="7E2C1875" w14:textId="77777777" w:rsidR="00A50773" w:rsidRDefault="00AB28A2">
      <w:pPr>
        <w:spacing w:before="6"/>
      </w:pPr>
      <w:r>
        <w:pict w14:anchorId="5F3D9BA2">
          <v:shape id="_x0000_i1025" type="#_x0000_t75" style="width:230.25pt;height:185.25pt">
            <v:imagedata r:id="rId12" o:title=""/>
          </v:shape>
        </w:pict>
      </w:r>
    </w:p>
    <w:p w14:paraId="7CB34BCB" w14:textId="77777777" w:rsidR="00A50773" w:rsidRDefault="00A50773">
      <w:pPr>
        <w:spacing w:before="1" w:line="220" w:lineRule="exact"/>
        <w:rPr>
          <w:sz w:val="22"/>
          <w:szCs w:val="22"/>
        </w:rPr>
      </w:pPr>
    </w:p>
    <w:p w14:paraId="056F9E5D" w14:textId="77777777" w:rsidR="00A50773" w:rsidRDefault="003E6746">
      <w:pPr>
        <w:ind w:left="2" w:right="3725"/>
        <w:jc w:val="both"/>
      </w:pPr>
      <w:r>
        <w:rPr>
          <w:spacing w:val="-2"/>
        </w:rPr>
        <w:t>K</w:t>
      </w:r>
      <w:r>
        <w:rPr>
          <w:spacing w:val="-3"/>
        </w:rPr>
        <w:t>e</w:t>
      </w:r>
      <w:r>
        <w:rPr>
          <w:spacing w:val="1"/>
        </w:rPr>
        <w:t>t</w:t>
      </w:r>
      <w:r>
        <w:rPr>
          <w:spacing w:val="-3"/>
        </w:rPr>
        <w:t>e</w:t>
      </w:r>
      <w:r>
        <w:rPr>
          <w:spacing w:val="5"/>
        </w:rPr>
        <w:t>r</w:t>
      </w:r>
      <w:r>
        <w:rPr>
          <w:spacing w:val="-3"/>
        </w:rPr>
        <w:t>a</w:t>
      </w:r>
      <w:r>
        <w:rPr>
          <w:spacing w:val="5"/>
        </w:rPr>
        <w:t>n</w:t>
      </w:r>
      <w:r>
        <w:rPr>
          <w:spacing w:val="-5"/>
        </w:rPr>
        <w:t>g</w:t>
      </w:r>
      <w:r>
        <w:rPr>
          <w:spacing w:val="-3"/>
        </w:rPr>
        <w:t>a</w:t>
      </w:r>
      <w:r>
        <w:t>n</w:t>
      </w:r>
      <w:r>
        <w:rPr>
          <w:spacing w:val="7"/>
        </w:rPr>
        <w:t xml:space="preserve"> </w:t>
      </w:r>
      <w:r>
        <w:rPr>
          <w:w w:val="101"/>
        </w:rPr>
        <w:t>:</w:t>
      </w:r>
    </w:p>
    <w:p w14:paraId="261B13C1" w14:textId="77777777" w:rsidR="00A50773" w:rsidRDefault="003E6746">
      <w:pPr>
        <w:ind w:left="2" w:right="2120"/>
      </w:pPr>
      <w:r>
        <w:rPr>
          <w:spacing w:val="-2"/>
        </w:rPr>
        <w:t>K</w:t>
      </w:r>
      <w:r>
        <w:t xml:space="preserve">K       </w:t>
      </w:r>
      <w:r>
        <w:rPr>
          <w:spacing w:val="3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K</w:t>
      </w:r>
      <w:r>
        <w:rPr>
          <w:spacing w:val="-5"/>
        </w:rPr>
        <w:t>o</w:t>
      </w:r>
      <w:r>
        <w:rPr>
          <w:spacing w:val="1"/>
        </w:rPr>
        <w:t>e</w:t>
      </w:r>
      <w:r>
        <w:rPr>
          <w:spacing w:val="-5"/>
        </w:rPr>
        <w:t>f</w:t>
      </w:r>
      <w:r>
        <w:rPr>
          <w:spacing w:val="1"/>
        </w:rPr>
        <w:t>i</w:t>
      </w:r>
      <w:r>
        <w:rPr>
          <w:spacing w:val="-2"/>
        </w:rPr>
        <w:t>s</w:t>
      </w:r>
      <w:r>
        <w:rPr>
          <w:spacing w:val="1"/>
        </w:rPr>
        <w:t>i</w:t>
      </w:r>
      <w:r>
        <w:rPr>
          <w:spacing w:val="-3"/>
        </w:rPr>
        <w:t>e</w:t>
      </w:r>
      <w:r>
        <w:t>n</w:t>
      </w:r>
      <w:r>
        <w:rPr>
          <w:spacing w:val="7"/>
        </w:rPr>
        <w:t xml:space="preserve"> </w:t>
      </w:r>
      <w:r>
        <w:rPr>
          <w:spacing w:val="-2"/>
        </w:rPr>
        <w:t>K</w:t>
      </w:r>
      <w:r>
        <w:rPr>
          <w:spacing w:val="-3"/>
          <w:w w:val="101"/>
        </w:rPr>
        <w:t>e</w:t>
      </w:r>
      <w:r>
        <w:t>r</w:t>
      </w:r>
      <w:r>
        <w:rPr>
          <w:spacing w:val="2"/>
        </w:rPr>
        <w:t>a</w:t>
      </w:r>
      <w:r>
        <w:t>g</w:t>
      </w:r>
      <w:r>
        <w:rPr>
          <w:spacing w:val="-3"/>
        </w:rPr>
        <w:t>a</w:t>
      </w:r>
      <w:r>
        <w:rPr>
          <w:spacing w:val="1"/>
        </w:rPr>
        <w:t>m</w:t>
      </w:r>
      <w:r>
        <w:rPr>
          <w:spacing w:val="-3"/>
          <w:w w:val="101"/>
        </w:rPr>
        <w:t>a</w:t>
      </w:r>
      <w:r>
        <w:t xml:space="preserve">n </w:t>
      </w:r>
      <w:r>
        <w:rPr>
          <w:spacing w:val="-2"/>
        </w:rPr>
        <w:t>s</w:t>
      </w:r>
      <w:r>
        <w:t xml:space="preserve">n         </w:t>
      </w:r>
      <w:r>
        <w:rPr>
          <w:spacing w:val="4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a</w:t>
      </w:r>
      <w:r>
        <w:rPr>
          <w:spacing w:val="5"/>
        </w:rPr>
        <w:t>n</w:t>
      </w:r>
      <w:r>
        <w:rPr>
          <w:spacing w:val="-5"/>
        </w:rPr>
        <w:t>g</w:t>
      </w:r>
      <w:r>
        <w:rPr>
          <w:spacing w:val="1"/>
        </w:rPr>
        <w:t>a</w:t>
      </w:r>
      <w:r>
        <w:t>t</w:t>
      </w:r>
      <w:r>
        <w:rPr>
          <w:spacing w:val="-3"/>
        </w:rPr>
        <w:t xml:space="preserve"> </w:t>
      </w:r>
      <w:r>
        <w:rPr>
          <w:spacing w:val="5"/>
        </w:rPr>
        <w:t>n</w:t>
      </w:r>
      <w:r>
        <w:rPr>
          <w:spacing w:val="-10"/>
        </w:rPr>
        <w:t>y</w:t>
      </w:r>
      <w:r>
        <w:rPr>
          <w:spacing w:val="1"/>
          <w:w w:val="101"/>
        </w:rPr>
        <w:t>at</w:t>
      </w:r>
      <w:r>
        <w:rPr>
          <w:w w:val="101"/>
        </w:rPr>
        <w:t>a</w:t>
      </w:r>
    </w:p>
    <w:p w14:paraId="77D18EE7" w14:textId="77777777" w:rsidR="00A50773" w:rsidRDefault="003E6746">
      <w:pPr>
        <w:spacing w:line="220" w:lineRule="exact"/>
        <w:ind w:left="2" w:right="2418"/>
        <w:jc w:val="both"/>
      </w:pPr>
      <w:r>
        <w:rPr>
          <w:spacing w:val="-6"/>
        </w:rPr>
        <w:t>H</w:t>
      </w:r>
      <w:r>
        <w:rPr>
          <w:spacing w:val="-2"/>
        </w:rPr>
        <w:t>S</w:t>
      </w:r>
      <w:r>
        <w:t xml:space="preserve">T     </w:t>
      </w:r>
      <w:r>
        <w:rPr>
          <w:spacing w:val="4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h</w:t>
      </w:r>
      <w:r>
        <w:rPr>
          <w:spacing w:val="-3"/>
        </w:rPr>
        <w:t>a</w:t>
      </w:r>
      <w:r>
        <w:t>ri</w:t>
      </w:r>
      <w:r>
        <w:rPr>
          <w:spacing w:val="4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e</w:t>
      </w:r>
      <w:r>
        <w:rPr>
          <w:spacing w:val="1"/>
        </w:rPr>
        <w:t>t</w:t>
      </w:r>
      <w:r>
        <w:rPr>
          <w:spacing w:val="-3"/>
        </w:rPr>
        <w:t>e</w:t>
      </w:r>
      <w:r>
        <w:rPr>
          <w:spacing w:val="1"/>
        </w:rPr>
        <w:t>l</w:t>
      </w:r>
      <w:r>
        <w:rPr>
          <w:spacing w:val="-3"/>
        </w:rPr>
        <w:t>a</w:t>
      </w:r>
      <w:r>
        <w:t>h</w:t>
      </w:r>
      <w:r>
        <w:rPr>
          <w:spacing w:val="3"/>
        </w:rPr>
        <w:t xml:space="preserve"> </w:t>
      </w:r>
      <w:r>
        <w:rPr>
          <w:spacing w:val="1"/>
          <w:w w:val="101"/>
        </w:rPr>
        <w:t>t</w:t>
      </w:r>
      <w:r>
        <w:rPr>
          <w:spacing w:val="-3"/>
          <w:w w:val="101"/>
        </w:rPr>
        <w:t>a</w:t>
      </w:r>
      <w:r>
        <w:t>n</w:t>
      </w:r>
      <w:r>
        <w:rPr>
          <w:spacing w:val="-3"/>
        </w:rPr>
        <w:t>a</w:t>
      </w:r>
      <w:r>
        <w:t>m</w:t>
      </w:r>
    </w:p>
    <w:p w14:paraId="3D64322C" w14:textId="77777777" w:rsidR="00A50773" w:rsidRDefault="00A50773">
      <w:pPr>
        <w:spacing w:before="20" w:line="260" w:lineRule="exact"/>
        <w:rPr>
          <w:sz w:val="26"/>
          <w:szCs w:val="26"/>
        </w:rPr>
      </w:pPr>
    </w:p>
    <w:p w14:paraId="47E59E5F" w14:textId="77777777" w:rsidR="00A50773" w:rsidRDefault="003E6746">
      <w:pPr>
        <w:ind w:left="2" w:right="66" w:firstLine="283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h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8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.  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i 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ur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14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21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HS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,</w:t>
      </w:r>
    </w:p>
    <w:p w14:paraId="4EF97AED" w14:textId="77777777" w:rsidR="00A50773" w:rsidRDefault="003E6746">
      <w:pPr>
        <w:spacing w:line="260" w:lineRule="exact"/>
        <w:ind w:left="2" w:right="72"/>
        <w:jc w:val="both"/>
        <w:rPr>
          <w:sz w:val="24"/>
          <w:szCs w:val="24"/>
        </w:rPr>
      </w:pPr>
      <w:r>
        <w:rPr>
          <w:sz w:val="24"/>
          <w:szCs w:val="24"/>
        </w:rPr>
        <w:t>28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HS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</w:p>
    <w:p w14:paraId="53EDBCD3" w14:textId="77777777" w:rsidR="00A50773" w:rsidRDefault="003E6746">
      <w:pPr>
        <w:spacing w:before="3"/>
        <w:ind w:left="2" w:right="69"/>
        <w:jc w:val="both"/>
        <w:rPr>
          <w:sz w:val="24"/>
          <w:szCs w:val="24"/>
        </w:rPr>
        <w:sectPr w:rsidR="00A50773">
          <w:pgSz w:w="11920" w:h="16840"/>
          <w:pgMar w:top="940" w:right="1020" w:bottom="280" w:left="1020" w:header="756" w:footer="0" w:gutter="0"/>
          <w:cols w:num="2" w:space="720" w:equalWidth="0">
            <w:col w:w="4792" w:space="284"/>
            <w:col w:w="4804"/>
          </w:cols>
        </w:sect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3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7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.</w:t>
      </w:r>
    </w:p>
    <w:p w14:paraId="6271C59D" w14:textId="77777777" w:rsidR="00A50773" w:rsidRDefault="00A50773">
      <w:pPr>
        <w:spacing w:before="4" w:line="160" w:lineRule="exact"/>
        <w:rPr>
          <w:sz w:val="17"/>
          <w:szCs w:val="17"/>
        </w:rPr>
      </w:pPr>
    </w:p>
    <w:p w14:paraId="41B70581" w14:textId="77777777" w:rsidR="00A50773" w:rsidRDefault="003E6746">
      <w:pPr>
        <w:ind w:left="180" w:right="215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1.   </w:t>
      </w:r>
      <w:commentRangeStart w:id="3"/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ggi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)</w:t>
      </w:r>
    </w:p>
    <w:p w14:paraId="255B0E2A" w14:textId="77777777" w:rsidR="00A50773" w:rsidRDefault="003E6746">
      <w:pPr>
        <w:spacing w:line="260" w:lineRule="exact"/>
        <w:ind w:left="396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  </w:t>
      </w:r>
      <w:r>
        <w:rPr>
          <w:spacing w:val="3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  </w:t>
      </w:r>
      <w:r>
        <w:rPr>
          <w:spacing w:val="3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 </w:t>
      </w:r>
      <w:r>
        <w:rPr>
          <w:spacing w:val="3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8"/>
          <w:sz w:val="24"/>
          <w:szCs w:val="24"/>
        </w:rPr>
        <w:t>e</w:t>
      </w:r>
      <w:r>
        <w:rPr>
          <w:sz w:val="24"/>
          <w:szCs w:val="24"/>
        </w:rPr>
        <w:t>l</w:t>
      </w:r>
    </w:p>
    <w:p w14:paraId="313B351B" w14:textId="77777777" w:rsidR="00A50773" w:rsidRDefault="003E6746">
      <w:pPr>
        <w:spacing w:line="260" w:lineRule="exact"/>
        <w:ind w:left="113" w:right="134"/>
        <w:jc w:val="both"/>
        <w:rPr>
          <w:sz w:val="24"/>
          <w:szCs w:val="24"/>
        </w:rPr>
      </w:pPr>
      <w:r>
        <w:rPr>
          <w:spacing w:val="5"/>
          <w:sz w:val="24"/>
          <w:szCs w:val="24"/>
        </w:rPr>
        <w:t>1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wa  </w:t>
      </w:r>
      <w:r>
        <w:rPr>
          <w:spacing w:val="4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</w:t>
      </w:r>
      <w:r>
        <w:rPr>
          <w:spacing w:val="4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47710A1A" w14:textId="77777777" w:rsidR="00A50773" w:rsidRDefault="003E6746">
      <w:pPr>
        <w:spacing w:before="2"/>
        <w:ind w:left="113" w:right="132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commentRangeEnd w:id="3"/>
      <w:r w:rsidR="00D8032F">
        <w:rPr>
          <w:rStyle w:val="CommentReference"/>
        </w:rPr>
        <w:commentReference w:id="3"/>
      </w:r>
      <w:r>
        <w:rPr>
          <w:sz w:val="24"/>
          <w:szCs w:val="24"/>
        </w:rPr>
        <w:t>i</w:t>
      </w:r>
      <w:r>
        <w:rPr>
          <w:spacing w:val="2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2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3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5%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3.</w:t>
      </w:r>
    </w:p>
    <w:p w14:paraId="569D5140" w14:textId="77777777" w:rsidR="00A50773" w:rsidRDefault="00A50773">
      <w:pPr>
        <w:spacing w:before="16" w:line="260" w:lineRule="exact"/>
        <w:rPr>
          <w:sz w:val="26"/>
          <w:szCs w:val="26"/>
        </w:rPr>
      </w:pPr>
    </w:p>
    <w:p w14:paraId="6C42DADD" w14:textId="77777777" w:rsidR="00A50773" w:rsidRDefault="003E6746">
      <w:pPr>
        <w:ind w:left="113" w:right="129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2"/>
          <w:sz w:val="24"/>
          <w:szCs w:val="24"/>
        </w:rPr>
        <w:t>.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2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</w:p>
    <w:p w14:paraId="5BD34F96" w14:textId="77777777" w:rsidR="00A50773" w:rsidRDefault="003E6746">
      <w:pPr>
        <w:spacing w:line="260" w:lineRule="exact"/>
        <w:ind w:left="113" w:right="134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ur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HS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14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S</w:t>
      </w:r>
      <w:r>
        <w:rPr>
          <w:spacing w:val="2"/>
          <w:sz w:val="24"/>
          <w:szCs w:val="24"/>
        </w:rPr>
        <w:t>T,</w:t>
      </w:r>
      <w:r>
        <w:rPr>
          <w:sz w:val="24"/>
          <w:szCs w:val="24"/>
        </w:rPr>
        <w:t>21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HST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28</w:t>
      </w:r>
    </w:p>
    <w:p w14:paraId="54A11EB5" w14:textId="77777777" w:rsidR="00A50773" w:rsidRDefault="003E6746">
      <w:pPr>
        <w:spacing w:before="2"/>
        <w:ind w:left="113" w:right="3848"/>
        <w:jc w:val="both"/>
        <w:rPr>
          <w:sz w:val="24"/>
          <w:szCs w:val="24"/>
        </w:rPr>
      </w:pPr>
      <w:r>
        <w:rPr>
          <w:sz w:val="24"/>
          <w:szCs w:val="24"/>
        </w:rPr>
        <w:t>HST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)</w:t>
      </w:r>
    </w:p>
    <w:p w14:paraId="4423F133" w14:textId="77777777" w:rsidR="00A50773" w:rsidRDefault="00AB28A2">
      <w:pPr>
        <w:spacing w:before="6"/>
        <w:ind w:left="114"/>
      </w:pPr>
      <w:r>
        <w:pict w14:anchorId="5988783B">
          <v:shape id="_x0000_i1026" type="#_x0000_t75" style="width:221.25pt;height:93.75pt">
            <v:imagedata r:id="rId13" o:title=""/>
          </v:shape>
        </w:pict>
      </w:r>
    </w:p>
    <w:p w14:paraId="31E91D80" w14:textId="77777777" w:rsidR="00A50773" w:rsidRDefault="003E6746">
      <w:pPr>
        <w:spacing w:before="95" w:line="260" w:lineRule="exact"/>
        <w:ind w:left="113" w:right="127" w:firstLine="283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 3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3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</w:t>
      </w:r>
      <w:r>
        <w:rPr>
          <w:spacing w:val="7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2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571D8786" w14:textId="77777777" w:rsidR="00A50773" w:rsidRDefault="003E6746">
      <w:pPr>
        <w:spacing w:before="4" w:line="260" w:lineRule="exact"/>
        <w:ind w:left="113" w:right="126"/>
        <w:jc w:val="both"/>
        <w:rPr>
          <w:sz w:val="24"/>
          <w:szCs w:val="24"/>
        </w:rPr>
      </w:pPr>
      <w:r>
        <w:rPr>
          <w:sz w:val="24"/>
          <w:szCs w:val="24"/>
        </w:rPr>
        <w:t>30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8"/>
          <w:sz w:val="24"/>
          <w:szCs w:val="24"/>
        </w:rPr>
        <w:t>m</w:t>
      </w:r>
      <w:r>
        <w:rPr>
          <w:sz w:val="24"/>
          <w:szCs w:val="24"/>
        </w:rPr>
        <w:t>)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ur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HST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 xml:space="preserve">07 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22E4F939" w14:textId="77777777" w:rsidR="00A50773" w:rsidRDefault="003E6746">
      <w:pPr>
        <w:spacing w:before="4" w:line="260" w:lineRule="exact"/>
        <w:ind w:left="113" w:right="128"/>
        <w:jc w:val="both"/>
        <w:rPr>
          <w:sz w:val="16"/>
          <w:szCs w:val="16"/>
        </w:r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1 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1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3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J</w:t>
      </w:r>
      <w:r>
        <w:rPr>
          <w:spacing w:val="2"/>
          <w:position w:val="-3"/>
          <w:sz w:val="16"/>
          <w:szCs w:val="16"/>
        </w:rPr>
        <w:t>4.</w:t>
      </w:r>
    </w:p>
    <w:p w14:paraId="4539B581" w14:textId="77777777" w:rsidR="00A50773" w:rsidRDefault="003E6746">
      <w:pPr>
        <w:spacing w:before="4" w:line="235" w:lineRule="auto"/>
        <w:ind w:left="113" w:right="127" w:firstLine="283"/>
        <w:jc w:val="both"/>
        <w:rPr>
          <w:sz w:val="16"/>
          <w:szCs w:val="16"/>
        </w:rPr>
      </w:pPr>
      <w:r>
        <w:rPr>
          <w:spacing w:val="2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ur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21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HST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wa </w:t>
      </w:r>
      <w:r>
        <w:rPr>
          <w:spacing w:val="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 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 </w:t>
      </w:r>
      <w:r>
        <w:rPr>
          <w:spacing w:val="6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 xml:space="preserve">40 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 xml:space="preserve">x  30 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7"/>
          <w:sz w:val="24"/>
          <w:szCs w:val="24"/>
        </w:rPr>
        <w:t>m</w:t>
      </w:r>
      <w:r>
        <w:rPr>
          <w:sz w:val="24"/>
          <w:szCs w:val="24"/>
        </w:rPr>
        <w:t xml:space="preserve">) </w:t>
      </w:r>
      <w:r>
        <w:rPr>
          <w:spacing w:val="4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5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21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 xml:space="preserve">33 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m 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1 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4  </w:t>
      </w:r>
      <w:r>
        <w:rPr>
          <w:spacing w:val="1"/>
          <w:position w:val="-3"/>
          <w:sz w:val="16"/>
          <w:szCs w:val="16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1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k 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position w:val="-3"/>
          <w:sz w:val="16"/>
          <w:szCs w:val="16"/>
        </w:rPr>
        <w:t>3</w:t>
      </w:r>
      <w:r>
        <w:rPr>
          <w:position w:val="-3"/>
          <w:sz w:val="16"/>
          <w:szCs w:val="16"/>
        </w:rPr>
        <w:t>.</w:t>
      </w:r>
    </w:p>
    <w:p w14:paraId="51F4FFBC" w14:textId="77777777" w:rsidR="00A50773" w:rsidRDefault="003E6746">
      <w:pPr>
        <w:spacing w:line="260" w:lineRule="exact"/>
        <w:ind w:left="396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 xml:space="preserve">i   </w:t>
      </w:r>
      <w:r>
        <w:rPr>
          <w:spacing w:val="1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 </w:t>
      </w:r>
      <w:r>
        <w:rPr>
          <w:spacing w:val="1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 xml:space="preserve">ur 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 xml:space="preserve">28 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HST</w:t>
      </w:r>
    </w:p>
    <w:p w14:paraId="3F03C263" w14:textId="77777777" w:rsidR="00A50773" w:rsidRDefault="003E6746">
      <w:pPr>
        <w:spacing w:line="260" w:lineRule="exact"/>
        <w:ind w:left="113" w:right="137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wa    </w:t>
      </w:r>
      <w:r>
        <w:rPr>
          <w:spacing w:val="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  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    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</w:p>
    <w:p w14:paraId="0E4529CF" w14:textId="77777777" w:rsidR="00A50773" w:rsidRDefault="003E6746">
      <w:pPr>
        <w:spacing w:before="9" w:line="232" w:lineRule="auto"/>
        <w:ind w:left="113" w:right="127"/>
        <w:jc w:val="both"/>
        <w:rPr>
          <w:sz w:val="16"/>
          <w:szCs w:val="16"/>
        </w:r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 </w:t>
      </w:r>
      <w:r>
        <w:rPr>
          <w:spacing w:val="6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 xml:space="preserve">40 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 xml:space="preserve">x  30 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7"/>
          <w:sz w:val="24"/>
          <w:szCs w:val="24"/>
        </w:rPr>
        <w:t>m</w:t>
      </w:r>
      <w:r>
        <w:rPr>
          <w:sz w:val="24"/>
          <w:szCs w:val="24"/>
        </w:rPr>
        <w:t xml:space="preserve">) </w:t>
      </w:r>
      <w:r>
        <w:rPr>
          <w:spacing w:val="4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5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28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 xml:space="preserve">03 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m 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1   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3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2"/>
          <w:position w:val="-3"/>
          <w:sz w:val="16"/>
          <w:szCs w:val="16"/>
        </w:rPr>
        <w:t>4</w:t>
      </w:r>
      <w:r>
        <w:rPr>
          <w:position w:val="-3"/>
          <w:sz w:val="16"/>
          <w:szCs w:val="16"/>
        </w:rPr>
        <w:t>.</w:t>
      </w:r>
    </w:p>
    <w:p w14:paraId="0E619583" w14:textId="77777777" w:rsidR="00A50773" w:rsidRDefault="00A50773">
      <w:pPr>
        <w:spacing w:before="11" w:line="260" w:lineRule="exact"/>
        <w:rPr>
          <w:sz w:val="26"/>
          <w:szCs w:val="26"/>
        </w:rPr>
      </w:pPr>
    </w:p>
    <w:p w14:paraId="50B1759E" w14:textId="77777777" w:rsidR="00A50773" w:rsidRDefault="003E6746">
      <w:pPr>
        <w:ind w:left="113" w:right="137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   </w:t>
      </w:r>
      <w:r>
        <w:rPr>
          <w:b/>
          <w:spacing w:val="7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at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4"/>
          <w:sz w:val="24"/>
          <w:szCs w:val="24"/>
        </w:rPr>
        <w:t>k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an</w:t>
      </w:r>
      <w:r>
        <w:rPr>
          <w:b/>
          <w:spacing w:val="3"/>
          <w:sz w:val="24"/>
          <w:szCs w:val="24"/>
        </w:rPr>
        <w:t xml:space="preserve"> 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ah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r>
        <w:rPr>
          <w:b/>
          <w:spacing w:val="-5"/>
          <w:sz w:val="24"/>
          <w:szCs w:val="24"/>
        </w:rPr>
        <w:t>g</w:t>
      </w:r>
      <w:r>
        <w:rPr>
          <w:b/>
          <w:sz w:val="24"/>
          <w:szCs w:val="24"/>
        </w:rPr>
        <w:t>)</w:t>
      </w:r>
    </w:p>
    <w:p w14:paraId="42F9FCA0" w14:textId="77777777" w:rsidR="00A50773" w:rsidRDefault="003E6746">
      <w:pPr>
        <w:spacing w:before="2" w:line="260" w:lineRule="exact"/>
        <w:ind w:left="113" w:right="129" w:firstLine="283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2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0B5D51E2" w14:textId="77777777" w:rsidR="00A50773" w:rsidRDefault="003E6746">
      <w:pPr>
        <w:spacing w:before="4" w:line="260" w:lineRule="exact"/>
        <w:ind w:left="113" w:right="135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3"/>
          <w:sz w:val="24"/>
          <w:szCs w:val="24"/>
        </w:rPr>
        <w:t>h</w:t>
      </w:r>
      <w:r>
        <w:rPr>
          <w:sz w:val="24"/>
          <w:szCs w:val="24"/>
        </w:rPr>
        <w:t xml:space="preserve">.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l </w:t>
      </w:r>
      <w:r>
        <w:rPr>
          <w:spacing w:val="2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ji </w:t>
      </w:r>
      <w:r>
        <w:rPr>
          <w:spacing w:val="3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NJ 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5%</w:t>
      </w:r>
    </w:p>
    <w:p w14:paraId="161AF0B8" w14:textId="77777777" w:rsidR="00A50773" w:rsidRDefault="003E6746">
      <w:pPr>
        <w:ind w:left="113" w:right="2323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ili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4</w:t>
      </w:r>
    </w:p>
    <w:p w14:paraId="22917D5D" w14:textId="77777777" w:rsidR="00A50773" w:rsidRDefault="003E6746">
      <w:pPr>
        <w:spacing w:before="9" w:line="160" w:lineRule="exact"/>
        <w:rPr>
          <w:sz w:val="16"/>
          <w:szCs w:val="16"/>
        </w:rPr>
      </w:pPr>
      <w:r>
        <w:br w:type="column"/>
      </w:r>
    </w:p>
    <w:p w14:paraId="42832D4E" w14:textId="77777777" w:rsidR="00A50773" w:rsidRDefault="003E6746">
      <w:pPr>
        <w:ind w:left="2" w:right="324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: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f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3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9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35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1"/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3D6DDEFB" w14:textId="77777777" w:rsidR="00A50773" w:rsidRDefault="00A50773">
      <w:pPr>
        <w:spacing w:before="1" w:line="280" w:lineRule="exact"/>
        <w:rPr>
          <w:sz w:val="28"/>
          <w:szCs w:val="28"/>
        </w:rPr>
      </w:pPr>
    </w:p>
    <w:p w14:paraId="3B100E43" w14:textId="77777777" w:rsidR="00A50773" w:rsidRDefault="003E6746">
      <w:pPr>
        <w:spacing w:line="234" w:lineRule="auto"/>
        <w:ind w:left="2" w:right="321" w:firstLine="283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J</w:t>
      </w:r>
      <w:r>
        <w:rPr>
          <w:position w:val="-3"/>
          <w:sz w:val="16"/>
          <w:szCs w:val="16"/>
        </w:rPr>
        <w:t>2</w:t>
      </w:r>
      <w:r>
        <w:rPr>
          <w:spacing w:val="23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8"/>
          <w:sz w:val="24"/>
          <w:szCs w:val="24"/>
        </w:rPr>
        <w:t>m</w:t>
      </w:r>
      <w:r>
        <w:rPr>
          <w:sz w:val="24"/>
          <w:szCs w:val="24"/>
        </w:rPr>
        <w:t>)</w:t>
      </w:r>
      <w:r>
        <w:rPr>
          <w:spacing w:val="1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</w:p>
    <w:p w14:paraId="71FFFA53" w14:textId="77777777" w:rsidR="00A50773" w:rsidRDefault="003E6746">
      <w:pPr>
        <w:spacing w:before="3"/>
        <w:ind w:left="2" w:right="329"/>
        <w:jc w:val="both"/>
        <w:rPr>
          <w:sz w:val="24"/>
          <w:szCs w:val="24"/>
        </w:rPr>
      </w:pPr>
      <w:r>
        <w:rPr>
          <w:sz w:val="24"/>
          <w:szCs w:val="24"/>
        </w:rPr>
        <w:t>766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33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6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04334821" w14:textId="77777777" w:rsidR="00A50773" w:rsidRDefault="003E6746">
      <w:pPr>
        <w:spacing w:line="280" w:lineRule="exact"/>
        <w:ind w:left="2" w:right="3862"/>
        <w:jc w:val="both"/>
        <w:rPr>
          <w:sz w:val="24"/>
          <w:szCs w:val="24"/>
        </w:rPr>
      </w:pPr>
      <w:r>
        <w:rPr>
          <w:spacing w:val="-2"/>
          <w:position w:val="1"/>
          <w:sz w:val="24"/>
          <w:szCs w:val="24"/>
        </w:rPr>
        <w:t>J</w:t>
      </w:r>
      <w:r>
        <w:rPr>
          <w:spacing w:val="2"/>
          <w:position w:val="-2"/>
          <w:sz w:val="16"/>
          <w:szCs w:val="16"/>
        </w:rPr>
        <w:t>1</w:t>
      </w:r>
      <w:r>
        <w:rPr>
          <w:position w:val="-2"/>
          <w:sz w:val="16"/>
          <w:szCs w:val="16"/>
        </w:rPr>
        <w:t>,</w:t>
      </w:r>
      <w:r>
        <w:rPr>
          <w:spacing w:val="19"/>
          <w:position w:val="-2"/>
          <w:sz w:val="16"/>
          <w:szCs w:val="16"/>
        </w:rPr>
        <w:t xml:space="preserve"> </w:t>
      </w:r>
      <w:r>
        <w:rPr>
          <w:spacing w:val="-2"/>
          <w:position w:val="1"/>
          <w:sz w:val="24"/>
          <w:szCs w:val="24"/>
        </w:rPr>
        <w:t>J</w:t>
      </w:r>
      <w:r>
        <w:rPr>
          <w:position w:val="-2"/>
          <w:sz w:val="16"/>
          <w:szCs w:val="16"/>
        </w:rPr>
        <w:t>3</w:t>
      </w:r>
      <w:r>
        <w:rPr>
          <w:spacing w:val="23"/>
          <w:position w:val="-2"/>
          <w:sz w:val="16"/>
          <w:szCs w:val="16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2"/>
          <w:position w:val="1"/>
          <w:sz w:val="24"/>
          <w:szCs w:val="24"/>
        </w:rPr>
        <w:t xml:space="preserve"> J</w:t>
      </w:r>
      <w:r>
        <w:rPr>
          <w:spacing w:val="2"/>
          <w:position w:val="-2"/>
          <w:sz w:val="16"/>
          <w:szCs w:val="16"/>
        </w:rPr>
        <w:t>4</w:t>
      </w:r>
      <w:r>
        <w:rPr>
          <w:position w:val="1"/>
          <w:sz w:val="24"/>
          <w:szCs w:val="24"/>
        </w:rPr>
        <w:t>.</w:t>
      </w:r>
    </w:p>
    <w:p w14:paraId="3E62C4C6" w14:textId="77777777" w:rsidR="00A50773" w:rsidRDefault="00A50773">
      <w:pPr>
        <w:spacing w:before="8" w:line="260" w:lineRule="exact"/>
        <w:rPr>
          <w:sz w:val="26"/>
          <w:szCs w:val="26"/>
        </w:rPr>
      </w:pPr>
    </w:p>
    <w:p w14:paraId="6E23AEE7" w14:textId="77777777" w:rsidR="00A50773" w:rsidRDefault="003E6746">
      <w:pPr>
        <w:ind w:left="70" w:right="159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pacing w:val="-24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at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r>
        <w:rPr>
          <w:b/>
          <w:sz w:val="24"/>
          <w:szCs w:val="24"/>
        </w:rPr>
        <w:t>g)</w:t>
      </w:r>
    </w:p>
    <w:p w14:paraId="69F9BEFD" w14:textId="77777777" w:rsidR="00A50773" w:rsidRDefault="003E6746">
      <w:pPr>
        <w:spacing w:before="3" w:line="260" w:lineRule="exact"/>
        <w:ind w:left="2" w:right="329" w:firstLine="283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2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2D20DF7B" w14:textId="77777777" w:rsidR="00A50773" w:rsidRDefault="003E6746">
      <w:pPr>
        <w:spacing w:before="4" w:line="260" w:lineRule="exact"/>
        <w:ind w:left="2" w:right="327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uh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 xml:space="preserve">.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ji 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 xml:space="preserve">J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5%</w:t>
      </w:r>
    </w:p>
    <w:p w14:paraId="612A36EA" w14:textId="77777777" w:rsidR="00A50773" w:rsidRDefault="003E6746">
      <w:pPr>
        <w:spacing w:line="260" w:lineRule="exact"/>
        <w:ind w:left="2" w:right="2395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ili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.</w:t>
      </w:r>
    </w:p>
    <w:p w14:paraId="2B89A8EB" w14:textId="77777777" w:rsidR="00A50773" w:rsidRDefault="003E6746">
      <w:pPr>
        <w:spacing w:line="260" w:lineRule="exact"/>
        <w:ind w:left="2" w:right="333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5.</w:t>
      </w:r>
      <w:r>
        <w:rPr>
          <w:spacing w:val="3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2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14:paraId="5B220727" w14:textId="77777777" w:rsidR="00A50773" w:rsidRDefault="003E6746">
      <w:pPr>
        <w:spacing w:before="3"/>
        <w:ind w:left="2" w:right="2609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).</w:t>
      </w:r>
    </w:p>
    <w:p w14:paraId="43793D75" w14:textId="77777777" w:rsidR="00A50773" w:rsidRDefault="00A50773">
      <w:pPr>
        <w:spacing w:before="16" w:line="260" w:lineRule="exact"/>
        <w:rPr>
          <w:sz w:val="26"/>
          <w:szCs w:val="26"/>
        </w:rPr>
      </w:pPr>
    </w:p>
    <w:p w14:paraId="1D3786A0" w14:textId="77777777" w:rsidR="00A50773" w:rsidRDefault="003E6746">
      <w:pPr>
        <w:ind w:left="2" w:right="870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5.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uh</w:t>
      </w:r>
      <w:r>
        <w:rPr>
          <w:spacing w:val="4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763468C9" w14:textId="77777777" w:rsidR="00A50773" w:rsidRDefault="003E6746">
      <w:pPr>
        <w:spacing w:line="260" w:lineRule="exact"/>
        <w:ind w:left="2" w:right="2028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(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).</w:t>
      </w:r>
    </w:p>
    <w:p w14:paraId="53A4DDDB" w14:textId="77777777" w:rsidR="00A50773" w:rsidRDefault="00A50773">
      <w:pPr>
        <w:spacing w:before="5" w:line="280" w:lineRule="exact"/>
        <w:rPr>
          <w:sz w:val="28"/>
          <w:szCs w:val="28"/>
        </w:rPr>
      </w:pPr>
    </w:p>
    <w:p w14:paraId="76DFF7B1" w14:textId="77777777" w:rsidR="00A50773" w:rsidRDefault="00AB28A2">
      <w:r>
        <w:pict w14:anchorId="63795C3A">
          <v:shape id="_x0000_i1027" type="#_x0000_t75" style="width:246.75pt;height:123pt">
            <v:imagedata r:id="rId14" o:title=""/>
          </v:shape>
        </w:pict>
      </w:r>
    </w:p>
    <w:p w14:paraId="092E390A" w14:textId="77777777" w:rsidR="00A50773" w:rsidRDefault="00A50773">
      <w:pPr>
        <w:spacing w:before="17" w:line="260" w:lineRule="exact"/>
        <w:rPr>
          <w:sz w:val="26"/>
          <w:szCs w:val="26"/>
        </w:rPr>
      </w:pPr>
    </w:p>
    <w:p w14:paraId="4D4EF24C" w14:textId="77777777" w:rsidR="00A50773" w:rsidRDefault="003E6746">
      <w:pPr>
        <w:spacing w:line="260" w:lineRule="exact"/>
        <w:ind w:left="2" w:right="326" w:firstLine="283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3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</w:t>
      </w:r>
      <w:r>
        <w:rPr>
          <w:spacing w:val="8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2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68B23A41" w14:textId="77777777" w:rsidR="00A50773" w:rsidRDefault="003E6746">
      <w:pPr>
        <w:spacing w:line="260" w:lineRule="exact"/>
        <w:ind w:left="2" w:right="336"/>
        <w:jc w:val="both"/>
        <w:rPr>
          <w:sz w:val="24"/>
          <w:szCs w:val="24"/>
        </w:rPr>
      </w:pPr>
      <w:r>
        <w:rPr>
          <w:sz w:val="24"/>
          <w:szCs w:val="24"/>
        </w:rPr>
        <w:t>30</w:t>
      </w:r>
      <w:r>
        <w:rPr>
          <w:spacing w:val="1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8"/>
          <w:sz w:val="24"/>
          <w:szCs w:val="24"/>
        </w:rPr>
        <w:t>m</w:t>
      </w:r>
      <w:r>
        <w:rPr>
          <w:sz w:val="24"/>
          <w:szCs w:val="24"/>
        </w:rPr>
        <w:t>)</w:t>
      </w:r>
      <w:r>
        <w:rPr>
          <w:spacing w:val="2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1871B7FE" w14:textId="77777777" w:rsidR="00A50773" w:rsidRDefault="003E6746">
      <w:pPr>
        <w:spacing w:line="280" w:lineRule="exact"/>
        <w:ind w:left="2" w:right="332"/>
        <w:jc w:val="both"/>
        <w:rPr>
          <w:sz w:val="16"/>
          <w:szCs w:val="16"/>
        </w:rPr>
      </w:pPr>
      <w:r>
        <w:rPr>
          <w:position w:val="1"/>
          <w:sz w:val="24"/>
          <w:szCs w:val="24"/>
        </w:rPr>
        <w:t>50</w:t>
      </w:r>
      <w:r>
        <w:rPr>
          <w:spacing w:val="2"/>
          <w:position w:val="1"/>
          <w:sz w:val="24"/>
          <w:szCs w:val="24"/>
        </w:rPr>
        <w:t>,</w:t>
      </w:r>
      <w:r>
        <w:rPr>
          <w:position w:val="1"/>
          <w:sz w:val="24"/>
          <w:szCs w:val="24"/>
        </w:rPr>
        <w:t>73</w:t>
      </w:r>
      <w:r>
        <w:rPr>
          <w:spacing w:val="8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g</w:t>
      </w:r>
      <w:r>
        <w:rPr>
          <w:spacing w:val="7"/>
          <w:position w:val="1"/>
          <w:sz w:val="24"/>
          <w:szCs w:val="24"/>
        </w:rPr>
        <w:t xml:space="preserve"> </w:t>
      </w:r>
      <w:r>
        <w:rPr>
          <w:spacing w:val="-10"/>
          <w:position w:val="1"/>
          <w:sz w:val="24"/>
          <w:szCs w:val="24"/>
        </w:rPr>
        <w:t>y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</w:t>
      </w:r>
      <w:r>
        <w:rPr>
          <w:spacing w:val="7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da</w:t>
      </w:r>
      <w:r>
        <w:rPr>
          <w:spacing w:val="1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n</w:t>
      </w:r>
      <w:r>
        <w:rPr>
          <w:spacing w:val="-5"/>
          <w:position w:val="1"/>
          <w:sz w:val="24"/>
          <w:szCs w:val="24"/>
        </w:rPr>
        <w:t>y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a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k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7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J</w:t>
      </w:r>
      <w:r>
        <w:rPr>
          <w:position w:val="-2"/>
          <w:sz w:val="16"/>
          <w:szCs w:val="16"/>
        </w:rPr>
        <w:t>1</w:t>
      </w:r>
    </w:p>
    <w:p w14:paraId="5DAC3FB9" w14:textId="77777777" w:rsidR="00A50773" w:rsidRDefault="003E6746">
      <w:pPr>
        <w:spacing w:line="260" w:lineRule="exact"/>
        <w:ind w:left="2" w:right="891"/>
        <w:jc w:val="both"/>
        <w:rPr>
          <w:sz w:val="16"/>
          <w:szCs w:val="16"/>
        </w:rPr>
      </w:pP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2"/>
          <w:position w:val="1"/>
          <w:sz w:val="24"/>
          <w:szCs w:val="24"/>
        </w:rPr>
        <w:t xml:space="preserve"> J</w:t>
      </w:r>
      <w:r>
        <w:rPr>
          <w:position w:val="-2"/>
          <w:sz w:val="16"/>
          <w:szCs w:val="16"/>
        </w:rPr>
        <w:t xml:space="preserve">4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pi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da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k</w:t>
      </w:r>
      <w:r>
        <w:rPr>
          <w:spacing w:val="7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n</w:t>
      </w:r>
      <w:r>
        <w:rPr>
          <w:spacing w:val="-5"/>
          <w:position w:val="1"/>
          <w:sz w:val="24"/>
          <w:szCs w:val="24"/>
        </w:rPr>
        <w:t>y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a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J</w:t>
      </w:r>
      <w:r>
        <w:rPr>
          <w:spacing w:val="2"/>
          <w:position w:val="-2"/>
          <w:sz w:val="16"/>
          <w:szCs w:val="16"/>
        </w:rPr>
        <w:t>3</w:t>
      </w:r>
      <w:r>
        <w:rPr>
          <w:position w:val="-2"/>
          <w:sz w:val="16"/>
          <w:szCs w:val="16"/>
        </w:rPr>
        <w:t>.</w:t>
      </w:r>
    </w:p>
    <w:p w14:paraId="34157BBE" w14:textId="77777777" w:rsidR="00A50773" w:rsidRDefault="00A50773">
      <w:pPr>
        <w:spacing w:before="8" w:line="260" w:lineRule="exact"/>
        <w:rPr>
          <w:sz w:val="26"/>
          <w:szCs w:val="26"/>
        </w:rPr>
      </w:pPr>
    </w:p>
    <w:p w14:paraId="3738F234" w14:textId="77777777" w:rsidR="00A50773" w:rsidRDefault="003E6746">
      <w:pPr>
        <w:ind w:left="2" w:right="1870"/>
        <w:jc w:val="both"/>
        <w:rPr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b/>
          <w:spacing w:val="43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at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ak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r>
        <w:rPr>
          <w:b/>
          <w:spacing w:val="-4"/>
          <w:sz w:val="24"/>
          <w:szCs w:val="24"/>
        </w:rPr>
        <w:t>k</w:t>
      </w:r>
      <w:r>
        <w:rPr>
          <w:b/>
          <w:sz w:val="24"/>
          <w:szCs w:val="24"/>
        </w:rPr>
        <w:t>g)</w:t>
      </w:r>
    </w:p>
    <w:p w14:paraId="1EB087FD" w14:textId="77777777" w:rsidR="00A50773" w:rsidRDefault="003E6746">
      <w:pPr>
        <w:spacing w:line="260" w:lineRule="exact"/>
        <w:ind w:left="286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 </w:t>
      </w:r>
      <w:r>
        <w:rPr>
          <w:spacing w:val="1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</w:t>
      </w:r>
      <w:r>
        <w:rPr>
          <w:spacing w:val="2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l 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755DB93E" w14:textId="77777777" w:rsidR="00A50773" w:rsidRDefault="003E6746">
      <w:pPr>
        <w:spacing w:before="3"/>
        <w:ind w:left="2" w:right="329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ta</w:t>
      </w:r>
      <w:r>
        <w:rPr>
          <w:spacing w:val="-3"/>
          <w:sz w:val="24"/>
          <w:szCs w:val="24"/>
        </w:rPr>
        <w:t>k</w:t>
      </w:r>
      <w:r>
        <w:rPr>
          <w:sz w:val="24"/>
          <w:szCs w:val="24"/>
        </w:rPr>
        <w:t>.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l 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ji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5%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6.</w:t>
      </w:r>
    </w:p>
    <w:p w14:paraId="2798728A" w14:textId="77777777" w:rsidR="00A50773" w:rsidRDefault="003E6746">
      <w:pPr>
        <w:spacing w:before="2"/>
        <w:ind w:left="2" w:right="870"/>
        <w:jc w:val="both"/>
        <w:rPr>
          <w:sz w:val="24"/>
          <w:szCs w:val="24"/>
        </w:rPr>
      </w:pPr>
      <w:r>
        <w:pict w14:anchorId="41D41362">
          <v:shape id="_x0000_s1030" type="#_x0000_t75" style="position:absolute;left:0;text-align:left;margin-left:70.9pt;margin-top:-10.75pt;width:228.1pt;height:99.35pt;z-index:-251658752;mso-position-horizontal-relative:page">
            <v:imagedata r:id="rId15" o:title=""/>
            <w10:wrap anchorx="page"/>
          </v:shape>
        </w:pic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 xml:space="preserve">6. </w:t>
      </w:r>
      <w:r>
        <w:rPr>
          <w:spacing w:val="5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1E6EEB15" w14:textId="77777777" w:rsidR="00A50773" w:rsidRDefault="003E6746">
      <w:pPr>
        <w:spacing w:line="260" w:lineRule="exact"/>
        <w:ind w:left="2" w:right="2264"/>
        <w:jc w:val="both"/>
        <w:rPr>
          <w:sz w:val="24"/>
          <w:szCs w:val="24"/>
        </w:rPr>
        <w:sectPr w:rsidR="00A50773">
          <w:pgSz w:w="11920" w:h="16840"/>
          <w:pgMar w:top="940" w:right="760" w:bottom="280" w:left="1020" w:header="756" w:footer="0" w:gutter="0"/>
          <w:cols w:num="2" w:space="720" w:equalWidth="0">
            <w:col w:w="4960" w:space="116"/>
            <w:col w:w="5064"/>
          </w:cols>
        </w:sect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).</w:t>
      </w:r>
    </w:p>
    <w:p w14:paraId="203D3B07" w14:textId="77777777" w:rsidR="00A50773" w:rsidRDefault="00A50773">
      <w:pPr>
        <w:spacing w:before="1" w:line="200" w:lineRule="exact"/>
      </w:pPr>
    </w:p>
    <w:p w14:paraId="680E506F" w14:textId="77777777" w:rsidR="00A50773" w:rsidRDefault="003E6746">
      <w:pPr>
        <w:ind w:left="114"/>
        <w:sectPr w:rsidR="00A50773">
          <w:pgSz w:w="11920" w:h="16840"/>
          <w:pgMar w:top="920" w:right="760" w:bottom="280" w:left="1020" w:header="756" w:footer="0" w:gutter="0"/>
          <w:cols w:space="720"/>
        </w:sectPr>
      </w:pPr>
      <w:r>
        <w:pict w14:anchorId="7FF8692B">
          <v:shape id="_x0000_s1029" type="#_x0000_t75" style="position:absolute;left:0;text-align:left;margin-left:305pt;margin-top:-.05pt;width:246.05pt;height:138.1pt;z-index:-251657728;mso-position-horizontal-relative:page">
            <v:imagedata r:id="rId16" o:title=""/>
            <w10:wrap anchorx="page"/>
          </v:shape>
        </w:pict>
      </w:r>
      <w:r w:rsidR="00AB28A2">
        <w:pict w14:anchorId="77E79D44">
          <v:shape id="_x0000_i1028" type="#_x0000_t75" style="width:244.5pt;height:137.25pt">
            <v:imagedata r:id="rId17" o:title=""/>
          </v:shape>
        </w:pict>
      </w:r>
    </w:p>
    <w:p w14:paraId="0830AAD0" w14:textId="77777777" w:rsidR="00A50773" w:rsidRDefault="003E6746">
      <w:pPr>
        <w:spacing w:before="6" w:line="242" w:lineRule="auto"/>
        <w:ind w:left="113" w:right="170" w:firstLine="283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 xml:space="preserve">6 </w:t>
      </w:r>
      <w:r>
        <w:rPr>
          <w:spacing w:val="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3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</w:t>
      </w:r>
      <w:r>
        <w:rPr>
          <w:spacing w:val="7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4E15A409" w14:textId="77777777" w:rsidR="00A50773" w:rsidRDefault="003E6746">
      <w:pPr>
        <w:spacing w:line="240" w:lineRule="exact"/>
        <w:ind w:left="113" w:right="1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30 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8"/>
          <w:sz w:val="24"/>
          <w:szCs w:val="24"/>
        </w:rPr>
        <w:t>m</w:t>
      </w:r>
      <w:r>
        <w:rPr>
          <w:sz w:val="24"/>
          <w:szCs w:val="24"/>
        </w:rPr>
        <w:t xml:space="preserve">) </w:t>
      </w:r>
      <w:r>
        <w:rPr>
          <w:spacing w:val="1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z w:val="24"/>
          <w:szCs w:val="24"/>
        </w:rPr>
        <w:t xml:space="preserve"> </w:t>
      </w:r>
      <w:r>
        <w:rPr>
          <w:spacing w:val="1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2F42C922" w14:textId="77777777" w:rsidR="00A50773" w:rsidRDefault="003E6746">
      <w:pPr>
        <w:spacing w:before="12" w:line="229" w:lineRule="auto"/>
        <w:ind w:left="113" w:right="176"/>
        <w:rPr>
          <w:sz w:val="16"/>
          <w:szCs w:val="16"/>
        </w:rPr>
      </w:pP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10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kg</w:t>
      </w:r>
      <w:r>
        <w:rPr>
          <w:spacing w:val="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4 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J</w:t>
      </w:r>
      <w:r>
        <w:rPr>
          <w:spacing w:val="2"/>
          <w:position w:val="-3"/>
          <w:sz w:val="16"/>
          <w:szCs w:val="16"/>
        </w:rPr>
        <w:t>1</w:t>
      </w:r>
      <w:r>
        <w:rPr>
          <w:position w:val="-3"/>
          <w:sz w:val="16"/>
          <w:szCs w:val="16"/>
        </w:rPr>
        <w:t xml:space="preserve">,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2"/>
          <w:position w:val="-3"/>
          <w:sz w:val="16"/>
          <w:szCs w:val="16"/>
        </w:rPr>
        <w:t>3</w:t>
      </w:r>
      <w:r>
        <w:rPr>
          <w:spacing w:val="4"/>
          <w:position w:val="-3"/>
          <w:sz w:val="16"/>
          <w:szCs w:val="16"/>
        </w:rPr>
        <w:t>.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>4</w:t>
      </w:r>
    </w:p>
    <w:p w14:paraId="302AEB5A" w14:textId="77777777" w:rsidR="00A50773" w:rsidRDefault="00A50773">
      <w:pPr>
        <w:spacing w:before="12" w:line="260" w:lineRule="exact"/>
        <w:rPr>
          <w:sz w:val="26"/>
          <w:szCs w:val="26"/>
        </w:rPr>
      </w:pPr>
    </w:p>
    <w:p w14:paraId="7993B8E7" w14:textId="77777777" w:rsidR="00A50773" w:rsidRDefault="003E6746">
      <w:pPr>
        <w:ind w:left="113" w:right="1646"/>
        <w:jc w:val="both"/>
        <w:rPr>
          <w:sz w:val="24"/>
          <w:szCs w:val="24"/>
        </w:rPr>
      </w:pPr>
      <w:r>
        <w:rPr>
          <w:b/>
          <w:sz w:val="24"/>
          <w:szCs w:val="24"/>
        </w:rPr>
        <w:t>5.</w:t>
      </w:r>
      <w:r>
        <w:rPr>
          <w:b/>
          <w:spacing w:val="-19"/>
          <w:sz w:val="24"/>
          <w:szCs w:val="24"/>
        </w:rPr>
        <w:t xml:space="preserve"> </w:t>
      </w:r>
      <w:r>
        <w:rPr>
          <w:b/>
          <w:sz w:val="24"/>
          <w:szCs w:val="24"/>
        </w:rPr>
        <w:t>J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ah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3329749F" w14:textId="77777777" w:rsidR="00A50773" w:rsidRDefault="003E6746">
      <w:pPr>
        <w:spacing w:line="260" w:lineRule="exact"/>
        <w:ind w:left="396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 </w:t>
      </w:r>
      <w:r>
        <w:rPr>
          <w:spacing w:val="1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</w:t>
      </w:r>
      <w:r>
        <w:rPr>
          <w:spacing w:val="2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l 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586BD798" w14:textId="77777777" w:rsidR="00A50773" w:rsidRDefault="003E6746">
      <w:pPr>
        <w:spacing w:before="3"/>
        <w:ind w:left="113" w:right="168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-4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ji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5%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il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7.</w:t>
      </w:r>
    </w:p>
    <w:p w14:paraId="3C3AC846" w14:textId="77777777" w:rsidR="00A50773" w:rsidRDefault="00A50773">
      <w:pPr>
        <w:spacing w:line="200" w:lineRule="exact"/>
      </w:pPr>
    </w:p>
    <w:p w14:paraId="3621E80B" w14:textId="77777777" w:rsidR="00A50773" w:rsidRDefault="00A50773">
      <w:pPr>
        <w:spacing w:line="200" w:lineRule="exact"/>
      </w:pPr>
    </w:p>
    <w:p w14:paraId="4DCFB3D4" w14:textId="77777777" w:rsidR="00A50773" w:rsidRDefault="00A50773">
      <w:pPr>
        <w:spacing w:line="200" w:lineRule="exact"/>
      </w:pPr>
    </w:p>
    <w:p w14:paraId="3432B0F2" w14:textId="77777777" w:rsidR="00A50773" w:rsidRDefault="00A50773">
      <w:pPr>
        <w:spacing w:line="200" w:lineRule="exact"/>
      </w:pPr>
    </w:p>
    <w:p w14:paraId="17BB0118" w14:textId="77777777" w:rsidR="00A50773" w:rsidRDefault="00A50773">
      <w:pPr>
        <w:spacing w:line="200" w:lineRule="exact"/>
      </w:pPr>
    </w:p>
    <w:p w14:paraId="7C25ACA3" w14:textId="77777777" w:rsidR="00A50773" w:rsidRDefault="00A50773">
      <w:pPr>
        <w:spacing w:line="200" w:lineRule="exact"/>
      </w:pPr>
    </w:p>
    <w:p w14:paraId="4C5CEEE3" w14:textId="77777777" w:rsidR="00A50773" w:rsidRDefault="00A50773">
      <w:pPr>
        <w:spacing w:line="200" w:lineRule="exact"/>
      </w:pPr>
    </w:p>
    <w:p w14:paraId="2445561B" w14:textId="77777777" w:rsidR="00A50773" w:rsidRDefault="00A50773">
      <w:pPr>
        <w:spacing w:line="200" w:lineRule="exact"/>
      </w:pPr>
    </w:p>
    <w:p w14:paraId="130502E8" w14:textId="77777777" w:rsidR="00A50773" w:rsidRDefault="00A50773">
      <w:pPr>
        <w:spacing w:line="200" w:lineRule="exact"/>
      </w:pPr>
    </w:p>
    <w:p w14:paraId="424D417E" w14:textId="77777777" w:rsidR="00A50773" w:rsidRDefault="00A50773">
      <w:pPr>
        <w:spacing w:line="200" w:lineRule="exact"/>
      </w:pPr>
    </w:p>
    <w:p w14:paraId="28D655FE" w14:textId="77777777" w:rsidR="00A50773" w:rsidRDefault="00A50773">
      <w:pPr>
        <w:spacing w:line="200" w:lineRule="exact"/>
      </w:pPr>
    </w:p>
    <w:p w14:paraId="41ADB53C" w14:textId="77777777" w:rsidR="00A50773" w:rsidRDefault="00A50773">
      <w:pPr>
        <w:spacing w:before="11" w:line="260" w:lineRule="exact"/>
        <w:rPr>
          <w:sz w:val="26"/>
          <w:szCs w:val="26"/>
        </w:rPr>
      </w:pPr>
    </w:p>
    <w:p w14:paraId="400E8EF8" w14:textId="77777777" w:rsidR="00A50773" w:rsidRDefault="003E6746">
      <w:pPr>
        <w:ind w:left="113" w:right="303"/>
        <w:jc w:val="both"/>
        <w:rPr>
          <w:sz w:val="24"/>
          <w:szCs w:val="24"/>
        </w:rPr>
      </w:pPr>
      <w:r>
        <w:pict w14:anchorId="0B892348">
          <v:shape id="_x0000_s1027" type="#_x0000_t75" style="position:absolute;left:0;text-align:left;margin-left:56.7pt;margin-top:-109.4pt;width:240.2pt;height:109.6pt;z-index:-251656704;mso-position-horizontal-relative:page">
            <v:imagedata r:id="rId18" o:title=""/>
            <w10:wrap anchorx="page"/>
          </v:shape>
        </w:pic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: 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gka</w:t>
      </w:r>
      <w:r>
        <w:rPr>
          <w:spacing w:val="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d</w:t>
      </w:r>
      <w:r>
        <w:rPr>
          <w:spacing w:val="-4"/>
          <w:sz w:val="24"/>
          <w:szCs w:val="24"/>
        </w:rPr>
        <w:t>ii</w:t>
      </w:r>
      <w:r>
        <w:rPr>
          <w:sz w:val="24"/>
          <w:szCs w:val="24"/>
        </w:rPr>
        <w:t>ku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f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9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1"/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098FA793" w14:textId="77777777" w:rsidR="00A50773" w:rsidRDefault="003E6746">
      <w:pPr>
        <w:spacing w:line="260" w:lineRule="exact"/>
        <w:ind w:left="396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 xml:space="preserve">7 </w:t>
      </w:r>
      <w:r>
        <w:rPr>
          <w:spacing w:val="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671C5FF5" w14:textId="77777777" w:rsidR="00A50773" w:rsidRDefault="003E6746">
      <w:pPr>
        <w:spacing w:before="3"/>
        <w:ind w:left="113" w:right="171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3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</w:t>
      </w:r>
      <w:r>
        <w:rPr>
          <w:spacing w:val="8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2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469A24A0" w14:textId="77777777" w:rsidR="00A50773" w:rsidRDefault="003E6746">
      <w:pPr>
        <w:spacing w:line="260" w:lineRule="exact"/>
        <w:ind w:left="113" w:right="1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30  </w:t>
      </w:r>
      <w:r>
        <w:rPr>
          <w:spacing w:val="4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8"/>
          <w:sz w:val="24"/>
          <w:szCs w:val="24"/>
        </w:rPr>
        <w:t>m</w:t>
      </w:r>
      <w:r>
        <w:rPr>
          <w:sz w:val="24"/>
          <w:szCs w:val="24"/>
        </w:rPr>
        <w:t xml:space="preserve">)  </w:t>
      </w:r>
      <w:r>
        <w:rPr>
          <w:spacing w:val="4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14:paraId="227BFA2C" w14:textId="77777777" w:rsidR="00A50773" w:rsidRDefault="003E6746">
      <w:pPr>
        <w:spacing w:before="7" w:line="260" w:lineRule="exact"/>
        <w:ind w:left="113" w:right="168"/>
        <w:rPr>
          <w:sz w:val="16"/>
          <w:szCs w:val="16"/>
        </w:rPr>
      </w:pP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28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 xml:space="preserve">17  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2"/>
          <w:position w:val="-3"/>
          <w:sz w:val="16"/>
          <w:szCs w:val="16"/>
        </w:rPr>
        <w:t>1</w:t>
      </w:r>
      <w:r>
        <w:rPr>
          <w:position w:val="-3"/>
          <w:sz w:val="16"/>
          <w:szCs w:val="16"/>
        </w:rPr>
        <w:t>,</w:t>
      </w:r>
      <w:r>
        <w:rPr>
          <w:spacing w:val="19"/>
          <w:position w:val="-3"/>
          <w:sz w:val="16"/>
          <w:szCs w:val="16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>3</w:t>
      </w:r>
      <w:r>
        <w:rPr>
          <w:spacing w:val="23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J</w:t>
      </w:r>
      <w:r>
        <w:rPr>
          <w:spacing w:val="2"/>
          <w:position w:val="-3"/>
          <w:sz w:val="16"/>
          <w:szCs w:val="16"/>
        </w:rPr>
        <w:t>4.</w:t>
      </w:r>
    </w:p>
    <w:p w14:paraId="093940FB" w14:textId="77777777" w:rsidR="00A50773" w:rsidRDefault="00A50773">
      <w:pPr>
        <w:spacing w:before="10" w:line="220" w:lineRule="exact"/>
        <w:rPr>
          <w:sz w:val="22"/>
          <w:szCs w:val="22"/>
        </w:rPr>
      </w:pPr>
    </w:p>
    <w:p w14:paraId="747E8C3C" w14:textId="77777777" w:rsidR="00A50773" w:rsidRDefault="003E6746">
      <w:pPr>
        <w:ind w:left="113" w:right="803"/>
        <w:jc w:val="both"/>
        <w:rPr>
          <w:sz w:val="24"/>
          <w:szCs w:val="24"/>
        </w:rPr>
      </w:pPr>
      <w:r>
        <w:rPr>
          <w:b/>
          <w:sz w:val="24"/>
          <w:szCs w:val="24"/>
        </w:rPr>
        <w:t>6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nt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 xml:space="preserve"> jum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ah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as </w:t>
      </w:r>
      <w:r>
        <w:rPr>
          <w:b/>
          <w:spacing w:val="1"/>
          <w:sz w:val="24"/>
          <w:szCs w:val="24"/>
        </w:rPr>
        <w:t>(</w:t>
      </w:r>
      <w:r>
        <w:rPr>
          <w:b/>
          <w:spacing w:val="-5"/>
          <w:sz w:val="24"/>
          <w:szCs w:val="24"/>
        </w:rPr>
        <w:t>%</w:t>
      </w:r>
      <w:r>
        <w:rPr>
          <w:b/>
          <w:sz w:val="24"/>
          <w:szCs w:val="24"/>
        </w:rPr>
        <w:t>)</w:t>
      </w:r>
    </w:p>
    <w:p w14:paraId="35D6DCB3" w14:textId="77777777" w:rsidR="00A50773" w:rsidRDefault="003E6746">
      <w:pPr>
        <w:spacing w:before="3" w:line="260" w:lineRule="exact"/>
        <w:ind w:left="113" w:right="168" w:firstLine="283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 </w:t>
      </w:r>
      <w:r>
        <w:rPr>
          <w:spacing w:val="1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</w:t>
      </w:r>
      <w:r>
        <w:rPr>
          <w:spacing w:val="2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l 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3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8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0EDD7F18" w14:textId="77777777" w:rsidR="00A50773" w:rsidRDefault="003E6746">
      <w:pPr>
        <w:spacing w:before="4" w:line="260" w:lineRule="exact"/>
        <w:ind w:left="113" w:right="170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uh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ji</w:t>
      </w:r>
      <w:r>
        <w:rPr>
          <w:spacing w:val="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J</w:t>
      </w:r>
    </w:p>
    <w:p w14:paraId="62617ACE" w14:textId="77777777" w:rsidR="00A50773" w:rsidRDefault="003E6746">
      <w:pPr>
        <w:spacing w:line="260" w:lineRule="exact"/>
        <w:ind w:left="113" w:right="1927"/>
        <w:jc w:val="both"/>
        <w:rPr>
          <w:sz w:val="24"/>
          <w:szCs w:val="24"/>
        </w:rPr>
      </w:pPr>
      <w:r>
        <w:rPr>
          <w:sz w:val="24"/>
          <w:szCs w:val="24"/>
        </w:rPr>
        <w:t>5%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8.</w:t>
      </w:r>
    </w:p>
    <w:p w14:paraId="50B12ECA" w14:textId="77777777" w:rsidR="00A50773" w:rsidRDefault="003E6746">
      <w:pPr>
        <w:spacing w:before="1" w:line="120" w:lineRule="exact"/>
        <w:rPr>
          <w:sz w:val="12"/>
          <w:szCs w:val="12"/>
        </w:rPr>
      </w:pPr>
      <w:r>
        <w:br w:type="column"/>
      </w:r>
    </w:p>
    <w:p w14:paraId="385CE22F" w14:textId="77777777" w:rsidR="00A50773" w:rsidRDefault="003E6746">
      <w:pPr>
        <w:ind w:left="2" w:right="459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: 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gka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gka</w:t>
      </w:r>
      <w:r>
        <w:rPr>
          <w:spacing w:val="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ii</w:t>
      </w:r>
      <w:r>
        <w:rPr>
          <w:sz w:val="24"/>
          <w:szCs w:val="24"/>
        </w:rPr>
        <w:t>ku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f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9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1"/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5E5E0701" w14:textId="77777777" w:rsidR="00A50773" w:rsidRDefault="00A50773">
      <w:pPr>
        <w:spacing w:before="3" w:line="220" w:lineRule="exact"/>
        <w:rPr>
          <w:sz w:val="22"/>
          <w:szCs w:val="22"/>
        </w:rPr>
      </w:pPr>
    </w:p>
    <w:p w14:paraId="583F9AB6" w14:textId="77777777" w:rsidR="00A50773" w:rsidRDefault="003E6746">
      <w:pPr>
        <w:ind w:left="2" w:right="326" w:firstLine="283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 xml:space="preserve">8 </w:t>
      </w:r>
      <w:r>
        <w:rPr>
          <w:spacing w:val="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3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</w:t>
      </w:r>
      <w:r>
        <w:rPr>
          <w:spacing w:val="7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2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1B1F20CB" w14:textId="77777777" w:rsidR="00A50773" w:rsidRDefault="003E6746">
      <w:pPr>
        <w:spacing w:line="260" w:lineRule="exact"/>
        <w:ind w:left="2" w:right="338"/>
        <w:jc w:val="both"/>
        <w:rPr>
          <w:sz w:val="24"/>
          <w:szCs w:val="24"/>
        </w:rPr>
      </w:pPr>
      <w:r>
        <w:rPr>
          <w:sz w:val="24"/>
          <w:szCs w:val="24"/>
        </w:rPr>
        <w:t>30</w:t>
      </w:r>
      <w:r>
        <w:rPr>
          <w:spacing w:val="2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8"/>
          <w:sz w:val="24"/>
          <w:szCs w:val="24"/>
        </w:rPr>
        <w:t>m</w:t>
      </w:r>
      <w:r>
        <w:rPr>
          <w:sz w:val="24"/>
          <w:szCs w:val="24"/>
        </w:rPr>
        <w:t>)</w:t>
      </w:r>
      <w:r>
        <w:rPr>
          <w:spacing w:val="2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il</w:t>
      </w:r>
      <w:r>
        <w:rPr>
          <w:spacing w:val="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</w:p>
    <w:p w14:paraId="1439DC12" w14:textId="77777777" w:rsidR="00A50773" w:rsidRDefault="003E6746">
      <w:pPr>
        <w:spacing w:line="260" w:lineRule="exact"/>
        <w:ind w:left="2" w:right="334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  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96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>7</w:t>
      </w:r>
      <w:r>
        <w:rPr>
          <w:sz w:val="24"/>
          <w:szCs w:val="24"/>
        </w:rPr>
        <w:t xml:space="preserve">% </w:t>
      </w:r>
      <w:r>
        <w:rPr>
          <w:spacing w:val="2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0ABC6D98" w14:textId="77777777" w:rsidR="00A50773" w:rsidRDefault="003E6746">
      <w:pPr>
        <w:spacing w:before="7" w:line="260" w:lineRule="exact"/>
        <w:ind w:left="2" w:right="329"/>
        <w:rPr>
          <w:sz w:val="16"/>
          <w:szCs w:val="16"/>
        </w:r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2"/>
          <w:position w:val="-3"/>
          <w:sz w:val="16"/>
          <w:szCs w:val="16"/>
        </w:rPr>
        <w:t>1</w:t>
      </w:r>
      <w:r>
        <w:rPr>
          <w:position w:val="-3"/>
          <w:sz w:val="16"/>
          <w:szCs w:val="16"/>
        </w:rPr>
        <w:t xml:space="preserve">, </w:t>
      </w:r>
      <w:r>
        <w:rPr>
          <w:spacing w:val="8"/>
          <w:position w:val="-3"/>
          <w:sz w:val="16"/>
          <w:szCs w:val="16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2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3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J</w:t>
      </w:r>
      <w:r>
        <w:rPr>
          <w:position w:val="-3"/>
          <w:sz w:val="16"/>
          <w:szCs w:val="16"/>
        </w:rPr>
        <w:t>3</w:t>
      </w:r>
      <w:r>
        <w:rPr>
          <w:spacing w:val="23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J</w:t>
      </w:r>
      <w:r>
        <w:rPr>
          <w:spacing w:val="2"/>
          <w:position w:val="-3"/>
          <w:sz w:val="16"/>
          <w:szCs w:val="16"/>
        </w:rPr>
        <w:t>4.</w:t>
      </w:r>
    </w:p>
    <w:p w14:paraId="79C50588" w14:textId="77777777" w:rsidR="00A50773" w:rsidRDefault="00A50773">
      <w:pPr>
        <w:spacing w:before="18" w:line="260" w:lineRule="exact"/>
        <w:rPr>
          <w:sz w:val="26"/>
          <w:szCs w:val="26"/>
        </w:rPr>
      </w:pPr>
    </w:p>
    <w:p w14:paraId="16721DC8" w14:textId="77777777" w:rsidR="00A50773" w:rsidRDefault="003E6746">
      <w:pPr>
        <w:ind w:left="2" w:right="234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 </w:t>
      </w:r>
      <w:r>
        <w:rPr>
          <w:b/>
          <w:spacing w:val="3"/>
          <w:sz w:val="24"/>
          <w:szCs w:val="24"/>
        </w:rPr>
        <w:t>B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ot 100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ut</w:t>
      </w:r>
      <w:r>
        <w:rPr>
          <w:b/>
          <w:sz w:val="24"/>
          <w:szCs w:val="24"/>
        </w:rPr>
        <w:t>ir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j</w:t>
      </w:r>
      <w:r>
        <w:rPr>
          <w:b/>
          <w:sz w:val="24"/>
          <w:szCs w:val="24"/>
        </w:rPr>
        <w:t>i</w:t>
      </w:r>
      <w:r>
        <w:rPr>
          <w:b/>
          <w:spacing w:val="55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r>
        <w:rPr>
          <w:b/>
          <w:sz w:val="24"/>
          <w:szCs w:val="24"/>
        </w:rPr>
        <w:t>g)</w:t>
      </w:r>
    </w:p>
    <w:p w14:paraId="32ED405F" w14:textId="77777777" w:rsidR="00A50773" w:rsidRDefault="003E6746">
      <w:pPr>
        <w:spacing w:before="2" w:line="260" w:lineRule="exact"/>
        <w:ind w:left="2" w:right="439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7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52CB57A0" w14:textId="77777777" w:rsidR="00A50773" w:rsidRDefault="003E6746">
      <w:pPr>
        <w:spacing w:before="4" w:line="260" w:lineRule="exact"/>
        <w:ind w:left="2" w:right="350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j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ji</w:t>
      </w:r>
      <w:r>
        <w:rPr>
          <w:spacing w:val="-2"/>
          <w:sz w:val="24"/>
          <w:szCs w:val="24"/>
        </w:rPr>
        <w:t xml:space="preserve"> B</w:t>
      </w:r>
      <w:r>
        <w:rPr>
          <w:sz w:val="24"/>
          <w:szCs w:val="24"/>
        </w:rPr>
        <w:t>NJ 5%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14:paraId="5DED6A2B" w14:textId="77777777" w:rsidR="00A50773" w:rsidRDefault="003E6746">
      <w:pPr>
        <w:spacing w:line="260" w:lineRule="exact"/>
        <w:ind w:left="2" w:right="3043"/>
        <w:jc w:val="both"/>
        <w:rPr>
          <w:sz w:val="24"/>
          <w:szCs w:val="24"/>
        </w:rPr>
      </w:pP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9.</w:t>
      </w:r>
    </w:p>
    <w:p w14:paraId="780ED3AD" w14:textId="77777777" w:rsidR="00A50773" w:rsidRDefault="00A50773">
      <w:pPr>
        <w:spacing w:before="20" w:line="260" w:lineRule="exact"/>
        <w:rPr>
          <w:sz w:val="26"/>
          <w:szCs w:val="26"/>
        </w:rPr>
      </w:pPr>
    </w:p>
    <w:p w14:paraId="6BDB8ECD" w14:textId="77777777" w:rsidR="00A50773" w:rsidRDefault="00AB28A2">
      <w:r>
        <w:pict w14:anchorId="271B3216">
          <v:shape id="_x0000_i1029" type="#_x0000_t75" style="width:246.75pt;height:103.5pt">
            <v:imagedata r:id="rId19" o:title=""/>
          </v:shape>
        </w:pict>
      </w:r>
    </w:p>
    <w:p w14:paraId="61025185" w14:textId="77777777" w:rsidR="00A50773" w:rsidRDefault="00A50773">
      <w:pPr>
        <w:spacing w:before="8" w:line="220" w:lineRule="exact"/>
        <w:rPr>
          <w:sz w:val="22"/>
          <w:szCs w:val="22"/>
        </w:rPr>
      </w:pPr>
    </w:p>
    <w:p w14:paraId="30FE4FAE" w14:textId="77777777" w:rsidR="00A50773" w:rsidRDefault="003E6746">
      <w:pPr>
        <w:spacing w:line="260" w:lineRule="exact"/>
        <w:ind w:left="2" w:right="326" w:firstLine="283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 xml:space="preserve">9 </w:t>
      </w:r>
      <w:r>
        <w:rPr>
          <w:spacing w:val="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3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2 </w:t>
      </w:r>
      <w:r>
        <w:rPr>
          <w:spacing w:val="7"/>
          <w:position w:val="-3"/>
          <w:sz w:val="16"/>
          <w:szCs w:val="16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2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2743A36C" w14:textId="77777777" w:rsidR="00A50773" w:rsidRDefault="003E6746">
      <w:pPr>
        <w:spacing w:before="4" w:line="234" w:lineRule="auto"/>
        <w:ind w:left="2" w:right="327"/>
        <w:jc w:val="both"/>
        <w:rPr>
          <w:sz w:val="16"/>
          <w:szCs w:val="16"/>
        </w:rPr>
      </w:pPr>
      <w:r>
        <w:rPr>
          <w:sz w:val="24"/>
          <w:szCs w:val="24"/>
        </w:rPr>
        <w:t>30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8"/>
          <w:sz w:val="24"/>
          <w:szCs w:val="24"/>
        </w:rPr>
        <w:t>m</w:t>
      </w:r>
      <w:r>
        <w:rPr>
          <w:sz w:val="24"/>
          <w:szCs w:val="24"/>
        </w:rPr>
        <w:t>)</w:t>
      </w:r>
      <w:r>
        <w:rPr>
          <w:spacing w:val="2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66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00 g</w:t>
      </w:r>
      <w:r>
        <w:rPr>
          <w:spacing w:val="5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2"/>
          <w:position w:val="-3"/>
          <w:sz w:val="16"/>
          <w:szCs w:val="16"/>
        </w:rPr>
        <w:t>1</w:t>
      </w:r>
      <w:r>
        <w:rPr>
          <w:position w:val="-3"/>
          <w:sz w:val="16"/>
          <w:szCs w:val="16"/>
        </w:rPr>
        <w:t xml:space="preserve">, </w:t>
      </w:r>
      <w:r>
        <w:rPr>
          <w:spacing w:val="32"/>
          <w:position w:val="-3"/>
          <w:sz w:val="16"/>
          <w:szCs w:val="16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position w:val="-3"/>
          <w:sz w:val="16"/>
          <w:szCs w:val="16"/>
        </w:rPr>
        <w:t xml:space="preserve">3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J</w:t>
      </w:r>
      <w:r>
        <w:rPr>
          <w:spacing w:val="2"/>
          <w:position w:val="-3"/>
          <w:sz w:val="16"/>
          <w:szCs w:val="16"/>
        </w:rPr>
        <w:t>4.</w:t>
      </w:r>
    </w:p>
    <w:p w14:paraId="68E13E93" w14:textId="77777777" w:rsidR="00A50773" w:rsidRDefault="00A50773">
      <w:pPr>
        <w:spacing w:before="10" w:line="260" w:lineRule="exact"/>
        <w:rPr>
          <w:sz w:val="26"/>
          <w:szCs w:val="26"/>
        </w:rPr>
      </w:pPr>
    </w:p>
    <w:p w14:paraId="242A6D2A" w14:textId="77777777" w:rsidR="00A50773" w:rsidRDefault="003E6746">
      <w:pPr>
        <w:ind w:left="2" w:right="2689"/>
        <w:jc w:val="both"/>
        <w:rPr>
          <w:sz w:val="24"/>
          <w:szCs w:val="24"/>
        </w:rPr>
      </w:pPr>
      <w:r>
        <w:rPr>
          <w:b/>
          <w:spacing w:val="5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an</w:t>
      </w:r>
    </w:p>
    <w:p w14:paraId="0AAA9CFB" w14:textId="77777777" w:rsidR="00A50773" w:rsidRDefault="003E6746">
      <w:pPr>
        <w:spacing w:line="260" w:lineRule="exact"/>
        <w:ind w:left="2" w:right="3773"/>
        <w:jc w:val="both"/>
        <w:rPr>
          <w:sz w:val="24"/>
          <w:szCs w:val="24"/>
        </w:rPr>
      </w:pPr>
      <w:r>
        <w:rPr>
          <w:b/>
          <w:spacing w:val="5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an</w:t>
      </w:r>
    </w:p>
    <w:p w14:paraId="4E550FEA" w14:textId="77777777" w:rsidR="00A50773" w:rsidRDefault="003E6746">
      <w:pPr>
        <w:spacing w:before="2" w:line="260" w:lineRule="exact"/>
        <w:ind w:left="2" w:right="337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3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wa 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    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3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 </w:t>
      </w:r>
      <w:r>
        <w:rPr>
          <w:spacing w:val="2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uh  </w:t>
      </w:r>
      <w:r>
        <w:rPr>
          <w:spacing w:val="3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</w:t>
      </w:r>
    </w:p>
    <w:p w14:paraId="30506FD5" w14:textId="77777777" w:rsidR="00A50773" w:rsidRDefault="003E6746">
      <w:pPr>
        <w:spacing w:before="4" w:line="260" w:lineRule="exact"/>
        <w:ind w:left="2" w:right="333"/>
        <w:rPr>
          <w:sz w:val="24"/>
          <w:szCs w:val="24"/>
        </w:rPr>
      </w:pP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.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 xml:space="preserve">40 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m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x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 xml:space="preserve">30 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)</w:t>
      </w:r>
    </w:p>
    <w:p w14:paraId="18DF0078" w14:textId="77777777" w:rsidR="00A50773" w:rsidRDefault="003E6746">
      <w:pPr>
        <w:spacing w:before="4" w:line="260" w:lineRule="exact"/>
        <w:ind w:left="2" w:right="327"/>
        <w:rPr>
          <w:sz w:val="24"/>
          <w:szCs w:val="24"/>
        </w:rPr>
        <w:sectPr w:rsidR="00A50773">
          <w:type w:val="continuous"/>
          <w:pgSz w:w="11920" w:h="16840"/>
          <w:pgMar w:top="920" w:right="760" w:bottom="280" w:left="1020" w:header="720" w:footer="720" w:gutter="0"/>
          <w:cols w:num="2" w:space="720" w:equalWidth="0">
            <w:col w:w="5003" w:space="73"/>
            <w:col w:w="5064"/>
          </w:cols>
        </w:sect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ngk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h</w:t>
      </w:r>
      <w:r>
        <w:rPr>
          <w:sz w:val="24"/>
          <w:szCs w:val="24"/>
        </w:rPr>
        <w:t>.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</w:p>
    <w:p w14:paraId="3E21B703" w14:textId="77777777" w:rsidR="00A50773" w:rsidRDefault="00A50773">
      <w:pPr>
        <w:spacing w:before="9" w:line="160" w:lineRule="exact"/>
        <w:rPr>
          <w:sz w:val="16"/>
          <w:szCs w:val="16"/>
        </w:rPr>
      </w:pPr>
    </w:p>
    <w:p w14:paraId="2E76C981" w14:textId="77777777" w:rsidR="00A50773" w:rsidRDefault="003E6746">
      <w:pPr>
        <w:ind w:left="113" w:right="-37"/>
        <w:jc w:val="both"/>
        <w:rPr>
          <w:sz w:val="24"/>
          <w:szCs w:val="24"/>
        </w:rPr>
      </w:pP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m 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 xml:space="preserve">i 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28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 xml:space="preserve">03 </w:t>
      </w:r>
      <w:r>
        <w:rPr>
          <w:spacing w:val="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 xml:space="preserve">,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766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33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50</w:t>
      </w:r>
      <w:r>
        <w:rPr>
          <w:spacing w:val="4"/>
          <w:sz w:val="24"/>
          <w:szCs w:val="24"/>
        </w:rPr>
        <w:t>,</w:t>
      </w:r>
      <w:r>
        <w:rPr>
          <w:sz w:val="24"/>
          <w:szCs w:val="24"/>
        </w:rPr>
        <w:t xml:space="preserve">73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g, 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1E1D246B" w14:textId="77777777" w:rsidR="00A50773" w:rsidRDefault="003E6746">
      <w:pPr>
        <w:spacing w:before="2"/>
        <w:ind w:left="113" w:right="-41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10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28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17,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96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17%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66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00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g.</w:t>
      </w:r>
    </w:p>
    <w:p w14:paraId="5F0AEC72" w14:textId="77777777" w:rsidR="00A50773" w:rsidRDefault="003E6746">
      <w:pPr>
        <w:spacing w:before="93"/>
        <w:ind w:left="113" w:right="4038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an</w:t>
      </w:r>
    </w:p>
    <w:p w14:paraId="411DA782" w14:textId="77777777" w:rsidR="00A50773" w:rsidRDefault="003E6746">
      <w:pPr>
        <w:spacing w:before="2" w:line="260" w:lineRule="exact"/>
        <w:ind w:left="113" w:right="-3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 xml:space="preserve">i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uk</w:t>
      </w:r>
    </w:p>
    <w:p w14:paraId="29AFF4C1" w14:textId="77777777" w:rsidR="00A50773" w:rsidRDefault="003E6746">
      <w:pPr>
        <w:spacing w:before="4" w:line="260" w:lineRule="exact"/>
        <w:ind w:left="113" w:right="-33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his 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4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)</w:t>
      </w:r>
      <w:r>
        <w:rPr>
          <w:spacing w:val="4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>a</w:t>
      </w:r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5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</w:p>
    <w:p w14:paraId="5E4D5160" w14:textId="77777777" w:rsidR="00A50773" w:rsidRDefault="003E6746">
      <w:pPr>
        <w:ind w:left="113" w:right="2821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.</w:t>
      </w:r>
    </w:p>
    <w:p w14:paraId="5737B1BB" w14:textId="77777777" w:rsidR="00A50773" w:rsidRDefault="00A50773">
      <w:pPr>
        <w:spacing w:before="1" w:line="280" w:lineRule="exact"/>
        <w:rPr>
          <w:sz w:val="28"/>
          <w:szCs w:val="28"/>
        </w:rPr>
      </w:pPr>
    </w:p>
    <w:p w14:paraId="0EAA3551" w14:textId="77777777" w:rsidR="00A50773" w:rsidRDefault="003E6746" w:rsidP="00C31207">
      <w:pPr>
        <w:ind w:left="113" w:right="2438"/>
        <w:rPr>
          <w:b/>
          <w:sz w:val="24"/>
          <w:szCs w:val="24"/>
        </w:rPr>
      </w:pPr>
      <w:commentRangeStart w:id="4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U</w:t>
      </w:r>
      <w:r>
        <w:rPr>
          <w:b/>
          <w:spacing w:val="5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5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commentRangeEnd w:id="4"/>
      <w:r w:rsidR="00C31207">
        <w:rPr>
          <w:rStyle w:val="CommentReference"/>
        </w:rPr>
        <w:commentReference w:id="4"/>
      </w:r>
    </w:p>
    <w:p w14:paraId="3A916BCE" w14:textId="77777777" w:rsidR="00C31207" w:rsidRDefault="00C31207">
      <w:pPr>
        <w:ind w:left="113" w:right="2438"/>
        <w:jc w:val="both"/>
        <w:rPr>
          <w:sz w:val="24"/>
          <w:szCs w:val="24"/>
        </w:rPr>
      </w:pPr>
    </w:p>
    <w:p w14:paraId="32CC2ADC" w14:textId="77777777" w:rsidR="00A50773" w:rsidRDefault="003E6746">
      <w:pPr>
        <w:spacing w:line="260" w:lineRule="exact"/>
        <w:ind w:left="113" w:right="-2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 </w:t>
      </w:r>
      <w:r>
        <w:rPr>
          <w:spacing w:val="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 </w:t>
      </w:r>
      <w:r>
        <w:rPr>
          <w:spacing w:val="2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k   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  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</w:p>
    <w:p w14:paraId="5D9509DE" w14:textId="77777777" w:rsidR="00A50773" w:rsidRDefault="003E6746">
      <w:pPr>
        <w:spacing w:before="2"/>
        <w:ind w:left="593" w:right="-4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2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(</w:t>
      </w:r>
      <w:r>
        <w:rPr>
          <w:spacing w:val="-3"/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</w:t>
      </w:r>
      <w:r>
        <w:rPr>
          <w:spacing w:val="2"/>
          <w:sz w:val="24"/>
          <w:szCs w:val="24"/>
        </w:rPr>
        <w:t>1-</w:t>
      </w:r>
      <w:r>
        <w:rPr>
          <w:sz w:val="24"/>
          <w:szCs w:val="24"/>
        </w:rPr>
        <w:t>202</w:t>
      </w:r>
      <w:r>
        <w:rPr>
          <w:spacing w:val="-5"/>
          <w:sz w:val="24"/>
          <w:szCs w:val="24"/>
        </w:rPr>
        <w:t>3</w:t>
      </w:r>
      <w:r>
        <w:rPr>
          <w:sz w:val="24"/>
          <w:szCs w:val="24"/>
        </w:rPr>
        <w:t>. D</w:t>
      </w:r>
      <w:r>
        <w:rPr>
          <w:spacing w:val="-5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Pr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n</w:t>
      </w:r>
      <w:r>
        <w:rPr>
          <w:i/>
          <w:sz w:val="24"/>
          <w:szCs w:val="24"/>
        </w:rPr>
        <w:t>.</w:t>
      </w:r>
      <w:r>
        <w:rPr>
          <w:i/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7"/>
          <w:sz w:val="24"/>
          <w:szCs w:val="24"/>
        </w:rPr>
        <w:t>.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.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/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or</w:t>
      </w:r>
    </w:p>
    <w:p w14:paraId="39A88295" w14:textId="77777777" w:rsidR="00A50773" w:rsidRDefault="003E6746">
      <w:pPr>
        <w:spacing w:line="260" w:lineRule="exact"/>
        <w:ind w:left="593" w:right="-31"/>
        <w:jc w:val="both"/>
        <w:rPr>
          <w:sz w:val="24"/>
          <w:szCs w:val="24"/>
        </w:rPr>
      </w:pPr>
      <w:r>
        <w:rPr>
          <w:sz w:val="24"/>
          <w:szCs w:val="24"/>
        </w:rPr>
        <w:t>/53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400/1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2"/>
          <w:sz w:val="24"/>
          <w:szCs w:val="24"/>
        </w:rPr>
        <w:t>s</w:t>
      </w:r>
      <w:r>
        <w:rPr>
          <w:spacing w:val="-7"/>
          <w:sz w:val="24"/>
          <w:szCs w:val="24"/>
        </w:rPr>
        <w:t>i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aw</w:t>
      </w:r>
      <w:r>
        <w:rPr>
          <w:spacing w:val="-4"/>
          <w:sz w:val="24"/>
          <w:szCs w:val="24"/>
        </w:rPr>
        <w:t>ij</w:t>
      </w:r>
      <w:r>
        <w:rPr>
          <w:spacing w:val="-1"/>
          <w:sz w:val="24"/>
          <w:szCs w:val="24"/>
        </w:rPr>
        <w:t>a</w:t>
      </w:r>
      <w:r>
        <w:rPr>
          <w:spacing w:val="7"/>
          <w:sz w:val="24"/>
          <w:szCs w:val="24"/>
        </w:rPr>
        <w:t>.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m</w:t>
      </w:r>
      <w:r>
        <w:rPr>
          <w:spacing w:val="-7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 xml:space="preserve">,     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</w:p>
    <w:p w14:paraId="10A66E6A" w14:textId="77777777" w:rsidR="00A50773" w:rsidRDefault="003E6746">
      <w:pPr>
        <w:spacing w:before="2"/>
        <w:ind w:left="593" w:right="1928"/>
        <w:jc w:val="both"/>
        <w:rPr>
          <w:sz w:val="24"/>
          <w:szCs w:val="24"/>
        </w:rPr>
      </w:pP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16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202</w:t>
      </w:r>
      <w:r>
        <w:rPr>
          <w:spacing w:val="-5"/>
          <w:sz w:val="24"/>
          <w:szCs w:val="24"/>
        </w:rPr>
        <w:t>4</w:t>
      </w:r>
      <w:r>
        <w:rPr>
          <w:sz w:val="24"/>
          <w:szCs w:val="24"/>
        </w:rPr>
        <w:t>.</w:t>
      </w:r>
    </w:p>
    <w:p w14:paraId="5BE69BA4" w14:textId="77777777" w:rsidR="00A50773" w:rsidRDefault="00A50773">
      <w:pPr>
        <w:spacing w:before="10" w:line="180" w:lineRule="exact"/>
        <w:rPr>
          <w:sz w:val="19"/>
          <w:szCs w:val="19"/>
        </w:rPr>
      </w:pPr>
    </w:p>
    <w:p w14:paraId="38EDD931" w14:textId="77777777" w:rsidR="00A50773" w:rsidRDefault="003E6746">
      <w:pPr>
        <w:ind w:left="593" w:right="-39" w:hanging="48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2020.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i/>
          <w:spacing w:val="-3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</w:t>
      </w:r>
      <w:r>
        <w:rPr>
          <w:i/>
          <w:spacing w:val="5"/>
          <w:sz w:val="24"/>
          <w:szCs w:val="24"/>
        </w:rPr>
        <w:t>i</w:t>
      </w:r>
      <w:r>
        <w:rPr>
          <w:i/>
          <w:sz w:val="24"/>
          <w:szCs w:val="24"/>
        </w:rPr>
        <w:t>s 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i/>
          <w:spacing w:val="2"/>
          <w:sz w:val="24"/>
          <w:szCs w:val="24"/>
        </w:rPr>
        <w:t>.</w:t>
      </w:r>
      <w:r>
        <w:rPr>
          <w:i/>
          <w:sz w:val="24"/>
          <w:szCs w:val="24"/>
        </w:rPr>
        <w:t xml:space="preserve">)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o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5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G</w:t>
      </w:r>
      <w:r>
        <w:rPr>
          <w:spacing w:val="3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bu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.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1</w:t>
      </w:r>
      <w:r>
        <w:rPr>
          <w:sz w:val="24"/>
          <w:szCs w:val="24"/>
        </w:rPr>
        <w:t>–1</w:t>
      </w:r>
      <w:r>
        <w:rPr>
          <w:spacing w:val="-5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>
        <w:rPr>
          <w:spacing w:val="4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to</w:t>
      </w:r>
      <w:r>
        <w:rPr>
          <w:spacing w:val="1"/>
          <w:sz w:val="24"/>
          <w:szCs w:val="24"/>
        </w:rPr>
        <w:t>r</w:t>
      </w:r>
      <w:r>
        <w:rPr>
          <w:spacing w:val="-10"/>
          <w:sz w:val="24"/>
          <w:szCs w:val="24"/>
        </w:rPr>
        <w:t>y</w:t>
      </w:r>
      <w:r>
        <w:rPr>
          <w:spacing w:val="2"/>
          <w:sz w:val="24"/>
          <w:szCs w:val="24"/>
        </w:rPr>
        <w:t>.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n-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pacing w:val="7"/>
          <w:sz w:val="24"/>
          <w:szCs w:val="24"/>
        </w:rPr>
        <w:t>.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d/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27783/2</w:t>
      </w:r>
      <w:r>
        <w:rPr>
          <w:spacing w:val="1"/>
          <w:sz w:val="24"/>
          <w:szCs w:val="24"/>
        </w:rPr>
        <w:t>/S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-3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d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19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17B1F4E2" w14:textId="77777777" w:rsidR="00A50773" w:rsidRDefault="00A50773">
      <w:pPr>
        <w:spacing w:before="9" w:line="180" w:lineRule="exact"/>
        <w:rPr>
          <w:sz w:val="19"/>
          <w:szCs w:val="19"/>
        </w:rPr>
      </w:pPr>
    </w:p>
    <w:p w14:paraId="210C51E7" w14:textId="77777777" w:rsidR="00A50773" w:rsidRDefault="003E6746">
      <w:pPr>
        <w:ind w:left="593" w:right="-39" w:hanging="480"/>
        <w:jc w:val="both"/>
        <w:rPr>
          <w:sz w:val="24"/>
          <w:szCs w:val="24"/>
        </w:rPr>
      </w:pPr>
      <w:r>
        <w:rPr>
          <w:spacing w:val="4"/>
          <w:sz w:val="24"/>
          <w:szCs w:val="24"/>
        </w:rPr>
        <w:t>D</w:t>
      </w:r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Y.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202</w:t>
      </w:r>
      <w:r>
        <w:rPr>
          <w:spacing w:val="-5"/>
          <w:sz w:val="24"/>
          <w:szCs w:val="24"/>
        </w:rPr>
        <w:t>3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3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his 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i/>
          <w:spacing w:val="2"/>
          <w:sz w:val="24"/>
          <w:szCs w:val="24"/>
        </w:rPr>
        <w:t>.</w:t>
      </w:r>
      <w:r>
        <w:rPr>
          <w:i/>
          <w:sz w:val="24"/>
          <w:szCs w:val="24"/>
        </w:rPr>
        <w:t>)</w:t>
      </w:r>
      <w:r>
        <w:rPr>
          <w:i/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m</w:t>
      </w:r>
      <w:r>
        <w:rPr>
          <w:sz w:val="24"/>
          <w:szCs w:val="24"/>
        </w:rPr>
        <w:t xml:space="preserve">.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12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,</w:t>
      </w:r>
    </w:p>
    <w:p w14:paraId="70AECF8D" w14:textId="77777777" w:rsidR="00A50773" w:rsidRDefault="003E6746">
      <w:pPr>
        <w:spacing w:line="260" w:lineRule="exact"/>
        <w:ind w:left="593" w:right="-2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79–90.                    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0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                   </w:t>
      </w:r>
      <w:r>
        <w:rPr>
          <w:spacing w:val="3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</w:p>
    <w:p w14:paraId="7D5D3CBF" w14:textId="77777777" w:rsidR="00A50773" w:rsidRDefault="003E6746">
      <w:pPr>
        <w:spacing w:before="3"/>
        <w:ind w:left="593" w:right="181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/e</w:t>
      </w:r>
      <w:r>
        <w:rPr>
          <w:spacing w:val="-10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pacing w:val="7"/>
          <w:sz w:val="24"/>
          <w:szCs w:val="24"/>
        </w:rPr>
        <w:t>.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/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2"/>
          <w:sz w:val="24"/>
          <w:szCs w:val="24"/>
        </w:rPr>
        <w:t>.</w:t>
      </w:r>
      <w:r>
        <w:rPr>
          <w:spacing w:val="5"/>
          <w:sz w:val="24"/>
          <w:szCs w:val="24"/>
        </w:rPr>
        <w:t>p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p/</w:t>
      </w:r>
      <w:r>
        <w:rPr>
          <w:spacing w:val="3"/>
          <w:sz w:val="24"/>
          <w:szCs w:val="24"/>
        </w:rPr>
        <w:t>J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TT</w:t>
      </w:r>
      <w:r>
        <w:rPr>
          <w:sz w:val="24"/>
          <w:szCs w:val="24"/>
        </w:rPr>
        <w:t>/</w:t>
      </w:r>
    </w:p>
    <w:p w14:paraId="7CF05435" w14:textId="77777777" w:rsidR="00A50773" w:rsidRDefault="003E6746">
      <w:pPr>
        <w:spacing w:line="260" w:lineRule="exact"/>
        <w:ind w:left="593" w:right="-24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/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w/2185</w:t>
      </w:r>
      <w:r>
        <w:rPr>
          <w:spacing w:val="2"/>
          <w:sz w:val="24"/>
          <w:szCs w:val="24"/>
        </w:rPr>
        <w:t>8.</w:t>
      </w:r>
      <w:r>
        <w:rPr>
          <w:sz w:val="24"/>
          <w:szCs w:val="24"/>
        </w:rPr>
        <w:t xml:space="preserve">,  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 </w:t>
      </w:r>
      <w:r>
        <w:rPr>
          <w:spacing w:val="5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 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</w:p>
    <w:p w14:paraId="2ADB79F4" w14:textId="77777777" w:rsidR="00A50773" w:rsidRDefault="003E6746">
      <w:pPr>
        <w:spacing w:before="2"/>
        <w:ind w:left="593" w:right="2542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40E2537E" w14:textId="77777777" w:rsidR="00A50773" w:rsidRDefault="00A50773">
      <w:pPr>
        <w:spacing w:before="9" w:line="180" w:lineRule="exact"/>
        <w:rPr>
          <w:sz w:val="19"/>
          <w:szCs w:val="19"/>
        </w:rPr>
      </w:pPr>
    </w:p>
    <w:p w14:paraId="45A9D80C" w14:textId="77777777" w:rsidR="00A50773" w:rsidRDefault="003E6746">
      <w:pPr>
        <w:ind w:left="593" w:right="-40" w:hanging="480"/>
        <w:jc w:val="both"/>
        <w:rPr>
          <w:sz w:val="24"/>
          <w:szCs w:val="24"/>
        </w:rPr>
      </w:pPr>
      <w:r>
        <w:rPr>
          <w:spacing w:val="4"/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200</w:t>
      </w:r>
      <w:r>
        <w:rPr>
          <w:spacing w:val="-5"/>
          <w:sz w:val="24"/>
          <w:szCs w:val="24"/>
        </w:rPr>
        <w:t>8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i/>
          <w:spacing w:val="-3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</w:t>
      </w:r>
      <w:r>
        <w:rPr>
          <w:i/>
          <w:spacing w:val="5"/>
          <w:sz w:val="24"/>
          <w:szCs w:val="24"/>
        </w:rPr>
        <w:t>i</w:t>
      </w:r>
      <w:r>
        <w:rPr>
          <w:i/>
          <w:sz w:val="24"/>
          <w:szCs w:val="24"/>
        </w:rPr>
        <w:t>s 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i/>
          <w:spacing w:val="2"/>
          <w:sz w:val="24"/>
          <w:szCs w:val="24"/>
        </w:rPr>
        <w:t>.</w:t>
      </w:r>
      <w:r>
        <w:rPr>
          <w:i/>
          <w:sz w:val="24"/>
          <w:szCs w:val="24"/>
        </w:rPr>
        <w:t xml:space="preserve">)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 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upuk  </w:t>
      </w:r>
      <w:r>
        <w:rPr>
          <w:spacing w:val="-4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7"/>
          <w:sz w:val="24"/>
          <w:szCs w:val="24"/>
        </w:rPr>
        <w:t>r</w:t>
      </w:r>
      <w:r>
        <w:rPr>
          <w:i/>
          <w:sz w:val="24"/>
          <w:szCs w:val="24"/>
        </w:rPr>
        <w:t xml:space="preserve">. </w:t>
      </w:r>
      <w:r>
        <w:rPr>
          <w:spacing w:val="-4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Un</w:t>
      </w:r>
      <w:r>
        <w:rPr>
          <w:spacing w:val="-5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T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9"/>
          <w:sz w:val="24"/>
          <w:szCs w:val="24"/>
        </w:rPr>
        <w:t>o</w:t>
      </w:r>
      <w:r>
        <w:rPr>
          <w:spacing w:val="-10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.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9"/>
          <w:sz w:val="24"/>
          <w:szCs w:val="24"/>
        </w:rPr>
        <w:t>o</w:t>
      </w:r>
      <w:r>
        <w:rPr>
          <w:spacing w:val="-10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pacing w:val="7"/>
          <w:sz w:val="24"/>
          <w:szCs w:val="24"/>
        </w:rPr>
        <w:t>.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d/ag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/a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/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w/23</w:t>
      </w:r>
      <w:r>
        <w:rPr>
          <w:spacing w:val="1"/>
          <w:sz w:val="24"/>
          <w:szCs w:val="24"/>
        </w:rPr>
        <w:t>2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5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 xml:space="preserve">5 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14:paraId="1FD224F2" w14:textId="77777777" w:rsidR="00A50773" w:rsidRDefault="003E6746">
      <w:pPr>
        <w:spacing w:before="3"/>
        <w:ind w:left="593" w:right="3626"/>
        <w:jc w:val="both"/>
        <w:rPr>
          <w:sz w:val="24"/>
          <w:szCs w:val="24"/>
        </w:rPr>
      </w:pPr>
      <w:r>
        <w:rPr>
          <w:sz w:val="24"/>
          <w:szCs w:val="24"/>
        </w:rPr>
        <w:t>2023.</w:t>
      </w:r>
    </w:p>
    <w:p w14:paraId="5BE0108F" w14:textId="77777777" w:rsidR="00A50773" w:rsidRDefault="003E6746">
      <w:pPr>
        <w:spacing w:before="9" w:line="160" w:lineRule="exact"/>
        <w:rPr>
          <w:sz w:val="16"/>
          <w:szCs w:val="16"/>
        </w:rPr>
      </w:pPr>
      <w:r>
        <w:br w:type="column"/>
      </w:r>
    </w:p>
    <w:p w14:paraId="3DE82414" w14:textId="77777777" w:rsidR="00A50773" w:rsidRDefault="003E6746">
      <w:pPr>
        <w:ind w:left="480" w:right="69" w:hanging="480"/>
        <w:rPr>
          <w:sz w:val="24"/>
          <w:szCs w:val="24"/>
        </w:rPr>
      </w:pP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2007.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3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  G</w:t>
      </w:r>
      <w:r>
        <w:rPr>
          <w:spacing w:val="4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</w:t>
      </w:r>
      <w:r>
        <w:rPr>
          <w:spacing w:val="2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 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ny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4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f     </w:t>
      </w:r>
      <w:r>
        <w:rPr>
          <w:spacing w:val="4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    </w:t>
      </w:r>
      <w:r>
        <w:rPr>
          <w:spacing w:val="5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    </w:t>
      </w:r>
      <w:r>
        <w:rPr>
          <w:spacing w:val="5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Un</w:t>
      </w:r>
      <w:r>
        <w:rPr>
          <w:spacing w:val="-5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4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udu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.</w:t>
      </w:r>
      <w:r>
        <w:rPr>
          <w:spacing w:val="3"/>
          <w:sz w:val="24"/>
          <w:szCs w:val="24"/>
        </w:rPr>
        <w:t>1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15.</w:t>
      </w:r>
      <w:r>
        <w:rPr>
          <w:spacing w:val="3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/ep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pacing w:val="7"/>
          <w:sz w:val="24"/>
          <w:szCs w:val="24"/>
        </w:rPr>
        <w:t>.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d/118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1/An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7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_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_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n_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g_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.</w:t>
      </w:r>
      <w:r>
        <w:rPr>
          <w:spacing w:val="1"/>
          <w:sz w:val="24"/>
          <w:szCs w:val="24"/>
        </w:rPr>
        <w:t>P</w:t>
      </w:r>
      <w:r>
        <w:rPr>
          <w:spacing w:val="5"/>
          <w:sz w:val="24"/>
          <w:szCs w:val="24"/>
        </w:rPr>
        <w:t>d</w:t>
      </w:r>
      <w:r>
        <w:rPr>
          <w:spacing w:val="-6"/>
          <w:sz w:val="24"/>
          <w:szCs w:val="24"/>
        </w:rPr>
        <w:t>f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 xml:space="preserve">,   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 </w:t>
      </w:r>
      <w:r>
        <w:rPr>
          <w:spacing w:val="3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 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12</w:t>
      </w:r>
    </w:p>
    <w:p w14:paraId="0DBCDCD9" w14:textId="77777777" w:rsidR="00A50773" w:rsidRDefault="003E6746">
      <w:pPr>
        <w:spacing w:before="2"/>
        <w:ind w:left="48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2171328C" w14:textId="77777777" w:rsidR="00A50773" w:rsidRDefault="00A50773">
      <w:pPr>
        <w:spacing w:before="10" w:line="180" w:lineRule="exact"/>
        <w:rPr>
          <w:sz w:val="19"/>
          <w:szCs w:val="19"/>
        </w:rPr>
      </w:pPr>
    </w:p>
    <w:p w14:paraId="0EACE3CD" w14:textId="77777777" w:rsidR="00A50773" w:rsidRDefault="003E6746">
      <w:pPr>
        <w:ind w:left="480" w:right="70" w:hanging="480"/>
        <w:rPr>
          <w:sz w:val="24"/>
          <w:szCs w:val="24"/>
        </w:rPr>
      </w:pP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w</w:t>
      </w:r>
      <w:r>
        <w:rPr>
          <w:spacing w:val="-4"/>
          <w:sz w:val="24"/>
          <w:szCs w:val="24"/>
        </w:rPr>
        <w:t>ij</w:t>
      </w:r>
      <w:r>
        <w:rPr>
          <w:spacing w:val="4"/>
          <w:sz w:val="24"/>
          <w:szCs w:val="24"/>
        </w:rPr>
        <w:t>a</w:t>
      </w:r>
      <w:r>
        <w:rPr>
          <w:spacing w:val="-10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, </w:t>
      </w:r>
      <w:r>
        <w:rPr>
          <w:spacing w:val="16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W</w:t>
      </w:r>
      <w:r>
        <w:rPr>
          <w:sz w:val="24"/>
          <w:szCs w:val="24"/>
        </w:rPr>
        <w:t xml:space="preserve">.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 xml:space="preserve">2021. </w:t>
      </w:r>
      <w:r>
        <w:rPr>
          <w:spacing w:val="2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4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 </w:t>
      </w:r>
      <w:r>
        <w:rPr>
          <w:spacing w:val="5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4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, 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s        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.      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0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       </w:t>
      </w:r>
      <w:r>
        <w:rPr>
          <w:spacing w:val="2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/gd</w:t>
      </w:r>
      <w:r>
        <w:rPr>
          <w:spacing w:val="-9"/>
          <w:sz w:val="24"/>
          <w:szCs w:val="24"/>
        </w:rPr>
        <w:t>m</w:t>
      </w:r>
      <w:r>
        <w:rPr>
          <w:spacing w:val="7"/>
          <w:sz w:val="24"/>
          <w:szCs w:val="24"/>
        </w:rPr>
        <w:t>.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/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a-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h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/,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26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19ABF921" w14:textId="77777777" w:rsidR="00A50773" w:rsidRDefault="00A50773">
      <w:pPr>
        <w:spacing w:before="9" w:line="180" w:lineRule="exact"/>
        <w:rPr>
          <w:sz w:val="19"/>
          <w:szCs w:val="19"/>
        </w:rPr>
      </w:pPr>
    </w:p>
    <w:p w14:paraId="75812FAA" w14:textId="77777777" w:rsidR="00A50773" w:rsidRDefault="003E6746">
      <w:pPr>
        <w:ind w:left="480" w:right="65" w:hanging="48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.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2014.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/h</w:t>
      </w:r>
      <w:r>
        <w:rPr>
          <w:spacing w:val="-4"/>
          <w:sz w:val="24"/>
          <w:szCs w:val="24"/>
        </w:rPr>
        <w:t>im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10"/>
          <w:sz w:val="24"/>
          <w:szCs w:val="24"/>
        </w:rPr>
        <w:t>y</w:t>
      </w:r>
      <w:r>
        <w:rPr>
          <w:spacing w:val="7"/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pacing w:val="7"/>
          <w:sz w:val="24"/>
          <w:szCs w:val="24"/>
        </w:rPr>
        <w:t>.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d/p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-</w:t>
      </w:r>
    </w:p>
    <w:p w14:paraId="780E944D" w14:textId="77777777" w:rsidR="00A50773" w:rsidRDefault="003E6746">
      <w:pPr>
        <w:spacing w:line="260" w:lineRule="exact"/>
        <w:ind w:left="480"/>
        <w:rPr>
          <w:sz w:val="24"/>
          <w:szCs w:val="24"/>
        </w:rPr>
      </w:pP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m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m</w:t>
      </w:r>
      <w:r>
        <w:rPr>
          <w:spacing w:val="6"/>
          <w:sz w:val="24"/>
          <w:szCs w:val="24"/>
        </w:rPr>
        <w:t>-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2"/>
          <w:sz w:val="24"/>
          <w:szCs w:val="24"/>
        </w:rPr>
        <w:t>/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</w:p>
    <w:p w14:paraId="625C3E70" w14:textId="77777777" w:rsidR="00A50773" w:rsidRDefault="003E6746">
      <w:pPr>
        <w:spacing w:before="2"/>
        <w:ind w:left="480"/>
        <w:rPr>
          <w:sz w:val="24"/>
          <w:szCs w:val="24"/>
        </w:rPr>
      </w:pP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11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Okt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07D44142" w14:textId="77777777" w:rsidR="00A50773" w:rsidRDefault="00A50773">
      <w:pPr>
        <w:spacing w:before="9" w:line="180" w:lineRule="exact"/>
        <w:rPr>
          <w:sz w:val="19"/>
          <w:szCs w:val="19"/>
        </w:rPr>
      </w:pPr>
    </w:p>
    <w:p w14:paraId="74D82A09" w14:textId="77777777" w:rsidR="00A50773" w:rsidRDefault="003E6746">
      <w:pPr>
        <w:ind w:left="480" w:right="63" w:hanging="48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10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W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199</w:t>
      </w:r>
      <w:r>
        <w:rPr>
          <w:spacing w:val="-5"/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spacing w:val="10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P</w:t>
      </w:r>
      <w:r>
        <w:rPr>
          <w:i/>
          <w:sz w:val="24"/>
          <w:szCs w:val="24"/>
        </w:rPr>
        <w:t>lant ph</w:t>
      </w:r>
      <w:r>
        <w:rPr>
          <w:i/>
          <w:spacing w:val="-1"/>
          <w:sz w:val="24"/>
          <w:szCs w:val="24"/>
        </w:rPr>
        <w:t>y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io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ogy</w:t>
      </w:r>
      <w:r>
        <w:rPr>
          <w:i/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i/>
          <w:sz w:val="24"/>
          <w:szCs w:val="24"/>
        </w:rPr>
        <w:t>.</w:t>
      </w:r>
      <w:r>
        <w:rPr>
          <w:i/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: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R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10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, </w:t>
      </w:r>
      <w:r>
        <w:rPr>
          <w:spacing w:val="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ut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gi</w:t>
      </w:r>
      <w:r>
        <w:rPr>
          <w:spacing w:val="-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g.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g.</w:t>
      </w:r>
    </w:p>
    <w:p w14:paraId="23D189CA" w14:textId="77777777" w:rsidR="00A50773" w:rsidRDefault="00A50773">
      <w:pPr>
        <w:spacing w:before="9" w:line="180" w:lineRule="exact"/>
        <w:rPr>
          <w:sz w:val="19"/>
          <w:szCs w:val="19"/>
        </w:rPr>
      </w:pPr>
    </w:p>
    <w:p w14:paraId="389FE13A" w14:textId="77777777" w:rsidR="00A50773" w:rsidRDefault="003E6746">
      <w:pPr>
        <w:ind w:left="480" w:right="62" w:hanging="480"/>
        <w:rPr>
          <w:sz w:val="24"/>
          <w:szCs w:val="24"/>
        </w:rPr>
      </w:pP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to</w:t>
      </w:r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201</w:t>
      </w:r>
      <w:r>
        <w:rPr>
          <w:spacing w:val="-5"/>
          <w:sz w:val="24"/>
          <w:szCs w:val="24"/>
        </w:rPr>
        <w:t>9</w:t>
      </w:r>
      <w:r>
        <w:rPr>
          <w:sz w:val="24"/>
          <w:szCs w:val="24"/>
        </w:rPr>
        <w:t>.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uh </w:t>
      </w:r>
      <w:r>
        <w:rPr>
          <w:spacing w:val="-2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pa      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    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m      </w:t>
      </w:r>
      <w:r>
        <w:rPr>
          <w:spacing w:val="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 </w:t>
      </w:r>
      <w:r>
        <w:rPr>
          <w:spacing w:val="22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 xml:space="preserve">a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9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</w:t>
      </w:r>
      <w:r>
        <w:rPr>
          <w:i/>
          <w:spacing w:val="5"/>
          <w:sz w:val="24"/>
          <w:szCs w:val="24"/>
        </w:rPr>
        <w:t>i</w:t>
      </w:r>
      <w:r>
        <w:rPr>
          <w:i/>
          <w:sz w:val="24"/>
          <w:szCs w:val="24"/>
        </w:rPr>
        <w:t xml:space="preserve">s  </w:t>
      </w:r>
      <w:r>
        <w:rPr>
          <w:i/>
          <w:spacing w:val="10"/>
          <w:sz w:val="24"/>
          <w:szCs w:val="24"/>
        </w:rPr>
        <w:t xml:space="preserve"> </w:t>
      </w:r>
      <w:r>
        <w:rPr>
          <w:i/>
          <w:sz w:val="24"/>
          <w:szCs w:val="24"/>
        </w:rPr>
        <w:t>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poga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a  </w:t>
      </w:r>
      <w:r>
        <w:rPr>
          <w:i/>
          <w:spacing w:val="1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i/>
          <w:spacing w:val="2"/>
          <w:sz w:val="24"/>
          <w:szCs w:val="24"/>
        </w:rPr>
        <w:t>.)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g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,   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 xml:space="preserve">,    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1</w:t>
      </w:r>
      <w:r>
        <w:rPr>
          <w:sz w:val="24"/>
          <w:szCs w:val="24"/>
        </w:rPr>
        <w:t xml:space="preserve">–8.   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    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hyperlink r:id="rId20">
        <w:r>
          <w:rPr>
            <w:sz w:val="24"/>
            <w:szCs w:val="24"/>
          </w:rPr>
          <w:t xml:space="preserve"> </w:t>
        </w:r>
        <w:r>
          <w:rPr>
            <w:spacing w:val="-5"/>
            <w:sz w:val="24"/>
            <w:szCs w:val="24"/>
          </w:rPr>
          <w:t>h</w:t>
        </w:r>
        <w:r>
          <w:rPr>
            <w:spacing w:val="5"/>
            <w:sz w:val="24"/>
            <w:szCs w:val="24"/>
          </w:rPr>
          <w:t>tt</w:t>
        </w:r>
        <w:r>
          <w:rPr>
            <w:sz w:val="24"/>
            <w:szCs w:val="24"/>
          </w:rPr>
          <w:t>p:</w:t>
        </w:r>
        <w:r>
          <w:rPr>
            <w:spacing w:val="-4"/>
            <w:sz w:val="24"/>
            <w:szCs w:val="24"/>
          </w:rPr>
          <w:t>/</w:t>
        </w:r>
        <w:r>
          <w:rPr>
            <w:sz w:val="24"/>
            <w:szCs w:val="24"/>
          </w:rPr>
          <w:t>/</w:t>
        </w:r>
        <w:r>
          <w:rPr>
            <w:spacing w:val="-9"/>
            <w:sz w:val="24"/>
            <w:szCs w:val="24"/>
          </w:rPr>
          <w:t>j</w:t>
        </w:r>
        <w:r>
          <w:rPr>
            <w:spacing w:val="5"/>
            <w:sz w:val="24"/>
            <w:szCs w:val="24"/>
          </w:rPr>
          <w:t>o</w:t>
        </w:r>
        <w:r>
          <w:rPr>
            <w:sz w:val="24"/>
            <w:szCs w:val="24"/>
          </w:rPr>
          <w:t>u</w:t>
        </w:r>
        <w:r>
          <w:rPr>
            <w:spacing w:val="1"/>
            <w:sz w:val="24"/>
            <w:szCs w:val="24"/>
          </w:rPr>
          <w:t>r</w:t>
        </w:r>
        <w:r>
          <w:rPr>
            <w:spacing w:val="-5"/>
            <w:sz w:val="24"/>
            <w:szCs w:val="24"/>
          </w:rPr>
          <w:t>n</w:t>
        </w:r>
        <w:r>
          <w:rPr>
            <w:spacing w:val="4"/>
            <w:sz w:val="24"/>
            <w:szCs w:val="24"/>
          </w:rPr>
          <w:t>a</w:t>
        </w:r>
        <w:r>
          <w:rPr>
            <w:spacing w:val="-4"/>
            <w:sz w:val="24"/>
            <w:szCs w:val="24"/>
          </w:rPr>
          <w:t>l</w:t>
        </w:r>
        <w:r>
          <w:rPr>
            <w:spacing w:val="-2"/>
            <w:sz w:val="24"/>
            <w:szCs w:val="24"/>
          </w:rPr>
          <w:t>s</w:t>
        </w:r>
        <w:r>
          <w:rPr>
            <w:spacing w:val="2"/>
            <w:sz w:val="24"/>
            <w:szCs w:val="24"/>
          </w:rPr>
          <w:t>.s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g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p</w:t>
        </w:r>
        <w:r>
          <w:rPr>
            <w:spacing w:val="5"/>
            <w:sz w:val="24"/>
            <w:szCs w:val="24"/>
          </w:rPr>
          <w:t>u</w:t>
        </w:r>
        <w:r>
          <w:rPr>
            <w:spacing w:val="-5"/>
            <w:sz w:val="24"/>
            <w:szCs w:val="24"/>
          </w:rPr>
          <w:t>b</w:t>
        </w:r>
        <w:r>
          <w:rPr>
            <w:spacing w:val="2"/>
            <w:sz w:val="24"/>
            <w:szCs w:val="24"/>
          </w:rPr>
          <w:t>.</w:t>
        </w:r>
        <w:r>
          <w:rPr>
            <w:spacing w:val="-1"/>
            <w:sz w:val="24"/>
            <w:szCs w:val="24"/>
          </w:rPr>
          <w:t>c</w:t>
        </w:r>
        <w:r>
          <w:rPr>
            <w:spacing w:val="5"/>
            <w:sz w:val="24"/>
            <w:szCs w:val="24"/>
          </w:rPr>
          <w:t>o</w:t>
        </w:r>
        <w:r>
          <w:rPr>
            <w:spacing w:val="-9"/>
            <w:sz w:val="24"/>
            <w:szCs w:val="24"/>
          </w:rPr>
          <w:t>m</w:t>
        </w:r>
        <w:r>
          <w:rPr>
            <w:sz w:val="24"/>
            <w:szCs w:val="24"/>
          </w:rPr>
          <w:t>/d</w:t>
        </w:r>
        <w:r>
          <w:rPr>
            <w:spacing w:val="10"/>
            <w:sz w:val="24"/>
            <w:szCs w:val="24"/>
          </w:rPr>
          <w:t>o</w:t>
        </w:r>
        <w:r>
          <w:rPr>
            <w:spacing w:val="-9"/>
            <w:sz w:val="24"/>
            <w:szCs w:val="24"/>
          </w:rPr>
          <w:t>i</w:t>
        </w:r>
        <w:r>
          <w:rPr>
            <w:sz w:val="24"/>
            <w:szCs w:val="24"/>
          </w:rPr>
          <w:t>/10</w:t>
        </w:r>
        <w:r>
          <w:rPr>
            <w:spacing w:val="3"/>
            <w:sz w:val="24"/>
            <w:szCs w:val="24"/>
          </w:rPr>
          <w:t>.</w:t>
        </w:r>
        <w:r>
          <w:rPr>
            <w:sz w:val="24"/>
            <w:szCs w:val="24"/>
          </w:rPr>
          <w:t>1177//</w:t>
        </w:r>
      </w:hyperlink>
      <w:r>
        <w:rPr>
          <w:sz w:val="24"/>
          <w:szCs w:val="24"/>
        </w:rPr>
        <w:t xml:space="preserve"> d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.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g/1</w:t>
      </w:r>
      <w:r>
        <w:rPr>
          <w:spacing w:val="-4"/>
          <w:sz w:val="24"/>
          <w:szCs w:val="24"/>
        </w:rPr>
        <w:t>0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1016/</w:t>
      </w:r>
      <w:r>
        <w:rPr>
          <w:spacing w:val="-9"/>
          <w:sz w:val="24"/>
          <w:szCs w:val="24"/>
        </w:rPr>
        <w:t>j</w:t>
      </w:r>
      <w:r>
        <w:rPr>
          <w:spacing w:val="2"/>
          <w:sz w:val="24"/>
          <w:szCs w:val="24"/>
        </w:rPr>
        <w:t>.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201</w:t>
      </w:r>
      <w:r>
        <w:rPr>
          <w:spacing w:val="3"/>
          <w:sz w:val="24"/>
          <w:szCs w:val="24"/>
        </w:rPr>
        <w:t>8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 xml:space="preserve">,          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6890358D" w14:textId="77777777" w:rsidR="00A50773" w:rsidRDefault="00A50773">
      <w:pPr>
        <w:spacing w:before="10" w:line="180" w:lineRule="exact"/>
        <w:rPr>
          <w:sz w:val="19"/>
          <w:szCs w:val="19"/>
        </w:rPr>
      </w:pPr>
    </w:p>
    <w:p w14:paraId="7F6346FF" w14:textId="77777777" w:rsidR="00A50773" w:rsidRDefault="003E6746">
      <w:pPr>
        <w:ind w:left="480" w:right="65" w:hanging="48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. 200</w:t>
      </w:r>
      <w:r>
        <w:rPr>
          <w:spacing w:val="-5"/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g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i/>
          <w:sz w:val="24"/>
          <w:szCs w:val="24"/>
        </w:rPr>
        <w:t>.</w:t>
      </w:r>
      <w:r>
        <w:rPr>
          <w:i/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j</w:t>
      </w:r>
      <w:r>
        <w:rPr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10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i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7"/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pacing w:val="7"/>
          <w:sz w:val="24"/>
          <w:szCs w:val="24"/>
        </w:rPr>
        <w:t>.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/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2"/>
          <w:sz w:val="24"/>
          <w:szCs w:val="24"/>
        </w:rPr>
        <w:t>.</w:t>
      </w:r>
      <w:r>
        <w:rPr>
          <w:spacing w:val="5"/>
          <w:sz w:val="24"/>
          <w:szCs w:val="24"/>
        </w:rPr>
        <w:t>p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p/ag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u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/a</w:t>
      </w:r>
      <w:r>
        <w:rPr>
          <w:spacing w:val="-4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w/26</w:t>
      </w:r>
      <w:r>
        <w:rPr>
          <w:spacing w:val="2"/>
          <w:sz w:val="24"/>
          <w:szCs w:val="24"/>
        </w:rPr>
        <w:t>1.</w:t>
      </w:r>
      <w:r>
        <w:rPr>
          <w:sz w:val="24"/>
          <w:szCs w:val="24"/>
        </w:rPr>
        <w:t xml:space="preserve">, 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 </w:t>
      </w:r>
      <w:r>
        <w:rPr>
          <w:spacing w:val="4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 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13</w:t>
      </w:r>
    </w:p>
    <w:p w14:paraId="1EA7B09B" w14:textId="77777777" w:rsidR="00A50773" w:rsidRDefault="003E6746">
      <w:pPr>
        <w:spacing w:line="260" w:lineRule="exact"/>
        <w:ind w:left="48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sectPr w:rsidR="00A50773">
      <w:pgSz w:w="11920" w:h="16840"/>
      <w:pgMar w:top="940" w:right="1020" w:bottom="280" w:left="1020" w:header="756" w:footer="0" w:gutter="0"/>
      <w:cols w:num="2" w:space="720" w:equalWidth="0">
        <w:col w:w="4796" w:space="283"/>
        <w:col w:w="4801"/>
      </w:cols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Author" w:initials="A">
    <w:p w14:paraId="1C62E676" w14:textId="77777777" w:rsidR="001259BA" w:rsidRDefault="001259BA" w:rsidP="00DF56DA">
      <w:pPr>
        <w:pStyle w:val="CommentText"/>
        <w:numPr>
          <w:ilvl w:val="0"/>
          <w:numId w:val="2"/>
        </w:numPr>
      </w:pPr>
      <w:r>
        <w:rPr>
          <w:rStyle w:val="CommentReference"/>
        </w:rPr>
        <w:annotationRef/>
      </w:r>
      <w:r w:rsidR="00DF56DA">
        <w:t>Abstrak ditulis dalam Bahasa inggris</w:t>
      </w:r>
    </w:p>
    <w:p w14:paraId="6D03223B" w14:textId="405A732D" w:rsidR="00DF56DA" w:rsidRDefault="00DF56DA" w:rsidP="00DF56DA">
      <w:pPr>
        <w:pStyle w:val="CommentText"/>
        <w:numPr>
          <w:ilvl w:val="0"/>
          <w:numId w:val="2"/>
        </w:numPr>
      </w:pPr>
      <w:r>
        <w:t xml:space="preserve"> Abstrak hanya dibuat satu paragraf</w:t>
      </w:r>
    </w:p>
  </w:comment>
  <w:comment w:id="2" w:author="Author" w:initials="A">
    <w:p w14:paraId="502F2D04" w14:textId="0DD32BF6" w:rsidR="00DF56DA" w:rsidRDefault="00DF56DA">
      <w:pPr>
        <w:pStyle w:val="CommentText"/>
      </w:pPr>
      <w:r>
        <w:rPr>
          <w:rStyle w:val="CommentReference"/>
        </w:rPr>
        <w:annotationRef/>
      </w:r>
      <w:r w:rsidR="00C31207">
        <w:t>Dibuat hanya satu kolom</w:t>
      </w:r>
    </w:p>
  </w:comment>
  <w:comment w:id="3" w:author="Author" w:initials="A">
    <w:p w14:paraId="1C1778C8" w14:textId="71F67E2D" w:rsidR="00D8032F" w:rsidRDefault="00D8032F">
      <w:pPr>
        <w:pStyle w:val="CommentText"/>
      </w:pPr>
      <w:r>
        <w:rPr>
          <w:rStyle w:val="CommentReference"/>
        </w:rPr>
        <w:annotationRef/>
      </w:r>
      <w:r w:rsidR="00DE4294">
        <w:t>Seluruh parameter tidak ada pembahasan, hanya ada keterangan hasil</w:t>
      </w:r>
    </w:p>
  </w:comment>
  <w:comment w:id="4" w:author="Author" w:initials="A">
    <w:p w14:paraId="22B14315" w14:textId="77777777" w:rsidR="00C31207" w:rsidRDefault="00C31207" w:rsidP="009257A8">
      <w:pPr>
        <w:pStyle w:val="CommentText"/>
        <w:numPr>
          <w:ilvl w:val="0"/>
          <w:numId w:val="3"/>
        </w:numPr>
      </w:pPr>
      <w:r>
        <w:rPr>
          <w:rStyle w:val="CommentReference"/>
        </w:rPr>
        <w:annotationRef/>
      </w:r>
      <w:r w:rsidR="009257A8">
        <w:t>Pustaka minimal 15</w:t>
      </w:r>
    </w:p>
    <w:p w14:paraId="75790632" w14:textId="21654514" w:rsidR="009257A8" w:rsidRDefault="009257A8" w:rsidP="009257A8">
      <w:pPr>
        <w:pStyle w:val="CommentText"/>
        <w:numPr>
          <w:ilvl w:val="0"/>
          <w:numId w:val="3"/>
        </w:numPr>
      </w:pPr>
      <w:r>
        <w:t>Spasi antara penulis satu dan lainnya hanya satu spasi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D03223B" w15:done="0"/>
  <w15:commentEx w15:paraId="502F2D04" w15:done="0"/>
  <w15:commentEx w15:paraId="1C1778C8" w15:done="0"/>
  <w15:commentEx w15:paraId="7579063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D03223B" w16cid:durableId="000498E5"/>
  <w16cid:commentId w16cid:paraId="502F2D04" w16cid:durableId="54D247E0"/>
  <w16cid:commentId w16cid:paraId="1C1778C8" w16cid:durableId="76C3658B"/>
  <w16cid:commentId w16cid:paraId="75790632" w16cid:durableId="24FB4A2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AC347" w14:textId="77777777" w:rsidR="003E6746" w:rsidRDefault="003E6746">
      <w:r>
        <w:separator/>
      </w:r>
    </w:p>
  </w:endnote>
  <w:endnote w:type="continuationSeparator" w:id="0">
    <w:p w14:paraId="1EA410AF" w14:textId="77777777" w:rsidR="003E6746" w:rsidRDefault="003E6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44896C" w14:textId="77777777" w:rsidR="003E6746" w:rsidRDefault="003E6746">
      <w:r>
        <w:separator/>
      </w:r>
    </w:p>
  </w:footnote>
  <w:footnote w:type="continuationSeparator" w:id="0">
    <w:p w14:paraId="4287A4D8" w14:textId="77777777" w:rsidR="003E6746" w:rsidRDefault="003E67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FD513" w14:textId="70D122DC" w:rsidR="00A50773" w:rsidRDefault="00A50773">
    <w:pPr>
      <w:spacing w:line="160" w:lineRule="exact"/>
      <w:rPr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022FA"/>
    <w:multiLevelType w:val="multilevel"/>
    <w:tmpl w:val="1A4EA7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ABC347A"/>
    <w:multiLevelType w:val="hybridMultilevel"/>
    <w:tmpl w:val="9C4237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8559C8"/>
    <w:multiLevelType w:val="hybridMultilevel"/>
    <w:tmpl w:val="189A13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773"/>
    <w:rsid w:val="000D37F3"/>
    <w:rsid w:val="001259BA"/>
    <w:rsid w:val="003C277D"/>
    <w:rsid w:val="003E6746"/>
    <w:rsid w:val="00681629"/>
    <w:rsid w:val="006A305A"/>
    <w:rsid w:val="006C0AC9"/>
    <w:rsid w:val="00866147"/>
    <w:rsid w:val="009257A8"/>
    <w:rsid w:val="00A50773"/>
    <w:rsid w:val="00A50797"/>
    <w:rsid w:val="00AB28A2"/>
    <w:rsid w:val="00AF4D71"/>
    <w:rsid w:val="00C31207"/>
    <w:rsid w:val="00CD683A"/>
    <w:rsid w:val="00D8032F"/>
    <w:rsid w:val="00DE4294"/>
    <w:rsid w:val="00DF56DA"/>
    <w:rsid w:val="00D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920E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661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147"/>
  </w:style>
  <w:style w:type="paragraph" w:styleId="Footer">
    <w:name w:val="footer"/>
    <w:basedOn w:val="Normal"/>
    <w:link w:val="FooterChar"/>
    <w:uiPriority w:val="99"/>
    <w:unhideWhenUsed/>
    <w:rsid w:val="008661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147"/>
  </w:style>
  <w:style w:type="character" w:styleId="CommentReference">
    <w:name w:val="annotation reference"/>
    <w:basedOn w:val="DefaultParagraphFont"/>
    <w:uiPriority w:val="99"/>
    <w:semiHidden/>
    <w:unhideWhenUsed/>
    <w:rsid w:val="008661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14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614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1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147"/>
    <w:rPr>
      <w:b/>
      <w:bCs/>
    </w:rPr>
  </w:style>
  <w:style w:type="paragraph" w:styleId="ListParagraph">
    <w:name w:val="List Paragraph"/>
    <w:basedOn w:val="Normal"/>
    <w:uiPriority w:val="34"/>
    <w:qFormat/>
    <w:rsid w:val="00DF56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28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8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661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147"/>
  </w:style>
  <w:style w:type="paragraph" w:styleId="Footer">
    <w:name w:val="footer"/>
    <w:basedOn w:val="Normal"/>
    <w:link w:val="FooterChar"/>
    <w:uiPriority w:val="99"/>
    <w:unhideWhenUsed/>
    <w:rsid w:val="008661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147"/>
  </w:style>
  <w:style w:type="character" w:styleId="CommentReference">
    <w:name w:val="annotation reference"/>
    <w:basedOn w:val="DefaultParagraphFont"/>
    <w:uiPriority w:val="99"/>
    <w:semiHidden/>
    <w:unhideWhenUsed/>
    <w:rsid w:val="008661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14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614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1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147"/>
    <w:rPr>
      <w:b/>
      <w:bCs/>
    </w:rPr>
  </w:style>
  <w:style w:type="paragraph" w:styleId="ListParagraph">
    <w:name w:val="List Paragraph"/>
    <w:basedOn w:val="Normal"/>
    <w:uiPriority w:val="34"/>
    <w:qFormat/>
    <w:rsid w:val="00DF56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28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8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zonriski0@gmail.com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://journals.sagepub.com/doi/10.1177/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microsoft.com/office/2016/09/relationships/commentsIds" Target="commentsIds.xml"/><Relationship Id="rId10" Type="http://schemas.openxmlformats.org/officeDocument/2006/relationships/header" Target="header1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2632</Words>
  <Characters>15004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2024-07-24T22:43:00Z</dcterms:created>
  <dcterms:modified xsi:type="dcterms:W3CDTF">2024-07-24T22:43:00Z</dcterms:modified>
</cp:coreProperties>
</file>