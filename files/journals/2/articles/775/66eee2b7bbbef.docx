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18BC" w:rsidRPr="009C18BC" w:rsidRDefault="003265B9" w:rsidP="009C18BC">
      <w:pPr>
        <w:tabs>
          <w:tab w:val="left" w:pos="1843"/>
        </w:tabs>
        <w:spacing w:line="240" w:lineRule="auto"/>
        <w:jc w:val="center"/>
        <w:rPr>
          <w:rFonts w:ascii="Times New Roman" w:hAnsi="Times New Roman" w:cs="Times New Roman"/>
          <w:b/>
          <w:bCs/>
          <w:sz w:val="28"/>
          <w:szCs w:val="24"/>
          <w:lang w:val="en-US"/>
        </w:rPr>
      </w:pPr>
      <w:r w:rsidRPr="004D7C49">
        <w:rPr>
          <w:rFonts w:ascii="Times New Roman" w:hAnsi="Times New Roman" w:cs="Times New Roman"/>
          <w:b/>
          <w:bCs/>
          <w:sz w:val="28"/>
          <w:szCs w:val="24"/>
        </w:rPr>
        <w:t xml:space="preserve">PENGARUH </w:t>
      </w:r>
      <w:r w:rsidRPr="004D7C49">
        <w:rPr>
          <w:rFonts w:ascii="Times New Roman" w:hAnsi="Times New Roman" w:cs="Times New Roman"/>
          <w:b/>
          <w:bCs/>
          <w:i/>
          <w:iCs/>
          <w:sz w:val="28"/>
          <w:szCs w:val="24"/>
        </w:rPr>
        <w:t>DISPLAY</w:t>
      </w:r>
      <w:r>
        <w:rPr>
          <w:rFonts w:ascii="Times New Roman" w:hAnsi="Times New Roman" w:cs="Times New Roman"/>
          <w:b/>
          <w:bCs/>
          <w:sz w:val="28"/>
          <w:szCs w:val="24"/>
        </w:rPr>
        <w:t xml:space="preserve"> PRODUK, SIKAP DAN PERSEPSI</w:t>
      </w:r>
      <w:r>
        <w:rPr>
          <w:rFonts w:ascii="Times New Roman" w:hAnsi="Times New Roman" w:cs="Times New Roman"/>
          <w:b/>
          <w:bCs/>
          <w:sz w:val="28"/>
          <w:szCs w:val="24"/>
          <w:lang w:val="en-US"/>
        </w:rPr>
        <w:t xml:space="preserve"> </w:t>
      </w:r>
      <w:r w:rsidRPr="004D7C49">
        <w:rPr>
          <w:rFonts w:ascii="Times New Roman" w:hAnsi="Times New Roman" w:cs="Times New Roman"/>
          <w:b/>
          <w:bCs/>
          <w:sz w:val="28"/>
          <w:szCs w:val="24"/>
        </w:rPr>
        <w:t>KONSUM</w:t>
      </w:r>
      <w:r>
        <w:rPr>
          <w:rFonts w:ascii="Times New Roman" w:hAnsi="Times New Roman" w:cs="Times New Roman"/>
          <w:b/>
          <w:bCs/>
          <w:sz w:val="28"/>
          <w:szCs w:val="24"/>
        </w:rPr>
        <w:t>EN TERHADAP KEPUTUSAN PEMBELIAN</w:t>
      </w:r>
      <w:r>
        <w:rPr>
          <w:rFonts w:ascii="Times New Roman" w:hAnsi="Times New Roman" w:cs="Times New Roman"/>
          <w:b/>
          <w:bCs/>
          <w:sz w:val="28"/>
          <w:szCs w:val="24"/>
          <w:lang w:val="en-US"/>
        </w:rPr>
        <w:t xml:space="preserve"> </w:t>
      </w:r>
      <w:r w:rsidRPr="004D7C49">
        <w:rPr>
          <w:rFonts w:ascii="Times New Roman" w:hAnsi="Times New Roman" w:cs="Times New Roman"/>
          <w:b/>
          <w:bCs/>
          <w:sz w:val="28"/>
          <w:szCs w:val="24"/>
        </w:rPr>
        <w:t>KONSUMEN DI MR.DIY PALEMBANG SQUARE MALL</w:t>
      </w:r>
    </w:p>
    <w:p w:rsidR="003265B9" w:rsidRDefault="003265B9" w:rsidP="003265B9">
      <w:pPr>
        <w:spacing w:after="0" w:line="240" w:lineRule="auto"/>
        <w:ind w:left="10" w:right="-15" w:hanging="10"/>
        <w:jc w:val="center"/>
        <w:rPr>
          <w:rFonts w:ascii="Times New Roman" w:eastAsia="Times New Roman" w:hAnsi="Times New Roman" w:cs="Times New Roman"/>
          <w:b/>
          <w:sz w:val="24"/>
          <w:szCs w:val="24"/>
          <w:vertAlign w:val="superscript"/>
          <w:lang w:val="en-US"/>
        </w:rPr>
      </w:pPr>
      <w:r>
        <w:rPr>
          <w:rFonts w:ascii="Times New Roman" w:eastAsia="Times New Roman" w:hAnsi="Times New Roman" w:cs="Times New Roman"/>
          <w:b/>
          <w:sz w:val="24"/>
          <w:szCs w:val="24"/>
          <w:lang w:val="en-US"/>
        </w:rPr>
        <w:t xml:space="preserve">Lidia </w:t>
      </w:r>
      <w:proofErr w:type="spellStart"/>
      <w:r>
        <w:rPr>
          <w:rFonts w:ascii="Times New Roman" w:eastAsia="Times New Roman" w:hAnsi="Times New Roman" w:cs="Times New Roman"/>
          <w:b/>
          <w:sz w:val="24"/>
          <w:szCs w:val="24"/>
          <w:lang w:val="en-US"/>
        </w:rPr>
        <w:t>Pratiwi</w:t>
      </w:r>
      <w:proofErr w:type="spellEnd"/>
      <w:r>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vertAlign w:val="superscript"/>
          <w:lang w:val="en-US"/>
        </w:rPr>
        <w:t>1</w:t>
      </w:r>
      <w:r>
        <w:rPr>
          <w:rFonts w:ascii="Times New Roman" w:eastAsia="Times New Roman" w:hAnsi="Times New Roman" w:cs="Times New Roman"/>
          <w:b/>
          <w:sz w:val="24"/>
          <w:szCs w:val="24"/>
          <w:vertAlign w:val="superscript"/>
        </w:rPr>
        <w:t>)</w:t>
      </w:r>
      <w:r>
        <w:rPr>
          <w:rFonts w:ascii="Times New Roman" w:eastAsia="Times New Roman" w:hAnsi="Times New Roman" w:cs="Times New Roman"/>
          <w:b/>
          <w:sz w:val="24"/>
          <w:szCs w:val="24"/>
        </w:rPr>
        <w:t xml:space="preserve">, </w:t>
      </w:r>
      <w:proofErr w:type="spellStart"/>
      <w:r w:rsidRPr="003265B9">
        <w:rPr>
          <w:rFonts w:ascii="Times New Roman" w:hAnsi="Times New Roman" w:cs="Times New Roman"/>
          <w:b/>
          <w:sz w:val="24"/>
          <w:szCs w:val="24"/>
          <w:lang w:val="en-US"/>
        </w:rPr>
        <w:t>Mariyam</w:t>
      </w:r>
      <w:proofErr w:type="spellEnd"/>
      <w:r>
        <w:rPr>
          <w:rFonts w:ascii="Times New Roman" w:hAnsi="Times New Roman" w:cs="Times New Roman"/>
          <w:b/>
          <w:sz w:val="24"/>
          <w:szCs w:val="24"/>
          <w:lang w:val="en-US"/>
        </w:rPr>
        <w:t xml:space="preserve"> </w:t>
      </w:r>
      <w:proofErr w:type="spellStart"/>
      <w:r w:rsidRPr="003265B9">
        <w:rPr>
          <w:rFonts w:ascii="Times New Roman" w:hAnsi="Times New Roman" w:cs="Times New Roman"/>
          <w:b/>
          <w:sz w:val="24"/>
          <w:szCs w:val="24"/>
          <w:lang w:val="en-US"/>
        </w:rPr>
        <w:t>Zanariah</w:t>
      </w:r>
      <w:proofErr w:type="spellEnd"/>
      <w:r>
        <w:rPr>
          <w:rFonts w:ascii="Times New Roman" w:eastAsia="Times New Roman" w:hAnsi="Times New Roman" w:cs="Times New Roman"/>
          <w:b/>
          <w:sz w:val="24"/>
          <w:szCs w:val="24"/>
          <w:vertAlign w:val="superscript"/>
        </w:rPr>
        <w:t xml:space="preserve"> 2)</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en-US"/>
        </w:rPr>
        <w:t>Muhammad Said</w:t>
      </w:r>
      <w:r>
        <w:rPr>
          <w:rFonts w:ascii="Times New Roman" w:eastAsia="Times New Roman" w:hAnsi="Times New Roman" w:cs="Times New Roman"/>
          <w:b/>
          <w:sz w:val="24"/>
          <w:szCs w:val="24"/>
          <w:vertAlign w:val="superscript"/>
        </w:rPr>
        <w:t>3)</w:t>
      </w:r>
    </w:p>
    <w:p w:rsidR="003265B9" w:rsidRDefault="003265B9" w:rsidP="003265B9">
      <w:pPr>
        <w:spacing w:after="0" w:line="240" w:lineRule="auto"/>
        <w:jc w:val="center"/>
        <w:rPr>
          <w:rFonts w:ascii="Times New Roman" w:hAnsi="Times New Roman" w:cs="Times New Roman"/>
          <w:b/>
          <w:bCs/>
          <w:sz w:val="24"/>
          <w:szCs w:val="24"/>
          <w:lang w:val="id-ID"/>
        </w:rPr>
      </w:pPr>
      <w:r>
        <w:rPr>
          <w:rFonts w:ascii="Times New Roman" w:hAnsi="Times New Roman" w:cs="Times New Roman"/>
          <w:b/>
          <w:bCs/>
          <w:sz w:val="24"/>
          <w:szCs w:val="24"/>
        </w:rPr>
        <w:t>Program Studi Manajemen, Fakultas Ekonomi dan Bisnis</w:t>
      </w:r>
    </w:p>
    <w:p w:rsidR="003265B9" w:rsidRDefault="003265B9" w:rsidP="003265B9">
      <w:pPr>
        <w:spacing w:after="0"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rPr>
        <w:t xml:space="preserve">Universitas Tridinanti </w:t>
      </w:r>
    </w:p>
    <w:p w:rsidR="003265B9" w:rsidRPr="005220A9" w:rsidRDefault="003265B9" w:rsidP="003265B9">
      <w:pPr>
        <w:spacing w:after="0" w:line="240" w:lineRule="auto"/>
        <w:jc w:val="center"/>
        <w:rPr>
          <w:rFonts w:ascii="Times New Roman" w:hAnsi="Times New Roman" w:cs="Times New Roman"/>
          <w:bCs/>
          <w:sz w:val="24"/>
          <w:szCs w:val="24"/>
          <w:lang w:val="en-US"/>
        </w:rPr>
      </w:pPr>
      <w:proofErr w:type="gramStart"/>
      <w:r w:rsidRPr="005220A9">
        <w:rPr>
          <w:rFonts w:ascii="Times New Roman" w:hAnsi="Times New Roman" w:cs="Times New Roman"/>
          <w:bCs/>
          <w:sz w:val="24"/>
          <w:szCs w:val="24"/>
          <w:lang w:val="en-US"/>
        </w:rPr>
        <w:t>Email :</w:t>
      </w:r>
      <w:proofErr w:type="gramEnd"/>
      <w:r w:rsidRPr="005220A9">
        <w:rPr>
          <w:rFonts w:ascii="Times New Roman" w:hAnsi="Times New Roman" w:cs="Times New Roman"/>
          <w:bCs/>
          <w:sz w:val="24"/>
          <w:szCs w:val="24"/>
          <w:lang w:val="en-US"/>
        </w:rPr>
        <w:t xml:space="preserve"> </w:t>
      </w:r>
      <w:hyperlink r:id="rId9" w:history="1">
        <w:r w:rsidR="005220A9" w:rsidRPr="006A6919">
          <w:rPr>
            <w:rStyle w:val="Hyperlink"/>
            <w:rFonts w:ascii="Times New Roman" w:hAnsi="Times New Roman" w:cs="Times New Roman"/>
            <w:bCs/>
            <w:sz w:val="24"/>
            <w:szCs w:val="24"/>
            <w:lang w:val="en-US"/>
          </w:rPr>
          <w:t>lidiapratiwi0412@gmail.com</w:t>
        </w:r>
      </w:hyperlink>
      <w:r w:rsidR="005220A9">
        <w:rPr>
          <w:rFonts w:ascii="Times New Roman" w:hAnsi="Times New Roman" w:cs="Times New Roman"/>
          <w:bCs/>
          <w:sz w:val="24"/>
          <w:szCs w:val="24"/>
          <w:lang w:val="en-US"/>
        </w:rPr>
        <w:t xml:space="preserve"> </w:t>
      </w:r>
      <w:hyperlink r:id="rId10" w:history="1">
        <w:r w:rsidR="008349B5" w:rsidRPr="008F29F2">
          <w:rPr>
            <w:rStyle w:val="Hyperlink"/>
            <w:rFonts w:ascii="Times New Roman" w:hAnsi="Times New Roman" w:cs="Times New Roman"/>
            <w:bCs/>
            <w:sz w:val="24"/>
            <w:szCs w:val="24"/>
            <w:lang w:val="en-US"/>
          </w:rPr>
          <w:t>mariyam0222096301@gmail.com</w:t>
        </w:r>
      </w:hyperlink>
      <w:r w:rsidR="008349B5">
        <w:rPr>
          <w:rFonts w:ascii="Times New Roman" w:hAnsi="Times New Roman" w:cs="Times New Roman"/>
          <w:bCs/>
          <w:sz w:val="24"/>
          <w:szCs w:val="24"/>
          <w:lang w:val="en-US"/>
        </w:rPr>
        <w:t xml:space="preserve"> </w:t>
      </w:r>
      <w:hyperlink r:id="rId11" w:history="1">
        <w:r w:rsidR="001F58BC" w:rsidRPr="008F29F2">
          <w:rPr>
            <w:rStyle w:val="Hyperlink"/>
            <w:rFonts w:ascii="Times New Roman" w:hAnsi="Times New Roman" w:cs="Times New Roman"/>
            <w:bCs/>
            <w:sz w:val="24"/>
            <w:szCs w:val="24"/>
            <w:lang w:val="en-US"/>
          </w:rPr>
          <w:t>Muhammad.said170464@gmail.com</w:t>
        </w:r>
      </w:hyperlink>
      <w:r w:rsidR="001F58BC">
        <w:rPr>
          <w:rFonts w:ascii="Times New Roman" w:hAnsi="Times New Roman" w:cs="Times New Roman"/>
          <w:bCs/>
          <w:sz w:val="24"/>
          <w:szCs w:val="24"/>
          <w:lang w:val="en-US"/>
        </w:rPr>
        <w:t xml:space="preserve"> </w:t>
      </w:r>
    </w:p>
    <w:p w:rsidR="003C0627" w:rsidRDefault="003C0627" w:rsidP="003C0627">
      <w:pPr>
        <w:pBdr>
          <w:bottom w:val="thinThickThinMediumGap" w:sz="18" w:space="3" w:color="auto"/>
        </w:pBdr>
        <w:spacing w:line="240" w:lineRule="auto"/>
        <w:jc w:val="center"/>
        <w:rPr>
          <w:rFonts w:ascii="Times New Roman" w:hAnsi="Times New Roman" w:cs="Times New Roman"/>
          <w:sz w:val="24"/>
          <w:szCs w:val="24"/>
        </w:rPr>
      </w:pPr>
    </w:p>
    <w:p w:rsidR="003C0627" w:rsidRDefault="003C0627" w:rsidP="003C0627">
      <w:pPr>
        <w:spacing w:line="360" w:lineRule="auto"/>
        <w:jc w:val="center"/>
        <w:rPr>
          <w:rFonts w:ascii="Times New Roman" w:hAnsi="Times New Roman" w:cs="Times New Roman"/>
          <w:b/>
          <w:sz w:val="24"/>
          <w:szCs w:val="24"/>
        </w:rPr>
      </w:pPr>
      <w:r w:rsidRPr="00F43AC0">
        <w:rPr>
          <w:rFonts w:ascii="Times New Roman" w:hAnsi="Times New Roman" w:cs="Times New Roman"/>
          <w:b/>
          <w:sz w:val="24"/>
          <w:szCs w:val="24"/>
        </w:rPr>
        <w:t>AB</w:t>
      </w:r>
      <w:r>
        <w:rPr>
          <w:rFonts w:ascii="Times New Roman" w:hAnsi="Times New Roman" w:cs="Times New Roman"/>
          <w:b/>
          <w:sz w:val="24"/>
          <w:szCs w:val="24"/>
        </w:rPr>
        <w:t>STRACT</w:t>
      </w:r>
    </w:p>
    <w:p w:rsidR="003C0627" w:rsidRDefault="003C0627" w:rsidP="003C0627">
      <w:pPr>
        <w:ind w:firstLine="720"/>
        <w:jc w:val="both"/>
        <w:rPr>
          <w:rFonts w:ascii="Times New Roman" w:hAnsi="Times New Roman" w:cs="Times New Roman"/>
          <w:i/>
          <w:sz w:val="24"/>
          <w:szCs w:val="24"/>
        </w:rPr>
      </w:pPr>
      <w:r>
        <w:rPr>
          <w:rFonts w:ascii="Times New Roman" w:hAnsi="Times New Roman" w:cs="Times New Roman"/>
          <w:i/>
          <w:sz w:val="24"/>
          <w:szCs w:val="24"/>
        </w:rPr>
        <w:t>This research basically aims to determine the influence of product displays, consumer attitudes and perceptions on consumer purchasing decisions at MR DIY Palembang Square Mall. In writing this thesis the author used primary and secondary data collection techniques, which were obtained by distributing questionnaires. This research uses multiple linear regression analysis techniques and uses the SPSS version 24 statistical application. The data collection technique is carried out by distributing questionnaires to 100 people as samples. When testing the classical assumptions, it showed that the data did not meet the multicollinearity criteria. Therefore, the researcher carried out data elimination so that the total data became 98</w:t>
      </w:r>
    </w:p>
    <w:p w:rsidR="003C0627" w:rsidRDefault="003C0627" w:rsidP="003C0627">
      <w:pPr>
        <w:ind w:firstLine="720"/>
        <w:jc w:val="both"/>
        <w:rPr>
          <w:rFonts w:ascii="Times New Roman" w:hAnsi="Times New Roman" w:cs="Times New Roman"/>
          <w:i/>
          <w:sz w:val="24"/>
          <w:szCs w:val="24"/>
        </w:rPr>
      </w:pPr>
      <w:r>
        <w:rPr>
          <w:rFonts w:ascii="Times New Roman" w:hAnsi="Times New Roman" w:cs="Times New Roman"/>
          <w:i/>
          <w:sz w:val="24"/>
          <w:szCs w:val="24"/>
        </w:rPr>
        <w:t>The research results show that simultaneously product display (X1), attitude (Xa) and consumer perception (Xi) influence purchasing decisions (Y) with the significance value of the independent variable from the F test being 0.000 &lt; 0.05. Partially, Product Display (X:) has a positive and significant influence on Purchasing Decisions (Y). This is indicated by the significance value (0.039 &lt;0.05). Partially, Attitude (X:) has a positive and significant effect on Purchasing Decisions (Y). This is indicated by the significance value (0.008 0.05). Partially, consumer perception (X3) has a positive and significant effect on purchasing decisions (Y). This is indicated by the significance value (0.011 &lt;0.05).</w:t>
      </w:r>
    </w:p>
    <w:p w:rsidR="003265B9" w:rsidRDefault="003C0627" w:rsidP="003C0627">
      <w:pPr>
        <w:jc w:val="both"/>
        <w:rPr>
          <w:rFonts w:ascii="Times New Roman" w:hAnsi="Times New Roman" w:cs="Times New Roman"/>
          <w:b/>
          <w:i/>
          <w:sz w:val="24"/>
          <w:szCs w:val="24"/>
          <w:lang w:val="en-US"/>
        </w:rPr>
      </w:pPr>
      <w:r w:rsidRPr="003C0627">
        <w:rPr>
          <w:rFonts w:ascii="Times New Roman" w:hAnsi="Times New Roman" w:cs="Times New Roman"/>
          <w:b/>
          <w:i/>
          <w:sz w:val="24"/>
          <w:szCs w:val="24"/>
        </w:rPr>
        <w:t>Keywords: Product Display, Attitude, Consumer Perception, Purchase Decision</w:t>
      </w:r>
    </w:p>
    <w:p w:rsidR="00423F2D" w:rsidRDefault="00423F2D" w:rsidP="00423F2D">
      <w:pPr>
        <w:pStyle w:val="ListParagraph"/>
        <w:numPr>
          <w:ilvl w:val="0"/>
          <w:numId w:val="2"/>
        </w:numPr>
        <w:spacing w:line="480" w:lineRule="auto"/>
        <w:ind w:left="426"/>
        <w:rPr>
          <w:rFonts w:ascii="Times New Roman" w:hAnsi="Times New Roman" w:cs="Times New Roman"/>
          <w:b/>
          <w:sz w:val="24"/>
          <w:szCs w:val="24"/>
          <w:lang w:val="en-US"/>
        </w:rPr>
        <w:sectPr w:rsidR="00423F2D" w:rsidSect="00423F2D">
          <w:headerReference w:type="even" r:id="rId12"/>
          <w:headerReference w:type="default" r:id="rId13"/>
          <w:footerReference w:type="even" r:id="rId14"/>
          <w:footerReference w:type="default" r:id="rId15"/>
          <w:headerReference w:type="first" r:id="rId16"/>
          <w:footerReference w:type="first" r:id="rId17"/>
          <w:pgSz w:w="11910" w:h="16840" w:code="9"/>
          <w:pgMar w:top="1440" w:right="1440" w:bottom="1440" w:left="1440" w:header="720" w:footer="720" w:gutter="0"/>
          <w:cols w:space="720"/>
          <w:docGrid w:linePitch="299"/>
        </w:sectPr>
      </w:pPr>
    </w:p>
    <w:p w:rsidR="00423F2D" w:rsidRDefault="00423F2D" w:rsidP="00423F2D">
      <w:pPr>
        <w:pStyle w:val="ListParagraph"/>
        <w:numPr>
          <w:ilvl w:val="0"/>
          <w:numId w:val="2"/>
        </w:numPr>
        <w:spacing w:line="480" w:lineRule="auto"/>
        <w:ind w:left="426"/>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PENDAHULUAN</w:t>
      </w:r>
    </w:p>
    <w:p w:rsidR="00423F2D" w:rsidRDefault="00423F2D" w:rsidP="00423F2D">
      <w:pPr>
        <w:pStyle w:val="ListParagraph"/>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Globalisasi dalam dunia bisnis saat ini berlangsung dengan cepat, dimana persaingan semakin tinggi dan semakin ketat. Setiap perusahaan senantiasa berusaha untuk mendapatkan pangsa pasar yang setiap harinya akan selalu bertumbuh. Indonesia sebagai negara berkembang </w:t>
      </w:r>
      <w:r>
        <w:rPr>
          <w:rFonts w:ascii="Times New Roman" w:hAnsi="Times New Roman" w:cs="Times New Roman"/>
          <w:sz w:val="24"/>
          <w:szCs w:val="24"/>
        </w:rPr>
        <w:lastRenderedPageBreak/>
        <w:t>mengalami perkembangan dalam sektor bisnisnya, khususnya dalam bisnis ritel yang sedang berkembang pesat untuk menjawab kebutuhan dan keinginan konsumen.</w:t>
      </w:r>
    </w:p>
    <w:p w:rsidR="00423F2D" w:rsidRDefault="00423F2D" w:rsidP="00423F2D">
      <w:pPr>
        <w:pStyle w:val="ListParagraph"/>
        <w:spacing w:after="0" w:line="480" w:lineRule="auto"/>
        <w:ind w:left="0"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Salah satu perusahaan yang bergerak di bidang ritel yang berkembang dengan pesat hingga mempunyai 786 </w:t>
      </w:r>
      <w:r>
        <w:rPr>
          <w:rFonts w:ascii="Times New Roman" w:hAnsi="Times New Roman" w:cs="Times New Roman"/>
          <w:sz w:val="24"/>
          <w:szCs w:val="24"/>
        </w:rPr>
        <w:lastRenderedPageBreak/>
        <w:t xml:space="preserve">cabang yang tersebar di kota-kota di Indonesia adalah MR.DIY.  MR.DIY di dirikan oleh PT. Duta Intiguna Yasa yang telah berdiri sejak  tahun 2017. MR.DIY memberikan pelayanan penjualan mulai dari aksesoris, </w:t>
      </w:r>
      <w:r>
        <w:rPr>
          <w:rFonts w:ascii="Times New Roman" w:hAnsi="Times New Roman" w:cs="Times New Roman"/>
          <w:i/>
          <w:iCs/>
          <w:sz w:val="24"/>
          <w:szCs w:val="24"/>
        </w:rPr>
        <w:t xml:space="preserve">fashion, </w:t>
      </w:r>
      <w:r>
        <w:rPr>
          <w:rFonts w:ascii="Times New Roman" w:hAnsi="Times New Roman" w:cs="Times New Roman"/>
          <w:sz w:val="24"/>
          <w:szCs w:val="24"/>
        </w:rPr>
        <w:t xml:space="preserve">olahraga, hingga pada peralatan rumah tangga. Banyaknya jumlah outlet MR.DIY yang sudahtersebar di seluruh Indonesia,salah satunya dikota Palembang yaitu MR.DIY </w:t>
      </w:r>
      <w:bookmarkStart w:id="0" w:name="_Hlk168178413"/>
      <w:r>
        <w:rPr>
          <w:rFonts w:ascii="Times New Roman" w:hAnsi="Times New Roman" w:cs="Times New Roman"/>
          <w:sz w:val="24"/>
          <w:szCs w:val="24"/>
        </w:rPr>
        <w:t>Palembang Square Mall</w:t>
      </w:r>
      <w:bookmarkEnd w:id="0"/>
      <w:r>
        <w:rPr>
          <w:rFonts w:ascii="Times New Roman" w:hAnsi="Times New Roman" w:cs="Times New Roman"/>
          <w:sz w:val="24"/>
          <w:szCs w:val="24"/>
        </w:rPr>
        <w:t xml:space="preserve">. Semua produk yang dimiliki MR.DIY Palembang Square Mall merupakan barang yang memiliki daya tariknya masing-masing, mulai daribentuk, pemilihan warna hingga inovasi produk tersebut dalam berbagai macam variasi yang unik. Namun dalam sebuah keputusan pembelian olehkonsumen tidak hanya bisa dilihat dari produk-produk yang ditawarkan saja,namun juga dipengaruhi oleh beberapa faktor seperti </w:t>
      </w:r>
      <w:r>
        <w:rPr>
          <w:rFonts w:ascii="Times New Roman" w:hAnsi="Times New Roman" w:cs="Times New Roman"/>
          <w:i/>
          <w:iCs/>
          <w:sz w:val="24"/>
          <w:szCs w:val="24"/>
        </w:rPr>
        <w:t>display</w:t>
      </w:r>
      <w:r>
        <w:rPr>
          <w:rFonts w:ascii="Times New Roman" w:hAnsi="Times New Roman" w:cs="Times New Roman"/>
          <w:sz w:val="24"/>
          <w:szCs w:val="24"/>
        </w:rPr>
        <w:t xml:space="preserve"> produk, sikap dan presepsi konsumen.</w:t>
      </w:r>
    </w:p>
    <w:p w:rsidR="00423F2D" w:rsidRDefault="00423F2D" w:rsidP="00423F2D">
      <w:pPr>
        <w:spacing w:after="0" w:line="480" w:lineRule="auto"/>
        <w:ind w:firstLine="360"/>
        <w:jc w:val="both"/>
        <w:rPr>
          <w:rFonts w:ascii="Times New Roman" w:hAnsi="Times New Roman" w:cs="Times New Roman"/>
          <w:sz w:val="24"/>
          <w:szCs w:val="24"/>
        </w:rPr>
      </w:pPr>
      <w:r>
        <w:rPr>
          <w:rFonts w:ascii="Times New Roman" w:hAnsi="Times New Roman" w:cs="Times New Roman"/>
          <w:i/>
          <w:iCs/>
          <w:sz w:val="24"/>
          <w:szCs w:val="24"/>
        </w:rPr>
        <w:t>Display</w:t>
      </w:r>
      <w:r>
        <w:rPr>
          <w:rFonts w:ascii="Times New Roman" w:hAnsi="Times New Roman" w:cs="Times New Roman"/>
          <w:sz w:val="24"/>
          <w:szCs w:val="24"/>
        </w:rPr>
        <w:t xml:space="preserve"> produk adalah usaha untuk menonjolkan pajangan produk di dalam belantara produk yang beraneka ragam. </w:t>
      </w:r>
      <w:r>
        <w:rPr>
          <w:rFonts w:ascii="Times New Roman" w:hAnsi="Times New Roman" w:cs="Times New Roman"/>
          <w:sz w:val="24"/>
          <w:szCs w:val="24"/>
        </w:rPr>
        <w:lastRenderedPageBreak/>
        <w:t xml:space="preserve">Memajangkan barang di dalam toko dan etelase, mempunyai pengaruh besar terhadap pembelian. </w:t>
      </w:r>
      <w:r>
        <w:rPr>
          <w:rFonts w:ascii="Times New Roman" w:hAnsi="Times New Roman" w:cs="Times New Roman"/>
          <w:i/>
          <w:iCs/>
          <w:sz w:val="24"/>
          <w:szCs w:val="24"/>
        </w:rPr>
        <w:t>Display</w:t>
      </w:r>
      <w:r>
        <w:rPr>
          <w:rFonts w:ascii="Times New Roman" w:hAnsi="Times New Roman" w:cs="Times New Roman"/>
          <w:sz w:val="24"/>
          <w:szCs w:val="24"/>
        </w:rPr>
        <w:t xml:space="preserve"> produk sering juga disebut dengan </w:t>
      </w:r>
      <w:r>
        <w:rPr>
          <w:rFonts w:ascii="Times New Roman" w:hAnsi="Times New Roman" w:cs="Times New Roman"/>
          <w:i/>
          <w:iCs/>
          <w:sz w:val="24"/>
          <w:szCs w:val="24"/>
        </w:rPr>
        <w:t>visual merchandising</w:t>
      </w:r>
      <w:r>
        <w:rPr>
          <w:rFonts w:ascii="Times New Roman" w:hAnsi="Times New Roman" w:cs="Times New Roman"/>
          <w:sz w:val="24"/>
          <w:szCs w:val="24"/>
        </w:rPr>
        <w:t xml:space="preserve"> yang artinya kemampuan untuk melihat dengan mata yang digambarkan dalam pikiran membentuk suatu gambaran fenomena keindahan dan image.</w:t>
      </w:r>
    </w:p>
    <w:p w:rsidR="00423F2D" w:rsidRDefault="00423F2D" w:rsidP="00423F2D">
      <w:pPr>
        <w:pStyle w:val="ListParagraph"/>
        <w:spacing w:after="0" w:line="480" w:lineRule="auto"/>
        <w:ind w:left="0" w:firstLine="360"/>
        <w:jc w:val="both"/>
        <w:rPr>
          <w:rFonts w:ascii="Times New Roman" w:hAnsi="Times New Roman" w:cs="Times New Roman"/>
          <w:sz w:val="24"/>
          <w:szCs w:val="24"/>
        </w:rPr>
      </w:pPr>
      <w:r>
        <w:rPr>
          <w:rFonts w:ascii="Times New Roman" w:hAnsi="Times New Roman" w:cs="Times New Roman"/>
          <w:i/>
          <w:iCs/>
          <w:sz w:val="24"/>
          <w:szCs w:val="24"/>
        </w:rPr>
        <w:t>Display</w:t>
      </w:r>
      <w:r>
        <w:rPr>
          <w:rFonts w:ascii="Times New Roman" w:hAnsi="Times New Roman" w:cs="Times New Roman"/>
          <w:sz w:val="24"/>
          <w:szCs w:val="24"/>
        </w:rPr>
        <w:t xml:space="preserve"> produk (Penataan barang) sangat berperan penting untuk menarik pembeli yang hanya sebatas melihat produk, tetapi dampak yang diharapkan dari </w:t>
      </w:r>
      <w:r>
        <w:rPr>
          <w:rFonts w:ascii="Times New Roman" w:hAnsi="Times New Roman" w:cs="Times New Roman"/>
          <w:i/>
          <w:iCs/>
          <w:sz w:val="24"/>
          <w:szCs w:val="24"/>
        </w:rPr>
        <w:t>display</w:t>
      </w:r>
      <w:r>
        <w:rPr>
          <w:rFonts w:ascii="Times New Roman" w:hAnsi="Times New Roman" w:cs="Times New Roman"/>
          <w:sz w:val="24"/>
          <w:szCs w:val="24"/>
        </w:rPr>
        <w:t xml:space="preserve"> produk adalah adanya nilai pembelian terhadap profit perusahan atau penambahan jumlah transaksi secara berkala. </w:t>
      </w:r>
      <w:r>
        <w:rPr>
          <w:rFonts w:ascii="Times New Roman" w:hAnsi="Times New Roman" w:cs="Times New Roman"/>
          <w:i/>
          <w:iCs/>
          <w:sz w:val="24"/>
          <w:szCs w:val="24"/>
        </w:rPr>
        <w:t>Display</w:t>
      </w:r>
      <w:r>
        <w:rPr>
          <w:rFonts w:ascii="Times New Roman" w:hAnsi="Times New Roman" w:cs="Times New Roman"/>
          <w:sz w:val="24"/>
          <w:szCs w:val="24"/>
        </w:rPr>
        <w:t xml:space="preserve"> produk tidak hanya berfungsi sebagai tempat untuk menampilkan barang dagangan, tetapi juga memiliki dampak yang signifikan terhadap presepsi konsumen dalam memandang dan merespon produk dan merek tertentu.</w:t>
      </w:r>
    </w:p>
    <w:p w:rsidR="00423F2D" w:rsidRDefault="00423F2D" w:rsidP="00423F2D">
      <w:pPr>
        <w:pStyle w:val="ListParagraph"/>
        <w:spacing w:after="0"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Persepsi konsumen adalah kesan gambaran atau tanggapan yang dimiliki seseorang setelah orang tersebut menyerap untuk pada produknya. Kunci utama </w:t>
      </w:r>
      <w:r>
        <w:rPr>
          <w:rFonts w:ascii="Times New Roman" w:hAnsi="Times New Roman" w:cs="Times New Roman"/>
          <w:sz w:val="24"/>
          <w:szCs w:val="24"/>
        </w:rPr>
        <w:lastRenderedPageBreak/>
        <w:t xml:space="preserve">perusahaan untuk memenangkan pesaing adalah memberikan nilai dan berkualitas dengan dengan mengetahui beberapa hal (objek), melalui panca indera. Walgito (2010) mengungkapkan bahwa persepsi merupakan suatu proses pengorganisasian, penginterpretasian terhadap stimulus yang diterima oleh organisme atau individu sehingga menjadi sesuatu yang berarti, dan merupakan aktivitas yang integrated dalam diri individu. persepsi adalah suatu kesan terhadap suatu objek yang diperoleh melalui proses penginderaan, pengorganisasian, dan interpretasi terhadap obyek tersebut yang diterima oleh individu, sehingga merupakan suatu yang berarti dan merupakan aktivitas </w:t>
      </w:r>
      <w:r>
        <w:rPr>
          <w:rFonts w:ascii="Times New Roman" w:hAnsi="Times New Roman" w:cs="Times New Roman"/>
          <w:i/>
          <w:iCs/>
          <w:sz w:val="24"/>
          <w:szCs w:val="24"/>
        </w:rPr>
        <w:t xml:space="preserve">integrated </w:t>
      </w:r>
      <w:r>
        <w:rPr>
          <w:rFonts w:ascii="Times New Roman" w:hAnsi="Times New Roman" w:cs="Times New Roman"/>
          <w:sz w:val="24"/>
          <w:szCs w:val="24"/>
        </w:rPr>
        <w:t>dalam diri individu.</w:t>
      </w:r>
    </w:p>
    <w:p w:rsidR="00423F2D" w:rsidRDefault="00423F2D" w:rsidP="00423F2D">
      <w:pPr>
        <w:pStyle w:val="ListParagraph"/>
        <w:spacing w:after="0"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Sikap merupakan komponen penting dalam perilaku pembelian. Studi tentang sikap merupakan kunci untuk memahami perilaku pembelian. Sikap merupakan hasil evaluasi yang mencerminkan rasa suka atau tidak suka terhadap produk, sehingga pemasar dapat menduga potensi pembelian </w:t>
      </w:r>
      <w:r>
        <w:rPr>
          <w:rFonts w:ascii="Times New Roman" w:hAnsi="Times New Roman" w:cs="Times New Roman"/>
          <w:sz w:val="24"/>
          <w:szCs w:val="24"/>
        </w:rPr>
        <w:lastRenderedPageBreak/>
        <w:t xml:space="preserve">dan menyusun strategi pemasaran yang lebih efektif. Menurut Philip Kotler (2021) menekankan bahwa pengalaman digital yang dipersonalisasi dan keterlibatan langsung melalui platform digital memainkan peran besar dalam membentuk sikap dan keputusan pembelian konsumen. </w:t>
      </w:r>
      <w:r>
        <w:rPr>
          <w:rFonts w:ascii="Times New Roman" w:eastAsia="Times New Roman" w:hAnsi="Times New Roman" w:cs="Times New Roman"/>
          <w:kern w:val="0"/>
          <w:sz w:val="24"/>
          <w:szCs w:val="24"/>
          <w:lang w:eastAsia="zh-CN"/>
        </w:rPr>
        <w:t>Sikap konsumen merujuk pada perasaan, evaluasi, dan kecenderungan perilaku individu terhadap produk, merek, atau layanan tertentu. Sikap ini terbentuk dari kombinasi pengetahuan, emosi, dan pengalaman yang dimiliki konsumen terhadap suatu produk atau merek.</w:t>
      </w:r>
    </w:p>
    <w:p w:rsidR="00423F2D" w:rsidRPr="00C06440" w:rsidRDefault="00423F2D" w:rsidP="00423F2D">
      <w:pPr>
        <w:pStyle w:val="ListParagraph"/>
        <w:spacing w:after="0" w:line="480" w:lineRule="auto"/>
        <w:ind w:left="0" w:firstLine="360"/>
        <w:jc w:val="both"/>
        <w:rPr>
          <w:rFonts w:ascii="Times New Roman" w:eastAsia="Times New Roman" w:hAnsi="Times New Roman" w:cs="Times New Roman"/>
          <w:kern w:val="0"/>
          <w:sz w:val="24"/>
          <w:szCs w:val="24"/>
          <w:lang w:val="en-US" w:eastAsia="zh-CN"/>
        </w:rPr>
      </w:pPr>
      <w:r>
        <w:rPr>
          <w:rFonts w:ascii="Times New Roman" w:eastAsia="Times New Roman" w:hAnsi="Times New Roman" w:cs="Times New Roman"/>
          <w:kern w:val="0"/>
          <w:sz w:val="24"/>
          <w:szCs w:val="24"/>
          <w:lang w:eastAsia="zh-CN"/>
        </w:rPr>
        <w:t xml:space="preserve">Setelah melakukan observasi awal, peneliti melakukan survei di toko Mr.DIY Palembang Square Mall, sebuah perusahaan distribusi besar di Palembang. Dari keluhan-keluhan pelanggan yang berkunjung lebih dari sekali, terdapat beberapa masalah yang sering muncul. Salah satunya adalah ketersediaan produk yang tidak lengkap, tata letak </w:t>
      </w:r>
      <w:r>
        <w:rPr>
          <w:rFonts w:ascii="Times New Roman" w:eastAsia="Times New Roman" w:hAnsi="Times New Roman" w:cs="Times New Roman"/>
          <w:i/>
          <w:iCs/>
          <w:kern w:val="0"/>
          <w:sz w:val="24"/>
          <w:szCs w:val="24"/>
          <w:lang w:eastAsia="zh-CN"/>
        </w:rPr>
        <w:t>display</w:t>
      </w:r>
      <w:r>
        <w:rPr>
          <w:rFonts w:ascii="Times New Roman" w:eastAsia="Times New Roman" w:hAnsi="Times New Roman" w:cs="Times New Roman"/>
          <w:kern w:val="0"/>
          <w:sz w:val="24"/>
          <w:szCs w:val="24"/>
          <w:lang w:eastAsia="zh-CN"/>
        </w:rPr>
        <w:t xml:space="preserve"> yang tidak teratur, dan perbedaan harga antara </w:t>
      </w:r>
      <w:r>
        <w:rPr>
          <w:rFonts w:ascii="Times New Roman" w:eastAsia="Times New Roman" w:hAnsi="Times New Roman" w:cs="Times New Roman"/>
          <w:i/>
          <w:kern w:val="0"/>
          <w:sz w:val="24"/>
          <w:szCs w:val="24"/>
          <w:lang w:eastAsia="zh-CN"/>
        </w:rPr>
        <w:lastRenderedPageBreak/>
        <w:t>price label</w:t>
      </w:r>
      <w:r>
        <w:rPr>
          <w:rFonts w:ascii="Times New Roman" w:eastAsia="Times New Roman" w:hAnsi="Times New Roman" w:cs="Times New Roman"/>
          <w:kern w:val="0"/>
          <w:sz w:val="24"/>
          <w:szCs w:val="24"/>
          <w:lang w:eastAsia="zh-CN"/>
        </w:rPr>
        <w:t xml:space="preserve"> dengan harga yang dibayar di kasir, serta barang dengan cabang lainnya.</w:t>
      </w:r>
    </w:p>
    <w:p w:rsidR="00423F2D" w:rsidRDefault="00423F2D" w:rsidP="00423F2D">
      <w:pPr>
        <w:pStyle w:val="ListParagraph"/>
        <w:spacing w:after="0" w:line="480" w:lineRule="auto"/>
        <w:ind w:left="0" w:firstLine="360"/>
        <w:jc w:val="both"/>
        <w:rPr>
          <w:rFonts w:ascii="Times New Roman" w:hAnsi="Times New Roman" w:cs="Times New Roman"/>
          <w:sz w:val="24"/>
          <w:szCs w:val="24"/>
        </w:rPr>
      </w:pPr>
      <w:r>
        <w:rPr>
          <w:rFonts w:ascii="Times New Roman" w:eastAsia="Times New Roman" w:hAnsi="Times New Roman" w:cs="Times New Roman"/>
          <w:kern w:val="0"/>
          <w:sz w:val="24"/>
          <w:szCs w:val="24"/>
          <w:lang w:eastAsia="zh-CN"/>
        </w:rPr>
        <w:t>Pelanggan memiliki persepsi bahwa cabang MR.DIY Palembang Square Mall tidak sekomplit cabang-cabang lainnya dan bahwa kualitas pelayanan dari karyawan kurang memuaskan. Peneliti mengindikasikan bahwa keluhan-keluhan ini disebabkan oleh kurangnya penjelasan mengenai produk dan lokasi produk di dalam toko, serta respon yang kurang memuaskan dari karyawan saat memberikan pelayanan kepada konsumen.</w:t>
      </w:r>
    </w:p>
    <w:p w:rsidR="00423F2D" w:rsidRDefault="00423F2D" w:rsidP="00423F2D">
      <w:pPr>
        <w:pBdr>
          <w:bottom w:val="single" w:sz="6" w:space="1" w:color="auto"/>
        </w:pBdr>
        <w:spacing w:after="0" w:line="240" w:lineRule="auto"/>
        <w:jc w:val="center"/>
        <w:rPr>
          <w:rFonts w:ascii="Arial" w:eastAsia="Times New Roman" w:hAnsi="Arial" w:cs="Arial"/>
          <w:vanish/>
          <w:kern w:val="0"/>
          <w:sz w:val="16"/>
          <w:szCs w:val="16"/>
          <w:lang w:eastAsia="zh-CN"/>
        </w:rPr>
      </w:pPr>
      <w:r>
        <w:rPr>
          <w:rFonts w:ascii="Arial" w:eastAsia="Times New Roman" w:hAnsi="Arial" w:cs="Arial"/>
          <w:vanish/>
          <w:kern w:val="0"/>
          <w:sz w:val="16"/>
          <w:szCs w:val="16"/>
          <w:lang w:eastAsia="zh-CN"/>
        </w:rPr>
        <w:t>Top of Form</w:t>
      </w:r>
    </w:p>
    <w:p w:rsidR="00423F2D" w:rsidRDefault="00423F2D" w:rsidP="00423F2D">
      <w:pPr>
        <w:pBdr>
          <w:top w:val="single" w:sz="6" w:space="1" w:color="auto"/>
        </w:pBdr>
        <w:spacing w:after="0" w:line="240" w:lineRule="auto"/>
        <w:jc w:val="center"/>
        <w:rPr>
          <w:rFonts w:ascii="Arial" w:eastAsia="Times New Roman" w:hAnsi="Arial" w:cs="Arial"/>
          <w:vanish/>
          <w:kern w:val="0"/>
          <w:sz w:val="16"/>
          <w:szCs w:val="16"/>
          <w:lang w:eastAsia="zh-CN"/>
        </w:rPr>
      </w:pPr>
      <w:r>
        <w:rPr>
          <w:rFonts w:ascii="Arial" w:eastAsia="Times New Roman" w:hAnsi="Arial" w:cs="Arial"/>
          <w:vanish/>
          <w:kern w:val="0"/>
          <w:sz w:val="16"/>
          <w:szCs w:val="16"/>
          <w:lang w:eastAsia="zh-CN"/>
        </w:rPr>
        <w:t>Bottom of Form</w:t>
      </w:r>
    </w:p>
    <w:p w:rsidR="00423F2D" w:rsidRPr="00423F2D" w:rsidRDefault="00423F2D" w:rsidP="00423F2D">
      <w:pPr>
        <w:pStyle w:val="ListParagraph"/>
        <w:spacing w:after="0" w:line="480" w:lineRule="auto"/>
        <w:ind w:left="0" w:firstLine="360"/>
        <w:jc w:val="both"/>
        <w:rPr>
          <w:rFonts w:ascii="Times New Roman" w:hAnsi="Times New Roman" w:cs="Times New Roman"/>
          <w:b/>
          <w:bCs/>
          <w:sz w:val="24"/>
          <w:szCs w:val="24"/>
          <w:lang w:val="en-US"/>
        </w:rPr>
      </w:pPr>
      <w:r>
        <w:rPr>
          <w:rFonts w:ascii="Times New Roman" w:hAnsi="Times New Roman" w:cs="Times New Roman"/>
          <w:sz w:val="24"/>
          <w:szCs w:val="24"/>
        </w:rPr>
        <w:t xml:space="preserve">Berdasarkan latar belakang diatas, maka penulis bermaksud untuk melakukan penelitian tentang </w:t>
      </w:r>
      <w:r>
        <w:rPr>
          <w:rFonts w:ascii="Times New Roman" w:hAnsi="Times New Roman" w:cs="Times New Roman"/>
          <w:b/>
          <w:bCs/>
          <w:sz w:val="24"/>
          <w:szCs w:val="24"/>
        </w:rPr>
        <w:t xml:space="preserve">Pengaruh </w:t>
      </w:r>
      <w:bookmarkStart w:id="1" w:name="_Hlk168146107"/>
      <w:r>
        <w:rPr>
          <w:rFonts w:ascii="Times New Roman" w:hAnsi="Times New Roman" w:cs="Times New Roman"/>
          <w:b/>
          <w:bCs/>
          <w:i/>
          <w:iCs/>
          <w:sz w:val="24"/>
          <w:szCs w:val="24"/>
        </w:rPr>
        <w:t>Display</w:t>
      </w:r>
      <w:r>
        <w:rPr>
          <w:rFonts w:ascii="Times New Roman" w:hAnsi="Times New Roman" w:cs="Times New Roman"/>
          <w:b/>
          <w:bCs/>
          <w:sz w:val="24"/>
          <w:szCs w:val="24"/>
        </w:rPr>
        <w:t xml:space="preserve"> Produk, Sikap Dan Persepsi Konsumen</w:t>
      </w:r>
      <w:bookmarkEnd w:id="1"/>
      <w:r>
        <w:rPr>
          <w:rFonts w:ascii="Times New Roman" w:hAnsi="Times New Roman" w:cs="Times New Roman"/>
          <w:b/>
          <w:bCs/>
          <w:sz w:val="24"/>
          <w:szCs w:val="24"/>
        </w:rPr>
        <w:t xml:space="preserve"> Terhadap Keputusan Pembelian Konsumen Di Mr. Diy Palembang Square Mall.</w:t>
      </w:r>
    </w:p>
    <w:p w:rsidR="00423F2D" w:rsidRPr="00185720" w:rsidRDefault="00423F2D" w:rsidP="00423F2D">
      <w:pPr>
        <w:spacing w:after="0" w:line="480" w:lineRule="auto"/>
        <w:jc w:val="both"/>
        <w:rPr>
          <w:rFonts w:ascii="Times New Roman" w:hAnsi="Times New Roman" w:cs="Times New Roman"/>
          <w:b/>
          <w:sz w:val="24"/>
          <w:szCs w:val="24"/>
          <w:lang w:val="en-US"/>
        </w:rPr>
      </w:pPr>
      <w:proofErr w:type="spellStart"/>
      <w:r w:rsidRPr="00185720">
        <w:rPr>
          <w:rFonts w:ascii="Times New Roman" w:hAnsi="Times New Roman" w:cs="Times New Roman"/>
          <w:b/>
          <w:sz w:val="24"/>
          <w:szCs w:val="24"/>
          <w:lang w:val="en-US"/>
        </w:rPr>
        <w:t>Perumusan</w:t>
      </w:r>
      <w:proofErr w:type="spellEnd"/>
      <w:r w:rsidRPr="00185720">
        <w:rPr>
          <w:rFonts w:ascii="Times New Roman" w:hAnsi="Times New Roman" w:cs="Times New Roman"/>
          <w:b/>
          <w:sz w:val="24"/>
          <w:szCs w:val="24"/>
          <w:lang w:val="en-US"/>
        </w:rPr>
        <w:t xml:space="preserve"> </w:t>
      </w:r>
      <w:proofErr w:type="spellStart"/>
      <w:r w:rsidRPr="00185720">
        <w:rPr>
          <w:rFonts w:ascii="Times New Roman" w:hAnsi="Times New Roman" w:cs="Times New Roman"/>
          <w:b/>
          <w:sz w:val="24"/>
          <w:szCs w:val="24"/>
          <w:lang w:val="en-US"/>
        </w:rPr>
        <w:t>Masalah</w:t>
      </w:r>
      <w:proofErr w:type="spellEnd"/>
    </w:p>
    <w:p w:rsidR="00423F2D" w:rsidRPr="00423F2D" w:rsidRDefault="00423F2D" w:rsidP="00423F2D">
      <w:pPr>
        <w:pStyle w:val="ListParagraph"/>
        <w:spacing w:after="0" w:line="480" w:lineRule="auto"/>
        <w:ind w:left="0" w:firstLine="360"/>
        <w:jc w:val="both"/>
        <w:rPr>
          <w:rFonts w:ascii="Times New Roman" w:hAnsi="Times New Roman" w:cs="Times New Roman"/>
          <w:sz w:val="24"/>
          <w:szCs w:val="24"/>
          <w:lang w:val="en-US"/>
        </w:rPr>
      </w:pPr>
      <w:r>
        <w:rPr>
          <w:rFonts w:ascii="Times New Roman" w:hAnsi="Times New Roman" w:cs="Times New Roman"/>
          <w:sz w:val="24"/>
          <w:szCs w:val="24"/>
        </w:rPr>
        <w:t xml:space="preserve">Berdasarkan latar belakang diatas, maka permasalahan yang akan dirumuskan dalam penelitian ini adalah </w:t>
      </w:r>
    </w:p>
    <w:p w:rsidR="00423F2D" w:rsidRDefault="00423F2D" w:rsidP="00423F2D">
      <w:pPr>
        <w:pStyle w:val="ListParagraph"/>
        <w:numPr>
          <w:ilvl w:val="0"/>
          <w:numId w:val="3"/>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lastRenderedPageBreak/>
        <w:t xml:space="preserve">Apakah </w:t>
      </w:r>
      <w:r>
        <w:rPr>
          <w:rFonts w:ascii="Times New Roman" w:hAnsi="Times New Roman" w:cs="Times New Roman"/>
          <w:i/>
          <w:iCs/>
          <w:sz w:val="24"/>
          <w:szCs w:val="24"/>
        </w:rPr>
        <w:t>Display</w:t>
      </w:r>
      <w:r>
        <w:rPr>
          <w:rFonts w:ascii="Times New Roman" w:hAnsi="Times New Roman" w:cs="Times New Roman"/>
          <w:sz w:val="24"/>
          <w:szCs w:val="24"/>
        </w:rPr>
        <w:t xml:space="preserve"> Produk, Sikap Dan Persepsi Konsumen Secara Simultan Berpengaruh Terhadap Keputusan Pembelian Kosumen Di MR.DIY</w:t>
      </w:r>
      <w:bookmarkStart w:id="2" w:name="_Hlk168176845"/>
      <w:r>
        <w:rPr>
          <w:rFonts w:ascii="Times New Roman" w:hAnsi="Times New Roman" w:cs="Times New Roman"/>
          <w:sz w:val="24"/>
          <w:szCs w:val="24"/>
        </w:rPr>
        <w:t xml:space="preserve"> Palembang Square Mall?</w:t>
      </w:r>
    </w:p>
    <w:bookmarkEnd w:id="2"/>
    <w:p w:rsidR="00423F2D" w:rsidRDefault="00423F2D" w:rsidP="00423F2D">
      <w:pPr>
        <w:pStyle w:val="ListParagraph"/>
        <w:numPr>
          <w:ilvl w:val="0"/>
          <w:numId w:val="3"/>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Apakah </w:t>
      </w:r>
      <w:r>
        <w:rPr>
          <w:rFonts w:ascii="Times New Roman" w:hAnsi="Times New Roman" w:cs="Times New Roman"/>
          <w:i/>
          <w:iCs/>
          <w:sz w:val="24"/>
          <w:szCs w:val="24"/>
        </w:rPr>
        <w:t xml:space="preserve">Display </w:t>
      </w:r>
      <w:r>
        <w:rPr>
          <w:rFonts w:ascii="Times New Roman" w:hAnsi="Times New Roman" w:cs="Times New Roman"/>
          <w:sz w:val="24"/>
          <w:szCs w:val="24"/>
        </w:rPr>
        <w:t>Produk Berpengaruh Terhadap Keputusan Pembelian Konsumen Di MR.DIY Palembang Square Mall?</w:t>
      </w:r>
    </w:p>
    <w:p w:rsidR="00423F2D" w:rsidRDefault="00423F2D" w:rsidP="00423F2D">
      <w:pPr>
        <w:pStyle w:val="ListParagraph"/>
        <w:numPr>
          <w:ilvl w:val="0"/>
          <w:numId w:val="3"/>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Apakah Sikap Berpengaruh Terhadap Keputusan Pembelian Konsumen Di MR.DIY Palembang Square Mall?</w:t>
      </w:r>
    </w:p>
    <w:p w:rsidR="00423F2D" w:rsidRPr="00185720" w:rsidRDefault="00423F2D" w:rsidP="00423F2D">
      <w:pPr>
        <w:pStyle w:val="ListParagraph"/>
        <w:numPr>
          <w:ilvl w:val="0"/>
          <w:numId w:val="3"/>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Apakah Presepsi Konsumen Berpengaruh Terhadap Keputusan Pembelian Konsumen Di MR.DIY</w:t>
      </w:r>
      <w:r>
        <w:rPr>
          <w:rFonts w:ascii="Times New Roman" w:hAnsi="Times New Roman" w:cs="Times New Roman"/>
          <w:sz w:val="24"/>
          <w:szCs w:val="24"/>
          <w:lang w:val="id-ID"/>
        </w:rPr>
        <w:t xml:space="preserve"> </w:t>
      </w:r>
      <w:r>
        <w:rPr>
          <w:rFonts w:ascii="Times New Roman" w:hAnsi="Times New Roman" w:cs="Times New Roman"/>
          <w:sz w:val="24"/>
          <w:szCs w:val="24"/>
        </w:rPr>
        <w:t>Palembang Square Mall?</w:t>
      </w:r>
    </w:p>
    <w:p w:rsidR="00423F2D" w:rsidRDefault="00423F2D" w:rsidP="00423F2D">
      <w:pPr>
        <w:spacing w:after="0" w:line="480" w:lineRule="auto"/>
        <w:jc w:val="both"/>
        <w:rPr>
          <w:rFonts w:ascii="Times New Roman" w:hAnsi="Times New Roman" w:cs="Times New Roman"/>
          <w:b/>
          <w:sz w:val="24"/>
          <w:szCs w:val="24"/>
          <w:lang w:val="en-US"/>
        </w:rPr>
      </w:pPr>
      <w:r w:rsidRPr="00185720">
        <w:rPr>
          <w:rFonts w:ascii="Times New Roman" w:hAnsi="Times New Roman" w:cs="Times New Roman"/>
          <w:b/>
          <w:i/>
          <w:sz w:val="24"/>
          <w:szCs w:val="24"/>
          <w:lang w:val="en-US"/>
        </w:rPr>
        <w:t>Display</w:t>
      </w:r>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Produk</w:t>
      </w:r>
      <w:proofErr w:type="spellEnd"/>
    </w:p>
    <w:p w:rsidR="00423F2D" w:rsidRDefault="00423F2D" w:rsidP="00423F2D">
      <w:pPr>
        <w:spacing w:line="480" w:lineRule="auto"/>
        <w:ind w:firstLine="578"/>
        <w:jc w:val="both"/>
        <w:rPr>
          <w:rFonts w:ascii="Times New Roman" w:hAnsi="Times New Roman" w:cs="Times New Roman"/>
          <w:sz w:val="24"/>
          <w:szCs w:val="24"/>
          <w:lang w:val="en-US"/>
        </w:rPr>
      </w:pPr>
      <w:r>
        <w:rPr>
          <w:rFonts w:ascii="Times New Roman" w:hAnsi="Times New Roman" w:cs="Times New Roman"/>
          <w:i/>
          <w:iCs/>
          <w:sz w:val="24"/>
          <w:szCs w:val="24"/>
        </w:rPr>
        <w:t xml:space="preserve">Display </w:t>
      </w:r>
      <w:r>
        <w:rPr>
          <w:rFonts w:ascii="Times New Roman" w:hAnsi="Times New Roman" w:cs="Times New Roman"/>
          <w:sz w:val="24"/>
          <w:szCs w:val="24"/>
        </w:rPr>
        <w:t xml:space="preserve">Produk menurut Buchari Alma (2016) adalah keinginan membeli sesuatu, yang tidak di dorong oleh seseorang, tetapi di dorong oleh daya tarik, atau penglihatan ataupun oleh perasaan lainnya. Jadi, </w:t>
      </w:r>
      <w:r>
        <w:rPr>
          <w:rFonts w:ascii="Times New Roman" w:hAnsi="Times New Roman" w:cs="Times New Roman"/>
          <w:i/>
          <w:iCs/>
          <w:sz w:val="24"/>
          <w:szCs w:val="24"/>
        </w:rPr>
        <w:t>display</w:t>
      </w:r>
      <w:r>
        <w:rPr>
          <w:rFonts w:ascii="Times New Roman" w:hAnsi="Times New Roman" w:cs="Times New Roman"/>
          <w:sz w:val="24"/>
          <w:szCs w:val="24"/>
        </w:rPr>
        <w:t xml:space="preserve"> produk adalah menata barang yang akan ditawarkan kepada konsumen dengan penataan yang sangat </w:t>
      </w:r>
      <w:r>
        <w:rPr>
          <w:rFonts w:ascii="Times New Roman" w:hAnsi="Times New Roman" w:cs="Times New Roman"/>
          <w:sz w:val="24"/>
          <w:szCs w:val="24"/>
        </w:rPr>
        <w:lastRenderedPageBreak/>
        <w:t>menarik dan unik sehingga konsumen merasa tertarik setelah melihatnya dan langsung membeli.</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Dalam memasarkan suatu produk, </w:t>
      </w:r>
      <w:r>
        <w:rPr>
          <w:rFonts w:ascii="Times New Roman" w:hAnsi="Times New Roman" w:cs="Times New Roman"/>
          <w:i/>
          <w:iCs/>
          <w:sz w:val="24"/>
          <w:szCs w:val="24"/>
        </w:rPr>
        <w:t>display</w:t>
      </w:r>
      <w:r>
        <w:rPr>
          <w:rFonts w:ascii="Times New Roman" w:hAnsi="Times New Roman" w:cs="Times New Roman"/>
          <w:sz w:val="24"/>
          <w:szCs w:val="24"/>
        </w:rPr>
        <w:t xml:space="preserve"> memliki kedudukan yang penting untuk diperhatikan karena akan berpengaru</w:t>
      </w:r>
      <w:r>
        <w:rPr>
          <w:rFonts w:ascii="Times New Roman" w:hAnsi="Times New Roman" w:cs="Times New Roman"/>
          <w:sz w:val="24"/>
          <w:szCs w:val="24"/>
          <w:lang w:val="id-ID"/>
        </w:rPr>
        <w:t xml:space="preserve">h pada minat </w:t>
      </w:r>
      <w:r>
        <w:rPr>
          <w:rFonts w:ascii="Times New Roman" w:hAnsi="Times New Roman" w:cs="Times New Roman"/>
          <w:sz w:val="24"/>
          <w:szCs w:val="24"/>
        </w:rPr>
        <w:t xml:space="preserve">an dorongan konsumen untuk membeli jika produk ditempatkan pada tempat yang sesuai. </w:t>
      </w:r>
      <w:r>
        <w:rPr>
          <w:rFonts w:ascii="Times New Roman" w:hAnsi="Times New Roman" w:cs="Times New Roman"/>
          <w:i/>
          <w:sz w:val="24"/>
          <w:szCs w:val="24"/>
        </w:rPr>
        <w:t>International Mass Retailing Association</w:t>
      </w:r>
      <w:r>
        <w:rPr>
          <w:rFonts w:ascii="Times New Roman" w:hAnsi="Times New Roman" w:cs="Times New Roman"/>
          <w:sz w:val="24"/>
          <w:szCs w:val="24"/>
        </w:rPr>
        <w:t xml:space="preserve"> dalam suatu suatu surveynya mengajukan pertanyaan kepada para pembelanja mana yang dipilih dari empat peritel yang berdampingan</w:t>
      </w:r>
      <w:r>
        <w:rPr>
          <w:rFonts w:ascii="Times New Roman" w:hAnsi="Times New Roman" w:cs="Times New Roman"/>
          <w:sz w:val="24"/>
          <w:szCs w:val="24"/>
          <w:lang w:val="id-ID"/>
        </w:rPr>
        <w:t xml:space="preserve">. </w:t>
      </w:r>
      <w:r>
        <w:rPr>
          <w:rFonts w:ascii="Times New Roman" w:hAnsi="Times New Roman" w:cs="Times New Roman"/>
          <w:sz w:val="24"/>
          <w:szCs w:val="24"/>
        </w:rPr>
        <w:t>Jawabannya adalah “peritel yang mengetahui tata letak yang paling baik, yang tidak menaruh barang di gang (</w:t>
      </w:r>
      <w:r>
        <w:rPr>
          <w:rFonts w:ascii="Times New Roman" w:hAnsi="Times New Roman" w:cs="Times New Roman"/>
          <w:i/>
          <w:sz w:val="24"/>
          <w:szCs w:val="24"/>
        </w:rPr>
        <w:t>aisle</w:t>
      </w:r>
      <w:r>
        <w:rPr>
          <w:rFonts w:ascii="Times New Roman" w:hAnsi="Times New Roman" w:cs="Times New Roman"/>
          <w:sz w:val="24"/>
          <w:szCs w:val="24"/>
        </w:rPr>
        <w:t xml:space="preserve">), yang punya karyawan dengan perilaku baik, yang paling bersih, dan yang tampilan di dalamnya paling rapi dan manis”. Dari hasil survey diatas dapat kita simpulkan bahwa dengan </w:t>
      </w:r>
      <w:r>
        <w:rPr>
          <w:rFonts w:ascii="Times New Roman" w:hAnsi="Times New Roman" w:cs="Times New Roman"/>
          <w:i/>
          <w:iCs/>
          <w:sz w:val="24"/>
          <w:szCs w:val="24"/>
        </w:rPr>
        <w:t>display</w:t>
      </w:r>
      <w:r>
        <w:rPr>
          <w:rFonts w:ascii="Times New Roman" w:hAnsi="Times New Roman" w:cs="Times New Roman"/>
          <w:sz w:val="24"/>
          <w:szCs w:val="24"/>
        </w:rPr>
        <w:t xml:space="preserve"> produk yang baik akan mempengaruhi minat dan keputusan pembelian oleh konsumen.</w:t>
      </w:r>
    </w:p>
    <w:p w:rsidR="00423F2D" w:rsidRDefault="00423F2D" w:rsidP="00423F2D">
      <w:pPr>
        <w:spacing w:after="0" w:line="480" w:lineRule="auto"/>
        <w:jc w:val="both"/>
        <w:rPr>
          <w:rFonts w:ascii="Times New Roman" w:hAnsi="Times New Roman" w:cs="Times New Roman"/>
          <w:b/>
          <w:sz w:val="24"/>
          <w:szCs w:val="24"/>
          <w:lang w:val="en-US"/>
        </w:rPr>
      </w:pPr>
      <w:proofErr w:type="spellStart"/>
      <w:r w:rsidRPr="00185720">
        <w:rPr>
          <w:rFonts w:ascii="Times New Roman" w:hAnsi="Times New Roman" w:cs="Times New Roman"/>
          <w:b/>
          <w:sz w:val="24"/>
          <w:szCs w:val="24"/>
          <w:lang w:val="en-US"/>
        </w:rPr>
        <w:t>Sikap</w:t>
      </w:r>
      <w:proofErr w:type="spellEnd"/>
      <w:r w:rsidRPr="00185720">
        <w:rPr>
          <w:rFonts w:ascii="Times New Roman" w:hAnsi="Times New Roman" w:cs="Times New Roman"/>
          <w:b/>
          <w:sz w:val="24"/>
          <w:szCs w:val="24"/>
          <w:lang w:val="en-US"/>
        </w:rPr>
        <w:t xml:space="preserve"> </w:t>
      </w:r>
      <w:proofErr w:type="spellStart"/>
      <w:r w:rsidRPr="00185720">
        <w:rPr>
          <w:rFonts w:ascii="Times New Roman" w:hAnsi="Times New Roman" w:cs="Times New Roman"/>
          <w:b/>
          <w:sz w:val="24"/>
          <w:szCs w:val="24"/>
          <w:lang w:val="en-US"/>
        </w:rPr>
        <w:t>Konsumen</w:t>
      </w:r>
      <w:proofErr w:type="spellEnd"/>
    </w:p>
    <w:p w:rsidR="00423F2D" w:rsidRDefault="00423F2D" w:rsidP="00423F2D">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Stanton (2018) menyatakan bahwa, sikap adalah kecendrungan seseorang </w:t>
      </w:r>
      <w:r>
        <w:rPr>
          <w:rFonts w:ascii="Times New Roman" w:hAnsi="Times New Roman" w:cs="Times New Roman"/>
          <w:sz w:val="24"/>
          <w:szCs w:val="24"/>
        </w:rPr>
        <w:lastRenderedPageBreak/>
        <w:t>merespon terhadap objek dengan cara menilai apakah objek tersebut baik atau buruk, menguntungkan ataupun merugikan. Sementara itu, kepercayaan tentang objek adalah hipotesis seseoarang mengenai sifat dari objek dan hubungannya</w:t>
      </w:r>
      <w:r>
        <w:rPr>
          <w:rFonts w:ascii="Times New Roman" w:hAnsi="Times New Roman" w:cs="Times New Roman"/>
          <w:sz w:val="24"/>
          <w:szCs w:val="24"/>
          <w:lang w:val="id-ID"/>
        </w:rPr>
        <w:t xml:space="preserve"> d</w:t>
      </w:r>
      <w:r>
        <w:rPr>
          <w:rFonts w:ascii="Times New Roman" w:hAnsi="Times New Roman" w:cs="Times New Roman"/>
          <w:sz w:val="24"/>
          <w:szCs w:val="24"/>
        </w:rPr>
        <w:t xml:space="preserve">engan objek lain. Sikap terhadap objek seseorang individu dipengaruhi oleh derajat kepercayaan yang berkaitan dengan sifat </w:t>
      </w:r>
      <w:r>
        <w:rPr>
          <w:rFonts w:ascii="Times New Roman" w:hAnsi="Times New Roman" w:cs="Times New Roman"/>
          <w:i/>
          <w:iCs/>
          <w:sz w:val="24"/>
          <w:szCs w:val="24"/>
        </w:rPr>
        <w:t>(attribute)</w:t>
      </w:r>
      <w:r>
        <w:rPr>
          <w:rFonts w:ascii="Times New Roman" w:hAnsi="Times New Roman" w:cs="Times New Roman"/>
          <w:sz w:val="24"/>
          <w:szCs w:val="24"/>
        </w:rPr>
        <w:t xml:space="preserve"> dan penilaian yang dibuat terhadap sifat tersebut</w:t>
      </w:r>
      <w:r>
        <w:rPr>
          <w:rFonts w:ascii="Times New Roman" w:hAnsi="Times New Roman" w:cs="Times New Roman"/>
          <w:sz w:val="24"/>
          <w:szCs w:val="24"/>
          <w:lang w:val="en-US"/>
        </w:rPr>
        <w:t>.</w:t>
      </w:r>
    </w:p>
    <w:p w:rsidR="00423F2D" w:rsidRDefault="00423F2D" w:rsidP="00423F2D">
      <w:pPr>
        <w:spacing w:after="0" w:line="480" w:lineRule="auto"/>
        <w:jc w:val="both"/>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Persepsi</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Konsumen</w:t>
      </w:r>
      <w:proofErr w:type="spellEnd"/>
    </w:p>
    <w:p w:rsidR="00423F2D" w:rsidRDefault="00423F2D" w:rsidP="00423F2D">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Sangadji dan Sopiah (2013), persepsi </w:t>
      </w:r>
      <w:bookmarkStart w:id="3" w:name="_Hlk168527506"/>
      <w:r>
        <w:rPr>
          <w:rFonts w:ascii="Times New Roman" w:hAnsi="Times New Roman" w:cs="Times New Roman"/>
          <w:sz w:val="24"/>
          <w:szCs w:val="24"/>
        </w:rPr>
        <w:t>adalah suatu proses yang dilewati seseorang untuk menyeleksi, mengorganisasikan, dan menginterpretasikan informasi-informasi tertentu dalam rangka membentuk makna tertentu mengenai produk atau merek tertentu.</w:t>
      </w:r>
      <w:bookmarkEnd w:id="3"/>
      <w:r>
        <w:rPr>
          <w:rFonts w:ascii="Times New Roman" w:hAnsi="Times New Roman" w:cs="Times New Roman"/>
          <w:sz w:val="24"/>
          <w:szCs w:val="24"/>
        </w:rPr>
        <w:t xml:space="preserve"> Persepsi konsumen merupakan suatu proses yang dilalui seseorang dalam melakukan pilihan, penyusunan, dan penafsiran informasi guna mendapatkan arti atau keputusan</w:t>
      </w:r>
    </w:p>
    <w:p w:rsidR="00423F2D" w:rsidRDefault="00423F2D" w:rsidP="00423F2D">
      <w:pPr>
        <w:spacing w:after="0"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lastRenderedPageBreak/>
        <w:t>Priyanto (2013) mengatakan bahwa persepsi adalah biaya relatif yang harus konsumen keluarkan untuk memperoleh produk atau jasa yang diinginkan. Dalam suatu kegiatan jual beli, diperlukan penetapan harga terhadap produk maupun jasa yang diperdagangkan, karena lewat harga kita pun dapat menilai gambaran kualitas dari produk/jasa tersebut. Perusahaan biasanya mengembangkan struktur penetapan harga yang merefleksikan variasi dalam permintaan dan biaya secara geografis, kebutuhan segmen pasar, waktu pembelian, tingkat pemesanan, frekuensi pengiriman, garansi, kontrak layanan, dan faktor lainnya. Bagaimana konsumen sampai pada persepsi harga adalah prioritas pemasaran yang penting. Terdapat tiga topik kunci dari harga ialah harga referensi, asumsi harga kualitas, dan akhiran harga. Penulis mengambil tiga topik ini menjadi dimensi penelitian terhadap persepsi harga.</w:t>
      </w:r>
    </w:p>
    <w:p w:rsidR="00423F2D" w:rsidRPr="006A5EA2" w:rsidRDefault="00423F2D" w:rsidP="00423F2D">
      <w:pPr>
        <w:pStyle w:val="Heading2"/>
        <w:spacing w:before="40" w:line="480" w:lineRule="auto"/>
        <w:rPr>
          <w:rFonts w:ascii="Times New Roman" w:hAnsi="Times New Roman" w:cs="Times New Roman"/>
          <w:color w:val="000000" w:themeColor="text1"/>
          <w:sz w:val="24"/>
          <w:szCs w:val="24"/>
        </w:rPr>
      </w:pPr>
      <w:bookmarkStart w:id="4" w:name="_Toc160516731"/>
      <w:bookmarkStart w:id="5" w:name="_Toc160602237"/>
      <w:bookmarkStart w:id="6" w:name="_Toc160666968"/>
      <w:bookmarkStart w:id="7" w:name="_Toc156812294"/>
      <w:bookmarkStart w:id="8" w:name="_Toc160516659"/>
      <w:bookmarkStart w:id="9" w:name="_Toc160600602"/>
      <w:bookmarkStart w:id="10" w:name="_Toc160699069"/>
      <w:r w:rsidRPr="006A5EA2">
        <w:rPr>
          <w:rFonts w:ascii="Times New Roman" w:hAnsi="Times New Roman" w:cs="Times New Roman"/>
          <w:color w:val="000000" w:themeColor="text1"/>
          <w:sz w:val="24"/>
          <w:szCs w:val="24"/>
        </w:rPr>
        <w:lastRenderedPageBreak/>
        <w:t>Hipotesis Penelitian</w:t>
      </w:r>
      <w:bookmarkEnd w:id="4"/>
      <w:bookmarkEnd w:id="5"/>
      <w:bookmarkEnd w:id="6"/>
      <w:bookmarkEnd w:id="7"/>
      <w:bookmarkEnd w:id="8"/>
      <w:bookmarkEnd w:id="9"/>
      <w:bookmarkEnd w:id="10"/>
    </w:p>
    <w:p w:rsidR="00423F2D" w:rsidRDefault="00423F2D" w:rsidP="00423F2D">
      <w:pPr>
        <w:spacing w:line="48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Menurut Ismael Nurdin dan Sri Hartati (2019), hipotesis adalah satu kesimpulan sementara yang belum final; jawaban sementara; dugaan sementara; yang merupakan konstruk peneliti terhadap masalah penelitian, yang menyatakan hubungan antara dua atau lebih variabel.</w:t>
      </w:r>
    </w:p>
    <w:p w:rsidR="00423F2D" w:rsidRDefault="00423F2D" w:rsidP="00423F2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bagian uraian diatas, maka hipotesis penelitian ini dapat dirumuskan sebagai berikut:</w:t>
      </w:r>
    </w:p>
    <w:p w:rsidR="00423F2D" w:rsidRDefault="00423F2D" w:rsidP="00423F2D">
      <w:pPr>
        <w:tabs>
          <w:tab w:val="left" w:pos="672"/>
          <w:tab w:val="left" w:pos="851"/>
        </w:tabs>
        <w:spacing w:after="0" w:line="480" w:lineRule="auto"/>
        <w:ind w:left="426" w:hanging="426"/>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1</w:t>
      </w:r>
      <w:r>
        <w:rPr>
          <w:rFonts w:ascii="Times New Roman" w:hAnsi="Times New Roman" w:cs="Times New Roman"/>
          <w:sz w:val="24"/>
          <w:szCs w:val="24"/>
        </w:rPr>
        <w:tab/>
        <w:t xml:space="preserve">: Terdapat pengaruh </w:t>
      </w:r>
      <w:r>
        <w:rPr>
          <w:rFonts w:ascii="Times New Roman" w:hAnsi="Times New Roman" w:cs="Times New Roman"/>
          <w:i/>
          <w:iCs/>
          <w:sz w:val="24"/>
          <w:szCs w:val="24"/>
        </w:rPr>
        <w:t>Display</w:t>
      </w:r>
      <w:r>
        <w:rPr>
          <w:rFonts w:ascii="Times New Roman" w:hAnsi="Times New Roman" w:cs="Times New Roman"/>
          <w:sz w:val="24"/>
          <w:szCs w:val="24"/>
        </w:rPr>
        <w:t xml:space="preserve"> Produk, Sikap dan Persepsi Konsumen secara</w:t>
      </w:r>
    </w:p>
    <w:p w:rsidR="00423F2D" w:rsidRDefault="00423F2D" w:rsidP="00423F2D">
      <w:pPr>
        <w:tabs>
          <w:tab w:val="left" w:pos="672"/>
          <w:tab w:val="left" w:pos="851"/>
        </w:tabs>
        <w:spacing w:after="0" w:line="480" w:lineRule="auto"/>
        <w:ind w:left="426" w:firstLine="141"/>
        <w:jc w:val="both"/>
        <w:rPr>
          <w:rFonts w:ascii="Times New Roman" w:hAnsi="Times New Roman" w:cs="Times New Roman"/>
          <w:sz w:val="24"/>
          <w:szCs w:val="24"/>
        </w:rPr>
      </w:pPr>
      <w:r>
        <w:rPr>
          <w:rFonts w:ascii="Times New Roman" w:hAnsi="Times New Roman" w:cs="Times New Roman"/>
          <w:sz w:val="24"/>
          <w:szCs w:val="24"/>
        </w:rPr>
        <w:t>simultan berpengaruh positif dan signifikan terhadap Keputusan Pembelian</w:t>
      </w:r>
    </w:p>
    <w:p w:rsidR="00423F2D" w:rsidRDefault="00423F2D" w:rsidP="00423F2D">
      <w:pPr>
        <w:tabs>
          <w:tab w:val="left" w:pos="672"/>
          <w:tab w:val="left" w:pos="851"/>
        </w:tabs>
        <w:spacing w:after="0" w:line="480" w:lineRule="auto"/>
        <w:ind w:left="426" w:firstLine="141"/>
        <w:jc w:val="both"/>
        <w:rPr>
          <w:rFonts w:ascii="Times New Roman" w:hAnsi="Times New Roman" w:cs="Times New Roman"/>
          <w:sz w:val="24"/>
          <w:szCs w:val="24"/>
        </w:rPr>
      </w:pPr>
      <w:r>
        <w:rPr>
          <w:rFonts w:ascii="Times New Roman" w:hAnsi="Times New Roman" w:cs="Times New Roman"/>
          <w:sz w:val="24"/>
          <w:szCs w:val="24"/>
        </w:rPr>
        <w:t xml:space="preserve">pada MR.DIY Palembang Square Mall. </w:t>
      </w:r>
    </w:p>
    <w:p w:rsidR="00423F2D" w:rsidRDefault="00423F2D" w:rsidP="00423F2D">
      <w:pPr>
        <w:tabs>
          <w:tab w:val="left" w:pos="658"/>
        </w:tabs>
        <w:spacing w:after="0" w:line="480" w:lineRule="auto"/>
        <w:ind w:left="426" w:hanging="434"/>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2</w:t>
      </w:r>
      <w:r>
        <w:rPr>
          <w:rFonts w:ascii="Times New Roman" w:hAnsi="Times New Roman" w:cs="Times New Roman"/>
          <w:sz w:val="24"/>
          <w:szCs w:val="24"/>
        </w:rPr>
        <w:tab/>
        <w:t xml:space="preserve">: Terdapat pengaruh </w:t>
      </w:r>
      <w:r>
        <w:rPr>
          <w:rFonts w:ascii="Times New Roman" w:hAnsi="Times New Roman" w:cs="Times New Roman"/>
          <w:i/>
          <w:iCs/>
          <w:sz w:val="24"/>
          <w:szCs w:val="24"/>
        </w:rPr>
        <w:t xml:space="preserve">Display </w:t>
      </w:r>
      <w:r>
        <w:rPr>
          <w:rFonts w:ascii="Times New Roman" w:hAnsi="Times New Roman" w:cs="Times New Roman"/>
          <w:sz w:val="24"/>
          <w:szCs w:val="24"/>
        </w:rPr>
        <w:t xml:space="preserve">Produk berpengaruh positif dan signifikan </w:t>
      </w:r>
      <w:r>
        <w:rPr>
          <w:rFonts w:ascii="Times New Roman" w:hAnsi="Times New Roman" w:cs="Times New Roman"/>
          <w:sz w:val="24"/>
          <w:szCs w:val="24"/>
        </w:rPr>
        <w:tab/>
        <w:t>terhadap Keputusan Pembelian pada MR.DIY Palembang Square Mall.</w:t>
      </w:r>
    </w:p>
    <w:p w:rsidR="00423F2D" w:rsidRDefault="00423F2D" w:rsidP="00423F2D">
      <w:pPr>
        <w:tabs>
          <w:tab w:val="left" w:pos="658"/>
        </w:tabs>
        <w:spacing w:after="0" w:line="480" w:lineRule="auto"/>
        <w:ind w:left="427" w:hanging="435"/>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3</w:t>
      </w:r>
      <w:r>
        <w:rPr>
          <w:rFonts w:ascii="Times New Roman" w:hAnsi="Times New Roman" w:cs="Times New Roman"/>
          <w:sz w:val="24"/>
          <w:szCs w:val="24"/>
        </w:rPr>
        <w:tab/>
        <w:t>: Terdapat pengaruh Sikap Konsumen berpengaruh positif dan signifikan</w:t>
      </w:r>
    </w:p>
    <w:p w:rsidR="00423F2D" w:rsidRDefault="00423F2D" w:rsidP="00423F2D">
      <w:pPr>
        <w:tabs>
          <w:tab w:val="left" w:pos="658"/>
        </w:tabs>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lastRenderedPageBreak/>
        <w:t>terhadap Keputusan Pembelian pada MR.DIY Palembang Square Mall.</w:t>
      </w:r>
    </w:p>
    <w:p w:rsidR="00423F2D" w:rsidRPr="00EF7E35" w:rsidRDefault="00423F2D" w:rsidP="00423F2D">
      <w:pPr>
        <w:tabs>
          <w:tab w:val="left" w:pos="658"/>
        </w:tabs>
        <w:spacing w:after="0" w:line="480" w:lineRule="auto"/>
        <w:ind w:left="426" w:hanging="434"/>
        <w:jc w:val="both"/>
        <w:rPr>
          <w:rFonts w:ascii="Times New Roman" w:hAnsi="Times New Roman" w:cs="Times New Roman"/>
          <w:sz w:val="24"/>
          <w:szCs w:val="24"/>
          <w:lang w:val="en-US"/>
        </w:rPr>
      </w:pPr>
      <w:r>
        <w:rPr>
          <w:rFonts w:ascii="Times New Roman" w:hAnsi="Times New Roman" w:cs="Times New Roman"/>
          <w:sz w:val="24"/>
          <w:szCs w:val="24"/>
        </w:rPr>
        <w:t>H</w:t>
      </w:r>
      <w:r>
        <w:rPr>
          <w:rFonts w:ascii="Times New Roman" w:hAnsi="Times New Roman" w:cs="Times New Roman"/>
          <w:sz w:val="24"/>
          <w:szCs w:val="24"/>
          <w:vertAlign w:val="subscript"/>
        </w:rPr>
        <w:t>4</w:t>
      </w:r>
      <w:r>
        <w:rPr>
          <w:rFonts w:ascii="Times New Roman" w:hAnsi="Times New Roman" w:cs="Times New Roman"/>
          <w:sz w:val="24"/>
          <w:szCs w:val="24"/>
        </w:rPr>
        <w:tab/>
        <w:t xml:space="preserve">: Terdapat pengaruh Persepsi berpengaruh positif dan signifikan terhadap </w:t>
      </w:r>
      <w:r>
        <w:rPr>
          <w:rFonts w:ascii="Times New Roman" w:hAnsi="Times New Roman" w:cs="Times New Roman"/>
          <w:sz w:val="24"/>
          <w:szCs w:val="24"/>
        </w:rPr>
        <w:tab/>
        <w:t>Keputusan Pembelian pada MR.DIY Palembang Square Mall.</w:t>
      </w:r>
    </w:p>
    <w:p w:rsidR="00423F2D" w:rsidRPr="005220A9" w:rsidRDefault="00423F2D" w:rsidP="00423F2D">
      <w:pPr>
        <w:pStyle w:val="ListParagraph"/>
        <w:numPr>
          <w:ilvl w:val="0"/>
          <w:numId w:val="5"/>
        </w:numPr>
        <w:spacing w:after="0" w:line="480" w:lineRule="auto"/>
        <w:ind w:left="426"/>
        <w:jc w:val="both"/>
        <w:rPr>
          <w:rFonts w:ascii="Times New Roman" w:hAnsi="Times New Roman" w:cs="Times New Roman"/>
          <w:b/>
          <w:sz w:val="24"/>
          <w:szCs w:val="24"/>
          <w:lang w:val="en-US"/>
        </w:rPr>
      </w:pPr>
      <w:r>
        <w:rPr>
          <w:rFonts w:ascii="Times New Roman" w:hAnsi="Times New Roman" w:cs="Times New Roman"/>
          <w:b/>
          <w:sz w:val="24"/>
          <w:szCs w:val="24"/>
          <w:lang w:val="en-US"/>
        </w:rPr>
        <w:t>METODE PENELITIAN</w:t>
      </w:r>
    </w:p>
    <w:p w:rsidR="00423F2D" w:rsidRDefault="00423F2D" w:rsidP="00423F2D">
      <w:pPr>
        <w:spacing w:line="480" w:lineRule="auto"/>
        <w:ind w:firstLine="426"/>
        <w:jc w:val="both"/>
        <w:rPr>
          <w:rFonts w:ascii="Times New Roman" w:hAnsi="Times New Roman" w:cs="Times New Roman"/>
          <w:sz w:val="24"/>
          <w:szCs w:val="24"/>
          <w:lang w:val="en-US"/>
        </w:rPr>
      </w:pPr>
      <w:r w:rsidRPr="006A5EA2">
        <w:rPr>
          <w:rFonts w:ascii="Times New Roman" w:hAnsi="Times New Roman" w:cs="Times New Roman"/>
          <w:sz w:val="24"/>
          <w:szCs w:val="24"/>
        </w:rPr>
        <w:t>Penelitian ini dilakukan di MR.DIY Palembang Square Mall yang berlokasi di Jl. Angkatan 45, Lorok Pakjo, Kecamatan Ilir Barat I, Kota Palembang, Sumatera Selatan. Kode Pos 30137.</w:t>
      </w:r>
    </w:p>
    <w:p w:rsidR="00423F2D" w:rsidRPr="007514C5" w:rsidRDefault="00423F2D" w:rsidP="00423F2D">
      <w:pPr>
        <w:pStyle w:val="ListParagraph"/>
        <w:spacing w:line="360" w:lineRule="auto"/>
        <w:ind w:left="284" w:hanging="284"/>
        <w:jc w:val="both"/>
        <w:rPr>
          <w:rFonts w:ascii="Times New Roman" w:hAnsi="Times New Roman" w:cs="Times New Roman"/>
          <w:b/>
          <w:sz w:val="24"/>
          <w:szCs w:val="24"/>
        </w:rPr>
      </w:pPr>
      <w:r w:rsidRPr="007514C5">
        <w:rPr>
          <w:rFonts w:ascii="Times New Roman" w:hAnsi="Times New Roman" w:cs="Times New Roman"/>
          <w:b/>
          <w:sz w:val="24"/>
          <w:szCs w:val="24"/>
        </w:rPr>
        <w:t>Teknik Pengumpulan Data</w:t>
      </w:r>
    </w:p>
    <w:p w:rsidR="00423F2D" w:rsidRPr="007514C5" w:rsidRDefault="00423F2D" w:rsidP="00423F2D">
      <w:pPr>
        <w:pStyle w:val="ListParagraph"/>
        <w:spacing w:line="360" w:lineRule="auto"/>
        <w:ind w:left="284" w:hanging="284"/>
        <w:jc w:val="both"/>
        <w:rPr>
          <w:rFonts w:ascii="Times New Roman" w:hAnsi="Times New Roman" w:cs="Times New Roman"/>
          <w:sz w:val="24"/>
          <w:szCs w:val="24"/>
        </w:rPr>
      </w:pPr>
      <w:r w:rsidRPr="007514C5">
        <w:rPr>
          <w:rFonts w:ascii="Times New Roman" w:hAnsi="Times New Roman" w:cs="Times New Roman"/>
          <w:sz w:val="24"/>
          <w:szCs w:val="24"/>
        </w:rPr>
        <w:t xml:space="preserve">1. Wawancara (interview) </w:t>
      </w:r>
    </w:p>
    <w:p w:rsidR="00423F2D" w:rsidRPr="007514C5" w:rsidRDefault="00423F2D" w:rsidP="00423F2D">
      <w:pPr>
        <w:pStyle w:val="ListParagraph"/>
        <w:spacing w:line="360" w:lineRule="auto"/>
        <w:ind w:left="284" w:hanging="284"/>
        <w:jc w:val="both"/>
        <w:rPr>
          <w:rFonts w:ascii="Times New Roman" w:hAnsi="Times New Roman" w:cs="Times New Roman"/>
          <w:sz w:val="24"/>
          <w:szCs w:val="24"/>
        </w:rPr>
      </w:pPr>
      <w:r w:rsidRPr="007514C5">
        <w:rPr>
          <w:rFonts w:ascii="Times New Roman" w:hAnsi="Times New Roman" w:cs="Times New Roman"/>
          <w:sz w:val="24"/>
          <w:szCs w:val="24"/>
        </w:rPr>
        <w:t xml:space="preserve">2. Kuesioner </w:t>
      </w:r>
    </w:p>
    <w:p w:rsidR="00423F2D" w:rsidRPr="006A5EA2" w:rsidRDefault="00423F2D" w:rsidP="00423F2D">
      <w:pPr>
        <w:pStyle w:val="ListParagraph"/>
        <w:spacing w:line="360" w:lineRule="auto"/>
        <w:ind w:left="284" w:hanging="284"/>
        <w:jc w:val="both"/>
        <w:rPr>
          <w:rFonts w:ascii="Times New Roman" w:hAnsi="Times New Roman" w:cs="Times New Roman"/>
          <w:sz w:val="24"/>
          <w:szCs w:val="24"/>
          <w:lang w:val="en-US"/>
        </w:rPr>
      </w:pPr>
      <w:r>
        <w:rPr>
          <w:rFonts w:ascii="Times New Roman" w:hAnsi="Times New Roman" w:cs="Times New Roman"/>
          <w:sz w:val="24"/>
          <w:szCs w:val="24"/>
        </w:rPr>
        <w:t xml:space="preserve">3. Observasi </w:t>
      </w:r>
    </w:p>
    <w:p w:rsidR="00423F2D" w:rsidRDefault="00423F2D" w:rsidP="00423F2D">
      <w:pPr>
        <w:pStyle w:val="ListParagraph"/>
        <w:spacing w:after="0" w:line="360" w:lineRule="auto"/>
        <w:ind w:left="284" w:hanging="284"/>
        <w:jc w:val="both"/>
        <w:rPr>
          <w:rFonts w:ascii="Times New Roman" w:hAnsi="Times New Roman" w:cs="Times New Roman"/>
          <w:b/>
          <w:sz w:val="24"/>
          <w:szCs w:val="24"/>
        </w:rPr>
      </w:pPr>
      <w:r w:rsidRPr="00963513">
        <w:rPr>
          <w:rFonts w:ascii="Times New Roman" w:hAnsi="Times New Roman" w:cs="Times New Roman"/>
          <w:b/>
          <w:sz w:val="24"/>
          <w:szCs w:val="24"/>
        </w:rPr>
        <w:t>Populasi, Sampel dan Teknik Sampling</w:t>
      </w:r>
    </w:p>
    <w:p w:rsidR="00423F2D" w:rsidRDefault="00423F2D" w:rsidP="00423F2D">
      <w:pPr>
        <w:spacing w:line="480" w:lineRule="auto"/>
        <w:ind w:firstLine="567"/>
        <w:jc w:val="both"/>
        <w:rPr>
          <w:rFonts w:ascii="Times New Roman" w:hAnsi="Times New Roman" w:cs="Times New Roman"/>
          <w:bCs/>
          <w:i/>
          <w:sz w:val="24"/>
          <w:szCs w:val="24"/>
          <w:lang w:val="en-US"/>
        </w:rPr>
      </w:pPr>
      <w:r>
        <w:rPr>
          <w:rFonts w:ascii="Times New Roman" w:hAnsi="Times New Roman" w:cs="Times New Roman"/>
          <w:sz w:val="24"/>
          <w:szCs w:val="24"/>
        </w:rPr>
        <w:t>Populassi dalam penelitian ini adalah</w:t>
      </w:r>
      <w:r w:rsidRPr="006A5EA2">
        <w:rPr>
          <w:rFonts w:ascii="Times New Roman" w:hAnsi="Times New Roman" w:cs="Times New Roman"/>
          <w:sz w:val="24"/>
          <w:szCs w:val="24"/>
        </w:rPr>
        <w:t xml:space="preserve"> </w:t>
      </w:r>
      <w:r>
        <w:rPr>
          <w:rFonts w:ascii="Times New Roman" w:hAnsi="Times New Roman" w:cs="Times New Roman"/>
          <w:sz w:val="24"/>
          <w:szCs w:val="24"/>
        </w:rPr>
        <w:t xml:space="preserve">konsumen MR.DIY Palembang Square Mall pada bulan maret 2024 yang jumlahnya </w:t>
      </w:r>
      <w:r>
        <w:rPr>
          <w:rFonts w:ascii="Times New Roman" w:hAnsi="Times New Roman" w:cs="Times New Roman"/>
          <w:sz w:val="24"/>
          <w:szCs w:val="24"/>
          <w:lang w:val="id-ID"/>
        </w:rPr>
        <w:t xml:space="preserve">9.020 </w:t>
      </w:r>
      <w:r>
        <w:rPr>
          <w:rFonts w:ascii="Times New Roman" w:hAnsi="Times New Roman" w:cs="Times New Roman"/>
          <w:sz w:val="24"/>
          <w:szCs w:val="24"/>
        </w:rPr>
        <w:t>Orang.</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Sampel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rumus</w:t>
      </w:r>
      <w:proofErr w:type="spellEnd"/>
      <w:r>
        <w:rPr>
          <w:rFonts w:ascii="Times New Roman" w:hAnsi="Times New Roman" w:cs="Times New Roman"/>
          <w:sz w:val="24"/>
          <w:szCs w:val="24"/>
          <w:lang w:val="en-US"/>
        </w:rPr>
        <w:t xml:space="preserve"> </w:t>
      </w:r>
      <w:proofErr w:type="spellStart"/>
      <w:r w:rsidRPr="006A5EA2">
        <w:rPr>
          <w:rFonts w:ascii="Times New Roman" w:hAnsi="Times New Roman" w:cs="Times New Roman"/>
          <w:i/>
          <w:sz w:val="24"/>
          <w:szCs w:val="24"/>
          <w:lang w:val="en-US"/>
        </w:rPr>
        <w:t>Slovin</w:t>
      </w:r>
      <w:proofErr w:type="spellEnd"/>
      <w:r>
        <w:rPr>
          <w:rFonts w:ascii="Times New Roman" w:hAnsi="Times New Roman" w:cs="Times New Roman"/>
          <w:i/>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Sampel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100 </w:t>
      </w:r>
      <w:proofErr w:type="spellStart"/>
      <w:proofErr w:type="gramStart"/>
      <w:r>
        <w:rPr>
          <w:rFonts w:ascii="Times New Roman" w:hAnsi="Times New Roman" w:cs="Times New Roman"/>
          <w:sz w:val="24"/>
          <w:szCs w:val="24"/>
          <w:lang w:val="en-US"/>
        </w:rPr>
        <w:t>Responden</w:t>
      </w:r>
      <w:proofErr w:type="spellEnd"/>
      <w:r>
        <w:rPr>
          <w:rFonts w:ascii="Times New Roman" w:hAnsi="Times New Roman" w:cs="Times New Roman"/>
          <w:sz w:val="24"/>
          <w:szCs w:val="24"/>
          <w:lang w:val="en-US"/>
        </w:rPr>
        <w:t xml:space="preserve"> </w:t>
      </w:r>
      <w:r>
        <w:rPr>
          <w:rFonts w:ascii="Times New Roman" w:hAnsi="Times New Roman" w:cs="Times New Roman"/>
          <w:i/>
          <w:sz w:val="24"/>
          <w:szCs w:val="24"/>
          <w:lang w:val="en-US"/>
        </w:rPr>
        <w:t>.</w:t>
      </w:r>
      <w:proofErr w:type="gramEnd"/>
      <w:r>
        <w:rPr>
          <w:rFonts w:ascii="Times New Roman" w:hAnsi="Times New Roman" w:cs="Times New Roman"/>
          <w:i/>
          <w:sz w:val="24"/>
          <w:szCs w:val="24"/>
          <w:lang w:val="en-US"/>
        </w:rPr>
        <w:t xml:space="preserve"> </w:t>
      </w:r>
      <w:r>
        <w:rPr>
          <w:rFonts w:ascii="Times New Roman" w:hAnsi="Times New Roman" w:cs="Times New Roman"/>
          <w:sz w:val="24"/>
          <w:szCs w:val="24"/>
        </w:rPr>
        <w:t xml:space="preserve">Teknik </w:t>
      </w:r>
      <w:r>
        <w:rPr>
          <w:rFonts w:ascii="Times New Roman" w:hAnsi="Times New Roman" w:cs="Times New Roman"/>
          <w:sz w:val="24"/>
          <w:szCs w:val="24"/>
          <w:lang w:val="en-US"/>
        </w:rPr>
        <w:t xml:space="preserve">Sampling </w:t>
      </w:r>
      <w:r>
        <w:rPr>
          <w:rFonts w:ascii="Times New Roman" w:hAnsi="Times New Roman" w:cs="Times New Roman"/>
          <w:sz w:val="24"/>
          <w:szCs w:val="24"/>
        </w:rPr>
        <w:t xml:space="preserve">yang dipakai dalam penelitian ini adalah </w:t>
      </w:r>
      <w:r>
        <w:rPr>
          <w:rFonts w:ascii="Times New Roman" w:hAnsi="Times New Roman" w:cs="Times New Roman"/>
          <w:bCs/>
          <w:i/>
          <w:sz w:val="24"/>
          <w:szCs w:val="24"/>
        </w:rPr>
        <w:t>non probability sampling</w:t>
      </w:r>
      <w:r>
        <w:rPr>
          <w:rFonts w:ascii="Times New Roman" w:hAnsi="Times New Roman" w:cs="Times New Roman"/>
          <w:bCs/>
          <w:i/>
          <w:sz w:val="24"/>
          <w:szCs w:val="24"/>
          <w:lang w:val="en-US"/>
        </w:rPr>
        <w:t>.</w:t>
      </w:r>
    </w:p>
    <w:p w:rsidR="00423F2D" w:rsidRDefault="00423F2D" w:rsidP="00423F2D">
      <w:pPr>
        <w:spacing w:after="0" w:line="360" w:lineRule="auto"/>
        <w:jc w:val="both"/>
        <w:rPr>
          <w:rFonts w:ascii="Times New Roman" w:hAnsi="Times New Roman" w:cs="Times New Roman"/>
          <w:b/>
          <w:sz w:val="24"/>
          <w:szCs w:val="24"/>
        </w:rPr>
      </w:pPr>
      <w:r w:rsidRPr="00963513">
        <w:rPr>
          <w:rFonts w:ascii="Times New Roman" w:hAnsi="Times New Roman" w:cs="Times New Roman"/>
          <w:b/>
          <w:sz w:val="24"/>
          <w:szCs w:val="24"/>
        </w:rPr>
        <w:lastRenderedPageBreak/>
        <w:t>Variabel Penelitian dan Definisi Operasional</w:t>
      </w:r>
    </w:p>
    <w:p w:rsidR="00423F2D" w:rsidRDefault="00423F2D" w:rsidP="00423F2D">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Dalam penelitian ini terdapat dua variabel yang diteliti yaitu variabel bebas (</w:t>
      </w:r>
      <w:r>
        <w:rPr>
          <w:rFonts w:ascii="Times New Roman" w:hAnsi="Times New Roman" w:cs="Times New Roman"/>
          <w:i/>
          <w:sz w:val="24"/>
          <w:szCs w:val="24"/>
        </w:rPr>
        <w:t>Variabel Independen</w:t>
      </w:r>
      <w:r>
        <w:rPr>
          <w:rFonts w:ascii="Times New Roman" w:hAnsi="Times New Roman" w:cs="Times New Roman"/>
          <w:sz w:val="24"/>
          <w:szCs w:val="24"/>
        </w:rPr>
        <w:t>) dan variabel terikat (</w:t>
      </w:r>
      <w:r>
        <w:rPr>
          <w:rFonts w:ascii="Times New Roman" w:hAnsi="Times New Roman" w:cs="Times New Roman"/>
          <w:i/>
          <w:sz w:val="24"/>
          <w:szCs w:val="24"/>
        </w:rPr>
        <w:t>Variabel Dependen</w:t>
      </w:r>
      <w:r>
        <w:rPr>
          <w:rFonts w:ascii="Times New Roman" w:hAnsi="Times New Roman" w:cs="Times New Roman"/>
          <w:sz w:val="24"/>
          <w:szCs w:val="24"/>
        </w:rPr>
        <w:t>)</w:t>
      </w:r>
    </w:p>
    <w:p w:rsidR="00423F2D" w:rsidRDefault="00423F2D" w:rsidP="00423F2D">
      <w:pPr>
        <w:numPr>
          <w:ilvl w:val="0"/>
          <w:numId w:val="7"/>
        </w:numPr>
        <w:spacing w:after="0" w:line="480" w:lineRule="auto"/>
        <w:ind w:left="420" w:hanging="420"/>
        <w:jc w:val="both"/>
        <w:rPr>
          <w:rFonts w:ascii="Times New Roman" w:hAnsi="Times New Roman" w:cs="Times New Roman"/>
          <w:sz w:val="24"/>
          <w:szCs w:val="24"/>
        </w:rPr>
      </w:pPr>
      <w:r>
        <w:rPr>
          <w:rFonts w:ascii="Times New Roman" w:hAnsi="Times New Roman" w:cs="Times New Roman"/>
          <w:sz w:val="24"/>
          <w:szCs w:val="24"/>
        </w:rPr>
        <w:t>Variabel Bebas (</w:t>
      </w:r>
      <w:r>
        <w:rPr>
          <w:rFonts w:ascii="Times New Roman" w:hAnsi="Times New Roman" w:cs="Times New Roman"/>
          <w:i/>
          <w:sz w:val="24"/>
          <w:szCs w:val="24"/>
        </w:rPr>
        <w:t>Varibael Independen</w:t>
      </w:r>
      <w:r>
        <w:rPr>
          <w:rFonts w:ascii="Times New Roman" w:hAnsi="Times New Roman" w:cs="Times New Roman"/>
          <w:sz w:val="24"/>
          <w:szCs w:val="24"/>
        </w:rPr>
        <w:t>)</w:t>
      </w:r>
    </w:p>
    <w:p w:rsidR="00423F2D" w:rsidRDefault="00423F2D" w:rsidP="00423F2D">
      <w:pPr>
        <w:spacing w:after="0" w:line="480" w:lineRule="auto"/>
        <w:ind w:left="420"/>
        <w:jc w:val="both"/>
        <w:rPr>
          <w:rFonts w:ascii="Times New Roman" w:hAnsi="Times New Roman" w:cs="Times New Roman"/>
          <w:sz w:val="24"/>
          <w:szCs w:val="24"/>
        </w:rPr>
      </w:pPr>
      <w:r>
        <w:rPr>
          <w:rFonts w:ascii="Times New Roman" w:hAnsi="Times New Roman" w:cs="Times New Roman"/>
          <w:sz w:val="24"/>
          <w:szCs w:val="24"/>
        </w:rPr>
        <w:t>Variabel bebas merupakan faktor yang mempengaruhi atau beperan sebagai pemicu perubahan atau munculnya variabel terikat. Variabel bebas dalam penilitian ini yaitu</w:t>
      </w:r>
      <w:r>
        <w:rPr>
          <w:rFonts w:ascii="Times New Roman" w:hAnsi="Times New Roman" w:cs="Times New Roman"/>
          <w:i/>
          <w:iCs/>
          <w:sz w:val="24"/>
          <w:szCs w:val="24"/>
        </w:rPr>
        <w:t xml:space="preserve"> Display</w:t>
      </w:r>
      <w:r>
        <w:rPr>
          <w:rFonts w:ascii="Times New Roman" w:hAnsi="Times New Roman" w:cs="Times New Roman"/>
          <w:sz w:val="24"/>
          <w:szCs w:val="24"/>
        </w:rPr>
        <w:t xml:space="preserve"> Produk, Sikap dan Persepsi Konsumen (X</w:t>
      </w:r>
      <w:r>
        <w:rPr>
          <w:rFonts w:ascii="Times New Roman" w:hAnsi="Times New Roman" w:cs="Times New Roman"/>
          <w:sz w:val="24"/>
          <w:szCs w:val="24"/>
          <w:vertAlign w:val="subscript"/>
        </w:rPr>
        <w:t>1</w:t>
      </w:r>
      <w:r>
        <w:rPr>
          <w:rFonts w:ascii="Times New Roman" w:hAnsi="Times New Roman" w:cs="Times New Roman"/>
          <w:sz w:val="24"/>
          <w:szCs w:val="24"/>
        </w:rPr>
        <w:t>, X</w:t>
      </w:r>
      <w:r>
        <w:rPr>
          <w:rFonts w:ascii="Times New Roman" w:hAnsi="Times New Roman" w:cs="Times New Roman"/>
          <w:sz w:val="24"/>
          <w:szCs w:val="24"/>
          <w:vertAlign w:val="subscript"/>
        </w:rPr>
        <w:t>2</w:t>
      </w:r>
      <w:r>
        <w:rPr>
          <w:rFonts w:ascii="Times New Roman" w:hAnsi="Times New Roman" w:cs="Times New Roman"/>
          <w:sz w:val="24"/>
          <w:szCs w:val="24"/>
        </w:rPr>
        <w:t>, X</w:t>
      </w:r>
      <w:r>
        <w:rPr>
          <w:rFonts w:ascii="Times New Roman" w:hAnsi="Times New Roman" w:cs="Times New Roman"/>
          <w:sz w:val="24"/>
          <w:szCs w:val="24"/>
          <w:vertAlign w:val="subscript"/>
        </w:rPr>
        <w:t>3</w:t>
      </w:r>
      <w:r>
        <w:rPr>
          <w:rFonts w:ascii="Times New Roman" w:hAnsi="Times New Roman" w:cs="Times New Roman"/>
          <w:sz w:val="24"/>
          <w:szCs w:val="24"/>
        </w:rPr>
        <w:t>).</w:t>
      </w:r>
    </w:p>
    <w:p w:rsidR="00423F2D" w:rsidRDefault="00423F2D" w:rsidP="00423F2D">
      <w:pPr>
        <w:numPr>
          <w:ilvl w:val="0"/>
          <w:numId w:val="7"/>
        </w:numPr>
        <w:spacing w:after="0" w:line="480" w:lineRule="auto"/>
        <w:ind w:left="420" w:hanging="420"/>
        <w:jc w:val="both"/>
        <w:rPr>
          <w:rFonts w:ascii="Times New Roman" w:hAnsi="Times New Roman" w:cs="Times New Roman"/>
          <w:sz w:val="24"/>
          <w:szCs w:val="24"/>
        </w:rPr>
      </w:pPr>
      <w:r>
        <w:rPr>
          <w:rFonts w:ascii="Times New Roman" w:hAnsi="Times New Roman" w:cs="Times New Roman"/>
          <w:sz w:val="24"/>
          <w:szCs w:val="24"/>
        </w:rPr>
        <w:t>Variabel Terikat (</w:t>
      </w:r>
      <w:r>
        <w:rPr>
          <w:rFonts w:ascii="Times New Roman" w:hAnsi="Times New Roman" w:cs="Times New Roman"/>
          <w:i/>
          <w:sz w:val="24"/>
          <w:szCs w:val="24"/>
        </w:rPr>
        <w:t>Variabel Dependen</w:t>
      </w:r>
      <w:r>
        <w:rPr>
          <w:rFonts w:ascii="Times New Roman" w:hAnsi="Times New Roman" w:cs="Times New Roman"/>
          <w:sz w:val="24"/>
          <w:szCs w:val="24"/>
        </w:rPr>
        <w:t>)</w:t>
      </w:r>
    </w:p>
    <w:p w:rsidR="00423F2D" w:rsidRDefault="00423F2D" w:rsidP="00423F2D">
      <w:pPr>
        <w:spacing w:after="0" w:line="480" w:lineRule="auto"/>
        <w:ind w:left="420"/>
        <w:jc w:val="both"/>
        <w:rPr>
          <w:rFonts w:ascii="Times New Roman" w:hAnsi="Times New Roman" w:cs="Times New Roman"/>
          <w:sz w:val="24"/>
          <w:szCs w:val="24"/>
        </w:rPr>
      </w:pPr>
      <w:r>
        <w:rPr>
          <w:rFonts w:ascii="Times New Roman" w:hAnsi="Times New Roman" w:cs="Times New Roman"/>
          <w:sz w:val="24"/>
          <w:szCs w:val="24"/>
        </w:rPr>
        <w:t>Variabel terikat merupakan variabel yang terpengaruh atau menjadi hasil dari variabel bebas, karena adanya variabel bebas. Variabel terikat (Y) dalam penelitian ini yaitu Keputusan Pembelian.</w:t>
      </w:r>
    </w:p>
    <w:p w:rsidR="00423F2D" w:rsidRDefault="00423F2D" w:rsidP="00423F2D">
      <w:pPr>
        <w:spacing w:line="480" w:lineRule="auto"/>
        <w:jc w:val="both"/>
        <w:rPr>
          <w:rFonts w:ascii="Times New Roman" w:eastAsiaTheme="minorEastAsia" w:hAnsi="Times New Roman" w:cs="Times New Roman"/>
          <w:b/>
          <w:sz w:val="24"/>
          <w:szCs w:val="24"/>
          <w:lang w:val="en-US"/>
        </w:rPr>
      </w:pPr>
      <w:proofErr w:type="spellStart"/>
      <w:r>
        <w:rPr>
          <w:rFonts w:ascii="Times New Roman" w:eastAsiaTheme="minorEastAsia" w:hAnsi="Times New Roman" w:cs="Times New Roman"/>
          <w:b/>
          <w:sz w:val="24"/>
          <w:szCs w:val="24"/>
          <w:lang w:val="en-US"/>
        </w:rPr>
        <w:t>Instrumen</w:t>
      </w:r>
      <w:proofErr w:type="spellEnd"/>
      <w:r>
        <w:rPr>
          <w:rFonts w:ascii="Times New Roman" w:eastAsiaTheme="minorEastAsia" w:hAnsi="Times New Roman" w:cs="Times New Roman"/>
          <w:b/>
          <w:sz w:val="24"/>
          <w:szCs w:val="24"/>
          <w:lang w:val="en-US"/>
        </w:rPr>
        <w:t xml:space="preserve"> </w:t>
      </w:r>
      <w:proofErr w:type="spellStart"/>
      <w:r>
        <w:rPr>
          <w:rFonts w:ascii="Times New Roman" w:eastAsiaTheme="minorEastAsia" w:hAnsi="Times New Roman" w:cs="Times New Roman"/>
          <w:b/>
          <w:sz w:val="24"/>
          <w:szCs w:val="24"/>
          <w:lang w:val="en-US"/>
        </w:rPr>
        <w:t>Penelitian</w:t>
      </w:r>
      <w:proofErr w:type="spellEnd"/>
    </w:p>
    <w:p w:rsidR="00423F2D" w:rsidRPr="00C06440" w:rsidRDefault="00423F2D" w:rsidP="00423F2D">
      <w:pPr>
        <w:spacing w:line="480" w:lineRule="auto"/>
        <w:ind w:firstLine="360"/>
        <w:jc w:val="both"/>
        <w:rPr>
          <w:rFonts w:ascii="Times New Roman" w:eastAsiaTheme="minorEastAsia" w:hAnsi="Times New Roman" w:cs="Times New Roman"/>
          <w:b/>
          <w:sz w:val="24"/>
          <w:szCs w:val="24"/>
          <w:lang w:val="en-US"/>
        </w:rPr>
      </w:pPr>
      <w:r w:rsidRPr="00C06440">
        <w:rPr>
          <w:rFonts w:ascii="Times New Roman" w:eastAsiaTheme="minorEastAsia" w:hAnsi="Times New Roman" w:cs="Times New Roman"/>
          <w:sz w:val="24"/>
          <w:szCs w:val="24"/>
        </w:rPr>
        <w:t xml:space="preserve">Instrumen yang digunakan untuk mengukur Keputusan Pembelian Konsumen MR.DIY Palembang Square Mall dalam penelitian ini disusun </w:t>
      </w:r>
      <w:r w:rsidRPr="00C06440">
        <w:rPr>
          <w:rFonts w:ascii="Times New Roman" w:eastAsiaTheme="minorEastAsia" w:hAnsi="Times New Roman" w:cs="Times New Roman"/>
          <w:sz w:val="24"/>
          <w:szCs w:val="24"/>
        </w:rPr>
        <w:lastRenderedPageBreak/>
        <w:t xml:space="preserve">berdasarkan indikator-indikator yang telah ditetapkan. Instrument berupa kuesioner, terdiri dari 40 butir pertanyaan dengan lima alternatif jawaban menggunakan skala likert. </w:t>
      </w:r>
    </w:p>
    <w:p w:rsidR="00423F2D" w:rsidRPr="00C06440" w:rsidRDefault="00423F2D" w:rsidP="00423F2D">
      <w:pPr>
        <w:pStyle w:val="ListParagraph"/>
        <w:spacing w:line="480" w:lineRule="auto"/>
        <w:ind w:left="0" w:firstLine="360"/>
        <w:jc w:val="both"/>
        <w:rPr>
          <w:rFonts w:ascii="Times New Roman" w:hAnsi="Times New Roman" w:cs="Times New Roman"/>
          <w:sz w:val="24"/>
          <w:szCs w:val="24"/>
          <w:lang w:val="en-US"/>
        </w:rPr>
      </w:pPr>
      <w:r>
        <w:rPr>
          <w:rFonts w:ascii="Times New Roman" w:hAnsi="Times New Roman" w:cs="Times New Roman"/>
          <w:sz w:val="24"/>
          <w:szCs w:val="24"/>
        </w:rPr>
        <w:t>Berdasarkan Sugiyono (2019) Skala Likert digunakan untuk mengukur sikap, pendapat, dan persepsi seseorang atau sekelompok orang tentang fenomena sosial. Dalam penelitian sini Kuesioner yang disebarkan dalam penelitian ini yaitu dengan menggunakan skala Likert. Kuesioner yang disebarkan dalam penelitian ini yaitu dengan menggunakan skala Likert.</w:t>
      </w:r>
    </w:p>
    <w:p w:rsidR="00423F2D" w:rsidRPr="00C06440" w:rsidRDefault="00423F2D" w:rsidP="00423F2D">
      <w:pPr>
        <w:pStyle w:val="Caption"/>
        <w:ind w:left="284"/>
        <w:jc w:val="center"/>
        <w:rPr>
          <w:rFonts w:ascii="Times New Roman" w:hAnsi="Times New Roman" w:cs="Times New Roman"/>
          <w:b/>
          <w:i w:val="0"/>
          <w:color w:val="auto"/>
          <w:sz w:val="24"/>
          <w:szCs w:val="24"/>
        </w:rPr>
      </w:pPr>
      <w:bookmarkStart w:id="11" w:name="_Toc156980420"/>
      <w:r>
        <w:rPr>
          <w:rFonts w:ascii="Times New Roman" w:hAnsi="Times New Roman" w:cs="Times New Roman"/>
          <w:b/>
          <w:i w:val="0"/>
          <w:color w:val="auto"/>
          <w:sz w:val="24"/>
          <w:szCs w:val="24"/>
          <w:lang w:val="zh-CN"/>
        </w:rPr>
        <w:t>Tabel 3</w:t>
      </w:r>
      <w:bookmarkEnd w:id="11"/>
    </w:p>
    <w:p w:rsidR="00423F2D" w:rsidRDefault="00423F2D" w:rsidP="00423F2D">
      <w:pPr>
        <w:pStyle w:val="Caption"/>
        <w:jc w:val="center"/>
        <w:rPr>
          <w:rFonts w:ascii="Times New Roman" w:hAnsi="Times New Roman" w:cs="Times New Roman"/>
          <w:b/>
          <w:i w:val="0"/>
          <w:color w:val="auto"/>
          <w:sz w:val="24"/>
          <w:szCs w:val="24"/>
          <w:lang w:val="zh-CN"/>
        </w:rPr>
      </w:pPr>
      <w:r>
        <w:rPr>
          <w:rFonts w:ascii="Times New Roman" w:hAnsi="Times New Roman" w:cs="Times New Roman"/>
          <w:b/>
          <w:i w:val="0"/>
          <w:color w:val="auto"/>
          <w:sz w:val="24"/>
          <w:szCs w:val="24"/>
          <w:lang w:val="zh-CN"/>
        </w:rPr>
        <w:t>Skala Likert</w:t>
      </w:r>
    </w:p>
    <w:tbl>
      <w:tblPr>
        <w:tblW w:w="340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276"/>
      </w:tblGrid>
      <w:tr w:rsidR="00423F2D" w:rsidTr="009C18BC">
        <w:trPr>
          <w:trHeight w:val="509"/>
        </w:trPr>
        <w:tc>
          <w:tcPr>
            <w:tcW w:w="2126" w:type="dxa"/>
          </w:tcPr>
          <w:p w:rsidR="00423F2D" w:rsidRDefault="00423F2D" w:rsidP="009C18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Jawaban</w:t>
            </w:r>
          </w:p>
        </w:tc>
        <w:tc>
          <w:tcPr>
            <w:tcW w:w="1276" w:type="dxa"/>
          </w:tcPr>
          <w:p w:rsidR="00423F2D" w:rsidRDefault="00423F2D" w:rsidP="009C18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Nilai</w:t>
            </w:r>
          </w:p>
        </w:tc>
      </w:tr>
      <w:tr w:rsidR="00423F2D" w:rsidTr="009C18BC">
        <w:trPr>
          <w:trHeight w:val="493"/>
        </w:trPr>
        <w:tc>
          <w:tcPr>
            <w:tcW w:w="2126" w:type="dxa"/>
          </w:tcPr>
          <w:p w:rsidR="00423F2D" w:rsidRDefault="00423F2D" w:rsidP="009C18BC">
            <w:pPr>
              <w:spacing w:line="480" w:lineRule="auto"/>
              <w:jc w:val="both"/>
              <w:rPr>
                <w:rFonts w:ascii="Times New Roman" w:hAnsi="Times New Roman" w:cs="Times New Roman"/>
                <w:sz w:val="24"/>
                <w:szCs w:val="24"/>
              </w:rPr>
            </w:pPr>
            <w:r>
              <w:rPr>
                <w:rFonts w:ascii="Times New Roman" w:hAnsi="Times New Roman" w:cs="Times New Roman"/>
                <w:sz w:val="24"/>
                <w:szCs w:val="24"/>
              </w:rPr>
              <w:t>Sangat Setuju (SS)</w:t>
            </w:r>
          </w:p>
        </w:tc>
        <w:tc>
          <w:tcPr>
            <w:tcW w:w="1276" w:type="dxa"/>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423F2D" w:rsidTr="009C18BC">
        <w:trPr>
          <w:trHeight w:val="509"/>
        </w:trPr>
        <w:tc>
          <w:tcPr>
            <w:tcW w:w="2126" w:type="dxa"/>
          </w:tcPr>
          <w:p w:rsidR="00423F2D" w:rsidRDefault="00423F2D" w:rsidP="009C18BC">
            <w:pPr>
              <w:spacing w:line="480" w:lineRule="auto"/>
              <w:jc w:val="both"/>
              <w:rPr>
                <w:rFonts w:ascii="Times New Roman" w:hAnsi="Times New Roman" w:cs="Times New Roman"/>
                <w:sz w:val="24"/>
                <w:szCs w:val="24"/>
              </w:rPr>
            </w:pPr>
            <w:r>
              <w:rPr>
                <w:rFonts w:ascii="Times New Roman" w:hAnsi="Times New Roman" w:cs="Times New Roman"/>
                <w:sz w:val="24"/>
                <w:szCs w:val="24"/>
              </w:rPr>
              <w:t>Setuju (S)</w:t>
            </w:r>
          </w:p>
        </w:tc>
        <w:tc>
          <w:tcPr>
            <w:tcW w:w="1276" w:type="dxa"/>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423F2D" w:rsidTr="009C18BC">
        <w:trPr>
          <w:trHeight w:val="493"/>
        </w:trPr>
        <w:tc>
          <w:tcPr>
            <w:tcW w:w="2126" w:type="dxa"/>
          </w:tcPr>
          <w:p w:rsidR="00423F2D" w:rsidRDefault="00423F2D" w:rsidP="009C18BC">
            <w:pPr>
              <w:spacing w:line="480" w:lineRule="auto"/>
              <w:jc w:val="both"/>
              <w:rPr>
                <w:rFonts w:ascii="Times New Roman" w:hAnsi="Times New Roman" w:cs="Times New Roman"/>
                <w:sz w:val="24"/>
                <w:szCs w:val="24"/>
              </w:rPr>
            </w:pPr>
            <w:r>
              <w:rPr>
                <w:rFonts w:ascii="Times New Roman" w:hAnsi="Times New Roman" w:cs="Times New Roman"/>
                <w:sz w:val="24"/>
                <w:szCs w:val="24"/>
              </w:rPr>
              <w:t>Netral (N)</w:t>
            </w:r>
          </w:p>
        </w:tc>
        <w:tc>
          <w:tcPr>
            <w:tcW w:w="1276" w:type="dxa"/>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423F2D" w:rsidTr="009C18BC">
        <w:trPr>
          <w:trHeight w:val="509"/>
        </w:trPr>
        <w:tc>
          <w:tcPr>
            <w:tcW w:w="2126" w:type="dxa"/>
          </w:tcPr>
          <w:p w:rsidR="00423F2D" w:rsidRDefault="00423F2D" w:rsidP="009C18BC">
            <w:pPr>
              <w:spacing w:line="480" w:lineRule="auto"/>
              <w:jc w:val="both"/>
              <w:rPr>
                <w:rFonts w:ascii="Times New Roman" w:hAnsi="Times New Roman" w:cs="Times New Roman"/>
                <w:sz w:val="24"/>
                <w:szCs w:val="24"/>
              </w:rPr>
            </w:pPr>
            <w:r>
              <w:rPr>
                <w:rFonts w:ascii="Times New Roman" w:hAnsi="Times New Roman" w:cs="Times New Roman"/>
                <w:sz w:val="24"/>
                <w:szCs w:val="24"/>
              </w:rPr>
              <w:t>Tidak Setuju (TS)</w:t>
            </w:r>
          </w:p>
        </w:tc>
        <w:tc>
          <w:tcPr>
            <w:tcW w:w="1276" w:type="dxa"/>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423F2D" w:rsidTr="009C18BC">
        <w:trPr>
          <w:trHeight w:val="1046"/>
        </w:trPr>
        <w:tc>
          <w:tcPr>
            <w:tcW w:w="2126" w:type="dxa"/>
          </w:tcPr>
          <w:p w:rsidR="00423F2D" w:rsidRDefault="00423F2D" w:rsidP="009C18BC">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Sangat Tidak Setuju (STS)</w:t>
            </w:r>
          </w:p>
        </w:tc>
        <w:tc>
          <w:tcPr>
            <w:tcW w:w="1276" w:type="dxa"/>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r>
    </w:tbl>
    <w:p w:rsidR="00423F2D" w:rsidRPr="00C06440" w:rsidRDefault="00423F2D" w:rsidP="00423F2D">
      <w:pPr>
        <w:spacing w:line="480" w:lineRule="auto"/>
        <w:jc w:val="both"/>
        <w:rPr>
          <w:rFonts w:ascii="Times New Roman" w:hAnsi="Times New Roman" w:cs="Times New Roman"/>
          <w:i/>
          <w:sz w:val="24"/>
          <w:szCs w:val="24"/>
        </w:rPr>
      </w:pPr>
      <w:r w:rsidRPr="00C06440">
        <w:rPr>
          <w:rFonts w:ascii="Times New Roman" w:hAnsi="Times New Roman" w:cs="Times New Roman"/>
          <w:i/>
          <w:sz w:val="24"/>
          <w:szCs w:val="24"/>
        </w:rPr>
        <w:t xml:space="preserve">Sumber : Sugiyono (2019) </w:t>
      </w:r>
    </w:p>
    <w:p w:rsidR="00423F2D" w:rsidRPr="00C06440" w:rsidRDefault="00423F2D" w:rsidP="00423F2D">
      <w:pPr>
        <w:pStyle w:val="Heading2"/>
        <w:ind w:left="709" w:hanging="709"/>
        <w:rPr>
          <w:rFonts w:ascii="Times New Roman" w:hAnsi="Times New Roman" w:cs="Times New Roman"/>
          <w:color w:val="000000" w:themeColor="text1"/>
          <w:sz w:val="24"/>
          <w:szCs w:val="24"/>
        </w:rPr>
      </w:pPr>
      <w:r w:rsidRPr="00C06440">
        <w:rPr>
          <w:rFonts w:ascii="Times New Roman" w:hAnsi="Times New Roman" w:cs="Times New Roman"/>
          <w:color w:val="000000" w:themeColor="text1"/>
          <w:sz w:val="24"/>
          <w:szCs w:val="24"/>
        </w:rPr>
        <w:t xml:space="preserve"> Uji Instrumen</w:t>
      </w:r>
    </w:p>
    <w:p w:rsidR="00423F2D" w:rsidRDefault="00423F2D" w:rsidP="00423F2D">
      <w:pPr>
        <w:spacing w:line="480" w:lineRule="auto"/>
        <w:ind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Instrumen yang baik adalah instrument yang valid dan reliabel. Oleh karena itu, perlu dilakukan uji coba untuk melihat koefisien validitas dan reliabilitas yang sudah dibuat. Uji coba instrument dilakukan sebagai berikut:</w:t>
      </w:r>
    </w:p>
    <w:p w:rsidR="00423F2D" w:rsidRDefault="00423F2D" w:rsidP="00423F2D">
      <w:pPr>
        <w:pStyle w:val="ListParagraph"/>
        <w:numPr>
          <w:ilvl w:val="3"/>
          <w:numId w:val="8"/>
        </w:numPr>
        <w:tabs>
          <w:tab w:val="left" w:pos="142"/>
        </w:tabs>
        <w:spacing w:line="480" w:lineRule="auto"/>
        <w:ind w:left="142" w:firstLine="0"/>
        <w:jc w:val="both"/>
        <w:rPr>
          <w:rFonts w:ascii="Times New Roman" w:eastAsiaTheme="minorEastAsia" w:hAnsi="Times New Roman" w:cs="Times New Roman"/>
          <w:sz w:val="24"/>
          <w:szCs w:val="24"/>
        </w:rPr>
      </w:pPr>
      <w:r>
        <w:rPr>
          <w:rFonts w:ascii="Times New Roman" w:eastAsiaTheme="minorEastAsia" w:hAnsi="Times New Roman" w:cs="Times New Roman"/>
          <w:bCs/>
          <w:sz w:val="24"/>
          <w:szCs w:val="24"/>
        </w:rPr>
        <w:t>Uji Validitas</w:t>
      </w:r>
    </w:p>
    <w:p w:rsidR="00423F2D" w:rsidRDefault="00423F2D" w:rsidP="00423F2D">
      <w:pPr>
        <w:pStyle w:val="ListParagraph"/>
        <w:spacing w:line="480" w:lineRule="auto"/>
        <w:ind w:left="142" w:firstLine="720"/>
        <w:jc w:val="both"/>
        <w:rPr>
          <w:rFonts w:ascii="Times New Roman" w:hAnsi="Times New Roman" w:cs="Times New Roman"/>
          <w:sz w:val="24"/>
          <w:szCs w:val="24"/>
        </w:rPr>
      </w:pPr>
      <w:r>
        <w:rPr>
          <w:rFonts w:ascii="Times New Roman" w:hAnsi="Times New Roman" w:cs="Times New Roman"/>
          <w:sz w:val="24"/>
          <w:szCs w:val="24"/>
        </w:rPr>
        <w:t>Uji Validitas bertujuan untuk menilai keabsahan suatu kuesioner, sesuai dengan pandangan Ghozali (2016). Atau dengan kata lain kuesioner dapat dikatakan valid jika pernyataan-pernyataan dalam kuesioner dapat mengungkapkan sesuatu yang akan diukur oleh kuesioner tersebut.</w:t>
      </w:r>
    </w:p>
    <w:p w:rsidR="00423F2D" w:rsidRDefault="00423F2D" w:rsidP="00423F2D">
      <w:pPr>
        <w:pStyle w:val="ListParagraph"/>
        <w:spacing w:line="480" w:lineRule="auto"/>
        <w:ind w:left="284" w:firstLine="720"/>
        <w:jc w:val="both"/>
        <w:rPr>
          <w:rFonts w:ascii="Times New Roman" w:hAnsi="Times New Roman" w:cs="Times New Roman"/>
          <w:sz w:val="24"/>
          <w:szCs w:val="24"/>
        </w:rPr>
      </w:pPr>
      <w:r>
        <w:rPr>
          <w:rFonts w:ascii="Times New Roman" w:hAnsi="Times New Roman" w:cs="Times New Roman"/>
          <w:sz w:val="24"/>
          <w:szCs w:val="24"/>
        </w:rPr>
        <w:t xml:space="preserve">Selama tahap pengumpulan data dalam penelitian ini, peneliti mengaplikasikan teknik kuesioner sebagai instrumen untuk mengukur variabel-variabel yang sedang diteliti. Validitas alat pengukuran diperiksa </w:t>
      </w:r>
      <w:r>
        <w:rPr>
          <w:rFonts w:ascii="Times New Roman" w:hAnsi="Times New Roman" w:cs="Times New Roman"/>
          <w:sz w:val="24"/>
          <w:szCs w:val="24"/>
        </w:rPr>
        <w:lastRenderedPageBreak/>
        <w:t>dengan menganalisis daya pembeda item. Pengujian daya pembeda item dilakukan melalui perhitungan korelasi antara setiap pernyataan dalam kuesioner dengan total skor variabel yang bersangkutan. Dengan demikian, penelitian ini menguji keabsahan kuesioner yang didistribusikan kepada responden. Untuk mendukung proses analisis validitas, data diproses menggunakan bantuan Program SPSS (Statistical Product and Service Solution) versi 29 Tahun 2022.</w:t>
      </w:r>
    </w:p>
    <w:p w:rsidR="00423F2D" w:rsidRDefault="00423F2D" w:rsidP="00423F2D">
      <w:pPr>
        <w:pStyle w:val="Heading3"/>
        <w:keepNext/>
        <w:keepLines/>
        <w:numPr>
          <w:ilvl w:val="3"/>
          <w:numId w:val="8"/>
        </w:numPr>
        <w:spacing w:before="0" w:beforeAutospacing="0" w:after="0" w:afterAutospacing="0"/>
        <w:ind w:left="284" w:hanging="284"/>
        <w:jc w:val="both"/>
        <w:rPr>
          <w:b w:val="0"/>
        </w:rPr>
      </w:pPr>
      <w:bookmarkStart w:id="12" w:name="_Toc160699087"/>
      <w:bookmarkStart w:id="13" w:name="_Toc160600620"/>
      <w:bookmarkStart w:id="14" w:name="_Toc160666986"/>
      <w:bookmarkStart w:id="15" w:name="_Toc160516677"/>
      <w:bookmarkStart w:id="16" w:name="_Toc156812312"/>
      <w:bookmarkStart w:id="17" w:name="_Toc160602255"/>
      <w:bookmarkStart w:id="18" w:name="_Toc160516749"/>
      <w:r>
        <w:rPr>
          <w:b w:val="0"/>
        </w:rPr>
        <w:t>Uji Reliabilitas</w:t>
      </w:r>
      <w:bookmarkEnd w:id="12"/>
      <w:bookmarkEnd w:id="13"/>
      <w:bookmarkEnd w:id="14"/>
      <w:bookmarkEnd w:id="15"/>
      <w:bookmarkEnd w:id="16"/>
      <w:bookmarkEnd w:id="17"/>
      <w:bookmarkEnd w:id="18"/>
    </w:p>
    <w:p w:rsidR="00423F2D" w:rsidRDefault="00423F2D" w:rsidP="00423F2D">
      <w:pPr>
        <w:spacing w:before="240" w:after="0" w:line="480" w:lineRule="auto"/>
        <w:ind w:left="284" w:firstLine="283"/>
        <w:jc w:val="both"/>
        <w:rPr>
          <w:rFonts w:ascii="Times New Roman" w:hAnsi="Times New Roman" w:cs="Times New Roman"/>
          <w:sz w:val="24"/>
          <w:szCs w:val="24"/>
        </w:rPr>
      </w:pPr>
      <w:r>
        <w:rPr>
          <w:rFonts w:ascii="Times New Roman" w:hAnsi="Times New Roman" w:cs="Times New Roman"/>
          <w:sz w:val="24"/>
          <w:szCs w:val="24"/>
        </w:rPr>
        <w:t>Ghozali (2016:45) uji reliabilitas merupakan alat untuk mengukur suatu kuesioner yang merupakan indikator dari variabel konstruk. Reabilitas mengacu pada tingkat kepercayaan suatu pengukuran, di mana pengukuran yang realibel menunjukkan kemampuan memberikan hasil yang konsisten atau dapat diandalkan.</w:t>
      </w:r>
    </w:p>
    <w:p w:rsidR="00423F2D" w:rsidRDefault="00423F2D" w:rsidP="00423F2D">
      <w:pPr>
        <w:spacing w:after="0" w:line="480" w:lineRule="auto"/>
        <w:ind w:left="284" w:firstLine="283"/>
        <w:jc w:val="both"/>
        <w:rPr>
          <w:rFonts w:ascii="Times New Roman" w:hAnsi="Times New Roman" w:cs="Times New Roman"/>
          <w:sz w:val="24"/>
          <w:szCs w:val="24"/>
          <w:lang w:val="en-US"/>
        </w:rPr>
      </w:pPr>
      <w:r>
        <w:rPr>
          <w:rFonts w:ascii="Times New Roman" w:hAnsi="Times New Roman" w:cs="Times New Roman"/>
          <w:sz w:val="24"/>
          <w:szCs w:val="24"/>
        </w:rPr>
        <w:t xml:space="preserve">Peneliti melakukan pengujian reliabilitas diukur dengan uji statistik </w:t>
      </w:r>
      <w:r>
        <w:rPr>
          <w:rFonts w:ascii="Times New Roman" w:hAnsi="Times New Roman" w:cs="Times New Roman"/>
          <w:i/>
          <w:sz w:val="24"/>
          <w:szCs w:val="24"/>
        </w:rPr>
        <w:lastRenderedPageBreak/>
        <w:t xml:space="preserve">cronbach alpha </w:t>
      </w:r>
      <w:r>
        <w:rPr>
          <w:rFonts w:ascii="Times New Roman" w:hAnsi="Times New Roman" w:cs="Times New Roman"/>
          <w:sz w:val="24"/>
          <w:szCs w:val="24"/>
        </w:rPr>
        <w:t xml:space="preserve">(a). Pengukuran kendala butir pernyataan dengan sekali menyebarkan kuesioner pada responden, setelah itu, hasil skor diukur korelasinya antara skor jawaban pada butir pernyataan yang sama dengan menggunakan bantuan program komputer SPSS dan penerapan metode </w:t>
      </w:r>
      <w:r>
        <w:rPr>
          <w:rFonts w:ascii="Times New Roman" w:hAnsi="Times New Roman" w:cs="Times New Roman"/>
          <w:i/>
          <w:sz w:val="24"/>
          <w:szCs w:val="24"/>
        </w:rPr>
        <w:t xml:space="preserve">cronbach alpha </w:t>
      </w:r>
      <w:r>
        <w:rPr>
          <w:rFonts w:ascii="Times New Roman" w:hAnsi="Times New Roman" w:cs="Times New Roman"/>
          <w:sz w:val="24"/>
          <w:szCs w:val="24"/>
        </w:rPr>
        <w:t xml:space="preserve">(a). Suatu konstruk atau variabel dikatakan reliabel jika memberikan </w:t>
      </w:r>
      <w:r>
        <w:rPr>
          <w:rFonts w:ascii="Times New Roman" w:hAnsi="Times New Roman" w:cs="Times New Roman"/>
          <w:i/>
          <w:sz w:val="24"/>
          <w:szCs w:val="24"/>
        </w:rPr>
        <w:t xml:space="preserve">nilai cronbach alpha </w:t>
      </w:r>
      <w:r>
        <w:rPr>
          <w:rFonts w:ascii="Times New Roman" w:hAnsi="Times New Roman" w:cs="Times New Roman"/>
          <w:sz w:val="24"/>
          <w:szCs w:val="24"/>
        </w:rPr>
        <w:t>&gt; 0,6</w:t>
      </w:r>
    </w:p>
    <w:p w:rsidR="00423F2D" w:rsidRDefault="00423F2D" w:rsidP="00423F2D">
      <w:pPr>
        <w:spacing w:after="0" w:line="480" w:lineRule="auto"/>
        <w:jc w:val="both"/>
        <w:rPr>
          <w:rFonts w:ascii="Times New Roman" w:hAnsi="Times New Roman" w:cs="Times New Roman"/>
          <w:b/>
          <w:sz w:val="24"/>
          <w:szCs w:val="24"/>
          <w:lang w:val="en-US"/>
        </w:rPr>
      </w:pPr>
      <w:r w:rsidRPr="00EF7E35">
        <w:rPr>
          <w:rFonts w:ascii="Times New Roman" w:hAnsi="Times New Roman" w:cs="Times New Roman"/>
          <w:b/>
          <w:sz w:val="24"/>
          <w:szCs w:val="24"/>
        </w:rPr>
        <w:t>Teknik Analisis Data</w:t>
      </w:r>
    </w:p>
    <w:p w:rsidR="00423F2D" w:rsidRDefault="00423F2D" w:rsidP="00423F2D">
      <w:pPr>
        <w:spacing w:line="480" w:lineRule="auto"/>
        <w:jc w:val="both"/>
        <w:rPr>
          <w:rFonts w:ascii="Times New Roman" w:hAnsi="Times New Roman" w:cs="Times New Roman"/>
          <w:bCs/>
          <w:sz w:val="24"/>
          <w:szCs w:val="24"/>
          <w:lang w:val="en-US"/>
        </w:rPr>
      </w:pPr>
      <w:r>
        <w:rPr>
          <w:rFonts w:ascii="Times New Roman" w:hAnsi="Times New Roman" w:cs="Times New Roman"/>
          <w:sz w:val="24"/>
          <w:szCs w:val="24"/>
          <w:lang w:val="en-US"/>
        </w:rPr>
        <w:t xml:space="preserve">1. </w:t>
      </w:r>
      <w:r w:rsidRPr="00EF7E35">
        <w:rPr>
          <w:rFonts w:ascii="Times New Roman" w:hAnsi="Times New Roman" w:cs="Times New Roman"/>
          <w:bCs/>
          <w:sz w:val="24"/>
          <w:szCs w:val="24"/>
        </w:rPr>
        <w:t>Analisis Regresi Linier Berganda</w:t>
      </w:r>
    </w:p>
    <w:p w:rsidR="00423F2D" w:rsidRPr="00EF47E5" w:rsidRDefault="00423F2D" w:rsidP="00EF47E5">
      <w:pPr>
        <w:spacing w:after="0" w:line="240" w:lineRule="auto"/>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t>Y = ɑ + b</w:t>
      </w:r>
      <w:r>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bscript"/>
        </w:rPr>
        <w:t xml:space="preserve">1 + </w:t>
      </w:r>
      <w:r>
        <w:rPr>
          <w:rFonts w:ascii="Times New Roman" w:eastAsiaTheme="minorEastAsia" w:hAnsi="Times New Roman" w:cs="Times New Roman"/>
          <w:sz w:val="24"/>
          <w:szCs w:val="24"/>
        </w:rPr>
        <w:t>b</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bscript"/>
        </w:rPr>
        <w:t xml:space="preserve">2 </w:t>
      </w:r>
      <w:r>
        <w:rPr>
          <w:rFonts w:ascii="Times New Roman" w:eastAsiaTheme="minorEastAsia" w:hAnsi="Times New Roman" w:cs="Times New Roman"/>
          <w:sz w:val="24"/>
          <w:szCs w:val="24"/>
        </w:rPr>
        <w:t>+ b</w:t>
      </w:r>
      <w:r>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bscript"/>
        </w:rPr>
        <w:t xml:space="preserve">3 </w:t>
      </w:r>
      <w:r w:rsidR="00EF47E5">
        <w:rPr>
          <w:rFonts w:ascii="Times New Roman" w:eastAsiaTheme="minorEastAsia" w:hAnsi="Times New Roman" w:cs="Times New Roman"/>
          <w:sz w:val="24"/>
          <w:szCs w:val="24"/>
        </w:rPr>
        <w:t>+e</w:t>
      </w:r>
    </w:p>
    <w:p w:rsidR="00423F2D" w:rsidRDefault="00423F2D" w:rsidP="00423F2D">
      <w:pPr>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w:t>
      </w:r>
    </w:p>
    <w:p w:rsidR="00423F2D" w:rsidRDefault="00423F2D" w:rsidP="00423F2D">
      <w:pPr>
        <w:spacing w:after="0" w:line="480" w:lineRule="auto"/>
        <w:ind w:firstLine="142"/>
        <w:rPr>
          <w:rFonts w:ascii="Times New Roman" w:eastAsiaTheme="minorEastAsia" w:hAnsi="Times New Roman" w:cs="Times New Roman"/>
          <w:sz w:val="24"/>
          <w:szCs w:val="24"/>
        </w:rPr>
      </w:pPr>
      <w:r>
        <w:rPr>
          <w:rFonts w:ascii="Times New Roman" w:eastAsiaTheme="minorEastAsia" w:hAnsi="Times New Roman" w:cs="Times New Roman"/>
          <w:sz w:val="24"/>
          <w:szCs w:val="24"/>
        </w:rPr>
        <w:t>Y</w:t>
      </w:r>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rPr>
        <w:t>: Keputusan Pembelian konsumen</w:t>
      </w:r>
    </w:p>
    <w:p w:rsidR="00423F2D" w:rsidRDefault="00423F2D" w:rsidP="00423F2D">
      <w:pPr>
        <w:spacing w:after="0" w:line="480" w:lineRule="auto"/>
        <w:ind w:firstLine="142"/>
        <w:rPr>
          <w:rFonts w:ascii="Times New Roman" w:eastAsiaTheme="minorEastAsia" w:hAnsi="Times New Roman" w:cs="Times New Roman"/>
          <w:sz w:val="24"/>
          <w:szCs w:val="24"/>
        </w:rPr>
      </w:pPr>
      <w:r>
        <w:rPr>
          <w:rFonts w:ascii="Times New Roman" w:eastAsiaTheme="minorEastAsia" w:hAnsi="Times New Roman" w:cs="Times New Roman"/>
          <w:sz w:val="24"/>
          <w:szCs w:val="24"/>
        </w:rPr>
        <w:t>ɑ</w:t>
      </w:r>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rPr>
        <w:t>: Konstanta Regresi</w:t>
      </w:r>
    </w:p>
    <w:p w:rsidR="00423F2D" w:rsidRDefault="00423F2D" w:rsidP="00423F2D">
      <w:pPr>
        <w:spacing w:after="0" w:line="480" w:lineRule="auto"/>
        <w:ind w:firstLine="142"/>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rPr>
        <w:t>: Koefisien Regresi Keputusan</w:t>
      </w:r>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rPr>
        <w:t>Pembelian konsumen</w:t>
      </w:r>
    </w:p>
    <w:p w:rsidR="00423F2D" w:rsidRDefault="00423F2D" w:rsidP="00423F2D">
      <w:pPr>
        <w:spacing w:after="0" w:line="480" w:lineRule="auto"/>
        <w:ind w:firstLine="142"/>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vertAlign w:val="subscript"/>
          <w:lang w:val="en-US"/>
        </w:rPr>
        <w:t xml:space="preserve"> </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Display Produk</w:t>
      </w:r>
    </w:p>
    <w:p w:rsidR="00423F2D" w:rsidRDefault="00423F2D" w:rsidP="00423F2D">
      <w:pPr>
        <w:spacing w:after="0" w:line="480" w:lineRule="auto"/>
        <w:ind w:firstLine="142"/>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vertAlign w:val="subscript"/>
          <w:lang w:val="en-US"/>
        </w:rPr>
        <w:t xml:space="preserve"> </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Sikap Konsumen</w:t>
      </w:r>
    </w:p>
    <w:p w:rsidR="00423F2D" w:rsidRDefault="00423F2D" w:rsidP="00423F2D">
      <w:pPr>
        <w:spacing w:line="480" w:lineRule="auto"/>
        <w:ind w:firstLine="142"/>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bscript"/>
        </w:rPr>
        <w:t xml:space="preserve">3: </w:t>
      </w:r>
      <w:r>
        <w:rPr>
          <w:rFonts w:ascii="Times New Roman" w:eastAsiaTheme="minorEastAsia" w:hAnsi="Times New Roman" w:cs="Times New Roman"/>
          <w:sz w:val="24"/>
          <w:szCs w:val="24"/>
        </w:rPr>
        <w:t>Persepsi</w:t>
      </w:r>
    </w:p>
    <w:p w:rsidR="00423F2D" w:rsidRPr="00EF7E35" w:rsidRDefault="00423F2D" w:rsidP="00423F2D">
      <w:pPr>
        <w:pStyle w:val="Heading3"/>
        <w:spacing w:line="276" w:lineRule="auto"/>
        <w:rPr>
          <w:lang w:val="en-US"/>
        </w:rPr>
      </w:pPr>
      <w:r w:rsidRPr="00EF7E35">
        <w:rPr>
          <w:rFonts w:eastAsiaTheme="minorEastAsia"/>
          <w:b w:val="0"/>
          <w:sz w:val="24"/>
          <w:szCs w:val="24"/>
          <w:lang w:val="en-US"/>
        </w:rPr>
        <w:t>2</w:t>
      </w:r>
      <w:r>
        <w:rPr>
          <w:rFonts w:eastAsiaTheme="minorEastAsia"/>
          <w:sz w:val="24"/>
          <w:szCs w:val="24"/>
          <w:lang w:val="en-US"/>
        </w:rPr>
        <w:t xml:space="preserve">. </w:t>
      </w:r>
      <w:r w:rsidRPr="00EF7E35">
        <w:rPr>
          <w:b w:val="0"/>
          <w:sz w:val="24"/>
        </w:rPr>
        <w:t>Koefisien Kolerasi</w:t>
      </w:r>
      <w:r w:rsidRPr="00EF7E35">
        <w:rPr>
          <w:sz w:val="24"/>
        </w:rPr>
        <w:t xml:space="preserve"> </w:t>
      </w:r>
    </w:p>
    <w:p w:rsidR="00423F2D" w:rsidRPr="00A41E7E" w:rsidRDefault="00423F2D" w:rsidP="00EF47E5">
      <w:pPr>
        <w:spacing w:after="0" w:line="276" w:lineRule="auto"/>
        <w:jc w:val="center"/>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rPr>
        <w:t>Tabel 3</w:t>
      </w:r>
    </w:p>
    <w:p w:rsidR="00423F2D" w:rsidRDefault="00423F2D" w:rsidP="00EF47E5">
      <w:pPr>
        <w:spacing w:after="0" w:line="276" w:lineRule="auto"/>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Uji Kolerasi</w:t>
      </w:r>
    </w:p>
    <w:tbl>
      <w:tblPr>
        <w:tblW w:w="382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417"/>
        <w:gridCol w:w="1701"/>
      </w:tblGrid>
      <w:tr w:rsidR="00423F2D" w:rsidTr="00EF47E5">
        <w:trPr>
          <w:trHeight w:val="663"/>
        </w:trPr>
        <w:tc>
          <w:tcPr>
            <w:tcW w:w="709" w:type="dxa"/>
          </w:tcPr>
          <w:p w:rsidR="00423F2D" w:rsidRDefault="00423F2D" w:rsidP="009C18BC">
            <w:pPr>
              <w:tabs>
                <w:tab w:val="left" w:pos="720"/>
              </w:tabs>
              <w:spacing w:after="0" w:line="480" w:lineRule="auto"/>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No</w:t>
            </w:r>
          </w:p>
        </w:tc>
        <w:tc>
          <w:tcPr>
            <w:tcW w:w="1417" w:type="dxa"/>
          </w:tcPr>
          <w:p w:rsidR="00423F2D" w:rsidRDefault="00423F2D" w:rsidP="009C18BC">
            <w:pPr>
              <w:tabs>
                <w:tab w:val="left" w:pos="720"/>
              </w:tabs>
              <w:spacing w:after="0" w:line="48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Interval Koefisien</w:t>
            </w:r>
          </w:p>
        </w:tc>
        <w:tc>
          <w:tcPr>
            <w:tcW w:w="1701" w:type="dxa"/>
          </w:tcPr>
          <w:p w:rsidR="00423F2D" w:rsidRDefault="00423F2D" w:rsidP="009C18BC">
            <w:pPr>
              <w:tabs>
                <w:tab w:val="left" w:pos="720"/>
              </w:tabs>
              <w:spacing w:after="0" w:line="480" w:lineRule="auto"/>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Tingkat Hubungan</w:t>
            </w:r>
          </w:p>
        </w:tc>
      </w:tr>
      <w:tr w:rsidR="00423F2D" w:rsidTr="00EF47E5">
        <w:trPr>
          <w:trHeight w:val="982"/>
        </w:trPr>
        <w:tc>
          <w:tcPr>
            <w:tcW w:w="709"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1417"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0,70 - 1,00</w:t>
            </w:r>
          </w:p>
        </w:tc>
        <w:tc>
          <w:tcPr>
            <w:tcW w:w="1701"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(Baik positif atau minus)</w:t>
            </w:r>
          </w:p>
        </w:tc>
      </w:tr>
      <w:tr w:rsidR="00423F2D" w:rsidTr="00EF47E5">
        <w:trPr>
          <w:trHeight w:val="1034"/>
        </w:trPr>
        <w:tc>
          <w:tcPr>
            <w:tcW w:w="709"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c>
          <w:tcPr>
            <w:tcW w:w="1417"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0,40 - &lt;0,70</w:t>
            </w:r>
          </w:p>
        </w:tc>
        <w:tc>
          <w:tcPr>
            <w:tcW w:w="1701"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(Baik positif atau minus)</w:t>
            </w:r>
          </w:p>
        </w:tc>
      </w:tr>
      <w:tr w:rsidR="00423F2D" w:rsidTr="00EF47E5">
        <w:trPr>
          <w:trHeight w:val="917"/>
        </w:trPr>
        <w:tc>
          <w:tcPr>
            <w:tcW w:w="709"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c>
          <w:tcPr>
            <w:tcW w:w="1417"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0, 20 - 0,40</w:t>
            </w:r>
          </w:p>
        </w:tc>
        <w:tc>
          <w:tcPr>
            <w:tcW w:w="1701"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(Baik positif atau minus)</w:t>
            </w:r>
          </w:p>
        </w:tc>
      </w:tr>
      <w:tr w:rsidR="00423F2D" w:rsidTr="00EF47E5">
        <w:trPr>
          <w:trHeight w:val="940"/>
        </w:trPr>
        <w:tc>
          <w:tcPr>
            <w:tcW w:w="709"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c>
          <w:tcPr>
            <w:tcW w:w="1417"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&lt;0,20</w:t>
            </w:r>
          </w:p>
        </w:tc>
        <w:tc>
          <w:tcPr>
            <w:tcW w:w="1701" w:type="dxa"/>
          </w:tcPr>
          <w:p w:rsidR="00423F2D" w:rsidRDefault="00423F2D" w:rsidP="009C18BC">
            <w:pPr>
              <w:tabs>
                <w:tab w:val="left" w:pos="720"/>
              </w:tabs>
              <w:spacing w:after="0"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(Baik positif atau minus)</w:t>
            </w:r>
          </w:p>
        </w:tc>
      </w:tr>
    </w:tbl>
    <w:p w:rsidR="00423F2D" w:rsidRDefault="00423F2D" w:rsidP="00027432">
      <w:pPr>
        <w:tabs>
          <w:tab w:val="left" w:pos="720"/>
        </w:tabs>
        <w:spacing w:after="0" w:line="480" w:lineRule="auto"/>
        <w:jc w:val="both"/>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Sumber : Ghozali, (2013).</w:t>
      </w:r>
    </w:p>
    <w:p w:rsidR="00423F2D" w:rsidRDefault="00423F2D" w:rsidP="00423F2D">
      <w:pPr>
        <w:numPr>
          <w:ilvl w:val="0"/>
          <w:numId w:val="9"/>
        </w:numPr>
        <w:spacing w:after="0" w:line="480"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Menunjukan adanya derajat asosiasi yang tinggi.</w:t>
      </w:r>
    </w:p>
    <w:p w:rsidR="00423F2D" w:rsidRDefault="00423F2D" w:rsidP="00423F2D">
      <w:pPr>
        <w:numPr>
          <w:ilvl w:val="0"/>
          <w:numId w:val="9"/>
        </w:numPr>
        <w:spacing w:after="0" w:line="480"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Menunjukan adanya hubungan yang substansial.</w:t>
      </w:r>
    </w:p>
    <w:p w:rsidR="00423F2D" w:rsidRDefault="00423F2D" w:rsidP="00423F2D">
      <w:pPr>
        <w:numPr>
          <w:ilvl w:val="0"/>
          <w:numId w:val="9"/>
        </w:numPr>
        <w:spacing w:after="0" w:line="480"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Menunjukan adanya kolerasi yang rendah.</w:t>
      </w:r>
    </w:p>
    <w:p w:rsidR="00EF47E5" w:rsidRPr="00EF47E5" w:rsidRDefault="00423F2D" w:rsidP="00EF47E5">
      <w:pPr>
        <w:numPr>
          <w:ilvl w:val="0"/>
          <w:numId w:val="9"/>
        </w:numPr>
        <w:spacing w:after="0" w:line="480"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Kolerasi dapat diabaikan.</w:t>
      </w:r>
    </w:p>
    <w:p w:rsidR="00423F2D" w:rsidRDefault="00423F2D" w:rsidP="00423F2D">
      <w:pPr>
        <w:pStyle w:val="Heading3"/>
        <w:spacing w:after="240"/>
      </w:pPr>
      <w:r>
        <w:t>Uji-F (Uji secara Simultan)</w:t>
      </w:r>
    </w:p>
    <w:p w:rsidR="00423F2D" w:rsidRDefault="00423F2D" w:rsidP="00423F2D">
      <w:pPr>
        <w:spacing w:line="480" w:lineRule="auto"/>
        <w:ind w:firstLine="546"/>
        <w:jc w:val="both"/>
        <w:rPr>
          <w:rFonts w:ascii="Times New Roman" w:hAnsi="Times New Roman" w:cs="Times New Roman"/>
          <w:sz w:val="24"/>
          <w:szCs w:val="24"/>
        </w:rPr>
      </w:pPr>
      <w:r>
        <w:rPr>
          <w:rFonts w:ascii="Times New Roman" w:hAnsi="Times New Roman" w:cs="Times New Roman"/>
          <w:sz w:val="24"/>
          <w:szCs w:val="24"/>
        </w:rPr>
        <w:t>Uji-F yang juga dikenal sebagai uji serentak atau uji anova, yaitu uji untuk melihat atau mengetahui bagaimana pengaruh semua variabel bebas (</w:t>
      </w:r>
      <w:r>
        <w:rPr>
          <w:rFonts w:ascii="Times New Roman" w:hAnsi="Times New Roman" w:cs="Times New Roman"/>
          <w:i/>
          <w:sz w:val="24"/>
          <w:szCs w:val="24"/>
        </w:rPr>
        <w:t>independen</w:t>
      </w:r>
      <w:r>
        <w:rPr>
          <w:rFonts w:ascii="Times New Roman" w:hAnsi="Times New Roman" w:cs="Times New Roman"/>
          <w:sz w:val="24"/>
          <w:szCs w:val="24"/>
        </w:rPr>
        <w:t xml:space="preserve">) secara  bersama-sama (simultan) terhadap variabel terikat </w:t>
      </w:r>
      <w:r>
        <w:rPr>
          <w:rFonts w:ascii="Times New Roman" w:hAnsi="Times New Roman" w:cs="Times New Roman"/>
          <w:sz w:val="24"/>
          <w:szCs w:val="24"/>
        </w:rPr>
        <w:lastRenderedPageBreak/>
        <w:t>(</w:t>
      </w:r>
      <w:r>
        <w:rPr>
          <w:rFonts w:ascii="Times New Roman" w:hAnsi="Times New Roman" w:cs="Times New Roman"/>
          <w:i/>
          <w:sz w:val="24"/>
          <w:szCs w:val="24"/>
        </w:rPr>
        <w:t>dependen</w:t>
      </w:r>
      <w:r>
        <w:rPr>
          <w:rFonts w:ascii="Times New Roman" w:hAnsi="Times New Roman" w:cs="Times New Roman"/>
          <w:sz w:val="24"/>
          <w:szCs w:val="24"/>
        </w:rPr>
        <w:t>) atau untuk menguji apakah model regresi yang kita buat baik/signifikan atau tidak baik/non signifikan.</w:t>
      </w:r>
    </w:p>
    <w:p w:rsidR="00423F2D" w:rsidRDefault="00423F2D" w:rsidP="00423F2D">
      <w:pPr>
        <w:numPr>
          <w:ilvl w:val="0"/>
          <w:numId w:val="10"/>
        </w:numPr>
        <w:spacing w:after="0" w:line="480" w:lineRule="auto"/>
        <w:ind w:left="426" w:hanging="426"/>
        <w:jc w:val="both"/>
        <w:rPr>
          <w:rFonts w:ascii="Times New Roman" w:hAnsi="Times New Roman" w:cs="Times New Roman"/>
          <w:sz w:val="24"/>
          <w:szCs w:val="24"/>
        </w:rPr>
      </w:pPr>
      <w:r>
        <w:rPr>
          <w:rFonts w:ascii="Times New Roman" w:hAnsi="Times New Roman" w:cs="Times New Roman"/>
          <w:sz w:val="24"/>
          <w:szCs w:val="24"/>
        </w:rPr>
        <w:t>Hipotesisnya:</w:t>
      </w:r>
    </w:p>
    <w:p w:rsidR="00423F2D" w:rsidRDefault="00423F2D" w:rsidP="00423F2D">
      <w:pPr>
        <w:spacing w:after="0" w:line="480" w:lineRule="auto"/>
        <w:ind w:left="426"/>
        <w:jc w:val="both"/>
        <w:rPr>
          <w:rFonts w:ascii="Times New Roman" w:hAnsi="Times New Roman" w:cs="Times New Roman"/>
          <w:sz w:val="24"/>
          <w:szCs w:val="24"/>
        </w:rPr>
      </w:pPr>
      <w:r>
        <w:rPr>
          <w:rFonts w:ascii="Times New Roman" w:hAnsi="Times New Roman" w:cs="Times New Roman"/>
          <w:b/>
          <w:sz w:val="24"/>
          <w:szCs w:val="24"/>
        </w:rPr>
        <w:t>H</w:t>
      </w:r>
      <w:r>
        <w:rPr>
          <w:rFonts w:ascii="Times New Roman" w:hAnsi="Times New Roman" w:cs="Times New Roman"/>
          <w:b/>
          <w:sz w:val="24"/>
          <w:szCs w:val="24"/>
          <w:vertAlign w:val="subscript"/>
        </w:rPr>
        <w:t>0</w:t>
      </w:r>
      <w:r>
        <w:rPr>
          <w:rFonts w:ascii="Times New Roman" w:hAnsi="Times New Roman" w:cs="Times New Roman"/>
          <w:b/>
          <w:sz w:val="24"/>
          <w:szCs w:val="24"/>
        </w:rPr>
        <w:t xml:space="preserve"> = b</w:t>
      </w:r>
      <w:r>
        <w:rPr>
          <w:rFonts w:ascii="Times New Roman" w:hAnsi="Times New Roman" w:cs="Times New Roman"/>
          <w:b/>
          <w:sz w:val="24"/>
          <w:szCs w:val="24"/>
          <w:vertAlign w:val="subscript"/>
        </w:rPr>
        <w:t>1</w:t>
      </w:r>
      <w:r>
        <w:rPr>
          <w:rFonts w:ascii="Times New Roman" w:hAnsi="Times New Roman" w:cs="Times New Roman"/>
          <w:b/>
          <w:sz w:val="24"/>
          <w:szCs w:val="24"/>
          <w:lang w:val="id-ID"/>
        </w:rPr>
        <w:t>,</w:t>
      </w:r>
      <w:r>
        <w:rPr>
          <w:rFonts w:ascii="Times New Roman" w:hAnsi="Times New Roman" w:cs="Times New Roman"/>
          <w:b/>
          <w:sz w:val="24"/>
          <w:szCs w:val="24"/>
        </w:rPr>
        <w:t>b</w:t>
      </w:r>
      <w:r>
        <w:rPr>
          <w:rFonts w:ascii="Times New Roman" w:hAnsi="Times New Roman" w:cs="Times New Roman"/>
          <w:b/>
          <w:sz w:val="24"/>
          <w:szCs w:val="24"/>
          <w:vertAlign w:val="subscript"/>
        </w:rPr>
        <w:t>2</w:t>
      </w:r>
      <w:r>
        <w:rPr>
          <w:rFonts w:ascii="Times New Roman" w:hAnsi="Times New Roman" w:cs="Times New Roman"/>
          <w:b/>
          <w:sz w:val="24"/>
          <w:szCs w:val="24"/>
          <w:lang w:val="id-ID"/>
        </w:rPr>
        <w:t>,</w:t>
      </w:r>
      <w:r>
        <w:rPr>
          <w:rFonts w:ascii="Times New Roman" w:hAnsi="Times New Roman" w:cs="Times New Roman"/>
          <w:b/>
          <w:sz w:val="24"/>
          <w:szCs w:val="24"/>
        </w:rPr>
        <w:t>b</w:t>
      </w:r>
      <w:r>
        <w:rPr>
          <w:rFonts w:ascii="Times New Roman" w:hAnsi="Times New Roman" w:cs="Times New Roman"/>
          <w:b/>
          <w:sz w:val="24"/>
          <w:szCs w:val="24"/>
          <w:vertAlign w:val="subscript"/>
        </w:rPr>
        <w:t>3</w:t>
      </w:r>
      <w:r>
        <w:rPr>
          <w:rFonts w:ascii="Times New Roman" w:hAnsi="Times New Roman" w:cs="Times New Roman"/>
          <w:b/>
          <w:sz w:val="24"/>
          <w:szCs w:val="24"/>
        </w:rPr>
        <w:t xml:space="preserve"> = 0</w:t>
      </w:r>
    </w:p>
    <w:p w:rsidR="00423F2D" w:rsidRDefault="00423F2D" w:rsidP="00423F2D">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rPr>
        <w:t>Artinya, Display Produk, Sikap dan Persepsi secara bersama-sama (simultan) tidak berpengaruh terhadap Keputusan Pembelian di MR.DIY Palembang Square Mall.</w:t>
      </w:r>
    </w:p>
    <w:p w:rsidR="00423F2D" w:rsidRDefault="00423F2D" w:rsidP="00423F2D">
      <w:pPr>
        <w:spacing w:after="0" w:line="480" w:lineRule="auto"/>
        <w:ind w:left="426"/>
        <w:jc w:val="both"/>
        <w:rPr>
          <w:rFonts w:ascii="Times New Roman" w:hAnsi="Times New Roman" w:cs="Times New Roman"/>
          <w:sz w:val="24"/>
          <w:szCs w:val="24"/>
        </w:rPr>
      </w:pPr>
      <w:r>
        <w:rPr>
          <w:rFonts w:ascii="Times New Roman" w:hAnsi="Times New Roman" w:cs="Times New Roman"/>
          <w:b/>
          <w:sz w:val="24"/>
          <w:szCs w:val="24"/>
        </w:rPr>
        <w:t>H</w:t>
      </w:r>
      <w:r>
        <w:rPr>
          <w:rFonts w:ascii="Times New Roman" w:hAnsi="Times New Roman" w:cs="Times New Roman"/>
          <w:b/>
          <w:sz w:val="24"/>
          <w:szCs w:val="24"/>
          <w:vertAlign w:val="subscript"/>
        </w:rPr>
        <w:t xml:space="preserve">a </w:t>
      </w:r>
      <w:r>
        <w:rPr>
          <w:rFonts w:ascii="Times New Roman" w:hAnsi="Times New Roman" w:cs="Times New Roman"/>
          <w:b/>
          <w:sz w:val="24"/>
          <w:szCs w:val="24"/>
        </w:rPr>
        <w:t>= b</w:t>
      </w:r>
      <w:r>
        <w:rPr>
          <w:rFonts w:ascii="Times New Roman" w:hAnsi="Times New Roman" w:cs="Times New Roman"/>
          <w:b/>
          <w:sz w:val="24"/>
          <w:szCs w:val="24"/>
          <w:vertAlign w:val="subscript"/>
        </w:rPr>
        <w:t>1</w:t>
      </w:r>
      <w:r>
        <w:rPr>
          <w:rFonts w:ascii="Times New Roman" w:hAnsi="Times New Roman" w:cs="Times New Roman"/>
          <w:b/>
          <w:sz w:val="24"/>
          <w:szCs w:val="24"/>
          <w:lang w:val="id-ID"/>
        </w:rPr>
        <w:t>,</w:t>
      </w:r>
      <w:r>
        <w:rPr>
          <w:rFonts w:ascii="Times New Roman" w:hAnsi="Times New Roman" w:cs="Times New Roman"/>
          <w:b/>
          <w:sz w:val="24"/>
          <w:szCs w:val="24"/>
        </w:rPr>
        <w:t>b</w:t>
      </w:r>
      <w:r>
        <w:rPr>
          <w:rFonts w:ascii="Times New Roman" w:hAnsi="Times New Roman" w:cs="Times New Roman"/>
          <w:b/>
          <w:sz w:val="24"/>
          <w:szCs w:val="24"/>
          <w:vertAlign w:val="subscript"/>
        </w:rPr>
        <w:t>2</w:t>
      </w:r>
      <w:r>
        <w:rPr>
          <w:rFonts w:ascii="Times New Roman" w:hAnsi="Times New Roman" w:cs="Times New Roman"/>
          <w:b/>
          <w:sz w:val="24"/>
          <w:szCs w:val="24"/>
          <w:lang w:val="id-ID"/>
        </w:rPr>
        <w:t>,</w:t>
      </w:r>
      <w:r>
        <w:rPr>
          <w:rFonts w:ascii="Times New Roman" w:hAnsi="Times New Roman" w:cs="Times New Roman"/>
          <w:b/>
          <w:sz w:val="24"/>
          <w:szCs w:val="24"/>
        </w:rPr>
        <w:t>b</w:t>
      </w:r>
      <w:r>
        <w:rPr>
          <w:rFonts w:ascii="Times New Roman" w:hAnsi="Times New Roman" w:cs="Times New Roman"/>
          <w:b/>
          <w:sz w:val="24"/>
          <w:szCs w:val="24"/>
          <w:vertAlign w:val="subscript"/>
        </w:rPr>
        <w:t>3</w:t>
      </w:r>
      <w:r>
        <w:rPr>
          <w:rFonts w:ascii="Times New Roman" w:hAnsi="Times New Roman" w:cs="Times New Roman"/>
          <w:b/>
          <w:sz w:val="24"/>
          <w:szCs w:val="24"/>
        </w:rPr>
        <w:t xml:space="preserve"> ≠ 0 </w:t>
      </w:r>
    </w:p>
    <w:p w:rsidR="00423F2D" w:rsidRDefault="00423F2D" w:rsidP="00423F2D">
      <w:p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Artinya, Display Produk, Sikap dan Persepsi secara bersama-sama (simultan) berpengaruh terhadap Keputusan Pembelian di MR.DIY Palembang Square Mall.</w:t>
      </w:r>
    </w:p>
    <w:p w:rsidR="00423F2D" w:rsidRDefault="00423F2D" w:rsidP="00423F2D">
      <w:p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Menentukan </w:t>
      </w:r>
      <w:r>
        <w:rPr>
          <w:rFonts w:ascii="Times New Roman" w:hAnsi="Times New Roman" w:cs="Times New Roman"/>
          <w:i/>
          <w:sz w:val="24"/>
          <w:szCs w:val="24"/>
        </w:rPr>
        <w:t>Level of significance</w:t>
      </w:r>
      <w:r>
        <w:rPr>
          <w:rFonts w:ascii="Times New Roman" w:hAnsi="Times New Roman" w:cs="Times New Roman"/>
          <w:sz w:val="24"/>
          <w:szCs w:val="24"/>
        </w:rPr>
        <w:t xml:space="preserve"> (a) = 0,tau 5%</w:t>
      </w:r>
    </w:p>
    <w:p w:rsidR="00423F2D" w:rsidRDefault="00423F2D" w:rsidP="00423F2D">
      <w:pPr>
        <w:numPr>
          <w:ilvl w:val="0"/>
          <w:numId w:val="10"/>
        </w:numPr>
        <w:spacing w:after="0" w:line="480" w:lineRule="auto"/>
        <w:ind w:left="426" w:hanging="426"/>
        <w:jc w:val="both"/>
        <w:rPr>
          <w:rFonts w:ascii="Times New Roman" w:hAnsi="Times New Roman" w:cs="Times New Roman"/>
          <w:sz w:val="24"/>
          <w:szCs w:val="24"/>
        </w:rPr>
      </w:pPr>
      <w:r>
        <w:rPr>
          <w:rFonts w:ascii="Times New Roman" w:hAnsi="Times New Roman" w:cs="Times New Roman"/>
          <w:sz w:val="24"/>
          <w:szCs w:val="24"/>
        </w:rPr>
        <w:t>Kriteria Pengujian:</w:t>
      </w:r>
    </w:p>
    <w:p w:rsidR="00423F2D" w:rsidRDefault="00423F2D" w:rsidP="00423F2D">
      <w:p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Dipergunakan uji F dengan ketentuan:</w:t>
      </w:r>
    </w:p>
    <w:p w:rsidR="00423F2D" w:rsidRDefault="00423F2D" w:rsidP="00423F2D">
      <w:pPr>
        <w:numPr>
          <w:ilvl w:val="0"/>
          <w:numId w:val="11"/>
        </w:numPr>
        <w:spacing w:after="0" w:line="480" w:lineRule="auto"/>
        <w:ind w:left="993" w:hanging="517"/>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jika sig F &lt; 0,05</w:t>
      </w:r>
    </w:p>
    <w:p w:rsidR="00423F2D" w:rsidRDefault="00423F2D" w:rsidP="00423F2D">
      <w:pPr>
        <w:numPr>
          <w:ilvl w:val="0"/>
          <w:numId w:val="11"/>
        </w:numPr>
        <w:spacing w:after="0" w:line="480" w:lineRule="auto"/>
        <w:ind w:left="993" w:hanging="517"/>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lang w:val="id-ID"/>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diterima jika sig F ≥ 0,05</w:t>
      </w:r>
    </w:p>
    <w:p w:rsidR="00423F2D" w:rsidRDefault="00423F2D" w:rsidP="00423F2D">
      <w:pPr>
        <w:numPr>
          <w:ilvl w:val="0"/>
          <w:numId w:val="12"/>
        </w:numPr>
        <w:spacing w:after="0" w:line="480" w:lineRule="auto"/>
        <w:ind w:left="420" w:hanging="420"/>
        <w:jc w:val="both"/>
        <w:rPr>
          <w:rFonts w:ascii="Times New Roman" w:hAnsi="Times New Roman" w:cs="Times New Roman"/>
          <w:sz w:val="24"/>
          <w:szCs w:val="24"/>
        </w:rPr>
      </w:pPr>
      <w:r>
        <w:rPr>
          <w:rFonts w:ascii="Times New Roman" w:hAnsi="Times New Roman" w:cs="Times New Roman"/>
          <w:sz w:val="24"/>
          <w:szCs w:val="24"/>
        </w:rPr>
        <w:t>Kesimpulan</w:t>
      </w:r>
    </w:p>
    <w:p w:rsidR="00423F2D" w:rsidRDefault="00423F2D" w:rsidP="00423F2D">
      <w:pPr>
        <w:numPr>
          <w:ilvl w:val="0"/>
          <w:numId w:val="13"/>
        </w:numPr>
        <w:spacing w:after="0" w:line="480" w:lineRule="auto"/>
        <w:ind w:left="993" w:hanging="559"/>
        <w:jc w:val="both"/>
        <w:rPr>
          <w:rFonts w:ascii="Times New Roman" w:hAnsi="Times New Roman" w:cs="Times New Roman"/>
          <w:sz w:val="24"/>
          <w:szCs w:val="24"/>
        </w:rPr>
      </w:pPr>
      <w:r>
        <w:rPr>
          <w:rFonts w:ascii="Times New Roman" w:hAnsi="Times New Roman" w:cs="Times New Roman"/>
          <w:sz w:val="24"/>
          <w:szCs w:val="24"/>
        </w:rPr>
        <w:lastRenderedPageBreak/>
        <w:t>Menerima atau menolak Hipotesis</w:t>
      </w:r>
    </w:p>
    <w:p w:rsidR="00423F2D" w:rsidRDefault="00423F2D" w:rsidP="00423F2D">
      <w:pPr>
        <w:pStyle w:val="Heading3"/>
        <w:keepNext/>
        <w:keepLines/>
        <w:spacing w:before="40" w:beforeAutospacing="0" w:after="0" w:afterAutospacing="0" w:line="480" w:lineRule="auto"/>
      </w:pPr>
      <w:bookmarkStart w:id="19" w:name="_Toc160437116"/>
      <w:r>
        <w:t>Uji t (Uji Parsial)</w:t>
      </w:r>
      <w:bookmarkEnd w:id="19"/>
    </w:p>
    <w:p w:rsidR="00423F2D" w:rsidRDefault="00423F2D" w:rsidP="00423F2D">
      <w:pPr>
        <w:pStyle w:val="ListParagraph"/>
        <w:spacing w:after="0" w:line="480" w:lineRule="auto"/>
        <w:ind w:left="0" w:firstLine="71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Uji yaitu uji untuk menguji signifikan hubungan antara variable X dan Y, apakah X</w:t>
      </w:r>
      <w:r>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 X</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w:t>
      </w:r>
      <w:r>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 (</w:t>
      </w:r>
      <w:r>
        <w:rPr>
          <w:rFonts w:ascii="Times New Roman" w:eastAsiaTheme="minorEastAsia" w:hAnsi="Times New Roman" w:cs="Times New Roman"/>
          <w:i/>
          <w:iCs/>
          <w:sz w:val="24"/>
          <w:szCs w:val="24"/>
        </w:rPr>
        <w:t xml:space="preserve">Display </w:t>
      </w:r>
      <w:r>
        <w:rPr>
          <w:rFonts w:ascii="Times New Roman" w:eastAsiaTheme="minorEastAsia" w:hAnsi="Times New Roman" w:cs="Times New Roman"/>
          <w:sz w:val="24"/>
          <w:szCs w:val="24"/>
        </w:rPr>
        <w:t>Produk, sikap dan Persepsi Konsumen) benar-benar berpengaruh terhadap variabel Y ( Keputusan Pembelian) secara terpisah atau parsial.</w:t>
      </w:r>
    </w:p>
    <w:p w:rsidR="00423F2D" w:rsidRDefault="00423F2D" w:rsidP="00423F2D">
      <w:pPr>
        <w:spacing w:after="0"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Hipotesisi 2</w:t>
      </w:r>
    </w:p>
    <w:p w:rsidR="00423F2D" w:rsidRDefault="00423F2D" w:rsidP="00423F2D">
      <w:pPr>
        <w:pStyle w:val="ListParagraph"/>
        <w:numPr>
          <w:ilvl w:val="0"/>
          <w:numId w:val="15"/>
        </w:numPr>
        <w:tabs>
          <w:tab w:val="clear" w:pos="1265"/>
          <w:tab w:val="left" w:pos="284"/>
        </w:tabs>
        <w:spacing w:after="0" w:line="480" w:lineRule="auto"/>
        <w:ind w:left="0" w:firstLine="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w:t>
      </w:r>
      <w:r>
        <w:rPr>
          <w:rFonts w:ascii="Times New Roman" w:eastAsiaTheme="minorEastAsia" w:hAnsi="Times New Roman" w:cs="Times New Roman"/>
          <w:sz w:val="24"/>
          <w:szCs w:val="24"/>
          <w:vertAlign w:val="subscript"/>
          <w:lang w:val="id-ID"/>
        </w:rPr>
        <w:t>0</w:t>
      </w:r>
      <w:r>
        <w:rPr>
          <w:rFonts w:ascii="Times New Roman" w:eastAsiaTheme="minorEastAsia" w:hAnsi="Times New Roman" w:cs="Times New Roman"/>
          <w:sz w:val="24"/>
          <w:szCs w:val="24"/>
        </w:rPr>
        <w:t xml:space="preserve"> : b1 = 0, artinya tidak ada pengaruh </w:t>
      </w:r>
      <w:r>
        <w:rPr>
          <w:rFonts w:ascii="Times New Roman" w:eastAsiaTheme="minorEastAsia" w:hAnsi="Times New Roman" w:cs="Times New Roman"/>
          <w:i/>
          <w:iCs/>
          <w:sz w:val="24"/>
          <w:szCs w:val="24"/>
        </w:rPr>
        <w:t xml:space="preserve">Display </w:t>
      </w:r>
      <w:r>
        <w:rPr>
          <w:rFonts w:ascii="Times New Roman" w:eastAsiaTheme="minorEastAsia" w:hAnsi="Times New Roman" w:cs="Times New Roman"/>
          <w:sz w:val="24"/>
          <w:szCs w:val="24"/>
        </w:rPr>
        <w:t>Produk terhadap Keputusan pembelian di MR.DIY Palembang Square Mall.</w:t>
      </w:r>
    </w:p>
    <w:p w:rsidR="00423F2D" w:rsidRDefault="00423F2D" w:rsidP="00423F2D">
      <w:pPr>
        <w:pStyle w:val="ListParagraph"/>
        <w:tabs>
          <w:tab w:val="left" w:pos="1044"/>
          <w:tab w:val="left" w:pos="1170"/>
        </w:tabs>
        <w:spacing w:after="0" w:line="480" w:lineRule="auto"/>
        <w:ind w:left="142" w:firstLine="39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 : b1 </w:t>
      </w:r>
      <w:r>
        <w:rPr>
          <w:rFonts w:ascii="Arial" w:eastAsiaTheme="minorEastAsia" w:hAnsi="Arial" w:cs="Arial"/>
          <w:sz w:val="24"/>
          <w:szCs w:val="24"/>
        </w:rPr>
        <w:t>≠</w:t>
      </w:r>
      <w:r>
        <w:rPr>
          <w:rFonts w:ascii="Times New Roman" w:eastAsiaTheme="minorEastAsia" w:hAnsi="Times New Roman" w:cs="Times New Roman"/>
          <w:sz w:val="24"/>
          <w:szCs w:val="24"/>
        </w:rPr>
        <w:t xml:space="preserve">  0, artinya terdapat pengaruh </w:t>
      </w:r>
      <w:r>
        <w:rPr>
          <w:rFonts w:ascii="Times New Roman" w:eastAsiaTheme="minorEastAsia" w:hAnsi="Times New Roman" w:cs="Times New Roman"/>
          <w:i/>
          <w:iCs/>
          <w:sz w:val="24"/>
          <w:szCs w:val="24"/>
        </w:rPr>
        <w:t xml:space="preserve">Display </w:t>
      </w:r>
      <w:r>
        <w:rPr>
          <w:rFonts w:ascii="Times New Roman" w:eastAsiaTheme="minorEastAsia" w:hAnsi="Times New Roman" w:cs="Times New Roman"/>
          <w:sz w:val="24"/>
          <w:szCs w:val="24"/>
        </w:rPr>
        <w:t>Produk terhadap Keputusan pembelian di MR.DIY Palembang Square Mall.</w:t>
      </w:r>
    </w:p>
    <w:p w:rsidR="00423F2D" w:rsidRDefault="00423F2D" w:rsidP="00423F2D">
      <w:pPr>
        <w:pStyle w:val="ListParagraph"/>
        <w:numPr>
          <w:ilvl w:val="0"/>
          <w:numId w:val="15"/>
        </w:numPr>
        <w:tabs>
          <w:tab w:val="clear" w:pos="1265"/>
          <w:tab w:val="left" w:pos="426"/>
        </w:tabs>
        <w:spacing w:after="0" w:line="480" w:lineRule="auto"/>
        <w:ind w:left="0" w:firstLine="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Level of significance (a) = 0,05</w:t>
      </w:r>
    </w:p>
    <w:p w:rsidR="00423F2D" w:rsidRDefault="00423F2D" w:rsidP="00423F2D">
      <w:pPr>
        <w:pStyle w:val="ListParagraph"/>
        <w:numPr>
          <w:ilvl w:val="0"/>
          <w:numId w:val="15"/>
        </w:numPr>
        <w:tabs>
          <w:tab w:val="clear" w:pos="1265"/>
          <w:tab w:val="left" w:pos="426"/>
        </w:tabs>
        <w:spacing w:after="0" w:line="480" w:lineRule="auto"/>
        <w:ind w:left="0" w:firstLine="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Kriteria pengujian</w:t>
      </w:r>
    </w:p>
    <w:p w:rsidR="00423F2D" w:rsidRDefault="00423F2D" w:rsidP="00423F2D">
      <w:pPr>
        <w:pStyle w:val="ListParagraph"/>
        <w:spacing w:after="0" w:line="480" w:lineRule="auto"/>
        <w:ind w:left="142" w:firstLineChars="129" w:firstLine="284"/>
        <w:jc w:val="both"/>
        <w:rPr>
          <w:rFonts w:ascii="Times New Roman" w:eastAsiaTheme="minorEastAsia" w:hAnsi="Times New Roman" w:cs="Times New Roman"/>
          <w:sz w:val="24"/>
          <w:szCs w:val="24"/>
        </w:rPr>
      </w:pPr>
      <w:r>
        <w:rPr>
          <w:rStyle w:val="ListParagraphChar"/>
        </w:rPr>
        <w:t>-</w:t>
      </w:r>
      <w:r>
        <w:rPr>
          <w:rFonts w:ascii="Times New Roman" w:eastAsiaTheme="minorEastAsia" w:hAnsi="Times New Roman" w:cs="Times New Roman"/>
          <w:sz w:val="24"/>
          <w:szCs w:val="24"/>
        </w:rPr>
        <w:t xml:space="preserve"> Terima H</w:t>
      </w:r>
      <w:r>
        <w:rPr>
          <w:rFonts w:ascii="Times New Roman" w:eastAsiaTheme="minorEastAsia" w:hAnsi="Times New Roman" w:cs="Times New Roman"/>
          <w:sz w:val="24"/>
          <w:szCs w:val="24"/>
          <w:vertAlign w:val="subscript"/>
          <w:lang w:val="id-ID"/>
        </w:rPr>
        <w:t>0</w:t>
      </w:r>
      <w:r>
        <w:rPr>
          <w:rFonts w:ascii="Times New Roman" w:eastAsiaTheme="minorEastAsia" w:hAnsi="Times New Roman" w:cs="Times New Roman"/>
          <w:sz w:val="24"/>
          <w:szCs w:val="24"/>
        </w:rPr>
        <w:t>, jika t, sig ≥ 0, 05</w:t>
      </w:r>
    </w:p>
    <w:p w:rsidR="00423F2D" w:rsidRDefault="00423F2D" w:rsidP="00423F2D">
      <w:pPr>
        <w:pStyle w:val="ListParagraph"/>
        <w:spacing w:after="0" w:line="480" w:lineRule="auto"/>
        <w:ind w:left="142" w:firstLineChars="118" w:firstLine="283"/>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id-ID"/>
        </w:rPr>
        <w:t>T</w:t>
      </w:r>
      <w:r>
        <w:rPr>
          <w:rFonts w:ascii="Times New Roman" w:eastAsiaTheme="minorEastAsia" w:hAnsi="Times New Roman" w:cs="Times New Roman"/>
          <w:sz w:val="24"/>
          <w:szCs w:val="24"/>
        </w:rPr>
        <w:t>olak H</w:t>
      </w:r>
      <w:r>
        <w:rPr>
          <w:rFonts w:ascii="Times New Roman" w:eastAsiaTheme="minorEastAsia" w:hAnsi="Times New Roman" w:cs="Times New Roman"/>
          <w:sz w:val="24"/>
          <w:szCs w:val="24"/>
          <w:vertAlign w:val="subscript"/>
          <w:lang w:val="id-ID"/>
        </w:rPr>
        <w:t>0</w:t>
      </w:r>
      <w:r>
        <w:rPr>
          <w:rFonts w:ascii="Times New Roman" w:eastAsiaTheme="minorEastAsia" w:hAnsi="Times New Roman" w:cs="Times New Roman"/>
          <w:sz w:val="24"/>
          <w:szCs w:val="24"/>
        </w:rPr>
        <w:t xml:space="preserve">, jika t sig </w:t>
      </w:r>
      <m:oMath>
        <m:r>
          <w:rPr>
            <w:rFonts w:ascii="Cambria Math" w:eastAsiaTheme="minorEastAsia" w:hAnsi="Cambria Math" w:cs="Times New Roman"/>
            <w:sz w:val="24"/>
            <w:szCs w:val="24"/>
          </w:rPr>
          <m:t>&lt;</m:t>
        </m:r>
      </m:oMath>
      <w:r>
        <w:rPr>
          <w:rFonts w:ascii="Times New Roman" w:eastAsiaTheme="minorEastAsia" w:hAnsi="Times New Roman" w:cs="Times New Roman"/>
          <w:sz w:val="24"/>
          <w:szCs w:val="24"/>
        </w:rPr>
        <w:t xml:space="preserve"> 0,05</w:t>
      </w:r>
    </w:p>
    <w:p w:rsidR="00423F2D" w:rsidRPr="00A41E7E" w:rsidRDefault="00423F2D" w:rsidP="00423F2D">
      <w:pPr>
        <w:pStyle w:val="ListParagraph"/>
        <w:numPr>
          <w:ilvl w:val="0"/>
          <w:numId w:val="15"/>
        </w:numPr>
        <w:tabs>
          <w:tab w:val="clear" w:pos="1265"/>
        </w:tabs>
        <w:spacing w:after="0" w:line="480" w:lineRule="auto"/>
        <w:ind w:left="142" w:firstLine="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Kesimpulan menerima atau menolak Ho.</w:t>
      </w:r>
    </w:p>
    <w:p w:rsidR="00423F2D" w:rsidRDefault="00423F2D" w:rsidP="00423F2D">
      <w:pPr>
        <w:spacing w:after="0"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Hipotesis 3</w:t>
      </w:r>
    </w:p>
    <w:p w:rsidR="00423F2D" w:rsidRDefault="00423F2D" w:rsidP="00423F2D">
      <w:pPr>
        <w:pStyle w:val="ListParagraph"/>
        <w:numPr>
          <w:ilvl w:val="0"/>
          <w:numId w:val="16"/>
        </w:numPr>
        <w:tabs>
          <w:tab w:val="clear" w:pos="2435"/>
          <w:tab w:val="left" w:pos="0"/>
          <w:tab w:val="left" w:pos="567"/>
          <w:tab w:val="left" w:pos="2070"/>
        </w:tabs>
        <w:spacing w:after="0" w:line="480" w:lineRule="auto"/>
        <w:ind w:left="0" w:firstLine="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w:t>
      </w:r>
      <w:r>
        <w:rPr>
          <w:rFonts w:ascii="Times New Roman" w:eastAsiaTheme="minorEastAsia" w:hAnsi="Times New Roman" w:cs="Times New Roman"/>
          <w:sz w:val="24"/>
          <w:szCs w:val="24"/>
          <w:vertAlign w:val="subscript"/>
          <w:lang w:val="id-ID"/>
        </w:rPr>
        <w:t>0</w:t>
      </w:r>
      <w:r>
        <w:rPr>
          <w:rFonts w:ascii="Times New Roman" w:eastAsiaTheme="minorEastAsia" w:hAnsi="Times New Roman" w:cs="Times New Roman"/>
          <w:sz w:val="24"/>
          <w:szCs w:val="24"/>
        </w:rPr>
        <w:t xml:space="preserve"> : b2 = 0, artinya tidak ada pengaruh sikap konsumen terhadap Keputusan pembelian di MR.DIY Palembang Square Mall.</w:t>
      </w:r>
    </w:p>
    <w:p w:rsidR="00423F2D" w:rsidRDefault="00423F2D" w:rsidP="00423F2D">
      <w:pPr>
        <w:pStyle w:val="ListParagraph"/>
        <w:spacing w:after="0" w:line="480" w:lineRule="auto"/>
        <w:ind w:left="142" w:firstLine="39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 : b2 </w:t>
      </w:r>
      <w:r>
        <w:rPr>
          <w:rFonts w:ascii="Arial" w:eastAsiaTheme="minorEastAsia" w:hAnsi="Arial" w:cs="Arial"/>
          <w:sz w:val="24"/>
          <w:szCs w:val="24"/>
        </w:rPr>
        <w:t>≠</w:t>
      </w:r>
      <w:r>
        <w:rPr>
          <w:rFonts w:ascii="Times New Roman" w:eastAsiaTheme="minorEastAsia" w:hAnsi="Times New Roman" w:cs="Times New Roman"/>
          <w:sz w:val="24"/>
          <w:szCs w:val="24"/>
        </w:rPr>
        <w:t xml:space="preserve">  0, artinya terdapat pengaruh sikap terhadap Keputusan pembelian di MR.DIY Palembang Square Mall.</w:t>
      </w:r>
    </w:p>
    <w:p w:rsidR="00423F2D" w:rsidRDefault="00423F2D" w:rsidP="00423F2D">
      <w:pPr>
        <w:pStyle w:val="ListParagraph"/>
        <w:numPr>
          <w:ilvl w:val="0"/>
          <w:numId w:val="17"/>
        </w:numPr>
        <w:tabs>
          <w:tab w:val="clear" w:pos="1265"/>
          <w:tab w:val="left" w:pos="142"/>
        </w:tabs>
        <w:spacing w:after="0" w:line="480" w:lineRule="auto"/>
        <w:ind w:left="0" w:firstLine="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Level of significance (a) = 0,05</w:t>
      </w:r>
    </w:p>
    <w:p w:rsidR="00423F2D" w:rsidRDefault="00423F2D" w:rsidP="00423F2D">
      <w:pPr>
        <w:pStyle w:val="ListParagraph"/>
        <w:spacing w:after="0" w:line="480" w:lineRule="auto"/>
        <w:ind w:left="142" w:firstLine="39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Kriteria pengujian</w:t>
      </w:r>
    </w:p>
    <w:p w:rsidR="00423F2D" w:rsidRDefault="00423F2D" w:rsidP="00423F2D">
      <w:pPr>
        <w:pStyle w:val="ListParagraph"/>
        <w:spacing w:after="0" w:line="480" w:lineRule="auto"/>
        <w:ind w:left="142" w:firstLineChars="193" w:firstLine="425"/>
        <w:jc w:val="both"/>
        <w:rPr>
          <w:rFonts w:ascii="Times New Roman" w:eastAsiaTheme="minorEastAsia" w:hAnsi="Times New Roman" w:cs="Times New Roman"/>
          <w:sz w:val="24"/>
          <w:szCs w:val="24"/>
        </w:rPr>
      </w:pPr>
      <w:r>
        <w:rPr>
          <w:rStyle w:val="ListParagraphChar"/>
        </w:rPr>
        <w:t>-</w:t>
      </w:r>
      <w:r>
        <w:rPr>
          <w:rFonts w:ascii="Times New Roman" w:eastAsiaTheme="minorEastAsia" w:hAnsi="Times New Roman" w:cs="Times New Roman"/>
          <w:sz w:val="24"/>
          <w:szCs w:val="24"/>
        </w:rPr>
        <w:t xml:space="preserve"> Terima H</w:t>
      </w:r>
      <w:r>
        <w:rPr>
          <w:rFonts w:ascii="Times New Roman" w:eastAsiaTheme="minorEastAsia" w:hAnsi="Times New Roman" w:cs="Times New Roman"/>
          <w:sz w:val="24"/>
          <w:szCs w:val="24"/>
          <w:vertAlign w:val="subscript"/>
          <w:lang w:val="id-ID"/>
        </w:rPr>
        <w:t>0</w:t>
      </w:r>
      <w:r>
        <w:rPr>
          <w:rFonts w:ascii="Times New Roman" w:eastAsiaTheme="minorEastAsia" w:hAnsi="Times New Roman" w:cs="Times New Roman"/>
          <w:sz w:val="24"/>
          <w:szCs w:val="24"/>
        </w:rPr>
        <w:t>, jika t, sig ≥ 0, 05</w:t>
      </w:r>
    </w:p>
    <w:p w:rsidR="00423F2D" w:rsidRDefault="00423F2D" w:rsidP="00423F2D">
      <w:pPr>
        <w:pStyle w:val="ListParagraph"/>
        <w:spacing w:after="0" w:line="480" w:lineRule="auto"/>
        <w:ind w:left="142" w:firstLineChars="193" w:firstLine="463"/>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id-ID"/>
        </w:rPr>
        <w:t>T</w:t>
      </w:r>
      <w:r>
        <w:rPr>
          <w:rFonts w:ascii="Times New Roman" w:eastAsiaTheme="minorEastAsia" w:hAnsi="Times New Roman" w:cs="Times New Roman"/>
          <w:sz w:val="24"/>
          <w:szCs w:val="24"/>
        </w:rPr>
        <w:t>olak H</w:t>
      </w:r>
      <w:r>
        <w:rPr>
          <w:rFonts w:ascii="Times New Roman" w:eastAsiaTheme="minorEastAsia" w:hAnsi="Times New Roman" w:cs="Times New Roman"/>
          <w:sz w:val="24"/>
          <w:szCs w:val="24"/>
          <w:vertAlign w:val="subscript"/>
          <w:lang w:val="id-ID"/>
        </w:rPr>
        <w:t>0</w:t>
      </w:r>
      <w:r>
        <w:rPr>
          <w:rFonts w:ascii="Times New Roman" w:eastAsiaTheme="minorEastAsia" w:hAnsi="Times New Roman" w:cs="Times New Roman"/>
          <w:sz w:val="24"/>
          <w:szCs w:val="24"/>
        </w:rPr>
        <w:t>, jika t sig</w:t>
      </w:r>
      <m:oMath>
        <m:r>
          <w:rPr>
            <w:rFonts w:ascii="Cambria Math" w:eastAsiaTheme="minorEastAsia" w:hAnsi="Cambria Math" w:cs="Times New Roman"/>
            <w:sz w:val="24"/>
            <w:szCs w:val="24"/>
          </w:rPr>
          <m:t>&lt;</m:t>
        </m:r>
      </m:oMath>
      <w:r>
        <w:rPr>
          <w:rFonts w:ascii="Times New Roman" w:eastAsiaTheme="minorEastAsia" w:hAnsi="Times New Roman" w:cs="Times New Roman"/>
          <w:sz w:val="24"/>
          <w:szCs w:val="24"/>
        </w:rPr>
        <w:t>0,05</w:t>
      </w:r>
    </w:p>
    <w:p w:rsidR="00423F2D" w:rsidRDefault="00423F2D" w:rsidP="00423F2D">
      <w:pPr>
        <w:pStyle w:val="ListParagraph"/>
        <w:spacing w:after="0" w:line="480" w:lineRule="auto"/>
        <w:ind w:left="142" w:firstLine="39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Kesimpulan menerima atau menolak Ho.  </w:t>
      </w:r>
    </w:p>
    <w:p w:rsidR="00423F2D" w:rsidRDefault="00423F2D" w:rsidP="00423F2D">
      <w:pPr>
        <w:pStyle w:val="ListParagraph"/>
        <w:spacing w:after="0" w:line="480" w:lineRule="auto"/>
        <w:ind w:left="142" w:firstLine="39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Hipotesis 4 </w:t>
      </w:r>
    </w:p>
    <w:p w:rsidR="00423F2D" w:rsidRDefault="00423F2D" w:rsidP="00423F2D">
      <w:pPr>
        <w:pStyle w:val="ListParagraph"/>
        <w:numPr>
          <w:ilvl w:val="0"/>
          <w:numId w:val="18"/>
        </w:numPr>
        <w:tabs>
          <w:tab w:val="left" w:pos="880"/>
        </w:tabs>
        <w:spacing w:after="0" w:line="480" w:lineRule="auto"/>
        <w:ind w:left="142" w:firstLine="39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id-ID"/>
        </w:rPr>
        <w:t xml:space="preserve">   </w:t>
      </w:r>
      <w:r>
        <w:rPr>
          <w:rFonts w:ascii="Times New Roman" w:eastAsiaTheme="minorEastAsia" w:hAnsi="Times New Roman" w:cs="Times New Roman"/>
          <w:sz w:val="24"/>
          <w:szCs w:val="24"/>
        </w:rPr>
        <w:t>H</w:t>
      </w:r>
      <w:r>
        <w:rPr>
          <w:rFonts w:ascii="Times New Roman" w:eastAsiaTheme="minorEastAsia" w:hAnsi="Times New Roman" w:cs="Times New Roman"/>
          <w:sz w:val="24"/>
          <w:szCs w:val="24"/>
          <w:vertAlign w:val="subscript"/>
          <w:lang w:val="id-ID"/>
        </w:rPr>
        <w:t>0</w:t>
      </w:r>
      <w:r>
        <w:rPr>
          <w:rFonts w:ascii="Times New Roman" w:eastAsiaTheme="minorEastAsia" w:hAnsi="Times New Roman" w:cs="Times New Roman"/>
          <w:sz w:val="24"/>
          <w:szCs w:val="24"/>
        </w:rPr>
        <w:t xml:space="preserve"> : b3 = 0, artinya tidak ada pengaruh Persepsi konsumen terhadap Keputusan pembelian di MR.DIY Palembang Square Mall.</w:t>
      </w:r>
    </w:p>
    <w:p w:rsidR="00423F2D" w:rsidRDefault="00423F2D" w:rsidP="00423F2D">
      <w:pPr>
        <w:pStyle w:val="ListParagraph"/>
        <w:tabs>
          <w:tab w:val="left" w:pos="880"/>
        </w:tabs>
        <w:spacing w:after="0" w:line="480" w:lineRule="auto"/>
        <w:ind w:left="142" w:firstLine="39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 : b3 </w:t>
      </w:r>
      <w:r>
        <w:rPr>
          <w:rFonts w:ascii="Arial" w:eastAsiaTheme="minorEastAsia" w:hAnsi="Arial" w:cs="Arial"/>
          <w:sz w:val="24"/>
          <w:szCs w:val="24"/>
        </w:rPr>
        <w:t>≠</w:t>
      </w:r>
      <w:r>
        <w:rPr>
          <w:rFonts w:ascii="Times New Roman" w:eastAsiaTheme="minorEastAsia" w:hAnsi="Times New Roman" w:cs="Times New Roman"/>
          <w:sz w:val="24"/>
          <w:szCs w:val="24"/>
        </w:rPr>
        <w:t xml:space="preserve">  0, artinya terdapat pengaruh Persepsi konsumen terhadap Keputusan pembelian di MR.DIY Palembang Square Mall.</w:t>
      </w:r>
    </w:p>
    <w:p w:rsidR="00423F2D" w:rsidRDefault="00423F2D" w:rsidP="00423F2D">
      <w:pPr>
        <w:pStyle w:val="ListParagraph"/>
        <w:numPr>
          <w:ilvl w:val="0"/>
          <w:numId w:val="18"/>
        </w:numPr>
        <w:tabs>
          <w:tab w:val="left" w:pos="284"/>
        </w:tabs>
        <w:spacing w:after="0" w:line="480" w:lineRule="auto"/>
        <w:ind w:left="142" w:firstLine="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Level of significance (a) = 0,05</w:t>
      </w:r>
    </w:p>
    <w:p w:rsidR="00423F2D" w:rsidRDefault="00423F2D" w:rsidP="00423F2D">
      <w:pPr>
        <w:pStyle w:val="ListParagraph"/>
        <w:numPr>
          <w:ilvl w:val="0"/>
          <w:numId w:val="18"/>
        </w:numPr>
        <w:tabs>
          <w:tab w:val="left" w:pos="284"/>
        </w:tabs>
        <w:spacing w:after="0" w:line="360" w:lineRule="auto"/>
        <w:ind w:left="142" w:firstLine="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Kriteria pengujian</w:t>
      </w:r>
    </w:p>
    <w:p w:rsidR="00423F2D" w:rsidRDefault="00423F2D" w:rsidP="00423F2D">
      <w:pPr>
        <w:pStyle w:val="ListParagraph"/>
        <w:tabs>
          <w:tab w:val="left" w:pos="284"/>
        </w:tabs>
        <w:spacing w:after="0" w:line="360" w:lineRule="auto"/>
        <w:ind w:left="142" w:firstLineChars="129" w:firstLine="284"/>
        <w:jc w:val="both"/>
        <w:rPr>
          <w:rFonts w:ascii="Times New Roman" w:eastAsiaTheme="minorEastAsia" w:hAnsi="Times New Roman" w:cs="Times New Roman"/>
          <w:sz w:val="24"/>
          <w:szCs w:val="24"/>
        </w:rPr>
      </w:pPr>
      <w:r>
        <w:rPr>
          <w:rStyle w:val="ListParagraphChar"/>
        </w:rPr>
        <w:t>-</w:t>
      </w:r>
      <w:r>
        <w:rPr>
          <w:rFonts w:ascii="Times New Roman" w:eastAsiaTheme="minorEastAsia" w:hAnsi="Times New Roman" w:cs="Times New Roman"/>
          <w:sz w:val="24"/>
          <w:szCs w:val="24"/>
        </w:rPr>
        <w:t xml:space="preserve"> Terima H</w:t>
      </w:r>
      <w:r>
        <w:rPr>
          <w:rFonts w:ascii="Times New Roman" w:eastAsiaTheme="minorEastAsia" w:hAnsi="Times New Roman" w:cs="Times New Roman"/>
          <w:sz w:val="24"/>
          <w:szCs w:val="24"/>
          <w:vertAlign w:val="subscript"/>
          <w:lang w:val="id-ID"/>
        </w:rPr>
        <w:t>0</w:t>
      </w:r>
      <w:r>
        <w:rPr>
          <w:rFonts w:ascii="Times New Roman" w:eastAsiaTheme="minorEastAsia" w:hAnsi="Times New Roman" w:cs="Times New Roman"/>
          <w:sz w:val="24"/>
          <w:szCs w:val="24"/>
        </w:rPr>
        <w:t>, jika t, sig ≥ 0, 05</w:t>
      </w:r>
    </w:p>
    <w:p w:rsidR="00423F2D" w:rsidRDefault="00423F2D" w:rsidP="00423F2D">
      <w:pPr>
        <w:pStyle w:val="ListParagraph"/>
        <w:tabs>
          <w:tab w:val="left" w:pos="284"/>
        </w:tabs>
        <w:spacing w:after="0" w:line="360" w:lineRule="auto"/>
        <w:ind w:left="142" w:firstLineChars="129" w:firstLine="31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id-ID"/>
        </w:rPr>
        <w:t>T</w:t>
      </w:r>
      <w:r>
        <w:rPr>
          <w:rFonts w:ascii="Times New Roman" w:eastAsiaTheme="minorEastAsia" w:hAnsi="Times New Roman" w:cs="Times New Roman"/>
          <w:sz w:val="24"/>
          <w:szCs w:val="24"/>
        </w:rPr>
        <w:t>olak H</w:t>
      </w:r>
      <w:r>
        <w:rPr>
          <w:rFonts w:ascii="Times New Roman" w:eastAsiaTheme="minorEastAsia" w:hAnsi="Times New Roman" w:cs="Times New Roman"/>
          <w:sz w:val="24"/>
          <w:szCs w:val="24"/>
          <w:vertAlign w:val="subscript"/>
          <w:lang w:val="id-ID"/>
        </w:rPr>
        <w:t>0</w:t>
      </w:r>
      <w:r>
        <w:rPr>
          <w:rFonts w:ascii="Times New Roman" w:eastAsiaTheme="minorEastAsia" w:hAnsi="Times New Roman" w:cs="Times New Roman"/>
          <w:sz w:val="24"/>
          <w:szCs w:val="24"/>
        </w:rPr>
        <w:t>, jika t sig</w:t>
      </w:r>
      <m:oMath>
        <m:r>
          <w:rPr>
            <w:rFonts w:ascii="Cambria Math" w:eastAsiaTheme="minorEastAsia" w:hAnsi="Cambria Math" w:cs="Times New Roman"/>
            <w:sz w:val="24"/>
            <w:szCs w:val="24"/>
          </w:rPr>
          <m:t xml:space="preserve"> &lt; </m:t>
        </m:r>
      </m:oMath>
      <w:r>
        <w:rPr>
          <w:rFonts w:ascii="Times New Roman" w:eastAsiaTheme="minorEastAsia" w:hAnsi="Times New Roman" w:cs="Times New Roman"/>
          <w:sz w:val="24"/>
          <w:szCs w:val="24"/>
        </w:rPr>
        <w:t>0,05</w:t>
      </w:r>
    </w:p>
    <w:p w:rsidR="00423F2D" w:rsidRPr="00423F2D" w:rsidRDefault="00423F2D" w:rsidP="00423F2D">
      <w:pPr>
        <w:pStyle w:val="ListParagraph"/>
        <w:numPr>
          <w:ilvl w:val="0"/>
          <w:numId w:val="18"/>
        </w:numPr>
        <w:tabs>
          <w:tab w:val="left" w:pos="284"/>
          <w:tab w:val="left" w:pos="720"/>
        </w:tabs>
        <w:spacing w:after="0" w:line="360" w:lineRule="auto"/>
        <w:ind w:left="142" w:firstLine="0"/>
        <w:rPr>
          <w:rFonts w:cs="Times New Roman"/>
          <w:lang w:val="id-ID"/>
        </w:rPr>
      </w:pPr>
      <w:r>
        <w:rPr>
          <w:rFonts w:ascii="Times New Roman" w:eastAsiaTheme="minorEastAsia" w:hAnsi="Times New Roman" w:cs="Times New Roman"/>
          <w:sz w:val="24"/>
          <w:szCs w:val="24"/>
        </w:rPr>
        <w:t>Kesimpulan menerima atau menolak Ho</w:t>
      </w:r>
    </w:p>
    <w:p w:rsidR="00423F2D" w:rsidRDefault="00423F2D" w:rsidP="00423F2D">
      <w:pPr>
        <w:tabs>
          <w:tab w:val="left" w:pos="284"/>
          <w:tab w:val="left" w:pos="720"/>
        </w:tabs>
        <w:spacing w:after="0" w:line="360" w:lineRule="auto"/>
        <w:rPr>
          <w:rFonts w:cs="Times New Roman"/>
          <w:lang w:val="en-US"/>
        </w:rPr>
      </w:pPr>
    </w:p>
    <w:p w:rsidR="00423F2D" w:rsidRDefault="00423F2D" w:rsidP="00423F2D">
      <w:pPr>
        <w:pStyle w:val="ListParagraph"/>
        <w:numPr>
          <w:ilvl w:val="0"/>
          <w:numId w:val="20"/>
        </w:numPr>
        <w:ind w:left="426"/>
        <w:rPr>
          <w:rFonts w:ascii="Times New Roman" w:hAnsi="Times New Roman" w:cs="Times New Roman"/>
          <w:b/>
          <w:sz w:val="24"/>
          <w:szCs w:val="24"/>
          <w:lang w:val="en-US"/>
        </w:rPr>
      </w:pPr>
      <w:r>
        <w:rPr>
          <w:rFonts w:ascii="Times New Roman" w:hAnsi="Times New Roman" w:cs="Times New Roman"/>
          <w:b/>
          <w:sz w:val="24"/>
          <w:szCs w:val="24"/>
          <w:lang w:val="en-US"/>
        </w:rPr>
        <w:t>HASIL PENELITIAN DAN PEMBAHASAN</w:t>
      </w:r>
    </w:p>
    <w:p w:rsidR="00423F2D" w:rsidRDefault="00423F2D" w:rsidP="00423F2D">
      <w:pPr>
        <w:pStyle w:val="ListParagraph"/>
        <w:ind w:left="426"/>
        <w:rPr>
          <w:rFonts w:ascii="Times New Roman" w:hAnsi="Times New Roman" w:cs="Times New Roman"/>
          <w:b/>
          <w:sz w:val="24"/>
          <w:szCs w:val="24"/>
          <w:lang w:val="en-US"/>
        </w:rPr>
      </w:pPr>
    </w:p>
    <w:p w:rsidR="00423F2D" w:rsidRPr="00160E1D" w:rsidRDefault="00423F2D" w:rsidP="00423F2D">
      <w:pPr>
        <w:pStyle w:val="Heading3"/>
        <w:spacing w:before="0" w:beforeAutospacing="0" w:after="0" w:afterAutospacing="0" w:line="480" w:lineRule="auto"/>
        <w:contextualSpacing/>
        <w:jc w:val="both"/>
        <w:rPr>
          <w:sz w:val="24"/>
        </w:rPr>
      </w:pPr>
      <w:bookmarkStart w:id="20" w:name="_Toc160437127"/>
      <w:r w:rsidRPr="00160E1D">
        <w:rPr>
          <w:sz w:val="24"/>
        </w:rPr>
        <w:t>Karakteristik Responden</w:t>
      </w:r>
      <w:bookmarkEnd w:id="20"/>
      <w:r w:rsidRPr="00160E1D">
        <w:rPr>
          <w:sz w:val="24"/>
        </w:rPr>
        <w:t xml:space="preserve"> </w:t>
      </w:r>
    </w:p>
    <w:p w:rsidR="00423F2D" w:rsidRDefault="00423F2D" w:rsidP="00423F2D">
      <w:pPr>
        <w:spacing w:after="0" w:line="480" w:lineRule="auto"/>
        <w:ind w:firstLine="360"/>
        <w:jc w:val="both"/>
        <w:rPr>
          <w:rFonts w:ascii="Times New Roman" w:hAnsi="Times New Roman" w:cs="Times New Roman"/>
          <w:sz w:val="24"/>
          <w:szCs w:val="24"/>
          <w:lang w:val="en-US"/>
        </w:rPr>
      </w:pPr>
      <w:r>
        <w:rPr>
          <w:rFonts w:ascii="Times New Roman" w:hAnsi="Times New Roman" w:cs="Times New Roman"/>
          <w:sz w:val="24"/>
          <w:szCs w:val="24"/>
        </w:rPr>
        <w:t>Karakteristik responden digunakan oleh peneliti sebagai bahan pertimbangan dan memberikan gambaran diri respondem dalam penelitian ini berjumlah 100 orang responden. Sistematika pengisian kuesioner Penelitian ini dilakukan secara langsung kepada Konsumen yang datang. Berdasarkan data yang telah diisi oleh responden diperoleh karakteristik responden yaitu Jenis Kelamin dan Usia.</w:t>
      </w:r>
    </w:p>
    <w:p w:rsidR="00423F2D" w:rsidRPr="00D42182" w:rsidRDefault="00423F2D" w:rsidP="00423F2D">
      <w:pPr>
        <w:pStyle w:val="Heading4"/>
        <w:keepNext w:val="0"/>
        <w:keepLines w:val="0"/>
        <w:spacing w:before="0" w:line="480" w:lineRule="auto"/>
        <w:ind w:left="0" w:firstLine="0"/>
        <w:contextualSpacing/>
      </w:pPr>
      <w:bookmarkStart w:id="21" w:name="_Toc160437128"/>
      <w:proofErr w:type="spellStart"/>
      <w:r>
        <w:t>Karakteristik</w:t>
      </w:r>
      <w:proofErr w:type="spellEnd"/>
      <w:r>
        <w:t xml:space="preserve"> </w:t>
      </w:r>
      <w:proofErr w:type="spellStart"/>
      <w:r>
        <w:t>Responden</w:t>
      </w:r>
      <w:proofErr w:type="spellEnd"/>
      <w:r>
        <w:t xml:space="preserve"> </w:t>
      </w:r>
      <w:proofErr w:type="spellStart"/>
      <w:r>
        <w:t>Berdasarkan</w:t>
      </w:r>
      <w:proofErr w:type="spellEnd"/>
      <w:r>
        <w:t xml:space="preserve"> </w:t>
      </w:r>
      <w:proofErr w:type="spellStart"/>
      <w:r>
        <w:t>Jenis</w:t>
      </w:r>
      <w:proofErr w:type="spellEnd"/>
      <w:r>
        <w:t xml:space="preserve"> </w:t>
      </w:r>
      <w:proofErr w:type="spellStart"/>
      <w:r>
        <w:t>Kelamin</w:t>
      </w:r>
      <w:bookmarkEnd w:id="21"/>
      <w:proofErr w:type="spellEnd"/>
    </w:p>
    <w:p w:rsidR="00423F2D" w:rsidRPr="00D42182" w:rsidRDefault="00423F2D" w:rsidP="00423F2D">
      <w:pPr>
        <w:spacing w:after="0" w:line="360" w:lineRule="auto"/>
        <w:jc w:val="center"/>
        <w:rPr>
          <w:rFonts w:ascii="Times New Roman" w:hAnsi="Times New Roman" w:cs="Times New Roman"/>
          <w:b/>
          <w:sz w:val="24"/>
          <w:szCs w:val="24"/>
          <w:lang w:val="en-US"/>
        </w:rPr>
      </w:pPr>
      <w:r>
        <w:rPr>
          <w:rFonts w:ascii="Times New Roman" w:hAnsi="Times New Roman" w:cs="Times New Roman"/>
          <w:b/>
          <w:sz w:val="24"/>
          <w:szCs w:val="24"/>
        </w:rPr>
        <w:t>Tabel 4</w:t>
      </w:r>
    </w:p>
    <w:p w:rsidR="00423F2D" w:rsidRDefault="00423F2D" w:rsidP="00423F2D">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Jenis Kelamin Responden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418"/>
        <w:gridCol w:w="850"/>
        <w:gridCol w:w="1276"/>
      </w:tblGrid>
      <w:tr w:rsidR="00423F2D" w:rsidTr="00EF47E5">
        <w:tc>
          <w:tcPr>
            <w:tcW w:w="567" w:type="dxa"/>
          </w:tcPr>
          <w:p w:rsidR="00423F2D" w:rsidRDefault="00423F2D" w:rsidP="009C18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No</w:t>
            </w:r>
          </w:p>
        </w:tc>
        <w:tc>
          <w:tcPr>
            <w:tcW w:w="1418" w:type="dxa"/>
          </w:tcPr>
          <w:p w:rsidR="00423F2D" w:rsidRDefault="00423F2D" w:rsidP="009C18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Jenis Kelamin</w:t>
            </w:r>
          </w:p>
        </w:tc>
        <w:tc>
          <w:tcPr>
            <w:tcW w:w="850" w:type="dxa"/>
          </w:tcPr>
          <w:p w:rsidR="00423F2D" w:rsidRDefault="00423F2D" w:rsidP="009C18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Frekuensi</w:t>
            </w:r>
          </w:p>
        </w:tc>
        <w:tc>
          <w:tcPr>
            <w:tcW w:w="1276" w:type="dxa"/>
          </w:tcPr>
          <w:p w:rsidR="00423F2D" w:rsidRDefault="00423F2D" w:rsidP="009C18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Persentase</w:t>
            </w:r>
          </w:p>
        </w:tc>
      </w:tr>
      <w:tr w:rsidR="00423F2D" w:rsidTr="00EF47E5">
        <w:trPr>
          <w:trHeight w:val="371"/>
        </w:trPr>
        <w:tc>
          <w:tcPr>
            <w:tcW w:w="567" w:type="dxa"/>
            <w:vAlign w:val="center"/>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1. </w:t>
            </w:r>
          </w:p>
        </w:tc>
        <w:tc>
          <w:tcPr>
            <w:tcW w:w="1418" w:type="dxa"/>
            <w:vAlign w:val="center"/>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Laki-Laki</w:t>
            </w:r>
          </w:p>
        </w:tc>
        <w:tc>
          <w:tcPr>
            <w:tcW w:w="850" w:type="dxa"/>
            <w:vAlign w:val="center"/>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39</w:t>
            </w:r>
          </w:p>
        </w:tc>
        <w:tc>
          <w:tcPr>
            <w:tcW w:w="1276" w:type="dxa"/>
            <w:vAlign w:val="center"/>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39%</w:t>
            </w:r>
          </w:p>
        </w:tc>
      </w:tr>
      <w:tr w:rsidR="00423F2D" w:rsidTr="00EF47E5">
        <w:trPr>
          <w:trHeight w:val="365"/>
        </w:trPr>
        <w:tc>
          <w:tcPr>
            <w:tcW w:w="567" w:type="dxa"/>
            <w:vAlign w:val="center"/>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2. </w:t>
            </w:r>
          </w:p>
        </w:tc>
        <w:tc>
          <w:tcPr>
            <w:tcW w:w="1418" w:type="dxa"/>
            <w:vAlign w:val="center"/>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Perempuan </w:t>
            </w:r>
          </w:p>
        </w:tc>
        <w:tc>
          <w:tcPr>
            <w:tcW w:w="850" w:type="dxa"/>
            <w:vAlign w:val="center"/>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61</w:t>
            </w:r>
          </w:p>
        </w:tc>
        <w:tc>
          <w:tcPr>
            <w:tcW w:w="1276" w:type="dxa"/>
            <w:vAlign w:val="center"/>
          </w:tcPr>
          <w:p w:rsidR="00423F2D" w:rsidRDefault="00423F2D" w:rsidP="009C18BC">
            <w:pPr>
              <w:spacing w:line="480" w:lineRule="auto"/>
              <w:jc w:val="center"/>
              <w:rPr>
                <w:rFonts w:ascii="Times New Roman" w:hAnsi="Times New Roman" w:cs="Times New Roman"/>
                <w:sz w:val="24"/>
                <w:szCs w:val="24"/>
              </w:rPr>
            </w:pPr>
            <w:r>
              <w:rPr>
                <w:rFonts w:ascii="Times New Roman" w:hAnsi="Times New Roman" w:cs="Times New Roman"/>
                <w:sz w:val="24"/>
                <w:szCs w:val="24"/>
              </w:rPr>
              <w:t>61%</w:t>
            </w:r>
          </w:p>
        </w:tc>
      </w:tr>
      <w:tr w:rsidR="00423F2D" w:rsidTr="00EF47E5">
        <w:tc>
          <w:tcPr>
            <w:tcW w:w="567" w:type="dxa"/>
            <w:vAlign w:val="center"/>
          </w:tcPr>
          <w:p w:rsidR="00423F2D" w:rsidRDefault="00423F2D" w:rsidP="009C18BC">
            <w:pPr>
              <w:spacing w:line="480" w:lineRule="auto"/>
              <w:jc w:val="center"/>
              <w:rPr>
                <w:rFonts w:ascii="Times New Roman" w:hAnsi="Times New Roman" w:cs="Times New Roman"/>
                <w:sz w:val="24"/>
                <w:szCs w:val="24"/>
              </w:rPr>
            </w:pPr>
          </w:p>
        </w:tc>
        <w:tc>
          <w:tcPr>
            <w:tcW w:w="1418" w:type="dxa"/>
            <w:vAlign w:val="center"/>
          </w:tcPr>
          <w:p w:rsidR="00423F2D" w:rsidRDefault="00423F2D" w:rsidP="009C18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Jumlah </w:t>
            </w:r>
          </w:p>
        </w:tc>
        <w:tc>
          <w:tcPr>
            <w:tcW w:w="850" w:type="dxa"/>
            <w:vAlign w:val="center"/>
          </w:tcPr>
          <w:p w:rsidR="00423F2D" w:rsidRDefault="00423F2D" w:rsidP="009C18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100</w:t>
            </w:r>
          </w:p>
        </w:tc>
        <w:tc>
          <w:tcPr>
            <w:tcW w:w="1276" w:type="dxa"/>
            <w:vAlign w:val="center"/>
          </w:tcPr>
          <w:p w:rsidR="00423F2D" w:rsidRDefault="00423F2D" w:rsidP="009C18B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100%</w:t>
            </w:r>
          </w:p>
        </w:tc>
      </w:tr>
    </w:tbl>
    <w:p w:rsidR="00423F2D" w:rsidRDefault="00423F2D" w:rsidP="00423F2D">
      <w:pPr>
        <w:spacing w:after="0" w:line="480" w:lineRule="auto"/>
        <w:rPr>
          <w:rFonts w:ascii="Times New Roman" w:hAnsi="Times New Roman" w:cs="Times New Roman"/>
          <w:i/>
          <w:sz w:val="24"/>
          <w:szCs w:val="24"/>
        </w:rPr>
      </w:pPr>
      <w:r>
        <w:rPr>
          <w:rFonts w:ascii="Times New Roman" w:hAnsi="Times New Roman" w:cs="Times New Roman"/>
          <w:i/>
          <w:sz w:val="24"/>
          <w:szCs w:val="24"/>
        </w:rPr>
        <w:t>Sumber: Data diolah (2024).</w:t>
      </w:r>
    </w:p>
    <w:p w:rsidR="00423F2D" w:rsidRDefault="00423F2D" w:rsidP="00423F2D">
      <w:pPr>
        <w:pStyle w:val="Heading4"/>
        <w:keepNext w:val="0"/>
        <w:keepLines w:val="0"/>
        <w:spacing w:before="0" w:line="480" w:lineRule="auto"/>
        <w:ind w:left="0" w:firstLine="0"/>
        <w:contextualSpacing/>
      </w:pPr>
      <w:bookmarkStart w:id="22" w:name="_Toc160437129"/>
      <w:proofErr w:type="spellStart"/>
      <w:r>
        <w:t>Karakteristik</w:t>
      </w:r>
      <w:proofErr w:type="spellEnd"/>
      <w:r>
        <w:t xml:space="preserve"> </w:t>
      </w:r>
      <w:proofErr w:type="spellStart"/>
      <w:r>
        <w:t>Responden</w:t>
      </w:r>
      <w:proofErr w:type="spellEnd"/>
      <w:r>
        <w:t xml:space="preserve"> </w:t>
      </w:r>
      <w:proofErr w:type="spellStart"/>
      <w:r>
        <w:t>Berdasarkan</w:t>
      </w:r>
      <w:proofErr w:type="spellEnd"/>
      <w:r>
        <w:t xml:space="preserve"> </w:t>
      </w:r>
      <w:proofErr w:type="spellStart"/>
      <w:proofErr w:type="gramStart"/>
      <w:r>
        <w:t>Usia</w:t>
      </w:r>
      <w:bookmarkEnd w:id="22"/>
      <w:proofErr w:type="spellEnd"/>
      <w:proofErr w:type="gramEnd"/>
    </w:p>
    <w:p w:rsidR="00423F2D" w:rsidRPr="00D42182" w:rsidRDefault="00423F2D" w:rsidP="00423F2D">
      <w:pPr>
        <w:pStyle w:val="ListParagraph"/>
        <w:spacing w:after="0" w:line="276" w:lineRule="auto"/>
        <w:jc w:val="center"/>
        <w:rPr>
          <w:rFonts w:ascii="Times New Roman" w:hAnsi="Times New Roman" w:cs="Times New Roman"/>
          <w:b/>
          <w:sz w:val="24"/>
          <w:szCs w:val="24"/>
          <w:lang w:val="en-US"/>
        </w:rPr>
      </w:pPr>
      <w:r>
        <w:rPr>
          <w:rFonts w:ascii="Times New Roman" w:hAnsi="Times New Roman" w:cs="Times New Roman"/>
          <w:b/>
          <w:sz w:val="24"/>
          <w:szCs w:val="24"/>
        </w:rPr>
        <w:t xml:space="preserve">Tabel </w:t>
      </w:r>
      <w:r>
        <w:rPr>
          <w:rFonts w:ascii="Times New Roman" w:hAnsi="Times New Roman" w:cs="Times New Roman"/>
          <w:b/>
          <w:sz w:val="24"/>
          <w:szCs w:val="24"/>
          <w:lang w:val="en-US"/>
        </w:rPr>
        <w:t>5</w:t>
      </w:r>
    </w:p>
    <w:p w:rsidR="00423F2D" w:rsidRDefault="00423F2D" w:rsidP="00423F2D">
      <w:pPr>
        <w:pStyle w:val="ListParagraph"/>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Usia Responden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993"/>
        <w:gridCol w:w="1275"/>
        <w:gridCol w:w="1276"/>
      </w:tblGrid>
      <w:tr w:rsidR="00423F2D" w:rsidTr="009C18BC">
        <w:tc>
          <w:tcPr>
            <w:tcW w:w="567" w:type="dxa"/>
            <w:vAlign w:val="center"/>
          </w:tcPr>
          <w:p w:rsidR="00423F2D" w:rsidRDefault="00423F2D" w:rsidP="009C18BC">
            <w:pPr>
              <w:spacing w:line="240" w:lineRule="auto"/>
              <w:jc w:val="center"/>
              <w:rPr>
                <w:rFonts w:ascii="Times New Roman" w:hAnsi="Times New Roman" w:cs="Times New Roman"/>
                <w:b/>
              </w:rPr>
            </w:pPr>
            <w:r>
              <w:rPr>
                <w:rFonts w:ascii="Times New Roman" w:hAnsi="Times New Roman" w:cs="Times New Roman"/>
                <w:b/>
              </w:rPr>
              <w:t>No</w:t>
            </w:r>
          </w:p>
        </w:tc>
        <w:tc>
          <w:tcPr>
            <w:tcW w:w="993" w:type="dxa"/>
            <w:vAlign w:val="center"/>
          </w:tcPr>
          <w:p w:rsidR="00423F2D" w:rsidRDefault="00423F2D" w:rsidP="009C18BC">
            <w:pPr>
              <w:spacing w:line="240" w:lineRule="auto"/>
              <w:jc w:val="center"/>
              <w:rPr>
                <w:rFonts w:ascii="Times New Roman" w:hAnsi="Times New Roman" w:cs="Times New Roman"/>
                <w:b/>
              </w:rPr>
            </w:pPr>
            <w:r>
              <w:rPr>
                <w:rFonts w:ascii="Times New Roman" w:hAnsi="Times New Roman" w:cs="Times New Roman"/>
                <w:b/>
              </w:rPr>
              <w:t>Usia</w:t>
            </w:r>
          </w:p>
        </w:tc>
        <w:tc>
          <w:tcPr>
            <w:tcW w:w="1275" w:type="dxa"/>
            <w:vAlign w:val="center"/>
          </w:tcPr>
          <w:p w:rsidR="00423F2D" w:rsidRDefault="00423F2D" w:rsidP="009C18BC">
            <w:pPr>
              <w:spacing w:line="240" w:lineRule="auto"/>
              <w:jc w:val="center"/>
              <w:rPr>
                <w:rFonts w:ascii="Times New Roman" w:hAnsi="Times New Roman" w:cs="Times New Roman"/>
                <w:b/>
              </w:rPr>
            </w:pPr>
            <w:r>
              <w:rPr>
                <w:rFonts w:ascii="Times New Roman" w:hAnsi="Times New Roman" w:cs="Times New Roman"/>
                <w:b/>
              </w:rPr>
              <w:t>Frekuensi</w:t>
            </w:r>
          </w:p>
        </w:tc>
        <w:tc>
          <w:tcPr>
            <w:tcW w:w="1276" w:type="dxa"/>
            <w:vAlign w:val="center"/>
          </w:tcPr>
          <w:p w:rsidR="00423F2D" w:rsidRDefault="00423F2D" w:rsidP="009C18BC">
            <w:pPr>
              <w:spacing w:line="240" w:lineRule="auto"/>
              <w:jc w:val="center"/>
              <w:rPr>
                <w:rFonts w:ascii="Times New Roman" w:hAnsi="Times New Roman" w:cs="Times New Roman"/>
                <w:b/>
              </w:rPr>
            </w:pPr>
            <w:r>
              <w:rPr>
                <w:rFonts w:ascii="Times New Roman" w:hAnsi="Times New Roman" w:cs="Times New Roman"/>
                <w:b/>
              </w:rPr>
              <w:t>Persentase</w:t>
            </w:r>
          </w:p>
        </w:tc>
      </w:tr>
      <w:tr w:rsidR="00423F2D" w:rsidTr="009C18BC">
        <w:tc>
          <w:tcPr>
            <w:tcW w:w="567"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1.</w:t>
            </w:r>
          </w:p>
        </w:tc>
        <w:tc>
          <w:tcPr>
            <w:tcW w:w="993"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10-20</w:t>
            </w:r>
          </w:p>
        </w:tc>
        <w:tc>
          <w:tcPr>
            <w:tcW w:w="1275"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14</w:t>
            </w:r>
          </w:p>
        </w:tc>
        <w:tc>
          <w:tcPr>
            <w:tcW w:w="1276"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14%</w:t>
            </w:r>
          </w:p>
        </w:tc>
      </w:tr>
      <w:tr w:rsidR="00423F2D" w:rsidTr="009C18BC">
        <w:tc>
          <w:tcPr>
            <w:tcW w:w="567"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2.</w:t>
            </w:r>
          </w:p>
        </w:tc>
        <w:tc>
          <w:tcPr>
            <w:tcW w:w="993"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21-30</w:t>
            </w:r>
          </w:p>
        </w:tc>
        <w:tc>
          <w:tcPr>
            <w:tcW w:w="1275"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67</w:t>
            </w:r>
          </w:p>
        </w:tc>
        <w:tc>
          <w:tcPr>
            <w:tcW w:w="1276"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67%</w:t>
            </w:r>
          </w:p>
        </w:tc>
      </w:tr>
      <w:tr w:rsidR="00423F2D" w:rsidTr="009C18BC">
        <w:tc>
          <w:tcPr>
            <w:tcW w:w="567"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3.</w:t>
            </w:r>
          </w:p>
        </w:tc>
        <w:tc>
          <w:tcPr>
            <w:tcW w:w="993"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31-40</w:t>
            </w:r>
          </w:p>
        </w:tc>
        <w:tc>
          <w:tcPr>
            <w:tcW w:w="1275"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11</w:t>
            </w:r>
          </w:p>
        </w:tc>
        <w:tc>
          <w:tcPr>
            <w:tcW w:w="1276"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11%</w:t>
            </w:r>
          </w:p>
        </w:tc>
      </w:tr>
      <w:tr w:rsidR="00423F2D" w:rsidTr="009C18BC">
        <w:tc>
          <w:tcPr>
            <w:tcW w:w="567"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4</w:t>
            </w:r>
          </w:p>
        </w:tc>
        <w:tc>
          <w:tcPr>
            <w:tcW w:w="993"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41-50</w:t>
            </w:r>
          </w:p>
        </w:tc>
        <w:tc>
          <w:tcPr>
            <w:tcW w:w="1275"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8</w:t>
            </w:r>
          </w:p>
        </w:tc>
        <w:tc>
          <w:tcPr>
            <w:tcW w:w="1276" w:type="dxa"/>
            <w:vAlign w:val="center"/>
          </w:tcPr>
          <w:p w:rsidR="00423F2D" w:rsidRDefault="00423F2D" w:rsidP="009C18BC">
            <w:pPr>
              <w:spacing w:line="240" w:lineRule="auto"/>
              <w:jc w:val="center"/>
              <w:rPr>
                <w:rFonts w:ascii="Times New Roman" w:hAnsi="Times New Roman" w:cs="Times New Roman"/>
              </w:rPr>
            </w:pPr>
            <w:r>
              <w:rPr>
                <w:rFonts w:ascii="Times New Roman" w:hAnsi="Times New Roman" w:cs="Times New Roman"/>
              </w:rPr>
              <w:t>8%</w:t>
            </w:r>
          </w:p>
        </w:tc>
      </w:tr>
      <w:tr w:rsidR="00423F2D" w:rsidTr="009C18BC">
        <w:trPr>
          <w:trHeight w:val="358"/>
        </w:trPr>
        <w:tc>
          <w:tcPr>
            <w:tcW w:w="567" w:type="dxa"/>
            <w:vAlign w:val="center"/>
          </w:tcPr>
          <w:p w:rsidR="00423F2D" w:rsidRDefault="00423F2D" w:rsidP="009C18BC">
            <w:pPr>
              <w:spacing w:line="360" w:lineRule="auto"/>
              <w:jc w:val="center"/>
              <w:rPr>
                <w:rFonts w:ascii="Times New Roman" w:hAnsi="Times New Roman" w:cs="Times New Roman"/>
              </w:rPr>
            </w:pPr>
          </w:p>
        </w:tc>
        <w:tc>
          <w:tcPr>
            <w:tcW w:w="993" w:type="dxa"/>
            <w:vAlign w:val="center"/>
          </w:tcPr>
          <w:p w:rsidR="00423F2D" w:rsidRDefault="00423F2D" w:rsidP="009C18BC">
            <w:pPr>
              <w:spacing w:line="360" w:lineRule="auto"/>
              <w:jc w:val="center"/>
              <w:rPr>
                <w:rFonts w:ascii="Times New Roman" w:hAnsi="Times New Roman" w:cs="Times New Roman"/>
                <w:b/>
              </w:rPr>
            </w:pPr>
            <w:r>
              <w:rPr>
                <w:rFonts w:ascii="Times New Roman" w:hAnsi="Times New Roman" w:cs="Times New Roman"/>
                <w:b/>
              </w:rPr>
              <w:t>Jumlah</w:t>
            </w:r>
          </w:p>
        </w:tc>
        <w:tc>
          <w:tcPr>
            <w:tcW w:w="1275" w:type="dxa"/>
            <w:vAlign w:val="center"/>
          </w:tcPr>
          <w:p w:rsidR="00423F2D" w:rsidRDefault="00423F2D" w:rsidP="009C18BC">
            <w:pPr>
              <w:spacing w:line="360" w:lineRule="auto"/>
              <w:jc w:val="center"/>
              <w:rPr>
                <w:rFonts w:ascii="Times New Roman" w:hAnsi="Times New Roman" w:cs="Times New Roman"/>
                <w:b/>
              </w:rPr>
            </w:pPr>
            <w:r>
              <w:rPr>
                <w:rFonts w:ascii="Times New Roman" w:hAnsi="Times New Roman" w:cs="Times New Roman"/>
                <w:b/>
              </w:rPr>
              <w:t>100</w:t>
            </w:r>
          </w:p>
        </w:tc>
        <w:tc>
          <w:tcPr>
            <w:tcW w:w="1276" w:type="dxa"/>
            <w:vAlign w:val="center"/>
          </w:tcPr>
          <w:p w:rsidR="00423F2D" w:rsidRDefault="00423F2D" w:rsidP="009C18BC">
            <w:pPr>
              <w:spacing w:line="360" w:lineRule="auto"/>
              <w:jc w:val="center"/>
              <w:rPr>
                <w:rFonts w:ascii="Times New Roman" w:hAnsi="Times New Roman" w:cs="Times New Roman"/>
                <w:b/>
              </w:rPr>
            </w:pPr>
            <w:r>
              <w:rPr>
                <w:rFonts w:ascii="Times New Roman" w:hAnsi="Times New Roman" w:cs="Times New Roman"/>
                <w:b/>
              </w:rPr>
              <w:t>100%</w:t>
            </w:r>
          </w:p>
        </w:tc>
      </w:tr>
    </w:tbl>
    <w:p w:rsidR="00423F2D" w:rsidRPr="00EF47E5" w:rsidRDefault="00423F2D" w:rsidP="00423F2D">
      <w:pPr>
        <w:spacing w:after="0" w:line="480" w:lineRule="auto"/>
        <w:jc w:val="both"/>
        <w:rPr>
          <w:rFonts w:ascii="Times New Roman" w:hAnsi="Times New Roman" w:cs="Times New Roman"/>
          <w:i/>
          <w:sz w:val="24"/>
          <w:szCs w:val="24"/>
          <w:lang w:val="en-US"/>
        </w:rPr>
      </w:pPr>
      <w:r>
        <w:rPr>
          <w:rFonts w:ascii="Times New Roman" w:hAnsi="Times New Roman" w:cs="Times New Roman"/>
          <w:i/>
          <w:sz w:val="24"/>
          <w:szCs w:val="24"/>
        </w:rPr>
        <w:t>Sumber: Hasil kuesioner (2024)</w:t>
      </w:r>
    </w:p>
    <w:p w:rsidR="00423F2D" w:rsidRDefault="00423F2D" w:rsidP="00423F2D">
      <w:pPr>
        <w:pStyle w:val="Heading3"/>
        <w:spacing w:before="0" w:beforeAutospacing="0" w:after="0" w:afterAutospacing="0" w:line="480" w:lineRule="auto"/>
        <w:contextualSpacing/>
        <w:jc w:val="both"/>
      </w:pPr>
      <w:bookmarkStart w:id="23" w:name="_Toc160437130"/>
      <w:r>
        <w:t>Hasil Uji Instrumen</w:t>
      </w:r>
      <w:bookmarkEnd w:id="23"/>
      <w:r>
        <w:t xml:space="preserve"> </w:t>
      </w:r>
    </w:p>
    <w:p w:rsidR="00423F2D" w:rsidRDefault="00423F2D" w:rsidP="00423F2D">
      <w:pPr>
        <w:pStyle w:val="Heading4"/>
        <w:keepNext w:val="0"/>
        <w:keepLines w:val="0"/>
        <w:spacing w:before="0" w:line="480" w:lineRule="auto"/>
        <w:ind w:left="0" w:firstLine="0"/>
        <w:contextualSpacing/>
      </w:pPr>
      <w:bookmarkStart w:id="24" w:name="_Toc160437131"/>
      <w:proofErr w:type="spellStart"/>
      <w:r>
        <w:t>Uji</w:t>
      </w:r>
      <w:proofErr w:type="spellEnd"/>
      <w:r>
        <w:t xml:space="preserve"> </w:t>
      </w:r>
      <w:proofErr w:type="spellStart"/>
      <w:r>
        <w:t>Validitas</w:t>
      </w:r>
      <w:bookmarkEnd w:id="24"/>
      <w:proofErr w:type="spellEnd"/>
      <w:r>
        <w:t xml:space="preserve"> </w:t>
      </w:r>
    </w:p>
    <w:p w:rsidR="00423F2D" w:rsidRDefault="00423F2D" w:rsidP="00423F2D">
      <w:pPr>
        <w:spacing w:after="0" w:line="480" w:lineRule="auto"/>
        <w:ind w:firstLine="720"/>
        <w:jc w:val="both"/>
        <w:rPr>
          <w:rFonts w:ascii="Times New Roman" w:hAnsi="Times New Roman" w:cs="Times New Roman"/>
          <w:b/>
          <w:sz w:val="24"/>
          <w:szCs w:val="24"/>
        </w:rPr>
      </w:pPr>
      <w:r>
        <w:rPr>
          <w:rFonts w:ascii="Times New Roman" w:hAnsi="Times New Roman" w:cs="Times New Roman"/>
          <w:sz w:val="24"/>
          <w:szCs w:val="24"/>
        </w:rPr>
        <w:t xml:space="preserve">Untuk menguji validitas dan realibilitas instrumen, dilakukan uji coba instrumen dengan sampel sebanyak 100 orang sebagai responden. Kuesioner yang telah disiapkan telah diberikan ke 100 responden, jawaban yang telah diberikan oleh responden sebagai sampel dalam penelitan ini, akan diuji validitas datanya. Proses validitas dilakukan terhadap butir-butir pernyataan. </w:t>
      </w:r>
      <w:r>
        <w:rPr>
          <w:rFonts w:ascii="Times New Roman" w:eastAsiaTheme="minorEastAsia" w:hAnsi="Times New Roman" w:cs="Times New Roman"/>
          <w:sz w:val="24"/>
          <w:szCs w:val="24"/>
        </w:rPr>
        <w:t xml:space="preserve">Salah satu cara untuk mengukur validitas adalah dengan </w:t>
      </w:r>
      <w:r>
        <w:rPr>
          <w:rFonts w:ascii="Times New Roman" w:eastAsiaTheme="minorEastAsia" w:hAnsi="Times New Roman" w:cs="Times New Roman"/>
          <w:sz w:val="24"/>
          <w:szCs w:val="24"/>
        </w:rPr>
        <w:lastRenderedPageBreak/>
        <w:t xml:space="preserve">membandingkan nilai t hitung dengan t tabel untuk </w:t>
      </w:r>
      <w:r>
        <w:rPr>
          <w:rFonts w:ascii="Times New Roman" w:eastAsiaTheme="minorEastAsia" w:hAnsi="Times New Roman" w:cs="Times New Roman"/>
          <w:i/>
          <w:sz w:val="24"/>
          <w:szCs w:val="24"/>
        </w:rPr>
        <w:t>degree of freedom</w:t>
      </w:r>
      <w:r>
        <w:rPr>
          <w:rFonts w:ascii="Times New Roman" w:eastAsiaTheme="minorEastAsia" w:hAnsi="Times New Roman" w:cs="Times New Roman"/>
          <w:sz w:val="24"/>
          <w:szCs w:val="24"/>
        </w:rPr>
        <w:t xml:space="preserve"> (df) = n-2, dimana n adalah jumlah sampel. = n – 2 ( 100 – 2 = 98 )</w:t>
      </w:r>
      <w:r>
        <w:rPr>
          <w:rFonts w:ascii="Times New Roman" w:hAnsi="Times New Roman" w:cs="Times New Roman"/>
          <w:sz w:val="24"/>
          <w:szCs w:val="24"/>
        </w:rPr>
        <w:t xml:space="preserve">. Uji validitas dilakukan 98 orang responden dengan variabel </w:t>
      </w:r>
      <w:r>
        <w:rPr>
          <w:rFonts w:ascii="Times New Roman" w:hAnsi="Times New Roman" w:cs="Times New Roman"/>
          <w:i/>
          <w:sz w:val="24"/>
          <w:szCs w:val="24"/>
        </w:rPr>
        <w:t>Display</w:t>
      </w:r>
      <w:r>
        <w:rPr>
          <w:rFonts w:ascii="Times New Roman" w:hAnsi="Times New Roman" w:cs="Times New Roman"/>
          <w:sz w:val="24"/>
          <w:szCs w:val="24"/>
        </w:rPr>
        <w:t xml:space="preserve"> Produk (X</w:t>
      </w:r>
      <w:r>
        <w:rPr>
          <w:rFonts w:ascii="Times New Roman" w:hAnsi="Times New Roman" w:cs="Times New Roman"/>
          <w:sz w:val="24"/>
          <w:szCs w:val="24"/>
          <w:vertAlign w:val="subscript"/>
        </w:rPr>
        <w:t>1</w:t>
      </w:r>
      <w:r>
        <w:rPr>
          <w:rFonts w:ascii="Times New Roman" w:hAnsi="Times New Roman" w:cs="Times New Roman"/>
          <w:sz w:val="24"/>
          <w:szCs w:val="24"/>
        </w:rPr>
        <w:t>), Sikap (X</w:t>
      </w:r>
      <w:r>
        <w:rPr>
          <w:rFonts w:ascii="Times New Roman" w:hAnsi="Times New Roman" w:cs="Times New Roman"/>
          <w:sz w:val="24"/>
          <w:szCs w:val="24"/>
          <w:vertAlign w:val="subscript"/>
        </w:rPr>
        <w:t>2</w:t>
      </w:r>
      <w:r>
        <w:rPr>
          <w:rFonts w:ascii="Times New Roman" w:hAnsi="Times New Roman" w:cs="Times New Roman"/>
          <w:sz w:val="24"/>
          <w:szCs w:val="24"/>
        </w:rPr>
        <w:t>), Persespsi Konsumen (X</w:t>
      </w:r>
      <w:r>
        <w:rPr>
          <w:rFonts w:ascii="Times New Roman" w:hAnsi="Times New Roman" w:cs="Times New Roman"/>
          <w:sz w:val="24"/>
          <w:szCs w:val="24"/>
          <w:vertAlign w:val="subscript"/>
        </w:rPr>
        <w:t>3</w:t>
      </w:r>
      <w:r>
        <w:rPr>
          <w:rFonts w:ascii="Times New Roman" w:hAnsi="Times New Roman" w:cs="Times New Roman"/>
          <w:sz w:val="24"/>
          <w:szCs w:val="24"/>
        </w:rPr>
        <w:t xml:space="preserve">) dengan kriteria sebagai berikut </w:t>
      </w:r>
    </w:p>
    <w:p w:rsidR="00423F2D" w:rsidRDefault="00423F2D" w:rsidP="00423F2D">
      <w:pPr>
        <w:pStyle w:val="ListParagraph"/>
        <w:numPr>
          <w:ilvl w:val="0"/>
          <w:numId w:val="21"/>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Apabila r hitung &gt; r tabel maka kuesioner tersebut  valid </w:t>
      </w:r>
    </w:p>
    <w:p w:rsidR="00423F2D" w:rsidRDefault="00423F2D" w:rsidP="00423F2D">
      <w:pPr>
        <w:pStyle w:val="ListParagraph"/>
        <w:numPr>
          <w:ilvl w:val="0"/>
          <w:numId w:val="21"/>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Apabila r hitung &lt; t tabel maka kuesioner tersebut tidak Valid </w:t>
      </w:r>
    </w:p>
    <w:p w:rsidR="00423F2D" w:rsidRPr="00D42182" w:rsidRDefault="00423F2D" w:rsidP="00423F2D">
      <w:pPr>
        <w:spacing w:after="0" w:line="480" w:lineRule="auto"/>
        <w:ind w:left="567"/>
        <w:jc w:val="both"/>
        <w:rPr>
          <w:rFonts w:ascii="Times New Roman" w:hAnsi="Times New Roman" w:cs="Times New Roman"/>
          <w:sz w:val="24"/>
          <w:szCs w:val="24"/>
          <w:lang w:val="en-US"/>
        </w:rPr>
      </w:pPr>
      <w:r>
        <w:rPr>
          <w:rFonts w:ascii="Times New Roman" w:hAnsi="Times New Roman" w:cs="Times New Roman"/>
          <w:sz w:val="24"/>
          <w:szCs w:val="24"/>
        </w:rPr>
        <w:t xml:space="preserve">Hasil uji validitas pada variabel penelitian ini sebagai berikut : </w:t>
      </w:r>
    </w:p>
    <w:p w:rsidR="00423F2D" w:rsidRDefault="00423F2D" w:rsidP="00423F2D">
      <w:pPr>
        <w:spacing w:after="0" w:line="360" w:lineRule="auto"/>
        <w:ind w:left="720"/>
        <w:jc w:val="center"/>
        <w:rPr>
          <w:rFonts w:ascii="Times New Roman" w:hAnsi="Times New Roman" w:cs="Times New Roman"/>
          <w:b/>
          <w:sz w:val="24"/>
          <w:szCs w:val="24"/>
        </w:rPr>
      </w:pPr>
      <w:r>
        <w:rPr>
          <w:rFonts w:ascii="Times New Roman" w:hAnsi="Times New Roman" w:cs="Times New Roman"/>
          <w:b/>
          <w:sz w:val="24"/>
          <w:szCs w:val="24"/>
        </w:rPr>
        <w:t>Tabel 4.3</w:t>
      </w:r>
    </w:p>
    <w:p w:rsidR="00423F2D" w:rsidRDefault="00423F2D" w:rsidP="00423F2D">
      <w:pPr>
        <w:spacing w:after="0" w:line="360" w:lineRule="auto"/>
        <w:ind w:left="720"/>
        <w:jc w:val="center"/>
        <w:rPr>
          <w:rFonts w:ascii="Times New Roman" w:hAnsi="Times New Roman" w:cs="Times New Roman"/>
          <w:b/>
          <w:sz w:val="24"/>
          <w:szCs w:val="24"/>
        </w:rPr>
      </w:pPr>
      <w:r>
        <w:rPr>
          <w:rFonts w:ascii="Times New Roman" w:hAnsi="Times New Roman" w:cs="Times New Roman"/>
          <w:b/>
          <w:sz w:val="24"/>
          <w:szCs w:val="24"/>
        </w:rPr>
        <w:t xml:space="preserve">Hasil Uji Validitas Variabel  </w:t>
      </w:r>
      <w:r>
        <w:rPr>
          <w:rFonts w:ascii="Times New Roman" w:hAnsi="Times New Roman" w:cs="Times New Roman"/>
          <w:b/>
          <w:i/>
          <w:sz w:val="24"/>
          <w:szCs w:val="24"/>
        </w:rPr>
        <w:t>Display</w:t>
      </w:r>
      <w:r>
        <w:rPr>
          <w:rFonts w:ascii="Times New Roman" w:hAnsi="Times New Roman" w:cs="Times New Roman"/>
          <w:b/>
          <w:sz w:val="24"/>
          <w:szCs w:val="24"/>
        </w:rPr>
        <w:t xml:space="preserve"> Produk (X</w:t>
      </w:r>
      <w:r>
        <w:rPr>
          <w:rFonts w:ascii="Times New Roman" w:hAnsi="Times New Roman" w:cs="Times New Roman"/>
          <w:b/>
          <w:sz w:val="24"/>
          <w:szCs w:val="24"/>
          <w:vertAlign w:val="subscript"/>
        </w:rPr>
        <w:t>1</w:t>
      </w:r>
      <w:r>
        <w:rPr>
          <w:rFonts w:ascii="Times New Roman" w:hAnsi="Times New Roman" w:cs="Times New Roman"/>
          <w:b/>
          <w:sz w:val="24"/>
          <w:szCs w:val="24"/>
        </w:rPr>
        <w:t>)</w:t>
      </w:r>
    </w:p>
    <w:tbl>
      <w:tblPr>
        <w:tblW w:w="396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993"/>
        <w:gridCol w:w="1134"/>
        <w:gridCol w:w="850"/>
      </w:tblGrid>
      <w:tr w:rsidR="00423F2D" w:rsidTr="00EF47E5">
        <w:trPr>
          <w:trHeight w:val="384"/>
        </w:trPr>
        <w:tc>
          <w:tcPr>
            <w:tcW w:w="992"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Indikator</w:t>
            </w:r>
          </w:p>
        </w:tc>
        <w:tc>
          <w:tcPr>
            <w:tcW w:w="993"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vertAlign w:val="subscript"/>
              </w:rPr>
              <w:t xml:space="preserve">hitung </w:t>
            </w:r>
          </w:p>
        </w:tc>
        <w:tc>
          <w:tcPr>
            <w:tcW w:w="1134"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vertAlign w:val="subscript"/>
              </w:rPr>
              <w:t>tabel</w:t>
            </w:r>
            <w:r>
              <w:rPr>
                <w:rFonts w:ascii="Times New Roman" w:hAnsi="Times New Roman" w:cs="Times New Roman"/>
                <w:b/>
                <w:sz w:val="24"/>
                <w:szCs w:val="24"/>
              </w:rPr>
              <w:t xml:space="preserve"> </w:t>
            </w:r>
          </w:p>
        </w:tc>
        <w:tc>
          <w:tcPr>
            <w:tcW w:w="850"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Keterangan </w:t>
            </w:r>
          </w:p>
        </w:tc>
      </w:tr>
      <w:tr w:rsidR="00423F2D" w:rsidTr="00EF47E5">
        <w:trPr>
          <w:trHeight w:val="399"/>
        </w:trPr>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1</w:t>
            </w:r>
          </w:p>
        </w:tc>
        <w:tc>
          <w:tcPr>
            <w:tcW w:w="99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0,686</w:t>
            </w:r>
          </w:p>
        </w:tc>
        <w:tc>
          <w:tcPr>
            <w:tcW w:w="1134" w:type="dxa"/>
          </w:tcPr>
          <w:p w:rsidR="00423F2D" w:rsidRDefault="00423F2D" w:rsidP="009C18BC">
            <w:pPr>
              <w:tabs>
                <w:tab w:val="left" w:pos="409"/>
                <w:tab w:val="center" w:pos="764"/>
              </w:tabs>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85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rPr>
          <w:trHeight w:val="384"/>
        </w:trPr>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.2</w:t>
            </w:r>
          </w:p>
        </w:tc>
        <w:tc>
          <w:tcPr>
            <w:tcW w:w="99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0,763</w:t>
            </w:r>
          </w:p>
        </w:tc>
        <w:tc>
          <w:tcPr>
            <w:tcW w:w="1134"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85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rPr>
          <w:trHeight w:val="384"/>
        </w:trPr>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.3</w:t>
            </w:r>
          </w:p>
        </w:tc>
        <w:tc>
          <w:tcPr>
            <w:tcW w:w="99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0,720</w:t>
            </w:r>
          </w:p>
        </w:tc>
        <w:tc>
          <w:tcPr>
            <w:tcW w:w="1134"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85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rPr>
          <w:trHeight w:val="399"/>
        </w:trPr>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.4</w:t>
            </w:r>
          </w:p>
        </w:tc>
        <w:tc>
          <w:tcPr>
            <w:tcW w:w="99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0,822</w:t>
            </w:r>
          </w:p>
        </w:tc>
        <w:tc>
          <w:tcPr>
            <w:tcW w:w="1134"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85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rPr>
          <w:trHeight w:val="384"/>
        </w:trPr>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5</w:t>
            </w:r>
          </w:p>
        </w:tc>
        <w:tc>
          <w:tcPr>
            <w:tcW w:w="99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0,764</w:t>
            </w:r>
          </w:p>
        </w:tc>
        <w:tc>
          <w:tcPr>
            <w:tcW w:w="1134"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85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rPr>
          <w:trHeight w:val="384"/>
        </w:trPr>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.6</w:t>
            </w:r>
          </w:p>
        </w:tc>
        <w:tc>
          <w:tcPr>
            <w:tcW w:w="99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0,807</w:t>
            </w:r>
          </w:p>
        </w:tc>
        <w:tc>
          <w:tcPr>
            <w:tcW w:w="1134"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85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rPr>
          <w:trHeight w:val="399"/>
        </w:trPr>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.7</w:t>
            </w:r>
          </w:p>
        </w:tc>
        <w:tc>
          <w:tcPr>
            <w:tcW w:w="99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0,804</w:t>
            </w:r>
          </w:p>
        </w:tc>
        <w:tc>
          <w:tcPr>
            <w:tcW w:w="1134"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85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rPr>
          <w:trHeight w:val="384"/>
        </w:trPr>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.8</w:t>
            </w:r>
          </w:p>
        </w:tc>
        <w:tc>
          <w:tcPr>
            <w:tcW w:w="99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0,827</w:t>
            </w:r>
          </w:p>
        </w:tc>
        <w:tc>
          <w:tcPr>
            <w:tcW w:w="1134"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85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rPr>
          <w:trHeight w:val="384"/>
        </w:trPr>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.9</w:t>
            </w:r>
          </w:p>
        </w:tc>
        <w:tc>
          <w:tcPr>
            <w:tcW w:w="99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0,783</w:t>
            </w:r>
          </w:p>
        </w:tc>
        <w:tc>
          <w:tcPr>
            <w:tcW w:w="1134"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85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rPr>
          <w:trHeight w:val="81"/>
        </w:trPr>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.10</w:t>
            </w:r>
          </w:p>
        </w:tc>
        <w:tc>
          <w:tcPr>
            <w:tcW w:w="99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0,840</w:t>
            </w:r>
          </w:p>
        </w:tc>
        <w:tc>
          <w:tcPr>
            <w:tcW w:w="1134"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85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bl>
    <w:p w:rsidR="00423F2D" w:rsidRDefault="00423F2D" w:rsidP="00423F2D">
      <w:pPr>
        <w:tabs>
          <w:tab w:val="left" w:pos="7423"/>
        </w:tabs>
        <w:spacing w:after="0" w:line="480" w:lineRule="auto"/>
        <w:jc w:val="both"/>
        <w:rPr>
          <w:rFonts w:ascii="Times New Roman" w:hAnsi="Times New Roman" w:cs="Times New Roman"/>
          <w:i/>
          <w:sz w:val="24"/>
          <w:szCs w:val="24"/>
        </w:rPr>
      </w:pPr>
      <w:r>
        <w:rPr>
          <w:rFonts w:ascii="Times New Roman" w:hAnsi="Times New Roman" w:cs="Times New Roman"/>
          <w:i/>
          <w:sz w:val="24"/>
          <w:szCs w:val="24"/>
        </w:rPr>
        <w:t>Sumber : Output SPSS 25, (2024).</w:t>
      </w:r>
      <w:r>
        <w:rPr>
          <w:rFonts w:ascii="Times New Roman" w:hAnsi="Times New Roman" w:cs="Times New Roman"/>
          <w:i/>
          <w:sz w:val="24"/>
          <w:szCs w:val="24"/>
        </w:rPr>
        <w:tab/>
      </w:r>
    </w:p>
    <w:p w:rsidR="00423F2D" w:rsidRDefault="00423F2D" w:rsidP="00423F2D">
      <w:pPr>
        <w:spacing w:after="0" w:line="480" w:lineRule="auto"/>
        <w:ind w:firstLine="294"/>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tabel 4.3 diketahui bahwa semua item kuesioner pada variabel </w:t>
      </w:r>
      <w:r>
        <w:rPr>
          <w:rFonts w:ascii="Times New Roman" w:hAnsi="Times New Roman" w:cs="Times New Roman"/>
          <w:i/>
          <w:sz w:val="24"/>
          <w:szCs w:val="24"/>
        </w:rPr>
        <w:t xml:space="preserve">Display </w:t>
      </w:r>
      <w:r>
        <w:rPr>
          <w:rFonts w:ascii="Times New Roman" w:hAnsi="Times New Roman" w:cs="Times New Roman"/>
          <w:sz w:val="24"/>
          <w:szCs w:val="24"/>
        </w:rPr>
        <w:t>produk memiliki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r tabel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r</w:t>
      </w:r>
      <w:r>
        <w:rPr>
          <w:rFonts w:ascii="Times New Roman" w:hAnsi="Times New Roman" w:cs="Times New Roman"/>
          <w:sz w:val="24"/>
          <w:szCs w:val="24"/>
          <w:vertAlign w:val="subscript"/>
        </w:rPr>
        <w:t>tabel</w:t>
      </w:r>
      <w:r>
        <w:rPr>
          <w:rFonts w:ascii="Times New Roman" w:hAnsi="Times New Roman" w:cs="Times New Roman"/>
          <w:sz w:val="24"/>
          <w:szCs w:val="24"/>
        </w:rPr>
        <w:t>) serta dapat disimpulkan bahwa semua item kuesioner pada variabel</w:t>
      </w:r>
      <w:r>
        <w:rPr>
          <w:rFonts w:ascii="Times New Roman" w:hAnsi="Times New Roman" w:cs="Times New Roman"/>
          <w:i/>
          <w:sz w:val="24"/>
          <w:szCs w:val="24"/>
        </w:rPr>
        <w:t xml:space="preserve"> Display </w:t>
      </w:r>
      <w:r>
        <w:rPr>
          <w:rFonts w:ascii="Times New Roman" w:hAnsi="Times New Roman" w:cs="Times New Roman"/>
          <w:sz w:val="24"/>
          <w:szCs w:val="24"/>
        </w:rPr>
        <w:t>produk</w:t>
      </w:r>
      <w:r>
        <w:rPr>
          <w:rFonts w:ascii="Times New Roman" w:hAnsi="Times New Roman" w:cs="Times New Roman"/>
          <w:i/>
          <w:sz w:val="24"/>
          <w:szCs w:val="24"/>
        </w:rPr>
        <w:t xml:space="preserve"> </w:t>
      </w:r>
      <w:r>
        <w:rPr>
          <w:rFonts w:ascii="Times New Roman" w:hAnsi="Times New Roman" w:cs="Times New Roman"/>
          <w:sz w:val="24"/>
          <w:szCs w:val="24"/>
        </w:rPr>
        <w:t xml:space="preserve"> dinyatakan valid.</w:t>
      </w:r>
    </w:p>
    <w:p w:rsidR="00423F2D" w:rsidRDefault="00423F2D" w:rsidP="00423F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4.4</w:t>
      </w:r>
    </w:p>
    <w:p w:rsidR="00423F2D" w:rsidRDefault="00423F2D" w:rsidP="00423F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Validitas Variabel Sikap (X</w:t>
      </w:r>
      <w:r>
        <w:rPr>
          <w:rFonts w:ascii="Times New Roman" w:hAnsi="Times New Roman" w:cs="Times New Roman"/>
          <w:b/>
          <w:sz w:val="24"/>
          <w:szCs w:val="24"/>
          <w:vertAlign w:val="subscript"/>
        </w:rPr>
        <w:t>2</w:t>
      </w:r>
      <w:r>
        <w:rPr>
          <w:rFonts w:ascii="Times New Roman" w:hAnsi="Times New Roman" w:cs="Times New Roman"/>
          <w:b/>
          <w:sz w:val="24"/>
          <w:szCs w:val="24"/>
        </w:rPr>
        <w: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992"/>
        <w:gridCol w:w="993"/>
        <w:gridCol w:w="992"/>
      </w:tblGrid>
      <w:tr w:rsidR="00423F2D" w:rsidTr="00EF47E5">
        <w:tc>
          <w:tcPr>
            <w:tcW w:w="1134"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Indikator</w:t>
            </w:r>
          </w:p>
        </w:tc>
        <w:tc>
          <w:tcPr>
            <w:tcW w:w="992"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vertAlign w:val="subscript"/>
              </w:rPr>
              <w:t xml:space="preserve">hitung </w:t>
            </w:r>
          </w:p>
        </w:tc>
        <w:tc>
          <w:tcPr>
            <w:tcW w:w="993"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vertAlign w:val="subscript"/>
              </w:rPr>
              <w:t>tabel</w:t>
            </w:r>
            <w:r>
              <w:rPr>
                <w:rFonts w:ascii="Times New Roman" w:hAnsi="Times New Roman" w:cs="Times New Roman"/>
                <w:b/>
                <w:sz w:val="24"/>
                <w:szCs w:val="24"/>
              </w:rPr>
              <w:t xml:space="preserve"> </w:t>
            </w:r>
          </w:p>
        </w:tc>
        <w:tc>
          <w:tcPr>
            <w:tcW w:w="992"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Keterangan </w:t>
            </w:r>
          </w:p>
        </w:tc>
      </w:tr>
      <w:tr w:rsidR="00423F2D" w:rsidTr="00EF47E5">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.1</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0,834</w:t>
            </w:r>
          </w:p>
        </w:tc>
        <w:tc>
          <w:tcPr>
            <w:tcW w:w="993" w:type="dxa"/>
          </w:tcPr>
          <w:p w:rsidR="00423F2D" w:rsidRDefault="00423F2D" w:rsidP="009C18BC">
            <w:pPr>
              <w:spacing w:after="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.2</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0,814</w:t>
            </w:r>
          </w:p>
        </w:tc>
        <w:tc>
          <w:tcPr>
            <w:tcW w:w="993" w:type="dxa"/>
          </w:tcPr>
          <w:p w:rsidR="00423F2D" w:rsidRDefault="00423F2D" w:rsidP="009C18BC">
            <w:pPr>
              <w:spacing w:after="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.3</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0,799</w:t>
            </w:r>
          </w:p>
        </w:tc>
        <w:tc>
          <w:tcPr>
            <w:tcW w:w="993" w:type="dxa"/>
          </w:tcPr>
          <w:p w:rsidR="00423F2D" w:rsidRDefault="00423F2D" w:rsidP="009C18BC">
            <w:pPr>
              <w:spacing w:after="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.4</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0,781</w:t>
            </w:r>
          </w:p>
        </w:tc>
        <w:tc>
          <w:tcPr>
            <w:tcW w:w="993" w:type="dxa"/>
          </w:tcPr>
          <w:p w:rsidR="00423F2D" w:rsidRDefault="00423F2D" w:rsidP="009C18BC">
            <w:pPr>
              <w:spacing w:after="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5</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0,803</w:t>
            </w:r>
          </w:p>
        </w:tc>
        <w:tc>
          <w:tcPr>
            <w:tcW w:w="993" w:type="dxa"/>
          </w:tcPr>
          <w:p w:rsidR="00423F2D" w:rsidRDefault="00423F2D" w:rsidP="009C18BC">
            <w:pPr>
              <w:spacing w:after="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0,823</w:t>
            </w:r>
          </w:p>
        </w:tc>
        <w:tc>
          <w:tcPr>
            <w:tcW w:w="993" w:type="dxa"/>
          </w:tcPr>
          <w:p w:rsidR="00423F2D" w:rsidRDefault="00423F2D" w:rsidP="009C18BC">
            <w:pPr>
              <w:spacing w:after="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.7</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0,687</w:t>
            </w:r>
          </w:p>
        </w:tc>
        <w:tc>
          <w:tcPr>
            <w:tcW w:w="993" w:type="dxa"/>
          </w:tcPr>
          <w:p w:rsidR="00423F2D" w:rsidRDefault="00423F2D" w:rsidP="009C18BC">
            <w:pPr>
              <w:spacing w:after="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.8</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0,828</w:t>
            </w:r>
          </w:p>
        </w:tc>
        <w:tc>
          <w:tcPr>
            <w:tcW w:w="993" w:type="dxa"/>
          </w:tcPr>
          <w:p w:rsidR="00423F2D" w:rsidRDefault="00423F2D" w:rsidP="009C18BC">
            <w:pPr>
              <w:spacing w:after="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.9</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0,825</w:t>
            </w:r>
          </w:p>
        </w:tc>
        <w:tc>
          <w:tcPr>
            <w:tcW w:w="993" w:type="dxa"/>
          </w:tcPr>
          <w:p w:rsidR="00423F2D" w:rsidRDefault="00423F2D" w:rsidP="009C18BC">
            <w:pPr>
              <w:spacing w:after="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EF47E5">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10</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0,801</w:t>
            </w:r>
          </w:p>
        </w:tc>
        <w:tc>
          <w:tcPr>
            <w:tcW w:w="993" w:type="dxa"/>
          </w:tcPr>
          <w:p w:rsidR="00423F2D" w:rsidRDefault="00423F2D" w:rsidP="009C18BC">
            <w:pPr>
              <w:spacing w:after="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992"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bl>
    <w:p w:rsidR="00423F2D" w:rsidRDefault="00423F2D" w:rsidP="00423F2D">
      <w:pPr>
        <w:spacing w:after="0" w:line="480" w:lineRule="auto"/>
        <w:ind w:left="426"/>
        <w:jc w:val="both"/>
        <w:rPr>
          <w:rFonts w:ascii="Times New Roman" w:hAnsi="Times New Roman" w:cs="Times New Roman"/>
          <w:i/>
          <w:sz w:val="24"/>
          <w:szCs w:val="24"/>
        </w:rPr>
      </w:pPr>
      <w:r>
        <w:rPr>
          <w:rFonts w:ascii="Times New Roman" w:hAnsi="Times New Roman" w:cs="Times New Roman"/>
          <w:i/>
          <w:sz w:val="24"/>
          <w:szCs w:val="24"/>
        </w:rPr>
        <w:t xml:space="preserve"> Sumber : Output SPSS 25, (2024).</w:t>
      </w:r>
      <w:r>
        <w:rPr>
          <w:rFonts w:ascii="Times New Roman" w:hAnsi="Times New Roman" w:cs="Times New Roman"/>
          <w:i/>
          <w:sz w:val="24"/>
          <w:szCs w:val="24"/>
        </w:rPr>
        <w:tab/>
      </w:r>
    </w:p>
    <w:p w:rsidR="00423F2D" w:rsidRDefault="00423F2D" w:rsidP="00423F2D">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Berdasarkan tabel 4.4 diketahui bahwa item kuesioner pada varibel Sikap memiliki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r tabel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r </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serta dapat disimpulkan bahwa semua item kuesioner pada variabel Sikap dinyatakan valid. </w:t>
      </w:r>
    </w:p>
    <w:p w:rsidR="00423F2D" w:rsidRDefault="00423F2D" w:rsidP="00423F2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Tabel 4.5</w:t>
      </w:r>
    </w:p>
    <w:p w:rsidR="00423F2D" w:rsidRDefault="00423F2D" w:rsidP="00423F2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Hasil Uji Validitas Variabel Persepsi Konsumen (X</w:t>
      </w:r>
      <w:r>
        <w:rPr>
          <w:rFonts w:ascii="Times New Roman" w:hAnsi="Times New Roman" w:cs="Times New Roman"/>
          <w:b/>
          <w:sz w:val="24"/>
          <w:szCs w:val="24"/>
          <w:vertAlign w:val="subscript"/>
        </w:rPr>
        <w:t>3</w:t>
      </w:r>
      <w:r>
        <w:rPr>
          <w:rFonts w:ascii="Times New Roman" w:hAnsi="Times New Roman" w:cs="Times New Roman"/>
          <w:b/>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803"/>
        <w:gridCol w:w="902"/>
        <w:gridCol w:w="1430"/>
      </w:tblGrid>
      <w:tr w:rsidR="00423F2D" w:rsidTr="009C18BC">
        <w:tc>
          <w:tcPr>
            <w:tcW w:w="1203"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Indikator</w:t>
            </w:r>
          </w:p>
        </w:tc>
        <w:tc>
          <w:tcPr>
            <w:tcW w:w="924"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vertAlign w:val="subscript"/>
              </w:rPr>
              <w:t xml:space="preserve">hitung </w:t>
            </w:r>
          </w:p>
        </w:tc>
        <w:tc>
          <w:tcPr>
            <w:tcW w:w="992"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vertAlign w:val="subscript"/>
              </w:rPr>
              <w:t>tabel</w:t>
            </w:r>
            <w:r>
              <w:rPr>
                <w:rFonts w:ascii="Times New Roman" w:hAnsi="Times New Roman" w:cs="Times New Roman"/>
                <w:b/>
                <w:sz w:val="24"/>
                <w:szCs w:val="24"/>
              </w:rPr>
              <w:t xml:space="preserve"> </w:t>
            </w:r>
          </w:p>
        </w:tc>
        <w:tc>
          <w:tcPr>
            <w:tcW w:w="1430"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Keterangan </w:t>
            </w:r>
          </w:p>
        </w:tc>
      </w:tr>
      <w:tr w:rsidR="00423F2D" w:rsidTr="009C18BC">
        <w:tc>
          <w:tcPr>
            <w:tcW w:w="120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.1</w:t>
            </w:r>
          </w:p>
        </w:tc>
        <w:tc>
          <w:tcPr>
            <w:tcW w:w="92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0,844</w:t>
            </w:r>
          </w:p>
        </w:tc>
        <w:tc>
          <w:tcPr>
            <w:tcW w:w="992"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43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c>
          <w:tcPr>
            <w:tcW w:w="120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.2</w:t>
            </w:r>
          </w:p>
        </w:tc>
        <w:tc>
          <w:tcPr>
            <w:tcW w:w="92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0,871</w:t>
            </w:r>
          </w:p>
        </w:tc>
        <w:tc>
          <w:tcPr>
            <w:tcW w:w="992"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43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c>
          <w:tcPr>
            <w:tcW w:w="120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.3</w:t>
            </w:r>
          </w:p>
        </w:tc>
        <w:tc>
          <w:tcPr>
            <w:tcW w:w="92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0,858</w:t>
            </w:r>
          </w:p>
        </w:tc>
        <w:tc>
          <w:tcPr>
            <w:tcW w:w="992"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43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c>
          <w:tcPr>
            <w:tcW w:w="120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.4</w:t>
            </w:r>
          </w:p>
        </w:tc>
        <w:tc>
          <w:tcPr>
            <w:tcW w:w="92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0,820</w:t>
            </w:r>
          </w:p>
        </w:tc>
        <w:tc>
          <w:tcPr>
            <w:tcW w:w="992"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43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c>
          <w:tcPr>
            <w:tcW w:w="120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5</w:t>
            </w:r>
          </w:p>
        </w:tc>
        <w:tc>
          <w:tcPr>
            <w:tcW w:w="92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0,828</w:t>
            </w:r>
          </w:p>
        </w:tc>
        <w:tc>
          <w:tcPr>
            <w:tcW w:w="992"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43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c>
          <w:tcPr>
            <w:tcW w:w="120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6</w:t>
            </w:r>
          </w:p>
        </w:tc>
        <w:tc>
          <w:tcPr>
            <w:tcW w:w="92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0,877</w:t>
            </w:r>
          </w:p>
        </w:tc>
        <w:tc>
          <w:tcPr>
            <w:tcW w:w="992"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43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c>
          <w:tcPr>
            <w:tcW w:w="120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.7</w:t>
            </w:r>
          </w:p>
        </w:tc>
        <w:tc>
          <w:tcPr>
            <w:tcW w:w="92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0,795</w:t>
            </w:r>
          </w:p>
        </w:tc>
        <w:tc>
          <w:tcPr>
            <w:tcW w:w="992"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43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c>
          <w:tcPr>
            <w:tcW w:w="120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.8</w:t>
            </w:r>
          </w:p>
        </w:tc>
        <w:tc>
          <w:tcPr>
            <w:tcW w:w="92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0,787</w:t>
            </w:r>
          </w:p>
        </w:tc>
        <w:tc>
          <w:tcPr>
            <w:tcW w:w="992"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43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c>
          <w:tcPr>
            <w:tcW w:w="120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.9</w:t>
            </w:r>
          </w:p>
        </w:tc>
        <w:tc>
          <w:tcPr>
            <w:tcW w:w="92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0,845</w:t>
            </w:r>
          </w:p>
        </w:tc>
        <w:tc>
          <w:tcPr>
            <w:tcW w:w="992"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43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c>
          <w:tcPr>
            <w:tcW w:w="1203"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10</w:t>
            </w:r>
          </w:p>
        </w:tc>
        <w:tc>
          <w:tcPr>
            <w:tcW w:w="92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0,825</w:t>
            </w:r>
          </w:p>
        </w:tc>
        <w:tc>
          <w:tcPr>
            <w:tcW w:w="992"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430"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bl>
    <w:p w:rsidR="00423F2D" w:rsidRDefault="00423F2D" w:rsidP="00423F2D">
      <w:pPr>
        <w:spacing w:after="0" w:line="480" w:lineRule="auto"/>
        <w:ind w:left="426"/>
        <w:jc w:val="both"/>
        <w:rPr>
          <w:rFonts w:ascii="Times New Roman" w:hAnsi="Times New Roman" w:cs="Times New Roman"/>
          <w:i/>
          <w:sz w:val="24"/>
          <w:szCs w:val="24"/>
        </w:rPr>
      </w:pPr>
      <w:r>
        <w:rPr>
          <w:rFonts w:ascii="Times New Roman" w:hAnsi="Times New Roman" w:cs="Times New Roman"/>
          <w:i/>
          <w:sz w:val="24"/>
          <w:szCs w:val="24"/>
        </w:rPr>
        <w:t xml:space="preserve"> Sumber : Output SPSS 25, (2024).</w:t>
      </w:r>
      <w:r>
        <w:rPr>
          <w:rFonts w:ascii="Times New Roman" w:hAnsi="Times New Roman" w:cs="Times New Roman"/>
          <w:i/>
          <w:sz w:val="24"/>
          <w:szCs w:val="24"/>
        </w:rPr>
        <w:tab/>
      </w:r>
    </w:p>
    <w:p w:rsidR="00423F2D" w:rsidRDefault="00423F2D" w:rsidP="00423F2D">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Berdasarkan tabel 4.5 diketahui bahwa item kuesioner pada varibel Persepsi konsumen memiliki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r tabel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r </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serta dapat disimpulkan bahwa semua item kuesioner pada variabel Persepsi konsumen dinyatakan valid. </w:t>
      </w:r>
    </w:p>
    <w:p w:rsidR="00423F2D" w:rsidRDefault="00423F2D" w:rsidP="00423F2D">
      <w:pPr>
        <w:spacing w:after="0" w:line="480" w:lineRule="auto"/>
        <w:ind w:left="426" w:firstLine="294"/>
        <w:jc w:val="center"/>
        <w:rPr>
          <w:rFonts w:ascii="Times New Roman" w:hAnsi="Times New Roman" w:cs="Times New Roman"/>
          <w:b/>
          <w:sz w:val="24"/>
          <w:szCs w:val="24"/>
        </w:rPr>
      </w:pPr>
      <w:r>
        <w:rPr>
          <w:rFonts w:ascii="Times New Roman" w:hAnsi="Times New Roman" w:cs="Times New Roman"/>
          <w:b/>
          <w:sz w:val="24"/>
          <w:szCs w:val="24"/>
        </w:rPr>
        <w:t>Tabel 4.6</w:t>
      </w:r>
    </w:p>
    <w:p w:rsidR="00423F2D" w:rsidRDefault="00423F2D" w:rsidP="00423F2D">
      <w:pPr>
        <w:spacing w:after="0" w:line="480" w:lineRule="auto"/>
        <w:ind w:left="426" w:firstLine="294"/>
        <w:jc w:val="center"/>
        <w:rPr>
          <w:rFonts w:ascii="Times New Roman" w:hAnsi="Times New Roman" w:cs="Times New Roman"/>
          <w:b/>
          <w:sz w:val="24"/>
          <w:szCs w:val="24"/>
        </w:rPr>
      </w:pPr>
      <w:r>
        <w:rPr>
          <w:rFonts w:ascii="Times New Roman" w:hAnsi="Times New Roman" w:cs="Times New Roman"/>
          <w:b/>
          <w:sz w:val="24"/>
          <w:szCs w:val="24"/>
        </w:rPr>
        <w:t>Hasil Uji Validitas Keputusan Pembelian (Y)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850"/>
        <w:gridCol w:w="1134"/>
        <w:gridCol w:w="1134"/>
      </w:tblGrid>
      <w:tr w:rsidR="00423F2D" w:rsidTr="009C18BC">
        <w:trPr>
          <w:trHeight w:val="604"/>
        </w:trPr>
        <w:tc>
          <w:tcPr>
            <w:tcW w:w="851"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Indikator</w:t>
            </w:r>
          </w:p>
        </w:tc>
        <w:tc>
          <w:tcPr>
            <w:tcW w:w="850"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vertAlign w:val="subscript"/>
              </w:rPr>
              <w:t>hitung</w:t>
            </w:r>
            <w:r>
              <w:rPr>
                <w:rFonts w:ascii="Times New Roman" w:hAnsi="Times New Roman" w:cs="Times New Roman"/>
                <w:b/>
                <w:sz w:val="24"/>
                <w:szCs w:val="24"/>
              </w:rPr>
              <w:t xml:space="preserve"> </w:t>
            </w:r>
          </w:p>
        </w:tc>
        <w:tc>
          <w:tcPr>
            <w:tcW w:w="1134"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vertAlign w:val="subscript"/>
              </w:rPr>
              <w:t xml:space="preserve">tabel </w:t>
            </w:r>
          </w:p>
        </w:tc>
        <w:tc>
          <w:tcPr>
            <w:tcW w:w="1134" w:type="dxa"/>
          </w:tcPr>
          <w:p w:rsidR="00423F2D" w:rsidRDefault="00423F2D" w:rsidP="009C18B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Keterangan </w:t>
            </w:r>
          </w:p>
        </w:tc>
      </w:tr>
      <w:tr w:rsidR="00423F2D" w:rsidTr="009C18BC">
        <w:trPr>
          <w:trHeight w:val="294"/>
        </w:trPr>
        <w:tc>
          <w:tcPr>
            <w:tcW w:w="851"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1</w:t>
            </w:r>
          </w:p>
        </w:tc>
        <w:tc>
          <w:tcPr>
            <w:tcW w:w="850" w:type="dxa"/>
          </w:tcPr>
          <w:p w:rsidR="00423F2D" w:rsidRDefault="00423F2D" w:rsidP="009C18BC">
            <w:pPr>
              <w:tabs>
                <w:tab w:val="left" w:pos="587"/>
                <w:tab w:val="center" w:pos="877"/>
              </w:tabs>
              <w:spacing w:after="0"/>
              <w:rPr>
                <w:rFonts w:ascii="Times New Roman" w:hAnsi="Times New Roman" w:cs="Times New Roman"/>
                <w:sz w:val="24"/>
                <w:szCs w:val="24"/>
              </w:rPr>
            </w:pPr>
            <w:r>
              <w:rPr>
                <w:rFonts w:ascii="Times New Roman" w:hAnsi="Times New Roman" w:cs="Times New Roman"/>
                <w:sz w:val="24"/>
                <w:szCs w:val="24"/>
              </w:rPr>
              <w:t>0,847</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rPr>
          <w:trHeight w:val="294"/>
        </w:trPr>
        <w:tc>
          <w:tcPr>
            <w:tcW w:w="851"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2</w:t>
            </w:r>
          </w:p>
        </w:tc>
        <w:tc>
          <w:tcPr>
            <w:tcW w:w="850"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sz w:val="24"/>
                <w:szCs w:val="24"/>
              </w:rPr>
              <w:t>0,825</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rPr>
          <w:trHeight w:val="294"/>
        </w:trPr>
        <w:tc>
          <w:tcPr>
            <w:tcW w:w="851"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3</w:t>
            </w:r>
          </w:p>
        </w:tc>
        <w:tc>
          <w:tcPr>
            <w:tcW w:w="850"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sz w:val="24"/>
                <w:szCs w:val="24"/>
              </w:rPr>
              <w:t>0,888</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rPr>
          <w:trHeight w:val="294"/>
        </w:trPr>
        <w:tc>
          <w:tcPr>
            <w:tcW w:w="851"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4</w:t>
            </w:r>
          </w:p>
        </w:tc>
        <w:tc>
          <w:tcPr>
            <w:tcW w:w="850"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sz w:val="24"/>
                <w:szCs w:val="24"/>
              </w:rPr>
              <w:t>0,891</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rPr>
          <w:trHeight w:val="294"/>
        </w:trPr>
        <w:tc>
          <w:tcPr>
            <w:tcW w:w="851"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5</w:t>
            </w:r>
          </w:p>
        </w:tc>
        <w:tc>
          <w:tcPr>
            <w:tcW w:w="850"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sz w:val="24"/>
                <w:szCs w:val="24"/>
              </w:rPr>
              <w:t>0,859</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rPr>
          <w:trHeight w:val="294"/>
        </w:trPr>
        <w:tc>
          <w:tcPr>
            <w:tcW w:w="851"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6</w:t>
            </w:r>
          </w:p>
        </w:tc>
        <w:tc>
          <w:tcPr>
            <w:tcW w:w="850"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sz w:val="24"/>
                <w:szCs w:val="24"/>
              </w:rPr>
              <w:t>0,779</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rPr>
          <w:trHeight w:val="294"/>
        </w:trPr>
        <w:tc>
          <w:tcPr>
            <w:tcW w:w="851"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7</w:t>
            </w:r>
          </w:p>
        </w:tc>
        <w:tc>
          <w:tcPr>
            <w:tcW w:w="850"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sz w:val="24"/>
                <w:szCs w:val="24"/>
              </w:rPr>
              <w:t>0,784</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rPr>
          <w:trHeight w:val="294"/>
        </w:trPr>
        <w:tc>
          <w:tcPr>
            <w:tcW w:w="851"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8</w:t>
            </w:r>
          </w:p>
        </w:tc>
        <w:tc>
          <w:tcPr>
            <w:tcW w:w="850"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sz w:val="24"/>
                <w:szCs w:val="24"/>
              </w:rPr>
              <w:t>0,837</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rPr>
          <w:trHeight w:val="294"/>
        </w:trPr>
        <w:tc>
          <w:tcPr>
            <w:tcW w:w="851"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9</w:t>
            </w:r>
          </w:p>
        </w:tc>
        <w:tc>
          <w:tcPr>
            <w:tcW w:w="850"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sz w:val="24"/>
                <w:szCs w:val="24"/>
              </w:rPr>
              <w:t>0,833</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r w:rsidR="00423F2D" w:rsidTr="009C18BC">
        <w:trPr>
          <w:trHeight w:val="310"/>
        </w:trPr>
        <w:tc>
          <w:tcPr>
            <w:tcW w:w="851"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10</w:t>
            </w:r>
          </w:p>
        </w:tc>
        <w:tc>
          <w:tcPr>
            <w:tcW w:w="850" w:type="dxa"/>
          </w:tcPr>
          <w:p w:rsidR="00423F2D" w:rsidRDefault="00423F2D" w:rsidP="009C18BC">
            <w:pPr>
              <w:spacing w:after="0"/>
              <w:rPr>
                <w:rFonts w:ascii="Times New Roman" w:hAnsi="Times New Roman" w:cs="Times New Roman"/>
                <w:sz w:val="24"/>
                <w:szCs w:val="24"/>
              </w:rPr>
            </w:pPr>
            <w:r>
              <w:rPr>
                <w:rFonts w:ascii="Times New Roman" w:hAnsi="Times New Roman" w:cs="Times New Roman"/>
                <w:sz w:val="24"/>
                <w:szCs w:val="24"/>
              </w:rPr>
              <w:t>0,820</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color w:val="000000"/>
                <w:sz w:val="24"/>
                <w:szCs w:val="24"/>
                <w:shd w:val="clear" w:color="auto" w:fill="FFFFFF"/>
              </w:rPr>
              <w:t>0,1966</w:t>
            </w:r>
          </w:p>
        </w:tc>
        <w:tc>
          <w:tcPr>
            <w:tcW w:w="1134" w:type="dxa"/>
          </w:tcPr>
          <w:p w:rsidR="00423F2D" w:rsidRDefault="00423F2D" w:rsidP="009C18BC">
            <w:pPr>
              <w:spacing w:after="0"/>
              <w:jc w:val="center"/>
              <w:rPr>
                <w:rFonts w:ascii="Times New Roman" w:hAnsi="Times New Roman" w:cs="Times New Roman"/>
                <w:sz w:val="24"/>
                <w:szCs w:val="24"/>
              </w:rPr>
            </w:pPr>
            <w:r>
              <w:rPr>
                <w:rFonts w:ascii="Times New Roman" w:hAnsi="Times New Roman" w:cs="Times New Roman"/>
                <w:sz w:val="24"/>
                <w:szCs w:val="24"/>
              </w:rPr>
              <w:t>Valid</w:t>
            </w:r>
          </w:p>
        </w:tc>
      </w:tr>
    </w:tbl>
    <w:p w:rsidR="00423F2D" w:rsidRDefault="00423F2D" w:rsidP="00423F2D">
      <w:pPr>
        <w:spacing w:after="0" w:line="480" w:lineRule="auto"/>
        <w:ind w:left="993"/>
        <w:jc w:val="both"/>
        <w:rPr>
          <w:rFonts w:ascii="Times New Roman" w:hAnsi="Times New Roman" w:cs="Times New Roman"/>
          <w:i/>
          <w:sz w:val="24"/>
          <w:szCs w:val="24"/>
        </w:rPr>
      </w:pPr>
      <w:r>
        <w:rPr>
          <w:rFonts w:ascii="Times New Roman" w:hAnsi="Times New Roman" w:cs="Times New Roman"/>
          <w:i/>
          <w:sz w:val="24"/>
          <w:szCs w:val="24"/>
        </w:rPr>
        <w:lastRenderedPageBreak/>
        <w:t>Sumber : Output SPSS 25,(2024).</w:t>
      </w:r>
    </w:p>
    <w:p w:rsidR="00423F2D" w:rsidRDefault="00423F2D" w:rsidP="00423F2D">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tabel 4.6 diketahui bahwa item kuesioner pada varibel Keputusan Pembelian memiliki nilai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r tabel (r</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r </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serta dapat disimpulkan bahwa semua item kuesioner pada variabel keputusan pembelian dinyatakan valid. </w:t>
      </w:r>
    </w:p>
    <w:p w:rsidR="00423F2D" w:rsidRDefault="00423F2D" w:rsidP="00423F2D">
      <w:pPr>
        <w:pStyle w:val="Heading4"/>
        <w:keepNext w:val="0"/>
        <w:keepLines w:val="0"/>
        <w:spacing w:before="0" w:line="480" w:lineRule="auto"/>
        <w:ind w:left="0" w:firstLine="0"/>
        <w:contextualSpacing/>
      </w:pPr>
      <w:bookmarkStart w:id="25" w:name="_Toc160437132"/>
      <w:proofErr w:type="spellStart"/>
      <w:r>
        <w:t>Hasil</w:t>
      </w:r>
      <w:proofErr w:type="spellEnd"/>
      <w:r>
        <w:t xml:space="preserve"> </w:t>
      </w:r>
      <w:proofErr w:type="spellStart"/>
      <w:r>
        <w:t>Uji</w:t>
      </w:r>
      <w:proofErr w:type="spellEnd"/>
      <w:r>
        <w:t xml:space="preserve"> </w:t>
      </w:r>
      <w:proofErr w:type="spellStart"/>
      <w:r>
        <w:t>Reliabilitas</w:t>
      </w:r>
      <w:bookmarkEnd w:id="25"/>
      <w:proofErr w:type="spellEnd"/>
    </w:p>
    <w:p w:rsidR="00423F2D" w:rsidRDefault="00423F2D" w:rsidP="00423F2D">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Uji Reliabilitas digunakan untuk mengukur bahwa variabel yang digunakan benar-benar dari kesalahan sehingga menghasilkan hasil yang konsisten meskipun diuji berkali-kali. Uji Reabilitas ini menggunakan program SPSS Versi 25 dengan uji statistik </w:t>
      </w:r>
      <w:r>
        <w:rPr>
          <w:rFonts w:ascii="Times New Roman" w:hAnsi="Times New Roman" w:cs="Times New Roman"/>
          <w:i/>
          <w:sz w:val="24"/>
          <w:szCs w:val="24"/>
        </w:rPr>
        <w:t xml:space="preserve">Cronbach Alpha </w:t>
      </w:r>
      <w:r>
        <w:rPr>
          <w:rFonts w:ascii="Times New Roman" w:hAnsi="Times New Roman" w:cs="Times New Roman"/>
          <w:sz w:val="24"/>
          <w:szCs w:val="24"/>
        </w:rPr>
        <w:t xml:space="preserve">(a). Suatu kontruksi atau variabel dikatakan reabel jika memberikan nilai </w:t>
      </w:r>
      <w:r>
        <w:rPr>
          <w:rFonts w:ascii="Times New Roman" w:hAnsi="Times New Roman" w:cs="Times New Roman"/>
          <w:i/>
          <w:sz w:val="24"/>
          <w:szCs w:val="24"/>
        </w:rPr>
        <w:t xml:space="preserve">Cronbach Alpha </w:t>
      </w:r>
      <w:r>
        <w:rPr>
          <w:rFonts w:ascii="Times New Roman" w:hAnsi="Times New Roman" w:cs="Times New Roman"/>
          <w:sz w:val="24"/>
          <w:szCs w:val="24"/>
        </w:rPr>
        <w:t>(a)&gt;0,60. Hasil pengujian dengan alat ukur uji realibilitas sebagai berikut.</w:t>
      </w:r>
    </w:p>
    <w:p w:rsidR="00423F2D" w:rsidRDefault="00423F2D" w:rsidP="00423F2D">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Tabel 4.7</w:t>
      </w:r>
    </w:p>
    <w:p w:rsidR="00423F2D" w:rsidRDefault="00423F2D" w:rsidP="00423F2D">
      <w:pPr>
        <w:pStyle w:val="ListParagraph"/>
        <w:spacing w:after="0" w:line="480" w:lineRule="auto"/>
        <w:ind w:left="360"/>
        <w:jc w:val="center"/>
        <w:rPr>
          <w:rFonts w:ascii="Times New Roman" w:hAnsi="Times New Roman" w:cs="Times New Roman"/>
          <w:b/>
          <w:sz w:val="24"/>
          <w:szCs w:val="24"/>
        </w:rPr>
      </w:pPr>
      <w:r>
        <w:rPr>
          <w:rFonts w:ascii="Times New Roman" w:hAnsi="Times New Roman" w:cs="Times New Roman"/>
          <w:b/>
          <w:sz w:val="24"/>
          <w:szCs w:val="24"/>
        </w:rPr>
        <w:t xml:space="preserve">Hasil Uji </w:t>
      </w:r>
      <w:r>
        <w:rPr>
          <w:rFonts w:ascii="Times New Roman" w:hAnsi="Times New Roman" w:cs="Times New Roman"/>
          <w:b/>
          <w:sz w:val="24"/>
          <w:szCs w:val="24"/>
          <w:lang w:val="id-ID"/>
        </w:rPr>
        <w:t>Relia</w:t>
      </w:r>
      <w:r>
        <w:rPr>
          <w:rFonts w:ascii="Times New Roman" w:hAnsi="Times New Roman" w:cs="Times New Roman"/>
          <w:b/>
          <w:sz w:val="24"/>
          <w:szCs w:val="24"/>
        </w:rPr>
        <w:t>bilitas</w:t>
      </w:r>
    </w:p>
    <w:tbl>
      <w:tblPr>
        <w:tblW w:w="41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134"/>
        <w:gridCol w:w="851"/>
        <w:gridCol w:w="850"/>
      </w:tblGrid>
      <w:tr w:rsidR="00423F2D" w:rsidTr="009C18BC">
        <w:trPr>
          <w:trHeight w:val="596"/>
        </w:trPr>
        <w:tc>
          <w:tcPr>
            <w:tcW w:w="1276" w:type="dxa"/>
            <w:vAlign w:val="center"/>
          </w:tcPr>
          <w:p w:rsidR="00423F2D" w:rsidRDefault="00423F2D" w:rsidP="009C18B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Variabel</w:t>
            </w:r>
          </w:p>
        </w:tc>
        <w:tc>
          <w:tcPr>
            <w:tcW w:w="1134" w:type="dxa"/>
            <w:vAlign w:val="center"/>
          </w:tcPr>
          <w:p w:rsidR="00423F2D" w:rsidRDefault="00423F2D" w:rsidP="009C18BC">
            <w:pPr>
              <w:spacing w:after="0" w:line="240" w:lineRule="auto"/>
              <w:jc w:val="center"/>
              <w:rPr>
                <w:rFonts w:ascii="Times New Roman" w:hAnsi="Times New Roman" w:cs="Times New Roman"/>
                <w:b/>
                <w:sz w:val="24"/>
                <w:szCs w:val="24"/>
              </w:rPr>
            </w:pPr>
            <w:r>
              <w:rPr>
                <w:rFonts w:ascii="Times New Roman" w:hAnsi="Times New Roman" w:cs="Times New Roman"/>
                <w:b/>
                <w:i/>
                <w:sz w:val="24"/>
                <w:szCs w:val="24"/>
              </w:rPr>
              <w:t>Cronbach’s alpha</w:t>
            </w:r>
          </w:p>
        </w:tc>
        <w:tc>
          <w:tcPr>
            <w:tcW w:w="851" w:type="dxa"/>
            <w:vAlign w:val="center"/>
          </w:tcPr>
          <w:p w:rsidR="00423F2D" w:rsidRDefault="00423F2D" w:rsidP="009C18B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Standar reliabilitas</w:t>
            </w:r>
          </w:p>
        </w:tc>
        <w:tc>
          <w:tcPr>
            <w:tcW w:w="850" w:type="dxa"/>
            <w:vAlign w:val="center"/>
          </w:tcPr>
          <w:p w:rsidR="00423F2D" w:rsidRDefault="00423F2D" w:rsidP="009C18B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423F2D" w:rsidTr="009C18BC">
        <w:trPr>
          <w:trHeight w:val="350"/>
        </w:trPr>
        <w:tc>
          <w:tcPr>
            <w:tcW w:w="1276"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i/>
                <w:sz w:val="24"/>
                <w:szCs w:val="24"/>
              </w:rPr>
              <w:t xml:space="preserve">Display </w:t>
            </w:r>
            <w:r>
              <w:rPr>
                <w:rFonts w:ascii="Times New Roman" w:hAnsi="Times New Roman" w:cs="Times New Roman"/>
                <w:sz w:val="24"/>
                <w:szCs w:val="24"/>
              </w:rPr>
              <w:t>Produk(X</w:t>
            </w:r>
            <w:r>
              <w:rPr>
                <w:rFonts w:ascii="Times New Roman" w:hAnsi="Times New Roman" w:cs="Times New Roman"/>
                <w:sz w:val="24"/>
                <w:szCs w:val="24"/>
                <w:vertAlign w:val="subscript"/>
              </w:rPr>
              <w:t>1</w:t>
            </w:r>
            <w:r>
              <w:rPr>
                <w:rFonts w:ascii="Times New Roman" w:hAnsi="Times New Roman" w:cs="Times New Roman"/>
                <w:sz w:val="24"/>
                <w:szCs w:val="24"/>
              </w:rPr>
              <w:t>)</w:t>
            </w:r>
          </w:p>
        </w:tc>
        <w:tc>
          <w:tcPr>
            <w:tcW w:w="1134"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0,929</w:t>
            </w:r>
          </w:p>
        </w:tc>
        <w:tc>
          <w:tcPr>
            <w:tcW w:w="851"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0,60</w:t>
            </w:r>
          </w:p>
        </w:tc>
        <w:tc>
          <w:tcPr>
            <w:tcW w:w="850"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Reliabel</w:t>
            </w:r>
          </w:p>
        </w:tc>
      </w:tr>
      <w:tr w:rsidR="00423F2D" w:rsidTr="009C18BC">
        <w:trPr>
          <w:trHeight w:val="298"/>
        </w:trPr>
        <w:tc>
          <w:tcPr>
            <w:tcW w:w="1276"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Sikap(X</w:t>
            </w:r>
            <w:r>
              <w:rPr>
                <w:rFonts w:ascii="Times New Roman" w:hAnsi="Times New Roman" w:cs="Times New Roman"/>
                <w:sz w:val="24"/>
                <w:szCs w:val="24"/>
                <w:vertAlign w:val="subscript"/>
              </w:rPr>
              <w:t>2</w:t>
            </w:r>
            <w:r>
              <w:rPr>
                <w:rFonts w:ascii="Times New Roman" w:hAnsi="Times New Roman" w:cs="Times New Roman"/>
                <w:sz w:val="24"/>
                <w:szCs w:val="24"/>
              </w:rPr>
              <w:t>)</w:t>
            </w:r>
          </w:p>
        </w:tc>
        <w:tc>
          <w:tcPr>
            <w:tcW w:w="1134"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0,937</w:t>
            </w:r>
          </w:p>
        </w:tc>
        <w:tc>
          <w:tcPr>
            <w:tcW w:w="851"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0,60</w:t>
            </w:r>
          </w:p>
        </w:tc>
        <w:tc>
          <w:tcPr>
            <w:tcW w:w="850"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Reliabel</w:t>
            </w:r>
          </w:p>
        </w:tc>
      </w:tr>
      <w:tr w:rsidR="00423F2D" w:rsidTr="009C18BC">
        <w:trPr>
          <w:trHeight w:val="343"/>
        </w:trPr>
        <w:tc>
          <w:tcPr>
            <w:tcW w:w="1276"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Persepsi Konsumen (X</w:t>
            </w:r>
            <w:r>
              <w:rPr>
                <w:rFonts w:ascii="Times New Roman" w:hAnsi="Times New Roman" w:cs="Times New Roman"/>
                <w:sz w:val="24"/>
                <w:szCs w:val="24"/>
                <w:vertAlign w:val="subscript"/>
              </w:rPr>
              <w:t>3</w:t>
            </w:r>
            <w:r>
              <w:rPr>
                <w:rFonts w:ascii="Times New Roman" w:hAnsi="Times New Roman" w:cs="Times New Roman"/>
                <w:sz w:val="24"/>
                <w:szCs w:val="24"/>
              </w:rPr>
              <w:t>)</w:t>
            </w:r>
          </w:p>
        </w:tc>
        <w:tc>
          <w:tcPr>
            <w:tcW w:w="1134"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0,951</w:t>
            </w:r>
          </w:p>
        </w:tc>
        <w:tc>
          <w:tcPr>
            <w:tcW w:w="851"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0,60</w:t>
            </w:r>
          </w:p>
        </w:tc>
        <w:tc>
          <w:tcPr>
            <w:tcW w:w="850"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Reliabel</w:t>
            </w:r>
          </w:p>
        </w:tc>
      </w:tr>
      <w:tr w:rsidR="00423F2D" w:rsidTr="009C18BC">
        <w:trPr>
          <w:trHeight w:val="478"/>
        </w:trPr>
        <w:tc>
          <w:tcPr>
            <w:tcW w:w="1276"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Keputusan Pembelian (Y)</w:t>
            </w:r>
          </w:p>
        </w:tc>
        <w:tc>
          <w:tcPr>
            <w:tcW w:w="1134"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0,951</w:t>
            </w:r>
          </w:p>
        </w:tc>
        <w:tc>
          <w:tcPr>
            <w:tcW w:w="851"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0,60</w:t>
            </w:r>
          </w:p>
        </w:tc>
        <w:tc>
          <w:tcPr>
            <w:tcW w:w="850" w:type="dxa"/>
            <w:vAlign w:val="center"/>
          </w:tcPr>
          <w:p w:rsidR="00423F2D" w:rsidRDefault="00423F2D" w:rsidP="009C18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Reliabel</w:t>
            </w:r>
          </w:p>
        </w:tc>
      </w:tr>
    </w:tbl>
    <w:p w:rsidR="00423F2D" w:rsidRDefault="00423F2D" w:rsidP="00423F2D">
      <w:pPr>
        <w:spacing w:after="0" w:line="480" w:lineRule="auto"/>
        <w:jc w:val="both"/>
        <w:rPr>
          <w:rFonts w:ascii="Times New Roman" w:hAnsi="Times New Roman" w:cs="Times New Roman"/>
          <w:i/>
          <w:sz w:val="24"/>
          <w:szCs w:val="24"/>
        </w:rPr>
      </w:pPr>
      <w:r>
        <w:rPr>
          <w:rFonts w:ascii="Times New Roman" w:hAnsi="Times New Roman" w:cs="Times New Roman"/>
          <w:i/>
          <w:sz w:val="24"/>
          <w:szCs w:val="24"/>
        </w:rPr>
        <w:t>Sumber : Output SPSS 25, (2024).</w:t>
      </w:r>
    </w:p>
    <w:p w:rsidR="00423F2D" w:rsidRDefault="00423F2D" w:rsidP="00423F2D">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tabel 4.7 diketahui bahwa semua variabel menunjukan nilai </w:t>
      </w:r>
      <w:r>
        <w:rPr>
          <w:rFonts w:ascii="Times New Roman" w:hAnsi="Times New Roman" w:cs="Times New Roman"/>
          <w:i/>
          <w:iCs/>
          <w:sz w:val="24"/>
          <w:szCs w:val="24"/>
        </w:rPr>
        <w:t xml:space="preserve">Cronbach’s alpha </w:t>
      </w:r>
      <w:r>
        <w:rPr>
          <w:rFonts w:ascii="Times New Roman" w:hAnsi="Times New Roman" w:cs="Times New Roman"/>
          <w:sz w:val="24"/>
          <w:szCs w:val="24"/>
        </w:rPr>
        <w:t>&gt; 0,60 dapat di simpulkan bahwa semua variabel penelitian</w:t>
      </w:r>
      <w:r>
        <w:rPr>
          <w:rFonts w:ascii="Times New Roman" w:hAnsi="Times New Roman" w:cs="Times New Roman"/>
          <w:sz w:val="24"/>
          <w:szCs w:val="24"/>
          <w:lang w:val="id-ID"/>
        </w:rPr>
        <w:t xml:space="preserve"> yang </w:t>
      </w:r>
      <w:r>
        <w:rPr>
          <w:rFonts w:ascii="Times New Roman" w:hAnsi="Times New Roman" w:cs="Times New Roman"/>
          <w:sz w:val="24"/>
          <w:szCs w:val="24"/>
        </w:rPr>
        <w:t xml:space="preserve">terdiri dari variabel Kebijakan </w:t>
      </w:r>
      <w:r>
        <w:rPr>
          <w:rFonts w:ascii="Times New Roman" w:hAnsi="Times New Roman" w:cs="Times New Roman"/>
          <w:i/>
          <w:sz w:val="24"/>
          <w:szCs w:val="24"/>
        </w:rPr>
        <w:t xml:space="preserve">Display </w:t>
      </w:r>
      <w:r>
        <w:rPr>
          <w:rFonts w:ascii="Times New Roman" w:hAnsi="Times New Roman" w:cs="Times New Roman"/>
          <w:sz w:val="24"/>
          <w:szCs w:val="24"/>
        </w:rPr>
        <w:t>Produk(X</w:t>
      </w:r>
      <w:r>
        <w:rPr>
          <w:rFonts w:ascii="Times New Roman" w:hAnsi="Times New Roman" w:cs="Times New Roman"/>
          <w:sz w:val="24"/>
          <w:szCs w:val="24"/>
          <w:vertAlign w:val="subscript"/>
        </w:rPr>
        <w:t>1</w:t>
      </w:r>
      <w:r>
        <w:rPr>
          <w:rFonts w:ascii="Times New Roman" w:hAnsi="Times New Roman" w:cs="Times New Roman"/>
          <w:sz w:val="24"/>
          <w:szCs w:val="24"/>
        </w:rPr>
        <w:t>), Kebijakan Sikap (X</w:t>
      </w:r>
      <w:r>
        <w:rPr>
          <w:rFonts w:ascii="Times New Roman" w:hAnsi="Times New Roman" w:cs="Times New Roman"/>
          <w:sz w:val="24"/>
          <w:szCs w:val="24"/>
          <w:vertAlign w:val="subscript"/>
        </w:rPr>
        <w:t>2</w:t>
      </w:r>
      <w:r>
        <w:rPr>
          <w:rFonts w:ascii="Times New Roman" w:hAnsi="Times New Roman" w:cs="Times New Roman"/>
          <w:sz w:val="24"/>
          <w:szCs w:val="24"/>
        </w:rPr>
        <w:t>), Kebijakan Persepsi Konsumen (X</w:t>
      </w:r>
      <w:r>
        <w:rPr>
          <w:rFonts w:ascii="Times New Roman" w:hAnsi="Times New Roman" w:cs="Times New Roman"/>
          <w:sz w:val="24"/>
          <w:szCs w:val="24"/>
          <w:vertAlign w:val="subscript"/>
        </w:rPr>
        <w:t>3</w:t>
      </w:r>
      <w:r>
        <w:rPr>
          <w:rFonts w:ascii="Times New Roman" w:hAnsi="Times New Roman" w:cs="Times New Roman"/>
          <w:sz w:val="24"/>
          <w:szCs w:val="24"/>
        </w:rPr>
        <w:t>) Keputusan Pembelian (Y) dinyatakan reliabel</w:t>
      </w:r>
    </w:p>
    <w:p w:rsidR="00423F2D" w:rsidRPr="007B4DD9" w:rsidRDefault="00423F2D" w:rsidP="00423F2D">
      <w:pPr>
        <w:pStyle w:val="Heading3"/>
        <w:spacing w:before="0" w:beforeAutospacing="0" w:after="0" w:afterAutospacing="0" w:line="480" w:lineRule="auto"/>
        <w:contextualSpacing/>
        <w:jc w:val="both"/>
        <w:rPr>
          <w:sz w:val="24"/>
        </w:rPr>
      </w:pPr>
      <w:bookmarkStart w:id="26" w:name="_Toc160437133"/>
      <w:r w:rsidRPr="007B4DD9">
        <w:rPr>
          <w:sz w:val="24"/>
        </w:rPr>
        <w:t>Uji Normalitas</w:t>
      </w:r>
      <w:bookmarkEnd w:id="26"/>
      <w:r w:rsidRPr="007B4DD9">
        <w:rPr>
          <w:sz w:val="24"/>
        </w:rPr>
        <w:t xml:space="preserve"> </w:t>
      </w:r>
    </w:p>
    <w:p w:rsidR="00423F2D" w:rsidRDefault="00423F2D" w:rsidP="00423F2D">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Uji normalitas diperlukan karena untuk melakukan pengujian-pengujian variabel lainnya dengan mengasumsikan bahwa nilai residual mengikuti distribusi normal, dengan kriteria sebagai berikut : </w:t>
      </w:r>
    </w:p>
    <w:p w:rsidR="00423F2D" w:rsidRDefault="00423F2D" w:rsidP="00423F2D">
      <w:pPr>
        <w:pStyle w:val="ListParagraph"/>
        <w:numPr>
          <w:ilvl w:val="0"/>
          <w:numId w:val="22"/>
        </w:numPr>
        <w:spacing w:after="0" w:line="480" w:lineRule="auto"/>
        <w:jc w:val="both"/>
        <w:rPr>
          <w:rFonts w:ascii="Times New Roman" w:hAnsi="Times New Roman" w:cs="Times New Roman"/>
          <w:b/>
          <w:sz w:val="24"/>
          <w:szCs w:val="24"/>
        </w:rPr>
      </w:pPr>
      <w:r>
        <w:rPr>
          <w:rFonts w:ascii="Times New Roman" w:hAnsi="Times New Roman" w:cs="Times New Roman"/>
          <w:sz w:val="24"/>
          <w:szCs w:val="24"/>
        </w:rPr>
        <w:t>Nilai signifikan uji Kolmogorov Smirnov &gt; 0,05 menunjukkan bahwa data tersebut terdistribusi normal</w:t>
      </w:r>
    </w:p>
    <w:p w:rsidR="00423F2D" w:rsidRDefault="00423F2D" w:rsidP="00423F2D">
      <w:pPr>
        <w:pStyle w:val="ListParagraph"/>
        <w:numPr>
          <w:ilvl w:val="0"/>
          <w:numId w:val="22"/>
        </w:numPr>
        <w:spacing w:after="0" w:line="480" w:lineRule="auto"/>
        <w:jc w:val="both"/>
        <w:rPr>
          <w:rFonts w:ascii="Times New Roman" w:hAnsi="Times New Roman" w:cs="Times New Roman"/>
          <w:b/>
          <w:sz w:val="24"/>
          <w:szCs w:val="24"/>
        </w:rPr>
      </w:pPr>
      <w:r>
        <w:rPr>
          <w:rFonts w:ascii="Times New Roman" w:hAnsi="Times New Roman" w:cs="Times New Roman"/>
          <w:sz w:val="24"/>
          <w:szCs w:val="24"/>
        </w:rPr>
        <w:lastRenderedPageBreak/>
        <w:t>Nilai signifikan uji Kolmogorov Smirnov &lt; 0,05 menunjukkan bahwa data tersebut tidak terdistribusi normal</w:t>
      </w:r>
    </w:p>
    <w:p w:rsidR="00423F2D" w:rsidRPr="007B4DD9" w:rsidRDefault="00423F2D" w:rsidP="00423F2D">
      <w:pPr>
        <w:spacing w:after="0" w:line="480" w:lineRule="auto"/>
        <w:ind w:firstLine="360"/>
        <w:jc w:val="both"/>
        <w:rPr>
          <w:rFonts w:ascii="Times New Roman" w:hAnsi="Times New Roman" w:cs="Times New Roman"/>
          <w:sz w:val="24"/>
          <w:szCs w:val="24"/>
        </w:rPr>
      </w:pPr>
      <w:proofErr w:type="gramStart"/>
      <w:r>
        <w:rPr>
          <w:rFonts w:ascii="Times New Roman" w:hAnsi="Times New Roman" w:cs="Times New Roman"/>
          <w:sz w:val="24"/>
          <w:szCs w:val="24"/>
          <w:lang w:val="en-US"/>
        </w:rPr>
        <w:t>D</w:t>
      </w:r>
      <w:r w:rsidRPr="007B4DD9">
        <w:rPr>
          <w:rFonts w:ascii="Times New Roman" w:hAnsi="Times New Roman" w:cs="Times New Roman"/>
          <w:sz w:val="24"/>
          <w:szCs w:val="24"/>
        </w:rPr>
        <w:t>iketahui bahwa hasil uji normalitas menunjukkan bahwa hasil dari uji Kolmogorov Smirnov sebesar 0,140 yang artinya data yang digunakan pada penelitian ini terdistribusi dengan normal.</w:t>
      </w:r>
      <w:proofErr w:type="gramEnd"/>
    </w:p>
    <w:p w:rsidR="00423F2D" w:rsidRDefault="00423F2D" w:rsidP="00423F2D">
      <w:pPr>
        <w:pStyle w:val="Heading4"/>
        <w:keepNext w:val="0"/>
        <w:keepLines w:val="0"/>
        <w:spacing w:before="0" w:line="480" w:lineRule="auto"/>
        <w:ind w:left="0" w:firstLine="0"/>
        <w:contextualSpacing/>
      </w:pPr>
      <w:proofErr w:type="spellStart"/>
      <w:r>
        <w:t>Hasil</w:t>
      </w:r>
      <w:proofErr w:type="spellEnd"/>
      <w:r>
        <w:t xml:space="preserve"> </w:t>
      </w:r>
      <w:proofErr w:type="spellStart"/>
      <w:r>
        <w:t>Multikolinieritas</w:t>
      </w:r>
      <w:proofErr w:type="spellEnd"/>
    </w:p>
    <w:p w:rsidR="00423F2D" w:rsidRDefault="00423F2D" w:rsidP="00423F2D">
      <w:pPr>
        <w:spacing w:after="0" w:line="480" w:lineRule="auto"/>
        <w:ind w:left="142" w:firstLine="720"/>
        <w:jc w:val="both"/>
        <w:rPr>
          <w:rFonts w:ascii="Times New Roman" w:hAnsi="Times New Roman" w:cs="Times New Roman"/>
          <w:sz w:val="24"/>
          <w:szCs w:val="24"/>
        </w:rPr>
      </w:pPr>
      <w:r>
        <w:rPr>
          <w:rFonts w:ascii="Times New Roman" w:hAnsi="Times New Roman" w:cs="Times New Roman"/>
          <w:sz w:val="24"/>
          <w:szCs w:val="24"/>
        </w:rPr>
        <w:t>Uji ini bertujuan untuk menguji apakah model regresi ditemukan adannya korelasi</w:t>
      </w:r>
      <w:r>
        <w:rPr>
          <w:rFonts w:ascii="Times New Roman" w:hAnsi="Times New Roman" w:cs="Times New Roman"/>
          <w:spacing w:val="49"/>
          <w:sz w:val="24"/>
          <w:szCs w:val="24"/>
        </w:rPr>
        <w:t xml:space="preserve"> </w:t>
      </w:r>
      <w:r>
        <w:rPr>
          <w:rFonts w:ascii="Times New Roman" w:hAnsi="Times New Roman" w:cs="Times New Roman"/>
          <w:sz w:val="24"/>
          <w:szCs w:val="24"/>
        </w:rPr>
        <w:t>antara</w:t>
      </w:r>
      <w:r>
        <w:rPr>
          <w:rFonts w:ascii="Times New Roman" w:hAnsi="Times New Roman" w:cs="Times New Roman"/>
          <w:spacing w:val="47"/>
          <w:sz w:val="24"/>
          <w:szCs w:val="24"/>
        </w:rPr>
        <w:t xml:space="preserve"> </w:t>
      </w:r>
      <w:r>
        <w:rPr>
          <w:rFonts w:ascii="Times New Roman" w:hAnsi="Times New Roman" w:cs="Times New Roman"/>
          <w:sz w:val="24"/>
          <w:szCs w:val="24"/>
        </w:rPr>
        <w:t>variable</w:t>
      </w:r>
      <w:r>
        <w:rPr>
          <w:rFonts w:ascii="Times New Roman" w:hAnsi="Times New Roman" w:cs="Times New Roman"/>
          <w:spacing w:val="51"/>
          <w:sz w:val="24"/>
          <w:szCs w:val="24"/>
        </w:rPr>
        <w:t xml:space="preserve"> </w:t>
      </w:r>
      <w:r>
        <w:rPr>
          <w:rFonts w:ascii="Times New Roman" w:hAnsi="Times New Roman" w:cs="Times New Roman"/>
          <w:sz w:val="24"/>
          <w:szCs w:val="24"/>
        </w:rPr>
        <w:t>bebas</w:t>
      </w:r>
      <w:r>
        <w:rPr>
          <w:rFonts w:ascii="Times New Roman" w:hAnsi="Times New Roman" w:cs="Times New Roman"/>
          <w:spacing w:val="49"/>
          <w:sz w:val="24"/>
          <w:szCs w:val="24"/>
        </w:rPr>
        <w:t xml:space="preserve"> </w:t>
      </w:r>
      <w:r>
        <w:rPr>
          <w:rFonts w:ascii="Times New Roman" w:hAnsi="Times New Roman" w:cs="Times New Roman"/>
          <w:i/>
          <w:sz w:val="24"/>
          <w:szCs w:val="24"/>
        </w:rPr>
        <w:t>(independent)</w:t>
      </w:r>
      <w:r>
        <w:rPr>
          <w:rFonts w:ascii="Times New Roman" w:hAnsi="Times New Roman" w:cs="Times New Roman"/>
          <w:sz w:val="24"/>
          <w:szCs w:val="24"/>
        </w:rPr>
        <w:t>.</w:t>
      </w:r>
      <w:r>
        <w:rPr>
          <w:rFonts w:ascii="Times New Roman" w:hAnsi="Times New Roman" w:cs="Times New Roman"/>
          <w:spacing w:val="48"/>
          <w:sz w:val="24"/>
          <w:szCs w:val="24"/>
        </w:rPr>
        <w:t xml:space="preserve"> </w:t>
      </w:r>
      <w:r>
        <w:rPr>
          <w:rFonts w:ascii="Times New Roman" w:hAnsi="Times New Roman" w:cs="Times New Roman"/>
          <w:sz w:val="24"/>
          <w:szCs w:val="24"/>
        </w:rPr>
        <w:t>Pada</w:t>
      </w:r>
      <w:r>
        <w:rPr>
          <w:rFonts w:ascii="Times New Roman" w:hAnsi="Times New Roman" w:cs="Times New Roman"/>
          <w:spacing w:val="48"/>
          <w:sz w:val="24"/>
          <w:szCs w:val="24"/>
        </w:rPr>
        <w:t xml:space="preserve"> </w:t>
      </w:r>
      <w:r>
        <w:rPr>
          <w:rFonts w:ascii="Times New Roman" w:hAnsi="Times New Roman" w:cs="Times New Roman"/>
          <w:sz w:val="24"/>
          <w:szCs w:val="24"/>
        </w:rPr>
        <w:t>model</w:t>
      </w:r>
      <w:r>
        <w:rPr>
          <w:rFonts w:ascii="Times New Roman" w:hAnsi="Times New Roman" w:cs="Times New Roman"/>
          <w:spacing w:val="49"/>
          <w:sz w:val="24"/>
          <w:szCs w:val="24"/>
        </w:rPr>
        <w:t xml:space="preserve"> </w:t>
      </w:r>
      <w:r>
        <w:rPr>
          <w:rFonts w:ascii="Times New Roman" w:hAnsi="Times New Roman" w:cs="Times New Roman"/>
          <w:sz w:val="24"/>
          <w:szCs w:val="24"/>
        </w:rPr>
        <w:t>regresi</w:t>
      </w:r>
      <w:r>
        <w:rPr>
          <w:rFonts w:ascii="Times New Roman" w:hAnsi="Times New Roman" w:cs="Times New Roman"/>
          <w:spacing w:val="49"/>
          <w:sz w:val="24"/>
          <w:szCs w:val="24"/>
        </w:rPr>
        <w:t xml:space="preserve"> </w:t>
      </w:r>
      <w:r>
        <w:rPr>
          <w:rFonts w:ascii="Times New Roman" w:hAnsi="Times New Roman" w:cs="Times New Roman"/>
          <w:sz w:val="24"/>
          <w:szCs w:val="24"/>
        </w:rPr>
        <w:t>yang</w:t>
      </w:r>
      <w:r>
        <w:rPr>
          <w:rFonts w:ascii="Times New Roman" w:hAnsi="Times New Roman" w:cs="Times New Roman"/>
          <w:spacing w:val="51"/>
          <w:sz w:val="24"/>
          <w:szCs w:val="24"/>
        </w:rPr>
        <w:t xml:space="preserve"> </w:t>
      </w:r>
      <w:r>
        <w:rPr>
          <w:rFonts w:ascii="Times New Roman" w:hAnsi="Times New Roman" w:cs="Times New Roman"/>
          <w:spacing w:val="-4"/>
          <w:sz w:val="24"/>
          <w:szCs w:val="24"/>
        </w:rPr>
        <w:t>baik</w:t>
      </w:r>
      <w:r>
        <w:rPr>
          <w:rFonts w:ascii="Times New Roman" w:hAnsi="Times New Roman" w:cs="Times New Roman"/>
          <w:sz w:val="24"/>
          <w:szCs w:val="24"/>
        </w:rPr>
        <w:t xml:space="preserve"> seharusnya tidak terjadi korelasi di antara variabel bebas </w:t>
      </w:r>
      <w:r>
        <w:rPr>
          <w:rFonts w:ascii="Times New Roman" w:hAnsi="Times New Roman" w:cs="Times New Roman"/>
          <w:i/>
          <w:sz w:val="24"/>
          <w:szCs w:val="24"/>
        </w:rPr>
        <w:t>(independent).</w:t>
      </w:r>
      <w:r>
        <w:rPr>
          <w:rFonts w:ascii="Times New Roman" w:hAnsi="Times New Roman" w:cs="Times New Roman"/>
          <w:sz w:val="24"/>
          <w:szCs w:val="24"/>
        </w:rPr>
        <w:t xml:space="preserve"> Untuk mengetahui  ada tidaknya gejala multikolinieritas antar variabel independent. </w:t>
      </w:r>
      <w:r>
        <w:rPr>
          <w:rFonts w:ascii="Times New Roman" w:hAnsi="Times New Roman" w:cs="Times New Roman"/>
          <w:i/>
          <w:sz w:val="24"/>
          <w:szCs w:val="24"/>
        </w:rPr>
        <w:t>Variabel inflation</w:t>
      </w:r>
      <w:r>
        <w:rPr>
          <w:rFonts w:ascii="Times New Roman" w:hAnsi="Times New Roman" w:cs="Times New Roman"/>
          <w:i/>
          <w:spacing w:val="1"/>
          <w:sz w:val="24"/>
          <w:szCs w:val="24"/>
        </w:rPr>
        <w:t xml:space="preserve"> </w:t>
      </w:r>
      <w:r>
        <w:rPr>
          <w:rFonts w:ascii="Times New Roman" w:hAnsi="Times New Roman" w:cs="Times New Roman"/>
          <w:i/>
          <w:sz w:val="24"/>
          <w:szCs w:val="24"/>
        </w:rPr>
        <w:t>factor</w:t>
      </w:r>
      <w:r>
        <w:rPr>
          <w:rFonts w:ascii="Times New Roman" w:hAnsi="Times New Roman" w:cs="Times New Roman"/>
          <w:i/>
          <w:spacing w:val="3"/>
          <w:sz w:val="24"/>
          <w:szCs w:val="24"/>
        </w:rPr>
        <w:t xml:space="preserve"> </w:t>
      </w:r>
      <w:r>
        <w:rPr>
          <w:rFonts w:ascii="Times New Roman" w:hAnsi="Times New Roman" w:cs="Times New Roman"/>
          <w:sz w:val="24"/>
          <w:szCs w:val="24"/>
        </w:rPr>
        <w:t>(VIP)</w:t>
      </w:r>
      <w:r>
        <w:rPr>
          <w:rFonts w:ascii="Times New Roman" w:hAnsi="Times New Roman" w:cs="Times New Roman"/>
          <w:spacing w:val="2"/>
          <w:sz w:val="24"/>
          <w:szCs w:val="24"/>
        </w:rPr>
        <w:t xml:space="preserve"> </w:t>
      </w:r>
      <w:r>
        <w:rPr>
          <w:rFonts w:ascii="Times New Roman" w:hAnsi="Times New Roman" w:cs="Times New Roman"/>
          <w:sz w:val="24"/>
          <w:szCs w:val="24"/>
        </w:rPr>
        <w:t>dan</w:t>
      </w:r>
      <w:r>
        <w:rPr>
          <w:rFonts w:ascii="Times New Roman" w:hAnsi="Times New Roman" w:cs="Times New Roman"/>
          <w:spacing w:val="4"/>
          <w:sz w:val="24"/>
          <w:szCs w:val="24"/>
        </w:rPr>
        <w:t xml:space="preserve"> </w:t>
      </w:r>
      <w:r>
        <w:rPr>
          <w:rFonts w:ascii="Times New Roman" w:hAnsi="Times New Roman" w:cs="Times New Roman"/>
          <w:i/>
          <w:sz w:val="24"/>
          <w:szCs w:val="24"/>
        </w:rPr>
        <w:t>tolerance</w:t>
      </w:r>
      <w:r>
        <w:rPr>
          <w:rFonts w:ascii="Times New Roman" w:hAnsi="Times New Roman" w:cs="Times New Roman"/>
          <w:i/>
          <w:spacing w:val="2"/>
          <w:sz w:val="24"/>
          <w:szCs w:val="24"/>
        </w:rPr>
        <w:t xml:space="preserve"> </w:t>
      </w:r>
      <w:r>
        <w:rPr>
          <w:rFonts w:ascii="Times New Roman" w:hAnsi="Times New Roman" w:cs="Times New Roman"/>
          <w:i/>
          <w:sz w:val="24"/>
          <w:szCs w:val="24"/>
        </w:rPr>
        <w:t>value</w:t>
      </w:r>
      <w:r>
        <w:rPr>
          <w:rFonts w:ascii="Times New Roman" w:hAnsi="Times New Roman" w:cs="Times New Roman"/>
          <w:i/>
          <w:spacing w:val="4"/>
          <w:sz w:val="24"/>
          <w:szCs w:val="24"/>
        </w:rPr>
        <w:t xml:space="preserve"> </w:t>
      </w:r>
      <w:r>
        <w:rPr>
          <w:rFonts w:ascii="Times New Roman" w:hAnsi="Times New Roman" w:cs="Times New Roman"/>
          <w:sz w:val="24"/>
          <w:szCs w:val="24"/>
        </w:rPr>
        <w:t>adalah 0,10</w:t>
      </w:r>
      <w:r>
        <w:rPr>
          <w:rFonts w:ascii="Times New Roman" w:hAnsi="Times New Roman" w:cs="Times New Roman"/>
          <w:spacing w:val="3"/>
          <w:sz w:val="24"/>
          <w:szCs w:val="24"/>
        </w:rPr>
        <w:t xml:space="preserve"> </w:t>
      </w:r>
      <w:r>
        <w:rPr>
          <w:rFonts w:ascii="Times New Roman" w:hAnsi="Times New Roman" w:cs="Times New Roman"/>
          <w:sz w:val="24"/>
          <w:szCs w:val="24"/>
        </w:rPr>
        <w:t>dan</w:t>
      </w:r>
      <w:r>
        <w:rPr>
          <w:rFonts w:ascii="Times New Roman" w:hAnsi="Times New Roman" w:cs="Times New Roman"/>
          <w:spacing w:val="3"/>
          <w:sz w:val="24"/>
          <w:szCs w:val="24"/>
        </w:rPr>
        <w:t xml:space="preserve"> </w:t>
      </w:r>
      <w:r>
        <w:rPr>
          <w:rFonts w:ascii="Times New Roman" w:hAnsi="Times New Roman" w:cs="Times New Roman"/>
          <w:sz w:val="24"/>
          <w:szCs w:val="24"/>
        </w:rPr>
        <w:t>VIF</w:t>
      </w:r>
      <w:r>
        <w:rPr>
          <w:rFonts w:ascii="Times New Roman" w:hAnsi="Times New Roman" w:cs="Times New Roman"/>
          <w:spacing w:val="2"/>
          <w:sz w:val="24"/>
          <w:szCs w:val="24"/>
        </w:rPr>
        <w:t xml:space="preserve"> </w:t>
      </w:r>
      <w:r>
        <w:rPr>
          <w:rFonts w:ascii="Times New Roman" w:hAnsi="Times New Roman" w:cs="Times New Roman"/>
          <w:spacing w:val="-2"/>
          <w:sz w:val="24"/>
          <w:szCs w:val="24"/>
        </w:rPr>
        <w:t>adalah</w:t>
      </w:r>
      <w:r>
        <w:rPr>
          <w:rFonts w:ascii="Times New Roman" w:hAnsi="Times New Roman" w:cs="Times New Roman"/>
          <w:sz w:val="24"/>
          <w:szCs w:val="24"/>
        </w:rPr>
        <w:t xml:space="preserve"> 10. Apabila tolerance &gt; 0,10 dan nilai VIF &lt;10 maka tidak terjadi multikolinieritas.</w:t>
      </w:r>
    </w:p>
    <w:p w:rsidR="00423F2D" w:rsidRDefault="00423F2D" w:rsidP="00423F2D">
      <w:pPr>
        <w:autoSpaceDE w:val="0"/>
        <w:autoSpaceDN w:val="0"/>
        <w:adjustRightInd w:val="0"/>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Tabel 4.9</w:t>
      </w:r>
    </w:p>
    <w:p w:rsidR="00423F2D" w:rsidRDefault="00423F2D" w:rsidP="00423F2D">
      <w:pPr>
        <w:autoSpaceDE w:val="0"/>
        <w:autoSpaceDN w:val="0"/>
        <w:adjustRightInd w:val="0"/>
        <w:spacing w:after="0" w:line="48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Hasil Uji Multikolinieritas</w:t>
      </w:r>
    </w:p>
    <w:tbl>
      <w:tblPr>
        <w:tblpPr w:leftFromText="180" w:rightFromText="180"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2"/>
        <w:gridCol w:w="1338"/>
        <w:gridCol w:w="1266"/>
      </w:tblGrid>
      <w:tr w:rsidR="00423F2D" w:rsidTr="00EF47E5">
        <w:trPr>
          <w:trHeight w:val="289"/>
        </w:trPr>
        <w:tc>
          <w:tcPr>
            <w:tcW w:w="3936" w:type="dxa"/>
            <w:gridSpan w:val="3"/>
          </w:tcPr>
          <w:p w:rsidR="00423F2D" w:rsidRDefault="00423F2D" w:rsidP="009C18BC">
            <w:pPr>
              <w:autoSpaceDE w:val="0"/>
              <w:autoSpaceDN w:val="0"/>
              <w:adjustRightInd w:val="0"/>
              <w:spacing w:line="276"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Coefficients</w:t>
            </w:r>
          </w:p>
        </w:tc>
      </w:tr>
      <w:tr w:rsidR="00423F2D" w:rsidTr="00EF47E5">
        <w:trPr>
          <w:trHeight w:val="325"/>
        </w:trPr>
        <w:tc>
          <w:tcPr>
            <w:tcW w:w="1332" w:type="dxa"/>
          </w:tcPr>
          <w:p w:rsidR="00423F2D" w:rsidRDefault="00423F2D" w:rsidP="009C18BC">
            <w:pPr>
              <w:autoSpaceDE w:val="0"/>
              <w:autoSpaceDN w:val="0"/>
              <w:adjustRightInd w:val="0"/>
              <w:spacing w:line="276" w:lineRule="auto"/>
              <w:jc w:val="center"/>
              <w:rPr>
                <w:rFonts w:ascii="Times New Roman" w:hAnsi="Times New Roman" w:cs="Times New Roman"/>
                <w:b/>
                <w:sz w:val="24"/>
                <w:szCs w:val="24"/>
              </w:rPr>
            </w:pPr>
            <w:r>
              <w:rPr>
                <w:rFonts w:ascii="Times New Roman" w:hAnsi="Times New Roman" w:cs="Times New Roman"/>
                <w:b/>
                <w:sz w:val="24"/>
                <w:szCs w:val="24"/>
              </w:rPr>
              <w:t>Constant</w:t>
            </w:r>
          </w:p>
        </w:tc>
        <w:tc>
          <w:tcPr>
            <w:tcW w:w="1338" w:type="dxa"/>
            <w:vAlign w:val="center"/>
          </w:tcPr>
          <w:p w:rsidR="00423F2D" w:rsidRDefault="00423F2D" w:rsidP="009C18BC">
            <w:pPr>
              <w:autoSpaceDE w:val="0"/>
              <w:autoSpaceDN w:val="0"/>
              <w:adjustRightInd w:val="0"/>
              <w:spacing w:line="276" w:lineRule="auto"/>
              <w:jc w:val="center"/>
              <w:rPr>
                <w:rFonts w:ascii="Times New Roman" w:hAnsi="Times New Roman" w:cs="Times New Roman"/>
                <w:b/>
                <w:sz w:val="24"/>
                <w:szCs w:val="24"/>
              </w:rPr>
            </w:pPr>
            <w:r>
              <w:rPr>
                <w:rFonts w:ascii="Times New Roman" w:hAnsi="Times New Roman" w:cs="Times New Roman"/>
                <w:b/>
                <w:sz w:val="24"/>
                <w:szCs w:val="24"/>
              </w:rPr>
              <w:t>Tolerance</w:t>
            </w:r>
          </w:p>
        </w:tc>
        <w:tc>
          <w:tcPr>
            <w:tcW w:w="1266" w:type="dxa"/>
            <w:vAlign w:val="center"/>
          </w:tcPr>
          <w:p w:rsidR="00423F2D" w:rsidRDefault="00423F2D" w:rsidP="009C18BC">
            <w:pPr>
              <w:autoSpaceDE w:val="0"/>
              <w:autoSpaceDN w:val="0"/>
              <w:adjustRightInd w:val="0"/>
              <w:spacing w:line="276" w:lineRule="auto"/>
              <w:jc w:val="center"/>
              <w:rPr>
                <w:rFonts w:ascii="Times New Roman" w:hAnsi="Times New Roman" w:cs="Times New Roman"/>
                <w:b/>
                <w:sz w:val="24"/>
                <w:szCs w:val="24"/>
              </w:rPr>
            </w:pPr>
            <w:r>
              <w:rPr>
                <w:rFonts w:ascii="Times New Roman" w:hAnsi="Times New Roman" w:cs="Times New Roman"/>
                <w:b/>
                <w:sz w:val="24"/>
                <w:szCs w:val="24"/>
              </w:rPr>
              <w:t>VIF</w:t>
            </w:r>
          </w:p>
        </w:tc>
      </w:tr>
      <w:tr w:rsidR="00423F2D" w:rsidTr="00EF47E5">
        <w:trPr>
          <w:trHeight w:val="172"/>
        </w:trPr>
        <w:tc>
          <w:tcPr>
            <w:tcW w:w="1332" w:type="dxa"/>
          </w:tcPr>
          <w:p w:rsidR="00423F2D" w:rsidRDefault="00423F2D" w:rsidP="009C18BC">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i/>
                <w:sz w:val="24"/>
                <w:szCs w:val="24"/>
              </w:rPr>
              <w:t>Display</w:t>
            </w:r>
            <w:r>
              <w:rPr>
                <w:rFonts w:ascii="Times New Roman" w:hAnsi="Times New Roman" w:cs="Times New Roman"/>
                <w:sz w:val="24"/>
                <w:szCs w:val="24"/>
              </w:rPr>
              <w:t xml:space="preserve"> Produk</w:t>
            </w:r>
          </w:p>
        </w:tc>
        <w:tc>
          <w:tcPr>
            <w:tcW w:w="1338" w:type="dxa"/>
          </w:tcPr>
          <w:p w:rsidR="00423F2D" w:rsidRDefault="00423F2D" w:rsidP="009C18BC">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0,336</w:t>
            </w:r>
          </w:p>
        </w:tc>
        <w:tc>
          <w:tcPr>
            <w:tcW w:w="1266" w:type="dxa"/>
          </w:tcPr>
          <w:p w:rsidR="00423F2D" w:rsidRDefault="00423F2D" w:rsidP="009C18BC">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2.981</w:t>
            </w:r>
          </w:p>
        </w:tc>
      </w:tr>
      <w:tr w:rsidR="00423F2D" w:rsidTr="00EF47E5">
        <w:trPr>
          <w:trHeight w:val="230"/>
        </w:trPr>
        <w:tc>
          <w:tcPr>
            <w:tcW w:w="1332" w:type="dxa"/>
          </w:tcPr>
          <w:p w:rsidR="00423F2D" w:rsidRDefault="00423F2D" w:rsidP="009C18BC">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Sikap</w:t>
            </w:r>
          </w:p>
        </w:tc>
        <w:tc>
          <w:tcPr>
            <w:tcW w:w="1338" w:type="dxa"/>
          </w:tcPr>
          <w:p w:rsidR="00423F2D" w:rsidRDefault="00423F2D" w:rsidP="009C18BC">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0,257</w:t>
            </w:r>
          </w:p>
        </w:tc>
        <w:tc>
          <w:tcPr>
            <w:tcW w:w="1266" w:type="dxa"/>
          </w:tcPr>
          <w:p w:rsidR="00423F2D" w:rsidRDefault="00423F2D" w:rsidP="009C18BC">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3.891</w:t>
            </w:r>
          </w:p>
        </w:tc>
      </w:tr>
      <w:tr w:rsidR="00423F2D" w:rsidTr="00EF47E5">
        <w:trPr>
          <w:trHeight w:val="446"/>
        </w:trPr>
        <w:tc>
          <w:tcPr>
            <w:tcW w:w="1332" w:type="dxa"/>
          </w:tcPr>
          <w:p w:rsidR="00423F2D" w:rsidRDefault="00423F2D" w:rsidP="009C18BC">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Konsumen</w:t>
            </w:r>
          </w:p>
        </w:tc>
        <w:tc>
          <w:tcPr>
            <w:tcW w:w="1338" w:type="dxa"/>
          </w:tcPr>
          <w:p w:rsidR="00423F2D" w:rsidRDefault="00423F2D" w:rsidP="009C18BC">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0,245</w:t>
            </w:r>
          </w:p>
        </w:tc>
        <w:tc>
          <w:tcPr>
            <w:tcW w:w="1266" w:type="dxa"/>
          </w:tcPr>
          <w:p w:rsidR="00423F2D" w:rsidRDefault="00423F2D" w:rsidP="009C18BC">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4.082</w:t>
            </w:r>
          </w:p>
        </w:tc>
      </w:tr>
    </w:tbl>
    <w:p w:rsidR="00EF47E5" w:rsidRDefault="00EF47E5" w:rsidP="00423F2D">
      <w:pPr>
        <w:pStyle w:val="Heading4"/>
        <w:keepNext w:val="0"/>
        <w:keepLines w:val="0"/>
        <w:spacing w:before="0" w:line="480" w:lineRule="auto"/>
        <w:ind w:left="0" w:firstLine="0"/>
        <w:contextualSpacing/>
      </w:pPr>
      <w:bookmarkStart w:id="27" w:name="_Toc160437136"/>
    </w:p>
    <w:p w:rsidR="00423F2D" w:rsidRDefault="00423F2D" w:rsidP="00423F2D">
      <w:pPr>
        <w:pStyle w:val="Heading4"/>
        <w:keepNext w:val="0"/>
        <w:keepLines w:val="0"/>
        <w:spacing w:before="0" w:line="480" w:lineRule="auto"/>
        <w:ind w:left="0" w:firstLine="0"/>
        <w:contextualSpacing/>
      </w:pPr>
      <w:proofErr w:type="spellStart"/>
      <w:r>
        <w:t>Hasil</w:t>
      </w:r>
      <w:proofErr w:type="spellEnd"/>
      <w:r>
        <w:t xml:space="preserve"> </w:t>
      </w:r>
      <w:proofErr w:type="spellStart"/>
      <w:r>
        <w:t>Uji</w:t>
      </w:r>
      <w:proofErr w:type="spellEnd"/>
      <w:r>
        <w:t xml:space="preserve"> </w:t>
      </w:r>
      <w:proofErr w:type="spellStart"/>
      <w:r>
        <w:t>Heteroskedastisitas</w:t>
      </w:r>
      <w:bookmarkEnd w:id="27"/>
      <w:proofErr w:type="spellEnd"/>
      <w:r>
        <w:t xml:space="preserve"> </w:t>
      </w:r>
    </w:p>
    <w:p w:rsidR="00423F2D" w:rsidRPr="007B4DD9" w:rsidRDefault="00423F2D" w:rsidP="00423F2D">
      <w:pPr>
        <w:spacing w:after="0" w:line="480" w:lineRule="auto"/>
        <w:ind w:left="142"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Uji Heteroskedasitas bertujuan menguji apakah dalam model regresi </w:t>
      </w:r>
      <w:r w:rsidRPr="007B4DD9">
        <w:rPr>
          <w:rFonts w:ascii="Times New Roman" w:hAnsi="Times New Roman" w:cs="Times New Roman"/>
          <w:sz w:val="24"/>
          <w:szCs w:val="24"/>
        </w:rPr>
        <w:t>terjadi ketidaksamaan variance dari residu satu pengamatan ke pengamatan lainnya.Grafik Scatterplot tidak terdapat pola tertentu karena titik menyebar tidak beraturan di atas dan di  bawah sumbu 0 pada sumbu Y. maka dapat disimpulkan tidak terdapat gejala heteroskedastisitas.</w:t>
      </w:r>
    </w:p>
    <w:p w:rsidR="00423F2D" w:rsidRDefault="00423F2D" w:rsidP="00423F2D">
      <w:pPr>
        <w:rPr>
          <w:rFonts w:ascii="Times New Roman" w:hAnsi="Times New Roman" w:cs="Times New Roman"/>
          <w:b/>
          <w:sz w:val="24"/>
          <w:lang w:val="en-US"/>
        </w:rPr>
      </w:pPr>
      <w:r w:rsidRPr="007B4DD9">
        <w:rPr>
          <w:rFonts w:ascii="Times New Roman" w:hAnsi="Times New Roman" w:cs="Times New Roman"/>
          <w:b/>
          <w:sz w:val="24"/>
        </w:rPr>
        <w:t>Analisis Regresi Linier Berganda</w:t>
      </w:r>
    </w:p>
    <w:p w:rsidR="00423F2D" w:rsidRDefault="00423F2D" w:rsidP="00423F2D">
      <w:pPr>
        <w:tabs>
          <w:tab w:val="left" w:pos="7938"/>
        </w:tabs>
        <w:autoSpaceDE w:val="0"/>
        <w:autoSpaceDN w:val="0"/>
        <w:adjustRightInd w:val="0"/>
        <w:spacing w:after="0" w:line="400" w:lineRule="atLeast"/>
        <w:ind w:right="65" w:firstLine="426"/>
        <w:jc w:val="both"/>
        <w:rPr>
          <w:rFonts w:ascii="Times New Roman" w:hAnsi="Times New Roman" w:cs="Times New Roman"/>
          <w:sz w:val="24"/>
          <w:szCs w:val="24"/>
        </w:rPr>
      </w:pPr>
      <w:r>
        <w:rPr>
          <w:rFonts w:ascii="Times New Roman" w:hAnsi="Times New Roman" w:cs="Times New Roman"/>
          <w:sz w:val="24"/>
          <w:szCs w:val="24"/>
        </w:rPr>
        <w:t xml:space="preserve">diketahui pengaruh </w:t>
      </w:r>
      <w:r>
        <w:rPr>
          <w:rFonts w:ascii="Times New Roman" w:hAnsi="Times New Roman" w:cs="Times New Roman"/>
          <w:i/>
          <w:sz w:val="24"/>
          <w:szCs w:val="24"/>
        </w:rPr>
        <w:t xml:space="preserve">Display </w:t>
      </w:r>
      <w:r>
        <w:rPr>
          <w:rFonts w:ascii="Times New Roman" w:hAnsi="Times New Roman" w:cs="Times New Roman"/>
          <w:sz w:val="24"/>
          <w:szCs w:val="24"/>
        </w:rPr>
        <w:t>Produk, Sikap,dan  Persepsi Konsumen, terhadap Keputusan Pembelian. Dengan menggunakan rumus matematis dari regresi linier berganda adalah sebagai berikut :</w:t>
      </w:r>
    </w:p>
    <w:p w:rsidR="00423F2D" w:rsidRPr="007B4DD9" w:rsidRDefault="00423F2D" w:rsidP="00423F2D">
      <w:pPr>
        <w:autoSpaceDE w:val="0"/>
        <w:autoSpaceDN w:val="0"/>
        <w:adjustRightInd w:val="0"/>
        <w:spacing w:after="0" w:line="480" w:lineRule="auto"/>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79D47D12" wp14:editId="67CF1D8A">
                <wp:simplePos x="0" y="0"/>
                <wp:positionH relativeFrom="column">
                  <wp:posOffset>38735</wp:posOffset>
                </wp:positionH>
                <wp:positionV relativeFrom="paragraph">
                  <wp:posOffset>238517</wp:posOffset>
                </wp:positionV>
                <wp:extent cx="2476072" cy="755650"/>
                <wp:effectExtent l="0" t="0" r="19685" b="25400"/>
                <wp:wrapNone/>
                <wp:docPr id="6" name="Rectangle 6"/>
                <wp:cNvGraphicFramePr/>
                <a:graphic xmlns:a="http://schemas.openxmlformats.org/drawingml/2006/main">
                  <a:graphicData uri="http://schemas.microsoft.com/office/word/2010/wordprocessingShape">
                    <wps:wsp>
                      <wps:cNvSpPr/>
                      <wps:spPr>
                        <a:xfrm>
                          <a:off x="0" y="0"/>
                          <a:ext cx="2476072" cy="755650"/>
                        </a:xfrm>
                        <a:prstGeom prst="rect">
                          <a:avLst/>
                        </a:prstGeom>
                      </wps:spPr>
                      <wps:style>
                        <a:lnRef idx="2">
                          <a:schemeClr val="dk1"/>
                        </a:lnRef>
                        <a:fillRef idx="1">
                          <a:schemeClr val="lt1"/>
                        </a:fillRef>
                        <a:effectRef idx="0">
                          <a:schemeClr val="dk1"/>
                        </a:effectRef>
                        <a:fontRef idx="minor">
                          <a:schemeClr val="dk1"/>
                        </a:fontRef>
                      </wps:style>
                      <wps:txbx>
                        <w:txbxContent>
                          <w:p w:rsidR="009C18BC" w:rsidRDefault="009C18BC" w:rsidP="00423F2D">
                            <w:pPr>
                              <w:jc w:val="center"/>
                              <w:rPr>
                                <w:rFonts w:ascii="Times New Roman" w:hAnsi="Times New Roman" w:cs="Times New Roman"/>
                                <w:sz w:val="24"/>
                                <w:szCs w:val="24"/>
                              </w:rPr>
                            </w:pPr>
                            <w:r>
                              <w:rPr>
                                <w:rFonts w:ascii="Times New Roman" w:hAnsi="Times New Roman" w:cs="Times New Roman"/>
                                <w:sz w:val="24"/>
                                <w:szCs w:val="24"/>
                              </w:rPr>
                              <w:t>Y = a + b</w:t>
                            </w:r>
                            <w:r>
                              <w:rPr>
                                <w:rFonts w:ascii="Times New Roman" w:hAnsi="Times New Roman" w:cs="Times New Roman"/>
                                <w:sz w:val="24"/>
                                <w:szCs w:val="24"/>
                                <w:vertAlign w:val="subscript"/>
                                <w:lang w:val="id-ID"/>
                              </w:rPr>
                              <w:t>1</w:t>
                            </w: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 xml:space="preserve"> + b</w:t>
                            </w:r>
                            <w:r>
                              <w:rPr>
                                <w:rFonts w:ascii="Times New Roman" w:hAnsi="Times New Roman" w:cs="Times New Roman"/>
                                <w:sz w:val="24"/>
                                <w:szCs w:val="24"/>
                                <w:vertAlign w:val="subscript"/>
                              </w:rPr>
                              <w:t>2</w:t>
                            </w: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 xml:space="preserve"> + b</w:t>
                            </w:r>
                            <w:r>
                              <w:rPr>
                                <w:rFonts w:ascii="Times New Roman" w:hAnsi="Times New Roman" w:cs="Times New Roman"/>
                                <w:sz w:val="24"/>
                                <w:szCs w:val="24"/>
                                <w:vertAlign w:val="subscript"/>
                              </w:rPr>
                              <w:t>3</w:t>
                            </w: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 xml:space="preserve"> + e</w:t>
                            </w:r>
                          </w:p>
                          <w:p w:rsidR="009C18BC" w:rsidRDefault="009C18BC" w:rsidP="00423F2D">
                            <w:pPr>
                              <w:jc w:val="center"/>
                              <w:rPr>
                                <w:rFonts w:ascii="Times New Roman" w:hAnsi="Times New Roman" w:cs="Times New Roman"/>
                                <w:sz w:val="24"/>
                                <w:szCs w:val="24"/>
                                <w:vertAlign w:val="subscript"/>
                              </w:rPr>
                            </w:pPr>
                            <w:r>
                              <w:rPr>
                                <w:rFonts w:ascii="Times New Roman" w:hAnsi="Times New Roman" w:cs="Times New Roman"/>
                                <w:sz w:val="24"/>
                                <w:szCs w:val="24"/>
                              </w:rPr>
                              <w:t>Y = 3,748 +0,066X</w:t>
                            </w:r>
                            <w:r>
                              <w:rPr>
                                <w:rFonts w:ascii="Times New Roman" w:hAnsi="Times New Roman" w:cs="Times New Roman"/>
                                <w:sz w:val="24"/>
                                <w:szCs w:val="24"/>
                                <w:vertAlign w:val="subscript"/>
                              </w:rPr>
                              <w:t>1</w:t>
                            </w:r>
                            <w:r>
                              <w:rPr>
                                <w:rFonts w:ascii="Times New Roman" w:hAnsi="Times New Roman" w:cs="Times New Roman"/>
                                <w:sz w:val="24"/>
                                <w:szCs w:val="24"/>
                              </w:rPr>
                              <w:t xml:space="preserve"> + 0,515X</w:t>
                            </w:r>
                            <w:r>
                              <w:rPr>
                                <w:rFonts w:ascii="Times New Roman" w:hAnsi="Times New Roman" w:cs="Times New Roman"/>
                                <w:sz w:val="24"/>
                                <w:szCs w:val="24"/>
                                <w:vertAlign w:val="subscript"/>
                              </w:rPr>
                              <w:t>2</w:t>
                            </w:r>
                            <w:r>
                              <w:rPr>
                                <w:rFonts w:ascii="Times New Roman" w:hAnsi="Times New Roman" w:cs="Times New Roman"/>
                                <w:sz w:val="24"/>
                                <w:szCs w:val="24"/>
                              </w:rPr>
                              <w:t xml:space="preserve"> + 0,493X</w:t>
                            </w:r>
                            <w:r>
                              <w:rPr>
                                <w:rFonts w:ascii="Times New Roman" w:hAnsi="Times New Roman" w:cs="Times New Roman"/>
                                <w:sz w:val="24"/>
                                <w:szCs w:val="24"/>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id="Rectangle 6" o:spid="_x0000_s1026" style="position:absolute;margin-left:3.05pt;margin-top:18.8pt;width:194.95pt;height:5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" fillcolor="white [3201]" strokecolor="black [3200]" strokeweight="2pt">
                <v:textbox>
                  <w:txbxContent>
                    <w:p w:rsidR="00423F2D" w:rsidRDefault="00423F2D" w:rsidP="00423F2D">
                      <w:pPr>
                        <w:jc w:val="center"/>
                        <w:rPr>
                          <w:rFonts w:ascii="Times New Roman" w:hAnsi="Times New Roman" w:cs="Times New Roman"/>
                          <w:sz w:val="24"/>
                          <w:szCs w:val="24"/>
                        </w:rPr>
                      </w:pPr>
                      <w:r>
                        <w:rPr>
                          <w:rFonts w:ascii="Times New Roman" w:hAnsi="Times New Roman" w:cs="Times New Roman"/>
                          <w:sz w:val="24"/>
                          <w:szCs w:val="24"/>
                        </w:rPr>
                        <w:t>Y = a + b</w:t>
                      </w:r>
                      <w:r>
                        <w:rPr>
                          <w:rFonts w:ascii="Times New Roman" w:hAnsi="Times New Roman" w:cs="Times New Roman"/>
                          <w:sz w:val="24"/>
                          <w:szCs w:val="24"/>
                          <w:vertAlign w:val="subscript"/>
                          <w:lang w:val="id-ID"/>
                        </w:rPr>
                        <w:t>1</w:t>
                      </w: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 xml:space="preserve"> + b</w:t>
                      </w:r>
                      <w:r>
                        <w:rPr>
                          <w:rFonts w:ascii="Times New Roman" w:hAnsi="Times New Roman" w:cs="Times New Roman"/>
                          <w:sz w:val="24"/>
                          <w:szCs w:val="24"/>
                          <w:vertAlign w:val="subscript"/>
                        </w:rPr>
                        <w:t>2</w:t>
                      </w: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 xml:space="preserve"> + b</w:t>
                      </w:r>
                      <w:r>
                        <w:rPr>
                          <w:rFonts w:ascii="Times New Roman" w:hAnsi="Times New Roman" w:cs="Times New Roman"/>
                          <w:sz w:val="24"/>
                          <w:szCs w:val="24"/>
                          <w:vertAlign w:val="subscript"/>
                        </w:rPr>
                        <w:t>3</w:t>
                      </w: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 xml:space="preserve"> + e</w:t>
                      </w:r>
                    </w:p>
                    <w:p w:rsidR="00423F2D" w:rsidRDefault="00423F2D" w:rsidP="00423F2D">
                      <w:pPr>
                        <w:jc w:val="center"/>
                        <w:rPr>
                          <w:rFonts w:ascii="Times New Roman" w:hAnsi="Times New Roman" w:cs="Times New Roman"/>
                          <w:sz w:val="24"/>
                          <w:szCs w:val="24"/>
                          <w:vertAlign w:val="subscript"/>
                        </w:rPr>
                      </w:pPr>
                      <w:r>
                        <w:rPr>
                          <w:rFonts w:ascii="Times New Roman" w:hAnsi="Times New Roman" w:cs="Times New Roman"/>
                          <w:sz w:val="24"/>
                          <w:szCs w:val="24"/>
                        </w:rPr>
                        <w:t>Y = 3,748 +0,066X</w:t>
                      </w:r>
                      <w:r>
                        <w:rPr>
                          <w:rFonts w:ascii="Times New Roman" w:hAnsi="Times New Roman" w:cs="Times New Roman"/>
                          <w:sz w:val="24"/>
                          <w:szCs w:val="24"/>
                          <w:vertAlign w:val="subscript"/>
                        </w:rPr>
                        <w:t>1</w:t>
                      </w:r>
                      <w:r>
                        <w:rPr>
                          <w:rFonts w:ascii="Times New Roman" w:hAnsi="Times New Roman" w:cs="Times New Roman"/>
                          <w:sz w:val="24"/>
                          <w:szCs w:val="24"/>
                        </w:rPr>
                        <w:t xml:space="preserve"> + 0,515X</w:t>
                      </w:r>
                      <w:r>
                        <w:rPr>
                          <w:rFonts w:ascii="Times New Roman" w:hAnsi="Times New Roman" w:cs="Times New Roman"/>
                          <w:sz w:val="24"/>
                          <w:szCs w:val="24"/>
                          <w:vertAlign w:val="subscript"/>
                        </w:rPr>
                        <w:t>2</w:t>
                      </w:r>
                      <w:r>
                        <w:rPr>
                          <w:rFonts w:ascii="Times New Roman" w:hAnsi="Times New Roman" w:cs="Times New Roman"/>
                          <w:sz w:val="24"/>
                          <w:szCs w:val="24"/>
                        </w:rPr>
                        <w:t xml:space="preserve"> + 0,493X</w:t>
                      </w:r>
                      <w:r>
                        <w:rPr>
                          <w:rFonts w:ascii="Times New Roman" w:hAnsi="Times New Roman" w:cs="Times New Roman"/>
                          <w:sz w:val="24"/>
                          <w:szCs w:val="24"/>
                          <w:vertAlign w:val="subscript"/>
                        </w:rPr>
                        <w:t>3</w:t>
                      </w:r>
                    </w:p>
                  </w:txbxContent>
                </v:textbox>
              </v:rect>
            </w:pict>
          </mc:Fallback>
        </mc:AlternateContent>
      </w:r>
      <w:r>
        <w:rPr>
          <w:rFonts w:ascii="Times New Roman" w:hAnsi="Times New Roman" w:cs="Times New Roman"/>
          <w:sz w:val="24"/>
          <w:szCs w:val="24"/>
        </w:rPr>
        <w:t xml:space="preserve">Rumus Regresi Linier Berganda : </w:t>
      </w:r>
    </w:p>
    <w:p w:rsidR="00423F2D" w:rsidRDefault="00423F2D" w:rsidP="00423F2D">
      <w:pPr>
        <w:spacing w:after="0" w:line="480" w:lineRule="auto"/>
        <w:ind w:firstLine="709"/>
        <w:jc w:val="both"/>
        <w:rPr>
          <w:rFonts w:ascii="Times New Roman" w:hAnsi="Times New Roman" w:cs="Times New Roman"/>
          <w:sz w:val="24"/>
          <w:szCs w:val="24"/>
        </w:rPr>
      </w:pPr>
    </w:p>
    <w:p w:rsidR="00423F2D" w:rsidRPr="007B4DD9" w:rsidRDefault="00423F2D" w:rsidP="00423F2D">
      <w:pPr>
        <w:spacing w:after="0" w:line="480" w:lineRule="auto"/>
        <w:jc w:val="both"/>
        <w:rPr>
          <w:rFonts w:ascii="Times New Roman" w:hAnsi="Times New Roman" w:cs="Times New Roman"/>
          <w:sz w:val="24"/>
          <w:szCs w:val="24"/>
          <w:lang w:val="en-US"/>
        </w:rPr>
      </w:pPr>
    </w:p>
    <w:p w:rsidR="00423F2D" w:rsidRDefault="00423F2D" w:rsidP="00423F2D">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Dari persamaan tersebut dapat dijelaskan sebagai berikut : </w:t>
      </w:r>
    </w:p>
    <w:p w:rsidR="00423F2D" w:rsidRDefault="00423F2D" w:rsidP="00423F2D">
      <w:pPr>
        <w:numPr>
          <w:ilvl w:val="0"/>
          <w:numId w:val="24"/>
        </w:numPr>
        <w:spacing w:after="0" w:line="480" w:lineRule="auto"/>
        <w:ind w:left="426" w:hanging="426"/>
        <w:jc w:val="both"/>
        <w:rPr>
          <w:rFonts w:ascii="Times New Roman" w:hAnsi="Times New Roman" w:cs="Times New Roman"/>
          <w:sz w:val="24"/>
          <w:szCs w:val="24"/>
          <w:lang w:val="id-ID"/>
        </w:rPr>
      </w:pPr>
      <w:r>
        <w:rPr>
          <w:rFonts w:ascii="Times New Roman" w:hAnsi="Times New Roman" w:cs="Times New Roman"/>
          <w:sz w:val="24"/>
          <w:szCs w:val="24"/>
          <w:lang w:val="id-ID"/>
        </w:rPr>
        <w:t>Nilai konstanta (</w:t>
      </w:r>
      <w:r>
        <w:rPr>
          <w:rFonts w:ascii="Times New Roman" w:hAnsi="Times New Roman" w:cs="Times New Roman"/>
          <w:sz w:val="24"/>
          <w:szCs w:val="24"/>
        </w:rPr>
        <w:t>a</w:t>
      </w:r>
      <w:r>
        <w:rPr>
          <w:rFonts w:ascii="Times New Roman" w:hAnsi="Times New Roman" w:cs="Times New Roman"/>
          <w:sz w:val="24"/>
          <w:szCs w:val="24"/>
          <w:lang w:val="id-ID"/>
        </w:rPr>
        <w:t xml:space="preserve">) sebesar </w:t>
      </w:r>
      <w:r>
        <w:rPr>
          <w:rFonts w:ascii="Times New Roman" w:hAnsi="Times New Roman" w:cs="Times New Roman"/>
          <w:sz w:val="24"/>
          <w:szCs w:val="24"/>
          <w:lang w:val="en-US"/>
        </w:rPr>
        <w:t>3,748</w:t>
      </w:r>
      <w:r>
        <w:rPr>
          <w:rFonts w:ascii="Times New Roman" w:hAnsi="Times New Roman" w:cs="Times New Roman"/>
          <w:sz w:val="24"/>
          <w:szCs w:val="24"/>
          <w:lang w:val="id-ID"/>
        </w:rPr>
        <w:t>, Artinya jika nilai variabel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Display </w:t>
      </w:r>
      <w:proofErr w:type="spellStart"/>
      <w:r>
        <w:rPr>
          <w:rFonts w:ascii="Times New Roman" w:hAnsi="Times New Roman" w:cs="Times New Roman"/>
          <w:sz w:val="24"/>
          <w:szCs w:val="24"/>
          <w:lang w:val="en-US"/>
        </w:rPr>
        <w:t>Produk</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en-US"/>
        </w:rPr>
        <w:t>Sikap</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Persepsi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Konsumen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id-ID"/>
        </w:rPr>
        <w:t xml:space="preserve">bernilai 0 maka nilai variabel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Pembelian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id-ID"/>
        </w:rPr>
        <w:t>(Y)</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adalah</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Sebesar</w:t>
      </w:r>
      <w:proofErr w:type="spellEnd"/>
      <w:r>
        <w:rPr>
          <w:rFonts w:ascii="Times New Roman" w:hAnsi="Times New Roman" w:cs="Times New Roman"/>
          <w:sz w:val="24"/>
          <w:szCs w:val="24"/>
          <w:lang w:val="id-ID"/>
        </w:rPr>
        <w:t xml:space="preserve"> </w:t>
      </w:r>
      <w:r>
        <w:rPr>
          <w:rFonts w:ascii="Times New Roman" w:hAnsi="Times New Roman" w:cs="Times New Roman"/>
          <w:sz w:val="24"/>
          <w:szCs w:val="24"/>
          <w:lang w:val="en-US"/>
        </w:rPr>
        <w:t>3.748</w:t>
      </w:r>
      <w:r>
        <w:rPr>
          <w:rFonts w:ascii="Times New Roman" w:hAnsi="Times New Roman" w:cs="Times New Roman"/>
          <w:sz w:val="24"/>
          <w:szCs w:val="24"/>
          <w:lang w:val="id-ID"/>
        </w:rPr>
        <w:t xml:space="preserve">. </w:t>
      </w:r>
    </w:p>
    <w:p w:rsidR="00423F2D" w:rsidRDefault="00423F2D" w:rsidP="00423F2D">
      <w:pPr>
        <w:numPr>
          <w:ilvl w:val="0"/>
          <w:numId w:val="24"/>
        </w:numPr>
        <w:spacing w:after="0" w:line="480" w:lineRule="auto"/>
        <w:ind w:left="426"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Nilai koefisien regresi untuk variabel </w:t>
      </w:r>
      <w:r>
        <w:rPr>
          <w:rFonts w:ascii="Times New Roman" w:hAnsi="Times New Roman" w:cs="Times New Roman"/>
          <w:i/>
          <w:sz w:val="24"/>
          <w:szCs w:val="24"/>
          <w:lang w:val="en-US"/>
        </w:rPr>
        <w:t>Display</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Produk</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id-ID"/>
        </w:rPr>
        <w:t>(b</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sebesar 0,</w:t>
      </w:r>
      <w:r>
        <w:rPr>
          <w:rFonts w:ascii="Times New Roman" w:hAnsi="Times New Roman" w:cs="Times New Roman"/>
          <w:sz w:val="24"/>
          <w:szCs w:val="24"/>
          <w:lang w:val="en-US"/>
        </w:rPr>
        <w:t>066</w:t>
      </w:r>
      <w:r>
        <w:rPr>
          <w:rFonts w:ascii="Times New Roman" w:hAnsi="Times New Roman" w:cs="Times New Roman"/>
          <w:sz w:val="24"/>
          <w:szCs w:val="24"/>
          <w:lang w:val="id-ID"/>
        </w:rPr>
        <w:t xml:space="preserve"> yang artinya jika nilai koefisien variabel D</w:t>
      </w:r>
      <w:r>
        <w:rPr>
          <w:rFonts w:ascii="Times New Roman" w:hAnsi="Times New Roman" w:cs="Times New Roman"/>
          <w:i/>
          <w:iCs/>
          <w:sz w:val="24"/>
          <w:szCs w:val="24"/>
          <w:lang w:val="id-ID"/>
        </w:rPr>
        <w:t xml:space="preserve">isplay </w:t>
      </w:r>
      <w:r>
        <w:rPr>
          <w:rFonts w:ascii="Times New Roman" w:hAnsi="Times New Roman" w:cs="Times New Roman"/>
          <w:sz w:val="24"/>
          <w:szCs w:val="24"/>
          <w:lang w:val="id-ID"/>
        </w:rPr>
        <w:t>Produk naik satu-satuan akan meningkatkan keputusan pembelian konsumen 0,</w:t>
      </w:r>
      <w:r>
        <w:rPr>
          <w:rFonts w:ascii="Times New Roman" w:hAnsi="Times New Roman" w:cs="Times New Roman"/>
          <w:sz w:val="24"/>
          <w:szCs w:val="24"/>
          <w:lang w:val="en-US"/>
        </w:rPr>
        <w:t>066</w:t>
      </w:r>
      <w:r>
        <w:rPr>
          <w:rFonts w:ascii="Times New Roman" w:hAnsi="Times New Roman" w:cs="Times New Roman"/>
          <w:sz w:val="24"/>
          <w:szCs w:val="24"/>
          <w:lang w:val="id-ID"/>
        </w:rPr>
        <w:t xml:space="preserve"> dengan menjaga skor variabel lain akan tetap konstan.</w:t>
      </w:r>
    </w:p>
    <w:p w:rsidR="00423F2D" w:rsidRDefault="00423F2D" w:rsidP="00423F2D">
      <w:pPr>
        <w:numPr>
          <w:ilvl w:val="0"/>
          <w:numId w:val="24"/>
        </w:numPr>
        <w:spacing w:after="0" w:line="480" w:lineRule="auto"/>
        <w:ind w:left="426"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Nilai koefisien regresi untuk variabel </w:t>
      </w:r>
      <w:proofErr w:type="spellStart"/>
      <w:r>
        <w:rPr>
          <w:rFonts w:ascii="Times New Roman" w:hAnsi="Times New Roman" w:cs="Times New Roman"/>
          <w:sz w:val="24"/>
          <w:szCs w:val="24"/>
          <w:lang w:val="en-US"/>
        </w:rPr>
        <w:t>Sikap</w:t>
      </w:r>
      <w:proofErr w:type="spellEnd"/>
      <w:r>
        <w:rPr>
          <w:rFonts w:ascii="Times New Roman" w:hAnsi="Times New Roman" w:cs="Times New Roman"/>
          <w:sz w:val="24"/>
          <w:szCs w:val="24"/>
          <w:lang w:val="id-ID"/>
        </w:rPr>
        <w:t xml:space="preserve"> (b</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sebesar 0,</w:t>
      </w:r>
      <w:r>
        <w:rPr>
          <w:rFonts w:ascii="Times New Roman" w:hAnsi="Times New Roman" w:cs="Times New Roman"/>
          <w:sz w:val="24"/>
          <w:szCs w:val="24"/>
          <w:lang w:val="en-US"/>
        </w:rPr>
        <w:t>515</w:t>
      </w:r>
      <w:r>
        <w:rPr>
          <w:rFonts w:ascii="Times New Roman" w:hAnsi="Times New Roman" w:cs="Times New Roman"/>
          <w:sz w:val="24"/>
          <w:szCs w:val="24"/>
          <w:lang w:val="id-ID"/>
        </w:rPr>
        <w:t xml:space="preserve"> artinya jika nilai koefisien variabel Sikap naik satu-satuan akan meningkatkan keputusan pembelian konsumen 0,515 dengan menjaga skor variabel lain akan tetap konstan.</w:t>
      </w:r>
    </w:p>
    <w:p w:rsidR="00423F2D" w:rsidRDefault="00423F2D" w:rsidP="00423F2D">
      <w:pPr>
        <w:numPr>
          <w:ilvl w:val="0"/>
          <w:numId w:val="24"/>
        </w:numPr>
        <w:spacing w:after="0" w:line="480" w:lineRule="auto"/>
        <w:ind w:left="426" w:hanging="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Nilai koefisien regresi untuk variabel </w:t>
      </w:r>
      <w:proofErr w:type="spellStart"/>
      <w:r>
        <w:rPr>
          <w:rFonts w:ascii="Times New Roman" w:hAnsi="Times New Roman" w:cs="Times New Roman"/>
          <w:sz w:val="24"/>
          <w:szCs w:val="24"/>
          <w:lang w:val="en-US"/>
        </w:rPr>
        <w:t>Persepsi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Konsumen</w:t>
      </w:r>
      <w:proofErr w:type="spellEnd"/>
      <w:r>
        <w:rPr>
          <w:rFonts w:ascii="Times New Roman" w:hAnsi="Times New Roman" w:cs="Times New Roman"/>
          <w:sz w:val="24"/>
          <w:szCs w:val="24"/>
          <w:lang w:val="id-ID"/>
        </w:rPr>
        <w:t xml:space="preserve"> (X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sebesar 0,</w:t>
      </w:r>
      <w:r>
        <w:rPr>
          <w:rFonts w:ascii="Times New Roman" w:hAnsi="Times New Roman" w:cs="Times New Roman"/>
          <w:sz w:val="24"/>
          <w:szCs w:val="24"/>
          <w:lang w:val="en-US"/>
        </w:rPr>
        <w:t>493</w:t>
      </w:r>
      <w:r>
        <w:rPr>
          <w:rFonts w:ascii="Times New Roman" w:hAnsi="Times New Roman" w:cs="Times New Roman"/>
          <w:sz w:val="24"/>
          <w:szCs w:val="24"/>
          <w:lang w:val="id-ID"/>
        </w:rPr>
        <w:t xml:space="preserve"> </w:t>
      </w:r>
      <w:r>
        <w:rPr>
          <w:rFonts w:ascii="Times New Roman" w:hAnsi="Times New Roman" w:cs="Times New Roman"/>
          <w:sz w:val="24"/>
          <w:szCs w:val="24"/>
          <w:lang w:val="id-ID"/>
        </w:rPr>
        <w:lastRenderedPageBreak/>
        <w:t>artinya jika nilai koefisien variabel Persepsi Konsumen naik satu-satuan akan meningkatkan keputusan pembelian konsumen 0,493 dengan menjaga skor variabel lain akan tetap konstan.</w:t>
      </w:r>
    </w:p>
    <w:p w:rsidR="00423F2D" w:rsidRPr="007B4DD9" w:rsidRDefault="00423F2D" w:rsidP="00EF47E5">
      <w:pPr>
        <w:pStyle w:val="Heading2"/>
        <w:keepNext w:val="0"/>
        <w:keepLines w:val="0"/>
        <w:spacing w:before="0" w:line="240" w:lineRule="auto"/>
        <w:contextualSpacing/>
        <w:rPr>
          <w:rFonts w:ascii="Times New Roman" w:hAnsi="Times New Roman" w:cs="Times New Roman"/>
          <w:color w:val="000000" w:themeColor="text1"/>
          <w:sz w:val="24"/>
        </w:rPr>
      </w:pPr>
      <w:bookmarkStart w:id="28" w:name="_Toc160437142"/>
      <w:r w:rsidRPr="007B4DD9">
        <w:rPr>
          <w:rFonts w:ascii="Times New Roman" w:hAnsi="Times New Roman" w:cs="Times New Roman"/>
          <w:color w:val="000000" w:themeColor="text1"/>
          <w:sz w:val="24"/>
        </w:rPr>
        <w:t>Pembahasan</w:t>
      </w:r>
      <w:bookmarkEnd w:id="28"/>
      <w:r w:rsidRPr="007B4DD9">
        <w:rPr>
          <w:rFonts w:ascii="Times New Roman" w:hAnsi="Times New Roman" w:cs="Times New Roman"/>
          <w:color w:val="000000" w:themeColor="text1"/>
          <w:sz w:val="24"/>
        </w:rPr>
        <w:t xml:space="preserve"> </w:t>
      </w:r>
    </w:p>
    <w:p w:rsidR="00423F2D" w:rsidRDefault="00423F2D" w:rsidP="00EF47E5">
      <w:pPr>
        <w:pStyle w:val="ListParagraph"/>
        <w:numPr>
          <w:ilvl w:val="1"/>
          <w:numId w:val="26"/>
        </w:numPr>
        <w:spacing w:after="0" w:line="240" w:lineRule="auto"/>
        <w:outlineLvl w:val="2"/>
        <w:rPr>
          <w:rFonts w:ascii="Times New Roman" w:hAnsi="Times New Roman" w:cs="Times New Roman"/>
          <w:b/>
          <w:vanish/>
          <w:sz w:val="24"/>
          <w:szCs w:val="24"/>
          <w:lang w:val="id-ID"/>
        </w:rPr>
      </w:pPr>
      <w:bookmarkStart w:id="29" w:name="_Toc160437143"/>
      <w:bookmarkEnd w:id="29"/>
    </w:p>
    <w:p w:rsidR="00423F2D" w:rsidRPr="00EF47E5" w:rsidRDefault="00423F2D" w:rsidP="00EF47E5">
      <w:pPr>
        <w:spacing w:after="0" w:line="240" w:lineRule="auto"/>
        <w:outlineLvl w:val="2"/>
        <w:rPr>
          <w:rFonts w:ascii="Times New Roman" w:hAnsi="Times New Roman" w:cs="Times New Roman"/>
          <w:b/>
          <w:sz w:val="24"/>
        </w:rPr>
      </w:pPr>
      <w:bookmarkStart w:id="30" w:name="_Toc160437144"/>
      <w:r w:rsidRPr="00EF47E5">
        <w:rPr>
          <w:rFonts w:ascii="Times New Roman" w:hAnsi="Times New Roman" w:cs="Times New Roman"/>
          <w:b/>
          <w:sz w:val="24"/>
        </w:rPr>
        <w:t>Pengaruh</w:t>
      </w:r>
      <w:r w:rsidRPr="00EF47E5">
        <w:rPr>
          <w:rFonts w:ascii="Times New Roman" w:hAnsi="Times New Roman" w:cs="Times New Roman"/>
          <w:b/>
          <w:i/>
          <w:sz w:val="24"/>
        </w:rPr>
        <w:t xml:space="preserve"> Display</w:t>
      </w:r>
      <w:r w:rsidRPr="00EF47E5">
        <w:rPr>
          <w:rFonts w:ascii="Times New Roman" w:hAnsi="Times New Roman" w:cs="Times New Roman"/>
          <w:b/>
          <w:sz w:val="24"/>
        </w:rPr>
        <w:t xml:space="preserve"> Produk , Sikap</w:t>
      </w:r>
      <w:r w:rsidR="00EF47E5" w:rsidRPr="00EF47E5">
        <w:rPr>
          <w:rFonts w:ascii="Times New Roman" w:hAnsi="Times New Roman" w:cs="Times New Roman"/>
          <w:b/>
          <w:sz w:val="24"/>
        </w:rPr>
        <w:t xml:space="preserve"> da</w:t>
      </w:r>
      <w:r w:rsidR="00EF47E5" w:rsidRPr="00EF47E5">
        <w:rPr>
          <w:rFonts w:ascii="Times New Roman" w:hAnsi="Times New Roman" w:cs="Times New Roman"/>
          <w:b/>
          <w:sz w:val="24"/>
          <w:lang w:val="en-US"/>
        </w:rPr>
        <w:t xml:space="preserve"> </w:t>
      </w:r>
      <w:r w:rsidRPr="00EF47E5">
        <w:rPr>
          <w:rFonts w:ascii="Times New Roman" w:hAnsi="Times New Roman" w:cs="Times New Roman"/>
          <w:b/>
          <w:sz w:val="24"/>
        </w:rPr>
        <w:t>Persepsi Konsumen Terhadap</w:t>
      </w:r>
      <w:r w:rsidR="00EF47E5" w:rsidRPr="00EF47E5">
        <w:rPr>
          <w:rFonts w:ascii="Times New Roman" w:hAnsi="Times New Roman" w:cs="Times New Roman"/>
          <w:b/>
          <w:sz w:val="24"/>
          <w:lang w:val="en-US"/>
        </w:rPr>
        <w:t xml:space="preserve"> </w:t>
      </w:r>
      <w:r w:rsidRPr="00EF47E5">
        <w:rPr>
          <w:rFonts w:ascii="Times New Roman" w:hAnsi="Times New Roman" w:cs="Times New Roman"/>
          <w:b/>
          <w:sz w:val="24"/>
        </w:rPr>
        <w:t xml:space="preserve">Keputusan Pembelian Pada </w:t>
      </w:r>
      <w:bookmarkEnd w:id="30"/>
      <w:r w:rsidRPr="00EF47E5">
        <w:rPr>
          <w:rFonts w:ascii="Times New Roman" w:hAnsi="Times New Roman" w:cs="Times New Roman"/>
          <w:b/>
          <w:sz w:val="24"/>
        </w:rPr>
        <w:t>MR.DIY Palembang Square Mall</w:t>
      </w:r>
    </w:p>
    <w:p w:rsidR="00423F2D" w:rsidRDefault="00423F2D" w:rsidP="00423F2D">
      <w:pPr>
        <w:spacing w:line="496" w:lineRule="auto"/>
        <w:ind w:right="264" w:firstLine="720"/>
        <w:jc w:val="both"/>
        <w:rPr>
          <w:rFonts w:ascii="Times New Roman" w:eastAsia="Times New Roman" w:hAnsi="Times New Roman"/>
          <w:sz w:val="24"/>
        </w:rPr>
      </w:pPr>
      <w:r>
        <w:rPr>
          <w:rFonts w:ascii="Times New Roman" w:hAnsi="Times New Roman" w:cs="Times New Roman"/>
          <w:sz w:val="24"/>
          <w:szCs w:val="24"/>
        </w:rPr>
        <w:t xml:space="preserve">Hasil dari pengujian variabel </w:t>
      </w:r>
      <w:r>
        <w:rPr>
          <w:rFonts w:ascii="Times New Roman" w:hAnsi="Times New Roman" w:cs="Times New Roman"/>
          <w:i/>
          <w:sz w:val="24"/>
          <w:szCs w:val="24"/>
        </w:rPr>
        <w:t>Display</w:t>
      </w:r>
      <w:r>
        <w:rPr>
          <w:rFonts w:ascii="Times New Roman" w:hAnsi="Times New Roman" w:cs="Times New Roman"/>
          <w:sz w:val="24"/>
          <w:szCs w:val="24"/>
        </w:rPr>
        <w:t xml:space="preserve"> Produk, Sikap, dan Persepsi Konsumen dengan menguji F, maka didapatkan nilai signifikan sebesar 0,00. Dengan demikian kita dapat melihat dimana nilai F hitung ( 197,012) lebih besar dari F tabel (2.70) dengan tingkat signifikan dibawah 0,05 yaitu 0,000. Atas dasar ini, maka hipotesis penelitian yang diajukan sebelumnya dapat diterima karena terbukti kebenarannya</w:t>
      </w:r>
      <w:r>
        <w:rPr>
          <w:rFonts w:ascii="Times New Roman" w:eastAsia="Times New Roman" w:hAnsi="Times New Roman"/>
          <w:sz w:val="23"/>
        </w:rPr>
        <w:t xml:space="preserve"> Secara simultan bahwa variabel </w:t>
      </w:r>
      <w:r>
        <w:rPr>
          <w:rFonts w:ascii="Times New Roman" w:eastAsia="Times New Roman" w:hAnsi="Times New Roman"/>
          <w:i/>
          <w:sz w:val="23"/>
        </w:rPr>
        <w:t xml:space="preserve">Display </w:t>
      </w:r>
      <w:r>
        <w:rPr>
          <w:rFonts w:ascii="Times New Roman" w:eastAsia="Times New Roman" w:hAnsi="Times New Roman"/>
          <w:sz w:val="23"/>
        </w:rPr>
        <w:t xml:space="preserve">Produk, Sikap, dan Persepsi Konsumen dapat mempengaruhi variabel Keputusan Pembelian. Hal ini sejalan dengan penelitian sebelumnya, seperti yang </w:t>
      </w:r>
      <w:r>
        <w:rPr>
          <w:rFonts w:ascii="Times New Roman" w:eastAsia="Times New Roman" w:hAnsi="Times New Roman"/>
          <w:sz w:val="23"/>
        </w:rPr>
        <w:lastRenderedPageBreak/>
        <w:t xml:space="preserve">disampaikan dilakukan oleh penelitian yang dilakukan Nor Irawan (2019) menunjukkan bahwa berdasarkan hasil uji simultan dan parsial yaitu variabel </w:t>
      </w:r>
      <w:r>
        <w:rPr>
          <w:rFonts w:ascii="Times New Roman" w:eastAsia="Times New Roman" w:hAnsi="Times New Roman"/>
          <w:i/>
          <w:sz w:val="23"/>
        </w:rPr>
        <w:t>Display</w:t>
      </w:r>
      <w:r>
        <w:rPr>
          <w:rFonts w:ascii="Times New Roman" w:eastAsia="Times New Roman" w:hAnsi="Times New Roman"/>
          <w:sz w:val="23"/>
        </w:rPr>
        <w:t xml:space="preserve"> Produk dan Persepsi Konsumen berpengaruh signifikan terhadap Keputusan Pembelian. Lalu berdasarkan penelitian dari Teuku Ediansyah (2021) menunjukkan bahwa Variabel Sikap berpengaruh positif dan signifikan terhadap Keputusan Pelanggan. Dengan demikian, hasil penelitian ini menguatkan kesimpulan bahwa faktor-faktor seperti</w:t>
      </w:r>
      <w:r>
        <w:rPr>
          <w:rFonts w:ascii="Times New Roman" w:eastAsia="Times New Roman" w:hAnsi="Times New Roman"/>
          <w:i/>
          <w:sz w:val="23"/>
        </w:rPr>
        <w:t xml:space="preserve"> Display </w:t>
      </w:r>
      <w:r>
        <w:rPr>
          <w:rFonts w:ascii="Times New Roman" w:eastAsia="Times New Roman" w:hAnsi="Times New Roman"/>
          <w:sz w:val="23"/>
        </w:rPr>
        <w:t xml:space="preserve">Produk, sikap dan persepsi </w:t>
      </w:r>
      <w:r>
        <w:rPr>
          <w:rFonts w:ascii="Times New Roman" w:eastAsia="Times New Roman" w:hAnsi="Times New Roman"/>
          <w:sz w:val="24"/>
        </w:rPr>
        <w:t>konsumen memiliki peran penting dalam Keputusan Pembelian dalam konteks penelitian tersebut.</w:t>
      </w:r>
    </w:p>
    <w:p w:rsidR="00423F2D" w:rsidRPr="00B3126F" w:rsidRDefault="00423F2D" w:rsidP="00423F2D">
      <w:pPr>
        <w:spacing w:line="360" w:lineRule="auto"/>
        <w:rPr>
          <w:rFonts w:ascii="Times New Roman" w:hAnsi="Times New Roman" w:cs="Times New Roman"/>
          <w:b/>
          <w:sz w:val="24"/>
          <w:szCs w:val="24"/>
        </w:rPr>
      </w:pPr>
      <w:r w:rsidRPr="00B3126F">
        <w:rPr>
          <w:rFonts w:ascii="Times New Roman" w:eastAsia="Times New Roman" w:hAnsi="Times New Roman"/>
          <w:b/>
          <w:sz w:val="24"/>
        </w:rPr>
        <w:t xml:space="preserve">Pengaruh </w:t>
      </w:r>
      <w:r w:rsidRPr="00B3126F">
        <w:rPr>
          <w:rFonts w:ascii="Times New Roman" w:eastAsia="Times New Roman" w:hAnsi="Times New Roman"/>
          <w:b/>
          <w:i/>
          <w:sz w:val="24"/>
        </w:rPr>
        <w:t>Display</w:t>
      </w:r>
      <w:r w:rsidRPr="00B3126F">
        <w:rPr>
          <w:rFonts w:ascii="Times New Roman" w:eastAsia="Times New Roman" w:hAnsi="Times New Roman"/>
          <w:b/>
          <w:sz w:val="24"/>
        </w:rPr>
        <w:t xml:space="preserve"> Produk Terhadap Keput</w:t>
      </w:r>
      <w:r w:rsidRPr="00B3126F">
        <w:rPr>
          <w:rFonts w:ascii="Times New Roman" w:eastAsia="Times New Roman" w:hAnsi="Times New Roman" w:cs="Times New Roman"/>
          <w:b/>
          <w:sz w:val="24"/>
          <w:szCs w:val="24"/>
        </w:rPr>
        <w:t xml:space="preserve">usan Pembelian </w:t>
      </w:r>
      <w:r w:rsidRPr="00B3126F">
        <w:rPr>
          <w:rFonts w:ascii="Times New Roman" w:hAnsi="Times New Roman" w:cs="Times New Roman"/>
          <w:b/>
          <w:sz w:val="24"/>
          <w:szCs w:val="24"/>
        </w:rPr>
        <w:t>Pada Mr.DIY Palembang Square Mall</w:t>
      </w:r>
    </w:p>
    <w:p w:rsidR="00423F2D" w:rsidRDefault="00423F2D" w:rsidP="00423F2D">
      <w:pPr>
        <w:pStyle w:val="ListParagraph"/>
        <w:spacing w:line="480" w:lineRule="auto"/>
        <w:ind w:left="0" w:firstLine="720"/>
        <w:jc w:val="both"/>
        <w:rPr>
          <w:rFonts w:ascii="Times New Roman" w:hAnsi="Times New Roman" w:cs="Times New Roman"/>
          <w:b/>
          <w:sz w:val="24"/>
          <w:szCs w:val="24"/>
        </w:rPr>
      </w:pPr>
      <w:r>
        <w:rPr>
          <w:rFonts w:ascii="Times New Roman" w:eastAsia="Calibri" w:hAnsi="Times New Roman" w:cs="Times New Roman"/>
          <w:sz w:val="24"/>
        </w:rPr>
        <w:t>Hasil uji t dilihat bahwa nilai sig untuk variabel</w:t>
      </w:r>
      <w:r>
        <w:rPr>
          <w:rFonts w:ascii="Times New Roman" w:eastAsia="Calibri" w:hAnsi="Times New Roman" w:cs="Times New Roman"/>
          <w:i/>
          <w:sz w:val="24"/>
        </w:rPr>
        <w:t xml:space="preserve"> </w:t>
      </w:r>
      <w:r>
        <w:rPr>
          <w:rFonts w:ascii="Times New Roman" w:eastAsia="Calibri" w:hAnsi="Times New Roman" w:cs="Times New Roman"/>
          <w:i/>
          <w:sz w:val="24"/>
          <w:lang w:val="en-US"/>
        </w:rPr>
        <w:t>Display</w:t>
      </w:r>
      <w:r>
        <w:rPr>
          <w:rFonts w:ascii="Times New Roman" w:eastAsia="Calibri" w:hAnsi="Times New Roman" w:cs="Times New Roman"/>
          <w:sz w:val="24"/>
          <w:lang w:val="en-US"/>
        </w:rPr>
        <w:t xml:space="preserve"> </w:t>
      </w:r>
      <w:proofErr w:type="spellStart"/>
      <w:r>
        <w:rPr>
          <w:rFonts w:ascii="Times New Roman" w:eastAsia="Calibri" w:hAnsi="Times New Roman" w:cs="Times New Roman"/>
          <w:sz w:val="24"/>
          <w:lang w:val="en-US"/>
        </w:rPr>
        <w:t>produk</w:t>
      </w:r>
      <w:proofErr w:type="spellEnd"/>
      <w:r>
        <w:rPr>
          <w:rFonts w:ascii="Times New Roman" w:eastAsia="Calibri" w:hAnsi="Times New Roman" w:cs="Times New Roman"/>
          <w:sz w:val="24"/>
          <w:lang w:val="en-US"/>
        </w:rPr>
        <w:t xml:space="preserve"> </w:t>
      </w:r>
      <w:r>
        <w:rPr>
          <w:rFonts w:ascii="Times New Roman" w:eastAsia="Calibri" w:hAnsi="Times New Roman" w:cs="Times New Roman"/>
          <w:sz w:val="24"/>
        </w:rPr>
        <w:t xml:space="preserve"> adalah 0,039. </w:t>
      </w:r>
      <w:r>
        <w:rPr>
          <w:rFonts w:ascii="Times New Roman" w:eastAsia="Calibri" w:hAnsi="Times New Roman" w:cs="Times New Roman"/>
          <w:sz w:val="24"/>
          <w:szCs w:val="24"/>
        </w:rPr>
        <w:t>Nilai sig t lebih kecil dari nilai probabilitas 0,05 atau nilai 0,039 &lt; 0,05. Maka hipotesis diterima (H</w:t>
      </w:r>
      <w:r>
        <w:rPr>
          <w:rFonts w:ascii="Times New Roman" w:eastAsia="Calibri" w:hAnsi="Times New Roman" w:cs="Times New Roman"/>
          <w:sz w:val="24"/>
          <w:szCs w:val="24"/>
          <w:lang w:val="id-ID"/>
        </w:rPr>
        <w:t>a</w:t>
      </w:r>
      <w:r>
        <w:rPr>
          <w:rFonts w:ascii="Times New Roman" w:eastAsia="Calibri" w:hAnsi="Times New Roman" w:cs="Times New Roman"/>
          <w:sz w:val="24"/>
          <w:szCs w:val="24"/>
        </w:rPr>
        <w:t xml:space="preserve">). Jadi dapat </w:t>
      </w:r>
      <w:r>
        <w:rPr>
          <w:rFonts w:ascii="Times New Roman" w:eastAsia="Calibri" w:hAnsi="Times New Roman" w:cs="Times New Roman"/>
          <w:sz w:val="24"/>
          <w:szCs w:val="24"/>
        </w:rPr>
        <w:lastRenderedPageBreak/>
        <w:t xml:space="preserve">disimpulkan bahwa </w:t>
      </w:r>
      <w:r>
        <w:rPr>
          <w:rFonts w:ascii="Times New Roman" w:eastAsia="Calibri" w:hAnsi="Times New Roman" w:cs="Times New Roman"/>
          <w:sz w:val="24"/>
          <w:szCs w:val="24"/>
          <w:lang w:val="en-US"/>
        </w:rPr>
        <w:t xml:space="preserve">Display </w:t>
      </w:r>
      <w:proofErr w:type="spellStart"/>
      <w:r>
        <w:rPr>
          <w:rFonts w:ascii="Times New Roman" w:eastAsia="Calibri" w:hAnsi="Times New Roman" w:cs="Times New Roman"/>
          <w:sz w:val="24"/>
          <w:szCs w:val="24"/>
          <w:lang w:val="en-US"/>
        </w:rPr>
        <w:t>produk</w:t>
      </w:r>
      <w:proofErr w:type="spellEnd"/>
      <w:r>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rPr>
        <w:t xml:space="preserve">memiliki pengaruh terhadap </w:t>
      </w:r>
      <w:proofErr w:type="spellStart"/>
      <w:r>
        <w:rPr>
          <w:rFonts w:ascii="Times New Roman" w:eastAsia="Calibri" w:hAnsi="Times New Roman" w:cs="Times New Roman"/>
          <w:sz w:val="24"/>
          <w:szCs w:val="24"/>
          <w:lang w:val="en-US"/>
        </w:rPr>
        <w:t>keputusan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Pr>
          <w:rFonts w:ascii="Times New Roman" w:eastAsia="Calibri" w:hAnsi="Times New Roman" w:cs="Times New Roman"/>
          <w:sz w:val="24"/>
          <w:szCs w:val="24"/>
          <w:lang w:val="en-US"/>
        </w:rPr>
        <w:t xml:space="preserve">. </w:t>
      </w:r>
      <w:r>
        <w:rPr>
          <w:rFonts w:ascii="Times New Roman" w:eastAsia="Times New Roman" w:hAnsi="Times New Roman"/>
          <w:sz w:val="24"/>
        </w:rPr>
        <w:t xml:space="preserve">Dari hasil penelitian diatas dapat dikatakan dengan adanya </w:t>
      </w:r>
      <w:r>
        <w:rPr>
          <w:rFonts w:ascii="Times New Roman" w:eastAsia="Times New Roman" w:hAnsi="Times New Roman"/>
          <w:i/>
          <w:sz w:val="24"/>
        </w:rPr>
        <w:t>Display</w:t>
      </w:r>
      <w:r>
        <w:rPr>
          <w:rFonts w:ascii="Times New Roman" w:eastAsia="Times New Roman" w:hAnsi="Times New Roman"/>
          <w:sz w:val="24"/>
        </w:rPr>
        <w:t xml:space="preserve"> Produk, terbukti memiliki pengaruh positif dan signifikan terhadap</w:t>
      </w:r>
      <w:r>
        <w:t xml:space="preserve"> </w:t>
      </w:r>
      <w:r>
        <w:rPr>
          <w:rFonts w:ascii="Times New Roman" w:eastAsia="Times New Roman" w:hAnsi="Times New Roman"/>
          <w:sz w:val="24"/>
        </w:rPr>
        <w:t xml:space="preserve">Keputusan Pembelian . Hal ini sejalan dengan penelitian yang dilakukan Nor Irawan (2019) menunjukkan bahwa berdasarkan hasil uji simultan dan parsial yaitu variabel </w:t>
      </w:r>
      <w:r>
        <w:rPr>
          <w:rFonts w:ascii="Times New Roman" w:eastAsia="Times New Roman" w:hAnsi="Times New Roman"/>
          <w:i/>
          <w:sz w:val="24"/>
        </w:rPr>
        <w:t xml:space="preserve">Display </w:t>
      </w:r>
      <w:r>
        <w:rPr>
          <w:rFonts w:ascii="Times New Roman" w:eastAsia="Times New Roman" w:hAnsi="Times New Roman"/>
          <w:sz w:val="24"/>
        </w:rPr>
        <w:t xml:space="preserve">Produk berpengaruh signifikan terhadap Keputusan Pembelian. Dengan demikian, dapat disimpulkan bahwa </w:t>
      </w:r>
      <w:r>
        <w:rPr>
          <w:rFonts w:ascii="Times New Roman" w:eastAsia="Times New Roman" w:hAnsi="Times New Roman"/>
          <w:i/>
          <w:sz w:val="24"/>
        </w:rPr>
        <w:t xml:space="preserve">Display </w:t>
      </w:r>
      <w:r>
        <w:rPr>
          <w:rFonts w:ascii="Times New Roman" w:eastAsia="Times New Roman" w:hAnsi="Times New Roman"/>
          <w:sz w:val="24"/>
        </w:rPr>
        <w:t>Produk merupakan faktor yang penting dal</w:t>
      </w:r>
      <w:bookmarkStart w:id="31" w:name="_GoBack"/>
      <w:bookmarkEnd w:id="31"/>
      <w:r>
        <w:rPr>
          <w:rFonts w:ascii="Times New Roman" w:eastAsia="Times New Roman" w:hAnsi="Times New Roman"/>
          <w:sz w:val="24"/>
        </w:rPr>
        <w:t>am meningkatkan tingkat Keputusan Pembelian.</w:t>
      </w:r>
    </w:p>
    <w:p w:rsidR="00423F2D" w:rsidRPr="00B3126F" w:rsidRDefault="00423F2D" w:rsidP="00423F2D">
      <w:pPr>
        <w:spacing w:line="360" w:lineRule="auto"/>
        <w:rPr>
          <w:rFonts w:ascii="Times New Roman" w:eastAsia="Times New Roman" w:hAnsi="Times New Roman"/>
          <w:b/>
          <w:sz w:val="24"/>
        </w:rPr>
      </w:pPr>
      <w:r w:rsidRPr="00B3126F">
        <w:rPr>
          <w:rFonts w:ascii="Times New Roman" w:eastAsia="Times New Roman" w:hAnsi="Times New Roman"/>
          <w:b/>
          <w:sz w:val="24"/>
        </w:rPr>
        <w:t>Pengaruh Sikap Terhadap Keput</w:t>
      </w:r>
      <w:r w:rsidRPr="00B3126F">
        <w:rPr>
          <w:rFonts w:ascii="Times New Roman" w:eastAsia="Times New Roman" w:hAnsi="Times New Roman" w:cs="Times New Roman"/>
          <w:b/>
          <w:sz w:val="24"/>
          <w:szCs w:val="24"/>
        </w:rPr>
        <w:t xml:space="preserve">usan Pembelian </w:t>
      </w:r>
      <w:r w:rsidRPr="00B3126F">
        <w:rPr>
          <w:rFonts w:ascii="Times New Roman" w:hAnsi="Times New Roman" w:cs="Times New Roman"/>
          <w:b/>
          <w:sz w:val="24"/>
          <w:szCs w:val="24"/>
        </w:rPr>
        <w:t>Pada MR.DIY Palembang Square Mall</w:t>
      </w:r>
    </w:p>
    <w:p w:rsidR="00423F2D" w:rsidRDefault="00423F2D" w:rsidP="00423F2D">
      <w:pPr>
        <w:spacing w:line="496" w:lineRule="auto"/>
        <w:ind w:right="264" w:firstLine="720"/>
        <w:jc w:val="both"/>
        <w:rPr>
          <w:rFonts w:ascii="Times New Roman" w:eastAsia="Times New Roman" w:hAnsi="Times New Roman"/>
          <w:sz w:val="23"/>
        </w:rPr>
      </w:pPr>
      <w:r>
        <w:rPr>
          <w:rFonts w:ascii="Times New Roman" w:eastAsia="Calibri" w:hAnsi="Times New Roman" w:cs="Times New Roman"/>
          <w:sz w:val="24"/>
        </w:rPr>
        <w:t xml:space="preserve">Hasil uji t dilihat bahwa nilai sig untuk variabel </w:t>
      </w:r>
      <w:proofErr w:type="spellStart"/>
      <w:r>
        <w:rPr>
          <w:rFonts w:ascii="Times New Roman" w:eastAsia="Calibri" w:hAnsi="Times New Roman" w:cs="Times New Roman"/>
          <w:sz w:val="24"/>
          <w:lang w:val="en-US"/>
        </w:rPr>
        <w:t>Sikap</w:t>
      </w:r>
      <w:proofErr w:type="spellEnd"/>
      <w:r>
        <w:rPr>
          <w:rFonts w:ascii="Times New Roman" w:eastAsia="Calibri" w:hAnsi="Times New Roman" w:cs="Times New Roman"/>
          <w:sz w:val="24"/>
          <w:lang w:val="en-US"/>
        </w:rPr>
        <w:t xml:space="preserve"> </w:t>
      </w:r>
      <w:r>
        <w:rPr>
          <w:rFonts w:ascii="Times New Roman" w:eastAsia="Calibri" w:hAnsi="Times New Roman" w:cs="Times New Roman"/>
          <w:sz w:val="24"/>
        </w:rPr>
        <w:t xml:space="preserve">adalah 0,008. </w:t>
      </w:r>
      <w:r>
        <w:rPr>
          <w:rFonts w:ascii="Times New Roman" w:eastAsia="Calibri" w:hAnsi="Times New Roman" w:cs="Times New Roman"/>
          <w:sz w:val="24"/>
          <w:szCs w:val="24"/>
        </w:rPr>
        <w:t>Nilai sig t lebih kecil dari nilai probabilitas 0,05 atau nilai 0,008 &lt; 0,05. Maka hipotesis diterima (H</w:t>
      </w:r>
      <w:r>
        <w:rPr>
          <w:rFonts w:ascii="Times New Roman" w:eastAsia="Calibri" w:hAnsi="Times New Roman" w:cs="Times New Roman"/>
          <w:sz w:val="24"/>
          <w:szCs w:val="24"/>
          <w:vertAlign w:val="subscript"/>
        </w:rPr>
        <w:t>0</w:t>
      </w:r>
      <w:r>
        <w:rPr>
          <w:rFonts w:ascii="Times New Roman" w:eastAsia="Calibri" w:hAnsi="Times New Roman" w:cs="Times New Roman"/>
          <w:sz w:val="24"/>
          <w:szCs w:val="24"/>
        </w:rPr>
        <w:t>). Jadi dapat disimpulkan bahwa</w:t>
      </w:r>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Sikap</w:t>
      </w:r>
      <w:proofErr w:type="spellEnd"/>
      <w:r>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rPr>
        <w:t xml:space="preserve">memiliki </w:t>
      </w:r>
      <w:r>
        <w:rPr>
          <w:rFonts w:ascii="Times New Roman" w:eastAsia="Calibri" w:hAnsi="Times New Roman" w:cs="Times New Roman"/>
          <w:sz w:val="24"/>
          <w:szCs w:val="24"/>
        </w:rPr>
        <w:lastRenderedPageBreak/>
        <w:t xml:space="preserve">pengaruh terhadap </w:t>
      </w:r>
      <w:proofErr w:type="spellStart"/>
      <w:r>
        <w:rPr>
          <w:rFonts w:ascii="Times New Roman" w:eastAsia="Calibri" w:hAnsi="Times New Roman" w:cs="Times New Roman"/>
          <w:sz w:val="24"/>
          <w:szCs w:val="24"/>
          <w:lang w:val="en-US"/>
        </w:rPr>
        <w:t>keputusan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Pr>
          <w:rFonts w:ascii="Times New Roman" w:eastAsia="Calibri" w:hAnsi="Times New Roman" w:cs="Times New Roman"/>
          <w:sz w:val="24"/>
          <w:szCs w:val="24"/>
        </w:rPr>
        <w:t xml:space="preserve">. </w:t>
      </w:r>
      <w:r>
        <w:rPr>
          <w:rFonts w:ascii="Times New Roman" w:eastAsia="Times New Roman" w:hAnsi="Times New Roman"/>
          <w:sz w:val="24"/>
        </w:rPr>
        <w:t>Dari hasil penelitian diatas dapat dikatakan dengan adanya Sikap, terbukti memiliki pengaruh positif dan signifikan terhadap</w:t>
      </w:r>
      <w:r>
        <w:t xml:space="preserve"> </w:t>
      </w:r>
      <w:r>
        <w:rPr>
          <w:rFonts w:ascii="Times New Roman" w:eastAsia="Times New Roman" w:hAnsi="Times New Roman"/>
          <w:sz w:val="24"/>
        </w:rPr>
        <w:t xml:space="preserve">Keputusan Pembelian . Hal ini sejalan dengan penelitian yang dilakukan Jafrizal (2020) menunjukkan bahwa berdasarkan hasil uji simultan dan parsial yaitu variabel sikap berpengaruh signifikan terhadap Keputusan Pembelian. Dengan demikian, dapat disimpulkan bahwa sikap merupakan faktor yang penting dalam meningkatkan tingkat Keputusan Pembelian. </w:t>
      </w:r>
    </w:p>
    <w:p w:rsidR="00423F2D" w:rsidRDefault="00423F2D" w:rsidP="00423F2D">
      <w:pPr>
        <w:spacing w:line="360" w:lineRule="auto"/>
        <w:rPr>
          <w:rFonts w:ascii="Times New Roman" w:eastAsia="Times New Roman" w:hAnsi="Times New Roman"/>
          <w:b/>
          <w:sz w:val="24"/>
        </w:rPr>
      </w:pPr>
      <w:r>
        <w:rPr>
          <w:rFonts w:ascii="Times New Roman" w:eastAsia="Times New Roman" w:hAnsi="Times New Roman"/>
          <w:b/>
          <w:sz w:val="24"/>
        </w:rPr>
        <w:t>Pengaruh Persepsi Konsumen Terhadap Keputusan Pembelian Pada MR.DIY Palembang Square Mall</w:t>
      </w:r>
    </w:p>
    <w:p w:rsidR="00423F2D" w:rsidRDefault="00423F2D" w:rsidP="00423F2D">
      <w:pPr>
        <w:spacing w:line="494" w:lineRule="auto"/>
        <w:ind w:right="264" w:firstLine="720"/>
        <w:jc w:val="both"/>
        <w:rPr>
          <w:rFonts w:ascii="Times New Roman" w:eastAsia="Times New Roman" w:hAnsi="Times New Roman"/>
          <w:sz w:val="23"/>
        </w:rPr>
      </w:pPr>
      <w:r>
        <w:rPr>
          <w:rFonts w:ascii="Times New Roman" w:eastAsia="Calibri" w:hAnsi="Times New Roman" w:cs="Times New Roman"/>
          <w:sz w:val="24"/>
        </w:rPr>
        <w:t xml:space="preserve">Hasil uji t dilihat bahwa nilai sig untuk variabel </w:t>
      </w:r>
      <w:proofErr w:type="spellStart"/>
      <w:r>
        <w:rPr>
          <w:rFonts w:ascii="Times New Roman" w:eastAsia="Calibri" w:hAnsi="Times New Roman" w:cs="Times New Roman"/>
          <w:sz w:val="24"/>
          <w:lang w:val="en-US"/>
        </w:rPr>
        <w:t>lokasi</w:t>
      </w:r>
      <w:proofErr w:type="spellEnd"/>
      <w:r>
        <w:rPr>
          <w:rFonts w:ascii="Times New Roman" w:eastAsia="Calibri" w:hAnsi="Times New Roman" w:cs="Times New Roman"/>
          <w:sz w:val="24"/>
          <w:lang w:val="en-US"/>
        </w:rPr>
        <w:t xml:space="preserve"> </w:t>
      </w:r>
      <w:r>
        <w:rPr>
          <w:rFonts w:ascii="Times New Roman" w:eastAsia="Calibri" w:hAnsi="Times New Roman" w:cs="Times New Roman"/>
          <w:sz w:val="24"/>
        </w:rPr>
        <w:t xml:space="preserve">adalah 0,011. </w:t>
      </w:r>
      <w:r>
        <w:rPr>
          <w:rFonts w:ascii="Times New Roman" w:eastAsia="Calibri" w:hAnsi="Times New Roman" w:cs="Times New Roman"/>
          <w:sz w:val="24"/>
          <w:szCs w:val="24"/>
        </w:rPr>
        <w:t>Nilai sig t lebih kecil dari nilai probabilitas 0,05 atau nilai 0,011 &lt; 0,05. Maka hipotesis diterima (H</w:t>
      </w:r>
      <w:r>
        <w:rPr>
          <w:rFonts w:ascii="Times New Roman" w:eastAsia="Calibri" w:hAnsi="Times New Roman" w:cs="Times New Roman"/>
          <w:sz w:val="24"/>
          <w:szCs w:val="24"/>
          <w:vertAlign w:val="subscript"/>
        </w:rPr>
        <w:t>0</w:t>
      </w:r>
      <w:r>
        <w:rPr>
          <w:rFonts w:ascii="Times New Roman" w:eastAsia="Calibri" w:hAnsi="Times New Roman" w:cs="Times New Roman"/>
          <w:sz w:val="24"/>
          <w:szCs w:val="24"/>
        </w:rPr>
        <w:t xml:space="preserve">). Jadi dapat disimpulkan bahwa </w:t>
      </w:r>
      <w:proofErr w:type="spellStart"/>
      <w:r>
        <w:rPr>
          <w:rFonts w:ascii="Times New Roman" w:eastAsia="Calibri" w:hAnsi="Times New Roman" w:cs="Times New Roman"/>
          <w:sz w:val="24"/>
          <w:szCs w:val="24"/>
          <w:lang w:val="en-US"/>
        </w:rPr>
        <w:t>Persepsi</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Konsumen</w:t>
      </w:r>
      <w:proofErr w:type="spellEnd"/>
      <w:r>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rPr>
        <w:t xml:space="preserve">memiliki pengaruh terhadap </w:t>
      </w:r>
      <w:proofErr w:type="spellStart"/>
      <w:r>
        <w:rPr>
          <w:rFonts w:ascii="Times New Roman" w:eastAsia="Calibri" w:hAnsi="Times New Roman" w:cs="Times New Roman"/>
          <w:sz w:val="24"/>
          <w:szCs w:val="24"/>
          <w:lang w:val="en-US"/>
        </w:rPr>
        <w:t>keputusan</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pembelian</w:t>
      </w:r>
      <w:proofErr w:type="spellEnd"/>
      <w:r>
        <w:rPr>
          <w:rFonts w:ascii="Times New Roman" w:eastAsia="Calibri" w:hAnsi="Times New Roman" w:cs="Times New Roman"/>
          <w:sz w:val="24"/>
          <w:szCs w:val="24"/>
        </w:rPr>
        <w:t xml:space="preserve">. </w:t>
      </w:r>
      <w:r>
        <w:rPr>
          <w:rFonts w:ascii="Times New Roman" w:eastAsia="Times New Roman" w:hAnsi="Times New Roman"/>
          <w:sz w:val="23"/>
        </w:rPr>
        <w:t xml:space="preserve">Dari hasil penelitian diatas </w:t>
      </w:r>
      <w:r>
        <w:rPr>
          <w:rFonts w:ascii="Times New Roman" w:eastAsia="Times New Roman" w:hAnsi="Times New Roman"/>
          <w:sz w:val="23"/>
        </w:rPr>
        <w:lastRenderedPageBreak/>
        <w:t>dapat dikatakan dengan adanya Persepsi Konsumen, terbukti memiliki pengaruh positif dan signifikan terhadap</w:t>
      </w:r>
      <w:r>
        <w:t xml:space="preserve"> </w:t>
      </w:r>
      <w:r>
        <w:rPr>
          <w:rFonts w:ascii="Times New Roman" w:eastAsia="Times New Roman" w:hAnsi="Times New Roman"/>
          <w:sz w:val="23"/>
        </w:rPr>
        <w:t xml:space="preserve">Keputusan Pembelian. Hal ini sejalan dengan penelitian sebelumnya yang dilakukan oleh Rahmawati (2021) menunjukkan bahwa persepsi Konsumen berpengaruh positif dan signifikan terhadap Keputusan Pembelian. Oleh karena itu, dapat ditarik kesimpulan bahwa persepsi Konsumen </w:t>
      </w:r>
      <w:r>
        <w:rPr>
          <w:rFonts w:ascii="Times New Roman" w:eastAsia="Times New Roman" w:hAnsi="Times New Roman"/>
          <w:sz w:val="24"/>
        </w:rPr>
        <w:t>memiliki peran penting dalam Keputusan Pembelian.</w:t>
      </w:r>
    </w:p>
    <w:p w:rsidR="00423F2D" w:rsidRDefault="00423F2D" w:rsidP="00423F2D">
      <w:pPr>
        <w:pStyle w:val="ListParagraph"/>
        <w:numPr>
          <w:ilvl w:val="0"/>
          <w:numId w:val="28"/>
        </w:numPr>
        <w:ind w:left="426"/>
        <w:rPr>
          <w:rFonts w:ascii="Times New Roman" w:hAnsi="Times New Roman" w:cs="Times New Roman"/>
          <w:b/>
          <w:sz w:val="28"/>
          <w:szCs w:val="24"/>
          <w:lang w:val="en-US"/>
        </w:rPr>
      </w:pPr>
      <w:r>
        <w:rPr>
          <w:rFonts w:ascii="Times New Roman" w:hAnsi="Times New Roman" w:cs="Times New Roman"/>
          <w:b/>
          <w:sz w:val="28"/>
          <w:szCs w:val="24"/>
          <w:lang w:val="en-US"/>
        </w:rPr>
        <w:t>KESIMPULAN DAN SARAN</w:t>
      </w:r>
    </w:p>
    <w:p w:rsidR="00423F2D" w:rsidRPr="00B3126F" w:rsidRDefault="00423F2D" w:rsidP="00423F2D">
      <w:pPr>
        <w:pStyle w:val="Heading2"/>
        <w:keepNext w:val="0"/>
        <w:keepLines w:val="0"/>
        <w:numPr>
          <w:ilvl w:val="1"/>
          <w:numId w:val="0"/>
        </w:numPr>
        <w:spacing w:before="0" w:line="480" w:lineRule="auto"/>
        <w:ind w:left="360" w:hanging="360"/>
        <w:contextualSpacing/>
        <w:jc w:val="both"/>
        <w:rPr>
          <w:rFonts w:ascii="Times New Roman" w:hAnsi="Times New Roman" w:cs="Times New Roman"/>
          <w:color w:val="000000" w:themeColor="text1"/>
        </w:rPr>
      </w:pPr>
      <w:r w:rsidRPr="00B3126F">
        <w:rPr>
          <w:rFonts w:ascii="Times New Roman" w:hAnsi="Times New Roman" w:cs="Times New Roman"/>
          <w:color w:val="000000" w:themeColor="text1"/>
        </w:rPr>
        <w:t xml:space="preserve">Kesimpulan </w:t>
      </w:r>
    </w:p>
    <w:p w:rsidR="00423F2D" w:rsidRDefault="00423F2D" w:rsidP="00423F2D">
      <w:pPr>
        <w:spacing w:after="0" w:line="480" w:lineRule="auto"/>
        <w:ind w:firstLine="360"/>
        <w:jc w:val="both"/>
        <w:rPr>
          <w:rFonts w:ascii="Times New Roman" w:hAnsi="Times New Roman" w:cs="Times New Roman"/>
          <w:b/>
          <w:sz w:val="24"/>
          <w:szCs w:val="24"/>
        </w:rPr>
      </w:pPr>
      <w:r>
        <w:rPr>
          <w:rFonts w:ascii="Times New Roman" w:hAnsi="Times New Roman" w:cs="Times New Roman"/>
          <w:sz w:val="24"/>
          <w:szCs w:val="24"/>
        </w:rPr>
        <w:t xml:space="preserve">Berdasarkan hasil analisis dan pembahasan diatas, maka dapat ditarik beberapa kesimpulan dari peneliti lakukan diantaranya. </w:t>
      </w:r>
    </w:p>
    <w:p w:rsidR="00423F2D" w:rsidRDefault="00423F2D" w:rsidP="00423F2D">
      <w:pPr>
        <w:pStyle w:val="ListParagraph"/>
        <w:numPr>
          <w:ilvl w:val="0"/>
          <w:numId w:val="29"/>
        </w:numPr>
        <w:spacing w:after="0" w:line="480" w:lineRule="auto"/>
        <w:jc w:val="both"/>
        <w:rPr>
          <w:rFonts w:ascii="Times New Roman" w:hAnsi="Times New Roman" w:cs="Times New Roman"/>
          <w:sz w:val="24"/>
          <w:szCs w:val="24"/>
        </w:rPr>
      </w:pPr>
      <w:r>
        <w:rPr>
          <w:rFonts w:ascii="Times New Roman" w:hAnsi="Times New Roman" w:cs="Times New Roman"/>
          <w:i/>
          <w:sz w:val="24"/>
          <w:szCs w:val="24"/>
        </w:rPr>
        <w:t>Display</w:t>
      </w:r>
      <w:r>
        <w:rPr>
          <w:rFonts w:ascii="Times New Roman" w:hAnsi="Times New Roman" w:cs="Times New Roman"/>
          <w:sz w:val="24"/>
          <w:szCs w:val="24"/>
        </w:rPr>
        <w:t xml:space="preserve"> Produk, Sikap dan Persepsi Konsumen berpengaruh positif secara simultan terhadap Keputusan Pembelian pada MR.DIY Palembang Square Mall.</w:t>
      </w:r>
    </w:p>
    <w:p w:rsidR="00423F2D" w:rsidRDefault="00423F2D" w:rsidP="00423F2D">
      <w:pPr>
        <w:pStyle w:val="ListParagraph"/>
        <w:numPr>
          <w:ilvl w:val="0"/>
          <w:numId w:val="29"/>
        </w:numPr>
        <w:spacing w:after="0" w:line="480" w:lineRule="auto"/>
        <w:jc w:val="both"/>
        <w:rPr>
          <w:rFonts w:ascii="Times New Roman" w:hAnsi="Times New Roman" w:cs="Times New Roman"/>
          <w:sz w:val="24"/>
          <w:szCs w:val="24"/>
        </w:rPr>
      </w:pPr>
      <w:r>
        <w:rPr>
          <w:rFonts w:ascii="Times New Roman" w:hAnsi="Times New Roman" w:cs="Times New Roman"/>
          <w:i/>
          <w:sz w:val="24"/>
          <w:szCs w:val="24"/>
        </w:rPr>
        <w:t>Display</w:t>
      </w:r>
      <w:r>
        <w:rPr>
          <w:rFonts w:ascii="Times New Roman" w:hAnsi="Times New Roman" w:cs="Times New Roman"/>
          <w:sz w:val="24"/>
          <w:szCs w:val="24"/>
        </w:rPr>
        <w:t xml:space="preserve"> Produk berpengaruh positif Secara Parsial terhadap Keputusan </w:t>
      </w:r>
      <w:r>
        <w:rPr>
          <w:rFonts w:ascii="Times New Roman" w:hAnsi="Times New Roman" w:cs="Times New Roman"/>
          <w:sz w:val="24"/>
          <w:szCs w:val="24"/>
        </w:rPr>
        <w:lastRenderedPageBreak/>
        <w:t>Pembelian pada MR.DIY Palembang Square Mall.</w:t>
      </w:r>
    </w:p>
    <w:p w:rsidR="00423F2D" w:rsidRDefault="00423F2D" w:rsidP="00423F2D">
      <w:pPr>
        <w:pStyle w:val="ListParagraph"/>
        <w:numPr>
          <w:ilvl w:val="0"/>
          <w:numId w:val="2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Sikap berpengaruh positif secara parsial terhadap Keputusan Pembelian pada MR.DIY Palembang Square Mall.</w:t>
      </w:r>
    </w:p>
    <w:p w:rsidR="00423F2D" w:rsidRPr="00B3126F" w:rsidRDefault="00423F2D" w:rsidP="00423F2D">
      <w:pPr>
        <w:pStyle w:val="ListParagraph"/>
        <w:numPr>
          <w:ilvl w:val="0"/>
          <w:numId w:val="29"/>
        </w:num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Persepsi Konsumen berpengaruh positif secara parsial terhadap </w:t>
      </w:r>
      <w:r w:rsidRPr="00B3126F">
        <w:rPr>
          <w:rFonts w:ascii="Times New Roman" w:hAnsi="Times New Roman" w:cs="Times New Roman"/>
          <w:color w:val="000000" w:themeColor="text1"/>
          <w:sz w:val="24"/>
          <w:szCs w:val="24"/>
        </w:rPr>
        <w:t>Keputusan Pembelian pada MR.DIY Palembang Square Mall.</w:t>
      </w:r>
    </w:p>
    <w:p w:rsidR="00423F2D" w:rsidRPr="00B3126F" w:rsidRDefault="00423F2D" w:rsidP="00423F2D">
      <w:pPr>
        <w:pStyle w:val="Heading2"/>
        <w:keepNext w:val="0"/>
        <w:keepLines w:val="0"/>
        <w:numPr>
          <w:ilvl w:val="1"/>
          <w:numId w:val="0"/>
        </w:numPr>
        <w:spacing w:before="0" w:line="480" w:lineRule="auto"/>
        <w:ind w:left="360" w:hanging="360"/>
        <w:contextualSpacing/>
        <w:jc w:val="both"/>
        <w:rPr>
          <w:color w:val="000000" w:themeColor="text1"/>
        </w:rPr>
      </w:pPr>
      <w:bookmarkStart w:id="32" w:name="_Toc160437152"/>
      <w:r w:rsidRPr="00B3126F">
        <w:rPr>
          <w:color w:val="000000" w:themeColor="text1"/>
        </w:rPr>
        <w:t>Saran</w:t>
      </w:r>
      <w:bookmarkEnd w:id="32"/>
      <w:r w:rsidRPr="00B3126F">
        <w:rPr>
          <w:color w:val="000000" w:themeColor="text1"/>
        </w:rPr>
        <w:t xml:space="preserve"> </w:t>
      </w:r>
    </w:p>
    <w:p w:rsidR="00EF47E5" w:rsidRDefault="00423F2D" w:rsidP="00423F2D">
      <w:pPr>
        <w:spacing w:after="0" w:line="480" w:lineRule="auto"/>
        <w:ind w:firstLine="425"/>
        <w:jc w:val="both"/>
        <w:rPr>
          <w:rFonts w:ascii="Times New Roman" w:hAnsi="Times New Roman" w:cs="Times New Roman"/>
          <w:sz w:val="24"/>
          <w:szCs w:val="24"/>
          <w:lang w:val="en-US"/>
        </w:rPr>
      </w:pPr>
      <w:r>
        <w:rPr>
          <w:rFonts w:ascii="Times New Roman" w:hAnsi="Times New Roman" w:cs="Times New Roman"/>
          <w:sz w:val="24"/>
          <w:szCs w:val="24"/>
        </w:rPr>
        <w:t>Berdasarkan hasil penelitian secara keseluruhan dan kesimpulan yang diperoleh serta dapat dikembangkan beberapa saran bagi pihak-pihak yang berkepentingan dalam penelitian ini. Adapun saran-saran yang dapat dikemukakan sebagai berikut.</w:t>
      </w:r>
    </w:p>
    <w:p w:rsidR="00EF47E5" w:rsidRDefault="00EF47E5" w:rsidP="00EF47E5">
      <w:pPr>
        <w:pStyle w:val="Heading1"/>
        <w:ind w:left="0" w:firstLine="0"/>
        <w:jc w:val="center"/>
        <w:rPr>
          <w:rFonts w:cs="Times New Roman"/>
          <w:szCs w:val="28"/>
          <w:lang w:val="id-ID"/>
        </w:rPr>
      </w:pPr>
      <w:r>
        <w:rPr>
          <w:rFonts w:cs="Times New Roman"/>
          <w:szCs w:val="28"/>
          <w:lang w:val="id-ID"/>
        </w:rPr>
        <w:t>DAFTAR PUSTAKA</w:t>
      </w:r>
    </w:p>
    <w:p w:rsidR="00EF47E5" w:rsidRDefault="00EF47E5" w:rsidP="00EF47E5">
      <w:pPr>
        <w:ind w:left="720" w:hanging="720"/>
        <w:rPr>
          <w:rFonts w:ascii="Times New Roman" w:hAnsi="Times New Roman" w:cs="Times New Roman"/>
          <w:sz w:val="24"/>
          <w:szCs w:val="24"/>
          <w:lang w:val="id-ID"/>
        </w:rPr>
      </w:pPr>
    </w:p>
    <w:p w:rsidR="00EF47E5" w:rsidRDefault="00EF47E5" w:rsidP="00EF47E5">
      <w:pPr>
        <w:widowControl w:val="0"/>
        <w:autoSpaceDE w:val="0"/>
        <w:autoSpaceDN w:val="0"/>
        <w:spacing w:after="20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Afrianti, Nurul. 2020. Pengaruh Display Produk Terhadap Keputusan Pembelian Konsumen Di Tevina Mart UKUI 1 Ditinjau Menurut Ekonomi Syariah.</w:t>
      </w:r>
    </w:p>
    <w:p w:rsidR="00EF47E5" w:rsidRDefault="00EF47E5" w:rsidP="00EF47E5">
      <w:pPr>
        <w:widowControl w:val="0"/>
        <w:autoSpaceDE w:val="0"/>
        <w:autoSpaceDN w:val="0"/>
        <w:spacing w:after="200" w:line="360" w:lineRule="auto"/>
        <w:ind w:left="720" w:hanging="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Alma, B. (2016). </w:t>
      </w:r>
      <w:r>
        <w:rPr>
          <w:rFonts w:ascii="Times New Roman" w:eastAsia="Times New Roman" w:hAnsi="Times New Roman" w:cs="Times New Roman"/>
          <w:i/>
          <w:sz w:val="24"/>
          <w:szCs w:val="24"/>
        </w:rPr>
        <w:t>Manajemen Pemasaran dan Pemasaran Jasa</w:t>
      </w:r>
      <w:r>
        <w:rPr>
          <w:rFonts w:ascii="Times New Roman" w:eastAsia="Times New Roman" w:hAnsi="Times New Roman" w:cs="Times New Roman"/>
          <w:iCs/>
          <w:sz w:val="24"/>
          <w:szCs w:val="24"/>
        </w:rPr>
        <w:t>. Bandung. Alfabeta.</w:t>
      </w:r>
    </w:p>
    <w:p w:rsidR="00EF47E5" w:rsidRDefault="00EF47E5" w:rsidP="00EF47E5">
      <w:pPr>
        <w:widowControl w:val="0"/>
        <w:autoSpaceDE w:val="0"/>
        <w:autoSpaceDN w:val="0"/>
        <w:spacing w:after="200" w:line="360" w:lineRule="auto"/>
        <w:ind w:left="720" w:hanging="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lastRenderedPageBreak/>
        <w:t>Buchari Alma, Unicom.com, (2014). “Pengertian Bisnis Display”</w:t>
      </w:r>
    </w:p>
    <w:p w:rsidR="00EF47E5" w:rsidRDefault="00EF47E5" w:rsidP="00EF47E5">
      <w:pPr>
        <w:widowControl w:val="0"/>
        <w:autoSpaceDE w:val="0"/>
        <w:autoSpaceDN w:val="0"/>
        <w:spacing w:after="200" w:line="360" w:lineRule="auto"/>
        <w:ind w:left="720" w:hanging="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Gunawan, Didik. (2022). Keputusan Pembelian Konsumen Marketplace Shopee Berbasis Social Media Marketing. Padang: PT Inovasi Pratama Internasional</w:t>
      </w:r>
    </w:p>
    <w:p w:rsidR="00EF47E5" w:rsidRDefault="00EF47E5" w:rsidP="00EF47E5">
      <w:pPr>
        <w:spacing w:line="360" w:lineRule="auto"/>
        <w:ind w:left="720" w:hanging="720"/>
        <w:jc w:val="both"/>
        <w:rPr>
          <w:rFonts w:ascii="Times New Roman" w:hAnsi="Times New Roman" w:cs="Times New Roman"/>
          <w:sz w:val="24"/>
          <w:szCs w:val="24"/>
        </w:rPr>
      </w:pPr>
      <w:proofErr w:type="spellStart"/>
      <w:r>
        <w:rPr>
          <w:rFonts w:ascii="Times New Roman" w:hAnsi="Times New Roman" w:cs="Times New Roman"/>
          <w:color w:val="222222"/>
          <w:sz w:val="24"/>
          <w:szCs w:val="24"/>
          <w:shd w:val="clear" w:color="auto" w:fill="FFFFFF"/>
          <w:lang w:val="en-US"/>
        </w:rPr>
        <w:t>Hefry</w:t>
      </w:r>
      <w:proofErr w:type="spellEnd"/>
      <w:r>
        <w:rPr>
          <w:rFonts w:ascii="Times New Roman" w:hAnsi="Times New Roman" w:cs="Times New Roman"/>
          <w:color w:val="222222"/>
          <w:sz w:val="24"/>
          <w:szCs w:val="24"/>
          <w:shd w:val="clear" w:color="auto" w:fill="FFFFFF"/>
          <w:lang w:val="id-ID"/>
        </w:rPr>
        <w:t xml:space="preserve">, </w:t>
      </w:r>
      <w:r>
        <w:rPr>
          <w:rFonts w:ascii="Times New Roman" w:hAnsi="Times New Roman" w:cs="Times New Roman"/>
          <w:color w:val="222222"/>
          <w:sz w:val="24"/>
          <w:szCs w:val="24"/>
          <w:shd w:val="clear" w:color="auto" w:fill="FFFFFF"/>
          <w:lang w:val="en-US"/>
        </w:rPr>
        <w:t>W</w:t>
      </w:r>
      <w:r>
        <w:rPr>
          <w:rFonts w:ascii="Times New Roman" w:hAnsi="Times New Roman" w:cs="Times New Roman"/>
          <w:color w:val="222222"/>
          <w:sz w:val="24"/>
          <w:szCs w:val="24"/>
          <w:shd w:val="clear" w:color="auto" w:fill="FFFFFF"/>
          <w:lang w:val="id-ID"/>
        </w:rPr>
        <w:t xml:space="preserve">. </w:t>
      </w:r>
      <w:r>
        <w:rPr>
          <w:rFonts w:ascii="Times New Roman" w:hAnsi="Times New Roman" w:cs="Times New Roman"/>
          <w:color w:val="222222"/>
          <w:sz w:val="24"/>
          <w:szCs w:val="24"/>
          <w:shd w:val="clear" w:color="auto" w:fill="FFFFFF"/>
          <w:lang w:val="en-US"/>
        </w:rPr>
        <w:t>K</w:t>
      </w:r>
      <w:r>
        <w:rPr>
          <w:rFonts w:ascii="Times New Roman" w:hAnsi="Times New Roman" w:cs="Times New Roman"/>
          <w:color w:val="222222"/>
          <w:sz w:val="24"/>
          <w:szCs w:val="24"/>
          <w:shd w:val="clear" w:color="auto" w:fill="FFFFFF"/>
          <w:lang w:val="id-ID"/>
        </w:rPr>
        <w:t>.</w:t>
      </w:r>
      <w:r>
        <w:rPr>
          <w:rFonts w:ascii="Times New Roman" w:hAnsi="Times New Roman" w:cs="Times New Roman"/>
          <w:color w:val="222222"/>
          <w:sz w:val="24"/>
          <w:szCs w:val="24"/>
          <w:shd w:val="clear" w:color="auto" w:fill="FFFFFF"/>
          <w:lang w:val="en-US"/>
        </w:rPr>
        <w:t>W</w:t>
      </w:r>
      <w:proofErr w:type="gramStart"/>
      <w:r>
        <w:rPr>
          <w:rFonts w:ascii="Times New Roman" w:hAnsi="Times New Roman" w:cs="Times New Roman"/>
          <w:color w:val="222222"/>
          <w:sz w:val="24"/>
          <w:szCs w:val="24"/>
          <w:shd w:val="clear" w:color="auto" w:fill="FFFFFF"/>
          <w:lang w:val="id-ID"/>
        </w:rPr>
        <w:t>,</w:t>
      </w:r>
      <w:r>
        <w:rPr>
          <w:rFonts w:ascii="Times New Roman" w:hAnsi="Times New Roman" w:cs="Times New Roman"/>
          <w:color w:val="222222"/>
          <w:sz w:val="24"/>
          <w:szCs w:val="24"/>
          <w:shd w:val="clear" w:color="auto" w:fill="FFFFFF"/>
        </w:rPr>
        <w:t>&amp;</w:t>
      </w:r>
      <w:proofErr w:type="spellStart"/>
      <w:proofErr w:type="gramEnd"/>
      <w:r>
        <w:rPr>
          <w:rFonts w:ascii="Times New Roman" w:hAnsi="Times New Roman" w:cs="Times New Roman"/>
          <w:color w:val="222222"/>
          <w:sz w:val="24"/>
          <w:szCs w:val="24"/>
          <w:shd w:val="clear" w:color="auto" w:fill="FFFFFF"/>
          <w:lang w:val="en-US"/>
        </w:rPr>
        <w:t>Ainur</w:t>
      </w:r>
      <w:proofErr w:type="spellEnd"/>
      <w:r>
        <w:rPr>
          <w:rFonts w:ascii="Times New Roman" w:hAnsi="Times New Roman" w:cs="Times New Roman"/>
          <w:color w:val="222222"/>
          <w:sz w:val="24"/>
          <w:szCs w:val="24"/>
          <w:shd w:val="clear" w:color="auto" w:fill="FFFFFF"/>
          <w:lang w:val="id-ID"/>
        </w:rPr>
        <w:t xml:space="preserve">, </w:t>
      </w:r>
      <w:r>
        <w:rPr>
          <w:rFonts w:ascii="Times New Roman" w:hAnsi="Times New Roman" w:cs="Times New Roman"/>
          <w:color w:val="222222"/>
          <w:sz w:val="24"/>
          <w:szCs w:val="24"/>
          <w:shd w:val="clear" w:color="auto" w:fill="FFFFFF"/>
          <w:lang w:val="en-US"/>
        </w:rPr>
        <w:t>S</w:t>
      </w:r>
      <w:r>
        <w:rPr>
          <w:rFonts w:ascii="Times New Roman" w:hAnsi="Times New Roman" w:cs="Times New Roman"/>
          <w:color w:val="222222"/>
          <w:sz w:val="24"/>
          <w:szCs w:val="24"/>
          <w:shd w:val="clear" w:color="auto" w:fill="FFFFFF"/>
          <w:lang w:val="id-ID"/>
        </w:rPr>
        <w:t>.(20</w:t>
      </w:r>
      <w:r>
        <w:rPr>
          <w:rFonts w:ascii="Times New Roman" w:hAnsi="Times New Roman" w:cs="Times New Roman"/>
          <w:color w:val="222222"/>
          <w:sz w:val="24"/>
          <w:szCs w:val="24"/>
          <w:shd w:val="clear" w:color="auto" w:fill="FFFFFF"/>
          <w:lang w:val="en-US"/>
        </w:rPr>
        <w:t>12</w:t>
      </w:r>
      <w:r>
        <w:rPr>
          <w:rFonts w:ascii="Times New Roman" w:hAnsi="Times New Roman" w:cs="Times New Roman"/>
          <w:color w:val="222222"/>
          <w:sz w:val="24"/>
          <w:szCs w:val="24"/>
          <w:shd w:val="clear" w:color="auto" w:fill="FFFFFF"/>
          <w:lang w:val="id-ID"/>
        </w:rPr>
        <w:t xml:space="preserve">). </w:t>
      </w:r>
      <w:r>
        <w:rPr>
          <w:rFonts w:ascii="Times New Roman" w:hAnsi="Times New Roman" w:cs="Times New Roman"/>
          <w:i/>
          <w:sz w:val="24"/>
          <w:szCs w:val="24"/>
        </w:rPr>
        <w:t>Pengaruh Display Product Terhadap Keputusan Pembelian Konsumen Pt. Ace Hardware Sidoarjo</w:t>
      </w:r>
      <w:r>
        <w:rPr>
          <w:rFonts w:ascii="Times New Roman" w:hAnsi="Times New Roman" w:cs="Times New Roman"/>
          <w:sz w:val="24"/>
          <w:szCs w:val="24"/>
        </w:rPr>
        <w:t>. Universitas Muhamadiyah Sidoarjo.</w:t>
      </w:r>
    </w:p>
    <w:p w:rsidR="00EF47E5" w:rsidRDefault="00EF47E5" w:rsidP="00EF47E5">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Imam Ghozali (2017). “Aplikasi Analisis Multivariate Dengan Program SPSS”. Edisi Kelima. </w:t>
      </w:r>
    </w:p>
    <w:p w:rsidR="00EF47E5" w:rsidRDefault="00EF47E5" w:rsidP="00EF47E5">
      <w:pPr>
        <w:widowControl w:val="0"/>
        <w:autoSpaceDE w:val="0"/>
        <w:autoSpaceDN w:val="0"/>
        <w:spacing w:after="200" w:line="360" w:lineRule="auto"/>
        <w:ind w:left="720" w:hanging="720"/>
        <w:jc w:val="both"/>
        <w:rPr>
          <w:rFonts w:ascii="Times New Roman" w:eastAsia="Times New Roman" w:hAnsi="Times New Roman" w:cs="Times New Roman"/>
          <w:iCs/>
          <w:sz w:val="24"/>
          <w:szCs w:val="24"/>
        </w:rPr>
      </w:pPr>
      <w:r>
        <w:rPr>
          <w:rFonts w:ascii="Times New Roman" w:hAnsi="Times New Roman" w:cs="Times New Roman"/>
          <w:sz w:val="24"/>
          <w:szCs w:val="24"/>
        </w:rPr>
        <w:t>Irawan, N. (2019).</w:t>
      </w:r>
      <w:r>
        <w:rPr>
          <w:rFonts w:ascii="Times New Roman" w:eastAsia="Times New Roman" w:hAnsi="Times New Roman" w:cs="Times New Roman"/>
          <w:i/>
          <w:sz w:val="24"/>
          <w:szCs w:val="24"/>
        </w:rPr>
        <w:t>Pengaruh Display produk, Promosi dan Perepsi Harga terhadap Keputusan Pembelian Pada Hypermart Paragon Mall Semarang</w:t>
      </w:r>
      <w:r>
        <w:rPr>
          <w:rFonts w:ascii="Times New Roman" w:eastAsia="Times New Roman" w:hAnsi="Times New Roman" w:cs="Times New Roman"/>
          <w:iCs/>
          <w:sz w:val="24"/>
          <w:szCs w:val="24"/>
        </w:rPr>
        <w:t>. Skripsi Fakultas Ekonomi, Universitas Semarang.</w:t>
      </w:r>
    </w:p>
    <w:p w:rsidR="00EF47E5" w:rsidRDefault="00EF47E5" w:rsidP="00EF47E5">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Kotler dan Keller, 2019. Manajemen Pemasaran :Jilid 1. Edisi 13. Erlangga. Jakarta</w:t>
      </w:r>
    </w:p>
    <w:p w:rsidR="00EF47E5" w:rsidRDefault="00EF47E5" w:rsidP="00EF47E5">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Kotler dan Keller, Umpo,ac.com, (2016). “ Pengertian Keputusan Pembelian”</w:t>
      </w:r>
    </w:p>
    <w:p w:rsidR="00EF47E5" w:rsidRDefault="00EF47E5" w:rsidP="00EF47E5">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Kotler, dan Keller. (2012). Manajemen Pemasaran. Edisi 12. Jakarta: Erlangga</w:t>
      </w:r>
    </w:p>
    <w:p w:rsidR="00EF47E5" w:rsidRDefault="00EF47E5" w:rsidP="00EF47E5">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Kotler dan Armstrong, Journal, Com. (2016). “Dimensi Keputusan Pembelian”</w:t>
      </w:r>
    </w:p>
    <w:p w:rsidR="00EF47E5" w:rsidRDefault="00EF47E5" w:rsidP="00EF47E5">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Lie, Geraldy. 2017. Pengaruh Bauran Promosi Dan Persepsi Harga Terhadap Keputusan Pembelian Pada Sparkle The Organizer Manado.</w:t>
      </w:r>
    </w:p>
    <w:p w:rsidR="00EF47E5" w:rsidRDefault="00EF47E5" w:rsidP="00EF47E5">
      <w:pPr>
        <w:spacing w:line="360" w:lineRule="auto"/>
        <w:jc w:val="both"/>
        <w:rPr>
          <w:rFonts w:ascii="Times New Roman" w:hAnsi="Times New Roman" w:cs="Times New Roman"/>
          <w:sz w:val="24"/>
          <w:szCs w:val="24"/>
        </w:rPr>
      </w:pPr>
      <w:r>
        <w:rPr>
          <w:rFonts w:ascii="Times New Roman" w:hAnsi="Times New Roman" w:cs="Times New Roman"/>
          <w:sz w:val="24"/>
          <w:szCs w:val="24"/>
        </w:rPr>
        <w:t>Pedoman Penulisan Skripsi dan Laporan Akhir.(2023). Universitas Tridinanti</w:t>
      </w:r>
    </w:p>
    <w:p w:rsidR="00EF47E5" w:rsidRDefault="00EF47E5" w:rsidP="00EF47E5">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Samosir, Charlie Bernando Halomoan. 2015. Jurnal Pengaruh Persepsi Harga Dan Promosi Terhadap Keputusan Pembelian Konsumen Produk Enervon-C. Jurnal Ilmiah Manajemen dan Bisnis </w:t>
      </w:r>
    </w:p>
    <w:p w:rsidR="00423F2D" w:rsidRDefault="00423F2D" w:rsidP="00EF47E5">
      <w:pPr>
        <w:spacing w:after="0" w:line="480" w:lineRule="auto"/>
        <w:jc w:val="both"/>
        <w:rPr>
          <w:rFonts w:ascii="Times New Roman" w:hAnsi="Times New Roman" w:cs="Times New Roman"/>
          <w:sz w:val="24"/>
          <w:szCs w:val="24"/>
          <w:lang w:val="en-US"/>
        </w:rPr>
      </w:pPr>
    </w:p>
    <w:p w:rsidR="006A39B6" w:rsidRDefault="006A39B6" w:rsidP="00EF47E5">
      <w:pPr>
        <w:spacing w:after="0" w:line="480" w:lineRule="auto"/>
        <w:jc w:val="both"/>
        <w:rPr>
          <w:rFonts w:ascii="Times New Roman" w:hAnsi="Times New Roman" w:cs="Times New Roman"/>
          <w:sz w:val="24"/>
          <w:szCs w:val="24"/>
          <w:lang w:val="en-US"/>
        </w:rPr>
      </w:pPr>
    </w:p>
    <w:p w:rsidR="006A39B6" w:rsidRPr="006A39B6" w:rsidRDefault="006A39B6" w:rsidP="00EF47E5">
      <w:pPr>
        <w:spacing w:after="0" w:line="480" w:lineRule="auto"/>
        <w:jc w:val="both"/>
        <w:rPr>
          <w:rFonts w:ascii="Times New Roman" w:hAnsi="Times New Roman" w:cs="Times New Roman"/>
          <w:sz w:val="24"/>
          <w:szCs w:val="24"/>
          <w:lang w:val="en-US"/>
        </w:rPr>
        <w:sectPr w:rsidR="006A39B6" w:rsidRPr="006A39B6" w:rsidSect="00EF47E5">
          <w:type w:val="continuous"/>
          <w:pgSz w:w="11910" w:h="16840" w:code="9"/>
          <w:pgMar w:top="1440" w:right="1440" w:bottom="1440" w:left="1440" w:header="720" w:footer="720" w:gutter="0"/>
          <w:cols w:num="2" w:space="570"/>
          <w:docGrid w:linePitch="299"/>
        </w:sectPr>
      </w:pPr>
    </w:p>
    <w:p w:rsidR="00B3126F" w:rsidRPr="00B3126F" w:rsidRDefault="00B3126F" w:rsidP="00423F2D">
      <w:pPr>
        <w:spacing w:after="0" w:line="240" w:lineRule="auto"/>
        <w:rPr>
          <w:rFonts w:ascii="Times New Roman" w:hAnsi="Times New Roman" w:cs="Times New Roman"/>
          <w:b/>
          <w:sz w:val="28"/>
          <w:szCs w:val="24"/>
          <w:lang w:val="en-US"/>
        </w:rPr>
      </w:pPr>
    </w:p>
    <w:sectPr w:rsidR="00B3126F" w:rsidRPr="00B3126F" w:rsidSect="006A39B6">
      <w:headerReference w:type="even" r:id="rId18"/>
      <w:headerReference w:type="default" r:id="rId19"/>
      <w:headerReference w:type="first" r:id="rId20"/>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7E4A" w:rsidRDefault="00AC7E4A" w:rsidP="005220A9">
      <w:pPr>
        <w:spacing w:after="0" w:line="240" w:lineRule="auto"/>
      </w:pPr>
      <w:r>
        <w:separator/>
      </w:r>
    </w:p>
  </w:endnote>
  <w:endnote w:type="continuationSeparator" w:id="0">
    <w:p w:rsidR="00AC7E4A" w:rsidRDefault="00AC7E4A" w:rsidP="00522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8BC" w:rsidRDefault="009C18B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8BC" w:rsidRDefault="009C18BC">
    <w:pPr>
      <w:pStyle w:val="Footer"/>
    </w:pPr>
    <w:r>
      <w:fldChar w:fldCharType="begin"/>
    </w:r>
    <w:r>
      <w:instrText xml:space="preserve"> PAGE   \* MERGEFORMAT </w:instrText>
    </w:r>
    <w:r>
      <w:fldChar w:fldCharType="separate"/>
    </w:r>
    <w:r w:rsidR="00B752F6" w:rsidRPr="00B752F6">
      <w:rPr>
        <w:b/>
        <w:bCs/>
        <w:noProof/>
      </w:rPr>
      <w:t>15</w:t>
    </w:r>
    <w:r>
      <w:rPr>
        <w:b/>
        <w:bCs/>
        <w:noProof/>
      </w:rPr>
      <w:fldChar w:fldCharType="end"/>
    </w:r>
    <w:r>
      <w:rPr>
        <w:b/>
        <w:bCs/>
      </w:rPr>
      <w:t xml:space="preserve"> </w:t>
    </w:r>
    <w:r>
      <w:t>|</w:t>
    </w:r>
    <w:r>
      <w:rPr>
        <w:b/>
        <w:bCs/>
      </w:rPr>
      <w:t xml:space="preserve"> </w:t>
    </w:r>
    <w:r>
      <w:rPr>
        <w:color w:val="808080" w:themeColor="background1" w:themeShade="80"/>
        <w:spacing w:val="60"/>
      </w:rPr>
      <w:t>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8BC" w:rsidRDefault="009C18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7E4A" w:rsidRDefault="00AC7E4A" w:rsidP="005220A9">
      <w:pPr>
        <w:spacing w:after="0" w:line="240" w:lineRule="auto"/>
      </w:pPr>
      <w:r>
        <w:separator/>
      </w:r>
    </w:p>
  </w:footnote>
  <w:footnote w:type="continuationSeparator" w:id="0">
    <w:p w:rsidR="00AC7E4A" w:rsidRDefault="00AC7E4A" w:rsidP="005220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8BC" w:rsidRDefault="00B752F6">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19" o:spid="_x0000_s2052" type="#_x0000_t75" style="position:absolute;margin-left:0;margin-top:0;width:451.15pt;height:451.1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8BC" w:rsidRPr="00EF47E5" w:rsidRDefault="00B752F6">
    <w:pPr>
      <w:pStyle w:val="Header"/>
      <w:rPr>
        <w:rFonts w:ascii="Times New Roman" w:hAnsi="Times New Roman" w:cs="Times New Roman"/>
        <w:sz w:val="24"/>
        <w:szCs w:val="24"/>
        <w:lang w:val="en-US"/>
      </w:rPr>
    </w:pPr>
    <w:r>
      <w:rPr>
        <w:rFonts w:ascii="Times New Roman" w:hAnsi="Times New Roman" w:cs="Times New Roman"/>
        <w:noProof/>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20" o:spid="_x0000_s2053" type="#_x0000_t75" style="position:absolute;margin-left:0;margin-top:0;width:451.15pt;height:451.15pt;z-index:-251656192;mso-position-horizontal:center;mso-position-horizontal-relative:margin;mso-position-vertical:center;mso-position-vertical-relative:margin" o:allowincell="f">
          <v:imagedata r:id="rId1" o:title="fe" gain="19661f" blacklevel="22938f"/>
        </v:shape>
      </w:pict>
    </w:r>
    <w:proofErr w:type="spellStart"/>
    <w:r w:rsidR="009C18BC" w:rsidRPr="00EF47E5">
      <w:rPr>
        <w:rFonts w:ascii="Times New Roman" w:hAnsi="Times New Roman" w:cs="Times New Roman"/>
        <w:sz w:val="24"/>
        <w:szCs w:val="24"/>
        <w:lang w:val="en-US"/>
      </w:rPr>
      <w:t>Jurnal</w:t>
    </w:r>
    <w:proofErr w:type="spellEnd"/>
    <w:r w:rsidR="009C18BC" w:rsidRPr="00EF47E5">
      <w:rPr>
        <w:rFonts w:ascii="Times New Roman" w:hAnsi="Times New Roman" w:cs="Times New Roman"/>
        <w:sz w:val="24"/>
        <w:szCs w:val="24"/>
        <w:lang w:val="en-US"/>
      </w:rPr>
      <w:t xml:space="preserve"> </w:t>
    </w:r>
    <w:proofErr w:type="spellStart"/>
    <w:r w:rsidR="009C18BC" w:rsidRPr="00EF47E5">
      <w:rPr>
        <w:rFonts w:ascii="Times New Roman" w:hAnsi="Times New Roman" w:cs="Times New Roman"/>
        <w:sz w:val="24"/>
        <w:szCs w:val="24"/>
        <w:lang w:val="en-US"/>
      </w:rPr>
      <w:t>Kompetitif</w:t>
    </w:r>
    <w:proofErr w:type="spellEnd"/>
    <w:r w:rsidR="009C18BC" w:rsidRPr="00EF47E5">
      <w:rPr>
        <w:rFonts w:ascii="Times New Roman" w:hAnsi="Times New Roman" w:cs="Times New Roman"/>
        <w:sz w:val="24"/>
        <w:szCs w:val="24"/>
        <w:lang w:val="en-US"/>
      </w:rPr>
      <w:t xml:space="preserve"> </w:t>
    </w:r>
    <w:r w:rsidR="009C18BC" w:rsidRPr="00EF47E5">
      <w:rPr>
        <w:rFonts w:ascii="Times New Roman" w:hAnsi="Times New Roman" w:cs="Times New Roman"/>
        <w:sz w:val="24"/>
        <w:szCs w:val="24"/>
        <w:lang w:val="en-US"/>
      </w:rPr>
      <w:tab/>
    </w:r>
    <w:r w:rsidR="009C18BC">
      <w:rPr>
        <w:rFonts w:ascii="Times New Roman" w:hAnsi="Times New Roman" w:cs="Times New Roman"/>
        <w:sz w:val="24"/>
        <w:szCs w:val="24"/>
        <w:lang w:val="en-US"/>
      </w:rPr>
      <w:t xml:space="preserve">                                                                              </w:t>
    </w:r>
    <w:proofErr w:type="spellStart"/>
    <w:r w:rsidR="009C18BC" w:rsidRPr="00EF47E5">
      <w:rPr>
        <w:rFonts w:ascii="Times New Roman" w:hAnsi="Times New Roman" w:cs="Times New Roman"/>
        <w:sz w:val="24"/>
        <w:szCs w:val="24"/>
        <w:lang w:val="en-US"/>
      </w:rPr>
      <w:t>Universitas</w:t>
    </w:r>
    <w:proofErr w:type="spellEnd"/>
    <w:r w:rsidR="009C18BC" w:rsidRPr="00EF47E5">
      <w:rPr>
        <w:rFonts w:ascii="Times New Roman" w:hAnsi="Times New Roman" w:cs="Times New Roman"/>
        <w:sz w:val="24"/>
        <w:szCs w:val="24"/>
        <w:lang w:val="en-US"/>
      </w:rPr>
      <w:t xml:space="preserve"> </w:t>
    </w:r>
    <w:proofErr w:type="spellStart"/>
    <w:r w:rsidR="009C18BC" w:rsidRPr="00EF47E5">
      <w:rPr>
        <w:rFonts w:ascii="Times New Roman" w:hAnsi="Times New Roman" w:cs="Times New Roman"/>
        <w:sz w:val="24"/>
        <w:szCs w:val="24"/>
        <w:lang w:val="en-US"/>
      </w:rPr>
      <w:t>Tridinanti</w:t>
    </w:r>
    <w:proofErr w:type="spellEnd"/>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8BC" w:rsidRDefault="00B752F6">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18" o:spid="_x0000_s2051" type="#_x0000_t75" style="position:absolute;margin-left:0;margin-top:0;width:451.15pt;height:451.15pt;z-index:-251658240;mso-position-horizontal:center;mso-position-horizontal-relative:margin;mso-position-vertical:center;mso-position-vertical-relative:margin" o:allowincell="f">
          <v:imagedata r:id="rId1" o:title="fe" gain="19661f" blacklevel="22938f"/>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52F6" w:rsidRDefault="00B752F6">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22" o:spid="_x0000_s2055" type="#_x0000_t75" style="position:absolute;margin-left:0;margin-top:0;width:451.15pt;height:451.15pt;z-index:-251654144;mso-position-horizontal:center;mso-position-horizontal-relative:margin;mso-position-vertical:center;mso-position-vertical-relative:margin" o:allowincell="f">
          <v:imagedata r:id="rId1" o:title="fe" gain="19661f" blacklevel="22938f"/>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8BC" w:rsidRDefault="00B752F6">
    <w:pPr>
      <w:pStyle w:val="Header"/>
      <w:jc w:val="right"/>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23" o:spid="_x0000_s2056" type="#_x0000_t75" style="position:absolute;left:0;text-align:left;margin-left:0;margin-top:0;width:451.15pt;height:451.15pt;z-index:-251653120;mso-position-horizontal:center;mso-position-horizontal-relative:margin;mso-position-vertical:center;mso-position-vertical-relative:margin" o:allowincell="f">
          <v:imagedata r:id="rId1" o:title="fe" gain="19661f" blacklevel="22938f"/>
        </v:shape>
      </w:pict>
    </w:r>
    <w:r w:rsidR="009C18BC">
      <w:fldChar w:fldCharType="begin"/>
    </w:r>
    <w:r w:rsidR="009C18BC">
      <w:instrText xml:space="preserve"> PAGE   \* MERGEFORMAT </w:instrText>
    </w:r>
    <w:r w:rsidR="009C18BC">
      <w:fldChar w:fldCharType="separate"/>
    </w:r>
    <w:r>
      <w:rPr>
        <w:noProof/>
      </w:rPr>
      <w:t>3</w:t>
    </w:r>
    <w:r w:rsidR="009C18BC">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52F6" w:rsidRDefault="00B752F6">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221" o:spid="_x0000_s2054" type="#_x0000_t75" style="position:absolute;margin-left:0;margin-top:0;width:451.15pt;height:451.15pt;z-index:-251655168;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69BDD4"/>
    <w:multiLevelType w:val="singleLevel"/>
    <w:tmpl w:val="9269BDD4"/>
    <w:lvl w:ilvl="0">
      <w:start w:val="1"/>
      <w:numFmt w:val="lowerLetter"/>
      <w:lvlText w:val="%1."/>
      <w:lvlJc w:val="left"/>
      <w:pPr>
        <w:tabs>
          <w:tab w:val="left" w:pos="1265"/>
        </w:tabs>
        <w:ind w:left="1305" w:hanging="425"/>
      </w:pPr>
      <w:rPr>
        <w:rFonts w:hint="default"/>
      </w:rPr>
    </w:lvl>
  </w:abstractNum>
  <w:abstractNum w:abstractNumId="1">
    <w:nsid w:val="00000004"/>
    <w:multiLevelType w:val="multilevel"/>
    <w:tmpl w:val="00000004"/>
    <w:lvl w:ilvl="0">
      <w:start w:val="1"/>
      <w:numFmt w:val="bullet"/>
      <w:lvlText w:val="-"/>
      <w:lvlJc w:val="left"/>
      <w:pPr>
        <w:ind w:left="1140" w:hanging="360"/>
      </w:pPr>
      <w:rPr>
        <w:rFonts w:ascii="Times New Roman" w:eastAsiaTheme="minorHAnsi" w:hAnsi="Times New Roman" w:cs="Times New Roman"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2">
    <w:nsid w:val="00000005"/>
    <w:multiLevelType w:val="multilevel"/>
    <w:tmpl w:val="00000005"/>
    <w:lvl w:ilvl="0">
      <w:start w:val="1"/>
      <w:numFmt w:val="decimal"/>
      <w:lvlText w:val="%1."/>
      <w:lvlJc w:val="left"/>
      <w:pPr>
        <w:ind w:left="1448" w:hanging="360"/>
      </w:pPr>
      <w:rPr>
        <w:rFonts w:hint="default"/>
      </w:rPr>
    </w:lvl>
    <w:lvl w:ilvl="1">
      <w:start w:val="6"/>
      <w:numFmt w:val="decimal"/>
      <w:isLgl/>
      <w:lvlText w:val="%1.%2"/>
      <w:lvlJc w:val="left"/>
      <w:pPr>
        <w:ind w:left="1568" w:hanging="480"/>
      </w:pPr>
      <w:rPr>
        <w:rFonts w:hint="default"/>
      </w:rPr>
    </w:lvl>
    <w:lvl w:ilvl="2">
      <w:start w:val="3"/>
      <w:numFmt w:val="decimal"/>
      <w:isLgl/>
      <w:lvlText w:val="%1.%2.%3"/>
      <w:lvlJc w:val="left"/>
      <w:pPr>
        <w:ind w:left="1808" w:hanging="720"/>
      </w:pPr>
      <w:rPr>
        <w:rFonts w:hint="default"/>
      </w:rPr>
    </w:lvl>
    <w:lvl w:ilvl="3">
      <w:start w:val="1"/>
      <w:numFmt w:val="decimal"/>
      <w:isLgl/>
      <w:lvlText w:val="%1.%2.%3.%4"/>
      <w:lvlJc w:val="left"/>
      <w:pPr>
        <w:ind w:left="1808" w:hanging="720"/>
      </w:pPr>
      <w:rPr>
        <w:rFonts w:hint="default"/>
      </w:rPr>
    </w:lvl>
    <w:lvl w:ilvl="4">
      <w:start w:val="1"/>
      <w:numFmt w:val="decimal"/>
      <w:isLgl/>
      <w:lvlText w:val="%1.%2.%3.%4.%5"/>
      <w:lvlJc w:val="left"/>
      <w:pPr>
        <w:ind w:left="2168" w:hanging="1080"/>
      </w:pPr>
      <w:rPr>
        <w:rFonts w:hint="default"/>
      </w:rPr>
    </w:lvl>
    <w:lvl w:ilvl="5">
      <w:start w:val="1"/>
      <w:numFmt w:val="decimal"/>
      <w:isLgl/>
      <w:lvlText w:val="%1.%2.%3.%4.%5.%6"/>
      <w:lvlJc w:val="left"/>
      <w:pPr>
        <w:ind w:left="2168" w:hanging="1080"/>
      </w:pPr>
      <w:rPr>
        <w:rFonts w:hint="default"/>
      </w:rPr>
    </w:lvl>
    <w:lvl w:ilvl="6">
      <w:start w:val="1"/>
      <w:numFmt w:val="decimal"/>
      <w:isLgl/>
      <w:lvlText w:val="%1.%2.%3.%4.%5.%6.%7"/>
      <w:lvlJc w:val="left"/>
      <w:pPr>
        <w:ind w:left="2528" w:hanging="1440"/>
      </w:pPr>
      <w:rPr>
        <w:rFonts w:hint="default"/>
      </w:rPr>
    </w:lvl>
    <w:lvl w:ilvl="7">
      <w:start w:val="1"/>
      <w:numFmt w:val="decimal"/>
      <w:isLgl/>
      <w:lvlText w:val="%1.%2.%3.%4.%5.%6.%7.%8"/>
      <w:lvlJc w:val="left"/>
      <w:pPr>
        <w:ind w:left="2528" w:hanging="1440"/>
      </w:pPr>
      <w:rPr>
        <w:rFonts w:hint="default"/>
      </w:rPr>
    </w:lvl>
    <w:lvl w:ilvl="8">
      <w:start w:val="1"/>
      <w:numFmt w:val="decimal"/>
      <w:isLgl/>
      <w:lvlText w:val="%1.%2.%3.%4.%5.%6.%7.%8.%9"/>
      <w:lvlJc w:val="left"/>
      <w:pPr>
        <w:ind w:left="2888" w:hanging="1800"/>
      </w:pPr>
      <w:rPr>
        <w:rFonts w:hint="default"/>
      </w:rPr>
    </w:lvl>
  </w:abstractNum>
  <w:abstractNum w:abstractNumId="3">
    <w:nsid w:val="0000000B"/>
    <w:multiLevelType w:val="multilevel"/>
    <w:tmpl w:val="0000000B"/>
    <w:lvl w:ilvl="0">
      <w:start w:val="1"/>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nsid w:val="0000000C"/>
    <w:multiLevelType w:val="multilevel"/>
    <w:tmpl w:val="0000000C"/>
    <w:lvl w:ilvl="0">
      <w:start w:val="1"/>
      <w:numFmt w:val="upperRoman"/>
      <w:suff w:val="nothing"/>
      <w:lvlText w:val="BAB %1"/>
      <w:lvlJc w:val="left"/>
      <w:pPr>
        <w:ind w:left="4188" w:hanging="360"/>
      </w:pPr>
    </w:lvl>
    <w:lvl w:ilvl="1">
      <w:start w:val="1"/>
      <w:numFmt w:val="decimal"/>
      <w:lvlText w:val="2.%2"/>
      <w:lvlJc w:val="left"/>
      <w:pPr>
        <w:ind w:left="720" w:hanging="360"/>
      </w:pPr>
      <w:rPr>
        <w:rFonts w:hint="default"/>
      </w:rPr>
    </w:lvl>
    <w:lvl w:ilvl="2">
      <w:start w:val="1"/>
      <w:numFmt w:val="decimal"/>
      <w:isLgl/>
      <w:suff w:val="space"/>
      <w:lvlText w:val="%1.%2.%3"/>
      <w:lvlJc w:val="left"/>
      <w:pPr>
        <w:ind w:left="1779" w:hanging="360"/>
      </w:pPr>
    </w:lvl>
    <w:lvl w:ilvl="3">
      <w:start w:val="1"/>
      <w:numFmt w:val="decimal"/>
      <w:isLgl/>
      <w:suff w:val="space"/>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b w:val="0"/>
        <w:bCs/>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00000010"/>
    <w:multiLevelType w:val="multilevel"/>
    <w:tmpl w:val="00000010"/>
    <w:lvl w:ilvl="0">
      <w:start w:val="4"/>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nsid w:val="0000001D"/>
    <w:multiLevelType w:val="multilevel"/>
    <w:tmpl w:val="0000001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1F"/>
    <w:multiLevelType w:val="multilevel"/>
    <w:tmpl w:val="0000001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81A791B"/>
    <w:multiLevelType w:val="multilevel"/>
    <w:tmpl w:val="081A791B"/>
    <w:lvl w:ilvl="0">
      <w:start w:val="1"/>
      <w:numFmt w:val="decimal"/>
      <w:lvlText w:val="%1."/>
      <w:lvlJc w:val="left"/>
      <w:pPr>
        <w:ind w:left="786" w:hanging="360"/>
      </w:pPr>
      <w:rPr>
        <w:rFonts w:ascii="Times New Roman" w:eastAsiaTheme="minorHAnsi" w:hAnsi="Times New Roman" w:cs="Times New Roman"/>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
    <w:nsid w:val="0A4356AE"/>
    <w:multiLevelType w:val="multilevel"/>
    <w:tmpl w:val="0A4356AE"/>
    <w:lvl w:ilvl="0">
      <w:start w:val="4"/>
      <w:numFmt w:val="decimal"/>
      <w:lvlText w:val="%1."/>
      <w:lvlJc w:val="left"/>
      <w:pPr>
        <w:ind w:left="720" w:hanging="360"/>
      </w:pPr>
      <w:rPr>
        <w:rFonts w:hint="default"/>
      </w:rPr>
    </w:lvl>
    <w:lvl w:ilvl="1">
      <w:start w:val="7"/>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0BAD13F4"/>
    <w:multiLevelType w:val="multilevel"/>
    <w:tmpl w:val="0BAD13F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0CB40217"/>
    <w:multiLevelType w:val="hybridMultilevel"/>
    <w:tmpl w:val="93CC78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810F7A"/>
    <w:multiLevelType w:val="hybridMultilevel"/>
    <w:tmpl w:val="9334D4E0"/>
    <w:lvl w:ilvl="0" w:tplc="0FAA5CF2">
      <w:start w:val="1"/>
      <w:numFmt w:val="upperLetter"/>
      <w:lvlText w:val="%1."/>
      <w:lvlJc w:val="left"/>
      <w:pPr>
        <w:ind w:left="786"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C0A5716"/>
    <w:multiLevelType w:val="multilevel"/>
    <w:tmpl w:val="1C0A571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nsid w:val="1E723B39"/>
    <w:multiLevelType w:val="multilevel"/>
    <w:tmpl w:val="1E723B39"/>
    <w:lvl w:ilvl="0">
      <w:start w:val="1"/>
      <w:numFmt w:val="lowerLetter"/>
      <w:lvlText w:val="%1."/>
      <w:lvlJc w:val="left"/>
      <w:pPr>
        <w:ind w:left="1600" w:hanging="360"/>
      </w:pPr>
    </w:lvl>
    <w:lvl w:ilvl="1">
      <w:start w:val="1"/>
      <w:numFmt w:val="lowerLetter"/>
      <w:lvlText w:val="%2."/>
      <w:lvlJc w:val="left"/>
      <w:pPr>
        <w:ind w:left="2320" w:hanging="360"/>
      </w:pPr>
    </w:lvl>
    <w:lvl w:ilvl="2">
      <w:start w:val="1"/>
      <w:numFmt w:val="lowerRoman"/>
      <w:lvlText w:val="%3."/>
      <w:lvlJc w:val="right"/>
      <w:pPr>
        <w:ind w:left="3040" w:hanging="180"/>
      </w:pPr>
    </w:lvl>
    <w:lvl w:ilvl="3">
      <w:start w:val="1"/>
      <w:numFmt w:val="decimal"/>
      <w:lvlText w:val="%4."/>
      <w:lvlJc w:val="left"/>
      <w:pPr>
        <w:ind w:left="3760" w:hanging="360"/>
      </w:pPr>
    </w:lvl>
    <w:lvl w:ilvl="4">
      <w:start w:val="1"/>
      <w:numFmt w:val="lowerLetter"/>
      <w:lvlText w:val="%5."/>
      <w:lvlJc w:val="left"/>
      <w:pPr>
        <w:ind w:left="4480" w:hanging="360"/>
      </w:pPr>
    </w:lvl>
    <w:lvl w:ilvl="5">
      <w:start w:val="1"/>
      <w:numFmt w:val="lowerRoman"/>
      <w:lvlText w:val="%6."/>
      <w:lvlJc w:val="right"/>
      <w:pPr>
        <w:ind w:left="5200" w:hanging="180"/>
      </w:pPr>
    </w:lvl>
    <w:lvl w:ilvl="6">
      <w:start w:val="1"/>
      <w:numFmt w:val="decimal"/>
      <w:lvlText w:val="%7."/>
      <w:lvlJc w:val="left"/>
      <w:pPr>
        <w:ind w:left="5920" w:hanging="360"/>
      </w:pPr>
    </w:lvl>
    <w:lvl w:ilvl="7">
      <w:start w:val="1"/>
      <w:numFmt w:val="lowerLetter"/>
      <w:lvlText w:val="%8."/>
      <w:lvlJc w:val="left"/>
      <w:pPr>
        <w:ind w:left="6640" w:hanging="360"/>
      </w:pPr>
    </w:lvl>
    <w:lvl w:ilvl="8">
      <w:start w:val="1"/>
      <w:numFmt w:val="lowerRoman"/>
      <w:lvlText w:val="%9."/>
      <w:lvlJc w:val="right"/>
      <w:pPr>
        <w:ind w:left="7360" w:hanging="180"/>
      </w:pPr>
    </w:lvl>
  </w:abstractNum>
  <w:abstractNum w:abstractNumId="15">
    <w:nsid w:val="329E067C"/>
    <w:multiLevelType w:val="hybridMultilevel"/>
    <w:tmpl w:val="C84CC4EE"/>
    <w:lvl w:ilvl="0" w:tplc="70DE5C1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290AA1"/>
    <w:multiLevelType w:val="multilevel"/>
    <w:tmpl w:val="36290AA1"/>
    <w:lvl w:ilvl="0">
      <w:start w:val="2"/>
      <w:numFmt w:val="lowerLetter"/>
      <w:lvlText w:val="%1."/>
      <w:lvlJc w:val="left"/>
      <w:pPr>
        <w:tabs>
          <w:tab w:val="left" w:pos="1265"/>
        </w:tabs>
        <w:ind w:left="1305" w:hanging="42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3277ECC"/>
    <w:multiLevelType w:val="multilevel"/>
    <w:tmpl w:val="43277ECC"/>
    <w:lvl w:ilvl="0">
      <w:start w:val="1"/>
      <w:numFmt w:val="lowerLetter"/>
      <w:lvlText w:val="%1."/>
      <w:lvlJc w:val="left"/>
      <w:pPr>
        <w:tabs>
          <w:tab w:val="left" w:pos="2435"/>
        </w:tabs>
        <w:ind w:left="2475" w:hanging="42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3682B9D"/>
    <w:multiLevelType w:val="hybridMultilevel"/>
    <w:tmpl w:val="E43EB7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CC15E0"/>
    <w:multiLevelType w:val="multilevel"/>
    <w:tmpl w:val="47CC15E0"/>
    <w:lvl w:ilvl="0">
      <w:start w:val="2"/>
      <w:numFmt w:val="bullet"/>
      <w:lvlText w:val="-"/>
      <w:lvlJc w:val="left"/>
      <w:pPr>
        <w:ind w:left="1080" w:hanging="360"/>
      </w:pPr>
      <w:rPr>
        <w:rFonts w:ascii="Times New Roman" w:eastAsiaTheme="minorEastAsia" w:hAnsi="Times New Roman" w:cs="Times New Roman" w:hint="default"/>
      </w:rPr>
    </w:lvl>
    <w:lvl w:ilvl="1">
      <w:start w:val="1"/>
      <w:numFmt w:val="lowerLetter"/>
      <w:lvlText w:val="%2."/>
      <w:lvlJc w:val="left"/>
      <w:pPr>
        <w:ind w:left="1212" w:hanging="360"/>
      </w:pPr>
      <w:rPr>
        <w:b w:val="0"/>
      </w:rPr>
    </w:lvl>
    <w:lvl w:ilvl="2">
      <w:start w:val="1"/>
      <w:numFmt w:val="lowerRoman"/>
      <w:lvlText w:val="%3."/>
      <w:lvlJc w:val="right"/>
      <w:pPr>
        <w:ind w:left="2520" w:hanging="180"/>
      </w:pPr>
    </w:lvl>
    <w:lvl w:ilvl="3">
      <w:start w:val="1"/>
      <w:numFmt w:val="decimal"/>
      <w:lvlText w:val="%4."/>
      <w:lvlJc w:val="left"/>
      <w:pPr>
        <w:ind w:left="786" w:hanging="360"/>
      </w:pPr>
      <w:rPr>
        <w:b w:val="0"/>
      </w:rPr>
    </w:lvl>
    <w:lvl w:ilvl="4">
      <w:start w:val="1"/>
      <w:numFmt w:val="lowerLetter"/>
      <w:lvlText w:val="%5."/>
      <w:lvlJc w:val="left"/>
      <w:pPr>
        <w:ind w:left="1212" w:hanging="360"/>
      </w:pPr>
      <w:rPr>
        <w:b w:val="0"/>
      </w:r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nsid w:val="50744B68"/>
    <w:multiLevelType w:val="hybridMultilevel"/>
    <w:tmpl w:val="586EEA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6B22A5"/>
    <w:multiLevelType w:val="multilevel"/>
    <w:tmpl w:val="526B22A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nsid w:val="5FB02935"/>
    <w:multiLevelType w:val="multilevel"/>
    <w:tmpl w:val="5FB02935"/>
    <w:lvl w:ilvl="0">
      <w:start w:val="3"/>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62AB7B29"/>
    <w:multiLevelType w:val="multilevel"/>
    <w:tmpl w:val="62AB7B29"/>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4">
    <w:nsid w:val="69342F44"/>
    <w:multiLevelType w:val="multilevel"/>
    <w:tmpl w:val="69342F44"/>
    <w:lvl w:ilvl="0">
      <w:start w:val="2"/>
      <w:numFmt w:val="bullet"/>
      <w:lvlText w:val="-"/>
      <w:lvlJc w:val="left"/>
      <w:pPr>
        <w:ind w:left="360" w:hanging="360"/>
      </w:pPr>
      <w:rPr>
        <w:rFonts w:ascii="Times New Roman" w:eastAsiaTheme="minorEastAsia" w:hAnsi="Times New Roman" w:cs="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rPr>
        <w:color w:val="000000" w:themeColor="text1"/>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nsid w:val="696C1652"/>
    <w:multiLevelType w:val="multilevel"/>
    <w:tmpl w:val="696C1652"/>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6AD967F1"/>
    <w:multiLevelType w:val="hybridMultilevel"/>
    <w:tmpl w:val="999A1B28"/>
    <w:lvl w:ilvl="0" w:tplc="5E6A932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3BC3EB0"/>
    <w:multiLevelType w:val="multilevel"/>
    <w:tmpl w:val="73BC3EB0"/>
    <w:lvl w:ilvl="0">
      <w:start w:val="1"/>
      <w:numFmt w:val="decimal"/>
      <w:lvlText w:val="%1"/>
      <w:lvlJc w:val="left"/>
      <w:pPr>
        <w:ind w:left="360" w:hanging="360"/>
      </w:pPr>
    </w:lvl>
    <w:lvl w:ilvl="1">
      <w:start w:val="1"/>
      <w:numFmt w:val="decimal"/>
      <w:lvlText w:val="%1.%2"/>
      <w:lvlJc w:val="left"/>
      <w:pPr>
        <w:ind w:left="1350" w:hanging="360"/>
      </w:pPr>
    </w:lvl>
    <w:lvl w:ilvl="2">
      <w:start w:val="1"/>
      <w:numFmt w:val="decimal"/>
      <w:lvlText w:val="%1.%2.%3"/>
      <w:lvlJc w:val="left"/>
      <w:pPr>
        <w:ind w:left="2700" w:hanging="720"/>
      </w:pPr>
    </w:lvl>
    <w:lvl w:ilvl="3">
      <w:start w:val="1"/>
      <w:numFmt w:val="decimal"/>
      <w:lvlText w:val="%1.%2.%3.%4"/>
      <w:lvlJc w:val="left"/>
      <w:pPr>
        <w:ind w:left="3690" w:hanging="720"/>
      </w:pPr>
    </w:lvl>
    <w:lvl w:ilvl="4">
      <w:start w:val="1"/>
      <w:numFmt w:val="decimal"/>
      <w:lvlText w:val="%1.%2.%3.%4.%5"/>
      <w:lvlJc w:val="left"/>
      <w:pPr>
        <w:ind w:left="5040" w:hanging="1080"/>
      </w:pPr>
    </w:lvl>
    <w:lvl w:ilvl="5">
      <w:start w:val="1"/>
      <w:numFmt w:val="decimal"/>
      <w:lvlText w:val="%1.%2.%3.%4.%5.%6"/>
      <w:lvlJc w:val="left"/>
      <w:pPr>
        <w:ind w:left="6030" w:hanging="1080"/>
      </w:pPr>
    </w:lvl>
    <w:lvl w:ilvl="6">
      <w:start w:val="1"/>
      <w:numFmt w:val="decimal"/>
      <w:lvlText w:val="%1.%2.%3.%4.%5.%6.%7"/>
      <w:lvlJc w:val="left"/>
      <w:pPr>
        <w:ind w:left="7380" w:hanging="1440"/>
      </w:pPr>
    </w:lvl>
    <w:lvl w:ilvl="7">
      <w:start w:val="1"/>
      <w:numFmt w:val="decimal"/>
      <w:lvlText w:val="%1.%2.%3.%4.%5.%6.%7.%8"/>
      <w:lvlJc w:val="left"/>
      <w:pPr>
        <w:ind w:left="8370" w:hanging="1440"/>
      </w:pPr>
    </w:lvl>
    <w:lvl w:ilvl="8">
      <w:start w:val="1"/>
      <w:numFmt w:val="decimal"/>
      <w:lvlText w:val="%1.%2.%3.%4.%5.%6.%7.%8.%9"/>
      <w:lvlJc w:val="left"/>
      <w:pPr>
        <w:ind w:left="9720" w:hanging="1800"/>
      </w:pPr>
    </w:lvl>
  </w:abstractNum>
  <w:abstractNum w:abstractNumId="28">
    <w:nsid w:val="77F241B6"/>
    <w:multiLevelType w:val="multilevel"/>
    <w:tmpl w:val="77F241B6"/>
    <w:lvl w:ilvl="0">
      <w:start w:val="1"/>
      <w:numFmt w:val="decimal"/>
      <w:lvlText w:val="%1."/>
      <w:lvlJc w:val="left"/>
      <w:pPr>
        <w:ind w:left="720" w:hanging="360"/>
      </w:pPr>
      <w:rPr>
        <w:rFonts w:hint="default"/>
      </w:rPr>
    </w:lvl>
    <w:lvl w:ilvl="1">
      <w:start w:val="5"/>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nsid w:val="78E54BE5"/>
    <w:multiLevelType w:val="hybridMultilevel"/>
    <w:tmpl w:val="877872B0"/>
    <w:lvl w:ilvl="0" w:tplc="3956190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35B7FC"/>
    <w:multiLevelType w:val="multilevel"/>
    <w:tmpl w:val="7A35B7FC"/>
    <w:lvl w:ilvl="0">
      <w:start w:val="1"/>
      <w:numFmt w:val="decimal"/>
      <w:suff w:val="space"/>
      <w:lvlText w:val="%1."/>
      <w:lvlJc w:val="left"/>
      <w:pPr>
        <w:ind w:left="6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74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00" w:hanging="1440"/>
      </w:pPr>
      <w:rPr>
        <w:rFonts w:hint="default"/>
      </w:rPr>
    </w:lvl>
    <w:lvl w:ilvl="7">
      <w:start w:val="1"/>
      <w:numFmt w:val="decimal"/>
      <w:isLgl/>
      <w:lvlText w:val="%1.%2.%3.%4.%5.%6.%7.%8"/>
      <w:lvlJc w:val="left"/>
      <w:pPr>
        <w:ind w:left="2100" w:hanging="1440"/>
      </w:pPr>
      <w:rPr>
        <w:rFonts w:hint="default"/>
      </w:rPr>
    </w:lvl>
    <w:lvl w:ilvl="8">
      <w:start w:val="1"/>
      <w:numFmt w:val="decimal"/>
      <w:isLgl/>
      <w:lvlText w:val="%1.%2.%3.%4.%5.%6.%7.%8.%9"/>
      <w:lvlJc w:val="left"/>
      <w:pPr>
        <w:ind w:left="2460" w:hanging="1800"/>
      </w:pPr>
      <w:rPr>
        <w:rFonts w:hint="default"/>
      </w:rPr>
    </w:lvl>
  </w:abstractNum>
  <w:num w:numId="1">
    <w:abstractNumId w:val="4"/>
  </w:num>
  <w:num w:numId="2">
    <w:abstractNumId w:val="12"/>
  </w:num>
  <w:num w:numId="3">
    <w:abstractNumId w:val="10"/>
  </w:num>
  <w:num w:numId="4">
    <w:abstractNumId w:val="18"/>
  </w:num>
  <w:num w:numId="5">
    <w:abstractNumId w:val="26"/>
  </w:num>
  <w:num w:numId="6">
    <w:abstractNumId w:val="25"/>
  </w:num>
  <w:num w:numId="7">
    <w:abstractNumId w:val="6"/>
  </w:num>
  <w:num w:numId="8">
    <w:abstractNumId w:val="24"/>
  </w:num>
  <w:num w:numId="9">
    <w:abstractNumId w:val="30"/>
  </w:num>
  <w:num w:numId="10">
    <w:abstractNumId w:val="7"/>
  </w:num>
  <w:num w:numId="11">
    <w:abstractNumId w:val="3"/>
  </w:num>
  <w:num w:numId="12">
    <w:abstractNumId w:val="5"/>
  </w:num>
  <w:num w:numId="13">
    <w:abstractNumId w:val="1"/>
  </w:num>
  <w:num w:numId="14">
    <w:abstractNumId w:val="22"/>
  </w:num>
  <w:num w:numId="15">
    <w:abstractNumId w:val="0"/>
  </w:num>
  <w:num w:numId="16">
    <w:abstractNumId w:val="17"/>
  </w:num>
  <w:num w:numId="17">
    <w:abstractNumId w:val="16"/>
  </w:num>
  <w:num w:numId="18">
    <w:abstractNumId w:val="14"/>
  </w:num>
  <w:num w:numId="19">
    <w:abstractNumId w:val="11"/>
  </w:num>
  <w:num w:numId="20">
    <w:abstractNumId w:val="15"/>
  </w:num>
  <w:num w:numId="21">
    <w:abstractNumId w:val="13"/>
  </w:num>
  <w:num w:numId="22">
    <w:abstractNumId w:val="21"/>
  </w:num>
  <w:num w:numId="23">
    <w:abstractNumId w:val="28"/>
  </w:num>
  <w:num w:numId="24">
    <w:abstractNumId w:val="2"/>
  </w:num>
  <w:num w:numId="25">
    <w:abstractNumId w:val="9"/>
  </w:num>
  <w:num w:numId="26">
    <w:abstractNumId w:val="27"/>
  </w:num>
  <w:num w:numId="27">
    <w:abstractNumId w:val="20"/>
  </w:num>
  <w:num w:numId="28">
    <w:abstractNumId w:val="29"/>
  </w:num>
  <w:num w:numId="29">
    <w:abstractNumId w:val="8"/>
  </w:num>
  <w:num w:numId="30">
    <w:abstractNumId w:val="19"/>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4"/>
  <w:proofState w:spelling="clean" w:grammar="clean"/>
  <w:defaultTabStop w:val="720"/>
  <w:drawingGridHorizontalSpacing w:val="110"/>
  <w:drawingGridVerticalSpacing w:val="299"/>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65B9"/>
    <w:rsid w:val="00027432"/>
    <w:rsid w:val="00081631"/>
    <w:rsid w:val="00160E1D"/>
    <w:rsid w:val="00185720"/>
    <w:rsid w:val="001F58BC"/>
    <w:rsid w:val="003265B9"/>
    <w:rsid w:val="003C0627"/>
    <w:rsid w:val="00423F2D"/>
    <w:rsid w:val="005220A9"/>
    <w:rsid w:val="00550F38"/>
    <w:rsid w:val="005E22ED"/>
    <w:rsid w:val="006A39B6"/>
    <w:rsid w:val="006A5EA2"/>
    <w:rsid w:val="007B27EC"/>
    <w:rsid w:val="007B4DD9"/>
    <w:rsid w:val="00801393"/>
    <w:rsid w:val="008349B5"/>
    <w:rsid w:val="00917917"/>
    <w:rsid w:val="0095658F"/>
    <w:rsid w:val="009C18BC"/>
    <w:rsid w:val="009D12AE"/>
    <w:rsid w:val="00A41E7E"/>
    <w:rsid w:val="00AC7E4A"/>
    <w:rsid w:val="00B3126F"/>
    <w:rsid w:val="00B752F6"/>
    <w:rsid w:val="00C06440"/>
    <w:rsid w:val="00CE6CFC"/>
    <w:rsid w:val="00D42182"/>
    <w:rsid w:val="00D82AF6"/>
    <w:rsid w:val="00EA08FF"/>
    <w:rsid w:val="00EF47E5"/>
    <w:rsid w:val="00EF7E35"/>
    <w:rsid w:val="00F11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5B9"/>
    <w:pPr>
      <w:spacing w:after="160" w:line="259" w:lineRule="auto"/>
    </w:pPr>
    <w:rPr>
      <w:kern w:val="2"/>
      <w:lang w:val="zh-CN"/>
    </w:rPr>
  </w:style>
  <w:style w:type="paragraph" w:styleId="Heading1">
    <w:name w:val="heading 1"/>
    <w:basedOn w:val="Normal"/>
    <w:next w:val="Normal"/>
    <w:link w:val="Heading1Char"/>
    <w:uiPriority w:val="9"/>
    <w:qFormat/>
    <w:rsid w:val="003265B9"/>
    <w:pPr>
      <w:keepNext/>
      <w:keepLines/>
      <w:spacing w:before="240" w:after="0" w:line="256" w:lineRule="auto"/>
      <w:ind w:left="360" w:hanging="360"/>
      <w:outlineLvl w:val="0"/>
    </w:pPr>
    <w:rPr>
      <w:rFonts w:ascii="Times New Roman" w:eastAsiaTheme="majorEastAsia" w:hAnsi="Times New Roman" w:cstheme="majorBidi"/>
      <w:b/>
      <w:kern w:val="0"/>
      <w:sz w:val="28"/>
      <w:szCs w:val="32"/>
      <w:lang w:val="en-US"/>
    </w:rPr>
  </w:style>
  <w:style w:type="paragraph" w:styleId="Heading2">
    <w:name w:val="heading 2"/>
    <w:basedOn w:val="Normal"/>
    <w:next w:val="Normal"/>
    <w:link w:val="Heading2Char"/>
    <w:uiPriority w:val="9"/>
    <w:semiHidden/>
    <w:unhideWhenUsed/>
    <w:qFormat/>
    <w:rsid w:val="006A5EA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265B9"/>
    <w:pPr>
      <w:keepNext/>
      <w:keepLines/>
      <w:spacing w:before="40" w:after="0" w:line="256" w:lineRule="auto"/>
      <w:ind w:left="1440" w:hanging="360"/>
      <w:outlineLvl w:val="3"/>
    </w:pPr>
    <w:rPr>
      <w:rFonts w:ascii="Times New Roman" w:eastAsiaTheme="majorEastAsia" w:hAnsi="Times New Roman" w:cstheme="majorBidi"/>
      <w:b/>
      <w:iCs/>
      <w:kern w:val="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link w:val="ListParagraphChar"/>
    <w:uiPriority w:val="34"/>
    <w:qFormat/>
    <w:rsid w:val="00801393"/>
    <w:pPr>
      <w:ind w:left="720"/>
      <w:contextualSpacing/>
    </w:pPr>
  </w:style>
  <w:style w:type="character" w:customStyle="1" w:styleId="Heading1Char">
    <w:name w:val="Heading 1 Char"/>
    <w:basedOn w:val="DefaultParagraphFont"/>
    <w:link w:val="Heading1"/>
    <w:uiPriority w:val="9"/>
    <w:qFormat/>
    <w:rsid w:val="003265B9"/>
    <w:rPr>
      <w:rFonts w:ascii="Times New Roman" w:eastAsiaTheme="majorEastAsia" w:hAnsi="Times New Roman" w:cstheme="majorBidi"/>
      <w:b/>
      <w:sz w:val="28"/>
      <w:szCs w:val="32"/>
    </w:rPr>
  </w:style>
  <w:style w:type="character" w:customStyle="1" w:styleId="Heading4Char">
    <w:name w:val="Heading 4 Char"/>
    <w:basedOn w:val="DefaultParagraphFont"/>
    <w:link w:val="Heading4"/>
    <w:uiPriority w:val="9"/>
    <w:rsid w:val="003265B9"/>
    <w:rPr>
      <w:rFonts w:ascii="Times New Roman" w:eastAsiaTheme="majorEastAsia" w:hAnsi="Times New Roman" w:cstheme="majorBidi"/>
      <w:b/>
      <w:iCs/>
      <w:sz w:val="24"/>
    </w:rPr>
  </w:style>
  <w:style w:type="character" w:customStyle="1" w:styleId="ListParagraphChar">
    <w:name w:val="List Paragraph Char"/>
    <w:link w:val="ListParagraph"/>
    <w:uiPriority w:val="34"/>
    <w:qFormat/>
    <w:rsid w:val="003265B9"/>
    <w:rPr>
      <w:kern w:val="2"/>
      <w:lang w:val="zh-CN"/>
    </w:rPr>
  </w:style>
  <w:style w:type="character" w:styleId="Hyperlink">
    <w:name w:val="Hyperlink"/>
    <w:basedOn w:val="DefaultParagraphFont"/>
    <w:uiPriority w:val="99"/>
    <w:unhideWhenUsed/>
    <w:rsid w:val="005220A9"/>
    <w:rPr>
      <w:color w:val="0000FF" w:themeColor="hyperlink"/>
      <w:u w:val="single"/>
    </w:rPr>
  </w:style>
  <w:style w:type="paragraph" w:styleId="Header">
    <w:name w:val="header"/>
    <w:basedOn w:val="Normal"/>
    <w:link w:val="HeaderChar"/>
    <w:uiPriority w:val="99"/>
    <w:unhideWhenUsed/>
    <w:qFormat/>
    <w:rsid w:val="005220A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220A9"/>
    <w:rPr>
      <w:kern w:val="2"/>
      <w:lang w:val="zh-CN"/>
    </w:rPr>
  </w:style>
  <w:style w:type="paragraph" w:styleId="Footer">
    <w:name w:val="footer"/>
    <w:basedOn w:val="Normal"/>
    <w:link w:val="FooterChar"/>
    <w:uiPriority w:val="99"/>
    <w:unhideWhenUsed/>
    <w:rsid w:val="005220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0A9"/>
    <w:rPr>
      <w:kern w:val="2"/>
      <w:lang w:val="zh-CN"/>
    </w:rPr>
  </w:style>
  <w:style w:type="paragraph" w:styleId="Caption">
    <w:name w:val="caption"/>
    <w:basedOn w:val="Normal"/>
    <w:next w:val="Normal"/>
    <w:uiPriority w:val="35"/>
    <w:qFormat/>
    <w:rsid w:val="006A5EA2"/>
    <w:pPr>
      <w:spacing w:after="200" w:line="240" w:lineRule="auto"/>
    </w:pPr>
    <w:rPr>
      <w:i/>
      <w:iCs/>
      <w:color w:val="44546A"/>
      <w:kern w:val="0"/>
      <w:sz w:val="18"/>
      <w:szCs w:val="18"/>
      <w:lang w:val="en-US"/>
    </w:rPr>
  </w:style>
  <w:style w:type="character" w:customStyle="1" w:styleId="Heading2Char">
    <w:name w:val="Heading 2 Char"/>
    <w:basedOn w:val="DefaultParagraphFont"/>
    <w:link w:val="Heading2"/>
    <w:uiPriority w:val="9"/>
    <w:semiHidden/>
    <w:rsid w:val="006A5EA2"/>
    <w:rPr>
      <w:rFonts w:asciiTheme="majorHAnsi" w:eastAsiaTheme="majorEastAsia" w:hAnsiTheme="majorHAnsi" w:cstheme="majorBidi"/>
      <w:b/>
      <w:bCs/>
      <w:color w:val="4F81BD" w:themeColor="accent1"/>
      <w:kern w:val="2"/>
      <w:sz w:val="26"/>
      <w:szCs w:val="26"/>
      <w:lang w:val="zh-CN"/>
    </w:rPr>
  </w:style>
  <w:style w:type="paragraph" w:styleId="BalloonText">
    <w:name w:val="Balloon Text"/>
    <w:basedOn w:val="Normal"/>
    <w:link w:val="BalloonTextChar"/>
    <w:uiPriority w:val="99"/>
    <w:semiHidden/>
    <w:unhideWhenUsed/>
    <w:rsid w:val="00A41E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E7E"/>
    <w:rPr>
      <w:rFonts w:ascii="Tahoma" w:hAnsi="Tahoma" w:cs="Tahoma"/>
      <w:kern w:val="2"/>
      <w:sz w:val="16"/>
      <w:szCs w:val="16"/>
      <w:lang w:val="zh-CN"/>
    </w:rPr>
  </w:style>
  <w:style w:type="paragraph" w:styleId="BodyText">
    <w:name w:val="Body Text"/>
    <w:basedOn w:val="Normal"/>
    <w:link w:val="BodyTextChar"/>
    <w:uiPriority w:val="1"/>
    <w:qFormat/>
    <w:rsid w:val="007B4DD9"/>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qFormat/>
    <w:rsid w:val="007B4DD9"/>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5B9"/>
    <w:pPr>
      <w:spacing w:after="160" w:line="259" w:lineRule="auto"/>
    </w:pPr>
    <w:rPr>
      <w:kern w:val="2"/>
      <w:lang w:val="zh-CN"/>
    </w:rPr>
  </w:style>
  <w:style w:type="paragraph" w:styleId="Heading1">
    <w:name w:val="heading 1"/>
    <w:basedOn w:val="Normal"/>
    <w:next w:val="Normal"/>
    <w:link w:val="Heading1Char"/>
    <w:uiPriority w:val="9"/>
    <w:qFormat/>
    <w:rsid w:val="003265B9"/>
    <w:pPr>
      <w:keepNext/>
      <w:keepLines/>
      <w:spacing w:before="240" w:after="0" w:line="256" w:lineRule="auto"/>
      <w:ind w:left="360" w:hanging="360"/>
      <w:outlineLvl w:val="0"/>
    </w:pPr>
    <w:rPr>
      <w:rFonts w:ascii="Times New Roman" w:eastAsiaTheme="majorEastAsia" w:hAnsi="Times New Roman" w:cstheme="majorBidi"/>
      <w:b/>
      <w:kern w:val="0"/>
      <w:sz w:val="28"/>
      <w:szCs w:val="32"/>
      <w:lang w:val="en-US"/>
    </w:rPr>
  </w:style>
  <w:style w:type="paragraph" w:styleId="Heading2">
    <w:name w:val="heading 2"/>
    <w:basedOn w:val="Normal"/>
    <w:next w:val="Normal"/>
    <w:link w:val="Heading2Char"/>
    <w:uiPriority w:val="9"/>
    <w:semiHidden/>
    <w:unhideWhenUsed/>
    <w:qFormat/>
    <w:rsid w:val="006A5EA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265B9"/>
    <w:pPr>
      <w:keepNext/>
      <w:keepLines/>
      <w:spacing w:before="40" w:after="0" w:line="256" w:lineRule="auto"/>
      <w:ind w:left="1440" w:hanging="360"/>
      <w:outlineLvl w:val="3"/>
    </w:pPr>
    <w:rPr>
      <w:rFonts w:ascii="Times New Roman" w:eastAsiaTheme="majorEastAsia" w:hAnsi="Times New Roman" w:cstheme="majorBidi"/>
      <w:b/>
      <w:iCs/>
      <w:kern w:val="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link w:val="ListParagraphChar"/>
    <w:uiPriority w:val="34"/>
    <w:qFormat/>
    <w:rsid w:val="00801393"/>
    <w:pPr>
      <w:ind w:left="720"/>
      <w:contextualSpacing/>
    </w:pPr>
  </w:style>
  <w:style w:type="character" w:customStyle="1" w:styleId="Heading1Char">
    <w:name w:val="Heading 1 Char"/>
    <w:basedOn w:val="DefaultParagraphFont"/>
    <w:link w:val="Heading1"/>
    <w:uiPriority w:val="9"/>
    <w:qFormat/>
    <w:rsid w:val="003265B9"/>
    <w:rPr>
      <w:rFonts w:ascii="Times New Roman" w:eastAsiaTheme="majorEastAsia" w:hAnsi="Times New Roman" w:cstheme="majorBidi"/>
      <w:b/>
      <w:sz w:val="28"/>
      <w:szCs w:val="32"/>
    </w:rPr>
  </w:style>
  <w:style w:type="character" w:customStyle="1" w:styleId="Heading4Char">
    <w:name w:val="Heading 4 Char"/>
    <w:basedOn w:val="DefaultParagraphFont"/>
    <w:link w:val="Heading4"/>
    <w:uiPriority w:val="9"/>
    <w:rsid w:val="003265B9"/>
    <w:rPr>
      <w:rFonts w:ascii="Times New Roman" w:eastAsiaTheme="majorEastAsia" w:hAnsi="Times New Roman" w:cstheme="majorBidi"/>
      <w:b/>
      <w:iCs/>
      <w:sz w:val="24"/>
    </w:rPr>
  </w:style>
  <w:style w:type="character" w:customStyle="1" w:styleId="ListParagraphChar">
    <w:name w:val="List Paragraph Char"/>
    <w:link w:val="ListParagraph"/>
    <w:uiPriority w:val="34"/>
    <w:qFormat/>
    <w:rsid w:val="003265B9"/>
    <w:rPr>
      <w:kern w:val="2"/>
      <w:lang w:val="zh-CN"/>
    </w:rPr>
  </w:style>
  <w:style w:type="character" w:styleId="Hyperlink">
    <w:name w:val="Hyperlink"/>
    <w:basedOn w:val="DefaultParagraphFont"/>
    <w:uiPriority w:val="99"/>
    <w:unhideWhenUsed/>
    <w:rsid w:val="005220A9"/>
    <w:rPr>
      <w:color w:val="0000FF" w:themeColor="hyperlink"/>
      <w:u w:val="single"/>
    </w:rPr>
  </w:style>
  <w:style w:type="paragraph" w:styleId="Header">
    <w:name w:val="header"/>
    <w:basedOn w:val="Normal"/>
    <w:link w:val="HeaderChar"/>
    <w:uiPriority w:val="99"/>
    <w:unhideWhenUsed/>
    <w:qFormat/>
    <w:rsid w:val="005220A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220A9"/>
    <w:rPr>
      <w:kern w:val="2"/>
      <w:lang w:val="zh-CN"/>
    </w:rPr>
  </w:style>
  <w:style w:type="paragraph" w:styleId="Footer">
    <w:name w:val="footer"/>
    <w:basedOn w:val="Normal"/>
    <w:link w:val="FooterChar"/>
    <w:uiPriority w:val="99"/>
    <w:unhideWhenUsed/>
    <w:rsid w:val="005220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0A9"/>
    <w:rPr>
      <w:kern w:val="2"/>
      <w:lang w:val="zh-CN"/>
    </w:rPr>
  </w:style>
  <w:style w:type="paragraph" w:styleId="Caption">
    <w:name w:val="caption"/>
    <w:basedOn w:val="Normal"/>
    <w:next w:val="Normal"/>
    <w:uiPriority w:val="35"/>
    <w:qFormat/>
    <w:rsid w:val="006A5EA2"/>
    <w:pPr>
      <w:spacing w:after="200" w:line="240" w:lineRule="auto"/>
    </w:pPr>
    <w:rPr>
      <w:i/>
      <w:iCs/>
      <w:color w:val="44546A"/>
      <w:kern w:val="0"/>
      <w:sz w:val="18"/>
      <w:szCs w:val="18"/>
      <w:lang w:val="en-US"/>
    </w:rPr>
  </w:style>
  <w:style w:type="character" w:customStyle="1" w:styleId="Heading2Char">
    <w:name w:val="Heading 2 Char"/>
    <w:basedOn w:val="DefaultParagraphFont"/>
    <w:link w:val="Heading2"/>
    <w:uiPriority w:val="9"/>
    <w:semiHidden/>
    <w:rsid w:val="006A5EA2"/>
    <w:rPr>
      <w:rFonts w:asciiTheme="majorHAnsi" w:eastAsiaTheme="majorEastAsia" w:hAnsiTheme="majorHAnsi" w:cstheme="majorBidi"/>
      <w:b/>
      <w:bCs/>
      <w:color w:val="4F81BD" w:themeColor="accent1"/>
      <w:kern w:val="2"/>
      <w:sz w:val="26"/>
      <w:szCs w:val="26"/>
      <w:lang w:val="zh-CN"/>
    </w:rPr>
  </w:style>
  <w:style w:type="paragraph" w:styleId="BalloonText">
    <w:name w:val="Balloon Text"/>
    <w:basedOn w:val="Normal"/>
    <w:link w:val="BalloonTextChar"/>
    <w:uiPriority w:val="99"/>
    <w:semiHidden/>
    <w:unhideWhenUsed/>
    <w:rsid w:val="00A41E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E7E"/>
    <w:rPr>
      <w:rFonts w:ascii="Tahoma" w:hAnsi="Tahoma" w:cs="Tahoma"/>
      <w:kern w:val="2"/>
      <w:sz w:val="16"/>
      <w:szCs w:val="16"/>
      <w:lang w:val="zh-CN"/>
    </w:rPr>
  </w:style>
  <w:style w:type="paragraph" w:styleId="BodyText">
    <w:name w:val="Body Text"/>
    <w:basedOn w:val="Normal"/>
    <w:link w:val="BodyTextChar"/>
    <w:uiPriority w:val="1"/>
    <w:qFormat/>
    <w:rsid w:val="007B4DD9"/>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qFormat/>
    <w:rsid w:val="007B4DD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8635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uhammad.said170464@gmail.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mariyam0222096301@gmail.com" TargetMode="External"/><Relationship Id="rId19" Type="http://schemas.openxmlformats.org/officeDocument/2006/relationships/header" Target="header5.xml"/><Relationship Id="rId4" Type="http://schemas.microsoft.com/office/2007/relationships/stylesWithEffects" Target="stylesWithEffects.xml"/><Relationship Id="rId9" Type="http://schemas.openxmlformats.org/officeDocument/2006/relationships/hyperlink" Target="mailto:lidiapratiwi0412@gmail.com" TargetMode="External"/><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F88DF3-11CB-43E4-910A-551C5211A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21</Pages>
  <Words>4942</Words>
  <Characters>28174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10</cp:revision>
  <dcterms:created xsi:type="dcterms:W3CDTF">2024-08-15T23:40:00Z</dcterms:created>
  <dcterms:modified xsi:type="dcterms:W3CDTF">2024-08-16T09:44:00Z</dcterms:modified>
</cp:coreProperties>
</file>