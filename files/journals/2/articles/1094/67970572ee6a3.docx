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E7011" w14:textId="4F0CB660" w:rsidR="00E47B15" w:rsidRPr="00E47B15" w:rsidRDefault="00E47B15" w:rsidP="00E47B15">
      <w:pPr>
        <w:spacing w:after="0" w:line="240" w:lineRule="auto"/>
        <w:jc w:val="center"/>
        <w:rPr>
          <w:rFonts w:ascii="Times New Roman" w:hAnsi="Times New Roman"/>
          <w:b/>
          <w:bCs/>
          <w:sz w:val="24"/>
          <w:szCs w:val="24"/>
        </w:rPr>
      </w:pPr>
      <w:r w:rsidRPr="00E47B15">
        <w:rPr>
          <w:rFonts w:ascii="Times New Roman" w:hAnsi="Times New Roman"/>
          <w:b/>
          <w:bCs/>
          <w:sz w:val="24"/>
          <w:szCs w:val="24"/>
        </w:rPr>
        <w:t>PENGARUH KOMUNIKASI, LINGKUNGAN KERJA, BUDAYA ORGANISASI</w:t>
      </w:r>
      <w:r>
        <w:rPr>
          <w:rFonts w:ascii="Times New Roman" w:hAnsi="Times New Roman"/>
          <w:b/>
          <w:bCs/>
          <w:sz w:val="24"/>
          <w:szCs w:val="24"/>
        </w:rPr>
        <w:t xml:space="preserve"> </w:t>
      </w:r>
      <w:r w:rsidRPr="00E47B15">
        <w:rPr>
          <w:rFonts w:ascii="Times New Roman" w:hAnsi="Times New Roman"/>
          <w:b/>
          <w:bCs/>
          <w:sz w:val="24"/>
          <w:szCs w:val="24"/>
        </w:rPr>
        <w:t>DAN KOMPETENSI TERHADAP KINERJA</w:t>
      </w:r>
      <w:r>
        <w:rPr>
          <w:rFonts w:ascii="Times New Roman" w:hAnsi="Times New Roman"/>
          <w:b/>
          <w:bCs/>
          <w:sz w:val="24"/>
          <w:szCs w:val="24"/>
        </w:rPr>
        <w:t xml:space="preserve"> </w:t>
      </w:r>
      <w:r w:rsidRPr="00E47B15">
        <w:rPr>
          <w:rFonts w:ascii="Times New Roman" w:hAnsi="Times New Roman"/>
          <w:b/>
          <w:bCs/>
          <w:sz w:val="24"/>
          <w:szCs w:val="24"/>
        </w:rPr>
        <w:t>KARYAWAN PADA PT. PANDAWA BANGKIT</w:t>
      </w:r>
      <w:r>
        <w:rPr>
          <w:rFonts w:ascii="Times New Roman" w:hAnsi="Times New Roman"/>
          <w:b/>
          <w:bCs/>
          <w:sz w:val="24"/>
          <w:szCs w:val="24"/>
        </w:rPr>
        <w:t xml:space="preserve"> </w:t>
      </w:r>
      <w:r w:rsidRPr="00E47B15">
        <w:rPr>
          <w:rFonts w:ascii="Times New Roman" w:hAnsi="Times New Roman"/>
          <w:b/>
          <w:bCs/>
          <w:sz w:val="24"/>
          <w:szCs w:val="24"/>
        </w:rPr>
        <w:t>SEJAHTERA PALEMBANG</w:t>
      </w:r>
    </w:p>
    <w:p w14:paraId="57BFA573" w14:textId="77777777" w:rsidR="00E47B15" w:rsidRDefault="00E47B15">
      <w:pPr>
        <w:spacing w:after="0" w:line="240" w:lineRule="auto"/>
        <w:jc w:val="center"/>
        <w:rPr>
          <w:rFonts w:ascii="Times New Roman" w:hAnsi="Times New Roman"/>
          <w:b/>
          <w:bCs/>
          <w:sz w:val="24"/>
          <w:szCs w:val="24"/>
          <w:lang w:val="id-ID"/>
        </w:rPr>
      </w:pPr>
    </w:p>
    <w:p w14:paraId="2413674A" w14:textId="514A7B1A" w:rsidR="00C62EF0" w:rsidRDefault="00E47B15">
      <w:pPr>
        <w:spacing w:after="0" w:line="240" w:lineRule="auto"/>
        <w:jc w:val="center"/>
        <w:rPr>
          <w:rFonts w:ascii="Times New Roman" w:hAnsi="Times New Roman"/>
          <w:b/>
          <w:sz w:val="24"/>
          <w:szCs w:val="24"/>
          <w:vertAlign w:val="superscript"/>
        </w:rPr>
      </w:pPr>
      <w:r>
        <w:rPr>
          <w:rFonts w:ascii="Times New Roman" w:hAnsi="Times New Roman"/>
          <w:b/>
          <w:bCs/>
          <w:sz w:val="24"/>
          <w:szCs w:val="24"/>
          <w:lang w:val="id-ID"/>
        </w:rPr>
        <w:t>Dio Surya Putra</w:t>
      </w:r>
      <w:r w:rsidR="00000000">
        <w:rPr>
          <w:rFonts w:ascii="Times New Roman" w:hAnsi="Times New Roman"/>
          <w:b/>
          <w:sz w:val="24"/>
          <w:szCs w:val="24"/>
          <w:vertAlign w:val="superscript"/>
        </w:rPr>
        <w:t xml:space="preserve"> 1)</w:t>
      </w:r>
      <w:r w:rsidR="00000000">
        <w:rPr>
          <w:rFonts w:ascii="Times New Roman" w:hAnsi="Times New Roman"/>
          <w:b/>
          <w:sz w:val="24"/>
          <w:szCs w:val="24"/>
        </w:rPr>
        <w:t xml:space="preserve">, </w:t>
      </w:r>
      <w:proofErr w:type="spellStart"/>
      <w:r>
        <w:rPr>
          <w:rFonts w:ascii="Times New Roman" w:hAnsi="Times New Roman"/>
          <w:b/>
          <w:sz w:val="24"/>
          <w:szCs w:val="24"/>
        </w:rPr>
        <w:t>Sulbahri</w:t>
      </w:r>
      <w:proofErr w:type="spellEnd"/>
      <w:r>
        <w:rPr>
          <w:rFonts w:ascii="Times New Roman" w:hAnsi="Times New Roman"/>
          <w:b/>
          <w:sz w:val="24"/>
          <w:szCs w:val="24"/>
        </w:rPr>
        <w:t xml:space="preserve"> </w:t>
      </w:r>
      <w:proofErr w:type="spellStart"/>
      <w:r>
        <w:rPr>
          <w:rFonts w:ascii="Times New Roman" w:hAnsi="Times New Roman"/>
          <w:b/>
          <w:sz w:val="24"/>
          <w:szCs w:val="24"/>
        </w:rPr>
        <w:t>Madjir</w:t>
      </w:r>
      <w:proofErr w:type="spellEnd"/>
      <w:r w:rsidR="00000000">
        <w:rPr>
          <w:rFonts w:ascii="Times New Roman" w:hAnsi="Times New Roman"/>
          <w:b/>
          <w:sz w:val="24"/>
          <w:szCs w:val="24"/>
          <w:vertAlign w:val="superscript"/>
        </w:rPr>
        <w:t xml:space="preserve"> 2)</w:t>
      </w:r>
      <w:r w:rsidR="00000000">
        <w:rPr>
          <w:rFonts w:ascii="Times New Roman" w:hAnsi="Times New Roman"/>
          <w:b/>
          <w:sz w:val="24"/>
          <w:szCs w:val="24"/>
        </w:rPr>
        <w:t>,</w:t>
      </w:r>
      <w:r w:rsidR="00000000">
        <w:rPr>
          <w:rFonts w:ascii="Times New Roman" w:hAnsi="Times New Roman"/>
          <w:b/>
          <w:sz w:val="24"/>
          <w:szCs w:val="24"/>
          <w:lang w:val="id-ID"/>
        </w:rPr>
        <w:t xml:space="preserve"> </w:t>
      </w:r>
      <w:proofErr w:type="spellStart"/>
      <w:r>
        <w:rPr>
          <w:rFonts w:ascii="Times New Roman" w:hAnsi="Times New Roman"/>
          <w:b/>
          <w:sz w:val="24"/>
          <w:szCs w:val="24"/>
        </w:rPr>
        <w:t>Frecilia</w:t>
      </w:r>
      <w:proofErr w:type="spellEnd"/>
      <w:r>
        <w:rPr>
          <w:rFonts w:ascii="Times New Roman" w:hAnsi="Times New Roman"/>
          <w:b/>
          <w:sz w:val="24"/>
          <w:szCs w:val="24"/>
        </w:rPr>
        <w:t xml:space="preserve"> Nanda </w:t>
      </w:r>
      <w:proofErr w:type="spellStart"/>
      <w:r>
        <w:rPr>
          <w:rFonts w:ascii="Times New Roman" w:hAnsi="Times New Roman"/>
          <w:b/>
          <w:sz w:val="24"/>
          <w:szCs w:val="24"/>
        </w:rPr>
        <w:t>Melvani</w:t>
      </w:r>
      <w:proofErr w:type="spellEnd"/>
      <w:r w:rsidR="00000000">
        <w:rPr>
          <w:rFonts w:ascii="Times New Roman" w:hAnsi="Times New Roman"/>
          <w:b/>
          <w:bCs/>
          <w:sz w:val="24"/>
          <w:szCs w:val="24"/>
        </w:rPr>
        <w:t xml:space="preserve"> </w:t>
      </w:r>
      <w:r w:rsidR="00000000">
        <w:rPr>
          <w:rFonts w:ascii="Times New Roman" w:hAnsi="Times New Roman"/>
          <w:b/>
          <w:sz w:val="24"/>
          <w:szCs w:val="24"/>
          <w:vertAlign w:val="superscript"/>
        </w:rPr>
        <w:t>3)</w:t>
      </w:r>
    </w:p>
    <w:p w14:paraId="176E4E9D" w14:textId="77777777" w:rsidR="00C62EF0" w:rsidRDefault="00000000">
      <w:pPr>
        <w:spacing w:after="0" w:line="240" w:lineRule="auto"/>
        <w:jc w:val="center"/>
        <w:rPr>
          <w:rFonts w:ascii="Times New Roman" w:hAnsi="Times New Roman"/>
          <w:b/>
          <w:sz w:val="24"/>
          <w:szCs w:val="24"/>
        </w:rPr>
      </w:pPr>
      <w:r>
        <w:rPr>
          <w:rFonts w:ascii="Times New Roman" w:hAnsi="Times New Roman"/>
          <w:b/>
          <w:sz w:val="24"/>
          <w:szCs w:val="24"/>
        </w:rPr>
        <w:t xml:space="preserve"> Program Studi </w:t>
      </w:r>
      <w:proofErr w:type="spellStart"/>
      <w:r>
        <w:rPr>
          <w:rFonts w:ascii="Times New Roman" w:hAnsi="Times New Roman"/>
          <w:b/>
          <w:sz w:val="24"/>
          <w:szCs w:val="24"/>
        </w:rPr>
        <w:t>Manajemen</w:t>
      </w:r>
      <w:proofErr w:type="spellEnd"/>
      <w:r>
        <w:rPr>
          <w:rFonts w:ascii="Times New Roman" w:hAnsi="Times New Roman"/>
          <w:b/>
          <w:sz w:val="24"/>
          <w:szCs w:val="24"/>
        </w:rPr>
        <w:t xml:space="preserve">, </w:t>
      </w:r>
      <w:proofErr w:type="spellStart"/>
      <w:r>
        <w:rPr>
          <w:rFonts w:ascii="Times New Roman" w:hAnsi="Times New Roman"/>
          <w:b/>
          <w:sz w:val="24"/>
          <w:szCs w:val="24"/>
        </w:rPr>
        <w:t>Fakultas</w:t>
      </w:r>
      <w:proofErr w:type="spellEnd"/>
      <w:r>
        <w:rPr>
          <w:rFonts w:ascii="Times New Roman" w:hAnsi="Times New Roman"/>
          <w:b/>
          <w:sz w:val="24"/>
          <w:szCs w:val="24"/>
        </w:rPr>
        <w:t xml:space="preserve"> Ekonomi dan </w:t>
      </w:r>
      <w:proofErr w:type="spellStart"/>
      <w:r>
        <w:rPr>
          <w:rFonts w:ascii="Times New Roman" w:hAnsi="Times New Roman"/>
          <w:b/>
          <w:sz w:val="24"/>
          <w:szCs w:val="24"/>
        </w:rPr>
        <w:t>Bisnis</w:t>
      </w:r>
      <w:proofErr w:type="spellEnd"/>
    </w:p>
    <w:p w14:paraId="5F16C343" w14:textId="62CFBFE0" w:rsidR="00C62EF0" w:rsidRPr="00E47B15" w:rsidRDefault="00000000" w:rsidP="00E47B15">
      <w:pPr>
        <w:spacing w:after="0" w:line="240" w:lineRule="auto"/>
        <w:jc w:val="center"/>
        <w:rPr>
          <w:rFonts w:ascii="Times New Roman" w:hAnsi="Times New Roman"/>
          <w:b/>
          <w:sz w:val="24"/>
          <w:szCs w:val="24"/>
        </w:rPr>
      </w:pPr>
      <w:r>
        <w:rPr>
          <w:rFonts w:ascii="Times New Roman" w:hAnsi="Times New Roman"/>
          <w:b/>
          <w:sz w:val="24"/>
          <w:szCs w:val="24"/>
        </w:rPr>
        <w:t xml:space="preserve">Universitas </w:t>
      </w:r>
      <w:proofErr w:type="spellStart"/>
      <w:r>
        <w:rPr>
          <w:rFonts w:ascii="Times New Roman" w:hAnsi="Times New Roman"/>
          <w:b/>
          <w:sz w:val="24"/>
          <w:szCs w:val="24"/>
        </w:rPr>
        <w:t>Tridinanti</w:t>
      </w:r>
      <w:proofErr w:type="spellEnd"/>
    </w:p>
    <w:p w14:paraId="074DBAE2" w14:textId="77777777" w:rsidR="00C62EF0" w:rsidRDefault="00C62EF0">
      <w:pPr>
        <w:pBdr>
          <w:bottom w:val="thinThickThinMediumGap" w:sz="18" w:space="3" w:color="auto"/>
        </w:pBdr>
        <w:rPr>
          <w:sz w:val="24"/>
          <w:szCs w:val="24"/>
        </w:rPr>
      </w:pPr>
    </w:p>
    <w:p w14:paraId="4C0725E6" w14:textId="77777777" w:rsidR="00C62EF0" w:rsidRDefault="00000000">
      <w:pPr>
        <w:spacing w:line="360" w:lineRule="auto"/>
        <w:jc w:val="center"/>
        <w:rPr>
          <w:rFonts w:ascii="Times New Roman" w:hAnsi="Times New Roman"/>
          <w:b/>
          <w:sz w:val="24"/>
        </w:rPr>
      </w:pPr>
      <w:r>
        <w:rPr>
          <w:rFonts w:ascii="Times New Roman" w:hAnsi="Times New Roman"/>
          <w:b/>
          <w:sz w:val="24"/>
          <w:szCs w:val="24"/>
        </w:rPr>
        <w:t>ABSTRAK</w:t>
      </w:r>
    </w:p>
    <w:p w14:paraId="4CD11C6A" w14:textId="77777777" w:rsidR="00E47B15" w:rsidRDefault="00E47B15" w:rsidP="00E47B15">
      <w:pPr>
        <w:jc w:val="both"/>
        <w:rPr>
          <w:rFonts w:ascii="Times New Roman" w:hAnsi="Times New Roman"/>
          <w:bCs/>
          <w:sz w:val="24"/>
        </w:rPr>
      </w:pPr>
      <w:proofErr w:type="spellStart"/>
      <w:r w:rsidRPr="00E47B15">
        <w:rPr>
          <w:rFonts w:ascii="Times New Roman" w:hAnsi="Times New Roman"/>
          <w:bCs/>
          <w:sz w:val="24"/>
        </w:rPr>
        <w:t>Skripsi</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ini</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bertujuan</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untuk</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mengetahui</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Pengaruh</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Komunikasi</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Lingkungan</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Kerja</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Budaya</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Organisasi</w:t>
      </w:r>
      <w:proofErr w:type="spellEnd"/>
      <w:r w:rsidRPr="00E47B15">
        <w:rPr>
          <w:rFonts w:ascii="Times New Roman" w:hAnsi="Times New Roman"/>
          <w:bCs/>
          <w:sz w:val="24"/>
        </w:rPr>
        <w:t xml:space="preserve"> Dan </w:t>
      </w:r>
      <w:proofErr w:type="spellStart"/>
      <w:r w:rsidRPr="00E47B15">
        <w:rPr>
          <w:rFonts w:ascii="Times New Roman" w:hAnsi="Times New Roman"/>
          <w:bCs/>
          <w:sz w:val="24"/>
        </w:rPr>
        <w:t>Kompetensi</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Terhadap</w:t>
      </w:r>
      <w:proofErr w:type="spellEnd"/>
      <w:r w:rsidRPr="00E47B15">
        <w:rPr>
          <w:rFonts w:ascii="Times New Roman" w:hAnsi="Times New Roman"/>
          <w:bCs/>
          <w:sz w:val="24"/>
        </w:rPr>
        <w:t xml:space="preserve"> Kinerja </w:t>
      </w:r>
      <w:proofErr w:type="spellStart"/>
      <w:r w:rsidRPr="00E47B15">
        <w:rPr>
          <w:rFonts w:ascii="Times New Roman" w:hAnsi="Times New Roman"/>
          <w:bCs/>
          <w:sz w:val="24"/>
        </w:rPr>
        <w:t>Karyawan</w:t>
      </w:r>
      <w:proofErr w:type="spellEnd"/>
      <w:r w:rsidRPr="00E47B15">
        <w:rPr>
          <w:rFonts w:ascii="Times New Roman" w:hAnsi="Times New Roman"/>
          <w:bCs/>
          <w:sz w:val="24"/>
        </w:rPr>
        <w:t xml:space="preserve"> Pada PT. </w:t>
      </w:r>
      <w:proofErr w:type="spellStart"/>
      <w:r w:rsidRPr="00E47B15">
        <w:rPr>
          <w:rFonts w:ascii="Times New Roman" w:hAnsi="Times New Roman"/>
          <w:bCs/>
          <w:sz w:val="24"/>
        </w:rPr>
        <w:t>Pandawa</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Bangkit</w:t>
      </w:r>
      <w:proofErr w:type="spellEnd"/>
      <w:r w:rsidRPr="00E47B15">
        <w:rPr>
          <w:rFonts w:ascii="Times New Roman" w:hAnsi="Times New Roman"/>
          <w:bCs/>
          <w:sz w:val="24"/>
        </w:rPr>
        <w:t xml:space="preserve"> Sejahtera </w:t>
      </w:r>
      <w:proofErr w:type="gramStart"/>
      <w:r w:rsidRPr="00E47B15">
        <w:rPr>
          <w:rFonts w:ascii="Times New Roman" w:hAnsi="Times New Roman"/>
          <w:bCs/>
          <w:sz w:val="24"/>
        </w:rPr>
        <w:t>Palembang .</w:t>
      </w:r>
      <w:proofErr w:type="gramEnd"/>
      <w:r w:rsidRPr="00E47B15">
        <w:rPr>
          <w:rFonts w:ascii="Times New Roman" w:hAnsi="Times New Roman"/>
          <w:bCs/>
          <w:sz w:val="24"/>
        </w:rPr>
        <w:t xml:space="preserve"> </w:t>
      </w:r>
      <w:proofErr w:type="spellStart"/>
      <w:r w:rsidRPr="00E47B15">
        <w:rPr>
          <w:rFonts w:ascii="Times New Roman" w:hAnsi="Times New Roman"/>
          <w:bCs/>
          <w:sz w:val="24"/>
        </w:rPr>
        <w:t>Berdasarkan</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jumlah</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sampel</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sebanyak</w:t>
      </w:r>
      <w:proofErr w:type="spellEnd"/>
      <w:r w:rsidRPr="00E47B15">
        <w:rPr>
          <w:rFonts w:ascii="Times New Roman" w:hAnsi="Times New Roman"/>
          <w:bCs/>
          <w:sz w:val="24"/>
        </w:rPr>
        <w:t xml:space="preserve"> 100 orang </w:t>
      </w:r>
      <w:proofErr w:type="spellStart"/>
      <w:r w:rsidRPr="00E47B15">
        <w:rPr>
          <w:rFonts w:ascii="Times New Roman" w:hAnsi="Times New Roman"/>
          <w:bCs/>
          <w:sz w:val="24"/>
        </w:rPr>
        <w:t>karyawan</w:t>
      </w:r>
      <w:proofErr w:type="spellEnd"/>
      <w:r w:rsidRPr="00E47B15">
        <w:rPr>
          <w:rFonts w:ascii="Times New Roman" w:hAnsi="Times New Roman"/>
          <w:bCs/>
          <w:sz w:val="24"/>
        </w:rPr>
        <w:t xml:space="preserve"> PT. </w:t>
      </w:r>
      <w:proofErr w:type="spellStart"/>
      <w:r w:rsidRPr="00E47B15">
        <w:rPr>
          <w:rFonts w:ascii="Times New Roman" w:hAnsi="Times New Roman"/>
          <w:bCs/>
          <w:sz w:val="24"/>
        </w:rPr>
        <w:t>Pandawa</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Bangkit</w:t>
      </w:r>
      <w:proofErr w:type="spellEnd"/>
      <w:r w:rsidRPr="00E47B15">
        <w:rPr>
          <w:rFonts w:ascii="Times New Roman" w:hAnsi="Times New Roman"/>
          <w:bCs/>
          <w:sz w:val="24"/>
        </w:rPr>
        <w:t xml:space="preserve"> Sejahtera Palembang. </w:t>
      </w:r>
      <w:proofErr w:type="spellStart"/>
      <w:r w:rsidRPr="00E47B15">
        <w:rPr>
          <w:rFonts w:ascii="Times New Roman" w:hAnsi="Times New Roman"/>
          <w:bCs/>
          <w:sz w:val="24"/>
        </w:rPr>
        <w:t>Penelitian</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ini</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merupakan</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penelitian</w:t>
      </w:r>
      <w:proofErr w:type="spellEnd"/>
      <w:r w:rsidRPr="00E47B15">
        <w:rPr>
          <w:rFonts w:ascii="Times New Roman" w:hAnsi="Times New Roman"/>
          <w:bCs/>
          <w:sz w:val="24"/>
        </w:rPr>
        <w:t xml:space="preserve"> yang </w:t>
      </w:r>
      <w:proofErr w:type="spellStart"/>
      <w:r w:rsidRPr="00E47B15">
        <w:rPr>
          <w:rFonts w:ascii="Times New Roman" w:hAnsi="Times New Roman"/>
          <w:bCs/>
          <w:sz w:val="24"/>
        </w:rPr>
        <w:t>dirancang</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untuk</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menentukan</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tingkat</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hubungan</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variabel-variabel</w:t>
      </w:r>
      <w:proofErr w:type="spellEnd"/>
      <w:r w:rsidRPr="00E47B15">
        <w:rPr>
          <w:rFonts w:ascii="Times New Roman" w:hAnsi="Times New Roman"/>
          <w:bCs/>
          <w:sz w:val="24"/>
        </w:rPr>
        <w:t xml:space="preserve"> yang </w:t>
      </w:r>
      <w:proofErr w:type="spellStart"/>
      <w:r w:rsidRPr="00E47B15">
        <w:rPr>
          <w:rFonts w:ascii="Times New Roman" w:hAnsi="Times New Roman"/>
          <w:bCs/>
          <w:sz w:val="24"/>
        </w:rPr>
        <w:t>berbeda</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dalam</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suatu</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populasi</w:t>
      </w:r>
      <w:proofErr w:type="spellEnd"/>
      <w:r w:rsidRPr="00E47B15">
        <w:rPr>
          <w:rFonts w:ascii="Times New Roman" w:hAnsi="Times New Roman"/>
          <w:bCs/>
          <w:sz w:val="24"/>
        </w:rPr>
        <w:t xml:space="preserve"> dan </w:t>
      </w:r>
      <w:proofErr w:type="spellStart"/>
      <w:r w:rsidRPr="00E47B15">
        <w:rPr>
          <w:rFonts w:ascii="Times New Roman" w:hAnsi="Times New Roman"/>
          <w:bCs/>
          <w:sz w:val="24"/>
        </w:rPr>
        <w:t>melakukan</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pengujian</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hipotesis</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dengan</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mengacu</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kepada</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hubungan</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antara</w:t>
      </w:r>
      <w:proofErr w:type="spellEnd"/>
      <w:r w:rsidRPr="00E47B15">
        <w:rPr>
          <w:rFonts w:ascii="Times New Roman" w:hAnsi="Times New Roman"/>
          <w:bCs/>
          <w:sz w:val="24"/>
        </w:rPr>
        <w:t xml:space="preserve"> 5 </w:t>
      </w:r>
      <w:proofErr w:type="spellStart"/>
      <w:r w:rsidRPr="00E47B15">
        <w:rPr>
          <w:rFonts w:ascii="Times New Roman" w:hAnsi="Times New Roman"/>
          <w:bCs/>
          <w:sz w:val="24"/>
        </w:rPr>
        <w:t>variabel</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yaitu</w:t>
      </w:r>
      <w:proofErr w:type="spellEnd"/>
      <w:r w:rsidRPr="00E47B15">
        <w:rPr>
          <w:rFonts w:ascii="Times New Roman" w:hAnsi="Times New Roman"/>
          <w:bCs/>
          <w:sz w:val="24"/>
        </w:rPr>
        <w:t xml:space="preserve">: 4 </w:t>
      </w:r>
      <w:proofErr w:type="spellStart"/>
      <w:r w:rsidRPr="00E47B15">
        <w:rPr>
          <w:rFonts w:ascii="Times New Roman" w:hAnsi="Times New Roman"/>
          <w:bCs/>
          <w:sz w:val="24"/>
        </w:rPr>
        <w:t>variabel</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bebas</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meliputi</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Komunikasi</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Lingkungan</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Kerja</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Budaya</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Organisasi</w:t>
      </w:r>
      <w:proofErr w:type="spellEnd"/>
      <w:r w:rsidRPr="00E47B15">
        <w:rPr>
          <w:rFonts w:ascii="Times New Roman" w:hAnsi="Times New Roman"/>
          <w:bCs/>
          <w:sz w:val="24"/>
        </w:rPr>
        <w:t xml:space="preserve"> Dan </w:t>
      </w:r>
      <w:proofErr w:type="spellStart"/>
      <w:r w:rsidRPr="00E47B15">
        <w:rPr>
          <w:rFonts w:ascii="Times New Roman" w:hAnsi="Times New Roman"/>
          <w:bCs/>
          <w:sz w:val="24"/>
        </w:rPr>
        <w:t>Kompetensi</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serta</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variabel</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terikat</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yaitu</w:t>
      </w:r>
      <w:proofErr w:type="spellEnd"/>
      <w:r w:rsidRPr="00E47B15">
        <w:rPr>
          <w:rFonts w:ascii="Times New Roman" w:hAnsi="Times New Roman"/>
          <w:bCs/>
          <w:sz w:val="24"/>
        </w:rPr>
        <w:t xml:space="preserve"> Kinerja </w:t>
      </w:r>
      <w:proofErr w:type="spellStart"/>
      <w:r w:rsidRPr="00E47B15">
        <w:rPr>
          <w:rFonts w:ascii="Times New Roman" w:hAnsi="Times New Roman"/>
          <w:bCs/>
          <w:sz w:val="24"/>
        </w:rPr>
        <w:t>karyawan</w:t>
      </w:r>
      <w:proofErr w:type="spellEnd"/>
      <w:r w:rsidRPr="00E47B15">
        <w:rPr>
          <w:rFonts w:ascii="Times New Roman" w:hAnsi="Times New Roman"/>
          <w:bCs/>
          <w:sz w:val="24"/>
        </w:rPr>
        <w:t xml:space="preserve"> (Y).</w:t>
      </w:r>
    </w:p>
    <w:p w14:paraId="139438B7" w14:textId="6A39F74C" w:rsidR="00E47B15" w:rsidRPr="00E47B15" w:rsidRDefault="00E47B15" w:rsidP="00E47B15">
      <w:pPr>
        <w:jc w:val="both"/>
        <w:rPr>
          <w:rFonts w:ascii="Times New Roman" w:hAnsi="Times New Roman"/>
          <w:bCs/>
          <w:sz w:val="24"/>
        </w:rPr>
      </w:pPr>
      <w:proofErr w:type="spellStart"/>
      <w:r w:rsidRPr="00E47B15">
        <w:rPr>
          <w:rFonts w:ascii="Times New Roman" w:hAnsi="Times New Roman"/>
          <w:bCs/>
          <w:sz w:val="24"/>
        </w:rPr>
        <w:t>Berdasarkan</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hasil</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pengujian</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validitas</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instrumen</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kelima</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variabel</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penelitian</w:t>
      </w:r>
      <w:proofErr w:type="spellEnd"/>
      <w:r w:rsidRPr="00E47B15">
        <w:rPr>
          <w:rFonts w:ascii="Times New Roman" w:hAnsi="Times New Roman"/>
          <w:bCs/>
          <w:sz w:val="24"/>
        </w:rPr>
        <w:t xml:space="preserve"> yang </w:t>
      </w:r>
      <w:proofErr w:type="spellStart"/>
      <w:r w:rsidRPr="00E47B15">
        <w:rPr>
          <w:rFonts w:ascii="Times New Roman" w:hAnsi="Times New Roman"/>
          <w:bCs/>
          <w:sz w:val="24"/>
        </w:rPr>
        <w:t>telah</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diuraikan</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diatas</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maka</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dapat</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ditarik</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kesimpulan</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bahwa</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terdapat</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pengaruh</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secara</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simultan</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Komunikasi</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Lingkungan</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Kerja</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Budaya</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Organisasi</w:t>
      </w:r>
      <w:proofErr w:type="spellEnd"/>
      <w:r w:rsidRPr="00E47B15">
        <w:rPr>
          <w:rFonts w:ascii="Times New Roman" w:hAnsi="Times New Roman"/>
          <w:bCs/>
          <w:sz w:val="24"/>
        </w:rPr>
        <w:t xml:space="preserve"> Dan </w:t>
      </w:r>
      <w:proofErr w:type="spellStart"/>
      <w:r w:rsidRPr="00E47B15">
        <w:rPr>
          <w:rFonts w:ascii="Times New Roman" w:hAnsi="Times New Roman"/>
          <w:bCs/>
          <w:sz w:val="24"/>
        </w:rPr>
        <w:t>Kompetensi</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terhadap</w:t>
      </w:r>
      <w:proofErr w:type="spellEnd"/>
      <w:r w:rsidRPr="00E47B15">
        <w:rPr>
          <w:rFonts w:ascii="Times New Roman" w:hAnsi="Times New Roman"/>
          <w:bCs/>
          <w:sz w:val="24"/>
        </w:rPr>
        <w:t xml:space="preserve"> Kinerja </w:t>
      </w:r>
      <w:proofErr w:type="spellStart"/>
      <w:r w:rsidRPr="00E47B15">
        <w:rPr>
          <w:rFonts w:ascii="Times New Roman" w:hAnsi="Times New Roman"/>
          <w:bCs/>
          <w:sz w:val="24"/>
        </w:rPr>
        <w:t>karyawan</w:t>
      </w:r>
      <w:proofErr w:type="spellEnd"/>
      <w:r w:rsidRPr="00E47B15">
        <w:rPr>
          <w:rFonts w:ascii="Times New Roman" w:hAnsi="Times New Roman"/>
          <w:bCs/>
          <w:sz w:val="24"/>
        </w:rPr>
        <w:t xml:space="preserve"> PT. </w:t>
      </w:r>
      <w:proofErr w:type="spellStart"/>
      <w:r w:rsidRPr="00E47B15">
        <w:rPr>
          <w:rFonts w:ascii="Times New Roman" w:hAnsi="Times New Roman"/>
          <w:bCs/>
          <w:sz w:val="24"/>
        </w:rPr>
        <w:t>Pandawa</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Bangkit</w:t>
      </w:r>
      <w:proofErr w:type="spellEnd"/>
      <w:r w:rsidRPr="00E47B15">
        <w:rPr>
          <w:rFonts w:ascii="Times New Roman" w:hAnsi="Times New Roman"/>
          <w:bCs/>
          <w:sz w:val="24"/>
        </w:rPr>
        <w:t xml:space="preserve"> Sejahtera Palembang. </w:t>
      </w:r>
      <w:proofErr w:type="spellStart"/>
      <w:r w:rsidRPr="00E47B15">
        <w:rPr>
          <w:rFonts w:ascii="Times New Roman" w:hAnsi="Times New Roman"/>
          <w:bCs/>
          <w:sz w:val="24"/>
        </w:rPr>
        <w:t>Terdapat</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pengaruh</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secara</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parsial</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positif</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sifnifikan</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variabel</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komunikasi</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terhadap</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kinerja</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karyawan</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Kemudian</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variabel</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lingkungan</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kerja</w:t>
      </w:r>
      <w:proofErr w:type="spellEnd"/>
      <w:r w:rsidRPr="00E47B15">
        <w:rPr>
          <w:rFonts w:ascii="Times New Roman" w:hAnsi="Times New Roman"/>
          <w:bCs/>
          <w:sz w:val="24"/>
        </w:rPr>
        <w:t xml:space="preserve"> juga </w:t>
      </w:r>
      <w:proofErr w:type="spellStart"/>
      <w:r w:rsidRPr="00E47B15">
        <w:rPr>
          <w:rFonts w:ascii="Times New Roman" w:hAnsi="Times New Roman"/>
          <w:bCs/>
          <w:sz w:val="24"/>
        </w:rPr>
        <w:t>berpengaruh</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secara</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parsial</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positif</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signifikan</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terhadap</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variabel</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kinerja</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karyawan</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Selanjutnya</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variabel</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Budaya</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Organisasi</w:t>
      </w:r>
      <w:proofErr w:type="spellEnd"/>
      <w:r w:rsidRPr="00E47B15">
        <w:rPr>
          <w:rFonts w:ascii="Times New Roman" w:hAnsi="Times New Roman"/>
          <w:bCs/>
          <w:sz w:val="24"/>
        </w:rPr>
        <w:t xml:space="preserve"> juga </w:t>
      </w:r>
      <w:proofErr w:type="spellStart"/>
      <w:r w:rsidRPr="00E47B15">
        <w:rPr>
          <w:rFonts w:ascii="Times New Roman" w:hAnsi="Times New Roman"/>
          <w:bCs/>
          <w:sz w:val="24"/>
        </w:rPr>
        <w:t>berpengaruh</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terhadap</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kinerja</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karyawan</w:t>
      </w:r>
      <w:proofErr w:type="spellEnd"/>
      <w:r w:rsidRPr="00E47B15">
        <w:rPr>
          <w:rFonts w:ascii="Times New Roman" w:hAnsi="Times New Roman"/>
          <w:bCs/>
          <w:sz w:val="24"/>
        </w:rPr>
        <w:t xml:space="preserve">. Dan juga </w:t>
      </w:r>
      <w:proofErr w:type="spellStart"/>
      <w:r w:rsidRPr="00E47B15">
        <w:rPr>
          <w:rFonts w:ascii="Times New Roman" w:hAnsi="Times New Roman"/>
          <w:bCs/>
          <w:sz w:val="24"/>
        </w:rPr>
        <w:t>variabel</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kompetensi</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berpengaruh</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secara</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parsial</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positif</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signifikan</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terhadap</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kinerja</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karyawan</w:t>
      </w:r>
      <w:proofErr w:type="spellEnd"/>
      <w:r w:rsidRPr="00E47B15">
        <w:rPr>
          <w:rFonts w:ascii="Times New Roman" w:hAnsi="Times New Roman"/>
          <w:bCs/>
          <w:sz w:val="24"/>
        </w:rPr>
        <w:t xml:space="preserve"> PT. </w:t>
      </w:r>
      <w:proofErr w:type="spellStart"/>
      <w:r w:rsidRPr="00E47B15">
        <w:rPr>
          <w:rFonts w:ascii="Times New Roman" w:hAnsi="Times New Roman"/>
          <w:bCs/>
          <w:sz w:val="24"/>
        </w:rPr>
        <w:t>Pandawa</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Bangkit</w:t>
      </w:r>
      <w:proofErr w:type="spellEnd"/>
      <w:r w:rsidRPr="00E47B15">
        <w:rPr>
          <w:rFonts w:ascii="Times New Roman" w:hAnsi="Times New Roman"/>
          <w:bCs/>
          <w:sz w:val="24"/>
        </w:rPr>
        <w:t xml:space="preserve"> Sejahtera Palembang.</w:t>
      </w:r>
    </w:p>
    <w:p w14:paraId="08D38398" w14:textId="0D3BE760" w:rsidR="00E47B15" w:rsidRPr="00E47B15" w:rsidRDefault="00E47B15" w:rsidP="00E47B15">
      <w:pPr>
        <w:jc w:val="both"/>
        <w:rPr>
          <w:rFonts w:ascii="Times New Roman" w:hAnsi="Times New Roman"/>
          <w:bCs/>
          <w:sz w:val="24"/>
        </w:rPr>
      </w:pPr>
      <w:proofErr w:type="spellStart"/>
      <w:r w:rsidRPr="00E47B15">
        <w:rPr>
          <w:rFonts w:ascii="Times New Roman" w:hAnsi="Times New Roman"/>
          <w:bCs/>
          <w:sz w:val="24"/>
        </w:rPr>
        <w:t>Diharapkan</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pihak</w:t>
      </w:r>
      <w:proofErr w:type="spellEnd"/>
      <w:r w:rsidRPr="00E47B15">
        <w:rPr>
          <w:rFonts w:ascii="Times New Roman" w:hAnsi="Times New Roman"/>
          <w:bCs/>
          <w:sz w:val="24"/>
        </w:rPr>
        <w:t xml:space="preserve"> </w:t>
      </w:r>
      <w:proofErr w:type="spellStart"/>
      <w:proofErr w:type="gramStart"/>
      <w:r w:rsidRPr="00E47B15">
        <w:rPr>
          <w:rFonts w:ascii="Times New Roman" w:hAnsi="Times New Roman"/>
          <w:bCs/>
          <w:sz w:val="24"/>
        </w:rPr>
        <w:t>PT.Pandawa</w:t>
      </w:r>
      <w:proofErr w:type="spellEnd"/>
      <w:proofErr w:type="gramEnd"/>
      <w:r w:rsidRPr="00E47B15">
        <w:rPr>
          <w:rFonts w:ascii="Times New Roman" w:hAnsi="Times New Roman"/>
          <w:bCs/>
          <w:sz w:val="24"/>
        </w:rPr>
        <w:t xml:space="preserve"> </w:t>
      </w:r>
      <w:proofErr w:type="spellStart"/>
      <w:r w:rsidRPr="00E47B15">
        <w:rPr>
          <w:rFonts w:ascii="Times New Roman" w:hAnsi="Times New Roman"/>
          <w:bCs/>
          <w:sz w:val="24"/>
        </w:rPr>
        <w:t>Bangkit</w:t>
      </w:r>
      <w:proofErr w:type="spellEnd"/>
      <w:r w:rsidRPr="00E47B15">
        <w:rPr>
          <w:rFonts w:ascii="Times New Roman" w:hAnsi="Times New Roman"/>
          <w:bCs/>
          <w:sz w:val="24"/>
        </w:rPr>
        <w:t xml:space="preserve"> Sejahtera Palembang agar </w:t>
      </w:r>
      <w:proofErr w:type="spellStart"/>
      <w:r w:rsidRPr="00E47B15">
        <w:rPr>
          <w:rFonts w:ascii="Times New Roman" w:hAnsi="Times New Roman"/>
          <w:bCs/>
          <w:sz w:val="24"/>
        </w:rPr>
        <w:t>dapat</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terus</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memperhatikan</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komunikasi</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lingkungan</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kerja</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budaya</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organisasi</w:t>
      </w:r>
      <w:proofErr w:type="spellEnd"/>
      <w:r w:rsidRPr="00E47B15">
        <w:rPr>
          <w:rFonts w:ascii="Times New Roman" w:hAnsi="Times New Roman"/>
          <w:bCs/>
          <w:sz w:val="24"/>
        </w:rPr>
        <w:t xml:space="preserve"> dan </w:t>
      </w:r>
      <w:proofErr w:type="spellStart"/>
      <w:r w:rsidRPr="00E47B15">
        <w:rPr>
          <w:rFonts w:ascii="Times New Roman" w:hAnsi="Times New Roman"/>
          <w:bCs/>
          <w:sz w:val="24"/>
        </w:rPr>
        <w:t>kompetensi</w:t>
      </w:r>
      <w:proofErr w:type="spellEnd"/>
      <w:r w:rsidRPr="00E47B15">
        <w:rPr>
          <w:rFonts w:ascii="Times New Roman" w:hAnsi="Times New Roman"/>
          <w:bCs/>
          <w:sz w:val="24"/>
        </w:rPr>
        <w:t xml:space="preserve"> dan </w:t>
      </w:r>
      <w:proofErr w:type="spellStart"/>
      <w:r w:rsidRPr="00E47B15">
        <w:rPr>
          <w:rFonts w:ascii="Times New Roman" w:hAnsi="Times New Roman"/>
          <w:bCs/>
          <w:sz w:val="24"/>
        </w:rPr>
        <w:t>variabel-variabel</w:t>
      </w:r>
      <w:proofErr w:type="spellEnd"/>
      <w:r w:rsidRPr="00E47B15">
        <w:rPr>
          <w:rFonts w:ascii="Times New Roman" w:hAnsi="Times New Roman"/>
          <w:bCs/>
          <w:sz w:val="24"/>
        </w:rPr>
        <w:t xml:space="preserve"> lain demi </w:t>
      </w:r>
      <w:proofErr w:type="spellStart"/>
      <w:r w:rsidRPr="00E47B15">
        <w:rPr>
          <w:rFonts w:ascii="Times New Roman" w:hAnsi="Times New Roman"/>
          <w:bCs/>
          <w:sz w:val="24"/>
        </w:rPr>
        <w:t>keberhasialn</w:t>
      </w:r>
      <w:proofErr w:type="spellEnd"/>
      <w:r w:rsidRPr="00E47B15">
        <w:rPr>
          <w:rFonts w:ascii="Times New Roman" w:hAnsi="Times New Roman"/>
          <w:bCs/>
          <w:sz w:val="24"/>
        </w:rPr>
        <w:t xml:space="preserve"> </w:t>
      </w:r>
      <w:proofErr w:type="spellStart"/>
      <w:r w:rsidRPr="00E47B15">
        <w:rPr>
          <w:rFonts w:ascii="Times New Roman" w:hAnsi="Times New Roman"/>
          <w:bCs/>
          <w:sz w:val="24"/>
        </w:rPr>
        <w:t>perusahaan</w:t>
      </w:r>
      <w:proofErr w:type="spellEnd"/>
      <w:r w:rsidRPr="00E47B15">
        <w:rPr>
          <w:rFonts w:ascii="Times New Roman" w:hAnsi="Times New Roman"/>
          <w:bCs/>
          <w:sz w:val="24"/>
        </w:rPr>
        <w:t>.</w:t>
      </w:r>
    </w:p>
    <w:p w14:paraId="356C0389" w14:textId="77777777" w:rsidR="00E47B15" w:rsidRPr="00E47B15" w:rsidRDefault="00E47B15" w:rsidP="00E47B15">
      <w:pPr>
        <w:jc w:val="both"/>
        <w:rPr>
          <w:rFonts w:ascii="Times New Roman" w:hAnsi="Times New Roman"/>
          <w:b/>
          <w:sz w:val="24"/>
        </w:rPr>
      </w:pPr>
      <w:r w:rsidRPr="00E47B15">
        <w:rPr>
          <w:rFonts w:ascii="Times New Roman" w:hAnsi="Times New Roman"/>
          <w:b/>
          <w:sz w:val="24"/>
        </w:rPr>
        <w:t xml:space="preserve">Kata </w:t>
      </w:r>
      <w:proofErr w:type="spellStart"/>
      <w:proofErr w:type="gramStart"/>
      <w:r w:rsidRPr="00E47B15">
        <w:rPr>
          <w:rFonts w:ascii="Times New Roman" w:hAnsi="Times New Roman"/>
          <w:b/>
          <w:sz w:val="24"/>
        </w:rPr>
        <w:t>Kunci</w:t>
      </w:r>
      <w:proofErr w:type="spellEnd"/>
      <w:r w:rsidRPr="00E47B15">
        <w:rPr>
          <w:rFonts w:ascii="Times New Roman" w:hAnsi="Times New Roman"/>
          <w:b/>
          <w:sz w:val="24"/>
        </w:rPr>
        <w:t xml:space="preserve"> :</w:t>
      </w:r>
      <w:proofErr w:type="gramEnd"/>
      <w:r w:rsidRPr="00E47B15">
        <w:rPr>
          <w:rFonts w:ascii="Times New Roman" w:hAnsi="Times New Roman"/>
          <w:b/>
          <w:sz w:val="24"/>
        </w:rPr>
        <w:t xml:space="preserve"> </w:t>
      </w:r>
      <w:proofErr w:type="spellStart"/>
      <w:r w:rsidRPr="00E47B15">
        <w:rPr>
          <w:rFonts w:ascii="Times New Roman" w:hAnsi="Times New Roman"/>
          <w:b/>
          <w:sz w:val="24"/>
        </w:rPr>
        <w:t>Komunikasi</w:t>
      </w:r>
      <w:proofErr w:type="spellEnd"/>
      <w:r w:rsidRPr="00E47B15">
        <w:rPr>
          <w:rFonts w:ascii="Times New Roman" w:hAnsi="Times New Roman"/>
          <w:b/>
          <w:sz w:val="24"/>
        </w:rPr>
        <w:t xml:space="preserve">, </w:t>
      </w:r>
      <w:proofErr w:type="spellStart"/>
      <w:r w:rsidRPr="00E47B15">
        <w:rPr>
          <w:rFonts w:ascii="Times New Roman" w:hAnsi="Times New Roman"/>
          <w:b/>
          <w:sz w:val="24"/>
        </w:rPr>
        <w:t>Lingkungan</w:t>
      </w:r>
      <w:proofErr w:type="spellEnd"/>
      <w:r w:rsidRPr="00E47B15">
        <w:rPr>
          <w:rFonts w:ascii="Times New Roman" w:hAnsi="Times New Roman"/>
          <w:b/>
          <w:sz w:val="24"/>
        </w:rPr>
        <w:t xml:space="preserve"> </w:t>
      </w:r>
      <w:proofErr w:type="spellStart"/>
      <w:r w:rsidRPr="00E47B15">
        <w:rPr>
          <w:rFonts w:ascii="Times New Roman" w:hAnsi="Times New Roman"/>
          <w:b/>
          <w:sz w:val="24"/>
        </w:rPr>
        <w:t>Kerja</w:t>
      </w:r>
      <w:proofErr w:type="spellEnd"/>
      <w:r w:rsidRPr="00E47B15">
        <w:rPr>
          <w:rFonts w:ascii="Times New Roman" w:hAnsi="Times New Roman"/>
          <w:b/>
          <w:sz w:val="24"/>
        </w:rPr>
        <w:t xml:space="preserve">, </w:t>
      </w:r>
      <w:proofErr w:type="spellStart"/>
      <w:r w:rsidRPr="00E47B15">
        <w:rPr>
          <w:rFonts w:ascii="Times New Roman" w:hAnsi="Times New Roman"/>
          <w:b/>
          <w:sz w:val="24"/>
        </w:rPr>
        <w:t>Budaya</w:t>
      </w:r>
      <w:proofErr w:type="spellEnd"/>
      <w:r w:rsidRPr="00E47B15">
        <w:rPr>
          <w:rFonts w:ascii="Times New Roman" w:hAnsi="Times New Roman"/>
          <w:b/>
          <w:sz w:val="24"/>
        </w:rPr>
        <w:t xml:space="preserve"> </w:t>
      </w:r>
      <w:proofErr w:type="spellStart"/>
      <w:r w:rsidRPr="00E47B15">
        <w:rPr>
          <w:rFonts w:ascii="Times New Roman" w:hAnsi="Times New Roman"/>
          <w:b/>
          <w:sz w:val="24"/>
        </w:rPr>
        <w:t>Organisasi</w:t>
      </w:r>
      <w:proofErr w:type="spellEnd"/>
      <w:r w:rsidRPr="00E47B15">
        <w:rPr>
          <w:rFonts w:ascii="Times New Roman" w:hAnsi="Times New Roman"/>
          <w:b/>
          <w:sz w:val="24"/>
        </w:rPr>
        <w:t xml:space="preserve">, </w:t>
      </w:r>
      <w:proofErr w:type="spellStart"/>
      <w:r w:rsidRPr="00E47B15">
        <w:rPr>
          <w:rFonts w:ascii="Times New Roman" w:hAnsi="Times New Roman"/>
          <w:b/>
          <w:sz w:val="24"/>
        </w:rPr>
        <w:t>Kompetensi</w:t>
      </w:r>
      <w:proofErr w:type="spellEnd"/>
      <w:r w:rsidRPr="00E47B15">
        <w:rPr>
          <w:rFonts w:ascii="Times New Roman" w:hAnsi="Times New Roman"/>
          <w:b/>
          <w:sz w:val="24"/>
        </w:rPr>
        <w:t xml:space="preserve"> dan Kinerja </w:t>
      </w:r>
      <w:proofErr w:type="spellStart"/>
      <w:r w:rsidRPr="00E47B15">
        <w:rPr>
          <w:rFonts w:ascii="Times New Roman" w:hAnsi="Times New Roman"/>
          <w:b/>
          <w:sz w:val="24"/>
        </w:rPr>
        <w:t>Karyawan</w:t>
      </w:r>
      <w:proofErr w:type="spellEnd"/>
    </w:p>
    <w:p w14:paraId="7B72FAF6" w14:textId="77777777" w:rsidR="00C62EF0" w:rsidRDefault="00C62EF0">
      <w:pPr>
        <w:rPr>
          <w:rFonts w:ascii="Times New Roman" w:hAnsi="Times New Roman"/>
          <w:b/>
          <w:i/>
          <w:iCs/>
          <w:sz w:val="24"/>
        </w:rPr>
      </w:pPr>
    </w:p>
    <w:p w14:paraId="0512AF20" w14:textId="77777777" w:rsidR="00C62EF0" w:rsidRDefault="00C62EF0">
      <w:pPr>
        <w:rPr>
          <w:rFonts w:ascii="Times New Roman" w:hAnsi="Times New Roman"/>
          <w:b/>
          <w:i/>
          <w:iCs/>
          <w:sz w:val="24"/>
        </w:rPr>
        <w:sectPr w:rsidR="00C62EF0">
          <w:headerReference w:type="even" r:id="rId7"/>
          <w:headerReference w:type="default" r:id="rId8"/>
          <w:footerReference w:type="even" r:id="rId9"/>
          <w:footerReference w:type="default" r:id="rId10"/>
          <w:headerReference w:type="first" r:id="rId11"/>
          <w:type w:val="continuous"/>
          <w:pgSz w:w="11910" w:h="16840"/>
          <w:pgMar w:top="1582" w:right="1457" w:bottom="278" w:left="1678" w:header="720" w:footer="720" w:gutter="0"/>
          <w:cols w:space="720"/>
          <w:docGrid w:linePitch="299"/>
        </w:sectPr>
      </w:pPr>
    </w:p>
    <w:p w14:paraId="38D50690" w14:textId="77777777" w:rsidR="00C62EF0" w:rsidRPr="00E47B15" w:rsidRDefault="00000000">
      <w:pPr>
        <w:pStyle w:val="ListParagraph"/>
        <w:numPr>
          <w:ilvl w:val="0"/>
          <w:numId w:val="1"/>
        </w:numPr>
        <w:ind w:left="426"/>
        <w:rPr>
          <w:rFonts w:ascii="Times New Roman" w:hAnsi="Times New Roman"/>
          <w:b/>
          <w:lang w:val="pt-PT"/>
        </w:rPr>
      </w:pPr>
      <w:r w:rsidRPr="00E47B15">
        <w:rPr>
          <w:rFonts w:ascii="Times New Roman" w:hAnsi="Times New Roman"/>
          <w:b/>
          <w:sz w:val="24"/>
        </w:rPr>
        <w:t>PENDAHULUAN</w:t>
      </w:r>
    </w:p>
    <w:p w14:paraId="15E269AA" w14:textId="77777777" w:rsidR="00E47B15" w:rsidRPr="0009742B" w:rsidRDefault="00E47B15" w:rsidP="0009742B">
      <w:pPr>
        <w:spacing w:line="480" w:lineRule="auto"/>
        <w:ind w:firstLine="720"/>
        <w:jc w:val="both"/>
        <w:rPr>
          <w:rFonts w:ascii="Times New Roman" w:hAnsi="Times New Roman"/>
          <w:sz w:val="24"/>
          <w:szCs w:val="24"/>
        </w:rPr>
      </w:pPr>
      <w:bookmarkStart w:id="0" w:name="_Toc176008402"/>
      <w:proofErr w:type="spellStart"/>
      <w:r w:rsidRPr="0009742B">
        <w:rPr>
          <w:rFonts w:ascii="Times New Roman" w:hAnsi="Times New Roman"/>
          <w:sz w:val="24"/>
          <w:szCs w:val="24"/>
        </w:rPr>
        <w:t>Manajemen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sumber</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daya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manusia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merupakan</w:t>
      </w:r>
      <w:proofErr w:type="spellEnd"/>
      <w:r w:rsidRPr="0009742B">
        <w:rPr>
          <w:rFonts w:ascii="Times New Roman" w:hAnsi="Times New Roman"/>
          <w:sz w:val="24"/>
          <w:szCs w:val="24"/>
        </w:rPr>
        <w:t xml:space="preserve"> salah </w:t>
      </w:r>
      <w:proofErr w:type="spellStart"/>
      <w:r w:rsidRPr="0009742B">
        <w:rPr>
          <w:rFonts w:ascii="Times New Roman" w:hAnsi="Times New Roman"/>
          <w:sz w:val="24"/>
          <w:szCs w:val="24"/>
        </w:rPr>
        <w:t>satu</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aspek</w:t>
      </w:r>
      <w:proofErr w:type="spellEnd"/>
      <w:r w:rsidRPr="0009742B">
        <w:rPr>
          <w:rFonts w:ascii="Times New Roman" w:hAnsi="Times New Roman"/>
          <w:sz w:val="24"/>
          <w:szCs w:val="24"/>
        </w:rPr>
        <w:t xml:space="preserve"> yang sangat </w:t>
      </w:r>
      <w:proofErr w:type="spellStart"/>
      <w:r w:rsidRPr="0009742B">
        <w:rPr>
          <w:rFonts w:ascii="Times New Roman" w:hAnsi="Times New Roman"/>
          <w:sz w:val="24"/>
          <w:szCs w:val="24"/>
        </w:rPr>
        <w:t>penting</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dalam</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berjalannya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suatu</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perusahaan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untuk</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mencapai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visi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misi</w:t>
      </w:r>
      <w:proofErr w:type="spellEnd"/>
      <w:r w:rsidRPr="0009742B">
        <w:rPr>
          <w:rFonts w:ascii="Times New Roman" w:hAnsi="Times New Roman"/>
          <w:sz w:val="24"/>
          <w:szCs w:val="24"/>
        </w:rPr>
        <w:t xml:space="preserve">, strategi </w:t>
      </w:r>
      <w:proofErr w:type="spellStart"/>
      <w:r w:rsidRPr="0009742B">
        <w:rPr>
          <w:rFonts w:ascii="Times New Roman" w:hAnsi="Times New Roman"/>
          <w:sz w:val="24"/>
          <w:szCs w:val="24"/>
        </w:rPr>
        <w:t>serta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terciptanya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tujuan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perusahaan</w:t>
      </w:r>
      <w:proofErr w:type="spellEnd"/>
      <w:r w:rsidRPr="0009742B">
        <w:rPr>
          <w:rFonts w:ascii="Times New Roman" w:hAnsi="Times New Roman"/>
          <w:sz w:val="24"/>
          <w:szCs w:val="24"/>
        </w:rPr>
        <w:t xml:space="preserve"> </w:t>
      </w:r>
      <w:r w:rsidRPr="0009742B">
        <w:rPr>
          <w:rFonts w:ascii="Times New Roman" w:hAnsi="Times New Roman"/>
          <w:sz w:val="24"/>
          <w:szCs w:val="24"/>
        </w:rPr>
        <w:fldChar w:fldCharType="begin" w:fldLock="1"/>
      </w:r>
      <w:r w:rsidRPr="0009742B">
        <w:rPr>
          <w:rFonts w:ascii="Times New Roman" w:hAnsi="Times New Roman"/>
          <w:sz w:val="24"/>
          <w:szCs w:val="24"/>
        </w:rPr>
        <w:instrText>ADDIN CSL_CITATION {"citationItems":[{"id":"ITEM-1","itemData":{"ISSN":"2615-1928","abstract":"Penelitian ini merupakan rangkaian penelitian lanjutan dengan topik wirausaha sosial ditengah pandemi Covid-19 dengan narasumber Purba Plastik yang berlokasi di daerah Lau Cih, Medan. Data yang digunakan adalah data primer dan sekunder yang diolah dan dianalisisdengan menggunakan metode kualitatif. Tujuan penelitian ini adalah untuk mengetahui dampak pandemi Covid-19 terhadap wirausaha sosial,dan selanjutnya memberi usulan strategi alternatif yang dapat dilakukan sehingga mampu bertahan,dan tetap memberi kontribusi sebagai agen perubahan. Selama proses penelitian, teknik pengumpulan data yang digunakan adalah wawancara mendalam. Findings data display dari hasil penelitian disajikan dalam bentuk diagram yang menunjukkan informasi awal dan usulan strategi alternatif. Mengacu pada findings di lapangan, ditemukan adanya pengurangan karyawan hingga penurunan omzet yang diperkirakan mencapai 70% akibat pandemi Covid-19. Beberapa strategi alternatif yaitu melalui implementasi diversifikasi tidak terkait; penerapan manajemen cash flow; pengaturan jam operasional,serta penerapan manajemen persediaan agar dilaksanakan dengan tujuan keberlangsungan usaha sehingga fungsi wrausaha sosial sebagai agen perubahan dapat terlaksana secara berkelanjutan","author":[{"dropping-particle":"","family":"Saragih","given":"Rintan","non-dropping-particle":"","parse-names":false,"suffix":""},{"dropping-particle":"","family":"Elisabeth","given":"Duma Megaria","non-dropping-particle":"","parse-names":false,"suffix":""}],"container-title":"Jurnal Manajemen","id":"ITEM-1","issue":"1","issued":{"date-parts":[["2020"]]},"page":"47-56","title":"Kewirausahaan Sosial Dibalik Pandemi Covid-19 Penelusuran Profil Dan Strategi Bertahan","type":"article-journal","volume":"6"},"uris":["http://www.mendeley.com/documents/?uuid=df1364ab-d035-45a0-a3a5-0fbdb0f5609b"]}],"mendeley":{"formattedCitation":"(Saragih &amp; Elisabeth, 2020)","manualFormatting":"(Saragih dan Elisabeth, 2020)","plainTextFormattedCitation":"(Saragih &amp; Elisabeth, 2020)","previouslyFormattedCitation":"(Saragih &amp; Elisabeth, 2020)"},"properties":{"noteIndex":0},"schema":"https://github.com/citation-style-language/schema/raw/master/csl-citation.json"}</w:instrText>
      </w:r>
      <w:r w:rsidRPr="0009742B">
        <w:rPr>
          <w:rFonts w:ascii="Times New Roman" w:hAnsi="Times New Roman"/>
          <w:sz w:val="24"/>
          <w:szCs w:val="24"/>
        </w:rPr>
        <w:fldChar w:fldCharType="separate"/>
      </w:r>
      <w:r w:rsidRPr="0009742B">
        <w:rPr>
          <w:rFonts w:ascii="Times New Roman" w:hAnsi="Times New Roman"/>
          <w:noProof/>
          <w:sz w:val="24"/>
          <w:szCs w:val="24"/>
        </w:rPr>
        <w:t>(Saragih dan Elisabeth, 2020)</w:t>
      </w:r>
      <w:r w:rsidRPr="0009742B">
        <w:rPr>
          <w:rFonts w:ascii="Times New Roman" w:hAnsi="Times New Roman"/>
          <w:sz w:val="24"/>
          <w:szCs w:val="24"/>
        </w:rPr>
        <w:fldChar w:fldCharType="end"/>
      </w:r>
      <w:r w:rsidRPr="0009742B">
        <w:rPr>
          <w:rFonts w:ascii="Times New Roman" w:hAnsi="Times New Roman"/>
          <w:sz w:val="24"/>
          <w:szCs w:val="24"/>
        </w:rPr>
        <w:t xml:space="preserve">. Agar </w:t>
      </w:r>
      <w:proofErr w:type="spellStart"/>
      <w:r w:rsidRPr="0009742B">
        <w:rPr>
          <w:rFonts w:ascii="Times New Roman" w:hAnsi="Times New Roman"/>
          <w:sz w:val="24"/>
          <w:szCs w:val="24"/>
        </w:rPr>
        <w:t>aktivitas</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perusahaan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dapat</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berjalan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secara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kesinambungan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maka</w:t>
      </w:r>
      <w:proofErr w:type="spellEnd"/>
      <w:r w:rsidRPr="0009742B">
        <w:rPr>
          <w:rFonts w:ascii="Times New Roman" w:hAnsi="Times New Roman"/>
          <w:sz w:val="24"/>
          <w:szCs w:val="24"/>
        </w:rPr>
        <w:t xml:space="preserve"> sangat </w:t>
      </w:r>
      <w:proofErr w:type="spellStart"/>
      <w:r w:rsidRPr="0009742B">
        <w:rPr>
          <w:rFonts w:ascii="Times New Roman" w:hAnsi="Times New Roman"/>
          <w:sz w:val="24"/>
          <w:szCs w:val="24"/>
        </w:rPr>
        <w:t>dibutuhkan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karyawan</w:t>
      </w:r>
      <w:proofErr w:type="spellEnd"/>
      <w:r w:rsidRPr="0009742B">
        <w:rPr>
          <w:rFonts w:ascii="Times New Roman" w:hAnsi="Times New Roman"/>
          <w:sz w:val="24"/>
          <w:szCs w:val="24"/>
        </w:rPr>
        <w:t xml:space="preserve"> yang </w:t>
      </w:r>
      <w:proofErr w:type="spellStart"/>
      <w:r w:rsidRPr="0009742B">
        <w:rPr>
          <w:rFonts w:ascii="Times New Roman" w:hAnsi="Times New Roman"/>
          <w:sz w:val="24"/>
          <w:szCs w:val="24"/>
        </w:rPr>
        <w:t>dapat</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bekerja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dengan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tingkat</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kesetiaan</w:t>
      </w:r>
      <w:proofErr w:type="spellEnd"/>
      <w:r w:rsidRPr="0009742B">
        <w:rPr>
          <w:rFonts w:ascii="Times New Roman" w:hAnsi="Times New Roman"/>
          <w:sz w:val="24"/>
          <w:szCs w:val="24"/>
        </w:rPr>
        <w:t xml:space="preserve"> yang </w:t>
      </w:r>
      <w:proofErr w:type="spellStart"/>
      <w:r w:rsidRPr="0009742B">
        <w:rPr>
          <w:rFonts w:ascii="Times New Roman" w:hAnsi="Times New Roman"/>
          <w:sz w:val="24"/>
          <w:szCs w:val="24"/>
        </w:rPr>
        <w:t>tinggi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mengabdikan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diri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bagi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perusahaan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lastRenderedPageBreak/>
        <w:t>Perkembangan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manajemen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perusahaan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dewasa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ini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khususnya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dalam</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manajemen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sumber</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daya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manusia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dipacu</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dengan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adanya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tuntutan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untuk</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lebih</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memperhatikan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kebijakan</w:t>
      </w:r>
      <w:proofErr w:type="spellEnd"/>
      <w:r w:rsidRPr="0009742B">
        <w:rPr>
          <w:rFonts w:ascii="Times New Roman" w:hAnsi="Times New Roman"/>
          <w:sz w:val="24"/>
          <w:szCs w:val="24"/>
        </w:rPr>
        <w:t xml:space="preserve"> yang </w:t>
      </w:r>
      <w:proofErr w:type="spellStart"/>
      <w:r w:rsidRPr="0009742B">
        <w:rPr>
          <w:rFonts w:ascii="Times New Roman" w:hAnsi="Times New Roman"/>
          <w:sz w:val="24"/>
          <w:szCs w:val="24"/>
        </w:rPr>
        <w:t>diterapkan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perusahaan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terhadap</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karyawannya</w:t>
      </w:r>
      <w:proofErr w:type="spellEnd"/>
      <w:r w:rsidRPr="0009742B">
        <w:rPr>
          <w:rFonts w:ascii="Times New Roman" w:hAnsi="Times New Roman"/>
          <w:sz w:val="24"/>
          <w:szCs w:val="24"/>
        </w:rPr>
        <w:t>.</w:t>
      </w:r>
    </w:p>
    <w:p w14:paraId="29FC66D7" w14:textId="77777777" w:rsidR="00E47B15" w:rsidRPr="00E47B15" w:rsidRDefault="00E47B15" w:rsidP="0009742B">
      <w:pPr>
        <w:pStyle w:val="ListParagraph"/>
        <w:spacing w:line="480" w:lineRule="auto"/>
        <w:jc w:val="both"/>
        <w:rPr>
          <w:rFonts w:ascii="Times New Roman" w:hAnsi="Times New Roman"/>
          <w:sz w:val="24"/>
          <w:szCs w:val="24"/>
        </w:rPr>
      </w:pPr>
      <w:proofErr w:type="spellStart"/>
      <w:r w:rsidRPr="00E47B15">
        <w:rPr>
          <w:rFonts w:ascii="Times New Roman" w:hAnsi="Times New Roman"/>
          <w:sz w:val="24"/>
          <w:szCs w:val="24"/>
        </w:rPr>
        <w:t>Kebijakan</w:t>
      </w:r>
      <w:proofErr w:type="spellEnd"/>
      <w:r w:rsidRPr="00E47B15">
        <w:rPr>
          <w:rFonts w:ascii="Times New Roman" w:hAnsi="Times New Roman"/>
          <w:sz w:val="24"/>
          <w:szCs w:val="24"/>
        </w:rPr>
        <w:t xml:space="preserve"> yang </w:t>
      </w:r>
      <w:proofErr w:type="spellStart"/>
      <w:r w:rsidRPr="00E47B15">
        <w:rPr>
          <w:rFonts w:ascii="Times New Roman" w:hAnsi="Times New Roman"/>
          <w:sz w:val="24"/>
          <w:szCs w:val="24"/>
        </w:rPr>
        <w:t>tidak</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sesuai</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dengan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kebutuhan</w:t>
      </w:r>
      <w:proofErr w:type="spellEnd"/>
      <w:r w:rsidRPr="00E47B15">
        <w:rPr>
          <w:rFonts w:ascii="Times New Roman" w:hAnsi="Times New Roman"/>
          <w:sz w:val="24"/>
          <w:szCs w:val="24"/>
        </w:rPr>
        <w:t xml:space="preserve"> dan </w:t>
      </w:r>
      <w:proofErr w:type="spellStart"/>
      <w:r w:rsidRPr="00E47B15">
        <w:rPr>
          <w:rFonts w:ascii="Times New Roman" w:hAnsi="Times New Roman"/>
          <w:sz w:val="24"/>
          <w:szCs w:val="24"/>
        </w:rPr>
        <w:t>harapan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karyawan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akan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membawa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dampak</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buruk</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bagi</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kinerja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karyawannya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Keberhasilan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suatu</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organisasi</w:t>
      </w:r>
      <w:proofErr w:type="spellEnd"/>
      <w:r w:rsidRPr="00E47B15">
        <w:rPr>
          <w:rFonts w:ascii="Times New Roman" w:hAnsi="Times New Roman"/>
          <w:sz w:val="24"/>
          <w:szCs w:val="24"/>
        </w:rPr>
        <w:t xml:space="preserve"> sangat </w:t>
      </w:r>
      <w:proofErr w:type="spellStart"/>
      <w:r w:rsidRPr="00E47B15">
        <w:rPr>
          <w:rFonts w:ascii="Times New Roman" w:hAnsi="Times New Roman"/>
          <w:sz w:val="24"/>
          <w:szCs w:val="24"/>
        </w:rPr>
        <w:t>dipengaruhi</w:t>
      </w:r>
      <w:proofErr w:type="spellEnd"/>
      <w:r w:rsidRPr="00E47B15">
        <w:rPr>
          <w:rFonts w:ascii="Times New Roman" w:hAnsi="Times New Roman"/>
          <w:sz w:val="24"/>
          <w:szCs w:val="24"/>
        </w:rPr>
        <w:t xml:space="preserve"> oleh </w:t>
      </w:r>
      <w:proofErr w:type="spellStart"/>
      <w:r w:rsidRPr="00E47B15">
        <w:rPr>
          <w:rFonts w:ascii="Times New Roman" w:hAnsi="Times New Roman"/>
          <w:sz w:val="24"/>
          <w:szCs w:val="24"/>
        </w:rPr>
        <w:t>kinerja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individu</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karyawannya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Setiap</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organisasi</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maupun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perusahaan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akan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selalu</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berusaha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untuk</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meningkatkan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kinerja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karyawan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dengan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harapan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apa</w:t>
      </w:r>
      <w:proofErr w:type="spellEnd"/>
      <w:r w:rsidRPr="00E47B15">
        <w:rPr>
          <w:rFonts w:ascii="Times New Roman" w:hAnsi="Times New Roman"/>
          <w:sz w:val="24"/>
          <w:szCs w:val="24"/>
        </w:rPr>
        <w:t xml:space="preserve"> yang </w:t>
      </w:r>
      <w:proofErr w:type="spellStart"/>
      <w:r w:rsidRPr="00E47B15">
        <w:rPr>
          <w:rFonts w:ascii="Times New Roman" w:hAnsi="Times New Roman"/>
          <w:sz w:val="24"/>
          <w:szCs w:val="24"/>
        </w:rPr>
        <w:t>manjadi</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tujuan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perusahaan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akan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tercapai</w:t>
      </w:r>
      <w:proofErr w:type="spellEnd"/>
      <w:r w:rsidRPr="00E47B15">
        <w:rPr>
          <w:rFonts w:ascii="Times New Roman" w:hAnsi="Times New Roman"/>
          <w:sz w:val="24"/>
          <w:szCs w:val="24"/>
        </w:rPr>
        <w:t xml:space="preserve">. Salah </w:t>
      </w:r>
      <w:proofErr w:type="spellStart"/>
      <w:r w:rsidRPr="00E47B15">
        <w:rPr>
          <w:rFonts w:ascii="Times New Roman" w:hAnsi="Times New Roman"/>
          <w:sz w:val="24"/>
          <w:szCs w:val="24"/>
        </w:rPr>
        <w:t>satu</w:t>
      </w:r>
      <w:proofErr w:type="spellEnd"/>
      <w:r w:rsidRPr="00E47B15">
        <w:rPr>
          <w:rFonts w:ascii="Times New Roman" w:hAnsi="Times New Roman"/>
          <w:sz w:val="24"/>
          <w:szCs w:val="24"/>
        </w:rPr>
        <w:t xml:space="preserve"> yang </w:t>
      </w:r>
      <w:proofErr w:type="spellStart"/>
      <w:r w:rsidRPr="00E47B15">
        <w:rPr>
          <w:rFonts w:ascii="Times New Roman" w:hAnsi="Times New Roman"/>
          <w:sz w:val="24"/>
          <w:szCs w:val="24"/>
        </w:rPr>
        <w:t>ditempuh</w:t>
      </w:r>
      <w:proofErr w:type="spellEnd"/>
      <w:r w:rsidRPr="00E47B15">
        <w:rPr>
          <w:rFonts w:ascii="Times New Roman" w:hAnsi="Times New Roman"/>
          <w:sz w:val="24"/>
          <w:szCs w:val="24"/>
        </w:rPr>
        <w:t xml:space="preserve"> oleh </w:t>
      </w:r>
      <w:proofErr w:type="spellStart"/>
      <w:r w:rsidRPr="00E47B15">
        <w:rPr>
          <w:rFonts w:ascii="Times New Roman" w:hAnsi="Times New Roman"/>
          <w:sz w:val="24"/>
          <w:szCs w:val="24"/>
        </w:rPr>
        <w:t>perusahaan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dalam</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meningkatkan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kinerja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karyawannya</w:t>
      </w:r>
      <w:proofErr w:type="spellEnd"/>
      <w:r w:rsidRPr="00E47B15">
        <w:rPr>
          <w:rFonts w:ascii="Times New Roman" w:hAnsi="Times New Roman"/>
          <w:sz w:val="24"/>
          <w:szCs w:val="24"/>
        </w:rPr>
        <w:t xml:space="preserve"> salah </w:t>
      </w:r>
      <w:proofErr w:type="spellStart"/>
      <w:r w:rsidRPr="00E47B15">
        <w:rPr>
          <w:rFonts w:ascii="Times New Roman" w:hAnsi="Times New Roman"/>
          <w:sz w:val="24"/>
          <w:szCs w:val="24"/>
        </w:rPr>
        <w:t>satunya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dengan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komunikasi</w:t>
      </w:r>
      <w:proofErr w:type="spellEnd"/>
      <w:r w:rsidRPr="00E47B15">
        <w:rPr>
          <w:rFonts w:ascii="Times New Roman" w:hAnsi="Times New Roman"/>
          <w:sz w:val="24"/>
          <w:szCs w:val="24"/>
        </w:rPr>
        <w:t>.</w:t>
      </w:r>
    </w:p>
    <w:p w14:paraId="530215E7" w14:textId="1E8ED9D7" w:rsidR="00E47B15" w:rsidRPr="00E47B15" w:rsidRDefault="00E47B15" w:rsidP="0009742B">
      <w:pPr>
        <w:pStyle w:val="ListParagraph"/>
        <w:spacing w:line="480" w:lineRule="auto"/>
        <w:jc w:val="both"/>
        <w:rPr>
          <w:rFonts w:ascii="Times New Roman" w:hAnsi="Times New Roman"/>
          <w:sz w:val="24"/>
          <w:szCs w:val="24"/>
        </w:rPr>
      </w:pPr>
      <w:r>
        <w:rPr>
          <w:rFonts w:asciiTheme="minorHAnsi" w:hAnsiTheme="minorHAnsi" w:cstheme="minorBidi"/>
          <w:noProof/>
        </w:rPr>
        <mc:AlternateContent>
          <mc:Choice Requires="wps">
            <w:drawing>
              <wp:anchor distT="0" distB="0" distL="114300" distR="114300" simplePos="0" relativeHeight="251658240" behindDoc="0" locked="0" layoutInCell="1" allowOverlap="1" wp14:anchorId="12D5D77B" wp14:editId="6B791105">
                <wp:simplePos x="0" y="0"/>
                <wp:positionH relativeFrom="column">
                  <wp:posOffset>2350770</wp:posOffset>
                </wp:positionH>
                <wp:positionV relativeFrom="paragraph">
                  <wp:posOffset>1269365</wp:posOffset>
                </wp:positionV>
                <wp:extent cx="361950" cy="333375"/>
                <wp:effectExtent l="0" t="0" r="0" b="9525"/>
                <wp:wrapNone/>
                <wp:docPr id="36" name="Text Box 1"/>
                <wp:cNvGraphicFramePr/>
                <a:graphic xmlns:a="http://schemas.openxmlformats.org/drawingml/2006/main">
                  <a:graphicData uri="http://schemas.microsoft.com/office/word/2010/wordprocessingShape">
                    <wps:wsp>
                      <wps:cNvSpPr txBox="1"/>
                      <wps:spPr>
                        <a:xfrm>
                          <a:off x="0" y="0"/>
                          <a:ext cx="361950" cy="3333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0B8439B" w14:textId="77777777" w:rsidR="00E47B15" w:rsidRDefault="00E47B15" w:rsidP="00E47B15">
                            <w:pPr>
                              <w:jc w:val="center"/>
                            </w:pPr>
                            <w:r>
                              <w:t>1</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2D5D77B" id="_x0000_t202" coordsize="21600,21600" o:spt="202" path="m,l,21600r21600,l21600,xe">
                <v:stroke joinstyle="miter"/>
                <v:path gradientshapeok="t" o:connecttype="rect"/>
              </v:shapetype>
              <v:shape id="Text Box 1" o:spid="_x0000_s1026" type="#_x0000_t202" style="position:absolute;left:0;text-align:left;margin-left:185.1pt;margin-top:99.95pt;width:28.5pt;height:26.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" fillcolor="white [3201]" stroked="f" strokeweight=".5pt">
                <v:textbox>
                  <w:txbxContent>
                    <w:p w14:paraId="30B8439B" w14:textId="77777777" w:rsidR="00E47B15" w:rsidRDefault="00E47B15" w:rsidP="00E47B15">
                      <w:pPr>
                        <w:jc w:val="center"/>
                      </w:pPr>
                      <w:r>
                        <w:t>1</w:t>
                      </w:r>
                    </w:p>
                  </w:txbxContent>
                </v:textbox>
              </v:shape>
            </w:pict>
          </mc:Fallback>
        </mc:AlternateContent>
      </w:r>
      <w:proofErr w:type="spellStart"/>
      <w:r w:rsidRPr="00E47B15">
        <w:rPr>
          <w:rFonts w:ascii="Times New Roman" w:hAnsi="Times New Roman"/>
          <w:sz w:val="24"/>
          <w:szCs w:val="24"/>
        </w:rPr>
        <w:t>Komunikasi</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merupakan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aktivitas</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dasar</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manusia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Dengan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berkomunikasi</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manusia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dapat</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saling</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berhubungan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satu</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sama</w:t>
      </w:r>
      <w:proofErr w:type="spellEnd"/>
      <w:r w:rsidRPr="00E47B15">
        <w:rPr>
          <w:rFonts w:ascii="Times New Roman" w:hAnsi="Times New Roman"/>
          <w:sz w:val="24"/>
          <w:szCs w:val="24"/>
        </w:rPr>
        <w:t xml:space="preserve"> lain </w:t>
      </w:r>
      <w:proofErr w:type="spellStart"/>
      <w:r w:rsidRPr="00E47B15">
        <w:rPr>
          <w:rFonts w:ascii="Times New Roman" w:hAnsi="Times New Roman"/>
          <w:sz w:val="24"/>
          <w:szCs w:val="24"/>
        </w:rPr>
        <w:t>baik</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dalam</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kehidupan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sehari-hari</w:t>
      </w:r>
      <w:proofErr w:type="spellEnd"/>
      <w:r w:rsidRPr="00E47B15">
        <w:rPr>
          <w:rFonts w:ascii="Times New Roman" w:hAnsi="Times New Roman"/>
          <w:sz w:val="24"/>
          <w:szCs w:val="24"/>
        </w:rPr>
        <w:t xml:space="preserve"> di </w:t>
      </w:r>
      <w:proofErr w:type="spellStart"/>
      <w:r w:rsidRPr="00E47B15">
        <w:rPr>
          <w:rFonts w:ascii="Times New Roman" w:hAnsi="Times New Roman"/>
          <w:sz w:val="24"/>
          <w:szCs w:val="24"/>
        </w:rPr>
        <w:t>rumah</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tangga</w:t>
      </w:r>
      <w:proofErr w:type="spellEnd"/>
      <w:r w:rsidRPr="00E47B15">
        <w:rPr>
          <w:rFonts w:ascii="Times New Roman" w:hAnsi="Times New Roman"/>
          <w:sz w:val="24"/>
          <w:szCs w:val="24"/>
        </w:rPr>
        <w:t xml:space="preserve">, di </w:t>
      </w:r>
      <w:proofErr w:type="spellStart"/>
      <w:r w:rsidRPr="00E47B15">
        <w:rPr>
          <w:rFonts w:ascii="Times New Roman" w:hAnsi="Times New Roman"/>
          <w:sz w:val="24"/>
          <w:szCs w:val="24"/>
        </w:rPr>
        <w:t>tempat</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pekerjaan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dalam</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masyarakat</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atau</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dimana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saja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manusia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berada</w:t>
      </w:r>
      <w:proofErr w:type="spellEnd"/>
      <w:r w:rsidRPr="00E47B15">
        <w:rPr>
          <w:rFonts w:ascii="Times New Roman" w:hAnsi="Times New Roman"/>
          <w:sz w:val="24"/>
          <w:szCs w:val="24"/>
        </w:rPr>
        <w:t xml:space="preserve"> </w:t>
      </w:r>
      <w:r w:rsidRPr="00E47B15">
        <w:rPr>
          <w:rFonts w:ascii="Times New Roman" w:hAnsi="Times New Roman"/>
          <w:sz w:val="24"/>
          <w:szCs w:val="24"/>
        </w:rPr>
        <w:fldChar w:fldCharType="begin" w:fldLock="1"/>
      </w:r>
      <w:r w:rsidRPr="00E47B15">
        <w:rPr>
          <w:rFonts w:ascii="Times New Roman" w:hAnsi="Times New Roman"/>
          <w:sz w:val="24"/>
          <w:szCs w:val="24"/>
        </w:rPr>
        <w:instrText>ADDIN CSL_CITATION {"citationItems":[{"id":"ITEM-1","itemData":{"ISSN":"2615-1928","abstract":"Penelitian ini merupakan rangkaian penelitian lanjutan dengan topik wirausaha sosial ditengah pandemi Covid-19 dengan narasumber Purba Plastik yang berlokasi di daerah Lau Cih, Medan. Data yang digunakan adalah data primer dan sekunder yang diolah dan dianalisisdengan menggunakan metode kualitatif. Tujuan penelitian ini adalah untuk mengetahui dampak pandemi Covid-19 terhadap wirausaha sosial,dan selanjutnya memberi usulan strategi alternatif yang dapat dilakukan sehingga mampu bertahan,dan tetap memberi kontribusi sebagai agen perubahan. Selama proses penelitian, teknik pengumpulan data yang digunakan adalah wawancara mendalam. Findings data display dari hasil penelitian disajikan dalam bentuk diagram yang menunjukkan informasi awal dan usulan strategi alternatif. Mengacu pada findings di lapangan, ditemukan adanya pengurangan karyawan hingga penurunan omzet yang diperkirakan mencapai 70% akibat pandemi Covid-19. Beberapa strategi alternatif yaitu melalui implementasi diversifikasi tidak terkait; penerapan manajemen cash flow; pengaturan jam operasional,serta penerapan manajemen persediaan agar dilaksanakan dengan tujuan keberlangsungan usaha sehingga fungsi wrausaha sosial sebagai agen perubahan dapat terlaksana secara berkelanjutan","author":[{"dropping-particle":"","family":"Saragih","given":"Rintan","non-dropping-particle":"","parse-names":false,"suffix":""},{"dropping-particle":"","family":"Elisabeth","given":"Duma Megaria","non-dropping-particle":"","parse-names":false,"suffix":""}],"container-title":"Jurnal Manajemen","id":"ITEM-1","issue":"1","issued":{"date-parts":[["2020"]]},"page":"47-56","title":"Kewirausahaan Sosial Dibalik Pandemi Covid-19 Penelusuran Profil Dan Strategi Bertahan","type":"article-journal","volume":"6"},"uris":["http://www.mendeley.com/documents/?uuid=df1364ab-d035-45a0-a3a5-0fbdb0f5609b"]}],"mendeley":{"formattedCitation":"(Saragih &amp; Elisabeth, 2020)","manualFormatting":"(Saragih dan Elisabeth, 2020)","plainTextFormattedCitation":"(Saragih &amp; Elisabeth, 2020)","previouslyFormattedCitation":"(Saragih &amp; Elisabeth, 2020)"},"properties":{"noteIndex":0},"schema":"https://github.com/citation-style-language/schema/raw/master/csl-citation.json"}</w:instrText>
      </w:r>
      <w:r w:rsidRPr="00E47B15">
        <w:rPr>
          <w:rFonts w:ascii="Times New Roman" w:hAnsi="Times New Roman"/>
          <w:sz w:val="24"/>
          <w:szCs w:val="24"/>
        </w:rPr>
        <w:fldChar w:fldCharType="separate"/>
      </w:r>
      <w:r w:rsidRPr="00E47B15">
        <w:rPr>
          <w:rFonts w:ascii="Times New Roman" w:hAnsi="Times New Roman"/>
          <w:noProof/>
          <w:sz w:val="24"/>
          <w:szCs w:val="24"/>
        </w:rPr>
        <w:t>(Saragih dan Elisabeth, 2020)</w:t>
      </w:r>
      <w:r w:rsidRPr="00E47B15">
        <w:rPr>
          <w:rFonts w:ascii="Times New Roman" w:hAnsi="Times New Roman"/>
          <w:sz w:val="24"/>
          <w:szCs w:val="24"/>
        </w:rPr>
        <w:fldChar w:fldCharType="end"/>
      </w:r>
      <w:r w:rsidRPr="00E47B15">
        <w:rPr>
          <w:rFonts w:ascii="Times New Roman" w:hAnsi="Times New Roman"/>
          <w:sz w:val="24"/>
          <w:szCs w:val="24"/>
        </w:rPr>
        <w:t xml:space="preserve">. Tidak </w:t>
      </w:r>
      <w:proofErr w:type="spellStart"/>
      <w:r w:rsidRPr="00E47B15">
        <w:rPr>
          <w:rFonts w:ascii="Times New Roman" w:hAnsi="Times New Roman"/>
          <w:sz w:val="24"/>
          <w:szCs w:val="24"/>
        </w:rPr>
        <w:t>ada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manusia</w:t>
      </w:r>
      <w:proofErr w:type="spellEnd"/>
      <w:r w:rsidRPr="00E47B15">
        <w:rPr>
          <w:rFonts w:ascii="Times New Roman" w:hAnsi="Times New Roman"/>
          <w:sz w:val="24"/>
          <w:szCs w:val="24"/>
        </w:rPr>
        <w:t xml:space="preserve"> yang </w:t>
      </w:r>
      <w:proofErr w:type="spellStart"/>
      <w:r w:rsidRPr="00E47B15">
        <w:rPr>
          <w:rFonts w:ascii="Times New Roman" w:hAnsi="Times New Roman"/>
          <w:sz w:val="24"/>
          <w:szCs w:val="24"/>
        </w:rPr>
        <w:t>tidak</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terlibat</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dalam</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komunikasi</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Komunikasi</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memiliki</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peranan</w:t>
      </w:r>
      <w:proofErr w:type="spellEnd"/>
      <w:r w:rsidRPr="00E47B15">
        <w:rPr>
          <w:rFonts w:ascii="Times New Roman" w:hAnsi="Times New Roman"/>
          <w:sz w:val="24"/>
          <w:szCs w:val="24"/>
        </w:rPr>
        <w:t xml:space="preserve"> yang sangat </w:t>
      </w:r>
      <w:proofErr w:type="spellStart"/>
      <w:r w:rsidRPr="00E47B15">
        <w:rPr>
          <w:rFonts w:ascii="Times New Roman" w:hAnsi="Times New Roman"/>
          <w:sz w:val="24"/>
          <w:szCs w:val="24"/>
        </w:rPr>
        <w:t>penting</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dalam</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kehidupan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manusia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baik</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secara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individu</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kelompok</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maupun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dalam</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organisasi</w:t>
      </w:r>
      <w:proofErr w:type="spellEnd"/>
      <w:r w:rsidRPr="00E47B15">
        <w:rPr>
          <w:rFonts w:ascii="Times New Roman" w:hAnsi="Times New Roman"/>
          <w:sz w:val="24"/>
          <w:szCs w:val="24"/>
        </w:rPr>
        <w:t xml:space="preserve">. </w:t>
      </w:r>
      <w:r w:rsidRPr="00E47B15">
        <w:rPr>
          <w:rFonts w:ascii="Times New Roman" w:hAnsi="Times New Roman"/>
          <w:sz w:val="24"/>
          <w:szCs w:val="24"/>
        </w:rPr>
        <w:fldChar w:fldCharType="begin" w:fldLock="1"/>
      </w:r>
      <w:r w:rsidRPr="00E47B15">
        <w:rPr>
          <w:rFonts w:ascii="Times New Roman" w:hAnsi="Times New Roman"/>
          <w:sz w:val="24"/>
          <w:szCs w:val="24"/>
        </w:rPr>
        <w:instrText>ADDIN CSL_CITATION {"citationItems":[{"id":"ITEM-1","itemData":{"DOI":"10.31289/tabularasa.v3i1.629","abstract":"This article aims to determine the things that need to be considered by communicators and communicants in organizational communication, goals and functions of organizational communication processes, communication as organizational needs and to determine the role of communicators and communicans in organizational development. The problem is focused on how the role of communicators and communicants in organizational life, how communication is needed for organizational development and things that need to be considered by communicators and communicants.  In order to approach this problem, theoretical references from various written sources are used. The data were collected through literature study and analyzed qualitatively. This study concludes that communication is the most important part in bridging the interests of individuals and their communities. The communication process will tahe place effectively if communication is carried out in two directions, so that there will be reciprocal interaction between the communicators and communicants in the process of delivering a message, using tools or media that are in accordance with the message conveyed.","author":[{"dropping-particle":"","family":"Harahap","given":"Sri Wahyuni","non-dropping-particle":"","parse-names":false,"suffix":""},{"dropping-particle":"","family":"Br. Ginting","given":"Ruri Regita","non-dropping-particle":"","parse-names":false,"suffix":""},{"dropping-particle":"","family":"Rasyidin","given":"Muhammad","non-dropping-particle":"","parse-names":false,"suffix":""},{"dropping-particle":"","family":"Sahputra","given":"Dedi","non-dropping-particle":"","parse-names":false,"suffix":""}],"container-title":"Tabularasa: Jurnal Ilmiah Magister Psikologi","id":"ITEM-1","issue":"1","issued":{"date-parts":[["2021"]]},"page":"106-114","title":"Komunikator dan Komunikan dalam Pengembangan Organisasi","type":"article-journal","volume":"3"},"uris":["http://www.mendeley.com/documents/?uuid=6a89e75c-156f-41ed-ba92-6e002d002511"]}],"mendeley":{"formattedCitation":"(Harahap et al., 2021)","manualFormatting":"Harahap (2021)","plainTextFormattedCitation":"(Harahap et al., 2021)","previouslyFormattedCitation":"(Harahap et al., 2021)"},"properties":{"noteIndex":0},"schema":"https://github.com/citation-style-language/schema/raw/master/csl-citation.json"}</w:instrText>
      </w:r>
      <w:r w:rsidRPr="00E47B15">
        <w:rPr>
          <w:rFonts w:ascii="Times New Roman" w:hAnsi="Times New Roman"/>
          <w:sz w:val="24"/>
          <w:szCs w:val="24"/>
        </w:rPr>
        <w:fldChar w:fldCharType="separate"/>
      </w:r>
      <w:r w:rsidRPr="00E47B15">
        <w:rPr>
          <w:rFonts w:ascii="Times New Roman" w:hAnsi="Times New Roman"/>
          <w:noProof/>
          <w:sz w:val="24"/>
          <w:szCs w:val="24"/>
        </w:rPr>
        <w:t>Harahap (2021)</w:t>
      </w:r>
      <w:r w:rsidRPr="00E47B15">
        <w:rPr>
          <w:rFonts w:ascii="Times New Roman" w:hAnsi="Times New Roman"/>
          <w:sz w:val="24"/>
          <w:szCs w:val="24"/>
        </w:rPr>
        <w:fldChar w:fldCharType="end"/>
      </w:r>
      <w:r w:rsidRPr="00E47B15">
        <w:rPr>
          <w:rFonts w:ascii="Times New Roman" w:hAnsi="Times New Roman"/>
          <w:sz w:val="24"/>
          <w:szCs w:val="24"/>
        </w:rPr>
        <w:t xml:space="preserve"> </w:t>
      </w:r>
      <w:proofErr w:type="spellStart"/>
      <w:r w:rsidRPr="00E47B15">
        <w:rPr>
          <w:rFonts w:ascii="Times New Roman" w:hAnsi="Times New Roman"/>
          <w:sz w:val="24"/>
          <w:szCs w:val="24"/>
        </w:rPr>
        <w:t>memberikan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definisi</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mengenai</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komunikasi</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manusia</w:t>
      </w:r>
      <w:proofErr w:type="spellEnd"/>
      <w:r w:rsidRPr="00E47B15">
        <w:rPr>
          <w:rFonts w:ascii="Times New Roman" w:hAnsi="Times New Roman"/>
          <w:sz w:val="24"/>
          <w:szCs w:val="24"/>
        </w:rPr>
        <w:t xml:space="preserve"> yang </w:t>
      </w:r>
      <w:proofErr w:type="spellStart"/>
      <w:r w:rsidRPr="00E47B15">
        <w:rPr>
          <w:rFonts w:ascii="Times New Roman" w:hAnsi="Times New Roman"/>
          <w:sz w:val="24"/>
          <w:szCs w:val="24"/>
        </w:rPr>
        <w:t>lebih</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komprehensif</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yaitu</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komunikasi</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manusia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adalah</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suatu</w:t>
      </w:r>
      <w:proofErr w:type="spellEnd"/>
      <w:r w:rsidRPr="00E47B15">
        <w:rPr>
          <w:rFonts w:ascii="Times New Roman" w:hAnsi="Times New Roman"/>
          <w:sz w:val="24"/>
          <w:szCs w:val="24"/>
        </w:rPr>
        <w:t xml:space="preserve"> proses </w:t>
      </w:r>
      <w:proofErr w:type="spellStart"/>
      <w:r w:rsidRPr="00E47B15">
        <w:rPr>
          <w:rFonts w:ascii="Times New Roman" w:hAnsi="Times New Roman"/>
          <w:sz w:val="24"/>
          <w:szCs w:val="24"/>
        </w:rPr>
        <w:t>melalui</w:t>
      </w:r>
      <w:proofErr w:type="spellEnd"/>
      <w:r w:rsidRPr="00E47B15">
        <w:rPr>
          <w:rFonts w:ascii="Times New Roman" w:hAnsi="Times New Roman"/>
          <w:sz w:val="24"/>
          <w:szCs w:val="24"/>
        </w:rPr>
        <w:t xml:space="preserve"> mana </w:t>
      </w:r>
      <w:proofErr w:type="spellStart"/>
      <w:r w:rsidRPr="00E47B15">
        <w:rPr>
          <w:rFonts w:ascii="Times New Roman" w:hAnsi="Times New Roman"/>
          <w:sz w:val="24"/>
          <w:szCs w:val="24"/>
        </w:rPr>
        <w:t>individu</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dalam</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hubungannya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dalam</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kelompok</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dalam</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organisasi</w:t>
      </w:r>
      <w:proofErr w:type="spellEnd"/>
      <w:r w:rsidRPr="00E47B15">
        <w:rPr>
          <w:rFonts w:ascii="Times New Roman" w:hAnsi="Times New Roman"/>
          <w:sz w:val="24"/>
          <w:szCs w:val="24"/>
        </w:rPr>
        <w:t xml:space="preserve"> dan </w:t>
      </w:r>
      <w:proofErr w:type="spellStart"/>
      <w:r w:rsidRPr="00E47B15">
        <w:rPr>
          <w:rFonts w:ascii="Times New Roman" w:hAnsi="Times New Roman"/>
          <w:sz w:val="24"/>
          <w:szCs w:val="24"/>
        </w:rPr>
        <w:t>dalam</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masyarakat</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menciptakan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mengirimkan</w:t>
      </w:r>
      <w:proofErr w:type="spellEnd"/>
      <w:r w:rsidRPr="00E47B15">
        <w:rPr>
          <w:rFonts w:ascii="Times New Roman" w:hAnsi="Times New Roman"/>
          <w:sz w:val="24"/>
          <w:szCs w:val="24"/>
        </w:rPr>
        <w:t xml:space="preserve">, dan </w:t>
      </w:r>
      <w:proofErr w:type="spellStart"/>
      <w:r w:rsidRPr="00E47B15">
        <w:rPr>
          <w:rFonts w:ascii="Times New Roman" w:hAnsi="Times New Roman"/>
          <w:sz w:val="24"/>
          <w:szCs w:val="24"/>
        </w:rPr>
        <w:t>menggunakan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informasi</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untuk</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mengkoordinasi</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lingkungannya</w:t>
      </w:r>
      <w:proofErr w:type="spellEnd"/>
      <w:r w:rsidRPr="00E47B15">
        <w:rPr>
          <w:rFonts w:ascii="Times New Roman" w:hAnsi="Times New Roman"/>
          <w:sz w:val="24"/>
          <w:szCs w:val="24"/>
        </w:rPr>
        <w:t xml:space="preserve"> dan orang lain.</w:t>
      </w:r>
    </w:p>
    <w:p w14:paraId="120F29EB" w14:textId="77777777" w:rsidR="00E47B15" w:rsidRPr="0009742B" w:rsidRDefault="00E47B15" w:rsidP="0009742B">
      <w:pPr>
        <w:spacing w:line="480" w:lineRule="auto"/>
        <w:ind w:firstLine="720"/>
        <w:jc w:val="both"/>
        <w:rPr>
          <w:rFonts w:ascii="Times New Roman" w:hAnsi="Times New Roman"/>
          <w:sz w:val="24"/>
          <w:szCs w:val="24"/>
        </w:rPr>
      </w:pPr>
      <w:proofErr w:type="spellStart"/>
      <w:r w:rsidRPr="0009742B">
        <w:rPr>
          <w:rFonts w:ascii="Times New Roman" w:hAnsi="Times New Roman"/>
          <w:sz w:val="24"/>
          <w:szCs w:val="24"/>
        </w:rPr>
        <w:lastRenderedPageBreak/>
        <w:t>Komunikasi</w:t>
      </w:r>
      <w:proofErr w:type="spellEnd"/>
      <w:r w:rsidRPr="0009742B">
        <w:rPr>
          <w:rFonts w:ascii="Times New Roman" w:hAnsi="Times New Roman"/>
          <w:sz w:val="24"/>
          <w:szCs w:val="24"/>
        </w:rPr>
        <w:t xml:space="preserve"> yang </w:t>
      </w:r>
      <w:proofErr w:type="spellStart"/>
      <w:r w:rsidRPr="0009742B">
        <w:rPr>
          <w:rFonts w:ascii="Times New Roman" w:hAnsi="Times New Roman"/>
          <w:sz w:val="24"/>
          <w:szCs w:val="24"/>
        </w:rPr>
        <w:t>berkualitas</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adalah</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komunikasi</w:t>
      </w:r>
      <w:proofErr w:type="spellEnd"/>
      <w:r w:rsidRPr="0009742B">
        <w:rPr>
          <w:rFonts w:ascii="Times New Roman" w:hAnsi="Times New Roman"/>
          <w:sz w:val="24"/>
          <w:szCs w:val="24"/>
        </w:rPr>
        <w:t xml:space="preserve"> yang </w:t>
      </w:r>
      <w:proofErr w:type="spellStart"/>
      <w:r w:rsidRPr="0009742B">
        <w:rPr>
          <w:rFonts w:ascii="Times New Roman" w:hAnsi="Times New Roman"/>
          <w:sz w:val="24"/>
          <w:szCs w:val="24"/>
        </w:rPr>
        <w:t>efektif</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Maksudnya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adalah</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bagaimana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dalam</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sebuah</w:t>
      </w:r>
      <w:proofErr w:type="spellEnd"/>
      <w:r w:rsidRPr="0009742B">
        <w:rPr>
          <w:rFonts w:ascii="Times New Roman" w:hAnsi="Times New Roman"/>
          <w:sz w:val="24"/>
          <w:szCs w:val="24"/>
        </w:rPr>
        <w:t xml:space="preserve"> proses </w:t>
      </w:r>
      <w:proofErr w:type="spellStart"/>
      <w:r w:rsidRPr="0009742B">
        <w:rPr>
          <w:rFonts w:ascii="Times New Roman" w:hAnsi="Times New Roman"/>
          <w:sz w:val="24"/>
          <w:szCs w:val="24"/>
        </w:rPr>
        <w:t>interaksi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komunikasi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pesan</w:t>
      </w:r>
      <w:proofErr w:type="spellEnd"/>
      <w:r w:rsidRPr="0009742B">
        <w:rPr>
          <w:rFonts w:ascii="Times New Roman" w:hAnsi="Times New Roman"/>
          <w:sz w:val="24"/>
          <w:szCs w:val="24"/>
        </w:rPr>
        <w:t xml:space="preserve"> oleh </w:t>
      </w:r>
      <w:proofErr w:type="spellStart"/>
      <w:r w:rsidRPr="0009742B">
        <w:rPr>
          <w:rFonts w:ascii="Times New Roman" w:hAnsi="Times New Roman"/>
          <w:sz w:val="24"/>
          <w:szCs w:val="24"/>
        </w:rPr>
        <w:t>komunikator</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dapat</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tersampaikan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dengan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baik</w:t>
      </w:r>
      <w:proofErr w:type="spellEnd"/>
      <w:r w:rsidRPr="0009742B">
        <w:rPr>
          <w:rFonts w:ascii="Times New Roman" w:hAnsi="Times New Roman"/>
          <w:sz w:val="24"/>
          <w:szCs w:val="24"/>
        </w:rPr>
        <w:t xml:space="preserve">, dan </w:t>
      </w:r>
      <w:proofErr w:type="spellStart"/>
      <w:r w:rsidRPr="0009742B">
        <w:rPr>
          <w:rFonts w:ascii="Times New Roman" w:hAnsi="Times New Roman"/>
          <w:sz w:val="24"/>
          <w:szCs w:val="24"/>
        </w:rPr>
        <w:t>memberi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efek</w:t>
      </w:r>
      <w:proofErr w:type="spellEnd"/>
      <w:r w:rsidRPr="0009742B">
        <w:rPr>
          <w:rFonts w:ascii="Times New Roman" w:hAnsi="Times New Roman"/>
          <w:sz w:val="24"/>
          <w:szCs w:val="24"/>
        </w:rPr>
        <w:t xml:space="preserve"> pada </w:t>
      </w:r>
      <w:proofErr w:type="spellStart"/>
      <w:r w:rsidRPr="0009742B">
        <w:rPr>
          <w:rFonts w:ascii="Times New Roman" w:hAnsi="Times New Roman"/>
          <w:sz w:val="24"/>
          <w:szCs w:val="24"/>
        </w:rPr>
        <w:t>si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penerima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pesan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komunikator</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Efek-efek</w:t>
      </w:r>
      <w:proofErr w:type="spellEnd"/>
      <w:r w:rsidRPr="0009742B">
        <w:rPr>
          <w:rFonts w:ascii="Times New Roman" w:hAnsi="Times New Roman"/>
          <w:sz w:val="24"/>
          <w:szCs w:val="24"/>
        </w:rPr>
        <w:t xml:space="preserve"> yang </w:t>
      </w:r>
      <w:proofErr w:type="spellStart"/>
      <w:r w:rsidRPr="0009742B">
        <w:rPr>
          <w:rFonts w:ascii="Times New Roman" w:hAnsi="Times New Roman"/>
          <w:sz w:val="24"/>
          <w:szCs w:val="24"/>
        </w:rPr>
        <w:t>diharapkan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dalam</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berkomunikasi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antara</w:t>
      </w:r>
      <w:proofErr w:type="spellEnd"/>
      <w:r w:rsidRPr="0009742B">
        <w:rPr>
          <w:rFonts w:ascii="Times New Roman" w:hAnsi="Times New Roman"/>
          <w:sz w:val="24"/>
          <w:szCs w:val="24"/>
        </w:rPr>
        <w:t xml:space="preserve"> lain </w:t>
      </w:r>
      <w:proofErr w:type="spellStart"/>
      <w:r w:rsidRPr="0009742B">
        <w:rPr>
          <w:rFonts w:ascii="Times New Roman" w:hAnsi="Times New Roman"/>
          <w:sz w:val="24"/>
          <w:szCs w:val="24"/>
        </w:rPr>
        <w:t>efek</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kognitif</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pengetahuan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efek</w:t>
      </w:r>
      <w:proofErr w:type="spellEnd"/>
      <w:r w:rsidRPr="0009742B">
        <w:rPr>
          <w:rFonts w:ascii="Times New Roman" w:hAnsi="Times New Roman"/>
          <w:sz w:val="24"/>
          <w:szCs w:val="24"/>
        </w:rPr>
        <w:t xml:space="preserve"> pada </w:t>
      </w:r>
      <w:proofErr w:type="spellStart"/>
      <w:r w:rsidRPr="0009742B">
        <w:rPr>
          <w:rFonts w:ascii="Times New Roman" w:hAnsi="Times New Roman"/>
          <w:sz w:val="24"/>
          <w:szCs w:val="24"/>
        </w:rPr>
        <w:t>sikap</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maupun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efek</w:t>
      </w:r>
      <w:proofErr w:type="spellEnd"/>
      <w:r w:rsidRPr="0009742B">
        <w:rPr>
          <w:rFonts w:ascii="Times New Roman" w:hAnsi="Times New Roman"/>
          <w:sz w:val="24"/>
          <w:szCs w:val="24"/>
        </w:rPr>
        <w:t xml:space="preserve"> pada </w:t>
      </w:r>
      <w:proofErr w:type="spellStart"/>
      <w:r w:rsidRPr="0009742B">
        <w:rPr>
          <w:rFonts w:ascii="Times New Roman" w:hAnsi="Times New Roman"/>
          <w:sz w:val="24"/>
          <w:szCs w:val="24"/>
        </w:rPr>
        <w:t>perilaku</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Melalui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informasi</w:t>
      </w:r>
      <w:proofErr w:type="spellEnd"/>
      <w:r w:rsidRPr="0009742B">
        <w:rPr>
          <w:rFonts w:ascii="Times New Roman" w:hAnsi="Times New Roman"/>
          <w:sz w:val="24"/>
          <w:szCs w:val="24"/>
        </w:rPr>
        <w:t xml:space="preserve"> dan </w:t>
      </w:r>
      <w:proofErr w:type="spellStart"/>
      <w:r w:rsidRPr="0009742B">
        <w:rPr>
          <w:rFonts w:ascii="Times New Roman" w:hAnsi="Times New Roman"/>
          <w:sz w:val="24"/>
          <w:szCs w:val="24"/>
        </w:rPr>
        <w:t>pesan</w:t>
      </w:r>
      <w:proofErr w:type="spellEnd"/>
      <w:r w:rsidRPr="0009742B">
        <w:rPr>
          <w:rFonts w:ascii="Times New Roman" w:hAnsi="Times New Roman"/>
          <w:sz w:val="24"/>
          <w:szCs w:val="24"/>
        </w:rPr>
        <w:t xml:space="preserve"> yang </w:t>
      </w:r>
      <w:proofErr w:type="spellStart"/>
      <w:r w:rsidRPr="0009742B">
        <w:rPr>
          <w:rFonts w:ascii="Times New Roman" w:hAnsi="Times New Roman"/>
          <w:sz w:val="24"/>
          <w:szCs w:val="24"/>
        </w:rPr>
        <w:t>disampaikan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melalui</w:t>
      </w:r>
      <w:proofErr w:type="spellEnd"/>
      <w:r w:rsidRPr="0009742B">
        <w:rPr>
          <w:rFonts w:ascii="Times New Roman" w:hAnsi="Times New Roman"/>
          <w:sz w:val="24"/>
          <w:szCs w:val="24"/>
        </w:rPr>
        <w:t xml:space="preserve"> proses </w:t>
      </w:r>
      <w:proofErr w:type="spellStart"/>
      <w:r w:rsidRPr="0009742B">
        <w:rPr>
          <w:rFonts w:ascii="Times New Roman" w:hAnsi="Times New Roman"/>
          <w:sz w:val="24"/>
          <w:szCs w:val="24"/>
        </w:rPr>
        <w:t>komunikasi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seseorang</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yangn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tadinya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tidak</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mengetahui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apa-apa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menjadi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tahu</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menjadi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lebih</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paham</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akan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pesan</w:t>
      </w:r>
      <w:proofErr w:type="spellEnd"/>
      <w:r w:rsidRPr="0009742B">
        <w:rPr>
          <w:rFonts w:ascii="Times New Roman" w:hAnsi="Times New Roman"/>
          <w:sz w:val="24"/>
          <w:szCs w:val="24"/>
        </w:rPr>
        <w:t xml:space="preserve"> yang </w:t>
      </w:r>
      <w:proofErr w:type="spellStart"/>
      <w:r w:rsidRPr="0009742B">
        <w:rPr>
          <w:rFonts w:ascii="Times New Roman" w:hAnsi="Times New Roman"/>
          <w:sz w:val="24"/>
          <w:szCs w:val="24"/>
        </w:rPr>
        <w:t>disampaikan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Sehingga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dalam</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menyampaikan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pesan</w:t>
      </w:r>
      <w:proofErr w:type="spellEnd"/>
      <w:r w:rsidRPr="0009742B">
        <w:rPr>
          <w:rFonts w:ascii="Times New Roman" w:hAnsi="Times New Roman"/>
          <w:sz w:val="24"/>
          <w:szCs w:val="24"/>
        </w:rPr>
        <w:t xml:space="preserve"> agar </w:t>
      </w:r>
      <w:proofErr w:type="spellStart"/>
      <w:r w:rsidRPr="0009742B">
        <w:rPr>
          <w:rFonts w:ascii="Times New Roman" w:hAnsi="Times New Roman"/>
          <w:sz w:val="24"/>
          <w:szCs w:val="24"/>
        </w:rPr>
        <w:t>sesuai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dengan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tujuan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komunikasi</w:t>
      </w:r>
      <w:proofErr w:type="spellEnd"/>
      <w:r w:rsidRPr="0009742B">
        <w:rPr>
          <w:rFonts w:ascii="Times New Roman" w:hAnsi="Times New Roman"/>
          <w:sz w:val="24"/>
          <w:szCs w:val="24"/>
        </w:rPr>
        <w:t xml:space="preserve"> yang </w:t>
      </w:r>
      <w:proofErr w:type="spellStart"/>
      <w:r w:rsidRPr="0009742B">
        <w:rPr>
          <w:rFonts w:ascii="Times New Roman" w:hAnsi="Times New Roman"/>
          <w:sz w:val="24"/>
          <w:szCs w:val="24"/>
        </w:rPr>
        <w:t>efektif</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komponen-komponen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komunikasi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seperti</w:t>
      </w:r>
      <w:proofErr w:type="spellEnd"/>
      <w:r w:rsidRPr="0009742B">
        <w:rPr>
          <w:rFonts w:ascii="Times New Roman" w:hAnsi="Times New Roman"/>
          <w:sz w:val="24"/>
          <w:szCs w:val="24"/>
        </w:rPr>
        <w:t xml:space="preserve"> </w:t>
      </w:r>
      <w:r w:rsidRPr="0009742B">
        <w:rPr>
          <w:rFonts w:ascii="Times New Roman" w:hAnsi="Times New Roman"/>
          <w:i/>
          <w:sz w:val="24"/>
          <w:szCs w:val="24"/>
        </w:rPr>
        <w:t xml:space="preserve">communicator </w:t>
      </w:r>
      <w:r w:rsidRPr="0009742B">
        <w:rPr>
          <w:rFonts w:ascii="Times New Roman" w:hAnsi="Times New Roman"/>
          <w:sz w:val="24"/>
          <w:szCs w:val="24"/>
        </w:rPr>
        <w:t>(</w:t>
      </w:r>
      <w:proofErr w:type="spellStart"/>
      <w:r w:rsidRPr="0009742B">
        <w:rPr>
          <w:rFonts w:ascii="Times New Roman" w:hAnsi="Times New Roman"/>
          <w:sz w:val="24"/>
          <w:szCs w:val="24"/>
        </w:rPr>
        <w:t>komunikator</w:t>
      </w:r>
      <w:proofErr w:type="spellEnd"/>
      <w:r w:rsidRPr="0009742B">
        <w:rPr>
          <w:rFonts w:ascii="Times New Roman" w:hAnsi="Times New Roman"/>
          <w:sz w:val="24"/>
          <w:szCs w:val="24"/>
        </w:rPr>
        <w:t xml:space="preserve">), </w:t>
      </w:r>
      <w:r w:rsidRPr="0009742B">
        <w:rPr>
          <w:rFonts w:ascii="Times New Roman" w:hAnsi="Times New Roman"/>
          <w:i/>
          <w:sz w:val="24"/>
          <w:szCs w:val="24"/>
        </w:rPr>
        <w:t>message</w:t>
      </w:r>
      <w:r w:rsidRPr="0009742B">
        <w:rPr>
          <w:rFonts w:ascii="Times New Roman" w:hAnsi="Times New Roman"/>
          <w:sz w:val="24"/>
          <w:szCs w:val="24"/>
        </w:rPr>
        <w:t xml:space="preserve"> (</w:t>
      </w:r>
      <w:proofErr w:type="spellStart"/>
      <w:r w:rsidRPr="0009742B">
        <w:rPr>
          <w:rFonts w:ascii="Times New Roman" w:hAnsi="Times New Roman"/>
          <w:sz w:val="24"/>
          <w:szCs w:val="24"/>
        </w:rPr>
        <w:t>pesan</w:t>
      </w:r>
      <w:proofErr w:type="spellEnd"/>
      <w:r w:rsidRPr="0009742B">
        <w:rPr>
          <w:rFonts w:ascii="Times New Roman" w:hAnsi="Times New Roman"/>
          <w:sz w:val="24"/>
          <w:szCs w:val="24"/>
        </w:rPr>
        <w:t xml:space="preserve">), </w:t>
      </w:r>
      <w:r w:rsidRPr="0009742B">
        <w:rPr>
          <w:rFonts w:ascii="Times New Roman" w:hAnsi="Times New Roman"/>
          <w:i/>
          <w:sz w:val="24"/>
          <w:szCs w:val="24"/>
        </w:rPr>
        <w:t>channel</w:t>
      </w:r>
      <w:r w:rsidRPr="0009742B">
        <w:rPr>
          <w:rFonts w:ascii="Times New Roman" w:hAnsi="Times New Roman"/>
          <w:sz w:val="24"/>
          <w:szCs w:val="24"/>
        </w:rPr>
        <w:t xml:space="preserve"> (media) dan </w:t>
      </w:r>
      <w:r w:rsidRPr="0009742B">
        <w:rPr>
          <w:rFonts w:ascii="Times New Roman" w:hAnsi="Times New Roman"/>
          <w:i/>
          <w:sz w:val="24"/>
          <w:szCs w:val="24"/>
        </w:rPr>
        <w:t>communicant</w:t>
      </w:r>
      <w:r w:rsidRPr="0009742B">
        <w:rPr>
          <w:rFonts w:ascii="Times New Roman" w:hAnsi="Times New Roman"/>
          <w:sz w:val="24"/>
          <w:szCs w:val="24"/>
        </w:rPr>
        <w:t xml:space="preserve"> (</w:t>
      </w:r>
      <w:proofErr w:type="spellStart"/>
      <w:r w:rsidRPr="0009742B">
        <w:rPr>
          <w:rFonts w:ascii="Times New Roman" w:hAnsi="Times New Roman"/>
          <w:sz w:val="24"/>
          <w:szCs w:val="24"/>
        </w:rPr>
        <w:t>komunikan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harus</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diperhatikan</w:t>
      </w:r>
      <w:proofErr w:type="spellEnd"/>
      <w:r w:rsidRPr="0009742B">
        <w:rPr>
          <w:rFonts w:ascii="Times New Roman" w:hAnsi="Times New Roman"/>
          <w:sz w:val="24"/>
          <w:szCs w:val="24"/>
        </w:rPr>
        <w:t xml:space="preserve">, agar </w:t>
      </w:r>
      <w:proofErr w:type="spellStart"/>
      <w:r w:rsidRPr="0009742B">
        <w:rPr>
          <w:rFonts w:ascii="Times New Roman" w:hAnsi="Times New Roman"/>
          <w:sz w:val="24"/>
          <w:szCs w:val="24"/>
        </w:rPr>
        <w:t>komunikasi</w:t>
      </w:r>
      <w:proofErr w:type="spellEnd"/>
      <w:r w:rsidRPr="0009742B">
        <w:rPr>
          <w:rFonts w:ascii="Times New Roman" w:hAnsi="Times New Roman"/>
          <w:sz w:val="24"/>
          <w:szCs w:val="24"/>
        </w:rPr>
        <w:t xml:space="preserve"> yang </w:t>
      </w:r>
      <w:proofErr w:type="spellStart"/>
      <w:r w:rsidRPr="0009742B">
        <w:rPr>
          <w:rFonts w:ascii="Times New Roman" w:hAnsi="Times New Roman"/>
          <w:sz w:val="24"/>
          <w:szCs w:val="24"/>
        </w:rPr>
        <w:t>dilakukan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dapat</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memberikan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efek</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bagi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penerima</w:t>
      </w:r>
      <w:proofErr w:type="spellEnd"/>
      <w:r w:rsidRPr="0009742B">
        <w:rPr>
          <w:rFonts w:ascii="Times New Roman" w:hAnsi="Times New Roman"/>
          <w:sz w:val="24"/>
          <w:szCs w:val="24"/>
        </w:rPr>
        <w:t xml:space="preserve">. Selain </w:t>
      </w:r>
      <w:proofErr w:type="spellStart"/>
      <w:r w:rsidRPr="0009742B">
        <w:rPr>
          <w:rFonts w:ascii="Times New Roman" w:hAnsi="Times New Roman"/>
          <w:sz w:val="24"/>
          <w:szCs w:val="24"/>
        </w:rPr>
        <w:t>komunikasi</w:t>
      </w:r>
      <w:proofErr w:type="spellEnd"/>
      <w:r w:rsidRPr="0009742B">
        <w:rPr>
          <w:rFonts w:ascii="Times New Roman" w:hAnsi="Times New Roman"/>
          <w:sz w:val="24"/>
          <w:szCs w:val="24"/>
        </w:rPr>
        <w:t xml:space="preserve"> yang </w:t>
      </w:r>
      <w:proofErr w:type="spellStart"/>
      <w:r w:rsidRPr="0009742B">
        <w:rPr>
          <w:rFonts w:ascii="Times New Roman" w:hAnsi="Times New Roman"/>
          <w:sz w:val="24"/>
          <w:szCs w:val="24"/>
        </w:rPr>
        <w:t>diharapkan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efektif</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lingkungan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kerja</w:t>
      </w:r>
      <w:proofErr w:type="spellEnd"/>
      <w:r w:rsidRPr="0009742B">
        <w:rPr>
          <w:rFonts w:ascii="Times New Roman" w:hAnsi="Times New Roman"/>
          <w:sz w:val="24"/>
          <w:szCs w:val="24"/>
        </w:rPr>
        <w:t xml:space="preserve"> juga </w:t>
      </w:r>
      <w:proofErr w:type="spellStart"/>
      <w:r w:rsidRPr="0009742B">
        <w:rPr>
          <w:rFonts w:ascii="Times New Roman" w:hAnsi="Times New Roman"/>
          <w:sz w:val="24"/>
          <w:szCs w:val="24"/>
        </w:rPr>
        <w:t>menjadi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hal</w:t>
      </w:r>
      <w:proofErr w:type="spellEnd"/>
      <w:r w:rsidRPr="0009742B">
        <w:rPr>
          <w:rFonts w:ascii="Times New Roman" w:hAnsi="Times New Roman"/>
          <w:sz w:val="24"/>
          <w:szCs w:val="24"/>
        </w:rPr>
        <w:t xml:space="preserve"> yang sangat </w:t>
      </w:r>
      <w:proofErr w:type="spellStart"/>
      <w:r w:rsidRPr="0009742B">
        <w:rPr>
          <w:rFonts w:ascii="Times New Roman" w:hAnsi="Times New Roman"/>
          <w:sz w:val="24"/>
          <w:szCs w:val="24"/>
        </w:rPr>
        <w:t>penting</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bagi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kinerja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karyawan</w:t>
      </w:r>
      <w:proofErr w:type="spellEnd"/>
      <w:r w:rsidRPr="0009742B">
        <w:rPr>
          <w:rFonts w:ascii="Times New Roman" w:hAnsi="Times New Roman"/>
          <w:sz w:val="24"/>
          <w:szCs w:val="24"/>
        </w:rPr>
        <w:t>.</w:t>
      </w:r>
    </w:p>
    <w:p w14:paraId="6AC7DE88" w14:textId="77777777" w:rsidR="00E47B15" w:rsidRPr="0009742B" w:rsidRDefault="00E47B15" w:rsidP="0009742B">
      <w:pPr>
        <w:spacing w:line="480" w:lineRule="auto"/>
        <w:ind w:firstLine="360"/>
        <w:jc w:val="both"/>
        <w:rPr>
          <w:rFonts w:ascii="Times New Roman" w:hAnsi="Times New Roman"/>
          <w:sz w:val="24"/>
          <w:szCs w:val="24"/>
        </w:rPr>
      </w:pPr>
      <w:proofErr w:type="spellStart"/>
      <w:r w:rsidRPr="0009742B">
        <w:rPr>
          <w:rFonts w:ascii="Times New Roman" w:hAnsi="Times New Roman"/>
          <w:sz w:val="24"/>
          <w:szCs w:val="24"/>
        </w:rPr>
        <w:t>Lingkungan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kerja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merupakan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segala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sesuatu</w:t>
      </w:r>
      <w:proofErr w:type="spellEnd"/>
      <w:r w:rsidRPr="0009742B">
        <w:rPr>
          <w:rFonts w:ascii="Times New Roman" w:hAnsi="Times New Roman"/>
          <w:sz w:val="24"/>
          <w:szCs w:val="24"/>
        </w:rPr>
        <w:t xml:space="preserve"> yang </w:t>
      </w:r>
      <w:proofErr w:type="spellStart"/>
      <w:r w:rsidRPr="0009742B">
        <w:rPr>
          <w:rFonts w:ascii="Times New Roman" w:hAnsi="Times New Roman"/>
          <w:sz w:val="24"/>
          <w:szCs w:val="24"/>
        </w:rPr>
        <w:t>berada</w:t>
      </w:r>
      <w:proofErr w:type="spellEnd"/>
      <w:r w:rsidRPr="0009742B">
        <w:rPr>
          <w:rFonts w:ascii="Times New Roman" w:hAnsi="Times New Roman"/>
          <w:sz w:val="24"/>
          <w:szCs w:val="24"/>
        </w:rPr>
        <w:t xml:space="preserve"> di </w:t>
      </w:r>
      <w:proofErr w:type="spellStart"/>
      <w:r w:rsidRPr="0009742B">
        <w:rPr>
          <w:rFonts w:ascii="Times New Roman" w:hAnsi="Times New Roman"/>
          <w:sz w:val="24"/>
          <w:szCs w:val="24"/>
        </w:rPr>
        <w:t>sekitar</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pegawai</w:t>
      </w:r>
      <w:proofErr w:type="spellEnd"/>
      <w:r w:rsidRPr="0009742B">
        <w:rPr>
          <w:rFonts w:ascii="Times New Roman" w:hAnsi="Times New Roman"/>
          <w:sz w:val="24"/>
          <w:szCs w:val="24"/>
        </w:rPr>
        <w:t xml:space="preserve"> yang </w:t>
      </w:r>
      <w:proofErr w:type="spellStart"/>
      <w:r w:rsidRPr="0009742B">
        <w:rPr>
          <w:rFonts w:ascii="Times New Roman" w:hAnsi="Times New Roman"/>
          <w:sz w:val="24"/>
          <w:szCs w:val="24"/>
        </w:rPr>
        <w:t>dapat</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mempengaruhi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pelaksanaan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pekerjaan</w:t>
      </w:r>
      <w:proofErr w:type="spellEnd"/>
      <w:r w:rsidRPr="0009742B">
        <w:rPr>
          <w:rFonts w:ascii="Times New Roman" w:hAnsi="Times New Roman"/>
          <w:sz w:val="24"/>
          <w:szCs w:val="24"/>
        </w:rPr>
        <w:t xml:space="preserve"> </w:t>
      </w:r>
      <w:r w:rsidRPr="0009742B">
        <w:rPr>
          <w:rFonts w:ascii="Times New Roman" w:hAnsi="Times New Roman"/>
          <w:sz w:val="24"/>
          <w:szCs w:val="24"/>
        </w:rPr>
        <w:fldChar w:fldCharType="begin" w:fldLock="1"/>
      </w:r>
      <w:r w:rsidRPr="0009742B">
        <w:rPr>
          <w:rFonts w:ascii="Times New Roman" w:hAnsi="Times New Roman"/>
          <w:sz w:val="24"/>
          <w:szCs w:val="24"/>
        </w:rPr>
        <w:instrText>ADDIN CSL_CITATION {"citationItems":[{"id":"ITEM-1","itemData":{"DOI":"10.55542/juiim.v4i1.147","ISSN":"2809-9400","abstract":"Permasalahan yang ingin dipecahkan dalam penelitian ini apakah kepuasan kerja memediasi pengaruh lingkungan kerja terhadap kinerja pegawai dan berapa besarnya pengaruh langsung dan tidak langsung akibat adanya variabel mediasi tersebut. Tujuannya untuk mendeteksi peran kepuasan kerja sebagai variabel mediasi dan pengaruh langsung dan pengaruh tidak langsung akibat adanya variabel mediasi. Untuk pemecahan masalah tersebut digunakan jenis penelitian deskriptif menggunakan metide analisis data kwantitatif, dimana data-data dikumpulkan melalui kuisioner, di olah dan disajikan dalam bentuk tabel, selanjutnya dianalisis dengan regresi variabel mediasi menggunakan metode causal step. Hasil penelitian diperoleh bahwa kepuasan kerja memediasi secara parsial dan memperlemah pengaruh lingkungan kerja terhadap kinerja pegawai. Kemudian pengaruh total akibat adanya variabel mediasi ini sebesar 11,5% yang terdiri dari pengaruh langsung 5,1% dan pengaruh tidak langsung 6,41%. Sehubungan dengan  temuan penelitian ini disarankan perlu adanya upaya peningkatan kepuasan kerja untuk memperbesar pengaruh positif dan signifikansinya pengaruh lingkungan kerja terhadap kinerja pegawai Dinas Lingkungan Hidup Kabupaten Bener Meriah.","author":[{"dropping-particle":"","family":"Ayunasrah","given":"Tiswanti","non-dropping-particle":"","parse-names":false,"suffix":""},{"dropping-particle":"","family":"Ratnawati","given":"Ratnawati","non-dropping-particle":"","parse-names":false,"suffix":""},{"dropping-particle":"","family":"Diana","given":"Rahma","non-dropping-particle":"","parse-names":false,"suffix":""},{"dropping-particle":"","family":"Ansari","given":"Ansari","non-dropping-particle":"","parse-names":false,"suffix":""}],"container-title":"Jurnal Ilmiah Ilmu Manajemen","id":"ITEM-1","issue":"1","issued":{"date-parts":[["2022"]]},"page":"1-10","title":"Pengaruh Lingkungan Kerja terhadap Kinerja Pegawai dengan Kepuasan Kerja sebagai Variabel Mediasi pada Dinas Lingkungan Hidup Kabupaten Bener Meriah","type":"article-journal","volume":"4"},"uris":["http://www.mendeley.com/documents/?uuid=8359f948-e35d-4d2e-a7a0-dff2f302fe32"]}],"mendeley":{"formattedCitation":"(Ayunasrah et al., 2022)","manualFormatting":"(Ayunasrah, dkk., 2022)","plainTextFormattedCitation":"(Ayunasrah et al., 2022)","previouslyFormattedCitation":"(Ayunasrah et al., 2022)"},"properties":{"noteIndex":0},"schema":"https://github.com/citation-style-language/schema/raw/master/csl-citation.json"}</w:instrText>
      </w:r>
      <w:r w:rsidRPr="0009742B">
        <w:rPr>
          <w:rFonts w:ascii="Times New Roman" w:hAnsi="Times New Roman"/>
          <w:sz w:val="24"/>
          <w:szCs w:val="24"/>
        </w:rPr>
        <w:fldChar w:fldCharType="separate"/>
      </w:r>
      <w:r w:rsidRPr="0009742B">
        <w:rPr>
          <w:rFonts w:ascii="Times New Roman" w:hAnsi="Times New Roman"/>
          <w:noProof/>
          <w:sz w:val="24"/>
          <w:szCs w:val="24"/>
        </w:rPr>
        <w:t>(Ayunasrah, dkk., 2022)</w:t>
      </w:r>
      <w:r w:rsidRPr="0009742B">
        <w:rPr>
          <w:rFonts w:ascii="Times New Roman" w:hAnsi="Times New Roman"/>
          <w:sz w:val="24"/>
          <w:szCs w:val="24"/>
        </w:rPr>
        <w:fldChar w:fldCharType="end"/>
      </w:r>
      <w:r w:rsidRPr="0009742B">
        <w:rPr>
          <w:rFonts w:ascii="Times New Roman" w:hAnsi="Times New Roman"/>
          <w:sz w:val="24"/>
          <w:szCs w:val="24"/>
        </w:rPr>
        <w:t xml:space="preserve">. </w:t>
      </w:r>
      <w:proofErr w:type="spellStart"/>
      <w:r w:rsidRPr="0009742B">
        <w:rPr>
          <w:rFonts w:ascii="Times New Roman" w:hAnsi="Times New Roman"/>
          <w:sz w:val="24"/>
          <w:szCs w:val="24"/>
        </w:rPr>
        <w:t>Lingkungan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pekerjaan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merupakan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keseluruhan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sarana</w:t>
      </w:r>
      <w:proofErr w:type="spellEnd"/>
      <w:r w:rsidRPr="0009742B">
        <w:rPr>
          <w:rFonts w:ascii="Times New Roman" w:hAnsi="Times New Roman"/>
          <w:sz w:val="24"/>
          <w:szCs w:val="24"/>
        </w:rPr>
        <w:t xml:space="preserve"> dan </w:t>
      </w:r>
      <w:proofErr w:type="spellStart"/>
      <w:r w:rsidRPr="0009742B">
        <w:rPr>
          <w:rFonts w:ascii="Times New Roman" w:hAnsi="Times New Roman"/>
          <w:sz w:val="24"/>
          <w:szCs w:val="24"/>
        </w:rPr>
        <w:t>prasarana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kerja</w:t>
      </w:r>
      <w:proofErr w:type="spellEnd"/>
      <w:r w:rsidRPr="0009742B">
        <w:rPr>
          <w:rFonts w:ascii="Times New Roman" w:hAnsi="Times New Roman"/>
          <w:sz w:val="24"/>
          <w:szCs w:val="24"/>
        </w:rPr>
        <w:t xml:space="preserve"> yang </w:t>
      </w:r>
      <w:proofErr w:type="spellStart"/>
      <w:r w:rsidRPr="0009742B">
        <w:rPr>
          <w:rFonts w:ascii="Times New Roman" w:hAnsi="Times New Roman"/>
          <w:sz w:val="24"/>
          <w:szCs w:val="24"/>
        </w:rPr>
        <w:t>ada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disekitar</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karyawan</w:t>
      </w:r>
      <w:proofErr w:type="spellEnd"/>
      <w:r w:rsidRPr="0009742B">
        <w:rPr>
          <w:rFonts w:ascii="Times New Roman" w:hAnsi="Times New Roman"/>
          <w:sz w:val="24"/>
          <w:szCs w:val="24"/>
        </w:rPr>
        <w:t xml:space="preserve"> yang </w:t>
      </w:r>
      <w:proofErr w:type="spellStart"/>
      <w:r w:rsidRPr="0009742B">
        <w:rPr>
          <w:rFonts w:ascii="Times New Roman" w:hAnsi="Times New Roman"/>
          <w:sz w:val="24"/>
          <w:szCs w:val="24"/>
        </w:rPr>
        <w:t>sedang</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melakukan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pekerjaan</w:t>
      </w:r>
      <w:proofErr w:type="spellEnd"/>
      <w:r w:rsidRPr="0009742B">
        <w:rPr>
          <w:rFonts w:ascii="Times New Roman" w:hAnsi="Times New Roman"/>
          <w:sz w:val="24"/>
          <w:szCs w:val="24"/>
        </w:rPr>
        <w:t xml:space="preserve"> yang </w:t>
      </w:r>
      <w:proofErr w:type="spellStart"/>
      <w:r w:rsidRPr="0009742B">
        <w:rPr>
          <w:rFonts w:ascii="Times New Roman" w:hAnsi="Times New Roman"/>
          <w:sz w:val="24"/>
          <w:szCs w:val="24"/>
        </w:rPr>
        <w:t>dapat</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mempengaruhi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pelaksanaan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pekerjaan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meliputi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tempat</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bekerja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fasilitas</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kebersihan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pencahayaan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ketenangan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termasuk</w:t>
      </w:r>
      <w:proofErr w:type="spellEnd"/>
      <w:r w:rsidRPr="0009742B">
        <w:rPr>
          <w:rFonts w:ascii="Times New Roman" w:hAnsi="Times New Roman"/>
          <w:sz w:val="24"/>
          <w:szCs w:val="24"/>
        </w:rPr>
        <w:t xml:space="preserve"> juga </w:t>
      </w:r>
      <w:proofErr w:type="spellStart"/>
      <w:r w:rsidRPr="0009742B">
        <w:rPr>
          <w:rFonts w:ascii="Times New Roman" w:hAnsi="Times New Roman"/>
          <w:sz w:val="24"/>
          <w:szCs w:val="24"/>
        </w:rPr>
        <w:t>hubungan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kerja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antara</w:t>
      </w:r>
      <w:proofErr w:type="spellEnd"/>
      <w:r w:rsidRPr="0009742B">
        <w:rPr>
          <w:rFonts w:ascii="Times New Roman" w:hAnsi="Times New Roman"/>
          <w:sz w:val="24"/>
          <w:szCs w:val="24"/>
        </w:rPr>
        <w:t xml:space="preserve"> orang-orang yang </w:t>
      </w:r>
      <w:proofErr w:type="spellStart"/>
      <w:r w:rsidRPr="0009742B">
        <w:rPr>
          <w:rFonts w:ascii="Times New Roman" w:hAnsi="Times New Roman"/>
          <w:sz w:val="24"/>
          <w:szCs w:val="24"/>
        </w:rPr>
        <w:t>ada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ditempat</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tersebut</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Lingkungan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kerja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adalah</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keseluruhan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alat</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perkakas</w:t>
      </w:r>
      <w:proofErr w:type="spellEnd"/>
      <w:r w:rsidRPr="0009742B">
        <w:rPr>
          <w:rFonts w:ascii="Times New Roman" w:hAnsi="Times New Roman"/>
          <w:sz w:val="24"/>
          <w:szCs w:val="24"/>
        </w:rPr>
        <w:t xml:space="preserve"> dan </w:t>
      </w:r>
      <w:proofErr w:type="spellStart"/>
      <w:r w:rsidRPr="0009742B">
        <w:rPr>
          <w:rFonts w:ascii="Times New Roman" w:hAnsi="Times New Roman"/>
          <w:sz w:val="24"/>
          <w:szCs w:val="24"/>
        </w:rPr>
        <w:t>bahan</w:t>
      </w:r>
      <w:proofErr w:type="spellEnd"/>
      <w:r w:rsidRPr="0009742B">
        <w:rPr>
          <w:rFonts w:ascii="Times New Roman" w:hAnsi="Times New Roman"/>
          <w:sz w:val="24"/>
          <w:szCs w:val="24"/>
        </w:rPr>
        <w:t xml:space="preserve"> yang </w:t>
      </w:r>
      <w:proofErr w:type="spellStart"/>
      <w:r w:rsidRPr="0009742B">
        <w:rPr>
          <w:rFonts w:ascii="Times New Roman" w:hAnsi="Times New Roman"/>
          <w:sz w:val="24"/>
          <w:szCs w:val="24"/>
        </w:rPr>
        <w:t>dihadapi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lingkungan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sekitarnya</w:t>
      </w:r>
      <w:proofErr w:type="spellEnd"/>
      <w:r w:rsidRPr="0009742B">
        <w:rPr>
          <w:rFonts w:ascii="Times New Roman" w:hAnsi="Times New Roman"/>
          <w:sz w:val="24"/>
          <w:szCs w:val="24"/>
        </w:rPr>
        <w:t xml:space="preserve"> di mana </w:t>
      </w:r>
      <w:proofErr w:type="spellStart"/>
      <w:r w:rsidRPr="0009742B">
        <w:rPr>
          <w:rFonts w:ascii="Times New Roman" w:hAnsi="Times New Roman"/>
          <w:sz w:val="24"/>
          <w:szCs w:val="24"/>
        </w:rPr>
        <w:t>seseorang</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bekerja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metode</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kerjanya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serta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pengaturan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kerjanya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baik</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sebagai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perseorangan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maupun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sebagai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kelompok</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Lingkungan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kerja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adalah</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suatu</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tempat</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bagi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sejumlah</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kelompok</w:t>
      </w:r>
      <w:proofErr w:type="spellEnd"/>
      <w:r w:rsidRPr="0009742B">
        <w:rPr>
          <w:rFonts w:ascii="Times New Roman" w:hAnsi="Times New Roman"/>
          <w:sz w:val="24"/>
          <w:szCs w:val="24"/>
        </w:rPr>
        <w:t xml:space="preserve"> di mana di </w:t>
      </w:r>
      <w:proofErr w:type="spellStart"/>
      <w:r w:rsidRPr="0009742B">
        <w:rPr>
          <w:rFonts w:ascii="Times New Roman" w:hAnsi="Times New Roman"/>
          <w:sz w:val="24"/>
          <w:szCs w:val="24"/>
        </w:rPr>
        <w:t>dalamnya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terdapat</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beberapa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fasilitas</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pendukung</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untuk</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mencapai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tujuan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lastRenderedPageBreak/>
        <w:t>perusahaan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sesuai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dengan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visi</w:t>
      </w:r>
      <w:proofErr w:type="spellEnd"/>
      <w:r w:rsidRPr="0009742B">
        <w:rPr>
          <w:rFonts w:ascii="Times New Roman" w:hAnsi="Times New Roman"/>
          <w:sz w:val="24"/>
          <w:szCs w:val="24"/>
        </w:rPr>
        <w:t xml:space="preserve"> dan </w:t>
      </w:r>
      <w:proofErr w:type="spellStart"/>
      <w:r w:rsidRPr="0009742B">
        <w:rPr>
          <w:rFonts w:ascii="Times New Roman" w:hAnsi="Times New Roman"/>
          <w:sz w:val="24"/>
          <w:szCs w:val="24"/>
        </w:rPr>
        <w:t>misi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perusahaan</w:t>
      </w:r>
      <w:proofErr w:type="spellEnd"/>
      <w:r w:rsidRPr="0009742B">
        <w:rPr>
          <w:rFonts w:ascii="Times New Roman" w:hAnsi="Times New Roman"/>
          <w:sz w:val="24"/>
          <w:szCs w:val="24"/>
        </w:rPr>
        <w:t xml:space="preserve"> </w:t>
      </w:r>
      <w:r w:rsidRPr="0009742B">
        <w:rPr>
          <w:rFonts w:ascii="Times New Roman" w:hAnsi="Times New Roman"/>
          <w:sz w:val="24"/>
          <w:szCs w:val="24"/>
        </w:rPr>
        <w:fldChar w:fldCharType="begin" w:fldLock="1"/>
      </w:r>
      <w:r w:rsidRPr="0009742B">
        <w:rPr>
          <w:rFonts w:ascii="Times New Roman" w:hAnsi="Times New Roman"/>
          <w:sz w:val="24"/>
          <w:szCs w:val="24"/>
        </w:rPr>
        <w:instrText>ADDIN CSL_CITATION {"citationItems":[{"id":"ITEM-1","itemData":{"DOI":"10.31289/tabularasa.v3i1.629","abstract":"This article aims to determine the things that need to be considered by communicators and communicants in organizational communication, goals and functions of organizational communication processes, communication as organizational needs and to determine the role of communicators and communicans in organizational development. The problem is focused on how the role of communicators and communicants in organizational life, how communication is needed for organizational development and things that need to be considered by communicators and communicants.  In order to approach this problem, theoretical references from various written sources are used. The data were collected through literature study and analyzed qualitatively. This study concludes that communication is the most important part in bridging the interests of individuals and their communities. The communication process will tahe place effectively if communication is carried out in two directions, so that there will be reciprocal interaction between the communicators and communicants in the process of delivering a message, using tools or media that are in accordance with the message conveyed.","author":[{"dropping-particle":"","family":"Harahap","given":"Sri Wahyuni","non-dropping-particle":"","parse-names":false,"suffix":""},{"dropping-particle":"","family":"Br. Ginting","given":"Ruri Regita","non-dropping-particle":"","parse-names":false,"suffix":""},{"dropping-particle":"","family":"Rasyidin","given":"Muhammad","non-dropping-particle":"","parse-names":false,"suffix":""},{"dropping-particle":"","family":"Sahputra","given":"Dedi","non-dropping-particle":"","parse-names":false,"suffix":""}],"container-title":"Tabularasa: Jurnal Ilmiah Magister Psikologi","id":"ITEM-1","issue":"1","issued":{"date-parts":[["2021"]]},"page":"106-114","title":"Komunikator dan Komunikan dalam Pengembangan Organisasi","type":"article-journal","volume":"3"},"uris":["http://www.mendeley.com/documents/?uuid=6a89e75c-156f-41ed-ba92-6e002d002511"]}],"mendeley":{"formattedCitation":"(Harahap et al., 2021)","manualFormatting":"(Harahap, 2021)","plainTextFormattedCitation":"(Harahap et al., 2021)","previouslyFormattedCitation":"(Harahap et al., 2021)"},"properties":{"noteIndex":0},"schema":"https://github.com/citation-style-language/schema/raw/master/csl-citation.json"}</w:instrText>
      </w:r>
      <w:r w:rsidRPr="0009742B">
        <w:rPr>
          <w:rFonts w:ascii="Times New Roman" w:hAnsi="Times New Roman"/>
          <w:sz w:val="24"/>
          <w:szCs w:val="24"/>
        </w:rPr>
        <w:fldChar w:fldCharType="separate"/>
      </w:r>
      <w:r w:rsidRPr="0009742B">
        <w:rPr>
          <w:rFonts w:ascii="Times New Roman" w:hAnsi="Times New Roman"/>
          <w:noProof/>
          <w:sz w:val="24"/>
          <w:szCs w:val="24"/>
        </w:rPr>
        <w:t>(Harahap, 2021)</w:t>
      </w:r>
      <w:r w:rsidRPr="0009742B">
        <w:rPr>
          <w:rFonts w:ascii="Times New Roman" w:hAnsi="Times New Roman"/>
          <w:sz w:val="24"/>
          <w:szCs w:val="24"/>
        </w:rPr>
        <w:fldChar w:fldCharType="end"/>
      </w:r>
      <w:r w:rsidRPr="0009742B">
        <w:rPr>
          <w:rFonts w:ascii="Times New Roman" w:hAnsi="Times New Roman"/>
          <w:sz w:val="24"/>
          <w:szCs w:val="24"/>
        </w:rPr>
        <w:t>.</w:t>
      </w:r>
    </w:p>
    <w:p w14:paraId="10B0F029" w14:textId="77777777" w:rsidR="00E47B15" w:rsidRPr="0009742B" w:rsidRDefault="00E47B15" w:rsidP="0009742B">
      <w:pPr>
        <w:spacing w:line="480" w:lineRule="auto"/>
        <w:ind w:firstLine="720"/>
        <w:jc w:val="both"/>
        <w:rPr>
          <w:rFonts w:ascii="Times New Roman" w:hAnsi="Times New Roman"/>
          <w:sz w:val="24"/>
          <w:szCs w:val="24"/>
        </w:rPr>
      </w:pPr>
      <w:proofErr w:type="spellStart"/>
      <w:r w:rsidRPr="0009742B">
        <w:rPr>
          <w:rFonts w:ascii="Times New Roman" w:hAnsi="Times New Roman"/>
          <w:sz w:val="24"/>
          <w:szCs w:val="24"/>
        </w:rPr>
        <w:t>Kondisi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lingkungan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kerja</w:t>
      </w:r>
      <w:proofErr w:type="spellEnd"/>
      <w:r w:rsidRPr="0009742B">
        <w:rPr>
          <w:rFonts w:ascii="Times New Roman" w:hAnsi="Times New Roman"/>
          <w:sz w:val="24"/>
          <w:szCs w:val="24"/>
        </w:rPr>
        <w:t xml:space="preserve"> yang </w:t>
      </w:r>
      <w:proofErr w:type="spellStart"/>
      <w:r w:rsidRPr="0009742B">
        <w:rPr>
          <w:rFonts w:ascii="Times New Roman" w:hAnsi="Times New Roman"/>
          <w:sz w:val="24"/>
          <w:szCs w:val="24"/>
        </w:rPr>
        <w:t>tidak</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sehat</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dapat</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menyebabkan</w:t>
      </w:r>
      <w:proofErr w:type="spellEnd"/>
      <w:r w:rsidRPr="0009742B">
        <w:rPr>
          <w:rFonts w:ascii="Times New Roman" w:hAnsi="Times New Roman"/>
          <w:sz w:val="24"/>
          <w:szCs w:val="24"/>
        </w:rPr>
        <w:t xml:space="preserve"> para </w:t>
      </w:r>
      <w:proofErr w:type="spellStart"/>
      <w:r w:rsidRPr="0009742B">
        <w:rPr>
          <w:rFonts w:ascii="Times New Roman" w:hAnsi="Times New Roman"/>
          <w:sz w:val="24"/>
          <w:szCs w:val="24"/>
        </w:rPr>
        <w:t>tenaga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administrasi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mudah</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stres</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tidak</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semangat</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untuk</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bekerja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datang</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terlambat</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demikian</w:t>
      </w:r>
      <w:proofErr w:type="spellEnd"/>
      <w:r w:rsidRPr="0009742B">
        <w:rPr>
          <w:rFonts w:ascii="Times New Roman" w:hAnsi="Times New Roman"/>
          <w:sz w:val="24"/>
          <w:szCs w:val="24"/>
        </w:rPr>
        <w:t xml:space="preserve"> juga </w:t>
      </w:r>
      <w:proofErr w:type="spellStart"/>
      <w:r w:rsidRPr="0009742B">
        <w:rPr>
          <w:rFonts w:ascii="Times New Roman" w:hAnsi="Times New Roman"/>
          <w:sz w:val="24"/>
          <w:szCs w:val="24"/>
        </w:rPr>
        <w:t>sebaliknya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apabila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lingkungan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kerja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itu</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sehat</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maka</w:t>
      </w:r>
      <w:proofErr w:type="spellEnd"/>
      <w:r w:rsidRPr="0009742B">
        <w:rPr>
          <w:rFonts w:ascii="Times New Roman" w:hAnsi="Times New Roman"/>
          <w:sz w:val="24"/>
          <w:szCs w:val="24"/>
        </w:rPr>
        <w:t xml:space="preserve"> para </w:t>
      </w:r>
      <w:proofErr w:type="spellStart"/>
      <w:r w:rsidRPr="0009742B">
        <w:rPr>
          <w:rFonts w:ascii="Times New Roman" w:hAnsi="Times New Roman"/>
          <w:sz w:val="24"/>
          <w:szCs w:val="24"/>
        </w:rPr>
        <w:t>tenaga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administrasi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tentunya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akan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semangat</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dalam</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bekerja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tidak</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mudah</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sakit</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mudah</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untuk</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konsentrasi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sehingga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pekerjaan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menjadi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cepat</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selesai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sesuai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dengan</w:t>
      </w:r>
      <w:proofErr w:type="spellEnd"/>
      <w:r w:rsidRPr="0009742B">
        <w:rPr>
          <w:rFonts w:ascii="Times New Roman" w:hAnsi="Times New Roman"/>
          <w:sz w:val="24"/>
          <w:szCs w:val="24"/>
        </w:rPr>
        <w:t xml:space="preserve"> target. </w:t>
      </w:r>
      <w:proofErr w:type="spellStart"/>
      <w:r w:rsidRPr="0009742B">
        <w:rPr>
          <w:rFonts w:ascii="Times New Roman" w:hAnsi="Times New Roman"/>
          <w:sz w:val="24"/>
          <w:szCs w:val="24"/>
        </w:rPr>
        <w:t>Lingkungan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kerja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sendiri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mempunyai</w:t>
      </w:r>
      <w:proofErr w:type="spellEnd"/>
      <w:r w:rsidRPr="0009742B">
        <w:rPr>
          <w:rFonts w:ascii="Times New Roman" w:hAnsi="Times New Roman"/>
          <w:sz w:val="24"/>
          <w:szCs w:val="24"/>
        </w:rPr>
        <w:t xml:space="preserve"> dua </w:t>
      </w:r>
      <w:proofErr w:type="spellStart"/>
      <w:r w:rsidRPr="0009742B">
        <w:rPr>
          <w:rFonts w:ascii="Times New Roman" w:hAnsi="Times New Roman"/>
          <w:sz w:val="24"/>
          <w:szCs w:val="24"/>
        </w:rPr>
        <w:t>dimensi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yaitu</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dimensi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fisik</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pewarnaan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ruangan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pencahayaan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kebersihan</w:t>
      </w:r>
      <w:proofErr w:type="spellEnd"/>
      <w:r w:rsidRPr="0009742B">
        <w:rPr>
          <w:rFonts w:ascii="Times New Roman" w:hAnsi="Times New Roman"/>
          <w:sz w:val="24"/>
          <w:szCs w:val="24"/>
        </w:rPr>
        <w:t xml:space="preserve">, tata </w:t>
      </w:r>
      <w:proofErr w:type="spellStart"/>
      <w:proofErr w:type="gramStart"/>
      <w:r w:rsidRPr="0009742B">
        <w:rPr>
          <w:rFonts w:ascii="Times New Roman" w:hAnsi="Times New Roman"/>
          <w:sz w:val="24"/>
          <w:szCs w:val="24"/>
        </w:rPr>
        <w:t>ruang,dll</w:t>
      </w:r>
      <w:proofErr w:type="spellEnd"/>
      <w:proofErr w:type="gramEnd"/>
      <w:r w:rsidRPr="0009742B">
        <w:rPr>
          <w:rFonts w:ascii="Times New Roman" w:hAnsi="Times New Roman"/>
          <w:sz w:val="24"/>
          <w:szCs w:val="24"/>
        </w:rPr>
        <w:t xml:space="preserve">) dan </w:t>
      </w:r>
      <w:proofErr w:type="spellStart"/>
      <w:r w:rsidRPr="0009742B">
        <w:rPr>
          <w:rFonts w:ascii="Times New Roman" w:hAnsi="Times New Roman"/>
          <w:sz w:val="24"/>
          <w:szCs w:val="24"/>
        </w:rPr>
        <w:t>dimensi</w:t>
      </w:r>
      <w:proofErr w:type="spellEnd"/>
      <w:r w:rsidRPr="0009742B">
        <w:rPr>
          <w:rFonts w:ascii="Times New Roman" w:hAnsi="Times New Roman"/>
          <w:sz w:val="24"/>
          <w:szCs w:val="24"/>
        </w:rPr>
        <w:t xml:space="preserve"> non </w:t>
      </w:r>
      <w:proofErr w:type="spellStart"/>
      <w:r w:rsidRPr="0009742B">
        <w:rPr>
          <w:rFonts w:ascii="Times New Roman" w:hAnsi="Times New Roman"/>
          <w:sz w:val="24"/>
          <w:szCs w:val="24"/>
        </w:rPr>
        <w:t>fisik</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kesejahteraan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tenaga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administrasi</w:t>
      </w:r>
      <w:proofErr w:type="spellEnd"/>
      <w:r w:rsidRPr="0009742B">
        <w:rPr>
          <w:rFonts w:ascii="Times New Roman" w:hAnsi="Times New Roman"/>
          <w:sz w:val="24"/>
          <w:szCs w:val="24"/>
        </w:rPr>
        <w:t xml:space="preserve"> , </w:t>
      </w:r>
      <w:proofErr w:type="spellStart"/>
      <w:r w:rsidRPr="0009742B">
        <w:rPr>
          <w:rFonts w:ascii="Times New Roman" w:hAnsi="Times New Roman"/>
          <w:sz w:val="24"/>
          <w:szCs w:val="24"/>
        </w:rPr>
        <w:t>suasana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kerja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hubungan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antar</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karyawan,dll</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Secara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tidak</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langsung</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lingkungan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kerja</w:t>
      </w:r>
      <w:proofErr w:type="spellEnd"/>
      <w:r w:rsidRPr="0009742B">
        <w:rPr>
          <w:rFonts w:ascii="Times New Roman" w:hAnsi="Times New Roman"/>
          <w:sz w:val="24"/>
          <w:szCs w:val="24"/>
        </w:rPr>
        <w:t xml:space="preserve"> yang </w:t>
      </w:r>
      <w:proofErr w:type="spellStart"/>
      <w:r w:rsidRPr="0009742B">
        <w:rPr>
          <w:rFonts w:ascii="Times New Roman" w:hAnsi="Times New Roman"/>
          <w:sz w:val="24"/>
          <w:szCs w:val="24"/>
        </w:rPr>
        <w:t>ada</w:t>
      </w:r>
      <w:proofErr w:type="spellEnd"/>
      <w:r w:rsidRPr="0009742B">
        <w:rPr>
          <w:rFonts w:ascii="Times New Roman" w:hAnsi="Times New Roman"/>
          <w:sz w:val="24"/>
          <w:szCs w:val="24"/>
        </w:rPr>
        <w:t xml:space="preserve"> di PT. </w:t>
      </w:r>
      <w:proofErr w:type="spellStart"/>
      <w:r w:rsidRPr="0009742B">
        <w:rPr>
          <w:rFonts w:ascii="Times New Roman" w:hAnsi="Times New Roman"/>
          <w:sz w:val="24"/>
          <w:szCs w:val="24"/>
        </w:rPr>
        <w:t>Pandawa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Bangkit</w:t>
      </w:r>
      <w:proofErr w:type="spellEnd"/>
      <w:r w:rsidRPr="0009742B">
        <w:rPr>
          <w:rFonts w:ascii="Times New Roman" w:hAnsi="Times New Roman"/>
          <w:sz w:val="24"/>
          <w:szCs w:val="24"/>
        </w:rPr>
        <w:t xml:space="preserve"> Sejahtera Palembang </w:t>
      </w:r>
      <w:proofErr w:type="spellStart"/>
      <w:r w:rsidRPr="0009742B">
        <w:rPr>
          <w:rFonts w:ascii="Times New Roman" w:hAnsi="Times New Roman"/>
          <w:sz w:val="24"/>
          <w:szCs w:val="24"/>
        </w:rPr>
        <w:t>menjadi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bagian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terpenting</w:t>
      </w:r>
      <w:proofErr w:type="spellEnd"/>
      <w:r w:rsidRPr="0009742B">
        <w:rPr>
          <w:rFonts w:ascii="Times New Roman" w:hAnsi="Times New Roman"/>
          <w:sz w:val="24"/>
          <w:szCs w:val="24"/>
        </w:rPr>
        <w:t xml:space="preserve"> yang </w:t>
      </w:r>
      <w:proofErr w:type="spellStart"/>
      <w:r w:rsidRPr="0009742B">
        <w:rPr>
          <w:rFonts w:ascii="Times New Roman" w:hAnsi="Times New Roman"/>
          <w:sz w:val="24"/>
          <w:szCs w:val="24"/>
        </w:rPr>
        <w:t>harus</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diperhatikan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Budaya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organisasi</w:t>
      </w:r>
      <w:proofErr w:type="spellEnd"/>
      <w:r w:rsidRPr="0009742B">
        <w:rPr>
          <w:rFonts w:ascii="Times New Roman" w:hAnsi="Times New Roman"/>
          <w:sz w:val="24"/>
          <w:szCs w:val="24"/>
        </w:rPr>
        <w:t xml:space="preserve"> juga sangat </w:t>
      </w:r>
      <w:proofErr w:type="spellStart"/>
      <w:r w:rsidRPr="0009742B">
        <w:rPr>
          <w:rFonts w:ascii="Times New Roman" w:hAnsi="Times New Roman"/>
          <w:sz w:val="24"/>
          <w:szCs w:val="24"/>
        </w:rPr>
        <w:t>berpengaruh</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penting</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bagi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perusahaan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meningkatkan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kinerja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karyawannya</w:t>
      </w:r>
      <w:proofErr w:type="spellEnd"/>
      <w:r w:rsidRPr="0009742B">
        <w:rPr>
          <w:rFonts w:ascii="Times New Roman" w:hAnsi="Times New Roman"/>
          <w:sz w:val="24"/>
          <w:szCs w:val="24"/>
        </w:rPr>
        <w:t>.</w:t>
      </w:r>
    </w:p>
    <w:p w14:paraId="6EFA05F8" w14:textId="77777777" w:rsidR="00E47B15" w:rsidRPr="0009742B" w:rsidRDefault="00E47B15" w:rsidP="0009742B">
      <w:pPr>
        <w:spacing w:line="480" w:lineRule="auto"/>
        <w:ind w:firstLine="720"/>
        <w:jc w:val="both"/>
        <w:rPr>
          <w:rFonts w:ascii="Times New Roman" w:hAnsi="Times New Roman"/>
          <w:sz w:val="24"/>
          <w:szCs w:val="24"/>
        </w:rPr>
      </w:pPr>
      <w:proofErr w:type="spellStart"/>
      <w:r w:rsidRPr="0009742B">
        <w:rPr>
          <w:rFonts w:ascii="Times New Roman" w:hAnsi="Times New Roman"/>
          <w:sz w:val="24"/>
          <w:szCs w:val="24"/>
        </w:rPr>
        <w:t>Budaya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organisasi</w:t>
      </w:r>
      <w:proofErr w:type="spellEnd"/>
      <w:r w:rsidRPr="0009742B">
        <w:rPr>
          <w:rFonts w:ascii="Times New Roman" w:hAnsi="Times New Roman"/>
          <w:sz w:val="24"/>
          <w:szCs w:val="24"/>
        </w:rPr>
        <w:t xml:space="preserve"> sangat </w:t>
      </w:r>
      <w:proofErr w:type="spellStart"/>
      <w:r w:rsidRPr="0009742B">
        <w:rPr>
          <w:rFonts w:ascii="Times New Roman" w:hAnsi="Times New Roman"/>
          <w:sz w:val="24"/>
          <w:szCs w:val="24"/>
        </w:rPr>
        <w:t>berpengaruh</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penting</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dalam</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kemajuan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perusahaan</w:t>
      </w:r>
      <w:proofErr w:type="spellEnd"/>
      <w:r w:rsidRPr="0009742B">
        <w:rPr>
          <w:rFonts w:ascii="Times New Roman" w:hAnsi="Times New Roman"/>
          <w:sz w:val="24"/>
          <w:szCs w:val="24"/>
        </w:rPr>
        <w:t xml:space="preserve"> yang </w:t>
      </w:r>
      <w:proofErr w:type="spellStart"/>
      <w:r w:rsidRPr="0009742B">
        <w:rPr>
          <w:rFonts w:ascii="Times New Roman" w:hAnsi="Times New Roman"/>
          <w:sz w:val="24"/>
          <w:szCs w:val="24"/>
        </w:rPr>
        <w:t>tumbuh</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melalui</w:t>
      </w:r>
      <w:proofErr w:type="spellEnd"/>
      <w:r w:rsidRPr="0009742B">
        <w:rPr>
          <w:rFonts w:ascii="Times New Roman" w:hAnsi="Times New Roman"/>
          <w:sz w:val="24"/>
          <w:szCs w:val="24"/>
        </w:rPr>
        <w:t xml:space="preserve"> proses </w:t>
      </w:r>
      <w:proofErr w:type="spellStart"/>
      <w:r w:rsidRPr="0009742B">
        <w:rPr>
          <w:rFonts w:ascii="Times New Roman" w:hAnsi="Times New Roman"/>
          <w:sz w:val="24"/>
          <w:szCs w:val="24"/>
        </w:rPr>
        <w:t>perkembangan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gagasan</w:t>
      </w:r>
      <w:proofErr w:type="spellEnd"/>
      <w:r w:rsidRPr="0009742B">
        <w:rPr>
          <w:rFonts w:ascii="Times New Roman" w:hAnsi="Times New Roman"/>
          <w:sz w:val="24"/>
          <w:szCs w:val="24"/>
        </w:rPr>
        <w:t xml:space="preserve"> yang </w:t>
      </w:r>
      <w:proofErr w:type="spellStart"/>
      <w:r w:rsidRPr="0009742B">
        <w:rPr>
          <w:rFonts w:ascii="Times New Roman" w:hAnsi="Times New Roman"/>
          <w:sz w:val="24"/>
          <w:szCs w:val="24"/>
        </w:rPr>
        <w:t>diciptakan</w:t>
      </w:r>
      <w:proofErr w:type="spellEnd"/>
      <w:r w:rsidRPr="0009742B">
        <w:rPr>
          <w:rFonts w:ascii="Times New Roman" w:hAnsi="Times New Roman"/>
          <w:sz w:val="24"/>
          <w:szCs w:val="24"/>
        </w:rPr>
        <w:t xml:space="preserve"> oleh </w:t>
      </w:r>
      <w:proofErr w:type="spellStart"/>
      <w:r w:rsidRPr="0009742B">
        <w:rPr>
          <w:rFonts w:ascii="Times New Roman" w:hAnsi="Times New Roman"/>
          <w:sz w:val="24"/>
          <w:szCs w:val="24"/>
        </w:rPr>
        <w:t>pemimpin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perusahaan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kemudian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ditanamkan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kepada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anggota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organisasi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Selanjutnya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budaya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dikembangkan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sesuai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dengan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perkembangan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lingkungan</w:t>
      </w:r>
      <w:proofErr w:type="spellEnd"/>
      <w:r w:rsidRPr="0009742B">
        <w:rPr>
          <w:rFonts w:ascii="Times New Roman" w:hAnsi="Times New Roman"/>
          <w:sz w:val="24"/>
          <w:szCs w:val="24"/>
        </w:rPr>
        <w:t xml:space="preserve"> dan </w:t>
      </w:r>
      <w:proofErr w:type="spellStart"/>
      <w:r w:rsidRPr="0009742B">
        <w:rPr>
          <w:rFonts w:ascii="Times New Roman" w:hAnsi="Times New Roman"/>
          <w:sz w:val="24"/>
          <w:szCs w:val="24"/>
        </w:rPr>
        <w:t>kebutuhan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organisasi</w:t>
      </w:r>
      <w:proofErr w:type="spellEnd"/>
      <w:r w:rsidRPr="0009742B">
        <w:rPr>
          <w:rFonts w:ascii="Times New Roman" w:hAnsi="Times New Roman"/>
          <w:sz w:val="24"/>
          <w:szCs w:val="24"/>
        </w:rPr>
        <w:t xml:space="preserve">. Dalam </w:t>
      </w:r>
      <w:proofErr w:type="spellStart"/>
      <w:r w:rsidRPr="0009742B">
        <w:rPr>
          <w:rFonts w:ascii="Times New Roman" w:hAnsi="Times New Roman"/>
          <w:sz w:val="24"/>
          <w:szCs w:val="24"/>
        </w:rPr>
        <w:t>sebuah</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organisasi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budaya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organisasi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tidak</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akan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berkembang</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menjadi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organisasi</w:t>
      </w:r>
      <w:proofErr w:type="spellEnd"/>
      <w:r w:rsidRPr="0009742B">
        <w:rPr>
          <w:rFonts w:ascii="Times New Roman" w:hAnsi="Times New Roman"/>
          <w:sz w:val="24"/>
          <w:szCs w:val="24"/>
        </w:rPr>
        <w:t xml:space="preserve"> yang </w:t>
      </w:r>
      <w:proofErr w:type="spellStart"/>
      <w:r w:rsidRPr="0009742B">
        <w:rPr>
          <w:rFonts w:ascii="Times New Roman" w:hAnsi="Times New Roman"/>
          <w:sz w:val="24"/>
          <w:szCs w:val="24"/>
        </w:rPr>
        <w:t>maju</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tanpa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mempertahankan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budayanya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Budaya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kuat</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mempunyai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pengaruh</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terhadap</w:t>
      </w:r>
      <w:proofErr w:type="spellEnd"/>
      <w:r w:rsidRPr="0009742B">
        <w:rPr>
          <w:rFonts w:ascii="Times New Roman" w:hAnsi="Times New Roman"/>
          <w:sz w:val="24"/>
          <w:szCs w:val="24"/>
        </w:rPr>
        <w:t xml:space="preserve"> strategi yang </w:t>
      </w:r>
      <w:proofErr w:type="spellStart"/>
      <w:r w:rsidRPr="0009742B">
        <w:rPr>
          <w:rFonts w:ascii="Times New Roman" w:hAnsi="Times New Roman"/>
          <w:sz w:val="24"/>
          <w:szCs w:val="24"/>
        </w:rPr>
        <w:t>dijalankan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dalam</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mencapai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tujuan</w:t>
      </w:r>
      <w:proofErr w:type="spellEnd"/>
      <w:r w:rsidRPr="0009742B">
        <w:rPr>
          <w:rFonts w:ascii="Times New Roman" w:hAnsi="Times New Roman"/>
          <w:sz w:val="24"/>
          <w:szCs w:val="24"/>
        </w:rPr>
        <w:t xml:space="preserve"> yang </w:t>
      </w:r>
      <w:proofErr w:type="spellStart"/>
      <w:r w:rsidRPr="0009742B">
        <w:rPr>
          <w:rFonts w:ascii="Times New Roman" w:hAnsi="Times New Roman"/>
          <w:sz w:val="24"/>
          <w:szCs w:val="24"/>
        </w:rPr>
        <w:t>telah</w:t>
      </w:r>
      <w:proofErr w:type="spellEnd"/>
      <w:r w:rsidRPr="0009742B">
        <w:rPr>
          <w:rFonts w:ascii="Times New Roman" w:hAnsi="Times New Roman"/>
          <w:sz w:val="24"/>
          <w:szCs w:val="24"/>
        </w:rPr>
        <w:t xml:space="preserve"> di </w:t>
      </w:r>
      <w:proofErr w:type="spellStart"/>
      <w:proofErr w:type="gramStart"/>
      <w:r w:rsidRPr="0009742B">
        <w:rPr>
          <w:rFonts w:ascii="Times New Roman" w:hAnsi="Times New Roman"/>
          <w:sz w:val="24"/>
          <w:szCs w:val="24"/>
        </w:rPr>
        <w:t>tetapkan.Perkembangan</w:t>
      </w:r>
      <w:proofErr w:type="spellEnd"/>
      <w:proofErr w:type="gramEnd"/>
      <w:r w:rsidRPr="0009742B">
        <w:rPr>
          <w:rFonts w:ascii="Times New Roman" w:hAnsi="Times New Roman"/>
          <w:sz w:val="24"/>
          <w:szCs w:val="24"/>
        </w:rPr>
        <w:t xml:space="preserve"> </w:t>
      </w:r>
      <w:proofErr w:type="spellStart"/>
      <w:r w:rsidRPr="0009742B">
        <w:rPr>
          <w:rFonts w:ascii="Times New Roman" w:hAnsi="Times New Roman"/>
          <w:sz w:val="24"/>
          <w:szCs w:val="24"/>
        </w:rPr>
        <w:t>organisasi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dapat</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ditentukan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dengan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terciptanya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lingkungan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kerja</w:t>
      </w:r>
      <w:proofErr w:type="spellEnd"/>
      <w:r w:rsidRPr="0009742B">
        <w:rPr>
          <w:rFonts w:ascii="Times New Roman" w:hAnsi="Times New Roman"/>
          <w:sz w:val="24"/>
          <w:szCs w:val="24"/>
        </w:rPr>
        <w:t xml:space="preserve"> yang </w:t>
      </w:r>
      <w:proofErr w:type="spellStart"/>
      <w:r w:rsidRPr="0009742B">
        <w:rPr>
          <w:rFonts w:ascii="Times New Roman" w:hAnsi="Times New Roman"/>
          <w:sz w:val="24"/>
          <w:szCs w:val="24"/>
        </w:rPr>
        <w:t>kondusif</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sehingga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akan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terbuka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suatu</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kesempatan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dalam</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berkembangnya</w:t>
      </w:r>
      <w:proofErr w:type="spellEnd"/>
      <w:r w:rsidRPr="0009742B">
        <w:rPr>
          <w:rFonts w:ascii="Times New Roman" w:hAnsi="Times New Roman"/>
          <w:sz w:val="24"/>
          <w:szCs w:val="24"/>
        </w:rPr>
        <w:t xml:space="preserve"> proses </w:t>
      </w:r>
      <w:proofErr w:type="spellStart"/>
      <w:r w:rsidRPr="0009742B">
        <w:rPr>
          <w:rFonts w:ascii="Times New Roman" w:hAnsi="Times New Roman"/>
          <w:sz w:val="24"/>
          <w:szCs w:val="24"/>
        </w:rPr>
        <w:t>pembelajar</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dalam</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bekerja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serta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dapat</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menciptakan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semangat</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dalam</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memecahkan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semua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persoalan</w:t>
      </w:r>
      <w:proofErr w:type="spellEnd"/>
      <w:r w:rsidRPr="0009742B">
        <w:rPr>
          <w:rFonts w:ascii="Times New Roman" w:hAnsi="Times New Roman"/>
          <w:sz w:val="24"/>
          <w:szCs w:val="24"/>
        </w:rPr>
        <w:t xml:space="preserve"> yang </w:t>
      </w:r>
      <w:proofErr w:type="spellStart"/>
      <w:r w:rsidRPr="0009742B">
        <w:rPr>
          <w:rFonts w:ascii="Times New Roman" w:hAnsi="Times New Roman"/>
          <w:sz w:val="24"/>
          <w:szCs w:val="24"/>
        </w:rPr>
        <w:t>timbul</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baik</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dari</w:t>
      </w:r>
      <w:proofErr w:type="spellEnd"/>
      <w:r w:rsidRPr="0009742B">
        <w:rPr>
          <w:rFonts w:ascii="Times New Roman" w:hAnsi="Times New Roman"/>
          <w:sz w:val="24"/>
          <w:szCs w:val="24"/>
        </w:rPr>
        <w:t xml:space="preserve"> internal </w:t>
      </w:r>
      <w:proofErr w:type="spellStart"/>
      <w:r w:rsidRPr="0009742B">
        <w:rPr>
          <w:rFonts w:ascii="Times New Roman" w:hAnsi="Times New Roman"/>
          <w:sz w:val="24"/>
          <w:szCs w:val="24"/>
        </w:rPr>
        <w:t>maupun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eksternal</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organisasi</w:t>
      </w:r>
      <w:proofErr w:type="spellEnd"/>
      <w:r w:rsidRPr="0009742B">
        <w:rPr>
          <w:rFonts w:ascii="Times New Roman" w:hAnsi="Times New Roman"/>
          <w:sz w:val="24"/>
          <w:szCs w:val="24"/>
        </w:rPr>
        <w:t>.</w:t>
      </w:r>
    </w:p>
    <w:p w14:paraId="08C3FA53" w14:textId="77777777" w:rsidR="00E47B15" w:rsidRPr="00E47B15" w:rsidRDefault="00E47B15" w:rsidP="0009742B">
      <w:pPr>
        <w:pStyle w:val="ListParagraph"/>
        <w:spacing w:line="480" w:lineRule="auto"/>
        <w:jc w:val="both"/>
        <w:rPr>
          <w:rFonts w:ascii="Times New Roman" w:hAnsi="Times New Roman"/>
          <w:sz w:val="24"/>
          <w:szCs w:val="24"/>
        </w:rPr>
      </w:pPr>
      <w:proofErr w:type="spellStart"/>
      <w:r w:rsidRPr="00E47B15">
        <w:rPr>
          <w:rFonts w:ascii="Times New Roman" w:hAnsi="Times New Roman"/>
          <w:sz w:val="24"/>
          <w:szCs w:val="24"/>
        </w:rPr>
        <w:t>Budaya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organisasi</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merupakan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faktor</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penting</w:t>
      </w:r>
      <w:proofErr w:type="spellEnd"/>
      <w:r w:rsidRPr="00E47B15">
        <w:rPr>
          <w:rFonts w:ascii="Times New Roman" w:hAnsi="Times New Roman"/>
          <w:sz w:val="24"/>
          <w:szCs w:val="24"/>
        </w:rPr>
        <w:t xml:space="preserve"> yang </w:t>
      </w:r>
      <w:proofErr w:type="spellStart"/>
      <w:r w:rsidRPr="00E47B15">
        <w:rPr>
          <w:rFonts w:ascii="Times New Roman" w:hAnsi="Times New Roman"/>
          <w:sz w:val="24"/>
          <w:szCs w:val="24"/>
        </w:rPr>
        <w:t>dapat</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lastRenderedPageBreak/>
        <w:t>mempengaruhi</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respons</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terhadap</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lingkungan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eksternalnya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Sebuah</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sistem</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nilai</w:t>
      </w:r>
      <w:proofErr w:type="spellEnd"/>
      <w:r w:rsidRPr="00E47B15">
        <w:rPr>
          <w:rFonts w:ascii="Times New Roman" w:hAnsi="Times New Roman"/>
          <w:sz w:val="24"/>
          <w:szCs w:val="24"/>
        </w:rPr>
        <w:t xml:space="preserve"> yang </w:t>
      </w:r>
      <w:proofErr w:type="spellStart"/>
      <w:r w:rsidRPr="00E47B15">
        <w:rPr>
          <w:rFonts w:ascii="Times New Roman" w:hAnsi="Times New Roman"/>
          <w:sz w:val="24"/>
          <w:szCs w:val="24"/>
        </w:rPr>
        <w:t>dianut</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bersama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mengenai</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sesuatu</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hal</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penting</w:t>
      </w:r>
      <w:proofErr w:type="spellEnd"/>
      <w:r w:rsidRPr="00E47B15">
        <w:rPr>
          <w:rFonts w:ascii="Times New Roman" w:hAnsi="Times New Roman"/>
          <w:sz w:val="24"/>
          <w:szCs w:val="24"/>
        </w:rPr>
        <w:t xml:space="preserve"> dan </w:t>
      </w:r>
      <w:proofErr w:type="spellStart"/>
      <w:r w:rsidRPr="00E47B15">
        <w:rPr>
          <w:rFonts w:ascii="Times New Roman" w:hAnsi="Times New Roman"/>
          <w:sz w:val="24"/>
          <w:szCs w:val="24"/>
        </w:rPr>
        <w:t>keyakinan-keyakinan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bagaimana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dalam</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bekerja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Dengan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ini</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budaya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organisasi</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memberikan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suatu</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kerangka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kerja</w:t>
      </w:r>
      <w:proofErr w:type="spellEnd"/>
      <w:r w:rsidRPr="00E47B15">
        <w:rPr>
          <w:rFonts w:ascii="Times New Roman" w:hAnsi="Times New Roman"/>
          <w:sz w:val="24"/>
          <w:szCs w:val="24"/>
        </w:rPr>
        <w:t xml:space="preserve"> yang </w:t>
      </w:r>
      <w:proofErr w:type="spellStart"/>
      <w:r w:rsidRPr="00E47B15">
        <w:rPr>
          <w:rFonts w:ascii="Times New Roman" w:hAnsi="Times New Roman"/>
          <w:sz w:val="24"/>
          <w:szCs w:val="24"/>
        </w:rPr>
        <w:t>menata</w:t>
      </w:r>
      <w:proofErr w:type="spellEnd"/>
      <w:r w:rsidRPr="00E47B15">
        <w:rPr>
          <w:rFonts w:ascii="Times New Roman" w:hAnsi="Times New Roman"/>
          <w:sz w:val="24"/>
          <w:szCs w:val="24"/>
        </w:rPr>
        <w:t xml:space="preserve"> dan </w:t>
      </w:r>
      <w:proofErr w:type="spellStart"/>
      <w:r w:rsidRPr="00E47B15">
        <w:rPr>
          <w:rFonts w:ascii="Times New Roman" w:hAnsi="Times New Roman"/>
          <w:sz w:val="24"/>
          <w:szCs w:val="24"/>
        </w:rPr>
        <w:t>mengarahkan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perilaku</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positif</w:t>
      </w:r>
      <w:proofErr w:type="spellEnd"/>
      <w:r w:rsidRPr="00E47B15">
        <w:rPr>
          <w:rFonts w:ascii="Times New Roman" w:hAnsi="Times New Roman"/>
          <w:sz w:val="24"/>
          <w:szCs w:val="24"/>
        </w:rPr>
        <w:t xml:space="preserve"> dan </w:t>
      </w:r>
      <w:proofErr w:type="spellStart"/>
      <w:r w:rsidRPr="00E47B15">
        <w:rPr>
          <w:rFonts w:ascii="Times New Roman" w:hAnsi="Times New Roman"/>
          <w:sz w:val="24"/>
          <w:szCs w:val="24"/>
        </w:rPr>
        <w:t>signifikan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terhadap</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variabel</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komitmen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organisasi</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dalam</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rangka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peningkatan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kinerja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karyawan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Budaya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organisasi</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merupakan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ciri</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khusus</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bagi</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suatu</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perusahaan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sehingga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dapat</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membedakan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perusahaan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satu</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dengan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perusahaan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lainnya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Kemampuan</w:t>
      </w:r>
      <w:proofErr w:type="spellEnd"/>
      <w:r w:rsidRPr="00E47B15">
        <w:rPr>
          <w:rFonts w:ascii="Times New Roman" w:hAnsi="Times New Roman"/>
          <w:sz w:val="24"/>
          <w:szCs w:val="24"/>
        </w:rPr>
        <w:t xml:space="preserve"> yang </w:t>
      </w:r>
      <w:proofErr w:type="spellStart"/>
      <w:r w:rsidRPr="00E47B15">
        <w:rPr>
          <w:rFonts w:ascii="Times New Roman" w:hAnsi="Times New Roman"/>
          <w:sz w:val="24"/>
          <w:szCs w:val="24"/>
        </w:rPr>
        <w:t>dibutuhkan</w:t>
      </w:r>
      <w:proofErr w:type="spellEnd"/>
      <w:r w:rsidRPr="00E47B15">
        <w:rPr>
          <w:rFonts w:ascii="Times New Roman" w:hAnsi="Times New Roman"/>
          <w:sz w:val="24"/>
          <w:szCs w:val="24"/>
        </w:rPr>
        <w:t xml:space="preserve"> oleh </w:t>
      </w:r>
      <w:proofErr w:type="spellStart"/>
      <w:r w:rsidRPr="00E47B15">
        <w:rPr>
          <w:rFonts w:ascii="Times New Roman" w:hAnsi="Times New Roman"/>
          <w:sz w:val="24"/>
          <w:szCs w:val="24"/>
        </w:rPr>
        <w:t>perusahaan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melalui</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kompetensinya</w:t>
      </w:r>
      <w:proofErr w:type="spellEnd"/>
      <w:r w:rsidRPr="00E47B15">
        <w:rPr>
          <w:rFonts w:ascii="Times New Roman" w:hAnsi="Times New Roman"/>
          <w:sz w:val="24"/>
          <w:szCs w:val="24"/>
        </w:rPr>
        <w:t xml:space="preserve"> sangat </w:t>
      </w:r>
      <w:proofErr w:type="spellStart"/>
      <w:r w:rsidRPr="00E47B15">
        <w:rPr>
          <w:rFonts w:ascii="Times New Roman" w:hAnsi="Times New Roman"/>
          <w:sz w:val="24"/>
          <w:szCs w:val="24"/>
        </w:rPr>
        <w:t>penting</w:t>
      </w:r>
      <w:proofErr w:type="spellEnd"/>
      <w:r w:rsidRPr="00E47B15">
        <w:rPr>
          <w:rFonts w:ascii="Times New Roman" w:hAnsi="Times New Roman"/>
          <w:sz w:val="24"/>
          <w:szCs w:val="24"/>
        </w:rPr>
        <w:t xml:space="preserve"> yang </w:t>
      </w:r>
      <w:proofErr w:type="spellStart"/>
      <w:r w:rsidRPr="00E47B15">
        <w:rPr>
          <w:rFonts w:ascii="Times New Roman" w:hAnsi="Times New Roman"/>
          <w:sz w:val="24"/>
          <w:szCs w:val="24"/>
        </w:rPr>
        <w:t>dilandasi</w:t>
      </w:r>
      <w:proofErr w:type="spellEnd"/>
      <w:r w:rsidRPr="00E47B15">
        <w:rPr>
          <w:rFonts w:ascii="Times New Roman" w:hAnsi="Times New Roman"/>
          <w:sz w:val="24"/>
          <w:szCs w:val="24"/>
        </w:rPr>
        <w:t xml:space="preserve"> oleh </w:t>
      </w:r>
      <w:proofErr w:type="spellStart"/>
      <w:r w:rsidRPr="00E47B15">
        <w:rPr>
          <w:rFonts w:ascii="Times New Roman" w:hAnsi="Times New Roman"/>
          <w:sz w:val="24"/>
          <w:szCs w:val="24"/>
        </w:rPr>
        <w:t>pengetahuan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keterampilan</w:t>
      </w:r>
      <w:proofErr w:type="spellEnd"/>
      <w:r w:rsidRPr="00E47B15">
        <w:rPr>
          <w:rFonts w:ascii="Times New Roman" w:hAnsi="Times New Roman"/>
          <w:sz w:val="24"/>
          <w:szCs w:val="24"/>
        </w:rPr>
        <w:t xml:space="preserve"> dan </w:t>
      </w:r>
      <w:proofErr w:type="spellStart"/>
      <w:r w:rsidRPr="00E47B15">
        <w:rPr>
          <w:rFonts w:ascii="Times New Roman" w:hAnsi="Times New Roman"/>
          <w:sz w:val="24"/>
          <w:szCs w:val="24"/>
        </w:rPr>
        <w:t>sikap</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kerja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karyawan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didalam</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bekerja</w:t>
      </w:r>
      <w:proofErr w:type="spellEnd"/>
      <w:r w:rsidRPr="00E47B15">
        <w:rPr>
          <w:rFonts w:ascii="Times New Roman" w:hAnsi="Times New Roman"/>
          <w:sz w:val="24"/>
          <w:szCs w:val="24"/>
        </w:rPr>
        <w:t>.</w:t>
      </w:r>
    </w:p>
    <w:p w14:paraId="6167061C" w14:textId="77777777" w:rsidR="00E47B15" w:rsidRPr="0009742B" w:rsidRDefault="00E47B15" w:rsidP="0009742B">
      <w:pPr>
        <w:spacing w:line="480" w:lineRule="auto"/>
        <w:ind w:left="360" w:firstLine="360"/>
        <w:jc w:val="both"/>
        <w:rPr>
          <w:rFonts w:ascii="Times New Roman" w:hAnsi="Times New Roman"/>
          <w:sz w:val="24"/>
          <w:szCs w:val="24"/>
        </w:rPr>
      </w:pPr>
      <w:proofErr w:type="spellStart"/>
      <w:r w:rsidRPr="0009742B">
        <w:rPr>
          <w:rFonts w:ascii="Times New Roman" w:hAnsi="Times New Roman"/>
          <w:sz w:val="24"/>
          <w:szCs w:val="24"/>
        </w:rPr>
        <w:t>Kompetensi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merupakan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landasan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dasar</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karakteristik</w:t>
      </w:r>
      <w:proofErr w:type="spellEnd"/>
      <w:r w:rsidRPr="0009742B">
        <w:rPr>
          <w:rFonts w:ascii="Times New Roman" w:hAnsi="Times New Roman"/>
          <w:sz w:val="24"/>
          <w:szCs w:val="24"/>
        </w:rPr>
        <w:t xml:space="preserve"> orang dan </w:t>
      </w:r>
      <w:proofErr w:type="spellStart"/>
      <w:r w:rsidRPr="0009742B">
        <w:rPr>
          <w:rFonts w:ascii="Times New Roman" w:hAnsi="Times New Roman"/>
          <w:sz w:val="24"/>
          <w:szCs w:val="24"/>
        </w:rPr>
        <w:t>mengindikasikan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cara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berperilaku</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atau</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berfikir</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menyamakan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situasi</w:t>
      </w:r>
      <w:proofErr w:type="spellEnd"/>
      <w:r w:rsidRPr="0009742B">
        <w:rPr>
          <w:rFonts w:ascii="Times New Roman" w:hAnsi="Times New Roman"/>
          <w:sz w:val="24"/>
          <w:szCs w:val="24"/>
        </w:rPr>
        <w:t xml:space="preserve"> dan </w:t>
      </w:r>
      <w:proofErr w:type="spellStart"/>
      <w:r w:rsidRPr="0009742B">
        <w:rPr>
          <w:rFonts w:ascii="Times New Roman" w:hAnsi="Times New Roman"/>
          <w:sz w:val="24"/>
          <w:szCs w:val="24"/>
        </w:rPr>
        <w:t>mendukung</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untuk</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periode</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waktu</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cukup</w:t>
      </w:r>
      <w:proofErr w:type="spellEnd"/>
      <w:r w:rsidRPr="0009742B">
        <w:rPr>
          <w:rFonts w:ascii="Times New Roman" w:hAnsi="Times New Roman"/>
          <w:sz w:val="24"/>
          <w:szCs w:val="24"/>
        </w:rPr>
        <w:t xml:space="preserve"> lama </w:t>
      </w:r>
      <w:r w:rsidRPr="0009742B">
        <w:rPr>
          <w:rFonts w:ascii="Times New Roman" w:hAnsi="Times New Roman"/>
          <w:sz w:val="24"/>
          <w:szCs w:val="24"/>
        </w:rPr>
        <w:fldChar w:fldCharType="begin" w:fldLock="1"/>
      </w:r>
      <w:r w:rsidRPr="0009742B">
        <w:rPr>
          <w:rFonts w:ascii="Times New Roman" w:hAnsi="Times New Roman"/>
          <w:sz w:val="24"/>
          <w:szCs w:val="24"/>
        </w:rPr>
        <w:instrText>ADDIN CSL_CITATION {"citationItems":[{"id":"ITEM-1","itemData":{"ISSN":"2722-0958","abstract":"This study aims to analyze how competence, compensation and work motivation jointly affect the performance of KPU employees in Banyuasin Regency. The General Election of Banyuasin Regency used quantitative methods, using a saturated sampling sample in the study of 20 employees. In this study, the types of data used are primary data and secondary data. Data collection techniques using questionnaires, interviews, observation and documentation. Hypothesis testing through t test and F test using SPSS analysis tools. The results of data processing using SPSS 20, using the t test that t counts 4,330&gt; t table 2.003 There is an influence of competence on performance; that t count 4.181&gt; t table 2.003 positive and significant effect of compensation on performance; t count 4.469&gt; t table 2.003 there is a positive and significant influence of motivation on performance; and F count 34.356&gt; F table 4.883 and a significance level of 0.00 &lt;0.05, that there is a positive and significant effect on the competency, compensation and motivation patterns together on performance, with a determination coefficient of 77.5%, the rest is influenced by other variables. The conclusion of the research is that competence, compensation and motivation have a positive and significant effect on performance either partially or simultaneously. Strategies to improve employee performance at the KPU Banyuasin Regency can be done by first increasing employee motivation to increase broad knowledge of knowledge in supporting work implementation, then increase. competence to be consistent in having a good attitude with colleagues.","author":[{"dropping-particle":"","family":"Wirtadipura","given":"Dian","non-dropping-particle":"","parse-names":false,"suffix":""}],"container-title":"Integritas Jurnal Manajemen Profesional (IJMPRO)","id":"ITEM-1","issue":"1","issued":{"date-parts":[["2021"]]},"page":"15-26","title":"Pengaruh Kompetensi, Kompensasi Dan Motivasi Terhadap Kinerja","type":"article-journal","volume":"2"},"uris":["http://www.mendeley.com/documents/?uuid=b643e764-9e5e-4b9c-9762-4c5581a32bee"]}],"mendeley":{"formattedCitation":"(Wirtadipura, 2021)","plainTextFormattedCitation":"(Wirtadipura, 2021)","previouslyFormattedCitation":"(Wirtadipura, 2021)"},"properties":{"noteIndex":0},"schema":"https://github.com/citation-style-language/schema/raw/master/csl-citation.json"}</w:instrText>
      </w:r>
      <w:r w:rsidRPr="0009742B">
        <w:rPr>
          <w:rFonts w:ascii="Times New Roman" w:hAnsi="Times New Roman"/>
          <w:sz w:val="24"/>
          <w:szCs w:val="24"/>
        </w:rPr>
        <w:fldChar w:fldCharType="separate"/>
      </w:r>
      <w:r w:rsidRPr="0009742B">
        <w:rPr>
          <w:rFonts w:ascii="Times New Roman" w:hAnsi="Times New Roman"/>
          <w:noProof/>
          <w:sz w:val="24"/>
          <w:szCs w:val="24"/>
        </w:rPr>
        <w:t>(Wirtadipura, 2021)</w:t>
      </w:r>
      <w:r w:rsidRPr="0009742B">
        <w:rPr>
          <w:rFonts w:ascii="Times New Roman" w:hAnsi="Times New Roman"/>
          <w:sz w:val="24"/>
          <w:szCs w:val="24"/>
        </w:rPr>
        <w:fldChar w:fldCharType="end"/>
      </w:r>
      <w:r w:rsidRPr="0009742B">
        <w:rPr>
          <w:rFonts w:ascii="Times New Roman" w:hAnsi="Times New Roman"/>
          <w:sz w:val="24"/>
          <w:szCs w:val="24"/>
        </w:rPr>
        <w:t xml:space="preserve">. </w:t>
      </w:r>
      <w:proofErr w:type="spellStart"/>
      <w:r w:rsidRPr="0009742B">
        <w:rPr>
          <w:rFonts w:ascii="Times New Roman" w:hAnsi="Times New Roman"/>
          <w:sz w:val="24"/>
          <w:szCs w:val="24"/>
        </w:rPr>
        <w:t>Kompetensi</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dapat</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memperdalam</w:t>
      </w:r>
      <w:proofErr w:type="spellEnd"/>
      <w:r w:rsidRPr="0009742B">
        <w:rPr>
          <w:rFonts w:ascii="Times New Roman" w:hAnsi="Times New Roman"/>
          <w:sz w:val="24"/>
          <w:szCs w:val="24"/>
        </w:rPr>
        <w:t xml:space="preserve"> dan </w:t>
      </w:r>
      <w:proofErr w:type="spellStart"/>
      <w:r w:rsidRPr="0009742B">
        <w:rPr>
          <w:rFonts w:ascii="Times New Roman" w:hAnsi="Times New Roman"/>
          <w:sz w:val="24"/>
          <w:szCs w:val="24"/>
        </w:rPr>
        <w:t>memperluas</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kemampuan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kerja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seseorang</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Semakin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sering</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seseorang</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melakukan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pekerjaan</w:t>
      </w:r>
      <w:proofErr w:type="spellEnd"/>
      <w:r w:rsidRPr="0009742B">
        <w:rPr>
          <w:rFonts w:ascii="Times New Roman" w:hAnsi="Times New Roman"/>
          <w:sz w:val="24"/>
          <w:szCs w:val="24"/>
        </w:rPr>
        <w:t xml:space="preserve"> yang </w:t>
      </w:r>
      <w:proofErr w:type="spellStart"/>
      <w:r w:rsidRPr="0009742B">
        <w:rPr>
          <w:rFonts w:ascii="Times New Roman" w:hAnsi="Times New Roman"/>
          <w:sz w:val="24"/>
          <w:szCs w:val="24"/>
        </w:rPr>
        <w:t>sama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semakin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terampil</w:t>
      </w:r>
      <w:proofErr w:type="spellEnd"/>
      <w:r w:rsidRPr="0009742B">
        <w:rPr>
          <w:rFonts w:ascii="Times New Roman" w:hAnsi="Times New Roman"/>
          <w:sz w:val="24"/>
          <w:szCs w:val="24"/>
        </w:rPr>
        <w:t xml:space="preserve"> dan </w:t>
      </w:r>
      <w:proofErr w:type="spellStart"/>
      <w:r w:rsidRPr="0009742B">
        <w:rPr>
          <w:rFonts w:ascii="Times New Roman" w:hAnsi="Times New Roman"/>
          <w:sz w:val="24"/>
          <w:szCs w:val="24"/>
        </w:rPr>
        <w:t>semakin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cepat</w:t>
      </w:r>
      <w:proofErr w:type="spellEnd"/>
      <w:r w:rsidRPr="0009742B">
        <w:rPr>
          <w:rFonts w:ascii="Times New Roman" w:hAnsi="Times New Roman"/>
          <w:sz w:val="24"/>
          <w:szCs w:val="24"/>
        </w:rPr>
        <w:t xml:space="preserve"> pula </w:t>
      </w:r>
      <w:proofErr w:type="spellStart"/>
      <w:r w:rsidRPr="0009742B">
        <w:rPr>
          <w:rFonts w:ascii="Times New Roman" w:hAnsi="Times New Roman"/>
          <w:sz w:val="24"/>
          <w:szCs w:val="24"/>
        </w:rPr>
        <w:t>dia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menyelesaikan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pekerjaan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tersebut</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Semakin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banyak</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macam</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pekerjaan</w:t>
      </w:r>
      <w:proofErr w:type="spellEnd"/>
      <w:r w:rsidRPr="0009742B">
        <w:rPr>
          <w:rFonts w:ascii="Times New Roman" w:hAnsi="Times New Roman"/>
          <w:sz w:val="24"/>
          <w:szCs w:val="24"/>
        </w:rPr>
        <w:t xml:space="preserve"> yang </w:t>
      </w:r>
      <w:proofErr w:type="spellStart"/>
      <w:r w:rsidRPr="0009742B">
        <w:rPr>
          <w:rFonts w:ascii="Times New Roman" w:hAnsi="Times New Roman"/>
          <w:sz w:val="24"/>
          <w:szCs w:val="24"/>
        </w:rPr>
        <w:t>dilakukan</w:t>
      </w:r>
      <w:proofErr w:type="spellEnd"/>
      <w:r w:rsidRPr="0009742B">
        <w:rPr>
          <w:rFonts w:ascii="Times New Roman" w:hAnsi="Times New Roman"/>
          <w:sz w:val="24"/>
          <w:szCs w:val="24"/>
        </w:rPr>
        <w:t xml:space="preserve"> oleh </w:t>
      </w:r>
      <w:proofErr w:type="spellStart"/>
      <w:r w:rsidRPr="0009742B">
        <w:rPr>
          <w:rFonts w:ascii="Times New Roman" w:hAnsi="Times New Roman"/>
          <w:sz w:val="24"/>
          <w:szCs w:val="24"/>
        </w:rPr>
        <w:t>seseorang</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maka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semakin</w:t>
      </w:r>
      <w:proofErr w:type="spellEnd"/>
      <w:r w:rsidRPr="0009742B">
        <w:rPr>
          <w:rFonts w:ascii="Times New Roman" w:hAnsi="Times New Roman"/>
          <w:sz w:val="24"/>
          <w:szCs w:val="24"/>
        </w:rPr>
        <w:t xml:space="preserve"> kaya dan </w:t>
      </w:r>
      <w:proofErr w:type="spellStart"/>
      <w:r w:rsidRPr="0009742B">
        <w:rPr>
          <w:rFonts w:ascii="Times New Roman" w:hAnsi="Times New Roman"/>
          <w:sz w:val="24"/>
          <w:szCs w:val="24"/>
        </w:rPr>
        <w:t>luas</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pengalaman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kerjanya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serta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peningkatan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kinerjanya</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akan</w:t>
      </w:r>
      <w:proofErr w:type="spellEnd"/>
      <w:r w:rsidRPr="0009742B">
        <w:rPr>
          <w:rFonts w:ascii="Times New Roman" w:hAnsi="Times New Roman"/>
          <w:sz w:val="24"/>
          <w:szCs w:val="24"/>
        </w:rPr>
        <w:t xml:space="preserve"> </w:t>
      </w:r>
      <w:proofErr w:type="spellStart"/>
      <w:r w:rsidRPr="0009742B">
        <w:rPr>
          <w:rFonts w:ascii="Times New Roman" w:hAnsi="Times New Roman"/>
          <w:sz w:val="24"/>
          <w:szCs w:val="24"/>
        </w:rPr>
        <w:t>meningkat</w:t>
      </w:r>
      <w:proofErr w:type="spellEnd"/>
      <w:r w:rsidRPr="0009742B">
        <w:rPr>
          <w:rFonts w:ascii="Times New Roman" w:hAnsi="Times New Roman"/>
          <w:sz w:val="24"/>
          <w:szCs w:val="24"/>
        </w:rPr>
        <w:t xml:space="preserve"> juga.</w:t>
      </w:r>
    </w:p>
    <w:p w14:paraId="6617D006" w14:textId="1FE38B8C" w:rsidR="00E47B15" w:rsidRPr="00E47B15" w:rsidRDefault="00E47B15" w:rsidP="00E47B15">
      <w:pPr>
        <w:pStyle w:val="ListParagraph"/>
        <w:numPr>
          <w:ilvl w:val="0"/>
          <w:numId w:val="1"/>
        </w:numPr>
        <w:spacing w:line="480" w:lineRule="auto"/>
        <w:jc w:val="both"/>
        <w:rPr>
          <w:rFonts w:ascii="Times New Roman" w:hAnsi="Times New Roman"/>
          <w:sz w:val="24"/>
          <w:szCs w:val="24"/>
        </w:rPr>
      </w:pPr>
      <w:proofErr w:type="spellStart"/>
      <w:r w:rsidRPr="00E47B15">
        <w:rPr>
          <w:rFonts w:ascii="Times New Roman" w:hAnsi="Times New Roman"/>
          <w:sz w:val="24"/>
          <w:szCs w:val="24"/>
        </w:rPr>
        <w:t>Berdasarkan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fenomena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masalah</w:t>
      </w:r>
      <w:proofErr w:type="spellEnd"/>
      <w:r w:rsidRPr="00E47B15">
        <w:rPr>
          <w:rFonts w:ascii="Times New Roman" w:hAnsi="Times New Roman"/>
          <w:sz w:val="24"/>
          <w:szCs w:val="24"/>
        </w:rPr>
        <w:t xml:space="preserve"> yang </w:t>
      </w:r>
      <w:proofErr w:type="spellStart"/>
      <w:r w:rsidRPr="00E47B15">
        <w:rPr>
          <w:rFonts w:ascii="Times New Roman" w:hAnsi="Times New Roman"/>
          <w:sz w:val="24"/>
          <w:szCs w:val="24"/>
        </w:rPr>
        <w:t>telah</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dipaparkan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diatas</w:t>
      </w:r>
      <w:proofErr w:type="spellEnd"/>
      <w:r w:rsidRPr="00E47B15">
        <w:rPr>
          <w:rFonts w:ascii="Times New Roman" w:hAnsi="Times New Roman"/>
          <w:sz w:val="24"/>
          <w:szCs w:val="24"/>
        </w:rPr>
        <w:t xml:space="preserve">, </w:t>
      </w:r>
      <w:proofErr w:type="spellStart"/>
      <w:proofErr w:type="gramStart"/>
      <w:r w:rsidRPr="00E47B15">
        <w:rPr>
          <w:rFonts w:ascii="Times New Roman" w:hAnsi="Times New Roman"/>
          <w:sz w:val="24"/>
          <w:szCs w:val="24"/>
        </w:rPr>
        <w:t>maka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peneliti</w:t>
      </w:r>
      <w:proofErr w:type="spellEnd"/>
      <w:proofErr w:type="gramEnd"/>
      <w:r w:rsidRPr="00E47B15">
        <w:rPr>
          <w:rFonts w:ascii="Times New Roman" w:hAnsi="Times New Roman"/>
          <w:sz w:val="24"/>
          <w:szCs w:val="24"/>
        </w:rPr>
        <w:t xml:space="preserve"> </w:t>
      </w:r>
      <w:proofErr w:type="spellStart"/>
      <w:r w:rsidRPr="00E47B15">
        <w:rPr>
          <w:rFonts w:ascii="Times New Roman" w:hAnsi="Times New Roman"/>
          <w:sz w:val="24"/>
          <w:szCs w:val="24"/>
        </w:rPr>
        <w:t>mengambil</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penelitian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dengan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judul</w:t>
      </w:r>
      <w:proofErr w:type="spellEnd"/>
      <w:r w:rsidRPr="00E47B15">
        <w:rPr>
          <w:rFonts w:ascii="Times New Roman" w:hAnsi="Times New Roman"/>
          <w:sz w:val="24"/>
          <w:szCs w:val="24"/>
        </w:rPr>
        <w:t xml:space="preserve"> </w:t>
      </w:r>
      <w:r w:rsidRPr="00E47B15">
        <w:rPr>
          <w:rFonts w:ascii="Times New Roman" w:hAnsi="Times New Roman"/>
          <w:b/>
          <w:sz w:val="24"/>
          <w:szCs w:val="24"/>
        </w:rPr>
        <w:t>“</w:t>
      </w:r>
      <w:proofErr w:type="spellStart"/>
      <w:r w:rsidRPr="00E47B15">
        <w:rPr>
          <w:rFonts w:ascii="Times New Roman" w:hAnsi="Times New Roman"/>
          <w:b/>
          <w:sz w:val="24"/>
          <w:szCs w:val="24"/>
        </w:rPr>
        <w:t>Pengaruh</w:t>
      </w:r>
      <w:proofErr w:type="spellEnd"/>
      <w:r w:rsidRPr="00E47B15">
        <w:rPr>
          <w:rFonts w:ascii="Times New Roman" w:hAnsi="Times New Roman"/>
          <w:b/>
          <w:sz w:val="24"/>
          <w:szCs w:val="24"/>
        </w:rPr>
        <w:t xml:space="preserve"> </w:t>
      </w:r>
      <w:proofErr w:type="spellStart"/>
      <w:r w:rsidRPr="00E47B15">
        <w:rPr>
          <w:rFonts w:ascii="Times New Roman" w:hAnsi="Times New Roman"/>
          <w:b/>
          <w:sz w:val="24"/>
          <w:szCs w:val="24"/>
        </w:rPr>
        <w:t>Komunikasi</w:t>
      </w:r>
      <w:proofErr w:type="spellEnd"/>
      <w:r w:rsidRPr="00E47B15">
        <w:rPr>
          <w:rFonts w:ascii="Times New Roman" w:hAnsi="Times New Roman"/>
          <w:b/>
          <w:sz w:val="24"/>
          <w:szCs w:val="24"/>
        </w:rPr>
        <w:t xml:space="preserve">, </w:t>
      </w:r>
      <w:proofErr w:type="spellStart"/>
      <w:r w:rsidRPr="00E47B15">
        <w:rPr>
          <w:rFonts w:ascii="Times New Roman" w:hAnsi="Times New Roman"/>
          <w:b/>
          <w:sz w:val="24"/>
          <w:szCs w:val="24"/>
        </w:rPr>
        <w:t>Lingkungan</w:t>
      </w:r>
      <w:proofErr w:type="spellEnd"/>
      <w:r w:rsidRPr="00E47B15">
        <w:rPr>
          <w:rFonts w:ascii="Times New Roman" w:hAnsi="Times New Roman"/>
          <w:b/>
          <w:sz w:val="24"/>
          <w:szCs w:val="24"/>
        </w:rPr>
        <w:t xml:space="preserve"> </w:t>
      </w:r>
      <w:proofErr w:type="spellStart"/>
      <w:r w:rsidRPr="00E47B15">
        <w:rPr>
          <w:rFonts w:ascii="Times New Roman" w:hAnsi="Times New Roman"/>
          <w:b/>
          <w:sz w:val="24"/>
          <w:szCs w:val="24"/>
        </w:rPr>
        <w:t>Kerja</w:t>
      </w:r>
      <w:proofErr w:type="spellEnd"/>
      <w:r w:rsidRPr="00E47B15">
        <w:rPr>
          <w:rFonts w:ascii="Times New Roman" w:hAnsi="Times New Roman"/>
          <w:b/>
          <w:sz w:val="24"/>
          <w:szCs w:val="24"/>
        </w:rPr>
        <w:t xml:space="preserve">, </w:t>
      </w:r>
      <w:proofErr w:type="spellStart"/>
      <w:r w:rsidRPr="00E47B15">
        <w:rPr>
          <w:rFonts w:ascii="Times New Roman" w:hAnsi="Times New Roman"/>
          <w:b/>
          <w:sz w:val="24"/>
          <w:szCs w:val="24"/>
        </w:rPr>
        <w:t>Budaya</w:t>
      </w:r>
      <w:proofErr w:type="spellEnd"/>
      <w:r w:rsidRPr="00E47B15">
        <w:rPr>
          <w:rFonts w:ascii="Times New Roman" w:hAnsi="Times New Roman"/>
          <w:b/>
          <w:sz w:val="24"/>
          <w:szCs w:val="24"/>
        </w:rPr>
        <w:t xml:space="preserve"> </w:t>
      </w:r>
      <w:proofErr w:type="spellStart"/>
      <w:r w:rsidRPr="00E47B15">
        <w:rPr>
          <w:rFonts w:ascii="Times New Roman" w:hAnsi="Times New Roman"/>
          <w:b/>
          <w:sz w:val="24"/>
          <w:szCs w:val="24"/>
        </w:rPr>
        <w:t>Organisasi</w:t>
      </w:r>
      <w:proofErr w:type="spellEnd"/>
      <w:r w:rsidRPr="00E47B15">
        <w:rPr>
          <w:rFonts w:ascii="Times New Roman" w:hAnsi="Times New Roman"/>
          <w:b/>
          <w:sz w:val="24"/>
          <w:szCs w:val="24"/>
        </w:rPr>
        <w:t xml:space="preserve"> dan </w:t>
      </w:r>
      <w:proofErr w:type="spellStart"/>
      <w:r w:rsidRPr="00E47B15">
        <w:rPr>
          <w:rFonts w:ascii="Times New Roman" w:hAnsi="Times New Roman"/>
          <w:b/>
          <w:sz w:val="24"/>
          <w:szCs w:val="24"/>
        </w:rPr>
        <w:t>Kompetensi</w:t>
      </w:r>
      <w:proofErr w:type="spellEnd"/>
      <w:r w:rsidRPr="00E47B15">
        <w:rPr>
          <w:rFonts w:ascii="Times New Roman" w:hAnsi="Times New Roman"/>
          <w:b/>
          <w:sz w:val="24"/>
          <w:szCs w:val="24"/>
        </w:rPr>
        <w:t xml:space="preserve"> </w:t>
      </w:r>
      <w:proofErr w:type="spellStart"/>
      <w:r w:rsidRPr="00E47B15">
        <w:rPr>
          <w:rFonts w:ascii="Times New Roman" w:hAnsi="Times New Roman"/>
          <w:b/>
          <w:sz w:val="24"/>
          <w:szCs w:val="24"/>
        </w:rPr>
        <w:t>Terhadap</w:t>
      </w:r>
      <w:proofErr w:type="spellEnd"/>
      <w:r w:rsidRPr="00E47B15">
        <w:rPr>
          <w:rFonts w:ascii="Times New Roman" w:hAnsi="Times New Roman"/>
          <w:b/>
          <w:sz w:val="24"/>
          <w:szCs w:val="24"/>
        </w:rPr>
        <w:t xml:space="preserve"> Kinerja </w:t>
      </w:r>
      <w:proofErr w:type="spellStart"/>
      <w:r w:rsidRPr="00E47B15">
        <w:rPr>
          <w:rFonts w:ascii="Times New Roman" w:hAnsi="Times New Roman"/>
          <w:b/>
          <w:sz w:val="24"/>
          <w:szCs w:val="24"/>
        </w:rPr>
        <w:t>Karyawan</w:t>
      </w:r>
      <w:proofErr w:type="spellEnd"/>
      <w:r w:rsidRPr="00E47B15">
        <w:rPr>
          <w:rFonts w:ascii="Times New Roman" w:hAnsi="Times New Roman"/>
          <w:b/>
          <w:sz w:val="24"/>
          <w:szCs w:val="24"/>
        </w:rPr>
        <w:t xml:space="preserve"> Pada PT. </w:t>
      </w:r>
      <w:proofErr w:type="spellStart"/>
      <w:r w:rsidRPr="00E47B15">
        <w:rPr>
          <w:rFonts w:ascii="Times New Roman" w:hAnsi="Times New Roman"/>
          <w:b/>
          <w:sz w:val="24"/>
          <w:szCs w:val="24"/>
        </w:rPr>
        <w:t>Pandawa</w:t>
      </w:r>
      <w:proofErr w:type="spellEnd"/>
      <w:r w:rsidRPr="00E47B15">
        <w:rPr>
          <w:rFonts w:ascii="Times New Roman" w:hAnsi="Times New Roman"/>
          <w:b/>
          <w:sz w:val="24"/>
          <w:szCs w:val="24"/>
        </w:rPr>
        <w:t xml:space="preserve"> </w:t>
      </w:r>
      <w:proofErr w:type="spellStart"/>
      <w:r w:rsidRPr="00E47B15">
        <w:rPr>
          <w:rFonts w:ascii="Times New Roman" w:hAnsi="Times New Roman"/>
          <w:b/>
          <w:sz w:val="24"/>
          <w:szCs w:val="24"/>
        </w:rPr>
        <w:t>Bangkit</w:t>
      </w:r>
      <w:proofErr w:type="spellEnd"/>
      <w:r w:rsidRPr="00E47B15">
        <w:rPr>
          <w:rFonts w:ascii="Times New Roman" w:hAnsi="Times New Roman"/>
          <w:b/>
          <w:sz w:val="24"/>
          <w:szCs w:val="24"/>
        </w:rPr>
        <w:t xml:space="preserve"> Sejahtera Palembang”</w:t>
      </w:r>
      <w:r w:rsidRPr="00E47B15">
        <w:rPr>
          <w:rFonts w:ascii="Times New Roman" w:hAnsi="Times New Roman"/>
          <w:sz w:val="24"/>
          <w:szCs w:val="24"/>
        </w:rPr>
        <w:t>.</w:t>
      </w:r>
    </w:p>
    <w:p w14:paraId="14191FF9" w14:textId="735384BA" w:rsidR="00C62EF0" w:rsidRDefault="00000000">
      <w:pPr>
        <w:pStyle w:val="Heading2"/>
        <w:widowControl w:val="0"/>
        <w:numPr>
          <w:ilvl w:val="0"/>
          <w:numId w:val="0"/>
        </w:numPr>
        <w:autoSpaceDE w:val="0"/>
        <w:autoSpaceDN w:val="0"/>
        <w:jc w:val="left"/>
        <w:rPr>
          <w:spacing w:val="-2"/>
        </w:rPr>
      </w:pPr>
      <w:proofErr w:type="spellStart"/>
      <w:r>
        <w:lastRenderedPageBreak/>
        <w:t>Rumusan</w:t>
      </w:r>
      <w:proofErr w:type="spellEnd"/>
      <w:r>
        <w:rPr>
          <w:spacing w:val="-1"/>
        </w:rPr>
        <w:t xml:space="preserve"> </w:t>
      </w:r>
      <w:proofErr w:type="spellStart"/>
      <w:r>
        <w:rPr>
          <w:spacing w:val="-2"/>
        </w:rPr>
        <w:t>Masalah</w:t>
      </w:r>
      <w:bookmarkEnd w:id="0"/>
      <w:proofErr w:type="spellEnd"/>
    </w:p>
    <w:p w14:paraId="4E878C24" w14:textId="77777777" w:rsidR="00E47B15" w:rsidRPr="00E47B15" w:rsidRDefault="00E47B15" w:rsidP="00E47B15">
      <w:pPr>
        <w:spacing w:line="360" w:lineRule="auto"/>
        <w:jc w:val="both"/>
        <w:rPr>
          <w:rFonts w:ascii="Times New Roman" w:hAnsi="Times New Roman"/>
          <w:sz w:val="24"/>
          <w:szCs w:val="24"/>
        </w:rPr>
      </w:pPr>
      <w:proofErr w:type="spellStart"/>
      <w:r w:rsidRPr="00E47B15">
        <w:rPr>
          <w:rFonts w:ascii="Times New Roman" w:hAnsi="Times New Roman"/>
          <w:sz w:val="24"/>
          <w:szCs w:val="24"/>
        </w:rPr>
        <w:t>Berdasarkan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latar</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belakang</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penelitian</w:t>
      </w:r>
      <w:proofErr w:type="spellEnd"/>
      <w:r w:rsidRPr="00E47B15">
        <w:rPr>
          <w:rFonts w:ascii="Times New Roman" w:hAnsi="Times New Roman"/>
          <w:sz w:val="24"/>
          <w:szCs w:val="24"/>
        </w:rPr>
        <w:t xml:space="preserve"> di </w:t>
      </w:r>
      <w:proofErr w:type="spellStart"/>
      <w:r w:rsidRPr="00E47B15">
        <w:rPr>
          <w:rFonts w:ascii="Times New Roman" w:hAnsi="Times New Roman"/>
          <w:sz w:val="24"/>
          <w:szCs w:val="24"/>
        </w:rPr>
        <w:t>atas</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maka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rumusan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masalah</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dalam</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penelitian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ini</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adalah</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lang w:val="en-ID"/>
        </w:rPr>
        <w:t>mengetahui</w:t>
      </w:r>
      <w:proofErr w:type="spellEnd"/>
      <w:r w:rsidRPr="00E47B15">
        <w:rPr>
          <w:rFonts w:ascii="Times New Roman" w:hAnsi="Times New Roman"/>
          <w:sz w:val="24"/>
          <w:szCs w:val="24"/>
          <w:lang w:val="en-ID"/>
        </w:rPr>
        <w:t xml:space="preserve">, </w:t>
      </w:r>
      <w:proofErr w:type="spellStart"/>
      <w:r w:rsidRPr="00E47B15">
        <w:rPr>
          <w:rFonts w:ascii="Times New Roman" w:hAnsi="Times New Roman"/>
          <w:sz w:val="24"/>
          <w:szCs w:val="24"/>
          <w:lang w:val="en-ID"/>
        </w:rPr>
        <w:t>menganalisis</w:t>
      </w:r>
      <w:proofErr w:type="spellEnd"/>
      <w:r w:rsidRPr="00E47B15">
        <w:rPr>
          <w:rFonts w:ascii="Times New Roman" w:hAnsi="Times New Roman"/>
          <w:sz w:val="24"/>
          <w:szCs w:val="24"/>
          <w:lang w:val="en-ID"/>
        </w:rPr>
        <w:t xml:space="preserve"> dan </w:t>
      </w:r>
      <w:proofErr w:type="spellStart"/>
      <w:r w:rsidRPr="00E47B15">
        <w:rPr>
          <w:rFonts w:ascii="Times New Roman" w:hAnsi="Times New Roman"/>
          <w:sz w:val="24"/>
          <w:szCs w:val="24"/>
          <w:lang w:val="en-ID"/>
        </w:rPr>
        <w:t>membuktikan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sebagai</w:t>
      </w:r>
      <w:proofErr w:type="spellEnd"/>
      <w:r w:rsidRPr="00E47B15">
        <w:rPr>
          <w:rFonts w:ascii="Times New Roman" w:hAnsi="Times New Roman"/>
          <w:sz w:val="24"/>
          <w:szCs w:val="24"/>
        </w:rPr>
        <w:t xml:space="preserve"> </w:t>
      </w:r>
      <w:proofErr w:type="spellStart"/>
      <w:proofErr w:type="gramStart"/>
      <w:r w:rsidRPr="00E47B15">
        <w:rPr>
          <w:rFonts w:ascii="Times New Roman" w:hAnsi="Times New Roman"/>
          <w:sz w:val="24"/>
          <w:szCs w:val="24"/>
        </w:rPr>
        <w:t>berikut</w:t>
      </w:r>
      <w:proofErr w:type="spellEnd"/>
      <w:r w:rsidRPr="00E47B15">
        <w:rPr>
          <w:rFonts w:ascii="Times New Roman" w:hAnsi="Times New Roman"/>
          <w:sz w:val="24"/>
          <w:szCs w:val="24"/>
        </w:rPr>
        <w:t xml:space="preserve"> :</w:t>
      </w:r>
      <w:proofErr w:type="gramEnd"/>
    </w:p>
    <w:p w14:paraId="41182A94" w14:textId="77777777" w:rsidR="00E47B15" w:rsidRPr="00E47B15" w:rsidRDefault="00E47B15" w:rsidP="00E47B15">
      <w:pPr>
        <w:numPr>
          <w:ilvl w:val="0"/>
          <w:numId w:val="12"/>
        </w:numPr>
        <w:spacing w:line="360" w:lineRule="auto"/>
        <w:jc w:val="both"/>
        <w:rPr>
          <w:rFonts w:ascii="Times New Roman" w:hAnsi="Times New Roman"/>
          <w:sz w:val="24"/>
          <w:szCs w:val="24"/>
        </w:rPr>
      </w:pPr>
      <w:proofErr w:type="spellStart"/>
      <w:r w:rsidRPr="00E47B15">
        <w:rPr>
          <w:rFonts w:ascii="Times New Roman" w:hAnsi="Times New Roman"/>
          <w:sz w:val="24"/>
          <w:szCs w:val="24"/>
        </w:rPr>
        <w:t>Apakah</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komunikasi</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lingkungan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kerja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budaya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organisasi</w:t>
      </w:r>
      <w:proofErr w:type="spellEnd"/>
      <w:r w:rsidRPr="00E47B15">
        <w:rPr>
          <w:rFonts w:ascii="Times New Roman" w:hAnsi="Times New Roman"/>
          <w:sz w:val="24"/>
          <w:szCs w:val="24"/>
        </w:rPr>
        <w:t xml:space="preserve"> dan </w:t>
      </w:r>
      <w:proofErr w:type="spellStart"/>
      <w:r w:rsidRPr="00E47B15">
        <w:rPr>
          <w:rFonts w:ascii="Times New Roman" w:hAnsi="Times New Roman"/>
          <w:sz w:val="24"/>
          <w:szCs w:val="24"/>
        </w:rPr>
        <w:t>kompetensi</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berpengaruh</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secara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simultan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terhadap</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kinerja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karyawan</w:t>
      </w:r>
      <w:proofErr w:type="spellEnd"/>
      <w:r w:rsidRPr="00E47B15">
        <w:rPr>
          <w:rFonts w:ascii="Times New Roman" w:hAnsi="Times New Roman"/>
          <w:sz w:val="24"/>
          <w:szCs w:val="24"/>
        </w:rPr>
        <w:t xml:space="preserve"> pada PT. </w:t>
      </w:r>
      <w:proofErr w:type="spellStart"/>
      <w:r w:rsidRPr="00E47B15">
        <w:rPr>
          <w:rFonts w:ascii="Times New Roman" w:hAnsi="Times New Roman"/>
          <w:sz w:val="24"/>
          <w:szCs w:val="24"/>
        </w:rPr>
        <w:t>Pandawa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Bangkit</w:t>
      </w:r>
      <w:proofErr w:type="spellEnd"/>
      <w:r w:rsidRPr="00E47B15">
        <w:rPr>
          <w:rFonts w:ascii="Times New Roman" w:hAnsi="Times New Roman"/>
          <w:sz w:val="24"/>
          <w:szCs w:val="24"/>
        </w:rPr>
        <w:t xml:space="preserve"> Sejahtera </w:t>
      </w:r>
      <w:proofErr w:type="gramStart"/>
      <w:r w:rsidRPr="00E47B15">
        <w:rPr>
          <w:rFonts w:ascii="Times New Roman" w:hAnsi="Times New Roman"/>
          <w:sz w:val="24"/>
          <w:szCs w:val="24"/>
        </w:rPr>
        <w:t>Palembang ?</w:t>
      </w:r>
      <w:proofErr w:type="gramEnd"/>
    </w:p>
    <w:p w14:paraId="57264003" w14:textId="77777777" w:rsidR="00E47B15" w:rsidRPr="00E47B15" w:rsidRDefault="00E47B15" w:rsidP="00E47B15">
      <w:pPr>
        <w:numPr>
          <w:ilvl w:val="0"/>
          <w:numId w:val="12"/>
        </w:numPr>
        <w:spacing w:line="360" w:lineRule="auto"/>
        <w:jc w:val="both"/>
        <w:rPr>
          <w:rFonts w:ascii="Times New Roman" w:hAnsi="Times New Roman"/>
          <w:sz w:val="24"/>
          <w:szCs w:val="24"/>
        </w:rPr>
      </w:pPr>
      <w:proofErr w:type="spellStart"/>
      <w:r w:rsidRPr="00E47B15">
        <w:rPr>
          <w:rFonts w:ascii="Times New Roman" w:hAnsi="Times New Roman"/>
          <w:sz w:val="24"/>
          <w:szCs w:val="24"/>
        </w:rPr>
        <w:t>Apakah</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komunikasi</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berpengaruh</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secara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parsial</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terhadap</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kinerja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karyawan</w:t>
      </w:r>
      <w:proofErr w:type="spellEnd"/>
      <w:r w:rsidRPr="00E47B15">
        <w:rPr>
          <w:rFonts w:ascii="Times New Roman" w:hAnsi="Times New Roman"/>
          <w:sz w:val="24"/>
          <w:szCs w:val="24"/>
        </w:rPr>
        <w:t xml:space="preserve"> pada PT. </w:t>
      </w:r>
      <w:proofErr w:type="spellStart"/>
      <w:r w:rsidRPr="00E47B15">
        <w:rPr>
          <w:rFonts w:ascii="Times New Roman" w:hAnsi="Times New Roman"/>
          <w:sz w:val="24"/>
          <w:szCs w:val="24"/>
        </w:rPr>
        <w:t>Pandawa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Bangkit</w:t>
      </w:r>
      <w:proofErr w:type="spellEnd"/>
      <w:r w:rsidRPr="00E47B15">
        <w:rPr>
          <w:rFonts w:ascii="Times New Roman" w:hAnsi="Times New Roman"/>
          <w:sz w:val="24"/>
          <w:szCs w:val="24"/>
        </w:rPr>
        <w:t xml:space="preserve"> Sejahtera </w:t>
      </w:r>
      <w:proofErr w:type="gramStart"/>
      <w:r w:rsidRPr="00E47B15">
        <w:rPr>
          <w:rFonts w:ascii="Times New Roman" w:hAnsi="Times New Roman"/>
          <w:sz w:val="24"/>
          <w:szCs w:val="24"/>
        </w:rPr>
        <w:t>Palembang ?</w:t>
      </w:r>
      <w:proofErr w:type="gramEnd"/>
    </w:p>
    <w:p w14:paraId="7172A188" w14:textId="77777777" w:rsidR="00E47B15" w:rsidRPr="00E47B15" w:rsidRDefault="00E47B15" w:rsidP="00E47B15">
      <w:pPr>
        <w:numPr>
          <w:ilvl w:val="0"/>
          <w:numId w:val="12"/>
        </w:numPr>
        <w:spacing w:line="360" w:lineRule="auto"/>
        <w:jc w:val="both"/>
        <w:rPr>
          <w:rFonts w:ascii="Times New Roman" w:hAnsi="Times New Roman"/>
          <w:sz w:val="24"/>
          <w:szCs w:val="24"/>
        </w:rPr>
      </w:pPr>
      <w:proofErr w:type="spellStart"/>
      <w:r w:rsidRPr="00E47B15">
        <w:rPr>
          <w:rFonts w:ascii="Times New Roman" w:hAnsi="Times New Roman"/>
          <w:sz w:val="24"/>
          <w:szCs w:val="24"/>
        </w:rPr>
        <w:t>Apakah</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lingkungan</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kerja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berpengaruh</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secara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parsial</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terhadap</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kinerja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karyawan</w:t>
      </w:r>
      <w:proofErr w:type="spellEnd"/>
      <w:r w:rsidRPr="00E47B15">
        <w:rPr>
          <w:rFonts w:ascii="Times New Roman" w:hAnsi="Times New Roman"/>
          <w:sz w:val="24"/>
          <w:szCs w:val="24"/>
        </w:rPr>
        <w:t xml:space="preserve"> pada PT. </w:t>
      </w:r>
      <w:proofErr w:type="spellStart"/>
      <w:r w:rsidRPr="00E47B15">
        <w:rPr>
          <w:rFonts w:ascii="Times New Roman" w:hAnsi="Times New Roman"/>
          <w:sz w:val="24"/>
          <w:szCs w:val="24"/>
        </w:rPr>
        <w:t>Pandawa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Bangkit</w:t>
      </w:r>
      <w:proofErr w:type="spellEnd"/>
      <w:r w:rsidRPr="00E47B15">
        <w:rPr>
          <w:rFonts w:ascii="Times New Roman" w:hAnsi="Times New Roman"/>
          <w:sz w:val="24"/>
          <w:szCs w:val="24"/>
        </w:rPr>
        <w:t xml:space="preserve"> Sejahtera </w:t>
      </w:r>
      <w:proofErr w:type="gramStart"/>
      <w:r w:rsidRPr="00E47B15">
        <w:rPr>
          <w:rFonts w:ascii="Times New Roman" w:hAnsi="Times New Roman"/>
          <w:sz w:val="24"/>
          <w:szCs w:val="24"/>
        </w:rPr>
        <w:t>Palembang ?</w:t>
      </w:r>
      <w:proofErr w:type="gramEnd"/>
    </w:p>
    <w:p w14:paraId="55ABD491" w14:textId="77777777" w:rsidR="00E47B15" w:rsidRPr="00E47B15" w:rsidRDefault="00E47B15" w:rsidP="00E47B15">
      <w:pPr>
        <w:numPr>
          <w:ilvl w:val="0"/>
          <w:numId w:val="12"/>
        </w:numPr>
        <w:spacing w:line="360" w:lineRule="auto"/>
        <w:jc w:val="both"/>
        <w:rPr>
          <w:rFonts w:ascii="Times New Roman" w:hAnsi="Times New Roman"/>
          <w:sz w:val="24"/>
          <w:szCs w:val="24"/>
        </w:rPr>
      </w:pPr>
      <w:proofErr w:type="spellStart"/>
      <w:r w:rsidRPr="00E47B15">
        <w:rPr>
          <w:rFonts w:ascii="Times New Roman" w:hAnsi="Times New Roman"/>
          <w:sz w:val="24"/>
          <w:szCs w:val="24"/>
        </w:rPr>
        <w:t>Apakah</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budaya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organisasi</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berpengaruh</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secara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parsial</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terhadap</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kinerja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karyawan</w:t>
      </w:r>
      <w:proofErr w:type="spellEnd"/>
      <w:r w:rsidRPr="00E47B15">
        <w:rPr>
          <w:rFonts w:ascii="Times New Roman" w:hAnsi="Times New Roman"/>
          <w:sz w:val="24"/>
          <w:szCs w:val="24"/>
        </w:rPr>
        <w:t xml:space="preserve"> pada PT. </w:t>
      </w:r>
      <w:proofErr w:type="spellStart"/>
      <w:r w:rsidRPr="00E47B15">
        <w:rPr>
          <w:rFonts w:ascii="Times New Roman" w:hAnsi="Times New Roman"/>
          <w:sz w:val="24"/>
          <w:szCs w:val="24"/>
        </w:rPr>
        <w:t>Pandawa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Bangkit</w:t>
      </w:r>
      <w:proofErr w:type="spellEnd"/>
      <w:r w:rsidRPr="00E47B15">
        <w:rPr>
          <w:rFonts w:ascii="Times New Roman" w:hAnsi="Times New Roman"/>
          <w:sz w:val="24"/>
          <w:szCs w:val="24"/>
        </w:rPr>
        <w:t xml:space="preserve"> Sejahtera </w:t>
      </w:r>
      <w:proofErr w:type="gramStart"/>
      <w:r w:rsidRPr="00E47B15">
        <w:rPr>
          <w:rFonts w:ascii="Times New Roman" w:hAnsi="Times New Roman"/>
          <w:sz w:val="24"/>
          <w:szCs w:val="24"/>
        </w:rPr>
        <w:t>Palembang ?</w:t>
      </w:r>
      <w:proofErr w:type="gramEnd"/>
    </w:p>
    <w:p w14:paraId="55E4A961" w14:textId="66EDEEA2" w:rsidR="00C62EF0" w:rsidRPr="00E47B15" w:rsidRDefault="00E47B15" w:rsidP="00E47B15">
      <w:pPr>
        <w:numPr>
          <w:ilvl w:val="0"/>
          <w:numId w:val="12"/>
        </w:numPr>
        <w:spacing w:line="360" w:lineRule="auto"/>
        <w:jc w:val="both"/>
        <w:rPr>
          <w:rFonts w:ascii="Times New Roman" w:hAnsi="Times New Roman"/>
          <w:sz w:val="24"/>
          <w:szCs w:val="24"/>
        </w:rPr>
      </w:pPr>
      <w:proofErr w:type="spellStart"/>
      <w:r w:rsidRPr="00E47B15">
        <w:rPr>
          <w:rFonts w:ascii="Times New Roman" w:hAnsi="Times New Roman"/>
          <w:sz w:val="24"/>
          <w:szCs w:val="24"/>
        </w:rPr>
        <w:t>Apakah</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kompetensi</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berpengaruh</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secara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parsial</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terhadap</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kinerja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karyawan</w:t>
      </w:r>
      <w:proofErr w:type="spellEnd"/>
      <w:r w:rsidRPr="00E47B15">
        <w:rPr>
          <w:rFonts w:ascii="Times New Roman" w:hAnsi="Times New Roman"/>
          <w:sz w:val="24"/>
          <w:szCs w:val="24"/>
        </w:rPr>
        <w:t xml:space="preserve"> pada PT. </w:t>
      </w:r>
      <w:proofErr w:type="spellStart"/>
      <w:r w:rsidRPr="00E47B15">
        <w:rPr>
          <w:rFonts w:ascii="Times New Roman" w:hAnsi="Times New Roman"/>
          <w:sz w:val="24"/>
          <w:szCs w:val="24"/>
        </w:rPr>
        <w:t>Pandawa</w:t>
      </w:r>
      <w:proofErr w:type="spellEnd"/>
      <w:r w:rsidRPr="00E47B15">
        <w:rPr>
          <w:rFonts w:ascii="Times New Roman" w:hAnsi="Times New Roman"/>
          <w:sz w:val="24"/>
          <w:szCs w:val="24"/>
        </w:rPr>
        <w:t xml:space="preserve"> </w:t>
      </w:r>
      <w:proofErr w:type="spellStart"/>
      <w:r w:rsidRPr="00E47B15">
        <w:rPr>
          <w:rFonts w:ascii="Times New Roman" w:hAnsi="Times New Roman"/>
          <w:sz w:val="24"/>
          <w:szCs w:val="24"/>
        </w:rPr>
        <w:t>Bangkit</w:t>
      </w:r>
      <w:proofErr w:type="spellEnd"/>
      <w:r w:rsidRPr="00E47B15">
        <w:rPr>
          <w:rFonts w:ascii="Times New Roman" w:hAnsi="Times New Roman"/>
          <w:sz w:val="24"/>
          <w:szCs w:val="24"/>
        </w:rPr>
        <w:t xml:space="preserve"> Sejahtera </w:t>
      </w:r>
      <w:proofErr w:type="gramStart"/>
      <w:r w:rsidRPr="00E47B15">
        <w:rPr>
          <w:rFonts w:ascii="Times New Roman" w:hAnsi="Times New Roman"/>
          <w:sz w:val="24"/>
          <w:szCs w:val="24"/>
        </w:rPr>
        <w:t>Palembang ?</w:t>
      </w:r>
      <w:proofErr w:type="gramEnd"/>
    </w:p>
    <w:p w14:paraId="1DEE2372" w14:textId="77777777" w:rsidR="00E47B15" w:rsidRDefault="00E47B15" w:rsidP="00E47B15">
      <w:pPr>
        <w:pStyle w:val="ListParagraph"/>
        <w:spacing w:before="100" w:beforeAutospacing="1" w:after="100" w:afterAutospacing="1" w:line="480" w:lineRule="auto"/>
        <w:ind w:left="0"/>
        <w:jc w:val="both"/>
        <w:rPr>
          <w:rFonts w:ascii="Times New Roman" w:hAnsi="Times New Roman"/>
          <w:b/>
          <w:sz w:val="24"/>
          <w:szCs w:val="24"/>
        </w:rPr>
      </w:pPr>
      <w:proofErr w:type="spellStart"/>
      <w:r>
        <w:rPr>
          <w:rFonts w:ascii="Times New Roman" w:hAnsi="Times New Roman"/>
          <w:b/>
          <w:sz w:val="24"/>
          <w:szCs w:val="24"/>
        </w:rPr>
        <w:t>Komunikasi</w:t>
      </w:r>
      <w:proofErr w:type="spellEnd"/>
    </w:p>
    <w:p w14:paraId="2286B46B" w14:textId="46EB7DE6" w:rsidR="00E47B15" w:rsidRDefault="00E47B15" w:rsidP="00E47B15">
      <w:pPr>
        <w:pStyle w:val="ListParagraph"/>
        <w:spacing w:before="100" w:beforeAutospacing="1" w:after="100" w:afterAutospacing="1" w:line="480" w:lineRule="auto"/>
        <w:ind w:left="0" w:firstLine="709"/>
        <w:jc w:val="both"/>
        <w:rPr>
          <w:rFonts w:ascii="Times New Roman" w:hAnsi="Times New Roman"/>
          <w:sz w:val="24"/>
          <w:szCs w:val="24"/>
        </w:rPr>
      </w:pPr>
      <w:proofErr w:type="spellStart"/>
      <w:r>
        <w:rPr>
          <w:rFonts w:ascii="Times New Roman" w:hAnsi="Times New Roman"/>
          <w:sz w:val="24"/>
          <w:szCs w:val="24"/>
        </w:rPr>
        <w:t>Pengertian</w:t>
      </w:r>
      <w:proofErr w:type="spellEnd"/>
      <w:r>
        <w:rPr>
          <w:rFonts w:ascii="Times New Roman" w:hAnsi="Times New Roman"/>
          <w:sz w:val="24"/>
          <w:szCs w:val="24"/>
        </w:rPr>
        <w:t xml:space="preserve"> </w:t>
      </w:r>
      <w:proofErr w:type="spellStart"/>
      <w:r>
        <w:rPr>
          <w:rFonts w:ascii="Times New Roman" w:hAnsi="Times New Roman"/>
          <w:sz w:val="24"/>
          <w:szCs w:val="24"/>
        </w:rPr>
        <w:t>komunikasi</w:t>
      </w:r>
      <w:proofErr w:type="spellEnd"/>
      <w:r>
        <w:rPr>
          <w:rFonts w:ascii="Times New Roman" w:hAnsi="Times New Roman"/>
          <w:sz w:val="24"/>
          <w:szCs w:val="24"/>
        </w:rPr>
        <w:t xml:space="preserve"> </w:t>
      </w:r>
      <w:proofErr w:type="spellStart"/>
      <w:r>
        <w:rPr>
          <w:rFonts w:ascii="Times New Roman" w:hAnsi="Times New Roman"/>
          <w:sz w:val="24"/>
          <w:szCs w:val="24"/>
        </w:rPr>
        <w:t>menurut</w:t>
      </w:r>
      <w:proofErr w:type="spellEnd"/>
      <w:r>
        <w:rPr>
          <w:rFonts w:ascii="Times New Roman" w:hAnsi="Times New Roman"/>
          <w:sz w:val="24"/>
          <w:szCs w:val="24"/>
        </w:rPr>
        <w:t xml:space="preserve"> </w:t>
      </w:r>
      <w:proofErr w:type="spellStart"/>
      <w:r>
        <w:rPr>
          <w:rFonts w:ascii="Times New Roman" w:hAnsi="Times New Roman"/>
          <w:sz w:val="24"/>
          <w:szCs w:val="24"/>
        </w:rPr>
        <w:t>Berelson</w:t>
      </w:r>
      <w:proofErr w:type="spellEnd"/>
      <w:r>
        <w:rPr>
          <w:rFonts w:ascii="Times New Roman" w:hAnsi="Times New Roman"/>
          <w:sz w:val="24"/>
          <w:szCs w:val="24"/>
        </w:rPr>
        <w:t xml:space="preserve"> dan </w:t>
      </w:r>
      <w:proofErr w:type="spellStart"/>
      <w:r>
        <w:rPr>
          <w:rFonts w:ascii="Times New Roman" w:hAnsi="Times New Roman"/>
          <w:sz w:val="24"/>
          <w:szCs w:val="24"/>
        </w:rPr>
        <w:t>Starainer</w:t>
      </w:r>
      <w:proofErr w:type="spellEnd"/>
      <w:r>
        <w:rPr>
          <w:rFonts w:ascii="Times New Roman" w:hAnsi="Times New Roman"/>
          <w:sz w:val="24"/>
          <w:szCs w:val="24"/>
        </w:rPr>
        <w:t xml:space="preserve"> yang </w:t>
      </w:r>
      <w:proofErr w:type="spellStart"/>
      <w:r>
        <w:rPr>
          <w:rFonts w:ascii="Times New Roman" w:hAnsi="Times New Roman"/>
          <w:sz w:val="24"/>
          <w:szCs w:val="24"/>
        </w:rPr>
        <w:t>dikutip</w:t>
      </w:r>
      <w:proofErr w:type="spellEnd"/>
      <w:r>
        <w:rPr>
          <w:rFonts w:ascii="Times New Roman" w:hAnsi="Times New Roman"/>
          <w:sz w:val="24"/>
          <w:szCs w:val="24"/>
        </w:rPr>
        <w:t xml:space="preserve"> oleh Fisher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bukunya</w:t>
      </w:r>
      <w:proofErr w:type="spellEnd"/>
      <w:r>
        <w:rPr>
          <w:rFonts w:ascii="Times New Roman" w:hAnsi="Times New Roman"/>
          <w:sz w:val="24"/>
          <w:szCs w:val="24"/>
        </w:rPr>
        <w:t xml:space="preserve"> Teori-Teori </w:t>
      </w:r>
      <w:proofErr w:type="spellStart"/>
      <w:r>
        <w:rPr>
          <w:rFonts w:ascii="Times New Roman" w:hAnsi="Times New Roman"/>
          <w:sz w:val="24"/>
          <w:szCs w:val="24"/>
        </w:rPr>
        <w:t>Komunikasi</w:t>
      </w:r>
      <w:proofErr w:type="spellEnd"/>
      <w:r>
        <w:rPr>
          <w:rFonts w:ascii="Times New Roman" w:hAnsi="Times New Roman"/>
          <w:sz w:val="24"/>
          <w:szCs w:val="24"/>
        </w:rPr>
        <w:t xml:space="preserve"> </w:t>
      </w:r>
      <w:proofErr w:type="spellStart"/>
      <w:r>
        <w:rPr>
          <w:rFonts w:ascii="Times New Roman" w:hAnsi="Times New Roman"/>
          <w:sz w:val="24"/>
          <w:szCs w:val="24"/>
        </w:rPr>
        <w:t>adalah</w:t>
      </w:r>
      <w:proofErr w:type="spellEnd"/>
      <w:r>
        <w:rPr>
          <w:rFonts w:ascii="Times New Roman" w:hAnsi="Times New Roman"/>
          <w:sz w:val="24"/>
          <w:szCs w:val="24"/>
        </w:rPr>
        <w:t xml:space="preserve"> </w:t>
      </w:r>
      <w:proofErr w:type="spellStart"/>
      <w:r>
        <w:rPr>
          <w:rFonts w:ascii="Times New Roman" w:hAnsi="Times New Roman"/>
          <w:sz w:val="24"/>
          <w:szCs w:val="24"/>
        </w:rPr>
        <w:t>penyampaian</w:t>
      </w:r>
      <w:proofErr w:type="spellEnd"/>
      <w:r>
        <w:rPr>
          <w:rFonts w:ascii="Times New Roman" w:hAnsi="Times New Roman"/>
          <w:sz w:val="24"/>
          <w:szCs w:val="24"/>
        </w:rPr>
        <w:t xml:space="preserve"> </w:t>
      </w:r>
      <w:proofErr w:type="spellStart"/>
      <w:r>
        <w:rPr>
          <w:rFonts w:ascii="Times New Roman" w:hAnsi="Times New Roman"/>
          <w:sz w:val="24"/>
          <w:szCs w:val="24"/>
        </w:rPr>
        <w:t>informasi</w:t>
      </w:r>
      <w:proofErr w:type="spellEnd"/>
      <w:r>
        <w:rPr>
          <w:rFonts w:ascii="Times New Roman" w:hAnsi="Times New Roman"/>
          <w:sz w:val="24"/>
          <w:szCs w:val="24"/>
        </w:rPr>
        <w:t xml:space="preserve">, ide, </w:t>
      </w:r>
      <w:proofErr w:type="spellStart"/>
      <w:r>
        <w:rPr>
          <w:rFonts w:ascii="Times New Roman" w:hAnsi="Times New Roman"/>
          <w:sz w:val="24"/>
          <w:szCs w:val="24"/>
        </w:rPr>
        <w:t>emosi</w:t>
      </w:r>
      <w:proofErr w:type="spellEnd"/>
      <w:r>
        <w:rPr>
          <w:rFonts w:ascii="Times New Roman" w:hAnsi="Times New Roman"/>
          <w:sz w:val="24"/>
          <w:szCs w:val="24"/>
        </w:rPr>
        <w:t xml:space="preserve">, </w:t>
      </w:r>
      <w:proofErr w:type="spellStart"/>
      <w:r>
        <w:rPr>
          <w:rFonts w:ascii="Times New Roman" w:hAnsi="Times New Roman"/>
          <w:sz w:val="24"/>
          <w:szCs w:val="24"/>
        </w:rPr>
        <w:t>keterampilan</w:t>
      </w:r>
      <w:proofErr w:type="spellEnd"/>
      <w:r>
        <w:rPr>
          <w:rFonts w:ascii="Times New Roman" w:hAnsi="Times New Roman"/>
          <w:sz w:val="24"/>
          <w:szCs w:val="24"/>
        </w:rPr>
        <w:t xml:space="preserve">, dan </w:t>
      </w:r>
      <w:proofErr w:type="spellStart"/>
      <w:r>
        <w:rPr>
          <w:rFonts w:ascii="Times New Roman" w:hAnsi="Times New Roman"/>
          <w:sz w:val="24"/>
          <w:szCs w:val="24"/>
        </w:rPr>
        <w:t>seterusnya</w:t>
      </w:r>
      <w:proofErr w:type="spellEnd"/>
      <w:r>
        <w:rPr>
          <w:rFonts w:ascii="Times New Roman" w:hAnsi="Times New Roman"/>
          <w:sz w:val="24"/>
          <w:szCs w:val="24"/>
        </w:rPr>
        <w:t xml:space="preserve"> </w:t>
      </w:r>
      <w:proofErr w:type="spellStart"/>
      <w:r>
        <w:rPr>
          <w:rFonts w:ascii="Times New Roman" w:hAnsi="Times New Roman"/>
          <w:sz w:val="24"/>
          <w:szCs w:val="24"/>
        </w:rPr>
        <w:t>melalui</w:t>
      </w:r>
      <w:proofErr w:type="spellEnd"/>
      <w:r>
        <w:rPr>
          <w:rFonts w:ascii="Times New Roman" w:hAnsi="Times New Roman"/>
          <w:sz w:val="24"/>
          <w:szCs w:val="24"/>
        </w:rPr>
        <w:t xml:space="preserve"> </w:t>
      </w:r>
      <w:proofErr w:type="spellStart"/>
      <w:r>
        <w:rPr>
          <w:rFonts w:ascii="Times New Roman" w:hAnsi="Times New Roman"/>
          <w:sz w:val="24"/>
          <w:szCs w:val="24"/>
        </w:rPr>
        <w:t>penggunaan</w:t>
      </w:r>
      <w:proofErr w:type="spellEnd"/>
      <w:r>
        <w:rPr>
          <w:rFonts w:ascii="Times New Roman" w:hAnsi="Times New Roman"/>
          <w:sz w:val="24"/>
          <w:szCs w:val="24"/>
        </w:rPr>
        <w:t xml:space="preserve"> </w:t>
      </w:r>
      <w:proofErr w:type="spellStart"/>
      <w:r>
        <w:rPr>
          <w:rFonts w:ascii="Times New Roman" w:hAnsi="Times New Roman"/>
          <w:sz w:val="24"/>
          <w:szCs w:val="24"/>
        </w:rPr>
        <w:t>simbol</w:t>
      </w:r>
      <w:proofErr w:type="spellEnd"/>
      <w:r>
        <w:rPr>
          <w:rFonts w:ascii="Times New Roman" w:hAnsi="Times New Roman"/>
          <w:sz w:val="24"/>
          <w:szCs w:val="24"/>
        </w:rPr>
        <w:t xml:space="preserve">, kata, </w:t>
      </w:r>
      <w:proofErr w:type="spellStart"/>
      <w:r>
        <w:rPr>
          <w:rFonts w:ascii="Times New Roman" w:hAnsi="Times New Roman"/>
          <w:sz w:val="24"/>
          <w:szCs w:val="24"/>
        </w:rPr>
        <w:t>angka</w:t>
      </w:r>
      <w:proofErr w:type="spellEnd"/>
      <w:r>
        <w:rPr>
          <w:rFonts w:ascii="Times New Roman" w:hAnsi="Times New Roman"/>
          <w:sz w:val="24"/>
          <w:szCs w:val="24"/>
        </w:rPr>
        <w:t xml:space="preserve">, </w:t>
      </w:r>
      <w:proofErr w:type="spellStart"/>
      <w:r>
        <w:rPr>
          <w:rFonts w:ascii="Times New Roman" w:hAnsi="Times New Roman"/>
          <w:sz w:val="24"/>
          <w:szCs w:val="24"/>
        </w:rPr>
        <w:t>grafik</w:t>
      </w:r>
      <w:proofErr w:type="spellEnd"/>
      <w:r>
        <w:rPr>
          <w:rFonts w:ascii="Times New Roman" w:hAnsi="Times New Roman"/>
          <w:sz w:val="24"/>
          <w:szCs w:val="24"/>
        </w:rPr>
        <w:t xml:space="preserve"> dan lain-lain </w:t>
      </w:r>
      <w:r>
        <w:rPr>
          <w:rFonts w:ascii="Times New Roman" w:hAnsi="Times New Roman"/>
          <w:sz w:val="24"/>
          <w:szCs w:val="24"/>
        </w:rPr>
        <w:fldChar w:fldCharType="begin" w:fldLock="1"/>
      </w:r>
      <w:r>
        <w:rPr>
          <w:rFonts w:ascii="Times New Roman" w:hAnsi="Times New Roman"/>
          <w:sz w:val="24"/>
          <w:szCs w:val="24"/>
        </w:rPr>
        <w:instrText>ADDIN CSL_CITATION {"citationItems":[{"id":"ITEM-1","itemData":{"abstract":"… Dapat dilihat, bagi sebagian orang kebutuhan nongkrong atau … Untuk saat ini, pergi dan nongkrong di kafe merupakan … tak jarang masyarakat masa kini nongkrong di kafe hanya untuk …","author":[{"dropping-particle":"","family":"Farizi Hagi","given":"","non-dropping-particle":"","parse-names":false,"suffix":""},{"dropping-particle":"","family":"Mayasari","given":"","non-dropping-particle":"","parse-names":false,"suffix":""},{"dropping-particle":"","family":"Kusumaningrum Rastri","given":"","non-dropping-particle":"","parse-names":false,"suffix":""}],"container-title":"Jurnal Ilmiah Wahana Pendidikan","id":"ITEM-1","issue":"17","issued":{"date-parts":[["2023"]]},"page":"320-328","title":"Kontruksi Makna Dan Perilaku Budaya Ngopi Di Starbucks","type":"article-journal","volume":"9"},"uris":["http://www.mendeley.com/documents/?uuid=b4c118b6-f5b9-42c5-a704-9da2d251a4b5"]}],"mendeley":{"formattedCitation":"(Farizi Hagi et al., 2023)","manualFormatting":"(Farizi Hagi, dkk., 2023)","plainTextFormattedCitation":"(Farizi Hagi et al., 2023)","previouslyFormattedCitation":"(Farizi Hagi et al., 2023)"},"properties":{"noteIndex":0},"schema":"https://github.com/citation-style-language/schema/raw/master/csl-citation.json"}</w:instrText>
      </w:r>
      <w:r>
        <w:rPr>
          <w:rFonts w:ascii="Times New Roman" w:hAnsi="Times New Roman"/>
          <w:sz w:val="24"/>
          <w:szCs w:val="24"/>
        </w:rPr>
        <w:fldChar w:fldCharType="separate"/>
      </w:r>
      <w:r>
        <w:rPr>
          <w:rFonts w:ascii="Times New Roman" w:hAnsi="Times New Roman"/>
          <w:noProof/>
          <w:sz w:val="24"/>
          <w:szCs w:val="24"/>
        </w:rPr>
        <w:t>(Farizi Hagi, dkk., 2023)</w:t>
      </w:r>
      <w:r>
        <w:rPr>
          <w:rFonts w:ascii="Times New Roman" w:hAnsi="Times New Roman"/>
          <w:sz w:val="24"/>
          <w:szCs w:val="24"/>
        </w:rPr>
        <w:fldChar w:fldCharType="end"/>
      </w:r>
      <w:r>
        <w:rPr>
          <w:rFonts w:ascii="Times New Roman" w:hAnsi="Times New Roman"/>
          <w:sz w:val="24"/>
          <w:szCs w:val="24"/>
        </w:rPr>
        <w:t>.</w:t>
      </w:r>
    </w:p>
    <w:p w14:paraId="5B96F43D" w14:textId="77777777" w:rsidR="000734E3" w:rsidRPr="000734E3" w:rsidRDefault="000734E3" w:rsidP="000734E3">
      <w:pPr>
        <w:tabs>
          <w:tab w:val="left" w:pos="0"/>
        </w:tabs>
        <w:spacing w:before="100" w:beforeAutospacing="1" w:after="100" w:afterAutospacing="1" w:line="480" w:lineRule="auto"/>
        <w:jc w:val="both"/>
        <w:rPr>
          <w:rFonts w:ascii="Times New Roman" w:eastAsia="SimSun" w:hAnsi="Times New Roman"/>
          <w:b/>
          <w:sz w:val="24"/>
          <w:szCs w:val="24"/>
        </w:rPr>
      </w:pPr>
      <w:proofErr w:type="spellStart"/>
      <w:r w:rsidRPr="000734E3">
        <w:rPr>
          <w:rFonts w:ascii="Times New Roman" w:eastAsia="SimSun" w:hAnsi="Times New Roman"/>
          <w:b/>
          <w:sz w:val="24"/>
          <w:szCs w:val="24"/>
        </w:rPr>
        <w:t>Lingkungan</w:t>
      </w:r>
      <w:proofErr w:type="spellEnd"/>
      <w:r w:rsidRPr="000734E3">
        <w:rPr>
          <w:rFonts w:ascii="Times New Roman" w:eastAsia="SimSun" w:hAnsi="Times New Roman"/>
          <w:b/>
          <w:sz w:val="24"/>
          <w:szCs w:val="24"/>
        </w:rPr>
        <w:t xml:space="preserve"> </w:t>
      </w:r>
      <w:proofErr w:type="spellStart"/>
      <w:r w:rsidRPr="000734E3">
        <w:rPr>
          <w:rFonts w:ascii="Times New Roman" w:eastAsia="SimSun" w:hAnsi="Times New Roman"/>
          <w:b/>
          <w:sz w:val="24"/>
          <w:szCs w:val="24"/>
        </w:rPr>
        <w:t>Kerja</w:t>
      </w:r>
      <w:proofErr w:type="spellEnd"/>
    </w:p>
    <w:p w14:paraId="4924A30C" w14:textId="77777777" w:rsidR="000734E3" w:rsidRPr="000734E3" w:rsidRDefault="000734E3" w:rsidP="000734E3">
      <w:pPr>
        <w:tabs>
          <w:tab w:val="left" w:pos="0"/>
        </w:tabs>
        <w:spacing w:before="100" w:beforeAutospacing="1" w:after="100" w:afterAutospacing="1" w:line="480" w:lineRule="auto"/>
        <w:ind w:firstLine="709"/>
        <w:jc w:val="both"/>
        <w:rPr>
          <w:rFonts w:ascii="Times New Roman" w:eastAsia="SimSun" w:hAnsi="Times New Roman"/>
          <w:sz w:val="24"/>
          <w:szCs w:val="24"/>
        </w:rPr>
      </w:pPr>
      <w:proofErr w:type="spellStart"/>
      <w:r w:rsidRPr="000734E3">
        <w:rPr>
          <w:rFonts w:ascii="Times New Roman" w:eastAsia="SimSun" w:hAnsi="Times New Roman"/>
          <w:sz w:val="24"/>
          <w:szCs w:val="24"/>
        </w:rPr>
        <w:t>Menurut</w:t>
      </w:r>
      <w:proofErr w:type="spellEnd"/>
      <w:r w:rsidRPr="000734E3">
        <w:rPr>
          <w:rFonts w:ascii="Times New Roman" w:eastAsia="SimSun" w:hAnsi="Times New Roman"/>
          <w:sz w:val="24"/>
          <w:szCs w:val="24"/>
        </w:rPr>
        <w:t xml:space="preserve"> </w:t>
      </w:r>
      <w:r w:rsidRPr="000734E3">
        <w:rPr>
          <w:rFonts w:ascii="Times New Roman" w:eastAsia="SimSun" w:hAnsi="Times New Roman"/>
          <w:sz w:val="24"/>
          <w:szCs w:val="24"/>
        </w:rPr>
        <w:fldChar w:fldCharType="begin" w:fldLock="1"/>
      </w:r>
      <w:r w:rsidRPr="000734E3">
        <w:rPr>
          <w:rFonts w:ascii="Times New Roman" w:eastAsia="SimSun" w:hAnsi="Times New Roman"/>
          <w:sz w:val="24"/>
          <w:szCs w:val="24"/>
        </w:rPr>
        <w:instrText>ADDIN CSL_CITATION {"citationItems":[{"id":"ITEM-1","itemData":{"DOI":"10.55047/transekonomika.v1i2.36","ISSN":"2809-7866","abstract":"Penelitian ini akan mengungkapkan pengaruh pemberian motivasiterhadap kinerja karyawan di PT. Bank Syariah Mandiri kantor cabangpembantu kampung pajak Kabupaten Labuhanbatu Utara. Pengumpulan datadalam penelitian ini dengan metode kuantitatif. Sampel yang diambil sebanyak33 orang karyawan. Penelitian ini bertujuan untuk melihat pengaruh lingkungankerja terhadap kinerja karyawan baik secara simultan maupun parsial.Lingkungan kerja secara parsial berpengaruh signifikan terhadap kinerjakaryawan di PT. Bank Syariah Mandiri Kantor Cabang Pembantu KampungPajak Kabupaten Labuhanbatu Utara","author":[{"dropping-particle":"","family":"Novriani Gultom","given":"Henny","non-dropping-particle":"","parse-names":false,"suffix":""},{"dropping-particle":"","family":"Nurmaysaroh","given":"","non-dropping-particle":"","parse-names":false,"suffix":""}],"container-title":"Transekonomika: Akuntansi, Bisnis dan Keuangan","id":"ITEM-1","issue":"2","issued":{"date-parts":[["2021"]]},"page":"191-198","title":"Pengaruh Lingkungan Kerja Terhadap Kinerja Karyawan","type":"article-journal","volume":"1"},"uris":["http://www.mendeley.com/documents/?uuid=ceaca9f8-bd2a-4200-831b-40bbf6b27076"]}],"mendeley":{"formattedCitation":"(Novriani Gultom &amp; Nurmaysaroh, 2021)","manualFormatting":"Novriani Gultom dan Nurmaysaroh (2021)","plainTextFormattedCitation":"(Novriani Gultom &amp; Nurmaysaroh, 2021)","previouslyFormattedCitation":"(Novriani Gultom &amp; Nurmaysaroh, 2021)"},"properties":{"noteIndex":0},"schema":"https://github.com/citation-style-language/schema/raw/master/csl-citation.json"}</w:instrText>
      </w:r>
      <w:r w:rsidRPr="000734E3">
        <w:rPr>
          <w:rFonts w:ascii="Times New Roman" w:eastAsia="SimSun" w:hAnsi="Times New Roman"/>
          <w:sz w:val="24"/>
          <w:szCs w:val="24"/>
        </w:rPr>
        <w:fldChar w:fldCharType="separate"/>
      </w:r>
      <w:r w:rsidRPr="000734E3">
        <w:rPr>
          <w:rFonts w:ascii="Times New Roman" w:eastAsia="SimSun" w:hAnsi="Times New Roman"/>
          <w:noProof/>
          <w:sz w:val="24"/>
          <w:szCs w:val="24"/>
        </w:rPr>
        <w:t>Novriani Gultom dan Nurmaysaroh (2021)</w:t>
      </w:r>
      <w:r w:rsidRPr="000734E3">
        <w:rPr>
          <w:rFonts w:ascii="Times New Roman" w:eastAsia="SimSun" w:hAnsi="Times New Roman"/>
          <w:sz w:val="24"/>
          <w:szCs w:val="24"/>
        </w:rPr>
        <w:fldChar w:fldCharType="end"/>
      </w:r>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lingkungan</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kerja</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adalah</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segala</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sesuatu</w:t>
      </w:r>
      <w:proofErr w:type="spellEnd"/>
      <w:r w:rsidRPr="000734E3">
        <w:rPr>
          <w:rFonts w:ascii="Times New Roman" w:eastAsia="SimSun" w:hAnsi="Times New Roman"/>
          <w:sz w:val="24"/>
          <w:szCs w:val="24"/>
        </w:rPr>
        <w:t xml:space="preserve"> yang </w:t>
      </w:r>
      <w:proofErr w:type="spellStart"/>
      <w:r w:rsidRPr="000734E3">
        <w:rPr>
          <w:rFonts w:ascii="Times New Roman" w:eastAsia="SimSun" w:hAnsi="Times New Roman"/>
          <w:sz w:val="24"/>
          <w:szCs w:val="24"/>
        </w:rPr>
        <w:t>berada</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disekitar</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karyawan</w:t>
      </w:r>
      <w:proofErr w:type="spellEnd"/>
      <w:r w:rsidRPr="000734E3">
        <w:rPr>
          <w:rFonts w:ascii="Times New Roman" w:eastAsia="SimSun" w:hAnsi="Times New Roman"/>
          <w:sz w:val="24"/>
          <w:szCs w:val="24"/>
        </w:rPr>
        <w:t xml:space="preserve"> yang </w:t>
      </w:r>
      <w:proofErr w:type="spellStart"/>
      <w:r w:rsidRPr="000734E3">
        <w:rPr>
          <w:rFonts w:ascii="Times New Roman" w:eastAsia="SimSun" w:hAnsi="Times New Roman"/>
          <w:sz w:val="24"/>
          <w:szCs w:val="24"/>
        </w:rPr>
        <w:t>mempengaruhi</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dirinya</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dalam</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menjalankan</w:t>
      </w:r>
      <w:proofErr w:type="spellEnd"/>
      <w:r w:rsidRPr="000734E3">
        <w:rPr>
          <w:rFonts w:ascii="Times New Roman" w:eastAsia="SimSun" w:hAnsi="Times New Roman"/>
          <w:sz w:val="24"/>
          <w:szCs w:val="24"/>
        </w:rPr>
        <w:t xml:space="preserve"> dan </w:t>
      </w:r>
      <w:proofErr w:type="spellStart"/>
      <w:r w:rsidRPr="000734E3">
        <w:rPr>
          <w:rFonts w:ascii="Times New Roman" w:eastAsia="SimSun" w:hAnsi="Times New Roman"/>
          <w:sz w:val="24"/>
          <w:szCs w:val="24"/>
        </w:rPr>
        <w:t>menyelesaikan</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tugas-tugas</w:t>
      </w:r>
      <w:proofErr w:type="spellEnd"/>
      <w:r w:rsidRPr="000734E3">
        <w:rPr>
          <w:rFonts w:ascii="Times New Roman" w:eastAsia="SimSun" w:hAnsi="Times New Roman"/>
          <w:sz w:val="24"/>
          <w:szCs w:val="24"/>
        </w:rPr>
        <w:t xml:space="preserve"> yang </w:t>
      </w:r>
      <w:proofErr w:type="spellStart"/>
      <w:r w:rsidRPr="000734E3">
        <w:rPr>
          <w:rFonts w:ascii="Times New Roman" w:eastAsia="SimSun" w:hAnsi="Times New Roman"/>
          <w:sz w:val="24"/>
          <w:szCs w:val="24"/>
        </w:rPr>
        <w:t>diberikan</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kepadanya</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dalam</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suatu</w:t>
      </w:r>
      <w:proofErr w:type="spellEnd"/>
      <w:r w:rsidRPr="000734E3">
        <w:rPr>
          <w:rFonts w:ascii="Times New Roman" w:eastAsia="SimSun" w:hAnsi="Times New Roman"/>
          <w:sz w:val="24"/>
          <w:szCs w:val="24"/>
        </w:rPr>
        <w:t xml:space="preserve"> wilayah”.</w:t>
      </w:r>
    </w:p>
    <w:p w14:paraId="02410331" w14:textId="77777777" w:rsidR="000734E3" w:rsidRDefault="000734E3" w:rsidP="000734E3">
      <w:pPr>
        <w:pStyle w:val="ListParagraph"/>
        <w:tabs>
          <w:tab w:val="left" w:pos="0"/>
        </w:tabs>
        <w:spacing w:before="100" w:beforeAutospacing="1" w:after="100" w:afterAutospacing="1" w:line="480" w:lineRule="auto"/>
        <w:ind w:left="0"/>
        <w:jc w:val="both"/>
        <w:rPr>
          <w:rFonts w:ascii="Times New Roman" w:hAnsi="Times New Roman"/>
          <w:b/>
          <w:sz w:val="24"/>
          <w:szCs w:val="24"/>
        </w:rPr>
      </w:pPr>
      <w:proofErr w:type="spellStart"/>
      <w:r w:rsidRPr="000734E3">
        <w:rPr>
          <w:rFonts w:ascii="Times New Roman" w:eastAsia="SimSun" w:hAnsi="Times New Roman"/>
          <w:sz w:val="24"/>
          <w:szCs w:val="24"/>
        </w:rPr>
        <w:t>Pengertian</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dari</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lingkungan</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kerja</w:t>
      </w:r>
      <w:proofErr w:type="spellEnd"/>
      <w:r w:rsidRPr="000734E3">
        <w:rPr>
          <w:rFonts w:ascii="Times New Roman" w:eastAsia="SimSun" w:hAnsi="Times New Roman"/>
          <w:sz w:val="24"/>
          <w:szCs w:val="24"/>
        </w:rPr>
        <w:t xml:space="preserve"> juga </w:t>
      </w:r>
      <w:proofErr w:type="spellStart"/>
      <w:r w:rsidRPr="000734E3">
        <w:rPr>
          <w:rFonts w:ascii="Times New Roman" w:eastAsia="SimSun" w:hAnsi="Times New Roman"/>
          <w:sz w:val="24"/>
          <w:szCs w:val="24"/>
        </w:rPr>
        <w:t>dinyatakan</w:t>
      </w:r>
      <w:proofErr w:type="spellEnd"/>
      <w:r w:rsidRPr="000734E3">
        <w:rPr>
          <w:rFonts w:ascii="Times New Roman" w:eastAsia="SimSun" w:hAnsi="Times New Roman"/>
          <w:sz w:val="24"/>
          <w:szCs w:val="24"/>
        </w:rPr>
        <w:t xml:space="preserve"> oleh </w:t>
      </w:r>
      <w:r w:rsidRPr="000734E3">
        <w:rPr>
          <w:rFonts w:ascii="Times New Roman" w:eastAsia="SimSun" w:hAnsi="Times New Roman"/>
          <w:sz w:val="24"/>
          <w:szCs w:val="24"/>
        </w:rPr>
        <w:fldChar w:fldCharType="begin" w:fldLock="1"/>
      </w:r>
      <w:r w:rsidRPr="000734E3">
        <w:rPr>
          <w:rFonts w:ascii="Times New Roman" w:eastAsia="SimSun" w:hAnsi="Times New Roman"/>
          <w:sz w:val="24"/>
          <w:szCs w:val="24"/>
        </w:rPr>
        <w:instrText>ADDIN CSL_CITATION {"citationItems":[{"id":"ITEM-1","itemData":{"DOI":"10.31933/jemsi.v2i5.589","ISSN":"2686-4916","abstract":"Lingkungan kerja adalah segala sesuatu yang ada disekitar para pegawai yang dapat mempengaruhinya dalam menjalankan tugas-tugas yang di berikan. Lingkungan kerja dapat menciptakan hubungan kerja yang mengikat antara orang-orang yang ada di dalamnya. Lingkungan kerja dalam suatu organisasi mempunyai arti penting bagi individu yang bekerja di dalamnya, karena lingkungan akan mempengaruhi kepuasan individu dalam bekerja. Adapun tujuan artikel ini untuk mengetahui lingkungan internal dan eksternal serta factor- fakror apa sajakah yang mempengaruhi kinerja guru pada saat pandemi covid-19.  Hasil artikel literatur review ini adalah: 1. Faktor  internal ; 2. Faktor eksternal ;3. Hal yang  mempengaruhi kinerja guru dimasa pandemi covid-19.","author":[{"dropping-particle":"","family":"Kamijan","given":"Yuyun","non-dropping-particle":"","parse-names":false,"suffix":""}],"container-title":"Jurnal Ekonomi Manajemen Sistem Informasi","id":"ITEM-1","issue":"5","issued":{"date-parts":[["2021"]]},"page":"630-638","title":"Faktor Internal Dan Faktor Eksternalterhadap Kinerja Guru Di Masa Pandemi Covid-19","type":"article-journal","volume":"2"},"uris":["http://www.mendeley.com/documents/?uuid=d664d96e-a6c2-454a-802c-0e6d8f926fdb"]}],"mendeley":{"formattedCitation":"(Kamijan, 2021)","manualFormatting":"Kamijan (2021)","plainTextFormattedCitation":"(Kamijan, 2021)","previouslyFormattedCitation":"(Kamijan, 2021)"},"properties":{"noteIndex":0},"schema":"https://github.com/citation-style-language/schema/raw/master/csl-citation.json"}</w:instrText>
      </w:r>
      <w:r w:rsidRPr="000734E3">
        <w:rPr>
          <w:rFonts w:ascii="Times New Roman" w:eastAsia="SimSun" w:hAnsi="Times New Roman"/>
          <w:sz w:val="24"/>
          <w:szCs w:val="24"/>
        </w:rPr>
        <w:fldChar w:fldCharType="separate"/>
      </w:r>
      <w:r w:rsidRPr="000734E3">
        <w:rPr>
          <w:rFonts w:ascii="Times New Roman" w:eastAsia="SimSun" w:hAnsi="Times New Roman"/>
          <w:noProof/>
          <w:sz w:val="24"/>
          <w:szCs w:val="24"/>
        </w:rPr>
        <w:t>Kamijan (2021)</w:t>
      </w:r>
      <w:r w:rsidRPr="000734E3">
        <w:rPr>
          <w:rFonts w:ascii="Times New Roman" w:eastAsia="SimSun" w:hAnsi="Times New Roman"/>
          <w:sz w:val="24"/>
          <w:szCs w:val="24"/>
        </w:rPr>
        <w:fldChar w:fldCharType="end"/>
      </w:r>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lingkungan</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kerja</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adalah</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segala</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sesuatu</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kejadian</w:t>
      </w:r>
      <w:proofErr w:type="spellEnd"/>
      <w:r w:rsidRPr="000734E3">
        <w:rPr>
          <w:rFonts w:ascii="Times New Roman" w:eastAsia="SimSun" w:hAnsi="Times New Roman"/>
          <w:sz w:val="24"/>
          <w:szCs w:val="24"/>
        </w:rPr>
        <w:t xml:space="preserve">, orang-orang dan </w:t>
      </w:r>
      <w:proofErr w:type="spellStart"/>
      <w:r w:rsidRPr="000734E3">
        <w:rPr>
          <w:rFonts w:ascii="Times New Roman" w:eastAsia="SimSun" w:hAnsi="Times New Roman"/>
          <w:sz w:val="24"/>
          <w:szCs w:val="24"/>
        </w:rPr>
        <w:t>lainnya</w:t>
      </w:r>
      <w:proofErr w:type="spellEnd"/>
      <w:r w:rsidRPr="000734E3">
        <w:rPr>
          <w:rFonts w:ascii="Times New Roman" w:eastAsia="SimSun" w:hAnsi="Times New Roman"/>
          <w:sz w:val="24"/>
          <w:szCs w:val="24"/>
        </w:rPr>
        <w:t xml:space="preserve"> yang </w:t>
      </w:r>
      <w:proofErr w:type="spellStart"/>
      <w:r w:rsidRPr="000734E3">
        <w:rPr>
          <w:rFonts w:ascii="Times New Roman" w:eastAsia="SimSun" w:hAnsi="Times New Roman"/>
          <w:sz w:val="24"/>
          <w:szCs w:val="24"/>
        </w:rPr>
        <w:t>mempengaruhi</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cara</w:t>
      </w:r>
      <w:proofErr w:type="spellEnd"/>
      <w:r w:rsidRPr="000734E3">
        <w:rPr>
          <w:rFonts w:ascii="Times New Roman" w:eastAsia="SimSun" w:hAnsi="Times New Roman"/>
          <w:sz w:val="24"/>
          <w:szCs w:val="24"/>
        </w:rPr>
        <w:t xml:space="preserve"> orang-orang </w:t>
      </w:r>
      <w:proofErr w:type="spellStart"/>
      <w:r w:rsidRPr="000734E3">
        <w:rPr>
          <w:rFonts w:ascii="Times New Roman" w:eastAsia="SimSun" w:hAnsi="Times New Roman"/>
          <w:sz w:val="24"/>
          <w:szCs w:val="24"/>
        </w:rPr>
        <w:t>bekerja</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Lingkungan</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kerja</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merupakan</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kumpulan</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dari</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faktor</w:t>
      </w:r>
      <w:proofErr w:type="spellEnd"/>
      <w:r w:rsidRPr="000734E3">
        <w:rPr>
          <w:rFonts w:ascii="Times New Roman" w:eastAsia="SimSun" w:hAnsi="Times New Roman"/>
          <w:sz w:val="24"/>
          <w:szCs w:val="24"/>
        </w:rPr>
        <w:t xml:space="preserve"> yang </w:t>
      </w:r>
      <w:proofErr w:type="spellStart"/>
      <w:r w:rsidRPr="000734E3">
        <w:rPr>
          <w:rFonts w:ascii="Times New Roman" w:eastAsia="SimSun" w:hAnsi="Times New Roman"/>
          <w:sz w:val="24"/>
          <w:szCs w:val="24"/>
        </w:rPr>
        <w:t>bersifat</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fisik</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maupun</w:t>
      </w:r>
      <w:proofErr w:type="spellEnd"/>
      <w:r w:rsidRPr="000734E3">
        <w:rPr>
          <w:rFonts w:ascii="Times New Roman" w:eastAsia="SimSun" w:hAnsi="Times New Roman"/>
          <w:sz w:val="24"/>
          <w:szCs w:val="24"/>
        </w:rPr>
        <w:t xml:space="preserve"> </w:t>
      </w:r>
      <w:r w:rsidRPr="000734E3">
        <w:rPr>
          <w:rFonts w:ascii="Times New Roman" w:eastAsia="SimSun" w:hAnsi="Times New Roman"/>
          <w:sz w:val="24"/>
          <w:szCs w:val="24"/>
        </w:rPr>
        <w:lastRenderedPageBreak/>
        <w:t xml:space="preserve">non </w:t>
      </w:r>
      <w:proofErr w:type="spellStart"/>
      <w:r w:rsidRPr="000734E3">
        <w:rPr>
          <w:rFonts w:ascii="Times New Roman" w:eastAsia="SimSun" w:hAnsi="Times New Roman"/>
          <w:sz w:val="24"/>
          <w:szCs w:val="24"/>
        </w:rPr>
        <w:t>fisik</w:t>
      </w:r>
      <w:proofErr w:type="spellEnd"/>
      <w:r w:rsidRPr="000734E3">
        <w:rPr>
          <w:rFonts w:ascii="Times New Roman" w:eastAsia="SimSun" w:hAnsi="Times New Roman"/>
          <w:sz w:val="24"/>
          <w:szCs w:val="24"/>
        </w:rPr>
        <w:t xml:space="preserve">, di mana </w:t>
      </w:r>
      <w:proofErr w:type="spellStart"/>
      <w:r w:rsidRPr="000734E3">
        <w:rPr>
          <w:rFonts w:ascii="Times New Roman" w:eastAsia="SimSun" w:hAnsi="Times New Roman"/>
          <w:sz w:val="24"/>
          <w:szCs w:val="24"/>
        </w:rPr>
        <w:t>keduanya</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mempengaruhi</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terhadap</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cara</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karyawan</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bekerja</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Situasi</w:t>
      </w:r>
      <w:proofErr w:type="spellEnd"/>
      <w:r w:rsidRPr="000734E3">
        <w:rPr>
          <w:rFonts w:ascii="Times New Roman" w:eastAsia="SimSun" w:hAnsi="Times New Roman"/>
          <w:sz w:val="24"/>
          <w:szCs w:val="24"/>
        </w:rPr>
        <w:t xml:space="preserve"> di </w:t>
      </w:r>
      <w:proofErr w:type="spellStart"/>
      <w:r w:rsidRPr="000734E3">
        <w:rPr>
          <w:rFonts w:ascii="Times New Roman" w:eastAsia="SimSun" w:hAnsi="Times New Roman"/>
          <w:sz w:val="24"/>
          <w:szCs w:val="24"/>
        </w:rPr>
        <w:t>tempat</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kerja</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adalah</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lingkungan</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kerja</w:t>
      </w:r>
      <w:proofErr w:type="spellEnd"/>
      <w:r w:rsidRPr="000734E3">
        <w:rPr>
          <w:rFonts w:ascii="Times New Roman" w:eastAsia="SimSun" w:hAnsi="Times New Roman"/>
          <w:sz w:val="24"/>
          <w:szCs w:val="24"/>
        </w:rPr>
        <w:t xml:space="preserve"> non </w:t>
      </w:r>
      <w:proofErr w:type="spellStart"/>
      <w:r w:rsidRPr="000734E3">
        <w:rPr>
          <w:rFonts w:ascii="Times New Roman" w:eastAsia="SimSun" w:hAnsi="Times New Roman"/>
          <w:sz w:val="24"/>
          <w:szCs w:val="24"/>
        </w:rPr>
        <w:t>fisik</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sedangkan</w:t>
      </w:r>
      <w:proofErr w:type="spellEnd"/>
      <w:r w:rsidRPr="000734E3">
        <w:rPr>
          <w:rFonts w:ascii="Times New Roman" w:eastAsia="SimSun" w:hAnsi="Times New Roman"/>
          <w:sz w:val="24"/>
          <w:szCs w:val="24"/>
        </w:rPr>
        <w:t xml:space="preserve"> orang-orang </w:t>
      </w:r>
      <w:proofErr w:type="spellStart"/>
      <w:r w:rsidRPr="000734E3">
        <w:rPr>
          <w:rFonts w:ascii="Times New Roman" w:eastAsia="SimSun" w:hAnsi="Times New Roman"/>
          <w:sz w:val="24"/>
          <w:szCs w:val="24"/>
        </w:rPr>
        <w:t>atau</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peralatan</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merupakan</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lingkungan</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kerja</w:t>
      </w:r>
      <w:proofErr w:type="spellEnd"/>
      <w:r w:rsidRPr="000734E3">
        <w:rPr>
          <w:rFonts w:ascii="Times New Roman" w:eastAsia="SimSun" w:hAnsi="Times New Roman"/>
          <w:sz w:val="24"/>
          <w:szCs w:val="24"/>
        </w:rPr>
        <w:t xml:space="preserve"> </w:t>
      </w:r>
      <w:proofErr w:type="spellStart"/>
      <w:r w:rsidRPr="000734E3">
        <w:rPr>
          <w:rFonts w:ascii="Times New Roman" w:eastAsia="SimSun" w:hAnsi="Times New Roman"/>
          <w:sz w:val="24"/>
          <w:szCs w:val="24"/>
        </w:rPr>
        <w:t>fisik</w:t>
      </w:r>
      <w:proofErr w:type="spellEnd"/>
      <w:r w:rsidRPr="000734E3">
        <w:rPr>
          <w:rFonts w:ascii="Times New Roman" w:eastAsia="SimSun" w:hAnsi="Times New Roman"/>
          <w:sz w:val="24"/>
          <w:szCs w:val="24"/>
        </w:rPr>
        <w:t>.</w:t>
      </w:r>
      <w:r w:rsidRPr="000734E3">
        <w:rPr>
          <w:rFonts w:ascii="Times New Roman" w:hAnsi="Times New Roman"/>
          <w:b/>
          <w:sz w:val="24"/>
          <w:szCs w:val="24"/>
        </w:rPr>
        <w:t xml:space="preserve"> </w:t>
      </w:r>
    </w:p>
    <w:p w14:paraId="2470AC23" w14:textId="2487A13A" w:rsidR="000734E3" w:rsidRDefault="000734E3" w:rsidP="000734E3">
      <w:pPr>
        <w:pStyle w:val="ListParagraph"/>
        <w:tabs>
          <w:tab w:val="left" w:pos="0"/>
        </w:tabs>
        <w:spacing w:before="100" w:beforeAutospacing="1" w:after="100" w:afterAutospacing="1" w:line="480" w:lineRule="auto"/>
        <w:ind w:left="0"/>
        <w:jc w:val="both"/>
        <w:rPr>
          <w:rFonts w:ascii="Times New Roman" w:hAnsi="Times New Roman"/>
          <w:b/>
          <w:sz w:val="24"/>
          <w:szCs w:val="24"/>
        </w:rPr>
      </w:pPr>
      <w:proofErr w:type="spellStart"/>
      <w:r>
        <w:rPr>
          <w:rFonts w:ascii="Times New Roman" w:hAnsi="Times New Roman"/>
          <w:b/>
          <w:sz w:val="24"/>
          <w:szCs w:val="24"/>
        </w:rPr>
        <w:t>Budaya</w:t>
      </w:r>
      <w:proofErr w:type="spellEnd"/>
      <w:r>
        <w:rPr>
          <w:rFonts w:ascii="Times New Roman" w:hAnsi="Times New Roman"/>
          <w:b/>
          <w:sz w:val="24"/>
          <w:szCs w:val="24"/>
        </w:rPr>
        <w:t xml:space="preserve"> </w:t>
      </w:r>
      <w:proofErr w:type="spellStart"/>
      <w:r>
        <w:rPr>
          <w:rFonts w:ascii="Times New Roman" w:hAnsi="Times New Roman"/>
          <w:b/>
          <w:sz w:val="24"/>
          <w:szCs w:val="24"/>
        </w:rPr>
        <w:t>Organisasi</w:t>
      </w:r>
      <w:proofErr w:type="spellEnd"/>
    </w:p>
    <w:p w14:paraId="07F7BC94" w14:textId="13242F78" w:rsidR="000734E3" w:rsidRDefault="000734E3" w:rsidP="000734E3">
      <w:pPr>
        <w:pStyle w:val="ListParagraph"/>
        <w:tabs>
          <w:tab w:val="left" w:pos="0"/>
        </w:tabs>
        <w:spacing w:before="100" w:beforeAutospacing="1" w:after="100" w:afterAutospacing="1" w:line="480" w:lineRule="auto"/>
        <w:ind w:left="0" w:firstLine="709"/>
        <w:jc w:val="both"/>
        <w:rPr>
          <w:rFonts w:ascii="Times New Roman" w:hAnsi="Times New Roman"/>
          <w:sz w:val="24"/>
          <w:szCs w:val="24"/>
        </w:rPr>
      </w:pPr>
      <w:r>
        <w:rPr>
          <w:rFonts w:ascii="Times New Roman" w:hAnsi="Times New Roman"/>
          <w:sz w:val="24"/>
          <w:szCs w:val="24"/>
        </w:rPr>
        <w:fldChar w:fldCharType="begin" w:fldLock="1"/>
      </w:r>
      <w:r>
        <w:rPr>
          <w:rFonts w:ascii="Times New Roman" w:hAnsi="Times New Roman"/>
          <w:sz w:val="24"/>
          <w:szCs w:val="24"/>
        </w:rPr>
        <w:instrText>ADDIN CSL_CITATION {"citationItems":[{"id":"ITEM-1","itemData":{"abstract":"ISSN 2303-1174 E. G. Rooroh, L. Dotulong, M. Pandowo Pengaruh Budaya Organisasi Dan Kecerdasan Emosional Terhadap Kinerja Karyawan Pada Pt. Telkom Indonesia Di Manado Effect Of Organizational Culture And Emotional Intelligence On Employee Performance At Pt. Telkom Indonesia In Manado Oleh: Elvira Gladies Rooroh1 Lucky Dotulong2 Merinda Pandowo3 123Fakultas Ekonomi dan Bisnis Jurusan Akuntansi Universitas Sam Ratulangi Manado E-mail: 1elvirarooroh80@gmail.com 2luckydotulong@gmail.com 3iinpan@yahoo.com Abstrak: Kinerja merupakan standar hasil kerja seorang karyawan yang telah dicapai dan memberikan kontribusi terhadap perusahaan. Dalam meningkatkan kinerja seorang karyawan tentunya perlu faktor-faktor pendukung yang perlu diperhatikan bagi seorang manajer atau pimpinan perusahaan guna meningkatkan tingkat keberhasilan perusahaan. Faktor-faktor tersebut antara lain adalah Budaya Organisasi dan Kecerdasan Emosional. Penelitian ini bertujuan untuk mengetahui pengaruh Budaya Organisasi dan Kecerdasan Emosional terhadap Kinerja Karyawan PT. Telkom Indonesia di Manado. Metode analisis yang digunakan adalah regresi linier berganda. Hasil uji hipotesis ditemukan bahwa secara simultan Budaya Organisasi dan Kecerdasan Emosional berpengaruh signifikan terhadap Kinerja Karyawan pada PT. Telkom Indonesia di Manado, namun secara parsial budaya organisasi tidak berpngaruh terhadap kinerja karyawan. Untuk PT. Telkom Indonesia di Manado.agar lebih memperhatikan terkait kecerdasan emosional yang ada pada karyawan, sehingga apa yang di perhatikan serta di jaga kualitasnya bisa terus menjadi faktor dalam meningkatkan kinerja karyawan di dalam perusahaan","author":[{"dropping-particle":"","family":"Rooroh","given":"Elvira Gladies","non-dropping-particle":"","parse-names":false,"suffix":""},{"dropping-particle":"","family":"Dotulong","given":"Lucky","non-dropping-particle":"","parse-names":false,"suffix":""},{"dropping-particle":"","family":"Pandowo","given":"Merindra","non-dropping-particle":"","parse-names":false,"suffix":""}],"container-title":"Jurnal EMBA","id":"ITEM-1","issue":"1","issued":{"date-parts":[["2022"]]},"page":"538-547","title":"Pengaruh Budaya Organisasi dan Kecerdasaran Emosional Terhadap Kinerja Karyawan Pada PT Telkom Indonesia di Manado","type":"article-journal","volume":"10"},"uris":["http://www.mendeley.com/documents/?uuid=47e5f400-4d4f-4d09-bf4a-e016e37c0c87"]}],"mendeley":{"formattedCitation":"(Rooroh et al., 2022)","manualFormatting":"Rooroh (2022)","plainTextFormattedCitation":"(Rooroh et al., 2022)","previouslyFormattedCitation":"(Rooroh et al., 2022)"},"properties":{"noteIndex":0},"schema":"https://github.com/citation-style-language/schema/raw/master/csl-citation.json"}</w:instrText>
      </w:r>
      <w:r>
        <w:rPr>
          <w:rFonts w:ascii="Times New Roman" w:hAnsi="Times New Roman"/>
          <w:sz w:val="24"/>
          <w:szCs w:val="24"/>
        </w:rPr>
        <w:fldChar w:fldCharType="separate"/>
      </w:r>
      <w:r>
        <w:rPr>
          <w:rFonts w:ascii="Times New Roman" w:hAnsi="Times New Roman"/>
          <w:noProof/>
          <w:sz w:val="24"/>
          <w:szCs w:val="24"/>
        </w:rPr>
        <w:t>Rooroh (2022)</w:t>
      </w:r>
      <w:r>
        <w:rPr>
          <w:rFonts w:ascii="Times New Roman" w:hAnsi="Times New Roman"/>
          <w:sz w:val="24"/>
          <w:szCs w:val="24"/>
        </w:rPr>
        <w:fldChar w:fldCharType="end"/>
      </w:r>
      <w:r>
        <w:rPr>
          <w:rFonts w:ascii="Times New Roman" w:hAnsi="Times New Roman"/>
          <w:sz w:val="24"/>
          <w:szCs w:val="24"/>
        </w:rPr>
        <w:t xml:space="preserve"> </w:t>
      </w:r>
      <w:proofErr w:type="spellStart"/>
      <w:r>
        <w:rPr>
          <w:rFonts w:ascii="Times New Roman" w:hAnsi="Times New Roman"/>
          <w:sz w:val="24"/>
          <w:szCs w:val="24"/>
        </w:rPr>
        <w:t>menyatakan</w:t>
      </w:r>
      <w:proofErr w:type="spellEnd"/>
      <w:r>
        <w:rPr>
          <w:rFonts w:ascii="Times New Roman" w:hAnsi="Times New Roman"/>
          <w:sz w:val="24"/>
          <w:szCs w:val="24"/>
        </w:rPr>
        <w:t xml:space="preserve"> </w:t>
      </w:r>
      <w:proofErr w:type="spellStart"/>
      <w:r>
        <w:rPr>
          <w:rFonts w:ascii="Times New Roman" w:hAnsi="Times New Roman"/>
          <w:sz w:val="24"/>
          <w:szCs w:val="24"/>
        </w:rPr>
        <w:t>bahwa</w:t>
      </w:r>
      <w:proofErr w:type="spellEnd"/>
      <w:r>
        <w:rPr>
          <w:rFonts w:ascii="Times New Roman" w:hAnsi="Times New Roman"/>
          <w:sz w:val="24"/>
          <w:szCs w:val="24"/>
        </w:rPr>
        <w:t xml:space="preserve"> </w:t>
      </w:r>
      <w:proofErr w:type="spellStart"/>
      <w:r>
        <w:rPr>
          <w:rFonts w:ascii="Times New Roman" w:hAnsi="Times New Roman"/>
          <w:sz w:val="24"/>
          <w:szCs w:val="24"/>
        </w:rPr>
        <w:t>budaya</w:t>
      </w:r>
      <w:proofErr w:type="spellEnd"/>
      <w:r>
        <w:rPr>
          <w:rFonts w:ascii="Times New Roman" w:hAnsi="Times New Roman"/>
          <w:sz w:val="24"/>
          <w:szCs w:val="24"/>
        </w:rPr>
        <w:t xml:space="preserve"> </w:t>
      </w:r>
      <w:proofErr w:type="spellStart"/>
      <w:r>
        <w:rPr>
          <w:rFonts w:ascii="Times New Roman" w:hAnsi="Times New Roman"/>
          <w:sz w:val="24"/>
          <w:szCs w:val="24"/>
        </w:rPr>
        <w:t>organisasi</w:t>
      </w:r>
      <w:proofErr w:type="spellEnd"/>
      <w:r>
        <w:rPr>
          <w:rFonts w:ascii="Times New Roman" w:hAnsi="Times New Roman"/>
          <w:sz w:val="24"/>
          <w:szCs w:val="24"/>
        </w:rPr>
        <w:t xml:space="preserve"> </w:t>
      </w:r>
      <w:proofErr w:type="spellStart"/>
      <w:r>
        <w:rPr>
          <w:rFonts w:ascii="Times New Roman" w:hAnsi="Times New Roman"/>
          <w:sz w:val="24"/>
          <w:szCs w:val="24"/>
        </w:rPr>
        <w:t>adalah</w:t>
      </w:r>
      <w:proofErr w:type="spellEnd"/>
      <w:r>
        <w:rPr>
          <w:rFonts w:ascii="Times New Roman" w:hAnsi="Times New Roman"/>
          <w:sz w:val="24"/>
          <w:szCs w:val="24"/>
        </w:rPr>
        <w:t xml:space="preserve"> </w:t>
      </w:r>
      <w:proofErr w:type="spellStart"/>
      <w:r>
        <w:rPr>
          <w:rFonts w:ascii="Times New Roman" w:hAnsi="Times New Roman"/>
          <w:sz w:val="24"/>
          <w:szCs w:val="24"/>
        </w:rPr>
        <w:t>suatu</w:t>
      </w:r>
      <w:proofErr w:type="spellEnd"/>
      <w:r>
        <w:rPr>
          <w:rFonts w:ascii="Times New Roman" w:hAnsi="Times New Roman"/>
          <w:sz w:val="24"/>
          <w:szCs w:val="24"/>
        </w:rPr>
        <w:t xml:space="preserve"> </w:t>
      </w:r>
      <w:proofErr w:type="spellStart"/>
      <w:r>
        <w:rPr>
          <w:rFonts w:ascii="Times New Roman" w:hAnsi="Times New Roman"/>
          <w:sz w:val="24"/>
          <w:szCs w:val="24"/>
        </w:rPr>
        <w:t>pola</w:t>
      </w:r>
      <w:proofErr w:type="spellEnd"/>
      <w:r>
        <w:rPr>
          <w:rFonts w:ascii="Times New Roman" w:hAnsi="Times New Roman"/>
          <w:sz w:val="24"/>
          <w:szCs w:val="24"/>
        </w:rPr>
        <w:t xml:space="preserve"> </w:t>
      </w:r>
      <w:proofErr w:type="spellStart"/>
      <w:r>
        <w:rPr>
          <w:rFonts w:ascii="Times New Roman" w:hAnsi="Times New Roman"/>
          <w:sz w:val="24"/>
          <w:szCs w:val="24"/>
        </w:rPr>
        <w:t>dari</w:t>
      </w:r>
      <w:proofErr w:type="spellEnd"/>
      <w:r>
        <w:rPr>
          <w:rFonts w:ascii="Times New Roman" w:hAnsi="Times New Roman"/>
          <w:sz w:val="24"/>
          <w:szCs w:val="24"/>
        </w:rPr>
        <w:t xml:space="preserve"> </w:t>
      </w:r>
      <w:proofErr w:type="spellStart"/>
      <w:r>
        <w:rPr>
          <w:rFonts w:ascii="Times New Roman" w:hAnsi="Times New Roman"/>
          <w:sz w:val="24"/>
          <w:szCs w:val="24"/>
        </w:rPr>
        <w:t>asumsi-asumsi</w:t>
      </w:r>
      <w:proofErr w:type="spellEnd"/>
      <w:r>
        <w:rPr>
          <w:rFonts w:ascii="Times New Roman" w:hAnsi="Times New Roman"/>
          <w:sz w:val="24"/>
          <w:szCs w:val="24"/>
        </w:rPr>
        <w:t xml:space="preserve"> </w:t>
      </w:r>
      <w:proofErr w:type="spellStart"/>
      <w:r>
        <w:rPr>
          <w:rFonts w:ascii="Times New Roman" w:hAnsi="Times New Roman"/>
          <w:sz w:val="24"/>
          <w:szCs w:val="24"/>
        </w:rPr>
        <w:t>dasar</w:t>
      </w:r>
      <w:proofErr w:type="spellEnd"/>
      <w:r>
        <w:rPr>
          <w:rFonts w:ascii="Times New Roman" w:hAnsi="Times New Roman"/>
          <w:sz w:val="24"/>
          <w:szCs w:val="24"/>
        </w:rPr>
        <w:t xml:space="preserve"> yang </w:t>
      </w:r>
      <w:proofErr w:type="spellStart"/>
      <w:r>
        <w:rPr>
          <w:rFonts w:ascii="Times New Roman" w:hAnsi="Times New Roman"/>
          <w:sz w:val="24"/>
          <w:szCs w:val="24"/>
        </w:rPr>
        <w:t>ditemukan</w:t>
      </w:r>
      <w:proofErr w:type="spellEnd"/>
      <w:r>
        <w:rPr>
          <w:rFonts w:ascii="Times New Roman" w:hAnsi="Times New Roman"/>
          <w:sz w:val="24"/>
          <w:szCs w:val="24"/>
        </w:rPr>
        <w:t xml:space="preserve">, </w:t>
      </w:r>
      <w:proofErr w:type="spellStart"/>
      <w:r>
        <w:rPr>
          <w:rFonts w:ascii="Times New Roman" w:hAnsi="Times New Roman"/>
          <w:sz w:val="24"/>
          <w:szCs w:val="24"/>
        </w:rPr>
        <w:t>diciptakan</w:t>
      </w:r>
      <w:proofErr w:type="spellEnd"/>
      <w:r>
        <w:rPr>
          <w:rFonts w:ascii="Times New Roman" w:hAnsi="Times New Roman"/>
          <w:sz w:val="24"/>
          <w:szCs w:val="24"/>
        </w:rPr>
        <w:t xml:space="preserve">, </w:t>
      </w:r>
      <w:proofErr w:type="spellStart"/>
      <w:r>
        <w:rPr>
          <w:rFonts w:ascii="Times New Roman" w:hAnsi="Times New Roman"/>
          <w:sz w:val="24"/>
          <w:szCs w:val="24"/>
        </w:rPr>
        <w:t>atau</w:t>
      </w:r>
      <w:proofErr w:type="spellEnd"/>
      <w:r>
        <w:rPr>
          <w:rFonts w:ascii="Times New Roman" w:hAnsi="Times New Roman"/>
          <w:sz w:val="24"/>
          <w:szCs w:val="24"/>
        </w:rPr>
        <w:t xml:space="preserve"> </w:t>
      </w:r>
      <w:proofErr w:type="spellStart"/>
      <w:r>
        <w:rPr>
          <w:rFonts w:ascii="Times New Roman" w:hAnsi="Times New Roman"/>
          <w:sz w:val="24"/>
          <w:szCs w:val="24"/>
        </w:rPr>
        <w:t>dikembangan</w:t>
      </w:r>
      <w:proofErr w:type="spellEnd"/>
      <w:r>
        <w:rPr>
          <w:rFonts w:ascii="Times New Roman" w:hAnsi="Times New Roman"/>
          <w:sz w:val="24"/>
          <w:szCs w:val="24"/>
        </w:rPr>
        <w:t xml:space="preserve"> oleh </w:t>
      </w:r>
      <w:proofErr w:type="spellStart"/>
      <w:r>
        <w:rPr>
          <w:rFonts w:ascii="Times New Roman" w:hAnsi="Times New Roman"/>
          <w:sz w:val="24"/>
          <w:szCs w:val="24"/>
        </w:rPr>
        <w:t>suatu</w:t>
      </w:r>
      <w:proofErr w:type="spellEnd"/>
      <w:r>
        <w:rPr>
          <w:rFonts w:ascii="Times New Roman" w:hAnsi="Times New Roman"/>
          <w:sz w:val="24"/>
          <w:szCs w:val="24"/>
        </w:rPr>
        <w:t xml:space="preserve"> </w:t>
      </w:r>
      <w:proofErr w:type="spellStart"/>
      <w:r>
        <w:rPr>
          <w:rFonts w:ascii="Times New Roman" w:hAnsi="Times New Roman"/>
          <w:sz w:val="24"/>
          <w:szCs w:val="24"/>
        </w:rPr>
        <w:t>kelompok</w:t>
      </w:r>
      <w:proofErr w:type="spellEnd"/>
      <w:r>
        <w:rPr>
          <w:rFonts w:ascii="Times New Roman" w:hAnsi="Times New Roman"/>
          <w:sz w:val="24"/>
          <w:szCs w:val="24"/>
        </w:rPr>
        <w:t xml:space="preserve"> </w:t>
      </w:r>
      <w:proofErr w:type="spellStart"/>
      <w:r>
        <w:rPr>
          <w:rFonts w:ascii="Times New Roman" w:hAnsi="Times New Roman"/>
          <w:sz w:val="24"/>
          <w:szCs w:val="24"/>
        </w:rPr>
        <w:t>tertentu</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maksud</w:t>
      </w:r>
      <w:proofErr w:type="spellEnd"/>
      <w:r>
        <w:rPr>
          <w:rFonts w:ascii="Times New Roman" w:hAnsi="Times New Roman"/>
          <w:sz w:val="24"/>
          <w:szCs w:val="24"/>
        </w:rPr>
        <w:t xml:space="preserve"> agar </w:t>
      </w:r>
      <w:proofErr w:type="spellStart"/>
      <w:r>
        <w:rPr>
          <w:rFonts w:ascii="Times New Roman" w:hAnsi="Times New Roman"/>
          <w:sz w:val="24"/>
          <w:szCs w:val="24"/>
        </w:rPr>
        <w:t>organisasi</w:t>
      </w:r>
      <w:proofErr w:type="spellEnd"/>
      <w:r>
        <w:rPr>
          <w:rFonts w:ascii="Times New Roman" w:hAnsi="Times New Roman"/>
          <w:sz w:val="24"/>
          <w:szCs w:val="24"/>
        </w:rPr>
        <w:t xml:space="preserve"> </w:t>
      </w:r>
      <w:proofErr w:type="spellStart"/>
      <w:r>
        <w:rPr>
          <w:rFonts w:ascii="Times New Roman" w:hAnsi="Times New Roman"/>
          <w:sz w:val="24"/>
          <w:szCs w:val="24"/>
        </w:rPr>
        <w:t>belajar</w:t>
      </w:r>
      <w:proofErr w:type="spellEnd"/>
      <w:r>
        <w:rPr>
          <w:rFonts w:ascii="Times New Roman" w:hAnsi="Times New Roman"/>
          <w:sz w:val="24"/>
          <w:szCs w:val="24"/>
        </w:rPr>
        <w:t xml:space="preserve"> </w:t>
      </w:r>
      <w:proofErr w:type="spellStart"/>
      <w:r>
        <w:rPr>
          <w:rFonts w:ascii="Times New Roman" w:hAnsi="Times New Roman"/>
          <w:sz w:val="24"/>
          <w:szCs w:val="24"/>
        </w:rPr>
        <w:t>mengatasi</w:t>
      </w:r>
      <w:proofErr w:type="spellEnd"/>
      <w:r>
        <w:rPr>
          <w:rFonts w:ascii="Times New Roman" w:hAnsi="Times New Roman"/>
          <w:sz w:val="24"/>
          <w:szCs w:val="24"/>
        </w:rPr>
        <w:t xml:space="preserve"> </w:t>
      </w:r>
      <w:proofErr w:type="spellStart"/>
      <w:r>
        <w:rPr>
          <w:rFonts w:ascii="Times New Roman" w:hAnsi="Times New Roman"/>
          <w:sz w:val="24"/>
          <w:szCs w:val="24"/>
        </w:rPr>
        <w:t>masalah-masalahnya</w:t>
      </w:r>
      <w:proofErr w:type="spellEnd"/>
      <w:r>
        <w:rPr>
          <w:rFonts w:ascii="Times New Roman" w:hAnsi="Times New Roman"/>
          <w:sz w:val="24"/>
          <w:szCs w:val="24"/>
        </w:rPr>
        <w:t xml:space="preserve"> yang </w:t>
      </w:r>
      <w:proofErr w:type="spellStart"/>
      <w:r>
        <w:rPr>
          <w:rFonts w:ascii="Times New Roman" w:hAnsi="Times New Roman"/>
          <w:sz w:val="24"/>
          <w:szCs w:val="24"/>
        </w:rPr>
        <w:t>timbul</w:t>
      </w:r>
      <w:proofErr w:type="spellEnd"/>
      <w:r>
        <w:rPr>
          <w:rFonts w:ascii="Times New Roman" w:hAnsi="Times New Roman"/>
          <w:sz w:val="24"/>
          <w:szCs w:val="24"/>
        </w:rPr>
        <w:t xml:space="preserve"> </w:t>
      </w:r>
      <w:proofErr w:type="spellStart"/>
      <w:r>
        <w:rPr>
          <w:rFonts w:ascii="Times New Roman" w:hAnsi="Times New Roman"/>
          <w:sz w:val="24"/>
          <w:szCs w:val="24"/>
        </w:rPr>
        <w:t>akibat</w:t>
      </w:r>
      <w:proofErr w:type="spellEnd"/>
      <w:r>
        <w:rPr>
          <w:rFonts w:ascii="Times New Roman" w:hAnsi="Times New Roman"/>
          <w:sz w:val="24"/>
          <w:szCs w:val="24"/>
        </w:rPr>
        <w:t xml:space="preserve"> </w:t>
      </w:r>
      <w:proofErr w:type="spellStart"/>
      <w:r>
        <w:rPr>
          <w:rFonts w:ascii="Times New Roman" w:hAnsi="Times New Roman"/>
          <w:sz w:val="24"/>
          <w:szCs w:val="24"/>
        </w:rPr>
        <w:t>adaptasi</w:t>
      </w:r>
      <w:proofErr w:type="spellEnd"/>
      <w:r>
        <w:rPr>
          <w:rFonts w:ascii="Times New Roman" w:hAnsi="Times New Roman"/>
          <w:sz w:val="24"/>
          <w:szCs w:val="24"/>
        </w:rPr>
        <w:t xml:space="preserve"> </w:t>
      </w:r>
      <w:proofErr w:type="spellStart"/>
      <w:r>
        <w:rPr>
          <w:rFonts w:ascii="Times New Roman" w:hAnsi="Times New Roman"/>
          <w:sz w:val="24"/>
          <w:szCs w:val="24"/>
        </w:rPr>
        <w:t>eksternal</w:t>
      </w:r>
      <w:proofErr w:type="spellEnd"/>
      <w:r>
        <w:rPr>
          <w:rFonts w:ascii="Times New Roman" w:hAnsi="Times New Roman"/>
          <w:sz w:val="24"/>
          <w:szCs w:val="24"/>
        </w:rPr>
        <w:t xml:space="preserve"> dan </w:t>
      </w:r>
      <w:proofErr w:type="spellStart"/>
      <w:r>
        <w:rPr>
          <w:rFonts w:ascii="Times New Roman" w:hAnsi="Times New Roman"/>
          <w:sz w:val="24"/>
          <w:szCs w:val="24"/>
        </w:rPr>
        <w:t>integrasi</w:t>
      </w:r>
      <w:proofErr w:type="spellEnd"/>
      <w:r>
        <w:rPr>
          <w:rFonts w:ascii="Times New Roman" w:hAnsi="Times New Roman"/>
          <w:sz w:val="24"/>
          <w:szCs w:val="24"/>
        </w:rPr>
        <w:t xml:space="preserve"> internal yang </w:t>
      </w:r>
      <w:proofErr w:type="spellStart"/>
      <w:r>
        <w:rPr>
          <w:rFonts w:ascii="Times New Roman" w:hAnsi="Times New Roman"/>
          <w:sz w:val="24"/>
          <w:szCs w:val="24"/>
        </w:rPr>
        <w:t>sudah</w:t>
      </w:r>
      <w:proofErr w:type="spellEnd"/>
      <w:r>
        <w:rPr>
          <w:rFonts w:ascii="Times New Roman" w:hAnsi="Times New Roman"/>
          <w:sz w:val="24"/>
          <w:szCs w:val="24"/>
        </w:rPr>
        <w:t xml:space="preserve"> </w:t>
      </w:r>
      <w:proofErr w:type="spellStart"/>
      <w:r>
        <w:rPr>
          <w:rFonts w:ascii="Times New Roman" w:hAnsi="Times New Roman"/>
          <w:sz w:val="24"/>
          <w:szCs w:val="24"/>
        </w:rPr>
        <w:t>berjalan</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cukup</w:t>
      </w:r>
      <w:proofErr w:type="spellEnd"/>
      <w:r>
        <w:rPr>
          <w:rFonts w:ascii="Times New Roman" w:hAnsi="Times New Roman"/>
          <w:sz w:val="24"/>
          <w:szCs w:val="24"/>
        </w:rPr>
        <w:t xml:space="preserve"> </w:t>
      </w:r>
      <w:proofErr w:type="spellStart"/>
      <w:r>
        <w:rPr>
          <w:rFonts w:ascii="Times New Roman" w:hAnsi="Times New Roman"/>
          <w:sz w:val="24"/>
          <w:szCs w:val="24"/>
        </w:rPr>
        <w:t>baik</w:t>
      </w:r>
      <w:proofErr w:type="spellEnd"/>
      <w:r>
        <w:rPr>
          <w:rFonts w:ascii="Times New Roman" w:hAnsi="Times New Roman"/>
          <w:sz w:val="24"/>
          <w:szCs w:val="24"/>
        </w:rPr>
        <w:t xml:space="preserve">,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perlu</w:t>
      </w:r>
      <w:proofErr w:type="spellEnd"/>
      <w:r>
        <w:rPr>
          <w:rFonts w:ascii="Times New Roman" w:hAnsi="Times New Roman"/>
          <w:sz w:val="24"/>
          <w:szCs w:val="24"/>
        </w:rPr>
        <w:t xml:space="preserve"> </w:t>
      </w:r>
      <w:proofErr w:type="spellStart"/>
      <w:r>
        <w:rPr>
          <w:rFonts w:ascii="Times New Roman" w:hAnsi="Times New Roman"/>
          <w:sz w:val="24"/>
          <w:szCs w:val="24"/>
        </w:rPr>
        <w:t>diajarkan</w:t>
      </w:r>
      <w:proofErr w:type="spellEnd"/>
      <w:r>
        <w:rPr>
          <w:rFonts w:ascii="Times New Roman" w:hAnsi="Times New Roman"/>
          <w:sz w:val="24"/>
          <w:szCs w:val="24"/>
        </w:rPr>
        <w:t xml:space="preserve"> </w:t>
      </w:r>
      <w:proofErr w:type="spellStart"/>
      <w:r>
        <w:rPr>
          <w:rFonts w:ascii="Times New Roman" w:hAnsi="Times New Roman"/>
          <w:sz w:val="24"/>
          <w:szCs w:val="24"/>
        </w:rPr>
        <w:t>kepada</w:t>
      </w:r>
      <w:proofErr w:type="spellEnd"/>
      <w:r>
        <w:rPr>
          <w:rFonts w:ascii="Times New Roman" w:hAnsi="Times New Roman"/>
          <w:sz w:val="24"/>
          <w:szCs w:val="24"/>
        </w:rPr>
        <w:t xml:space="preserve"> </w:t>
      </w:r>
      <w:proofErr w:type="spellStart"/>
      <w:r>
        <w:rPr>
          <w:rFonts w:ascii="Times New Roman" w:hAnsi="Times New Roman"/>
          <w:sz w:val="24"/>
          <w:szCs w:val="24"/>
        </w:rPr>
        <w:t>anggota-anggota</w:t>
      </w:r>
      <w:proofErr w:type="spellEnd"/>
      <w:r>
        <w:rPr>
          <w:rFonts w:ascii="Times New Roman" w:hAnsi="Times New Roman"/>
          <w:sz w:val="24"/>
          <w:szCs w:val="24"/>
        </w:rPr>
        <w:t xml:space="preserve"> </w:t>
      </w:r>
      <w:proofErr w:type="spellStart"/>
      <w:r>
        <w:rPr>
          <w:rFonts w:ascii="Times New Roman" w:hAnsi="Times New Roman"/>
          <w:sz w:val="24"/>
          <w:szCs w:val="24"/>
        </w:rPr>
        <w:t>baru</w:t>
      </w:r>
      <w:proofErr w:type="spellEnd"/>
      <w:r>
        <w:rPr>
          <w:rFonts w:ascii="Times New Roman" w:hAnsi="Times New Roman"/>
          <w:sz w:val="24"/>
          <w:szCs w:val="24"/>
        </w:rPr>
        <w:t xml:space="preserve"> </w:t>
      </w:r>
      <w:proofErr w:type="spellStart"/>
      <w:r>
        <w:rPr>
          <w:rFonts w:ascii="Times New Roman" w:hAnsi="Times New Roman"/>
          <w:sz w:val="24"/>
          <w:szCs w:val="24"/>
        </w:rPr>
        <w:t>sebagai</w:t>
      </w:r>
      <w:proofErr w:type="spellEnd"/>
      <w:r>
        <w:rPr>
          <w:rFonts w:ascii="Times New Roman" w:hAnsi="Times New Roman"/>
          <w:sz w:val="24"/>
          <w:szCs w:val="24"/>
        </w:rPr>
        <w:t xml:space="preserve"> </w:t>
      </w:r>
      <w:proofErr w:type="spellStart"/>
      <w:r>
        <w:rPr>
          <w:rFonts w:ascii="Times New Roman" w:hAnsi="Times New Roman"/>
          <w:sz w:val="24"/>
          <w:szCs w:val="24"/>
        </w:rPr>
        <w:t>cara</w:t>
      </w:r>
      <w:proofErr w:type="spellEnd"/>
      <w:r>
        <w:rPr>
          <w:rFonts w:ascii="Times New Roman" w:hAnsi="Times New Roman"/>
          <w:sz w:val="24"/>
          <w:szCs w:val="24"/>
        </w:rPr>
        <w:t xml:space="preserve"> yang </w:t>
      </w:r>
      <w:proofErr w:type="spellStart"/>
      <w:r>
        <w:rPr>
          <w:rFonts w:ascii="Times New Roman" w:hAnsi="Times New Roman"/>
          <w:sz w:val="24"/>
          <w:szCs w:val="24"/>
        </w:rPr>
        <w:t>benar</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memahami</w:t>
      </w:r>
      <w:proofErr w:type="spellEnd"/>
      <w:r>
        <w:rPr>
          <w:rFonts w:ascii="Times New Roman" w:hAnsi="Times New Roman"/>
          <w:sz w:val="24"/>
          <w:szCs w:val="24"/>
        </w:rPr>
        <w:t xml:space="preserve">, </w:t>
      </w:r>
      <w:proofErr w:type="spellStart"/>
      <w:r>
        <w:rPr>
          <w:rFonts w:ascii="Times New Roman" w:hAnsi="Times New Roman"/>
          <w:sz w:val="24"/>
          <w:szCs w:val="24"/>
        </w:rPr>
        <w:t>memikirkan</w:t>
      </w:r>
      <w:proofErr w:type="spellEnd"/>
      <w:r>
        <w:rPr>
          <w:rFonts w:ascii="Times New Roman" w:hAnsi="Times New Roman"/>
          <w:sz w:val="24"/>
          <w:szCs w:val="24"/>
        </w:rPr>
        <w:t xml:space="preserve"> dan </w:t>
      </w:r>
      <w:proofErr w:type="spellStart"/>
      <w:r>
        <w:rPr>
          <w:rFonts w:ascii="Times New Roman" w:hAnsi="Times New Roman"/>
          <w:sz w:val="24"/>
          <w:szCs w:val="24"/>
        </w:rPr>
        <w:t>merasakan</w:t>
      </w:r>
      <w:proofErr w:type="spellEnd"/>
      <w:r>
        <w:rPr>
          <w:rFonts w:ascii="Times New Roman" w:hAnsi="Times New Roman"/>
          <w:sz w:val="24"/>
          <w:szCs w:val="24"/>
        </w:rPr>
        <w:t xml:space="preserve"> </w:t>
      </w:r>
      <w:proofErr w:type="spellStart"/>
      <w:r>
        <w:rPr>
          <w:rFonts w:ascii="Times New Roman" w:hAnsi="Times New Roman"/>
          <w:sz w:val="24"/>
          <w:szCs w:val="24"/>
        </w:rPr>
        <w:t>berkenaan</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masalah-masalah</w:t>
      </w:r>
      <w:proofErr w:type="spellEnd"/>
      <w:r>
        <w:rPr>
          <w:rFonts w:ascii="Times New Roman" w:hAnsi="Times New Roman"/>
          <w:sz w:val="24"/>
          <w:szCs w:val="24"/>
        </w:rPr>
        <w:t xml:space="preserve"> </w:t>
      </w:r>
      <w:proofErr w:type="spellStart"/>
      <w:r>
        <w:rPr>
          <w:rFonts w:ascii="Times New Roman" w:hAnsi="Times New Roman"/>
          <w:sz w:val="24"/>
          <w:szCs w:val="24"/>
        </w:rPr>
        <w:t>tersebut</w:t>
      </w:r>
      <w:proofErr w:type="spellEnd"/>
      <w:r>
        <w:rPr>
          <w:rFonts w:ascii="Times New Roman" w:hAnsi="Times New Roman"/>
          <w:sz w:val="24"/>
          <w:szCs w:val="24"/>
        </w:rPr>
        <w:t>.</w:t>
      </w:r>
    </w:p>
    <w:p w14:paraId="126E8E6A" w14:textId="77777777" w:rsidR="000734E3" w:rsidRDefault="000734E3" w:rsidP="000734E3">
      <w:pPr>
        <w:pStyle w:val="ListParagraph"/>
        <w:tabs>
          <w:tab w:val="left" w:pos="0"/>
        </w:tabs>
        <w:spacing w:before="100" w:beforeAutospacing="1" w:after="100" w:afterAutospacing="1" w:line="480" w:lineRule="auto"/>
        <w:ind w:left="0" w:firstLine="709"/>
        <w:jc w:val="both"/>
        <w:rPr>
          <w:rFonts w:ascii="Times New Roman" w:hAnsi="Times New Roman"/>
          <w:sz w:val="24"/>
          <w:szCs w:val="24"/>
        </w:rPr>
      </w:pPr>
    </w:p>
    <w:p w14:paraId="45AC59C8" w14:textId="77777777" w:rsidR="000734E3" w:rsidRDefault="000734E3" w:rsidP="000734E3">
      <w:pPr>
        <w:pStyle w:val="ListParagraph"/>
        <w:tabs>
          <w:tab w:val="left" w:pos="0"/>
        </w:tabs>
        <w:spacing w:before="100" w:beforeAutospacing="1" w:after="100" w:afterAutospacing="1" w:line="480" w:lineRule="auto"/>
        <w:ind w:left="0"/>
        <w:jc w:val="both"/>
        <w:rPr>
          <w:rFonts w:ascii="Times New Roman" w:hAnsi="Times New Roman"/>
          <w:b/>
          <w:sz w:val="24"/>
          <w:szCs w:val="24"/>
        </w:rPr>
      </w:pPr>
      <w:proofErr w:type="spellStart"/>
      <w:r>
        <w:rPr>
          <w:rFonts w:ascii="Times New Roman" w:hAnsi="Times New Roman"/>
          <w:b/>
          <w:sz w:val="24"/>
          <w:szCs w:val="24"/>
        </w:rPr>
        <w:t>Kompetensi</w:t>
      </w:r>
      <w:proofErr w:type="spellEnd"/>
    </w:p>
    <w:p w14:paraId="7FFD2252" w14:textId="77777777" w:rsidR="000734E3" w:rsidRDefault="000734E3" w:rsidP="000734E3">
      <w:pPr>
        <w:pStyle w:val="ListParagraph"/>
        <w:tabs>
          <w:tab w:val="left" w:pos="0"/>
        </w:tabs>
        <w:spacing w:before="100" w:beforeAutospacing="1" w:after="100" w:afterAutospacing="1" w:line="480" w:lineRule="auto"/>
        <w:ind w:left="0" w:firstLine="709"/>
        <w:jc w:val="both"/>
        <w:rPr>
          <w:rFonts w:ascii="Times New Roman" w:hAnsi="Times New Roman"/>
          <w:sz w:val="24"/>
          <w:szCs w:val="24"/>
        </w:rPr>
      </w:pPr>
      <w:proofErr w:type="spellStart"/>
      <w:r>
        <w:rPr>
          <w:rFonts w:ascii="Times New Roman" w:hAnsi="Times New Roman"/>
          <w:sz w:val="24"/>
          <w:szCs w:val="24"/>
        </w:rPr>
        <w:t>Kompetensi</w:t>
      </w:r>
      <w:proofErr w:type="spellEnd"/>
      <w:r>
        <w:rPr>
          <w:rFonts w:ascii="Times New Roman" w:hAnsi="Times New Roman"/>
          <w:sz w:val="24"/>
          <w:szCs w:val="24"/>
        </w:rPr>
        <w:t xml:space="preserve"> </w:t>
      </w:r>
      <w:proofErr w:type="spellStart"/>
      <w:r>
        <w:rPr>
          <w:rFonts w:ascii="Times New Roman" w:hAnsi="Times New Roman"/>
          <w:sz w:val="24"/>
          <w:szCs w:val="24"/>
        </w:rPr>
        <w:t>adalah</w:t>
      </w:r>
      <w:proofErr w:type="spellEnd"/>
      <w:r>
        <w:rPr>
          <w:rFonts w:ascii="Times New Roman" w:hAnsi="Times New Roman"/>
          <w:sz w:val="24"/>
          <w:szCs w:val="24"/>
        </w:rPr>
        <w:t xml:space="preserve"> </w:t>
      </w:r>
      <w:proofErr w:type="spellStart"/>
      <w:r>
        <w:rPr>
          <w:rFonts w:ascii="Times New Roman" w:hAnsi="Times New Roman"/>
          <w:sz w:val="24"/>
          <w:szCs w:val="24"/>
        </w:rPr>
        <w:t>suatu</w:t>
      </w:r>
      <w:proofErr w:type="spellEnd"/>
      <w:r>
        <w:rPr>
          <w:rFonts w:ascii="Times New Roman" w:hAnsi="Times New Roman"/>
          <w:sz w:val="24"/>
          <w:szCs w:val="24"/>
        </w:rPr>
        <w:t xml:space="preserve"> </w:t>
      </w:r>
      <w:proofErr w:type="spellStart"/>
      <w:r>
        <w:rPr>
          <w:rFonts w:ascii="Times New Roman" w:hAnsi="Times New Roman"/>
          <w:sz w:val="24"/>
          <w:szCs w:val="24"/>
        </w:rPr>
        <w:t>kemampuan</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melaksanakan</w:t>
      </w:r>
      <w:proofErr w:type="spellEnd"/>
      <w:r>
        <w:rPr>
          <w:rFonts w:ascii="Times New Roman" w:hAnsi="Times New Roman"/>
          <w:sz w:val="24"/>
          <w:szCs w:val="24"/>
        </w:rPr>
        <w:t xml:space="preserve"> </w:t>
      </w:r>
      <w:proofErr w:type="spellStart"/>
      <w:r>
        <w:rPr>
          <w:rFonts w:ascii="Times New Roman" w:hAnsi="Times New Roman"/>
          <w:sz w:val="24"/>
          <w:szCs w:val="24"/>
        </w:rPr>
        <w:t>atau</w:t>
      </w:r>
      <w:proofErr w:type="spellEnd"/>
      <w:r>
        <w:rPr>
          <w:rFonts w:ascii="Times New Roman" w:hAnsi="Times New Roman"/>
          <w:sz w:val="24"/>
          <w:szCs w:val="24"/>
        </w:rPr>
        <w:t xml:space="preserve"> </w:t>
      </w:r>
      <w:proofErr w:type="spellStart"/>
      <w:r>
        <w:rPr>
          <w:rFonts w:ascii="Times New Roman" w:hAnsi="Times New Roman"/>
          <w:sz w:val="24"/>
          <w:szCs w:val="24"/>
        </w:rPr>
        <w:t>melakukan</w:t>
      </w:r>
      <w:proofErr w:type="spellEnd"/>
      <w:r>
        <w:rPr>
          <w:rFonts w:ascii="Times New Roman" w:hAnsi="Times New Roman"/>
          <w:sz w:val="24"/>
          <w:szCs w:val="24"/>
        </w:rPr>
        <w:t xml:space="preserve"> </w:t>
      </w:r>
      <w:proofErr w:type="spellStart"/>
      <w:r>
        <w:rPr>
          <w:rFonts w:ascii="Times New Roman" w:hAnsi="Times New Roman"/>
          <w:sz w:val="24"/>
          <w:szCs w:val="24"/>
        </w:rPr>
        <w:t>suatu</w:t>
      </w:r>
      <w:proofErr w:type="spellEnd"/>
      <w:r>
        <w:rPr>
          <w:rFonts w:ascii="Times New Roman" w:hAnsi="Times New Roman"/>
          <w:sz w:val="24"/>
          <w:szCs w:val="24"/>
        </w:rPr>
        <w:t xml:space="preserve"> </w:t>
      </w:r>
      <w:proofErr w:type="spellStart"/>
      <w:r>
        <w:rPr>
          <w:rFonts w:ascii="Times New Roman" w:hAnsi="Times New Roman"/>
          <w:sz w:val="24"/>
          <w:szCs w:val="24"/>
        </w:rPr>
        <w:t>pekerjaan</w:t>
      </w:r>
      <w:proofErr w:type="spellEnd"/>
      <w:r>
        <w:rPr>
          <w:rFonts w:ascii="Times New Roman" w:hAnsi="Times New Roman"/>
          <w:sz w:val="24"/>
          <w:szCs w:val="24"/>
        </w:rPr>
        <w:t xml:space="preserve"> </w:t>
      </w:r>
      <w:proofErr w:type="spellStart"/>
      <w:r>
        <w:rPr>
          <w:rFonts w:ascii="Times New Roman" w:hAnsi="Times New Roman"/>
          <w:sz w:val="24"/>
          <w:szCs w:val="24"/>
        </w:rPr>
        <w:t>atau</w:t>
      </w:r>
      <w:proofErr w:type="spellEnd"/>
      <w:r>
        <w:rPr>
          <w:rFonts w:ascii="Times New Roman" w:hAnsi="Times New Roman"/>
          <w:sz w:val="24"/>
          <w:szCs w:val="24"/>
        </w:rPr>
        <w:t xml:space="preserve"> </w:t>
      </w:r>
      <w:proofErr w:type="spellStart"/>
      <w:r>
        <w:rPr>
          <w:rFonts w:ascii="Times New Roman" w:hAnsi="Times New Roman"/>
          <w:sz w:val="24"/>
          <w:szCs w:val="24"/>
        </w:rPr>
        <w:t>tugas</w:t>
      </w:r>
      <w:proofErr w:type="spellEnd"/>
      <w:r>
        <w:rPr>
          <w:rFonts w:ascii="Times New Roman" w:hAnsi="Times New Roman"/>
          <w:sz w:val="24"/>
          <w:szCs w:val="24"/>
        </w:rPr>
        <w:t xml:space="preserve"> </w:t>
      </w:r>
      <w:r>
        <w:rPr>
          <w:rFonts w:ascii="Times New Roman" w:hAnsi="Times New Roman"/>
          <w:sz w:val="24"/>
          <w:szCs w:val="24"/>
        </w:rPr>
        <w:t xml:space="preserve">yang </w:t>
      </w:r>
      <w:proofErr w:type="spellStart"/>
      <w:r>
        <w:rPr>
          <w:rFonts w:ascii="Times New Roman" w:hAnsi="Times New Roman"/>
          <w:sz w:val="24"/>
          <w:szCs w:val="24"/>
        </w:rPr>
        <w:t>dilandasi</w:t>
      </w:r>
      <w:proofErr w:type="spellEnd"/>
      <w:r>
        <w:rPr>
          <w:rFonts w:ascii="Times New Roman" w:hAnsi="Times New Roman"/>
          <w:sz w:val="24"/>
          <w:szCs w:val="24"/>
        </w:rPr>
        <w:t xml:space="preserve"> </w:t>
      </w:r>
      <w:proofErr w:type="spellStart"/>
      <w:r>
        <w:rPr>
          <w:rFonts w:ascii="Times New Roman" w:hAnsi="Times New Roman"/>
          <w:sz w:val="24"/>
          <w:szCs w:val="24"/>
        </w:rPr>
        <w:t>atas</w:t>
      </w:r>
      <w:proofErr w:type="spellEnd"/>
      <w:r>
        <w:rPr>
          <w:rFonts w:ascii="Times New Roman" w:hAnsi="Times New Roman"/>
          <w:sz w:val="24"/>
          <w:szCs w:val="24"/>
        </w:rPr>
        <w:t xml:space="preserve"> </w:t>
      </w:r>
      <w:proofErr w:type="spellStart"/>
      <w:r>
        <w:rPr>
          <w:rFonts w:ascii="Times New Roman" w:hAnsi="Times New Roman"/>
          <w:sz w:val="24"/>
          <w:szCs w:val="24"/>
        </w:rPr>
        <w:t>keterampilan</w:t>
      </w:r>
      <w:proofErr w:type="spellEnd"/>
      <w:r>
        <w:rPr>
          <w:rFonts w:ascii="Times New Roman" w:hAnsi="Times New Roman"/>
          <w:sz w:val="24"/>
          <w:szCs w:val="24"/>
        </w:rPr>
        <w:t xml:space="preserve"> dan </w:t>
      </w:r>
      <w:proofErr w:type="spellStart"/>
      <w:r>
        <w:rPr>
          <w:rFonts w:ascii="Times New Roman" w:hAnsi="Times New Roman"/>
          <w:sz w:val="24"/>
          <w:szCs w:val="24"/>
        </w:rPr>
        <w:t>pengetahuan</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didukung</w:t>
      </w:r>
      <w:proofErr w:type="spellEnd"/>
      <w:r>
        <w:rPr>
          <w:rFonts w:ascii="Times New Roman" w:hAnsi="Times New Roman"/>
          <w:sz w:val="24"/>
          <w:szCs w:val="24"/>
        </w:rPr>
        <w:t xml:space="preserve"> oleh </w:t>
      </w:r>
      <w:proofErr w:type="spellStart"/>
      <w:r>
        <w:rPr>
          <w:rFonts w:ascii="Times New Roman" w:hAnsi="Times New Roman"/>
          <w:sz w:val="24"/>
          <w:szCs w:val="24"/>
        </w:rPr>
        <w:t>sikap</w:t>
      </w:r>
      <w:proofErr w:type="spellEnd"/>
      <w:r>
        <w:rPr>
          <w:rFonts w:ascii="Times New Roman" w:hAnsi="Times New Roman"/>
          <w:sz w:val="24"/>
          <w:szCs w:val="24"/>
        </w:rPr>
        <w:t xml:space="preserve"> </w:t>
      </w:r>
      <w:proofErr w:type="spellStart"/>
      <w:r>
        <w:rPr>
          <w:rFonts w:ascii="Times New Roman" w:hAnsi="Times New Roman"/>
          <w:sz w:val="24"/>
          <w:szCs w:val="24"/>
        </w:rPr>
        <w:t>kerja</w:t>
      </w:r>
      <w:proofErr w:type="spellEnd"/>
      <w:r>
        <w:rPr>
          <w:rFonts w:ascii="Times New Roman" w:hAnsi="Times New Roman"/>
          <w:sz w:val="24"/>
          <w:szCs w:val="24"/>
        </w:rPr>
        <w:t xml:space="preserve"> yang </w:t>
      </w:r>
      <w:proofErr w:type="spellStart"/>
      <w:r>
        <w:rPr>
          <w:rFonts w:ascii="Times New Roman" w:hAnsi="Times New Roman"/>
          <w:sz w:val="24"/>
          <w:szCs w:val="24"/>
        </w:rPr>
        <w:t>dituntut</w:t>
      </w:r>
      <w:proofErr w:type="spellEnd"/>
      <w:r>
        <w:rPr>
          <w:rFonts w:ascii="Times New Roman" w:hAnsi="Times New Roman"/>
          <w:sz w:val="24"/>
          <w:szCs w:val="24"/>
        </w:rPr>
        <w:t xml:space="preserve"> oleh </w:t>
      </w:r>
      <w:proofErr w:type="spellStart"/>
      <w:r>
        <w:rPr>
          <w:rFonts w:ascii="Times New Roman" w:hAnsi="Times New Roman"/>
          <w:sz w:val="24"/>
          <w:szCs w:val="24"/>
        </w:rPr>
        <w:t>pekerjaan</w:t>
      </w:r>
      <w:proofErr w:type="spellEnd"/>
      <w:r>
        <w:rPr>
          <w:rFonts w:ascii="Times New Roman" w:hAnsi="Times New Roman"/>
          <w:sz w:val="24"/>
          <w:szCs w:val="24"/>
        </w:rPr>
        <w:t xml:space="preserve"> </w:t>
      </w:r>
      <w:proofErr w:type="spellStart"/>
      <w:r>
        <w:rPr>
          <w:rFonts w:ascii="Times New Roman" w:hAnsi="Times New Roman"/>
          <w:sz w:val="24"/>
          <w:szCs w:val="24"/>
        </w:rPr>
        <w:t>tersebut</w:t>
      </w:r>
      <w:proofErr w:type="spellEnd"/>
      <w:r>
        <w:rPr>
          <w:rFonts w:ascii="Times New Roman" w:hAnsi="Times New Roman"/>
          <w:sz w:val="24"/>
          <w:szCs w:val="24"/>
        </w:rPr>
        <w:t xml:space="preserve"> </w:t>
      </w:r>
      <w:r>
        <w:rPr>
          <w:rFonts w:ascii="Times New Roman" w:hAnsi="Times New Roman"/>
          <w:sz w:val="24"/>
          <w:szCs w:val="24"/>
        </w:rPr>
        <w:fldChar w:fldCharType="begin" w:fldLock="1"/>
      </w:r>
      <w:r>
        <w:rPr>
          <w:rFonts w:ascii="Times New Roman" w:hAnsi="Times New Roman"/>
          <w:sz w:val="24"/>
          <w:szCs w:val="24"/>
        </w:rPr>
        <w:instrText>ADDIN CSL_CITATION {"citationItems":[{"id":"ITEM-1","itemData":{"DOI":"10.35968/m-pu.v11i1.600","ISSN":"20880421","abstract":"PT Dua Kuda Indonesia is a company engaged in chemical manufacturing. The main problem is the stages of filling out the Export Declaration of Goods that are not in accordance with Standard Operating Procedures and the lack of employee background for marine transportation management graduates causing obstruction in filling out the Export Declaration of Goods so that productivity does not reach the target. This study aims to examine the effect of the application of standard operating procedures and competence on Work Productivity of PT Dua Kuda Indonesia Export Division Employees. This study uses a quantitative approach. The population in this study were all employees of the Export Division as many as 32 employees. The technique used is saturated sampling. Data collection techniques in this study used statistical tools similar to SPSS version 21. Based on the results of data processing, a regression equation was obtained which illustrates a positive effect between Standard Operating Procedures and Work Productivity, a positive effect between Competence and Work Productivity. Simultaneously, Standard Operating Procedures and Competencies have an effect on Employee Work Productivity. The coefficient of determination (R2) shows that the variant of the independent variable is able to explain the dependent variable by 62,8%, while the remaining 37,2% can be explained by other factors that are not discussed in this study","author":[{"dropping-particle":"","family":"Penerapan","given":"Pengaruh","non-dropping-particle":"","parse-names":false,"suffix":""},{"dropping-particle":"","family":"Operasional","given":"Standar","non-dropping-particle":"","parse-names":false,"suffix":""},{"dropping-particle":"","family":"Dan","given":"Prosedur","non-dropping-particle":"","parse-names":false,"suffix":""},{"dropping-particle":"","family":"Artha","given":"Satria","non-dropping-particle":"","parse-names":false,"suffix":""},{"dropping-particle":"","family":"Intan","given":"Rita","non-dropping-particle":"","parse-names":false,"suffix":""}],"container-title":"Jurnal Ilmiah M-Progress","id":"ITEM-1","issue":"1","issued":{"date-parts":[["2021"]]},"page":"38-47","title":"Pengaruh Penerapan Standar Operasional Prosedur Dan Kompetensi Terhadap Produktivitas Kerja Karyawan Divisi Ekspor Pt. Dua Kuda Indonesia","type":"article-journal","volume":"11"},"uris":["http://www.mendeley.com/documents/?uuid=7ffa42fd-378e-4389-b515-ef769e6fd5a1"]}],"mendeley":{"formattedCitation":"(Penerapan et al., 2021)","manualFormatting":"(Pratama dan permatasari, 2021)","plainTextFormattedCitation":"(Penerapan et al., 2021)","previouslyFormattedCitation":"(Penerapan et al., 2021)"},"properties":{"noteIndex":0},"schema":"https://github.com/citation-style-language/schema/raw/master/csl-citation.json"}</w:instrText>
      </w:r>
      <w:r>
        <w:rPr>
          <w:rFonts w:ascii="Times New Roman" w:hAnsi="Times New Roman"/>
          <w:sz w:val="24"/>
          <w:szCs w:val="24"/>
        </w:rPr>
        <w:fldChar w:fldCharType="separate"/>
      </w:r>
      <w:r>
        <w:rPr>
          <w:rFonts w:ascii="Times New Roman" w:hAnsi="Times New Roman"/>
          <w:noProof/>
          <w:sz w:val="24"/>
          <w:szCs w:val="24"/>
        </w:rPr>
        <w:t>(Pratama dan permatasari, 2021)</w:t>
      </w:r>
      <w:r>
        <w:rPr>
          <w:rFonts w:ascii="Times New Roman" w:hAnsi="Times New Roman"/>
          <w:sz w:val="24"/>
          <w:szCs w:val="24"/>
        </w:rPr>
        <w:fldChar w:fldCharType="end"/>
      </w:r>
      <w:r>
        <w:rPr>
          <w:rFonts w:ascii="Times New Roman" w:hAnsi="Times New Roman"/>
          <w:sz w:val="24"/>
          <w:szCs w:val="24"/>
        </w:rPr>
        <w:t>.</w:t>
      </w:r>
    </w:p>
    <w:p w14:paraId="2D1AADBC" w14:textId="77777777" w:rsidR="000734E3" w:rsidRDefault="000734E3" w:rsidP="000734E3">
      <w:pPr>
        <w:pStyle w:val="ListParagraph"/>
        <w:tabs>
          <w:tab w:val="left" w:pos="0"/>
        </w:tabs>
        <w:spacing w:before="100" w:beforeAutospacing="1" w:after="100" w:afterAutospacing="1" w:line="480" w:lineRule="auto"/>
        <w:ind w:left="0" w:firstLine="709"/>
        <w:jc w:val="both"/>
        <w:rPr>
          <w:rFonts w:ascii="Times New Roman" w:hAnsi="Times New Roman"/>
          <w:sz w:val="24"/>
          <w:szCs w:val="24"/>
        </w:rPr>
      </w:pPr>
      <w:r>
        <w:rPr>
          <w:rFonts w:ascii="Times New Roman" w:hAnsi="Times New Roman"/>
          <w:sz w:val="24"/>
          <w:szCs w:val="24"/>
        </w:rPr>
        <w:t xml:space="preserve">Selain </w:t>
      </w:r>
      <w:proofErr w:type="spellStart"/>
      <w:r>
        <w:rPr>
          <w:rFonts w:ascii="Times New Roman" w:hAnsi="Times New Roman"/>
          <w:sz w:val="24"/>
          <w:szCs w:val="24"/>
        </w:rPr>
        <w:t>itu</w:t>
      </w:r>
      <w:proofErr w:type="spellEnd"/>
      <w:r>
        <w:rPr>
          <w:rFonts w:ascii="Times New Roman" w:hAnsi="Times New Roman"/>
          <w:sz w:val="24"/>
          <w:szCs w:val="24"/>
        </w:rPr>
        <w:t xml:space="preserve"> </w:t>
      </w:r>
      <w:proofErr w:type="spellStart"/>
      <w:r>
        <w:rPr>
          <w:rFonts w:ascii="Times New Roman" w:hAnsi="Times New Roman"/>
          <w:sz w:val="24"/>
          <w:szCs w:val="24"/>
        </w:rPr>
        <w:t>menurut</w:t>
      </w:r>
      <w:proofErr w:type="spellEnd"/>
      <w:r>
        <w:rPr>
          <w:rFonts w:ascii="Times New Roman" w:hAnsi="Times New Roman"/>
          <w:sz w:val="24"/>
          <w:szCs w:val="24"/>
        </w:rPr>
        <w:t xml:space="preserve"> </w:t>
      </w:r>
      <w:r>
        <w:rPr>
          <w:rFonts w:ascii="Times New Roman" w:hAnsi="Times New Roman"/>
          <w:sz w:val="24"/>
          <w:szCs w:val="24"/>
        </w:rPr>
        <w:fldChar w:fldCharType="begin" w:fldLock="1"/>
      </w:r>
      <w:r>
        <w:rPr>
          <w:rFonts w:ascii="Times New Roman" w:hAnsi="Times New Roman"/>
          <w:sz w:val="24"/>
          <w:szCs w:val="24"/>
        </w:rPr>
        <w:instrText>ADDIN CSL_CITATION {"citationItems":[{"id":"ITEM-1","itemData":{"ISSN":"2964-3260","abstract":"Human resources are the most dominant factor in an organization that is built based on needs and implementation. Effective human resource (HR) management must be considered in order to increase competitiveness in the global market and contribute to creating competence in an organization. At this time, human resource management (HR) in the future will become a major concern in the world of business and management, which is a key factor in preparing society to face challenges in the future which are increasingly complex and dynamic, so that organizational planning, implementation and control of resources is needed. human resources in the organization to achieve goals effectively and efficiently. With this, in a business world that continues to develop, it is important for organizations to understand and develop competencies so they can face the challenges and obstacles that continue to arise. Then, a future filled with technological changes, market dynamics and global challenges requires human resources (HR) who have relevant and competent skills and knowledge who are able to compete to maintain and increase the competitiveness of an organization. Success or failure depends on the ability of human resources to carry out their duties and functions. This does not only apply to workers, but in educational institutions, and in society for the future stages of their lives. Formal and informal education, lifelong learning, and access to information technology are key elements in ensuring continued competency. Apart from that, organizations and governments need to play an active role in creating an environment that supports the growth of human resource (HR) competencies. By increasing human resource competency, society can be better prepared to face future technological, economic and socio-cultural changes. The aim of this research is to provide competency development in organizations so that they are able to produce superior human resources (HR) in facing the future involving skills that are relevant to market needs. The research method used in this research is the literature study method. Where researchers study and analyze then provide appropriate descriptions in the form of competencies, organization and methods. The results obtained show that the development of appropriate organizational competencies can provide benefits such as better adaptation to changes in the innovation environment and more effectiveness, as well as achieving organizational competency …","author":[{"dropping-particle":"","family":"Septiana","given":"Sela","non-dropping-particle":"","parse-names":false,"suffix":""},{"dropping-particle":"","family":"Wicaksono","given":"Riyanto Nur","non-dropping-particle":"","parse-names":false,"suffix":""},{"dropping-particle":"","family":"Saputri","given":"Afifah Widiya","non-dropping-particle":"","parse-names":false,"suffix":""},{"dropping-particle":"","family":"Fawwazillah","given":"Nizar Azmi","non-dropping-particle":"","parse-names":false,"suffix":""},{"dropping-particle":"","family":"Anshori","given":"Mochammad Isa","non-dropping-particle":"","parse-names":false,"suffix":""}],"container-title":"Student Research Journal","id":"ITEM-1","issue":"5","issued":{"date-parts":[["2023"]]},"page":"447-465","title":"Meningkatkan Kompetensi Sumber Daya Manusia Untuk Masa Yang Mendatang","type":"article-journal","volume":"1"},"uris":["http://www.mendeley.com/documents/?uuid=d36bad15-907c-40e0-9fa6-cb87f88be435"]}],"mendeley":{"formattedCitation":"(Septiana et al., 2023)","manualFormatting":"Septiana (2023)","plainTextFormattedCitation":"(Septiana et al., 2023)","previouslyFormattedCitation":"(Septiana et al., 2023)"},"properties":{"noteIndex":0},"schema":"https://github.com/citation-style-language/schema/raw/master/csl-citation.json"}</w:instrText>
      </w:r>
      <w:r>
        <w:rPr>
          <w:rFonts w:ascii="Times New Roman" w:hAnsi="Times New Roman"/>
          <w:sz w:val="24"/>
          <w:szCs w:val="24"/>
        </w:rPr>
        <w:fldChar w:fldCharType="separate"/>
      </w:r>
      <w:r>
        <w:rPr>
          <w:rFonts w:ascii="Times New Roman" w:hAnsi="Times New Roman"/>
          <w:noProof/>
          <w:sz w:val="24"/>
          <w:szCs w:val="24"/>
        </w:rPr>
        <w:t>Septiana (2023)</w:t>
      </w:r>
      <w:r>
        <w:rPr>
          <w:rFonts w:ascii="Times New Roman" w:hAnsi="Times New Roman"/>
          <w:sz w:val="24"/>
          <w:szCs w:val="24"/>
        </w:rPr>
        <w:fldChar w:fldCharType="end"/>
      </w:r>
      <w:r>
        <w:rPr>
          <w:rFonts w:ascii="Times New Roman" w:hAnsi="Times New Roman"/>
          <w:sz w:val="24"/>
          <w:szCs w:val="24"/>
        </w:rPr>
        <w:t xml:space="preserve"> </w:t>
      </w:r>
      <w:proofErr w:type="spellStart"/>
      <w:r>
        <w:rPr>
          <w:rFonts w:ascii="Times New Roman" w:hAnsi="Times New Roman"/>
          <w:sz w:val="24"/>
          <w:szCs w:val="24"/>
        </w:rPr>
        <w:t>kompetensi</w:t>
      </w:r>
      <w:proofErr w:type="spellEnd"/>
      <w:r>
        <w:rPr>
          <w:rFonts w:ascii="Times New Roman" w:hAnsi="Times New Roman"/>
          <w:sz w:val="24"/>
          <w:szCs w:val="24"/>
        </w:rPr>
        <w:t xml:space="preserve"> </w:t>
      </w:r>
      <w:proofErr w:type="spellStart"/>
      <w:r>
        <w:rPr>
          <w:rFonts w:ascii="Times New Roman" w:hAnsi="Times New Roman"/>
          <w:sz w:val="24"/>
          <w:szCs w:val="24"/>
        </w:rPr>
        <w:t>adalah</w:t>
      </w:r>
      <w:proofErr w:type="spellEnd"/>
      <w:r>
        <w:rPr>
          <w:rFonts w:ascii="Times New Roman" w:hAnsi="Times New Roman"/>
          <w:sz w:val="24"/>
          <w:szCs w:val="24"/>
        </w:rPr>
        <w:t xml:space="preserve"> </w:t>
      </w:r>
      <w:proofErr w:type="spellStart"/>
      <w:r>
        <w:rPr>
          <w:rFonts w:ascii="Times New Roman" w:hAnsi="Times New Roman"/>
          <w:sz w:val="24"/>
          <w:szCs w:val="24"/>
        </w:rPr>
        <w:t>kemampuan</w:t>
      </w:r>
      <w:proofErr w:type="spellEnd"/>
      <w:r>
        <w:rPr>
          <w:rFonts w:ascii="Times New Roman" w:hAnsi="Times New Roman"/>
          <w:sz w:val="24"/>
          <w:szCs w:val="24"/>
        </w:rPr>
        <w:t xml:space="preserve"> </w:t>
      </w:r>
      <w:proofErr w:type="spellStart"/>
      <w:r>
        <w:rPr>
          <w:rFonts w:ascii="Times New Roman" w:hAnsi="Times New Roman"/>
          <w:sz w:val="24"/>
          <w:szCs w:val="24"/>
        </w:rPr>
        <w:t>individu</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melaksanakan</w:t>
      </w:r>
      <w:proofErr w:type="spellEnd"/>
      <w:r>
        <w:rPr>
          <w:rFonts w:ascii="Times New Roman" w:hAnsi="Times New Roman"/>
          <w:sz w:val="24"/>
          <w:szCs w:val="24"/>
        </w:rPr>
        <w:t xml:space="preserve"> </w:t>
      </w:r>
      <w:proofErr w:type="spellStart"/>
      <w:r>
        <w:rPr>
          <w:rFonts w:ascii="Times New Roman" w:hAnsi="Times New Roman"/>
          <w:sz w:val="24"/>
          <w:szCs w:val="24"/>
        </w:rPr>
        <w:t>suatu</w:t>
      </w:r>
      <w:proofErr w:type="spellEnd"/>
      <w:r>
        <w:rPr>
          <w:rFonts w:ascii="Times New Roman" w:hAnsi="Times New Roman"/>
          <w:sz w:val="24"/>
          <w:szCs w:val="24"/>
        </w:rPr>
        <w:t xml:space="preserve"> </w:t>
      </w:r>
      <w:proofErr w:type="spellStart"/>
      <w:r>
        <w:rPr>
          <w:rFonts w:ascii="Times New Roman" w:hAnsi="Times New Roman"/>
          <w:sz w:val="24"/>
          <w:szCs w:val="24"/>
        </w:rPr>
        <w:t>pekerjaan</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benar</w:t>
      </w:r>
      <w:proofErr w:type="spellEnd"/>
      <w:r>
        <w:rPr>
          <w:rFonts w:ascii="Times New Roman" w:hAnsi="Times New Roman"/>
          <w:sz w:val="24"/>
          <w:szCs w:val="24"/>
        </w:rPr>
        <w:t xml:space="preserve"> dan </w:t>
      </w:r>
      <w:proofErr w:type="spellStart"/>
      <w:r>
        <w:rPr>
          <w:rFonts w:ascii="Times New Roman" w:hAnsi="Times New Roman"/>
          <w:sz w:val="24"/>
          <w:szCs w:val="24"/>
        </w:rPr>
        <w:t>memiliki</w:t>
      </w:r>
      <w:proofErr w:type="spellEnd"/>
      <w:r>
        <w:rPr>
          <w:rFonts w:ascii="Times New Roman" w:hAnsi="Times New Roman"/>
          <w:sz w:val="24"/>
          <w:szCs w:val="24"/>
        </w:rPr>
        <w:t xml:space="preserve"> </w:t>
      </w:r>
      <w:proofErr w:type="spellStart"/>
      <w:r>
        <w:rPr>
          <w:rFonts w:ascii="Times New Roman" w:hAnsi="Times New Roman"/>
          <w:sz w:val="24"/>
          <w:szCs w:val="24"/>
        </w:rPr>
        <w:t>keunggulan</w:t>
      </w:r>
      <w:proofErr w:type="spellEnd"/>
      <w:r>
        <w:rPr>
          <w:rFonts w:ascii="Times New Roman" w:hAnsi="Times New Roman"/>
          <w:sz w:val="24"/>
          <w:szCs w:val="24"/>
        </w:rPr>
        <w:t xml:space="preserve"> yang </w:t>
      </w:r>
      <w:proofErr w:type="spellStart"/>
      <w:r>
        <w:rPr>
          <w:rFonts w:ascii="Times New Roman" w:hAnsi="Times New Roman"/>
          <w:sz w:val="24"/>
          <w:szCs w:val="24"/>
        </w:rPr>
        <w:t>didasarkan</w:t>
      </w:r>
      <w:proofErr w:type="spellEnd"/>
      <w:r>
        <w:rPr>
          <w:rFonts w:ascii="Times New Roman" w:hAnsi="Times New Roman"/>
          <w:sz w:val="24"/>
          <w:szCs w:val="24"/>
        </w:rPr>
        <w:t xml:space="preserve"> pada </w:t>
      </w:r>
      <w:proofErr w:type="spellStart"/>
      <w:r>
        <w:rPr>
          <w:rFonts w:ascii="Times New Roman" w:hAnsi="Times New Roman"/>
          <w:sz w:val="24"/>
          <w:szCs w:val="24"/>
        </w:rPr>
        <w:t>hal-hal</w:t>
      </w:r>
      <w:proofErr w:type="spellEnd"/>
      <w:r>
        <w:rPr>
          <w:rFonts w:ascii="Times New Roman" w:hAnsi="Times New Roman"/>
          <w:sz w:val="24"/>
          <w:szCs w:val="24"/>
        </w:rPr>
        <w:t xml:space="preserve"> yang </w:t>
      </w:r>
      <w:proofErr w:type="spellStart"/>
      <w:r>
        <w:rPr>
          <w:rFonts w:ascii="Times New Roman" w:hAnsi="Times New Roman"/>
          <w:sz w:val="24"/>
          <w:szCs w:val="24"/>
        </w:rPr>
        <w:t>menyangkut</w:t>
      </w:r>
      <w:proofErr w:type="spellEnd"/>
      <w:r>
        <w:rPr>
          <w:rFonts w:ascii="Times New Roman" w:hAnsi="Times New Roman"/>
          <w:sz w:val="24"/>
          <w:szCs w:val="24"/>
        </w:rPr>
        <w:t xml:space="preserve"> </w:t>
      </w:r>
      <w:proofErr w:type="spellStart"/>
      <w:r>
        <w:rPr>
          <w:rFonts w:ascii="Times New Roman" w:hAnsi="Times New Roman"/>
          <w:sz w:val="24"/>
          <w:szCs w:val="24"/>
        </w:rPr>
        <w:t>pengetahuan</w:t>
      </w:r>
      <w:proofErr w:type="spellEnd"/>
      <w:r>
        <w:rPr>
          <w:rFonts w:ascii="Times New Roman" w:hAnsi="Times New Roman"/>
          <w:sz w:val="24"/>
          <w:szCs w:val="24"/>
        </w:rPr>
        <w:t xml:space="preserve">, </w:t>
      </w:r>
      <w:proofErr w:type="spellStart"/>
      <w:r>
        <w:rPr>
          <w:rFonts w:ascii="Times New Roman" w:hAnsi="Times New Roman"/>
          <w:sz w:val="24"/>
          <w:szCs w:val="24"/>
        </w:rPr>
        <w:t>keahlian</w:t>
      </w:r>
      <w:proofErr w:type="spellEnd"/>
      <w:r>
        <w:rPr>
          <w:rFonts w:ascii="Times New Roman" w:hAnsi="Times New Roman"/>
          <w:sz w:val="24"/>
          <w:szCs w:val="24"/>
        </w:rPr>
        <w:t xml:space="preserve"> dan </w:t>
      </w:r>
      <w:proofErr w:type="spellStart"/>
      <w:r>
        <w:rPr>
          <w:rFonts w:ascii="Times New Roman" w:hAnsi="Times New Roman"/>
          <w:sz w:val="24"/>
          <w:szCs w:val="24"/>
        </w:rPr>
        <w:t>sikap</w:t>
      </w:r>
      <w:proofErr w:type="spellEnd"/>
      <w:r>
        <w:rPr>
          <w:rFonts w:ascii="Times New Roman" w:hAnsi="Times New Roman"/>
          <w:sz w:val="24"/>
          <w:szCs w:val="24"/>
        </w:rPr>
        <w:t>.</w:t>
      </w:r>
    </w:p>
    <w:p w14:paraId="6E3816D5" w14:textId="77777777" w:rsidR="000734E3" w:rsidRDefault="000734E3" w:rsidP="000734E3">
      <w:pPr>
        <w:pStyle w:val="ListParagraph"/>
        <w:tabs>
          <w:tab w:val="left" w:pos="0"/>
        </w:tabs>
        <w:spacing w:before="100" w:beforeAutospacing="1" w:after="100" w:afterAutospacing="1" w:line="480" w:lineRule="auto"/>
        <w:ind w:left="0"/>
        <w:jc w:val="both"/>
        <w:rPr>
          <w:rFonts w:ascii="Times New Roman" w:hAnsi="Times New Roman"/>
          <w:b/>
          <w:sz w:val="24"/>
          <w:szCs w:val="24"/>
        </w:rPr>
      </w:pPr>
      <w:r>
        <w:rPr>
          <w:rFonts w:ascii="Times New Roman" w:hAnsi="Times New Roman"/>
          <w:b/>
          <w:sz w:val="24"/>
          <w:szCs w:val="24"/>
        </w:rPr>
        <w:t xml:space="preserve">Kinerja </w:t>
      </w:r>
      <w:proofErr w:type="spellStart"/>
      <w:r>
        <w:rPr>
          <w:rFonts w:ascii="Times New Roman" w:hAnsi="Times New Roman"/>
          <w:b/>
          <w:sz w:val="24"/>
          <w:szCs w:val="24"/>
        </w:rPr>
        <w:t>Karyawan</w:t>
      </w:r>
      <w:proofErr w:type="spellEnd"/>
    </w:p>
    <w:p w14:paraId="78D0D3B3" w14:textId="77777777" w:rsidR="000734E3" w:rsidRDefault="000734E3" w:rsidP="000734E3">
      <w:pPr>
        <w:pStyle w:val="ListParagraph"/>
        <w:tabs>
          <w:tab w:val="left" w:pos="0"/>
        </w:tabs>
        <w:spacing w:before="100" w:beforeAutospacing="1" w:after="100" w:afterAutospacing="1" w:line="480" w:lineRule="auto"/>
        <w:ind w:left="0" w:firstLine="709"/>
        <w:jc w:val="both"/>
        <w:rPr>
          <w:rFonts w:ascii="Times New Roman" w:eastAsia="Times New Roman" w:hAnsi="Times New Roman"/>
          <w:sz w:val="24"/>
          <w:szCs w:val="24"/>
          <w:lang w:eastAsia="id-ID"/>
        </w:rPr>
      </w:pPr>
      <w:r>
        <w:rPr>
          <w:rFonts w:ascii="Times New Roman" w:eastAsia="Times New Roman" w:hAnsi="Times New Roman"/>
          <w:sz w:val="24"/>
          <w:szCs w:val="24"/>
          <w:lang w:val="id-ID" w:eastAsia="id-ID"/>
        </w:rPr>
        <w:t xml:space="preserve">Menurut </w:t>
      </w:r>
      <w:r>
        <w:rPr>
          <w:rFonts w:ascii="Times New Roman" w:eastAsia="Times New Roman" w:hAnsi="Times New Roman"/>
          <w:sz w:val="24"/>
          <w:szCs w:val="24"/>
          <w:lang w:val="id-ID" w:eastAsia="id-ID"/>
        </w:rPr>
        <w:fldChar w:fldCharType="begin" w:fldLock="1"/>
      </w:r>
      <w:r>
        <w:rPr>
          <w:rFonts w:ascii="Times New Roman" w:eastAsia="Times New Roman" w:hAnsi="Times New Roman"/>
          <w:sz w:val="24"/>
          <w:szCs w:val="24"/>
          <w:lang w:val="id-ID" w:eastAsia="id-ID"/>
        </w:rPr>
        <w:instrText>ADDIN CSL_CITATION {"citationItems":[{"id":"ITEM-1","itemData":{"DOI":"10.36312/jisip.v5i4.2578/http","abstract":"… internal kontrol dan etika dalam pelayanan kepada masyarakat. … individu pegawai dalam birokrasi eksekutif seharusnya … dengan kode etik, nilai-nilai, dan keputusan birokrasi maupun …","author":[{"dropping-particle":"","family":"Mahendra","given":"R","non-dropping-particle":"","parse-names":false,"suffix":""},{"dropping-particle":"","family":"Agustang","given":"A","non-dropping-particle":"","parse-names":false,"suffix":""},{"dropping-particle":"","family":"...","given":"","non-dropping-particle":"","parse-names":false,"suffix":""}],"container-title":"JISIP (Jurnal Ilmu …","id":"ITEM-1","issue":"4","issued":{"date-parts":[["2021"]]},"page":"1603-1608","title":"Analisis Kinerja Aparatur Sipil Negara Dalam Pelayanan Publik","type":"article-journal","volume":"5"},"uris":["http://www.mendeley.com/documents/?uuid=475a85c3-6336-47c7-b72b-1e76e49808f9"]}],"mendeley":{"formattedCitation":"(Mahendra et al., 2021)","manualFormatting":"Mahendra (2021)","plainTextFormattedCitation":"(Mahendra et al., 2021)","previouslyFormattedCitation":"(Mahendra et al., 2021)"},"properties":{"noteIndex":0},"schema":"https://github.com/citation-style-language/schema/raw/master/csl-citation.json"}</w:instrText>
      </w:r>
      <w:r>
        <w:rPr>
          <w:rFonts w:ascii="Times New Roman" w:eastAsia="Times New Roman" w:hAnsi="Times New Roman"/>
          <w:sz w:val="24"/>
          <w:szCs w:val="24"/>
          <w:lang w:val="id-ID" w:eastAsia="id-ID"/>
        </w:rPr>
        <w:fldChar w:fldCharType="separate"/>
      </w:r>
      <w:r>
        <w:rPr>
          <w:rFonts w:ascii="Times New Roman" w:eastAsia="Times New Roman" w:hAnsi="Times New Roman"/>
          <w:noProof/>
          <w:sz w:val="24"/>
          <w:szCs w:val="24"/>
          <w:lang w:val="id-ID" w:eastAsia="id-ID"/>
        </w:rPr>
        <w:t>Mahendra</w:t>
      </w:r>
      <w:r>
        <w:rPr>
          <w:rFonts w:ascii="Times New Roman" w:eastAsia="Times New Roman" w:hAnsi="Times New Roman"/>
          <w:noProof/>
          <w:sz w:val="24"/>
          <w:szCs w:val="24"/>
          <w:lang w:eastAsia="id-ID"/>
        </w:rPr>
        <w:t xml:space="preserve"> (</w:t>
      </w:r>
      <w:r>
        <w:rPr>
          <w:rFonts w:ascii="Times New Roman" w:eastAsia="Times New Roman" w:hAnsi="Times New Roman"/>
          <w:noProof/>
          <w:sz w:val="24"/>
          <w:szCs w:val="24"/>
          <w:lang w:val="id-ID" w:eastAsia="id-ID"/>
        </w:rPr>
        <w:t>2021)</w:t>
      </w:r>
      <w:r>
        <w:rPr>
          <w:rFonts w:ascii="Times New Roman" w:eastAsia="Times New Roman" w:hAnsi="Times New Roman"/>
          <w:sz w:val="24"/>
          <w:szCs w:val="24"/>
          <w:lang w:val="id-ID" w:eastAsia="id-ID"/>
        </w:rPr>
        <w:fldChar w:fldCharType="end"/>
      </w:r>
      <w:r>
        <w:rPr>
          <w:rFonts w:ascii="Times New Roman" w:eastAsia="Times New Roman" w:hAnsi="Times New Roman"/>
          <w:sz w:val="24"/>
          <w:szCs w:val="24"/>
          <w:lang w:val="id-ID" w:eastAsia="id-ID"/>
        </w:rPr>
        <w:t xml:space="preserve"> kinerja adalah kesediaan seseorang atau kelompok orang untuk melakukan sesuatu kegiatan dan menyempurnakannya sesuai tanggung jawab dengan hasil seperti yang diharapkan.</w:t>
      </w:r>
    </w:p>
    <w:p w14:paraId="7E5670A3" w14:textId="77777777" w:rsidR="000734E3" w:rsidRDefault="000734E3" w:rsidP="000734E3">
      <w:pPr>
        <w:pStyle w:val="ListParagraph"/>
        <w:tabs>
          <w:tab w:val="left" w:pos="0"/>
        </w:tabs>
        <w:spacing w:before="100" w:beforeAutospacing="1" w:after="100" w:afterAutospacing="1" w:line="480" w:lineRule="auto"/>
        <w:ind w:left="0" w:firstLine="709"/>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K</w:t>
      </w:r>
      <w:r>
        <w:rPr>
          <w:rFonts w:ascii="Times New Roman" w:eastAsia="Times New Roman" w:hAnsi="Times New Roman"/>
          <w:sz w:val="24"/>
          <w:szCs w:val="24"/>
          <w:lang w:val="id-ID" w:eastAsia="id-ID"/>
        </w:rPr>
        <w:t>inerja adalah hasil secara</w:t>
      </w:r>
      <w:r>
        <w:rPr>
          <w:rFonts w:ascii="Times New Roman" w:eastAsia="Times New Roman" w:hAnsi="Times New Roman"/>
          <w:sz w:val="24"/>
          <w:szCs w:val="24"/>
          <w:lang w:val="id-ID" w:eastAsia="id-ID"/>
        </w:rPr>
        <w:br/>
        <w:t>kualitas dan kuantitas yang dicapai oleh seorang pegawai dalam</w:t>
      </w:r>
      <w:r>
        <w:rPr>
          <w:rFonts w:ascii="Times New Roman" w:eastAsia="Times New Roman" w:hAnsi="Times New Roman"/>
          <w:sz w:val="24"/>
          <w:szCs w:val="24"/>
          <w:lang w:val="id-ID" w:eastAsia="id-ID"/>
        </w:rPr>
        <w:br/>
        <w:t>melaksanakan tugasnya sesuai dengan tanggung jawab yang diberikan</w:t>
      </w:r>
      <w:r>
        <w:rPr>
          <w:rFonts w:ascii="Times New Roman" w:eastAsia="Times New Roman" w:hAnsi="Times New Roman"/>
          <w:sz w:val="24"/>
          <w:szCs w:val="24"/>
          <w:lang w:val="id-ID" w:eastAsia="id-ID"/>
        </w:rPr>
        <w:br/>
        <w:t xml:space="preserve">kepadanya </w:t>
      </w:r>
      <w:r>
        <w:rPr>
          <w:rFonts w:ascii="Times New Roman" w:eastAsia="Times New Roman" w:hAnsi="Times New Roman"/>
          <w:sz w:val="24"/>
          <w:szCs w:val="24"/>
          <w:lang w:eastAsia="id-ID"/>
        </w:rPr>
        <w:fldChar w:fldCharType="begin" w:fldLock="1"/>
      </w:r>
      <w:r>
        <w:rPr>
          <w:rFonts w:ascii="Times New Roman" w:eastAsia="Times New Roman" w:hAnsi="Times New Roman"/>
          <w:sz w:val="24"/>
          <w:szCs w:val="24"/>
          <w:lang w:eastAsia="id-ID"/>
        </w:rPr>
        <w:instrText>ADDIN CSL_CITATION {"citationItems":[{"id":"ITEM-1","itemData":{"DOI":"10.38043/jmb.v18i1.2728","ISSN":"1829-8486","abstract":"During this pandemic period, of course, there are very significant changes in many fields. One of them is in the economic sector, with this pandemic, almost all companies have made changes in their activities. One of the company's activities in responding to this pandemic is by conducting WFH (Work From Home). In a company, of course the most influential resource is the human resource. The success of the company in carrying out its activities is influenced by the performance of the company's employees. The author takes the object of the employees PT. Sayap Mas Utama. Therefore, the authors conducted a study to determine the performance of employees employed at home during the Covid 19 pandemic. The method used by the author is a qualitative method, namely by interviewing informants to obtain the information needed in this study. The results and analysis obtained from this study and the conclusions obtained are that the performance of employees who were employed at home during this pandemic period decreased their work performance significantly.","author":[{"dropping-particle":"","family":"Hartono","given":"Adi","non-dropping-particle":"","parse-names":false,"suffix":""},{"dropping-particle":"","family":"Rahadi","given":"Dedi Rianto","non-dropping-particle":"","parse-names":false,"suffix":""}],"container-title":"Jurnal Manajemen Bisnis","id":"ITEM-1","issue":"1","issued":{"date-parts":[["2021"]]},"page":"16-21","title":"Work From Home Terhadap Kinerja Karyawan Pada Masa Pandemi Covid 19","type":"article-journal","volume":"18"},"uris":["http://www.mendeley.com/documents/?uuid=551906f9-ee92-4829-a25b-10d0b7180f80"]}],"mendeley":{"formattedCitation":"(Hartono &amp; Rahadi, 2021)","manualFormatting":"(Hartono dan Rahadi, 2021)","plainTextFormattedCitation":"(Hartono &amp; Rahadi, 2021)","previouslyFormattedCitation":"(Hartono &amp; Rahadi, 2021)"},"properties":{"noteIndex":0},"schema":"https://github.com/citation-style-language/schema/raw/master/csl-citation.json"}</w:instrText>
      </w:r>
      <w:r>
        <w:rPr>
          <w:rFonts w:ascii="Times New Roman" w:eastAsia="Times New Roman" w:hAnsi="Times New Roman"/>
          <w:sz w:val="24"/>
          <w:szCs w:val="24"/>
          <w:lang w:eastAsia="id-ID"/>
        </w:rPr>
        <w:fldChar w:fldCharType="separate"/>
      </w:r>
      <w:r>
        <w:rPr>
          <w:rFonts w:ascii="Times New Roman" w:eastAsia="Times New Roman" w:hAnsi="Times New Roman"/>
          <w:noProof/>
          <w:sz w:val="24"/>
          <w:szCs w:val="24"/>
          <w:lang w:eastAsia="id-ID"/>
        </w:rPr>
        <w:t>(Hartono dan Rahadi, 2021)</w:t>
      </w:r>
      <w:r>
        <w:rPr>
          <w:rFonts w:ascii="Times New Roman" w:eastAsia="Times New Roman" w:hAnsi="Times New Roman"/>
          <w:sz w:val="24"/>
          <w:szCs w:val="24"/>
          <w:lang w:eastAsia="id-ID"/>
        </w:rPr>
        <w:fldChar w:fldCharType="end"/>
      </w:r>
      <w:r>
        <w:rPr>
          <w:rFonts w:ascii="Times New Roman" w:eastAsia="Times New Roman" w:hAnsi="Times New Roman"/>
          <w:sz w:val="24"/>
          <w:szCs w:val="24"/>
          <w:lang w:val="id-ID" w:eastAsia="id-ID"/>
        </w:rPr>
        <w:t>.</w:t>
      </w:r>
    </w:p>
    <w:p w14:paraId="026404FA" w14:textId="77777777" w:rsidR="000734E3" w:rsidRPr="000734E3" w:rsidRDefault="000734E3" w:rsidP="000734E3">
      <w:pPr>
        <w:tabs>
          <w:tab w:val="left" w:pos="0"/>
        </w:tabs>
        <w:spacing w:before="100" w:beforeAutospacing="1" w:after="100" w:afterAutospacing="1" w:line="480" w:lineRule="auto"/>
        <w:jc w:val="both"/>
        <w:rPr>
          <w:rFonts w:ascii="Times New Roman" w:hAnsi="Times New Roman"/>
          <w:sz w:val="24"/>
          <w:szCs w:val="24"/>
        </w:rPr>
      </w:pPr>
    </w:p>
    <w:p w14:paraId="468C3448" w14:textId="77777777" w:rsidR="00C62EF0" w:rsidRDefault="00000000">
      <w:pPr>
        <w:pStyle w:val="Heading2"/>
        <w:widowControl w:val="0"/>
        <w:numPr>
          <w:ilvl w:val="0"/>
          <w:numId w:val="0"/>
        </w:numPr>
        <w:autoSpaceDE w:val="0"/>
        <w:autoSpaceDN w:val="0"/>
        <w:jc w:val="left"/>
      </w:pPr>
      <w:bookmarkStart w:id="1" w:name="_Toc176008432"/>
      <w:proofErr w:type="spellStart"/>
      <w:r>
        <w:t>Hipotesis</w:t>
      </w:r>
      <w:bookmarkEnd w:id="1"/>
      <w:proofErr w:type="spellEnd"/>
    </w:p>
    <w:p w14:paraId="0BBE7737" w14:textId="77777777" w:rsidR="00C62EF0" w:rsidRDefault="00000000">
      <w:pPr>
        <w:spacing w:line="480" w:lineRule="auto"/>
        <w:jc w:val="both"/>
      </w:pPr>
      <w:bookmarkStart w:id="2" w:name="_Toc176008434"/>
      <w:bookmarkStart w:id="3" w:name="_Toc170554369"/>
      <w:bookmarkStart w:id="4" w:name="_Toc176008331"/>
      <w:r>
        <w:rPr>
          <w:rFonts w:ascii="Times New Roman" w:hAnsi="Times New Roman" w:cs="SimSun"/>
          <w:sz w:val="24"/>
          <w:lang w:val="id-ID"/>
        </w:rPr>
        <w:t>Menurut</w:t>
      </w:r>
      <w:r>
        <w:rPr>
          <w:rFonts w:ascii="Times New Roman" w:hAnsi="Times New Roman" w:cs="SimSun"/>
          <w:sz w:val="24"/>
          <w:shd w:val="clear" w:color="FFFFFF" w:fill="FFFFFF"/>
          <w:lang w:val="en-ID"/>
        </w:rPr>
        <w:t xml:space="preserve"> </w:t>
      </w:r>
      <w:proofErr w:type="spellStart"/>
      <w:r>
        <w:rPr>
          <w:rFonts w:ascii="Times New Roman" w:hAnsi="Times New Roman" w:cs="SimSun"/>
          <w:sz w:val="24"/>
          <w:shd w:val="clear" w:color="FFFFFF" w:fill="FFFFFF"/>
          <w:lang w:val="en-ID"/>
        </w:rPr>
        <w:t>Sugiyono</w:t>
      </w:r>
      <w:proofErr w:type="spellEnd"/>
      <w:r>
        <w:rPr>
          <w:rFonts w:ascii="Times New Roman" w:hAnsi="Times New Roman" w:cs="SimSun"/>
          <w:sz w:val="24"/>
          <w:shd w:val="clear" w:color="FFFFFF" w:fill="FFFFFF"/>
          <w:lang w:val="en-ID"/>
        </w:rPr>
        <w:t xml:space="preserve"> </w:t>
      </w:r>
      <w:proofErr w:type="spellStart"/>
      <w:r>
        <w:rPr>
          <w:rFonts w:ascii="Times New Roman" w:hAnsi="Times New Roman" w:cs="SimSun"/>
          <w:sz w:val="24"/>
          <w:shd w:val="clear" w:color="FFFFFF" w:fill="FFFFFF"/>
          <w:lang w:val="en-ID"/>
        </w:rPr>
        <w:t>dalam</w:t>
      </w:r>
      <w:proofErr w:type="spellEnd"/>
      <w:r>
        <w:rPr>
          <w:rFonts w:ascii="Times New Roman" w:hAnsi="Times New Roman" w:cs="SimSun"/>
          <w:sz w:val="24"/>
          <w:shd w:val="clear" w:color="FFFFFF" w:fill="FFFFFF"/>
          <w:lang w:val="en-ID"/>
        </w:rPr>
        <w:t xml:space="preserve"> </w:t>
      </w:r>
      <w:r>
        <w:rPr>
          <w:rFonts w:ascii="Times New Roman" w:hAnsi="Times New Roman" w:cs="SimSun"/>
          <w:color w:val="222222"/>
          <w:sz w:val="24"/>
          <w:shd w:val="clear" w:color="FFFFFF" w:fill="FFFFFF"/>
          <w:lang w:val="id-ID"/>
        </w:rPr>
        <w:t>Priadana, M. S., &amp; Sunarsi, D. (2021</w:t>
      </w:r>
      <w:r>
        <w:rPr>
          <w:rFonts w:ascii="Times New Roman" w:hAnsi="Times New Roman" w:cs="SimSun"/>
          <w:color w:val="222222"/>
          <w:sz w:val="24"/>
          <w:shd w:val="clear" w:color="FFFFFF" w:fill="FFFFFF"/>
          <w:lang w:val="en-ID"/>
        </w:rPr>
        <w:t xml:space="preserve">:153 </w:t>
      </w:r>
      <w:proofErr w:type="spellStart"/>
      <w:r>
        <w:rPr>
          <w:rFonts w:ascii="Times New Roman" w:hAnsi="Times New Roman" w:cs="SimSun"/>
          <w:color w:val="222222"/>
          <w:sz w:val="24"/>
          <w:shd w:val="clear" w:color="FFFFFF" w:fill="FFFFFF"/>
          <w:lang w:val="en-ID"/>
        </w:rPr>
        <w:t>hipotesis</w:t>
      </w:r>
      <w:proofErr w:type="spellEnd"/>
      <w:r>
        <w:rPr>
          <w:rFonts w:ascii="Times New Roman" w:hAnsi="Times New Roman" w:cs="SimSun"/>
          <w:color w:val="222222"/>
          <w:sz w:val="24"/>
          <w:shd w:val="clear" w:color="FFFFFF" w:fill="FFFFFF"/>
          <w:lang w:val="en-ID"/>
        </w:rPr>
        <w:t xml:space="preserve"> </w:t>
      </w:r>
      <w:proofErr w:type="spellStart"/>
      <w:r>
        <w:rPr>
          <w:rFonts w:ascii="Times New Roman" w:hAnsi="Times New Roman" w:cs="SimSun"/>
          <w:color w:val="222222"/>
          <w:sz w:val="24"/>
          <w:shd w:val="clear" w:color="FFFFFF" w:fill="FFFFFF"/>
          <w:lang w:val="en-ID"/>
        </w:rPr>
        <w:t>disini</w:t>
      </w:r>
      <w:proofErr w:type="spellEnd"/>
      <w:r>
        <w:rPr>
          <w:rFonts w:ascii="Times New Roman" w:hAnsi="Times New Roman" w:cs="SimSun"/>
          <w:color w:val="222222"/>
          <w:sz w:val="24"/>
          <w:shd w:val="clear" w:color="FFFFFF" w:fill="FFFFFF"/>
          <w:lang w:val="en-ID"/>
        </w:rPr>
        <w:t xml:space="preserve"> </w:t>
      </w:r>
      <w:proofErr w:type="spellStart"/>
      <w:r>
        <w:rPr>
          <w:rFonts w:ascii="Times New Roman" w:hAnsi="Times New Roman" w:cs="SimSun"/>
          <w:color w:val="222222"/>
          <w:sz w:val="24"/>
          <w:shd w:val="clear" w:color="FFFFFF" w:fill="FFFFFF"/>
          <w:lang w:val="en-ID"/>
        </w:rPr>
        <w:t>digunakan</w:t>
      </w:r>
      <w:proofErr w:type="spellEnd"/>
      <w:r>
        <w:rPr>
          <w:rFonts w:ascii="Times New Roman" w:hAnsi="Times New Roman" w:cs="SimSun"/>
          <w:color w:val="222222"/>
          <w:sz w:val="24"/>
          <w:shd w:val="clear" w:color="FFFFFF" w:fill="FFFFFF"/>
          <w:lang w:val="en-ID"/>
        </w:rPr>
        <w:t xml:space="preserve"> </w:t>
      </w:r>
      <w:proofErr w:type="spellStart"/>
      <w:r>
        <w:rPr>
          <w:rFonts w:ascii="Times New Roman" w:hAnsi="Times New Roman" w:cs="SimSun"/>
          <w:color w:val="222222"/>
          <w:sz w:val="24"/>
          <w:shd w:val="clear" w:color="FFFFFF" w:fill="FFFFFF"/>
          <w:lang w:val="en-ID"/>
        </w:rPr>
        <w:t>untuk</w:t>
      </w:r>
      <w:proofErr w:type="spellEnd"/>
      <w:r>
        <w:rPr>
          <w:rFonts w:ascii="Times New Roman" w:hAnsi="Times New Roman" w:cs="SimSun"/>
          <w:color w:val="222222"/>
          <w:sz w:val="24"/>
          <w:shd w:val="clear" w:color="FFFFFF" w:fill="FFFFFF"/>
          <w:lang w:val="en-ID"/>
        </w:rPr>
        <w:t xml:space="preserve"> </w:t>
      </w:r>
      <w:proofErr w:type="spellStart"/>
      <w:r>
        <w:rPr>
          <w:rFonts w:ascii="Times New Roman" w:hAnsi="Times New Roman" w:cs="SimSun"/>
          <w:color w:val="222222"/>
          <w:sz w:val="24"/>
          <w:shd w:val="clear" w:color="FFFFFF" w:fill="FFFFFF"/>
          <w:lang w:val="en-ID"/>
        </w:rPr>
        <w:t>membuat</w:t>
      </w:r>
      <w:proofErr w:type="spellEnd"/>
      <w:r>
        <w:rPr>
          <w:rFonts w:ascii="Times New Roman" w:hAnsi="Times New Roman" w:cs="SimSun"/>
          <w:color w:val="222222"/>
          <w:sz w:val="24"/>
          <w:shd w:val="clear" w:color="FFFFFF" w:fill="FFFFFF"/>
          <w:lang w:val="en-ID"/>
        </w:rPr>
        <w:t xml:space="preserve"> </w:t>
      </w:r>
      <w:proofErr w:type="spellStart"/>
      <w:r>
        <w:rPr>
          <w:rFonts w:ascii="Times New Roman" w:hAnsi="Times New Roman" w:cs="SimSun"/>
          <w:color w:val="222222"/>
          <w:sz w:val="24"/>
          <w:shd w:val="clear" w:color="FFFFFF" w:fill="FFFFFF"/>
          <w:lang w:val="en-ID"/>
        </w:rPr>
        <w:t>jawaban</w:t>
      </w:r>
      <w:proofErr w:type="spellEnd"/>
      <w:r>
        <w:rPr>
          <w:rFonts w:ascii="Times New Roman" w:hAnsi="Times New Roman" w:cs="SimSun"/>
          <w:color w:val="222222"/>
          <w:sz w:val="24"/>
          <w:shd w:val="clear" w:color="FFFFFF" w:fill="FFFFFF"/>
          <w:lang w:val="en-ID"/>
        </w:rPr>
        <w:t xml:space="preserve"> </w:t>
      </w:r>
      <w:proofErr w:type="spellStart"/>
      <w:r>
        <w:rPr>
          <w:rFonts w:ascii="Times New Roman" w:hAnsi="Times New Roman" w:cs="SimSun"/>
          <w:color w:val="222222"/>
          <w:sz w:val="24"/>
          <w:shd w:val="clear" w:color="FFFFFF" w:fill="FFFFFF"/>
          <w:lang w:val="en-ID"/>
        </w:rPr>
        <w:t>semesntara</w:t>
      </w:r>
      <w:proofErr w:type="spellEnd"/>
      <w:r>
        <w:rPr>
          <w:rFonts w:ascii="Times New Roman" w:hAnsi="Times New Roman" w:cs="SimSun"/>
          <w:color w:val="222222"/>
          <w:sz w:val="24"/>
          <w:shd w:val="clear" w:color="FFFFFF" w:fill="FFFFFF"/>
          <w:lang w:val="en-ID"/>
        </w:rPr>
        <w:t xml:space="preserve"> </w:t>
      </w:r>
      <w:proofErr w:type="spellStart"/>
      <w:r>
        <w:rPr>
          <w:rFonts w:ascii="Times New Roman" w:hAnsi="Times New Roman" w:cs="SimSun"/>
          <w:color w:val="222222"/>
          <w:sz w:val="24"/>
          <w:shd w:val="clear" w:color="FFFFFF" w:fill="FFFFFF"/>
          <w:lang w:val="en-ID"/>
        </w:rPr>
        <w:t>terhadap</w:t>
      </w:r>
      <w:proofErr w:type="spellEnd"/>
      <w:r>
        <w:rPr>
          <w:rFonts w:ascii="Times New Roman" w:hAnsi="Times New Roman" w:cs="SimSun"/>
          <w:color w:val="222222"/>
          <w:sz w:val="24"/>
          <w:shd w:val="clear" w:color="FFFFFF" w:fill="FFFFFF"/>
          <w:lang w:val="en-ID"/>
        </w:rPr>
        <w:t xml:space="preserve"> </w:t>
      </w:r>
      <w:proofErr w:type="spellStart"/>
      <w:r>
        <w:rPr>
          <w:rFonts w:ascii="Times New Roman" w:hAnsi="Times New Roman" w:cs="SimSun"/>
          <w:color w:val="222222"/>
          <w:sz w:val="24"/>
          <w:shd w:val="clear" w:color="FFFFFF" w:fill="FFFFFF"/>
          <w:lang w:val="en-ID"/>
        </w:rPr>
        <w:t>rumusan</w:t>
      </w:r>
      <w:proofErr w:type="spellEnd"/>
      <w:r>
        <w:rPr>
          <w:rFonts w:ascii="Times New Roman" w:hAnsi="Times New Roman" w:cs="SimSun"/>
          <w:color w:val="222222"/>
          <w:sz w:val="24"/>
          <w:shd w:val="clear" w:color="FFFFFF" w:fill="FFFFFF"/>
          <w:lang w:val="en-ID"/>
        </w:rPr>
        <w:t xml:space="preserve"> </w:t>
      </w:r>
      <w:proofErr w:type="spellStart"/>
      <w:r>
        <w:rPr>
          <w:rFonts w:ascii="Times New Roman" w:hAnsi="Times New Roman" w:cs="SimSun"/>
          <w:color w:val="222222"/>
          <w:sz w:val="24"/>
          <w:shd w:val="clear" w:color="FFFFFF" w:fill="FFFFFF"/>
          <w:lang w:val="en-ID"/>
        </w:rPr>
        <w:t>masalah</w:t>
      </w:r>
      <w:proofErr w:type="spellEnd"/>
      <w:r>
        <w:rPr>
          <w:rFonts w:ascii="Times New Roman" w:hAnsi="Times New Roman" w:cs="SimSun"/>
          <w:color w:val="222222"/>
          <w:sz w:val="24"/>
          <w:shd w:val="clear" w:color="FFFFFF" w:fill="FFFFFF"/>
          <w:lang w:val="en-ID"/>
        </w:rPr>
        <w:t xml:space="preserve"> </w:t>
      </w:r>
      <w:proofErr w:type="spellStart"/>
      <w:r>
        <w:rPr>
          <w:rFonts w:ascii="Times New Roman" w:hAnsi="Times New Roman" w:cs="SimSun"/>
          <w:color w:val="222222"/>
          <w:sz w:val="24"/>
          <w:shd w:val="clear" w:color="FFFFFF" w:fill="FFFFFF"/>
          <w:lang w:val="en-ID"/>
        </w:rPr>
        <w:t>peneltian</w:t>
      </w:r>
      <w:proofErr w:type="spellEnd"/>
      <w:r>
        <w:rPr>
          <w:rFonts w:ascii="Times New Roman" w:hAnsi="Times New Roman" w:cs="SimSun"/>
          <w:color w:val="222222"/>
          <w:sz w:val="24"/>
          <w:shd w:val="clear" w:color="FFFFFF" w:fill="FFFFFF"/>
          <w:lang w:val="en-ID"/>
        </w:rPr>
        <w:t xml:space="preserve">, </w:t>
      </w:r>
      <w:proofErr w:type="spellStart"/>
      <w:r>
        <w:rPr>
          <w:rFonts w:ascii="Times New Roman" w:hAnsi="Times New Roman" w:cs="SimSun"/>
          <w:color w:val="222222"/>
          <w:sz w:val="24"/>
          <w:shd w:val="clear" w:color="FFFFFF" w:fill="FFFFFF"/>
          <w:lang w:val="en-ID"/>
        </w:rPr>
        <w:t>dimana</w:t>
      </w:r>
      <w:proofErr w:type="spellEnd"/>
      <w:r>
        <w:rPr>
          <w:rFonts w:ascii="Times New Roman" w:hAnsi="Times New Roman" w:cs="SimSun"/>
          <w:color w:val="222222"/>
          <w:sz w:val="24"/>
          <w:shd w:val="clear" w:color="FFFFFF" w:fill="FFFFFF"/>
          <w:lang w:val="en-ID"/>
        </w:rPr>
        <w:t xml:space="preserve"> </w:t>
      </w:r>
      <w:proofErr w:type="spellStart"/>
      <w:r>
        <w:rPr>
          <w:rFonts w:ascii="Times New Roman" w:hAnsi="Times New Roman" w:cs="SimSun"/>
          <w:color w:val="222222"/>
          <w:sz w:val="24"/>
          <w:shd w:val="clear" w:color="FFFFFF" w:fill="FFFFFF"/>
          <w:lang w:val="en-ID"/>
        </w:rPr>
        <w:t>rumusan</w:t>
      </w:r>
      <w:proofErr w:type="spellEnd"/>
      <w:r>
        <w:rPr>
          <w:rFonts w:ascii="Times New Roman" w:hAnsi="Times New Roman" w:cs="SimSun"/>
          <w:color w:val="222222"/>
          <w:sz w:val="24"/>
          <w:shd w:val="clear" w:color="FFFFFF" w:fill="FFFFFF"/>
          <w:lang w:val="en-ID"/>
        </w:rPr>
        <w:t xml:space="preserve"> </w:t>
      </w:r>
      <w:proofErr w:type="spellStart"/>
      <w:r>
        <w:rPr>
          <w:rFonts w:ascii="Times New Roman" w:hAnsi="Times New Roman" w:cs="SimSun"/>
          <w:color w:val="222222"/>
          <w:sz w:val="24"/>
          <w:shd w:val="clear" w:color="FFFFFF" w:fill="FFFFFF"/>
          <w:lang w:val="en-ID"/>
        </w:rPr>
        <w:t>masalahnya</w:t>
      </w:r>
      <w:proofErr w:type="spellEnd"/>
      <w:r>
        <w:rPr>
          <w:rFonts w:ascii="Times New Roman" w:hAnsi="Times New Roman" w:cs="SimSun"/>
          <w:color w:val="222222"/>
          <w:sz w:val="24"/>
          <w:shd w:val="clear" w:color="FFFFFF" w:fill="FFFFFF"/>
          <w:lang w:val="en-ID"/>
        </w:rPr>
        <w:t xml:space="preserve"> </w:t>
      </w:r>
      <w:proofErr w:type="spellStart"/>
      <w:r>
        <w:rPr>
          <w:rFonts w:ascii="Times New Roman" w:hAnsi="Times New Roman" w:cs="SimSun"/>
          <w:color w:val="222222"/>
          <w:sz w:val="24"/>
          <w:shd w:val="clear" w:color="FFFFFF" w:fill="FFFFFF"/>
          <w:lang w:val="en-ID"/>
        </w:rPr>
        <w:t>disusun</w:t>
      </w:r>
      <w:proofErr w:type="spellEnd"/>
      <w:r>
        <w:rPr>
          <w:rFonts w:ascii="Times New Roman" w:hAnsi="Times New Roman" w:cs="SimSun"/>
          <w:color w:val="222222"/>
          <w:sz w:val="24"/>
          <w:shd w:val="clear" w:color="FFFFFF" w:fill="FFFFFF"/>
          <w:lang w:val="en-ID"/>
        </w:rPr>
        <w:t xml:space="preserve"> </w:t>
      </w:r>
      <w:proofErr w:type="spellStart"/>
      <w:r>
        <w:rPr>
          <w:rFonts w:ascii="Times New Roman" w:hAnsi="Times New Roman" w:cs="SimSun"/>
          <w:color w:val="222222"/>
          <w:sz w:val="24"/>
          <w:shd w:val="clear" w:color="FFFFFF" w:fill="FFFFFF"/>
          <w:lang w:val="en-ID"/>
        </w:rPr>
        <w:t>dalam</w:t>
      </w:r>
      <w:proofErr w:type="spellEnd"/>
      <w:r>
        <w:rPr>
          <w:rFonts w:ascii="Times New Roman" w:hAnsi="Times New Roman" w:cs="SimSun"/>
          <w:color w:val="222222"/>
          <w:sz w:val="24"/>
          <w:shd w:val="clear" w:color="FFFFFF" w:fill="FFFFFF"/>
          <w:lang w:val="en-ID"/>
        </w:rPr>
        <w:t xml:space="preserve"> </w:t>
      </w:r>
      <w:proofErr w:type="spellStart"/>
      <w:r>
        <w:rPr>
          <w:rFonts w:ascii="Times New Roman" w:hAnsi="Times New Roman" w:cs="SimSun"/>
          <w:color w:val="222222"/>
          <w:sz w:val="24"/>
          <w:shd w:val="clear" w:color="FFFFFF" w:fill="FFFFFF"/>
          <w:lang w:val="en-ID"/>
        </w:rPr>
        <w:t>bentuk</w:t>
      </w:r>
      <w:proofErr w:type="spellEnd"/>
      <w:r>
        <w:rPr>
          <w:rFonts w:ascii="Times New Roman" w:hAnsi="Times New Roman" w:cs="SimSun"/>
          <w:color w:val="222222"/>
          <w:sz w:val="24"/>
          <w:shd w:val="clear" w:color="FFFFFF" w:fill="FFFFFF"/>
          <w:lang w:val="en-ID"/>
        </w:rPr>
        <w:t xml:space="preserve"> </w:t>
      </w:r>
      <w:proofErr w:type="spellStart"/>
      <w:r>
        <w:rPr>
          <w:rFonts w:ascii="Times New Roman" w:hAnsi="Times New Roman" w:cs="SimSun"/>
          <w:color w:val="222222"/>
          <w:sz w:val="24"/>
          <w:shd w:val="clear" w:color="FFFFFF" w:fill="FFFFFF"/>
          <w:lang w:val="en-ID"/>
        </w:rPr>
        <w:t>pertanyaan</w:t>
      </w:r>
      <w:proofErr w:type="spellEnd"/>
      <w:r>
        <w:rPr>
          <w:rFonts w:ascii="Times New Roman" w:hAnsi="Times New Roman" w:cs="SimSun"/>
          <w:color w:val="222222"/>
          <w:sz w:val="24"/>
          <w:shd w:val="clear" w:color="FFFFFF" w:fill="FFFFFF"/>
          <w:lang w:val="en-ID"/>
        </w:rPr>
        <w:t xml:space="preserve">. </w:t>
      </w:r>
      <w:r>
        <w:rPr>
          <w:rFonts w:ascii="Times New Roman" w:hAnsi="Times New Roman" w:cs="SimSun"/>
          <w:sz w:val="24"/>
          <w:lang w:val="id-ID"/>
        </w:rPr>
        <w:t xml:space="preserve">Berdasarkan teori diatas, hipotesis dalam penelitian ini adalah: </w:t>
      </w:r>
    </w:p>
    <w:p w14:paraId="24F03048" w14:textId="77777777" w:rsidR="00C62EF0" w:rsidRDefault="00000000">
      <w:pPr>
        <w:pStyle w:val="ListParagraph"/>
        <w:numPr>
          <w:ilvl w:val="0"/>
          <w:numId w:val="10"/>
        </w:numPr>
        <w:spacing w:line="480" w:lineRule="auto"/>
        <w:jc w:val="both"/>
        <w:rPr>
          <w:rFonts w:ascii="Times New Roman" w:hAnsi="Times New Roman" w:cs="SimSun"/>
          <w:sz w:val="24"/>
          <w:lang w:val="id-ID"/>
        </w:rPr>
      </w:pPr>
      <w:r>
        <w:rPr>
          <w:rFonts w:ascii="Times New Roman" w:hAnsi="Times New Roman" w:cs="SimSun"/>
          <w:sz w:val="24"/>
          <w:lang w:val="id-ID"/>
        </w:rPr>
        <w:t xml:space="preserve">Diduga Beban kerja, Motivasi kerja, dan Pengembangan karir berpengaruh secara simultan terhadap Kinerja </w:t>
      </w:r>
      <w:r>
        <w:rPr>
          <w:rFonts w:ascii="Times New Roman" w:hAnsi="Times New Roman" w:cs="SimSun"/>
          <w:i/>
          <w:iCs/>
          <w:sz w:val="24"/>
          <w:lang w:val="id-ID"/>
        </w:rPr>
        <w:t>Sales Training</w:t>
      </w:r>
      <w:r>
        <w:rPr>
          <w:rFonts w:ascii="Times New Roman" w:hAnsi="Times New Roman" w:cs="SimSun"/>
          <w:sz w:val="24"/>
          <w:lang w:val="id-ID"/>
        </w:rPr>
        <w:t xml:space="preserve"> di PT. Astra Motor Basuki Rahmat.</w:t>
      </w:r>
    </w:p>
    <w:p w14:paraId="2D78EF95" w14:textId="77777777" w:rsidR="00C62EF0" w:rsidRDefault="00000000">
      <w:pPr>
        <w:pStyle w:val="ListParagraph"/>
        <w:numPr>
          <w:ilvl w:val="0"/>
          <w:numId w:val="10"/>
        </w:numPr>
        <w:spacing w:line="480" w:lineRule="auto"/>
        <w:jc w:val="both"/>
        <w:rPr>
          <w:rFonts w:ascii="Times New Roman" w:hAnsi="Times New Roman" w:cs="SimSun"/>
          <w:sz w:val="24"/>
          <w:lang w:val="id-ID"/>
        </w:rPr>
      </w:pPr>
      <w:r>
        <w:rPr>
          <w:rFonts w:ascii="Times New Roman" w:hAnsi="Times New Roman" w:cs="SimSun"/>
          <w:sz w:val="24"/>
          <w:lang w:val="id-ID"/>
        </w:rPr>
        <w:t xml:space="preserve">Diduga Beban kerja berpengaruh secara parsial terhadap Kinerja </w:t>
      </w:r>
      <w:r>
        <w:rPr>
          <w:rFonts w:ascii="Times New Roman" w:hAnsi="Times New Roman" w:cs="SimSun"/>
          <w:i/>
          <w:iCs/>
          <w:sz w:val="24"/>
          <w:lang w:val="id-ID"/>
        </w:rPr>
        <w:t>Sales Training</w:t>
      </w:r>
      <w:r>
        <w:rPr>
          <w:rFonts w:ascii="Times New Roman" w:hAnsi="Times New Roman" w:cs="SimSun"/>
          <w:sz w:val="24"/>
          <w:lang w:val="id-ID"/>
        </w:rPr>
        <w:t xml:space="preserve"> di PT. Astra Motor Basuki Rahmat.</w:t>
      </w:r>
    </w:p>
    <w:p w14:paraId="138BEE2A" w14:textId="77777777" w:rsidR="00C62EF0" w:rsidRDefault="00000000">
      <w:pPr>
        <w:pStyle w:val="ListParagraph"/>
        <w:numPr>
          <w:ilvl w:val="0"/>
          <w:numId w:val="10"/>
        </w:numPr>
        <w:spacing w:line="480" w:lineRule="auto"/>
        <w:jc w:val="both"/>
        <w:rPr>
          <w:rFonts w:ascii="Times New Roman" w:hAnsi="Times New Roman" w:cs="SimSun"/>
          <w:sz w:val="24"/>
          <w:lang w:val="id-ID"/>
        </w:rPr>
      </w:pPr>
      <w:r>
        <w:rPr>
          <w:rFonts w:ascii="Times New Roman" w:hAnsi="Times New Roman" w:cs="SimSun"/>
          <w:sz w:val="24"/>
          <w:lang w:val="id-ID"/>
        </w:rPr>
        <w:t xml:space="preserve">Diduga Motivasi kerja berpengaruh secara parsial terhadap Kinerja </w:t>
      </w:r>
      <w:r>
        <w:rPr>
          <w:rFonts w:ascii="Times New Roman" w:hAnsi="Times New Roman" w:cs="SimSun"/>
          <w:i/>
          <w:iCs/>
          <w:sz w:val="24"/>
          <w:lang w:val="id-ID"/>
        </w:rPr>
        <w:t xml:space="preserve">Sales Training </w:t>
      </w:r>
      <w:r>
        <w:rPr>
          <w:rFonts w:ascii="Times New Roman" w:hAnsi="Times New Roman" w:cs="SimSun"/>
          <w:sz w:val="24"/>
          <w:lang w:val="id-ID"/>
        </w:rPr>
        <w:t>di PT. Astra Motor Basuki Rahmat.</w:t>
      </w:r>
    </w:p>
    <w:p w14:paraId="7A3C7C39" w14:textId="77777777" w:rsidR="00C62EF0" w:rsidRDefault="00000000">
      <w:pPr>
        <w:pStyle w:val="ListParagraph"/>
        <w:numPr>
          <w:ilvl w:val="0"/>
          <w:numId w:val="10"/>
        </w:numPr>
        <w:spacing w:line="480" w:lineRule="auto"/>
        <w:jc w:val="both"/>
      </w:pPr>
      <w:r>
        <w:rPr>
          <w:rFonts w:ascii="Times New Roman" w:hAnsi="Times New Roman" w:cs="SimSun"/>
          <w:sz w:val="24"/>
          <w:lang w:val="id-ID"/>
        </w:rPr>
        <w:t xml:space="preserve">Diduga Pengembangan karir berpengaruh secara parsial terhadap Kinerja </w:t>
      </w:r>
      <w:r>
        <w:rPr>
          <w:rFonts w:ascii="Times New Roman" w:hAnsi="Times New Roman" w:cs="SimSun"/>
          <w:i/>
          <w:iCs/>
          <w:sz w:val="24"/>
          <w:lang w:val="id-ID"/>
        </w:rPr>
        <w:t>Sales Training</w:t>
      </w:r>
      <w:r>
        <w:rPr>
          <w:rFonts w:ascii="Times New Roman" w:hAnsi="Times New Roman" w:cs="SimSun"/>
          <w:sz w:val="24"/>
          <w:lang w:val="id-ID"/>
        </w:rPr>
        <w:t xml:space="preserve"> di PT. Astra Motor Basuki Rahmat.</w:t>
      </w:r>
    </w:p>
    <w:p w14:paraId="7D769508" w14:textId="77777777" w:rsidR="00C62EF0" w:rsidRDefault="00000000" w:rsidP="0009742B">
      <w:pPr>
        <w:pStyle w:val="BodyText"/>
        <w:numPr>
          <w:ilvl w:val="0"/>
          <w:numId w:val="17"/>
        </w:numPr>
        <w:spacing w:line="480" w:lineRule="auto"/>
        <w:ind w:left="284"/>
        <w:jc w:val="both"/>
        <w:rPr>
          <w:b/>
          <w:lang w:val="id-ID"/>
        </w:rPr>
      </w:pPr>
      <w:r>
        <w:rPr>
          <w:b/>
          <w:color w:val="000000"/>
        </w:rPr>
        <w:t>METODE</w:t>
      </w:r>
      <w:r>
        <w:rPr>
          <w:b/>
          <w:color w:val="000000"/>
          <w:spacing w:val="-18"/>
        </w:rPr>
        <w:t xml:space="preserve"> </w:t>
      </w:r>
      <w:r>
        <w:rPr>
          <w:b/>
          <w:color w:val="000000"/>
        </w:rPr>
        <w:t>PENELITIAN</w:t>
      </w:r>
      <w:bookmarkEnd w:id="2"/>
      <w:bookmarkEnd w:id="3"/>
      <w:bookmarkEnd w:id="4"/>
    </w:p>
    <w:p w14:paraId="49405DB3" w14:textId="3C6D6BFF" w:rsidR="00C62EF0" w:rsidRDefault="000734E3" w:rsidP="000734E3">
      <w:pPr>
        <w:spacing w:line="480" w:lineRule="auto"/>
        <w:ind w:firstLine="720"/>
        <w:jc w:val="both"/>
        <w:rPr>
          <w:rFonts w:ascii="Times New Roman" w:hAnsi="Times New Roman"/>
          <w:sz w:val="24"/>
          <w:lang w:val="pt-PT"/>
        </w:rPr>
      </w:pPr>
      <w:proofErr w:type="spellStart"/>
      <w:r w:rsidRPr="000734E3">
        <w:rPr>
          <w:rFonts w:ascii="Times New Roman" w:hAnsi="Times New Roman"/>
          <w:sz w:val="24"/>
        </w:rPr>
        <w:t>Penelitian</w:t>
      </w:r>
      <w:proofErr w:type="spellEnd"/>
      <w:r w:rsidRPr="000734E3">
        <w:rPr>
          <w:rFonts w:ascii="Times New Roman" w:hAnsi="Times New Roman"/>
          <w:sz w:val="24"/>
        </w:rPr>
        <w:t xml:space="preserve"> </w:t>
      </w:r>
      <w:proofErr w:type="spellStart"/>
      <w:r w:rsidRPr="000734E3">
        <w:rPr>
          <w:rFonts w:ascii="Times New Roman" w:hAnsi="Times New Roman"/>
          <w:sz w:val="24"/>
        </w:rPr>
        <w:t>ini</w:t>
      </w:r>
      <w:proofErr w:type="spellEnd"/>
      <w:r w:rsidRPr="000734E3">
        <w:rPr>
          <w:rFonts w:ascii="Times New Roman" w:hAnsi="Times New Roman"/>
          <w:sz w:val="24"/>
        </w:rPr>
        <w:t xml:space="preserve"> </w:t>
      </w:r>
      <w:proofErr w:type="spellStart"/>
      <w:r w:rsidRPr="000734E3">
        <w:rPr>
          <w:rFonts w:ascii="Times New Roman" w:hAnsi="Times New Roman"/>
          <w:sz w:val="24"/>
        </w:rPr>
        <w:t>dilakukan</w:t>
      </w:r>
      <w:proofErr w:type="spellEnd"/>
      <w:r w:rsidRPr="000734E3">
        <w:rPr>
          <w:rFonts w:ascii="Times New Roman" w:hAnsi="Times New Roman"/>
          <w:sz w:val="24"/>
        </w:rPr>
        <w:t xml:space="preserve"> di PT. </w:t>
      </w:r>
      <w:proofErr w:type="spellStart"/>
      <w:r w:rsidRPr="000734E3">
        <w:rPr>
          <w:rFonts w:ascii="Times New Roman" w:hAnsi="Times New Roman"/>
          <w:sz w:val="24"/>
        </w:rPr>
        <w:t>Pandawa</w:t>
      </w:r>
      <w:proofErr w:type="spellEnd"/>
      <w:r w:rsidRPr="000734E3">
        <w:rPr>
          <w:rFonts w:ascii="Times New Roman" w:hAnsi="Times New Roman"/>
          <w:sz w:val="24"/>
        </w:rPr>
        <w:t xml:space="preserve"> </w:t>
      </w:r>
      <w:proofErr w:type="spellStart"/>
      <w:r w:rsidRPr="000734E3">
        <w:rPr>
          <w:rFonts w:ascii="Times New Roman" w:hAnsi="Times New Roman"/>
          <w:sz w:val="24"/>
        </w:rPr>
        <w:t>Bangkit</w:t>
      </w:r>
      <w:proofErr w:type="spellEnd"/>
      <w:r w:rsidRPr="000734E3">
        <w:rPr>
          <w:rFonts w:ascii="Times New Roman" w:hAnsi="Times New Roman"/>
          <w:sz w:val="24"/>
        </w:rPr>
        <w:t xml:space="preserve"> Sejahtera Palembang, Jln. </w:t>
      </w:r>
      <w:proofErr w:type="spellStart"/>
      <w:r w:rsidRPr="000734E3">
        <w:rPr>
          <w:rFonts w:ascii="Times New Roman" w:hAnsi="Times New Roman"/>
          <w:sz w:val="24"/>
        </w:rPr>
        <w:t>Jendral</w:t>
      </w:r>
      <w:proofErr w:type="spellEnd"/>
      <w:r w:rsidRPr="000734E3">
        <w:rPr>
          <w:rFonts w:ascii="Times New Roman" w:hAnsi="Times New Roman"/>
          <w:sz w:val="24"/>
        </w:rPr>
        <w:t xml:space="preserve"> Sudirman No. 124, Palembang</w:t>
      </w:r>
    </w:p>
    <w:p w14:paraId="4557775D" w14:textId="165E1524" w:rsidR="00C62EF0" w:rsidRDefault="00000000">
      <w:pPr>
        <w:pStyle w:val="Heading2"/>
        <w:widowControl w:val="0"/>
        <w:numPr>
          <w:ilvl w:val="0"/>
          <w:numId w:val="0"/>
        </w:numPr>
        <w:autoSpaceDE w:val="0"/>
        <w:autoSpaceDN w:val="0"/>
        <w:jc w:val="left"/>
        <w:rPr>
          <w:spacing w:val="-2"/>
        </w:rPr>
      </w:pPr>
      <w:bookmarkStart w:id="5" w:name="_Toc176008442"/>
      <w:proofErr w:type="spellStart"/>
      <w:r>
        <w:t>Populasi</w:t>
      </w:r>
      <w:proofErr w:type="spellEnd"/>
      <w:r>
        <w:t>,</w:t>
      </w:r>
      <w:r>
        <w:rPr>
          <w:spacing w:val="-1"/>
        </w:rPr>
        <w:t xml:space="preserve"> </w:t>
      </w:r>
      <w:r>
        <w:t>Sampel</w:t>
      </w:r>
      <w:r>
        <w:rPr>
          <w:spacing w:val="-2"/>
        </w:rPr>
        <w:t xml:space="preserve"> </w:t>
      </w:r>
      <w:r>
        <w:t>dan</w:t>
      </w:r>
      <w:r>
        <w:rPr>
          <w:spacing w:val="-1"/>
        </w:rPr>
        <w:t xml:space="preserve"> </w:t>
      </w:r>
      <w:r>
        <w:t xml:space="preserve">Teknik </w:t>
      </w:r>
      <w:r>
        <w:rPr>
          <w:spacing w:val="-2"/>
        </w:rPr>
        <w:t>Sampling</w:t>
      </w:r>
      <w:bookmarkEnd w:id="5"/>
    </w:p>
    <w:p w14:paraId="5602A5F6" w14:textId="5A48CD53" w:rsidR="000734E3" w:rsidRPr="000734E3" w:rsidRDefault="000734E3" w:rsidP="000734E3">
      <w:pPr>
        <w:spacing w:line="480" w:lineRule="auto"/>
        <w:ind w:firstLine="709"/>
        <w:jc w:val="both"/>
        <w:rPr>
          <w:rFonts w:ascii="Times New Roman" w:hAnsi="Times New Roman"/>
          <w:sz w:val="24"/>
          <w:szCs w:val="24"/>
          <w:lang w:val="en-ID"/>
        </w:rPr>
      </w:pPr>
      <w:r>
        <w:rPr>
          <w:rFonts w:ascii="Times New Roman" w:hAnsi="Times New Roman"/>
          <w:sz w:val="24"/>
          <w:szCs w:val="24"/>
        </w:rPr>
        <w:t xml:space="preserve">Dalam </w:t>
      </w:r>
      <w:proofErr w:type="spellStart"/>
      <w:r>
        <w:rPr>
          <w:rFonts w:ascii="Times New Roman" w:hAnsi="Times New Roman"/>
          <w:sz w:val="24"/>
          <w:szCs w:val="24"/>
        </w:rPr>
        <w:t>penelitian</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yang </w:t>
      </w:r>
      <w:proofErr w:type="spellStart"/>
      <w:r>
        <w:rPr>
          <w:rFonts w:ascii="Times New Roman" w:hAnsi="Times New Roman"/>
          <w:sz w:val="24"/>
          <w:szCs w:val="24"/>
        </w:rPr>
        <w:t>dijadikan</w:t>
      </w:r>
      <w:proofErr w:type="spellEnd"/>
      <w:r>
        <w:rPr>
          <w:rFonts w:ascii="Times New Roman" w:hAnsi="Times New Roman"/>
          <w:sz w:val="24"/>
          <w:szCs w:val="24"/>
        </w:rPr>
        <w:t xml:space="preserve"> </w:t>
      </w:r>
      <w:proofErr w:type="spellStart"/>
      <w:r>
        <w:rPr>
          <w:rFonts w:ascii="Times New Roman" w:hAnsi="Times New Roman"/>
          <w:sz w:val="24"/>
          <w:szCs w:val="24"/>
        </w:rPr>
        <w:t>populasi</w:t>
      </w:r>
      <w:proofErr w:type="spellEnd"/>
      <w:r>
        <w:rPr>
          <w:rFonts w:ascii="Times New Roman" w:hAnsi="Times New Roman"/>
          <w:sz w:val="24"/>
          <w:szCs w:val="24"/>
        </w:rPr>
        <w:t xml:space="preserve"> </w:t>
      </w:r>
      <w:proofErr w:type="spellStart"/>
      <w:r>
        <w:rPr>
          <w:rFonts w:ascii="Times New Roman" w:hAnsi="Times New Roman"/>
          <w:sz w:val="24"/>
          <w:szCs w:val="24"/>
        </w:rPr>
        <w:t>yaitu</w:t>
      </w:r>
      <w:proofErr w:type="spellEnd"/>
      <w:r>
        <w:rPr>
          <w:rFonts w:ascii="Times New Roman" w:hAnsi="Times New Roman"/>
          <w:sz w:val="24"/>
          <w:szCs w:val="24"/>
        </w:rPr>
        <w:t xml:space="preserve"> </w:t>
      </w:r>
      <w:proofErr w:type="spellStart"/>
      <w:r>
        <w:rPr>
          <w:rFonts w:ascii="Times New Roman" w:hAnsi="Times New Roman"/>
          <w:sz w:val="24"/>
          <w:szCs w:val="24"/>
        </w:rPr>
        <w:t>seluruh</w:t>
      </w:r>
      <w:proofErr w:type="spellEnd"/>
      <w:r>
        <w:rPr>
          <w:rFonts w:ascii="Times New Roman" w:hAnsi="Times New Roman"/>
          <w:sz w:val="24"/>
          <w:szCs w:val="24"/>
        </w:rPr>
        <w:t xml:space="preserve"> </w:t>
      </w:r>
      <w:proofErr w:type="spellStart"/>
      <w:r>
        <w:rPr>
          <w:rFonts w:ascii="Times New Roman" w:hAnsi="Times New Roman"/>
          <w:sz w:val="24"/>
          <w:szCs w:val="24"/>
        </w:rPr>
        <w:t>karyawan</w:t>
      </w:r>
      <w:proofErr w:type="spellEnd"/>
      <w:r>
        <w:rPr>
          <w:rFonts w:ascii="Times New Roman" w:hAnsi="Times New Roman"/>
          <w:sz w:val="24"/>
          <w:szCs w:val="24"/>
        </w:rPr>
        <w:t xml:space="preserve"> di PT. </w:t>
      </w:r>
      <w:proofErr w:type="spellStart"/>
      <w:r>
        <w:rPr>
          <w:rFonts w:ascii="Times New Roman" w:hAnsi="Times New Roman"/>
          <w:sz w:val="24"/>
          <w:szCs w:val="24"/>
        </w:rPr>
        <w:t>Pandawa</w:t>
      </w:r>
      <w:proofErr w:type="spellEnd"/>
      <w:r>
        <w:rPr>
          <w:rFonts w:ascii="Times New Roman" w:hAnsi="Times New Roman"/>
          <w:sz w:val="24"/>
          <w:szCs w:val="24"/>
        </w:rPr>
        <w:t xml:space="preserve"> </w:t>
      </w:r>
      <w:proofErr w:type="spellStart"/>
      <w:r>
        <w:rPr>
          <w:rFonts w:ascii="Times New Roman" w:hAnsi="Times New Roman"/>
          <w:sz w:val="24"/>
          <w:szCs w:val="24"/>
        </w:rPr>
        <w:t>Bangkit</w:t>
      </w:r>
      <w:proofErr w:type="spellEnd"/>
      <w:r>
        <w:rPr>
          <w:rFonts w:ascii="Times New Roman" w:hAnsi="Times New Roman"/>
          <w:sz w:val="24"/>
          <w:szCs w:val="24"/>
        </w:rPr>
        <w:t xml:space="preserve"> Sejahtera Palembang </w:t>
      </w:r>
      <w:proofErr w:type="spellStart"/>
      <w:r>
        <w:rPr>
          <w:rFonts w:ascii="Times New Roman" w:hAnsi="Times New Roman"/>
          <w:sz w:val="24"/>
          <w:szCs w:val="24"/>
          <w:lang w:val="en-ID"/>
        </w:rPr>
        <w:t>berjumlah</w:t>
      </w:r>
      <w:proofErr w:type="spellEnd"/>
      <w:r>
        <w:rPr>
          <w:rFonts w:ascii="Times New Roman" w:hAnsi="Times New Roman"/>
          <w:sz w:val="24"/>
          <w:szCs w:val="24"/>
          <w:lang w:val="en-ID"/>
        </w:rPr>
        <w:t xml:space="preserve"> 671 </w:t>
      </w:r>
      <w:proofErr w:type="gramStart"/>
      <w:r>
        <w:rPr>
          <w:rFonts w:ascii="Times New Roman" w:hAnsi="Times New Roman"/>
          <w:sz w:val="24"/>
          <w:szCs w:val="24"/>
          <w:lang w:val="en-ID"/>
        </w:rPr>
        <w:t>orang</w:t>
      </w:r>
      <w:proofErr w:type="gramEnd"/>
      <w:r>
        <w:rPr>
          <w:rFonts w:ascii="Times New Roman" w:hAnsi="Times New Roman"/>
          <w:sz w:val="24"/>
          <w:szCs w:val="24"/>
          <w:lang w:val="en-ID"/>
        </w:rPr>
        <w:t>.</w:t>
      </w:r>
      <w:r>
        <w:rPr>
          <w:rFonts w:ascii="Times New Roman" w:hAnsi="Times New Roman"/>
          <w:sz w:val="24"/>
          <w:szCs w:val="24"/>
          <w:lang w:val="en-ID"/>
        </w:rPr>
        <w:t xml:space="preserve"> </w:t>
      </w:r>
      <w:r w:rsidRPr="000734E3">
        <w:rPr>
          <w:rFonts w:ascii="Times New Roman" w:hAnsi="Times New Roman"/>
          <w:sz w:val="24"/>
          <w:szCs w:val="24"/>
        </w:rPr>
        <w:t>Jadi,</w:t>
      </w:r>
      <w:r w:rsidRPr="000734E3">
        <w:rPr>
          <w:rFonts w:ascii="Times New Roman" w:hAnsi="Times New Roman"/>
          <w:sz w:val="24"/>
          <w:szCs w:val="24"/>
          <w:lang w:val="en-ID"/>
        </w:rPr>
        <w:t xml:space="preserve"> </w:t>
      </w:r>
      <w:proofErr w:type="spellStart"/>
      <w:r w:rsidRPr="000734E3">
        <w:rPr>
          <w:rFonts w:ascii="Times New Roman" w:hAnsi="Times New Roman"/>
          <w:sz w:val="24"/>
          <w:szCs w:val="24"/>
          <w:lang w:val="en-ID"/>
        </w:rPr>
        <w:t>sampel</w:t>
      </w:r>
      <w:proofErr w:type="spellEnd"/>
      <w:r w:rsidRPr="000734E3">
        <w:rPr>
          <w:rFonts w:ascii="Times New Roman" w:hAnsi="Times New Roman"/>
          <w:sz w:val="24"/>
          <w:szCs w:val="24"/>
          <w:lang w:val="en-ID"/>
        </w:rPr>
        <w:t xml:space="preserve"> </w:t>
      </w:r>
      <w:proofErr w:type="spellStart"/>
      <w:r w:rsidRPr="000734E3">
        <w:rPr>
          <w:rFonts w:ascii="Times New Roman" w:hAnsi="Times New Roman"/>
          <w:sz w:val="24"/>
          <w:szCs w:val="24"/>
          <w:lang w:val="en-ID"/>
        </w:rPr>
        <w:t>didalam</w:t>
      </w:r>
      <w:proofErr w:type="spellEnd"/>
      <w:r w:rsidRPr="000734E3">
        <w:rPr>
          <w:rFonts w:ascii="Times New Roman" w:hAnsi="Times New Roman"/>
          <w:sz w:val="24"/>
          <w:szCs w:val="24"/>
          <w:lang w:val="en-ID"/>
        </w:rPr>
        <w:t xml:space="preserve"> </w:t>
      </w:r>
      <w:proofErr w:type="spellStart"/>
      <w:r w:rsidRPr="000734E3">
        <w:rPr>
          <w:rFonts w:ascii="Times New Roman" w:hAnsi="Times New Roman"/>
          <w:sz w:val="24"/>
          <w:szCs w:val="24"/>
          <w:lang w:val="en-ID"/>
        </w:rPr>
        <w:t>penelitian</w:t>
      </w:r>
      <w:proofErr w:type="spellEnd"/>
      <w:r w:rsidRPr="000734E3">
        <w:rPr>
          <w:rFonts w:ascii="Times New Roman" w:hAnsi="Times New Roman"/>
          <w:sz w:val="24"/>
          <w:szCs w:val="24"/>
          <w:lang w:val="en-ID"/>
        </w:rPr>
        <w:t xml:space="preserve"> </w:t>
      </w:r>
      <w:proofErr w:type="spellStart"/>
      <w:r w:rsidRPr="000734E3">
        <w:rPr>
          <w:rFonts w:ascii="Times New Roman" w:hAnsi="Times New Roman"/>
          <w:sz w:val="24"/>
          <w:szCs w:val="24"/>
          <w:lang w:val="en-ID"/>
        </w:rPr>
        <w:t>ini</w:t>
      </w:r>
      <w:proofErr w:type="spellEnd"/>
      <w:r w:rsidRPr="000734E3">
        <w:rPr>
          <w:rFonts w:ascii="Times New Roman" w:hAnsi="Times New Roman"/>
          <w:sz w:val="24"/>
          <w:szCs w:val="24"/>
          <w:lang w:val="en-ID"/>
        </w:rPr>
        <w:t xml:space="preserve"> pada </w:t>
      </w:r>
      <w:r w:rsidRPr="000734E3">
        <w:rPr>
          <w:rFonts w:ascii="Times New Roman" w:hAnsi="Times New Roman"/>
          <w:sz w:val="24"/>
          <w:szCs w:val="24"/>
        </w:rPr>
        <w:t xml:space="preserve">PT. </w:t>
      </w:r>
      <w:proofErr w:type="spellStart"/>
      <w:r w:rsidRPr="000734E3">
        <w:rPr>
          <w:rFonts w:ascii="Times New Roman" w:hAnsi="Times New Roman"/>
          <w:sz w:val="24"/>
          <w:szCs w:val="24"/>
        </w:rPr>
        <w:t>Pandawa</w:t>
      </w:r>
      <w:proofErr w:type="spellEnd"/>
      <w:r w:rsidRPr="000734E3">
        <w:rPr>
          <w:rFonts w:ascii="Times New Roman" w:hAnsi="Times New Roman"/>
          <w:sz w:val="24"/>
          <w:szCs w:val="24"/>
        </w:rPr>
        <w:t xml:space="preserve"> </w:t>
      </w:r>
      <w:proofErr w:type="spellStart"/>
      <w:r w:rsidRPr="000734E3">
        <w:rPr>
          <w:rFonts w:ascii="Times New Roman" w:hAnsi="Times New Roman"/>
          <w:sz w:val="24"/>
          <w:szCs w:val="24"/>
        </w:rPr>
        <w:t>Bangkit</w:t>
      </w:r>
      <w:proofErr w:type="spellEnd"/>
      <w:r w:rsidRPr="000734E3">
        <w:rPr>
          <w:rFonts w:ascii="Times New Roman" w:hAnsi="Times New Roman"/>
          <w:sz w:val="24"/>
          <w:szCs w:val="24"/>
        </w:rPr>
        <w:t xml:space="preserve"> Sejahtera Palembang </w:t>
      </w:r>
      <w:proofErr w:type="spellStart"/>
      <w:r w:rsidRPr="000734E3">
        <w:rPr>
          <w:rFonts w:ascii="Times New Roman" w:hAnsi="Times New Roman"/>
          <w:sz w:val="24"/>
          <w:szCs w:val="24"/>
          <w:lang w:val="en-ID"/>
        </w:rPr>
        <w:t>adalah</w:t>
      </w:r>
      <w:proofErr w:type="spellEnd"/>
      <w:r w:rsidRPr="000734E3">
        <w:rPr>
          <w:rFonts w:ascii="Times New Roman" w:hAnsi="Times New Roman"/>
          <w:sz w:val="24"/>
          <w:szCs w:val="24"/>
          <w:lang w:val="en-ID"/>
        </w:rPr>
        <w:t xml:space="preserve"> </w:t>
      </w:r>
      <w:proofErr w:type="spellStart"/>
      <w:r w:rsidRPr="000734E3">
        <w:rPr>
          <w:rFonts w:ascii="Times New Roman" w:hAnsi="Times New Roman"/>
          <w:sz w:val="24"/>
          <w:szCs w:val="24"/>
          <w:lang w:val="en-ID"/>
        </w:rPr>
        <w:t>sebanyak</w:t>
      </w:r>
      <w:proofErr w:type="spellEnd"/>
      <w:r w:rsidRPr="000734E3">
        <w:rPr>
          <w:rFonts w:ascii="Times New Roman" w:hAnsi="Times New Roman"/>
          <w:sz w:val="24"/>
          <w:szCs w:val="24"/>
          <w:lang w:val="en-ID"/>
        </w:rPr>
        <w:t xml:space="preserve"> 100 orang</w:t>
      </w:r>
      <w:r>
        <w:rPr>
          <w:rFonts w:ascii="Times New Roman" w:hAnsi="Times New Roman"/>
          <w:sz w:val="24"/>
          <w:szCs w:val="24"/>
          <w:lang w:val="en-ID"/>
        </w:rPr>
        <w:t>.</w:t>
      </w:r>
    </w:p>
    <w:p w14:paraId="3DA743FE" w14:textId="77777777" w:rsidR="00C62EF0" w:rsidRPr="0009742B" w:rsidRDefault="00000000" w:rsidP="0009742B">
      <w:pPr>
        <w:pStyle w:val="Heading1"/>
        <w:numPr>
          <w:ilvl w:val="0"/>
          <w:numId w:val="17"/>
        </w:numPr>
        <w:ind w:left="0"/>
        <w:rPr>
          <w:rFonts w:ascii="Times New Roman" w:hAnsi="Times New Roman"/>
          <w:color w:val="000000" w:themeColor="text1"/>
          <w:sz w:val="24"/>
          <w:szCs w:val="24"/>
        </w:rPr>
      </w:pPr>
      <w:bookmarkStart w:id="6" w:name="_Toc176008464"/>
      <w:bookmarkStart w:id="7" w:name="_Toc176008361"/>
      <w:r w:rsidRPr="0009742B">
        <w:rPr>
          <w:rFonts w:ascii="Times New Roman" w:hAnsi="Times New Roman" w:cs="Times New Roman"/>
          <w:color w:val="000000" w:themeColor="text1"/>
          <w:sz w:val="24"/>
        </w:rPr>
        <w:t>HASIL PENELITIAN DAN PEMBAHASAN</w:t>
      </w:r>
      <w:bookmarkEnd w:id="6"/>
      <w:bookmarkEnd w:id="7"/>
    </w:p>
    <w:p w14:paraId="54E83CFE" w14:textId="77777777" w:rsidR="00C62EF0" w:rsidRDefault="00000000">
      <w:pPr>
        <w:pStyle w:val="Heading2"/>
        <w:numPr>
          <w:ilvl w:val="0"/>
          <w:numId w:val="0"/>
        </w:numPr>
      </w:pPr>
      <w:bookmarkStart w:id="8" w:name="_Toc176008484"/>
      <w:proofErr w:type="spellStart"/>
      <w:r>
        <w:t>Pembahasan</w:t>
      </w:r>
      <w:bookmarkEnd w:id="8"/>
      <w:proofErr w:type="spellEnd"/>
    </w:p>
    <w:p w14:paraId="102EE84C" w14:textId="77777777" w:rsidR="000734E3" w:rsidRDefault="000734E3" w:rsidP="000734E3">
      <w:pPr>
        <w:numPr>
          <w:ilvl w:val="0"/>
          <w:numId w:val="13"/>
        </w:numPr>
        <w:tabs>
          <w:tab w:val="left" w:pos="400"/>
        </w:tabs>
        <w:spacing w:after="0" w:line="480" w:lineRule="auto"/>
        <w:ind w:right="21"/>
        <w:contextualSpacing/>
        <w:jc w:val="both"/>
        <w:rPr>
          <w:rFonts w:ascii="Times New Roman" w:eastAsia="SimSun" w:hAnsi="Times New Roman"/>
          <w:b/>
          <w:bCs/>
          <w:sz w:val="24"/>
          <w:szCs w:val="24"/>
          <w:lang w:eastAsia="zh-CN"/>
        </w:rPr>
      </w:pPr>
      <w:proofErr w:type="spellStart"/>
      <w:r>
        <w:rPr>
          <w:rFonts w:ascii="Times New Roman" w:eastAsia="SimSun" w:hAnsi="Times New Roman"/>
          <w:b/>
          <w:bCs/>
          <w:sz w:val="24"/>
          <w:szCs w:val="24"/>
          <w:lang w:eastAsia="zh-CN"/>
        </w:rPr>
        <w:t>Pengaruh</w:t>
      </w:r>
      <w:proofErr w:type="spellEnd"/>
      <w:r>
        <w:rPr>
          <w:rFonts w:ascii="Times New Roman" w:eastAsia="SimSun" w:hAnsi="Times New Roman"/>
          <w:b/>
          <w:bCs/>
          <w:sz w:val="24"/>
          <w:szCs w:val="24"/>
          <w:lang w:eastAsia="zh-CN"/>
        </w:rPr>
        <w:t xml:space="preserve"> </w:t>
      </w:r>
      <w:proofErr w:type="spellStart"/>
      <w:r>
        <w:rPr>
          <w:rFonts w:ascii="Times New Roman" w:eastAsia="SimSun" w:hAnsi="Times New Roman"/>
          <w:b/>
          <w:bCs/>
          <w:sz w:val="24"/>
          <w:szCs w:val="24"/>
          <w:lang w:eastAsia="zh-CN"/>
        </w:rPr>
        <w:t>Komunikasi</w:t>
      </w:r>
      <w:proofErr w:type="spellEnd"/>
      <w:r>
        <w:rPr>
          <w:rFonts w:ascii="Times New Roman" w:eastAsia="SimSun" w:hAnsi="Times New Roman"/>
          <w:b/>
          <w:bCs/>
          <w:sz w:val="24"/>
          <w:szCs w:val="24"/>
          <w:lang w:eastAsia="zh-CN"/>
        </w:rPr>
        <w:t xml:space="preserve"> (X</w:t>
      </w:r>
      <w:r>
        <w:rPr>
          <w:rFonts w:ascii="Times New Roman" w:eastAsia="SimSun" w:hAnsi="Times New Roman"/>
          <w:b/>
          <w:bCs/>
          <w:sz w:val="24"/>
          <w:szCs w:val="24"/>
          <w:vertAlign w:val="subscript"/>
          <w:lang w:eastAsia="zh-CN"/>
        </w:rPr>
        <w:t>1</w:t>
      </w:r>
      <w:r>
        <w:rPr>
          <w:rFonts w:ascii="Times New Roman" w:eastAsia="SimSun" w:hAnsi="Times New Roman"/>
          <w:b/>
          <w:bCs/>
          <w:sz w:val="24"/>
          <w:szCs w:val="24"/>
          <w:lang w:eastAsia="zh-CN"/>
        </w:rPr>
        <w:t xml:space="preserve">) </w:t>
      </w:r>
      <w:proofErr w:type="spellStart"/>
      <w:r>
        <w:rPr>
          <w:rFonts w:ascii="Times New Roman" w:eastAsia="SimSun" w:hAnsi="Times New Roman"/>
          <w:b/>
          <w:bCs/>
          <w:sz w:val="24"/>
          <w:szCs w:val="24"/>
          <w:lang w:eastAsia="zh-CN"/>
        </w:rPr>
        <w:t>terhadap</w:t>
      </w:r>
      <w:proofErr w:type="spellEnd"/>
      <w:r>
        <w:rPr>
          <w:rFonts w:ascii="Times New Roman" w:eastAsia="SimSun" w:hAnsi="Times New Roman"/>
          <w:b/>
          <w:bCs/>
          <w:sz w:val="24"/>
          <w:szCs w:val="24"/>
          <w:lang w:eastAsia="zh-CN"/>
        </w:rPr>
        <w:t xml:space="preserve"> Kinerja </w:t>
      </w:r>
      <w:proofErr w:type="spellStart"/>
      <w:r>
        <w:rPr>
          <w:rFonts w:ascii="Times New Roman" w:eastAsia="SimSun" w:hAnsi="Times New Roman"/>
          <w:b/>
          <w:bCs/>
          <w:sz w:val="24"/>
          <w:szCs w:val="24"/>
          <w:lang w:eastAsia="zh-CN"/>
        </w:rPr>
        <w:t>karyawan</w:t>
      </w:r>
      <w:proofErr w:type="spellEnd"/>
    </w:p>
    <w:p w14:paraId="72925664" w14:textId="77777777" w:rsidR="000734E3" w:rsidRDefault="000734E3" w:rsidP="000734E3">
      <w:pPr>
        <w:tabs>
          <w:tab w:val="left" w:pos="400"/>
        </w:tabs>
        <w:spacing w:after="0" w:line="480" w:lineRule="auto"/>
        <w:ind w:left="720" w:right="21"/>
        <w:contextualSpacing/>
        <w:jc w:val="both"/>
        <w:rPr>
          <w:rFonts w:ascii="Times New Roman" w:eastAsia="SimSun" w:hAnsi="Times New Roman"/>
          <w:bCs/>
          <w:sz w:val="24"/>
          <w:szCs w:val="24"/>
          <w:lang w:eastAsia="zh-CN"/>
        </w:rPr>
      </w:pPr>
      <w:r>
        <w:rPr>
          <w:rFonts w:ascii="Times New Roman" w:eastAsia="SimSun" w:hAnsi="Times New Roman"/>
          <w:bCs/>
          <w:sz w:val="24"/>
          <w:szCs w:val="24"/>
          <w:lang w:eastAsia="zh-CN"/>
        </w:rPr>
        <w:tab/>
      </w:r>
      <w:proofErr w:type="spellStart"/>
      <w:r>
        <w:rPr>
          <w:rFonts w:ascii="Times New Roman" w:eastAsia="SimSun" w:hAnsi="Times New Roman"/>
          <w:bCs/>
          <w:sz w:val="24"/>
          <w:szCs w:val="24"/>
          <w:lang w:eastAsia="zh-CN"/>
        </w:rPr>
        <w:t>Variabel</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Komunikasi</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secara</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parsial</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positif</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signifikan</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lastRenderedPageBreak/>
        <w:t>terhadap</w:t>
      </w:r>
      <w:proofErr w:type="spellEnd"/>
      <w:r>
        <w:rPr>
          <w:rFonts w:ascii="Times New Roman" w:eastAsia="SimSun" w:hAnsi="Times New Roman"/>
          <w:bCs/>
          <w:sz w:val="24"/>
          <w:szCs w:val="24"/>
          <w:lang w:eastAsia="zh-CN"/>
        </w:rPr>
        <w:t xml:space="preserve"> </w:t>
      </w:r>
      <w:proofErr w:type="spellStart"/>
      <w:proofErr w:type="gramStart"/>
      <w:r>
        <w:rPr>
          <w:rFonts w:ascii="Times New Roman" w:eastAsia="SimSun" w:hAnsi="Times New Roman"/>
          <w:bCs/>
          <w:sz w:val="24"/>
          <w:szCs w:val="24"/>
          <w:lang w:eastAsia="zh-CN"/>
        </w:rPr>
        <w:t>kinerja</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karyawan</w:t>
      </w:r>
      <w:proofErr w:type="spellEnd"/>
      <w:proofErr w:type="gram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dengan</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nilai</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signifikansi</w:t>
      </w:r>
      <w:proofErr w:type="spellEnd"/>
      <w:r>
        <w:rPr>
          <w:rFonts w:ascii="Times New Roman" w:eastAsia="SimSun" w:hAnsi="Times New Roman"/>
          <w:bCs/>
          <w:sz w:val="24"/>
          <w:szCs w:val="24"/>
          <w:lang w:eastAsia="zh-CN"/>
        </w:rPr>
        <w:t xml:space="preserve"> 0,016 &lt; </w:t>
      </w:r>
      <w:proofErr w:type="spellStart"/>
      <w:r>
        <w:rPr>
          <w:rFonts w:ascii="Times New Roman" w:eastAsia="SimSun" w:hAnsi="Times New Roman"/>
          <w:bCs/>
          <w:sz w:val="24"/>
          <w:szCs w:val="24"/>
          <w:lang w:eastAsia="zh-CN"/>
        </w:rPr>
        <w:t>dari</w:t>
      </w:r>
      <w:proofErr w:type="spellEnd"/>
      <w:r>
        <w:rPr>
          <w:rFonts w:ascii="Times New Roman" w:eastAsia="SimSun" w:hAnsi="Times New Roman"/>
          <w:bCs/>
          <w:sz w:val="24"/>
          <w:szCs w:val="24"/>
          <w:lang w:eastAsia="zh-CN"/>
        </w:rPr>
        <w:t xml:space="preserve"> 0,05. </w:t>
      </w:r>
      <w:proofErr w:type="spellStart"/>
      <w:r>
        <w:rPr>
          <w:rFonts w:ascii="Times New Roman" w:eastAsia="SimSun" w:hAnsi="Times New Roman"/>
          <w:bCs/>
          <w:sz w:val="24"/>
          <w:szCs w:val="24"/>
          <w:lang w:eastAsia="zh-CN"/>
        </w:rPr>
        <w:t>Komunikasi</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mempunyai</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hubungan</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positif</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terhadap</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kinerja</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karyawan</w:t>
      </w:r>
      <w:proofErr w:type="spellEnd"/>
      <w:r>
        <w:rPr>
          <w:rFonts w:ascii="Times New Roman" w:eastAsia="SimSun" w:hAnsi="Times New Roman"/>
          <w:bCs/>
          <w:sz w:val="24"/>
          <w:szCs w:val="24"/>
          <w:lang w:eastAsia="zh-CN"/>
        </w:rPr>
        <w:t xml:space="preserve"> pada PT. </w:t>
      </w:r>
      <w:proofErr w:type="spellStart"/>
      <w:r>
        <w:rPr>
          <w:rFonts w:ascii="Times New Roman" w:eastAsia="SimSun" w:hAnsi="Times New Roman"/>
          <w:bCs/>
          <w:sz w:val="24"/>
          <w:szCs w:val="24"/>
          <w:lang w:eastAsia="zh-CN"/>
        </w:rPr>
        <w:t>Pandawa</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Bangkit</w:t>
      </w:r>
      <w:proofErr w:type="spellEnd"/>
      <w:r>
        <w:rPr>
          <w:rFonts w:ascii="Times New Roman" w:eastAsia="SimSun" w:hAnsi="Times New Roman"/>
          <w:bCs/>
          <w:sz w:val="24"/>
          <w:szCs w:val="24"/>
          <w:lang w:eastAsia="zh-CN"/>
        </w:rPr>
        <w:t xml:space="preserve"> Sejahtera Palembang, </w:t>
      </w:r>
      <w:proofErr w:type="spellStart"/>
      <w:r>
        <w:rPr>
          <w:rFonts w:ascii="Times New Roman" w:eastAsia="SimSun" w:hAnsi="Times New Roman"/>
          <w:bCs/>
          <w:sz w:val="24"/>
          <w:szCs w:val="24"/>
          <w:lang w:eastAsia="zh-CN"/>
        </w:rPr>
        <w:t>dengan</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komunikasi</w:t>
      </w:r>
      <w:proofErr w:type="spellEnd"/>
      <w:r>
        <w:rPr>
          <w:rFonts w:ascii="Times New Roman" w:eastAsia="SimSun" w:hAnsi="Times New Roman"/>
          <w:bCs/>
          <w:sz w:val="24"/>
          <w:szCs w:val="24"/>
          <w:lang w:eastAsia="zh-CN"/>
        </w:rPr>
        <w:t xml:space="preserve"> yang </w:t>
      </w:r>
      <w:proofErr w:type="spellStart"/>
      <w:r>
        <w:rPr>
          <w:rFonts w:ascii="Times New Roman" w:eastAsia="SimSun" w:hAnsi="Times New Roman"/>
          <w:bCs/>
          <w:sz w:val="24"/>
          <w:szCs w:val="24"/>
          <w:lang w:eastAsia="zh-CN"/>
        </w:rPr>
        <w:t>baik</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antara</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karyawan</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maupun</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karyawan</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dengan</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atasan</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maka</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akan</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membuat</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pekerjaan</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lebih</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mudah</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dipahami</w:t>
      </w:r>
      <w:proofErr w:type="spellEnd"/>
      <w:r>
        <w:rPr>
          <w:rFonts w:ascii="Times New Roman" w:eastAsia="SimSun" w:hAnsi="Times New Roman"/>
          <w:bCs/>
          <w:sz w:val="24"/>
          <w:szCs w:val="24"/>
          <w:lang w:eastAsia="zh-CN"/>
        </w:rPr>
        <w:t xml:space="preserve"> dan juga </w:t>
      </w:r>
      <w:proofErr w:type="spellStart"/>
      <w:r>
        <w:rPr>
          <w:rFonts w:ascii="Times New Roman" w:eastAsia="SimSun" w:hAnsi="Times New Roman"/>
          <w:bCs/>
          <w:sz w:val="24"/>
          <w:szCs w:val="24"/>
          <w:lang w:eastAsia="zh-CN"/>
        </w:rPr>
        <w:t>akan</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terselesaikan</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dengan</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lebih</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efektif</w:t>
      </w:r>
      <w:proofErr w:type="spellEnd"/>
      <w:r>
        <w:rPr>
          <w:rFonts w:ascii="Times New Roman" w:eastAsia="SimSun" w:hAnsi="Times New Roman"/>
          <w:bCs/>
          <w:sz w:val="24"/>
          <w:szCs w:val="24"/>
          <w:lang w:eastAsia="zh-CN"/>
        </w:rPr>
        <w:t xml:space="preserve"> dan </w:t>
      </w:r>
      <w:proofErr w:type="spellStart"/>
      <w:r>
        <w:rPr>
          <w:rFonts w:ascii="Times New Roman" w:eastAsia="SimSun" w:hAnsi="Times New Roman"/>
          <w:bCs/>
          <w:sz w:val="24"/>
          <w:szCs w:val="24"/>
          <w:lang w:eastAsia="zh-CN"/>
        </w:rPr>
        <w:t>efisien</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karena</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komunikasi</w:t>
      </w:r>
      <w:proofErr w:type="spellEnd"/>
      <w:r>
        <w:rPr>
          <w:rFonts w:ascii="Times New Roman" w:eastAsia="SimSun" w:hAnsi="Times New Roman"/>
          <w:bCs/>
          <w:sz w:val="24"/>
          <w:szCs w:val="24"/>
          <w:lang w:eastAsia="zh-CN"/>
        </w:rPr>
        <w:t xml:space="preserve"> yang </w:t>
      </w:r>
      <w:proofErr w:type="spellStart"/>
      <w:r>
        <w:rPr>
          <w:rFonts w:ascii="Times New Roman" w:eastAsia="SimSun" w:hAnsi="Times New Roman"/>
          <w:bCs/>
          <w:sz w:val="24"/>
          <w:szCs w:val="24"/>
          <w:lang w:eastAsia="zh-CN"/>
        </w:rPr>
        <w:t>selalu</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terjalin</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dengan</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baik</w:t>
      </w:r>
      <w:proofErr w:type="spellEnd"/>
      <w:r>
        <w:rPr>
          <w:rFonts w:ascii="Times New Roman" w:eastAsia="SimSun" w:hAnsi="Times New Roman"/>
          <w:bCs/>
          <w:sz w:val="24"/>
          <w:szCs w:val="24"/>
          <w:lang w:eastAsia="zh-CN"/>
        </w:rPr>
        <w:t xml:space="preserve"> dan </w:t>
      </w:r>
      <w:proofErr w:type="spellStart"/>
      <w:r>
        <w:rPr>
          <w:rFonts w:ascii="Times New Roman" w:eastAsia="SimSun" w:hAnsi="Times New Roman"/>
          <w:bCs/>
          <w:sz w:val="24"/>
          <w:szCs w:val="24"/>
          <w:lang w:eastAsia="zh-CN"/>
        </w:rPr>
        <w:t>lancar</w:t>
      </w:r>
      <w:proofErr w:type="spellEnd"/>
      <w:r>
        <w:rPr>
          <w:rFonts w:ascii="Times New Roman" w:eastAsia="SimSun" w:hAnsi="Times New Roman"/>
          <w:bCs/>
          <w:sz w:val="24"/>
          <w:szCs w:val="24"/>
          <w:lang w:eastAsia="zh-CN"/>
        </w:rPr>
        <w:t xml:space="preserve"> yang </w:t>
      </w:r>
      <w:proofErr w:type="spellStart"/>
      <w:r>
        <w:rPr>
          <w:rFonts w:ascii="Times New Roman" w:eastAsia="SimSun" w:hAnsi="Times New Roman"/>
          <w:bCs/>
          <w:sz w:val="24"/>
          <w:szCs w:val="24"/>
          <w:lang w:eastAsia="zh-CN"/>
        </w:rPr>
        <w:t>berdampak</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langsung</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terhadap</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meningkatnya</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kinerja</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karyawan</w:t>
      </w:r>
      <w:proofErr w:type="spellEnd"/>
      <w:r>
        <w:rPr>
          <w:rFonts w:ascii="Times New Roman" w:eastAsia="SimSun" w:hAnsi="Times New Roman"/>
          <w:bCs/>
          <w:sz w:val="24"/>
          <w:szCs w:val="24"/>
          <w:lang w:eastAsia="zh-CN"/>
        </w:rPr>
        <w:t>.</w:t>
      </w:r>
    </w:p>
    <w:p w14:paraId="73092FAA" w14:textId="77777777" w:rsidR="000734E3" w:rsidRDefault="000734E3" w:rsidP="000734E3">
      <w:pPr>
        <w:tabs>
          <w:tab w:val="left" w:pos="400"/>
        </w:tabs>
        <w:spacing w:after="0" w:line="480" w:lineRule="auto"/>
        <w:ind w:left="720" w:right="21"/>
        <w:contextualSpacing/>
        <w:jc w:val="both"/>
        <w:rPr>
          <w:rFonts w:ascii="Times New Roman" w:eastAsia="SimSun" w:hAnsi="Times New Roman"/>
          <w:bCs/>
          <w:sz w:val="24"/>
          <w:szCs w:val="24"/>
          <w:lang w:eastAsia="zh-CN"/>
        </w:rPr>
      </w:pPr>
      <w:r>
        <w:rPr>
          <w:rFonts w:ascii="Times New Roman" w:eastAsia="SimSun" w:hAnsi="Times New Roman"/>
          <w:bCs/>
          <w:sz w:val="24"/>
          <w:szCs w:val="24"/>
          <w:lang w:eastAsia="zh-CN"/>
        </w:rPr>
        <w:tab/>
        <w:t xml:space="preserve">Pada </w:t>
      </w:r>
      <w:proofErr w:type="spellStart"/>
      <w:r>
        <w:rPr>
          <w:rFonts w:ascii="Times New Roman" w:eastAsia="SimSun" w:hAnsi="Times New Roman"/>
          <w:bCs/>
          <w:sz w:val="24"/>
          <w:szCs w:val="24"/>
          <w:lang w:eastAsia="zh-CN"/>
        </w:rPr>
        <w:t>penelitian</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Ardiansyah</w:t>
      </w:r>
      <w:proofErr w:type="spellEnd"/>
      <w:r>
        <w:rPr>
          <w:rFonts w:ascii="Times New Roman" w:eastAsia="SimSun" w:hAnsi="Times New Roman"/>
          <w:bCs/>
          <w:sz w:val="24"/>
          <w:szCs w:val="24"/>
          <w:lang w:eastAsia="zh-CN"/>
        </w:rPr>
        <w:t xml:space="preserve"> (2016) </w:t>
      </w:r>
      <w:proofErr w:type="spellStart"/>
      <w:r>
        <w:rPr>
          <w:rFonts w:ascii="Times New Roman" w:eastAsia="SimSun" w:hAnsi="Times New Roman"/>
          <w:bCs/>
          <w:sz w:val="24"/>
          <w:szCs w:val="24"/>
          <w:lang w:eastAsia="zh-CN"/>
        </w:rPr>
        <w:t>Fakultas</w:t>
      </w:r>
      <w:proofErr w:type="spellEnd"/>
      <w:r>
        <w:rPr>
          <w:rFonts w:ascii="Times New Roman" w:eastAsia="SimSun" w:hAnsi="Times New Roman"/>
          <w:bCs/>
          <w:sz w:val="24"/>
          <w:szCs w:val="24"/>
          <w:lang w:eastAsia="zh-CN"/>
        </w:rPr>
        <w:t xml:space="preserve"> Ekonomi dan </w:t>
      </w:r>
      <w:proofErr w:type="spellStart"/>
      <w:r>
        <w:rPr>
          <w:rFonts w:ascii="Times New Roman" w:eastAsia="SimSun" w:hAnsi="Times New Roman"/>
          <w:bCs/>
          <w:sz w:val="24"/>
          <w:szCs w:val="24"/>
          <w:lang w:eastAsia="zh-CN"/>
        </w:rPr>
        <w:t>Bisnis</w:t>
      </w:r>
      <w:proofErr w:type="spellEnd"/>
      <w:r>
        <w:rPr>
          <w:rFonts w:ascii="Times New Roman" w:eastAsia="SimSun" w:hAnsi="Times New Roman"/>
          <w:bCs/>
          <w:sz w:val="24"/>
          <w:szCs w:val="24"/>
          <w:lang w:eastAsia="zh-CN"/>
        </w:rPr>
        <w:t xml:space="preserve">, Universitas </w:t>
      </w:r>
      <w:proofErr w:type="spellStart"/>
      <w:r>
        <w:rPr>
          <w:rFonts w:ascii="Times New Roman" w:eastAsia="SimSun" w:hAnsi="Times New Roman"/>
          <w:bCs/>
          <w:sz w:val="24"/>
          <w:szCs w:val="24"/>
          <w:lang w:eastAsia="zh-CN"/>
        </w:rPr>
        <w:t>Brawijaya</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hasil</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penelitian</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menunjukan</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bahwa</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komunikasi</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terhadap</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kepuasan</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kerja</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komunikasi</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terhadap</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kinerja</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kepuasan</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kerja</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terhadap</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kinerja</w:t>
      </w:r>
      <w:proofErr w:type="spellEnd"/>
      <w:r>
        <w:rPr>
          <w:rFonts w:ascii="Times New Roman" w:eastAsia="SimSun" w:hAnsi="Times New Roman"/>
          <w:bCs/>
          <w:sz w:val="24"/>
          <w:szCs w:val="24"/>
          <w:lang w:eastAsia="zh-CN"/>
        </w:rPr>
        <w:t xml:space="preserve">, dan Peran </w:t>
      </w:r>
      <w:proofErr w:type="spellStart"/>
      <w:r>
        <w:rPr>
          <w:rFonts w:ascii="Times New Roman" w:eastAsia="SimSun" w:hAnsi="Times New Roman"/>
          <w:bCs/>
          <w:sz w:val="24"/>
          <w:szCs w:val="24"/>
          <w:lang w:eastAsia="zh-CN"/>
        </w:rPr>
        <w:t>mediasi</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kepuasan</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kerja</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terhadap</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komunikasi</w:t>
      </w:r>
      <w:proofErr w:type="spellEnd"/>
      <w:r>
        <w:rPr>
          <w:rFonts w:ascii="Times New Roman" w:eastAsia="SimSun" w:hAnsi="Times New Roman"/>
          <w:bCs/>
          <w:sz w:val="24"/>
          <w:szCs w:val="24"/>
          <w:lang w:eastAsia="zh-CN"/>
        </w:rPr>
        <w:t xml:space="preserve"> dan </w:t>
      </w:r>
      <w:proofErr w:type="spellStart"/>
      <w:r>
        <w:rPr>
          <w:rFonts w:ascii="Times New Roman" w:eastAsia="SimSun" w:hAnsi="Times New Roman"/>
          <w:bCs/>
          <w:sz w:val="24"/>
          <w:szCs w:val="24"/>
          <w:lang w:eastAsia="zh-CN"/>
        </w:rPr>
        <w:t>kinerja</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karyawan</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mempunyai</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pengaruh</w:t>
      </w:r>
      <w:proofErr w:type="spellEnd"/>
      <w:r>
        <w:rPr>
          <w:rFonts w:ascii="Times New Roman" w:eastAsia="SimSun" w:hAnsi="Times New Roman"/>
          <w:bCs/>
          <w:sz w:val="24"/>
          <w:szCs w:val="24"/>
          <w:lang w:eastAsia="zh-CN"/>
        </w:rPr>
        <w:t xml:space="preserve"> </w:t>
      </w:r>
      <w:proofErr w:type="spellStart"/>
      <w:r>
        <w:rPr>
          <w:rFonts w:ascii="Times New Roman" w:eastAsia="SimSun" w:hAnsi="Times New Roman"/>
          <w:bCs/>
          <w:sz w:val="24"/>
          <w:szCs w:val="24"/>
          <w:lang w:eastAsia="zh-CN"/>
        </w:rPr>
        <w:t>positif</w:t>
      </w:r>
      <w:proofErr w:type="spellEnd"/>
      <w:r>
        <w:rPr>
          <w:rFonts w:ascii="Times New Roman" w:eastAsia="SimSun" w:hAnsi="Times New Roman"/>
          <w:bCs/>
          <w:sz w:val="24"/>
          <w:szCs w:val="24"/>
          <w:lang w:eastAsia="zh-CN"/>
        </w:rPr>
        <w:t xml:space="preserve"> dan </w:t>
      </w:r>
      <w:proofErr w:type="spellStart"/>
      <w:r>
        <w:rPr>
          <w:rFonts w:ascii="Times New Roman" w:eastAsia="SimSun" w:hAnsi="Times New Roman"/>
          <w:bCs/>
          <w:sz w:val="24"/>
          <w:szCs w:val="24"/>
          <w:lang w:eastAsia="zh-CN"/>
        </w:rPr>
        <w:t>signifikan</w:t>
      </w:r>
      <w:proofErr w:type="spellEnd"/>
      <w:r>
        <w:rPr>
          <w:rFonts w:ascii="Times New Roman" w:eastAsia="SimSun" w:hAnsi="Times New Roman"/>
          <w:bCs/>
          <w:sz w:val="24"/>
          <w:szCs w:val="24"/>
          <w:lang w:eastAsia="zh-CN"/>
        </w:rPr>
        <w:t>.</w:t>
      </w:r>
    </w:p>
    <w:p w14:paraId="427677FB" w14:textId="77777777" w:rsidR="000734E3" w:rsidRDefault="000734E3" w:rsidP="000734E3">
      <w:pPr>
        <w:pStyle w:val="ListParagraph"/>
        <w:numPr>
          <w:ilvl w:val="0"/>
          <w:numId w:val="13"/>
        </w:numPr>
        <w:tabs>
          <w:tab w:val="left" w:pos="400"/>
        </w:tabs>
        <w:spacing w:after="0" w:line="480" w:lineRule="auto"/>
        <w:ind w:right="21"/>
        <w:jc w:val="both"/>
        <w:rPr>
          <w:rFonts w:ascii="Times New Roman" w:eastAsia="SimSun" w:hAnsi="Times New Roman"/>
          <w:b/>
          <w:sz w:val="24"/>
          <w:szCs w:val="24"/>
          <w:lang w:eastAsia="zh-CN"/>
        </w:rPr>
      </w:pPr>
      <w:proofErr w:type="spellStart"/>
      <w:r>
        <w:rPr>
          <w:rFonts w:ascii="Times New Roman" w:eastAsia="SimSun" w:hAnsi="Times New Roman"/>
          <w:b/>
          <w:sz w:val="24"/>
          <w:szCs w:val="24"/>
          <w:lang w:eastAsia="zh-CN"/>
        </w:rPr>
        <w:t>Pengaruh</w:t>
      </w:r>
      <w:proofErr w:type="spellEnd"/>
      <w:r>
        <w:rPr>
          <w:rFonts w:ascii="Times New Roman" w:eastAsia="SimSun" w:hAnsi="Times New Roman"/>
          <w:b/>
          <w:sz w:val="24"/>
          <w:szCs w:val="24"/>
          <w:lang w:eastAsia="zh-CN"/>
        </w:rPr>
        <w:t xml:space="preserve"> </w:t>
      </w:r>
      <w:proofErr w:type="spellStart"/>
      <w:r>
        <w:rPr>
          <w:rFonts w:ascii="Times New Roman" w:eastAsia="SimSun" w:hAnsi="Times New Roman"/>
          <w:b/>
          <w:sz w:val="24"/>
          <w:szCs w:val="24"/>
          <w:lang w:eastAsia="zh-CN"/>
        </w:rPr>
        <w:t>Lingkungan</w:t>
      </w:r>
      <w:proofErr w:type="spellEnd"/>
      <w:r>
        <w:rPr>
          <w:rFonts w:ascii="Times New Roman" w:eastAsia="SimSun" w:hAnsi="Times New Roman"/>
          <w:b/>
          <w:sz w:val="24"/>
          <w:szCs w:val="24"/>
          <w:lang w:eastAsia="zh-CN"/>
        </w:rPr>
        <w:t xml:space="preserve"> </w:t>
      </w:r>
      <w:proofErr w:type="spellStart"/>
      <w:r>
        <w:rPr>
          <w:rFonts w:ascii="Times New Roman" w:eastAsia="SimSun" w:hAnsi="Times New Roman"/>
          <w:b/>
          <w:sz w:val="24"/>
          <w:szCs w:val="24"/>
          <w:lang w:eastAsia="zh-CN"/>
        </w:rPr>
        <w:t>kerja</w:t>
      </w:r>
      <w:proofErr w:type="spellEnd"/>
      <w:r>
        <w:rPr>
          <w:rFonts w:ascii="Times New Roman" w:eastAsia="SimSun" w:hAnsi="Times New Roman"/>
          <w:b/>
          <w:sz w:val="24"/>
          <w:szCs w:val="24"/>
          <w:lang w:eastAsia="zh-CN"/>
        </w:rPr>
        <w:t xml:space="preserve"> (X</w:t>
      </w:r>
      <w:r>
        <w:rPr>
          <w:rFonts w:ascii="Times New Roman" w:eastAsia="SimSun" w:hAnsi="Times New Roman"/>
          <w:b/>
          <w:sz w:val="24"/>
          <w:szCs w:val="24"/>
          <w:vertAlign w:val="subscript"/>
          <w:lang w:eastAsia="zh-CN"/>
        </w:rPr>
        <w:t>2</w:t>
      </w:r>
      <w:r>
        <w:rPr>
          <w:rFonts w:ascii="Times New Roman" w:eastAsia="SimSun" w:hAnsi="Times New Roman"/>
          <w:b/>
          <w:sz w:val="24"/>
          <w:szCs w:val="24"/>
          <w:lang w:eastAsia="zh-CN"/>
        </w:rPr>
        <w:t xml:space="preserve">) </w:t>
      </w:r>
      <w:proofErr w:type="spellStart"/>
      <w:r>
        <w:rPr>
          <w:rFonts w:ascii="Times New Roman" w:eastAsia="SimSun" w:hAnsi="Times New Roman"/>
          <w:b/>
          <w:sz w:val="24"/>
          <w:szCs w:val="24"/>
          <w:lang w:eastAsia="zh-CN"/>
        </w:rPr>
        <w:t>terhadap</w:t>
      </w:r>
      <w:proofErr w:type="spellEnd"/>
      <w:r>
        <w:rPr>
          <w:rFonts w:ascii="Times New Roman" w:eastAsia="SimSun" w:hAnsi="Times New Roman"/>
          <w:b/>
          <w:sz w:val="24"/>
          <w:szCs w:val="24"/>
          <w:lang w:eastAsia="zh-CN"/>
        </w:rPr>
        <w:t xml:space="preserve"> </w:t>
      </w:r>
      <w:proofErr w:type="spellStart"/>
      <w:r>
        <w:rPr>
          <w:rFonts w:ascii="Times New Roman" w:eastAsia="SimSun" w:hAnsi="Times New Roman"/>
          <w:b/>
          <w:sz w:val="24"/>
          <w:szCs w:val="24"/>
          <w:lang w:eastAsia="zh-CN"/>
        </w:rPr>
        <w:t>kinerja</w:t>
      </w:r>
      <w:proofErr w:type="spellEnd"/>
      <w:r>
        <w:rPr>
          <w:rFonts w:ascii="Times New Roman" w:eastAsia="SimSun" w:hAnsi="Times New Roman"/>
          <w:b/>
          <w:sz w:val="24"/>
          <w:szCs w:val="24"/>
          <w:lang w:eastAsia="zh-CN"/>
        </w:rPr>
        <w:t xml:space="preserve"> </w:t>
      </w:r>
      <w:proofErr w:type="spellStart"/>
      <w:r>
        <w:rPr>
          <w:rFonts w:ascii="Times New Roman" w:eastAsia="SimSun" w:hAnsi="Times New Roman"/>
          <w:b/>
          <w:sz w:val="24"/>
          <w:szCs w:val="24"/>
          <w:lang w:eastAsia="zh-CN"/>
        </w:rPr>
        <w:t>karyawan</w:t>
      </w:r>
      <w:proofErr w:type="spellEnd"/>
      <w:r>
        <w:rPr>
          <w:rFonts w:ascii="Times New Roman" w:eastAsia="SimSun" w:hAnsi="Times New Roman"/>
          <w:b/>
          <w:sz w:val="24"/>
          <w:szCs w:val="24"/>
          <w:lang w:eastAsia="zh-CN"/>
        </w:rPr>
        <w:t>.</w:t>
      </w:r>
      <w:r>
        <w:rPr>
          <w:rFonts w:ascii="Times New Roman" w:eastAsia="SimSun" w:hAnsi="Times New Roman"/>
          <w:b/>
          <w:sz w:val="24"/>
          <w:szCs w:val="24"/>
          <w:lang w:eastAsia="zh-CN"/>
        </w:rPr>
        <w:tab/>
      </w:r>
    </w:p>
    <w:p w14:paraId="55E5AF53" w14:textId="77777777" w:rsidR="000734E3" w:rsidRDefault="000734E3" w:rsidP="000734E3">
      <w:pPr>
        <w:tabs>
          <w:tab w:val="left" w:pos="400"/>
        </w:tabs>
        <w:spacing w:after="0" w:line="480" w:lineRule="auto"/>
        <w:ind w:left="400" w:right="21"/>
        <w:jc w:val="both"/>
        <w:rPr>
          <w:rFonts w:ascii="Times New Roman" w:eastAsia="SimSun" w:hAnsi="Times New Roman"/>
          <w:sz w:val="24"/>
          <w:szCs w:val="24"/>
          <w:lang w:eastAsia="zh-CN"/>
        </w:rPr>
      </w:pPr>
      <w:r>
        <w:rPr>
          <w:rFonts w:ascii="Times New Roman" w:eastAsia="SimSun" w:hAnsi="Times New Roman"/>
          <w:sz w:val="24"/>
          <w:szCs w:val="24"/>
          <w:lang w:eastAsia="zh-CN"/>
        </w:rPr>
        <w:tab/>
      </w:r>
      <w:r>
        <w:rPr>
          <w:rFonts w:ascii="Times New Roman" w:eastAsia="SimSun" w:hAnsi="Times New Roman"/>
          <w:sz w:val="24"/>
          <w:szCs w:val="24"/>
          <w:lang w:eastAsia="zh-CN"/>
        </w:rPr>
        <w:tab/>
      </w:r>
      <w:proofErr w:type="spellStart"/>
      <w:r>
        <w:rPr>
          <w:rFonts w:ascii="Times New Roman" w:eastAsia="SimSun" w:hAnsi="Times New Roman"/>
          <w:sz w:val="24"/>
          <w:szCs w:val="24"/>
          <w:lang w:eastAsia="zh-CN"/>
        </w:rPr>
        <w:t>Variabel</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lingkungan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kerja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memiliki</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hubungan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secara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parsial</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positif</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signifikan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terhadap</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kinerja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karyawan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dengan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nilai</w:t>
      </w:r>
      <w:proofErr w:type="spellEnd"/>
      <w:r>
        <w:rPr>
          <w:rFonts w:ascii="Times New Roman" w:eastAsia="SimSun" w:hAnsi="Times New Roman"/>
          <w:sz w:val="24"/>
          <w:szCs w:val="24"/>
          <w:lang w:eastAsia="zh-CN"/>
        </w:rPr>
        <w:t xml:space="preserve"> sig 0,029 &lt; 0.05. </w:t>
      </w:r>
      <w:proofErr w:type="spellStart"/>
      <w:r>
        <w:rPr>
          <w:rFonts w:ascii="Times New Roman" w:eastAsia="SimSun" w:hAnsi="Times New Roman"/>
          <w:sz w:val="24"/>
          <w:szCs w:val="24"/>
          <w:lang w:eastAsia="zh-CN"/>
        </w:rPr>
        <w:t>Lingkungan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kerja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berpengaruh</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positif</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signifikan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terhadap</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kinerja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karyawan</w:t>
      </w:r>
      <w:proofErr w:type="spellEnd"/>
      <w:r>
        <w:rPr>
          <w:rFonts w:ascii="Times New Roman" w:eastAsia="SimSun" w:hAnsi="Times New Roman"/>
          <w:sz w:val="24"/>
          <w:szCs w:val="24"/>
          <w:lang w:eastAsia="zh-CN"/>
        </w:rPr>
        <w:t xml:space="preserve"> pada PT. </w:t>
      </w:r>
      <w:proofErr w:type="spellStart"/>
      <w:r>
        <w:rPr>
          <w:rFonts w:ascii="Times New Roman" w:eastAsia="SimSun" w:hAnsi="Times New Roman"/>
          <w:sz w:val="24"/>
          <w:szCs w:val="24"/>
          <w:lang w:eastAsia="zh-CN"/>
        </w:rPr>
        <w:t>Pandawa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Bangkit</w:t>
      </w:r>
      <w:proofErr w:type="spellEnd"/>
      <w:r>
        <w:rPr>
          <w:rFonts w:ascii="Times New Roman" w:eastAsia="SimSun" w:hAnsi="Times New Roman"/>
          <w:sz w:val="24"/>
          <w:szCs w:val="24"/>
          <w:lang w:eastAsia="zh-CN"/>
        </w:rPr>
        <w:t xml:space="preserve"> Sejahtera Palembang, </w:t>
      </w:r>
      <w:proofErr w:type="spellStart"/>
      <w:r>
        <w:rPr>
          <w:rFonts w:ascii="Times New Roman" w:eastAsia="SimSun" w:hAnsi="Times New Roman"/>
          <w:sz w:val="24"/>
          <w:szCs w:val="24"/>
          <w:lang w:eastAsia="zh-CN"/>
        </w:rPr>
        <w:t>karena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lingkungan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kerja</w:t>
      </w:r>
      <w:proofErr w:type="spellEnd"/>
      <w:r>
        <w:rPr>
          <w:rFonts w:ascii="Times New Roman" w:eastAsia="SimSun" w:hAnsi="Times New Roman"/>
          <w:sz w:val="24"/>
          <w:szCs w:val="24"/>
          <w:lang w:eastAsia="zh-CN"/>
        </w:rPr>
        <w:t xml:space="preserve"> yang </w:t>
      </w:r>
      <w:proofErr w:type="spellStart"/>
      <w:r>
        <w:rPr>
          <w:rFonts w:ascii="Times New Roman" w:eastAsia="SimSun" w:hAnsi="Times New Roman"/>
          <w:sz w:val="24"/>
          <w:szCs w:val="24"/>
          <w:lang w:eastAsia="zh-CN"/>
        </w:rPr>
        <w:t>baik</w:t>
      </w:r>
      <w:proofErr w:type="spellEnd"/>
      <w:r>
        <w:rPr>
          <w:rFonts w:ascii="Times New Roman" w:eastAsia="SimSun" w:hAnsi="Times New Roman"/>
          <w:sz w:val="24"/>
          <w:szCs w:val="24"/>
          <w:lang w:eastAsia="zh-CN"/>
        </w:rPr>
        <w:t xml:space="preserve"> dan </w:t>
      </w:r>
      <w:proofErr w:type="spellStart"/>
      <w:r>
        <w:rPr>
          <w:rFonts w:ascii="Times New Roman" w:eastAsia="SimSun" w:hAnsi="Times New Roman"/>
          <w:sz w:val="24"/>
          <w:szCs w:val="24"/>
          <w:lang w:eastAsia="zh-CN"/>
        </w:rPr>
        <w:t>nyaman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dengan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fasilitas</w:t>
      </w:r>
      <w:proofErr w:type="spellEnd"/>
      <w:r>
        <w:rPr>
          <w:rFonts w:ascii="Times New Roman" w:eastAsia="SimSun" w:hAnsi="Times New Roman"/>
          <w:sz w:val="24"/>
          <w:szCs w:val="24"/>
          <w:lang w:eastAsia="zh-CN"/>
        </w:rPr>
        <w:t xml:space="preserve"> yang </w:t>
      </w:r>
      <w:proofErr w:type="spellStart"/>
      <w:r>
        <w:rPr>
          <w:rFonts w:ascii="Times New Roman" w:eastAsia="SimSun" w:hAnsi="Times New Roman"/>
          <w:sz w:val="24"/>
          <w:szCs w:val="24"/>
          <w:lang w:eastAsia="zh-CN"/>
        </w:rPr>
        <w:t>memadai</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dapat</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menunjang</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pekerjaan</w:t>
      </w:r>
      <w:proofErr w:type="spellEnd"/>
      <w:r>
        <w:rPr>
          <w:rFonts w:ascii="Times New Roman" w:eastAsia="SimSun" w:hAnsi="Times New Roman"/>
          <w:sz w:val="24"/>
          <w:szCs w:val="24"/>
          <w:lang w:eastAsia="zh-CN"/>
        </w:rPr>
        <w:t xml:space="preserve"> agar </w:t>
      </w:r>
      <w:proofErr w:type="spellStart"/>
      <w:r>
        <w:rPr>
          <w:rFonts w:ascii="Times New Roman" w:eastAsia="SimSun" w:hAnsi="Times New Roman"/>
          <w:sz w:val="24"/>
          <w:szCs w:val="24"/>
          <w:lang w:eastAsia="zh-CN"/>
        </w:rPr>
        <w:t>dapat</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terselesaikan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dengan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baik</w:t>
      </w:r>
      <w:proofErr w:type="spellEnd"/>
      <w:r>
        <w:rPr>
          <w:rFonts w:ascii="Times New Roman" w:eastAsia="SimSun" w:hAnsi="Times New Roman"/>
          <w:sz w:val="24"/>
          <w:szCs w:val="24"/>
          <w:lang w:eastAsia="zh-CN"/>
        </w:rPr>
        <w:t xml:space="preserve"> dan </w:t>
      </w:r>
      <w:proofErr w:type="spellStart"/>
      <w:r>
        <w:rPr>
          <w:rFonts w:ascii="Times New Roman" w:eastAsia="SimSun" w:hAnsi="Times New Roman"/>
          <w:sz w:val="24"/>
          <w:szCs w:val="24"/>
          <w:lang w:eastAsia="zh-CN"/>
        </w:rPr>
        <w:t>lebih</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efektif</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serta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efisien</w:t>
      </w:r>
      <w:proofErr w:type="spellEnd"/>
      <w:r>
        <w:rPr>
          <w:rFonts w:ascii="Times New Roman" w:eastAsia="SimSun" w:hAnsi="Times New Roman"/>
          <w:sz w:val="24"/>
          <w:szCs w:val="24"/>
          <w:lang w:eastAsia="zh-CN"/>
        </w:rPr>
        <w:t xml:space="preserve">. Jika </w:t>
      </w:r>
      <w:proofErr w:type="spellStart"/>
      <w:r>
        <w:rPr>
          <w:rFonts w:ascii="Times New Roman" w:eastAsia="SimSun" w:hAnsi="Times New Roman"/>
          <w:sz w:val="24"/>
          <w:szCs w:val="24"/>
          <w:lang w:eastAsia="zh-CN"/>
        </w:rPr>
        <w:t>dilingkungan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kerja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kita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fasilitas</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telah</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terpenuhi</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maka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kita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tidak</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perlu</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mencari</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fasilitas</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pendukung</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melaksanakan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tugas</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diluar</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lingkungan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kerja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karena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hal</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itu</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dapat</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mengulur</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waktu</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kita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dalam</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bekerja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Apabila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seluruh</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fasilitas</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lastRenderedPageBreak/>
        <w:t>telah</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terpenuhi</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dilingkungan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kerja</w:t>
      </w:r>
      <w:proofErr w:type="spellEnd"/>
      <w:r>
        <w:rPr>
          <w:rFonts w:ascii="Times New Roman" w:eastAsia="SimSun" w:hAnsi="Times New Roman"/>
          <w:sz w:val="24"/>
          <w:szCs w:val="24"/>
          <w:lang w:eastAsia="zh-CN"/>
        </w:rPr>
        <w:t xml:space="preserve">, dan </w:t>
      </w:r>
      <w:proofErr w:type="spellStart"/>
      <w:r>
        <w:rPr>
          <w:rFonts w:ascii="Times New Roman" w:eastAsia="SimSun" w:hAnsi="Times New Roman"/>
          <w:sz w:val="24"/>
          <w:szCs w:val="24"/>
          <w:lang w:eastAsia="zh-CN"/>
        </w:rPr>
        <w:t>lingkungan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kerja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kita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nyaman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maka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karyawan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akan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nyaman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dalam</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bekerja</w:t>
      </w:r>
      <w:proofErr w:type="spellEnd"/>
      <w:r>
        <w:rPr>
          <w:rFonts w:ascii="Times New Roman" w:eastAsia="SimSun" w:hAnsi="Times New Roman"/>
          <w:sz w:val="24"/>
          <w:szCs w:val="24"/>
          <w:lang w:eastAsia="zh-CN"/>
        </w:rPr>
        <w:t xml:space="preserve"> dan </w:t>
      </w:r>
      <w:proofErr w:type="spellStart"/>
      <w:r>
        <w:rPr>
          <w:rFonts w:ascii="Times New Roman" w:eastAsia="SimSun" w:hAnsi="Times New Roman"/>
          <w:sz w:val="24"/>
          <w:szCs w:val="24"/>
          <w:lang w:eastAsia="zh-CN"/>
        </w:rPr>
        <w:t>dapat</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meningkatkan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kinerja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karyawan</w:t>
      </w:r>
      <w:proofErr w:type="spellEnd"/>
      <w:r>
        <w:rPr>
          <w:rFonts w:ascii="Times New Roman" w:eastAsia="SimSun" w:hAnsi="Times New Roman"/>
          <w:sz w:val="24"/>
          <w:szCs w:val="24"/>
          <w:lang w:eastAsia="zh-CN"/>
        </w:rPr>
        <w:t>.</w:t>
      </w:r>
    </w:p>
    <w:p w14:paraId="6783E681" w14:textId="77777777" w:rsidR="000734E3" w:rsidRDefault="000734E3" w:rsidP="000734E3">
      <w:pPr>
        <w:tabs>
          <w:tab w:val="left" w:pos="400"/>
        </w:tabs>
        <w:spacing w:after="0" w:line="480" w:lineRule="auto"/>
        <w:ind w:left="400" w:right="21"/>
        <w:jc w:val="both"/>
        <w:rPr>
          <w:rFonts w:ascii="Times New Roman" w:eastAsia="SimSun" w:hAnsi="Times New Roman"/>
          <w:sz w:val="24"/>
          <w:szCs w:val="24"/>
          <w:lang w:eastAsia="zh-CN"/>
        </w:rPr>
      </w:pPr>
      <w:r>
        <w:rPr>
          <w:rFonts w:ascii="Times New Roman" w:eastAsia="SimSun" w:hAnsi="Times New Roman"/>
          <w:sz w:val="24"/>
          <w:szCs w:val="24"/>
          <w:lang w:eastAsia="zh-CN"/>
        </w:rPr>
        <w:tab/>
        <w:t xml:space="preserve">Pada </w:t>
      </w:r>
      <w:proofErr w:type="spellStart"/>
      <w:r>
        <w:rPr>
          <w:rFonts w:ascii="Times New Roman" w:eastAsia="SimSun" w:hAnsi="Times New Roman"/>
          <w:sz w:val="24"/>
          <w:szCs w:val="24"/>
          <w:lang w:eastAsia="zh-CN"/>
        </w:rPr>
        <w:t>jurnal</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penelitian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ahmad</w:t>
      </w:r>
      <w:proofErr w:type="spellEnd"/>
      <w:r>
        <w:rPr>
          <w:rFonts w:ascii="Times New Roman" w:eastAsia="SimSun" w:hAnsi="Times New Roman"/>
          <w:sz w:val="24"/>
          <w:szCs w:val="24"/>
          <w:lang w:eastAsia="zh-CN"/>
        </w:rPr>
        <w:t xml:space="preserve"> (2022) Universitas Muhammadiyah Makassar, Hasil </w:t>
      </w:r>
      <w:proofErr w:type="spellStart"/>
      <w:r>
        <w:rPr>
          <w:rFonts w:ascii="Times New Roman" w:eastAsia="SimSun" w:hAnsi="Times New Roman"/>
          <w:sz w:val="24"/>
          <w:szCs w:val="24"/>
          <w:lang w:eastAsia="zh-CN"/>
        </w:rPr>
        <w:t>penelitian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menunjukkan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bahwa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pengaruh</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lingkungan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kerja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terhadap</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kinerja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pegawai</w:t>
      </w:r>
      <w:proofErr w:type="spellEnd"/>
      <w:r>
        <w:rPr>
          <w:rFonts w:ascii="Times New Roman" w:eastAsia="SimSun" w:hAnsi="Times New Roman"/>
          <w:sz w:val="24"/>
          <w:szCs w:val="24"/>
          <w:lang w:eastAsia="zh-CN"/>
        </w:rPr>
        <w:t xml:space="preserve"> di Dinas Pendidikan dan </w:t>
      </w:r>
      <w:proofErr w:type="spellStart"/>
      <w:r>
        <w:rPr>
          <w:rFonts w:ascii="Times New Roman" w:eastAsia="SimSun" w:hAnsi="Times New Roman"/>
          <w:sz w:val="24"/>
          <w:szCs w:val="24"/>
          <w:lang w:eastAsia="zh-CN"/>
        </w:rPr>
        <w:t>Kebudayaan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Kabupaten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Bulukumba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berjalan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dengan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baik</w:t>
      </w:r>
      <w:proofErr w:type="spellEnd"/>
      <w:r>
        <w:rPr>
          <w:rFonts w:ascii="Times New Roman" w:eastAsia="SimSun" w:hAnsi="Times New Roman"/>
          <w:sz w:val="24"/>
          <w:szCs w:val="24"/>
          <w:lang w:eastAsia="zh-CN"/>
        </w:rPr>
        <w:t xml:space="preserve">. Hal </w:t>
      </w:r>
      <w:proofErr w:type="spellStart"/>
      <w:r>
        <w:rPr>
          <w:rFonts w:ascii="Times New Roman" w:eastAsia="SimSun" w:hAnsi="Times New Roman"/>
          <w:sz w:val="24"/>
          <w:szCs w:val="24"/>
          <w:lang w:eastAsia="zh-CN"/>
        </w:rPr>
        <w:t>ini</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berdasarkan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skor</w:t>
      </w:r>
      <w:proofErr w:type="spellEnd"/>
      <w:r>
        <w:rPr>
          <w:rFonts w:ascii="Times New Roman" w:eastAsia="SimSun" w:hAnsi="Times New Roman"/>
          <w:sz w:val="24"/>
          <w:szCs w:val="24"/>
          <w:lang w:eastAsia="zh-CN"/>
        </w:rPr>
        <w:t xml:space="preserve"> rata-rata yang </w:t>
      </w:r>
      <w:proofErr w:type="spellStart"/>
      <w:r>
        <w:rPr>
          <w:rFonts w:ascii="Times New Roman" w:eastAsia="SimSun" w:hAnsi="Times New Roman"/>
          <w:sz w:val="24"/>
          <w:szCs w:val="24"/>
          <w:lang w:eastAsia="zh-CN"/>
        </w:rPr>
        <w:t>diperoleh</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dari</w:t>
      </w:r>
      <w:proofErr w:type="spellEnd"/>
      <w:r>
        <w:rPr>
          <w:rFonts w:ascii="Times New Roman" w:eastAsia="SimSun" w:hAnsi="Times New Roman"/>
          <w:sz w:val="24"/>
          <w:szCs w:val="24"/>
          <w:lang w:eastAsia="zh-CN"/>
        </w:rPr>
        <w:t xml:space="preserve"> item </w:t>
      </w:r>
      <w:proofErr w:type="spellStart"/>
      <w:r>
        <w:rPr>
          <w:rFonts w:ascii="Times New Roman" w:eastAsia="SimSun" w:hAnsi="Times New Roman"/>
          <w:sz w:val="24"/>
          <w:szCs w:val="24"/>
          <w:lang w:eastAsia="zh-CN"/>
        </w:rPr>
        <w:t>pernyataan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sebesar</w:t>
      </w:r>
      <w:proofErr w:type="spellEnd"/>
      <w:r>
        <w:rPr>
          <w:rFonts w:ascii="Times New Roman" w:eastAsia="SimSun" w:hAnsi="Times New Roman"/>
          <w:sz w:val="24"/>
          <w:szCs w:val="24"/>
          <w:lang w:eastAsia="zh-CN"/>
        </w:rPr>
        <w:t xml:space="preserve"> 77,97% yang </w:t>
      </w:r>
      <w:proofErr w:type="spellStart"/>
      <w:r>
        <w:rPr>
          <w:rFonts w:ascii="Times New Roman" w:eastAsia="SimSun" w:hAnsi="Times New Roman"/>
          <w:sz w:val="24"/>
          <w:szCs w:val="24"/>
          <w:lang w:eastAsia="zh-CN"/>
        </w:rPr>
        <w:t>menandakan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bahwa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lingkungan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kerja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menempati</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kategori</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baik</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Kemudian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penelitian</w:t>
      </w:r>
      <w:proofErr w:type="spellEnd"/>
      <w:r>
        <w:rPr>
          <w:rFonts w:ascii="Times New Roman" w:eastAsia="SimSun" w:hAnsi="Times New Roman"/>
          <w:sz w:val="24"/>
          <w:szCs w:val="24"/>
          <w:lang w:eastAsia="zh-CN"/>
        </w:rPr>
        <w:t xml:space="preserve"> juga </w:t>
      </w:r>
      <w:proofErr w:type="spellStart"/>
      <w:r>
        <w:rPr>
          <w:rFonts w:ascii="Times New Roman" w:eastAsia="SimSun" w:hAnsi="Times New Roman"/>
          <w:sz w:val="24"/>
          <w:szCs w:val="24"/>
          <w:lang w:eastAsia="zh-CN"/>
        </w:rPr>
        <w:t>menunjukkan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bahwa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lingkungan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kerja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berpengaruh</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positif</w:t>
      </w:r>
      <w:proofErr w:type="spellEnd"/>
      <w:r>
        <w:rPr>
          <w:rFonts w:ascii="Times New Roman" w:eastAsia="SimSun" w:hAnsi="Times New Roman"/>
          <w:sz w:val="24"/>
          <w:szCs w:val="24"/>
          <w:lang w:eastAsia="zh-CN"/>
        </w:rPr>
        <w:t xml:space="preserve"> dan </w:t>
      </w:r>
      <w:proofErr w:type="spellStart"/>
      <w:r>
        <w:rPr>
          <w:rFonts w:ascii="Times New Roman" w:eastAsia="SimSun" w:hAnsi="Times New Roman"/>
          <w:sz w:val="24"/>
          <w:szCs w:val="24"/>
          <w:lang w:eastAsia="zh-CN"/>
        </w:rPr>
        <w:t>signifikan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terhadap</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kinerja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pegawai</w:t>
      </w:r>
      <w:proofErr w:type="spellEnd"/>
      <w:r>
        <w:rPr>
          <w:rFonts w:ascii="Times New Roman" w:eastAsia="SimSun" w:hAnsi="Times New Roman"/>
          <w:sz w:val="24"/>
          <w:szCs w:val="24"/>
          <w:lang w:eastAsia="zh-CN"/>
        </w:rPr>
        <w:t xml:space="preserve"> di Dinas Pendidikan dan </w:t>
      </w:r>
      <w:proofErr w:type="spellStart"/>
      <w:r>
        <w:rPr>
          <w:rFonts w:ascii="Times New Roman" w:eastAsia="SimSun" w:hAnsi="Times New Roman"/>
          <w:sz w:val="24"/>
          <w:szCs w:val="24"/>
          <w:lang w:eastAsia="zh-CN"/>
        </w:rPr>
        <w:t>Kebudayaan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Kabupaten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Bulukumba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sebesar</w:t>
      </w:r>
      <w:proofErr w:type="spellEnd"/>
      <w:r>
        <w:rPr>
          <w:rFonts w:ascii="Times New Roman" w:eastAsia="SimSun" w:hAnsi="Times New Roman"/>
          <w:sz w:val="24"/>
          <w:szCs w:val="24"/>
          <w:lang w:eastAsia="zh-CN"/>
        </w:rPr>
        <w:t xml:space="preserve"> 53,6% dan </w:t>
      </w:r>
      <w:proofErr w:type="spellStart"/>
      <w:r>
        <w:rPr>
          <w:rFonts w:ascii="Times New Roman" w:eastAsia="SimSun" w:hAnsi="Times New Roman"/>
          <w:sz w:val="24"/>
          <w:szCs w:val="24"/>
          <w:lang w:eastAsia="zh-CN"/>
        </w:rPr>
        <w:t>selebihnya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yaitu</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sebesar</w:t>
      </w:r>
      <w:proofErr w:type="spellEnd"/>
      <w:r>
        <w:rPr>
          <w:rFonts w:ascii="Times New Roman" w:eastAsia="SimSun" w:hAnsi="Times New Roman"/>
          <w:sz w:val="24"/>
          <w:szCs w:val="24"/>
          <w:lang w:eastAsia="zh-CN"/>
        </w:rPr>
        <w:t xml:space="preserve"> 46,4% </w:t>
      </w:r>
      <w:proofErr w:type="spellStart"/>
      <w:r>
        <w:rPr>
          <w:rFonts w:ascii="Times New Roman" w:eastAsia="SimSun" w:hAnsi="Times New Roman"/>
          <w:sz w:val="24"/>
          <w:szCs w:val="24"/>
          <w:lang w:eastAsia="zh-CN"/>
        </w:rPr>
        <w:t>kinerja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pegawai</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dipengaruhi</w:t>
      </w:r>
      <w:proofErr w:type="spellEnd"/>
      <w:r>
        <w:rPr>
          <w:rFonts w:ascii="Times New Roman" w:eastAsia="SimSun" w:hAnsi="Times New Roman"/>
          <w:sz w:val="24"/>
          <w:szCs w:val="24"/>
          <w:lang w:eastAsia="zh-CN"/>
        </w:rPr>
        <w:t xml:space="preserve"> oleh </w:t>
      </w:r>
      <w:proofErr w:type="spellStart"/>
      <w:r>
        <w:rPr>
          <w:rFonts w:ascii="Times New Roman" w:eastAsia="SimSun" w:hAnsi="Times New Roman"/>
          <w:sz w:val="24"/>
          <w:szCs w:val="24"/>
          <w:lang w:eastAsia="zh-CN"/>
        </w:rPr>
        <w:t>faktor</w:t>
      </w:r>
      <w:proofErr w:type="spellEnd"/>
      <w:r>
        <w:rPr>
          <w:rFonts w:ascii="Times New Roman" w:eastAsia="SimSun" w:hAnsi="Times New Roman"/>
          <w:sz w:val="24"/>
          <w:szCs w:val="24"/>
          <w:lang w:eastAsia="zh-CN"/>
        </w:rPr>
        <w:t xml:space="preserve"> lain.</w:t>
      </w:r>
    </w:p>
    <w:p w14:paraId="4A2EDD85" w14:textId="77777777" w:rsidR="000734E3" w:rsidRDefault="000734E3" w:rsidP="000734E3">
      <w:pPr>
        <w:pStyle w:val="ListParagraph"/>
        <w:numPr>
          <w:ilvl w:val="0"/>
          <w:numId w:val="13"/>
        </w:numPr>
        <w:tabs>
          <w:tab w:val="left" w:pos="400"/>
        </w:tabs>
        <w:spacing w:after="0" w:line="480" w:lineRule="auto"/>
        <w:ind w:right="21"/>
        <w:jc w:val="both"/>
        <w:rPr>
          <w:rFonts w:ascii="Times New Roman" w:eastAsia="SimSun" w:hAnsi="Times New Roman"/>
          <w:b/>
          <w:sz w:val="24"/>
          <w:szCs w:val="24"/>
          <w:lang w:eastAsia="zh-CN"/>
        </w:rPr>
      </w:pPr>
      <w:proofErr w:type="spellStart"/>
      <w:r>
        <w:rPr>
          <w:rFonts w:ascii="Times New Roman" w:eastAsia="SimSun" w:hAnsi="Times New Roman"/>
          <w:b/>
          <w:sz w:val="24"/>
          <w:szCs w:val="24"/>
          <w:lang w:eastAsia="zh-CN"/>
        </w:rPr>
        <w:t>Pengaruh</w:t>
      </w:r>
      <w:proofErr w:type="spellEnd"/>
      <w:r>
        <w:rPr>
          <w:rFonts w:ascii="Times New Roman" w:eastAsia="SimSun" w:hAnsi="Times New Roman"/>
          <w:b/>
          <w:sz w:val="24"/>
          <w:szCs w:val="24"/>
          <w:lang w:eastAsia="zh-CN"/>
        </w:rPr>
        <w:t xml:space="preserve"> </w:t>
      </w:r>
      <w:proofErr w:type="spellStart"/>
      <w:r>
        <w:rPr>
          <w:rFonts w:ascii="Times New Roman" w:eastAsia="SimSun" w:hAnsi="Times New Roman"/>
          <w:b/>
          <w:sz w:val="24"/>
          <w:szCs w:val="24"/>
          <w:lang w:eastAsia="zh-CN"/>
        </w:rPr>
        <w:t>Budaya</w:t>
      </w:r>
      <w:proofErr w:type="spellEnd"/>
      <w:r>
        <w:rPr>
          <w:rFonts w:ascii="Times New Roman" w:eastAsia="SimSun" w:hAnsi="Times New Roman"/>
          <w:b/>
          <w:sz w:val="24"/>
          <w:szCs w:val="24"/>
          <w:lang w:eastAsia="zh-CN"/>
        </w:rPr>
        <w:t xml:space="preserve"> </w:t>
      </w:r>
      <w:proofErr w:type="spellStart"/>
      <w:r>
        <w:rPr>
          <w:rFonts w:ascii="Times New Roman" w:eastAsia="SimSun" w:hAnsi="Times New Roman"/>
          <w:b/>
          <w:sz w:val="24"/>
          <w:szCs w:val="24"/>
          <w:lang w:eastAsia="zh-CN"/>
        </w:rPr>
        <w:t>Organisasi</w:t>
      </w:r>
      <w:proofErr w:type="spellEnd"/>
      <w:r>
        <w:rPr>
          <w:rFonts w:ascii="Times New Roman" w:eastAsia="SimSun" w:hAnsi="Times New Roman"/>
          <w:b/>
          <w:sz w:val="24"/>
          <w:szCs w:val="24"/>
          <w:lang w:eastAsia="zh-CN"/>
        </w:rPr>
        <w:t xml:space="preserve"> (X</w:t>
      </w:r>
      <w:r>
        <w:rPr>
          <w:rFonts w:ascii="Times New Roman" w:eastAsia="SimSun" w:hAnsi="Times New Roman"/>
          <w:b/>
          <w:sz w:val="24"/>
          <w:szCs w:val="24"/>
          <w:vertAlign w:val="subscript"/>
          <w:lang w:eastAsia="zh-CN"/>
        </w:rPr>
        <w:t>3</w:t>
      </w:r>
      <w:r>
        <w:rPr>
          <w:rFonts w:ascii="Times New Roman" w:eastAsia="SimSun" w:hAnsi="Times New Roman"/>
          <w:b/>
          <w:sz w:val="24"/>
          <w:szCs w:val="24"/>
          <w:lang w:eastAsia="zh-CN"/>
        </w:rPr>
        <w:t xml:space="preserve">) </w:t>
      </w:r>
      <w:proofErr w:type="spellStart"/>
      <w:r>
        <w:rPr>
          <w:rFonts w:ascii="Times New Roman" w:eastAsia="SimSun" w:hAnsi="Times New Roman"/>
          <w:b/>
          <w:sz w:val="24"/>
          <w:szCs w:val="24"/>
          <w:lang w:eastAsia="zh-CN"/>
        </w:rPr>
        <w:t>terhadap</w:t>
      </w:r>
      <w:proofErr w:type="spellEnd"/>
      <w:r>
        <w:rPr>
          <w:rFonts w:ascii="Times New Roman" w:eastAsia="SimSun" w:hAnsi="Times New Roman"/>
          <w:b/>
          <w:sz w:val="24"/>
          <w:szCs w:val="24"/>
          <w:lang w:eastAsia="zh-CN"/>
        </w:rPr>
        <w:t xml:space="preserve"> Kinerja </w:t>
      </w:r>
      <w:proofErr w:type="spellStart"/>
      <w:r>
        <w:rPr>
          <w:rFonts w:ascii="Times New Roman" w:eastAsia="SimSun" w:hAnsi="Times New Roman"/>
          <w:b/>
          <w:sz w:val="24"/>
          <w:szCs w:val="24"/>
          <w:lang w:eastAsia="zh-CN"/>
        </w:rPr>
        <w:t>Karyawan</w:t>
      </w:r>
      <w:proofErr w:type="spellEnd"/>
      <w:r>
        <w:rPr>
          <w:rFonts w:ascii="Times New Roman" w:eastAsia="SimSun" w:hAnsi="Times New Roman"/>
          <w:b/>
          <w:sz w:val="24"/>
          <w:szCs w:val="24"/>
          <w:lang w:eastAsia="zh-CN"/>
        </w:rPr>
        <w:t>.</w:t>
      </w:r>
    </w:p>
    <w:p w14:paraId="02F51E6C" w14:textId="77777777" w:rsidR="000734E3" w:rsidRDefault="000734E3" w:rsidP="000734E3">
      <w:pPr>
        <w:pStyle w:val="ListParagraph"/>
        <w:tabs>
          <w:tab w:val="left" w:pos="400"/>
        </w:tabs>
        <w:spacing w:after="0" w:line="480" w:lineRule="auto"/>
        <w:ind w:right="21"/>
        <w:jc w:val="both"/>
        <w:rPr>
          <w:rFonts w:ascii="Times New Roman" w:eastAsia="SimSun" w:hAnsi="Times New Roman"/>
          <w:sz w:val="24"/>
          <w:szCs w:val="24"/>
          <w:lang w:eastAsia="zh-CN"/>
        </w:rPr>
      </w:pPr>
      <w:r>
        <w:rPr>
          <w:rFonts w:ascii="Times New Roman" w:eastAsia="SimSun" w:hAnsi="Times New Roman"/>
          <w:sz w:val="24"/>
          <w:szCs w:val="24"/>
          <w:lang w:eastAsia="zh-CN"/>
        </w:rPr>
        <w:tab/>
      </w:r>
      <w:proofErr w:type="spellStart"/>
      <w:r>
        <w:rPr>
          <w:rFonts w:ascii="Times New Roman" w:eastAsia="SimSun" w:hAnsi="Times New Roman"/>
          <w:sz w:val="24"/>
          <w:szCs w:val="24"/>
          <w:lang w:eastAsia="zh-CN"/>
        </w:rPr>
        <w:t>Variabel</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budaya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organisasi</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mempunyai</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hubungan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secara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parsial</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positif</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signifikan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terhadap</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kinerja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karyawan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dengan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nilai</w:t>
      </w:r>
      <w:proofErr w:type="spellEnd"/>
      <w:r>
        <w:rPr>
          <w:rFonts w:ascii="Times New Roman" w:eastAsia="SimSun" w:hAnsi="Times New Roman"/>
          <w:sz w:val="24"/>
          <w:szCs w:val="24"/>
          <w:lang w:eastAsia="zh-CN"/>
        </w:rPr>
        <w:t xml:space="preserve"> sig 0.012 &lt; 0.05. </w:t>
      </w:r>
      <w:proofErr w:type="spellStart"/>
      <w:r>
        <w:rPr>
          <w:rFonts w:ascii="Times New Roman" w:eastAsia="SimSun" w:hAnsi="Times New Roman"/>
          <w:sz w:val="24"/>
          <w:szCs w:val="24"/>
          <w:lang w:eastAsia="zh-CN"/>
        </w:rPr>
        <w:t>Budaya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Organisai</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berpengaruh</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secara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parsial</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terhadap</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kinerja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karyawan</w:t>
      </w:r>
      <w:proofErr w:type="spellEnd"/>
      <w:r>
        <w:rPr>
          <w:rFonts w:ascii="Times New Roman" w:eastAsia="SimSun" w:hAnsi="Times New Roman"/>
          <w:sz w:val="24"/>
          <w:szCs w:val="24"/>
          <w:lang w:eastAsia="zh-CN"/>
        </w:rPr>
        <w:t xml:space="preserve"> pada PT. </w:t>
      </w:r>
      <w:proofErr w:type="spellStart"/>
      <w:r>
        <w:rPr>
          <w:rFonts w:ascii="Times New Roman" w:eastAsia="SimSun" w:hAnsi="Times New Roman"/>
          <w:sz w:val="24"/>
          <w:szCs w:val="24"/>
          <w:lang w:eastAsia="zh-CN"/>
        </w:rPr>
        <w:t>Pandawa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Bangkit</w:t>
      </w:r>
      <w:proofErr w:type="spellEnd"/>
      <w:r>
        <w:rPr>
          <w:rFonts w:ascii="Times New Roman" w:eastAsia="SimSun" w:hAnsi="Times New Roman"/>
          <w:sz w:val="24"/>
          <w:szCs w:val="24"/>
          <w:lang w:eastAsia="zh-CN"/>
        </w:rPr>
        <w:t xml:space="preserve"> Sejahtera Palembang, </w:t>
      </w:r>
      <w:proofErr w:type="spellStart"/>
      <w:r>
        <w:rPr>
          <w:rFonts w:ascii="Times New Roman" w:eastAsia="SimSun" w:hAnsi="Times New Roman"/>
          <w:sz w:val="24"/>
          <w:szCs w:val="24"/>
          <w:lang w:eastAsia="zh-CN"/>
        </w:rPr>
        <w:t>dengan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buadaya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organisasi</w:t>
      </w:r>
      <w:proofErr w:type="spellEnd"/>
      <w:r>
        <w:rPr>
          <w:rFonts w:ascii="Times New Roman" w:eastAsia="SimSun" w:hAnsi="Times New Roman"/>
          <w:sz w:val="24"/>
          <w:szCs w:val="24"/>
          <w:lang w:eastAsia="zh-CN"/>
        </w:rPr>
        <w:t xml:space="preserve"> yang </w:t>
      </w:r>
      <w:proofErr w:type="spellStart"/>
      <w:r>
        <w:rPr>
          <w:rFonts w:ascii="Times New Roman" w:eastAsia="SimSun" w:hAnsi="Times New Roman"/>
          <w:sz w:val="24"/>
          <w:szCs w:val="24"/>
          <w:lang w:eastAsia="zh-CN"/>
        </w:rPr>
        <w:t>telah</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tertanam</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dengan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kebiasaan</w:t>
      </w:r>
      <w:proofErr w:type="spellEnd"/>
      <w:r>
        <w:rPr>
          <w:rFonts w:ascii="Times New Roman" w:eastAsia="SimSun" w:hAnsi="Times New Roman"/>
          <w:sz w:val="24"/>
          <w:szCs w:val="24"/>
          <w:lang w:eastAsia="zh-CN"/>
        </w:rPr>
        <w:t xml:space="preserve"> yang </w:t>
      </w:r>
      <w:proofErr w:type="spellStart"/>
      <w:r>
        <w:rPr>
          <w:rFonts w:ascii="Times New Roman" w:eastAsia="SimSun" w:hAnsi="Times New Roman"/>
          <w:sz w:val="24"/>
          <w:szCs w:val="24"/>
          <w:lang w:eastAsia="zh-CN"/>
        </w:rPr>
        <w:t>baik</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karyawan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akan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lebih</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teratur</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dalam</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mengerjakan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pekerjaannya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budaya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datang</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tepat</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waktu</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budaya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bekerja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dengan</w:t>
      </w:r>
      <w:proofErr w:type="spellEnd"/>
      <w:r>
        <w:rPr>
          <w:rFonts w:ascii="Times New Roman" w:eastAsia="SimSun" w:hAnsi="Times New Roman"/>
          <w:sz w:val="24"/>
          <w:szCs w:val="24"/>
          <w:lang w:eastAsia="zh-CN"/>
        </w:rPr>
        <w:t xml:space="preserve"> rapid </w:t>
      </w:r>
      <w:proofErr w:type="gramStart"/>
      <w:r>
        <w:rPr>
          <w:rFonts w:ascii="Times New Roman" w:eastAsia="SimSun" w:hAnsi="Times New Roman"/>
          <w:sz w:val="24"/>
          <w:szCs w:val="24"/>
          <w:lang w:eastAsia="zh-CN"/>
        </w:rPr>
        <w:t>an</w:t>
      </w:r>
      <w:proofErr w:type="gram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budaya</w:t>
      </w:r>
      <w:proofErr w:type="spellEnd"/>
      <w:r>
        <w:rPr>
          <w:rFonts w:ascii="Times New Roman" w:eastAsia="SimSun" w:hAnsi="Times New Roman"/>
          <w:sz w:val="24"/>
          <w:szCs w:val="24"/>
          <w:lang w:eastAsia="zh-CN"/>
        </w:rPr>
        <w:t xml:space="preserve"> lain yang </w:t>
      </w:r>
      <w:proofErr w:type="spellStart"/>
      <w:r>
        <w:rPr>
          <w:rFonts w:ascii="Times New Roman" w:eastAsia="SimSun" w:hAnsi="Times New Roman"/>
          <w:sz w:val="24"/>
          <w:szCs w:val="24"/>
          <w:lang w:eastAsia="zh-CN"/>
        </w:rPr>
        <w:t>dibangun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dalam</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organisasi</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perusahaan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dapat</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membuat</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semua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pekerjaan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diselesaikan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dengan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tepat</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waktu</w:t>
      </w:r>
      <w:proofErr w:type="spellEnd"/>
      <w:r>
        <w:rPr>
          <w:rFonts w:ascii="Times New Roman" w:eastAsia="SimSun" w:hAnsi="Times New Roman"/>
          <w:sz w:val="24"/>
          <w:szCs w:val="24"/>
          <w:lang w:eastAsia="zh-CN"/>
        </w:rPr>
        <w:t xml:space="preserve">. Hal </w:t>
      </w:r>
      <w:proofErr w:type="spellStart"/>
      <w:r>
        <w:rPr>
          <w:rFonts w:ascii="Times New Roman" w:eastAsia="SimSun" w:hAnsi="Times New Roman"/>
          <w:sz w:val="24"/>
          <w:szCs w:val="24"/>
          <w:lang w:eastAsia="zh-CN"/>
        </w:rPr>
        <w:t>ini</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dapat</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menekan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biaya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operasional</w:t>
      </w:r>
      <w:proofErr w:type="spellEnd"/>
      <w:r>
        <w:rPr>
          <w:rFonts w:ascii="Times New Roman" w:eastAsia="SimSun" w:hAnsi="Times New Roman"/>
          <w:sz w:val="24"/>
          <w:szCs w:val="24"/>
          <w:lang w:eastAsia="zh-CN"/>
        </w:rPr>
        <w:t xml:space="preserve"> dan juga </w:t>
      </w:r>
      <w:proofErr w:type="spellStart"/>
      <w:r>
        <w:rPr>
          <w:rFonts w:ascii="Times New Roman" w:eastAsia="SimSun" w:hAnsi="Times New Roman"/>
          <w:sz w:val="24"/>
          <w:szCs w:val="24"/>
          <w:lang w:eastAsia="zh-CN"/>
        </w:rPr>
        <w:t>kinerja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karyawan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dapat</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lebih</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meningkat</w:t>
      </w:r>
      <w:proofErr w:type="spellEnd"/>
      <w:r>
        <w:rPr>
          <w:rFonts w:ascii="Times New Roman" w:eastAsia="SimSun" w:hAnsi="Times New Roman"/>
          <w:sz w:val="24"/>
          <w:szCs w:val="24"/>
          <w:lang w:eastAsia="zh-CN"/>
        </w:rPr>
        <w:t>.</w:t>
      </w:r>
    </w:p>
    <w:p w14:paraId="109CC651" w14:textId="77777777" w:rsidR="000734E3" w:rsidRDefault="000734E3" w:rsidP="000734E3">
      <w:pPr>
        <w:pStyle w:val="ListParagraph"/>
        <w:tabs>
          <w:tab w:val="left" w:pos="400"/>
        </w:tabs>
        <w:spacing w:after="0" w:line="480" w:lineRule="auto"/>
        <w:ind w:right="21"/>
        <w:jc w:val="both"/>
        <w:rPr>
          <w:rFonts w:ascii="Times New Roman" w:eastAsia="SimSun" w:hAnsi="Times New Roman"/>
          <w:sz w:val="24"/>
          <w:szCs w:val="24"/>
          <w:lang w:eastAsia="zh-CN"/>
        </w:rPr>
      </w:pPr>
      <w:r>
        <w:rPr>
          <w:rFonts w:ascii="Times New Roman" w:eastAsia="SimSun" w:hAnsi="Times New Roman"/>
          <w:sz w:val="24"/>
          <w:szCs w:val="24"/>
          <w:lang w:eastAsia="zh-CN"/>
        </w:rPr>
        <w:lastRenderedPageBreak/>
        <w:tab/>
        <w:t xml:space="preserve">Pada </w:t>
      </w:r>
      <w:proofErr w:type="spellStart"/>
      <w:r>
        <w:rPr>
          <w:rFonts w:ascii="Times New Roman" w:eastAsia="SimSun" w:hAnsi="Times New Roman"/>
          <w:sz w:val="24"/>
          <w:szCs w:val="24"/>
          <w:lang w:eastAsia="zh-CN"/>
        </w:rPr>
        <w:t>penelitian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Rijanto</w:t>
      </w:r>
      <w:proofErr w:type="spellEnd"/>
      <w:r>
        <w:rPr>
          <w:rFonts w:ascii="Times New Roman" w:eastAsia="SimSun" w:hAnsi="Times New Roman"/>
          <w:sz w:val="24"/>
          <w:szCs w:val="24"/>
          <w:lang w:eastAsia="zh-CN"/>
        </w:rPr>
        <w:t xml:space="preserve"> (2018) </w:t>
      </w:r>
      <w:proofErr w:type="spellStart"/>
      <w:r>
        <w:rPr>
          <w:rFonts w:ascii="Times New Roman" w:eastAsia="SimSun" w:hAnsi="Times New Roman"/>
          <w:sz w:val="24"/>
          <w:szCs w:val="24"/>
          <w:lang w:eastAsia="zh-CN"/>
        </w:rPr>
        <w:t>Politeknik</w:t>
      </w:r>
      <w:proofErr w:type="spellEnd"/>
      <w:r>
        <w:rPr>
          <w:rFonts w:ascii="Times New Roman" w:eastAsia="SimSun" w:hAnsi="Times New Roman"/>
          <w:sz w:val="24"/>
          <w:szCs w:val="24"/>
          <w:lang w:eastAsia="zh-CN"/>
        </w:rPr>
        <w:t xml:space="preserve"> Negeri Bandung, </w:t>
      </w:r>
      <w:proofErr w:type="spellStart"/>
      <w:r>
        <w:rPr>
          <w:rFonts w:ascii="Times New Roman" w:eastAsia="SimSun" w:hAnsi="Times New Roman"/>
          <w:sz w:val="24"/>
          <w:szCs w:val="24"/>
          <w:lang w:eastAsia="zh-CN"/>
        </w:rPr>
        <w:t>Hasilnya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menunjukkan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bahwa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budaya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organisasi</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mempunyai</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nilai</w:t>
      </w:r>
      <w:proofErr w:type="spellEnd"/>
      <w:r>
        <w:rPr>
          <w:rFonts w:ascii="Times New Roman" w:eastAsia="SimSun" w:hAnsi="Times New Roman"/>
          <w:sz w:val="24"/>
          <w:szCs w:val="24"/>
          <w:lang w:eastAsia="zh-CN"/>
        </w:rPr>
        <w:t xml:space="preserve"> mean </w:t>
      </w:r>
      <w:proofErr w:type="spellStart"/>
      <w:r>
        <w:rPr>
          <w:rFonts w:ascii="Times New Roman" w:eastAsia="SimSun" w:hAnsi="Times New Roman"/>
          <w:sz w:val="24"/>
          <w:szCs w:val="24"/>
          <w:lang w:eastAsia="zh-CN"/>
        </w:rPr>
        <w:t>sebesar</w:t>
      </w:r>
      <w:proofErr w:type="spellEnd"/>
      <w:r>
        <w:rPr>
          <w:rFonts w:ascii="Times New Roman" w:eastAsia="SimSun" w:hAnsi="Times New Roman"/>
          <w:sz w:val="24"/>
          <w:szCs w:val="24"/>
          <w:lang w:eastAsia="zh-CN"/>
        </w:rPr>
        <w:t xml:space="preserve"> 4,444 dan </w:t>
      </w:r>
      <w:proofErr w:type="spellStart"/>
      <w:r>
        <w:rPr>
          <w:rFonts w:ascii="Times New Roman" w:eastAsia="SimSun" w:hAnsi="Times New Roman"/>
          <w:sz w:val="24"/>
          <w:szCs w:val="24"/>
          <w:lang w:eastAsia="zh-CN"/>
        </w:rPr>
        <w:t>kinerja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karyawan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dengan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nilai</w:t>
      </w:r>
      <w:proofErr w:type="spellEnd"/>
      <w:r>
        <w:rPr>
          <w:rFonts w:ascii="Times New Roman" w:eastAsia="SimSun" w:hAnsi="Times New Roman"/>
          <w:sz w:val="24"/>
          <w:szCs w:val="24"/>
          <w:lang w:eastAsia="zh-CN"/>
        </w:rPr>
        <w:t xml:space="preserve"> mean </w:t>
      </w:r>
      <w:proofErr w:type="spellStart"/>
      <w:r>
        <w:rPr>
          <w:rFonts w:ascii="Times New Roman" w:eastAsia="SimSun" w:hAnsi="Times New Roman"/>
          <w:sz w:val="24"/>
          <w:szCs w:val="24"/>
          <w:lang w:eastAsia="zh-CN"/>
        </w:rPr>
        <w:t>sebesar</w:t>
      </w:r>
      <w:proofErr w:type="spellEnd"/>
      <w:r>
        <w:rPr>
          <w:rFonts w:ascii="Times New Roman" w:eastAsia="SimSun" w:hAnsi="Times New Roman"/>
          <w:sz w:val="24"/>
          <w:szCs w:val="24"/>
          <w:lang w:eastAsia="zh-CN"/>
        </w:rPr>
        <w:t xml:space="preserve"> 4,3670 yang </w:t>
      </w:r>
      <w:proofErr w:type="spellStart"/>
      <w:r>
        <w:rPr>
          <w:rFonts w:ascii="Times New Roman" w:eastAsia="SimSun" w:hAnsi="Times New Roman"/>
          <w:sz w:val="24"/>
          <w:szCs w:val="24"/>
          <w:lang w:eastAsia="zh-CN"/>
        </w:rPr>
        <w:t>berarti</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keduanya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berada</w:t>
      </w:r>
      <w:proofErr w:type="spellEnd"/>
      <w:r>
        <w:rPr>
          <w:rFonts w:ascii="Times New Roman" w:eastAsia="SimSun" w:hAnsi="Times New Roman"/>
          <w:sz w:val="24"/>
          <w:szCs w:val="24"/>
          <w:lang w:eastAsia="zh-CN"/>
        </w:rPr>
        <w:t xml:space="preserve"> pada </w:t>
      </w:r>
      <w:proofErr w:type="spellStart"/>
      <w:r>
        <w:rPr>
          <w:rFonts w:ascii="Times New Roman" w:eastAsia="SimSun" w:hAnsi="Times New Roman"/>
          <w:sz w:val="24"/>
          <w:szCs w:val="24"/>
          <w:lang w:eastAsia="zh-CN"/>
        </w:rPr>
        <w:t>kategori</w:t>
      </w:r>
      <w:proofErr w:type="spellEnd"/>
      <w:r>
        <w:rPr>
          <w:rFonts w:ascii="Times New Roman" w:eastAsia="SimSun" w:hAnsi="Times New Roman"/>
          <w:sz w:val="24"/>
          <w:szCs w:val="24"/>
          <w:lang w:eastAsia="zh-CN"/>
        </w:rPr>
        <w:t xml:space="preserve"> sangat </w:t>
      </w:r>
      <w:proofErr w:type="spellStart"/>
      <w:r>
        <w:rPr>
          <w:rFonts w:ascii="Times New Roman" w:eastAsia="SimSun" w:hAnsi="Times New Roman"/>
          <w:sz w:val="24"/>
          <w:szCs w:val="24"/>
          <w:lang w:eastAsia="zh-CN"/>
        </w:rPr>
        <w:t>baik</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Sementara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itu</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budaya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organisasi</w:t>
      </w:r>
      <w:proofErr w:type="spellEnd"/>
      <w:r>
        <w:rPr>
          <w:rFonts w:ascii="Times New Roman" w:eastAsia="SimSun" w:hAnsi="Times New Roman"/>
          <w:sz w:val="24"/>
          <w:szCs w:val="24"/>
          <w:lang w:eastAsia="zh-CN"/>
        </w:rPr>
        <w:t xml:space="preserve"> divisi account executive di PT </w:t>
      </w:r>
      <w:proofErr w:type="spellStart"/>
      <w:r>
        <w:rPr>
          <w:rFonts w:ascii="Times New Roman" w:eastAsia="SimSun" w:hAnsi="Times New Roman"/>
          <w:sz w:val="24"/>
          <w:szCs w:val="24"/>
          <w:lang w:eastAsia="zh-CN"/>
        </w:rPr>
        <w:t>Agrodana</w:t>
      </w:r>
      <w:proofErr w:type="spellEnd"/>
      <w:r>
        <w:rPr>
          <w:rFonts w:ascii="Times New Roman" w:eastAsia="SimSun" w:hAnsi="Times New Roman"/>
          <w:sz w:val="24"/>
          <w:szCs w:val="24"/>
          <w:lang w:eastAsia="zh-CN"/>
        </w:rPr>
        <w:t xml:space="preserve"> Futures </w:t>
      </w:r>
      <w:proofErr w:type="spellStart"/>
      <w:r>
        <w:rPr>
          <w:rFonts w:ascii="Times New Roman" w:eastAsia="SimSun" w:hAnsi="Times New Roman"/>
          <w:sz w:val="24"/>
          <w:szCs w:val="24"/>
          <w:lang w:eastAsia="zh-CN"/>
        </w:rPr>
        <w:t>memberikan</w:t>
      </w:r>
      <w:proofErr w:type="spellEnd"/>
      <w:r>
        <w:rPr>
          <w:rFonts w:ascii="Times New Roman" w:eastAsia="SimSun" w:hAnsi="Times New Roman"/>
          <w:sz w:val="24"/>
          <w:szCs w:val="24"/>
          <w:lang w:eastAsia="zh-CN"/>
        </w:rPr>
        <w:t xml:space="preserve"> 26,3% </w:t>
      </w:r>
      <w:proofErr w:type="spellStart"/>
      <w:r>
        <w:rPr>
          <w:rFonts w:ascii="Times New Roman" w:eastAsia="SimSun" w:hAnsi="Times New Roman"/>
          <w:sz w:val="24"/>
          <w:szCs w:val="24"/>
          <w:lang w:eastAsia="zh-CN"/>
        </w:rPr>
        <w:t>pengaruhnya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terhadap</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kinerja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karyawan</w:t>
      </w:r>
      <w:proofErr w:type="spellEnd"/>
      <w:r>
        <w:rPr>
          <w:rFonts w:ascii="Times New Roman" w:eastAsia="SimSun" w:hAnsi="Times New Roman"/>
          <w:sz w:val="24"/>
          <w:szCs w:val="24"/>
          <w:lang w:eastAsia="zh-CN"/>
        </w:rPr>
        <w:t>.</w:t>
      </w:r>
    </w:p>
    <w:p w14:paraId="6970C3ED" w14:textId="77777777" w:rsidR="000734E3" w:rsidRDefault="000734E3" w:rsidP="000734E3">
      <w:pPr>
        <w:pStyle w:val="ListParagraph"/>
        <w:numPr>
          <w:ilvl w:val="0"/>
          <w:numId w:val="13"/>
        </w:numPr>
        <w:tabs>
          <w:tab w:val="left" w:pos="400"/>
        </w:tabs>
        <w:spacing w:after="0" w:line="480" w:lineRule="auto"/>
        <w:ind w:right="21"/>
        <w:jc w:val="both"/>
        <w:rPr>
          <w:rFonts w:ascii="Times New Roman" w:eastAsia="SimSun" w:hAnsi="Times New Roman"/>
          <w:b/>
          <w:sz w:val="24"/>
          <w:szCs w:val="24"/>
          <w:lang w:eastAsia="zh-CN"/>
        </w:rPr>
      </w:pPr>
      <w:proofErr w:type="spellStart"/>
      <w:r>
        <w:rPr>
          <w:rFonts w:ascii="Times New Roman" w:eastAsia="SimSun" w:hAnsi="Times New Roman"/>
          <w:b/>
          <w:sz w:val="24"/>
          <w:szCs w:val="24"/>
          <w:lang w:eastAsia="zh-CN"/>
        </w:rPr>
        <w:t>Pengaruh</w:t>
      </w:r>
      <w:proofErr w:type="spellEnd"/>
      <w:r>
        <w:rPr>
          <w:rFonts w:ascii="Times New Roman" w:eastAsia="SimSun" w:hAnsi="Times New Roman"/>
          <w:b/>
          <w:sz w:val="24"/>
          <w:szCs w:val="24"/>
          <w:lang w:eastAsia="zh-CN"/>
        </w:rPr>
        <w:t xml:space="preserve"> </w:t>
      </w:r>
      <w:proofErr w:type="spellStart"/>
      <w:r>
        <w:rPr>
          <w:rFonts w:ascii="Times New Roman" w:eastAsia="SimSun" w:hAnsi="Times New Roman"/>
          <w:b/>
          <w:sz w:val="24"/>
          <w:szCs w:val="24"/>
          <w:lang w:eastAsia="zh-CN"/>
        </w:rPr>
        <w:t>Kompetensi</w:t>
      </w:r>
      <w:proofErr w:type="spellEnd"/>
      <w:r>
        <w:rPr>
          <w:rFonts w:ascii="Times New Roman" w:eastAsia="SimSun" w:hAnsi="Times New Roman"/>
          <w:b/>
          <w:sz w:val="24"/>
          <w:szCs w:val="24"/>
          <w:lang w:eastAsia="zh-CN"/>
        </w:rPr>
        <w:t xml:space="preserve"> (X</w:t>
      </w:r>
      <w:r>
        <w:rPr>
          <w:rFonts w:ascii="Times New Roman" w:eastAsia="SimSun" w:hAnsi="Times New Roman"/>
          <w:b/>
          <w:sz w:val="24"/>
          <w:szCs w:val="24"/>
          <w:vertAlign w:val="subscript"/>
          <w:lang w:eastAsia="zh-CN"/>
        </w:rPr>
        <w:t>4</w:t>
      </w:r>
      <w:r>
        <w:rPr>
          <w:rFonts w:ascii="Times New Roman" w:eastAsia="SimSun" w:hAnsi="Times New Roman"/>
          <w:b/>
          <w:sz w:val="24"/>
          <w:szCs w:val="24"/>
          <w:lang w:eastAsia="zh-CN"/>
        </w:rPr>
        <w:t xml:space="preserve">) </w:t>
      </w:r>
      <w:proofErr w:type="spellStart"/>
      <w:r>
        <w:rPr>
          <w:rFonts w:ascii="Times New Roman" w:eastAsia="SimSun" w:hAnsi="Times New Roman"/>
          <w:b/>
          <w:sz w:val="24"/>
          <w:szCs w:val="24"/>
          <w:lang w:eastAsia="zh-CN"/>
        </w:rPr>
        <w:t>terhadap</w:t>
      </w:r>
      <w:proofErr w:type="spellEnd"/>
      <w:r>
        <w:rPr>
          <w:rFonts w:ascii="Times New Roman" w:eastAsia="SimSun" w:hAnsi="Times New Roman"/>
          <w:b/>
          <w:sz w:val="24"/>
          <w:szCs w:val="24"/>
          <w:lang w:eastAsia="zh-CN"/>
        </w:rPr>
        <w:t xml:space="preserve"> </w:t>
      </w:r>
      <w:proofErr w:type="spellStart"/>
      <w:r>
        <w:rPr>
          <w:rFonts w:ascii="Times New Roman" w:eastAsia="SimSun" w:hAnsi="Times New Roman"/>
          <w:b/>
          <w:sz w:val="24"/>
          <w:szCs w:val="24"/>
          <w:lang w:eastAsia="zh-CN"/>
        </w:rPr>
        <w:t>kinerja</w:t>
      </w:r>
      <w:proofErr w:type="spellEnd"/>
      <w:r>
        <w:rPr>
          <w:rFonts w:ascii="Times New Roman" w:eastAsia="SimSun" w:hAnsi="Times New Roman"/>
          <w:b/>
          <w:sz w:val="24"/>
          <w:szCs w:val="24"/>
          <w:lang w:eastAsia="zh-CN"/>
        </w:rPr>
        <w:t xml:space="preserve"> </w:t>
      </w:r>
      <w:proofErr w:type="spellStart"/>
      <w:r>
        <w:rPr>
          <w:rFonts w:ascii="Times New Roman" w:eastAsia="SimSun" w:hAnsi="Times New Roman"/>
          <w:b/>
          <w:sz w:val="24"/>
          <w:szCs w:val="24"/>
          <w:lang w:eastAsia="zh-CN"/>
        </w:rPr>
        <w:t>karyawan</w:t>
      </w:r>
      <w:proofErr w:type="spellEnd"/>
    </w:p>
    <w:p w14:paraId="26195C47" w14:textId="77777777" w:rsidR="000734E3" w:rsidRDefault="000734E3" w:rsidP="000734E3">
      <w:pPr>
        <w:tabs>
          <w:tab w:val="left" w:pos="400"/>
        </w:tabs>
        <w:spacing w:after="0" w:line="480" w:lineRule="auto"/>
        <w:ind w:left="720" w:right="21"/>
        <w:jc w:val="both"/>
        <w:rPr>
          <w:rFonts w:ascii="Times New Roman" w:eastAsia="SimSun" w:hAnsi="Times New Roman"/>
          <w:sz w:val="24"/>
          <w:szCs w:val="24"/>
          <w:lang w:eastAsia="zh-CN"/>
        </w:rPr>
      </w:pPr>
      <w:r>
        <w:rPr>
          <w:rFonts w:ascii="Times New Roman" w:eastAsia="SimSun" w:hAnsi="Times New Roman"/>
          <w:sz w:val="24"/>
          <w:szCs w:val="24"/>
          <w:lang w:eastAsia="zh-CN"/>
        </w:rPr>
        <w:tab/>
      </w:r>
      <w:proofErr w:type="spellStart"/>
      <w:r>
        <w:rPr>
          <w:rFonts w:ascii="Times New Roman" w:eastAsia="SimSun" w:hAnsi="Times New Roman"/>
          <w:sz w:val="24"/>
          <w:szCs w:val="24"/>
          <w:lang w:eastAsia="zh-CN"/>
        </w:rPr>
        <w:t>Variabel</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kompetensi</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mempunyai</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hubungan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secara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parsial</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positif</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signifikan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terhadap</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kinerja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karyawan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dengan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nilai</w:t>
      </w:r>
      <w:proofErr w:type="spellEnd"/>
      <w:r>
        <w:rPr>
          <w:rFonts w:ascii="Times New Roman" w:eastAsia="SimSun" w:hAnsi="Times New Roman"/>
          <w:sz w:val="24"/>
          <w:szCs w:val="24"/>
          <w:lang w:eastAsia="zh-CN"/>
        </w:rPr>
        <w:t xml:space="preserve"> sig 0,046 &lt; 0,05. </w:t>
      </w:r>
      <w:proofErr w:type="spellStart"/>
      <w:r>
        <w:rPr>
          <w:rFonts w:ascii="Times New Roman" w:eastAsia="SimSun" w:hAnsi="Times New Roman"/>
          <w:sz w:val="24"/>
          <w:szCs w:val="24"/>
          <w:lang w:eastAsia="zh-CN"/>
        </w:rPr>
        <w:t>Kompetensi</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karyawan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berpengaruh</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terhadap</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kinerja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karyawan</w:t>
      </w:r>
      <w:proofErr w:type="spellEnd"/>
      <w:r>
        <w:rPr>
          <w:rFonts w:ascii="Times New Roman" w:eastAsia="SimSun" w:hAnsi="Times New Roman"/>
          <w:sz w:val="24"/>
          <w:szCs w:val="24"/>
          <w:lang w:eastAsia="zh-CN"/>
        </w:rPr>
        <w:t xml:space="preserve"> pada PT. </w:t>
      </w:r>
      <w:proofErr w:type="spellStart"/>
      <w:r>
        <w:rPr>
          <w:rFonts w:ascii="Times New Roman" w:eastAsia="SimSun" w:hAnsi="Times New Roman"/>
          <w:sz w:val="24"/>
          <w:szCs w:val="24"/>
          <w:lang w:eastAsia="zh-CN"/>
        </w:rPr>
        <w:t>Pandawa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Bangkit</w:t>
      </w:r>
      <w:proofErr w:type="spellEnd"/>
      <w:r>
        <w:rPr>
          <w:rFonts w:ascii="Times New Roman" w:eastAsia="SimSun" w:hAnsi="Times New Roman"/>
          <w:sz w:val="24"/>
          <w:szCs w:val="24"/>
          <w:lang w:eastAsia="zh-CN"/>
        </w:rPr>
        <w:t xml:space="preserve"> Sejahtera Palembang </w:t>
      </w:r>
      <w:proofErr w:type="spellStart"/>
      <w:r>
        <w:rPr>
          <w:rFonts w:ascii="Times New Roman" w:eastAsia="SimSun" w:hAnsi="Times New Roman"/>
          <w:sz w:val="24"/>
          <w:szCs w:val="24"/>
          <w:lang w:eastAsia="zh-CN"/>
        </w:rPr>
        <w:t>karena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kompetensi</w:t>
      </w:r>
      <w:proofErr w:type="spellEnd"/>
      <w:r>
        <w:rPr>
          <w:rFonts w:ascii="Times New Roman" w:eastAsia="SimSun" w:hAnsi="Times New Roman"/>
          <w:sz w:val="24"/>
          <w:szCs w:val="24"/>
          <w:lang w:eastAsia="zh-CN"/>
        </w:rPr>
        <w:t xml:space="preserve"> yang </w:t>
      </w:r>
      <w:proofErr w:type="spellStart"/>
      <w:r>
        <w:rPr>
          <w:rFonts w:ascii="Times New Roman" w:eastAsia="SimSun" w:hAnsi="Times New Roman"/>
          <w:sz w:val="24"/>
          <w:szCs w:val="24"/>
          <w:lang w:eastAsia="zh-CN"/>
        </w:rPr>
        <w:t>baik</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dapat</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membantu</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karyawan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bekerja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lebih</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efektif</w:t>
      </w:r>
      <w:proofErr w:type="spellEnd"/>
      <w:r>
        <w:rPr>
          <w:rFonts w:ascii="Times New Roman" w:eastAsia="SimSun" w:hAnsi="Times New Roman"/>
          <w:sz w:val="24"/>
          <w:szCs w:val="24"/>
          <w:lang w:eastAsia="zh-CN"/>
        </w:rPr>
        <w:t xml:space="preserve"> dan </w:t>
      </w:r>
      <w:proofErr w:type="spellStart"/>
      <w:r>
        <w:rPr>
          <w:rFonts w:ascii="Times New Roman" w:eastAsia="SimSun" w:hAnsi="Times New Roman"/>
          <w:sz w:val="24"/>
          <w:szCs w:val="24"/>
          <w:lang w:eastAsia="zh-CN"/>
        </w:rPr>
        <w:t>efisien</w:t>
      </w:r>
      <w:proofErr w:type="spellEnd"/>
      <w:r>
        <w:rPr>
          <w:rFonts w:ascii="Times New Roman" w:eastAsia="SimSun" w:hAnsi="Times New Roman"/>
          <w:sz w:val="24"/>
          <w:szCs w:val="24"/>
          <w:lang w:eastAsia="zh-CN"/>
        </w:rPr>
        <w:t>. </w:t>
      </w:r>
      <w:proofErr w:type="spellStart"/>
      <w:r>
        <w:rPr>
          <w:rFonts w:ascii="Times New Roman" w:eastAsia="SimSun" w:hAnsi="Times New Roman"/>
          <w:sz w:val="24"/>
          <w:szCs w:val="24"/>
          <w:lang w:eastAsia="zh-CN"/>
        </w:rPr>
        <w:t>Karyawan</w:t>
      </w:r>
      <w:proofErr w:type="spellEnd"/>
      <w:r>
        <w:rPr>
          <w:rFonts w:ascii="Times New Roman" w:eastAsia="SimSun" w:hAnsi="Times New Roman"/>
          <w:sz w:val="24"/>
          <w:szCs w:val="24"/>
          <w:lang w:eastAsia="zh-CN"/>
        </w:rPr>
        <w:t xml:space="preserve"> yang </w:t>
      </w:r>
      <w:proofErr w:type="spellStart"/>
      <w:r>
        <w:rPr>
          <w:rFonts w:ascii="Times New Roman" w:eastAsia="SimSun" w:hAnsi="Times New Roman"/>
          <w:sz w:val="24"/>
          <w:szCs w:val="24"/>
          <w:lang w:eastAsia="zh-CN"/>
        </w:rPr>
        <w:t>kompeten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dapat</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menghasilkan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produk</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atau</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layanan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berkualitas</w:t>
      </w:r>
      <w:proofErr w:type="spellEnd"/>
      <w:r>
        <w:rPr>
          <w:rFonts w:ascii="Times New Roman" w:eastAsia="SimSun" w:hAnsi="Times New Roman"/>
          <w:sz w:val="24"/>
          <w:szCs w:val="24"/>
          <w:lang w:eastAsia="zh-CN"/>
        </w:rPr>
        <w:t>.</w:t>
      </w:r>
    </w:p>
    <w:p w14:paraId="35F5C8F7" w14:textId="77777777" w:rsidR="000734E3" w:rsidRDefault="000734E3" w:rsidP="000734E3">
      <w:pPr>
        <w:tabs>
          <w:tab w:val="left" w:pos="400"/>
        </w:tabs>
        <w:spacing w:after="0" w:line="480" w:lineRule="auto"/>
        <w:ind w:left="720" w:right="21"/>
        <w:jc w:val="both"/>
        <w:rPr>
          <w:rFonts w:ascii="Times New Roman" w:eastAsia="SimSun" w:hAnsi="Times New Roman"/>
          <w:sz w:val="24"/>
          <w:szCs w:val="24"/>
          <w:lang w:eastAsia="zh-CN"/>
        </w:rPr>
      </w:pPr>
      <w:r>
        <w:rPr>
          <w:rFonts w:ascii="Times New Roman" w:eastAsia="SimSun" w:hAnsi="Times New Roman"/>
          <w:sz w:val="24"/>
          <w:szCs w:val="24"/>
          <w:lang w:eastAsia="zh-CN"/>
        </w:rPr>
        <w:tab/>
        <w:t xml:space="preserve">Pada </w:t>
      </w:r>
      <w:proofErr w:type="spellStart"/>
      <w:r>
        <w:rPr>
          <w:rFonts w:ascii="Times New Roman" w:eastAsia="SimSun" w:hAnsi="Times New Roman"/>
          <w:sz w:val="24"/>
          <w:szCs w:val="24"/>
          <w:lang w:eastAsia="zh-CN"/>
        </w:rPr>
        <w:t>jurnal</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penelitian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Krisnawati</w:t>
      </w:r>
      <w:proofErr w:type="spellEnd"/>
      <w:r>
        <w:rPr>
          <w:rFonts w:ascii="Times New Roman" w:eastAsia="SimSun" w:hAnsi="Times New Roman"/>
          <w:sz w:val="24"/>
          <w:szCs w:val="24"/>
          <w:lang w:eastAsia="zh-CN"/>
        </w:rPr>
        <w:t xml:space="preserve"> (2021) Universitas Pendidikan Ganesha, </w:t>
      </w:r>
      <w:proofErr w:type="spellStart"/>
      <w:r>
        <w:rPr>
          <w:rFonts w:ascii="Times New Roman" w:eastAsia="SimSun" w:hAnsi="Times New Roman"/>
          <w:sz w:val="24"/>
          <w:szCs w:val="24"/>
          <w:lang w:eastAsia="zh-CN"/>
        </w:rPr>
        <w:t>hasil</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penelitian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ini</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menunjukkan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bahwa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kompetensi</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kerja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memiliki</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pengaruh</w:t>
      </w:r>
      <w:proofErr w:type="spellEnd"/>
      <w:r>
        <w:rPr>
          <w:rFonts w:ascii="Times New Roman" w:eastAsia="SimSun" w:hAnsi="Times New Roman"/>
          <w:sz w:val="24"/>
          <w:szCs w:val="24"/>
          <w:lang w:eastAsia="zh-CN"/>
        </w:rPr>
        <w:t xml:space="preserve"> yang </w:t>
      </w:r>
      <w:proofErr w:type="spellStart"/>
      <w:r>
        <w:rPr>
          <w:rFonts w:ascii="Times New Roman" w:eastAsia="SimSun" w:hAnsi="Times New Roman"/>
          <w:sz w:val="24"/>
          <w:szCs w:val="24"/>
          <w:lang w:eastAsia="zh-CN"/>
        </w:rPr>
        <w:t>positif</w:t>
      </w:r>
      <w:proofErr w:type="spellEnd"/>
      <w:r>
        <w:rPr>
          <w:rFonts w:ascii="Times New Roman" w:eastAsia="SimSun" w:hAnsi="Times New Roman"/>
          <w:sz w:val="24"/>
          <w:szCs w:val="24"/>
          <w:lang w:eastAsia="zh-CN"/>
        </w:rPr>
        <w:t xml:space="preserve"> dan </w:t>
      </w:r>
      <w:proofErr w:type="spellStart"/>
      <w:r>
        <w:rPr>
          <w:rFonts w:ascii="Times New Roman" w:eastAsia="SimSun" w:hAnsi="Times New Roman"/>
          <w:sz w:val="24"/>
          <w:szCs w:val="24"/>
          <w:lang w:eastAsia="zh-CN"/>
        </w:rPr>
        <w:t>signifikan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terhadap</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kinerja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karyawan</w:t>
      </w:r>
      <w:proofErr w:type="spellEnd"/>
      <w:r>
        <w:rPr>
          <w:rFonts w:ascii="Times New Roman" w:eastAsia="SimSun" w:hAnsi="Times New Roman"/>
          <w:sz w:val="24"/>
          <w:szCs w:val="24"/>
          <w:lang w:eastAsia="zh-CN"/>
        </w:rPr>
        <w:t>.</w:t>
      </w:r>
    </w:p>
    <w:p w14:paraId="4A21D74A" w14:textId="77777777" w:rsidR="000734E3" w:rsidRPr="000734E3" w:rsidRDefault="000734E3" w:rsidP="000734E3"/>
    <w:p w14:paraId="3A05B347" w14:textId="77777777" w:rsidR="00C62EF0" w:rsidRPr="0009742B" w:rsidRDefault="00000000" w:rsidP="0009742B">
      <w:pPr>
        <w:pStyle w:val="ListParagraph"/>
        <w:numPr>
          <w:ilvl w:val="0"/>
          <w:numId w:val="17"/>
        </w:numPr>
        <w:adjustRightInd w:val="0"/>
        <w:spacing w:after="0" w:line="480" w:lineRule="auto"/>
        <w:ind w:left="284"/>
        <w:jc w:val="both"/>
        <w:rPr>
          <w:rFonts w:ascii="Times New Roman" w:hAnsi="Times New Roman"/>
          <w:b/>
          <w:sz w:val="28"/>
          <w:szCs w:val="24"/>
        </w:rPr>
      </w:pPr>
      <w:bookmarkStart w:id="9" w:name="_Toc176008383"/>
      <w:bookmarkStart w:id="10" w:name="_Toc176008486"/>
      <w:r w:rsidRPr="0009742B">
        <w:rPr>
          <w:rFonts w:ascii="Times New Roman" w:hAnsi="Times New Roman"/>
          <w:b/>
          <w:sz w:val="24"/>
        </w:rPr>
        <w:t>KESIMPULAN DAN SARAN</w:t>
      </w:r>
      <w:bookmarkEnd w:id="9"/>
      <w:bookmarkEnd w:id="10"/>
    </w:p>
    <w:p w14:paraId="07BB7BB8" w14:textId="77777777" w:rsidR="00C62EF0" w:rsidRDefault="00000000">
      <w:pPr>
        <w:spacing w:line="480" w:lineRule="auto"/>
        <w:outlineLvl w:val="1"/>
        <w:rPr>
          <w:rFonts w:ascii="Times New Roman" w:hAnsi="Times New Roman"/>
          <w:sz w:val="24"/>
          <w:szCs w:val="24"/>
        </w:rPr>
      </w:pPr>
      <w:r>
        <w:rPr>
          <w:rFonts w:ascii="Times New Roman" w:hAnsi="Times New Roman"/>
          <w:b/>
          <w:bCs/>
          <w:sz w:val="24"/>
          <w:szCs w:val="24"/>
          <w:lang w:val="en-ID" w:eastAsia="en-ID"/>
        </w:rPr>
        <w:t>Kesimpulan</w:t>
      </w:r>
    </w:p>
    <w:p w14:paraId="03DF2170" w14:textId="77777777" w:rsidR="000734E3" w:rsidRDefault="000734E3" w:rsidP="000734E3">
      <w:pPr>
        <w:spacing w:after="0" w:line="480" w:lineRule="auto"/>
        <w:ind w:firstLine="720"/>
        <w:jc w:val="both"/>
        <w:rPr>
          <w:rFonts w:ascii="Times New Roman" w:eastAsia="SimSun" w:hAnsi="Times New Roman"/>
          <w:sz w:val="24"/>
          <w:szCs w:val="24"/>
          <w:lang w:eastAsia="zh-CN"/>
        </w:rPr>
      </w:pPr>
      <w:proofErr w:type="spellStart"/>
      <w:r>
        <w:rPr>
          <w:rFonts w:ascii="Times New Roman" w:eastAsia="SimSun" w:hAnsi="Times New Roman"/>
          <w:sz w:val="24"/>
          <w:szCs w:val="24"/>
          <w:lang w:eastAsia="zh-CN"/>
        </w:rPr>
        <w:t>Penelitian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ini</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bertujuan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untuk</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mengetahui</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pengaruh</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komunikasi</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lingkungan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kerja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budaya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organisasi</w:t>
      </w:r>
      <w:proofErr w:type="spellEnd"/>
      <w:r>
        <w:rPr>
          <w:rFonts w:ascii="Times New Roman" w:eastAsia="SimSun" w:hAnsi="Times New Roman"/>
          <w:sz w:val="24"/>
          <w:szCs w:val="24"/>
          <w:lang w:eastAsia="zh-CN"/>
        </w:rPr>
        <w:t xml:space="preserve"> dan </w:t>
      </w:r>
      <w:proofErr w:type="spellStart"/>
      <w:r>
        <w:rPr>
          <w:rFonts w:ascii="Times New Roman" w:eastAsia="SimSun" w:hAnsi="Times New Roman"/>
          <w:sz w:val="24"/>
          <w:szCs w:val="24"/>
          <w:lang w:eastAsia="zh-CN"/>
        </w:rPr>
        <w:t>kompetensi</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terhadap</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kinerja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karyawan</w:t>
      </w:r>
      <w:proofErr w:type="spellEnd"/>
      <w:r>
        <w:rPr>
          <w:rFonts w:ascii="Times New Roman" w:eastAsia="SimSun" w:hAnsi="Times New Roman"/>
          <w:sz w:val="24"/>
          <w:szCs w:val="24"/>
          <w:lang w:eastAsia="zh-CN"/>
        </w:rPr>
        <w:t xml:space="preserve"> pada PT. </w:t>
      </w:r>
      <w:proofErr w:type="spellStart"/>
      <w:r>
        <w:rPr>
          <w:rFonts w:ascii="Times New Roman" w:eastAsia="SimSun" w:hAnsi="Times New Roman"/>
          <w:sz w:val="24"/>
          <w:szCs w:val="24"/>
          <w:lang w:eastAsia="zh-CN"/>
        </w:rPr>
        <w:t>Pandawa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Bangkit</w:t>
      </w:r>
      <w:proofErr w:type="spellEnd"/>
      <w:r>
        <w:rPr>
          <w:rFonts w:ascii="Times New Roman" w:eastAsia="SimSun" w:hAnsi="Times New Roman"/>
          <w:sz w:val="24"/>
          <w:szCs w:val="24"/>
          <w:lang w:eastAsia="zh-CN"/>
        </w:rPr>
        <w:t xml:space="preserve"> Sejahtera Palembang, </w:t>
      </w:r>
      <w:proofErr w:type="spellStart"/>
      <w:r>
        <w:rPr>
          <w:rFonts w:ascii="Times New Roman" w:eastAsia="SimSun" w:hAnsi="Times New Roman"/>
          <w:sz w:val="24"/>
          <w:szCs w:val="24"/>
          <w:lang w:eastAsia="zh-CN"/>
        </w:rPr>
        <w:t>maka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dapat</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ditarik</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kesimpulan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sebagai</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berikut</w:t>
      </w:r>
      <w:proofErr w:type="spellEnd"/>
      <w:r>
        <w:rPr>
          <w:rFonts w:ascii="Times New Roman" w:eastAsia="SimSun" w:hAnsi="Times New Roman"/>
          <w:sz w:val="24"/>
          <w:szCs w:val="24"/>
          <w:lang w:eastAsia="zh-CN"/>
        </w:rPr>
        <w:t>:</w:t>
      </w:r>
    </w:p>
    <w:p w14:paraId="221266CF" w14:textId="77777777" w:rsidR="000734E3" w:rsidRDefault="000734E3" w:rsidP="000734E3">
      <w:pPr>
        <w:numPr>
          <w:ilvl w:val="0"/>
          <w:numId w:val="14"/>
        </w:numPr>
        <w:spacing w:after="200" w:line="480" w:lineRule="auto"/>
        <w:contextualSpacing/>
        <w:jc w:val="both"/>
        <w:rPr>
          <w:rFonts w:ascii="Times New Roman" w:eastAsia="SimSun" w:hAnsi="Times New Roman"/>
          <w:b/>
          <w:bCs/>
          <w:sz w:val="24"/>
          <w:szCs w:val="24"/>
          <w:lang w:eastAsia="zh-CN"/>
        </w:rPr>
      </w:pPr>
      <w:proofErr w:type="spellStart"/>
      <w:r>
        <w:rPr>
          <w:rFonts w:ascii="Times New Roman" w:eastAsia="SimSun" w:hAnsi="Times New Roman"/>
          <w:sz w:val="24"/>
          <w:szCs w:val="24"/>
          <w:lang w:eastAsia="zh-CN"/>
        </w:rPr>
        <w:t>Variabel</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komunikasi</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lingkungan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kerja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budaya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organisasi</w:t>
      </w:r>
      <w:proofErr w:type="spellEnd"/>
      <w:r>
        <w:rPr>
          <w:rFonts w:ascii="Times New Roman" w:eastAsia="SimSun" w:hAnsi="Times New Roman"/>
          <w:sz w:val="24"/>
          <w:szCs w:val="24"/>
          <w:lang w:eastAsia="zh-CN"/>
        </w:rPr>
        <w:t xml:space="preserve"> dan </w:t>
      </w:r>
      <w:proofErr w:type="spellStart"/>
      <w:r>
        <w:rPr>
          <w:rFonts w:ascii="Times New Roman" w:eastAsia="SimSun" w:hAnsi="Times New Roman"/>
          <w:sz w:val="24"/>
          <w:szCs w:val="24"/>
          <w:lang w:eastAsia="zh-CN"/>
        </w:rPr>
        <w:t>kompetensi</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berpengaruh</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secara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simultan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terhadap</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kinerja</w:t>
      </w:r>
      <w:proofErr w:type="spellEnd"/>
      <w:r>
        <w:rPr>
          <w:rFonts w:ascii="Times New Roman" w:eastAsia="SimSun" w:hAnsi="Times New Roman"/>
          <w:sz w:val="24"/>
          <w:szCs w:val="24"/>
          <w:lang w:eastAsia="zh-CN"/>
        </w:rPr>
        <w:t xml:space="preserve"> </w:t>
      </w:r>
      <w:proofErr w:type="spellStart"/>
      <w:proofErr w:type="gramStart"/>
      <w:r>
        <w:rPr>
          <w:rFonts w:ascii="Times New Roman" w:eastAsia="SimSun" w:hAnsi="Times New Roman"/>
          <w:sz w:val="24"/>
          <w:szCs w:val="24"/>
          <w:lang w:eastAsia="zh-CN"/>
        </w:rPr>
        <w:lastRenderedPageBreak/>
        <w:t>karyawan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dengan</w:t>
      </w:r>
      <w:proofErr w:type="spellEnd"/>
      <w:proofErr w:type="gram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Fhitung</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sebesar</w:t>
      </w:r>
      <w:proofErr w:type="spellEnd"/>
      <w:r>
        <w:rPr>
          <w:rFonts w:ascii="Times New Roman" w:eastAsia="SimSun" w:hAnsi="Times New Roman"/>
          <w:sz w:val="24"/>
          <w:szCs w:val="24"/>
          <w:lang w:eastAsia="zh-CN"/>
        </w:rPr>
        <w:t xml:space="preserve"> 46,182 </w:t>
      </w:r>
      <w:proofErr w:type="spellStart"/>
      <w:r>
        <w:rPr>
          <w:rFonts w:ascii="Times New Roman" w:eastAsia="SimSun" w:hAnsi="Times New Roman"/>
          <w:sz w:val="24"/>
          <w:szCs w:val="24"/>
          <w:lang w:eastAsia="zh-CN"/>
        </w:rPr>
        <w:t>dengan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signifikan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sebesar</w:t>
      </w:r>
      <w:proofErr w:type="spellEnd"/>
      <w:r>
        <w:rPr>
          <w:rFonts w:ascii="Times New Roman" w:eastAsia="SimSun" w:hAnsi="Times New Roman"/>
          <w:sz w:val="24"/>
          <w:szCs w:val="24"/>
          <w:lang w:eastAsia="zh-CN"/>
        </w:rPr>
        <w:t xml:space="preserve"> 0,000 &lt; 0,05.</w:t>
      </w:r>
    </w:p>
    <w:p w14:paraId="36FED19E" w14:textId="77777777" w:rsidR="000734E3" w:rsidRDefault="000734E3" w:rsidP="000734E3">
      <w:pPr>
        <w:pStyle w:val="ListParagraph"/>
        <w:numPr>
          <w:ilvl w:val="0"/>
          <w:numId w:val="14"/>
        </w:numPr>
        <w:autoSpaceDE w:val="0"/>
        <w:autoSpaceDN w:val="0"/>
        <w:adjustRightInd w:val="0"/>
        <w:spacing w:after="0" w:line="480" w:lineRule="auto"/>
        <w:jc w:val="both"/>
        <w:rPr>
          <w:rFonts w:ascii="Times New Roman" w:hAnsi="Times New Roman"/>
          <w:sz w:val="24"/>
          <w:szCs w:val="24"/>
        </w:rPr>
      </w:pPr>
      <w:proofErr w:type="spellStart"/>
      <w:r>
        <w:rPr>
          <w:rFonts w:ascii="Times New Roman" w:hAnsi="Times New Roman"/>
          <w:sz w:val="24"/>
          <w:szCs w:val="24"/>
        </w:rPr>
        <w:t>Variabel</w:t>
      </w:r>
      <w:proofErr w:type="spellEnd"/>
      <w:r>
        <w:rPr>
          <w:rFonts w:ascii="Times New Roman" w:hAnsi="Times New Roman"/>
          <w:sz w:val="24"/>
          <w:szCs w:val="24"/>
        </w:rPr>
        <w:t xml:space="preserve"> </w:t>
      </w:r>
      <w:proofErr w:type="spellStart"/>
      <w:r>
        <w:rPr>
          <w:rFonts w:ascii="Times New Roman" w:hAnsi="Times New Roman"/>
          <w:sz w:val="24"/>
          <w:szCs w:val="24"/>
        </w:rPr>
        <w:t>Komunikasi</w:t>
      </w:r>
      <w:proofErr w:type="spellEnd"/>
      <w:r>
        <w:rPr>
          <w:rFonts w:ascii="Times New Roman" w:hAnsi="Times New Roman"/>
          <w:sz w:val="24"/>
          <w:szCs w:val="24"/>
        </w:rPr>
        <w:t xml:space="preserve"> </w:t>
      </w:r>
      <w:proofErr w:type="spellStart"/>
      <w:r>
        <w:rPr>
          <w:rFonts w:ascii="Times New Roman" w:hAnsi="Times New Roman"/>
          <w:sz w:val="24"/>
          <w:szCs w:val="24"/>
        </w:rPr>
        <w:t>secara</w:t>
      </w:r>
      <w:proofErr w:type="spellEnd"/>
      <w:r>
        <w:rPr>
          <w:rFonts w:ascii="Times New Roman" w:hAnsi="Times New Roman"/>
          <w:sz w:val="24"/>
          <w:szCs w:val="24"/>
        </w:rPr>
        <w:t xml:space="preserve"> </w:t>
      </w:r>
      <w:proofErr w:type="spellStart"/>
      <w:r>
        <w:rPr>
          <w:rFonts w:ascii="Times New Roman" w:hAnsi="Times New Roman"/>
          <w:sz w:val="24"/>
          <w:szCs w:val="24"/>
        </w:rPr>
        <w:t>parsial</w:t>
      </w:r>
      <w:proofErr w:type="spellEnd"/>
      <w:r>
        <w:rPr>
          <w:rFonts w:ascii="Times New Roman" w:hAnsi="Times New Roman"/>
          <w:sz w:val="24"/>
          <w:szCs w:val="24"/>
        </w:rPr>
        <w:t xml:space="preserve"> </w:t>
      </w:r>
      <w:proofErr w:type="spellStart"/>
      <w:r>
        <w:rPr>
          <w:rFonts w:ascii="Times New Roman" w:hAnsi="Times New Roman"/>
          <w:sz w:val="24"/>
          <w:szCs w:val="24"/>
        </w:rPr>
        <w:t>positif</w:t>
      </w:r>
      <w:proofErr w:type="spellEnd"/>
      <w:r>
        <w:rPr>
          <w:rFonts w:ascii="Times New Roman" w:hAnsi="Times New Roman"/>
          <w:sz w:val="24"/>
          <w:szCs w:val="24"/>
        </w:rPr>
        <w:t xml:space="preserve"> </w:t>
      </w:r>
      <w:proofErr w:type="spellStart"/>
      <w:r>
        <w:rPr>
          <w:rFonts w:ascii="Times New Roman" w:hAnsi="Times New Roman"/>
          <w:sz w:val="24"/>
          <w:szCs w:val="24"/>
        </w:rPr>
        <w:t>signifikan</w:t>
      </w:r>
      <w:proofErr w:type="spellEnd"/>
      <w:r>
        <w:rPr>
          <w:rFonts w:ascii="Times New Roman" w:hAnsi="Times New Roman"/>
          <w:sz w:val="24"/>
          <w:szCs w:val="24"/>
        </w:rPr>
        <w:t xml:space="preserve"> </w:t>
      </w:r>
      <w:proofErr w:type="spellStart"/>
      <w:r>
        <w:rPr>
          <w:rFonts w:ascii="Times New Roman" w:hAnsi="Times New Roman"/>
          <w:sz w:val="24"/>
          <w:szCs w:val="24"/>
        </w:rPr>
        <w:t>terhadap</w:t>
      </w:r>
      <w:proofErr w:type="spellEnd"/>
      <w:r>
        <w:rPr>
          <w:rFonts w:ascii="Times New Roman" w:hAnsi="Times New Roman"/>
          <w:sz w:val="24"/>
          <w:szCs w:val="24"/>
        </w:rPr>
        <w:t xml:space="preserve"> </w:t>
      </w:r>
      <w:proofErr w:type="spellStart"/>
      <w:r>
        <w:rPr>
          <w:rFonts w:ascii="Times New Roman" w:hAnsi="Times New Roman"/>
          <w:sz w:val="24"/>
          <w:szCs w:val="24"/>
        </w:rPr>
        <w:t>kinerja</w:t>
      </w:r>
      <w:proofErr w:type="spellEnd"/>
      <w:r>
        <w:rPr>
          <w:rFonts w:ascii="Times New Roman" w:hAnsi="Times New Roman"/>
          <w:sz w:val="24"/>
          <w:szCs w:val="24"/>
        </w:rPr>
        <w:t xml:space="preserve"> </w:t>
      </w:r>
    </w:p>
    <w:p w14:paraId="68BC59A3" w14:textId="77777777" w:rsidR="000734E3" w:rsidRDefault="000734E3" w:rsidP="000734E3">
      <w:pPr>
        <w:autoSpaceDE w:val="0"/>
        <w:autoSpaceDN w:val="0"/>
        <w:adjustRightInd w:val="0"/>
        <w:spacing w:after="0" w:line="480" w:lineRule="auto"/>
        <w:ind w:left="360" w:firstLine="360"/>
        <w:jc w:val="both"/>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karyawan</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nilai</w:t>
      </w:r>
      <w:proofErr w:type="spellEnd"/>
      <w:r>
        <w:rPr>
          <w:rFonts w:ascii="Times New Roman" w:hAnsi="Times New Roman"/>
          <w:sz w:val="24"/>
          <w:szCs w:val="24"/>
        </w:rPr>
        <w:t xml:space="preserve"> </w:t>
      </w:r>
      <w:proofErr w:type="spellStart"/>
      <w:r>
        <w:rPr>
          <w:rFonts w:ascii="Times New Roman" w:hAnsi="Times New Roman"/>
          <w:sz w:val="24"/>
          <w:szCs w:val="24"/>
        </w:rPr>
        <w:t>signifikansi</w:t>
      </w:r>
      <w:proofErr w:type="spellEnd"/>
      <w:r>
        <w:rPr>
          <w:rFonts w:ascii="Times New Roman" w:hAnsi="Times New Roman"/>
          <w:sz w:val="24"/>
          <w:szCs w:val="24"/>
        </w:rPr>
        <w:t xml:space="preserve"> 0,016 &lt; </w:t>
      </w:r>
      <w:proofErr w:type="spellStart"/>
      <w:r>
        <w:rPr>
          <w:rFonts w:ascii="Times New Roman" w:hAnsi="Times New Roman"/>
          <w:sz w:val="24"/>
          <w:szCs w:val="24"/>
        </w:rPr>
        <w:t>dari</w:t>
      </w:r>
      <w:proofErr w:type="spellEnd"/>
      <w:r>
        <w:rPr>
          <w:rFonts w:ascii="Times New Roman" w:hAnsi="Times New Roman"/>
          <w:sz w:val="24"/>
          <w:szCs w:val="24"/>
        </w:rPr>
        <w:t xml:space="preserve"> 0,05.</w:t>
      </w:r>
    </w:p>
    <w:p w14:paraId="1CC7A7BF" w14:textId="77777777" w:rsidR="000734E3" w:rsidRDefault="000734E3" w:rsidP="000734E3">
      <w:pPr>
        <w:pStyle w:val="ListParagraph"/>
        <w:numPr>
          <w:ilvl w:val="0"/>
          <w:numId w:val="14"/>
        </w:numPr>
        <w:autoSpaceDE w:val="0"/>
        <w:autoSpaceDN w:val="0"/>
        <w:adjustRightInd w:val="0"/>
        <w:spacing w:after="0" w:line="480" w:lineRule="auto"/>
        <w:jc w:val="both"/>
        <w:rPr>
          <w:rFonts w:ascii="Times New Roman" w:hAnsi="Times New Roman"/>
          <w:sz w:val="24"/>
          <w:szCs w:val="24"/>
        </w:rPr>
      </w:pPr>
      <w:proofErr w:type="spellStart"/>
      <w:r>
        <w:rPr>
          <w:rFonts w:ascii="Times New Roman" w:hAnsi="Times New Roman"/>
          <w:sz w:val="24"/>
          <w:szCs w:val="24"/>
        </w:rPr>
        <w:t>Variabel</w:t>
      </w:r>
      <w:proofErr w:type="spellEnd"/>
      <w:r>
        <w:rPr>
          <w:rFonts w:ascii="Times New Roman" w:hAnsi="Times New Roman"/>
          <w:sz w:val="24"/>
          <w:szCs w:val="24"/>
        </w:rPr>
        <w:t xml:space="preserve"> </w:t>
      </w:r>
      <w:proofErr w:type="spellStart"/>
      <w:r>
        <w:rPr>
          <w:rFonts w:ascii="Times New Roman" w:hAnsi="Times New Roman"/>
          <w:sz w:val="24"/>
          <w:szCs w:val="24"/>
        </w:rPr>
        <w:t>lingkungan</w:t>
      </w:r>
      <w:proofErr w:type="spellEnd"/>
      <w:r>
        <w:rPr>
          <w:rFonts w:ascii="Times New Roman" w:hAnsi="Times New Roman"/>
          <w:sz w:val="24"/>
          <w:szCs w:val="24"/>
        </w:rPr>
        <w:t xml:space="preserve"> </w:t>
      </w:r>
      <w:proofErr w:type="spellStart"/>
      <w:r>
        <w:rPr>
          <w:rFonts w:ascii="Times New Roman" w:hAnsi="Times New Roman"/>
          <w:sz w:val="24"/>
          <w:szCs w:val="24"/>
        </w:rPr>
        <w:t>kerja</w:t>
      </w:r>
      <w:proofErr w:type="spellEnd"/>
      <w:r>
        <w:rPr>
          <w:rFonts w:ascii="Times New Roman" w:hAnsi="Times New Roman"/>
          <w:sz w:val="24"/>
          <w:szCs w:val="24"/>
        </w:rPr>
        <w:t xml:space="preserve"> </w:t>
      </w:r>
      <w:proofErr w:type="spellStart"/>
      <w:r>
        <w:rPr>
          <w:rFonts w:ascii="Times New Roman" w:hAnsi="Times New Roman"/>
          <w:sz w:val="24"/>
          <w:szCs w:val="24"/>
        </w:rPr>
        <w:t>memiliki</w:t>
      </w:r>
      <w:proofErr w:type="spellEnd"/>
      <w:r>
        <w:rPr>
          <w:rFonts w:ascii="Times New Roman" w:hAnsi="Times New Roman"/>
          <w:sz w:val="24"/>
          <w:szCs w:val="24"/>
        </w:rPr>
        <w:t xml:space="preserve"> </w:t>
      </w:r>
      <w:proofErr w:type="spellStart"/>
      <w:r>
        <w:rPr>
          <w:rFonts w:ascii="Times New Roman" w:hAnsi="Times New Roman"/>
          <w:sz w:val="24"/>
          <w:szCs w:val="24"/>
        </w:rPr>
        <w:t>hubungan</w:t>
      </w:r>
      <w:proofErr w:type="spellEnd"/>
      <w:r>
        <w:rPr>
          <w:rFonts w:ascii="Times New Roman" w:hAnsi="Times New Roman"/>
          <w:sz w:val="24"/>
          <w:szCs w:val="24"/>
        </w:rPr>
        <w:t xml:space="preserve"> </w:t>
      </w:r>
      <w:proofErr w:type="spellStart"/>
      <w:r>
        <w:rPr>
          <w:rFonts w:ascii="Times New Roman" w:hAnsi="Times New Roman"/>
          <w:sz w:val="24"/>
          <w:szCs w:val="24"/>
        </w:rPr>
        <w:t>secara</w:t>
      </w:r>
      <w:proofErr w:type="spellEnd"/>
      <w:r>
        <w:rPr>
          <w:rFonts w:ascii="Times New Roman" w:hAnsi="Times New Roman"/>
          <w:sz w:val="24"/>
          <w:szCs w:val="24"/>
        </w:rPr>
        <w:t xml:space="preserve"> </w:t>
      </w:r>
      <w:proofErr w:type="spellStart"/>
      <w:r>
        <w:rPr>
          <w:rFonts w:ascii="Times New Roman" w:hAnsi="Times New Roman"/>
          <w:sz w:val="24"/>
          <w:szCs w:val="24"/>
        </w:rPr>
        <w:t>parsial</w:t>
      </w:r>
      <w:proofErr w:type="spellEnd"/>
      <w:r>
        <w:rPr>
          <w:rFonts w:ascii="Times New Roman" w:hAnsi="Times New Roman"/>
          <w:sz w:val="24"/>
          <w:szCs w:val="24"/>
        </w:rPr>
        <w:t xml:space="preserve"> </w:t>
      </w:r>
      <w:proofErr w:type="spellStart"/>
      <w:r>
        <w:rPr>
          <w:rFonts w:ascii="Times New Roman" w:hAnsi="Times New Roman"/>
          <w:sz w:val="24"/>
          <w:szCs w:val="24"/>
        </w:rPr>
        <w:t>positif</w:t>
      </w:r>
      <w:proofErr w:type="spellEnd"/>
      <w:r>
        <w:rPr>
          <w:rFonts w:ascii="Times New Roman" w:hAnsi="Times New Roman"/>
          <w:sz w:val="24"/>
          <w:szCs w:val="24"/>
        </w:rPr>
        <w:t xml:space="preserve"> </w:t>
      </w:r>
      <w:proofErr w:type="spellStart"/>
      <w:r>
        <w:rPr>
          <w:rFonts w:ascii="Times New Roman" w:hAnsi="Times New Roman"/>
          <w:sz w:val="24"/>
          <w:szCs w:val="24"/>
        </w:rPr>
        <w:t>signifikan</w:t>
      </w:r>
      <w:proofErr w:type="spellEnd"/>
      <w:r>
        <w:rPr>
          <w:rFonts w:ascii="Times New Roman" w:hAnsi="Times New Roman"/>
          <w:sz w:val="24"/>
          <w:szCs w:val="24"/>
        </w:rPr>
        <w:t xml:space="preserve">   </w:t>
      </w:r>
      <w:proofErr w:type="spellStart"/>
      <w:r>
        <w:rPr>
          <w:rFonts w:ascii="Times New Roman" w:hAnsi="Times New Roman"/>
          <w:sz w:val="24"/>
          <w:szCs w:val="24"/>
        </w:rPr>
        <w:t>terhadap</w:t>
      </w:r>
      <w:proofErr w:type="spellEnd"/>
      <w:r>
        <w:rPr>
          <w:rFonts w:ascii="Times New Roman" w:hAnsi="Times New Roman"/>
          <w:sz w:val="24"/>
          <w:szCs w:val="24"/>
        </w:rPr>
        <w:t xml:space="preserve"> </w:t>
      </w:r>
      <w:proofErr w:type="spellStart"/>
      <w:r>
        <w:rPr>
          <w:rFonts w:ascii="Times New Roman" w:hAnsi="Times New Roman"/>
          <w:sz w:val="24"/>
          <w:szCs w:val="24"/>
        </w:rPr>
        <w:t>kinerja</w:t>
      </w:r>
      <w:proofErr w:type="spellEnd"/>
      <w:r>
        <w:rPr>
          <w:rFonts w:ascii="Times New Roman" w:hAnsi="Times New Roman"/>
          <w:sz w:val="24"/>
          <w:szCs w:val="24"/>
        </w:rPr>
        <w:t xml:space="preserve"> </w:t>
      </w:r>
      <w:proofErr w:type="spellStart"/>
      <w:r>
        <w:rPr>
          <w:rFonts w:ascii="Times New Roman" w:hAnsi="Times New Roman"/>
          <w:sz w:val="24"/>
          <w:szCs w:val="24"/>
        </w:rPr>
        <w:t>karyawan</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nilai</w:t>
      </w:r>
      <w:proofErr w:type="spellEnd"/>
      <w:r>
        <w:rPr>
          <w:rFonts w:ascii="Times New Roman" w:hAnsi="Times New Roman"/>
          <w:sz w:val="24"/>
          <w:szCs w:val="24"/>
        </w:rPr>
        <w:t xml:space="preserve"> sig 0,029 &lt; 0.05.</w:t>
      </w:r>
    </w:p>
    <w:p w14:paraId="327B0296" w14:textId="77777777" w:rsidR="000734E3" w:rsidRDefault="000734E3" w:rsidP="000734E3">
      <w:pPr>
        <w:pStyle w:val="ListParagraph"/>
        <w:numPr>
          <w:ilvl w:val="0"/>
          <w:numId w:val="14"/>
        </w:numPr>
        <w:autoSpaceDE w:val="0"/>
        <w:autoSpaceDN w:val="0"/>
        <w:adjustRightInd w:val="0"/>
        <w:spacing w:after="0" w:line="480" w:lineRule="auto"/>
        <w:jc w:val="both"/>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Variabel</w:t>
      </w:r>
      <w:proofErr w:type="spellEnd"/>
      <w:r>
        <w:rPr>
          <w:rFonts w:ascii="Times New Roman" w:hAnsi="Times New Roman"/>
          <w:sz w:val="24"/>
          <w:szCs w:val="24"/>
        </w:rPr>
        <w:t xml:space="preserve"> </w:t>
      </w:r>
      <w:proofErr w:type="spellStart"/>
      <w:r>
        <w:rPr>
          <w:rFonts w:ascii="Times New Roman" w:hAnsi="Times New Roman"/>
          <w:sz w:val="24"/>
          <w:szCs w:val="24"/>
        </w:rPr>
        <w:t>budaya</w:t>
      </w:r>
      <w:proofErr w:type="spellEnd"/>
      <w:r>
        <w:rPr>
          <w:rFonts w:ascii="Times New Roman" w:hAnsi="Times New Roman"/>
          <w:sz w:val="24"/>
          <w:szCs w:val="24"/>
        </w:rPr>
        <w:t xml:space="preserve"> </w:t>
      </w:r>
      <w:proofErr w:type="spellStart"/>
      <w:r>
        <w:rPr>
          <w:rFonts w:ascii="Times New Roman" w:hAnsi="Times New Roman"/>
          <w:sz w:val="24"/>
          <w:szCs w:val="24"/>
        </w:rPr>
        <w:t>organisasi</w:t>
      </w:r>
      <w:proofErr w:type="spellEnd"/>
      <w:r>
        <w:rPr>
          <w:rFonts w:ascii="Times New Roman" w:hAnsi="Times New Roman"/>
          <w:sz w:val="24"/>
          <w:szCs w:val="24"/>
        </w:rPr>
        <w:t xml:space="preserve"> </w:t>
      </w:r>
      <w:proofErr w:type="spellStart"/>
      <w:r>
        <w:rPr>
          <w:rFonts w:ascii="Times New Roman" w:hAnsi="Times New Roman"/>
          <w:sz w:val="24"/>
          <w:szCs w:val="24"/>
        </w:rPr>
        <w:t>mempunyai</w:t>
      </w:r>
      <w:proofErr w:type="spellEnd"/>
      <w:r>
        <w:rPr>
          <w:rFonts w:ascii="Times New Roman" w:hAnsi="Times New Roman"/>
          <w:sz w:val="24"/>
          <w:szCs w:val="24"/>
        </w:rPr>
        <w:t xml:space="preserve"> </w:t>
      </w:r>
      <w:proofErr w:type="spellStart"/>
      <w:r>
        <w:rPr>
          <w:rFonts w:ascii="Times New Roman" w:hAnsi="Times New Roman"/>
          <w:sz w:val="24"/>
          <w:szCs w:val="24"/>
        </w:rPr>
        <w:t>hubungan</w:t>
      </w:r>
      <w:proofErr w:type="spellEnd"/>
      <w:r>
        <w:rPr>
          <w:rFonts w:ascii="Times New Roman" w:hAnsi="Times New Roman"/>
          <w:sz w:val="24"/>
          <w:szCs w:val="24"/>
        </w:rPr>
        <w:t xml:space="preserve"> </w:t>
      </w:r>
      <w:proofErr w:type="spellStart"/>
      <w:r>
        <w:rPr>
          <w:rFonts w:ascii="Times New Roman" w:hAnsi="Times New Roman"/>
          <w:sz w:val="24"/>
          <w:szCs w:val="24"/>
        </w:rPr>
        <w:t>secara</w:t>
      </w:r>
      <w:proofErr w:type="spellEnd"/>
      <w:r>
        <w:rPr>
          <w:rFonts w:ascii="Times New Roman" w:hAnsi="Times New Roman"/>
          <w:sz w:val="24"/>
          <w:szCs w:val="24"/>
        </w:rPr>
        <w:t xml:space="preserve"> </w:t>
      </w:r>
      <w:proofErr w:type="spellStart"/>
      <w:r>
        <w:rPr>
          <w:rFonts w:ascii="Times New Roman" w:hAnsi="Times New Roman"/>
          <w:sz w:val="24"/>
          <w:szCs w:val="24"/>
        </w:rPr>
        <w:t>parsial</w:t>
      </w:r>
      <w:proofErr w:type="spellEnd"/>
      <w:r>
        <w:rPr>
          <w:rFonts w:ascii="Times New Roman" w:hAnsi="Times New Roman"/>
          <w:sz w:val="24"/>
          <w:szCs w:val="24"/>
        </w:rPr>
        <w:t xml:space="preserve"> </w:t>
      </w:r>
      <w:proofErr w:type="spellStart"/>
      <w:r>
        <w:rPr>
          <w:rFonts w:ascii="Times New Roman" w:hAnsi="Times New Roman"/>
          <w:sz w:val="24"/>
          <w:szCs w:val="24"/>
        </w:rPr>
        <w:t>positif</w:t>
      </w:r>
      <w:proofErr w:type="spellEnd"/>
      <w:r>
        <w:rPr>
          <w:rFonts w:ascii="Times New Roman" w:hAnsi="Times New Roman"/>
          <w:sz w:val="24"/>
          <w:szCs w:val="24"/>
        </w:rPr>
        <w:t xml:space="preserve"> </w:t>
      </w:r>
      <w:proofErr w:type="spellStart"/>
      <w:r>
        <w:rPr>
          <w:rFonts w:ascii="Times New Roman" w:hAnsi="Times New Roman"/>
          <w:sz w:val="24"/>
          <w:szCs w:val="24"/>
        </w:rPr>
        <w:t>signifikan</w:t>
      </w:r>
      <w:proofErr w:type="spellEnd"/>
      <w:r>
        <w:rPr>
          <w:rFonts w:ascii="Times New Roman" w:hAnsi="Times New Roman"/>
          <w:sz w:val="24"/>
          <w:szCs w:val="24"/>
        </w:rPr>
        <w:t xml:space="preserve"> </w:t>
      </w:r>
      <w:proofErr w:type="spellStart"/>
      <w:r>
        <w:rPr>
          <w:rFonts w:ascii="Times New Roman" w:hAnsi="Times New Roman"/>
          <w:sz w:val="24"/>
          <w:szCs w:val="24"/>
        </w:rPr>
        <w:t>terhadap</w:t>
      </w:r>
      <w:proofErr w:type="spellEnd"/>
      <w:r>
        <w:rPr>
          <w:rFonts w:ascii="Times New Roman" w:hAnsi="Times New Roman"/>
          <w:sz w:val="24"/>
          <w:szCs w:val="24"/>
        </w:rPr>
        <w:t xml:space="preserve"> </w:t>
      </w:r>
      <w:proofErr w:type="spellStart"/>
      <w:r>
        <w:rPr>
          <w:rFonts w:ascii="Times New Roman" w:hAnsi="Times New Roman"/>
          <w:sz w:val="24"/>
          <w:szCs w:val="24"/>
        </w:rPr>
        <w:t>kinerja</w:t>
      </w:r>
      <w:proofErr w:type="spellEnd"/>
      <w:r>
        <w:rPr>
          <w:rFonts w:ascii="Times New Roman" w:hAnsi="Times New Roman"/>
          <w:sz w:val="24"/>
          <w:szCs w:val="24"/>
        </w:rPr>
        <w:t xml:space="preserve"> </w:t>
      </w:r>
      <w:proofErr w:type="spellStart"/>
      <w:r>
        <w:rPr>
          <w:rFonts w:ascii="Times New Roman" w:hAnsi="Times New Roman"/>
          <w:sz w:val="24"/>
          <w:szCs w:val="24"/>
        </w:rPr>
        <w:t>karyawan</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nilai</w:t>
      </w:r>
      <w:proofErr w:type="spellEnd"/>
      <w:r>
        <w:rPr>
          <w:rFonts w:ascii="Times New Roman" w:hAnsi="Times New Roman"/>
          <w:sz w:val="24"/>
          <w:szCs w:val="24"/>
        </w:rPr>
        <w:t xml:space="preserve"> sig 0.012 &lt; 0.05.</w:t>
      </w:r>
    </w:p>
    <w:p w14:paraId="5BEF9D1D" w14:textId="6AAE53BE" w:rsidR="00C62EF0" w:rsidRPr="0009742B" w:rsidRDefault="000734E3" w:rsidP="000734E3">
      <w:pPr>
        <w:pStyle w:val="ListParagraph"/>
        <w:numPr>
          <w:ilvl w:val="0"/>
          <w:numId w:val="14"/>
        </w:numPr>
        <w:autoSpaceDE w:val="0"/>
        <w:autoSpaceDN w:val="0"/>
        <w:adjustRightInd w:val="0"/>
        <w:spacing w:after="0" w:line="480" w:lineRule="auto"/>
        <w:jc w:val="both"/>
        <w:rPr>
          <w:rFonts w:ascii="Times New Roman" w:hAnsi="Times New Roman"/>
          <w:sz w:val="24"/>
          <w:szCs w:val="24"/>
        </w:rPr>
      </w:pPr>
      <w:proofErr w:type="spellStart"/>
      <w:r>
        <w:rPr>
          <w:rFonts w:ascii="Times New Roman" w:hAnsi="Times New Roman"/>
          <w:sz w:val="24"/>
          <w:szCs w:val="24"/>
        </w:rPr>
        <w:t>Variabel</w:t>
      </w:r>
      <w:proofErr w:type="spellEnd"/>
      <w:r>
        <w:rPr>
          <w:rFonts w:ascii="Times New Roman" w:hAnsi="Times New Roman"/>
          <w:sz w:val="24"/>
          <w:szCs w:val="24"/>
        </w:rPr>
        <w:t xml:space="preserve"> </w:t>
      </w:r>
      <w:proofErr w:type="spellStart"/>
      <w:r>
        <w:rPr>
          <w:rFonts w:ascii="Times New Roman" w:hAnsi="Times New Roman"/>
          <w:sz w:val="24"/>
          <w:szCs w:val="24"/>
        </w:rPr>
        <w:t>kompetensi</w:t>
      </w:r>
      <w:proofErr w:type="spellEnd"/>
      <w:r>
        <w:rPr>
          <w:rFonts w:ascii="Times New Roman" w:hAnsi="Times New Roman"/>
          <w:sz w:val="24"/>
          <w:szCs w:val="24"/>
        </w:rPr>
        <w:t xml:space="preserve"> </w:t>
      </w:r>
      <w:proofErr w:type="spellStart"/>
      <w:r>
        <w:rPr>
          <w:rFonts w:ascii="Times New Roman" w:hAnsi="Times New Roman"/>
          <w:sz w:val="24"/>
          <w:szCs w:val="24"/>
        </w:rPr>
        <w:t>mempunyai</w:t>
      </w:r>
      <w:proofErr w:type="spellEnd"/>
      <w:r>
        <w:rPr>
          <w:rFonts w:ascii="Times New Roman" w:hAnsi="Times New Roman"/>
          <w:sz w:val="24"/>
          <w:szCs w:val="24"/>
        </w:rPr>
        <w:t xml:space="preserve"> </w:t>
      </w:r>
      <w:proofErr w:type="spellStart"/>
      <w:r>
        <w:rPr>
          <w:rFonts w:ascii="Times New Roman" w:hAnsi="Times New Roman"/>
          <w:sz w:val="24"/>
          <w:szCs w:val="24"/>
        </w:rPr>
        <w:t>hubungan</w:t>
      </w:r>
      <w:proofErr w:type="spellEnd"/>
      <w:r>
        <w:rPr>
          <w:rFonts w:ascii="Times New Roman" w:hAnsi="Times New Roman"/>
          <w:sz w:val="24"/>
          <w:szCs w:val="24"/>
        </w:rPr>
        <w:t xml:space="preserve"> </w:t>
      </w:r>
      <w:proofErr w:type="spellStart"/>
      <w:r>
        <w:rPr>
          <w:rFonts w:ascii="Times New Roman" w:hAnsi="Times New Roman"/>
          <w:sz w:val="24"/>
          <w:szCs w:val="24"/>
        </w:rPr>
        <w:t>secara</w:t>
      </w:r>
      <w:proofErr w:type="spellEnd"/>
      <w:r>
        <w:rPr>
          <w:rFonts w:ascii="Times New Roman" w:hAnsi="Times New Roman"/>
          <w:sz w:val="24"/>
          <w:szCs w:val="24"/>
        </w:rPr>
        <w:t xml:space="preserve"> </w:t>
      </w:r>
      <w:proofErr w:type="spellStart"/>
      <w:r>
        <w:rPr>
          <w:rFonts w:ascii="Times New Roman" w:hAnsi="Times New Roman"/>
          <w:sz w:val="24"/>
          <w:szCs w:val="24"/>
        </w:rPr>
        <w:t>parsial</w:t>
      </w:r>
      <w:proofErr w:type="spellEnd"/>
      <w:r>
        <w:rPr>
          <w:rFonts w:ascii="Times New Roman" w:hAnsi="Times New Roman"/>
          <w:sz w:val="24"/>
          <w:szCs w:val="24"/>
        </w:rPr>
        <w:t xml:space="preserve"> </w:t>
      </w:r>
      <w:proofErr w:type="spellStart"/>
      <w:r>
        <w:rPr>
          <w:rFonts w:ascii="Times New Roman" w:hAnsi="Times New Roman"/>
          <w:sz w:val="24"/>
          <w:szCs w:val="24"/>
        </w:rPr>
        <w:t>positif</w:t>
      </w:r>
      <w:proofErr w:type="spellEnd"/>
      <w:r>
        <w:rPr>
          <w:rFonts w:ascii="Times New Roman" w:hAnsi="Times New Roman"/>
          <w:sz w:val="24"/>
          <w:szCs w:val="24"/>
        </w:rPr>
        <w:t xml:space="preserve"> </w:t>
      </w:r>
      <w:proofErr w:type="spellStart"/>
      <w:r>
        <w:rPr>
          <w:rFonts w:ascii="Times New Roman" w:hAnsi="Times New Roman"/>
          <w:sz w:val="24"/>
          <w:szCs w:val="24"/>
        </w:rPr>
        <w:t>signifikan</w:t>
      </w:r>
      <w:proofErr w:type="spellEnd"/>
      <w:r>
        <w:rPr>
          <w:rFonts w:ascii="Times New Roman" w:hAnsi="Times New Roman"/>
          <w:sz w:val="24"/>
          <w:szCs w:val="24"/>
        </w:rPr>
        <w:t xml:space="preserve"> </w:t>
      </w:r>
      <w:proofErr w:type="spellStart"/>
      <w:r>
        <w:rPr>
          <w:rFonts w:ascii="Times New Roman" w:hAnsi="Times New Roman"/>
          <w:sz w:val="24"/>
          <w:szCs w:val="24"/>
        </w:rPr>
        <w:t>terhadap</w:t>
      </w:r>
      <w:proofErr w:type="spellEnd"/>
      <w:r>
        <w:rPr>
          <w:rFonts w:ascii="Times New Roman" w:hAnsi="Times New Roman"/>
          <w:sz w:val="24"/>
          <w:szCs w:val="24"/>
        </w:rPr>
        <w:t xml:space="preserve"> </w:t>
      </w:r>
      <w:proofErr w:type="spellStart"/>
      <w:r>
        <w:rPr>
          <w:rFonts w:ascii="Times New Roman" w:hAnsi="Times New Roman"/>
          <w:sz w:val="24"/>
          <w:szCs w:val="24"/>
        </w:rPr>
        <w:t>kinerja</w:t>
      </w:r>
      <w:proofErr w:type="spellEnd"/>
      <w:r>
        <w:rPr>
          <w:rFonts w:ascii="Times New Roman" w:hAnsi="Times New Roman"/>
          <w:sz w:val="24"/>
          <w:szCs w:val="24"/>
        </w:rPr>
        <w:t xml:space="preserve"> </w:t>
      </w:r>
      <w:proofErr w:type="spellStart"/>
      <w:r>
        <w:rPr>
          <w:rFonts w:ascii="Times New Roman" w:hAnsi="Times New Roman"/>
          <w:sz w:val="24"/>
          <w:szCs w:val="24"/>
        </w:rPr>
        <w:t>karyawan</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nilai</w:t>
      </w:r>
      <w:proofErr w:type="spellEnd"/>
      <w:r>
        <w:rPr>
          <w:rFonts w:ascii="Times New Roman" w:hAnsi="Times New Roman"/>
          <w:sz w:val="24"/>
          <w:szCs w:val="24"/>
        </w:rPr>
        <w:t xml:space="preserve"> sig 0,046 &lt; 0,05.</w:t>
      </w:r>
    </w:p>
    <w:p w14:paraId="126B49B0" w14:textId="7F3ADCAD" w:rsidR="00C62EF0" w:rsidRDefault="00000000">
      <w:pPr>
        <w:spacing w:line="480" w:lineRule="auto"/>
        <w:outlineLvl w:val="1"/>
        <w:rPr>
          <w:rFonts w:ascii="Times New Roman" w:hAnsi="Times New Roman"/>
          <w:b/>
          <w:bCs/>
          <w:sz w:val="24"/>
          <w:szCs w:val="24"/>
          <w:lang w:val="en-ID" w:eastAsia="en-ID"/>
        </w:rPr>
      </w:pPr>
      <w:bookmarkStart w:id="11" w:name="_Toc185546002"/>
      <w:r>
        <w:rPr>
          <w:rFonts w:ascii="Times New Roman" w:hAnsi="Times New Roman"/>
          <w:b/>
          <w:bCs/>
          <w:sz w:val="24"/>
          <w:szCs w:val="24"/>
          <w:lang w:val="en-ID" w:eastAsia="en-ID"/>
        </w:rPr>
        <w:t>Saran</w:t>
      </w:r>
      <w:bookmarkEnd w:id="11"/>
    </w:p>
    <w:p w14:paraId="0C7DFF22" w14:textId="77777777" w:rsidR="0009742B" w:rsidRDefault="0009742B" w:rsidP="0009742B">
      <w:pPr>
        <w:spacing w:after="0" w:line="480" w:lineRule="auto"/>
        <w:ind w:firstLine="720"/>
        <w:jc w:val="both"/>
        <w:rPr>
          <w:rFonts w:ascii="Times New Roman" w:eastAsia="SimSun" w:hAnsi="Times New Roman"/>
          <w:sz w:val="24"/>
          <w:szCs w:val="24"/>
          <w:lang w:eastAsia="zh-CN"/>
        </w:rPr>
      </w:pPr>
      <w:proofErr w:type="spellStart"/>
      <w:r>
        <w:rPr>
          <w:rFonts w:ascii="Times New Roman" w:eastAsia="SimSun" w:hAnsi="Times New Roman"/>
          <w:sz w:val="24"/>
          <w:szCs w:val="24"/>
          <w:lang w:eastAsia="zh-CN"/>
        </w:rPr>
        <w:t>Bedasarkan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kesimpulan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penulis</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ingin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menyarankan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kepada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peneliti</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selanjutnya</w:t>
      </w:r>
      <w:proofErr w:type="spellEnd"/>
      <w:r>
        <w:rPr>
          <w:rFonts w:ascii="Times New Roman" w:eastAsia="SimSun" w:hAnsi="Times New Roman"/>
          <w:sz w:val="24"/>
          <w:szCs w:val="24"/>
          <w:lang w:eastAsia="zh-CN"/>
        </w:rPr>
        <w:t xml:space="preserve"> dan PT. </w:t>
      </w:r>
      <w:proofErr w:type="spellStart"/>
      <w:r>
        <w:rPr>
          <w:rFonts w:ascii="Times New Roman" w:eastAsia="SimSun" w:hAnsi="Times New Roman"/>
          <w:sz w:val="24"/>
          <w:szCs w:val="24"/>
          <w:lang w:eastAsia="zh-CN"/>
        </w:rPr>
        <w:t>Pandawa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Bangkit</w:t>
      </w:r>
      <w:proofErr w:type="spellEnd"/>
      <w:r>
        <w:rPr>
          <w:rFonts w:ascii="Times New Roman" w:eastAsia="SimSun" w:hAnsi="Times New Roman"/>
          <w:sz w:val="24"/>
          <w:szCs w:val="24"/>
          <w:lang w:eastAsia="zh-CN"/>
        </w:rPr>
        <w:t xml:space="preserve"> Sejahtera Palembang </w:t>
      </w:r>
      <w:proofErr w:type="spellStart"/>
      <w:r>
        <w:rPr>
          <w:rFonts w:ascii="Times New Roman" w:eastAsia="SimSun" w:hAnsi="Times New Roman"/>
          <w:sz w:val="24"/>
          <w:szCs w:val="24"/>
          <w:lang w:eastAsia="zh-CN"/>
        </w:rPr>
        <w:t>untuk</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mempertimbangkan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hal-hal</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berikut</w:t>
      </w:r>
      <w:proofErr w:type="spellEnd"/>
      <w:r>
        <w:rPr>
          <w:rFonts w:ascii="Times New Roman" w:eastAsia="SimSun" w:hAnsi="Times New Roman"/>
          <w:sz w:val="24"/>
          <w:szCs w:val="24"/>
          <w:lang w:eastAsia="zh-CN"/>
        </w:rPr>
        <w:t>:</w:t>
      </w:r>
    </w:p>
    <w:p w14:paraId="58B16D67" w14:textId="77777777" w:rsidR="0009742B" w:rsidRDefault="0009742B" w:rsidP="0009742B">
      <w:pPr>
        <w:numPr>
          <w:ilvl w:val="0"/>
          <w:numId w:val="15"/>
        </w:numPr>
        <w:spacing w:after="0" w:line="480" w:lineRule="auto"/>
        <w:jc w:val="both"/>
        <w:rPr>
          <w:rFonts w:ascii="Times New Roman" w:eastAsia="SimSun" w:hAnsi="Times New Roman"/>
          <w:sz w:val="24"/>
          <w:szCs w:val="24"/>
          <w:lang w:eastAsia="zh-CN"/>
        </w:rPr>
      </w:pPr>
      <w:r>
        <w:rPr>
          <w:rFonts w:ascii="Times New Roman" w:eastAsia="SimSun" w:hAnsi="Times New Roman"/>
          <w:sz w:val="24"/>
          <w:szCs w:val="24"/>
          <w:lang w:eastAsia="zh-CN"/>
        </w:rPr>
        <w:t xml:space="preserve">Perusahaan </w:t>
      </w:r>
      <w:proofErr w:type="spellStart"/>
      <w:r>
        <w:rPr>
          <w:rFonts w:ascii="Times New Roman" w:eastAsia="SimSun" w:hAnsi="Times New Roman"/>
          <w:sz w:val="24"/>
          <w:szCs w:val="24"/>
          <w:lang w:eastAsia="zh-CN"/>
        </w:rPr>
        <w:t>seharusnya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selalu</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komunikasi</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baik</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antar</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karyawan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maupun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karyawan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dengan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atasan</w:t>
      </w:r>
      <w:proofErr w:type="spellEnd"/>
      <w:r>
        <w:rPr>
          <w:rFonts w:ascii="Times New Roman" w:eastAsia="SimSun" w:hAnsi="Times New Roman"/>
          <w:sz w:val="24"/>
          <w:szCs w:val="24"/>
          <w:lang w:eastAsia="zh-CN"/>
        </w:rPr>
        <w:t xml:space="preserve"> agar </w:t>
      </w:r>
      <w:proofErr w:type="spellStart"/>
      <w:r>
        <w:rPr>
          <w:rFonts w:ascii="Times New Roman" w:eastAsia="SimSun" w:hAnsi="Times New Roman"/>
          <w:sz w:val="24"/>
          <w:szCs w:val="24"/>
          <w:lang w:eastAsia="zh-CN"/>
        </w:rPr>
        <w:t>pekerjaan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bisa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terselesaikan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dengan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baik</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jika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komunikasi</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terjalin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dengan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baik</w:t>
      </w:r>
      <w:proofErr w:type="spellEnd"/>
      <w:r>
        <w:rPr>
          <w:rFonts w:ascii="Times New Roman" w:eastAsia="SimSun" w:hAnsi="Times New Roman"/>
          <w:sz w:val="24"/>
          <w:szCs w:val="24"/>
          <w:lang w:eastAsia="zh-CN"/>
        </w:rPr>
        <w:t>.</w:t>
      </w:r>
    </w:p>
    <w:p w14:paraId="29BEEF25" w14:textId="77777777" w:rsidR="0009742B" w:rsidRDefault="0009742B" w:rsidP="0009742B">
      <w:pPr>
        <w:numPr>
          <w:ilvl w:val="0"/>
          <w:numId w:val="15"/>
        </w:numPr>
        <w:spacing w:after="0" w:line="480" w:lineRule="auto"/>
        <w:jc w:val="both"/>
        <w:rPr>
          <w:rFonts w:ascii="Times New Roman" w:eastAsia="SimSun" w:hAnsi="Times New Roman"/>
          <w:sz w:val="24"/>
          <w:szCs w:val="24"/>
          <w:lang w:eastAsia="zh-CN"/>
        </w:rPr>
      </w:pPr>
      <w:r>
        <w:rPr>
          <w:rFonts w:ascii="Times New Roman" w:eastAsia="SimSun" w:hAnsi="Times New Roman"/>
          <w:sz w:val="24"/>
          <w:szCs w:val="24"/>
          <w:lang w:eastAsia="zh-CN"/>
        </w:rPr>
        <w:t xml:space="preserve">Perusahaan pula </w:t>
      </w:r>
      <w:proofErr w:type="spellStart"/>
      <w:r>
        <w:rPr>
          <w:rFonts w:ascii="Times New Roman" w:eastAsia="SimSun" w:hAnsi="Times New Roman"/>
          <w:sz w:val="24"/>
          <w:szCs w:val="24"/>
          <w:lang w:eastAsia="zh-CN"/>
        </w:rPr>
        <w:t>sebaiknya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terus</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menjaga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lingkungan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kerja</w:t>
      </w:r>
      <w:proofErr w:type="spellEnd"/>
      <w:r>
        <w:rPr>
          <w:rFonts w:ascii="Times New Roman" w:eastAsia="SimSun" w:hAnsi="Times New Roman"/>
          <w:sz w:val="24"/>
          <w:szCs w:val="24"/>
          <w:lang w:eastAsia="zh-CN"/>
        </w:rPr>
        <w:t xml:space="preserve"> yang </w:t>
      </w:r>
      <w:proofErr w:type="spellStart"/>
      <w:r>
        <w:rPr>
          <w:rFonts w:ascii="Times New Roman" w:eastAsia="SimSun" w:hAnsi="Times New Roman"/>
          <w:sz w:val="24"/>
          <w:szCs w:val="24"/>
          <w:lang w:eastAsia="zh-CN"/>
        </w:rPr>
        <w:t>sehat</w:t>
      </w:r>
      <w:proofErr w:type="spellEnd"/>
      <w:r>
        <w:rPr>
          <w:rFonts w:ascii="Times New Roman" w:eastAsia="SimSun" w:hAnsi="Times New Roman"/>
          <w:sz w:val="24"/>
          <w:szCs w:val="24"/>
          <w:lang w:eastAsia="zh-CN"/>
        </w:rPr>
        <w:t xml:space="preserve"> dan </w:t>
      </w:r>
      <w:proofErr w:type="spellStart"/>
      <w:r>
        <w:rPr>
          <w:rFonts w:ascii="Times New Roman" w:eastAsia="SimSun" w:hAnsi="Times New Roman"/>
          <w:sz w:val="24"/>
          <w:szCs w:val="24"/>
          <w:lang w:eastAsia="zh-CN"/>
        </w:rPr>
        <w:t>nyaman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serta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lingkungan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kerja</w:t>
      </w:r>
      <w:proofErr w:type="spellEnd"/>
      <w:r>
        <w:rPr>
          <w:rFonts w:ascii="Times New Roman" w:eastAsia="SimSun" w:hAnsi="Times New Roman"/>
          <w:sz w:val="24"/>
          <w:szCs w:val="24"/>
          <w:lang w:eastAsia="zh-CN"/>
        </w:rPr>
        <w:t xml:space="preserve"> yang </w:t>
      </w:r>
      <w:proofErr w:type="spellStart"/>
      <w:r>
        <w:rPr>
          <w:rFonts w:ascii="Times New Roman" w:eastAsia="SimSun" w:hAnsi="Times New Roman"/>
          <w:sz w:val="24"/>
          <w:szCs w:val="24"/>
          <w:lang w:eastAsia="zh-CN"/>
        </w:rPr>
        <w:t>memiliki</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fasilitas</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kerja</w:t>
      </w:r>
      <w:proofErr w:type="spellEnd"/>
      <w:r>
        <w:rPr>
          <w:rFonts w:ascii="Times New Roman" w:eastAsia="SimSun" w:hAnsi="Times New Roman"/>
          <w:sz w:val="24"/>
          <w:szCs w:val="24"/>
          <w:lang w:eastAsia="zh-CN"/>
        </w:rPr>
        <w:t xml:space="preserve"> yang </w:t>
      </w:r>
      <w:proofErr w:type="spellStart"/>
      <w:r>
        <w:rPr>
          <w:rFonts w:ascii="Times New Roman" w:eastAsia="SimSun" w:hAnsi="Times New Roman"/>
          <w:sz w:val="24"/>
          <w:szCs w:val="24"/>
          <w:lang w:eastAsia="zh-CN"/>
        </w:rPr>
        <w:t>memadai</w:t>
      </w:r>
      <w:proofErr w:type="spellEnd"/>
      <w:r>
        <w:rPr>
          <w:rFonts w:ascii="Times New Roman" w:eastAsia="SimSun" w:hAnsi="Times New Roman"/>
          <w:sz w:val="24"/>
          <w:szCs w:val="24"/>
          <w:lang w:eastAsia="zh-CN"/>
        </w:rPr>
        <w:t xml:space="preserve"> agar </w:t>
      </w:r>
      <w:proofErr w:type="spellStart"/>
      <w:r>
        <w:rPr>
          <w:rFonts w:ascii="Times New Roman" w:eastAsia="SimSun" w:hAnsi="Times New Roman"/>
          <w:sz w:val="24"/>
          <w:szCs w:val="24"/>
          <w:lang w:eastAsia="zh-CN"/>
        </w:rPr>
        <w:t>karyawan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tidak</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mengalami</w:t>
      </w:r>
      <w:proofErr w:type="spellEnd"/>
      <w:r>
        <w:rPr>
          <w:rFonts w:ascii="Times New Roman" w:eastAsia="SimSun" w:hAnsi="Times New Roman"/>
          <w:sz w:val="24"/>
          <w:szCs w:val="24"/>
          <w:lang w:eastAsia="zh-CN"/>
        </w:rPr>
        <w:t xml:space="preserve"> stress </w:t>
      </w:r>
      <w:proofErr w:type="spellStart"/>
      <w:r>
        <w:rPr>
          <w:rFonts w:ascii="Times New Roman" w:eastAsia="SimSun" w:hAnsi="Times New Roman"/>
          <w:sz w:val="24"/>
          <w:szCs w:val="24"/>
          <w:lang w:eastAsia="zh-CN"/>
        </w:rPr>
        <w:t>kerja</w:t>
      </w:r>
      <w:proofErr w:type="spellEnd"/>
      <w:r>
        <w:rPr>
          <w:rFonts w:ascii="Times New Roman" w:eastAsia="SimSun" w:hAnsi="Times New Roman"/>
          <w:sz w:val="24"/>
          <w:szCs w:val="24"/>
          <w:lang w:eastAsia="zh-CN"/>
        </w:rPr>
        <w:t xml:space="preserve"> dan </w:t>
      </w:r>
      <w:proofErr w:type="spellStart"/>
      <w:r>
        <w:rPr>
          <w:rFonts w:ascii="Times New Roman" w:eastAsia="SimSun" w:hAnsi="Times New Roman"/>
          <w:sz w:val="24"/>
          <w:szCs w:val="24"/>
          <w:lang w:eastAsia="zh-CN"/>
        </w:rPr>
        <w:t>pekerjaan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dapat</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terselesaikan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dengan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tepat</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waktu</w:t>
      </w:r>
      <w:proofErr w:type="spellEnd"/>
      <w:r>
        <w:rPr>
          <w:rFonts w:ascii="Times New Roman" w:eastAsia="SimSun" w:hAnsi="Times New Roman"/>
          <w:sz w:val="24"/>
          <w:szCs w:val="24"/>
          <w:lang w:eastAsia="zh-CN"/>
        </w:rPr>
        <w:t>.</w:t>
      </w:r>
    </w:p>
    <w:p w14:paraId="1CE93968" w14:textId="77777777" w:rsidR="0009742B" w:rsidRDefault="0009742B" w:rsidP="0009742B">
      <w:pPr>
        <w:numPr>
          <w:ilvl w:val="0"/>
          <w:numId w:val="15"/>
        </w:numPr>
        <w:spacing w:after="0" w:line="480" w:lineRule="auto"/>
        <w:jc w:val="both"/>
        <w:rPr>
          <w:rFonts w:ascii="Times New Roman" w:eastAsia="SimSun" w:hAnsi="Times New Roman"/>
          <w:sz w:val="24"/>
          <w:szCs w:val="24"/>
          <w:lang w:eastAsia="zh-CN"/>
        </w:rPr>
      </w:pPr>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Selanjutnya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perusahaan</w:t>
      </w:r>
      <w:proofErr w:type="spellEnd"/>
      <w:r>
        <w:rPr>
          <w:rFonts w:ascii="Times New Roman" w:eastAsia="SimSun" w:hAnsi="Times New Roman"/>
          <w:sz w:val="24"/>
          <w:szCs w:val="24"/>
          <w:lang w:eastAsia="zh-CN"/>
        </w:rPr>
        <w:t xml:space="preserve"> juga </w:t>
      </w:r>
      <w:proofErr w:type="spellStart"/>
      <w:r>
        <w:rPr>
          <w:rFonts w:ascii="Times New Roman" w:eastAsia="SimSun" w:hAnsi="Times New Roman"/>
          <w:sz w:val="24"/>
          <w:szCs w:val="24"/>
          <w:lang w:eastAsia="zh-CN"/>
        </w:rPr>
        <w:t>tetap</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harus</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menjaga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budaya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organisasi</w:t>
      </w:r>
      <w:proofErr w:type="spellEnd"/>
      <w:r>
        <w:rPr>
          <w:rFonts w:ascii="Times New Roman" w:eastAsia="SimSun" w:hAnsi="Times New Roman"/>
          <w:sz w:val="24"/>
          <w:szCs w:val="24"/>
          <w:lang w:eastAsia="zh-CN"/>
        </w:rPr>
        <w:t xml:space="preserve"> agar </w:t>
      </w:r>
      <w:proofErr w:type="spellStart"/>
      <w:r>
        <w:rPr>
          <w:rFonts w:ascii="Times New Roman" w:eastAsia="SimSun" w:hAnsi="Times New Roman"/>
          <w:sz w:val="24"/>
          <w:szCs w:val="24"/>
          <w:lang w:eastAsia="zh-CN"/>
        </w:rPr>
        <w:t>budaya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kerja</w:t>
      </w:r>
      <w:proofErr w:type="spellEnd"/>
      <w:r>
        <w:rPr>
          <w:rFonts w:ascii="Times New Roman" w:eastAsia="SimSun" w:hAnsi="Times New Roman"/>
          <w:sz w:val="24"/>
          <w:szCs w:val="24"/>
          <w:lang w:eastAsia="zh-CN"/>
        </w:rPr>
        <w:t xml:space="preserve"> yang </w:t>
      </w:r>
      <w:proofErr w:type="spellStart"/>
      <w:r>
        <w:rPr>
          <w:rFonts w:ascii="Times New Roman" w:eastAsia="SimSun" w:hAnsi="Times New Roman"/>
          <w:sz w:val="24"/>
          <w:szCs w:val="24"/>
          <w:lang w:eastAsia="zh-CN"/>
        </w:rPr>
        <w:t>baik</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terus</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tertanam</w:t>
      </w:r>
      <w:proofErr w:type="spellEnd"/>
      <w:r>
        <w:rPr>
          <w:rFonts w:ascii="Times New Roman" w:eastAsia="SimSun" w:hAnsi="Times New Roman"/>
          <w:sz w:val="24"/>
          <w:szCs w:val="24"/>
          <w:lang w:eastAsia="zh-CN"/>
        </w:rPr>
        <w:t xml:space="preserve"> pada </w:t>
      </w:r>
      <w:proofErr w:type="spellStart"/>
      <w:r>
        <w:rPr>
          <w:rFonts w:ascii="Times New Roman" w:eastAsia="SimSun" w:hAnsi="Times New Roman"/>
          <w:sz w:val="24"/>
          <w:szCs w:val="24"/>
          <w:lang w:eastAsia="zh-CN"/>
        </w:rPr>
        <w:t>karyawan</w:t>
      </w:r>
      <w:proofErr w:type="spellEnd"/>
      <w:r>
        <w:rPr>
          <w:rFonts w:ascii="Times New Roman" w:eastAsia="SimSun" w:hAnsi="Times New Roman"/>
          <w:sz w:val="24"/>
          <w:szCs w:val="24"/>
          <w:lang w:eastAsia="zh-CN"/>
        </w:rPr>
        <w:t xml:space="preserve"> dan </w:t>
      </w:r>
      <w:proofErr w:type="spellStart"/>
      <w:r>
        <w:rPr>
          <w:rFonts w:ascii="Times New Roman" w:eastAsia="SimSun" w:hAnsi="Times New Roman"/>
          <w:sz w:val="24"/>
          <w:szCs w:val="24"/>
          <w:lang w:eastAsia="zh-CN"/>
        </w:rPr>
        <w:t>manajemen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perusahaan</w:t>
      </w:r>
      <w:proofErr w:type="spellEnd"/>
      <w:r>
        <w:rPr>
          <w:rFonts w:ascii="Times New Roman" w:eastAsia="SimSun" w:hAnsi="Times New Roman"/>
          <w:sz w:val="24"/>
          <w:szCs w:val="24"/>
          <w:lang w:eastAsia="zh-CN"/>
        </w:rPr>
        <w:t>.</w:t>
      </w:r>
    </w:p>
    <w:p w14:paraId="3A4C11E4" w14:textId="77777777" w:rsidR="0009742B" w:rsidRDefault="0009742B" w:rsidP="0009742B">
      <w:pPr>
        <w:numPr>
          <w:ilvl w:val="0"/>
          <w:numId w:val="15"/>
        </w:numPr>
        <w:spacing w:after="0" w:line="480" w:lineRule="auto"/>
        <w:jc w:val="both"/>
        <w:rPr>
          <w:rFonts w:ascii="Times New Roman" w:eastAsia="SimSun" w:hAnsi="Times New Roman"/>
          <w:sz w:val="24"/>
          <w:szCs w:val="24"/>
          <w:lang w:eastAsia="zh-CN"/>
        </w:rPr>
      </w:pPr>
      <w:r>
        <w:rPr>
          <w:rFonts w:ascii="Times New Roman" w:eastAsia="SimSun" w:hAnsi="Times New Roman"/>
          <w:sz w:val="24"/>
          <w:szCs w:val="24"/>
          <w:lang w:eastAsia="zh-CN"/>
        </w:rPr>
        <w:lastRenderedPageBreak/>
        <w:t xml:space="preserve">Perusahaan juga </w:t>
      </w:r>
      <w:proofErr w:type="spellStart"/>
      <w:r>
        <w:rPr>
          <w:rFonts w:ascii="Times New Roman" w:eastAsia="SimSun" w:hAnsi="Times New Roman"/>
          <w:sz w:val="24"/>
          <w:szCs w:val="24"/>
          <w:lang w:eastAsia="zh-CN"/>
        </w:rPr>
        <w:t>harus</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tetap</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menjaga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kompetensi</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Pentingnya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kompetensi</w:t>
      </w:r>
      <w:proofErr w:type="spellEnd"/>
      <w:r>
        <w:rPr>
          <w:rFonts w:ascii="Times New Roman" w:eastAsia="SimSun" w:hAnsi="Times New Roman"/>
          <w:sz w:val="24"/>
          <w:szCs w:val="24"/>
          <w:lang w:eastAsia="zh-CN"/>
        </w:rPr>
        <w:t xml:space="preserve"> di </w:t>
      </w:r>
      <w:proofErr w:type="spellStart"/>
      <w:r>
        <w:rPr>
          <w:rFonts w:ascii="Times New Roman" w:eastAsia="SimSun" w:hAnsi="Times New Roman"/>
          <w:sz w:val="24"/>
          <w:szCs w:val="24"/>
          <w:lang w:eastAsia="zh-CN"/>
        </w:rPr>
        <w:t>dalam</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suatu</w:t>
      </w:r>
      <w:proofErr w:type="spellEnd"/>
      <w:r>
        <w:rPr>
          <w:rFonts w:ascii="Times New Roman" w:eastAsia="SimSun" w:hAnsi="Times New Roman"/>
          <w:sz w:val="24"/>
          <w:szCs w:val="24"/>
          <w:lang w:eastAsia="zh-CN"/>
        </w:rPr>
        <w:t xml:space="preserve"> unit </w:t>
      </w:r>
      <w:proofErr w:type="spellStart"/>
      <w:r>
        <w:rPr>
          <w:rFonts w:ascii="Times New Roman" w:eastAsia="SimSun" w:hAnsi="Times New Roman"/>
          <w:sz w:val="24"/>
          <w:szCs w:val="24"/>
          <w:lang w:eastAsia="zh-CN"/>
        </w:rPr>
        <w:t>organisasi</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dipandang</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dapat</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mendukung</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peningkatan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kinerja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pegawai</w:t>
      </w:r>
      <w:proofErr w:type="spellEnd"/>
      <w:r>
        <w:rPr>
          <w:rFonts w:ascii="Times New Roman" w:eastAsia="SimSun" w:hAnsi="Times New Roman"/>
          <w:sz w:val="24"/>
          <w:szCs w:val="24"/>
          <w:lang w:eastAsia="zh-CN"/>
        </w:rPr>
        <w:t xml:space="preserve"> dan </w:t>
      </w:r>
      <w:proofErr w:type="spellStart"/>
      <w:r>
        <w:rPr>
          <w:rFonts w:ascii="Times New Roman" w:eastAsia="SimSun" w:hAnsi="Times New Roman"/>
          <w:sz w:val="24"/>
          <w:szCs w:val="24"/>
          <w:lang w:eastAsia="zh-CN"/>
        </w:rPr>
        <w:t>memberikan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kontribusi</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dalam</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menentukan</w:t>
      </w:r>
      <w:proofErr w:type="spellEnd"/>
      <w:r>
        <w:rPr>
          <w:rFonts w:ascii="Times New Roman" w:eastAsia="SimSun" w:hAnsi="Times New Roman"/>
          <w:sz w:val="24"/>
          <w:szCs w:val="24"/>
          <w:lang w:eastAsia="zh-CN"/>
        </w:rPr>
        <w:t xml:space="preserve"> masa </w:t>
      </w:r>
      <w:proofErr w:type="spellStart"/>
      <w:r>
        <w:rPr>
          <w:rFonts w:ascii="Times New Roman" w:eastAsia="SimSun" w:hAnsi="Times New Roman"/>
          <w:sz w:val="24"/>
          <w:szCs w:val="24"/>
          <w:lang w:eastAsia="zh-CN"/>
        </w:rPr>
        <w:t>depan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organisasi</w:t>
      </w:r>
      <w:proofErr w:type="spellEnd"/>
      <w:r>
        <w:rPr>
          <w:rFonts w:ascii="Times New Roman" w:eastAsia="SimSun" w:hAnsi="Times New Roman"/>
          <w:sz w:val="24"/>
          <w:szCs w:val="24"/>
          <w:lang w:eastAsia="zh-CN"/>
        </w:rPr>
        <w:t xml:space="preserve">. Dalam </w:t>
      </w:r>
      <w:proofErr w:type="spellStart"/>
      <w:r>
        <w:rPr>
          <w:rFonts w:ascii="Times New Roman" w:eastAsia="SimSun" w:hAnsi="Times New Roman"/>
          <w:sz w:val="24"/>
          <w:szCs w:val="24"/>
          <w:lang w:eastAsia="zh-CN"/>
        </w:rPr>
        <w:t>kaitannya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dengan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kompetensi</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perlu</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adanya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suatu</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upaya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untuk</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lebih</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memaksimalkan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hasil</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kinerja</w:t>
      </w:r>
      <w:proofErr w:type="spellEnd"/>
      <w:r>
        <w:rPr>
          <w:rFonts w:ascii="Times New Roman" w:eastAsia="SimSun" w:hAnsi="Times New Roman"/>
          <w:sz w:val="24"/>
          <w:szCs w:val="24"/>
          <w:lang w:eastAsia="zh-CN"/>
        </w:rPr>
        <w:t xml:space="preserve"> yang </w:t>
      </w:r>
      <w:proofErr w:type="spellStart"/>
      <w:r>
        <w:rPr>
          <w:rFonts w:ascii="Times New Roman" w:eastAsia="SimSun" w:hAnsi="Times New Roman"/>
          <w:sz w:val="24"/>
          <w:szCs w:val="24"/>
          <w:lang w:eastAsia="zh-CN"/>
        </w:rPr>
        <w:t>dicapai</w:t>
      </w:r>
      <w:proofErr w:type="spellEnd"/>
      <w:r>
        <w:rPr>
          <w:rFonts w:ascii="Times New Roman" w:eastAsia="SimSun" w:hAnsi="Times New Roman"/>
          <w:sz w:val="24"/>
          <w:szCs w:val="24"/>
          <w:lang w:eastAsia="zh-CN"/>
        </w:rPr>
        <w:t>.</w:t>
      </w:r>
    </w:p>
    <w:p w14:paraId="135719C5" w14:textId="77777777" w:rsidR="0009742B" w:rsidRDefault="0009742B" w:rsidP="0009742B">
      <w:pPr>
        <w:numPr>
          <w:ilvl w:val="0"/>
          <w:numId w:val="15"/>
        </w:numPr>
        <w:spacing w:after="0" w:line="480" w:lineRule="auto"/>
        <w:jc w:val="both"/>
        <w:rPr>
          <w:rFonts w:ascii="Times New Roman" w:eastAsia="SimSun" w:hAnsi="Times New Roman"/>
          <w:sz w:val="24"/>
          <w:szCs w:val="24"/>
          <w:lang w:eastAsia="zh-CN"/>
        </w:rPr>
      </w:pPr>
      <w:proofErr w:type="spellStart"/>
      <w:r>
        <w:rPr>
          <w:rFonts w:ascii="Times New Roman" w:eastAsia="SimSun" w:hAnsi="Times New Roman"/>
          <w:sz w:val="24"/>
          <w:szCs w:val="24"/>
          <w:lang w:eastAsia="zh-CN"/>
        </w:rPr>
        <w:t>Untuk</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meningkatkan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kinerja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karyawan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sebaiknya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diperhatikan</w:t>
      </w:r>
      <w:proofErr w:type="spellEnd"/>
      <w:r>
        <w:rPr>
          <w:rFonts w:ascii="Times New Roman" w:eastAsia="SimSun" w:hAnsi="Times New Roman"/>
          <w:sz w:val="24"/>
          <w:szCs w:val="24"/>
          <w:lang w:eastAsia="zh-CN"/>
        </w:rPr>
        <w:t xml:space="preserve"> pula </w:t>
      </w:r>
      <w:proofErr w:type="spellStart"/>
      <w:r>
        <w:rPr>
          <w:rFonts w:ascii="Times New Roman" w:eastAsia="SimSun" w:hAnsi="Times New Roman"/>
          <w:sz w:val="24"/>
          <w:szCs w:val="24"/>
          <w:lang w:eastAsia="zh-CN"/>
        </w:rPr>
        <w:t>variabel</w:t>
      </w:r>
      <w:proofErr w:type="spellEnd"/>
      <w:r>
        <w:rPr>
          <w:rFonts w:ascii="Times New Roman" w:eastAsia="SimSun" w:hAnsi="Times New Roman"/>
          <w:sz w:val="24"/>
          <w:szCs w:val="24"/>
          <w:lang w:eastAsia="zh-CN"/>
        </w:rPr>
        <w:t xml:space="preserve"> lain </w:t>
      </w:r>
      <w:proofErr w:type="spellStart"/>
      <w:r>
        <w:rPr>
          <w:rFonts w:ascii="Times New Roman" w:eastAsia="SimSun" w:hAnsi="Times New Roman"/>
          <w:sz w:val="24"/>
          <w:szCs w:val="24"/>
          <w:lang w:eastAsia="zh-CN"/>
        </w:rPr>
        <w:t>diluar</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penelitian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seperti</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gaya</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kepemimpinan</w:t>
      </w:r>
      <w:proofErr w:type="spellEnd"/>
      <w:r>
        <w:rPr>
          <w:rFonts w:ascii="Times New Roman" w:eastAsia="SimSun" w:hAnsi="Times New Roman"/>
          <w:sz w:val="24"/>
          <w:szCs w:val="24"/>
          <w:lang w:eastAsia="zh-CN"/>
        </w:rPr>
        <w:t xml:space="preserve">, </w:t>
      </w:r>
      <w:proofErr w:type="spellStart"/>
      <w:r>
        <w:rPr>
          <w:rFonts w:ascii="Times New Roman" w:eastAsia="SimSun" w:hAnsi="Times New Roman"/>
          <w:sz w:val="24"/>
          <w:szCs w:val="24"/>
          <w:lang w:eastAsia="zh-CN"/>
        </w:rPr>
        <w:t>insentif</w:t>
      </w:r>
      <w:proofErr w:type="spellEnd"/>
      <w:r>
        <w:rPr>
          <w:rFonts w:ascii="Times New Roman" w:eastAsia="SimSun" w:hAnsi="Times New Roman"/>
          <w:sz w:val="24"/>
          <w:szCs w:val="24"/>
          <w:lang w:eastAsia="zh-CN"/>
        </w:rPr>
        <w:t xml:space="preserve"> dan </w:t>
      </w:r>
      <w:proofErr w:type="spellStart"/>
      <w:r>
        <w:rPr>
          <w:rFonts w:ascii="Times New Roman" w:eastAsia="SimSun" w:hAnsi="Times New Roman"/>
          <w:sz w:val="24"/>
          <w:szCs w:val="24"/>
          <w:lang w:eastAsia="zh-CN"/>
        </w:rPr>
        <w:t>lainya</w:t>
      </w:r>
      <w:proofErr w:type="spellEnd"/>
      <w:r>
        <w:rPr>
          <w:rFonts w:ascii="Times New Roman" w:eastAsia="SimSun" w:hAnsi="Times New Roman"/>
          <w:sz w:val="24"/>
          <w:szCs w:val="24"/>
          <w:lang w:eastAsia="zh-CN"/>
        </w:rPr>
        <w:t>.</w:t>
      </w:r>
    </w:p>
    <w:p w14:paraId="3DAA51F8" w14:textId="77777777" w:rsidR="0009742B" w:rsidRDefault="0009742B">
      <w:pPr>
        <w:spacing w:line="480" w:lineRule="auto"/>
        <w:outlineLvl w:val="1"/>
        <w:rPr>
          <w:rFonts w:ascii="Times New Roman" w:hAnsi="Times New Roman"/>
          <w:sz w:val="24"/>
          <w:szCs w:val="24"/>
        </w:rPr>
      </w:pPr>
    </w:p>
    <w:p w14:paraId="04C0B099" w14:textId="77777777" w:rsidR="00C62EF0" w:rsidRDefault="00000000">
      <w:pPr>
        <w:spacing w:before="100" w:beforeAutospacing="1" w:after="100" w:afterAutospacing="1" w:line="240" w:lineRule="auto"/>
        <w:jc w:val="center"/>
        <w:outlineLvl w:val="0"/>
        <w:rPr>
          <w:rFonts w:ascii="Times New Roman" w:hAnsi="Times New Roman"/>
          <w:sz w:val="24"/>
          <w:szCs w:val="24"/>
        </w:rPr>
      </w:pPr>
      <w:bookmarkStart w:id="12" w:name="_Toc181237710"/>
      <w:bookmarkStart w:id="13" w:name="_Toc185546003"/>
      <w:bookmarkStart w:id="14" w:name="_Toc180712551"/>
      <w:bookmarkStart w:id="15" w:name="_Toc180733864"/>
      <w:r>
        <w:rPr>
          <w:rFonts w:ascii="Times New Roman" w:eastAsia="Times New Roman" w:hAnsi="Times New Roman"/>
          <w:b/>
          <w:bCs/>
          <w:sz w:val="24"/>
          <w:szCs w:val="24"/>
          <w:lang w:val="en-ID" w:eastAsia="en-ID"/>
        </w:rPr>
        <w:t>DAFTAR</w:t>
      </w:r>
      <w:bookmarkEnd w:id="12"/>
      <w:bookmarkEnd w:id="13"/>
      <w:bookmarkEnd w:id="14"/>
      <w:bookmarkEnd w:id="15"/>
      <w:r>
        <w:rPr>
          <w:rFonts w:ascii="Times New Roman" w:eastAsia="Times New Roman" w:hAnsi="Times New Roman"/>
          <w:b/>
          <w:bCs/>
          <w:sz w:val="24"/>
          <w:szCs w:val="24"/>
          <w:lang w:val="en-ID" w:eastAsia="en-ID"/>
        </w:rPr>
        <w:t xml:space="preserve"> PUSTAKA</w:t>
      </w:r>
    </w:p>
    <w:p w14:paraId="19F13542" w14:textId="77777777" w:rsidR="0009742B" w:rsidRDefault="0009742B" w:rsidP="0009742B">
      <w:pPr>
        <w:widowControl w:val="0"/>
        <w:autoSpaceDE w:val="0"/>
        <w:autoSpaceDN w:val="0"/>
        <w:adjustRightInd w:val="0"/>
        <w:spacing w:line="480" w:lineRule="auto"/>
        <w:jc w:val="both"/>
        <w:rPr>
          <w:rFonts w:ascii="Times New Roman" w:hAnsi="Times New Roman"/>
          <w:noProof/>
          <w:sz w:val="24"/>
          <w:szCs w:val="24"/>
        </w:rPr>
      </w:pPr>
      <w:r>
        <w:rPr>
          <w:rFonts w:ascii="Times New Roman" w:hAnsi="Times New Roman"/>
          <w:b/>
          <w:sz w:val="24"/>
          <w:szCs w:val="24"/>
        </w:rPr>
        <w:fldChar w:fldCharType="begin" w:fldLock="1"/>
      </w:r>
      <w:r>
        <w:rPr>
          <w:rFonts w:ascii="Times New Roman" w:hAnsi="Times New Roman"/>
          <w:b/>
          <w:sz w:val="24"/>
          <w:szCs w:val="24"/>
        </w:rPr>
        <w:instrText xml:space="preserve">ADDIN Mendeley Bibliography CSL_BIBLIOGRAPHY </w:instrText>
      </w:r>
      <w:r>
        <w:rPr>
          <w:rFonts w:ascii="Times New Roman" w:hAnsi="Times New Roman"/>
          <w:b/>
          <w:sz w:val="24"/>
          <w:szCs w:val="24"/>
        </w:rPr>
        <w:fldChar w:fldCharType="separate"/>
      </w:r>
    </w:p>
    <w:p w14:paraId="5594DB39" w14:textId="77777777" w:rsidR="0009742B" w:rsidRDefault="0009742B" w:rsidP="0009742B">
      <w:pPr>
        <w:widowControl w:val="0"/>
        <w:autoSpaceDE w:val="0"/>
        <w:autoSpaceDN w:val="0"/>
        <w:adjustRightInd w:val="0"/>
        <w:spacing w:line="480" w:lineRule="auto"/>
        <w:ind w:left="480" w:hanging="480"/>
        <w:jc w:val="both"/>
        <w:rPr>
          <w:rFonts w:ascii="Times New Roman" w:hAnsi="Times New Roman"/>
          <w:noProof/>
          <w:sz w:val="24"/>
          <w:szCs w:val="24"/>
        </w:rPr>
      </w:pPr>
      <w:r>
        <w:rPr>
          <w:rFonts w:ascii="Times New Roman" w:hAnsi="Times New Roman"/>
          <w:noProof/>
          <w:sz w:val="24"/>
          <w:szCs w:val="24"/>
        </w:rPr>
        <w:t xml:space="preserve">Arifin, S., &amp; Sinambela, E. A. (2021). Studi Tentang Kinerja Karyawan Ditinjau Dari Keberadaan Sistem Informasi Akuntansi Dan </w:t>
      </w:r>
      <w:r>
        <w:rPr>
          <w:rFonts w:ascii="Times New Roman" w:hAnsi="Times New Roman"/>
          <w:noProof/>
          <w:sz w:val="24"/>
          <w:szCs w:val="24"/>
        </w:rPr>
        <w:t xml:space="preserve">Pengendalian Internal. </w:t>
      </w:r>
      <w:r>
        <w:rPr>
          <w:rFonts w:ascii="Times New Roman" w:hAnsi="Times New Roman"/>
          <w:i/>
          <w:iCs/>
          <w:noProof/>
          <w:sz w:val="24"/>
          <w:szCs w:val="24"/>
        </w:rPr>
        <w:t>Realible Accounting Journal</w:t>
      </w:r>
      <w:r>
        <w:rPr>
          <w:rFonts w:ascii="Times New Roman" w:hAnsi="Times New Roman"/>
          <w:noProof/>
          <w:sz w:val="24"/>
          <w:szCs w:val="24"/>
        </w:rPr>
        <w:t xml:space="preserve">, </w:t>
      </w:r>
      <w:r>
        <w:rPr>
          <w:rFonts w:ascii="Times New Roman" w:hAnsi="Times New Roman"/>
          <w:i/>
          <w:iCs/>
          <w:noProof/>
          <w:sz w:val="24"/>
          <w:szCs w:val="24"/>
        </w:rPr>
        <w:t>1</w:t>
      </w:r>
      <w:r>
        <w:rPr>
          <w:rFonts w:ascii="Times New Roman" w:hAnsi="Times New Roman"/>
          <w:noProof/>
          <w:sz w:val="24"/>
          <w:szCs w:val="24"/>
        </w:rPr>
        <w:t>(1), 58–70. https://doi.org/10.36352/raj.v1i1.136</w:t>
      </w:r>
    </w:p>
    <w:p w14:paraId="4AAB0707" w14:textId="77777777" w:rsidR="0009742B" w:rsidRDefault="0009742B" w:rsidP="0009742B">
      <w:pPr>
        <w:widowControl w:val="0"/>
        <w:autoSpaceDE w:val="0"/>
        <w:autoSpaceDN w:val="0"/>
        <w:adjustRightInd w:val="0"/>
        <w:spacing w:line="480" w:lineRule="auto"/>
        <w:ind w:left="480" w:hanging="480"/>
        <w:jc w:val="both"/>
        <w:rPr>
          <w:rFonts w:ascii="Times New Roman" w:hAnsi="Times New Roman"/>
          <w:noProof/>
          <w:sz w:val="24"/>
          <w:szCs w:val="24"/>
        </w:rPr>
      </w:pPr>
      <w:r>
        <w:rPr>
          <w:rFonts w:ascii="Times New Roman" w:hAnsi="Times New Roman"/>
          <w:noProof/>
          <w:sz w:val="24"/>
          <w:szCs w:val="24"/>
        </w:rPr>
        <w:t xml:space="preserve">Ayunasrah, T., Ratnawati, R., Diana, R., &amp; Ansari, A. (2022). Pengaruh Lingkungan Kerja terhadap Kinerja Pegawai dengan Kepuasan Kerja sebagai Variabel Mediasi pada Dinas Lingkungan Hidup Kabupaten Bener Meriah. </w:t>
      </w:r>
      <w:r>
        <w:rPr>
          <w:rFonts w:ascii="Times New Roman" w:hAnsi="Times New Roman"/>
          <w:i/>
          <w:iCs/>
          <w:noProof/>
          <w:sz w:val="24"/>
          <w:szCs w:val="24"/>
        </w:rPr>
        <w:t>Jurnal Ilmiah Ilmu Manajemen</w:t>
      </w:r>
      <w:r>
        <w:rPr>
          <w:rFonts w:ascii="Times New Roman" w:hAnsi="Times New Roman"/>
          <w:noProof/>
          <w:sz w:val="24"/>
          <w:szCs w:val="24"/>
        </w:rPr>
        <w:t xml:space="preserve">, </w:t>
      </w:r>
      <w:r>
        <w:rPr>
          <w:rFonts w:ascii="Times New Roman" w:hAnsi="Times New Roman"/>
          <w:i/>
          <w:iCs/>
          <w:noProof/>
          <w:sz w:val="24"/>
          <w:szCs w:val="24"/>
        </w:rPr>
        <w:t>4</w:t>
      </w:r>
      <w:r>
        <w:rPr>
          <w:rFonts w:ascii="Times New Roman" w:hAnsi="Times New Roman"/>
          <w:noProof/>
          <w:sz w:val="24"/>
          <w:szCs w:val="24"/>
        </w:rPr>
        <w:t>(1), 1–10. https://doi.org/10.55542/juiim.v4i1.147</w:t>
      </w:r>
    </w:p>
    <w:p w14:paraId="1E3971E9" w14:textId="77777777" w:rsidR="0009742B" w:rsidRDefault="0009742B" w:rsidP="0009742B">
      <w:pPr>
        <w:widowControl w:val="0"/>
        <w:autoSpaceDE w:val="0"/>
        <w:autoSpaceDN w:val="0"/>
        <w:adjustRightInd w:val="0"/>
        <w:spacing w:line="480" w:lineRule="auto"/>
        <w:ind w:left="480" w:hanging="480"/>
        <w:jc w:val="both"/>
        <w:rPr>
          <w:rFonts w:ascii="Times New Roman" w:hAnsi="Times New Roman"/>
          <w:noProof/>
          <w:sz w:val="24"/>
          <w:szCs w:val="24"/>
        </w:rPr>
      </w:pPr>
      <w:r>
        <w:rPr>
          <w:rFonts w:ascii="Times New Roman" w:hAnsi="Times New Roman"/>
          <w:noProof/>
          <w:sz w:val="24"/>
          <w:szCs w:val="24"/>
        </w:rPr>
        <w:t xml:space="preserve">Azhari, A., &amp; Wijaya, I. K. (2021). Pengaruh Penempatan Dan Lingkungan Kerja Terhadap Disiplin Kerja Serta Dampaknya Pada Kinerja Pegawai Lembaga Layanan Pendidikan Tinggi (Lldikti) Wilayah Viii. </w:t>
      </w:r>
      <w:r>
        <w:rPr>
          <w:rFonts w:ascii="Times New Roman" w:hAnsi="Times New Roman"/>
          <w:i/>
          <w:iCs/>
          <w:noProof/>
          <w:sz w:val="24"/>
          <w:szCs w:val="24"/>
        </w:rPr>
        <w:t>Jurnal Ilmiah Manajemen dan Bisnis</w:t>
      </w:r>
      <w:r>
        <w:rPr>
          <w:rFonts w:ascii="Times New Roman" w:hAnsi="Times New Roman"/>
          <w:noProof/>
          <w:sz w:val="24"/>
          <w:szCs w:val="24"/>
        </w:rPr>
        <w:t xml:space="preserve">, </w:t>
      </w:r>
      <w:r>
        <w:rPr>
          <w:rFonts w:ascii="Times New Roman" w:hAnsi="Times New Roman"/>
          <w:i/>
          <w:iCs/>
          <w:noProof/>
          <w:sz w:val="24"/>
          <w:szCs w:val="24"/>
        </w:rPr>
        <w:t>6</w:t>
      </w:r>
      <w:r>
        <w:rPr>
          <w:rFonts w:ascii="Times New Roman" w:hAnsi="Times New Roman"/>
          <w:noProof/>
          <w:sz w:val="24"/>
          <w:szCs w:val="24"/>
        </w:rPr>
        <w:t>(1), 88–97. https://doi.org/10.38043/jimb.v6i1.2957</w:t>
      </w:r>
    </w:p>
    <w:p w14:paraId="1CD3AD5F" w14:textId="77777777" w:rsidR="0009742B" w:rsidRDefault="0009742B" w:rsidP="0009742B">
      <w:pPr>
        <w:widowControl w:val="0"/>
        <w:autoSpaceDE w:val="0"/>
        <w:autoSpaceDN w:val="0"/>
        <w:adjustRightInd w:val="0"/>
        <w:spacing w:line="480" w:lineRule="auto"/>
        <w:ind w:left="480" w:hanging="480"/>
        <w:jc w:val="both"/>
        <w:rPr>
          <w:rFonts w:ascii="Times New Roman" w:hAnsi="Times New Roman"/>
          <w:noProof/>
          <w:sz w:val="24"/>
          <w:szCs w:val="24"/>
        </w:rPr>
      </w:pPr>
      <w:r>
        <w:rPr>
          <w:rFonts w:ascii="Times New Roman" w:hAnsi="Times New Roman"/>
          <w:noProof/>
          <w:sz w:val="24"/>
          <w:szCs w:val="24"/>
        </w:rPr>
        <w:t xml:space="preserve">Farahdiba, D. (2020). Konsep Dan Strategi Komunikasi Pemasaran: </w:t>
      </w:r>
      <w:r>
        <w:rPr>
          <w:rFonts w:ascii="Times New Roman" w:hAnsi="Times New Roman"/>
          <w:noProof/>
          <w:sz w:val="24"/>
          <w:szCs w:val="24"/>
        </w:rPr>
        <w:lastRenderedPageBreak/>
        <w:t xml:space="preserve">Perubahan Perilaku Konsumen Menuju Era Disrupsi. </w:t>
      </w:r>
      <w:r>
        <w:rPr>
          <w:rFonts w:ascii="Times New Roman" w:hAnsi="Times New Roman"/>
          <w:i/>
          <w:iCs/>
          <w:noProof/>
          <w:sz w:val="24"/>
          <w:szCs w:val="24"/>
        </w:rPr>
        <w:t>Jurnal Ilmiah Komunikasi Makna</w:t>
      </w:r>
      <w:r>
        <w:rPr>
          <w:rFonts w:ascii="Times New Roman" w:hAnsi="Times New Roman"/>
          <w:noProof/>
          <w:sz w:val="24"/>
          <w:szCs w:val="24"/>
        </w:rPr>
        <w:t xml:space="preserve">, </w:t>
      </w:r>
      <w:r>
        <w:rPr>
          <w:rFonts w:ascii="Times New Roman" w:hAnsi="Times New Roman"/>
          <w:i/>
          <w:iCs/>
          <w:noProof/>
          <w:sz w:val="24"/>
          <w:szCs w:val="24"/>
        </w:rPr>
        <w:t>8</w:t>
      </w:r>
      <w:r>
        <w:rPr>
          <w:rFonts w:ascii="Times New Roman" w:hAnsi="Times New Roman"/>
          <w:noProof/>
          <w:sz w:val="24"/>
          <w:szCs w:val="24"/>
        </w:rPr>
        <w:t>(1), 22. https://doi.org/10.30659/jikm.v8i1.7992</w:t>
      </w:r>
    </w:p>
    <w:p w14:paraId="7FAED20D" w14:textId="77777777" w:rsidR="0009742B" w:rsidRDefault="0009742B" w:rsidP="0009742B">
      <w:pPr>
        <w:widowControl w:val="0"/>
        <w:autoSpaceDE w:val="0"/>
        <w:autoSpaceDN w:val="0"/>
        <w:adjustRightInd w:val="0"/>
        <w:spacing w:line="480" w:lineRule="auto"/>
        <w:ind w:left="480" w:hanging="480"/>
        <w:jc w:val="both"/>
        <w:rPr>
          <w:rFonts w:ascii="Times New Roman" w:hAnsi="Times New Roman"/>
          <w:noProof/>
          <w:sz w:val="24"/>
          <w:szCs w:val="24"/>
        </w:rPr>
      </w:pPr>
      <w:r>
        <w:rPr>
          <w:rFonts w:ascii="Times New Roman" w:hAnsi="Times New Roman"/>
          <w:noProof/>
          <w:sz w:val="24"/>
          <w:szCs w:val="24"/>
        </w:rPr>
        <w:t xml:space="preserve">Farizi Hagi, Mayasari, &amp; Kusumaningrum Rastri. (2023). Kontruksi Makna Dan Perilaku Budaya Ngopi Di Starbucks. </w:t>
      </w:r>
      <w:r>
        <w:rPr>
          <w:rFonts w:ascii="Times New Roman" w:hAnsi="Times New Roman"/>
          <w:i/>
          <w:iCs/>
          <w:noProof/>
          <w:sz w:val="24"/>
          <w:szCs w:val="24"/>
        </w:rPr>
        <w:t>Jurnal Ilmiah Wahana Pendidikan</w:t>
      </w:r>
      <w:r>
        <w:rPr>
          <w:rFonts w:ascii="Times New Roman" w:hAnsi="Times New Roman"/>
          <w:noProof/>
          <w:sz w:val="24"/>
          <w:szCs w:val="24"/>
        </w:rPr>
        <w:t xml:space="preserve">, </w:t>
      </w:r>
      <w:r>
        <w:rPr>
          <w:rFonts w:ascii="Times New Roman" w:hAnsi="Times New Roman"/>
          <w:i/>
          <w:iCs/>
          <w:noProof/>
          <w:sz w:val="24"/>
          <w:szCs w:val="24"/>
        </w:rPr>
        <w:t>9</w:t>
      </w:r>
      <w:r>
        <w:rPr>
          <w:rFonts w:ascii="Times New Roman" w:hAnsi="Times New Roman"/>
          <w:noProof/>
          <w:sz w:val="24"/>
          <w:szCs w:val="24"/>
        </w:rPr>
        <w:t>(17), 320–328.</w:t>
      </w:r>
    </w:p>
    <w:p w14:paraId="70BD33EE" w14:textId="77777777" w:rsidR="0009742B" w:rsidRDefault="0009742B" w:rsidP="0009742B">
      <w:pPr>
        <w:widowControl w:val="0"/>
        <w:autoSpaceDE w:val="0"/>
        <w:autoSpaceDN w:val="0"/>
        <w:adjustRightInd w:val="0"/>
        <w:spacing w:line="480" w:lineRule="auto"/>
        <w:ind w:left="480" w:hanging="480"/>
        <w:jc w:val="both"/>
        <w:rPr>
          <w:rFonts w:ascii="Times New Roman" w:hAnsi="Times New Roman"/>
          <w:noProof/>
          <w:sz w:val="24"/>
          <w:szCs w:val="24"/>
        </w:rPr>
      </w:pPr>
      <w:r>
        <w:rPr>
          <w:rFonts w:ascii="Times New Roman" w:hAnsi="Times New Roman"/>
          <w:noProof/>
          <w:sz w:val="24"/>
          <w:szCs w:val="24"/>
        </w:rPr>
        <w:t xml:space="preserve">Gani, N. A., Priharta, A., &amp; Purnamasari, A. (2022). Pengaruh Kompensasi dan Lingkungan Kerja terhadap Turnover Intention pada Perusahaan Tambang di Kalimantan. </w:t>
      </w:r>
      <w:r>
        <w:rPr>
          <w:rFonts w:ascii="Times New Roman" w:hAnsi="Times New Roman"/>
          <w:i/>
          <w:iCs/>
          <w:noProof/>
          <w:sz w:val="24"/>
          <w:szCs w:val="24"/>
        </w:rPr>
        <w:t>Jurnal Pendidikan dan Kewirausahaan</w:t>
      </w:r>
      <w:r>
        <w:rPr>
          <w:rFonts w:ascii="Times New Roman" w:hAnsi="Times New Roman"/>
          <w:noProof/>
          <w:sz w:val="24"/>
          <w:szCs w:val="24"/>
        </w:rPr>
        <w:t xml:space="preserve">, </w:t>
      </w:r>
      <w:r>
        <w:rPr>
          <w:rFonts w:ascii="Times New Roman" w:hAnsi="Times New Roman"/>
          <w:i/>
          <w:iCs/>
          <w:noProof/>
          <w:sz w:val="24"/>
          <w:szCs w:val="24"/>
        </w:rPr>
        <w:t>10</w:t>
      </w:r>
      <w:r>
        <w:rPr>
          <w:rFonts w:ascii="Times New Roman" w:hAnsi="Times New Roman"/>
          <w:noProof/>
          <w:sz w:val="24"/>
          <w:szCs w:val="24"/>
        </w:rPr>
        <w:t>(2), 579–588. https://doi.org/10.47668/pkwu.v10i2.444</w:t>
      </w:r>
    </w:p>
    <w:p w14:paraId="257E315E" w14:textId="77777777" w:rsidR="0009742B" w:rsidRDefault="0009742B" w:rsidP="0009742B">
      <w:pPr>
        <w:widowControl w:val="0"/>
        <w:autoSpaceDE w:val="0"/>
        <w:autoSpaceDN w:val="0"/>
        <w:adjustRightInd w:val="0"/>
        <w:spacing w:line="480" w:lineRule="auto"/>
        <w:ind w:left="480" w:hanging="480"/>
        <w:jc w:val="both"/>
        <w:rPr>
          <w:rFonts w:ascii="Times New Roman" w:hAnsi="Times New Roman"/>
          <w:noProof/>
          <w:sz w:val="24"/>
          <w:szCs w:val="24"/>
        </w:rPr>
      </w:pPr>
      <w:r>
        <w:rPr>
          <w:rFonts w:ascii="Times New Roman" w:hAnsi="Times New Roman"/>
          <w:noProof/>
          <w:sz w:val="24"/>
          <w:szCs w:val="24"/>
        </w:rPr>
        <w:t xml:space="preserve">Harahap, S. W., Br. Ginting, R. R., Rasyidin, M., &amp; Sahputra, D. (2021). Komunikator dan Komunikan dalam Pengembangan Organisasi. </w:t>
      </w:r>
      <w:r>
        <w:rPr>
          <w:rFonts w:ascii="Times New Roman" w:hAnsi="Times New Roman"/>
          <w:i/>
          <w:iCs/>
          <w:noProof/>
          <w:sz w:val="24"/>
          <w:szCs w:val="24"/>
        </w:rPr>
        <w:t xml:space="preserve">Tabularasa: Jurnal </w:t>
      </w:r>
      <w:r>
        <w:rPr>
          <w:rFonts w:ascii="Times New Roman" w:hAnsi="Times New Roman"/>
          <w:i/>
          <w:iCs/>
          <w:noProof/>
          <w:sz w:val="24"/>
          <w:szCs w:val="24"/>
        </w:rPr>
        <w:t>Ilmiah Magister Psikologi</w:t>
      </w:r>
      <w:r>
        <w:rPr>
          <w:rFonts w:ascii="Times New Roman" w:hAnsi="Times New Roman"/>
          <w:noProof/>
          <w:sz w:val="24"/>
          <w:szCs w:val="24"/>
        </w:rPr>
        <w:t xml:space="preserve">, </w:t>
      </w:r>
      <w:r>
        <w:rPr>
          <w:rFonts w:ascii="Times New Roman" w:hAnsi="Times New Roman"/>
          <w:i/>
          <w:iCs/>
          <w:noProof/>
          <w:sz w:val="24"/>
          <w:szCs w:val="24"/>
        </w:rPr>
        <w:t>3</w:t>
      </w:r>
      <w:r>
        <w:rPr>
          <w:rFonts w:ascii="Times New Roman" w:hAnsi="Times New Roman"/>
          <w:noProof/>
          <w:sz w:val="24"/>
          <w:szCs w:val="24"/>
        </w:rPr>
        <w:t>(1), 106–114. https://doi.org/10.31289/tabularasa.v3i1.629</w:t>
      </w:r>
    </w:p>
    <w:p w14:paraId="75389905" w14:textId="77777777" w:rsidR="0009742B" w:rsidRDefault="0009742B" w:rsidP="0009742B">
      <w:pPr>
        <w:widowControl w:val="0"/>
        <w:autoSpaceDE w:val="0"/>
        <w:autoSpaceDN w:val="0"/>
        <w:adjustRightInd w:val="0"/>
        <w:spacing w:line="480" w:lineRule="auto"/>
        <w:ind w:left="480" w:hanging="480"/>
        <w:jc w:val="both"/>
        <w:rPr>
          <w:rFonts w:ascii="Times New Roman" w:hAnsi="Times New Roman"/>
          <w:noProof/>
          <w:sz w:val="24"/>
          <w:szCs w:val="24"/>
        </w:rPr>
      </w:pPr>
      <w:r>
        <w:rPr>
          <w:rFonts w:ascii="Times New Roman" w:hAnsi="Times New Roman"/>
          <w:noProof/>
          <w:sz w:val="24"/>
          <w:szCs w:val="24"/>
        </w:rPr>
        <w:t xml:space="preserve">Hartono, A., &amp; Rahadi, D. R. (2021). Work From Home Terhadap Kinerja Karyawan Pada Masa Pandemi Covid 19. </w:t>
      </w:r>
      <w:r>
        <w:rPr>
          <w:rFonts w:ascii="Times New Roman" w:hAnsi="Times New Roman"/>
          <w:i/>
          <w:iCs/>
          <w:noProof/>
          <w:sz w:val="24"/>
          <w:szCs w:val="24"/>
        </w:rPr>
        <w:t>Jurnal Manajemen Bisnis</w:t>
      </w:r>
      <w:r>
        <w:rPr>
          <w:rFonts w:ascii="Times New Roman" w:hAnsi="Times New Roman"/>
          <w:noProof/>
          <w:sz w:val="24"/>
          <w:szCs w:val="24"/>
        </w:rPr>
        <w:t xml:space="preserve">, </w:t>
      </w:r>
      <w:r>
        <w:rPr>
          <w:rFonts w:ascii="Times New Roman" w:hAnsi="Times New Roman"/>
          <w:i/>
          <w:iCs/>
          <w:noProof/>
          <w:sz w:val="24"/>
          <w:szCs w:val="24"/>
        </w:rPr>
        <w:t>18</w:t>
      </w:r>
      <w:r>
        <w:rPr>
          <w:rFonts w:ascii="Times New Roman" w:hAnsi="Times New Roman"/>
          <w:noProof/>
          <w:sz w:val="24"/>
          <w:szCs w:val="24"/>
        </w:rPr>
        <w:t>(1), 16–21. https://doi.org/10.38043/jmb.v18i1.2728</w:t>
      </w:r>
    </w:p>
    <w:p w14:paraId="175345A9" w14:textId="77777777" w:rsidR="0009742B" w:rsidRDefault="0009742B" w:rsidP="0009742B">
      <w:pPr>
        <w:widowControl w:val="0"/>
        <w:autoSpaceDE w:val="0"/>
        <w:autoSpaceDN w:val="0"/>
        <w:adjustRightInd w:val="0"/>
        <w:spacing w:line="480" w:lineRule="auto"/>
        <w:ind w:left="480" w:hanging="480"/>
        <w:jc w:val="both"/>
        <w:rPr>
          <w:rFonts w:ascii="Times New Roman" w:hAnsi="Times New Roman"/>
          <w:noProof/>
          <w:sz w:val="24"/>
          <w:szCs w:val="24"/>
        </w:rPr>
      </w:pPr>
      <w:r>
        <w:rPr>
          <w:rFonts w:ascii="Times New Roman" w:hAnsi="Times New Roman"/>
          <w:noProof/>
          <w:sz w:val="24"/>
          <w:szCs w:val="24"/>
        </w:rPr>
        <w:t xml:space="preserve">Hermawan, R., Adiyani, R., &amp; Darsono. (2022). Pengaruh Gaya Kepemimpinan, Budaya Organisasi Dan Komunikasi Organisasi Terhadap Kinerja Karyawan (Studi Kasus Pada CV. Ti Aval Tasikmadu). </w:t>
      </w:r>
      <w:r>
        <w:rPr>
          <w:rFonts w:ascii="Times New Roman" w:hAnsi="Times New Roman"/>
          <w:i/>
          <w:iCs/>
          <w:noProof/>
          <w:sz w:val="24"/>
          <w:szCs w:val="24"/>
        </w:rPr>
        <w:t>Jurnal Ganeshwara</w:t>
      </w:r>
      <w:r>
        <w:rPr>
          <w:rFonts w:ascii="Times New Roman" w:hAnsi="Times New Roman"/>
          <w:noProof/>
          <w:sz w:val="24"/>
          <w:szCs w:val="24"/>
        </w:rPr>
        <w:t xml:space="preserve">, </w:t>
      </w:r>
      <w:r>
        <w:rPr>
          <w:rFonts w:ascii="Times New Roman" w:hAnsi="Times New Roman"/>
          <w:i/>
          <w:iCs/>
          <w:noProof/>
          <w:sz w:val="24"/>
          <w:szCs w:val="24"/>
        </w:rPr>
        <w:t>1</w:t>
      </w:r>
      <w:r>
        <w:rPr>
          <w:rFonts w:ascii="Times New Roman" w:hAnsi="Times New Roman"/>
          <w:noProof/>
          <w:sz w:val="24"/>
          <w:szCs w:val="24"/>
        </w:rPr>
        <w:t>, 1–19. http://ejournal.utp.ac.id/index.php/JG/article/view/2346%0Ahttp://ejournal.utp.ac.id/index.php/JG/article/download/2346/520521514</w:t>
      </w:r>
    </w:p>
    <w:p w14:paraId="70A42D26" w14:textId="77777777" w:rsidR="0009742B" w:rsidRDefault="0009742B" w:rsidP="0009742B">
      <w:pPr>
        <w:widowControl w:val="0"/>
        <w:autoSpaceDE w:val="0"/>
        <w:autoSpaceDN w:val="0"/>
        <w:adjustRightInd w:val="0"/>
        <w:spacing w:line="480" w:lineRule="auto"/>
        <w:ind w:left="480" w:hanging="480"/>
        <w:jc w:val="both"/>
        <w:rPr>
          <w:rFonts w:ascii="Times New Roman" w:hAnsi="Times New Roman"/>
          <w:noProof/>
          <w:sz w:val="24"/>
          <w:szCs w:val="24"/>
        </w:rPr>
      </w:pPr>
      <w:r>
        <w:rPr>
          <w:rFonts w:ascii="Times New Roman" w:hAnsi="Times New Roman"/>
          <w:noProof/>
          <w:sz w:val="24"/>
          <w:szCs w:val="24"/>
        </w:rPr>
        <w:t xml:space="preserve">H., Suryani, A. N., &amp; Zubardi, L. (2023). Pengaruh Penggunaan Teknologi </w:t>
      </w:r>
      <w:r>
        <w:rPr>
          <w:rFonts w:ascii="Times New Roman" w:hAnsi="Times New Roman"/>
          <w:noProof/>
          <w:sz w:val="24"/>
          <w:szCs w:val="24"/>
        </w:rPr>
        <w:lastRenderedPageBreak/>
        <w:t xml:space="preserve">Informasi Dan Kompetensi Sdm Terhadap Kinerja Pegawai Kantor Lurah Sungai Lilin Kecamatan Sungai Lilin. </w:t>
      </w:r>
      <w:r>
        <w:rPr>
          <w:rFonts w:ascii="Times New Roman" w:hAnsi="Times New Roman"/>
          <w:i/>
          <w:iCs/>
          <w:noProof/>
          <w:sz w:val="24"/>
          <w:szCs w:val="24"/>
        </w:rPr>
        <w:t>Jurnal Manajemen Kompeten</w:t>
      </w:r>
      <w:r>
        <w:rPr>
          <w:rFonts w:ascii="Times New Roman" w:hAnsi="Times New Roman"/>
          <w:noProof/>
          <w:sz w:val="24"/>
          <w:szCs w:val="24"/>
        </w:rPr>
        <w:t xml:space="preserve">, </w:t>
      </w:r>
      <w:r>
        <w:rPr>
          <w:rFonts w:ascii="Times New Roman" w:hAnsi="Times New Roman"/>
          <w:i/>
          <w:iCs/>
          <w:noProof/>
          <w:sz w:val="24"/>
          <w:szCs w:val="24"/>
        </w:rPr>
        <w:t>6</w:t>
      </w:r>
      <w:r>
        <w:rPr>
          <w:rFonts w:ascii="Times New Roman" w:hAnsi="Times New Roman"/>
          <w:noProof/>
          <w:sz w:val="24"/>
          <w:szCs w:val="24"/>
        </w:rPr>
        <w:t>(1), 35. https://doi.org/10.51877/mnjm.v6i1.299</w:t>
      </w:r>
    </w:p>
    <w:p w14:paraId="6564F2F4" w14:textId="77777777" w:rsidR="0009742B" w:rsidRDefault="0009742B" w:rsidP="0009742B">
      <w:pPr>
        <w:widowControl w:val="0"/>
        <w:autoSpaceDE w:val="0"/>
        <w:autoSpaceDN w:val="0"/>
        <w:adjustRightInd w:val="0"/>
        <w:spacing w:line="480" w:lineRule="auto"/>
        <w:ind w:left="480" w:hanging="480"/>
        <w:jc w:val="both"/>
        <w:rPr>
          <w:rFonts w:ascii="Times New Roman" w:hAnsi="Times New Roman"/>
          <w:noProof/>
          <w:sz w:val="24"/>
          <w:szCs w:val="24"/>
        </w:rPr>
      </w:pPr>
      <w:r>
        <w:rPr>
          <w:rFonts w:ascii="Times New Roman" w:hAnsi="Times New Roman"/>
          <w:noProof/>
          <w:sz w:val="24"/>
          <w:szCs w:val="24"/>
        </w:rPr>
        <w:t xml:space="preserve">Ishiqa Ramadhany Putri, &amp; Ningrum Fauziah Yusuf. (2022). Pengaruh Budaya Organisasi dalam Menciptakan Perkembangan Organisasi. </w:t>
      </w:r>
      <w:r>
        <w:rPr>
          <w:rFonts w:ascii="Times New Roman" w:hAnsi="Times New Roman"/>
          <w:i/>
          <w:iCs/>
          <w:noProof/>
          <w:sz w:val="24"/>
          <w:szCs w:val="24"/>
        </w:rPr>
        <w:t>Jurnal Administrasi Publik</w:t>
      </w:r>
      <w:r>
        <w:rPr>
          <w:rFonts w:ascii="Times New Roman" w:hAnsi="Times New Roman"/>
          <w:noProof/>
          <w:sz w:val="24"/>
          <w:szCs w:val="24"/>
        </w:rPr>
        <w:t xml:space="preserve">, </w:t>
      </w:r>
      <w:r>
        <w:rPr>
          <w:rFonts w:ascii="Times New Roman" w:hAnsi="Times New Roman"/>
          <w:i/>
          <w:iCs/>
          <w:noProof/>
          <w:sz w:val="24"/>
          <w:szCs w:val="24"/>
        </w:rPr>
        <w:t>18</w:t>
      </w:r>
      <w:r>
        <w:rPr>
          <w:rFonts w:ascii="Times New Roman" w:hAnsi="Times New Roman"/>
          <w:noProof/>
          <w:sz w:val="24"/>
          <w:szCs w:val="24"/>
        </w:rPr>
        <w:t>(1), 143–154. https://doi.org/10.52316/jap.v18i1.82</w:t>
      </w:r>
    </w:p>
    <w:p w14:paraId="6CC9670F" w14:textId="77777777" w:rsidR="0009742B" w:rsidRDefault="0009742B" w:rsidP="0009742B">
      <w:pPr>
        <w:widowControl w:val="0"/>
        <w:autoSpaceDE w:val="0"/>
        <w:autoSpaceDN w:val="0"/>
        <w:adjustRightInd w:val="0"/>
        <w:spacing w:line="480" w:lineRule="auto"/>
        <w:ind w:left="480" w:hanging="480"/>
        <w:jc w:val="both"/>
        <w:rPr>
          <w:rFonts w:ascii="Times New Roman" w:hAnsi="Times New Roman"/>
          <w:noProof/>
          <w:sz w:val="24"/>
          <w:szCs w:val="24"/>
        </w:rPr>
      </w:pPr>
      <w:r>
        <w:rPr>
          <w:rFonts w:ascii="Times New Roman" w:hAnsi="Times New Roman"/>
          <w:noProof/>
          <w:sz w:val="24"/>
          <w:szCs w:val="24"/>
        </w:rPr>
        <w:t xml:space="preserve">Jumani, A., Rizqi Ananda, F., Rahellea, S. L., Fikri, S. N., &amp; Zen, A. (2023). Faktor-faktor yang mempengaruhi Kinerja Karyawan, Pengambilan Keputusan : Kepemimpinan, Keterampilan dan Komunikasi (Literature Review Pengambilan Keputusan Manajerial). </w:t>
      </w:r>
      <w:r>
        <w:rPr>
          <w:rFonts w:ascii="Times New Roman" w:hAnsi="Times New Roman"/>
          <w:i/>
          <w:iCs/>
          <w:noProof/>
          <w:sz w:val="24"/>
          <w:szCs w:val="24"/>
        </w:rPr>
        <w:t>JIMT Jurnal Ilmu Manajemen Terapan</w:t>
      </w:r>
      <w:r>
        <w:rPr>
          <w:rFonts w:ascii="Times New Roman" w:hAnsi="Times New Roman"/>
          <w:noProof/>
          <w:sz w:val="24"/>
          <w:szCs w:val="24"/>
        </w:rPr>
        <w:t xml:space="preserve">, </w:t>
      </w:r>
      <w:r>
        <w:rPr>
          <w:rFonts w:ascii="Times New Roman" w:hAnsi="Times New Roman"/>
          <w:i/>
          <w:iCs/>
          <w:noProof/>
          <w:sz w:val="24"/>
          <w:szCs w:val="24"/>
        </w:rPr>
        <w:t>4</w:t>
      </w:r>
      <w:r>
        <w:rPr>
          <w:rFonts w:ascii="Times New Roman" w:hAnsi="Times New Roman"/>
          <w:noProof/>
          <w:sz w:val="24"/>
          <w:szCs w:val="24"/>
        </w:rPr>
        <w:t xml:space="preserve">(6), 824–838. </w:t>
      </w:r>
      <w:r>
        <w:rPr>
          <w:rFonts w:ascii="Times New Roman" w:hAnsi="Times New Roman"/>
          <w:noProof/>
          <w:sz w:val="24"/>
          <w:szCs w:val="24"/>
        </w:rPr>
        <w:t>https://creativecommons.org/licenses/by/4.0/</w:t>
      </w:r>
    </w:p>
    <w:p w14:paraId="0583A449" w14:textId="77777777" w:rsidR="0009742B" w:rsidRDefault="0009742B" w:rsidP="0009742B">
      <w:pPr>
        <w:widowControl w:val="0"/>
        <w:autoSpaceDE w:val="0"/>
        <w:autoSpaceDN w:val="0"/>
        <w:adjustRightInd w:val="0"/>
        <w:spacing w:line="480" w:lineRule="auto"/>
        <w:ind w:left="480" w:hanging="480"/>
        <w:jc w:val="both"/>
        <w:rPr>
          <w:rFonts w:ascii="Times New Roman" w:hAnsi="Times New Roman"/>
          <w:noProof/>
          <w:sz w:val="24"/>
          <w:szCs w:val="24"/>
        </w:rPr>
      </w:pPr>
      <w:r>
        <w:rPr>
          <w:rFonts w:ascii="Times New Roman" w:hAnsi="Times New Roman"/>
          <w:noProof/>
          <w:sz w:val="24"/>
          <w:szCs w:val="24"/>
        </w:rPr>
        <w:t xml:space="preserve">Kamijan, Y. (2021). Faktor Internal Dan Faktor Eksternalterhadap Kinerja Guru Di Masa Pandemi Covid-19. </w:t>
      </w:r>
      <w:r>
        <w:rPr>
          <w:rFonts w:ascii="Times New Roman" w:hAnsi="Times New Roman"/>
          <w:i/>
          <w:iCs/>
          <w:noProof/>
          <w:sz w:val="24"/>
          <w:szCs w:val="24"/>
        </w:rPr>
        <w:t>Jurnal Ekonomi Manajemen Sistem Informasi</w:t>
      </w:r>
      <w:r>
        <w:rPr>
          <w:rFonts w:ascii="Times New Roman" w:hAnsi="Times New Roman"/>
          <w:noProof/>
          <w:sz w:val="24"/>
          <w:szCs w:val="24"/>
        </w:rPr>
        <w:t xml:space="preserve">, </w:t>
      </w:r>
      <w:r>
        <w:rPr>
          <w:rFonts w:ascii="Times New Roman" w:hAnsi="Times New Roman"/>
          <w:i/>
          <w:iCs/>
          <w:noProof/>
          <w:sz w:val="24"/>
          <w:szCs w:val="24"/>
        </w:rPr>
        <w:t>2</w:t>
      </w:r>
      <w:r>
        <w:rPr>
          <w:rFonts w:ascii="Times New Roman" w:hAnsi="Times New Roman"/>
          <w:noProof/>
          <w:sz w:val="24"/>
          <w:szCs w:val="24"/>
        </w:rPr>
        <w:t>(5), 630–638. https://doi.org/10.31933/jemsi.v2i5.589</w:t>
      </w:r>
    </w:p>
    <w:p w14:paraId="2642457C" w14:textId="77777777" w:rsidR="0009742B" w:rsidRDefault="0009742B" w:rsidP="0009742B">
      <w:pPr>
        <w:widowControl w:val="0"/>
        <w:autoSpaceDE w:val="0"/>
        <w:autoSpaceDN w:val="0"/>
        <w:adjustRightInd w:val="0"/>
        <w:spacing w:line="480" w:lineRule="auto"/>
        <w:ind w:left="480" w:hanging="480"/>
        <w:jc w:val="both"/>
        <w:rPr>
          <w:rFonts w:ascii="Times New Roman" w:hAnsi="Times New Roman"/>
          <w:noProof/>
          <w:sz w:val="24"/>
          <w:szCs w:val="24"/>
        </w:rPr>
      </w:pPr>
      <w:r>
        <w:rPr>
          <w:rFonts w:ascii="Times New Roman" w:hAnsi="Times New Roman"/>
          <w:noProof/>
          <w:sz w:val="24"/>
          <w:szCs w:val="24"/>
        </w:rPr>
        <w:t xml:space="preserve">Mahendra, R., Agustang, A., &amp; ... (2021). Analisis Kinerja Aparatur Sipil Negara Dalam Pelayanan Publik. </w:t>
      </w:r>
      <w:r>
        <w:rPr>
          <w:rFonts w:ascii="Times New Roman" w:hAnsi="Times New Roman"/>
          <w:i/>
          <w:iCs/>
          <w:noProof/>
          <w:sz w:val="24"/>
          <w:szCs w:val="24"/>
        </w:rPr>
        <w:t>JISIP (Jurnal Ilmu …</w:t>
      </w:r>
      <w:r>
        <w:rPr>
          <w:rFonts w:ascii="Times New Roman" w:hAnsi="Times New Roman"/>
          <w:noProof/>
          <w:sz w:val="24"/>
          <w:szCs w:val="24"/>
        </w:rPr>
        <w:t xml:space="preserve">, </w:t>
      </w:r>
      <w:r>
        <w:rPr>
          <w:rFonts w:ascii="Times New Roman" w:hAnsi="Times New Roman"/>
          <w:i/>
          <w:iCs/>
          <w:noProof/>
          <w:sz w:val="24"/>
          <w:szCs w:val="24"/>
        </w:rPr>
        <w:t>5</w:t>
      </w:r>
      <w:r>
        <w:rPr>
          <w:rFonts w:ascii="Times New Roman" w:hAnsi="Times New Roman"/>
          <w:noProof/>
          <w:sz w:val="24"/>
          <w:szCs w:val="24"/>
        </w:rPr>
        <w:t>(4), 1603–1608. https://doi.org/10.36312/jisip.v5i4.2578/http</w:t>
      </w:r>
    </w:p>
    <w:p w14:paraId="57706C07" w14:textId="77777777" w:rsidR="0009742B" w:rsidRDefault="0009742B" w:rsidP="0009742B">
      <w:pPr>
        <w:widowControl w:val="0"/>
        <w:autoSpaceDE w:val="0"/>
        <w:autoSpaceDN w:val="0"/>
        <w:adjustRightInd w:val="0"/>
        <w:spacing w:line="480" w:lineRule="auto"/>
        <w:ind w:left="480" w:hanging="480"/>
        <w:jc w:val="both"/>
        <w:rPr>
          <w:rFonts w:ascii="Times New Roman" w:hAnsi="Times New Roman"/>
          <w:noProof/>
          <w:sz w:val="24"/>
          <w:szCs w:val="24"/>
        </w:rPr>
      </w:pPr>
      <w:r>
        <w:rPr>
          <w:rFonts w:ascii="Times New Roman" w:hAnsi="Times New Roman"/>
          <w:noProof/>
          <w:sz w:val="24"/>
          <w:szCs w:val="24"/>
        </w:rPr>
        <w:t xml:space="preserve">Marsih, Y., &amp; Rakhmalina, I. (2021). Pengaruh Proses Rekrutmen Dan Kompetensi Terhadap Kinerja Karyawan Pada Pt Fif Group Pos Bayung Lencir. </w:t>
      </w:r>
      <w:r>
        <w:rPr>
          <w:rFonts w:ascii="Times New Roman" w:hAnsi="Times New Roman"/>
          <w:i/>
          <w:iCs/>
          <w:noProof/>
          <w:sz w:val="24"/>
          <w:szCs w:val="24"/>
        </w:rPr>
        <w:t>Jurnal Manajemen Kompeten</w:t>
      </w:r>
      <w:r>
        <w:rPr>
          <w:rFonts w:ascii="Times New Roman" w:hAnsi="Times New Roman"/>
          <w:noProof/>
          <w:sz w:val="24"/>
          <w:szCs w:val="24"/>
        </w:rPr>
        <w:t xml:space="preserve">, </w:t>
      </w:r>
      <w:r>
        <w:rPr>
          <w:rFonts w:ascii="Times New Roman" w:hAnsi="Times New Roman"/>
          <w:i/>
          <w:iCs/>
          <w:noProof/>
          <w:sz w:val="24"/>
          <w:szCs w:val="24"/>
        </w:rPr>
        <w:t>4</w:t>
      </w:r>
      <w:r>
        <w:rPr>
          <w:rFonts w:ascii="Times New Roman" w:hAnsi="Times New Roman"/>
          <w:noProof/>
          <w:sz w:val="24"/>
          <w:szCs w:val="24"/>
        </w:rPr>
        <w:t>(1), 43. https://doi.org/10.51877/mnjm.v4i1.191</w:t>
      </w:r>
    </w:p>
    <w:p w14:paraId="0EED3B69" w14:textId="77777777" w:rsidR="0009742B" w:rsidRDefault="0009742B" w:rsidP="0009742B">
      <w:pPr>
        <w:widowControl w:val="0"/>
        <w:autoSpaceDE w:val="0"/>
        <w:autoSpaceDN w:val="0"/>
        <w:adjustRightInd w:val="0"/>
        <w:spacing w:line="480" w:lineRule="auto"/>
        <w:ind w:left="480" w:hanging="480"/>
        <w:jc w:val="both"/>
        <w:rPr>
          <w:rFonts w:ascii="Times New Roman" w:hAnsi="Times New Roman"/>
          <w:noProof/>
          <w:sz w:val="24"/>
          <w:szCs w:val="24"/>
        </w:rPr>
      </w:pPr>
      <w:r>
        <w:rPr>
          <w:rFonts w:ascii="Times New Roman" w:hAnsi="Times New Roman"/>
          <w:noProof/>
          <w:sz w:val="24"/>
          <w:szCs w:val="24"/>
        </w:rPr>
        <w:t xml:space="preserve">Maulana, I., Rahma, N. A., Mahfirah, N. </w:t>
      </w:r>
      <w:r>
        <w:rPr>
          <w:rFonts w:ascii="Times New Roman" w:hAnsi="Times New Roman"/>
          <w:noProof/>
          <w:sz w:val="24"/>
          <w:szCs w:val="24"/>
        </w:rPr>
        <w:lastRenderedPageBreak/>
        <w:t xml:space="preserve">F., Alfarizi, W., &amp; Darlis, A. (2023). Meningkatkan Profesional Guru dengan Program Pendidikan Profesi Guru (PPG). </w:t>
      </w:r>
      <w:r>
        <w:rPr>
          <w:rFonts w:ascii="Times New Roman" w:hAnsi="Times New Roman"/>
          <w:i/>
          <w:iCs/>
          <w:noProof/>
          <w:sz w:val="24"/>
          <w:szCs w:val="24"/>
        </w:rPr>
        <w:t>Journal on Education</w:t>
      </w:r>
      <w:r>
        <w:rPr>
          <w:rFonts w:ascii="Times New Roman" w:hAnsi="Times New Roman"/>
          <w:noProof/>
          <w:sz w:val="24"/>
          <w:szCs w:val="24"/>
        </w:rPr>
        <w:t xml:space="preserve">, </w:t>
      </w:r>
      <w:r>
        <w:rPr>
          <w:rFonts w:ascii="Times New Roman" w:hAnsi="Times New Roman"/>
          <w:i/>
          <w:iCs/>
          <w:noProof/>
          <w:sz w:val="24"/>
          <w:szCs w:val="24"/>
        </w:rPr>
        <w:t>5</w:t>
      </w:r>
      <w:r>
        <w:rPr>
          <w:rFonts w:ascii="Times New Roman" w:hAnsi="Times New Roman"/>
          <w:noProof/>
          <w:sz w:val="24"/>
          <w:szCs w:val="24"/>
        </w:rPr>
        <w:t>(2), 2158–2167. https://doi.org/10.31004/joe.v5i2.867</w:t>
      </w:r>
    </w:p>
    <w:p w14:paraId="3E0CF014" w14:textId="77777777" w:rsidR="0009742B" w:rsidRDefault="0009742B" w:rsidP="0009742B">
      <w:pPr>
        <w:widowControl w:val="0"/>
        <w:autoSpaceDE w:val="0"/>
        <w:autoSpaceDN w:val="0"/>
        <w:adjustRightInd w:val="0"/>
        <w:spacing w:line="480" w:lineRule="auto"/>
        <w:ind w:left="480" w:hanging="480"/>
        <w:jc w:val="both"/>
        <w:rPr>
          <w:rFonts w:ascii="Times New Roman" w:hAnsi="Times New Roman"/>
          <w:noProof/>
          <w:sz w:val="24"/>
          <w:szCs w:val="24"/>
        </w:rPr>
      </w:pPr>
      <w:r>
        <w:rPr>
          <w:rFonts w:ascii="Times New Roman" w:hAnsi="Times New Roman"/>
          <w:noProof/>
          <w:sz w:val="24"/>
          <w:szCs w:val="24"/>
        </w:rPr>
        <w:t xml:space="preserve">Novriani Gultom, H., &amp; Nurmaysaroh. (2021). Pengaruh Lingkungan Kerja Terhadap Kinerja Karyawan. </w:t>
      </w:r>
      <w:r>
        <w:rPr>
          <w:rFonts w:ascii="Times New Roman" w:hAnsi="Times New Roman"/>
          <w:i/>
          <w:iCs/>
          <w:noProof/>
          <w:sz w:val="24"/>
          <w:szCs w:val="24"/>
        </w:rPr>
        <w:t>Transekonomika: Akuntansi, Bisnis dan Keuangan</w:t>
      </w:r>
      <w:r>
        <w:rPr>
          <w:rFonts w:ascii="Times New Roman" w:hAnsi="Times New Roman"/>
          <w:noProof/>
          <w:sz w:val="24"/>
          <w:szCs w:val="24"/>
        </w:rPr>
        <w:t xml:space="preserve">, </w:t>
      </w:r>
      <w:r>
        <w:rPr>
          <w:rFonts w:ascii="Times New Roman" w:hAnsi="Times New Roman"/>
          <w:i/>
          <w:iCs/>
          <w:noProof/>
          <w:sz w:val="24"/>
          <w:szCs w:val="24"/>
        </w:rPr>
        <w:t>1</w:t>
      </w:r>
      <w:r>
        <w:rPr>
          <w:rFonts w:ascii="Times New Roman" w:hAnsi="Times New Roman"/>
          <w:noProof/>
          <w:sz w:val="24"/>
          <w:szCs w:val="24"/>
        </w:rPr>
        <w:t>(2), 191–198. https://doi.org/10.55047/transekonomika.v1i2.36</w:t>
      </w:r>
    </w:p>
    <w:p w14:paraId="11630D4E" w14:textId="77777777" w:rsidR="0009742B" w:rsidRDefault="0009742B" w:rsidP="0009742B">
      <w:pPr>
        <w:widowControl w:val="0"/>
        <w:autoSpaceDE w:val="0"/>
        <w:autoSpaceDN w:val="0"/>
        <w:adjustRightInd w:val="0"/>
        <w:spacing w:line="480" w:lineRule="auto"/>
        <w:ind w:left="480" w:hanging="480"/>
        <w:jc w:val="both"/>
        <w:rPr>
          <w:rFonts w:ascii="Times New Roman" w:hAnsi="Times New Roman"/>
          <w:noProof/>
          <w:sz w:val="24"/>
          <w:szCs w:val="24"/>
        </w:rPr>
      </w:pPr>
      <w:r>
        <w:rPr>
          <w:rFonts w:ascii="Times New Roman" w:hAnsi="Times New Roman"/>
          <w:noProof/>
          <w:sz w:val="24"/>
          <w:szCs w:val="24"/>
        </w:rPr>
        <w:t xml:space="preserve">Ondi, A., Suryani, H., Komar Priatna, D., &amp; Lusiana Yulianti, M. (2023). Pengaruh Disiplin Kerja Terhadap Kinerja Pegawai Non Asn Pada Dinas Pendidikan Provinsi Jawa Barat. </w:t>
      </w:r>
      <w:r>
        <w:rPr>
          <w:rFonts w:ascii="Times New Roman" w:hAnsi="Times New Roman"/>
          <w:i/>
          <w:iCs/>
          <w:noProof/>
          <w:sz w:val="24"/>
          <w:szCs w:val="24"/>
        </w:rPr>
        <w:t>Jurnal Pengabdian Masyarakat dan Penelitian Terapan</w:t>
      </w:r>
      <w:r>
        <w:rPr>
          <w:rFonts w:ascii="Times New Roman" w:hAnsi="Times New Roman"/>
          <w:noProof/>
          <w:sz w:val="24"/>
          <w:szCs w:val="24"/>
        </w:rPr>
        <w:t xml:space="preserve">, </w:t>
      </w:r>
      <w:r>
        <w:rPr>
          <w:rFonts w:ascii="Times New Roman" w:hAnsi="Times New Roman"/>
          <w:i/>
          <w:iCs/>
          <w:noProof/>
          <w:sz w:val="24"/>
          <w:szCs w:val="24"/>
        </w:rPr>
        <w:t>1</w:t>
      </w:r>
      <w:r>
        <w:rPr>
          <w:rFonts w:ascii="Times New Roman" w:hAnsi="Times New Roman"/>
          <w:noProof/>
          <w:sz w:val="24"/>
          <w:szCs w:val="24"/>
        </w:rPr>
        <w:t>(1), 8–15. https://doi.org/10.38035/jpmpt.v1i1.79</w:t>
      </w:r>
    </w:p>
    <w:p w14:paraId="20021B3E" w14:textId="77777777" w:rsidR="0009742B" w:rsidRDefault="0009742B" w:rsidP="0009742B">
      <w:pPr>
        <w:widowControl w:val="0"/>
        <w:autoSpaceDE w:val="0"/>
        <w:autoSpaceDN w:val="0"/>
        <w:adjustRightInd w:val="0"/>
        <w:spacing w:line="480" w:lineRule="auto"/>
        <w:ind w:left="480" w:hanging="480"/>
        <w:jc w:val="both"/>
        <w:rPr>
          <w:rFonts w:ascii="Times New Roman" w:hAnsi="Times New Roman"/>
          <w:noProof/>
          <w:sz w:val="24"/>
          <w:szCs w:val="24"/>
        </w:rPr>
      </w:pPr>
      <w:r>
        <w:rPr>
          <w:rFonts w:ascii="Times New Roman" w:hAnsi="Times New Roman"/>
          <w:noProof/>
          <w:sz w:val="24"/>
          <w:szCs w:val="24"/>
        </w:rPr>
        <w:t xml:space="preserve">Penerapan, P., Operasional, S., Dan, P., </w:t>
      </w:r>
      <w:r>
        <w:rPr>
          <w:rFonts w:ascii="Times New Roman" w:hAnsi="Times New Roman"/>
          <w:noProof/>
          <w:sz w:val="24"/>
          <w:szCs w:val="24"/>
        </w:rPr>
        <w:t xml:space="preserve">Artha, S., &amp; Intan, R. (2021). Pengaruh Penerapan Standar Operasional Prosedur Dan Kompetensi Terhadap Produktivitas Kerja Karyawan Divisi Ekspor Pt. Dua Kuda Indonesia. </w:t>
      </w:r>
      <w:r>
        <w:rPr>
          <w:rFonts w:ascii="Times New Roman" w:hAnsi="Times New Roman"/>
          <w:i/>
          <w:iCs/>
          <w:noProof/>
          <w:sz w:val="24"/>
          <w:szCs w:val="24"/>
        </w:rPr>
        <w:t>Jurnal Ilmiah M-Progress</w:t>
      </w:r>
      <w:r>
        <w:rPr>
          <w:rFonts w:ascii="Times New Roman" w:hAnsi="Times New Roman"/>
          <w:noProof/>
          <w:sz w:val="24"/>
          <w:szCs w:val="24"/>
        </w:rPr>
        <w:t xml:space="preserve">, </w:t>
      </w:r>
      <w:r>
        <w:rPr>
          <w:rFonts w:ascii="Times New Roman" w:hAnsi="Times New Roman"/>
          <w:i/>
          <w:iCs/>
          <w:noProof/>
          <w:sz w:val="24"/>
          <w:szCs w:val="24"/>
        </w:rPr>
        <w:t>11</w:t>
      </w:r>
      <w:r>
        <w:rPr>
          <w:rFonts w:ascii="Times New Roman" w:hAnsi="Times New Roman"/>
          <w:noProof/>
          <w:sz w:val="24"/>
          <w:szCs w:val="24"/>
        </w:rPr>
        <w:t>(1), 38–47. https://doi.org/10.35968/m-pu.v11i1.600</w:t>
      </w:r>
    </w:p>
    <w:p w14:paraId="0BDBCBF4" w14:textId="77777777" w:rsidR="0009742B" w:rsidRDefault="0009742B" w:rsidP="0009742B">
      <w:pPr>
        <w:widowControl w:val="0"/>
        <w:autoSpaceDE w:val="0"/>
        <w:autoSpaceDN w:val="0"/>
        <w:adjustRightInd w:val="0"/>
        <w:spacing w:line="480" w:lineRule="auto"/>
        <w:ind w:left="480" w:hanging="480"/>
        <w:jc w:val="both"/>
        <w:rPr>
          <w:rFonts w:ascii="Times New Roman" w:hAnsi="Times New Roman"/>
          <w:noProof/>
          <w:sz w:val="24"/>
          <w:szCs w:val="24"/>
        </w:rPr>
      </w:pPr>
      <w:r>
        <w:rPr>
          <w:rFonts w:ascii="Times New Roman" w:hAnsi="Times New Roman"/>
          <w:noProof/>
          <w:sz w:val="24"/>
          <w:szCs w:val="24"/>
        </w:rPr>
        <w:t xml:space="preserve">Pusparani, M. (2021). Faktor Yang Mempengaruhi Kinerja Pegawai (Suatu Kajian Studi Literatur Manajemen Sumber Daya Manusia). </w:t>
      </w:r>
      <w:r>
        <w:rPr>
          <w:rFonts w:ascii="Times New Roman" w:hAnsi="Times New Roman"/>
          <w:i/>
          <w:iCs/>
          <w:noProof/>
          <w:sz w:val="24"/>
          <w:szCs w:val="24"/>
        </w:rPr>
        <w:t>Jurnal Ilmu Manajemen Terapan</w:t>
      </w:r>
      <w:r>
        <w:rPr>
          <w:rFonts w:ascii="Times New Roman" w:hAnsi="Times New Roman"/>
          <w:noProof/>
          <w:sz w:val="24"/>
          <w:szCs w:val="24"/>
        </w:rPr>
        <w:t xml:space="preserve">, </w:t>
      </w:r>
      <w:r>
        <w:rPr>
          <w:rFonts w:ascii="Times New Roman" w:hAnsi="Times New Roman"/>
          <w:i/>
          <w:iCs/>
          <w:noProof/>
          <w:sz w:val="24"/>
          <w:szCs w:val="24"/>
        </w:rPr>
        <w:t>2</w:t>
      </w:r>
      <w:r>
        <w:rPr>
          <w:rFonts w:ascii="Times New Roman" w:hAnsi="Times New Roman"/>
          <w:noProof/>
          <w:sz w:val="24"/>
          <w:szCs w:val="24"/>
        </w:rPr>
        <w:t>(4), 534–543. https://doi.org/10.31933/jimt.v2i4.466</w:t>
      </w:r>
    </w:p>
    <w:p w14:paraId="0A2C0C7C" w14:textId="77777777" w:rsidR="0009742B" w:rsidRDefault="0009742B" w:rsidP="0009742B">
      <w:pPr>
        <w:widowControl w:val="0"/>
        <w:autoSpaceDE w:val="0"/>
        <w:autoSpaceDN w:val="0"/>
        <w:adjustRightInd w:val="0"/>
        <w:spacing w:line="480" w:lineRule="auto"/>
        <w:ind w:left="480" w:hanging="480"/>
        <w:jc w:val="both"/>
        <w:rPr>
          <w:rFonts w:ascii="Times New Roman" w:hAnsi="Times New Roman"/>
          <w:noProof/>
          <w:sz w:val="24"/>
          <w:szCs w:val="24"/>
        </w:rPr>
      </w:pPr>
      <w:r>
        <w:rPr>
          <w:rFonts w:ascii="Times New Roman" w:hAnsi="Times New Roman"/>
          <w:noProof/>
          <w:sz w:val="24"/>
          <w:szCs w:val="24"/>
        </w:rPr>
        <w:t xml:space="preserve">Putri, S., &amp; Amelia. (2022). Strategi Komunikasi Persuasif : Komunitas Bikers Subuhan Pangkalpinang dalam Mewujudkan Visi Organisasi. </w:t>
      </w:r>
      <w:r>
        <w:rPr>
          <w:rFonts w:ascii="Times New Roman" w:hAnsi="Times New Roman"/>
          <w:i/>
          <w:iCs/>
          <w:noProof/>
          <w:sz w:val="24"/>
          <w:szCs w:val="24"/>
        </w:rPr>
        <w:t>Komunikasia</w:t>
      </w:r>
      <w:r>
        <w:rPr>
          <w:rFonts w:ascii="Times New Roman" w:hAnsi="Times New Roman"/>
          <w:noProof/>
          <w:sz w:val="24"/>
          <w:szCs w:val="24"/>
        </w:rPr>
        <w:t xml:space="preserve">, </w:t>
      </w:r>
      <w:r>
        <w:rPr>
          <w:rFonts w:ascii="Times New Roman" w:hAnsi="Times New Roman"/>
          <w:i/>
          <w:iCs/>
          <w:noProof/>
          <w:sz w:val="24"/>
          <w:szCs w:val="24"/>
        </w:rPr>
        <w:t>2</w:t>
      </w:r>
      <w:r>
        <w:rPr>
          <w:rFonts w:ascii="Times New Roman" w:hAnsi="Times New Roman"/>
          <w:noProof/>
          <w:sz w:val="24"/>
          <w:szCs w:val="24"/>
        </w:rPr>
        <w:t>(2), 1–16.</w:t>
      </w:r>
    </w:p>
    <w:p w14:paraId="56E7B767" w14:textId="77777777" w:rsidR="0009742B" w:rsidRDefault="0009742B" w:rsidP="0009742B">
      <w:pPr>
        <w:widowControl w:val="0"/>
        <w:autoSpaceDE w:val="0"/>
        <w:autoSpaceDN w:val="0"/>
        <w:adjustRightInd w:val="0"/>
        <w:spacing w:line="480" w:lineRule="auto"/>
        <w:ind w:left="480" w:hanging="480"/>
        <w:jc w:val="both"/>
        <w:rPr>
          <w:rFonts w:ascii="Times New Roman" w:hAnsi="Times New Roman"/>
          <w:noProof/>
          <w:sz w:val="24"/>
          <w:szCs w:val="24"/>
        </w:rPr>
      </w:pPr>
      <w:r>
        <w:rPr>
          <w:rFonts w:ascii="Times New Roman" w:hAnsi="Times New Roman"/>
          <w:noProof/>
          <w:sz w:val="24"/>
          <w:szCs w:val="24"/>
        </w:rPr>
        <w:t xml:space="preserve">Rahmasita, A. N., Badia, P., &amp; Zunaidah. (2022). Pengaruh Disiplin Kerja dan Lingkungan Kerja Fisik Terhadap </w:t>
      </w:r>
      <w:r>
        <w:rPr>
          <w:rFonts w:ascii="Times New Roman" w:hAnsi="Times New Roman"/>
          <w:noProof/>
          <w:sz w:val="24"/>
          <w:szCs w:val="24"/>
        </w:rPr>
        <w:lastRenderedPageBreak/>
        <w:t xml:space="preserve">Kinerja Pegawai Pelayanan Pajak Kantor Samsat Palembang. </w:t>
      </w:r>
      <w:r>
        <w:rPr>
          <w:rFonts w:ascii="Times New Roman" w:hAnsi="Times New Roman"/>
          <w:i/>
          <w:iCs/>
          <w:noProof/>
          <w:sz w:val="24"/>
          <w:szCs w:val="24"/>
        </w:rPr>
        <w:t>Cam Journal</w:t>
      </w:r>
      <w:r>
        <w:rPr>
          <w:rFonts w:ascii="Times New Roman" w:hAnsi="Times New Roman"/>
          <w:noProof/>
          <w:sz w:val="24"/>
          <w:szCs w:val="24"/>
        </w:rPr>
        <w:t xml:space="preserve">, </w:t>
      </w:r>
      <w:r>
        <w:rPr>
          <w:rFonts w:ascii="Times New Roman" w:hAnsi="Times New Roman"/>
          <w:i/>
          <w:iCs/>
          <w:noProof/>
          <w:sz w:val="24"/>
          <w:szCs w:val="24"/>
        </w:rPr>
        <w:t>6</w:t>
      </w:r>
      <w:r>
        <w:rPr>
          <w:rFonts w:ascii="Times New Roman" w:hAnsi="Times New Roman"/>
          <w:noProof/>
          <w:sz w:val="24"/>
          <w:szCs w:val="24"/>
        </w:rPr>
        <w:t>(2), 146–157.</w:t>
      </w:r>
    </w:p>
    <w:p w14:paraId="1273D9C4" w14:textId="77777777" w:rsidR="0009742B" w:rsidRDefault="0009742B" w:rsidP="0009742B">
      <w:pPr>
        <w:widowControl w:val="0"/>
        <w:autoSpaceDE w:val="0"/>
        <w:autoSpaceDN w:val="0"/>
        <w:adjustRightInd w:val="0"/>
        <w:spacing w:line="480" w:lineRule="auto"/>
        <w:ind w:left="480" w:hanging="480"/>
        <w:jc w:val="both"/>
        <w:rPr>
          <w:rFonts w:ascii="Times New Roman" w:hAnsi="Times New Roman"/>
          <w:noProof/>
          <w:sz w:val="24"/>
          <w:szCs w:val="24"/>
        </w:rPr>
      </w:pPr>
      <w:r>
        <w:rPr>
          <w:rFonts w:ascii="Times New Roman" w:hAnsi="Times New Roman"/>
          <w:noProof/>
          <w:sz w:val="24"/>
          <w:szCs w:val="24"/>
        </w:rPr>
        <w:t xml:space="preserve">Rismawaty, R., &amp; Rahmah, S. A. (2018). Proses Komunikasi Kelompok Dalam Metode Pembelajaran Sentra Untuk Membentuk Kemandirian Anak. </w:t>
      </w:r>
      <w:r>
        <w:rPr>
          <w:rFonts w:ascii="Times New Roman" w:hAnsi="Times New Roman"/>
          <w:i/>
          <w:iCs/>
          <w:noProof/>
          <w:sz w:val="24"/>
          <w:szCs w:val="24"/>
        </w:rPr>
        <w:t>Jurnal Common</w:t>
      </w:r>
      <w:r>
        <w:rPr>
          <w:rFonts w:ascii="Times New Roman" w:hAnsi="Times New Roman"/>
          <w:noProof/>
          <w:sz w:val="24"/>
          <w:szCs w:val="24"/>
        </w:rPr>
        <w:t xml:space="preserve">, </w:t>
      </w:r>
      <w:r>
        <w:rPr>
          <w:rFonts w:ascii="Times New Roman" w:hAnsi="Times New Roman"/>
          <w:i/>
          <w:iCs/>
          <w:noProof/>
          <w:sz w:val="24"/>
          <w:szCs w:val="24"/>
        </w:rPr>
        <w:t>2</w:t>
      </w:r>
      <w:r>
        <w:rPr>
          <w:rFonts w:ascii="Times New Roman" w:hAnsi="Times New Roman"/>
          <w:noProof/>
          <w:sz w:val="24"/>
          <w:szCs w:val="24"/>
        </w:rPr>
        <w:t>(2). https://doi.org/10.34010/common.v2i2.1189</w:t>
      </w:r>
    </w:p>
    <w:p w14:paraId="0175E489" w14:textId="77777777" w:rsidR="0009742B" w:rsidRDefault="0009742B" w:rsidP="0009742B">
      <w:pPr>
        <w:widowControl w:val="0"/>
        <w:autoSpaceDE w:val="0"/>
        <w:autoSpaceDN w:val="0"/>
        <w:adjustRightInd w:val="0"/>
        <w:spacing w:line="480" w:lineRule="auto"/>
        <w:ind w:left="480" w:hanging="480"/>
        <w:jc w:val="both"/>
        <w:rPr>
          <w:rFonts w:ascii="Times New Roman" w:hAnsi="Times New Roman"/>
          <w:noProof/>
          <w:sz w:val="24"/>
          <w:szCs w:val="24"/>
        </w:rPr>
      </w:pPr>
      <w:r>
        <w:rPr>
          <w:rFonts w:ascii="Times New Roman" w:hAnsi="Times New Roman"/>
          <w:noProof/>
          <w:sz w:val="24"/>
          <w:szCs w:val="24"/>
        </w:rPr>
        <w:t xml:space="preserve">Rooroh, E. G., Dotulong, L., &amp; Pandowo, M. (2022). Pengaruh Budaya Organisasi dan Kecerdasaran Emosional Terhadap Kinerja Karyawan Pada PT Telkom Indonesia di Manado. </w:t>
      </w:r>
      <w:r>
        <w:rPr>
          <w:rFonts w:ascii="Times New Roman" w:hAnsi="Times New Roman"/>
          <w:i/>
          <w:iCs/>
          <w:noProof/>
          <w:sz w:val="24"/>
          <w:szCs w:val="24"/>
        </w:rPr>
        <w:t>Jurnal EMBA</w:t>
      </w:r>
      <w:r>
        <w:rPr>
          <w:rFonts w:ascii="Times New Roman" w:hAnsi="Times New Roman"/>
          <w:noProof/>
          <w:sz w:val="24"/>
          <w:szCs w:val="24"/>
        </w:rPr>
        <w:t xml:space="preserve">, </w:t>
      </w:r>
      <w:r>
        <w:rPr>
          <w:rFonts w:ascii="Times New Roman" w:hAnsi="Times New Roman"/>
          <w:i/>
          <w:iCs/>
          <w:noProof/>
          <w:sz w:val="24"/>
          <w:szCs w:val="24"/>
        </w:rPr>
        <w:t>10</w:t>
      </w:r>
      <w:r>
        <w:rPr>
          <w:rFonts w:ascii="Times New Roman" w:hAnsi="Times New Roman"/>
          <w:noProof/>
          <w:sz w:val="24"/>
          <w:szCs w:val="24"/>
        </w:rPr>
        <w:t>(1), 538–547.</w:t>
      </w:r>
    </w:p>
    <w:p w14:paraId="22CD1551" w14:textId="77777777" w:rsidR="0009742B" w:rsidRDefault="0009742B" w:rsidP="0009742B">
      <w:pPr>
        <w:widowControl w:val="0"/>
        <w:autoSpaceDE w:val="0"/>
        <w:autoSpaceDN w:val="0"/>
        <w:adjustRightInd w:val="0"/>
        <w:spacing w:line="480" w:lineRule="auto"/>
        <w:ind w:left="480" w:hanging="480"/>
        <w:jc w:val="both"/>
        <w:rPr>
          <w:rFonts w:ascii="Times New Roman" w:hAnsi="Times New Roman"/>
          <w:noProof/>
          <w:sz w:val="24"/>
          <w:szCs w:val="24"/>
        </w:rPr>
      </w:pPr>
      <w:r>
        <w:rPr>
          <w:rFonts w:ascii="Times New Roman" w:hAnsi="Times New Roman"/>
          <w:noProof/>
          <w:sz w:val="24"/>
          <w:szCs w:val="24"/>
        </w:rPr>
        <w:t xml:space="preserve">Rosmaniah, S. M., Yuniarsih, T., &amp; Sojanah, J. (2022). Perilaku Kelompok dan Organisasi. </w:t>
      </w:r>
      <w:r>
        <w:rPr>
          <w:rFonts w:ascii="Times New Roman" w:hAnsi="Times New Roman"/>
          <w:i/>
          <w:iCs/>
          <w:noProof/>
          <w:sz w:val="24"/>
          <w:szCs w:val="24"/>
        </w:rPr>
        <w:t>Jurnal Pendidikan Manajemen Perkantoran</w:t>
      </w:r>
      <w:r>
        <w:rPr>
          <w:rFonts w:ascii="Times New Roman" w:hAnsi="Times New Roman"/>
          <w:noProof/>
          <w:sz w:val="24"/>
          <w:szCs w:val="24"/>
        </w:rPr>
        <w:t xml:space="preserve">, </w:t>
      </w:r>
      <w:r>
        <w:rPr>
          <w:rFonts w:ascii="Times New Roman" w:hAnsi="Times New Roman"/>
          <w:i/>
          <w:iCs/>
          <w:noProof/>
          <w:sz w:val="24"/>
          <w:szCs w:val="24"/>
        </w:rPr>
        <w:t>7</w:t>
      </w:r>
      <w:r>
        <w:rPr>
          <w:rFonts w:ascii="Times New Roman" w:hAnsi="Times New Roman"/>
          <w:noProof/>
          <w:sz w:val="24"/>
          <w:szCs w:val="24"/>
        </w:rPr>
        <w:t>(2), 251–272.</w:t>
      </w:r>
    </w:p>
    <w:p w14:paraId="30B78B16" w14:textId="77777777" w:rsidR="0009742B" w:rsidRDefault="0009742B" w:rsidP="0009742B">
      <w:pPr>
        <w:widowControl w:val="0"/>
        <w:autoSpaceDE w:val="0"/>
        <w:autoSpaceDN w:val="0"/>
        <w:adjustRightInd w:val="0"/>
        <w:spacing w:line="480" w:lineRule="auto"/>
        <w:ind w:left="480" w:hanging="480"/>
        <w:jc w:val="both"/>
        <w:rPr>
          <w:rFonts w:ascii="Times New Roman" w:hAnsi="Times New Roman"/>
          <w:noProof/>
          <w:sz w:val="24"/>
          <w:szCs w:val="24"/>
        </w:rPr>
      </w:pPr>
      <w:r>
        <w:rPr>
          <w:rFonts w:ascii="Times New Roman" w:hAnsi="Times New Roman"/>
          <w:noProof/>
          <w:sz w:val="24"/>
          <w:szCs w:val="24"/>
        </w:rPr>
        <w:t xml:space="preserve">Saragih, R., &amp; Elisabeth, D. M. (2020). Kewirausahaan Sosial Dibalik Pandemi Covid-19 Penelusuran </w:t>
      </w:r>
      <w:r>
        <w:rPr>
          <w:rFonts w:ascii="Times New Roman" w:hAnsi="Times New Roman"/>
          <w:noProof/>
          <w:sz w:val="24"/>
          <w:szCs w:val="24"/>
        </w:rPr>
        <w:t xml:space="preserve">Profil Dan Strategi Bertahan. </w:t>
      </w:r>
      <w:r>
        <w:rPr>
          <w:rFonts w:ascii="Times New Roman" w:hAnsi="Times New Roman"/>
          <w:i/>
          <w:iCs/>
          <w:noProof/>
          <w:sz w:val="24"/>
          <w:szCs w:val="24"/>
        </w:rPr>
        <w:t>Jurnal Manajemen</w:t>
      </w:r>
      <w:r>
        <w:rPr>
          <w:rFonts w:ascii="Times New Roman" w:hAnsi="Times New Roman"/>
          <w:noProof/>
          <w:sz w:val="24"/>
          <w:szCs w:val="24"/>
        </w:rPr>
        <w:t xml:space="preserve">, </w:t>
      </w:r>
      <w:r>
        <w:rPr>
          <w:rFonts w:ascii="Times New Roman" w:hAnsi="Times New Roman"/>
          <w:i/>
          <w:iCs/>
          <w:noProof/>
          <w:sz w:val="24"/>
          <w:szCs w:val="24"/>
        </w:rPr>
        <w:t>6</w:t>
      </w:r>
      <w:r>
        <w:rPr>
          <w:rFonts w:ascii="Times New Roman" w:hAnsi="Times New Roman"/>
          <w:noProof/>
          <w:sz w:val="24"/>
          <w:szCs w:val="24"/>
        </w:rPr>
        <w:t>(1), 47–56. https://www.ejournal.lmiimedan.net/index.php/jm/article/view/112</w:t>
      </w:r>
    </w:p>
    <w:p w14:paraId="0C5F94FD" w14:textId="77777777" w:rsidR="0009742B" w:rsidRDefault="0009742B" w:rsidP="0009742B">
      <w:pPr>
        <w:widowControl w:val="0"/>
        <w:autoSpaceDE w:val="0"/>
        <w:autoSpaceDN w:val="0"/>
        <w:adjustRightInd w:val="0"/>
        <w:spacing w:line="480" w:lineRule="auto"/>
        <w:ind w:left="480" w:hanging="480"/>
        <w:jc w:val="both"/>
        <w:rPr>
          <w:rFonts w:ascii="Times New Roman" w:hAnsi="Times New Roman"/>
          <w:noProof/>
          <w:sz w:val="24"/>
          <w:szCs w:val="24"/>
        </w:rPr>
      </w:pPr>
      <w:r>
        <w:rPr>
          <w:rFonts w:ascii="Times New Roman" w:hAnsi="Times New Roman"/>
          <w:noProof/>
          <w:sz w:val="24"/>
          <w:szCs w:val="24"/>
        </w:rPr>
        <w:t xml:space="preserve">Sciences, H. (2016). Pengaruh budaya Organisasi terhadap komitmen organisasi. </w:t>
      </w:r>
      <w:r>
        <w:rPr>
          <w:rFonts w:ascii="Times New Roman" w:hAnsi="Times New Roman"/>
          <w:i/>
          <w:iCs/>
          <w:noProof/>
          <w:sz w:val="24"/>
          <w:szCs w:val="24"/>
        </w:rPr>
        <w:t>Angewandte Chemie International Edition, 6(11), 951–952.</w:t>
      </w:r>
      <w:r>
        <w:rPr>
          <w:rFonts w:ascii="Times New Roman" w:hAnsi="Times New Roman"/>
          <w:noProof/>
          <w:sz w:val="24"/>
          <w:szCs w:val="24"/>
        </w:rPr>
        <w:t xml:space="preserve">, </w:t>
      </w:r>
      <w:r>
        <w:rPr>
          <w:rFonts w:ascii="Times New Roman" w:hAnsi="Times New Roman"/>
          <w:i/>
          <w:iCs/>
          <w:noProof/>
          <w:sz w:val="24"/>
          <w:szCs w:val="24"/>
        </w:rPr>
        <w:t>4</w:t>
      </w:r>
      <w:r>
        <w:rPr>
          <w:rFonts w:ascii="Times New Roman" w:hAnsi="Times New Roman"/>
          <w:noProof/>
          <w:sz w:val="24"/>
          <w:szCs w:val="24"/>
        </w:rPr>
        <w:t>(1), 1–23.</w:t>
      </w:r>
    </w:p>
    <w:p w14:paraId="49E35C67" w14:textId="77777777" w:rsidR="0009742B" w:rsidRDefault="0009742B" w:rsidP="0009742B">
      <w:pPr>
        <w:widowControl w:val="0"/>
        <w:autoSpaceDE w:val="0"/>
        <w:autoSpaceDN w:val="0"/>
        <w:adjustRightInd w:val="0"/>
        <w:spacing w:line="480" w:lineRule="auto"/>
        <w:ind w:left="480" w:hanging="480"/>
        <w:jc w:val="both"/>
        <w:rPr>
          <w:rFonts w:ascii="Times New Roman" w:hAnsi="Times New Roman"/>
          <w:noProof/>
          <w:sz w:val="24"/>
          <w:szCs w:val="24"/>
        </w:rPr>
      </w:pPr>
      <w:r>
        <w:rPr>
          <w:rFonts w:ascii="Times New Roman" w:hAnsi="Times New Roman"/>
          <w:noProof/>
          <w:sz w:val="24"/>
          <w:szCs w:val="24"/>
        </w:rPr>
        <w:t xml:space="preserve">Septiana, S., Wicaksono, R. N., Saputri, A. W., Fawwazillah, N. A., &amp; Anshori, M. I. (2023). Meningkatkan Kompetensi Sumber Daya Manusia Untuk Masa Yang Mendatang. </w:t>
      </w:r>
      <w:r>
        <w:rPr>
          <w:rFonts w:ascii="Times New Roman" w:hAnsi="Times New Roman"/>
          <w:i/>
          <w:iCs/>
          <w:noProof/>
          <w:sz w:val="24"/>
          <w:szCs w:val="24"/>
        </w:rPr>
        <w:t>Student Research Journal</w:t>
      </w:r>
      <w:r>
        <w:rPr>
          <w:rFonts w:ascii="Times New Roman" w:hAnsi="Times New Roman"/>
          <w:noProof/>
          <w:sz w:val="24"/>
          <w:szCs w:val="24"/>
        </w:rPr>
        <w:t xml:space="preserve">, </w:t>
      </w:r>
      <w:r>
        <w:rPr>
          <w:rFonts w:ascii="Times New Roman" w:hAnsi="Times New Roman"/>
          <w:i/>
          <w:iCs/>
          <w:noProof/>
          <w:sz w:val="24"/>
          <w:szCs w:val="24"/>
        </w:rPr>
        <w:t>1</w:t>
      </w:r>
      <w:r>
        <w:rPr>
          <w:rFonts w:ascii="Times New Roman" w:hAnsi="Times New Roman"/>
          <w:noProof/>
          <w:sz w:val="24"/>
          <w:szCs w:val="24"/>
        </w:rPr>
        <w:t>(5), 447–465.</w:t>
      </w:r>
    </w:p>
    <w:p w14:paraId="325CBD3D" w14:textId="77777777" w:rsidR="0009742B" w:rsidRDefault="0009742B" w:rsidP="0009742B">
      <w:pPr>
        <w:widowControl w:val="0"/>
        <w:autoSpaceDE w:val="0"/>
        <w:autoSpaceDN w:val="0"/>
        <w:adjustRightInd w:val="0"/>
        <w:spacing w:line="480" w:lineRule="auto"/>
        <w:ind w:left="480" w:hanging="480"/>
        <w:jc w:val="both"/>
        <w:rPr>
          <w:rFonts w:ascii="Times New Roman" w:hAnsi="Times New Roman"/>
          <w:noProof/>
          <w:sz w:val="24"/>
          <w:szCs w:val="24"/>
        </w:rPr>
      </w:pPr>
      <w:r>
        <w:rPr>
          <w:rFonts w:ascii="Times New Roman" w:hAnsi="Times New Roman"/>
          <w:noProof/>
          <w:sz w:val="24"/>
          <w:szCs w:val="24"/>
        </w:rPr>
        <w:t xml:space="preserve">Sugiyono, P. D. (2022). </w:t>
      </w:r>
      <w:r>
        <w:rPr>
          <w:rFonts w:ascii="Times New Roman" w:hAnsi="Times New Roman"/>
          <w:i/>
          <w:iCs/>
          <w:noProof/>
          <w:sz w:val="24"/>
          <w:szCs w:val="24"/>
        </w:rPr>
        <w:t>Metode Kuantitatif, Kualitatif dan R&amp;D</w:t>
      </w:r>
      <w:r>
        <w:rPr>
          <w:rFonts w:ascii="Times New Roman" w:hAnsi="Times New Roman"/>
          <w:noProof/>
          <w:sz w:val="24"/>
          <w:szCs w:val="24"/>
        </w:rPr>
        <w:t>. CV. ALFABETA.</w:t>
      </w:r>
    </w:p>
    <w:p w14:paraId="2AD498D7" w14:textId="77777777" w:rsidR="0009742B" w:rsidRDefault="0009742B" w:rsidP="0009742B">
      <w:pPr>
        <w:widowControl w:val="0"/>
        <w:autoSpaceDE w:val="0"/>
        <w:autoSpaceDN w:val="0"/>
        <w:adjustRightInd w:val="0"/>
        <w:spacing w:line="480" w:lineRule="auto"/>
        <w:ind w:left="480" w:hanging="480"/>
        <w:jc w:val="both"/>
        <w:rPr>
          <w:rFonts w:ascii="Times New Roman" w:hAnsi="Times New Roman"/>
          <w:noProof/>
          <w:sz w:val="24"/>
          <w:szCs w:val="24"/>
        </w:rPr>
      </w:pPr>
      <w:r>
        <w:rPr>
          <w:rFonts w:ascii="Times New Roman" w:hAnsi="Times New Roman"/>
          <w:noProof/>
          <w:sz w:val="24"/>
          <w:szCs w:val="24"/>
        </w:rPr>
        <w:t xml:space="preserve">Supardi, &amp; Aulia Anshari. (2022). Pengaruh Kepemimpinan Tranformasional Dan Budaya Organisasi Terhadap Kinerja Karyawan Ptpn Ix Batujamus. </w:t>
      </w:r>
      <w:r>
        <w:rPr>
          <w:rFonts w:ascii="Times New Roman" w:hAnsi="Times New Roman"/>
          <w:i/>
          <w:iCs/>
          <w:noProof/>
          <w:sz w:val="24"/>
          <w:szCs w:val="24"/>
        </w:rPr>
        <w:t xml:space="preserve">Jurnal Publikasi Manajemen </w:t>
      </w:r>
      <w:r>
        <w:rPr>
          <w:rFonts w:ascii="Times New Roman" w:hAnsi="Times New Roman"/>
          <w:i/>
          <w:iCs/>
          <w:noProof/>
          <w:sz w:val="24"/>
          <w:szCs w:val="24"/>
        </w:rPr>
        <w:lastRenderedPageBreak/>
        <w:t>Informatika</w:t>
      </w:r>
      <w:r>
        <w:rPr>
          <w:rFonts w:ascii="Times New Roman" w:hAnsi="Times New Roman"/>
          <w:noProof/>
          <w:sz w:val="24"/>
          <w:szCs w:val="24"/>
        </w:rPr>
        <w:t xml:space="preserve">, </w:t>
      </w:r>
      <w:r>
        <w:rPr>
          <w:rFonts w:ascii="Times New Roman" w:hAnsi="Times New Roman"/>
          <w:i/>
          <w:iCs/>
          <w:noProof/>
          <w:sz w:val="24"/>
          <w:szCs w:val="24"/>
        </w:rPr>
        <w:t>1</w:t>
      </w:r>
      <w:r>
        <w:rPr>
          <w:rFonts w:ascii="Times New Roman" w:hAnsi="Times New Roman"/>
          <w:noProof/>
          <w:sz w:val="24"/>
          <w:szCs w:val="24"/>
        </w:rPr>
        <w:t>(1), 85–95. https://doi.org/10.55606/jupumi.v1i1.243</w:t>
      </w:r>
    </w:p>
    <w:p w14:paraId="38F8351D" w14:textId="77777777" w:rsidR="0009742B" w:rsidRDefault="0009742B" w:rsidP="0009742B">
      <w:pPr>
        <w:widowControl w:val="0"/>
        <w:autoSpaceDE w:val="0"/>
        <w:autoSpaceDN w:val="0"/>
        <w:adjustRightInd w:val="0"/>
        <w:spacing w:line="480" w:lineRule="auto"/>
        <w:ind w:left="480" w:hanging="480"/>
        <w:jc w:val="both"/>
        <w:rPr>
          <w:rFonts w:ascii="Times New Roman" w:hAnsi="Times New Roman"/>
          <w:noProof/>
          <w:sz w:val="24"/>
          <w:szCs w:val="24"/>
        </w:rPr>
      </w:pPr>
      <w:r>
        <w:rPr>
          <w:rFonts w:ascii="Times New Roman" w:hAnsi="Times New Roman"/>
          <w:noProof/>
          <w:sz w:val="24"/>
          <w:szCs w:val="24"/>
        </w:rPr>
        <w:t xml:space="preserve">Suryadi, S., &amp; Karyono, K. (2022). Pengaruh kepuasan kerja, disiplin kerja dan etos kerja terhadap kinerja Karyawan PT. Keihin Indonesia. </w:t>
      </w:r>
      <w:r>
        <w:rPr>
          <w:rFonts w:ascii="Times New Roman" w:hAnsi="Times New Roman"/>
          <w:i/>
          <w:iCs/>
          <w:noProof/>
          <w:sz w:val="24"/>
          <w:szCs w:val="24"/>
        </w:rPr>
        <w:t>Jesya (Jurnal Ekonomi &amp; Ekonomi Syariah)</w:t>
      </w:r>
      <w:r>
        <w:rPr>
          <w:rFonts w:ascii="Times New Roman" w:hAnsi="Times New Roman"/>
          <w:noProof/>
          <w:sz w:val="24"/>
          <w:szCs w:val="24"/>
        </w:rPr>
        <w:t xml:space="preserve">, </w:t>
      </w:r>
      <w:r>
        <w:rPr>
          <w:rFonts w:ascii="Times New Roman" w:hAnsi="Times New Roman"/>
          <w:i/>
          <w:iCs/>
          <w:noProof/>
          <w:sz w:val="24"/>
          <w:szCs w:val="24"/>
        </w:rPr>
        <w:t>5</w:t>
      </w:r>
      <w:r>
        <w:rPr>
          <w:rFonts w:ascii="Times New Roman" w:hAnsi="Times New Roman"/>
          <w:noProof/>
          <w:sz w:val="24"/>
          <w:szCs w:val="24"/>
        </w:rPr>
        <w:t>(1), 85–95. https://doi.org/10.36778/jesya.v5i1.563</w:t>
      </w:r>
    </w:p>
    <w:p w14:paraId="251A7E8A" w14:textId="77777777" w:rsidR="0009742B" w:rsidRDefault="0009742B" w:rsidP="0009742B">
      <w:pPr>
        <w:widowControl w:val="0"/>
        <w:autoSpaceDE w:val="0"/>
        <w:autoSpaceDN w:val="0"/>
        <w:adjustRightInd w:val="0"/>
        <w:spacing w:line="480" w:lineRule="auto"/>
        <w:ind w:left="480" w:hanging="480"/>
        <w:jc w:val="both"/>
        <w:rPr>
          <w:rFonts w:ascii="Times New Roman" w:hAnsi="Times New Roman"/>
          <w:noProof/>
          <w:sz w:val="24"/>
          <w:szCs w:val="24"/>
        </w:rPr>
      </w:pPr>
      <w:r>
        <w:rPr>
          <w:rFonts w:ascii="Times New Roman" w:hAnsi="Times New Roman"/>
          <w:noProof/>
          <w:sz w:val="24"/>
          <w:szCs w:val="24"/>
        </w:rPr>
        <w:t xml:space="preserve">Umar, A., &amp; Norawati, S. (2022). Pengaruh Motivasi Terhadap Kinerja Karyawan Dengan Komitmen Organisasi Sebagai Variabel Intervening Pada Upt Sungai Duku Pekanbaru. </w:t>
      </w:r>
      <w:r>
        <w:rPr>
          <w:rFonts w:ascii="Times New Roman" w:hAnsi="Times New Roman"/>
          <w:i/>
          <w:iCs/>
          <w:noProof/>
          <w:sz w:val="24"/>
          <w:szCs w:val="24"/>
        </w:rPr>
        <w:t>Jesya (Jurnal Ekonomi &amp; Ekonomi Syariah)</w:t>
      </w:r>
      <w:r>
        <w:rPr>
          <w:rFonts w:ascii="Times New Roman" w:hAnsi="Times New Roman"/>
          <w:noProof/>
          <w:sz w:val="24"/>
          <w:szCs w:val="24"/>
        </w:rPr>
        <w:t xml:space="preserve">, </w:t>
      </w:r>
      <w:r>
        <w:rPr>
          <w:rFonts w:ascii="Times New Roman" w:hAnsi="Times New Roman"/>
          <w:i/>
          <w:iCs/>
          <w:noProof/>
          <w:sz w:val="24"/>
          <w:szCs w:val="24"/>
        </w:rPr>
        <w:t>5</w:t>
      </w:r>
      <w:r>
        <w:rPr>
          <w:rFonts w:ascii="Times New Roman" w:hAnsi="Times New Roman"/>
          <w:noProof/>
          <w:sz w:val="24"/>
          <w:szCs w:val="24"/>
        </w:rPr>
        <w:t>(1), 835–853. https://doi.org/10.36778/jesya.v5i1.656</w:t>
      </w:r>
    </w:p>
    <w:p w14:paraId="04754848" w14:textId="77777777" w:rsidR="0009742B" w:rsidRDefault="0009742B" w:rsidP="0009742B">
      <w:pPr>
        <w:widowControl w:val="0"/>
        <w:autoSpaceDE w:val="0"/>
        <w:autoSpaceDN w:val="0"/>
        <w:adjustRightInd w:val="0"/>
        <w:spacing w:line="480" w:lineRule="auto"/>
        <w:ind w:left="480" w:hanging="480"/>
        <w:jc w:val="both"/>
        <w:rPr>
          <w:rFonts w:ascii="Times New Roman" w:hAnsi="Times New Roman"/>
          <w:noProof/>
          <w:sz w:val="24"/>
          <w:szCs w:val="24"/>
        </w:rPr>
      </w:pPr>
      <w:r>
        <w:rPr>
          <w:rFonts w:ascii="Times New Roman" w:hAnsi="Times New Roman"/>
          <w:noProof/>
          <w:sz w:val="24"/>
          <w:szCs w:val="24"/>
        </w:rPr>
        <w:t xml:space="preserve">Widnyani, N. W., &amp; Suartina, I. W. (2021). Pengaruh Etika Kerja, Budaya Organisasi dan Disiplin Kerja terhadap Kinerja Karyawan </w:t>
      </w:r>
      <w:r>
        <w:rPr>
          <w:rFonts w:ascii="Times New Roman" w:hAnsi="Times New Roman"/>
          <w:noProof/>
          <w:sz w:val="24"/>
          <w:szCs w:val="24"/>
        </w:rPr>
        <w:t xml:space="preserve">pada PT. Balai Lelang Bali di Denpasar. </w:t>
      </w:r>
      <w:r>
        <w:rPr>
          <w:rFonts w:ascii="Times New Roman" w:hAnsi="Times New Roman"/>
          <w:i/>
          <w:iCs/>
          <w:noProof/>
          <w:sz w:val="24"/>
          <w:szCs w:val="24"/>
        </w:rPr>
        <w:t>Widya Amrita</w:t>
      </w:r>
      <w:r>
        <w:rPr>
          <w:rFonts w:ascii="Times New Roman" w:hAnsi="Times New Roman"/>
          <w:noProof/>
          <w:sz w:val="24"/>
          <w:szCs w:val="24"/>
        </w:rPr>
        <w:t xml:space="preserve">, </w:t>
      </w:r>
      <w:r>
        <w:rPr>
          <w:rFonts w:ascii="Times New Roman" w:hAnsi="Times New Roman"/>
          <w:i/>
          <w:iCs/>
          <w:noProof/>
          <w:sz w:val="24"/>
          <w:szCs w:val="24"/>
        </w:rPr>
        <w:t>1</w:t>
      </w:r>
      <w:r>
        <w:rPr>
          <w:rFonts w:ascii="Times New Roman" w:hAnsi="Times New Roman"/>
          <w:noProof/>
          <w:sz w:val="24"/>
          <w:szCs w:val="24"/>
        </w:rPr>
        <w:t>(1), 319–334. https://doi.org/10.32795/widyaamrita.v1i1.1178</w:t>
      </w:r>
    </w:p>
    <w:p w14:paraId="2262A4F6" w14:textId="77777777" w:rsidR="0009742B" w:rsidRDefault="0009742B" w:rsidP="0009742B">
      <w:pPr>
        <w:widowControl w:val="0"/>
        <w:autoSpaceDE w:val="0"/>
        <w:autoSpaceDN w:val="0"/>
        <w:adjustRightInd w:val="0"/>
        <w:spacing w:line="480" w:lineRule="auto"/>
        <w:ind w:left="480" w:hanging="480"/>
        <w:jc w:val="both"/>
        <w:rPr>
          <w:rFonts w:ascii="Times New Roman" w:hAnsi="Times New Roman"/>
          <w:noProof/>
          <w:sz w:val="24"/>
          <w:szCs w:val="24"/>
        </w:rPr>
      </w:pPr>
      <w:r>
        <w:rPr>
          <w:rFonts w:ascii="Times New Roman" w:hAnsi="Times New Roman"/>
          <w:noProof/>
          <w:sz w:val="24"/>
          <w:szCs w:val="24"/>
        </w:rPr>
        <w:t xml:space="preserve">Wirtadipura, D. (2021). Pengaruh Kompetensi, Kompensasi Dan Motivasi Terhadap Kinerja. </w:t>
      </w:r>
      <w:r>
        <w:rPr>
          <w:rFonts w:ascii="Times New Roman" w:hAnsi="Times New Roman"/>
          <w:i/>
          <w:iCs/>
          <w:noProof/>
          <w:sz w:val="24"/>
          <w:szCs w:val="24"/>
        </w:rPr>
        <w:t>Integritas Jurnal Manajemen Profesional (IJMPRO)</w:t>
      </w:r>
      <w:r>
        <w:rPr>
          <w:rFonts w:ascii="Times New Roman" w:hAnsi="Times New Roman"/>
          <w:noProof/>
          <w:sz w:val="24"/>
          <w:szCs w:val="24"/>
        </w:rPr>
        <w:t xml:space="preserve">, </w:t>
      </w:r>
      <w:r>
        <w:rPr>
          <w:rFonts w:ascii="Times New Roman" w:hAnsi="Times New Roman"/>
          <w:i/>
          <w:iCs/>
          <w:noProof/>
          <w:sz w:val="24"/>
          <w:szCs w:val="24"/>
        </w:rPr>
        <w:t>2</w:t>
      </w:r>
      <w:r>
        <w:rPr>
          <w:rFonts w:ascii="Times New Roman" w:hAnsi="Times New Roman"/>
          <w:noProof/>
          <w:sz w:val="24"/>
          <w:szCs w:val="24"/>
        </w:rPr>
        <w:t>(1), 15–26.</w:t>
      </w:r>
    </w:p>
    <w:p w14:paraId="3D5F2AB0" w14:textId="77777777" w:rsidR="0009742B" w:rsidRDefault="0009742B" w:rsidP="0009742B">
      <w:pPr>
        <w:widowControl w:val="0"/>
        <w:autoSpaceDE w:val="0"/>
        <w:autoSpaceDN w:val="0"/>
        <w:adjustRightInd w:val="0"/>
        <w:spacing w:line="480" w:lineRule="auto"/>
        <w:ind w:left="480" w:hanging="480"/>
        <w:jc w:val="both"/>
        <w:rPr>
          <w:rFonts w:ascii="Times New Roman" w:hAnsi="Times New Roman"/>
          <w:noProof/>
          <w:sz w:val="24"/>
          <w:szCs w:val="24"/>
        </w:rPr>
      </w:pPr>
      <w:r>
        <w:rPr>
          <w:rFonts w:ascii="Times New Roman" w:hAnsi="Times New Roman"/>
          <w:noProof/>
          <w:sz w:val="24"/>
          <w:szCs w:val="24"/>
        </w:rPr>
        <w:t xml:space="preserve">Wulandari, A.-. (2022). Indikator-Indikator Yang Mempengaruhi Stres Kerja Terhadap Keselamatan Dan Kesehatan Kerja (K3). </w:t>
      </w:r>
      <w:r>
        <w:rPr>
          <w:rFonts w:ascii="Times New Roman" w:hAnsi="Times New Roman"/>
          <w:i/>
          <w:iCs/>
          <w:noProof/>
          <w:sz w:val="24"/>
          <w:szCs w:val="24"/>
        </w:rPr>
        <w:t>Narotama Jurnal Teknik Sipil</w:t>
      </w:r>
      <w:r>
        <w:rPr>
          <w:rFonts w:ascii="Times New Roman" w:hAnsi="Times New Roman"/>
          <w:noProof/>
          <w:sz w:val="24"/>
          <w:szCs w:val="24"/>
        </w:rPr>
        <w:t xml:space="preserve">, </w:t>
      </w:r>
      <w:r>
        <w:rPr>
          <w:rFonts w:ascii="Times New Roman" w:hAnsi="Times New Roman"/>
          <w:i/>
          <w:iCs/>
          <w:noProof/>
          <w:sz w:val="24"/>
          <w:szCs w:val="24"/>
        </w:rPr>
        <w:t>6</w:t>
      </w:r>
      <w:r>
        <w:rPr>
          <w:rFonts w:ascii="Times New Roman" w:hAnsi="Times New Roman"/>
          <w:noProof/>
          <w:sz w:val="24"/>
          <w:szCs w:val="24"/>
        </w:rPr>
        <w:t>(1), 24–29. https://doi.org/10.31090/njts.v6i1.1873</w:t>
      </w:r>
    </w:p>
    <w:p w14:paraId="06F57A0F" w14:textId="77777777" w:rsidR="0009742B" w:rsidRDefault="0009742B" w:rsidP="0009742B">
      <w:pPr>
        <w:widowControl w:val="0"/>
        <w:autoSpaceDE w:val="0"/>
        <w:autoSpaceDN w:val="0"/>
        <w:adjustRightInd w:val="0"/>
        <w:spacing w:line="480" w:lineRule="auto"/>
        <w:ind w:left="480" w:hanging="480"/>
        <w:jc w:val="both"/>
        <w:rPr>
          <w:rFonts w:ascii="Times New Roman" w:hAnsi="Times New Roman"/>
          <w:noProof/>
          <w:sz w:val="24"/>
        </w:rPr>
      </w:pPr>
      <w:r>
        <w:rPr>
          <w:rFonts w:ascii="Times New Roman" w:hAnsi="Times New Roman"/>
          <w:noProof/>
          <w:sz w:val="24"/>
          <w:szCs w:val="24"/>
        </w:rPr>
        <w:t xml:space="preserve">Yohanes B Windo Thalibana. (2022). Pengaruh Kompensasi, Lingkungan Kerja dan Stres Kerja Terhadap Produktivitas Kerja (Literature Review Manajemen Sumberdaya Manusia). </w:t>
      </w:r>
      <w:r>
        <w:rPr>
          <w:rFonts w:ascii="Times New Roman" w:hAnsi="Times New Roman"/>
          <w:i/>
          <w:iCs/>
          <w:noProof/>
          <w:sz w:val="24"/>
          <w:szCs w:val="24"/>
        </w:rPr>
        <w:t>Inisiatif: Jurnal Ekonomi, Akuntansi dan Manajemen</w:t>
      </w:r>
      <w:r>
        <w:rPr>
          <w:rFonts w:ascii="Times New Roman" w:hAnsi="Times New Roman"/>
          <w:noProof/>
          <w:sz w:val="24"/>
          <w:szCs w:val="24"/>
        </w:rPr>
        <w:t xml:space="preserve">, </w:t>
      </w:r>
      <w:r>
        <w:rPr>
          <w:rFonts w:ascii="Times New Roman" w:hAnsi="Times New Roman"/>
          <w:i/>
          <w:iCs/>
          <w:noProof/>
          <w:sz w:val="24"/>
          <w:szCs w:val="24"/>
        </w:rPr>
        <w:t>1</w:t>
      </w:r>
      <w:r>
        <w:rPr>
          <w:rFonts w:ascii="Times New Roman" w:hAnsi="Times New Roman"/>
          <w:noProof/>
          <w:sz w:val="24"/>
          <w:szCs w:val="24"/>
        </w:rPr>
        <w:t xml:space="preserve">(4), 01–09. </w:t>
      </w:r>
      <w:r>
        <w:rPr>
          <w:rFonts w:ascii="Times New Roman" w:hAnsi="Times New Roman"/>
          <w:noProof/>
          <w:sz w:val="24"/>
          <w:szCs w:val="24"/>
        </w:rPr>
        <w:lastRenderedPageBreak/>
        <w:t>https://doi.org/10.30640/inisiatif.v1i4.344</w:t>
      </w:r>
    </w:p>
    <w:p w14:paraId="5B1DEC17" w14:textId="125835F1" w:rsidR="00C62EF0" w:rsidRDefault="0009742B" w:rsidP="0009742B">
      <w:pPr>
        <w:spacing w:line="240" w:lineRule="auto"/>
        <w:jc w:val="both"/>
        <w:rPr>
          <w:rFonts w:ascii="Times New Roman" w:hAnsi="Times New Roman"/>
          <w:sz w:val="24"/>
          <w:szCs w:val="24"/>
        </w:rPr>
      </w:pPr>
      <w:r>
        <w:rPr>
          <w:rFonts w:ascii="Times New Roman" w:hAnsi="Times New Roman"/>
          <w:b/>
          <w:sz w:val="24"/>
          <w:szCs w:val="24"/>
        </w:rPr>
        <w:fldChar w:fldCharType="end"/>
      </w:r>
    </w:p>
    <w:sectPr w:rsidR="00C62EF0">
      <w:type w:val="continuous"/>
      <w:pgSz w:w="11910" w:h="16840"/>
      <w:pgMar w:top="1582" w:right="1457" w:bottom="278" w:left="1678" w:header="720" w:footer="72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6C275" w14:textId="77777777" w:rsidR="00F3358A" w:rsidRDefault="00F3358A">
      <w:pPr>
        <w:spacing w:after="0" w:line="240" w:lineRule="auto"/>
      </w:pPr>
      <w:r>
        <w:separator/>
      </w:r>
    </w:p>
  </w:endnote>
  <w:endnote w:type="continuationSeparator" w:id="0">
    <w:p w14:paraId="3D2F49C7" w14:textId="77777777" w:rsidR="00F3358A" w:rsidRDefault="00F335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6ED23" w14:textId="77777777" w:rsidR="00C62EF0" w:rsidRDefault="00C62E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DF28F" w14:textId="77777777" w:rsidR="00C62EF0" w:rsidRDefault="00C62E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298D9" w14:textId="77777777" w:rsidR="00F3358A" w:rsidRDefault="00F3358A">
      <w:pPr>
        <w:spacing w:after="0" w:line="240" w:lineRule="auto"/>
      </w:pPr>
      <w:r>
        <w:separator/>
      </w:r>
    </w:p>
  </w:footnote>
  <w:footnote w:type="continuationSeparator" w:id="0">
    <w:p w14:paraId="76BB7150" w14:textId="77777777" w:rsidR="00F3358A" w:rsidRDefault="00F335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4A3B7" w14:textId="77777777" w:rsidR="00C62EF0" w:rsidRDefault="00000000">
    <w:pPr>
      <w:pStyle w:val="Header"/>
    </w:pPr>
    <w:r>
      <w:rPr>
        <w:noProof/>
      </w:rPr>
      <w:drawing>
        <wp:anchor distT="0" distB="0" distL="0" distR="0" simplePos="0" relativeHeight="3" behindDoc="1" locked="0" layoutInCell="0" allowOverlap="1" wp14:anchorId="14B263FC" wp14:editId="1AB28780">
          <wp:simplePos x="0" y="0"/>
          <wp:positionH relativeFrom="margin">
            <wp:align>center</wp:align>
          </wp:positionH>
          <wp:positionV relativeFrom="margin">
            <wp:align>center</wp:align>
          </wp:positionV>
          <wp:extent cx="5143500" cy="5143500"/>
          <wp:effectExtent l="0" t="0" r="0" b="0"/>
          <wp:wrapNone/>
          <wp:docPr id="4097" name="_x0000_t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_x0000_t75"/>
                  <pic:cNvPicPr/>
                </pic:nvPicPr>
                <pic:blipFill>
                  <a:blip r:embed="rId1" cstate="print">
                    <a:lum bright="70000" contrast="-70000"/>
                  </a:blip>
                  <a:srcRect/>
                  <a:stretch/>
                </pic:blipFill>
                <pic:spPr>
                  <a:xfrm>
                    <a:off x="0" y="0"/>
                    <a:ext cx="5143500" cy="5143500"/>
                  </a:xfrm>
                  <a:prstGeom prst="rect">
                    <a:avLst/>
                  </a:prstGeom>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1E3C2" w14:textId="77777777" w:rsidR="00C62EF0" w:rsidRDefault="00000000">
    <w:pPr>
      <w:pStyle w:val="Header"/>
      <w:tabs>
        <w:tab w:val="clear" w:pos="4680"/>
      </w:tabs>
      <w:rPr>
        <w:rFonts w:ascii="Times New Roman" w:hAnsi="Times New Roman"/>
        <w:sz w:val="24"/>
      </w:rPr>
    </w:pPr>
    <w:r>
      <w:rPr>
        <w:rFonts w:ascii="Times New Roman" w:hAnsi="Times New Roman"/>
        <w:noProof/>
        <w:sz w:val="24"/>
      </w:rPr>
      <w:drawing>
        <wp:anchor distT="0" distB="0" distL="0" distR="0" simplePos="0" relativeHeight="4" behindDoc="1" locked="0" layoutInCell="0" allowOverlap="1" wp14:anchorId="4E0501E1" wp14:editId="31260069">
          <wp:simplePos x="0" y="0"/>
          <wp:positionH relativeFrom="margin">
            <wp:align>center</wp:align>
          </wp:positionH>
          <wp:positionV relativeFrom="margin">
            <wp:align>center</wp:align>
          </wp:positionV>
          <wp:extent cx="5143500" cy="5143500"/>
          <wp:effectExtent l="0" t="0" r="0" b="0"/>
          <wp:wrapNone/>
          <wp:docPr id="4098" name="_x0000_t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_x0000_t75"/>
                  <pic:cNvPicPr/>
                </pic:nvPicPr>
                <pic:blipFill>
                  <a:blip r:embed="rId1" cstate="print">
                    <a:lum bright="70000" contrast="-70000"/>
                  </a:blip>
                  <a:srcRect/>
                  <a:stretch/>
                </pic:blipFill>
                <pic:spPr>
                  <a:xfrm>
                    <a:off x="0" y="0"/>
                    <a:ext cx="5143500" cy="5143500"/>
                  </a:xfrm>
                  <a:prstGeom prst="rect">
                    <a:avLst/>
                  </a:prstGeom>
                  <a:ln>
                    <a:noFill/>
                  </a:ln>
                </pic:spPr>
              </pic:pic>
            </a:graphicData>
          </a:graphic>
        </wp:anchor>
      </w:drawing>
    </w:r>
    <w:proofErr w:type="spellStart"/>
    <w:r>
      <w:rPr>
        <w:rFonts w:ascii="Times New Roman" w:hAnsi="Times New Roman"/>
        <w:sz w:val="24"/>
      </w:rPr>
      <w:t>Jurnal</w:t>
    </w:r>
    <w:proofErr w:type="spellEnd"/>
    <w:r>
      <w:rPr>
        <w:rFonts w:ascii="Times New Roman" w:hAnsi="Times New Roman"/>
        <w:sz w:val="24"/>
      </w:rPr>
      <w:t xml:space="preserve"> </w:t>
    </w:r>
    <w:proofErr w:type="spellStart"/>
    <w:r>
      <w:rPr>
        <w:rFonts w:ascii="Times New Roman" w:hAnsi="Times New Roman"/>
        <w:sz w:val="24"/>
      </w:rPr>
      <w:t>Kompetitif</w:t>
    </w:r>
    <w:proofErr w:type="spellEnd"/>
    <w:r>
      <w:rPr>
        <w:rFonts w:ascii="Times New Roman" w:hAnsi="Times New Roman"/>
        <w:sz w:val="24"/>
      </w:rPr>
      <w:t xml:space="preserve"> </w:t>
    </w:r>
    <w:r>
      <w:rPr>
        <w:rFonts w:ascii="Times New Roman" w:hAnsi="Times New Roman"/>
        <w:sz w:val="24"/>
      </w:rPr>
      <w:tab/>
      <w:t xml:space="preserve">Universitas </w:t>
    </w:r>
    <w:proofErr w:type="spellStart"/>
    <w:r>
      <w:rPr>
        <w:rFonts w:ascii="Times New Roman" w:hAnsi="Times New Roman"/>
        <w:sz w:val="24"/>
      </w:rPr>
      <w:t>Tridinanti</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24BBD" w14:textId="77777777" w:rsidR="00C62EF0" w:rsidRDefault="00000000">
    <w:pPr>
      <w:pStyle w:val="Header"/>
    </w:pPr>
    <w:r>
      <w:rPr>
        <w:noProof/>
      </w:rPr>
      <w:drawing>
        <wp:anchor distT="0" distB="0" distL="0" distR="0" simplePos="0" relativeHeight="2" behindDoc="1" locked="0" layoutInCell="0" allowOverlap="1" wp14:anchorId="19EA96A9" wp14:editId="57A2950E">
          <wp:simplePos x="0" y="0"/>
          <wp:positionH relativeFrom="margin">
            <wp:align>center</wp:align>
          </wp:positionH>
          <wp:positionV relativeFrom="margin">
            <wp:align>center</wp:align>
          </wp:positionV>
          <wp:extent cx="5143500" cy="5143500"/>
          <wp:effectExtent l="0" t="0" r="0" b="0"/>
          <wp:wrapNone/>
          <wp:docPr id="4099" name="_x0000_t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_x0000_t75"/>
                  <pic:cNvPicPr/>
                </pic:nvPicPr>
                <pic:blipFill>
                  <a:blip r:embed="rId1" cstate="print">
                    <a:lum bright="70000" contrast="-70000"/>
                  </a:blip>
                  <a:srcRect/>
                  <a:stretch/>
                </pic:blipFill>
                <pic:spPr>
                  <a:xfrm>
                    <a:off x="0" y="0"/>
                    <a:ext cx="5143500" cy="5143500"/>
                  </a:xfrm>
                  <a:prstGeom prst="rect">
                    <a:avLst/>
                  </a:prstGeom>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12144476"/>
    <w:lvl w:ilvl="0">
      <w:start w:val="1"/>
      <w:numFmt w:val="decimal"/>
      <w:lvlText w:val="%1"/>
      <w:lvlJc w:val="left"/>
      <w:pPr>
        <w:ind w:left="948" w:hanging="361"/>
      </w:pPr>
      <w:rPr>
        <w:rFonts w:hint="default"/>
        <w:lang w:eastAsia="en-US" w:bidi="ar-SA"/>
      </w:rPr>
    </w:lvl>
    <w:lvl w:ilvl="1">
      <w:start w:val="1"/>
      <w:numFmt w:val="decimal"/>
      <w:lvlText w:val="%1.%2"/>
      <w:lvlJc w:val="left"/>
      <w:pPr>
        <w:ind w:left="948" w:hanging="361"/>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3."/>
      <w:lvlJc w:val="left"/>
      <w:pPr>
        <w:ind w:left="1308" w:hanging="294"/>
        <w:jc w:val="right"/>
      </w:pPr>
      <w:rPr>
        <w:rFonts w:hint="default"/>
        <w:spacing w:val="0"/>
        <w:w w:val="100"/>
        <w:lang w:eastAsia="en-US" w:bidi="ar-SA"/>
      </w:rPr>
    </w:lvl>
    <w:lvl w:ilvl="3">
      <w:start w:val="1"/>
      <w:numFmt w:val="lowerLetter"/>
      <w:lvlText w:val="%4."/>
      <w:lvlJc w:val="left"/>
      <w:pPr>
        <w:ind w:left="1668" w:hanging="360"/>
      </w:pPr>
      <w:rPr>
        <w:rFonts w:ascii="Times New Roman" w:eastAsia="Times New Roman" w:hAnsi="Times New Roman" w:cs="Times New Roman" w:hint="default"/>
        <w:b w:val="0"/>
        <w:bCs w:val="0"/>
        <w:i w:val="0"/>
        <w:iCs w:val="0"/>
        <w:spacing w:val="-1"/>
        <w:w w:val="100"/>
        <w:sz w:val="24"/>
        <w:szCs w:val="24"/>
        <w:lang w:eastAsia="en-US" w:bidi="ar-SA"/>
      </w:rPr>
    </w:lvl>
    <w:lvl w:ilvl="4">
      <w:start w:val="1"/>
      <w:numFmt w:val="bullet"/>
      <w:lvlText w:val="•"/>
      <w:lvlJc w:val="left"/>
      <w:pPr>
        <w:ind w:left="1893" w:hanging="360"/>
      </w:pPr>
      <w:rPr>
        <w:rFonts w:hint="default"/>
        <w:lang w:eastAsia="en-US" w:bidi="ar-SA"/>
      </w:rPr>
    </w:lvl>
    <w:lvl w:ilvl="5">
      <w:start w:val="1"/>
      <w:numFmt w:val="bullet"/>
      <w:lvlText w:val="•"/>
      <w:lvlJc w:val="left"/>
      <w:pPr>
        <w:ind w:left="2010" w:hanging="360"/>
      </w:pPr>
      <w:rPr>
        <w:rFonts w:hint="default"/>
        <w:lang w:eastAsia="en-US" w:bidi="ar-SA"/>
      </w:rPr>
    </w:lvl>
    <w:lvl w:ilvl="6">
      <w:start w:val="1"/>
      <w:numFmt w:val="bullet"/>
      <w:lvlText w:val="•"/>
      <w:lvlJc w:val="left"/>
      <w:pPr>
        <w:ind w:left="2127" w:hanging="360"/>
      </w:pPr>
      <w:rPr>
        <w:rFonts w:hint="default"/>
        <w:lang w:eastAsia="en-US" w:bidi="ar-SA"/>
      </w:rPr>
    </w:lvl>
    <w:lvl w:ilvl="7">
      <w:start w:val="1"/>
      <w:numFmt w:val="bullet"/>
      <w:lvlText w:val="•"/>
      <w:lvlJc w:val="left"/>
      <w:pPr>
        <w:ind w:left="2244" w:hanging="360"/>
      </w:pPr>
      <w:rPr>
        <w:rFonts w:hint="default"/>
        <w:lang w:eastAsia="en-US" w:bidi="ar-SA"/>
      </w:rPr>
    </w:lvl>
    <w:lvl w:ilvl="8">
      <w:start w:val="1"/>
      <w:numFmt w:val="bullet"/>
      <w:lvlText w:val="•"/>
      <w:lvlJc w:val="left"/>
      <w:pPr>
        <w:ind w:left="2360" w:hanging="360"/>
      </w:pPr>
      <w:rPr>
        <w:rFonts w:hint="default"/>
        <w:lang w:eastAsia="en-US" w:bidi="ar-SA"/>
      </w:rPr>
    </w:lvl>
  </w:abstractNum>
  <w:abstractNum w:abstractNumId="1" w15:restartNumberingAfterBreak="0">
    <w:nsid w:val="00000001"/>
    <w:multiLevelType w:val="multilevel"/>
    <w:tmpl w:val="270D4F33"/>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0000002"/>
    <w:multiLevelType w:val="multilevel"/>
    <w:tmpl w:val="5FB85A2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000003"/>
    <w:multiLevelType w:val="multilevel"/>
    <w:tmpl w:val="6274447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0000004"/>
    <w:multiLevelType w:val="hybridMultilevel"/>
    <w:tmpl w:val="B840E0D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0000005"/>
    <w:multiLevelType w:val="hybridMultilevel"/>
    <w:tmpl w:val="710A19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0000006"/>
    <w:multiLevelType w:val="hybridMultilevel"/>
    <w:tmpl w:val="722C9C46"/>
    <w:lvl w:ilvl="0" w:tplc="04090015">
      <w:start w:val="1"/>
      <w:numFmt w:val="upperLetter"/>
      <w:lvlText w:val="%1."/>
      <w:lvlJc w:val="left"/>
      <w:pPr>
        <w:ind w:left="720" w:hanging="360"/>
      </w:pPr>
    </w:lvl>
    <w:lvl w:ilvl="1" w:tplc="04090019" w:tentative="1">
      <w:start w:val="1"/>
      <w:numFmt w:val="lowerLetter"/>
      <w:pStyle w:val="Heading2"/>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0000007"/>
    <w:multiLevelType w:val="hybridMultilevel"/>
    <w:tmpl w:val="00000000"/>
    <w:lvl w:ilvl="0" w:tplc="0409000F">
      <w:start w:val="1"/>
      <w:numFmt w:val="decimal"/>
      <w:lvlText w:val="%1."/>
      <w:lvlJc w:val="left"/>
      <w:pPr>
        <w:ind w:left="369" w:hanging="360"/>
      </w:pPr>
    </w:lvl>
    <w:lvl w:ilvl="1" w:tplc="04090019" w:tentative="1">
      <w:start w:val="1"/>
      <w:numFmt w:val="lowerLetter"/>
      <w:lvlText w:val="%2."/>
      <w:lvlJc w:val="left"/>
      <w:pPr>
        <w:ind w:left="1089" w:hanging="360"/>
      </w:pPr>
    </w:lvl>
    <w:lvl w:ilvl="2" w:tplc="0409001B" w:tentative="1">
      <w:start w:val="1"/>
      <w:numFmt w:val="lowerRoman"/>
      <w:lvlText w:val="%3."/>
      <w:lvlJc w:val="right"/>
      <w:pPr>
        <w:ind w:left="1809" w:hanging="360"/>
      </w:pPr>
    </w:lvl>
    <w:lvl w:ilvl="3" w:tplc="0409000F" w:tentative="1">
      <w:start w:val="1"/>
      <w:numFmt w:val="decimal"/>
      <w:lvlText w:val="%4."/>
      <w:lvlJc w:val="left"/>
      <w:pPr>
        <w:ind w:left="2529" w:hanging="360"/>
      </w:pPr>
    </w:lvl>
    <w:lvl w:ilvl="4" w:tplc="04090019" w:tentative="1">
      <w:start w:val="1"/>
      <w:numFmt w:val="lowerLetter"/>
      <w:lvlText w:val="%5."/>
      <w:lvlJc w:val="left"/>
      <w:pPr>
        <w:ind w:left="3249" w:hanging="360"/>
      </w:pPr>
    </w:lvl>
    <w:lvl w:ilvl="5" w:tplc="0409001B" w:tentative="1">
      <w:start w:val="1"/>
      <w:numFmt w:val="lowerRoman"/>
      <w:lvlText w:val="%6."/>
      <w:lvlJc w:val="right"/>
      <w:pPr>
        <w:ind w:left="3969" w:hanging="360"/>
      </w:pPr>
    </w:lvl>
    <w:lvl w:ilvl="6" w:tplc="0409000F" w:tentative="1">
      <w:start w:val="1"/>
      <w:numFmt w:val="decimal"/>
      <w:lvlText w:val="%7."/>
      <w:lvlJc w:val="left"/>
      <w:pPr>
        <w:ind w:left="4689" w:hanging="360"/>
      </w:pPr>
    </w:lvl>
    <w:lvl w:ilvl="7" w:tplc="04090019" w:tentative="1">
      <w:start w:val="1"/>
      <w:numFmt w:val="lowerLetter"/>
      <w:lvlText w:val="%8."/>
      <w:lvlJc w:val="left"/>
      <w:pPr>
        <w:ind w:left="5409" w:hanging="360"/>
      </w:pPr>
    </w:lvl>
    <w:lvl w:ilvl="8" w:tplc="0409001B" w:tentative="1">
      <w:start w:val="1"/>
      <w:numFmt w:val="lowerRoman"/>
      <w:lvlText w:val="%9."/>
      <w:lvlJc w:val="right"/>
      <w:pPr>
        <w:ind w:left="6129" w:hanging="360"/>
      </w:pPr>
    </w:lvl>
  </w:abstractNum>
  <w:abstractNum w:abstractNumId="8" w15:restartNumberingAfterBreak="0">
    <w:nsid w:val="00000008"/>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9" w15:restartNumberingAfterBreak="0">
    <w:nsid w:val="00000009"/>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0" w15:restartNumberingAfterBreak="0">
    <w:nsid w:val="0000000A"/>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1" w15:restartNumberingAfterBreak="0">
    <w:nsid w:val="2B5C2AC2"/>
    <w:multiLevelType w:val="hybridMultilevel"/>
    <w:tmpl w:val="0D9A3B1C"/>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2" w15:restartNumberingAfterBreak="0">
    <w:nsid w:val="37587002"/>
    <w:multiLevelType w:val="hybridMultilevel"/>
    <w:tmpl w:val="C3C04F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502E4DF6"/>
    <w:multiLevelType w:val="hybridMultilevel"/>
    <w:tmpl w:val="026436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51403A29"/>
    <w:multiLevelType w:val="hybridMultilevel"/>
    <w:tmpl w:val="6448AFE4"/>
    <w:lvl w:ilvl="0" w:tplc="9252008A">
      <w:start w:val="2"/>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794C3BB3"/>
    <w:multiLevelType w:val="hybridMultilevel"/>
    <w:tmpl w:val="26EC8A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7B757ECD"/>
    <w:multiLevelType w:val="hybridMultilevel"/>
    <w:tmpl w:val="8DBCD2F2"/>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66281279">
    <w:abstractNumId w:val="6"/>
  </w:num>
  <w:num w:numId="2" w16cid:durableId="1096680182">
    <w:abstractNumId w:val="1"/>
  </w:num>
  <w:num w:numId="3" w16cid:durableId="551157979">
    <w:abstractNumId w:val="0"/>
  </w:num>
  <w:num w:numId="4" w16cid:durableId="10073198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056160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07530289">
    <w:abstractNumId w:val="5"/>
  </w:num>
  <w:num w:numId="7" w16cid:durableId="1856725736">
    <w:abstractNumId w:val="4"/>
  </w:num>
  <w:num w:numId="8" w16cid:durableId="1929340731">
    <w:abstractNumId w:val="7"/>
  </w:num>
  <w:num w:numId="9" w16cid:durableId="1590502768">
    <w:abstractNumId w:val="8"/>
  </w:num>
  <w:num w:numId="10" w16cid:durableId="403115157">
    <w:abstractNumId w:val="9"/>
  </w:num>
  <w:num w:numId="11" w16cid:durableId="866913493">
    <w:abstractNumId w:val="10"/>
  </w:num>
  <w:num w:numId="12" w16cid:durableId="12883951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9861684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288295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3127174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7117232">
    <w:abstractNumId w:val="16"/>
  </w:num>
  <w:num w:numId="17" w16cid:durableId="19769052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EF0"/>
    <w:rsid w:val="000734E3"/>
    <w:rsid w:val="0009742B"/>
    <w:rsid w:val="00A7085E"/>
    <w:rsid w:val="00BD74C5"/>
    <w:rsid w:val="00C62EF0"/>
    <w:rsid w:val="00E47B15"/>
    <w:rsid w:val="00F33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1DB59"/>
  <w15:docId w15:val="{6241DF60-D35B-4CD9-9A28-461E651BF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cs="Times New Roman"/>
    </w:rPr>
  </w:style>
  <w:style w:type="paragraph" w:styleId="Heading1">
    <w:name w:val="heading 1"/>
    <w:basedOn w:val="Normal"/>
    <w:next w:val="Normal"/>
    <w:link w:val="Heading1Char"/>
    <w:uiPriority w:val="9"/>
    <w:qFormat/>
    <w:pPr>
      <w:keepNext/>
      <w:keepLines/>
      <w:spacing w:before="480" w:after="0"/>
      <w:outlineLvl w:val="0"/>
    </w:pPr>
    <w:rPr>
      <w:rFonts w:ascii="Cambria" w:eastAsia="SimSun" w:hAnsi="Cambria" w:cs="SimSun"/>
      <w:b/>
      <w:bCs/>
      <w:color w:val="365F91"/>
      <w:sz w:val="28"/>
      <w:szCs w:val="28"/>
    </w:rPr>
  </w:style>
  <w:style w:type="paragraph" w:styleId="Heading2">
    <w:name w:val="heading 2"/>
    <w:basedOn w:val="ListParagraph"/>
    <w:next w:val="Normal"/>
    <w:link w:val="Heading2Char"/>
    <w:uiPriority w:val="9"/>
    <w:unhideWhenUsed/>
    <w:qFormat/>
    <w:pPr>
      <w:numPr>
        <w:ilvl w:val="1"/>
        <w:numId w:val="1"/>
      </w:numPr>
      <w:spacing w:after="0" w:line="480" w:lineRule="auto"/>
      <w:jc w:val="both"/>
      <w:outlineLvl w:val="1"/>
    </w:pPr>
    <w:rPr>
      <w:rFonts w:ascii="Times New Roman" w:hAnsi="Times New Roman"/>
      <w:b/>
      <w:sz w:val="24"/>
      <w:szCs w:val="24"/>
    </w:rPr>
  </w:style>
  <w:style w:type="paragraph" w:styleId="Heading3">
    <w:name w:val="heading 3"/>
    <w:basedOn w:val="Normal"/>
    <w:link w:val="Heading3Char"/>
    <w:uiPriority w:val="9"/>
    <w:semiHidden/>
    <w:unhideWhenUsed/>
    <w:qFormat/>
    <w:pPr>
      <w:spacing w:before="100" w:beforeAutospacing="1" w:after="100" w:afterAutospacing="1" w:line="240" w:lineRule="auto"/>
      <w:outlineLvl w:val="2"/>
    </w:pPr>
    <w:rPr>
      <w:rFonts w:ascii="Times New Roman" w:eastAsia="Times New Roman" w:hAnsi="Times New Roman"/>
      <w:b/>
      <w:bCs/>
      <w:sz w:val="27"/>
      <w:szCs w:val="27"/>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mbria" w:eastAsia="SimSun" w:hAnsi="Cambria" w:cs="SimSun"/>
      <w:b/>
      <w:bCs/>
      <w:i/>
      <w:iCs/>
      <w:color w:val="4F81B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Pr>
      <w:rFonts w:ascii="Times New Roman" w:eastAsia="Times New Roman" w:hAnsi="Times New Roman" w:cs="Times New Roman"/>
      <w:b/>
      <w:bCs/>
      <w:sz w:val="27"/>
      <w:szCs w:val="27"/>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link w:val="ListParagraphChar"/>
    <w:uiPriority w:val="1"/>
    <w:qFormat/>
    <w:pPr>
      <w:ind w:left="720"/>
      <w:contextualSpacing/>
    </w:pPr>
  </w:style>
  <w:style w:type="character" w:styleId="Hyperlink">
    <w:name w:val="Hyperlink"/>
    <w:basedOn w:val="DefaultParagraphFont"/>
    <w:uiPriority w:val="99"/>
    <w:rPr>
      <w:color w:val="0000FF"/>
      <w:u w:val="single"/>
    </w:rPr>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sz w:val="24"/>
      <w:szCs w:val="24"/>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r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rPr>
  </w:style>
  <w:style w:type="character" w:customStyle="1" w:styleId="Heading2Char">
    <w:name w:val="Heading 2 Char"/>
    <w:basedOn w:val="DefaultParagraphFont"/>
    <w:link w:val="Heading2"/>
    <w:uiPriority w:val="9"/>
    <w:rPr>
      <w:rFonts w:ascii="Times New Roman" w:eastAsia="Calibri" w:hAnsi="Times New Roman" w:cs="Times New Roman"/>
      <w:b/>
      <w:sz w:val="24"/>
      <w:szCs w:val="24"/>
    </w:rPr>
  </w:style>
  <w:style w:type="character" w:customStyle="1" w:styleId="ListParagraphChar">
    <w:name w:val="List Paragraph Char"/>
    <w:link w:val="ListParagraph"/>
    <w:uiPriority w:val="1"/>
    <w:qFormat/>
  </w:style>
  <w:style w:type="character" w:customStyle="1" w:styleId="Heading4Char">
    <w:name w:val="Heading 4 Char"/>
    <w:basedOn w:val="DefaultParagraphFont"/>
    <w:link w:val="Heading4"/>
    <w:uiPriority w:val="9"/>
    <w:rPr>
      <w:rFonts w:ascii="Cambria" w:eastAsia="SimSun" w:hAnsi="Cambria" w:cs="SimSun"/>
      <w:b/>
      <w:bCs/>
      <w:i/>
      <w:iCs/>
      <w:color w:val="4F81BD"/>
    </w:rPr>
  </w:style>
  <w:style w:type="character" w:customStyle="1" w:styleId="Heading1Char">
    <w:name w:val="Heading 1 Char"/>
    <w:basedOn w:val="DefaultParagraphFont"/>
    <w:link w:val="Heading1"/>
    <w:uiPriority w:val="9"/>
    <w:rPr>
      <w:rFonts w:ascii="Cambria" w:eastAsia="SimSun" w:hAnsi="Cambria" w:cs="SimSun"/>
      <w:b/>
      <w:bCs/>
      <w:color w:val="365F91"/>
      <w:sz w:val="28"/>
      <w:szCs w:val="28"/>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Calibri" w:eastAsia="Calibri" w:hAnsi="Calibri" w:cs="Times New Roman"/>
    </w:rPr>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Calibri" w:eastAsia="Calibri" w:hAnsi="Calibri" w:cs="Times New Roman"/>
    </w:rPr>
  </w:style>
  <w:style w:type="paragraph" w:styleId="TOC4">
    <w:name w:val="toc 4"/>
    <w:basedOn w:val="Normal"/>
    <w:pPr>
      <w:tabs>
        <w:tab w:val="left" w:pos="1560"/>
        <w:tab w:val="right" w:leader="dot" w:pos="7920"/>
      </w:tabs>
      <w:spacing w:after="100"/>
      <w:ind w:left="1134"/>
    </w:pPr>
    <w:rPr>
      <w:rFonts w:ascii="Times New Roman" w:eastAsia="SimSun" w:hAnsi="Times New Roman"/>
      <w:sz w:val="21"/>
    </w:rPr>
  </w:style>
  <w:style w:type="paragraph" w:styleId="TOC2">
    <w:name w:val="toc 2"/>
    <w:basedOn w:val="Normal"/>
    <w:pPr>
      <w:spacing w:after="100"/>
      <w:ind w:left="220"/>
    </w:pPr>
    <w:rPr>
      <w:rFonts w:ascii="Times New Roman" w:eastAsia="SimSun" w:hAnsi="Times New Roman"/>
      <w:sz w:val="21"/>
    </w:rPr>
  </w:style>
  <w:style w:type="paragraph" w:styleId="TOC3">
    <w:name w:val="toc 3"/>
    <w:basedOn w:val="Normal"/>
    <w:pPr>
      <w:tabs>
        <w:tab w:val="left" w:pos="840"/>
        <w:tab w:val="right" w:leader="dot" w:pos="7920"/>
      </w:tabs>
      <w:spacing w:after="100"/>
      <w:ind w:left="567"/>
    </w:pPr>
    <w:rPr>
      <w:rFonts w:ascii="Times New Roman" w:eastAsia="SimSun" w:hAnsi="Times New Roman"/>
      <w:sz w:val="21"/>
    </w:rPr>
  </w:style>
  <w:style w:type="paragraph" w:styleId="TOC1">
    <w:name w:val="toc 1"/>
    <w:basedOn w:val="Normal"/>
    <w:pPr>
      <w:tabs>
        <w:tab w:val="right" w:leader="dot" w:pos="7920"/>
      </w:tabs>
      <w:spacing w:after="100"/>
    </w:pPr>
    <w:rPr>
      <w:rFonts w:ascii="Times New Roman" w:eastAsia="SimSun" w:hAnsi="Times New Roman"/>
      <w:b/>
      <w:bCs/>
      <w:sz w:val="24"/>
      <w:szCs w:val="24"/>
    </w:rPr>
  </w:style>
  <w:style w:type="paragraph" w:styleId="NoSpacing">
    <w:name w:val="No Spacing"/>
    <w:pPr>
      <w:widowControl w:val="0"/>
      <w:autoSpaceDE w:val="0"/>
      <w:autoSpaceDN w:val="0"/>
      <w:spacing w:after="0"/>
      <w:ind w:firstLine="420"/>
      <w:jc w:val="both"/>
    </w:pPr>
    <w:rPr>
      <w:rFonts w:ascii="Times New Roman" w:eastAsia="Times New Roman" w:hAnsi="Times New Roman" w:cs="Times New Roman"/>
      <w:lang w:val="id-ID"/>
    </w:rPr>
  </w:style>
  <w:style w:type="paragraph" w:styleId="NormalWeb">
    <w:name w:val="Normal (Web)"/>
    <w:basedOn w:val="Normal"/>
    <w:pPr>
      <w:spacing w:before="100" w:beforeAutospacing="1" w:after="100" w:afterAutospacing="1" w:line="240" w:lineRule="auto"/>
    </w:pPr>
    <w:rPr>
      <w:rFonts w:ascii="Times New Roman" w:eastAsia="Times New Roman" w:hAnsi="Times New Roman"/>
      <w:sz w:val="24"/>
      <w:szCs w:val="24"/>
      <w:lang w:eastAsia="en-ID"/>
    </w:rPr>
  </w:style>
  <w:style w:type="paragraph" w:styleId="Caption">
    <w:name w:val="caption"/>
    <w:basedOn w:val="Normal"/>
    <w:qFormat/>
    <w:pPr>
      <w:spacing w:after="200" w:line="240" w:lineRule="auto"/>
      <w:jc w:val="center"/>
    </w:pPr>
    <w:rPr>
      <w:rFonts w:ascii="Times New Roman" w:eastAsia="SimSun" w:hAnsi="Times New Roman"/>
      <w:b/>
      <w:bCs/>
      <w:sz w:val="24"/>
      <w:szCs w:val="18"/>
    </w:rPr>
  </w:style>
  <w:style w:type="paragraph" w:styleId="Bibliography">
    <w:name w:val="Bibliography"/>
    <w:basedOn w:val="Normal"/>
    <w:pPr>
      <w:spacing w:after="0" w:line="256" w:lineRule="auto"/>
    </w:pPr>
    <w:rPr>
      <w:rFonts w:ascii="Times New Roman" w:eastAsia="SimSun" w:hAnsi="Times New Roman"/>
      <w:sz w:val="21"/>
    </w:rPr>
  </w:style>
  <w:style w:type="paragraph" w:styleId="TOCHeading">
    <w:name w:val="TOC Heading"/>
    <w:basedOn w:val="Heading1"/>
    <w:qFormat/>
    <w:pPr>
      <w:widowControl w:val="0"/>
      <w:spacing w:before="240"/>
      <w:outlineLvl w:val="9"/>
    </w:pPr>
    <w:rPr>
      <w:rFonts w:ascii="Calibri Light" w:hAnsi="Calibri Light"/>
      <w:b w:val="0"/>
      <w:bCs w:val="0"/>
      <w:color w:val="2F5496"/>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35418">
      <w:bodyDiv w:val="1"/>
      <w:marLeft w:val="0"/>
      <w:marRight w:val="0"/>
      <w:marTop w:val="0"/>
      <w:marBottom w:val="0"/>
      <w:divBdr>
        <w:top w:val="none" w:sz="0" w:space="0" w:color="auto"/>
        <w:left w:val="none" w:sz="0" w:space="0" w:color="auto"/>
        <w:bottom w:val="none" w:sz="0" w:space="0" w:color="auto"/>
        <w:right w:val="none" w:sz="0" w:space="0" w:color="auto"/>
      </w:divBdr>
    </w:div>
    <w:div w:id="113251514">
      <w:bodyDiv w:val="1"/>
      <w:marLeft w:val="0"/>
      <w:marRight w:val="0"/>
      <w:marTop w:val="0"/>
      <w:marBottom w:val="0"/>
      <w:divBdr>
        <w:top w:val="none" w:sz="0" w:space="0" w:color="auto"/>
        <w:left w:val="none" w:sz="0" w:space="0" w:color="auto"/>
        <w:bottom w:val="none" w:sz="0" w:space="0" w:color="auto"/>
        <w:right w:val="none" w:sz="0" w:space="0" w:color="auto"/>
      </w:divBdr>
    </w:div>
    <w:div w:id="139005937">
      <w:bodyDiv w:val="1"/>
      <w:marLeft w:val="0"/>
      <w:marRight w:val="0"/>
      <w:marTop w:val="0"/>
      <w:marBottom w:val="0"/>
      <w:divBdr>
        <w:top w:val="none" w:sz="0" w:space="0" w:color="auto"/>
        <w:left w:val="none" w:sz="0" w:space="0" w:color="auto"/>
        <w:bottom w:val="none" w:sz="0" w:space="0" w:color="auto"/>
        <w:right w:val="none" w:sz="0" w:space="0" w:color="auto"/>
      </w:divBdr>
    </w:div>
    <w:div w:id="163791062">
      <w:bodyDiv w:val="1"/>
      <w:marLeft w:val="0"/>
      <w:marRight w:val="0"/>
      <w:marTop w:val="0"/>
      <w:marBottom w:val="0"/>
      <w:divBdr>
        <w:top w:val="none" w:sz="0" w:space="0" w:color="auto"/>
        <w:left w:val="none" w:sz="0" w:space="0" w:color="auto"/>
        <w:bottom w:val="none" w:sz="0" w:space="0" w:color="auto"/>
        <w:right w:val="none" w:sz="0" w:space="0" w:color="auto"/>
      </w:divBdr>
    </w:div>
    <w:div w:id="415370532">
      <w:bodyDiv w:val="1"/>
      <w:marLeft w:val="0"/>
      <w:marRight w:val="0"/>
      <w:marTop w:val="0"/>
      <w:marBottom w:val="0"/>
      <w:divBdr>
        <w:top w:val="none" w:sz="0" w:space="0" w:color="auto"/>
        <w:left w:val="none" w:sz="0" w:space="0" w:color="auto"/>
        <w:bottom w:val="none" w:sz="0" w:space="0" w:color="auto"/>
        <w:right w:val="none" w:sz="0" w:space="0" w:color="auto"/>
      </w:divBdr>
    </w:div>
    <w:div w:id="434054708">
      <w:bodyDiv w:val="1"/>
      <w:marLeft w:val="0"/>
      <w:marRight w:val="0"/>
      <w:marTop w:val="0"/>
      <w:marBottom w:val="0"/>
      <w:divBdr>
        <w:top w:val="none" w:sz="0" w:space="0" w:color="auto"/>
        <w:left w:val="none" w:sz="0" w:space="0" w:color="auto"/>
        <w:bottom w:val="none" w:sz="0" w:space="0" w:color="auto"/>
        <w:right w:val="none" w:sz="0" w:space="0" w:color="auto"/>
      </w:divBdr>
    </w:div>
    <w:div w:id="461729995">
      <w:bodyDiv w:val="1"/>
      <w:marLeft w:val="0"/>
      <w:marRight w:val="0"/>
      <w:marTop w:val="0"/>
      <w:marBottom w:val="0"/>
      <w:divBdr>
        <w:top w:val="none" w:sz="0" w:space="0" w:color="auto"/>
        <w:left w:val="none" w:sz="0" w:space="0" w:color="auto"/>
        <w:bottom w:val="none" w:sz="0" w:space="0" w:color="auto"/>
        <w:right w:val="none" w:sz="0" w:space="0" w:color="auto"/>
      </w:divBdr>
    </w:div>
    <w:div w:id="765030743">
      <w:bodyDiv w:val="1"/>
      <w:marLeft w:val="0"/>
      <w:marRight w:val="0"/>
      <w:marTop w:val="0"/>
      <w:marBottom w:val="0"/>
      <w:divBdr>
        <w:top w:val="none" w:sz="0" w:space="0" w:color="auto"/>
        <w:left w:val="none" w:sz="0" w:space="0" w:color="auto"/>
        <w:bottom w:val="none" w:sz="0" w:space="0" w:color="auto"/>
        <w:right w:val="none" w:sz="0" w:space="0" w:color="auto"/>
      </w:divBdr>
    </w:div>
    <w:div w:id="765225556">
      <w:bodyDiv w:val="1"/>
      <w:marLeft w:val="0"/>
      <w:marRight w:val="0"/>
      <w:marTop w:val="0"/>
      <w:marBottom w:val="0"/>
      <w:divBdr>
        <w:top w:val="none" w:sz="0" w:space="0" w:color="auto"/>
        <w:left w:val="none" w:sz="0" w:space="0" w:color="auto"/>
        <w:bottom w:val="none" w:sz="0" w:space="0" w:color="auto"/>
        <w:right w:val="none" w:sz="0" w:space="0" w:color="auto"/>
      </w:divBdr>
    </w:div>
    <w:div w:id="777599708">
      <w:bodyDiv w:val="1"/>
      <w:marLeft w:val="0"/>
      <w:marRight w:val="0"/>
      <w:marTop w:val="0"/>
      <w:marBottom w:val="0"/>
      <w:divBdr>
        <w:top w:val="none" w:sz="0" w:space="0" w:color="auto"/>
        <w:left w:val="none" w:sz="0" w:space="0" w:color="auto"/>
        <w:bottom w:val="none" w:sz="0" w:space="0" w:color="auto"/>
        <w:right w:val="none" w:sz="0" w:space="0" w:color="auto"/>
      </w:divBdr>
    </w:div>
    <w:div w:id="777992386">
      <w:bodyDiv w:val="1"/>
      <w:marLeft w:val="0"/>
      <w:marRight w:val="0"/>
      <w:marTop w:val="0"/>
      <w:marBottom w:val="0"/>
      <w:divBdr>
        <w:top w:val="none" w:sz="0" w:space="0" w:color="auto"/>
        <w:left w:val="none" w:sz="0" w:space="0" w:color="auto"/>
        <w:bottom w:val="none" w:sz="0" w:space="0" w:color="auto"/>
        <w:right w:val="none" w:sz="0" w:space="0" w:color="auto"/>
      </w:divBdr>
    </w:div>
    <w:div w:id="812866363">
      <w:bodyDiv w:val="1"/>
      <w:marLeft w:val="0"/>
      <w:marRight w:val="0"/>
      <w:marTop w:val="0"/>
      <w:marBottom w:val="0"/>
      <w:divBdr>
        <w:top w:val="none" w:sz="0" w:space="0" w:color="auto"/>
        <w:left w:val="none" w:sz="0" w:space="0" w:color="auto"/>
        <w:bottom w:val="none" w:sz="0" w:space="0" w:color="auto"/>
        <w:right w:val="none" w:sz="0" w:space="0" w:color="auto"/>
      </w:divBdr>
    </w:div>
    <w:div w:id="839082453">
      <w:bodyDiv w:val="1"/>
      <w:marLeft w:val="0"/>
      <w:marRight w:val="0"/>
      <w:marTop w:val="0"/>
      <w:marBottom w:val="0"/>
      <w:divBdr>
        <w:top w:val="none" w:sz="0" w:space="0" w:color="auto"/>
        <w:left w:val="none" w:sz="0" w:space="0" w:color="auto"/>
        <w:bottom w:val="none" w:sz="0" w:space="0" w:color="auto"/>
        <w:right w:val="none" w:sz="0" w:space="0" w:color="auto"/>
      </w:divBdr>
    </w:div>
    <w:div w:id="1110124610">
      <w:bodyDiv w:val="1"/>
      <w:marLeft w:val="0"/>
      <w:marRight w:val="0"/>
      <w:marTop w:val="0"/>
      <w:marBottom w:val="0"/>
      <w:divBdr>
        <w:top w:val="none" w:sz="0" w:space="0" w:color="auto"/>
        <w:left w:val="none" w:sz="0" w:space="0" w:color="auto"/>
        <w:bottom w:val="none" w:sz="0" w:space="0" w:color="auto"/>
        <w:right w:val="none" w:sz="0" w:space="0" w:color="auto"/>
      </w:divBdr>
    </w:div>
    <w:div w:id="1178034169">
      <w:bodyDiv w:val="1"/>
      <w:marLeft w:val="0"/>
      <w:marRight w:val="0"/>
      <w:marTop w:val="0"/>
      <w:marBottom w:val="0"/>
      <w:divBdr>
        <w:top w:val="none" w:sz="0" w:space="0" w:color="auto"/>
        <w:left w:val="none" w:sz="0" w:space="0" w:color="auto"/>
        <w:bottom w:val="none" w:sz="0" w:space="0" w:color="auto"/>
        <w:right w:val="none" w:sz="0" w:space="0" w:color="auto"/>
      </w:divBdr>
    </w:div>
    <w:div w:id="1277062058">
      <w:bodyDiv w:val="1"/>
      <w:marLeft w:val="0"/>
      <w:marRight w:val="0"/>
      <w:marTop w:val="0"/>
      <w:marBottom w:val="0"/>
      <w:divBdr>
        <w:top w:val="none" w:sz="0" w:space="0" w:color="auto"/>
        <w:left w:val="none" w:sz="0" w:space="0" w:color="auto"/>
        <w:bottom w:val="none" w:sz="0" w:space="0" w:color="auto"/>
        <w:right w:val="none" w:sz="0" w:space="0" w:color="auto"/>
      </w:divBdr>
    </w:div>
    <w:div w:id="1289556025">
      <w:bodyDiv w:val="1"/>
      <w:marLeft w:val="0"/>
      <w:marRight w:val="0"/>
      <w:marTop w:val="0"/>
      <w:marBottom w:val="0"/>
      <w:divBdr>
        <w:top w:val="none" w:sz="0" w:space="0" w:color="auto"/>
        <w:left w:val="none" w:sz="0" w:space="0" w:color="auto"/>
        <w:bottom w:val="none" w:sz="0" w:space="0" w:color="auto"/>
        <w:right w:val="none" w:sz="0" w:space="0" w:color="auto"/>
      </w:divBdr>
    </w:div>
    <w:div w:id="1363289468">
      <w:bodyDiv w:val="1"/>
      <w:marLeft w:val="0"/>
      <w:marRight w:val="0"/>
      <w:marTop w:val="0"/>
      <w:marBottom w:val="0"/>
      <w:divBdr>
        <w:top w:val="none" w:sz="0" w:space="0" w:color="auto"/>
        <w:left w:val="none" w:sz="0" w:space="0" w:color="auto"/>
        <w:bottom w:val="none" w:sz="0" w:space="0" w:color="auto"/>
        <w:right w:val="none" w:sz="0" w:space="0" w:color="auto"/>
      </w:divBdr>
    </w:div>
    <w:div w:id="1478566550">
      <w:bodyDiv w:val="1"/>
      <w:marLeft w:val="0"/>
      <w:marRight w:val="0"/>
      <w:marTop w:val="0"/>
      <w:marBottom w:val="0"/>
      <w:divBdr>
        <w:top w:val="none" w:sz="0" w:space="0" w:color="auto"/>
        <w:left w:val="none" w:sz="0" w:space="0" w:color="auto"/>
        <w:bottom w:val="none" w:sz="0" w:space="0" w:color="auto"/>
        <w:right w:val="none" w:sz="0" w:space="0" w:color="auto"/>
      </w:divBdr>
    </w:div>
    <w:div w:id="1512839039">
      <w:bodyDiv w:val="1"/>
      <w:marLeft w:val="0"/>
      <w:marRight w:val="0"/>
      <w:marTop w:val="0"/>
      <w:marBottom w:val="0"/>
      <w:divBdr>
        <w:top w:val="none" w:sz="0" w:space="0" w:color="auto"/>
        <w:left w:val="none" w:sz="0" w:space="0" w:color="auto"/>
        <w:bottom w:val="none" w:sz="0" w:space="0" w:color="auto"/>
        <w:right w:val="none" w:sz="0" w:space="0" w:color="auto"/>
      </w:divBdr>
    </w:div>
    <w:div w:id="1539584031">
      <w:bodyDiv w:val="1"/>
      <w:marLeft w:val="0"/>
      <w:marRight w:val="0"/>
      <w:marTop w:val="0"/>
      <w:marBottom w:val="0"/>
      <w:divBdr>
        <w:top w:val="none" w:sz="0" w:space="0" w:color="auto"/>
        <w:left w:val="none" w:sz="0" w:space="0" w:color="auto"/>
        <w:bottom w:val="none" w:sz="0" w:space="0" w:color="auto"/>
        <w:right w:val="none" w:sz="0" w:space="0" w:color="auto"/>
      </w:divBdr>
    </w:div>
    <w:div w:id="1722439979">
      <w:bodyDiv w:val="1"/>
      <w:marLeft w:val="0"/>
      <w:marRight w:val="0"/>
      <w:marTop w:val="0"/>
      <w:marBottom w:val="0"/>
      <w:divBdr>
        <w:top w:val="none" w:sz="0" w:space="0" w:color="auto"/>
        <w:left w:val="none" w:sz="0" w:space="0" w:color="auto"/>
        <w:bottom w:val="none" w:sz="0" w:space="0" w:color="auto"/>
        <w:right w:val="none" w:sz="0" w:space="0" w:color="auto"/>
      </w:divBdr>
    </w:div>
    <w:div w:id="1853758201">
      <w:bodyDiv w:val="1"/>
      <w:marLeft w:val="0"/>
      <w:marRight w:val="0"/>
      <w:marTop w:val="0"/>
      <w:marBottom w:val="0"/>
      <w:divBdr>
        <w:top w:val="none" w:sz="0" w:space="0" w:color="auto"/>
        <w:left w:val="none" w:sz="0" w:space="0" w:color="auto"/>
        <w:bottom w:val="none" w:sz="0" w:space="0" w:color="auto"/>
        <w:right w:val="none" w:sz="0" w:space="0" w:color="auto"/>
      </w:divBdr>
    </w:div>
    <w:div w:id="1942880915">
      <w:bodyDiv w:val="1"/>
      <w:marLeft w:val="0"/>
      <w:marRight w:val="0"/>
      <w:marTop w:val="0"/>
      <w:marBottom w:val="0"/>
      <w:divBdr>
        <w:top w:val="none" w:sz="0" w:space="0" w:color="auto"/>
        <w:left w:val="none" w:sz="0" w:space="0" w:color="auto"/>
        <w:bottom w:val="none" w:sz="0" w:space="0" w:color="auto"/>
        <w:right w:val="none" w:sz="0" w:space="0" w:color="auto"/>
      </w:divBdr>
    </w:div>
    <w:div w:id="2058551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19</Pages>
  <Words>8985</Words>
  <Characters>51219</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60084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user asus</cp:lastModifiedBy>
  <cp:revision>2</cp:revision>
  <dcterms:created xsi:type="dcterms:W3CDTF">2025-01-25T15:42:00Z</dcterms:created>
  <dcterms:modified xsi:type="dcterms:W3CDTF">2025-01-25T15:42:00Z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f9f15e4093c24c0b95427e34e843bc85</vt:lpwstr>
  </property>
  <property fmtid="{D5CDD505-2E9C-101B-9397-08002B2CF9AE}" pid="3" name="NXPowerLiteLastOptimized">
    <vt:lpwstr>893429</vt:lpwstr>
  </property>
  <property fmtid="{D5CDD505-2E9C-101B-9397-08002B2CF9AE}" pid="4" name="NXPowerLiteSettings">
    <vt:lpwstr>C7000400038000</vt:lpwstr>
  </property>
  <property fmtid="{D5CDD505-2E9C-101B-9397-08002B2CF9AE}" pid="5" name="NXPowerLiteVersion">
    <vt:lpwstr>S10.3.1</vt:lpwstr>
  </property>
</Properties>
</file>