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3E9" w:rsidRDefault="001553E9">
      <w:pPr>
        <w:spacing w:line="200" w:lineRule="exact"/>
      </w:pPr>
    </w:p>
    <w:p w:rsidR="001553E9" w:rsidRDefault="001553E9">
      <w:pPr>
        <w:spacing w:line="200" w:lineRule="exact"/>
      </w:pPr>
    </w:p>
    <w:p w:rsidR="001553E9" w:rsidRDefault="001553E9">
      <w:pPr>
        <w:spacing w:before="18" w:line="240" w:lineRule="exact"/>
        <w:rPr>
          <w:sz w:val="24"/>
          <w:szCs w:val="24"/>
        </w:rPr>
      </w:pPr>
    </w:p>
    <w:p w:rsidR="001553E9" w:rsidRDefault="001553E9">
      <w:pPr>
        <w:spacing w:line="200" w:lineRule="exact"/>
      </w:pPr>
    </w:p>
    <w:p w:rsidR="008A2CAD" w:rsidRDefault="008A2CAD" w:rsidP="005B0C7A">
      <w:pPr>
        <w:spacing w:before="22"/>
        <w:ind w:left="649" w:right="93"/>
        <w:jc w:val="center"/>
        <w:rPr>
          <w:sz w:val="28"/>
          <w:szCs w:val="28"/>
        </w:rPr>
      </w:pPr>
      <w:r>
        <w:rPr>
          <w:b/>
          <w:spacing w:val="3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NGA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UH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M</w:t>
      </w:r>
      <w:r>
        <w:rPr>
          <w:b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V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I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N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D</w:t>
      </w:r>
      <w:r>
        <w:rPr>
          <w:b/>
          <w:spacing w:val="3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2"/>
          <w:sz w:val="28"/>
          <w:szCs w:val="28"/>
        </w:rPr>
        <w:t>I</w:t>
      </w:r>
      <w:r>
        <w:rPr>
          <w:b/>
          <w:spacing w:val="3"/>
          <w:sz w:val="28"/>
          <w:szCs w:val="28"/>
        </w:rPr>
        <w:t>P</w:t>
      </w:r>
      <w:r>
        <w:rPr>
          <w:b/>
          <w:spacing w:val="-3"/>
          <w:sz w:val="28"/>
          <w:szCs w:val="28"/>
        </w:rPr>
        <w:t>LI</w:t>
      </w:r>
      <w:r>
        <w:rPr>
          <w:b/>
          <w:sz w:val="28"/>
          <w:szCs w:val="28"/>
        </w:rPr>
        <w:t>N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RJA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1"/>
          <w:w w:val="99"/>
          <w:sz w:val="28"/>
          <w:szCs w:val="28"/>
        </w:rPr>
        <w:t>TE</w:t>
      </w:r>
      <w:r>
        <w:rPr>
          <w:b/>
          <w:w w:val="99"/>
          <w:sz w:val="28"/>
          <w:szCs w:val="28"/>
        </w:rPr>
        <w:t>RHA</w:t>
      </w:r>
      <w:r>
        <w:rPr>
          <w:b/>
          <w:spacing w:val="1"/>
          <w:w w:val="99"/>
          <w:sz w:val="28"/>
          <w:szCs w:val="28"/>
        </w:rPr>
        <w:t>D</w:t>
      </w:r>
      <w:r>
        <w:rPr>
          <w:b/>
          <w:w w:val="99"/>
          <w:sz w:val="28"/>
          <w:szCs w:val="28"/>
        </w:rPr>
        <w:t xml:space="preserve">AP </w:t>
      </w:r>
      <w:r>
        <w:rPr>
          <w:b/>
          <w:sz w:val="28"/>
          <w:szCs w:val="28"/>
        </w:rPr>
        <w:t>K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N</w:t>
      </w:r>
      <w:r>
        <w:rPr>
          <w:b/>
          <w:spacing w:val="2"/>
          <w:sz w:val="28"/>
          <w:szCs w:val="28"/>
        </w:rPr>
        <w:t>E</w:t>
      </w:r>
      <w:r>
        <w:rPr>
          <w:b/>
          <w:sz w:val="28"/>
          <w:szCs w:val="28"/>
        </w:rPr>
        <w:t>RJA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z w:val="28"/>
          <w:szCs w:val="28"/>
        </w:rPr>
        <w:t>KAR</w:t>
      </w:r>
      <w:r>
        <w:rPr>
          <w:b/>
          <w:spacing w:val="1"/>
          <w:sz w:val="28"/>
          <w:szCs w:val="28"/>
        </w:rPr>
        <w:t>Y</w:t>
      </w:r>
      <w:r>
        <w:rPr>
          <w:b/>
          <w:sz w:val="28"/>
          <w:szCs w:val="28"/>
        </w:rPr>
        <w:t>AW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N</w:t>
      </w:r>
      <w:r>
        <w:rPr>
          <w:b/>
          <w:spacing w:val="-15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V</w:t>
      </w:r>
      <w:r>
        <w:rPr>
          <w:b/>
          <w:sz w:val="28"/>
          <w:szCs w:val="28"/>
        </w:rPr>
        <w:t>.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B</w:t>
      </w:r>
      <w:r>
        <w:rPr>
          <w:b/>
          <w:sz w:val="28"/>
          <w:szCs w:val="28"/>
        </w:rPr>
        <w:t>U</w:t>
      </w:r>
      <w:r>
        <w:rPr>
          <w:b/>
          <w:spacing w:val="6"/>
          <w:sz w:val="28"/>
          <w:szCs w:val="28"/>
        </w:rPr>
        <w:t>M</w:t>
      </w:r>
      <w:r>
        <w:rPr>
          <w:b/>
          <w:sz w:val="28"/>
          <w:szCs w:val="28"/>
        </w:rPr>
        <w:t>I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A</w:t>
      </w:r>
      <w:r>
        <w:rPr>
          <w:b/>
          <w:spacing w:val="-4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-1"/>
          <w:sz w:val="28"/>
          <w:szCs w:val="28"/>
        </w:rPr>
        <w:t>K</w:t>
      </w:r>
      <w:r>
        <w:rPr>
          <w:b/>
          <w:sz w:val="28"/>
          <w:szCs w:val="28"/>
        </w:rPr>
        <w:t>ASA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-1"/>
          <w:w w:val="99"/>
          <w:sz w:val="28"/>
          <w:szCs w:val="28"/>
        </w:rPr>
        <w:t>S</w:t>
      </w:r>
      <w:r>
        <w:rPr>
          <w:b/>
          <w:spacing w:val="1"/>
          <w:w w:val="99"/>
          <w:sz w:val="28"/>
          <w:szCs w:val="28"/>
        </w:rPr>
        <w:t>E</w:t>
      </w:r>
      <w:r>
        <w:rPr>
          <w:b/>
          <w:spacing w:val="4"/>
          <w:w w:val="99"/>
          <w:sz w:val="28"/>
          <w:szCs w:val="28"/>
        </w:rPr>
        <w:t>J</w:t>
      </w:r>
      <w:r>
        <w:rPr>
          <w:b/>
          <w:w w:val="99"/>
          <w:sz w:val="28"/>
          <w:szCs w:val="28"/>
        </w:rPr>
        <w:t>AH</w:t>
      </w:r>
      <w:r>
        <w:rPr>
          <w:b/>
          <w:spacing w:val="1"/>
          <w:w w:val="99"/>
          <w:sz w:val="28"/>
          <w:szCs w:val="28"/>
        </w:rPr>
        <w:t>TE</w:t>
      </w:r>
      <w:r>
        <w:rPr>
          <w:b/>
          <w:w w:val="99"/>
          <w:sz w:val="28"/>
          <w:szCs w:val="28"/>
        </w:rPr>
        <w:t xml:space="preserve">RA </w:t>
      </w:r>
      <w:r>
        <w:rPr>
          <w:b/>
          <w:spacing w:val="3"/>
          <w:w w:val="99"/>
          <w:sz w:val="28"/>
          <w:szCs w:val="28"/>
        </w:rPr>
        <w:t>P</w:t>
      </w:r>
      <w:r>
        <w:rPr>
          <w:b/>
          <w:w w:val="99"/>
          <w:sz w:val="28"/>
          <w:szCs w:val="28"/>
        </w:rPr>
        <w:t>A</w:t>
      </w:r>
      <w:r>
        <w:rPr>
          <w:b/>
          <w:spacing w:val="2"/>
          <w:w w:val="99"/>
          <w:sz w:val="28"/>
          <w:szCs w:val="28"/>
        </w:rPr>
        <w:t>L</w:t>
      </w:r>
      <w:r>
        <w:rPr>
          <w:b/>
          <w:spacing w:val="1"/>
          <w:w w:val="99"/>
          <w:sz w:val="28"/>
          <w:szCs w:val="28"/>
        </w:rPr>
        <w:t>E</w:t>
      </w:r>
      <w:r>
        <w:rPr>
          <w:b/>
          <w:spacing w:val="6"/>
          <w:w w:val="99"/>
          <w:sz w:val="28"/>
          <w:szCs w:val="28"/>
        </w:rPr>
        <w:t>M</w:t>
      </w:r>
      <w:r>
        <w:rPr>
          <w:b/>
          <w:spacing w:val="1"/>
          <w:w w:val="99"/>
          <w:sz w:val="28"/>
          <w:szCs w:val="28"/>
        </w:rPr>
        <w:t>B</w:t>
      </w:r>
      <w:r>
        <w:rPr>
          <w:b/>
          <w:w w:val="99"/>
          <w:sz w:val="28"/>
          <w:szCs w:val="28"/>
        </w:rPr>
        <w:t>A</w:t>
      </w:r>
      <w:r>
        <w:rPr>
          <w:b/>
          <w:spacing w:val="1"/>
          <w:w w:val="99"/>
          <w:sz w:val="28"/>
          <w:szCs w:val="28"/>
        </w:rPr>
        <w:t>N</w:t>
      </w:r>
      <w:r>
        <w:rPr>
          <w:b/>
          <w:w w:val="99"/>
          <w:sz w:val="28"/>
          <w:szCs w:val="28"/>
        </w:rPr>
        <w:t>G</w:t>
      </w:r>
    </w:p>
    <w:p w:rsidR="005A29BA" w:rsidRDefault="008A2CAD" w:rsidP="005B0C7A">
      <w:pPr>
        <w:spacing w:before="15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Dita Marisa Putri  </w:t>
      </w:r>
      <w:r w:rsidR="005A29BA">
        <w:rPr>
          <w:sz w:val="24"/>
          <w:szCs w:val="24"/>
        </w:rPr>
        <w:t>*) Dosen Stia Satya Negara Palembang</w:t>
      </w:r>
    </w:p>
    <w:p w:rsidR="008A2CAD" w:rsidRDefault="008A2CAD" w:rsidP="005B0C7A">
      <w:pPr>
        <w:spacing w:before="15"/>
        <w:jc w:val="center"/>
        <w:rPr>
          <w:sz w:val="24"/>
          <w:szCs w:val="24"/>
        </w:rPr>
      </w:pPr>
      <w:r>
        <w:rPr>
          <w:sz w:val="24"/>
          <w:szCs w:val="24"/>
        </w:rPr>
        <w:t>Syahyuni</w:t>
      </w:r>
      <w:r w:rsidR="005A29BA">
        <w:rPr>
          <w:sz w:val="24"/>
          <w:szCs w:val="24"/>
        </w:rPr>
        <w:t xml:space="preserve">         **) Dosen FEB Universitas Tridinanti</w:t>
      </w:r>
    </w:p>
    <w:p w:rsidR="008A2CAD" w:rsidRDefault="008A2CAD" w:rsidP="005B0C7A">
      <w:pPr>
        <w:spacing w:before="15"/>
        <w:rPr>
          <w:sz w:val="24"/>
          <w:szCs w:val="24"/>
        </w:rPr>
      </w:pPr>
    </w:p>
    <w:p w:rsidR="001553E9" w:rsidRDefault="008A2CAD" w:rsidP="005B0C7A">
      <w:pPr>
        <w:spacing w:before="15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Email. </w:t>
      </w:r>
      <w:hyperlink r:id="rId8" w:history="1">
        <w:r w:rsidRPr="00875438">
          <w:rPr>
            <w:rStyle w:val="Hyperlink"/>
            <w:sz w:val="24"/>
            <w:szCs w:val="24"/>
          </w:rPr>
          <w:t>ditamarisa87@gmail.com</w:t>
        </w:r>
      </w:hyperlink>
    </w:p>
    <w:p w:rsidR="008A2CAD" w:rsidRDefault="008A2CAD" w:rsidP="005B0C7A">
      <w:pPr>
        <w:spacing w:before="15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Email. </w:t>
      </w:r>
      <w:hyperlink r:id="rId9" w:history="1">
        <w:r w:rsidR="005B0C7A" w:rsidRPr="00875438">
          <w:rPr>
            <w:rStyle w:val="Hyperlink"/>
            <w:sz w:val="24"/>
            <w:szCs w:val="24"/>
          </w:rPr>
          <w:t>syahyuni2618@gmail.com</w:t>
        </w:r>
      </w:hyperlink>
    </w:p>
    <w:p w:rsidR="005B0C7A" w:rsidRDefault="005B0C7A" w:rsidP="00656061">
      <w:pPr>
        <w:spacing w:before="15"/>
        <w:rPr>
          <w:sz w:val="24"/>
          <w:szCs w:val="24"/>
        </w:rPr>
      </w:pPr>
    </w:p>
    <w:p w:rsidR="005B0C7A" w:rsidRDefault="00656061" w:rsidP="00656061">
      <w:pPr>
        <w:tabs>
          <w:tab w:val="left" w:pos="0"/>
        </w:tabs>
        <w:spacing w:before="15"/>
        <w:jc w:val="center"/>
        <w:rPr>
          <w:sz w:val="24"/>
          <w:szCs w:val="24"/>
        </w:rPr>
      </w:pPr>
      <w:r>
        <w:rPr>
          <w:sz w:val="24"/>
          <w:szCs w:val="24"/>
        </w:rPr>
        <w:t>Abstrak</w:t>
      </w:r>
    </w:p>
    <w:p w:rsidR="00656061" w:rsidRDefault="00656061" w:rsidP="00656061">
      <w:pPr>
        <w:spacing w:before="12"/>
        <w:jc w:val="both"/>
        <w:rPr>
          <w:sz w:val="26"/>
          <w:szCs w:val="26"/>
        </w:rPr>
      </w:pPr>
    </w:p>
    <w:p w:rsidR="00656061" w:rsidRDefault="00656061" w:rsidP="00656061">
      <w:pPr>
        <w:ind w:right="87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diur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ikan,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kesimpulan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rikut :</w:t>
      </w:r>
    </w:p>
    <w:p w:rsidR="00656061" w:rsidRDefault="00656061" w:rsidP="00656061">
      <w:pPr>
        <w:spacing w:before="10"/>
        <w:ind w:right="76"/>
        <w:jc w:val="both"/>
        <w:rPr>
          <w:sz w:val="24"/>
          <w:szCs w:val="24"/>
        </w:rPr>
      </w:pPr>
      <w:r>
        <w:rPr>
          <w:sz w:val="24"/>
          <w:szCs w:val="24"/>
        </w:rPr>
        <w:t>Kin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rja 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4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 xml:space="preserve">CV.  </w:t>
      </w:r>
      <w:r>
        <w:rPr>
          <w:spacing w:val="1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 xml:space="preserve">umi  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a  </w:t>
      </w:r>
      <w:r>
        <w:rPr>
          <w:spacing w:val="1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hte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a  </w:t>
      </w:r>
      <w:r>
        <w:rPr>
          <w:spacing w:val="1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sud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 te</w:t>
      </w:r>
      <w:r>
        <w:rPr>
          <w:spacing w:val="-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i., Motivasi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37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kin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a 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CV.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unj</w:t>
      </w:r>
      <w:r>
        <w:rPr>
          <w:spacing w:val="6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40"/>
          <w:sz w:val="24"/>
          <w:szCs w:val="24"/>
        </w:rPr>
        <w:t xml:space="preserve"> </w:t>
      </w:r>
      <w:r>
        <w:rPr>
          <w:spacing w:val="1"/>
          <w:sz w:val="16"/>
          <w:szCs w:val="16"/>
        </w:rPr>
        <w:t>hit</w:t>
      </w:r>
      <w:r>
        <w:rPr>
          <w:spacing w:val="-1"/>
          <w:sz w:val="16"/>
          <w:szCs w:val="16"/>
        </w:rPr>
        <w:t>u</w:t>
      </w:r>
      <w:r>
        <w:rPr>
          <w:spacing w:val="1"/>
          <w:sz w:val="16"/>
          <w:szCs w:val="16"/>
        </w:rPr>
        <w:t>n</w:t>
      </w:r>
      <w:r>
        <w:rPr>
          <w:sz w:val="16"/>
          <w:szCs w:val="16"/>
        </w:rPr>
        <w:t xml:space="preserve">g </w:t>
      </w:r>
      <w:r>
        <w:rPr>
          <w:spacing w:val="19"/>
          <w:sz w:val="16"/>
          <w:szCs w:val="16"/>
        </w:rPr>
        <w:t xml:space="preserve"> </w:t>
      </w:r>
      <w:r>
        <w:rPr>
          <w:sz w:val="24"/>
          <w:szCs w:val="24"/>
        </w:rPr>
        <w:t>13</w:t>
      </w:r>
      <w:r>
        <w:rPr>
          <w:spacing w:val="-2"/>
          <w:sz w:val="24"/>
          <w:szCs w:val="24"/>
        </w:rPr>
        <w:t>,</w:t>
      </w:r>
      <w:r>
        <w:rPr>
          <w:sz w:val="24"/>
          <w:szCs w:val="24"/>
        </w:rPr>
        <w:t>820</w:t>
      </w:r>
      <w:r>
        <w:rPr>
          <w:spacing w:val="4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7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bih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39"/>
          <w:sz w:val="24"/>
          <w:szCs w:val="24"/>
        </w:rPr>
        <w:t xml:space="preserve"> </w:t>
      </w:r>
      <w:r>
        <w:rPr>
          <w:spacing w:val="1"/>
          <w:sz w:val="16"/>
          <w:szCs w:val="16"/>
        </w:rPr>
        <w:t>t</w:t>
      </w:r>
      <w:r>
        <w:rPr>
          <w:sz w:val="16"/>
          <w:szCs w:val="16"/>
        </w:rPr>
        <w:t>a</w:t>
      </w:r>
      <w:r>
        <w:rPr>
          <w:spacing w:val="1"/>
          <w:sz w:val="16"/>
          <w:szCs w:val="16"/>
        </w:rPr>
        <w:t>b</w:t>
      </w:r>
      <w:r>
        <w:rPr>
          <w:spacing w:val="-2"/>
          <w:sz w:val="16"/>
          <w:szCs w:val="16"/>
        </w:rPr>
        <w:t>e</w:t>
      </w:r>
      <w:r>
        <w:rPr>
          <w:sz w:val="16"/>
          <w:szCs w:val="16"/>
        </w:rPr>
        <w:t xml:space="preserve">l  </w:t>
      </w:r>
      <w:r>
        <w:rPr>
          <w:sz w:val="24"/>
          <w:szCs w:val="24"/>
        </w:rPr>
        <w:t>3,1</w:t>
      </w:r>
      <w:r>
        <w:rPr>
          <w:spacing w:val="1"/>
          <w:sz w:val="24"/>
          <w:szCs w:val="24"/>
        </w:rPr>
        <w:t>7</w:t>
      </w:r>
      <w:r>
        <w:rPr>
          <w:sz w:val="24"/>
          <w:szCs w:val="24"/>
        </w:rPr>
        <w:t>,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mud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nifik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nsi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0,000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lebih</w:t>
      </w:r>
      <w:r>
        <w:rPr>
          <w:spacing w:val="9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il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lpha</w:t>
      </w:r>
    </w:p>
    <w:p w:rsidR="00656061" w:rsidRDefault="00656061" w:rsidP="00656061">
      <w:pPr>
        <w:spacing w:before="10"/>
        <w:ind w:right="80"/>
        <w:jc w:val="both"/>
        <w:rPr>
          <w:sz w:val="24"/>
          <w:szCs w:val="24"/>
        </w:rPr>
      </w:pPr>
      <w:r>
        <w:rPr>
          <w:sz w:val="24"/>
          <w:szCs w:val="24"/>
        </w:rPr>
        <w:t>0,05,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rarti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hipo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nol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>o)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olak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hipo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sis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rn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) 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rima,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maka 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nifi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 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 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CV.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mi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Motivasi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CV.</w:t>
      </w:r>
      <w:r>
        <w:rPr>
          <w:spacing w:val="2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2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2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posit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nifik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j</w:t>
      </w:r>
      <w:r>
        <w:rPr>
          <w:sz w:val="24"/>
          <w:szCs w:val="24"/>
        </w:rPr>
        <w:t>a 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unjukan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il ko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fisien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esi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r</w:t>
      </w:r>
      <w:r>
        <w:rPr>
          <w:spacing w:val="1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nda</w:t>
      </w:r>
      <w:r>
        <w:rPr>
          <w:spacing w:val="1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0</w:t>
      </w:r>
      <w:r>
        <w:rPr>
          <w:spacing w:val="3"/>
          <w:sz w:val="24"/>
          <w:szCs w:val="24"/>
        </w:rPr>
        <w:t>,</w:t>
      </w:r>
      <w:r>
        <w:rPr>
          <w:sz w:val="24"/>
          <w:szCs w:val="24"/>
        </w:rPr>
        <w:t>420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nifik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</w:p>
    <w:p w:rsidR="00656061" w:rsidRDefault="00656061" w:rsidP="00656061">
      <w:pPr>
        <w:tabs>
          <w:tab w:val="left" w:pos="8647"/>
        </w:tabs>
        <w:spacing w:before="10"/>
        <w:ind w:right="155"/>
        <w:jc w:val="both"/>
        <w:rPr>
          <w:sz w:val="24"/>
          <w:szCs w:val="24"/>
        </w:rPr>
      </w:pPr>
      <w:r>
        <w:rPr>
          <w:sz w:val="24"/>
          <w:szCs w:val="24"/>
        </w:rPr>
        <w:t>0,001.Disipl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CV.</w:t>
      </w:r>
      <w:r>
        <w:rPr>
          <w:spacing w:val="1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1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1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posit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 xml:space="preserve">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nifik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unjukan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ko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fisien 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si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ine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seb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0</w:t>
      </w:r>
      <w:r>
        <w:rPr>
          <w:spacing w:val="1"/>
          <w:sz w:val="24"/>
          <w:szCs w:val="24"/>
        </w:rPr>
        <w:t>,</w:t>
      </w:r>
      <w:r>
        <w:rPr>
          <w:sz w:val="24"/>
          <w:szCs w:val="24"/>
        </w:rPr>
        <w:t xml:space="preserve">273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</w:p>
    <w:p w:rsidR="00656061" w:rsidRPr="005B0C7A" w:rsidRDefault="00656061" w:rsidP="00656061">
      <w:pPr>
        <w:spacing w:before="10"/>
        <w:ind w:right="4873"/>
        <w:jc w:val="both"/>
        <w:rPr>
          <w:sz w:val="24"/>
          <w:szCs w:val="24"/>
        </w:rPr>
      </w:pPr>
      <w:r>
        <w:rPr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k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 s</w:t>
      </w:r>
      <w:r>
        <w:rPr>
          <w:spacing w:val="1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fik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nsi 0,</w:t>
      </w:r>
      <w:r>
        <w:rPr>
          <w:spacing w:val="2"/>
          <w:position w:val="-1"/>
          <w:sz w:val="24"/>
          <w:szCs w:val="24"/>
        </w:rPr>
        <w:t>0</w:t>
      </w:r>
      <w:r>
        <w:rPr>
          <w:position w:val="-1"/>
          <w:sz w:val="24"/>
          <w:szCs w:val="24"/>
        </w:rPr>
        <w:t>2</w:t>
      </w:r>
    </w:p>
    <w:p w:rsidR="00656061" w:rsidRDefault="00656061" w:rsidP="005B0C7A">
      <w:pPr>
        <w:spacing w:before="15"/>
        <w:jc w:val="center"/>
      </w:pPr>
    </w:p>
    <w:p w:rsidR="00656061" w:rsidRDefault="00656061" w:rsidP="005B0C7A">
      <w:pPr>
        <w:spacing w:before="15"/>
        <w:jc w:val="center"/>
        <w:rPr>
          <w:sz w:val="24"/>
          <w:szCs w:val="24"/>
        </w:rPr>
      </w:pPr>
      <w:r>
        <w:t>Abstrac</w:t>
      </w:r>
    </w:p>
    <w:p w:rsidR="005B0C7A" w:rsidRDefault="005B0C7A" w:rsidP="005B0C7A">
      <w:pPr>
        <w:spacing w:before="15"/>
        <w:jc w:val="center"/>
        <w:rPr>
          <w:sz w:val="24"/>
          <w:szCs w:val="24"/>
        </w:rPr>
      </w:pPr>
    </w:p>
    <w:p w:rsidR="00656061" w:rsidRPr="00656061" w:rsidRDefault="00656061" w:rsidP="00656061">
      <w:pPr>
        <w:spacing w:before="15"/>
        <w:jc w:val="both"/>
        <w:rPr>
          <w:sz w:val="24"/>
          <w:szCs w:val="24"/>
        </w:rPr>
      </w:pPr>
      <w:r w:rsidRPr="00656061">
        <w:rPr>
          <w:sz w:val="24"/>
          <w:szCs w:val="24"/>
        </w:rPr>
        <w:t>Based on the results of the research that has been described, the following conclusions can be drawn:</w:t>
      </w:r>
    </w:p>
    <w:p w:rsidR="00656061" w:rsidRPr="00656061" w:rsidRDefault="00656061" w:rsidP="00656061">
      <w:pPr>
        <w:spacing w:before="15"/>
        <w:jc w:val="both"/>
        <w:rPr>
          <w:sz w:val="24"/>
          <w:szCs w:val="24"/>
        </w:rPr>
      </w:pPr>
      <w:r w:rsidRPr="00656061">
        <w:rPr>
          <w:sz w:val="24"/>
          <w:szCs w:val="24"/>
        </w:rPr>
        <w:t>Performance of CV employees. Bumi Angkasa Sejahtera Palemb</w:t>
      </w:r>
      <w:r>
        <w:rPr>
          <w:sz w:val="24"/>
          <w:szCs w:val="24"/>
        </w:rPr>
        <w:t xml:space="preserve">ang is classified as very high. </w:t>
      </w:r>
      <w:r w:rsidRPr="00656061">
        <w:rPr>
          <w:sz w:val="24"/>
          <w:szCs w:val="24"/>
        </w:rPr>
        <w:t>Motivation and work discipline simultaneously affect the performance of CV employees. Bumi Angkasa Sejahtera Palembang which is shown with an F count value of 13.820 which is greater than F table 3.17, then with a significance level of 0.000 which is smaller than the alpha probability level</w:t>
      </w:r>
    </w:p>
    <w:p w:rsidR="00656061" w:rsidRPr="00656061" w:rsidRDefault="00656061" w:rsidP="00656061">
      <w:pPr>
        <w:spacing w:before="15"/>
        <w:jc w:val="both"/>
        <w:rPr>
          <w:sz w:val="24"/>
          <w:szCs w:val="24"/>
        </w:rPr>
      </w:pPr>
      <w:r w:rsidRPr="00656061">
        <w:rPr>
          <w:sz w:val="24"/>
          <w:szCs w:val="24"/>
        </w:rPr>
        <w:t>0.05, which means the null hypothesis (Ho) is rejected and the alternative hypothesis (Ha) is accepted, then work motivation and discipline have a significant effect on the performance of CV employees. E</w:t>
      </w:r>
      <w:r>
        <w:rPr>
          <w:sz w:val="24"/>
          <w:szCs w:val="24"/>
        </w:rPr>
        <w:t>arth Space Prosperous Palembang .</w:t>
      </w:r>
      <w:r w:rsidRPr="00656061">
        <w:rPr>
          <w:sz w:val="24"/>
          <w:szCs w:val="24"/>
        </w:rPr>
        <w:t>Employee motivation CV. Bumi Angkasa Sejahtera Palembang has a positive and significant effect on employee performance as shown from the results of the multiple linear regression coefficient of 0.420 with a significance level</w:t>
      </w:r>
    </w:p>
    <w:p w:rsidR="005B0C7A" w:rsidRDefault="007C141F" w:rsidP="007C141F">
      <w:pPr>
        <w:spacing w:before="15"/>
        <w:jc w:val="both"/>
        <w:rPr>
          <w:sz w:val="24"/>
          <w:szCs w:val="24"/>
        </w:rPr>
      </w:pPr>
      <w:r>
        <w:rPr>
          <w:sz w:val="24"/>
          <w:szCs w:val="24"/>
        </w:rPr>
        <w:t>0.001.</w:t>
      </w:r>
      <w:r w:rsidR="00656061" w:rsidRPr="00656061">
        <w:rPr>
          <w:sz w:val="24"/>
          <w:szCs w:val="24"/>
        </w:rPr>
        <w:t>Discipline of CV employees. Bumi Angkasa Sejahtera Palembang has a positive and significant effect on employee performance as shown from the results of the multiple linear regression coefficient of 0.273 with</w:t>
      </w:r>
      <w:r w:rsidR="00656061">
        <w:rPr>
          <w:sz w:val="24"/>
          <w:szCs w:val="24"/>
        </w:rPr>
        <w:t xml:space="preserve"> </w:t>
      </w:r>
      <w:r w:rsidR="00656061" w:rsidRPr="00656061">
        <w:rPr>
          <w:sz w:val="24"/>
          <w:szCs w:val="24"/>
        </w:rPr>
        <w:t>significance level of 0.02</w:t>
      </w:r>
    </w:p>
    <w:p w:rsidR="005B0C7A" w:rsidRDefault="005B0C7A" w:rsidP="005B0C7A">
      <w:pPr>
        <w:spacing w:before="15"/>
        <w:jc w:val="center"/>
        <w:rPr>
          <w:sz w:val="24"/>
          <w:szCs w:val="24"/>
        </w:rPr>
      </w:pPr>
    </w:p>
    <w:p w:rsidR="005B0C7A" w:rsidRPr="007C141F" w:rsidRDefault="007C141F" w:rsidP="007C141F">
      <w:pPr>
        <w:spacing w:before="15"/>
        <w:rPr>
          <w:b/>
          <w:i/>
          <w:sz w:val="24"/>
          <w:szCs w:val="24"/>
        </w:rPr>
      </w:pPr>
      <w:r w:rsidRPr="007C141F">
        <w:rPr>
          <w:b/>
          <w:i/>
          <w:sz w:val="24"/>
          <w:szCs w:val="24"/>
        </w:rPr>
        <w:t>Keyword : Motivasi, disiplin kerja, kinerja</w:t>
      </w:r>
    </w:p>
    <w:p w:rsidR="005B0C7A" w:rsidRDefault="005B0C7A" w:rsidP="005B0C7A">
      <w:pPr>
        <w:spacing w:before="15"/>
        <w:jc w:val="center"/>
        <w:rPr>
          <w:sz w:val="24"/>
          <w:szCs w:val="24"/>
        </w:rPr>
      </w:pPr>
    </w:p>
    <w:p w:rsidR="005B0C7A" w:rsidRDefault="005B0C7A" w:rsidP="007C141F">
      <w:pPr>
        <w:spacing w:before="15"/>
        <w:rPr>
          <w:sz w:val="24"/>
          <w:szCs w:val="24"/>
        </w:rPr>
      </w:pPr>
      <w:bookmarkStart w:id="0" w:name="_GoBack"/>
      <w:bookmarkEnd w:id="0"/>
    </w:p>
    <w:p w:rsidR="005B0C7A" w:rsidRDefault="005B0C7A" w:rsidP="005B0C7A">
      <w:pPr>
        <w:spacing w:before="15"/>
        <w:jc w:val="center"/>
        <w:rPr>
          <w:sz w:val="24"/>
          <w:szCs w:val="24"/>
        </w:rPr>
      </w:pPr>
    </w:p>
    <w:p w:rsidR="005B0C7A" w:rsidRDefault="005B0C7A" w:rsidP="005B0C7A">
      <w:pPr>
        <w:spacing w:before="15"/>
        <w:jc w:val="center"/>
        <w:rPr>
          <w:sz w:val="24"/>
          <w:szCs w:val="24"/>
        </w:rPr>
      </w:pPr>
    </w:p>
    <w:p w:rsidR="001553E9" w:rsidRDefault="008A2CAD" w:rsidP="005B0C7A">
      <w:pPr>
        <w:ind w:right="3121"/>
        <w:rPr>
          <w:sz w:val="24"/>
          <w:szCs w:val="24"/>
        </w:rPr>
      </w:pPr>
      <w:r>
        <w:rPr>
          <w:b/>
          <w:spacing w:val="-3"/>
          <w:position w:val="-1"/>
          <w:sz w:val="24"/>
          <w:szCs w:val="24"/>
        </w:rPr>
        <w:t>P</w:t>
      </w:r>
      <w:r>
        <w:rPr>
          <w:b/>
          <w:position w:val="-1"/>
          <w:sz w:val="24"/>
          <w:szCs w:val="24"/>
        </w:rPr>
        <w:t>EN</w:t>
      </w:r>
      <w:r>
        <w:rPr>
          <w:b/>
          <w:spacing w:val="-1"/>
          <w:position w:val="-1"/>
          <w:sz w:val="24"/>
          <w:szCs w:val="24"/>
        </w:rPr>
        <w:t>D</w:t>
      </w:r>
      <w:r>
        <w:rPr>
          <w:b/>
          <w:position w:val="-1"/>
          <w:sz w:val="24"/>
          <w:szCs w:val="24"/>
        </w:rPr>
        <w:t>AHUL</w:t>
      </w:r>
      <w:r>
        <w:rPr>
          <w:b/>
          <w:spacing w:val="2"/>
          <w:position w:val="-1"/>
          <w:sz w:val="24"/>
          <w:szCs w:val="24"/>
        </w:rPr>
        <w:t>U</w:t>
      </w:r>
      <w:r>
        <w:rPr>
          <w:b/>
          <w:position w:val="-1"/>
          <w:sz w:val="24"/>
          <w:szCs w:val="24"/>
        </w:rPr>
        <w:t>AN</w:t>
      </w:r>
    </w:p>
    <w:p w:rsidR="001553E9" w:rsidRDefault="008A2CAD" w:rsidP="005B0C7A">
      <w:pPr>
        <w:spacing w:before="29"/>
        <w:rPr>
          <w:sz w:val="24"/>
          <w:szCs w:val="24"/>
        </w:rPr>
      </w:pPr>
      <w:r>
        <w:rPr>
          <w:b/>
          <w:sz w:val="24"/>
          <w:szCs w:val="24"/>
        </w:rPr>
        <w:t xml:space="preserve"> La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la</w:t>
      </w:r>
      <w:r>
        <w:rPr>
          <w:b/>
          <w:spacing w:val="1"/>
          <w:sz w:val="24"/>
          <w:szCs w:val="24"/>
        </w:rPr>
        <w:t>k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</w:p>
    <w:p w:rsidR="001553E9" w:rsidRDefault="001553E9" w:rsidP="005B0C7A">
      <w:pPr>
        <w:spacing w:before="12"/>
        <w:rPr>
          <w:sz w:val="26"/>
          <w:szCs w:val="26"/>
        </w:rPr>
      </w:pPr>
    </w:p>
    <w:p w:rsidR="001553E9" w:rsidRDefault="008A2CAD" w:rsidP="005B0C7A">
      <w:pPr>
        <w:ind w:left="588" w:right="81" w:firstLine="72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ksan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,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dib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maupun</w:t>
      </w:r>
      <w:r>
        <w:rPr>
          <w:spacing w:val="52"/>
          <w:sz w:val="24"/>
          <w:szCs w:val="24"/>
        </w:rPr>
        <w:t xml:space="preserve"> </w:t>
      </w:r>
      <w:r>
        <w:rPr>
          <w:sz w:val="24"/>
          <w:szCs w:val="24"/>
        </w:rPr>
        <w:t>jasa</w:t>
      </w:r>
      <w:r>
        <w:rPr>
          <w:spacing w:val="5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tu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u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rbag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did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lam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lam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tu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ntu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dia,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na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upun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ik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inkan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juga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ntu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spek sumb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d</w:t>
      </w:r>
      <w:r>
        <w:rPr>
          <w:spacing w:val="3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usia.</w:t>
      </w:r>
    </w:p>
    <w:p w:rsidR="001553E9" w:rsidRDefault="008A2CAD" w:rsidP="005B0C7A">
      <w:pPr>
        <w:spacing w:before="10"/>
        <w:ind w:left="588" w:right="78" w:firstLine="720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Fa</w:t>
      </w:r>
      <w:r>
        <w:rPr>
          <w:sz w:val="24"/>
          <w:szCs w:val="24"/>
        </w:rPr>
        <w:t xml:space="preserve">ktor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sumb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r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 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 xml:space="preserve">manusia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ini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 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 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rus 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oleh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n,</w:t>
      </w:r>
      <w:r>
        <w:rPr>
          <w:spacing w:val="5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52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ulai,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na ik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kompent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dihad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mem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sa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rja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leb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sien,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ukt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Tin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kompent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si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 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memp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su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hidup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l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rus 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ikan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 s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mber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nusi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di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nusia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se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ktor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na 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lah s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 ino</w:t>
      </w:r>
      <w:r>
        <w:rPr>
          <w:spacing w:val="3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up</w:t>
      </w:r>
      <w:r>
        <w:rPr>
          <w:spacing w:val="1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me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ujudkan tu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tkan sumb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manu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ia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diha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pk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nisasi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memb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ndil</w:t>
      </w:r>
      <w:r>
        <w:rPr>
          <w:spacing w:val="3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osi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if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mua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iat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</w:p>
    <w:p w:rsidR="001553E9" w:rsidRPr="00656061" w:rsidRDefault="008A2CAD" w:rsidP="00656061">
      <w:pPr>
        <w:spacing w:before="10"/>
        <w:ind w:left="588"/>
        <w:rPr>
          <w:sz w:val="24"/>
          <w:szCs w:val="24"/>
        </w:rPr>
      </w:pP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rus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h</w:t>
      </w:r>
      <w:r>
        <w:rPr>
          <w:spacing w:val="1"/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n </w:t>
      </w:r>
      <w:r>
        <w:rPr>
          <w:spacing w:val="1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lam </w:t>
      </w:r>
      <w:r>
        <w:rPr>
          <w:spacing w:val="1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men</w:t>
      </w:r>
      <w:r>
        <w:rPr>
          <w:spacing w:val="1"/>
          <w:position w:val="-1"/>
          <w:sz w:val="24"/>
          <w:szCs w:val="24"/>
        </w:rPr>
        <w:t>c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i </w:t>
      </w:r>
      <w:r>
        <w:rPr>
          <w:spacing w:val="1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tu</w:t>
      </w:r>
      <w:r>
        <w:rPr>
          <w:spacing w:val="1"/>
          <w:position w:val="-1"/>
          <w:sz w:val="24"/>
          <w:szCs w:val="24"/>
        </w:rPr>
        <w:t>j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, </w:t>
      </w:r>
      <w:r>
        <w:rPr>
          <w:spacing w:val="1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p </w:t>
      </w:r>
      <w:r>
        <w:rPr>
          <w:spacing w:val="1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k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4"/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n </w:t>
      </w:r>
      <w:r>
        <w:rPr>
          <w:spacing w:val="1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diha</w:t>
      </w:r>
      <w:r>
        <w:rPr>
          <w:spacing w:val="-1"/>
          <w:position w:val="-1"/>
          <w:sz w:val="24"/>
          <w:szCs w:val="24"/>
        </w:rPr>
        <w:t>ra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k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n </w:t>
      </w:r>
      <w:r>
        <w:rPr>
          <w:spacing w:val="1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memi</w:t>
      </w:r>
      <w:r>
        <w:rPr>
          <w:spacing w:val="1"/>
          <w:position w:val="-1"/>
          <w:sz w:val="24"/>
          <w:szCs w:val="24"/>
        </w:rPr>
        <w:t>l</w:t>
      </w:r>
      <w:r w:rsidR="00656061">
        <w:rPr>
          <w:position w:val="-1"/>
          <w:sz w:val="24"/>
          <w:szCs w:val="24"/>
        </w:rPr>
        <w:t>ik</w:t>
      </w:r>
    </w:p>
    <w:p w:rsidR="001553E9" w:rsidRDefault="008A2CAD" w:rsidP="00656061">
      <w:pPr>
        <w:spacing w:before="29"/>
        <w:ind w:left="567" w:right="82"/>
        <w:rPr>
          <w:sz w:val="24"/>
          <w:szCs w:val="24"/>
        </w:rPr>
      </w:pP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2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2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dih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2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meni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tkan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i.</w:t>
      </w:r>
    </w:p>
    <w:p w:rsidR="001553E9" w:rsidRDefault="008A2CAD" w:rsidP="005B0C7A">
      <w:pPr>
        <w:spacing w:before="10"/>
        <w:ind w:left="588" w:right="80"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Motivasi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 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untuk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oleh pihak man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 me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ka 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inkan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iki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ksan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dibeb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 tanpa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nuhi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tu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suai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stand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diba</w:t>
      </w:r>
      <w:r>
        <w:rPr>
          <w:spacing w:val="-1"/>
          <w:sz w:val="24"/>
          <w:szCs w:val="24"/>
        </w:rPr>
        <w:t>wa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pa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di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2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nuh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pun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iki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mampu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sional 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iki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5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5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hir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memu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</w:p>
    <w:p w:rsidR="001553E9" w:rsidRDefault="008A2CAD" w:rsidP="005B0C7A">
      <w:pPr>
        <w:spacing w:before="10"/>
        <w:ind w:left="588" w:right="80" w:firstLine="720"/>
        <w:jc w:val="both"/>
        <w:rPr>
          <w:sz w:val="24"/>
          <w:szCs w:val="24"/>
        </w:rPr>
        <w:sectPr w:rsidR="001553E9">
          <w:headerReference w:type="default" r:id="rId10"/>
          <w:pgSz w:w="11920" w:h="16860"/>
          <w:pgMar w:top="960" w:right="1580" w:bottom="280" w:left="1680" w:header="731" w:footer="0" w:gutter="0"/>
          <w:pgNumType w:start="2"/>
          <w:cols w:space="720"/>
        </w:sectPr>
      </w:pPr>
      <w:r>
        <w:rPr>
          <w:sz w:val="24"/>
          <w:szCs w:val="24"/>
        </w:rPr>
        <w:t>Men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maka wujud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pihak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jem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 meng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ial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usaha 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lui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usaha te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suai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n,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hingga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 xml:space="preserve">a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Untuk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memot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n,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pinan  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 xml:space="preserve">n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rus meng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tahui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ot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ikan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oleh 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k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</w:t>
      </w:r>
      <w:r>
        <w:rPr>
          <w:spacing w:val="1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dipah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mau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na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in</w:t>
      </w:r>
      <w:r>
        <w:rPr>
          <w:spacing w:val="3"/>
          <w:sz w:val="24"/>
          <w:szCs w:val="24"/>
        </w:rPr>
        <w:t xml:space="preserve"> 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menuhi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butuhan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disad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maupun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disad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maupun non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i,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 fisik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maupun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roh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ni, p</w:t>
      </w:r>
      <w:r>
        <w:rPr>
          <w:spacing w:val="-1"/>
          <w:sz w:val="24"/>
          <w:szCs w:val="24"/>
        </w:rPr>
        <w:t>er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kompens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 dih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rg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,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.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ksudk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pun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menj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butuhan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nuhi</w:t>
      </w:r>
      <w:r>
        <w:rPr>
          <w:spacing w:val="3"/>
          <w:sz w:val="24"/>
          <w:szCs w:val="24"/>
        </w:rPr>
        <w:t xml:space="preserve"> 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lu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diha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sa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tu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 w:rsidR="00656061">
        <w:rPr>
          <w:sz w:val="24"/>
          <w:szCs w:val="24"/>
        </w:rPr>
        <w:t>g</w:t>
      </w:r>
    </w:p>
    <w:p w:rsidR="001553E9" w:rsidRDefault="001553E9" w:rsidP="005B0C7A">
      <w:pPr>
        <w:rPr>
          <w:sz w:val="26"/>
          <w:szCs w:val="26"/>
        </w:rPr>
      </w:pPr>
    </w:p>
    <w:p w:rsidR="001553E9" w:rsidRDefault="008A2CAD" w:rsidP="00656061">
      <w:pPr>
        <w:spacing w:before="29"/>
        <w:ind w:left="588" w:right="78"/>
        <w:jc w:val="both"/>
      </w:pPr>
      <w:r>
        <w:rPr>
          <w:sz w:val="24"/>
          <w:szCs w:val="24"/>
        </w:rPr>
        <w:t>dibe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ikan,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4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4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1"/>
          <w:sz w:val="24"/>
          <w:szCs w:val="24"/>
        </w:rPr>
        <w:t>ar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pacing w:val="5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gga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ip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suas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na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ko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dukt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khir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re</w:t>
      </w:r>
      <w:r>
        <w:rPr>
          <w:sz w:val="24"/>
          <w:szCs w:val="24"/>
        </w:rPr>
        <w:t>la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uh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su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ikan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mampu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menj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lank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tu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2"/>
          <w:sz w:val="24"/>
          <w:szCs w:val="24"/>
        </w:rPr>
        <w:t>j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ini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 xml:space="preserve">i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 xml:space="preserve">in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lah 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unjukan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oleh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 k</w:t>
      </w:r>
      <w:r>
        <w:rPr>
          <w:spacing w:val="1"/>
          <w:sz w:val="24"/>
          <w:szCs w:val="24"/>
        </w:rPr>
        <w:t>ar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ksak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tu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n.</w:t>
      </w:r>
      <w:r>
        <w:rPr>
          <w:spacing w:val="5"/>
          <w:sz w:val="24"/>
          <w:szCs w:val="24"/>
        </w:rPr>
        <w:t xml:space="preserve"> </w:t>
      </w:r>
    </w:p>
    <w:p w:rsidR="001553E9" w:rsidRDefault="001553E9" w:rsidP="005B0C7A"/>
    <w:p w:rsidR="001553E9" w:rsidRDefault="008A2CAD" w:rsidP="005B0C7A">
      <w:pPr>
        <w:spacing w:before="10"/>
        <w:ind w:left="588" w:right="59" w:firstLine="720"/>
        <w:jc w:val="both"/>
        <w:rPr>
          <w:sz w:val="24"/>
          <w:szCs w:val="24"/>
        </w:rPr>
      </w:pPr>
      <w:r>
        <w:rPr>
          <w:sz w:val="24"/>
          <w:szCs w:val="24"/>
        </w:rPr>
        <w:t>Motivasi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oses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psikol</w:t>
      </w:r>
      <w:r>
        <w:rPr>
          <w:spacing w:val="3"/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mem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rilaku 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ian 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tu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tau </w:t>
      </w:r>
      <w:r>
        <w:rPr>
          <w:spacing w:val="2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g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dir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 xml:space="preserve">ted 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viour</w:t>
      </w:r>
    </w:p>
    <w:p w:rsidR="001553E9" w:rsidRDefault="008A2CAD" w:rsidP="00656061">
      <w:pPr>
        <w:spacing w:before="9"/>
        <w:ind w:left="588"/>
        <w:rPr>
          <w:sz w:val="24"/>
          <w:szCs w:val="24"/>
        </w:rPr>
        <w:sectPr w:rsidR="001553E9">
          <w:headerReference w:type="default" r:id="rId11"/>
          <w:pgSz w:w="11920" w:h="16860"/>
          <w:pgMar w:top="1580" w:right="1600" w:bottom="280" w:left="1680" w:header="0" w:footer="0" w:gutter="0"/>
          <w:cols w:space="720"/>
        </w:sectPr>
      </w:pPr>
      <w:r>
        <w:rPr>
          <w:spacing w:val="-1"/>
          <w:position w:val="-1"/>
          <w:sz w:val="24"/>
          <w:szCs w:val="24"/>
        </w:rPr>
        <w:t>(</w:t>
      </w:r>
      <w:r>
        <w:rPr>
          <w:i/>
          <w:position w:val="-1"/>
          <w:sz w:val="24"/>
          <w:szCs w:val="24"/>
        </w:rPr>
        <w:t>Kr</w:t>
      </w:r>
      <w:r>
        <w:rPr>
          <w:i/>
          <w:spacing w:val="-1"/>
          <w:position w:val="-1"/>
          <w:sz w:val="24"/>
          <w:szCs w:val="24"/>
        </w:rPr>
        <w:t>e</w:t>
      </w:r>
      <w:r>
        <w:rPr>
          <w:i/>
          <w:position w:val="-1"/>
          <w:sz w:val="24"/>
          <w:szCs w:val="24"/>
        </w:rPr>
        <w:t>i</w:t>
      </w:r>
      <w:r>
        <w:rPr>
          <w:i/>
          <w:spacing w:val="1"/>
          <w:position w:val="-1"/>
          <w:sz w:val="24"/>
          <w:szCs w:val="24"/>
        </w:rPr>
        <w:t>t</w:t>
      </w:r>
      <w:r>
        <w:rPr>
          <w:i/>
          <w:position w:val="-1"/>
          <w:sz w:val="24"/>
          <w:szCs w:val="24"/>
        </w:rPr>
        <w:t>n</w:t>
      </w:r>
      <w:r>
        <w:rPr>
          <w:i/>
          <w:spacing w:val="-1"/>
          <w:position w:val="-1"/>
          <w:sz w:val="24"/>
          <w:szCs w:val="24"/>
        </w:rPr>
        <w:t>e</w:t>
      </w:r>
      <w:r>
        <w:rPr>
          <w:i/>
          <w:position w:val="-1"/>
          <w:sz w:val="24"/>
          <w:szCs w:val="24"/>
        </w:rPr>
        <w:t xml:space="preserve">r </w:t>
      </w:r>
      <w:r>
        <w:rPr>
          <w:i/>
          <w:spacing w:val="29"/>
          <w:position w:val="-1"/>
          <w:sz w:val="24"/>
          <w:szCs w:val="24"/>
        </w:rPr>
        <w:t xml:space="preserve"> </w:t>
      </w:r>
      <w:r>
        <w:rPr>
          <w:i/>
          <w:position w:val="-1"/>
          <w:sz w:val="24"/>
          <w:szCs w:val="24"/>
        </w:rPr>
        <w:t xml:space="preserve">dan </w:t>
      </w:r>
      <w:r>
        <w:rPr>
          <w:i/>
          <w:spacing w:val="29"/>
          <w:position w:val="-1"/>
          <w:sz w:val="24"/>
          <w:szCs w:val="24"/>
        </w:rPr>
        <w:t xml:space="preserve"> </w:t>
      </w:r>
      <w:r>
        <w:rPr>
          <w:i/>
          <w:position w:val="-1"/>
          <w:sz w:val="24"/>
          <w:szCs w:val="24"/>
        </w:rPr>
        <w:t>Kin</w:t>
      </w:r>
      <w:r>
        <w:rPr>
          <w:i/>
          <w:spacing w:val="1"/>
          <w:position w:val="-1"/>
          <w:sz w:val="24"/>
          <w:szCs w:val="24"/>
        </w:rPr>
        <w:t>i</w:t>
      </w:r>
      <w:r>
        <w:rPr>
          <w:i/>
          <w:spacing w:val="-1"/>
          <w:position w:val="-1"/>
          <w:sz w:val="24"/>
          <w:szCs w:val="24"/>
        </w:rPr>
        <w:t>ck</w:t>
      </w:r>
      <w:r>
        <w:rPr>
          <w:i/>
          <w:spacing w:val="3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 xml:space="preserve">, </w:t>
      </w:r>
      <w:r>
        <w:rPr>
          <w:spacing w:val="3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 xml:space="preserve">2001:2005). </w:t>
      </w:r>
      <w:r>
        <w:rPr>
          <w:spacing w:val="2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Men</w:t>
      </w:r>
      <w:r>
        <w:rPr>
          <w:spacing w:val="-1"/>
          <w:position w:val="-1"/>
          <w:sz w:val="24"/>
          <w:szCs w:val="24"/>
        </w:rPr>
        <w:t>u</w:t>
      </w:r>
      <w:r>
        <w:rPr>
          <w:position w:val="-1"/>
          <w:sz w:val="24"/>
          <w:szCs w:val="24"/>
        </w:rPr>
        <w:t xml:space="preserve">rut </w:t>
      </w:r>
      <w:r>
        <w:rPr>
          <w:spacing w:val="3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</w:t>
      </w:r>
      <w:r>
        <w:rPr>
          <w:spacing w:val="1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 xml:space="preserve">a </w:t>
      </w:r>
      <w:r>
        <w:rPr>
          <w:spacing w:val="2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Ho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 xml:space="preserve">da </w:t>
      </w:r>
      <w:r>
        <w:rPr>
          <w:spacing w:val="3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ir</w:t>
      </w:r>
      <w:r>
        <w:rPr>
          <w:spacing w:val="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g</w:t>
      </w:r>
      <w:r>
        <w:rPr>
          <w:spacing w:val="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r </w:t>
      </w:r>
      <w:r>
        <w:rPr>
          <w:spacing w:val="3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(200</w:t>
      </w:r>
      <w:r>
        <w:rPr>
          <w:spacing w:val="-1"/>
          <w:position w:val="-1"/>
          <w:sz w:val="24"/>
          <w:szCs w:val="24"/>
        </w:rPr>
        <w:t>7</w:t>
      </w:r>
      <w:r>
        <w:rPr>
          <w:position w:val="-1"/>
          <w:sz w:val="24"/>
          <w:szCs w:val="24"/>
        </w:rPr>
        <w:t>).</w:t>
      </w:r>
    </w:p>
    <w:p w:rsidR="001553E9" w:rsidRDefault="008A2CAD" w:rsidP="00656061">
      <w:pPr>
        <w:spacing w:before="29"/>
        <w:ind w:right="8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lastRenderedPageBreak/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suatu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menim</w:t>
      </w:r>
      <w:r>
        <w:rPr>
          <w:spacing w:val="3"/>
          <w:sz w:val="24"/>
          <w:szCs w:val="24"/>
        </w:rPr>
        <w:t>b</w:t>
      </w:r>
      <w:r>
        <w:rPr>
          <w:sz w:val="24"/>
          <w:szCs w:val="24"/>
        </w:rPr>
        <w:t>ulkan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inan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diri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maupun 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lu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 untuk 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tau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sa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 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b 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una men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 di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inkan.  </w:t>
      </w:r>
    </w:p>
    <w:p w:rsidR="001553E9" w:rsidRDefault="008A2CAD" w:rsidP="005B0C7A">
      <w:pPr>
        <w:spacing w:before="10"/>
        <w:ind w:left="588" w:right="78" w:firstLine="720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rtian 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pa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s,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</w:t>
      </w:r>
      <w:r>
        <w:rPr>
          <w:spacing w:val="-3"/>
          <w:sz w:val="24"/>
          <w:szCs w:val="24"/>
        </w:rPr>
        <w:t>s</w:t>
      </w:r>
      <w:r>
        <w:rPr>
          <w:sz w:val="24"/>
          <w:szCs w:val="24"/>
        </w:rPr>
        <w:t>i 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ktor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rong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ip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untuk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ujuan o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nisasi.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kian o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g</w:t>
      </w:r>
      <w:r>
        <w:rPr>
          <w:spacing w:val="-1"/>
          <w:sz w:val="24"/>
          <w:szCs w:val="24"/>
        </w:rPr>
        <w:t>-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ivasi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ha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lebih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Pe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 o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nisasi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ja men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pk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mampu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 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2"/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inan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3"/>
          <w:sz w:val="24"/>
          <w:szCs w:val="24"/>
        </w:rPr>
        <w:t xml:space="preserve"> 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sil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rja 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 maks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 xml:space="preserve">mal. </w:t>
      </w:r>
      <w:r>
        <w:rPr>
          <w:spacing w:val="2"/>
          <w:sz w:val="24"/>
          <w:szCs w:val="24"/>
        </w:rPr>
        <w:t xml:space="preserve"> </w:t>
      </w:r>
    </w:p>
    <w:p w:rsidR="001553E9" w:rsidRDefault="008A2CAD" w:rsidP="005B0C7A">
      <w:pPr>
        <w:rPr>
          <w:sz w:val="24"/>
          <w:szCs w:val="24"/>
        </w:rPr>
      </w:pP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nd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k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or</w:t>
      </w:r>
      <w:r>
        <w:rPr>
          <w:b/>
          <w:spacing w:val="-1"/>
          <w:sz w:val="24"/>
          <w:szCs w:val="24"/>
        </w:rPr>
        <w:t xml:space="preserve"> M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ivasi</w:t>
      </w:r>
    </w:p>
    <w:p w:rsidR="001553E9" w:rsidRDefault="001553E9" w:rsidP="005B0C7A">
      <w:pPr>
        <w:spacing w:before="11"/>
        <w:rPr>
          <w:sz w:val="26"/>
          <w:szCs w:val="26"/>
        </w:rPr>
      </w:pPr>
    </w:p>
    <w:p w:rsidR="001553E9" w:rsidRDefault="008A2CAD" w:rsidP="005B0C7A">
      <w:pPr>
        <w:ind w:left="588" w:right="83" w:firstLine="720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meng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tor 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teo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 Maslow.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hir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ki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Maslow menu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ut</w:t>
      </w:r>
      <w:r>
        <w:rPr>
          <w:spacing w:val="1"/>
          <w:sz w:val="24"/>
          <w:szCs w:val="24"/>
        </w:rPr>
        <w:t xml:space="preserve"> S</w:t>
      </w:r>
      <w:r>
        <w:rPr>
          <w:sz w:val="24"/>
          <w:szCs w:val="24"/>
        </w:rPr>
        <w:t>o</w:t>
      </w:r>
      <w:r>
        <w:rPr>
          <w:spacing w:val="4"/>
          <w:sz w:val="24"/>
          <w:szCs w:val="24"/>
        </w:rPr>
        <w:t>f</w:t>
      </w:r>
      <w:r>
        <w:rPr>
          <w:spacing w:val="-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rmiwa</w:t>
      </w:r>
      <w:r>
        <w:rPr>
          <w:spacing w:val="-1"/>
          <w:sz w:val="24"/>
          <w:szCs w:val="24"/>
        </w:rPr>
        <w:t xml:space="preserve"> (</w:t>
      </w:r>
      <w:r>
        <w:rPr>
          <w:sz w:val="24"/>
          <w:szCs w:val="24"/>
        </w:rPr>
        <w:t>2007:10</w:t>
      </w:r>
      <w:r>
        <w:rPr>
          <w:spacing w:val="3"/>
          <w:sz w:val="24"/>
          <w:szCs w:val="24"/>
        </w:rPr>
        <w:t>2</w:t>
      </w:r>
      <w:r>
        <w:rPr>
          <w:sz w:val="24"/>
          <w:szCs w:val="24"/>
        </w:rPr>
        <w:t>), 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</w:p>
    <w:p w:rsidR="001553E9" w:rsidRDefault="008A2CAD" w:rsidP="005B0C7A">
      <w:pPr>
        <w:tabs>
          <w:tab w:val="left" w:pos="1300"/>
        </w:tabs>
        <w:spacing w:before="10"/>
        <w:ind w:left="1308" w:right="78" w:hanging="54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butuhan   </w:t>
      </w:r>
      <w:r>
        <w:rPr>
          <w:spacing w:val="5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olo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is   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i/>
          <w:sz w:val="24"/>
          <w:szCs w:val="24"/>
        </w:rPr>
        <w:t>Ph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sio</w:t>
      </w:r>
      <w:r>
        <w:rPr>
          <w:i/>
          <w:spacing w:val="1"/>
          <w:sz w:val="24"/>
          <w:szCs w:val="24"/>
        </w:rPr>
        <w:t>l</w:t>
      </w:r>
      <w:r>
        <w:rPr>
          <w:i/>
          <w:sz w:val="24"/>
          <w:szCs w:val="24"/>
        </w:rPr>
        <w:t>ogica</w:t>
      </w:r>
      <w:r>
        <w:rPr>
          <w:i/>
          <w:spacing w:val="1"/>
          <w:sz w:val="24"/>
          <w:szCs w:val="24"/>
        </w:rPr>
        <w:t>l</w:t>
      </w:r>
      <w:r>
        <w:rPr>
          <w:i/>
          <w:spacing w:val="-1"/>
          <w:sz w:val="24"/>
          <w:szCs w:val="24"/>
        </w:rPr>
        <w:t>-</w:t>
      </w:r>
      <w:r>
        <w:rPr>
          <w:i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ee</w:t>
      </w:r>
      <w:r>
        <w:rPr>
          <w:i/>
          <w:spacing w:val="2"/>
          <w:sz w:val="24"/>
          <w:szCs w:val="24"/>
        </w:rPr>
        <w:t>d</w:t>
      </w:r>
      <w:r>
        <w:rPr>
          <w:i/>
          <w:sz w:val="24"/>
          <w:szCs w:val="24"/>
        </w:rPr>
        <w:t xml:space="preserve">)   </w:t>
      </w:r>
      <w:r>
        <w:rPr>
          <w:i/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butuhan   </w:t>
      </w:r>
      <w:r>
        <w:rPr>
          <w:spacing w:val="5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olog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hi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manusia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 untuk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idup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rti mak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 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num,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 oks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n,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dur </w:t>
      </w:r>
      <w:r>
        <w:rPr>
          <w:spacing w:val="-1"/>
          <w:sz w:val="24"/>
          <w:szCs w:val="24"/>
        </w:rPr>
        <w:t>da</w:t>
      </w:r>
      <w:r>
        <w:rPr>
          <w:sz w:val="24"/>
          <w:szCs w:val="24"/>
        </w:rPr>
        <w:t>n se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1553E9" w:rsidRDefault="008A2CAD" w:rsidP="005B0C7A">
      <w:pPr>
        <w:spacing w:before="10"/>
        <w:ind w:left="768"/>
        <w:rPr>
          <w:sz w:val="24"/>
          <w:szCs w:val="24"/>
        </w:rPr>
      </w:pPr>
      <w:r>
        <w:rPr>
          <w:sz w:val="24"/>
          <w:szCs w:val="24"/>
        </w:rPr>
        <w:t>2.     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 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"/>
          <w:sz w:val="24"/>
          <w:szCs w:val="24"/>
        </w:rPr>
        <w:t>(</w:t>
      </w:r>
      <w:r>
        <w:rPr>
          <w:i/>
          <w:sz w:val="24"/>
          <w:szCs w:val="24"/>
        </w:rPr>
        <w:t>s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fet</w:t>
      </w:r>
      <w:r>
        <w:rPr>
          <w:i/>
          <w:spacing w:val="-1"/>
          <w:sz w:val="24"/>
          <w:szCs w:val="24"/>
        </w:rPr>
        <w:t>y-</w:t>
      </w:r>
      <w:r>
        <w:rPr>
          <w:i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ee</w:t>
      </w:r>
      <w:r>
        <w:rPr>
          <w:i/>
          <w:spacing w:val="3"/>
          <w:sz w:val="24"/>
          <w:szCs w:val="24"/>
        </w:rPr>
        <w:t>d</w:t>
      </w:r>
      <w:r>
        <w:rPr>
          <w:sz w:val="24"/>
          <w:szCs w:val="24"/>
        </w:rPr>
        <w:t>)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1308" w:right="82"/>
        <w:jc w:val="both"/>
        <w:rPr>
          <w:sz w:val="24"/>
          <w:szCs w:val="24"/>
        </w:rPr>
        <w:sectPr w:rsidR="001553E9">
          <w:headerReference w:type="default" r:id="rId12"/>
          <w:pgSz w:w="11920" w:h="16860"/>
          <w:pgMar w:top="960" w:right="1580" w:bottom="280" w:left="1680" w:header="731" w:footer="0" w:gutter="0"/>
          <w:cols w:space="720"/>
        </w:sectPr>
      </w:pPr>
      <w:r>
        <w:rPr>
          <w:sz w:val="24"/>
          <w:szCs w:val="24"/>
        </w:rPr>
        <w:t>Ap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fisio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latif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skan,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maka mu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ul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dua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2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melipu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ma</w:t>
      </w:r>
      <w:r>
        <w:rPr>
          <w:spacing w:val="1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rlindu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2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ece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 w:rsidR="00656061">
        <w:rPr>
          <w:spacing w:val="1"/>
          <w:sz w:val="24"/>
          <w:szCs w:val="24"/>
        </w:rPr>
        <w:t>an</w:t>
      </w:r>
    </w:p>
    <w:p w:rsidR="001553E9" w:rsidRDefault="008A2CAD" w:rsidP="00656061">
      <w:pPr>
        <w:spacing w:before="29"/>
        <w:ind w:right="81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, jaminan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su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 jaminan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 tua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 be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1553E9" w:rsidRDefault="008A2CAD" w:rsidP="005B0C7A">
      <w:pPr>
        <w:spacing w:before="10"/>
        <w:ind w:left="768"/>
        <w:rPr>
          <w:sz w:val="24"/>
          <w:szCs w:val="24"/>
        </w:rPr>
      </w:pPr>
      <w:r>
        <w:rPr>
          <w:sz w:val="24"/>
          <w:szCs w:val="24"/>
        </w:rPr>
        <w:t>3.     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osial (</w:t>
      </w:r>
      <w:r>
        <w:rPr>
          <w:i/>
          <w:sz w:val="24"/>
          <w:szCs w:val="24"/>
        </w:rPr>
        <w:t>Sosia</w:t>
      </w:r>
      <w:r>
        <w:rPr>
          <w:i/>
          <w:spacing w:val="1"/>
          <w:sz w:val="24"/>
          <w:szCs w:val="24"/>
        </w:rPr>
        <w:t>l</w:t>
      </w:r>
      <w:r>
        <w:rPr>
          <w:i/>
          <w:spacing w:val="-1"/>
          <w:sz w:val="24"/>
          <w:szCs w:val="24"/>
        </w:rPr>
        <w:t>-</w:t>
      </w:r>
      <w:r>
        <w:rPr>
          <w:i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ee</w:t>
      </w:r>
      <w:r>
        <w:rPr>
          <w:i/>
          <w:sz w:val="24"/>
          <w:szCs w:val="24"/>
        </w:rPr>
        <w:t>d</w:t>
      </w:r>
      <w:r>
        <w:rPr>
          <w:sz w:val="24"/>
          <w:szCs w:val="24"/>
        </w:rPr>
        <w:t>)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1308" w:right="83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ika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 fisio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is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lah t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pu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skan 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 xml:space="preserve">, maka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muncul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sos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l,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filiasi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ksi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bih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in.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nisa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pok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kompak, sup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rvisi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ik,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si be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se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1553E9" w:rsidRDefault="008A2CAD" w:rsidP="005B0C7A">
      <w:pPr>
        <w:spacing w:before="10"/>
        <w:ind w:left="768"/>
        <w:rPr>
          <w:sz w:val="24"/>
          <w:szCs w:val="24"/>
        </w:rPr>
      </w:pPr>
      <w:r>
        <w:rPr>
          <w:sz w:val="24"/>
          <w:szCs w:val="24"/>
        </w:rPr>
        <w:t>4.     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 Pe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i/>
          <w:sz w:val="24"/>
          <w:szCs w:val="24"/>
        </w:rPr>
        <w:t>Este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m</w:t>
      </w:r>
      <w:r>
        <w:rPr>
          <w:i/>
          <w:spacing w:val="-1"/>
          <w:sz w:val="24"/>
          <w:szCs w:val="24"/>
        </w:rPr>
        <w:t>-</w:t>
      </w:r>
      <w:r>
        <w:rPr>
          <w:i/>
          <w:sz w:val="24"/>
          <w:szCs w:val="24"/>
        </w:rPr>
        <w:t>N</w:t>
      </w:r>
      <w:r>
        <w:rPr>
          <w:i/>
          <w:spacing w:val="1"/>
          <w:sz w:val="24"/>
          <w:szCs w:val="24"/>
        </w:rPr>
        <w:t>e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1"/>
          <w:sz w:val="24"/>
          <w:szCs w:val="24"/>
        </w:rPr>
        <w:t>d</w:t>
      </w:r>
      <w:r>
        <w:rPr>
          <w:sz w:val="24"/>
          <w:szCs w:val="24"/>
        </w:rPr>
        <w:t>)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1308" w:right="80"/>
        <w:jc w:val="both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melipu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dihorm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,   diha</w:t>
      </w:r>
      <w:r>
        <w:rPr>
          <w:spacing w:val="-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tas   p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 xml:space="preserve">stasi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g,  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tas   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mampu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 k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rta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 ke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.</w:t>
      </w:r>
    </w:p>
    <w:p w:rsidR="001553E9" w:rsidRDefault="008A2CAD" w:rsidP="005B0C7A">
      <w:pPr>
        <w:spacing w:before="10"/>
        <w:ind w:left="768"/>
        <w:rPr>
          <w:sz w:val="24"/>
          <w:szCs w:val="24"/>
        </w:rPr>
      </w:pPr>
      <w:r>
        <w:rPr>
          <w:sz w:val="24"/>
          <w:szCs w:val="24"/>
        </w:rPr>
        <w:t>5.     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butuhan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ktualis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 d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ri (</w:t>
      </w:r>
      <w:r>
        <w:rPr>
          <w:i/>
          <w:sz w:val="24"/>
          <w:szCs w:val="24"/>
        </w:rPr>
        <w:t>S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l</w:t>
      </w:r>
      <w:r>
        <w:rPr>
          <w:i/>
          <w:spacing w:val="1"/>
          <w:sz w:val="24"/>
          <w:szCs w:val="24"/>
        </w:rPr>
        <w:t>f</w:t>
      </w:r>
      <w:r>
        <w:rPr>
          <w:i/>
          <w:spacing w:val="-1"/>
          <w:sz w:val="24"/>
          <w:szCs w:val="24"/>
        </w:rPr>
        <w:t>-</w:t>
      </w:r>
      <w:r>
        <w:rPr>
          <w:i/>
          <w:sz w:val="24"/>
          <w:szCs w:val="24"/>
        </w:rPr>
        <w:t>A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tua</w:t>
      </w:r>
      <w:r>
        <w:rPr>
          <w:i/>
          <w:spacing w:val="1"/>
          <w:sz w:val="24"/>
          <w:szCs w:val="24"/>
        </w:rPr>
        <w:t>l</w:t>
      </w:r>
      <w:r>
        <w:rPr>
          <w:i/>
          <w:sz w:val="24"/>
          <w:szCs w:val="24"/>
        </w:rPr>
        <w:t>iza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 xml:space="preserve">ion </w:t>
      </w:r>
      <w:r>
        <w:rPr>
          <w:i/>
          <w:spacing w:val="1"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ee</w:t>
      </w:r>
      <w:r>
        <w:rPr>
          <w:i/>
          <w:spacing w:val="1"/>
          <w:sz w:val="24"/>
          <w:szCs w:val="24"/>
        </w:rPr>
        <w:t>d</w:t>
      </w:r>
      <w:r>
        <w:rPr>
          <w:sz w:val="24"/>
          <w:szCs w:val="24"/>
        </w:rPr>
        <w:t>)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1308" w:right="79"/>
        <w:jc w:val="both"/>
        <w:rPr>
          <w:sz w:val="24"/>
          <w:szCs w:val="24"/>
        </w:rPr>
      </w:pPr>
      <w:r>
        <w:rPr>
          <w:sz w:val="24"/>
          <w:szCs w:val="24"/>
        </w:rPr>
        <w:t>Aktu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diri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hir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rki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maslow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Aktu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diri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osed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r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mba</w:t>
      </w:r>
      <w:r>
        <w:rPr>
          <w:spacing w:val="7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potensi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uh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.</w:t>
      </w:r>
    </w:p>
    <w:p w:rsidR="001553E9" w:rsidRDefault="008A2CAD" w:rsidP="005B0C7A">
      <w:pPr>
        <w:spacing w:before="10"/>
        <w:ind w:left="588" w:right="78" w:firstLine="540"/>
        <w:jc w:val="both"/>
        <w:rPr>
          <w:sz w:val="24"/>
          <w:szCs w:val="24"/>
        </w:rPr>
        <w:sectPr w:rsidR="001553E9">
          <w:pgSz w:w="11920" w:h="16860"/>
          <w:pgMar w:top="960" w:right="1580" w:bottom="280" w:left="1680" w:header="731" w:footer="0" w:gutter="0"/>
          <w:cols w:space="720"/>
        </w:sect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 untuk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mamp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 k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hl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po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si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iki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diri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pontesi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men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meng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ktualis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sikan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2"/>
          <w:sz w:val="24"/>
          <w:szCs w:val="24"/>
        </w:rPr>
        <w:t>n</w:t>
      </w:r>
      <w:r>
        <w:rPr>
          <w:spacing w:val="-3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dido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inasi  oleh 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butuhan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ktualis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  diri 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ng 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tu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mampu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</w:p>
    <w:p w:rsidR="001553E9" w:rsidRDefault="001553E9" w:rsidP="005B0C7A">
      <w:pPr>
        <w:rPr>
          <w:sz w:val="26"/>
          <w:szCs w:val="26"/>
        </w:rPr>
      </w:pPr>
    </w:p>
    <w:p w:rsidR="001553E9" w:rsidRDefault="001553E9" w:rsidP="005B0C7A"/>
    <w:p w:rsidR="001553E9" w:rsidRDefault="001553E9" w:rsidP="005B0C7A"/>
    <w:p w:rsidR="001553E9" w:rsidRDefault="001553E9" w:rsidP="005B0C7A"/>
    <w:p w:rsidR="001553E9" w:rsidRDefault="001553E9" w:rsidP="005B0C7A">
      <w:pPr>
        <w:spacing w:before="5"/>
        <w:rPr>
          <w:sz w:val="26"/>
          <w:szCs w:val="26"/>
        </w:rPr>
      </w:pPr>
    </w:p>
    <w:p w:rsidR="001553E9" w:rsidRDefault="008A2CAD" w:rsidP="005B0C7A">
      <w:pPr>
        <w:ind w:left="588"/>
        <w:rPr>
          <w:sz w:val="24"/>
          <w:szCs w:val="24"/>
        </w:rPr>
      </w:pP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tian Disi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r</w:t>
      </w:r>
      <w:r>
        <w:rPr>
          <w:b/>
          <w:sz w:val="24"/>
          <w:szCs w:val="24"/>
        </w:rPr>
        <w:t>ja</w:t>
      </w:r>
    </w:p>
    <w:p w:rsidR="001553E9" w:rsidRDefault="001553E9" w:rsidP="005B0C7A">
      <w:pPr>
        <w:spacing w:before="11"/>
        <w:rPr>
          <w:sz w:val="26"/>
          <w:szCs w:val="26"/>
        </w:rPr>
      </w:pPr>
    </w:p>
    <w:p w:rsidR="001553E9" w:rsidRDefault="008A2CAD" w:rsidP="005B0C7A">
      <w:pPr>
        <w:ind w:left="588" w:right="76" w:firstLine="720"/>
        <w:jc w:val="both"/>
        <w:rPr>
          <w:sz w:val="24"/>
          <w:szCs w:val="24"/>
        </w:rPr>
      </w:pPr>
      <w:r>
        <w:rPr>
          <w:sz w:val="24"/>
          <w:szCs w:val="24"/>
        </w:rPr>
        <w:t>Disipl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osed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ksi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hukum 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tau 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dur.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Disipl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 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ntuk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diri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laks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 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tur 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njukkan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dida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nisasi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He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r</w:t>
      </w:r>
      <w:r>
        <w:rPr>
          <w:sz w:val="24"/>
          <w:szCs w:val="24"/>
        </w:rPr>
        <w:t xml:space="preserve">y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.1997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 Disipl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nggi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lalu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wa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tkan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lebih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Disipl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kni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rmink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ja</w:t>
      </w:r>
      <w:r>
        <w:rPr>
          <w:spacing w:val="1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t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tu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ikan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.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mendo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mbu</w:t>
      </w:r>
      <w:r>
        <w:rPr>
          <w:spacing w:val="1"/>
          <w:sz w:val="24"/>
          <w:szCs w:val="24"/>
        </w:rPr>
        <w:t>l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rta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er</w:t>
      </w:r>
      <w:r>
        <w:rPr>
          <w:sz w:val="24"/>
          <w:szCs w:val="24"/>
        </w:rPr>
        <w:t>usah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 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4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na 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jer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lalu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ha 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mempu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in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ik.</w:t>
      </w:r>
    </w:p>
    <w:p w:rsidR="001553E9" w:rsidRDefault="008A2CAD" w:rsidP="005B0C7A">
      <w:pPr>
        <w:spacing w:before="10"/>
        <w:ind w:left="588" w:right="81" w:firstLine="720"/>
        <w:jc w:val="both"/>
        <w:rPr>
          <w:sz w:val="24"/>
          <w:szCs w:val="24"/>
        </w:rPr>
        <w:sectPr w:rsidR="001553E9">
          <w:pgSz w:w="11920" w:h="16860"/>
          <w:pgMar w:top="960" w:right="1580" w:bottom="280" w:left="1680" w:header="731" w:footer="0" w:gutter="0"/>
          <w:cols w:space="720"/>
        </w:sectPr>
      </w:pPr>
      <w:r>
        <w:rPr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hli 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mpu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rtian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sikap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dian</w:t>
      </w:r>
      <w:r>
        <w:rPr>
          <w:spacing w:val="2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untuk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tuhi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norma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ku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rta 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njadi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modal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utama 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 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ruh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ki</w:t>
      </w:r>
      <w:r>
        <w:rPr>
          <w:spacing w:val="1"/>
          <w:sz w:val="24"/>
          <w:szCs w:val="24"/>
        </w:rPr>
        <w:t>ne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ika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iki sikap 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k</w:t>
      </w:r>
      <w:r>
        <w:rPr>
          <w:sz w:val="24"/>
          <w:szCs w:val="24"/>
        </w:rPr>
        <w:t xml:space="preserve">, maka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memp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ruhi tingk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k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kurang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 pu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1553E9" w:rsidRDefault="001553E9" w:rsidP="005B0C7A"/>
    <w:p w:rsidR="001553E9" w:rsidRDefault="001553E9" w:rsidP="005B0C7A"/>
    <w:p w:rsidR="001553E9" w:rsidRDefault="001553E9" w:rsidP="005B0C7A"/>
    <w:p w:rsidR="001553E9" w:rsidRDefault="001553E9" w:rsidP="005B0C7A"/>
    <w:p w:rsidR="001553E9" w:rsidRDefault="001553E9" w:rsidP="005B0C7A"/>
    <w:p w:rsidR="001553E9" w:rsidRDefault="001553E9" w:rsidP="005B0C7A">
      <w:pPr>
        <w:spacing w:before="5"/>
        <w:rPr>
          <w:sz w:val="26"/>
          <w:szCs w:val="26"/>
        </w:rPr>
      </w:pPr>
    </w:p>
    <w:p w:rsidR="001553E9" w:rsidRDefault="008A2CAD" w:rsidP="005B0C7A">
      <w:pPr>
        <w:spacing w:before="29"/>
        <w:rPr>
          <w:sz w:val="24"/>
          <w:szCs w:val="24"/>
        </w:rPr>
      </w:pPr>
      <w:r>
        <w:rPr>
          <w:b/>
          <w:spacing w:val="-3"/>
          <w:sz w:val="24"/>
          <w:szCs w:val="24"/>
        </w:rPr>
        <w:t>F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k</w:t>
      </w:r>
      <w:r>
        <w:rPr>
          <w:b/>
          <w:sz w:val="24"/>
          <w:szCs w:val="24"/>
        </w:rPr>
        <w:t>to</w:t>
      </w:r>
      <w:r>
        <w:rPr>
          <w:b/>
          <w:spacing w:val="1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-</w:t>
      </w:r>
      <w:r>
        <w:rPr>
          <w:b/>
          <w:spacing w:val="-3"/>
          <w:sz w:val="24"/>
          <w:szCs w:val="24"/>
        </w:rPr>
        <w:t>F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k</w:t>
      </w:r>
      <w:r>
        <w:rPr>
          <w:b/>
          <w:sz w:val="24"/>
          <w:szCs w:val="24"/>
        </w:rPr>
        <w:t>tor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ya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g </w:t>
      </w:r>
      <w:r>
        <w:rPr>
          <w:b/>
          <w:spacing w:val="1"/>
          <w:sz w:val="24"/>
          <w:szCs w:val="24"/>
        </w:rPr>
        <w:t>Me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uh</w:t>
      </w:r>
      <w:r>
        <w:rPr>
          <w:b/>
          <w:sz w:val="24"/>
          <w:szCs w:val="24"/>
        </w:rPr>
        <w:t>i Dis</w:t>
      </w:r>
      <w:r>
        <w:rPr>
          <w:b/>
          <w:spacing w:val="1"/>
          <w:sz w:val="24"/>
          <w:szCs w:val="24"/>
        </w:rPr>
        <w:t>ip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ja</w:t>
      </w:r>
    </w:p>
    <w:p w:rsidR="001553E9" w:rsidRDefault="001553E9" w:rsidP="005B0C7A">
      <w:pPr>
        <w:spacing w:before="11"/>
        <w:rPr>
          <w:sz w:val="26"/>
          <w:szCs w:val="26"/>
        </w:rPr>
      </w:pPr>
    </w:p>
    <w:p w:rsidR="001553E9" w:rsidRDefault="008A2CAD" w:rsidP="005B0C7A">
      <w:pPr>
        <w:ind w:left="588" w:right="77" w:firstLine="720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  faktor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kt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memp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ruhi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 k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suatu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nis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si.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sibuan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(200</w:t>
      </w:r>
      <w:r>
        <w:rPr>
          <w:spacing w:val="-1"/>
          <w:sz w:val="24"/>
          <w:szCs w:val="24"/>
        </w:rPr>
        <w:t>0</w:t>
      </w:r>
      <w:r>
        <w:rPr>
          <w:sz w:val="24"/>
          <w:szCs w:val="24"/>
        </w:rPr>
        <w:t xml:space="preserve">:195) 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butkan 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aktor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or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memp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ruhi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 tu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mpuan, 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pinan,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jas, k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skat,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nksi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hokum,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hubun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manus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</w:t>
      </w:r>
    </w:p>
    <w:p w:rsidR="001553E9" w:rsidRDefault="001553E9" w:rsidP="005B0C7A"/>
    <w:p w:rsidR="001553E9" w:rsidRDefault="001553E9" w:rsidP="005B0C7A"/>
    <w:p w:rsidR="001553E9" w:rsidRDefault="001553E9" w:rsidP="005B0C7A"/>
    <w:p w:rsidR="001553E9" w:rsidRDefault="001553E9" w:rsidP="005B0C7A">
      <w:pPr>
        <w:spacing w:before="5"/>
        <w:rPr>
          <w:sz w:val="26"/>
          <w:szCs w:val="26"/>
        </w:rPr>
      </w:pPr>
    </w:p>
    <w:p w:rsidR="001553E9" w:rsidRDefault="008A2CAD" w:rsidP="005B0C7A">
      <w:pPr>
        <w:spacing w:before="29"/>
        <w:ind w:left="588"/>
        <w:rPr>
          <w:sz w:val="24"/>
          <w:szCs w:val="24"/>
        </w:rPr>
      </w:pPr>
      <w:r>
        <w:rPr>
          <w:b/>
          <w:spacing w:val="-3"/>
          <w:sz w:val="24"/>
          <w:szCs w:val="24"/>
        </w:rPr>
        <w:t>F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k</w:t>
      </w:r>
      <w:r>
        <w:rPr>
          <w:b/>
          <w:sz w:val="24"/>
          <w:szCs w:val="24"/>
        </w:rPr>
        <w:t>to</w:t>
      </w:r>
      <w:r>
        <w:rPr>
          <w:b/>
          <w:spacing w:val="1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-</w:t>
      </w:r>
      <w:r>
        <w:rPr>
          <w:b/>
          <w:spacing w:val="-3"/>
          <w:sz w:val="24"/>
          <w:szCs w:val="24"/>
        </w:rPr>
        <w:t>F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k</w:t>
      </w:r>
      <w:r>
        <w:rPr>
          <w:b/>
          <w:sz w:val="24"/>
          <w:szCs w:val="24"/>
        </w:rPr>
        <w:t>tor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ya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g </w:t>
      </w:r>
      <w:r>
        <w:rPr>
          <w:b/>
          <w:spacing w:val="1"/>
          <w:sz w:val="24"/>
          <w:szCs w:val="24"/>
        </w:rPr>
        <w:t>Me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uh</w:t>
      </w:r>
      <w:r>
        <w:rPr>
          <w:b/>
          <w:sz w:val="24"/>
          <w:szCs w:val="24"/>
        </w:rPr>
        <w:t xml:space="preserve">i </w:t>
      </w:r>
      <w:r>
        <w:rPr>
          <w:b/>
          <w:spacing w:val="-1"/>
          <w:sz w:val="24"/>
          <w:szCs w:val="24"/>
        </w:rPr>
        <w:t>K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r</w:t>
      </w:r>
      <w:r>
        <w:rPr>
          <w:b/>
          <w:sz w:val="24"/>
          <w:szCs w:val="24"/>
        </w:rPr>
        <w:t>ja Ka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ya</w:t>
      </w:r>
      <w:r>
        <w:rPr>
          <w:b/>
          <w:spacing w:val="2"/>
          <w:sz w:val="24"/>
          <w:szCs w:val="24"/>
        </w:rPr>
        <w:t>w</w:t>
      </w:r>
      <w:r>
        <w:rPr>
          <w:b/>
          <w:sz w:val="24"/>
          <w:szCs w:val="24"/>
        </w:rPr>
        <w:t>an</w:t>
      </w:r>
    </w:p>
    <w:p w:rsidR="001553E9" w:rsidRDefault="001553E9" w:rsidP="005B0C7A">
      <w:pPr>
        <w:spacing w:before="11"/>
        <w:rPr>
          <w:sz w:val="26"/>
          <w:szCs w:val="26"/>
        </w:rPr>
      </w:pPr>
    </w:p>
    <w:p w:rsidR="001553E9" w:rsidRDefault="008A2CAD" w:rsidP="005B0C7A">
      <w:pPr>
        <w:spacing w:before="10"/>
        <w:ind w:left="588" w:right="81" w:firstLine="722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L</w:t>
      </w:r>
      <w:r>
        <w:rPr>
          <w:sz w:val="24"/>
          <w:szCs w:val="24"/>
        </w:rPr>
        <w:t>iku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</w:t>
      </w:r>
      <w:r>
        <w:rPr>
          <w:spacing w:val="5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5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disekit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memp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uhi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diri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jal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u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kur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men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mba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mpak 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f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nuru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diseb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lami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hingga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kur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kur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pik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u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u, 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nkun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 sang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oleh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3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1553E9" w:rsidRDefault="001553E9" w:rsidP="005B0C7A"/>
    <w:p w:rsidR="001553E9" w:rsidRDefault="001553E9" w:rsidP="005B0C7A"/>
    <w:p w:rsidR="001553E9" w:rsidRDefault="001553E9" w:rsidP="005B0C7A"/>
    <w:p w:rsidR="001553E9" w:rsidRDefault="007D3C76" w:rsidP="005B0C7A">
      <w:pPr>
        <w:spacing w:before="11"/>
      </w:pPr>
      <w:r>
        <w:rPr>
          <w:sz w:val="28"/>
          <w:szCs w:val="28"/>
        </w:rPr>
        <w:t>B. METODE PENELITIAN</w:t>
      </w:r>
    </w:p>
    <w:p w:rsidR="001553E9" w:rsidRDefault="001553E9" w:rsidP="005B0C7A"/>
    <w:p w:rsidR="001553E9" w:rsidRDefault="001553E9" w:rsidP="005B0C7A"/>
    <w:p w:rsidR="001553E9" w:rsidRDefault="008A2CAD" w:rsidP="005B0C7A">
      <w:pPr>
        <w:spacing w:before="29"/>
        <w:ind w:right="1681"/>
        <w:jc w:val="both"/>
        <w:rPr>
          <w:sz w:val="24"/>
          <w:szCs w:val="24"/>
        </w:rPr>
      </w:pP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st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tian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j</w:t>
      </w:r>
      <w:r>
        <w:rPr>
          <w:b/>
          <w:sz w:val="24"/>
          <w:szCs w:val="24"/>
        </w:rPr>
        <w:t>i Val</w:t>
      </w:r>
      <w:r>
        <w:rPr>
          <w:b/>
          <w:spacing w:val="1"/>
          <w:sz w:val="24"/>
          <w:szCs w:val="24"/>
        </w:rPr>
        <w:t>id</w:t>
      </w:r>
      <w:r>
        <w:rPr>
          <w:b/>
          <w:sz w:val="24"/>
          <w:szCs w:val="24"/>
        </w:rPr>
        <w:t xml:space="preserve">itas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j</w:t>
      </w:r>
      <w:r>
        <w:rPr>
          <w:b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itas</w:t>
      </w:r>
    </w:p>
    <w:p w:rsidR="001553E9" w:rsidRDefault="001553E9" w:rsidP="005B0C7A">
      <w:pPr>
        <w:spacing w:before="11"/>
        <w:rPr>
          <w:sz w:val="26"/>
          <w:szCs w:val="26"/>
        </w:rPr>
      </w:pPr>
    </w:p>
    <w:p w:rsidR="001553E9" w:rsidRDefault="008A2CAD" w:rsidP="005B0C7A">
      <w:pPr>
        <w:ind w:left="588" w:right="184" w:firstLine="482"/>
        <w:jc w:val="both"/>
        <w:rPr>
          <w:sz w:val="24"/>
          <w:szCs w:val="24"/>
        </w:rPr>
      </w:pPr>
      <w:r>
        <w:rPr>
          <w:spacing w:val="-6"/>
          <w:sz w:val="24"/>
          <w:szCs w:val="24"/>
        </w:rPr>
        <w:t>I</w:t>
      </w:r>
      <w:r>
        <w:rPr>
          <w:sz w:val="24"/>
          <w:szCs w:val="24"/>
        </w:rPr>
        <w:t>nstru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lat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oleh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untuk men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umpu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sumb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dikan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ca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1"/>
          <w:sz w:val="24"/>
          <w:szCs w:val="24"/>
        </w:rPr>
        <w:t>n</w:t>
      </w:r>
      <w:r>
        <w:rPr>
          <w:spacing w:val="2"/>
          <w:sz w:val="24"/>
          <w:szCs w:val="24"/>
        </w:rPr>
        <w:t>-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iki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</w:t>
      </w:r>
    </w:p>
    <w:p w:rsidR="001553E9" w:rsidRDefault="008A2CAD" w:rsidP="005B0C7A">
      <w:pPr>
        <w:spacing w:before="11"/>
        <w:ind w:left="948"/>
        <w:rPr>
          <w:sz w:val="24"/>
          <w:szCs w:val="24"/>
        </w:rPr>
      </w:pPr>
      <w:r>
        <w:rPr>
          <w:sz w:val="24"/>
          <w:szCs w:val="24"/>
        </w:rPr>
        <w:t>1.   Uji 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</w:p>
    <w:p w:rsidR="001553E9" w:rsidRDefault="001553E9" w:rsidP="005B0C7A">
      <w:pPr>
        <w:spacing w:before="18"/>
        <w:rPr>
          <w:sz w:val="26"/>
          <w:szCs w:val="26"/>
        </w:rPr>
      </w:pPr>
    </w:p>
    <w:p w:rsidR="001553E9" w:rsidRDefault="008A2CAD" w:rsidP="005B0C7A">
      <w:pPr>
        <w:ind w:left="588" w:right="181" w:firstLine="782"/>
        <w:rPr>
          <w:sz w:val="22"/>
          <w:szCs w:val="22"/>
        </w:rPr>
      </w:pP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ns</w:t>
      </w:r>
      <w:r>
        <w:rPr>
          <w:spacing w:val="1"/>
          <w:sz w:val="22"/>
          <w:szCs w:val="22"/>
        </w:rPr>
        <w:t>tr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en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ang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 xml:space="preserve">d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ur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una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r>
        <w:rPr>
          <w:spacing w:val="-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endapa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da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>(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)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u</w:t>
      </w:r>
      <w:r>
        <w:rPr>
          <w:spacing w:val="1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d.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li</w:t>
      </w:r>
      <w:r>
        <w:rPr>
          <w:sz w:val="22"/>
          <w:szCs w:val="22"/>
        </w:rPr>
        <w:t>d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t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dap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una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ur apa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usn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ur</w:t>
      </w:r>
      <w:r>
        <w:rPr>
          <w:spacing w:val="1"/>
          <w:sz w:val="22"/>
          <w:szCs w:val="22"/>
        </w:rPr>
        <w:t xml:space="preserve"> (</w:t>
      </w:r>
      <w:r>
        <w:rPr>
          <w:sz w:val="22"/>
          <w:szCs w:val="22"/>
        </w:rPr>
        <w:t>Su</w:t>
      </w:r>
      <w:r>
        <w:rPr>
          <w:spacing w:val="-3"/>
          <w:sz w:val="22"/>
          <w:szCs w:val="22"/>
        </w:rPr>
        <w:t>g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ono,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201</w:t>
      </w:r>
      <w:r>
        <w:rPr>
          <w:spacing w:val="-2"/>
          <w:sz w:val="22"/>
          <w:szCs w:val="22"/>
        </w:rPr>
        <w:t>1</w:t>
      </w:r>
      <w:r>
        <w:rPr>
          <w:spacing w:val="1"/>
          <w:sz w:val="22"/>
          <w:szCs w:val="22"/>
        </w:rPr>
        <w:t>)</w:t>
      </w:r>
      <w:r>
        <w:rPr>
          <w:sz w:val="22"/>
          <w:szCs w:val="22"/>
        </w:rPr>
        <w:t xml:space="preserve">. </w:t>
      </w:r>
      <w:r>
        <w:rPr>
          <w:spacing w:val="1"/>
          <w:sz w:val="22"/>
          <w:szCs w:val="22"/>
        </w:rPr>
        <w:t>V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li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d</w:t>
      </w:r>
      <w:r>
        <w:rPr>
          <w:spacing w:val="6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una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co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)</w:t>
      </w:r>
      <w:r>
        <w:rPr>
          <w:spacing w:val="1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eng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an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uah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ur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apa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ur</w:t>
      </w:r>
      <w:r>
        <w:rPr>
          <w:spacing w:val="2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(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Fe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nand,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200</w:t>
      </w:r>
      <w:r>
        <w:rPr>
          <w:spacing w:val="-2"/>
          <w:sz w:val="22"/>
          <w:szCs w:val="22"/>
        </w:rPr>
        <w:t>6</w:t>
      </w:r>
      <w:r>
        <w:rPr>
          <w:spacing w:val="1"/>
          <w:sz w:val="22"/>
          <w:szCs w:val="22"/>
        </w:rPr>
        <w:t>)</w:t>
      </w:r>
      <w:r>
        <w:rPr>
          <w:sz w:val="22"/>
          <w:szCs w:val="22"/>
        </w:rPr>
        <w:t>.</w:t>
      </w:r>
      <w:r>
        <w:rPr>
          <w:spacing w:val="2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ga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an</w:t>
      </w:r>
      <w:r>
        <w:rPr>
          <w:spacing w:val="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an</w:t>
      </w:r>
      <w:r>
        <w:rPr>
          <w:spacing w:val="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una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r>
        <w:rPr>
          <w:spacing w:val="-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bu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et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ada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h :</w:t>
      </w:r>
    </w:p>
    <w:p w:rsidR="001553E9" w:rsidRDefault="008A2CAD" w:rsidP="005B0C7A">
      <w:pPr>
        <w:spacing w:before="8"/>
        <w:ind w:left="948"/>
        <w:rPr>
          <w:sz w:val="24"/>
          <w:szCs w:val="24"/>
        </w:rPr>
      </w:pPr>
      <w:r>
        <w:rPr>
          <w:sz w:val="24"/>
          <w:szCs w:val="24"/>
        </w:rPr>
        <w:t xml:space="preserve">1.  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ika 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po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if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r hitun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&gt;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iab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 valid.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1308" w:right="187" w:hanging="360"/>
        <w:rPr>
          <w:sz w:val="24"/>
          <w:szCs w:val="24"/>
        </w:rPr>
      </w:pPr>
      <w:r>
        <w:rPr>
          <w:sz w:val="24"/>
          <w:szCs w:val="24"/>
        </w:rPr>
        <w:t xml:space="preserve">2.  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ika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hi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ung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posit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rta</w:t>
      </w:r>
      <w:r>
        <w:rPr>
          <w:spacing w:val="37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hi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&lt;</w:t>
      </w:r>
      <w:r>
        <w:rPr>
          <w:spacing w:val="37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37"/>
          <w:sz w:val="24"/>
          <w:szCs w:val="24"/>
        </w:rPr>
        <w:t xml:space="preserve"> </w:t>
      </w:r>
      <w:r>
        <w:rPr>
          <w:sz w:val="24"/>
          <w:szCs w:val="24"/>
        </w:rPr>
        <w:t>tab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maka</w:t>
      </w:r>
      <w:r>
        <w:rPr>
          <w:spacing w:val="3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d.</w:t>
      </w:r>
    </w:p>
    <w:p w:rsidR="001553E9" w:rsidRDefault="008A2CAD" w:rsidP="005B0C7A">
      <w:pPr>
        <w:spacing w:before="10"/>
        <w:ind w:left="588" w:right="178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ika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ni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s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nifik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maka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masin</w:t>
      </w:r>
      <w:r>
        <w:rPr>
          <w:spacing w:val="1"/>
          <w:sz w:val="24"/>
          <w:szCs w:val="24"/>
        </w:rPr>
        <w:t>g</w:t>
      </w:r>
      <w:r>
        <w:rPr>
          <w:spacing w:val="-1"/>
          <w:sz w:val="24"/>
          <w:szCs w:val="24"/>
        </w:rPr>
        <w:t>-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tor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  v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 xml:space="preserve">id.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lam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ini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uji 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meng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pr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>SPS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(</w:t>
      </w:r>
      <w:r>
        <w:rPr>
          <w:i/>
          <w:sz w:val="24"/>
          <w:szCs w:val="24"/>
        </w:rPr>
        <w:t>Sta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2"/>
          <w:sz w:val="24"/>
          <w:szCs w:val="24"/>
        </w:rPr>
        <w:t>i</w:t>
      </w:r>
      <w:r>
        <w:rPr>
          <w:i/>
          <w:sz w:val="24"/>
          <w:szCs w:val="24"/>
        </w:rPr>
        <w:t>st</w:t>
      </w:r>
      <w:r>
        <w:rPr>
          <w:i/>
          <w:spacing w:val="1"/>
          <w:sz w:val="24"/>
          <w:szCs w:val="24"/>
        </w:rPr>
        <w:t>i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al Pa</w:t>
      </w:r>
      <w:r>
        <w:rPr>
          <w:i/>
          <w:spacing w:val="-1"/>
          <w:sz w:val="24"/>
          <w:szCs w:val="24"/>
        </w:rPr>
        <w:t>ck</w:t>
      </w:r>
      <w:r>
        <w:rPr>
          <w:i/>
          <w:sz w:val="24"/>
          <w:szCs w:val="24"/>
        </w:rPr>
        <w:t>age</w:t>
      </w:r>
      <w:r>
        <w:rPr>
          <w:i/>
          <w:spacing w:val="-1"/>
          <w:sz w:val="24"/>
          <w:szCs w:val="24"/>
        </w:rPr>
        <w:t xml:space="preserve"> </w:t>
      </w:r>
      <w:r>
        <w:rPr>
          <w:i/>
          <w:sz w:val="24"/>
          <w:szCs w:val="24"/>
        </w:rPr>
        <w:t>for So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ial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S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ien</w:t>
      </w:r>
      <w:r>
        <w:rPr>
          <w:i/>
          <w:spacing w:val="-1"/>
          <w:sz w:val="24"/>
          <w:szCs w:val="24"/>
        </w:rPr>
        <w:t>ce</w:t>
      </w:r>
      <w:r>
        <w:rPr>
          <w:i/>
          <w:spacing w:val="2"/>
          <w:sz w:val="24"/>
          <w:szCs w:val="24"/>
        </w:rPr>
        <w:t>s</w:t>
      </w:r>
      <w:r>
        <w:rPr>
          <w:sz w:val="24"/>
          <w:szCs w:val="24"/>
        </w:rPr>
        <w:t>).</w:t>
      </w:r>
    </w:p>
    <w:p w:rsidR="001553E9" w:rsidRDefault="001553E9" w:rsidP="005B0C7A"/>
    <w:p w:rsidR="001553E9" w:rsidRDefault="008A2CAD" w:rsidP="005B0C7A">
      <w:pPr>
        <w:spacing w:before="29"/>
        <w:ind w:left="948"/>
        <w:rPr>
          <w:sz w:val="24"/>
          <w:szCs w:val="24"/>
        </w:rPr>
      </w:pPr>
      <w:r>
        <w:rPr>
          <w:sz w:val="24"/>
          <w:szCs w:val="24"/>
        </w:rPr>
        <w:t>2.   Uji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588" w:right="183" w:firstLine="840"/>
        <w:jc w:val="both"/>
        <w:rPr>
          <w:sz w:val="24"/>
          <w:szCs w:val="24"/>
        </w:rPr>
        <w:sectPr w:rsidR="001553E9">
          <w:headerReference w:type="default" r:id="rId13"/>
          <w:pgSz w:w="11920" w:h="16860"/>
          <w:pgMar w:top="1380" w:right="1480" w:bottom="280" w:left="1680" w:header="1156" w:footer="0" w:gutter="0"/>
          <w:cols w:space="720"/>
        </w:sectPr>
      </w:pPr>
      <w:r>
        <w:rPr>
          <w:sz w:val="24"/>
          <w:szCs w:val="24"/>
        </w:rPr>
        <w:lastRenderedPageBreak/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 m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ki 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rtian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 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 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jadi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ka 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kta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diku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pulkan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iad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.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lan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rut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5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rhub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 w:rsidR="00656061">
        <w:rPr>
          <w:sz w:val="24"/>
          <w:szCs w:val="24"/>
        </w:rPr>
        <w:t>mpu</w:t>
      </w:r>
    </w:p>
    <w:p w:rsidR="001553E9" w:rsidRDefault="008A2CAD" w:rsidP="00656061">
      <w:pPr>
        <w:spacing w:before="29"/>
        <w:ind w:right="17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ta,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mampu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r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pond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47  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juk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mpuan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rp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tasik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ja</w:t>
      </w:r>
      <w:r>
        <w:rPr>
          <w:spacing w:val="-1"/>
          <w:sz w:val="24"/>
          <w:szCs w:val="24"/>
        </w:rPr>
        <w:t>wa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dibe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ikan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spond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(Son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spacing w:val="2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rsono,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2004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ini 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uku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 ku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sioner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lui  uji  </w:t>
      </w:r>
      <w:r>
        <w:rPr>
          <w:spacing w:val="5"/>
          <w:sz w:val="24"/>
          <w:szCs w:val="24"/>
        </w:rPr>
        <w:t>s</w:t>
      </w:r>
      <w:r>
        <w:rPr>
          <w:sz w:val="24"/>
          <w:szCs w:val="24"/>
        </w:rPr>
        <w:t>tatis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ik  Cronb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  Alpha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2"/>
          <w:sz w:val="24"/>
          <w:szCs w:val="24"/>
        </w:rPr>
        <w:t>α</w:t>
      </w:r>
      <w:r>
        <w:rPr>
          <w:sz w:val="24"/>
          <w:szCs w:val="24"/>
        </w:rPr>
        <w:t>)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SPS</w:t>
      </w:r>
      <w:r>
        <w:rPr>
          <w:sz w:val="24"/>
          <w:szCs w:val="24"/>
        </w:rPr>
        <w:t>S</w:t>
      </w:r>
      <w:r>
        <w:rPr>
          <w:spacing w:val="4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or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windows.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rut</w:t>
      </w:r>
      <w:r>
        <w:rPr>
          <w:spacing w:val="4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unn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4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(</w:t>
      </w:r>
      <w:r>
        <w:rPr>
          <w:spacing w:val="-6"/>
          <w:sz w:val="24"/>
          <w:szCs w:val="24"/>
        </w:rPr>
        <w:t>I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4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ho</w:t>
      </w:r>
      <w:r>
        <w:rPr>
          <w:spacing w:val="1"/>
          <w:sz w:val="24"/>
          <w:szCs w:val="24"/>
        </w:rPr>
        <w:t>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,</w:t>
      </w:r>
    </w:p>
    <w:p w:rsidR="001553E9" w:rsidRDefault="008A2CAD" w:rsidP="005B0C7A">
      <w:pPr>
        <w:spacing w:before="10"/>
        <w:ind w:left="588" w:right="183"/>
        <w:jc w:val="both"/>
        <w:rPr>
          <w:sz w:val="24"/>
          <w:szCs w:val="24"/>
        </w:rPr>
      </w:pPr>
      <w:r>
        <w:rPr>
          <w:sz w:val="24"/>
          <w:szCs w:val="24"/>
        </w:rPr>
        <w:t>2006)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suatu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konstruk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dika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ka</w:t>
      </w:r>
      <w:r>
        <w:rPr>
          <w:spacing w:val="8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</w:p>
    <w:p w:rsidR="001553E9" w:rsidRDefault="001553E9" w:rsidP="005B0C7A"/>
    <w:p w:rsidR="001553E9" w:rsidRDefault="001553E9" w:rsidP="005B0C7A"/>
    <w:p w:rsidR="001553E9" w:rsidRDefault="008A2CAD" w:rsidP="005B0C7A">
      <w:pPr>
        <w:spacing w:before="29"/>
        <w:ind w:left="588"/>
        <w:rPr>
          <w:sz w:val="24"/>
          <w:szCs w:val="24"/>
        </w:rPr>
      </w:pPr>
      <w:r>
        <w:rPr>
          <w:b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kn</w:t>
      </w:r>
      <w:r>
        <w:rPr>
          <w:b/>
          <w:sz w:val="24"/>
          <w:szCs w:val="24"/>
        </w:rPr>
        <w:t>ik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An</w:t>
      </w:r>
      <w:r>
        <w:rPr>
          <w:b/>
          <w:spacing w:val="-2"/>
          <w:sz w:val="24"/>
          <w:szCs w:val="24"/>
        </w:rPr>
        <w:t>a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sis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</w:t>
      </w:r>
    </w:p>
    <w:p w:rsidR="001553E9" w:rsidRDefault="001553E9" w:rsidP="005B0C7A">
      <w:pPr>
        <w:spacing w:before="11"/>
        <w:rPr>
          <w:sz w:val="26"/>
          <w:szCs w:val="26"/>
        </w:rPr>
      </w:pPr>
    </w:p>
    <w:p w:rsidR="001553E9" w:rsidRDefault="008A2CAD" w:rsidP="005B0C7A">
      <w:pPr>
        <w:ind w:left="588" w:right="180" w:firstLine="420"/>
        <w:jc w:val="both"/>
        <w:rPr>
          <w:sz w:val="24"/>
          <w:szCs w:val="24"/>
        </w:rPr>
      </w:pPr>
      <w:r>
        <w:rPr>
          <w:sz w:val="24"/>
          <w:szCs w:val="24"/>
        </w:rPr>
        <w:t>Metode</w:t>
      </w:r>
      <w:r>
        <w:rPr>
          <w:spacing w:val="5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  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m 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ini 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lah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metode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k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tatif,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 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wujud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5"/>
          <w:sz w:val="24"/>
          <w:szCs w:val="24"/>
        </w:rPr>
        <w:t>a</w:t>
      </w:r>
      <w:r>
        <w:rPr>
          <w:spacing w:val="-1"/>
          <w:sz w:val="24"/>
          <w:szCs w:val="24"/>
        </w:rPr>
        <w:t>-a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tahui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hipo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rima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olak,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ju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 menj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las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hubung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usal</w:t>
      </w:r>
      <w:r>
        <w:rPr>
          <w:spacing w:val="1"/>
          <w:sz w:val="24"/>
          <w:szCs w:val="24"/>
        </w:rPr>
        <w:t xml:space="preserve"> a</w:t>
      </w:r>
      <w:r>
        <w:rPr>
          <w:sz w:val="24"/>
          <w:szCs w:val="24"/>
        </w:rPr>
        <w:t>nta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a 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bl</w:t>
      </w:r>
      <w:r>
        <w:rPr>
          <w:spacing w:val="3"/>
          <w:sz w:val="24"/>
          <w:szCs w:val="24"/>
        </w:rPr>
        <w:t>e</w:t>
      </w:r>
      <w:r>
        <w:rPr>
          <w:spacing w:val="-1"/>
          <w:sz w:val="24"/>
          <w:szCs w:val="24"/>
        </w:rPr>
        <w:t>-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lui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uj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hipo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nsi, 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ini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l.</w:t>
      </w:r>
    </w:p>
    <w:p w:rsidR="001553E9" w:rsidRDefault="008A2CAD" w:rsidP="005B0C7A">
      <w:pPr>
        <w:spacing w:before="10"/>
        <w:ind w:left="588" w:right="181" w:firstLine="420"/>
        <w:jc w:val="both"/>
        <w:rPr>
          <w:sz w:val="24"/>
          <w:szCs w:val="24"/>
        </w:rPr>
        <w:sectPr w:rsidR="001553E9">
          <w:pgSz w:w="11920" w:h="16860"/>
          <w:pgMar w:top="1380" w:right="1480" w:bottom="280" w:left="1680" w:header="1156" w:footer="0" w:gutter="0"/>
          <w:cols w:space="720"/>
        </w:sectPr>
      </w:pPr>
      <w:r>
        <w:rPr>
          <w:sz w:val="24"/>
          <w:szCs w:val="24"/>
        </w:rPr>
        <w:t>Metode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stati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k 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tor 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mem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ngru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>i 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3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tahui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ble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memp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 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lah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metode  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sis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eg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si,  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sis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si 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rup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lah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ntuk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stati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metris.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rut</w:t>
      </w:r>
      <w:r>
        <w:rPr>
          <w:spacing w:val="1"/>
          <w:sz w:val="24"/>
          <w:szCs w:val="24"/>
        </w:rPr>
        <w:t xml:space="preserve"> S</w:t>
      </w:r>
      <w:r>
        <w:rPr>
          <w:spacing w:val="2"/>
          <w:sz w:val="24"/>
          <w:szCs w:val="24"/>
        </w:rPr>
        <w:t>u</w:t>
      </w:r>
      <w:r>
        <w:rPr>
          <w:spacing w:val="-2"/>
          <w:sz w:val="24"/>
          <w:szCs w:val="24"/>
        </w:rPr>
        <w:t>g</w:t>
      </w:r>
      <w:r>
        <w:rPr>
          <w:spacing w:val="3"/>
          <w:sz w:val="24"/>
          <w:szCs w:val="24"/>
        </w:rPr>
        <w:t>i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ono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(2</w:t>
      </w:r>
      <w:r>
        <w:rPr>
          <w:spacing w:val="1"/>
          <w:sz w:val="24"/>
          <w:szCs w:val="24"/>
        </w:rPr>
        <w:t>0</w:t>
      </w:r>
      <w:r>
        <w:rPr>
          <w:sz w:val="24"/>
          <w:szCs w:val="24"/>
        </w:rPr>
        <w:t>10:209) stati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c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metris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sio.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Model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si 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5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5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reg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si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nier</w:t>
      </w:r>
    </w:p>
    <w:p w:rsidR="001553E9" w:rsidRDefault="001553E9" w:rsidP="005B0C7A"/>
    <w:p w:rsidR="001553E9" w:rsidRDefault="001553E9" w:rsidP="005B0C7A"/>
    <w:p w:rsidR="001553E9" w:rsidRDefault="001553E9" w:rsidP="005B0C7A"/>
    <w:p w:rsidR="001553E9" w:rsidRDefault="001553E9" w:rsidP="005B0C7A">
      <w:pPr>
        <w:spacing w:before="16"/>
        <w:rPr>
          <w:sz w:val="22"/>
          <w:szCs w:val="22"/>
        </w:rPr>
      </w:pPr>
    </w:p>
    <w:p w:rsidR="001553E9" w:rsidRDefault="008A2CAD" w:rsidP="005B0C7A">
      <w:pPr>
        <w:spacing w:before="29"/>
        <w:ind w:left="588" w:right="84"/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2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2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dio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SP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16.0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is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 xml:space="preserve">si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be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rikut :</w:t>
      </w:r>
    </w:p>
    <w:p w:rsidR="001553E9" w:rsidRDefault="008A2CAD" w:rsidP="005B0C7A">
      <w:pPr>
        <w:spacing w:before="10"/>
        <w:ind w:left="588"/>
        <w:rPr>
          <w:sz w:val="24"/>
          <w:szCs w:val="24"/>
        </w:rPr>
      </w:pPr>
      <w:r>
        <w:rPr>
          <w:sz w:val="24"/>
          <w:szCs w:val="24"/>
        </w:rPr>
        <w:t>Y =</w:t>
      </w:r>
      <w:r>
        <w:rPr>
          <w:spacing w:val="-1"/>
          <w:sz w:val="24"/>
          <w:szCs w:val="24"/>
        </w:rPr>
        <w:t xml:space="preserve"> a</w:t>
      </w:r>
      <w:r>
        <w:rPr>
          <w:spacing w:val="1"/>
          <w:sz w:val="24"/>
          <w:szCs w:val="24"/>
        </w:rPr>
        <w:t>+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X1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+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BX2 +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588"/>
        <w:rPr>
          <w:sz w:val="24"/>
          <w:szCs w:val="24"/>
        </w:rPr>
      </w:pPr>
      <w:r>
        <w:rPr>
          <w:sz w:val="24"/>
          <w:szCs w:val="24"/>
        </w:rPr>
        <w:t>Dimana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:rsidR="001553E9" w:rsidRDefault="001553E9" w:rsidP="005B0C7A">
      <w:pPr>
        <w:spacing w:before="17"/>
        <w:rPr>
          <w:sz w:val="26"/>
          <w:szCs w:val="26"/>
        </w:rPr>
      </w:pPr>
    </w:p>
    <w:p w:rsidR="001553E9" w:rsidRDefault="008A2CAD" w:rsidP="005B0C7A">
      <w:pPr>
        <w:ind w:left="588" w:right="5572"/>
        <w:rPr>
          <w:sz w:val="24"/>
          <w:szCs w:val="24"/>
        </w:rPr>
      </w:pPr>
      <w:r>
        <w:rPr>
          <w:sz w:val="24"/>
          <w:szCs w:val="24"/>
        </w:rPr>
        <w:t xml:space="preserve">Y  =  </w:t>
      </w:r>
      <w:r>
        <w:rPr>
          <w:spacing w:val="5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a  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 xml:space="preserve">= </w:t>
      </w:r>
      <w:r>
        <w:rPr>
          <w:spacing w:val="5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N</w:t>
      </w:r>
      <w:r>
        <w:rPr>
          <w:spacing w:val="-3"/>
          <w:sz w:val="24"/>
          <w:szCs w:val="24"/>
        </w:rPr>
        <w:t>I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Konst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</w:p>
    <w:p w:rsidR="001553E9" w:rsidRDefault="008A2CAD" w:rsidP="005B0C7A">
      <w:pPr>
        <w:spacing w:before="10"/>
        <w:ind w:left="588"/>
        <w:rPr>
          <w:sz w:val="24"/>
          <w:szCs w:val="24"/>
        </w:rPr>
      </w:pPr>
      <w:r>
        <w:rPr>
          <w:sz w:val="24"/>
          <w:szCs w:val="24"/>
        </w:rPr>
        <w:t xml:space="preserve">B 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o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fisien R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588"/>
        <w:rPr>
          <w:sz w:val="24"/>
          <w:szCs w:val="24"/>
        </w:rPr>
      </w:pPr>
      <w:r>
        <w:rPr>
          <w:sz w:val="24"/>
          <w:szCs w:val="24"/>
        </w:rPr>
        <w:t>X1  =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Motivasi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588" w:right="5983"/>
        <w:rPr>
          <w:sz w:val="24"/>
          <w:szCs w:val="24"/>
        </w:rPr>
      </w:pPr>
      <w:r>
        <w:rPr>
          <w:sz w:val="24"/>
          <w:szCs w:val="24"/>
        </w:rPr>
        <w:t>X2  =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Disip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rja e   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rms</w:t>
      </w:r>
    </w:p>
    <w:p w:rsidR="001553E9" w:rsidRDefault="008A2CAD" w:rsidP="005B0C7A">
      <w:pPr>
        <w:spacing w:before="10"/>
        <w:ind w:left="1068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lam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sis </w:t>
      </w:r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ian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 xml:space="preserve">ini </w:t>
      </w:r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 xml:space="preserve">2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m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588"/>
        <w:rPr>
          <w:sz w:val="24"/>
          <w:szCs w:val="24"/>
        </w:rPr>
      </w:pPr>
      <w:r>
        <w:rPr>
          <w:sz w:val="24"/>
          <w:szCs w:val="24"/>
        </w:rPr>
        <w:t>Metode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skript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1308" w:right="80" w:hanging="36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pacing w:val="49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tatif</w:t>
      </w:r>
      <w:r>
        <w:rPr>
          <w:spacing w:val="3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metode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4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menj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lask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pa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ument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su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 xml:space="preserve">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meng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a teo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u kons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tent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odukt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rta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hubu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1553E9" w:rsidRDefault="008A2CAD" w:rsidP="005B0C7A">
      <w:pPr>
        <w:spacing w:before="10"/>
        <w:ind w:left="1308" w:right="80" w:hanging="360"/>
        <w:jc w:val="both"/>
        <w:rPr>
          <w:sz w:val="24"/>
          <w:szCs w:val="24"/>
        </w:rPr>
        <w:sectPr w:rsidR="001553E9">
          <w:pgSz w:w="11920" w:h="16860"/>
          <w:pgMar w:top="1380" w:right="1580" w:bottom="280" w:left="1680" w:header="1156" w:footer="0" w:gutter="0"/>
          <w:cols w:space="720"/>
        </w:sectPr>
      </w:pPr>
      <w:r>
        <w:rPr>
          <w:sz w:val="24"/>
          <w:szCs w:val="24"/>
        </w:rPr>
        <w:t>2. 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sis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tatif 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u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lam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 xml:space="preserve">ini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ulai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meng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umpu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bl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-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mengg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si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 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rta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odukt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lam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i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i 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  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 xml:space="preserve">a 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khir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menj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skor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sio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o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spon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n.</w:t>
      </w:r>
      <w:r>
        <w:rPr>
          <w:spacing w:val="1"/>
          <w:sz w:val="24"/>
          <w:szCs w:val="24"/>
        </w:rPr>
        <w:t xml:space="preserve"> </w:t>
      </w:r>
    </w:p>
    <w:p w:rsidR="001553E9" w:rsidRDefault="001553E9" w:rsidP="005B0C7A"/>
    <w:p w:rsidR="001553E9" w:rsidRDefault="001553E9" w:rsidP="005B0C7A"/>
    <w:p w:rsidR="001553E9" w:rsidRDefault="001553E9" w:rsidP="005B0C7A">
      <w:pPr>
        <w:spacing w:before="15"/>
        <w:rPr>
          <w:sz w:val="24"/>
          <w:szCs w:val="24"/>
        </w:rPr>
      </w:pP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700302" w:rsidP="005B0C7A">
      <w:pPr>
        <w:ind w:left="2195" w:right="1730" w:hanging="1628"/>
        <w:rPr>
          <w:sz w:val="24"/>
          <w:szCs w:val="24"/>
        </w:rPr>
      </w:pPr>
      <w:r>
        <w:rPr>
          <w:b/>
          <w:sz w:val="24"/>
          <w:szCs w:val="24"/>
        </w:rPr>
        <w:t xml:space="preserve">C. </w:t>
      </w:r>
      <w:r w:rsidR="008A2CAD">
        <w:rPr>
          <w:b/>
          <w:sz w:val="24"/>
          <w:szCs w:val="24"/>
        </w:rPr>
        <w:t>HA</w:t>
      </w:r>
      <w:r w:rsidR="008A2CAD">
        <w:rPr>
          <w:b/>
          <w:spacing w:val="1"/>
          <w:sz w:val="24"/>
          <w:szCs w:val="24"/>
        </w:rPr>
        <w:t>S</w:t>
      </w:r>
      <w:r w:rsidR="008A2CAD">
        <w:rPr>
          <w:b/>
          <w:sz w:val="24"/>
          <w:szCs w:val="24"/>
        </w:rPr>
        <w:t>IL</w:t>
      </w:r>
      <w:r w:rsidR="008A2CAD">
        <w:rPr>
          <w:b/>
          <w:spacing w:val="1"/>
          <w:sz w:val="24"/>
          <w:szCs w:val="24"/>
        </w:rPr>
        <w:t xml:space="preserve"> </w:t>
      </w:r>
      <w:r w:rsidR="008A2CAD">
        <w:rPr>
          <w:b/>
          <w:spacing w:val="-3"/>
          <w:sz w:val="24"/>
          <w:szCs w:val="24"/>
        </w:rPr>
        <w:t>P</w:t>
      </w:r>
      <w:r w:rsidR="008A2CAD">
        <w:rPr>
          <w:b/>
          <w:sz w:val="24"/>
          <w:szCs w:val="24"/>
        </w:rPr>
        <w:t>ENE</w:t>
      </w:r>
      <w:r w:rsidR="008A2CAD">
        <w:rPr>
          <w:b/>
          <w:spacing w:val="1"/>
          <w:sz w:val="24"/>
          <w:szCs w:val="24"/>
        </w:rPr>
        <w:t>L</w:t>
      </w:r>
      <w:r w:rsidR="008A2CAD">
        <w:rPr>
          <w:b/>
          <w:sz w:val="24"/>
          <w:szCs w:val="24"/>
        </w:rPr>
        <w:t>I</w:t>
      </w:r>
      <w:r w:rsidR="008A2CAD">
        <w:rPr>
          <w:b/>
          <w:spacing w:val="1"/>
          <w:sz w:val="24"/>
          <w:szCs w:val="24"/>
        </w:rPr>
        <w:t>T</w:t>
      </w:r>
      <w:r w:rsidR="008A2CAD">
        <w:rPr>
          <w:b/>
          <w:sz w:val="24"/>
          <w:szCs w:val="24"/>
        </w:rPr>
        <w:t>IAN</w:t>
      </w:r>
      <w:r w:rsidR="008A2CAD">
        <w:rPr>
          <w:b/>
          <w:spacing w:val="-1"/>
          <w:sz w:val="24"/>
          <w:szCs w:val="24"/>
        </w:rPr>
        <w:t xml:space="preserve"> </w:t>
      </w:r>
      <w:r w:rsidR="008A2CAD">
        <w:rPr>
          <w:b/>
          <w:sz w:val="24"/>
          <w:szCs w:val="24"/>
        </w:rPr>
        <w:t>D</w:t>
      </w:r>
      <w:r w:rsidR="008A2CAD">
        <w:rPr>
          <w:b/>
          <w:spacing w:val="-1"/>
          <w:sz w:val="24"/>
          <w:szCs w:val="24"/>
        </w:rPr>
        <w:t>A</w:t>
      </w:r>
      <w:r w:rsidR="008A2CAD">
        <w:rPr>
          <w:b/>
          <w:sz w:val="24"/>
          <w:szCs w:val="24"/>
        </w:rPr>
        <w:t>N</w:t>
      </w:r>
      <w:r w:rsidR="008A2CAD">
        <w:rPr>
          <w:b/>
          <w:spacing w:val="2"/>
          <w:sz w:val="24"/>
          <w:szCs w:val="24"/>
        </w:rPr>
        <w:t xml:space="preserve"> </w:t>
      </w:r>
      <w:r w:rsidR="008A2CAD">
        <w:rPr>
          <w:b/>
          <w:spacing w:val="-3"/>
          <w:sz w:val="24"/>
          <w:szCs w:val="24"/>
        </w:rPr>
        <w:t>P</w:t>
      </w:r>
      <w:r w:rsidR="008A2CAD">
        <w:rPr>
          <w:b/>
          <w:sz w:val="24"/>
          <w:szCs w:val="24"/>
        </w:rPr>
        <w:t>E</w:t>
      </w:r>
      <w:r w:rsidR="008A2CAD">
        <w:rPr>
          <w:b/>
          <w:spacing w:val="-1"/>
          <w:sz w:val="24"/>
          <w:szCs w:val="24"/>
        </w:rPr>
        <w:t>M</w:t>
      </w:r>
      <w:r w:rsidR="008A2CAD">
        <w:rPr>
          <w:b/>
          <w:sz w:val="24"/>
          <w:szCs w:val="24"/>
        </w:rPr>
        <w:t>BAHASAN</w:t>
      </w:r>
    </w:p>
    <w:p w:rsidR="001553E9" w:rsidRDefault="001553E9" w:rsidP="0044367D">
      <w:pPr>
        <w:ind w:right="1426"/>
        <w:jc w:val="both"/>
        <w:rPr>
          <w:sz w:val="26"/>
          <w:szCs w:val="26"/>
        </w:rPr>
      </w:pPr>
    </w:p>
    <w:p w:rsidR="001553E9" w:rsidRDefault="008A2CAD" w:rsidP="005B0C7A">
      <w:pPr>
        <w:ind w:left="1308"/>
        <w:rPr>
          <w:sz w:val="24"/>
          <w:szCs w:val="24"/>
        </w:rPr>
      </w:pPr>
      <w:r>
        <w:rPr>
          <w:sz w:val="24"/>
          <w:szCs w:val="24"/>
        </w:rPr>
        <w:t>CV.</w:t>
      </w:r>
      <w:r>
        <w:rPr>
          <w:spacing w:val="5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5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5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rdi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52"/>
          <w:sz w:val="24"/>
          <w:szCs w:val="24"/>
        </w:rPr>
        <w:t xml:space="preserve"> </w:t>
      </w:r>
      <w:r>
        <w:rPr>
          <w:sz w:val="24"/>
          <w:szCs w:val="24"/>
        </w:rPr>
        <w:t>bulan</w:t>
      </w:r>
      <w:r>
        <w:rPr>
          <w:spacing w:val="5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mber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588" w:right="81"/>
        <w:jc w:val="both"/>
        <w:rPr>
          <w:sz w:val="24"/>
          <w:szCs w:val="24"/>
        </w:rPr>
      </w:pPr>
      <w:r>
        <w:rPr>
          <w:sz w:val="24"/>
          <w:szCs w:val="24"/>
        </w:rPr>
        <w:t>1990,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tanjung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1A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(Sapta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).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2"/>
          <w:sz w:val="24"/>
          <w:szCs w:val="24"/>
        </w:rPr>
        <w:t>V</w:t>
      </w:r>
      <w:r>
        <w:rPr>
          <w:sz w:val="24"/>
          <w:szCs w:val="24"/>
        </w:rPr>
        <w:t>.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 An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ribu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bida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osmet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tahun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ke tahun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CV.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 xml:space="preserve">umi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mbang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mba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tahun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1995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ung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CV.</w:t>
      </w:r>
      <w:r>
        <w:rPr>
          <w:spacing w:val="5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 xml:space="preserve">umi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5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5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g.</w:t>
      </w:r>
    </w:p>
    <w:p w:rsidR="001553E9" w:rsidRDefault="001553E9" w:rsidP="005B0C7A"/>
    <w:p w:rsidR="001553E9" w:rsidRDefault="001553E9" w:rsidP="005B0C7A"/>
    <w:p w:rsidR="001553E9" w:rsidRDefault="008A2CAD" w:rsidP="005B0C7A">
      <w:pPr>
        <w:ind w:left="588"/>
        <w:rPr>
          <w:sz w:val="24"/>
          <w:szCs w:val="24"/>
        </w:rPr>
      </w:pPr>
      <w:r>
        <w:rPr>
          <w:b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j</w:t>
      </w:r>
      <w:r>
        <w:rPr>
          <w:b/>
          <w:sz w:val="24"/>
          <w:szCs w:val="24"/>
        </w:rPr>
        <w:t xml:space="preserve">i 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te</w:t>
      </w:r>
      <w:r>
        <w:rPr>
          <w:b/>
          <w:sz w:val="24"/>
          <w:szCs w:val="24"/>
        </w:rPr>
        <w:t>sis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j</w:t>
      </w:r>
      <w:r>
        <w:rPr>
          <w:b/>
          <w:sz w:val="24"/>
          <w:szCs w:val="24"/>
        </w:rPr>
        <w:t>i (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) d</w:t>
      </w:r>
      <w:r>
        <w:rPr>
          <w:b/>
          <w:spacing w:val="2"/>
          <w:sz w:val="24"/>
          <w:szCs w:val="24"/>
        </w:rPr>
        <w:t>a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j</w:t>
      </w:r>
      <w:r>
        <w:rPr>
          <w:b/>
          <w:sz w:val="24"/>
          <w:szCs w:val="24"/>
        </w:rPr>
        <w:t>i (</w:t>
      </w:r>
      <w:r>
        <w:rPr>
          <w:b/>
          <w:spacing w:val="1"/>
          <w:sz w:val="24"/>
          <w:szCs w:val="24"/>
        </w:rPr>
        <w:t>f</w:t>
      </w:r>
      <w:r>
        <w:rPr>
          <w:b/>
          <w:sz w:val="24"/>
          <w:szCs w:val="24"/>
        </w:rPr>
        <w:t>)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588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 xml:space="preserve">jian </w:t>
      </w:r>
      <w:r>
        <w:rPr>
          <w:b/>
          <w:spacing w:val="1"/>
          <w:sz w:val="24"/>
          <w:szCs w:val="24"/>
        </w:rPr>
        <w:t>H</w:t>
      </w:r>
      <w:r>
        <w:rPr>
          <w:b/>
          <w:spacing w:val="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te</w:t>
      </w:r>
      <w:r>
        <w:rPr>
          <w:b/>
          <w:sz w:val="24"/>
          <w:szCs w:val="24"/>
        </w:rPr>
        <w:t>sis</w:t>
      </w:r>
      <w:r>
        <w:rPr>
          <w:b/>
          <w:spacing w:val="1"/>
          <w:sz w:val="24"/>
          <w:szCs w:val="24"/>
        </w:rPr>
        <w:t xml:space="preserve"> S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a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2"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sial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(</w:t>
      </w:r>
      <w:r>
        <w:rPr>
          <w:b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j</w:t>
      </w:r>
      <w:r>
        <w:rPr>
          <w:b/>
          <w:sz w:val="24"/>
          <w:szCs w:val="24"/>
        </w:rPr>
        <w:t xml:space="preserve">i 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)</w:t>
      </w:r>
    </w:p>
    <w:p w:rsidR="001553E9" w:rsidRDefault="001553E9" w:rsidP="005B0C7A">
      <w:pPr>
        <w:spacing w:before="11"/>
        <w:rPr>
          <w:sz w:val="26"/>
          <w:szCs w:val="26"/>
        </w:rPr>
      </w:pPr>
    </w:p>
    <w:p w:rsidR="001553E9" w:rsidRDefault="008A2CAD" w:rsidP="005B0C7A">
      <w:pPr>
        <w:ind w:left="588" w:right="83" w:firstLine="720"/>
        <w:jc w:val="both"/>
        <w:rPr>
          <w:sz w:val="24"/>
          <w:szCs w:val="24"/>
        </w:rPr>
      </w:pPr>
      <w:r>
        <w:rPr>
          <w:sz w:val="24"/>
          <w:szCs w:val="24"/>
        </w:rPr>
        <w:t>Uji  t  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untuk  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uji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nif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nsi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ko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fisien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si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r 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rsi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nifi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ksan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memb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ndin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nif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nsi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t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ung 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 d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h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ri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sil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h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α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0,05.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ika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tung &gt;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α</w:t>
      </w:r>
      <w:r>
        <w:rPr>
          <w:sz w:val="24"/>
          <w:szCs w:val="24"/>
        </w:rPr>
        <w:t>=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0,05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maka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olak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Ha 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rima.</w:t>
      </w:r>
    </w:p>
    <w:p w:rsidR="001553E9" w:rsidRDefault="008A2CAD" w:rsidP="005B0C7A">
      <w:pPr>
        <w:spacing w:before="10"/>
        <w:ind w:left="588" w:right="78" w:firstLine="780"/>
        <w:jc w:val="both"/>
        <w:rPr>
          <w:sz w:val="24"/>
          <w:szCs w:val="24"/>
        </w:rPr>
        <w:sectPr w:rsidR="001553E9">
          <w:headerReference w:type="default" r:id="rId14"/>
          <w:pgSz w:w="11920" w:h="16860"/>
          <w:pgMar w:top="1380" w:right="1580" w:bottom="280" w:left="1680" w:header="1156" w:footer="0" w:gutter="0"/>
          <w:cols w:space="720"/>
        </w:sect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output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SP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4.5.1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t hi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ung  untuk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ivasi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X</w:t>
      </w:r>
      <w:r>
        <w:rPr>
          <w:sz w:val="24"/>
          <w:szCs w:val="24"/>
        </w:rPr>
        <w:t xml:space="preserve">1)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rja </w:t>
      </w:r>
      <w:r>
        <w:rPr>
          <w:spacing w:val="1"/>
          <w:sz w:val="24"/>
          <w:szCs w:val="24"/>
        </w:rPr>
        <w:t xml:space="preserve"> (</w:t>
      </w:r>
      <w:r>
        <w:rPr>
          <w:sz w:val="24"/>
          <w:szCs w:val="24"/>
        </w:rPr>
        <w:t xml:space="preserve">X2)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masi</w:t>
      </w:r>
      <w:r>
        <w:rPr>
          <w:spacing w:val="2"/>
          <w:sz w:val="24"/>
          <w:szCs w:val="24"/>
        </w:rPr>
        <w:t>n</w:t>
      </w:r>
      <w:r>
        <w:rPr>
          <w:spacing w:val="6"/>
          <w:sz w:val="24"/>
          <w:szCs w:val="24"/>
        </w:rPr>
        <w:t>g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masing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3,459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2,246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lebih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2,00</w:t>
      </w:r>
      <w:r>
        <w:rPr>
          <w:spacing w:val="2"/>
          <w:sz w:val="24"/>
          <w:szCs w:val="24"/>
        </w:rPr>
        <w:t>3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ju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masin</w:t>
      </w:r>
      <w:r>
        <w:rPr>
          <w:spacing w:val="-1"/>
          <w:sz w:val="24"/>
          <w:szCs w:val="24"/>
        </w:rPr>
        <w:t>g-</w:t>
      </w:r>
      <w:r>
        <w:rPr>
          <w:sz w:val="24"/>
          <w:szCs w:val="24"/>
        </w:rPr>
        <w:t>masi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0,001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0,029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lebih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alpha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0,05.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Ini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rti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:rsidR="001553E9" w:rsidRDefault="001553E9" w:rsidP="005B0C7A"/>
    <w:p w:rsidR="001553E9" w:rsidRDefault="001553E9" w:rsidP="005B0C7A"/>
    <w:p w:rsidR="001553E9" w:rsidRDefault="001553E9" w:rsidP="005B0C7A"/>
    <w:p w:rsidR="001553E9" w:rsidRDefault="001553E9" w:rsidP="005B0C7A">
      <w:pPr>
        <w:spacing w:before="16"/>
        <w:rPr>
          <w:sz w:val="22"/>
          <w:szCs w:val="22"/>
        </w:rPr>
      </w:pPr>
    </w:p>
    <w:p w:rsidR="001553E9" w:rsidRDefault="008A2CAD" w:rsidP="005B0C7A">
      <w:pPr>
        <w:tabs>
          <w:tab w:val="left" w:pos="1300"/>
        </w:tabs>
        <w:spacing w:before="29"/>
        <w:ind w:left="1308" w:right="77" w:hanging="36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ab/>
        <w:t>Ho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olak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a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4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rti</w:t>
      </w:r>
      <w:r>
        <w:rPr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a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5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X1)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posit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nifik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kin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rja 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CV.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 An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</w:p>
    <w:p w:rsidR="001553E9" w:rsidRDefault="008A2CAD" w:rsidP="005B0C7A">
      <w:pPr>
        <w:tabs>
          <w:tab w:val="left" w:pos="1360"/>
        </w:tabs>
        <w:spacing w:before="10"/>
        <w:ind w:left="1308" w:right="83" w:hanging="36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Ho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olak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Ha</w:t>
      </w:r>
      <w:r>
        <w:rPr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rima</w:t>
      </w:r>
      <w:r>
        <w:rPr>
          <w:spacing w:val="4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rti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a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 (</w:t>
      </w:r>
      <w:r>
        <w:rPr>
          <w:spacing w:val="-1"/>
          <w:sz w:val="24"/>
          <w:szCs w:val="24"/>
        </w:rPr>
        <w:t>X</w:t>
      </w:r>
      <w:r>
        <w:rPr>
          <w:sz w:val="24"/>
          <w:szCs w:val="24"/>
        </w:rPr>
        <w:t>2)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posit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nifik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 k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CV.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sa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ra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>.</w:t>
      </w:r>
    </w:p>
    <w:p w:rsidR="001553E9" w:rsidRDefault="008A2CAD" w:rsidP="005B0C7A">
      <w:pPr>
        <w:spacing w:before="14"/>
        <w:ind w:left="3954" w:right="3488"/>
        <w:jc w:val="center"/>
        <w:rPr>
          <w:sz w:val="24"/>
          <w:szCs w:val="24"/>
        </w:rPr>
      </w:pPr>
      <w:r>
        <w:rPr>
          <w:b/>
          <w:sz w:val="24"/>
          <w:szCs w:val="24"/>
        </w:rPr>
        <w:t>Ta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 4</w:t>
      </w:r>
      <w:r>
        <w:rPr>
          <w:b/>
          <w:spacing w:val="1"/>
          <w:sz w:val="24"/>
          <w:szCs w:val="24"/>
        </w:rPr>
        <w:t>.</w:t>
      </w:r>
      <w:r>
        <w:rPr>
          <w:b/>
          <w:sz w:val="24"/>
          <w:szCs w:val="24"/>
        </w:rPr>
        <w:t>4.1</w:t>
      </w:r>
    </w:p>
    <w:p w:rsidR="001553E9" w:rsidRDefault="008A2CAD" w:rsidP="005B0C7A">
      <w:pPr>
        <w:ind w:left="2248" w:right="1786"/>
        <w:jc w:val="center"/>
        <w:rPr>
          <w:sz w:val="24"/>
          <w:szCs w:val="24"/>
        </w:rPr>
      </w:pPr>
      <w:r>
        <w:rPr>
          <w:b/>
          <w:sz w:val="24"/>
          <w:szCs w:val="24"/>
        </w:rPr>
        <w:t>Has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 xml:space="preserve">l </w:t>
      </w:r>
      <w:r>
        <w:rPr>
          <w:b/>
          <w:spacing w:val="1"/>
          <w:sz w:val="24"/>
          <w:szCs w:val="24"/>
        </w:rPr>
        <w:t>Ou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t S</w:t>
      </w:r>
      <w:r>
        <w:rPr>
          <w:b/>
          <w:spacing w:val="-2"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j</w:t>
      </w:r>
      <w:r>
        <w:rPr>
          <w:b/>
          <w:sz w:val="24"/>
          <w:szCs w:val="24"/>
        </w:rPr>
        <w:t xml:space="preserve">i 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sial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(</w:t>
      </w:r>
      <w:r>
        <w:rPr>
          <w:b/>
          <w:spacing w:val="2"/>
          <w:sz w:val="24"/>
          <w:szCs w:val="24"/>
        </w:rPr>
        <w:t>U</w:t>
      </w:r>
      <w:r>
        <w:rPr>
          <w:b/>
          <w:sz w:val="24"/>
          <w:szCs w:val="24"/>
        </w:rPr>
        <w:t xml:space="preserve">ji 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)</w:t>
      </w:r>
    </w:p>
    <w:p w:rsidR="001553E9" w:rsidRDefault="001553E9" w:rsidP="005B0C7A">
      <w:pPr>
        <w:spacing w:before="6"/>
        <w:rPr>
          <w:sz w:val="10"/>
          <w:szCs w:val="10"/>
        </w:rPr>
      </w:pPr>
    </w:p>
    <w:p w:rsidR="001553E9" w:rsidRDefault="008A2CAD" w:rsidP="005B0C7A">
      <w:pPr>
        <w:ind w:left="3970" w:right="3504"/>
        <w:jc w:val="center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b/>
          <w:position w:val="-1"/>
          <w:sz w:val="18"/>
          <w:szCs w:val="18"/>
        </w:rPr>
        <w:t>Co</w:t>
      </w:r>
      <w:r>
        <w:rPr>
          <w:rFonts w:ascii="Arial" w:eastAsia="Arial" w:hAnsi="Arial" w:cs="Arial"/>
          <w:b/>
          <w:spacing w:val="1"/>
          <w:position w:val="-1"/>
          <w:sz w:val="18"/>
          <w:szCs w:val="18"/>
        </w:rPr>
        <w:t>e</w:t>
      </w:r>
      <w:r>
        <w:rPr>
          <w:rFonts w:ascii="Arial" w:eastAsia="Arial" w:hAnsi="Arial" w:cs="Arial"/>
          <w:b/>
          <w:position w:val="-1"/>
          <w:sz w:val="18"/>
          <w:szCs w:val="18"/>
        </w:rPr>
        <w:t>ffi</w:t>
      </w:r>
      <w:r>
        <w:rPr>
          <w:rFonts w:ascii="Arial" w:eastAsia="Arial" w:hAnsi="Arial" w:cs="Arial"/>
          <w:b/>
          <w:spacing w:val="1"/>
          <w:position w:val="-1"/>
          <w:sz w:val="18"/>
          <w:szCs w:val="18"/>
        </w:rPr>
        <w:t>c</w:t>
      </w:r>
      <w:r>
        <w:rPr>
          <w:rFonts w:ascii="Arial" w:eastAsia="Arial" w:hAnsi="Arial" w:cs="Arial"/>
          <w:b/>
          <w:position w:val="-1"/>
          <w:sz w:val="18"/>
          <w:szCs w:val="18"/>
        </w:rPr>
        <w:t>i</w:t>
      </w:r>
      <w:r>
        <w:rPr>
          <w:rFonts w:ascii="Arial" w:eastAsia="Arial" w:hAnsi="Arial" w:cs="Arial"/>
          <w:b/>
          <w:spacing w:val="1"/>
          <w:position w:val="-1"/>
          <w:sz w:val="18"/>
          <w:szCs w:val="18"/>
        </w:rPr>
        <w:t>e</w:t>
      </w:r>
      <w:r>
        <w:rPr>
          <w:rFonts w:ascii="Arial" w:eastAsia="Arial" w:hAnsi="Arial" w:cs="Arial"/>
          <w:b/>
          <w:position w:val="-1"/>
          <w:sz w:val="18"/>
          <w:szCs w:val="18"/>
        </w:rPr>
        <w:t>n</w:t>
      </w:r>
      <w:r>
        <w:rPr>
          <w:rFonts w:ascii="Arial" w:eastAsia="Arial" w:hAnsi="Arial" w:cs="Arial"/>
          <w:b/>
          <w:spacing w:val="-2"/>
          <w:position w:val="-1"/>
          <w:sz w:val="18"/>
          <w:szCs w:val="18"/>
        </w:rPr>
        <w:t>t</w:t>
      </w:r>
      <w:r>
        <w:rPr>
          <w:rFonts w:ascii="Arial" w:eastAsia="Arial" w:hAnsi="Arial" w:cs="Arial"/>
          <w:b/>
          <w:spacing w:val="2"/>
          <w:position w:val="-1"/>
          <w:sz w:val="18"/>
          <w:szCs w:val="18"/>
        </w:rPr>
        <w:t>s</w:t>
      </w:r>
      <w:r>
        <w:rPr>
          <w:rFonts w:ascii="Arial" w:eastAsia="Arial" w:hAnsi="Arial" w:cs="Arial"/>
          <w:b/>
          <w:position w:val="8"/>
          <w:sz w:val="12"/>
          <w:szCs w:val="12"/>
        </w:rPr>
        <w:t>a</w:t>
      </w:r>
    </w:p>
    <w:p w:rsidR="001553E9" w:rsidRDefault="001553E9" w:rsidP="005B0C7A">
      <w:pPr>
        <w:rPr>
          <w:sz w:val="2"/>
          <w:szCs w:val="2"/>
        </w:rPr>
      </w:pPr>
    </w:p>
    <w:tbl>
      <w:tblPr>
        <w:tblW w:w="0" w:type="auto"/>
        <w:tblInd w:w="5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6"/>
        <w:gridCol w:w="1310"/>
        <w:gridCol w:w="1309"/>
        <w:gridCol w:w="1440"/>
        <w:gridCol w:w="1001"/>
        <w:gridCol w:w="998"/>
      </w:tblGrid>
      <w:tr w:rsidR="001553E9">
        <w:trPr>
          <w:trHeight w:hRule="exact" w:val="757"/>
        </w:trPr>
        <w:tc>
          <w:tcPr>
            <w:tcW w:w="1856" w:type="dxa"/>
            <w:vMerge w:val="restart"/>
            <w:tcBorders>
              <w:top w:val="single" w:sz="16" w:space="0" w:color="000000"/>
              <w:left w:val="single" w:sz="16" w:space="0" w:color="000000"/>
              <w:right w:val="single" w:sz="16" w:space="0" w:color="000000"/>
            </w:tcBorders>
          </w:tcPr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>
            <w:pPr>
              <w:spacing w:before="4"/>
              <w:rPr>
                <w:sz w:val="28"/>
                <w:szCs w:val="28"/>
              </w:rPr>
            </w:pPr>
          </w:p>
          <w:p w:rsidR="001553E9" w:rsidRDefault="008A2CAD" w:rsidP="005B0C7A">
            <w:pPr>
              <w:ind w:left="-1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ode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</w:p>
        </w:tc>
        <w:tc>
          <w:tcPr>
            <w:tcW w:w="2619" w:type="dxa"/>
            <w:gridSpan w:val="2"/>
            <w:tcBorders>
              <w:top w:val="single" w:sz="13" w:space="0" w:color="FFFFFF"/>
              <w:left w:val="single" w:sz="16" w:space="0" w:color="000000"/>
              <w:bottom w:val="nil"/>
              <w:right w:val="single" w:sz="8" w:space="0" w:color="000000"/>
            </w:tcBorders>
          </w:tcPr>
          <w:p w:rsidR="001553E9" w:rsidRDefault="001553E9" w:rsidP="005B0C7A"/>
          <w:p w:rsidR="001553E9" w:rsidRDefault="001553E9" w:rsidP="005B0C7A">
            <w:pPr>
              <w:spacing w:before="7"/>
              <w:rPr>
                <w:sz w:val="26"/>
                <w:szCs w:val="26"/>
              </w:rPr>
            </w:pPr>
          </w:p>
          <w:p w:rsidR="001553E9" w:rsidRDefault="008A2CAD" w:rsidP="005B0C7A">
            <w:pPr>
              <w:ind w:left="16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Un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da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z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oe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ien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single" w:sz="21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ind w:left="17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anda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di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z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</w:p>
          <w:p w:rsidR="001553E9" w:rsidRDefault="001553E9" w:rsidP="005B0C7A">
            <w:pPr>
              <w:spacing w:before="5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left="23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cie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>ts</w:t>
            </w:r>
          </w:p>
        </w:tc>
        <w:tc>
          <w:tcPr>
            <w:tcW w:w="1001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1553E9" w:rsidRDefault="001553E9" w:rsidP="005B0C7A">
            <w:pPr>
              <w:spacing w:before="4"/>
              <w:rPr>
                <w:sz w:val="10"/>
                <w:szCs w:val="10"/>
              </w:rPr>
            </w:pPr>
          </w:p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8A2CAD" w:rsidP="005B0C7A">
            <w:pPr>
              <w:ind w:left="400" w:right="403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</w:p>
        </w:tc>
        <w:tc>
          <w:tcPr>
            <w:tcW w:w="998" w:type="dxa"/>
            <w:vMerge w:val="restart"/>
            <w:tcBorders>
              <w:top w:val="nil"/>
              <w:left w:val="single" w:sz="8" w:space="0" w:color="000000"/>
              <w:right w:val="single" w:sz="16" w:space="0" w:color="000000"/>
            </w:tcBorders>
          </w:tcPr>
          <w:p w:rsidR="001553E9" w:rsidRDefault="001553E9" w:rsidP="005B0C7A">
            <w:pPr>
              <w:spacing w:before="4"/>
              <w:rPr>
                <w:sz w:val="10"/>
                <w:szCs w:val="10"/>
              </w:rPr>
            </w:pPr>
          </w:p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8A2CAD" w:rsidP="005B0C7A">
            <w:pPr>
              <w:ind w:left="299" w:right="29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ig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1553E9">
        <w:trPr>
          <w:trHeight w:hRule="exact" w:val="405"/>
        </w:trPr>
        <w:tc>
          <w:tcPr>
            <w:tcW w:w="1856" w:type="dxa"/>
            <w:vMerge/>
            <w:tcBorders>
              <w:left w:val="single" w:sz="16" w:space="0" w:color="000000"/>
              <w:bottom w:val="nil"/>
              <w:right w:val="single" w:sz="16" w:space="0" w:color="000000"/>
            </w:tcBorders>
          </w:tcPr>
          <w:p w:rsidR="001553E9" w:rsidRDefault="001553E9" w:rsidP="005B0C7A"/>
        </w:tc>
        <w:tc>
          <w:tcPr>
            <w:tcW w:w="1310" w:type="dxa"/>
            <w:tcBorders>
              <w:top w:val="single" w:sz="21" w:space="0" w:color="FFFFFF"/>
              <w:left w:val="single" w:sz="16" w:space="0" w:color="000000"/>
              <w:bottom w:val="single" w:sz="13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2"/>
                <w:szCs w:val="12"/>
              </w:rPr>
            </w:pPr>
          </w:p>
          <w:p w:rsidR="001553E9" w:rsidRDefault="008A2CAD" w:rsidP="005B0C7A">
            <w:pPr>
              <w:ind w:left="541" w:right="55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</w:p>
        </w:tc>
        <w:tc>
          <w:tcPr>
            <w:tcW w:w="1308" w:type="dxa"/>
            <w:tcBorders>
              <w:top w:val="single" w:sz="21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2"/>
                <w:szCs w:val="12"/>
              </w:rPr>
            </w:pPr>
          </w:p>
          <w:p w:rsidR="001553E9" w:rsidRDefault="008A2CAD" w:rsidP="005B0C7A">
            <w:pPr>
              <w:ind w:left="256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Err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</w:p>
        </w:tc>
        <w:tc>
          <w:tcPr>
            <w:tcW w:w="1440" w:type="dxa"/>
            <w:tcBorders>
              <w:top w:val="single" w:sz="21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2"/>
                <w:szCs w:val="12"/>
              </w:rPr>
            </w:pPr>
          </w:p>
          <w:p w:rsidR="001553E9" w:rsidRDefault="008A2CAD" w:rsidP="005B0C7A">
            <w:pPr>
              <w:ind w:left="489" w:right="49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>ta</w:t>
            </w:r>
          </w:p>
        </w:tc>
        <w:tc>
          <w:tcPr>
            <w:tcW w:w="1001" w:type="dxa"/>
            <w:vMerge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/>
        </w:tc>
        <w:tc>
          <w:tcPr>
            <w:tcW w:w="998" w:type="dxa"/>
            <w:vMerge/>
            <w:tcBorders>
              <w:left w:val="single" w:sz="8" w:space="0" w:color="000000"/>
              <w:bottom w:val="nil"/>
              <w:right w:val="single" w:sz="16" w:space="0" w:color="000000"/>
            </w:tcBorders>
          </w:tcPr>
          <w:p w:rsidR="001553E9" w:rsidRDefault="001553E9" w:rsidP="005B0C7A"/>
        </w:tc>
      </w:tr>
      <w:tr w:rsidR="001553E9">
        <w:trPr>
          <w:trHeight w:hRule="exact" w:val="436"/>
        </w:trPr>
        <w:tc>
          <w:tcPr>
            <w:tcW w:w="1856" w:type="dxa"/>
            <w:vMerge w:val="restart"/>
            <w:tcBorders>
              <w:top w:val="nil"/>
              <w:left w:val="single" w:sz="16" w:space="0" w:color="000000"/>
              <w:right w:val="single" w:sz="16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tabs>
                <w:tab w:val="left" w:pos="700"/>
              </w:tabs>
              <w:ind w:left="712" w:right="231" w:hanging="72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ab/>
              <w:t>(Co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ns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t) 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X1</w:t>
            </w:r>
          </w:p>
          <w:p w:rsidR="001553E9" w:rsidRDefault="008A2CAD" w:rsidP="005B0C7A">
            <w:pPr>
              <w:spacing w:before="6"/>
              <w:ind w:left="679" w:right="85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X2</w:t>
            </w:r>
          </w:p>
        </w:tc>
        <w:tc>
          <w:tcPr>
            <w:tcW w:w="1310" w:type="dxa"/>
            <w:tcBorders>
              <w:top w:val="single" w:sz="13" w:space="0" w:color="FFFFFF"/>
              <w:left w:val="single" w:sz="16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6"/>
              <w:rPr>
                <w:sz w:val="14"/>
                <w:szCs w:val="14"/>
              </w:rPr>
            </w:pPr>
          </w:p>
          <w:p w:rsidR="001553E9" w:rsidRDefault="008A2CAD" w:rsidP="005B0C7A">
            <w:pPr>
              <w:ind w:left="810" w:right="-3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9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21</w:t>
            </w: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1308" w:type="dxa"/>
            <w:tcBorders>
              <w:top w:val="nil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ind w:left="815" w:right="-2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6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97</w:t>
            </w: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/>
        </w:tc>
        <w:tc>
          <w:tcPr>
            <w:tcW w:w="1001" w:type="dxa"/>
            <w:tcBorders>
              <w:top w:val="nil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ind w:left="508" w:right="-2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32</w:t>
            </w: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998" w:type="dxa"/>
            <w:tcBorders>
              <w:top w:val="nil"/>
              <w:left w:val="single" w:sz="8" w:space="0" w:color="000000"/>
              <w:bottom w:val="single" w:sz="29" w:space="0" w:color="FFFFFF"/>
              <w:right w:val="single" w:sz="16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ind w:left="609" w:right="-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19</w:t>
            </w: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</w:tr>
      <w:tr w:rsidR="001553E9">
        <w:trPr>
          <w:trHeight w:hRule="exact" w:val="420"/>
        </w:trPr>
        <w:tc>
          <w:tcPr>
            <w:tcW w:w="1856" w:type="dxa"/>
            <w:vMerge/>
            <w:tcBorders>
              <w:left w:val="single" w:sz="16" w:space="0" w:color="000000"/>
              <w:right w:val="single" w:sz="16" w:space="0" w:color="000000"/>
            </w:tcBorders>
          </w:tcPr>
          <w:p w:rsidR="001553E9" w:rsidRDefault="001553E9" w:rsidP="005B0C7A"/>
        </w:tc>
        <w:tc>
          <w:tcPr>
            <w:tcW w:w="1310" w:type="dxa"/>
            <w:tcBorders>
              <w:top w:val="single" w:sz="29" w:space="0" w:color="FFFFFF"/>
              <w:left w:val="single" w:sz="16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right="17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85</w:t>
            </w: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1308" w:type="dxa"/>
            <w:tcBorders>
              <w:top w:val="single" w:sz="29" w:space="0" w:color="FFFFFF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right="20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24</w:t>
            </w: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1440" w:type="dxa"/>
            <w:tcBorders>
              <w:top w:val="single" w:sz="29" w:space="0" w:color="FFFFFF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right="19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42</w:t>
            </w: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1001" w:type="dxa"/>
            <w:tcBorders>
              <w:top w:val="single" w:sz="29" w:space="0" w:color="FFFFFF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left="508" w:right="-2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3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45</w:t>
            </w: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998" w:type="dxa"/>
            <w:tcBorders>
              <w:top w:val="single" w:sz="29" w:space="0" w:color="FFFFFF"/>
              <w:left w:val="single" w:sz="8" w:space="0" w:color="000000"/>
              <w:bottom w:val="single" w:sz="29" w:space="0" w:color="FFFFFF"/>
              <w:right w:val="single" w:sz="16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left="609" w:right="-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00</w:t>
            </w: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</w:tr>
      <w:tr w:rsidR="001553E9">
        <w:trPr>
          <w:trHeight w:hRule="exact" w:val="404"/>
        </w:trPr>
        <w:tc>
          <w:tcPr>
            <w:tcW w:w="1856" w:type="dxa"/>
            <w:vMerge/>
            <w:tcBorders>
              <w:left w:val="single" w:sz="16" w:space="0" w:color="000000"/>
              <w:bottom w:val="nil"/>
              <w:right w:val="single" w:sz="16" w:space="0" w:color="000000"/>
            </w:tcBorders>
          </w:tcPr>
          <w:p w:rsidR="001553E9" w:rsidRDefault="001553E9" w:rsidP="005B0C7A"/>
        </w:tc>
        <w:tc>
          <w:tcPr>
            <w:tcW w:w="1310" w:type="dxa"/>
            <w:tcBorders>
              <w:top w:val="single" w:sz="29" w:space="0" w:color="FFFFFF"/>
              <w:left w:val="single" w:sz="16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right="17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29</w:t>
            </w: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308" w:type="dxa"/>
            <w:tcBorders>
              <w:top w:val="single" w:sz="29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right="20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13</w:t>
            </w: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440" w:type="dxa"/>
            <w:tcBorders>
              <w:top w:val="single" w:sz="29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right="19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27</w:t>
            </w: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001" w:type="dxa"/>
            <w:tcBorders>
              <w:top w:val="single" w:sz="29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left="508" w:right="-2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2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24</w:t>
            </w: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998" w:type="dxa"/>
            <w:tcBorders>
              <w:top w:val="single" w:sz="29" w:space="0" w:color="FFFFFF"/>
              <w:left w:val="single" w:sz="8" w:space="0" w:color="000000"/>
              <w:bottom w:val="nil"/>
              <w:right w:val="single" w:sz="16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left="609" w:right="-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02</w:t>
            </w: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</w:tr>
    </w:tbl>
    <w:p w:rsidR="001553E9" w:rsidRDefault="008A2CAD" w:rsidP="005B0C7A">
      <w:pPr>
        <w:spacing w:before="91"/>
        <w:ind w:left="6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position w:val="-1"/>
          <w:sz w:val="18"/>
          <w:szCs w:val="18"/>
        </w:rPr>
        <w:t>a</w:t>
      </w:r>
      <w:r>
        <w:rPr>
          <w:rFonts w:ascii="Arial" w:eastAsia="Arial" w:hAnsi="Arial" w:cs="Arial"/>
          <w:position w:val="-1"/>
          <w:sz w:val="18"/>
          <w:szCs w:val="18"/>
        </w:rPr>
        <w:t>.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De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p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nde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n</w:t>
      </w:r>
      <w:r>
        <w:rPr>
          <w:rFonts w:ascii="Arial" w:eastAsia="Arial" w:hAnsi="Arial" w:cs="Arial"/>
          <w:position w:val="-1"/>
          <w:sz w:val="18"/>
          <w:szCs w:val="18"/>
        </w:rPr>
        <w:t>t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a</w:t>
      </w:r>
      <w:r>
        <w:rPr>
          <w:rFonts w:ascii="Arial" w:eastAsia="Arial" w:hAnsi="Arial" w:cs="Arial"/>
          <w:position w:val="-1"/>
          <w:sz w:val="18"/>
          <w:szCs w:val="18"/>
        </w:rPr>
        <w:t>r</w:t>
      </w:r>
      <w:r>
        <w:rPr>
          <w:rFonts w:ascii="Arial" w:eastAsia="Arial" w:hAnsi="Arial" w:cs="Arial"/>
          <w:spacing w:val="-1"/>
          <w:position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ab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e</w:t>
      </w:r>
      <w:r>
        <w:rPr>
          <w:rFonts w:ascii="Arial" w:eastAsia="Arial" w:hAnsi="Arial" w:cs="Arial"/>
          <w:position w:val="-1"/>
          <w:sz w:val="18"/>
          <w:szCs w:val="18"/>
        </w:rPr>
        <w:t>: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Y</w:t>
      </w:r>
    </w:p>
    <w:p w:rsidR="001553E9" w:rsidRDefault="001553E9" w:rsidP="005B0C7A">
      <w:pPr>
        <w:rPr>
          <w:sz w:val="15"/>
          <w:szCs w:val="15"/>
        </w:rPr>
      </w:pPr>
    </w:p>
    <w:p w:rsidR="001553E9" w:rsidRDefault="001553E9" w:rsidP="005B0C7A"/>
    <w:p w:rsidR="001553E9" w:rsidRDefault="001553E9" w:rsidP="005B0C7A"/>
    <w:p w:rsidR="001553E9" w:rsidRDefault="008A2CAD" w:rsidP="005B0C7A">
      <w:pPr>
        <w:spacing w:before="29"/>
        <w:ind w:left="1188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uji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rsi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untuk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 Mot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dip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oleh t =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588" w:right="78"/>
        <w:jc w:val="both"/>
        <w:rPr>
          <w:sz w:val="24"/>
          <w:szCs w:val="24"/>
        </w:rPr>
      </w:pPr>
      <w:r>
        <w:rPr>
          <w:sz w:val="24"/>
          <w:szCs w:val="24"/>
        </w:rPr>
        <w:t>3.459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fik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0.00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&lt;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0,05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maka Ho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Ha 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rima.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menun</w:t>
      </w:r>
      <w:r>
        <w:rPr>
          <w:spacing w:val="-2"/>
          <w:sz w:val="24"/>
          <w:szCs w:val="24"/>
        </w:rPr>
        <w:t>j</w:t>
      </w:r>
      <w:r>
        <w:rPr>
          <w:sz w:val="24"/>
          <w:szCs w:val="24"/>
        </w:rPr>
        <w:t>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rs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H1</w:t>
      </w:r>
      <w:r>
        <w:rPr>
          <w:spacing w:val="3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hwa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ruh Motivasi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Ki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rima.</w:t>
      </w:r>
    </w:p>
    <w:p w:rsidR="001553E9" w:rsidRPr="0044367D" w:rsidRDefault="008A2CAD" w:rsidP="0044367D">
      <w:pPr>
        <w:spacing w:before="10"/>
        <w:ind w:left="1248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rsi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Disipl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oleh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</w:p>
    <w:p w:rsidR="001553E9" w:rsidRDefault="008A2CAD" w:rsidP="005B0C7A">
      <w:pPr>
        <w:ind w:left="588" w:right="81"/>
        <w:rPr>
          <w:sz w:val="24"/>
          <w:szCs w:val="24"/>
        </w:rPr>
        <w:sectPr w:rsidR="001553E9">
          <w:pgSz w:w="11920" w:h="16860"/>
          <w:pgMar w:top="1380" w:right="1580" w:bottom="280" w:left="1680" w:header="1156" w:footer="0" w:gutter="0"/>
          <w:cols w:space="720"/>
        </w:sectPr>
      </w:pPr>
      <w:r>
        <w:rPr>
          <w:sz w:val="24"/>
          <w:szCs w:val="24"/>
        </w:rPr>
        <w:t>2.246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ikansi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 0.01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&lt; 0,</w:t>
      </w:r>
      <w:r>
        <w:rPr>
          <w:spacing w:val="2"/>
          <w:sz w:val="24"/>
          <w:szCs w:val="24"/>
        </w:rPr>
        <w:t>0</w:t>
      </w:r>
      <w:r>
        <w:rPr>
          <w:sz w:val="24"/>
          <w:szCs w:val="24"/>
        </w:rPr>
        <w:t>5.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na </w:t>
      </w:r>
      <w:r>
        <w:rPr>
          <w:spacing w:val="6"/>
          <w:sz w:val="24"/>
          <w:szCs w:val="24"/>
        </w:rPr>
        <w:t>p</w:t>
      </w:r>
      <w:r>
        <w:rPr>
          <w:sz w:val="24"/>
          <w:szCs w:val="24"/>
        </w:rPr>
        <w:t>rob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nifik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lebih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0,05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a Ho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olak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a 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menunjuk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 s</w:t>
      </w:r>
      <w:r>
        <w:rPr>
          <w:spacing w:val="-1"/>
          <w:sz w:val="24"/>
          <w:szCs w:val="24"/>
        </w:rPr>
        <w:t>eca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rsi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H2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 Disipl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Kin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ma</w:t>
      </w:r>
    </w:p>
    <w:p w:rsidR="001553E9" w:rsidRDefault="001553E9" w:rsidP="005B0C7A"/>
    <w:p w:rsidR="0044367D" w:rsidRDefault="0044367D" w:rsidP="005B0C7A"/>
    <w:p w:rsidR="001553E9" w:rsidRDefault="001553E9" w:rsidP="005B0C7A">
      <w:pPr>
        <w:rPr>
          <w:sz w:val="24"/>
          <w:szCs w:val="24"/>
        </w:rPr>
      </w:pPr>
    </w:p>
    <w:p w:rsidR="001553E9" w:rsidRDefault="008A2CAD" w:rsidP="005B0C7A">
      <w:pPr>
        <w:spacing w:before="29"/>
        <w:ind w:left="588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 xml:space="preserve">jian 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te</w:t>
      </w:r>
      <w:r>
        <w:rPr>
          <w:b/>
          <w:sz w:val="24"/>
          <w:szCs w:val="24"/>
        </w:rPr>
        <w:t>sis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se</w:t>
      </w:r>
      <w:r>
        <w:rPr>
          <w:b/>
          <w:spacing w:val="-2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 si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ltan (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ji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F</w:t>
      </w:r>
      <w:r>
        <w:rPr>
          <w:b/>
          <w:sz w:val="24"/>
          <w:szCs w:val="24"/>
        </w:rPr>
        <w:t>).</w:t>
      </w:r>
    </w:p>
    <w:p w:rsidR="001553E9" w:rsidRDefault="001553E9" w:rsidP="005B0C7A">
      <w:pPr>
        <w:spacing w:before="11"/>
        <w:rPr>
          <w:sz w:val="26"/>
          <w:szCs w:val="26"/>
        </w:rPr>
      </w:pPr>
    </w:p>
    <w:p w:rsidR="001553E9" w:rsidRDefault="008A2CAD" w:rsidP="005B0C7A">
      <w:pPr>
        <w:ind w:left="588" w:right="78" w:firstLine="720"/>
        <w:jc w:val="both"/>
        <w:rPr>
          <w:sz w:val="24"/>
          <w:szCs w:val="24"/>
        </w:rPr>
      </w:pPr>
      <w:r>
        <w:rPr>
          <w:sz w:val="24"/>
          <w:szCs w:val="24"/>
        </w:rPr>
        <w:t>Uji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F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kinan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95% </w:t>
      </w:r>
      <w:r>
        <w:rPr>
          <w:spacing w:val="3"/>
          <w:sz w:val="24"/>
          <w:szCs w:val="24"/>
        </w:rPr>
        <w:t>(</w:t>
      </w:r>
      <w:r>
        <w:rPr>
          <w:i/>
          <w:sz w:val="24"/>
          <w:szCs w:val="24"/>
        </w:rPr>
        <w:t>alp</w:t>
      </w:r>
      <w:r>
        <w:rPr>
          <w:i/>
          <w:spacing w:val="3"/>
          <w:sz w:val="24"/>
          <w:szCs w:val="24"/>
        </w:rPr>
        <w:t>h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= 0,0</w:t>
      </w:r>
      <w:r>
        <w:rPr>
          <w:i/>
          <w:spacing w:val="1"/>
          <w:sz w:val="24"/>
          <w:szCs w:val="24"/>
        </w:rPr>
        <w:t>5</w:t>
      </w:r>
      <w:r>
        <w:rPr>
          <w:sz w:val="24"/>
          <w:szCs w:val="24"/>
        </w:rPr>
        <w:t>)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laku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hipo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sis ko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fisien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uji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ble 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X</w:t>
      </w:r>
      <w:r>
        <w:rPr>
          <w:sz w:val="24"/>
          <w:szCs w:val="24"/>
        </w:rPr>
        <w:t xml:space="preserve">1)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X</w:t>
      </w:r>
      <w:r>
        <w:rPr>
          <w:sz w:val="24"/>
          <w:szCs w:val="24"/>
        </w:rPr>
        <w:t>2)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>a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(simu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tan) 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ki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Y</w:t>
      </w:r>
      <w:r>
        <w:rPr>
          <w:sz w:val="24"/>
          <w:szCs w:val="24"/>
        </w:rPr>
        <w:t>).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rhitu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F hi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ung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(motiv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)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13,820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lebih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3,17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juga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0,000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lebih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ec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 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rob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lpha 0,05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unjukan hipo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nol (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>o)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hipo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sis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rn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Ha</w:t>
      </w:r>
      <w:r>
        <w:rPr>
          <w:sz w:val="24"/>
          <w:szCs w:val="24"/>
        </w:rPr>
        <w:t>)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rima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rti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 (</w:t>
      </w:r>
      <w:r>
        <w:rPr>
          <w:spacing w:val="-1"/>
          <w:sz w:val="24"/>
          <w:szCs w:val="24"/>
        </w:rPr>
        <w:t>X</w:t>
      </w:r>
      <w:r>
        <w:rPr>
          <w:sz w:val="24"/>
          <w:szCs w:val="24"/>
        </w:rPr>
        <w:t>1)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3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(</w:t>
      </w:r>
      <w:r>
        <w:rPr>
          <w:sz w:val="24"/>
          <w:szCs w:val="24"/>
        </w:rPr>
        <w:t>X2)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 (</w:t>
      </w:r>
      <w:r>
        <w:rPr>
          <w:spacing w:val="-1"/>
          <w:sz w:val="24"/>
          <w:szCs w:val="24"/>
        </w:rPr>
        <w:t>Y</w:t>
      </w:r>
      <w:r>
        <w:rPr>
          <w:sz w:val="24"/>
          <w:szCs w:val="24"/>
        </w:rPr>
        <w:t>)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CV.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1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ra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mba</w:t>
      </w:r>
      <w:r>
        <w:rPr>
          <w:spacing w:val="6"/>
          <w:sz w:val="24"/>
          <w:szCs w:val="24"/>
        </w:rPr>
        <w:t>n</w:t>
      </w:r>
      <w:r>
        <w:rPr>
          <w:sz w:val="24"/>
          <w:szCs w:val="24"/>
        </w:rPr>
        <w:t>g Untuk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F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pada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nova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diba</w:t>
      </w:r>
      <w:r>
        <w:rPr>
          <w:spacing w:val="-1"/>
          <w:sz w:val="24"/>
          <w:szCs w:val="24"/>
        </w:rPr>
        <w:t>wa</w:t>
      </w:r>
      <w:r>
        <w:rPr>
          <w:sz w:val="24"/>
          <w:szCs w:val="24"/>
        </w:rPr>
        <w:t>h in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:</w:t>
      </w:r>
    </w:p>
    <w:p w:rsidR="001553E9" w:rsidRDefault="008A2CAD" w:rsidP="005B0C7A">
      <w:pPr>
        <w:spacing w:before="14"/>
        <w:ind w:left="3954" w:right="3488"/>
        <w:jc w:val="center"/>
        <w:rPr>
          <w:sz w:val="24"/>
          <w:szCs w:val="24"/>
        </w:rPr>
      </w:pPr>
      <w:r>
        <w:rPr>
          <w:b/>
          <w:sz w:val="24"/>
          <w:szCs w:val="24"/>
        </w:rPr>
        <w:t>Ta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 4</w:t>
      </w:r>
      <w:r>
        <w:rPr>
          <w:b/>
          <w:spacing w:val="1"/>
          <w:sz w:val="24"/>
          <w:szCs w:val="24"/>
        </w:rPr>
        <w:t>.</w:t>
      </w:r>
      <w:r>
        <w:rPr>
          <w:b/>
          <w:sz w:val="24"/>
          <w:szCs w:val="24"/>
        </w:rPr>
        <w:t>5.2</w:t>
      </w:r>
    </w:p>
    <w:p w:rsidR="001553E9" w:rsidRDefault="008A2CAD" w:rsidP="005B0C7A">
      <w:pPr>
        <w:ind w:left="2485" w:right="2021"/>
        <w:jc w:val="center"/>
        <w:rPr>
          <w:sz w:val="24"/>
          <w:szCs w:val="24"/>
        </w:rPr>
      </w:pPr>
      <w:r>
        <w:rPr>
          <w:b/>
          <w:sz w:val="24"/>
          <w:szCs w:val="24"/>
        </w:rPr>
        <w:t>Has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 xml:space="preserve">l </w:t>
      </w:r>
      <w:r>
        <w:rPr>
          <w:b/>
          <w:spacing w:val="1"/>
          <w:sz w:val="24"/>
          <w:szCs w:val="24"/>
        </w:rPr>
        <w:t>Ou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t S</w:t>
      </w:r>
      <w:r>
        <w:rPr>
          <w:b/>
          <w:spacing w:val="-2"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j</w:t>
      </w:r>
      <w:r>
        <w:rPr>
          <w:b/>
          <w:sz w:val="24"/>
          <w:szCs w:val="24"/>
        </w:rPr>
        <w:t xml:space="preserve">i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ltan (U</w:t>
      </w:r>
      <w:r>
        <w:rPr>
          <w:b/>
          <w:spacing w:val="-1"/>
          <w:sz w:val="24"/>
          <w:szCs w:val="24"/>
        </w:rPr>
        <w:t>j</w:t>
      </w:r>
      <w:r>
        <w:rPr>
          <w:b/>
          <w:sz w:val="24"/>
          <w:szCs w:val="24"/>
        </w:rPr>
        <w:t>i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F</w:t>
      </w:r>
      <w:r>
        <w:rPr>
          <w:b/>
          <w:sz w:val="24"/>
          <w:szCs w:val="24"/>
        </w:rPr>
        <w:t>)</w:t>
      </w:r>
    </w:p>
    <w:p w:rsidR="001553E9" w:rsidRDefault="001553E9" w:rsidP="005B0C7A">
      <w:pPr>
        <w:spacing w:before="6"/>
        <w:rPr>
          <w:sz w:val="10"/>
          <w:szCs w:val="10"/>
        </w:rPr>
      </w:pPr>
    </w:p>
    <w:p w:rsidR="001553E9" w:rsidRDefault="008A2CAD" w:rsidP="005B0C7A">
      <w:pPr>
        <w:ind w:left="4160" w:right="3692"/>
        <w:jc w:val="center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b/>
          <w:spacing w:val="-3"/>
          <w:position w:val="-1"/>
          <w:sz w:val="18"/>
          <w:szCs w:val="18"/>
        </w:rPr>
        <w:t>A</w:t>
      </w:r>
      <w:r>
        <w:rPr>
          <w:rFonts w:ascii="Arial" w:eastAsia="Arial" w:hAnsi="Arial" w:cs="Arial"/>
          <w:b/>
          <w:spacing w:val="2"/>
          <w:position w:val="-1"/>
          <w:sz w:val="18"/>
          <w:szCs w:val="18"/>
        </w:rPr>
        <w:t>N</w:t>
      </w:r>
      <w:r>
        <w:rPr>
          <w:rFonts w:ascii="Arial" w:eastAsia="Arial" w:hAnsi="Arial" w:cs="Arial"/>
          <w:b/>
          <w:spacing w:val="-1"/>
          <w:position w:val="-1"/>
          <w:sz w:val="18"/>
          <w:szCs w:val="18"/>
        </w:rPr>
        <w:t>O</w:t>
      </w:r>
      <w:r>
        <w:rPr>
          <w:rFonts w:ascii="Arial" w:eastAsia="Arial" w:hAnsi="Arial" w:cs="Arial"/>
          <w:b/>
          <w:spacing w:val="2"/>
          <w:position w:val="-1"/>
          <w:sz w:val="18"/>
          <w:szCs w:val="18"/>
        </w:rPr>
        <w:t>V</w:t>
      </w:r>
      <w:r>
        <w:rPr>
          <w:rFonts w:ascii="Arial" w:eastAsia="Arial" w:hAnsi="Arial" w:cs="Arial"/>
          <w:b/>
          <w:spacing w:val="-2"/>
          <w:position w:val="-1"/>
          <w:sz w:val="18"/>
          <w:szCs w:val="18"/>
        </w:rPr>
        <w:t>A</w:t>
      </w:r>
      <w:r>
        <w:rPr>
          <w:rFonts w:ascii="Arial" w:eastAsia="Arial" w:hAnsi="Arial" w:cs="Arial"/>
          <w:b/>
          <w:position w:val="8"/>
          <w:sz w:val="12"/>
          <w:szCs w:val="12"/>
        </w:rPr>
        <w:t>b</w:t>
      </w:r>
    </w:p>
    <w:p w:rsidR="001553E9" w:rsidRDefault="001553E9" w:rsidP="005B0C7A">
      <w:pPr>
        <w:rPr>
          <w:sz w:val="2"/>
          <w:szCs w:val="2"/>
        </w:rPr>
      </w:pPr>
    </w:p>
    <w:tbl>
      <w:tblPr>
        <w:tblW w:w="0" w:type="auto"/>
        <w:tblInd w:w="6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2"/>
        <w:gridCol w:w="1440"/>
        <w:gridCol w:w="999"/>
        <w:gridCol w:w="1382"/>
        <w:gridCol w:w="1001"/>
        <w:gridCol w:w="1001"/>
      </w:tblGrid>
      <w:tr w:rsidR="001553E9">
        <w:trPr>
          <w:trHeight w:hRule="exact" w:val="420"/>
        </w:trPr>
        <w:tc>
          <w:tcPr>
            <w:tcW w:w="1962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</w:tcPr>
          <w:p w:rsidR="001553E9" w:rsidRDefault="001553E9" w:rsidP="005B0C7A">
            <w:pPr>
              <w:spacing w:before="2"/>
              <w:rPr>
                <w:sz w:val="14"/>
                <w:szCs w:val="14"/>
              </w:rPr>
            </w:pPr>
          </w:p>
          <w:p w:rsidR="001553E9" w:rsidRDefault="008A2CAD" w:rsidP="005B0C7A">
            <w:pPr>
              <w:ind w:left="-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ode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</w:p>
        </w:tc>
        <w:tc>
          <w:tcPr>
            <w:tcW w:w="1440" w:type="dxa"/>
            <w:tcBorders>
              <w:top w:val="single" w:sz="13" w:space="0" w:color="FFFFFF"/>
              <w:left w:val="single" w:sz="16" w:space="0" w:color="000000"/>
              <w:bottom w:val="single" w:sz="13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6"/>
              <w:rPr>
                <w:sz w:val="14"/>
                <w:szCs w:val="14"/>
              </w:rPr>
            </w:pPr>
          </w:p>
          <w:p w:rsidR="001553E9" w:rsidRDefault="008A2CAD" w:rsidP="005B0C7A">
            <w:pPr>
              <w:ind w:left="5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o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qua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</w:p>
        </w:tc>
        <w:tc>
          <w:tcPr>
            <w:tcW w:w="99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ind w:left="366" w:right="36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Df</w:t>
            </w:r>
          </w:p>
        </w:tc>
        <w:tc>
          <w:tcPr>
            <w:tcW w:w="138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ind w:left="14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ea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qua</w:t>
            </w:r>
            <w:r>
              <w:rPr>
                <w:rFonts w:ascii="Arial" w:eastAsia="Arial" w:hAnsi="Arial" w:cs="Arial"/>
                <w:sz w:val="18"/>
                <w:szCs w:val="18"/>
              </w:rPr>
              <w:t>re</w:t>
            </w:r>
          </w:p>
        </w:tc>
        <w:tc>
          <w:tcPr>
            <w:tcW w:w="100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ind w:left="402" w:right="40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</w:p>
        </w:tc>
        <w:tc>
          <w:tcPr>
            <w:tcW w:w="1001" w:type="dxa"/>
            <w:tcBorders>
              <w:top w:val="nil"/>
              <w:left w:val="single" w:sz="8" w:space="0" w:color="000000"/>
              <w:bottom w:val="nil"/>
              <w:right w:val="single" w:sz="16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ind w:left="301" w:right="29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ig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1553E9">
        <w:trPr>
          <w:trHeight w:hRule="exact" w:val="436"/>
        </w:trPr>
        <w:tc>
          <w:tcPr>
            <w:tcW w:w="1962" w:type="dxa"/>
            <w:vMerge w:val="restart"/>
            <w:tcBorders>
              <w:top w:val="nil"/>
              <w:left w:val="single" w:sz="16" w:space="0" w:color="000000"/>
              <w:right w:val="single" w:sz="16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ind w:left="-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1           </w:t>
            </w:r>
            <w:r>
              <w:rPr>
                <w:rFonts w:ascii="Arial" w:eastAsia="Arial" w:hAnsi="Arial" w:cs="Arial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Re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si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</w:p>
          <w:p w:rsidR="001553E9" w:rsidRDefault="001553E9" w:rsidP="005B0C7A">
            <w:pPr>
              <w:spacing w:before="13"/>
            </w:pPr>
          </w:p>
          <w:p w:rsidR="001553E9" w:rsidRDefault="008A2CAD" w:rsidP="005B0C7A">
            <w:pPr>
              <w:ind w:left="71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si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ua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</w:p>
          <w:p w:rsidR="001553E9" w:rsidRDefault="001553E9" w:rsidP="005B0C7A">
            <w:pPr>
              <w:spacing w:before="14"/>
            </w:pPr>
          </w:p>
          <w:p w:rsidR="001553E9" w:rsidRDefault="008A2CAD" w:rsidP="005B0C7A">
            <w:pPr>
              <w:ind w:left="679" w:right="776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</w:p>
        </w:tc>
        <w:tc>
          <w:tcPr>
            <w:tcW w:w="1440" w:type="dxa"/>
            <w:tcBorders>
              <w:top w:val="single" w:sz="13" w:space="0" w:color="FFFFFF"/>
              <w:left w:val="single" w:sz="16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6"/>
              <w:rPr>
                <w:sz w:val="14"/>
                <w:szCs w:val="14"/>
              </w:rPr>
            </w:pPr>
          </w:p>
          <w:p w:rsidR="001553E9" w:rsidRDefault="008A2CAD" w:rsidP="005B0C7A">
            <w:pPr>
              <w:ind w:left="738" w:right="-2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276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2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5</w:t>
            </w: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999" w:type="dxa"/>
            <w:tcBorders>
              <w:top w:val="nil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ind w:right="19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382" w:type="dxa"/>
            <w:tcBorders>
              <w:top w:val="nil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ind w:left="693" w:right="-3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138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2</w:t>
            </w: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1001" w:type="dxa"/>
            <w:tcBorders>
              <w:top w:val="nil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ind w:left="412" w:right="-2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13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8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2</w:t>
            </w: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1001" w:type="dxa"/>
            <w:tcBorders>
              <w:top w:val="nil"/>
              <w:left w:val="single" w:sz="8" w:space="0" w:color="000000"/>
              <w:bottom w:val="single" w:sz="29" w:space="0" w:color="FFFFFF"/>
              <w:right w:val="single" w:sz="16" w:space="0" w:color="000000"/>
            </w:tcBorders>
          </w:tcPr>
          <w:p w:rsidR="001553E9" w:rsidRDefault="001553E9" w:rsidP="005B0C7A">
            <w:pPr>
              <w:spacing w:before="9"/>
              <w:rPr>
                <w:sz w:val="12"/>
                <w:szCs w:val="12"/>
              </w:rPr>
            </w:pPr>
          </w:p>
          <w:p w:rsidR="001553E9" w:rsidRDefault="008A2CAD" w:rsidP="005B0C7A">
            <w:pPr>
              <w:ind w:left="544" w:right="-47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000</w:t>
            </w:r>
            <w:r>
              <w:rPr>
                <w:rFonts w:ascii="Arial" w:eastAsia="Arial" w:hAnsi="Arial" w:cs="Arial"/>
                <w:position w:val="9"/>
                <w:sz w:val="12"/>
                <w:szCs w:val="12"/>
              </w:rPr>
              <w:t>a</w:t>
            </w:r>
          </w:p>
        </w:tc>
      </w:tr>
      <w:tr w:rsidR="001553E9">
        <w:trPr>
          <w:trHeight w:hRule="exact" w:val="420"/>
        </w:trPr>
        <w:tc>
          <w:tcPr>
            <w:tcW w:w="1962" w:type="dxa"/>
            <w:vMerge/>
            <w:tcBorders>
              <w:left w:val="single" w:sz="16" w:space="0" w:color="000000"/>
              <w:right w:val="single" w:sz="16" w:space="0" w:color="000000"/>
            </w:tcBorders>
          </w:tcPr>
          <w:p w:rsidR="001553E9" w:rsidRDefault="001553E9" w:rsidP="005B0C7A"/>
        </w:tc>
        <w:tc>
          <w:tcPr>
            <w:tcW w:w="1440" w:type="dxa"/>
            <w:tcBorders>
              <w:top w:val="single" w:sz="29" w:space="0" w:color="FFFFFF"/>
              <w:left w:val="single" w:sz="16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left="738" w:right="-2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529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7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3</w:t>
            </w: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999" w:type="dxa"/>
            <w:tcBorders>
              <w:top w:val="single" w:sz="29" w:space="0" w:color="FFFFFF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right="16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53</w:t>
            </w:r>
          </w:p>
        </w:tc>
        <w:tc>
          <w:tcPr>
            <w:tcW w:w="1382" w:type="dxa"/>
            <w:tcBorders>
              <w:top w:val="single" w:sz="29" w:space="0" w:color="FFFFFF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left="892" w:right="-3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9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99</w:t>
            </w: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1001" w:type="dxa"/>
            <w:tcBorders>
              <w:top w:val="single" w:sz="29" w:space="0" w:color="FFFFFF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/>
        </w:tc>
        <w:tc>
          <w:tcPr>
            <w:tcW w:w="1001" w:type="dxa"/>
            <w:tcBorders>
              <w:top w:val="single" w:sz="29" w:space="0" w:color="FFFFFF"/>
              <w:left w:val="single" w:sz="8" w:space="0" w:color="000000"/>
              <w:bottom w:val="single" w:sz="29" w:space="0" w:color="FFFFFF"/>
              <w:right w:val="single" w:sz="16" w:space="0" w:color="000000"/>
            </w:tcBorders>
          </w:tcPr>
          <w:p w:rsidR="001553E9" w:rsidRDefault="001553E9" w:rsidP="005B0C7A"/>
        </w:tc>
      </w:tr>
      <w:tr w:rsidR="001553E9">
        <w:trPr>
          <w:trHeight w:hRule="exact" w:val="405"/>
        </w:trPr>
        <w:tc>
          <w:tcPr>
            <w:tcW w:w="1962" w:type="dxa"/>
            <w:vMerge/>
            <w:tcBorders>
              <w:left w:val="single" w:sz="16" w:space="0" w:color="000000"/>
              <w:bottom w:val="nil"/>
              <w:right w:val="single" w:sz="16" w:space="0" w:color="000000"/>
            </w:tcBorders>
          </w:tcPr>
          <w:p w:rsidR="001553E9" w:rsidRDefault="001553E9" w:rsidP="005B0C7A"/>
        </w:tc>
        <w:tc>
          <w:tcPr>
            <w:tcW w:w="1440" w:type="dxa"/>
            <w:tcBorders>
              <w:top w:val="single" w:sz="29" w:space="0" w:color="FFFFFF"/>
              <w:left w:val="single" w:sz="16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2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left="738" w:right="-2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805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9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8</w:t>
            </w: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999" w:type="dxa"/>
            <w:tcBorders>
              <w:top w:val="single" w:sz="29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2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right="16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55</w:t>
            </w:r>
          </w:p>
        </w:tc>
        <w:tc>
          <w:tcPr>
            <w:tcW w:w="1382" w:type="dxa"/>
            <w:tcBorders>
              <w:top w:val="single" w:sz="29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/>
        </w:tc>
        <w:tc>
          <w:tcPr>
            <w:tcW w:w="1001" w:type="dxa"/>
            <w:tcBorders>
              <w:top w:val="single" w:sz="29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/>
        </w:tc>
        <w:tc>
          <w:tcPr>
            <w:tcW w:w="1001" w:type="dxa"/>
            <w:tcBorders>
              <w:top w:val="single" w:sz="29" w:space="0" w:color="FFFFFF"/>
              <w:left w:val="single" w:sz="8" w:space="0" w:color="000000"/>
              <w:bottom w:val="nil"/>
              <w:right w:val="single" w:sz="16" w:space="0" w:color="000000"/>
            </w:tcBorders>
          </w:tcPr>
          <w:p w:rsidR="001553E9" w:rsidRDefault="001553E9" w:rsidP="005B0C7A"/>
        </w:tc>
      </w:tr>
    </w:tbl>
    <w:p w:rsidR="001553E9" w:rsidRDefault="008A2CAD" w:rsidP="005B0C7A">
      <w:pPr>
        <w:spacing w:before="94"/>
        <w:ind w:left="68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position w:val="-1"/>
          <w:sz w:val="18"/>
          <w:szCs w:val="18"/>
        </w:rPr>
        <w:t>a</w:t>
      </w:r>
      <w:r>
        <w:rPr>
          <w:rFonts w:ascii="Arial" w:eastAsia="Arial" w:hAnsi="Arial" w:cs="Arial"/>
          <w:position w:val="-1"/>
          <w:sz w:val="18"/>
          <w:szCs w:val="18"/>
        </w:rPr>
        <w:t>.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Pr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e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d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ic</w:t>
      </w:r>
      <w:r>
        <w:rPr>
          <w:rFonts w:ascii="Arial" w:eastAsia="Arial" w:hAnsi="Arial" w:cs="Arial"/>
          <w:position w:val="-1"/>
          <w:sz w:val="18"/>
          <w:szCs w:val="18"/>
        </w:rPr>
        <w:t>t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o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r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s</w:t>
      </w:r>
      <w:r>
        <w:rPr>
          <w:rFonts w:ascii="Arial" w:eastAsia="Arial" w:hAnsi="Arial" w:cs="Arial"/>
          <w:position w:val="-1"/>
          <w:sz w:val="18"/>
          <w:szCs w:val="18"/>
        </w:rPr>
        <w:t>: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(C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ns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t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an</w:t>
      </w:r>
      <w:r>
        <w:rPr>
          <w:rFonts w:ascii="Arial" w:eastAsia="Arial" w:hAnsi="Arial" w:cs="Arial"/>
          <w:position w:val="-1"/>
          <w:sz w:val="18"/>
          <w:szCs w:val="18"/>
        </w:rPr>
        <w:t>t),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X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2</w:t>
      </w:r>
      <w:r>
        <w:rPr>
          <w:rFonts w:ascii="Arial" w:eastAsia="Arial" w:hAnsi="Arial" w:cs="Arial"/>
          <w:position w:val="-1"/>
          <w:sz w:val="18"/>
          <w:szCs w:val="18"/>
        </w:rPr>
        <w:t>,</w:t>
      </w:r>
      <w:r>
        <w:rPr>
          <w:rFonts w:ascii="Arial" w:eastAsia="Arial" w:hAnsi="Arial" w:cs="Arial"/>
          <w:spacing w:val="-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18"/>
          <w:szCs w:val="18"/>
        </w:rPr>
        <w:t>X</w:t>
      </w:r>
      <w:r>
        <w:rPr>
          <w:rFonts w:ascii="Arial" w:eastAsia="Arial" w:hAnsi="Arial" w:cs="Arial"/>
          <w:position w:val="-1"/>
          <w:sz w:val="18"/>
          <w:szCs w:val="18"/>
        </w:rPr>
        <w:t>1</w:t>
      </w:r>
    </w:p>
    <w:p w:rsidR="001553E9" w:rsidRDefault="001553E9" w:rsidP="005B0C7A">
      <w:pPr>
        <w:spacing w:before="6"/>
        <w:rPr>
          <w:sz w:val="17"/>
          <w:szCs w:val="17"/>
        </w:rPr>
      </w:pPr>
    </w:p>
    <w:p w:rsidR="001553E9" w:rsidRDefault="008A2CAD" w:rsidP="005B0C7A">
      <w:pPr>
        <w:ind w:left="68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De</w:t>
      </w:r>
      <w:r>
        <w:rPr>
          <w:rFonts w:ascii="Arial" w:eastAsia="Arial" w:hAnsi="Arial" w:cs="Arial"/>
          <w:spacing w:val="1"/>
          <w:sz w:val="18"/>
          <w:szCs w:val="18"/>
        </w:rPr>
        <w:t>p</w:t>
      </w:r>
      <w:r>
        <w:rPr>
          <w:rFonts w:ascii="Arial" w:eastAsia="Arial" w:hAnsi="Arial" w:cs="Arial"/>
          <w:spacing w:val="-2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nde</w:t>
      </w:r>
      <w:r>
        <w:rPr>
          <w:rFonts w:ascii="Arial" w:eastAsia="Arial" w:hAnsi="Arial" w:cs="Arial"/>
          <w:spacing w:val="-2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ab</w:t>
      </w:r>
      <w:r>
        <w:rPr>
          <w:rFonts w:ascii="Arial" w:eastAsia="Arial" w:hAnsi="Arial" w:cs="Arial"/>
          <w:spacing w:val="-2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: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Y</w:t>
      </w:r>
    </w:p>
    <w:p w:rsidR="001553E9" w:rsidRDefault="001553E9" w:rsidP="005B0C7A">
      <w:pPr>
        <w:spacing w:before="5"/>
        <w:rPr>
          <w:sz w:val="17"/>
          <w:szCs w:val="17"/>
        </w:rPr>
      </w:pPr>
    </w:p>
    <w:p w:rsidR="001553E9" w:rsidRDefault="001553E9" w:rsidP="005B0C7A"/>
    <w:p w:rsidR="001553E9" w:rsidRDefault="001553E9" w:rsidP="005B0C7A"/>
    <w:p w:rsidR="001553E9" w:rsidRDefault="008A2CAD" w:rsidP="005B0C7A">
      <w:pPr>
        <w:ind w:left="588" w:right="76" w:firstLine="540"/>
        <w:jc w:val="both"/>
        <w:rPr>
          <w:sz w:val="24"/>
          <w:szCs w:val="24"/>
        </w:rPr>
        <w:sectPr w:rsidR="001553E9">
          <w:pgSz w:w="11920" w:h="16860"/>
          <w:pgMar w:top="1380" w:right="1580" w:bottom="280" w:left="1680" w:header="1156" w:footer="0" w:gutter="0"/>
          <w:cols w:space="720"/>
        </w:sect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tab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V</w:t>
      </w:r>
      <w:r>
        <w:rPr>
          <w:sz w:val="24"/>
          <w:szCs w:val="24"/>
        </w:rPr>
        <w:t>A</w:t>
      </w:r>
      <w:r>
        <w:rPr>
          <w:spacing w:val="5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test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oleh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hi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ung 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5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1</w:t>
      </w:r>
      <w:r>
        <w:rPr>
          <w:sz w:val="24"/>
          <w:szCs w:val="24"/>
        </w:rPr>
        <w:t>3.820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nifik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0.000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&lt; 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5%. 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ob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nifik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leb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il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0.05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maka Ho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olak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rima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Maka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lain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indep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Motivasi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Disipl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 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mampu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menj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lask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K</w:t>
      </w:r>
      <w:r>
        <w:rPr>
          <w:sz w:val="24"/>
          <w:szCs w:val="24"/>
        </w:rPr>
        <w:t>ine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</w:t>
      </w:r>
      <w:r>
        <w:rPr>
          <w:spacing w:val="1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nunjukan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1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</w:p>
    <w:p w:rsidR="001553E9" w:rsidRDefault="001553E9" w:rsidP="005B0C7A"/>
    <w:p w:rsidR="001553E9" w:rsidRDefault="001553E9" w:rsidP="005B0C7A"/>
    <w:p w:rsidR="001553E9" w:rsidRDefault="001553E9" w:rsidP="005B0C7A"/>
    <w:p w:rsidR="001553E9" w:rsidRDefault="001553E9" w:rsidP="005B0C7A">
      <w:pPr>
        <w:spacing w:before="16"/>
        <w:rPr>
          <w:sz w:val="22"/>
          <w:szCs w:val="22"/>
        </w:rPr>
      </w:pPr>
    </w:p>
    <w:p w:rsidR="001553E9" w:rsidRDefault="008A2CAD" w:rsidP="005B0C7A">
      <w:pPr>
        <w:spacing w:before="29"/>
        <w:ind w:left="588" w:right="80"/>
        <w:rPr>
          <w:sz w:val="24"/>
          <w:szCs w:val="24"/>
        </w:rPr>
      </w:pPr>
      <w:r>
        <w:rPr>
          <w:sz w:val="24"/>
          <w:szCs w:val="24"/>
        </w:rPr>
        <w:t>H3</w:t>
      </w:r>
      <w:r>
        <w:rPr>
          <w:spacing w:val="5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5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5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Disipl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Ki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rima.</w:t>
      </w:r>
    </w:p>
    <w:p w:rsidR="001553E9" w:rsidRDefault="001553E9" w:rsidP="005B0C7A">
      <w:pPr>
        <w:spacing w:before="7"/>
        <w:rPr>
          <w:sz w:val="16"/>
          <w:szCs w:val="16"/>
        </w:rPr>
      </w:pPr>
    </w:p>
    <w:p w:rsidR="001553E9" w:rsidRDefault="001553E9" w:rsidP="005B0C7A"/>
    <w:p w:rsidR="001553E9" w:rsidRDefault="001553E9" w:rsidP="005B0C7A"/>
    <w:p w:rsidR="001553E9" w:rsidRDefault="008A2CAD" w:rsidP="005B0C7A">
      <w:pPr>
        <w:ind w:left="588"/>
        <w:rPr>
          <w:sz w:val="24"/>
          <w:szCs w:val="24"/>
        </w:rPr>
      </w:pPr>
      <w:r>
        <w:rPr>
          <w:b/>
          <w:sz w:val="24"/>
          <w:szCs w:val="24"/>
        </w:rPr>
        <w:t>4.6   U</w:t>
      </w:r>
      <w:r>
        <w:rPr>
          <w:b/>
          <w:spacing w:val="-1"/>
          <w:sz w:val="24"/>
          <w:szCs w:val="24"/>
        </w:rPr>
        <w:t>j</w:t>
      </w:r>
      <w:r>
        <w:rPr>
          <w:b/>
          <w:sz w:val="24"/>
          <w:szCs w:val="24"/>
        </w:rPr>
        <w:t xml:space="preserve">i </w:t>
      </w:r>
      <w:r>
        <w:rPr>
          <w:b/>
          <w:spacing w:val="-1"/>
          <w:sz w:val="24"/>
          <w:szCs w:val="24"/>
        </w:rPr>
        <w:t>K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f</w:t>
      </w:r>
      <w:r>
        <w:rPr>
          <w:b/>
          <w:sz w:val="24"/>
          <w:szCs w:val="24"/>
        </w:rPr>
        <w:t>is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i</w:t>
      </w:r>
      <w:r>
        <w:rPr>
          <w:b/>
          <w:spacing w:val="4"/>
          <w:sz w:val="24"/>
          <w:szCs w:val="24"/>
        </w:rPr>
        <w:t>n</w:t>
      </w:r>
      <w:r>
        <w:rPr>
          <w:b/>
          <w:sz w:val="24"/>
          <w:szCs w:val="24"/>
        </w:rPr>
        <w:t>asi</w:t>
      </w:r>
    </w:p>
    <w:p w:rsidR="001553E9" w:rsidRDefault="001553E9" w:rsidP="005B0C7A">
      <w:pPr>
        <w:spacing w:before="17"/>
        <w:rPr>
          <w:sz w:val="26"/>
          <w:szCs w:val="26"/>
        </w:rPr>
      </w:pPr>
    </w:p>
    <w:p w:rsidR="001553E9" w:rsidRDefault="008A2CAD" w:rsidP="005B0C7A">
      <w:pPr>
        <w:ind w:left="588"/>
        <w:rPr>
          <w:sz w:val="24"/>
          <w:szCs w:val="24"/>
        </w:rPr>
      </w:pPr>
      <w:r>
        <w:rPr>
          <w:b/>
          <w:sz w:val="24"/>
          <w:szCs w:val="24"/>
        </w:rPr>
        <w:t xml:space="preserve">4.6.1     </w:t>
      </w:r>
      <w:r>
        <w:rPr>
          <w:b/>
          <w:spacing w:val="-2"/>
          <w:sz w:val="24"/>
          <w:szCs w:val="24"/>
        </w:rPr>
        <w:t>K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f</w:t>
      </w:r>
      <w:r>
        <w:rPr>
          <w:b/>
          <w:sz w:val="24"/>
          <w:szCs w:val="24"/>
        </w:rPr>
        <w:t>is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te</w:t>
      </w:r>
      <w:r>
        <w:rPr>
          <w:b/>
          <w:spacing w:val="1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asi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ltan (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1"/>
          <w:sz w:val="16"/>
          <w:szCs w:val="16"/>
        </w:rPr>
        <w:t>2</w:t>
      </w:r>
      <w:r>
        <w:rPr>
          <w:b/>
          <w:sz w:val="24"/>
          <w:szCs w:val="24"/>
        </w:rPr>
        <w:t>)</w:t>
      </w:r>
    </w:p>
    <w:p w:rsidR="001553E9" w:rsidRDefault="001553E9" w:rsidP="005B0C7A">
      <w:pPr>
        <w:spacing w:before="11"/>
        <w:rPr>
          <w:sz w:val="26"/>
          <w:szCs w:val="26"/>
        </w:rPr>
      </w:pPr>
    </w:p>
    <w:p w:rsidR="001553E9" w:rsidRDefault="008A2CAD" w:rsidP="005B0C7A">
      <w:pPr>
        <w:ind w:left="588" w:right="81" w:firstLine="780"/>
        <w:rPr>
          <w:sz w:val="24"/>
          <w:szCs w:val="24"/>
        </w:rPr>
      </w:pPr>
      <w:r>
        <w:rPr>
          <w:sz w:val="24"/>
          <w:szCs w:val="24"/>
        </w:rPr>
        <w:t>Untuk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melihat</w:t>
      </w:r>
      <w:r>
        <w:rPr>
          <w:spacing w:val="2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indep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 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lur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pat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pada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sum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 xml:space="preserve">kut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ni:</w:t>
      </w:r>
    </w:p>
    <w:p w:rsidR="001553E9" w:rsidRDefault="008A2CAD" w:rsidP="005B0C7A">
      <w:pPr>
        <w:spacing w:before="15"/>
        <w:ind w:left="3985" w:right="3518"/>
        <w:jc w:val="center"/>
        <w:rPr>
          <w:sz w:val="24"/>
          <w:szCs w:val="24"/>
        </w:rPr>
      </w:pPr>
      <w:r>
        <w:rPr>
          <w:b/>
          <w:sz w:val="24"/>
          <w:szCs w:val="24"/>
        </w:rPr>
        <w:t>Ta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 4.22</w:t>
      </w:r>
    </w:p>
    <w:p w:rsidR="001553E9" w:rsidRDefault="008A2CAD" w:rsidP="005B0C7A">
      <w:pPr>
        <w:ind w:left="2469" w:right="1999"/>
        <w:jc w:val="center"/>
        <w:rPr>
          <w:sz w:val="24"/>
          <w:szCs w:val="24"/>
        </w:rPr>
      </w:pPr>
      <w:r>
        <w:rPr>
          <w:b/>
          <w:sz w:val="24"/>
          <w:szCs w:val="24"/>
        </w:rPr>
        <w:t>Ta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asil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j</w:t>
      </w:r>
      <w:r>
        <w:rPr>
          <w:b/>
          <w:sz w:val="24"/>
          <w:szCs w:val="24"/>
        </w:rPr>
        <w:t>i 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asi </w:t>
      </w:r>
      <w:r>
        <w:rPr>
          <w:b/>
          <w:spacing w:val="-1"/>
          <w:sz w:val="24"/>
          <w:szCs w:val="24"/>
        </w:rPr>
        <w:t>G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nd</w:t>
      </w:r>
      <w:r>
        <w:rPr>
          <w:b/>
          <w:sz w:val="24"/>
          <w:szCs w:val="24"/>
        </w:rPr>
        <w:t>a (</w:t>
      </w:r>
      <w:r>
        <w:rPr>
          <w:b/>
          <w:spacing w:val="1"/>
          <w:sz w:val="24"/>
          <w:szCs w:val="24"/>
        </w:rPr>
        <w:t>R</w:t>
      </w:r>
      <w:r>
        <w:rPr>
          <w:b/>
          <w:spacing w:val="1"/>
          <w:sz w:val="16"/>
          <w:szCs w:val="16"/>
        </w:rPr>
        <w:t>2</w:t>
      </w:r>
      <w:r>
        <w:rPr>
          <w:b/>
          <w:sz w:val="24"/>
          <w:szCs w:val="24"/>
        </w:rPr>
        <w:t>)</w:t>
      </w:r>
    </w:p>
    <w:p w:rsidR="001553E9" w:rsidRDefault="001553E9" w:rsidP="005B0C7A">
      <w:pPr>
        <w:spacing w:before="9"/>
        <w:rPr>
          <w:sz w:val="13"/>
          <w:szCs w:val="13"/>
        </w:rPr>
      </w:pPr>
    </w:p>
    <w:p w:rsidR="001553E9" w:rsidRDefault="008A2CAD" w:rsidP="005B0C7A">
      <w:pPr>
        <w:ind w:left="3827" w:right="3360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pacing w:val="1"/>
          <w:position w:val="-1"/>
          <w:sz w:val="18"/>
          <w:szCs w:val="18"/>
        </w:rPr>
        <w:t>M</w:t>
      </w:r>
      <w:r>
        <w:rPr>
          <w:rFonts w:ascii="Arial" w:eastAsia="Arial" w:hAnsi="Arial" w:cs="Arial"/>
          <w:b/>
          <w:position w:val="-1"/>
          <w:sz w:val="18"/>
          <w:szCs w:val="18"/>
        </w:rPr>
        <w:t>o</w:t>
      </w:r>
      <w:r>
        <w:rPr>
          <w:rFonts w:ascii="Arial" w:eastAsia="Arial" w:hAnsi="Arial" w:cs="Arial"/>
          <w:b/>
          <w:spacing w:val="1"/>
          <w:position w:val="-1"/>
          <w:sz w:val="18"/>
          <w:szCs w:val="18"/>
        </w:rPr>
        <w:t>de</w:t>
      </w:r>
      <w:r>
        <w:rPr>
          <w:rFonts w:ascii="Arial" w:eastAsia="Arial" w:hAnsi="Arial" w:cs="Arial"/>
          <w:b/>
          <w:position w:val="-1"/>
          <w:sz w:val="18"/>
          <w:szCs w:val="18"/>
        </w:rPr>
        <w:t>l</w:t>
      </w:r>
      <w:r>
        <w:rPr>
          <w:rFonts w:ascii="Arial" w:eastAsia="Arial" w:hAnsi="Arial" w:cs="Arial"/>
          <w:b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pacing w:val="-3"/>
          <w:position w:val="-1"/>
          <w:sz w:val="18"/>
          <w:szCs w:val="18"/>
        </w:rPr>
        <w:t>S</w:t>
      </w:r>
      <w:r>
        <w:rPr>
          <w:rFonts w:ascii="Arial" w:eastAsia="Arial" w:hAnsi="Arial" w:cs="Arial"/>
          <w:b/>
          <w:position w:val="-1"/>
          <w:sz w:val="18"/>
          <w:szCs w:val="18"/>
        </w:rPr>
        <w:t>u</w:t>
      </w:r>
      <w:r>
        <w:rPr>
          <w:rFonts w:ascii="Arial" w:eastAsia="Arial" w:hAnsi="Arial" w:cs="Arial"/>
          <w:b/>
          <w:spacing w:val="1"/>
          <w:position w:val="-1"/>
          <w:sz w:val="18"/>
          <w:szCs w:val="18"/>
        </w:rPr>
        <w:t>m</w:t>
      </w:r>
      <w:r>
        <w:rPr>
          <w:rFonts w:ascii="Arial" w:eastAsia="Arial" w:hAnsi="Arial" w:cs="Arial"/>
          <w:b/>
          <w:spacing w:val="-2"/>
          <w:position w:val="-1"/>
          <w:sz w:val="18"/>
          <w:szCs w:val="18"/>
        </w:rPr>
        <w:t>m</w:t>
      </w:r>
      <w:r>
        <w:rPr>
          <w:rFonts w:ascii="Arial" w:eastAsia="Arial" w:hAnsi="Arial" w:cs="Arial"/>
          <w:b/>
          <w:spacing w:val="1"/>
          <w:position w:val="-1"/>
          <w:sz w:val="18"/>
          <w:szCs w:val="18"/>
        </w:rPr>
        <w:t>a</w:t>
      </w:r>
      <w:r>
        <w:rPr>
          <w:rFonts w:ascii="Arial" w:eastAsia="Arial" w:hAnsi="Arial" w:cs="Arial"/>
          <w:b/>
          <w:spacing w:val="2"/>
          <w:position w:val="-1"/>
          <w:sz w:val="18"/>
          <w:szCs w:val="18"/>
        </w:rPr>
        <w:t>r</w:t>
      </w:r>
      <w:r>
        <w:rPr>
          <w:rFonts w:ascii="Arial" w:eastAsia="Arial" w:hAnsi="Arial" w:cs="Arial"/>
          <w:b/>
          <w:position w:val="-1"/>
          <w:sz w:val="18"/>
          <w:szCs w:val="18"/>
        </w:rPr>
        <w:t>y</w:t>
      </w:r>
    </w:p>
    <w:p w:rsidR="001553E9" w:rsidRDefault="001553E9" w:rsidP="005B0C7A">
      <w:pPr>
        <w:rPr>
          <w:sz w:val="2"/>
          <w:szCs w:val="2"/>
        </w:rPr>
      </w:pPr>
    </w:p>
    <w:tbl>
      <w:tblPr>
        <w:tblW w:w="0" w:type="auto"/>
        <w:tblInd w:w="17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2"/>
        <w:gridCol w:w="1001"/>
        <w:gridCol w:w="1066"/>
        <w:gridCol w:w="1440"/>
        <w:gridCol w:w="1441"/>
      </w:tblGrid>
      <w:tr w:rsidR="001553E9">
        <w:trPr>
          <w:trHeight w:hRule="exact" w:val="742"/>
        </w:trPr>
        <w:tc>
          <w:tcPr>
            <w:tcW w:w="70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 w:rsidR="001553E9" w:rsidRDefault="001553E9" w:rsidP="005B0C7A"/>
          <w:p w:rsidR="001553E9" w:rsidRDefault="001553E9" w:rsidP="005B0C7A">
            <w:pPr>
              <w:spacing w:before="4"/>
              <w:rPr>
                <w:sz w:val="26"/>
                <w:szCs w:val="26"/>
              </w:rPr>
            </w:pPr>
          </w:p>
          <w:p w:rsidR="001553E9" w:rsidRDefault="008A2CAD" w:rsidP="005B0C7A">
            <w:pPr>
              <w:ind w:left="-1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ode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</w:p>
        </w:tc>
        <w:tc>
          <w:tcPr>
            <w:tcW w:w="1001" w:type="dxa"/>
            <w:tcBorders>
              <w:top w:val="single" w:sz="13" w:space="0" w:color="FFFFFF"/>
              <w:left w:val="single" w:sz="16" w:space="0" w:color="000000"/>
              <w:bottom w:val="single" w:sz="13" w:space="0" w:color="FFFFFF"/>
              <w:right w:val="single" w:sz="8" w:space="0" w:color="000000"/>
            </w:tcBorders>
          </w:tcPr>
          <w:p w:rsidR="001553E9" w:rsidRDefault="001553E9" w:rsidP="005B0C7A"/>
          <w:p w:rsidR="001553E9" w:rsidRDefault="001553E9" w:rsidP="005B0C7A">
            <w:pPr>
              <w:spacing w:before="8"/>
              <w:rPr>
                <w:sz w:val="26"/>
                <w:szCs w:val="26"/>
              </w:rPr>
            </w:pPr>
          </w:p>
          <w:p w:rsidR="001553E9" w:rsidRDefault="008A2CAD" w:rsidP="005B0C7A">
            <w:pPr>
              <w:ind w:left="383" w:right="39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</w:p>
        </w:tc>
        <w:tc>
          <w:tcPr>
            <w:tcW w:w="106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/>
          <w:p w:rsidR="001553E9" w:rsidRDefault="001553E9" w:rsidP="005B0C7A">
            <w:pPr>
              <w:spacing w:before="4"/>
              <w:rPr>
                <w:sz w:val="28"/>
                <w:szCs w:val="28"/>
              </w:rPr>
            </w:pPr>
          </w:p>
          <w:p w:rsidR="001553E9" w:rsidRDefault="008A2CAD" w:rsidP="005B0C7A">
            <w:pPr>
              <w:ind w:left="14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 S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qua</w:t>
            </w:r>
            <w:r>
              <w:rPr>
                <w:rFonts w:ascii="Arial" w:eastAsia="Arial" w:hAnsi="Arial" w:cs="Arial"/>
                <w:sz w:val="18"/>
                <w:szCs w:val="18"/>
              </w:rPr>
              <w:t>re</w:t>
            </w: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8A2CAD" w:rsidP="005B0C7A">
            <w:pPr>
              <w:spacing w:before="49"/>
              <w:ind w:left="419" w:right="238" w:hanging="15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dju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R S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qua</w:t>
            </w:r>
            <w:r>
              <w:rPr>
                <w:rFonts w:ascii="Arial" w:eastAsia="Arial" w:hAnsi="Arial" w:cs="Arial"/>
                <w:sz w:val="18"/>
                <w:szCs w:val="18"/>
              </w:rPr>
              <w:t>re</w:t>
            </w:r>
          </w:p>
        </w:tc>
        <w:tc>
          <w:tcPr>
            <w:tcW w:w="1441" w:type="dxa"/>
            <w:tcBorders>
              <w:top w:val="nil"/>
              <w:left w:val="single" w:sz="8" w:space="0" w:color="000000"/>
              <w:bottom w:val="nil"/>
              <w:right w:val="single" w:sz="16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ind w:left="38" w:right="3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Err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</w:p>
          <w:p w:rsidR="001553E9" w:rsidRDefault="001553E9" w:rsidP="005B0C7A">
            <w:pPr>
              <w:spacing w:before="5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left="325" w:right="316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te</w:t>
            </w:r>
          </w:p>
        </w:tc>
      </w:tr>
      <w:tr w:rsidR="001553E9">
        <w:trPr>
          <w:trHeight w:hRule="exact" w:val="420"/>
        </w:trPr>
        <w:tc>
          <w:tcPr>
            <w:tcW w:w="70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 w:rsidR="001553E9" w:rsidRDefault="001553E9" w:rsidP="005B0C7A">
            <w:pPr>
              <w:spacing w:before="2"/>
              <w:rPr>
                <w:sz w:val="14"/>
                <w:szCs w:val="14"/>
              </w:rPr>
            </w:pPr>
          </w:p>
          <w:p w:rsidR="001553E9" w:rsidRDefault="008A2CAD" w:rsidP="005B0C7A">
            <w:pPr>
              <w:ind w:left="-1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001" w:type="dxa"/>
            <w:tcBorders>
              <w:top w:val="single" w:sz="13" w:space="0" w:color="FFFFFF"/>
              <w:left w:val="single" w:sz="16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2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left="534" w:right="-37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585</w:t>
            </w:r>
            <w:r>
              <w:rPr>
                <w:rFonts w:ascii="Arial" w:eastAsia="Arial" w:hAnsi="Arial" w:cs="Arial"/>
                <w:position w:val="9"/>
                <w:sz w:val="12"/>
                <w:szCs w:val="12"/>
              </w:rPr>
              <w:t>a</w:t>
            </w:r>
          </w:p>
        </w:tc>
        <w:tc>
          <w:tcPr>
            <w:tcW w:w="106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ind w:left="673" w:right="-2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34</w:t>
            </w: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ind w:right="17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31</w:t>
            </w: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1441" w:type="dxa"/>
            <w:tcBorders>
              <w:top w:val="nil"/>
              <w:left w:val="single" w:sz="8" w:space="0" w:color="000000"/>
              <w:bottom w:val="nil"/>
              <w:right w:val="single" w:sz="16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ind w:right="8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3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16</w:t>
            </w: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</w:tr>
    </w:tbl>
    <w:p w:rsidR="001553E9" w:rsidRDefault="008A2CAD" w:rsidP="005B0C7A">
      <w:pPr>
        <w:spacing w:before="91"/>
        <w:ind w:left="1752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position w:val="-1"/>
          <w:sz w:val="18"/>
          <w:szCs w:val="18"/>
        </w:rPr>
        <w:t>a</w:t>
      </w:r>
      <w:r>
        <w:rPr>
          <w:rFonts w:ascii="Arial" w:eastAsia="Arial" w:hAnsi="Arial" w:cs="Arial"/>
          <w:position w:val="-1"/>
          <w:sz w:val="18"/>
          <w:szCs w:val="18"/>
        </w:rPr>
        <w:t>.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Pr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e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d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ic</w:t>
      </w:r>
      <w:r>
        <w:rPr>
          <w:rFonts w:ascii="Arial" w:eastAsia="Arial" w:hAnsi="Arial" w:cs="Arial"/>
          <w:position w:val="-1"/>
          <w:sz w:val="18"/>
          <w:szCs w:val="18"/>
        </w:rPr>
        <w:t>t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o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r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s</w:t>
      </w:r>
      <w:r>
        <w:rPr>
          <w:rFonts w:ascii="Arial" w:eastAsia="Arial" w:hAnsi="Arial" w:cs="Arial"/>
          <w:position w:val="-1"/>
          <w:sz w:val="18"/>
          <w:szCs w:val="18"/>
        </w:rPr>
        <w:t>: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(C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ns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t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an</w:t>
      </w:r>
      <w:r>
        <w:rPr>
          <w:rFonts w:ascii="Arial" w:eastAsia="Arial" w:hAnsi="Arial" w:cs="Arial"/>
          <w:position w:val="-1"/>
          <w:sz w:val="18"/>
          <w:szCs w:val="18"/>
        </w:rPr>
        <w:t>t),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X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2</w:t>
      </w:r>
      <w:r>
        <w:rPr>
          <w:rFonts w:ascii="Arial" w:eastAsia="Arial" w:hAnsi="Arial" w:cs="Arial"/>
          <w:position w:val="-1"/>
          <w:sz w:val="18"/>
          <w:szCs w:val="18"/>
        </w:rPr>
        <w:t>,</w:t>
      </w:r>
      <w:r>
        <w:rPr>
          <w:rFonts w:ascii="Arial" w:eastAsia="Arial" w:hAnsi="Arial" w:cs="Arial"/>
          <w:spacing w:val="-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18"/>
          <w:szCs w:val="18"/>
        </w:rPr>
        <w:t>X</w:t>
      </w:r>
      <w:r>
        <w:rPr>
          <w:rFonts w:ascii="Arial" w:eastAsia="Arial" w:hAnsi="Arial" w:cs="Arial"/>
          <w:position w:val="-1"/>
          <w:sz w:val="18"/>
          <w:szCs w:val="18"/>
        </w:rPr>
        <w:t>1</w:t>
      </w:r>
    </w:p>
    <w:p w:rsidR="001553E9" w:rsidRDefault="001553E9" w:rsidP="005B0C7A">
      <w:pPr>
        <w:rPr>
          <w:sz w:val="15"/>
          <w:szCs w:val="15"/>
        </w:rPr>
      </w:pPr>
    </w:p>
    <w:p w:rsidR="001553E9" w:rsidRDefault="001553E9" w:rsidP="005B0C7A"/>
    <w:p w:rsidR="001553E9" w:rsidRDefault="001553E9" w:rsidP="005B0C7A"/>
    <w:p w:rsidR="001553E9" w:rsidRDefault="008A2CAD" w:rsidP="005B0C7A">
      <w:pPr>
        <w:spacing w:before="29"/>
        <w:ind w:left="588" w:right="77" w:firstLine="60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tab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oleh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Adjust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S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= 0,3</w:t>
      </w:r>
      <w:r>
        <w:rPr>
          <w:spacing w:val="3"/>
          <w:sz w:val="24"/>
          <w:szCs w:val="24"/>
        </w:rPr>
        <w:t>1</w:t>
      </w:r>
      <w:r>
        <w:rPr>
          <w:sz w:val="24"/>
          <w:szCs w:val="24"/>
        </w:rPr>
        <w:t>8=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2"/>
          <w:sz w:val="24"/>
          <w:szCs w:val="24"/>
        </w:rPr>
        <w:t>1</w:t>
      </w:r>
      <w:r>
        <w:rPr>
          <w:sz w:val="24"/>
          <w:szCs w:val="24"/>
        </w:rPr>
        <w:t>,8% ini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rti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Motivasi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Disipl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 memp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ruhi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Kin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31,8%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</w:p>
    <w:p w:rsidR="001553E9" w:rsidRDefault="008A2CAD" w:rsidP="005B0C7A">
      <w:pPr>
        <w:spacing w:before="11"/>
        <w:ind w:left="588"/>
        <w:rPr>
          <w:sz w:val="24"/>
          <w:szCs w:val="24"/>
        </w:rPr>
      </w:pPr>
      <w:r>
        <w:rPr>
          <w:sz w:val="24"/>
          <w:szCs w:val="24"/>
        </w:rPr>
        <w:t>68,2%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dipe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oleh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in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masuk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ni</w:t>
      </w:r>
    </w:p>
    <w:p w:rsidR="001553E9" w:rsidRDefault="001553E9" w:rsidP="005B0C7A"/>
    <w:p w:rsidR="001553E9" w:rsidRDefault="001553E9" w:rsidP="005B0C7A"/>
    <w:p w:rsidR="001553E9" w:rsidRDefault="001553E9" w:rsidP="005B0C7A"/>
    <w:p w:rsidR="001553E9" w:rsidRDefault="001553E9" w:rsidP="005B0C7A">
      <w:pPr>
        <w:spacing w:before="13"/>
        <w:rPr>
          <w:sz w:val="22"/>
          <w:szCs w:val="22"/>
        </w:rPr>
      </w:pPr>
    </w:p>
    <w:p w:rsidR="001553E9" w:rsidRDefault="008A2CAD" w:rsidP="005B0C7A">
      <w:pPr>
        <w:ind w:left="588"/>
        <w:rPr>
          <w:sz w:val="24"/>
          <w:szCs w:val="24"/>
        </w:rPr>
      </w:pPr>
      <w:r>
        <w:rPr>
          <w:b/>
          <w:sz w:val="24"/>
          <w:szCs w:val="24"/>
        </w:rPr>
        <w:t xml:space="preserve">4.6.2    </w:t>
      </w:r>
      <w:r>
        <w:rPr>
          <w:b/>
          <w:spacing w:val="-2"/>
          <w:sz w:val="24"/>
          <w:szCs w:val="24"/>
        </w:rPr>
        <w:t>K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f</w:t>
      </w:r>
      <w:r>
        <w:rPr>
          <w:b/>
          <w:sz w:val="24"/>
          <w:szCs w:val="24"/>
        </w:rPr>
        <w:t>is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te</w:t>
      </w:r>
      <w:r>
        <w:rPr>
          <w:b/>
          <w:spacing w:val="1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asi </w:t>
      </w:r>
      <w:r>
        <w:rPr>
          <w:b/>
          <w:spacing w:val="-2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sial</w:t>
      </w:r>
      <w:r>
        <w:rPr>
          <w:b/>
          <w:spacing w:val="1"/>
          <w:sz w:val="24"/>
          <w:szCs w:val="24"/>
        </w:rPr>
        <w:t xml:space="preserve"> (</w:t>
      </w:r>
      <w:r>
        <w:rPr>
          <w:b/>
          <w:spacing w:val="2"/>
          <w:sz w:val="24"/>
          <w:szCs w:val="24"/>
        </w:rPr>
        <w:t>r</w:t>
      </w:r>
      <w:r>
        <w:rPr>
          <w:b/>
          <w:spacing w:val="1"/>
          <w:sz w:val="16"/>
          <w:szCs w:val="16"/>
        </w:rPr>
        <w:t>2</w:t>
      </w:r>
      <w:r>
        <w:rPr>
          <w:b/>
          <w:sz w:val="24"/>
          <w:szCs w:val="24"/>
        </w:rPr>
        <w:t>)</w:t>
      </w:r>
    </w:p>
    <w:p w:rsidR="001553E9" w:rsidRDefault="001553E9" w:rsidP="005B0C7A">
      <w:pPr>
        <w:spacing w:before="11"/>
        <w:rPr>
          <w:sz w:val="26"/>
          <w:szCs w:val="26"/>
        </w:rPr>
      </w:pPr>
    </w:p>
    <w:p w:rsidR="001553E9" w:rsidRDefault="008A2CAD" w:rsidP="005B0C7A">
      <w:pPr>
        <w:ind w:left="588" w:right="78" w:firstLine="720"/>
        <w:jc w:val="both"/>
        <w:rPr>
          <w:sz w:val="24"/>
          <w:szCs w:val="24"/>
        </w:rPr>
        <w:sectPr w:rsidR="001553E9">
          <w:pgSz w:w="11920" w:h="16860"/>
          <w:pgMar w:top="1380" w:right="1580" w:bottom="280" w:left="1680" w:header="1156" w:footer="0" w:gutter="0"/>
          <w:cols w:space="720"/>
        </w:sectPr>
      </w:pP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lain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uji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 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maka 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rlu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3"/>
          <w:sz w:val="24"/>
          <w:szCs w:val="24"/>
        </w:rPr>
        <w:t>u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a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ri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o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fisien</w:t>
      </w:r>
      <w:r>
        <w:rPr>
          <w:spacing w:val="4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rsi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masin</w:t>
      </w:r>
      <w:r>
        <w:rPr>
          <w:spacing w:val="-1"/>
          <w:sz w:val="24"/>
          <w:szCs w:val="24"/>
        </w:rPr>
        <w:t>g-</w:t>
      </w:r>
      <w:r>
        <w:rPr>
          <w:sz w:val="24"/>
          <w:szCs w:val="24"/>
        </w:rPr>
        <w:t>masi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s. Uji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rsi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i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hui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pa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masing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masi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iab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3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t. </w:t>
      </w:r>
      <w:r>
        <w:rPr>
          <w:spacing w:val="3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a 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rsi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</w:p>
    <w:p w:rsidR="001553E9" w:rsidRDefault="001553E9" w:rsidP="005B0C7A"/>
    <w:p w:rsidR="001553E9" w:rsidRDefault="001553E9" w:rsidP="005B0C7A"/>
    <w:p w:rsidR="001553E9" w:rsidRDefault="001553E9" w:rsidP="005B0C7A"/>
    <w:p w:rsidR="001553E9" w:rsidRDefault="001553E9" w:rsidP="005B0C7A">
      <w:pPr>
        <w:spacing w:before="16"/>
        <w:rPr>
          <w:sz w:val="22"/>
          <w:szCs w:val="22"/>
        </w:rPr>
      </w:pPr>
    </w:p>
    <w:p w:rsidR="001553E9" w:rsidRDefault="008A2CAD" w:rsidP="005B0C7A">
      <w:pPr>
        <w:spacing w:before="29"/>
        <w:ind w:left="588" w:right="80"/>
        <w:rPr>
          <w:sz w:val="24"/>
          <w:szCs w:val="24"/>
        </w:rPr>
      </w:pPr>
      <w:r>
        <w:rPr>
          <w:sz w:val="24"/>
          <w:szCs w:val="24"/>
        </w:rPr>
        <w:t>kontribusi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Moti</w:t>
      </w:r>
      <w:r>
        <w:rPr>
          <w:spacing w:val="1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Disipl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Kin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bi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ih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t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rikut in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.</w:t>
      </w:r>
    </w:p>
    <w:p w:rsidR="001553E9" w:rsidRDefault="001553E9" w:rsidP="005B0C7A">
      <w:pPr>
        <w:spacing w:before="1"/>
        <w:rPr>
          <w:sz w:val="16"/>
          <w:szCs w:val="16"/>
        </w:rPr>
      </w:pPr>
    </w:p>
    <w:p w:rsidR="001553E9" w:rsidRDefault="001553E9" w:rsidP="005B0C7A"/>
    <w:p w:rsidR="001553E9" w:rsidRDefault="008A2CAD" w:rsidP="005B0C7A">
      <w:pPr>
        <w:ind w:left="3787" w:right="3440"/>
        <w:jc w:val="center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C</w:t>
      </w:r>
      <w:r>
        <w:rPr>
          <w:rFonts w:ascii="Arial" w:eastAsia="Arial" w:hAnsi="Arial" w:cs="Arial"/>
          <w:b/>
          <w:position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ffi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position w:val="-1"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ts</w:t>
      </w:r>
      <w:r>
        <w:rPr>
          <w:rFonts w:ascii="Arial" w:eastAsia="Arial" w:hAnsi="Arial" w:cs="Arial"/>
          <w:b/>
          <w:w w:val="99"/>
          <w:position w:val="9"/>
          <w:sz w:val="14"/>
          <w:szCs w:val="14"/>
        </w:rPr>
        <w:t>a</w:t>
      </w:r>
    </w:p>
    <w:p w:rsidR="001553E9" w:rsidRDefault="001553E9" w:rsidP="005B0C7A">
      <w:pPr>
        <w:spacing w:before="10"/>
        <w:rPr>
          <w:sz w:val="1"/>
          <w:szCs w:val="1"/>
        </w:rPr>
      </w:pPr>
    </w:p>
    <w:tbl>
      <w:tblPr>
        <w:tblW w:w="0" w:type="auto"/>
        <w:tblInd w:w="5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3"/>
        <w:gridCol w:w="809"/>
        <w:gridCol w:w="884"/>
        <w:gridCol w:w="1051"/>
        <w:gridCol w:w="869"/>
        <w:gridCol w:w="720"/>
        <w:gridCol w:w="780"/>
        <w:gridCol w:w="737"/>
        <w:gridCol w:w="615"/>
      </w:tblGrid>
      <w:tr w:rsidR="001553E9">
        <w:trPr>
          <w:trHeight w:hRule="exact" w:val="1396"/>
        </w:trPr>
        <w:tc>
          <w:tcPr>
            <w:tcW w:w="1333" w:type="dxa"/>
            <w:vMerge w:val="restart"/>
            <w:tcBorders>
              <w:top w:val="single" w:sz="16" w:space="0" w:color="000000"/>
              <w:left w:val="single" w:sz="16" w:space="0" w:color="000000"/>
              <w:right w:val="single" w:sz="16" w:space="0" w:color="000000"/>
            </w:tcBorders>
          </w:tcPr>
          <w:p w:rsidR="001553E9" w:rsidRDefault="001553E9" w:rsidP="005B0C7A">
            <w:pPr>
              <w:spacing w:before="7"/>
              <w:rPr>
                <w:sz w:val="19"/>
                <w:szCs w:val="19"/>
              </w:rPr>
            </w:pPr>
          </w:p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8A2CAD" w:rsidP="005B0C7A">
            <w:pPr>
              <w:ind w:left="-1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l</w:t>
            </w:r>
          </w:p>
        </w:tc>
        <w:tc>
          <w:tcPr>
            <w:tcW w:w="1693" w:type="dxa"/>
            <w:gridSpan w:val="2"/>
            <w:tcBorders>
              <w:top w:val="single" w:sz="13" w:space="0" w:color="FFFFFF"/>
              <w:left w:val="single" w:sz="16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rPr>
                <w:sz w:val="14"/>
                <w:szCs w:val="14"/>
              </w:rPr>
            </w:pPr>
          </w:p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8A2CAD" w:rsidP="005B0C7A">
            <w:pPr>
              <w:ind w:left="15" w:right="27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nstand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z</w:t>
            </w:r>
            <w:r>
              <w:rPr>
                <w:rFonts w:ascii="Arial" w:eastAsia="Arial" w:hAnsi="Arial" w:cs="Arial"/>
                <w:sz w:val="22"/>
                <w:szCs w:val="22"/>
              </w:rPr>
              <w:t>ed</w:t>
            </w:r>
          </w:p>
          <w:p w:rsidR="001553E9" w:rsidRDefault="008A2CAD" w:rsidP="005B0C7A">
            <w:pPr>
              <w:spacing w:before="66"/>
              <w:ind w:left="213" w:right="22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1051" w:type="dxa"/>
            <w:tcBorders>
              <w:top w:val="nil"/>
              <w:left w:val="single" w:sz="8" w:space="0" w:color="000000"/>
              <w:bottom w:val="single" w:sz="21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5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left="6" w:right="6" w:firstLine="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di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z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ed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ff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en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ts</w:t>
            </w:r>
          </w:p>
        </w:tc>
        <w:tc>
          <w:tcPr>
            <w:tcW w:w="869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>
            <w:pPr>
              <w:spacing w:before="17"/>
            </w:pPr>
          </w:p>
          <w:p w:rsidR="001553E9" w:rsidRDefault="008A2CAD" w:rsidP="005B0C7A">
            <w:pPr>
              <w:ind w:left="356" w:right="357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</w:p>
        </w:tc>
        <w:tc>
          <w:tcPr>
            <w:tcW w:w="720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>
            <w:pPr>
              <w:spacing w:before="17"/>
            </w:pPr>
          </w:p>
          <w:p w:rsidR="001553E9" w:rsidRDefault="008A2CAD" w:rsidP="005B0C7A">
            <w:pPr>
              <w:ind w:left="1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  <w:tc>
          <w:tcPr>
            <w:tcW w:w="2132" w:type="dxa"/>
            <w:gridSpan w:val="3"/>
            <w:tcBorders>
              <w:top w:val="nil"/>
              <w:left w:val="single" w:sz="8" w:space="0" w:color="000000"/>
              <w:bottom w:val="nil"/>
              <w:right w:val="single" w:sz="16" w:space="0" w:color="000000"/>
            </w:tcBorders>
          </w:tcPr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>
            <w:pPr>
              <w:spacing w:before="16"/>
              <w:rPr>
                <w:sz w:val="26"/>
                <w:szCs w:val="26"/>
              </w:rPr>
            </w:pPr>
          </w:p>
          <w:p w:rsidR="001553E9" w:rsidRDefault="008A2CAD" w:rsidP="005B0C7A">
            <w:pPr>
              <w:ind w:left="46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ati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ns</w:t>
            </w:r>
          </w:p>
        </w:tc>
      </w:tr>
      <w:tr w:rsidR="001553E9">
        <w:trPr>
          <w:trHeight w:hRule="exact" w:val="726"/>
        </w:trPr>
        <w:tc>
          <w:tcPr>
            <w:tcW w:w="1333" w:type="dxa"/>
            <w:vMerge/>
            <w:tcBorders>
              <w:left w:val="single" w:sz="16" w:space="0" w:color="000000"/>
              <w:bottom w:val="nil"/>
              <w:right w:val="single" w:sz="16" w:space="0" w:color="000000"/>
            </w:tcBorders>
          </w:tcPr>
          <w:p w:rsidR="001553E9" w:rsidRDefault="001553E9" w:rsidP="005B0C7A"/>
        </w:tc>
        <w:tc>
          <w:tcPr>
            <w:tcW w:w="809" w:type="dxa"/>
            <w:tcBorders>
              <w:top w:val="single" w:sz="21" w:space="0" w:color="FFFFFF"/>
              <w:left w:val="single" w:sz="16" w:space="0" w:color="000000"/>
              <w:bottom w:val="single" w:sz="13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5"/>
              <w:rPr>
                <w:sz w:val="19"/>
                <w:szCs w:val="19"/>
              </w:rPr>
            </w:pPr>
          </w:p>
          <w:p w:rsidR="001553E9" w:rsidRDefault="001553E9" w:rsidP="005B0C7A"/>
          <w:p w:rsidR="001553E9" w:rsidRDefault="008A2CAD" w:rsidP="005B0C7A">
            <w:pPr>
              <w:ind w:left="275" w:right="28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</w:p>
        </w:tc>
        <w:tc>
          <w:tcPr>
            <w:tcW w:w="883" w:type="dxa"/>
            <w:tcBorders>
              <w:top w:val="single" w:sz="21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8A2CAD" w:rsidP="005B0C7A">
            <w:pPr>
              <w:spacing w:before="73"/>
              <w:ind w:left="186" w:right="147" w:firstLine="4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d.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rr</w:t>
            </w:r>
            <w:r>
              <w:rPr>
                <w:rFonts w:ascii="Arial" w:eastAsia="Arial" w:hAnsi="Arial" w:cs="Arial"/>
                <w:sz w:val="22"/>
                <w:szCs w:val="22"/>
              </w:rPr>
              <w:t>or</w:t>
            </w:r>
          </w:p>
        </w:tc>
        <w:tc>
          <w:tcPr>
            <w:tcW w:w="1051" w:type="dxa"/>
            <w:tcBorders>
              <w:top w:val="single" w:sz="21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5"/>
              <w:rPr>
                <w:sz w:val="19"/>
                <w:szCs w:val="19"/>
              </w:rPr>
            </w:pPr>
          </w:p>
          <w:p w:rsidR="001553E9" w:rsidRDefault="001553E9" w:rsidP="005B0C7A"/>
          <w:p w:rsidR="001553E9" w:rsidRDefault="008A2CAD" w:rsidP="005B0C7A">
            <w:pPr>
              <w:ind w:left="28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z w:val="22"/>
                <w:szCs w:val="22"/>
              </w:rPr>
              <w:t>eta</w:t>
            </w:r>
          </w:p>
        </w:tc>
        <w:tc>
          <w:tcPr>
            <w:tcW w:w="869" w:type="dxa"/>
            <w:vMerge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/>
        </w:tc>
        <w:tc>
          <w:tcPr>
            <w:tcW w:w="720" w:type="dxa"/>
            <w:vMerge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/>
        </w:tc>
        <w:tc>
          <w:tcPr>
            <w:tcW w:w="780" w:type="dxa"/>
            <w:tcBorders>
              <w:top w:val="single" w:sz="21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8A2CAD" w:rsidP="005B0C7A">
            <w:pPr>
              <w:spacing w:before="73"/>
              <w:ind w:left="124" w:right="77" w:hanging="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Z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o- order</w:t>
            </w:r>
          </w:p>
        </w:tc>
        <w:tc>
          <w:tcPr>
            <w:tcW w:w="737" w:type="dxa"/>
            <w:tcBorders>
              <w:top w:val="single" w:sz="21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5"/>
              <w:rPr>
                <w:sz w:val="19"/>
                <w:szCs w:val="19"/>
              </w:rPr>
            </w:pPr>
          </w:p>
          <w:p w:rsidR="001553E9" w:rsidRDefault="001553E9" w:rsidP="005B0C7A"/>
          <w:p w:rsidR="001553E9" w:rsidRDefault="008A2CAD" w:rsidP="005B0C7A">
            <w:pPr>
              <w:ind w:left="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ar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al</w:t>
            </w:r>
          </w:p>
        </w:tc>
        <w:tc>
          <w:tcPr>
            <w:tcW w:w="614" w:type="dxa"/>
            <w:tcBorders>
              <w:top w:val="single" w:sz="21" w:space="0" w:color="FFFFFF"/>
              <w:left w:val="single" w:sz="8" w:space="0" w:color="000000"/>
              <w:bottom w:val="nil"/>
              <w:right w:val="single" w:sz="16" w:space="0" w:color="000000"/>
            </w:tcBorders>
          </w:tcPr>
          <w:p w:rsidR="001553E9" w:rsidRDefault="001553E9" w:rsidP="005B0C7A">
            <w:pPr>
              <w:spacing w:before="5"/>
              <w:rPr>
                <w:sz w:val="19"/>
                <w:szCs w:val="19"/>
              </w:rPr>
            </w:pPr>
          </w:p>
          <w:p w:rsidR="001553E9" w:rsidRDefault="001553E9" w:rsidP="005B0C7A"/>
          <w:p w:rsidR="001553E9" w:rsidRDefault="008A2CAD" w:rsidP="005B0C7A">
            <w:pPr>
              <w:ind w:left="9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z w:val="22"/>
                <w:szCs w:val="22"/>
              </w:rPr>
              <w:t>art</w:t>
            </w:r>
          </w:p>
        </w:tc>
      </w:tr>
      <w:tr w:rsidR="001553E9">
        <w:trPr>
          <w:trHeight w:hRule="exact" w:val="436"/>
        </w:trPr>
        <w:tc>
          <w:tcPr>
            <w:tcW w:w="1333" w:type="dxa"/>
            <w:vMerge w:val="restart"/>
            <w:tcBorders>
              <w:top w:val="nil"/>
              <w:left w:val="single" w:sz="16" w:space="0" w:color="000000"/>
              <w:right w:val="single" w:sz="16" w:space="0" w:color="000000"/>
            </w:tcBorders>
          </w:tcPr>
          <w:p w:rsidR="001553E9" w:rsidRDefault="001553E9" w:rsidP="005B0C7A">
            <w:pPr>
              <w:spacing w:before="5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left="187" w:right="39" w:hanging="19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(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) 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X1</w:t>
            </w:r>
          </w:p>
          <w:p w:rsidR="001553E9" w:rsidRDefault="008A2CAD" w:rsidP="005B0C7A">
            <w:pPr>
              <w:spacing w:before="5"/>
              <w:ind w:left="18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X2</w:t>
            </w:r>
          </w:p>
        </w:tc>
        <w:tc>
          <w:tcPr>
            <w:tcW w:w="809" w:type="dxa"/>
            <w:tcBorders>
              <w:top w:val="single" w:sz="13" w:space="0" w:color="FFFFFF"/>
              <w:left w:val="single" w:sz="16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8A2CAD" w:rsidP="005B0C7A">
            <w:pPr>
              <w:spacing w:before="98"/>
              <w:ind w:left="210" w:right="-3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9.219</w:t>
            </w:r>
          </w:p>
        </w:tc>
        <w:tc>
          <w:tcPr>
            <w:tcW w:w="883" w:type="dxa"/>
            <w:tcBorders>
              <w:top w:val="nil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5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left="294" w:right="-3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6.973</w:t>
            </w:r>
          </w:p>
        </w:tc>
        <w:tc>
          <w:tcPr>
            <w:tcW w:w="1051" w:type="dxa"/>
            <w:tcBorders>
              <w:top w:val="nil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/>
        </w:tc>
        <w:tc>
          <w:tcPr>
            <w:tcW w:w="869" w:type="dxa"/>
            <w:tcBorders>
              <w:top w:val="nil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5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left="280" w:right="-3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1.322</w:t>
            </w:r>
          </w:p>
        </w:tc>
        <w:tc>
          <w:tcPr>
            <w:tcW w:w="720" w:type="dxa"/>
            <w:tcBorders>
              <w:top w:val="nil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5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left="253" w:right="-3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9</w:t>
            </w: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780" w:type="dxa"/>
            <w:tcBorders>
              <w:top w:val="nil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/>
        </w:tc>
        <w:tc>
          <w:tcPr>
            <w:tcW w:w="737" w:type="dxa"/>
            <w:tcBorders>
              <w:top w:val="nil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/>
        </w:tc>
        <w:tc>
          <w:tcPr>
            <w:tcW w:w="614" w:type="dxa"/>
            <w:tcBorders>
              <w:top w:val="nil"/>
              <w:left w:val="single" w:sz="8" w:space="0" w:color="000000"/>
              <w:bottom w:val="single" w:sz="29" w:space="0" w:color="FFFFFF"/>
              <w:right w:val="single" w:sz="16" w:space="0" w:color="000000"/>
            </w:tcBorders>
          </w:tcPr>
          <w:p w:rsidR="001553E9" w:rsidRDefault="001553E9" w:rsidP="005B0C7A"/>
        </w:tc>
      </w:tr>
      <w:tr w:rsidR="001553E9">
        <w:trPr>
          <w:trHeight w:hRule="exact" w:val="420"/>
        </w:trPr>
        <w:tc>
          <w:tcPr>
            <w:tcW w:w="1333" w:type="dxa"/>
            <w:vMerge/>
            <w:tcBorders>
              <w:left w:val="single" w:sz="16" w:space="0" w:color="000000"/>
              <w:right w:val="single" w:sz="16" w:space="0" w:color="000000"/>
            </w:tcBorders>
          </w:tcPr>
          <w:p w:rsidR="001553E9" w:rsidRDefault="001553E9" w:rsidP="005B0C7A"/>
        </w:tc>
        <w:tc>
          <w:tcPr>
            <w:tcW w:w="809" w:type="dxa"/>
            <w:tcBorders>
              <w:top w:val="single" w:sz="29" w:space="0" w:color="FFFFFF"/>
              <w:left w:val="single" w:sz="16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8A2CAD" w:rsidP="005B0C7A">
            <w:pPr>
              <w:spacing w:before="64"/>
              <w:ind w:left="333" w:right="-3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859</w:t>
            </w:r>
          </w:p>
        </w:tc>
        <w:tc>
          <w:tcPr>
            <w:tcW w:w="883" w:type="dxa"/>
            <w:tcBorders>
              <w:top w:val="single" w:sz="29" w:space="0" w:color="FFFFFF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8A2CAD" w:rsidP="005B0C7A">
            <w:pPr>
              <w:spacing w:before="64"/>
              <w:ind w:left="417" w:right="-3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1051" w:type="dxa"/>
            <w:tcBorders>
              <w:top w:val="single" w:sz="29" w:space="0" w:color="FFFFFF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8A2CAD" w:rsidP="005B0C7A">
            <w:pPr>
              <w:spacing w:before="64"/>
              <w:ind w:left="585" w:right="-3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  <w:tc>
          <w:tcPr>
            <w:tcW w:w="869" w:type="dxa"/>
            <w:tcBorders>
              <w:top w:val="single" w:sz="29" w:space="0" w:color="FFFFFF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8A2CAD" w:rsidP="005B0C7A">
            <w:pPr>
              <w:spacing w:before="64"/>
              <w:ind w:left="280" w:right="-3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3.459</w:t>
            </w:r>
          </w:p>
        </w:tc>
        <w:tc>
          <w:tcPr>
            <w:tcW w:w="720" w:type="dxa"/>
            <w:tcBorders>
              <w:top w:val="single" w:sz="29" w:space="0" w:color="FFFFFF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8A2CAD" w:rsidP="005B0C7A">
            <w:pPr>
              <w:spacing w:before="64"/>
              <w:ind w:left="253" w:right="-3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780" w:type="dxa"/>
            <w:tcBorders>
              <w:top w:val="single" w:sz="29" w:space="0" w:color="FFFFFF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8A2CAD" w:rsidP="005B0C7A">
            <w:pPr>
              <w:spacing w:before="64"/>
              <w:ind w:left="313" w:right="-3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737" w:type="dxa"/>
            <w:tcBorders>
              <w:top w:val="single" w:sz="29" w:space="0" w:color="FFFFFF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8A2CAD" w:rsidP="005B0C7A">
            <w:pPr>
              <w:spacing w:before="64"/>
              <w:ind w:left="270" w:right="-3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614" w:type="dxa"/>
            <w:tcBorders>
              <w:top w:val="single" w:sz="29" w:space="0" w:color="FFFFFF"/>
              <w:left w:val="single" w:sz="8" w:space="0" w:color="000000"/>
              <w:bottom w:val="single" w:sz="29" w:space="0" w:color="FFFFFF"/>
              <w:right w:val="single" w:sz="16" w:space="0" w:color="000000"/>
            </w:tcBorders>
          </w:tcPr>
          <w:p w:rsidR="001553E9" w:rsidRDefault="008A2CAD" w:rsidP="005B0C7A">
            <w:pPr>
              <w:spacing w:before="64"/>
              <w:ind w:left="145" w:right="-4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8</w:t>
            </w: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</w:tr>
      <w:tr w:rsidR="001553E9">
        <w:trPr>
          <w:trHeight w:hRule="exact" w:val="404"/>
        </w:trPr>
        <w:tc>
          <w:tcPr>
            <w:tcW w:w="1333" w:type="dxa"/>
            <w:vMerge/>
            <w:tcBorders>
              <w:left w:val="single" w:sz="16" w:space="0" w:color="000000"/>
              <w:bottom w:val="nil"/>
              <w:right w:val="single" w:sz="16" w:space="0" w:color="000000"/>
            </w:tcBorders>
          </w:tcPr>
          <w:p w:rsidR="001553E9" w:rsidRDefault="001553E9" w:rsidP="005B0C7A"/>
        </w:tc>
        <w:tc>
          <w:tcPr>
            <w:tcW w:w="809" w:type="dxa"/>
            <w:tcBorders>
              <w:top w:val="single" w:sz="29" w:space="0" w:color="FFFFFF"/>
              <w:left w:val="single" w:sz="16" w:space="0" w:color="000000"/>
              <w:bottom w:val="nil"/>
              <w:right w:val="single" w:sz="8" w:space="0" w:color="000000"/>
            </w:tcBorders>
          </w:tcPr>
          <w:p w:rsidR="001553E9" w:rsidRDefault="008A2CAD" w:rsidP="005B0C7A">
            <w:pPr>
              <w:spacing w:before="64"/>
              <w:ind w:left="333" w:right="-3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9</w:t>
            </w: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883" w:type="dxa"/>
            <w:tcBorders>
              <w:top w:val="single" w:sz="29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8A2CAD" w:rsidP="005B0C7A">
            <w:pPr>
              <w:spacing w:before="64"/>
              <w:ind w:left="417" w:right="-3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3</w:t>
            </w: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1051" w:type="dxa"/>
            <w:tcBorders>
              <w:top w:val="single" w:sz="29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8A2CAD" w:rsidP="005B0C7A">
            <w:pPr>
              <w:spacing w:before="64"/>
              <w:ind w:left="585" w:right="-3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7</w:t>
            </w: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869" w:type="dxa"/>
            <w:tcBorders>
              <w:top w:val="single" w:sz="29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8A2CAD" w:rsidP="005B0C7A">
            <w:pPr>
              <w:spacing w:before="64"/>
              <w:ind w:left="280" w:right="-3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2.246</w:t>
            </w:r>
          </w:p>
        </w:tc>
        <w:tc>
          <w:tcPr>
            <w:tcW w:w="720" w:type="dxa"/>
            <w:tcBorders>
              <w:top w:val="single" w:sz="29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8A2CAD" w:rsidP="005B0C7A">
            <w:pPr>
              <w:spacing w:before="64"/>
              <w:ind w:left="253" w:right="-3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780" w:type="dxa"/>
            <w:tcBorders>
              <w:top w:val="single" w:sz="29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8A2CAD" w:rsidP="005B0C7A">
            <w:pPr>
              <w:spacing w:before="64"/>
              <w:ind w:left="313" w:right="-3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737" w:type="dxa"/>
            <w:tcBorders>
              <w:top w:val="single" w:sz="29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8A2CAD" w:rsidP="005B0C7A">
            <w:pPr>
              <w:spacing w:before="64"/>
              <w:ind w:left="270" w:right="-3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9</w:t>
            </w: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614" w:type="dxa"/>
            <w:tcBorders>
              <w:top w:val="single" w:sz="29" w:space="0" w:color="FFFFFF"/>
              <w:left w:val="single" w:sz="8" w:space="0" w:color="000000"/>
              <w:bottom w:val="nil"/>
              <w:right w:val="single" w:sz="16" w:space="0" w:color="000000"/>
            </w:tcBorders>
          </w:tcPr>
          <w:p w:rsidR="001553E9" w:rsidRDefault="008A2CAD" w:rsidP="005B0C7A">
            <w:pPr>
              <w:spacing w:before="64"/>
              <w:ind w:left="145" w:right="-4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</w:tr>
    </w:tbl>
    <w:p w:rsidR="001553E9" w:rsidRDefault="008A2CAD" w:rsidP="005B0C7A">
      <w:pPr>
        <w:spacing w:before="45"/>
        <w:ind w:left="61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t>a.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D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p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de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V</w:t>
      </w:r>
      <w:r>
        <w:rPr>
          <w:rFonts w:ascii="Arial" w:eastAsia="Arial" w:hAnsi="Arial" w:cs="Arial"/>
          <w:position w:val="-1"/>
          <w:sz w:val="22"/>
          <w:szCs w:val="22"/>
        </w:rPr>
        <w:t>ari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b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>e: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Y</w:t>
      </w:r>
    </w:p>
    <w:p w:rsidR="001553E9" w:rsidRDefault="001553E9" w:rsidP="005B0C7A">
      <w:pPr>
        <w:spacing w:before="2"/>
        <w:rPr>
          <w:sz w:val="15"/>
          <w:szCs w:val="15"/>
        </w:rPr>
      </w:pPr>
    </w:p>
    <w:p w:rsidR="001553E9" w:rsidRDefault="001553E9" w:rsidP="005B0C7A"/>
    <w:p w:rsidR="001553E9" w:rsidRDefault="001553E9" w:rsidP="005B0C7A"/>
    <w:p w:rsidR="001553E9" w:rsidRDefault="008A2CAD" w:rsidP="005B0C7A">
      <w:pPr>
        <w:spacing w:before="29"/>
        <w:ind w:left="588" w:right="77" w:firstLine="420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 ta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  d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tas,   diket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hui   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lations 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 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(r</w:t>
      </w:r>
      <w:r>
        <w:rPr>
          <w:sz w:val="24"/>
          <w:szCs w:val="24"/>
        </w:rPr>
        <w:t>2) Motivasi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lah1</w:t>
      </w:r>
      <w:r>
        <w:rPr>
          <w:spacing w:val="2"/>
          <w:sz w:val="24"/>
          <w:szCs w:val="24"/>
        </w:rPr>
        <w:t>8</w:t>
      </w:r>
      <w:r>
        <w:rPr>
          <w:sz w:val="24"/>
          <w:szCs w:val="24"/>
        </w:rPr>
        <w:t>,4%,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dip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rol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ko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fisien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ko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lasi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rs</w:t>
      </w:r>
      <w:r>
        <w:rPr>
          <w:spacing w:val="2"/>
          <w:sz w:val="24"/>
          <w:szCs w:val="24"/>
        </w:rPr>
        <w:t>i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untuk 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dikuad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tkan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 (0.4</w:t>
      </w:r>
      <w:r>
        <w:rPr>
          <w:spacing w:val="1"/>
          <w:sz w:val="24"/>
          <w:szCs w:val="24"/>
        </w:rPr>
        <w:t>2</w:t>
      </w:r>
      <w:r>
        <w:rPr>
          <w:spacing w:val="3"/>
          <w:sz w:val="24"/>
          <w:szCs w:val="24"/>
        </w:rPr>
        <w:t>9</w:t>
      </w:r>
      <w:r>
        <w:rPr>
          <w:spacing w:val="-1"/>
          <w:sz w:val="24"/>
          <w:szCs w:val="24"/>
        </w:rPr>
        <w:t>)</w:t>
      </w:r>
      <w:r>
        <w:rPr>
          <w:spacing w:val="1"/>
          <w:sz w:val="16"/>
          <w:szCs w:val="16"/>
        </w:rPr>
        <w:t>2</w:t>
      </w:r>
      <w:r>
        <w:rPr>
          <w:sz w:val="24"/>
          <w:szCs w:val="24"/>
        </w:rPr>
        <w:t xml:space="preserve">.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Disipl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rja 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8,</w:t>
      </w:r>
      <w:r>
        <w:rPr>
          <w:spacing w:val="1"/>
          <w:sz w:val="24"/>
          <w:szCs w:val="24"/>
        </w:rPr>
        <w:t>7</w:t>
      </w:r>
      <w:r>
        <w:rPr>
          <w:spacing w:val="-1"/>
          <w:sz w:val="24"/>
          <w:szCs w:val="24"/>
        </w:rPr>
        <w:t>%</w:t>
      </w:r>
      <w:r>
        <w:rPr>
          <w:sz w:val="24"/>
          <w:szCs w:val="24"/>
        </w:rPr>
        <w:t>,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o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fisi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kor</w:t>
      </w:r>
      <w:r>
        <w:rPr>
          <w:spacing w:val="-2"/>
          <w:sz w:val="24"/>
          <w:szCs w:val="24"/>
        </w:rPr>
        <w:t>e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rsial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Disipl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 dikuad</w:t>
      </w:r>
      <w:r>
        <w:rPr>
          <w:spacing w:val="-1"/>
          <w:sz w:val="24"/>
          <w:szCs w:val="24"/>
        </w:rPr>
        <w:t>ra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 (0.2</w:t>
      </w:r>
      <w:r>
        <w:rPr>
          <w:spacing w:val="-1"/>
          <w:sz w:val="24"/>
          <w:szCs w:val="24"/>
        </w:rPr>
        <w:t>9</w:t>
      </w:r>
      <w:r>
        <w:rPr>
          <w:spacing w:val="1"/>
          <w:sz w:val="24"/>
          <w:szCs w:val="24"/>
        </w:rPr>
        <w:t>5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2.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ini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Motivasi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 lebih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j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dibandin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1553E9" w:rsidRDefault="001553E9" w:rsidP="005B0C7A">
      <w:pPr>
        <w:spacing w:before="7"/>
        <w:rPr>
          <w:sz w:val="16"/>
          <w:szCs w:val="16"/>
        </w:rPr>
      </w:pPr>
    </w:p>
    <w:p w:rsidR="001553E9" w:rsidRDefault="001553E9" w:rsidP="005B0C7A"/>
    <w:p w:rsidR="001553E9" w:rsidRDefault="001553E9" w:rsidP="005B0C7A"/>
    <w:p w:rsidR="001553E9" w:rsidRDefault="008A2CAD" w:rsidP="005B0C7A">
      <w:pPr>
        <w:ind w:left="588"/>
        <w:rPr>
          <w:sz w:val="24"/>
          <w:szCs w:val="24"/>
        </w:rPr>
      </w:pPr>
      <w:r>
        <w:rPr>
          <w:b/>
          <w:sz w:val="24"/>
          <w:szCs w:val="24"/>
        </w:rPr>
        <w:t>4.7  Has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l 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is 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re</w:t>
      </w:r>
      <w:r>
        <w:rPr>
          <w:b/>
          <w:sz w:val="24"/>
          <w:szCs w:val="24"/>
        </w:rPr>
        <w:t xml:space="preserve">si 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ga</w:t>
      </w:r>
      <w:r>
        <w:rPr>
          <w:b/>
          <w:spacing w:val="1"/>
          <w:sz w:val="24"/>
          <w:szCs w:val="24"/>
        </w:rPr>
        <w:t>nd</w:t>
      </w:r>
      <w:r>
        <w:rPr>
          <w:b/>
          <w:sz w:val="24"/>
          <w:szCs w:val="24"/>
        </w:rPr>
        <w:t>a</w:t>
      </w:r>
    </w:p>
    <w:p w:rsidR="001553E9" w:rsidRDefault="001553E9" w:rsidP="005B0C7A">
      <w:pPr>
        <w:spacing w:before="11"/>
        <w:rPr>
          <w:sz w:val="26"/>
          <w:szCs w:val="26"/>
        </w:rPr>
      </w:pPr>
    </w:p>
    <w:p w:rsidR="001553E9" w:rsidRDefault="008A2CAD" w:rsidP="005B0C7A">
      <w:pPr>
        <w:ind w:left="588" w:right="81" w:firstLine="600"/>
        <w:jc w:val="both"/>
        <w:rPr>
          <w:sz w:val="24"/>
          <w:szCs w:val="24"/>
        </w:rPr>
        <w:sectPr w:rsidR="001553E9">
          <w:pgSz w:w="11920" w:h="16860"/>
          <w:pgMar w:top="1380" w:right="1580" w:bottom="280" w:left="1680" w:header="1156" w:footer="0" w:gutter="0"/>
          <w:cols w:space="720"/>
        </w:sectPr>
      </w:pPr>
      <w:r>
        <w:rPr>
          <w:sz w:val="24"/>
          <w:szCs w:val="24"/>
        </w:rPr>
        <w:t>Untuk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3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 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 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CV.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2"/>
          <w:sz w:val="24"/>
          <w:szCs w:val="24"/>
        </w:rPr>
        <w:t xml:space="preserve"> 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ra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 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 xml:space="preserve">r 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</w:t>
      </w:r>
      <w:r>
        <w:rPr>
          <w:spacing w:val="1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sil 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 </w:t>
      </w:r>
      <w:r>
        <w:rPr>
          <w:spacing w:val="2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dio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1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dih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tung</w:t>
      </w:r>
    </w:p>
    <w:p w:rsidR="001553E9" w:rsidRDefault="001553E9" w:rsidP="005B0C7A"/>
    <w:p w:rsidR="001553E9" w:rsidRDefault="001553E9" w:rsidP="005B0C7A"/>
    <w:p w:rsidR="001553E9" w:rsidRDefault="001553E9" w:rsidP="005B0C7A"/>
    <w:p w:rsidR="001553E9" w:rsidRDefault="001553E9" w:rsidP="005B0C7A">
      <w:pPr>
        <w:spacing w:before="16"/>
        <w:rPr>
          <w:sz w:val="22"/>
          <w:szCs w:val="22"/>
        </w:rPr>
      </w:pPr>
    </w:p>
    <w:p w:rsidR="001553E9" w:rsidRDefault="008A2CAD" w:rsidP="005B0C7A">
      <w:pPr>
        <w:spacing w:before="29"/>
        <w:ind w:left="588" w:right="76"/>
        <w:jc w:val="both"/>
        <w:rPr>
          <w:sz w:val="24"/>
          <w:szCs w:val="24"/>
        </w:rPr>
      </w:pPr>
      <w:r>
        <w:rPr>
          <w:sz w:val="24"/>
          <w:szCs w:val="24"/>
        </w:rPr>
        <w:t>meng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i/>
          <w:sz w:val="24"/>
          <w:szCs w:val="24"/>
        </w:rPr>
        <w:t>Sta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is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ic</w:t>
      </w:r>
      <w:r>
        <w:rPr>
          <w:i/>
          <w:spacing w:val="2"/>
          <w:sz w:val="24"/>
          <w:szCs w:val="24"/>
        </w:rPr>
        <w:t>a</w:t>
      </w:r>
      <w:r>
        <w:rPr>
          <w:i/>
          <w:sz w:val="24"/>
          <w:szCs w:val="24"/>
        </w:rPr>
        <w:t>l Pa</w:t>
      </w:r>
      <w:r>
        <w:rPr>
          <w:i/>
          <w:spacing w:val="-1"/>
          <w:sz w:val="24"/>
          <w:szCs w:val="24"/>
        </w:rPr>
        <w:t>ck</w:t>
      </w:r>
      <w:r>
        <w:rPr>
          <w:i/>
          <w:sz w:val="24"/>
          <w:szCs w:val="24"/>
        </w:rPr>
        <w:t>age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for So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ial</w:t>
      </w:r>
      <w:r>
        <w:rPr>
          <w:i/>
          <w:spacing w:val="3"/>
          <w:sz w:val="24"/>
          <w:szCs w:val="24"/>
        </w:rPr>
        <w:t xml:space="preserve"> </w:t>
      </w:r>
      <w:r>
        <w:rPr>
          <w:i/>
          <w:sz w:val="24"/>
          <w:szCs w:val="24"/>
        </w:rPr>
        <w:t>S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ien</w:t>
      </w:r>
      <w:r>
        <w:rPr>
          <w:i/>
          <w:spacing w:val="1"/>
          <w:sz w:val="24"/>
          <w:szCs w:val="24"/>
        </w:rPr>
        <w:t>c</w:t>
      </w:r>
      <w:r>
        <w:rPr>
          <w:i/>
          <w:sz w:val="24"/>
          <w:szCs w:val="24"/>
        </w:rPr>
        <w:t>e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pacing w:val="-3"/>
          <w:sz w:val="24"/>
          <w:szCs w:val="24"/>
        </w:rPr>
        <w:t>(</w:t>
      </w:r>
      <w:r>
        <w:rPr>
          <w:i/>
          <w:spacing w:val="2"/>
          <w:sz w:val="24"/>
          <w:szCs w:val="24"/>
        </w:rPr>
        <w:t>S</w:t>
      </w:r>
      <w:r>
        <w:rPr>
          <w:i/>
          <w:sz w:val="24"/>
          <w:szCs w:val="24"/>
        </w:rPr>
        <w:t>PS</w:t>
      </w:r>
      <w:r>
        <w:rPr>
          <w:i/>
          <w:spacing w:val="2"/>
          <w:sz w:val="24"/>
          <w:szCs w:val="24"/>
        </w:rPr>
        <w:t>S</w:t>
      </w:r>
      <w:r>
        <w:rPr>
          <w:i/>
          <w:sz w:val="24"/>
          <w:szCs w:val="24"/>
        </w:rPr>
        <w:t>)</w:t>
      </w:r>
      <w:r>
        <w:rPr>
          <w:i/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16.0</w:t>
      </w:r>
      <w:r>
        <w:rPr>
          <w:i/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k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tuk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r>
        <w:rPr>
          <w:i/>
          <w:sz w:val="24"/>
          <w:szCs w:val="24"/>
        </w:rPr>
        <w:t>in</w:t>
      </w:r>
      <w:r>
        <w:rPr>
          <w:i/>
          <w:spacing w:val="3"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p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nt</w:t>
      </w:r>
      <w:r>
        <w:rPr>
          <w:i/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8"/>
          <w:sz w:val="24"/>
          <w:szCs w:val="24"/>
        </w:rPr>
        <w:t xml:space="preserve"> </w:t>
      </w:r>
      <w:r>
        <w:rPr>
          <w:i/>
          <w:spacing w:val="2"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p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</w:t>
      </w:r>
      <w:r>
        <w:rPr>
          <w:i/>
          <w:spacing w:val="2"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</w:t>
      </w:r>
      <w:r>
        <w:rPr>
          <w:i/>
          <w:spacing w:val="2"/>
          <w:sz w:val="24"/>
          <w:szCs w:val="24"/>
        </w:rPr>
        <w:t>t</w:t>
      </w:r>
      <w:r>
        <w:rPr>
          <w:sz w:val="24"/>
          <w:szCs w:val="24"/>
        </w:rPr>
        <w:t>.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olah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sin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ihat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</w:p>
    <w:p w:rsidR="001553E9" w:rsidRDefault="008A2CAD" w:rsidP="005B0C7A">
      <w:pPr>
        <w:spacing w:before="10"/>
        <w:ind w:left="588" w:right="6916"/>
        <w:jc w:val="both"/>
        <w:rPr>
          <w:sz w:val="24"/>
          <w:szCs w:val="24"/>
        </w:rPr>
      </w:pPr>
      <w:r>
        <w:rPr>
          <w:sz w:val="24"/>
          <w:szCs w:val="24"/>
        </w:rPr>
        <w:t>4.5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rikut:</w:t>
      </w:r>
    </w:p>
    <w:p w:rsidR="001553E9" w:rsidRDefault="001553E9" w:rsidP="005B0C7A">
      <w:pPr>
        <w:spacing w:before="1"/>
        <w:rPr>
          <w:sz w:val="28"/>
          <w:szCs w:val="28"/>
        </w:rPr>
      </w:pPr>
    </w:p>
    <w:p w:rsidR="001553E9" w:rsidRDefault="008A2CAD" w:rsidP="005B0C7A">
      <w:pPr>
        <w:ind w:left="4045" w:right="3577"/>
        <w:jc w:val="center"/>
        <w:rPr>
          <w:sz w:val="24"/>
          <w:szCs w:val="24"/>
        </w:rPr>
      </w:pPr>
      <w:r>
        <w:rPr>
          <w:b/>
          <w:sz w:val="24"/>
          <w:szCs w:val="24"/>
        </w:rPr>
        <w:t>Ta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 4</w:t>
      </w:r>
      <w:r>
        <w:rPr>
          <w:b/>
          <w:spacing w:val="1"/>
          <w:sz w:val="24"/>
          <w:szCs w:val="24"/>
        </w:rPr>
        <w:t>.</w:t>
      </w:r>
      <w:r>
        <w:rPr>
          <w:b/>
          <w:sz w:val="24"/>
          <w:szCs w:val="24"/>
        </w:rPr>
        <w:t>7</w:t>
      </w:r>
    </w:p>
    <w:p w:rsidR="001553E9" w:rsidRDefault="008A2CAD" w:rsidP="005B0C7A">
      <w:pPr>
        <w:ind w:left="2161" w:right="1698"/>
        <w:jc w:val="center"/>
        <w:rPr>
          <w:sz w:val="24"/>
          <w:szCs w:val="24"/>
        </w:rPr>
      </w:pPr>
      <w:r>
        <w:rPr>
          <w:b/>
          <w:sz w:val="24"/>
          <w:szCs w:val="24"/>
        </w:rPr>
        <w:t>Has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 xml:space="preserve">l </w:t>
      </w:r>
      <w:r>
        <w:rPr>
          <w:b/>
          <w:spacing w:val="1"/>
          <w:sz w:val="24"/>
          <w:szCs w:val="24"/>
        </w:rPr>
        <w:t>Ou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t S</w:t>
      </w:r>
      <w:r>
        <w:rPr>
          <w:b/>
          <w:spacing w:val="-2"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An</w:t>
      </w:r>
      <w:r>
        <w:rPr>
          <w:b/>
          <w:spacing w:val="-2"/>
          <w:sz w:val="24"/>
          <w:szCs w:val="24"/>
        </w:rPr>
        <w:t>a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sis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re</w:t>
      </w:r>
      <w:r>
        <w:rPr>
          <w:b/>
          <w:sz w:val="24"/>
          <w:szCs w:val="24"/>
        </w:rPr>
        <w:t xml:space="preserve">si 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ga</w:t>
      </w:r>
      <w:r>
        <w:rPr>
          <w:b/>
          <w:spacing w:val="1"/>
          <w:sz w:val="24"/>
          <w:szCs w:val="24"/>
        </w:rPr>
        <w:t>nd</w:t>
      </w:r>
      <w:r>
        <w:rPr>
          <w:b/>
          <w:sz w:val="24"/>
          <w:szCs w:val="24"/>
        </w:rPr>
        <w:t>a</w:t>
      </w:r>
    </w:p>
    <w:p w:rsidR="001553E9" w:rsidRDefault="001553E9" w:rsidP="005B0C7A">
      <w:pPr>
        <w:spacing w:before="6"/>
        <w:rPr>
          <w:sz w:val="10"/>
          <w:szCs w:val="10"/>
        </w:rPr>
      </w:pPr>
    </w:p>
    <w:p w:rsidR="001553E9" w:rsidRDefault="008A2CAD" w:rsidP="005B0C7A">
      <w:pPr>
        <w:ind w:left="3968" w:right="3506"/>
        <w:jc w:val="center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b/>
          <w:position w:val="-1"/>
          <w:sz w:val="18"/>
          <w:szCs w:val="18"/>
        </w:rPr>
        <w:t>Co</w:t>
      </w:r>
      <w:r>
        <w:rPr>
          <w:rFonts w:ascii="Arial" w:eastAsia="Arial" w:hAnsi="Arial" w:cs="Arial"/>
          <w:b/>
          <w:spacing w:val="1"/>
          <w:position w:val="-1"/>
          <w:sz w:val="18"/>
          <w:szCs w:val="18"/>
        </w:rPr>
        <w:t>e</w:t>
      </w:r>
      <w:r>
        <w:rPr>
          <w:rFonts w:ascii="Arial" w:eastAsia="Arial" w:hAnsi="Arial" w:cs="Arial"/>
          <w:b/>
          <w:position w:val="-1"/>
          <w:sz w:val="18"/>
          <w:szCs w:val="18"/>
        </w:rPr>
        <w:t>ffi</w:t>
      </w:r>
      <w:r>
        <w:rPr>
          <w:rFonts w:ascii="Arial" w:eastAsia="Arial" w:hAnsi="Arial" w:cs="Arial"/>
          <w:b/>
          <w:spacing w:val="1"/>
          <w:position w:val="-1"/>
          <w:sz w:val="18"/>
          <w:szCs w:val="18"/>
        </w:rPr>
        <w:t>c</w:t>
      </w:r>
      <w:r>
        <w:rPr>
          <w:rFonts w:ascii="Arial" w:eastAsia="Arial" w:hAnsi="Arial" w:cs="Arial"/>
          <w:b/>
          <w:position w:val="-1"/>
          <w:sz w:val="18"/>
          <w:szCs w:val="18"/>
        </w:rPr>
        <w:t>i</w:t>
      </w:r>
      <w:r>
        <w:rPr>
          <w:rFonts w:ascii="Arial" w:eastAsia="Arial" w:hAnsi="Arial" w:cs="Arial"/>
          <w:b/>
          <w:spacing w:val="1"/>
          <w:position w:val="-1"/>
          <w:sz w:val="18"/>
          <w:szCs w:val="18"/>
        </w:rPr>
        <w:t>e</w:t>
      </w:r>
      <w:r>
        <w:rPr>
          <w:rFonts w:ascii="Arial" w:eastAsia="Arial" w:hAnsi="Arial" w:cs="Arial"/>
          <w:b/>
          <w:position w:val="-1"/>
          <w:sz w:val="18"/>
          <w:szCs w:val="18"/>
        </w:rPr>
        <w:t>n</w:t>
      </w:r>
      <w:r>
        <w:rPr>
          <w:rFonts w:ascii="Arial" w:eastAsia="Arial" w:hAnsi="Arial" w:cs="Arial"/>
          <w:b/>
          <w:spacing w:val="-2"/>
          <w:position w:val="-1"/>
          <w:sz w:val="18"/>
          <w:szCs w:val="18"/>
        </w:rPr>
        <w:t>t</w:t>
      </w:r>
      <w:r>
        <w:rPr>
          <w:rFonts w:ascii="Arial" w:eastAsia="Arial" w:hAnsi="Arial" w:cs="Arial"/>
          <w:b/>
          <w:spacing w:val="2"/>
          <w:position w:val="-1"/>
          <w:sz w:val="18"/>
          <w:szCs w:val="18"/>
        </w:rPr>
        <w:t>s</w:t>
      </w:r>
      <w:r>
        <w:rPr>
          <w:rFonts w:ascii="Arial" w:eastAsia="Arial" w:hAnsi="Arial" w:cs="Arial"/>
          <w:b/>
          <w:position w:val="8"/>
          <w:sz w:val="12"/>
          <w:szCs w:val="12"/>
        </w:rPr>
        <w:t>a</w:t>
      </w:r>
    </w:p>
    <w:p w:rsidR="001553E9" w:rsidRDefault="001553E9" w:rsidP="005B0C7A">
      <w:pPr>
        <w:rPr>
          <w:sz w:val="2"/>
          <w:szCs w:val="2"/>
        </w:rPr>
      </w:pPr>
    </w:p>
    <w:tbl>
      <w:tblPr>
        <w:tblW w:w="0" w:type="auto"/>
        <w:tblInd w:w="5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6"/>
        <w:gridCol w:w="1310"/>
        <w:gridCol w:w="1309"/>
        <w:gridCol w:w="1440"/>
        <w:gridCol w:w="1001"/>
        <w:gridCol w:w="998"/>
      </w:tblGrid>
      <w:tr w:rsidR="001553E9">
        <w:trPr>
          <w:trHeight w:hRule="exact" w:val="757"/>
        </w:trPr>
        <w:tc>
          <w:tcPr>
            <w:tcW w:w="1856" w:type="dxa"/>
            <w:vMerge w:val="restart"/>
            <w:tcBorders>
              <w:top w:val="single" w:sz="16" w:space="0" w:color="000000"/>
              <w:left w:val="single" w:sz="16" w:space="0" w:color="000000"/>
              <w:right w:val="single" w:sz="16" w:space="0" w:color="000000"/>
            </w:tcBorders>
          </w:tcPr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>
            <w:pPr>
              <w:spacing w:before="4"/>
              <w:rPr>
                <w:sz w:val="28"/>
                <w:szCs w:val="28"/>
              </w:rPr>
            </w:pPr>
          </w:p>
          <w:p w:rsidR="001553E9" w:rsidRDefault="008A2CAD" w:rsidP="005B0C7A">
            <w:pPr>
              <w:ind w:left="-1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ode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</w:p>
        </w:tc>
        <w:tc>
          <w:tcPr>
            <w:tcW w:w="2619" w:type="dxa"/>
            <w:gridSpan w:val="2"/>
            <w:tcBorders>
              <w:top w:val="single" w:sz="13" w:space="0" w:color="FFFFFF"/>
              <w:left w:val="single" w:sz="16" w:space="0" w:color="000000"/>
              <w:bottom w:val="nil"/>
              <w:right w:val="single" w:sz="8" w:space="0" w:color="000000"/>
            </w:tcBorders>
          </w:tcPr>
          <w:p w:rsidR="001553E9" w:rsidRDefault="001553E9" w:rsidP="005B0C7A"/>
          <w:p w:rsidR="001553E9" w:rsidRDefault="001553E9" w:rsidP="005B0C7A">
            <w:pPr>
              <w:spacing w:before="7"/>
              <w:rPr>
                <w:sz w:val="26"/>
                <w:szCs w:val="26"/>
              </w:rPr>
            </w:pPr>
          </w:p>
          <w:p w:rsidR="001553E9" w:rsidRDefault="008A2CAD" w:rsidP="005B0C7A">
            <w:pPr>
              <w:ind w:left="16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Un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da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z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oe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ien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single" w:sz="21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ind w:left="17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anda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di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z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</w:p>
          <w:p w:rsidR="001553E9" w:rsidRDefault="001553E9" w:rsidP="005B0C7A">
            <w:pPr>
              <w:spacing w:before="5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left="23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cie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>ts</w:t>
            </w:r>
          </w:p>
        </w:tc>
        <w:tc>
          <w:tcPr>
            <w:tcW w:w="1001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1553E9" w:rsidRDefault="001553E9" w:rsidP="005B0C7A">
            <w:pPr>
              <w:spacing w:before="4"/>
              <w:rPr>
                <w:sz w:val="10"/>
                <w:szCs w:val="10"/>
              </w:rPr>
            </w:pPr>
          </w:p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8A2CAD" w:rsidP="005B0C7A">
            <w:pPr>
              <w:ind w:left="431" w:right="43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</w:p>
        </w:tc>
        <w:tc>
          <w:tcPr>
            <w:tcW w:w="998" w:type="dxa"/>
            <w:vMerge w:val="restart"/>
            <w:tcBorders>
              <w:top w:val="nil"/>
              <w:left w:val="single" w:sz="8" w:space="0" w:color="000000"/>
              <w:right w:val="single" w:sz="16" w:space="0" w:color="000000"/>
            </w:tcBorders>
          </w:tcPr>
          <w:p w:rsidR="001553E9" w:rsidRDefault="001553E9" w:rsidP="005B0C7A">
            <w:pPr>
              <w:spacing w:before="4"/>
              <w:rPr>
                <w:sz w:val="10"/>
                <w:szCs w:val="10"/>
              </w:rPr>
            </w:pPr>
          </w:p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1553E9" w:rsidP="005B0C7A"/>
          <w:p w:rsidR="001553E9" w:rsidRDefault="008A2CAD" w:rsidP="005B0C7A">
            <w:pPr>
              <w:ind w:left="299" w:right="29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ig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1553E9">
        <w:trPr>
          <w:trHeight w:hRule="exact" w:val="404"/>
        </w:trPr>
        <w:tc>
          <w:tcPr>
            <w:tcW w:w="1856" w:type="dxa"/>
            <w:vMerge/>
            <w:tcBorders>
              <w:left w:val="single" w:sz="16" w:space="0" w:color="000000"/>
              <w:bottom w:val="nil"/>
              <w:right w:val="single" w:sz="16" w:space="0" w:color="000000"/>
            </w:tcBorders>
          </w:tcPr>
          <w:p w:rsidR="001553E9" w:rsidRDefault="001553E9" w:rsidP="005B0C7A"/>
        </w:tc>
        <w:tc>
          <w:tcPr>
            <w:tcW w:w="1310" w:type="dxa"/>
            <w:tcBorders>
              <w:top w:val="single" w:sz="21" w:space="0" w:color="FFFFFF"/>
              <w:left w:val="single" w:sz="16" w:space="0" w:color="000000"/>
              <w:bottom w:val="single" w:sz="13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2"/>
                <w:szCs w:val="12"/>
              </w:rPr>
            </w:pPr>
          </w:p>
          <w:p w:rsidR="001553E9" w:rsidRDefault="008A2CAD" w:rsidP="005B0C7A">
            <w:pPr>
              <w:ind w:left="541" w:right="55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</w:p>
        </w:tc>
        <w:tc>
          <w:tcPr>
            <w:tcW w:w="1308" w:type="dxa"/>
            <w:tcBorders>
              <w:top w:val="single" w:sz="21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2"/>
                <w:szCs w:val="12"/>
              </w:rPr>
            </w:pPr>
          </w:p>
          <w:p w:rsidR="001553E9" w:rsidRDefault="008A2CAD" w:rsidP="005B0C7A">
            <w:pPr>
              <w:ind w:left="25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Err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</w:p>
        </w:tc>
        <w:tc>
          <w:tcPr>
            <w:tcW w:w="1440" w:type="dxa"/>
            <w:tcBorders>
              <w:top w:val="single" w:sz="21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2"/>
                <w:szCs w:val="12"/>
              </w:rPr>
            </w:pPr>
          </w:p>
          <w:p w:rsidR="001553E9" w:rsidRDefault="008A2CAD" w:rsidP="005B0C7A">
            <w:pPr>
              <w:ind w:left="491" w:right="49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>ta</w:t>
            </w:r>
          </w:p>
        </w:tc>
        <w:tc>
          <w:tcPr>
            <w:tcW w:w="1001" w:type="dxa"/>
            <w:vMerge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/>
        </w:tc>
        <w:tc>
          <w:tcPr>
            <w:tcW w:w="998" w:type="dxa"/>
            <w:vMerge/>
            <w:tcBorders>
              <w:left w:val="single" w:sz="8" w:space="0" w:color="000000"/>
              <w:bottom w:val="nil"/>
              <w:right w:val="single" w:sz="16" w:space="0" w:color="000000"/>
            </w:tcBorders>
          </w:tcPr>
          <w:p w:rsidR="001553E9" w:rsidRDefault="001553E9" w:rsidP="005B0C7A"/>
        </w:tc>
      </w:tr>
      <w:tr w:rsidR="001553E9">
        <w:trPr>
          <w:trHeight w:hRule="exact" w:val="436"/>
        </w:trPr>
        <w:tc>
          <w:tcPr>
            <w:tcW w:w="1856" w:type="dxa"/>
            <w:vMerge w:val="restart"/>
            <w:tcBorders>
              <w:top w:val="nil"/>
              <w:left w:val="single" w:sz="16" w:space="0" w:color="000000"/>
              <w:right w:val="single" w:sz="16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tabs>
                <w:tab w:val="left" w:pos="700"/>
              </w:tabs>
              <w:ind w:left="712" w:right="231" w:hanging="72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ab/>
              <w:t>(Co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ns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t) 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X1</w:t>
            </w:r>
          </w:p>
          <w:p w:rsidR="001553E9" w:rsidRDefault="008A2CAD" w:rsidP="005B0C7A">
            <w:pPr>
              <w:spacing w:before="6"/>
              <w:ind w:left="679" w:right="85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X2</w:t>
            </w:r>
          </w:p>
        </w:tc>
        <w:tc>
          <w:tcPr>
            <w:tcW w:w="1310" w:type="dxa"/>
            <w:tcBorders>
              <w:top w:val="single" w:sz="13" w:space="0" w:color="FFFFFF"/>
              <w:left w:val="single" w:sz="16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6"/>
              <w:rPr>
                <w:sz w:val="14"/>
                <w:szCs w:val="14"/>
              </w:rPr>
            </w:pPr>
          </w:p>
          <w:p w:rsidR="001553E9" w:rsidRDefault="008A2CAD" w:rsidP="005B0C7A">
            <w:pPr>
              <w:ind w:left="810" w:right="-3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9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21</w:t>
            </w: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1308" w:type="dxa"/>
            <w:tcBorders>
              <w:top w:val="nil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ind w:left="817" w:right="-3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6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97</w:t>
            </w: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/>
        </w:tc>
        <w:tc>
          <w:tcPr>
            <w:tcW w:w="1001" w:type="dxa"/>
            <w:tcBorders>
              <w:top w:val="nil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ind w:left="510" w:right="-2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32</w:t>
            </w: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998" w:type="dxa"/>
            <w:tcBorders>
              <w:top w:val="nil"/>
              <w:left w:val="single" w:sz="8" w:space="0" w:color="000000"/>
              <w:bottom w:val="single" w:sz="29" w:space="0" w:color="FFFFFF"/>
              <w:right w:val="single" w:sz="16" w:space="0" w:color="000000"/>
            </w:tcBorders>
          </w:tcPr>
          <w:p w:rsidR="001553E9" w:rsidRDefault="001553E9" w:rsidP="005B0C7A">
            <w:pPr>
              <w:spacing w:before="2"/>
              <w:rPr>
                <w:sz w:val="16"/>
                <w:szCs w:val="16"/>
              </w:rPr>
            </w:pPr>
          </w:p>
          <w:p w:rsidR="001553E9" w:rsidRDefault="008A2CAD" w:rsidP="005B0C7A">
            <w:pPr>
              <w:ind w:left="609" w:right="-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19</w:t>
            </w: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</w:tr>
      <w:tr w:rsidR="001553E9">
        <w:trPr>
          <w:trHeight w:hRule="exact" w:val="420"/>
        </w:trPr>
        <w:tc>
          <w:tcPr>
            <w:tcW w:w="1856" w:type="dxa"/>
            <w:vMerge/>
            <w:tcBorders>
              <w:left w:val="single" w:sz="16" w:space="0" w:color="000000"/>
              <w:right w:val="single" w:sz="16" w:space="0" w:color="000000"/>
            </w:tcBorders>
          </w:tcPr>
          <w:p w:rsidR="001553E9" w:rsidRDefault="001553E9" w:rsidP="005B0C7A"/>
        </w:tc>
        <w:tc>
          <w:tcPr>
            <w:tcW w:w="1310" w:type="dxa"/>
            <w:tcBorders>
              <w:top w:val="single" w:sz="29" w:space="0" w:color="FFFFFF"/>
              <w:left w:val="single" w:sz="16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right="17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85</w:t>
            </w: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1308" w:type="dxa"/>
            <w:tcBorders>
              <w:top w:val="single" w:sz="29" w:space="0" w:color="FFFFFF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right="17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24</w:t>
            </w: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1440" w:type="dxa"/>
            <w:tcBorders>
              <w:top w:val="single" w:sz="29" w:space="0" w:color="FFFFFF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right="17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42</w:t>
            </w: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1001" w:type="dxa"/>
            <w:tcBorders>
              <w:top w:val="single" w:sz="29" w:space="0" w:color="FFFFFF"/>
              <w:left w:val="single" w:sz="8" w:space="0" w:color="000000"/>
              <w:bottom w:val="single" w:sz="29" w:space="0" w:color="FFFFFF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left="510" w:right="-2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3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45</w:t>
            </w: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998" w:type="dxa"/>
            <w:tcBorders>
              <w:top w:val="single" w:sz="29" w:space="0" w:color="FFFFFF"/>
              <w:left w:val="single" w:sz="8" w:space="0" w:color="000000"/>
              <w:bottom w:val="single" w:sz="29" w:space="0" w:color="FFFFFF"/>
              <w:right w:val="single" w:sz="16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left="609" w:right="-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00</w:t>
            </w: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</w:tr>
      <w:tr w:rsidR="001553E9">
        <w:trPr>
          <w:trHeight w:hRule="exact" w:val="405"/>
        </w:trPr>
        <w:tc>
          <w:tcPr>
            <w:tcW w:w="1856" w:type="dxa"/>
            <w:vMerge/>
            <w:tcBorders>
              <w:left w:val="single" w:sz="16" w:space="0" w:color="000000"/>
              <w:bottom w:val="nil"/>
              <w:right w:val="single" w:sz="16" w:space="0" w:color="000000"/>
            </w:tcBorders>
          </w:tcPr>
          <w:p w:rsidR="001553E9" w:rsidRDefault="001553E9" w:rsidP="005B0C7A"/>
        </w:tc>
        <w:tc>
          <w:tcPr>
            <w:tcW w:w="1310" w:type="dxa"/>
            <w:tcBorders>
              <w:top w:val="single" w:sz="29" w:space="0" w:color="FFFFFF"/>
              <w:left w:val="single" w:sz="16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right="17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29</w:t>
            </w: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308" w:type="dxa"/>
            <w:tcBorders>
              <w:top w:val="single" w:sz="29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right="17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13</w:t>
            </w: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440" w:type="dxa"/>
            <w:tcBorders>
              <w:top w:val="single" w:sz="29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right="17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27</w:t>
            </w: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001" w:type="dxa"/>
            <w:tcBorders>
              <w:top w:val="single" w:sz="29" w:space="0" w:color="FFFFFF"/>
              <w:left w:val="single" w:sz="8" w:space="0" w:color="000000"/>
              <w:bottom w:val="nil"/>
              <w:right w:val="single" w:sz="8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left="510" w:right="-2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2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24</w:t>
            </w: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998" w:type="dxa"/>
            <w:tcBorders>
              <w:top w:val="single" w:sz="29" w:space="0" w:color="FFFFFF"/>
              <w:left w:val="single" w:sz="8" w:space="0" w:color="000000"/>
              <w:bottom w:val="nil"/>
              <w:right w:val="single" w:sz="16" w:space="0" w:color="000000"/>
            </w:tcBorders>
          </w:tcPr>
          <w:p w:rsidR="001553E9" w:rsidRDefault="001553E9" w:rsidP="005B0C7A">
            <w:pPr>
              <w:spacing w:before="1"/>
              <w:rPr>
                <w:sz w:val="11"/>
                <w:szCs w:val="11"/>
              </w:rPr>
            </w:pPr>
          </w:p>
          <w:p w:rsidR="001553E9" w:rsidRDefault="008A2CAD" w:rsidP="005B0C7A">
            <w:pPr>
              <w:ind w:left="609" w:right="-4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02</w:t>
            </w: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</w:tr>
    </w:tbl>
    <w:p w:rsidR="001553E9" w:rsidRDefault="008A2CAD" w:rsidP="005B0C7A">
      <w:pPr>
        <w:spacing w:before="91"/>
        <w:ind w:left="61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position w:val="-1"/>
          <w:sz w:val="18"/>
          <w:szCs w:val="18"/>
        </w:rPr>
        <w:t>a</w:t>
      </w:r>
      <w:r>
        <w:rPr>
          <w:rFonts w:ascii="Arial" w:eastAsia="Arial" w:hAnsi="Arial" w:cs="Arial"/>
          <w:position w:val="-1"/>
          <w:sz w:val="18"/>
          <w:szCs w:val="18"/>
        </w:rPr>
        <w:t>.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De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p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nde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n</w:t>
      </w:r>
      <w:r>
        <w:rPr>
          <w:rFonts w:ascii="Arial" w:eastAsia="Arial" w:hAnsi="Arial" w:cs="Arial"/>
          <w:position w:val="-1"/>
          <w:sz w:val="18"/>
          <w:szCs w:val="18"/>
        </w:rPr>
        <w:t>t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a</w:t>
      </w:r>
      <w:r>
        <w:rPr>
          <w:rFonts w:ascii="Arial" w:eastAsia="Arial" w:hAnsi="Arial" w:cs="Arial"/>
          <w:position w:val="-1"/>
          <w:sz w:val="18"/>
          <w:szCs w:val="18"/>
        </w:rPr>
        <w:t>r</w:t>
      </w:r>
      <w:r>
        <w:rPr>
          <w:rFonts w:ascii="Arial" w:eastAsia="Arial" w:hAnsi="Arial" w:cs="Arial"/>
          <w:spacing w:val="-1"/>
          <w:position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ab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e</w:t>
      </w:r>
      <w:r>
        <w:rPr>
          <w:rFonts w:ascii="Arial" w:eastAsia="Arial" w:hAnsi="Arial" w:cs="Arial"/>
          <w:position w:val="-1"/>
          <w:sz w:val="18"/>
          <w:szCs w:val="18"/>
        </w:rPr>
        <w:t>: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Y</w:t>
      </w:r>
    </w:p>
    <w:p w:rsidR="001553E9" w:rsidRDefault="001553E9" w:rsidP="005B0C7A">
      <w:pPr>
        <w:rPr>
          <w:sz w:val="15"/>
          <w:szCs w:val="15"/>
        </w:rPr>
      </w:pPr>
    </w:p>
    <w:p w:rsidR="001553E9" w:rsidRDefault="001553E9" w:rsidP="005B0C7A"/>
    <w:p w:rsidR="001553E9" w:rsidRDefault="001553E9" w:rsidP="005B0C7A"/>
    <w:p w:rsidR="001553E9" w:rsidRDefault="008A2CAD" w:rsidP="005B0C7A">
      <w:pPr>
        <w:spacing w:before="29"/>
        <w:ind w:left="588" w:right="79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tab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 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di  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tas  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oleh  </w:t>
      </w:r>
      <w:r>
        <w:rPr>
          <w:spacing w:val="2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si  </w:t>
      </w:r>
      <w:r>
        <w:rPr>
          <w:spacing w:val="2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rikut : Y 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9,219 +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0</w:t>
      </w:r>
      <w:r>
        <w:rPr>
          <w:spacing w:val="1"/>
          <w:sz w:val="24"/>
          <w:szCs w:val="24"/>
        </w:rPr>
        <w:t>,</w:t>
      </w:r>
      <w:r>
        <w:rPr>
          <w:spacing w:val="2"/>
          <w:sz w:val="24"/>
          <w:szCs w:val="24"/>
        </w:rPr>
        <w:t>8</w:t>
      </w:r>
      <w:r>
        <w:rPr>
          <w:sz w:val="24"/>
          <w:szCs w:val="24"/>
        </w:rPr>
        <w:t>59X1 +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0,294X2 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:</w:t>
      </w:r>
    </w:p>
    <w:p w:rsidR="001553E9" w:rsidRDefault="008A2CAD" w:rsidP="005B0C7A">
      <w:pPr>
        <w:spacing w:before="10"/>
        <w:ind w:left="588"/>
        <w:rPr>
          <w:sz w:val="24"/>
          <w:szCs w:val="24"/>
        </w:rPr>
      </w:pPr>
      <w:r>
        <w:rPr>
          <w:sz w:val="24"/>
          <w:szCs w:val="24"/>
        </w:rPr>
        <w:t>X1=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Motivasi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588"/>
        <w:rPr>
          <w:sz w:val="24"/>
          <w:szCs w:val="24"/>
        </w:rPr>
      </w:pPr>
      <w:r>
        <w:rPr>
          <w:sz w:val="24"/>
          <w:szCs w:val="24"/>
        </w:rPr>
        <w:t>X2=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Disipl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</w:p>
    <w:p w:rsidR="001553E9" w:rsidRDefault="001553E9" w:rsidP="005B0C7A">
      <w:pPr>
        <w:spacing w:before="17"/>
        <w:rPr>
          <w:sz w:val="26"/>
          <w:szCs w:val="26"/>
        </w:rPr>
      </w:pPr>
    </w:p>
    <w:p w:rsidR="001553E9" w:rsidRDefault="008A2CAD" w:rsidP="005B0C7A">
      <w:pPr>
        <w:ind w:left="588"/>
        <w:rPr>
          <w:sz w:val="24"/>
          <w:szCs w:val="24"/>
        </w:rPr>
      </w:pPr>
      <w:r>
        <w:rPr>
          <w:sz w:val="24"/>
          <w:szCs w:val="24"/>
        </w:rPr>
        <w:t>Y 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Kin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588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re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si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 xml:space="preserve">ut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mpu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iku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: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948"/>
        <w:rPr>
          <w:sz w:val="24"/>
          <w:szCs w:val="24"/>
        </w:rPr>
      </w:pPr>
      <w:r>
        <w:rPr>
          <w:sz w:val="24"/>
          <w:szCs w:val="24"/>
        </w:rPr>
        <w:t>1.   Konstanta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9,219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1308" w:right="79"/>
        <w:jc w:val="both"/>
        <w:rPr>
          <w:sz w:val="24"/>
          <w:szCs w:val="24"/>
        </w:rPr>
        <w:sectPr w:rsidR="001553E9">
          <w:pgSz w:w="11920" w:h="16860"/>
          <w:pgMar w:top="1380" w:right="1580" w:bottom="280" w:left="1680" w:header="1156" w:footer="0" w:gutter="0"/>
          <w:cols w:space="720"/>
        </w:sectPr>
      </w:pP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ika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Motivasi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Disipl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diangg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l, maka  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Kin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 xml:space="preserve">a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9,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 xml:space="preserve">19. 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tau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ka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d</w:t>
      </w:r>
      <w:r>
        <w:rPr>
          <w:sz w:val="24"/>
          <w:szCs w:val="24"/>
        </w:rPr>
        <w:t>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ruh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l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rja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a maka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 tidak m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lami 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</w:t>
      </w:r>
    </w:p>
    <w:p w:rsidR="001553E9" w:rsidRDefault="001553E9" w:rsidP="005B0C7A"/>
    <w:p w:rsidR="001553E9" w:rsidRDefault="001553E9" w:rsidP="005B0C7A"/>
    <w:p w:rsidR="001553E9" w:rsidRDefault="001553E9" w:rsidP="005B0C7A"/>
    <w:p w:rsidR="001553E9" w:rsidRDefault="001553E9" w:rsidP="005B0C7A">
      <w:pPr>
        <w:spacing w:before="16"/>
        <w:rPr>
          <w:sz w:val="22"/>
          <w:szCs w:val="22"/>
        </w:rPr>
      </w:pPr>
    </w:p>
    <w:p w:rsidR="001553E9" w:rsidRDefault="008A2CAD" w:rsidP="005B0C7A">
      <w:pPr>
        <w:spacing w:before="29"/>
        <w:ind w:left="948"/>
        <w:rPr>
          <w:sz w:val="24"/>
          <w:szCs w:val="24"/>
        </w:rPr>
      </w:pPr>
      <w:r>
        <w:rPr>
          <w:sz w:val="24"/>
          <w:szCs w:val="24"/>
        </w:rPr>
        <w:t>2.   Ko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fisien Mot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0,859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1308" w:right="84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ika 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Motivasi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lami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poin,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ja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p,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 xml:space="preserve">ka  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ikan kin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se</w:t>
      </w:r>
      <w:r>
        <w:rPr>
          <w:spacing w:val="-1"/>
          <w:sz w:val="24"/>
          <w:szCs w:val="24"/>
        </w:rPr>
        <w:t>be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 0,8</w:t>
      </w:r>
      <w:r>
        <w:rPr>
          <w:spacing w:val="-1"/>
          <w:sz w:val="24"/>
          <w:szCs w:val="24"/>
        </w:rPr>
        <w:t>5</w:t>
      </w:r>
      <w:r>
        <w:rPr>
          <w:sz w:val="24"/>
          <w:szCs w:val="24"/>
        </w:rPr>
        <w:t>9</w:t>
      </w:r>
    </w:p>
    <w:p w:rsidR="001553E9" w:rsidRDefault="008A2CAD" w:rsidP="005B0C7A">
      <w:pPr>
        <w:spacing w:before="11"/>
        <w:ind w:left="948"/>
        <w:rPr>
          <w:sz w:val="24"/>
          <w:szCs w:val="24"/>
        </w:rPr>
      </w:pPr>
      <w:r>
        <w:rPr>
          <w:sz w:val="24"/>
          <w:szCs w:val="24"/>
        </w:rPr>
        <w:t>3.   Ko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fisien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0,294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1308" w:right="81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ika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Disipl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 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poin,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   Motivasi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p,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maka</w:t>
      </w:r>
      <w:r>
        <w:rPr>
          <w:spacing w:val="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ikan 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 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0,294.</w:t>
      </w:r>
    </w:p>
    <w:p w:rsidR="001553E9" w:rsidRDefault="001553E9" w:rsidP="005B0C7A">
      <w:pPr>
        <w:spacing w:before="7"/>
        <w:rPr>
          <w:sz w:val="16"/>
          <w:szCs w:val="16"/>
        </w:rPr>
      </w:pPr>
    </w:p>
    <w:p w:rsidR="001553E9" w:rsidRDefault="001553E9" w:rsidP="005B0C7A"/>
    <w:p w:rsidR="001553E9" w:rsidRDefault="001553E9" w:rsidP="005B0C7A"/>
    <w:p w:rsidR="001553E9" w:rsidRDefault="0044367D" w:rsidP="0044367D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8A2CAD">
        <w:rPr>
          <w:b/>
          <w:sz w:val="24"/>
          <w:szCs w:val="24"/>
        </w:rPr>
        <w:t xml:space="preserve"> </w:t>
      </w:r>
      <w:r w:rsidR="008A2CAD">
        <w:rPr>
          <w:b/>
          <w:spacing w:val="-3"/>
          <w:sz w:val="24"/>
          <w:szCs w:val="24"/>
        </w:rPr>
        <w:t>P</w:t>
      </w:r>
      <w:r w:rsidR="008A2CAD">
        <w:rPr>
          <w:b/>
          <w:spacing w:val="1"/>
          <w:sz w:val="24"/>
          <w:szCs w:val="24"/>
        </w:rPr>
        <w:t>e</w:t>
      </w:r>
      <w:r w:rsidR="008A2CAD">
        <w:rPr>
          <w:b/>
          <w:spacing w:val="-3"/>
          <w:sz w:val="24"/>
          <w:szCs w:val="24"/>
        </w:rPr>
        <w:t>m</w:t>
      </w:r>
      <w:r w:rsidR="008A2CAD">
        <w:rPr>
          <w:b/>
          <w:spacing w:val="1"/>
          <w:sz w:val="24"/>
          <w:szCs w:val="24"/>
        </w:rPr>
        <w:t>b</w:t>
      </w:r>
      <w:r w:rsidR="008A2CAD">
        <w:rPr>
          <w:b/>
          <w:sz w:val="24"/>
          <w:szCs w:val="24"/>
        </w:rPr>
        <w:t>a</w:t>
      </w:r>
      <w:r w:rsidR="008A2CAD">
        <w:rPr>
          <w:b/>
          <w:spacing w:val="1"/>
          <w:sz w:val="24"/>
          <w:szCs w:val="24"/>
        </w:rPr>
        <w:t>h</w:t>
      </w:r>
      <w:r w:rsidR="008A2CAD">
        <w:rPr>
          <w:b/>
          <w:sz w:val="24"/>
          <w:szCs w:val="24"/>
        </w:rPr>
        <w:t>asan</w:t>
      </w:r>
    </w:p>
    <w:p w:rsidR="001553E9" w:rsidRDefault="001553E9" w:rsidP="005B0C7A">
      <w:pPr>
        <w:spacing w:before="12"/>
        <w:rPr>
          <w:sz w:val="26"/>
          <w:szCs w:val="26"/>
        </w:rPr>
      </w:pPr>
    </w:p>
    <w:p w:rsidR="001553E9" w:rsidRDefault="008A2CAD" w:rsidP="005B0C7A">
      <w:pPr>
        <w:ind w:left="588" w:right="78" w:firstLine="480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uk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hipo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si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maupun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rsi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posit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nifi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 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CV.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 umum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ar</w:t>
      </w:r>
      <w:r>
        <w:rPr>
          <w:sz w:val="24"/>
          <w:szCs w:val="24"/>
        </w:rPr>
        <w:t>uh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dom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CV.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ra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disipl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</w:p>
    <w:p w:rsidR="001553E9" w:rsidRDefault="008A2CAD" w:rsidP="005B0C7A">
      <w:pPr>
        <w:spacing w:before="11"/>
        <w:ind w:left="588" w:right="79" w:firstLine="720"/>
        <w:jc w:val="both"/>
        <w:rPr>
          <w:sz w:val="24"/>
          <w:szCs w:val="24"/>
        </w:rPr>
        <w:sectPr w:rsidR="001553E9">
          <w:pgSz w:w="11920" w:h="16860"/>
          <w:pgMar w:top="1380" w:right="1580" w:bottom="280" w:left="1680" w:header="1156" w:footer="0" w:gutter="0"/>
          <w:cols w:space="720"/>
        </w:sect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  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5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ibadi</w:t>
      </w:r>
      <w:r>
        <w:rPr>
          <w:spacing w:val="5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mendo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inan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div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du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tentu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tu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Ha</w:t>
      </w:r>
      <w:r>
        <w:rPr>
          <w:sz w:val="24"/>
          <w:szCs w:val="24"/>
        </w:rPr>
        <w:t>ndoko,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2003: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252).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rja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suatu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man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jer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rkomunik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ka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dia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suatu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rilaku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a 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suatu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up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untuk menin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dia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ment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tur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n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rma</w:t>
      </w:r>
      <w:r>
        <w:rPr>
          <w:spacing w:val="-1"/>
          <w:sz w:val="24"/>
          <w:szCs w:val="24"/>
        </w:rPr>
        <w:t>-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 sosial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Rivai, 2004: 444).</w:t>
      </w:r>
    </w:p>
    <w:p w:rsidR="001553E9" w:rsidRDefault="001553E9" w:rsidP="005B0C7A"/>
    <w:p w:rsidR="001553E9" w:rsidRDefault="001553E9" w:rsidP="005B0C7A"/>
    <w:p w:rsidR="001553E9" w:rsidRDefault="001553E9" w:rsidP="005B0C7A"/>
    <w:p w:rsidR="001553E9" w:rsidRDefault="001553E9" w:rsidP="005B0C7A">
      <w:pPr>
        <w:spacing w:before="16"/>
        <w:rPr>
          <w:sz w:val="22"/>
          <w:szCs w:val="22"/>
        </w:rPr>
      </w:pPr>
    </w:p>
    <w:p w:rsidR="001553E9" w:rsidRDefault="008A2CAD" w:rsidP="005B0C7A">
      <w:pPr>
        <w:spacing w:before="29"/>
        <w:ind w:left="588" w:right="78" w:firstLine="660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reg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nda 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lui</w:t>
      </w:r>
      <w:r>
        <w:rPr>
          <w:spacing w:val="3"/>
          <w:sz w:val="24"/>
          <w:szCs w:val="24"/>
        </w:rPr>
        <w:t xml:space="preserve"> </w:t>
      </w:r>
      <w:r>
        <w:rPr>
          <w:i/>
          <w:sz w:val="24"/>
          <w:szCs w:val="24"/>
        </w:rPr>
        <w:t>SPSS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16.00,</w:t>
      </w:r>
      <w:r>
        <w:rPr>
          <w:i/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ihat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2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</w:t>
      </w:r>
      <w:r>
        <w:rPr>
          <w:spacing w:val="-3"/>
          <w:sz w:val="24"/>
          <w:szCs w:val="24"/>
        </w:rPr>
        <w:t>s</w:t>
      </w:r>
      <w:r>
        <w:rPr>
          <w:sz w:val="24"/>
          <w:szCs w:val="24"/>
        </w:rPr>
        <w:t>i (</w:t>
      </w:r>
      <w:r>
        <w:rPr>
          <w:spacing w:val="-1"/>
          <w:sz w:val="24"/>
          <w:szCs w:val="24"/>
        </w:rPr>
        <w:t>X</w:t>
      </w:r>
      <w:r>
        <w:rPr>
          <w:sz w:val="24"/>
          <w:szCs w:val="24"/>
        </w:rPr>
        <w:t>1) 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j</w:t>
      </w:r>
      <w:r>
        <w:rPr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>(</w:t>
      </w:r>
      <w:r>
        <w:rPr>
          <w:spacing w:val="2"/>
          <w:sz w:val="24"/>
          <w:szCs w:val="24"/>
        </w:rPr>
        <w:t>Y</w:t>
      </w:r>
      <w:r>
        <w:rPr>
          <w:sz w:val="24"/>
          <w:szCs w:val="24"/>
        </w:rPr>
        <w:t>),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jukan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 0,420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makin menin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CV.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3"/>
          <w:sz w:val="24"/>
          <w:szCs w:val="24"/>
        </w:rPr>
        <w:t xml:space="preserve"> 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1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maka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makin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menin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pula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 k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dukung Robbins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(200</w:t>
      </w:r>
      <w:r>
        <w:rPr>
          <w:spacing w:val="-1"/>
          <w:sz w:val="24"/>
          <w:szCs w:val="24"/>
        </w:rPr>
        <w:t>8</w:t>
      </w:r>
      <w:r>
        <w:rPr>
          <w:sz w:val="24"/>
          <w:szCs w:val="24"/>
        </w:rPr>
        <w:t>: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241)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wa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2"/>
          <w:sz w:val="24"/>
          <w:szCs w:val="24"/>
        </w:rPr>
        <w:t xml:space="preserve"> 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fun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 xml:space="preserve">si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ksi 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 xml:space="preserve">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mampu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ivasi. 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 xml:space="preserve">ika 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j</w:t>
      </w:r>
      <w:r>
        <w:rPr>
          <w:sz w:val="24"/>
          <w:szCs w:val="24"/>
        </w:rPr>
        <w:t>a 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Motivasi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 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ktor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mem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ruhi 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ja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</w:t>
      </w:r>
    </w:p>
    <w:p w:rsidR="001553E9" w:rsidRDefault="008A2CAD" w:rsidP="005B0C7A">
      <w:pPr>
        <w:spacing w:before="10"/>
        <w:ind w:left="588" w:right="79" w:firstLine="780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juga h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 (</w:t>
      </w:r>
      <w:r>
        <w:rPr>
          <w:spacing w:val="-1"/>
          <w:sz w:val="24"/>
          <w:szCs w:val="24"/>
        </w:rPr>
        <w:t>X</w:t>
      </w:r>
      <w:r>
        <w:rPr>
          <w:sz w:val="24"/>
          <w:szCs w:val="24"/>
        </w:rPr>
        <w:t>2)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rpen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j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Y</w:t>
      </w:r>
      <w:r>
        <w:rPr>
          <w:sz w:val="24"/>
          <w:szCs w:val="24"/>
        </w:rPr>
        <w:t>)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ng di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unjukan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ka</w:t>
      </w:r>
      <w:r>
        <w:rPr>
          <w:spacing w:val="2"/>
          <w:sz w:val="24"/>
          <w:szCs w:val="24"/>
        </w:rPr>
        <w:t xml:space="preserve"> 0</w:t>
      </w:r>
      <w:r>
        <w:rPr>
          <w:sz w:val="24"/>
          <w:szCs w:val="24"/>
        </w:rPr>
        <w:t>,273.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makin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menin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CV.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hte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maka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makin menin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pula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mendukung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inun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(200</w:t>
      </w:r>
      <w:r>
        <w:rPr>
          <w:spacing w:val="-1"/>
          <w:sz w:val="24"/>
          <w:szCs w:val="24"/>
        </w:rPr>
        <w:t>8</w:t>
      </w:r>
      <w:r>
        <w:rPr>
          <w:sz w:val="24"/>
          <w:szCs w:val="24"/>
        </w:rPr>
        <w:t>:148),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me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mendo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</w:t>
      </w:r>
      <w:r>
        <w:rPr>
          <w:spacing w:val="-1"/>
          <w:sz w:val="24"/>
          <w:szCs w:val="24"/>
        </w:rPr>
        <w:t>ara</w:t>
      </w:r>
      <w:r>
        <w:rPr>
          <w:sz w:val="24"/>
          <w:szCs w:val="24"/>
        </w:rPr>
        <w:t>na</w:t>
      </w:r>
      <w:r>
        <w:rPr>
          <w:spacing w:val="2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untuk</w:t>
      </w:r>
      <w:r>
        <w:rPr>
          <w:spacing w:val="3"/>
          <w:sz w:val="24"/>
          <w:szCs w:val="24"/>
        </w:rPr>
        <w:t xml:space="preserve"> 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56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 mendo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u</w:t>
      </w:r>
      <w:r>
        <w:rPr>
          <w:sz w:val="24"/>
          <w:szCs w:val="24"/>
        </w:rPr>
        <w:t>ntuk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rilaku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posit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ment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 xml:space="preserve">ti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rg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nisasi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lan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tugas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6"/>
          <w:sz w:val="24"/>
          <w:szCs w:val="24"/>
        </w:rPr>
        <w:t>k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,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ja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menin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suai 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</w:t>
      </w:r>
    </w:p>
    <w:p w:rsidR="001553E9" w:rsidRDefault="008A2CAD" w:rsidP="005B0C7A">
      <w:pPr>
        <w:spacing w:before="10"/>
        <w:ind w:left="588" w:right="78" w:firstLine="780"/>
        <w:jc w:val="both"/>
        <w:rPr>
          <w:sz w:val="24"/>
          <w:szCs w:val="24"/>
        </w:rPr>
        <w:sectPr w:rsidR="001553E9">
          <w:pgSz w:w="11920" w:h="16860"/>
          <w:pgMar w:top="1380" w:right="1580" w:bottom="280" w:left="1680" w:header="1156" w:footer="0" w:gutter="0"/>
          <w:cols w:space="720"/>
        </w:sect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spond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X</w:t>
      </w:r>
      <w:r>
        <w:rPr>
          <w:spacing w:val="2"/>
          <w:sz w:val="24"/>
          <w:szCs w:val="24"/>
        </w:rPr>
        <w:t>1</w:t>
      </w:r>
      <w:r>
        <w:rPr>
          <w:sz w:val="24"/>
          <w:szCs w:val="24"/>
        </w:rPr>
        <w:t xml:space="preserve">), 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ble 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X</w:t>
      </w:r>
      <w:r>
        <w:rPr>
          <w:sz w:val="24"/>
          <w:szCs w:val="24"/>
        </w:rPr>
        <w:t>2)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1"/>
          <w:sz w:val="24"/>
          <w:szCs w:val="24"/>
        </w:rPr>
        <w:t>Y</w:t>
      </w:r>
      <w:r>
        <w:rPr>
          <w:sz w:val="24"/>
          <w:szCs w:val="24"/>
        </w:rPr>
        <w:t>)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didal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sioner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diseb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 xml:space="preserve">56 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spond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  di  CV.</w:t>
      </w:r>
      <w:r>
        <w:rPr>
          <w:spacing w:val="5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 xml:space="preserve">umi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5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5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menunjuk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hwa 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ivasi,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rja 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ja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</w:p>
    <w:p w:rsidR="001553E9" w:rsidRDefault="001553E9" w:rsidP="005B0C7A"/>
    <w:p w:rsidR="001553E9" w:rsidRDefault="001553E9" w:rsidP="005B0C7A"/>
    <w:p w:rsidR="001553E9" w:rsidRDefault="001553E9" w:rsidP="005B0C7A"/>
    <w:p w:rsidR="001553E9" w:rsidRDefault="001553E9" w:rsidP="005B0C7A">
      <w:pPr>
        <w:spacing w:before="16"/>
        <w:rPr>
          <w:sz w:val="22"/>
          <w:szCs w:val="22"/>
        </w:rPr>
      </w:pPr>
    </w:p>
    <w:p w:rsidR="001553E9" w:rsidRDefault="008A2CAD" w:rsidP="005B0C7A">
      <w:pPr>
        <w:spacing w:before="29"/>
        <w:ind w:left="588" w:right="78"/>
        <w:jc w:val="both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i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ik. 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 dis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ribusi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wa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spond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skor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gg</w:t>
      </w:r>
      <w:r>
        <w:rPr>
          <w:sz w:val="24"/>
          <w:szCs w:val="24"/>
        </w:rPr>
        <w:t>i</w:t>
      </w:r>
      <w:r>
        <w:rPr>
          <w:spacing w:val="4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</w:t>
      </w:r>
      <w:r>
        <w:rPr>
          <w:spacing w:val="44"/>
          <w:sz w:val="24"/>
          <w:szCs w:val="24"/>
        </w:rPr>
        <w:t xml:space="preserve"> 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la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dn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ss</w:t>
      </w:r>
      <w:r>
        <w:rPr>
          <w:i/>
          <w:spacing w:val="41"/>
          <w:sz w:val="24"/>
          <w:szCs w:val="24"/>
        </w:rPr>
        <w:t xml:space="preserve"> </w:t>
      </w:r>
      <w:r>
        <w:rPr>
          <w:i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ee</w:t>
      </w:r>
      <w:r>
        <w:rPr>
          <w:i/>
          <w:sz w:val="24"/>
          <w:szCs w:val="24"/>
        </w:rPr>
        <w:t>ds</w:t>
      </w:r>
      <w:r>
        <w:rPr>
          <w:i/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-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skor</w:t>
      </w:r>
    </w:p>
    <w:p w:rsidR="001553E9" w:rsidRDefault="008A2CAD" w:rsidP="005B0C7A">
      <w:pPr>
        <w:spacing w:before="10"/>
        <w:ind w:left="588" w:right="77"/>
        <w:jc w:val="both"/>
        <w:rPr>
          <w:sz w:val="24"/>
          <w:szCs w:val="24"/>
        </w:rPr>
      </w:pPr>
      <w:r>
        <w:rPr>
          <w:sz w:val="24"/>
          <w:szCs w:val="24"/>
        </w:rPr>
        <w:t>4,56.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Kondisi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ini menunjuk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</w:t>
      </w:r>
      <w:r>
        <w:rPr>
          <w:spacing w:val="3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hidup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sudah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nuhi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ik.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sk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nsi </w:t>
      </w:r>
      <w:r>
        <w:rPr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E</w:t>
      </w:r>
      <w:r>
        <w:rPr>
          <w:i/>
          <w:spacing w:val="-1"/>
          <w:sz w:val="24"/>
          <w:szCs w:val="24"/>
        </w:rPr>
        <w:t>x</w:t>
      </w:r>
      <w:r>
        <w:rPr>
          <w:i/>
          <w:sz w:val="24"/>
          <w:szCs w:val="24"/>
        </w:rPr>
        <w:t>is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nsis  n</w:t>
      </w:r>
      <w:r>
        <w:rPr>
          <w:i/>
          <w:spacing w:val="-1"/>
          <w:sz w:val="24"/>
          <w:szCs w:val="24"/>
        </w:rPr>
        <w:t>ee</w:t>
      </w:r>
      <w:r>
        <w:rPr>
          <w:i/>
          <w:sz w:val="24"/>
          <w:szCs w:val="24"/>
        </w:rPr>
        <w:t xml:space="preserve">ds </w:t>
      </w:r>
      <w:r>
        <w:rPr>
          <w:i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a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skor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1"/>
          <w:sz w:val="24"/>
          <w:szCs w:val="24"/>
        </w:rPr>
        <w:t>,</w:t>
      </w:r>
      <w:r>
        <w:rPr>
          <w:sz w:val="24"/>
          <w:szCs w:val="24"/>
        </w:rPr>
        <w:t xml:space="preserve">41.  </w:t>
      </w:r>
      <w:r>
        <w:rPr>
          <w:spacing w:val="1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laupun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diant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ra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mun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masih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olon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ik.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ukup 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saja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dip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 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luruh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nsi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ivasi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CV. 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 xml:space="preserve">umi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ra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kondisi sang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ba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k.</w:t>
      </w:r>
    </w:p>
    <w:p w:rsidR="001553E9" w:rsidRDefault="008A2CAD" w:rsidP="005B0C7A">
      <w:pPr>
        <w:spacing w:before="10"/>
        <w:ind w:left="588" w:right="78" w:firstLine="660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busi ja</w:t>
      </w:r>
      <w:r>
        <w:rPr>
          <w:spacing w:val="-1"/>
          <w:sz w:val="24"/>
          <w:szCs w:val="24"/>
        </w:rPr>
        <w:t>wa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spond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,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mensi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dir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skor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4,7</w:t>
      </w:r>
      <w:r>
        <w:rPr>
          <w:spacing w:val="1"/>
          <w:sz w:val="24"/>
          <w:szCs w:val="24"/>
        </w:rPr>
        <w:t>5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skor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skor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4,33.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Meskipun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2 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n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memi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iki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a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ta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masih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58%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olong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ik.</w:t>
      </w:r>
      <w:r>
        <w:rPr>
          <w:spacing w:val="1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hingga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lalu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membutuhkan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uk</w:t>
      </w:r>
      <w:r>
        <w:rPr>
          <w:spacing w:val="-2"/>
          <w:sz w:val="24"/>
          <w:szCs w:val="24"/>
        </w:rPr>
        <w:t>u</w:t>
      </w:r>
      <w:r>
        <w:rPr>
          <w:sz w:val="24"/>
          <w:szCs w:val="24"/>
        </w:rPr>
        <w:t>p 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tap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kondisi sa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baik.</w:t>
      </w:r>
    </w:p>
    <w:p w:rsidR="001553E9" w:rsidRDefault="008A2CAD" w:rsidP="005B0C7A">
      <w:pPr>
        <w:spacing w:before="11"/>
        <w:ind w:left="588" w:right="81" w:firstLine="720"/>
        <w:rPr>
          <w:sz w:val="24"/>
          <w:szCs w:val="24"/>
        </w:rPr>
        <w:sectPr w:rsidR="001553E9">
          <w:pgSz w:w="11920" w:h="16860"/>
          <w:pgMar w:top="1380" w:right="1580" w:bottom="280" w:left="1680" w:header="1156" w:footer="0" w:gutter="0"/>
          <w:cols w:space="720"/>
        </w:sect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ribusi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wa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spond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rhad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a</w:t>
      </w:r>
      <w:r>
        <w:rPr>
          <w:spacing w:val="3"/>
          <w:sz w:val="24"/>
          <w:szCs w:val="24"/>
        </w:rPr>
        <w:t>r</w:t>
      </w:r>
      <w:r>
        <w:rPr>
          <w:sz w:val="24"/>
          <w:szCs w:val="24"/>
        </w:rPr>
        <w:t>iab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ki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a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skor 4,5</w:t>
      </w:r>
      <w:r>
        <w:rPr>
          <w:spacing w:val="1"/>
          <w:sz w:val="24"/>
          <w:szCs w:val="24"/>
        </w:rPr>
        <w:t>3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laupun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diant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 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  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mun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masih  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olon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ik. </w:t>
      </w:r>
      <w:r>
        <w:rPr>
          <w:spacing w:val="1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hingga 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ukup 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ja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n, 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 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luru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 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CV.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kondisi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baik.</w:t>
      </w:r>
    </w:p>
    <w:p w:rsidR="001553E9" w:rsidRDefault="005A29BA" w:rsidP="005B0C7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3446" behindDoc="1" locked="0" layoutInCell="1" allowOverlap="1" wp14:anchorId="3CA33578" wp14:editId="5C47215F">
                <wp:simplePos x="0" y="0"/>
                <wp:positionH relativeFrom="page">
                  <wp:posOffset>6143625</wp:posOffset>
                </wp:positionH>
                <wp:positionV relativeFrom="page">
                  <wp:posOffset>390525</wp:posOffset>
                </wp:positionV>
                <wp:extent cx="533400" cy="428625"/>
                <wp:effectExtent l="0" t="0" r="0" b="0"/>
                <wp:wrapNone/>
                <wp:docPr id="50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400" cy="428625"/>
                          <a:chOff x="9675" y="615"/>
                          <a:chExt cx="840" cy="675"/>
                        </a:xfrm>
                      </wpg:grpSpPr>
                      <wps:wsp>
                        <wps:cNvPr id="51" name="Freeform 47"/>
                        <wps:cNvSpPr>
                          <a:spLocks/>
                        </wps:cNvSpPr>
                        <wps:spPr bwMode="auto">
                          <a:xfrm>
                            <a:off x="9675" y="615"/>
                            <a:ext cx="840" cy="675"/>
                          </a:xfrm>
                          <a:custGeom>
                            <a:avLst/>
                            <a:gdLst>
                              <a:gd name="T0" fmla="+- 0 9675 9675"/>
                              <a:gd name="T1" fmla="*/ T0 w 840"/>
                              <a:gd name="T2" fmla="+- 0 1290 615"/>
                              <a:gd name="T3" fmla="*/ 1290 h 675"/>
                              <a:gd name="T4" fmla="+- 0 10515 9675"/>
                              <a:gd name="T5" fmla="*/ T4 w 840"/>
                              <a:gd name="T6" fmla="+- 0 1290 615"/>
                              <a:gd name="T7" fmla="*/ 1290 h 675"/>
                              <a:gd name="T8" fmla="+- 0 10515 9675"/>
                              <a:gd name="T9" fmla="*/ T8 w 840"/>
                              <a:gd name="T10" fmla="+- 0 615 615"/>
                              <a:gd name="T11" fmla="*/ 615 h 675"/>
                              <a:gd name="T12" fmla="+- 0 9675 9675"/>
                              <a:gd name="T13" fmla="*/ T12 w 840"/>
                              <a:gd name="T14" fmla="+- 0 615 615"/>
                              <a:gd name="T15" fmla="*/ 615 h 675"/>
                              <a:gd name="T16" fmla="+- 0 9675 9675"/>
                              <a:gd name="T17" fmla="*/ T16 w 840"/>
                              <a:gd name="T18" fmla="+- 0 1290 615"/>
                              <a:gd name="T19" fmla="*/ 1290 h 6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0" h="675">
                                <a:moveTo>
                                  <a:pt x="0" y="675"/>
                                </a:moveTo>
                                <a:lnTo>
                                  <a:pt x="840" y="675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6" o:spid="_x0000_s1026" style="position:absolute;margin-left:483.75pt;margin-top:30.75pt;width:42pt;height:33.75pt;z-index:-13034;mso-position-horizontal-relative:page;mso-position-vertical-relative:page" coordorigin="9675,615" coordsize="840,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">
                <v:shape id="Freeform 47" o:spid="_x0000_s1027" style="position:absolute;left:9675;top:615;width:840;height:675;visibility:visible;mso-wrap-style:square;v-text-anchor:top" coordsize="840,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893cMA&#10;AADbAAAADwAAAGRycy9kb3ducmV2LnhtbESPT4vCMBTE7wt+h/AEb2uquItWo4igeFjBfyjeHs2z&#10;LTYvpYnafnsjLHgcZuY3zGRWm0I8qHK5ZQW9bgSCOLE651TB8bD8HoJwHlljYZkUNORgNm19TTDW&#10;9sk7eux9KgKEXYwKMu/LWEqXZGTQdW1JHLyrrQz6IKtU6gqfAW4K2Y+iX2kw57CQYUmLjJLb/m4U&#10;XP6ugx02p1Fjlqtmu6nP0YJYqU67no9BeKr9J/zfXmsFPz14fwk/QE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h893cMAAADbAAAADwAAAAAAAAAAAAAAAACYAgAAZHJzL2Rv&#10;d25yZXYueG1sUEsFBgAAAAAEAAQA9QAAAIgDAAAAAA==&#10;" path="m,675r840,l840,,,,,675xe" stroked="f">
                  <v:path arrowok="t" o:connecttype="custom" o:connectlocs="0,1290;840,1290;840,615;0,615;0,1290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03303445" behindDoc="1" locked="0" layoutInCell="1" allowOverlap="1" wp14:anchorId="2FD81F1E" wp14:editId="112E8111">
                <wp:simplePos x="0" y="0"/>
                <wp:positionH relativeFrom="page">
                  <wp:posOffset>6143625</wp:posOffset>
                </wp:positionH>
                <wp:positionV relativeFrom="page">
                  <wp:posOffset>390525</wp:posOffset>
                </wp:positionV>
                <wp:extent cx="533400" cy="428625"/>
                <wp:effectExtent l="0" t="0" r="0" b="0"/>
                <wp:wrapNone/>
                <wp:docPr id="49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56061" w:rsidRDefault="00656061">
                            <w:pPr>
                              <w:spacing w:before="85"/>
                              <w:ind w:left="254" w:right="27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68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26" type="#_x0000_t202" style="position:absolute;margin-left:483.75pt;margin-top:30.75pt;width:42pt;height:33.75pt;z-index:-1303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" filled="f" stroked="f">
                <v:textbox inset="0,0,0,0">
                  <w:txbxContent>
                    <w:p w:rsidR="00656061" w:rsidRDefault="00656061">
                      <w:pPr>
                        <w:spacing w:before="85"/>
                        <w:ind w:left="254" w:right="27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68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553E9" w:rsidRDefault="00C8594E" w:rsidP="005B0C7A">
      <w:pPr>
        <w:ind w:left="2973" w:right="2507" w:hanging="2406"/>
        <w:rPr>
          <w:sz w:val="24"/>
          <w:szCs w:val="24"/>
        </w:rPr>
      </w:pPr>
      <w:r>
        <w:rPr>
          <w:b/>
          <w:spacing w:val="-2"/>
          <w:position w:val="-1"/>
          <w:sz w:val="24"/>
          <w:szCs w:val="24"/>
        </w:rPr>
        <w:t xml:space="preserve">D. </w:t>
      </w:r>
      <w:r w:rsidR="008A2CAD">
        <w:rPr>
          <w:b/>
          <w:spacing w:val="-2"/>
          <w:position w:val="-1"/>
          <w:sz w:val="24"/>
          <w:szCs w:val="24"/>
        </w:rPr>
        <w:t>K</w:t>
      </w:r>
      <w:r w:rsidR="008A2CAD">
        <w:rPr>
          <w:b/>
          <w:position w:val="-1"/>
          <w:sz w:val="24"/>
          <w:szCs w:val="24"/>
        </w:rPr>
        <w:t>E</w:t>
      </w:r>
      <w:r w:rsidR="008A2CAD">
        <w:rPr>
          <w:b/>
          <w:spacing w:val="1"/>
          <w:position w:val="-1"/>
          <w:sz w:val="24"/>
          <w:szCs w:val="24"/>
        </w:rPr>
        <w:t>S</w:t>
      </w:r>
      <w:r w:rsidR="008A2CAD">
        <w:rPr>
          <w:b/>
          <w:position w:val="-1"/>
          <w:sz w:val="24"/>
          <w:szCs w:val="24"/>
        </w:rPr>
        <w:t>I</w:t>
      </w:r>
      <w:r w:rsidR="008A2CAD">
        <w:rPr>
          <w:b/>
          <w:spacing w:val="1"/>
          <w:position w:val="-1"/>
          <w:sz w:val="24"/>
          <w:szCs w:val="24"/>
        </w:rPr>
        <w:t>M</w:t>
      </w:r>
      <w:r w:rsidR="008A2CAD">
        <w:rPr>
          <w:b/>
          <w:spacing w:val="-3"/>
          <w:position w:val="-1"/>
          <w:sz w:val="24"/>
          <w:szCs w:val="24"/>
        </w:rPr>
        <w:t>P</w:t>
      </w:r>
      <w:r w:rsidR="008A2CAD">
        <w:rPr>
          <w:b/>
          <w:position w:val="-1"/>
          <w:sz w:val="24"/>
          <w:szCs w:val="24"/>
        </w:rPr>
        <w:t>ULAN</w:t>
      </w:r>
      <w:r w:rsidR="008A2CAD">
        <w:rPr>
          <w:b/>
          <w:spacing w:val="-1"/>
          <w:position w:val="-1"/>
          <w:sz w:val="24"/>
          <w:szCs w:val="24"/>
        </w:rPr>
        <w:t xml:space="preserve"> </w:t>
      </w:r>
      <w:r w:rsidR="008A2CAD">
        <w:rPr>
          <w:b/>
          <w:position w:val="-1"/>
          <w:sz w:val="24"/>
          <w:szCs w:val="24"/>
        </w:rPr>
        <w:t>D</w:t>
      </w:r>
      <w:r w:rsidR="008A2CAD">
        <w:rPr>
          <w:b/>
          <w:spacing w:val="1"/>
          <w:position w:val="-1"/>
          <w:sz w:val="24"/>
          <w:szCs w:val="24"/>
        </w:rPr>
        <w:t>A</w:t>
      </w:r>
      <w:r w:rsidR="008A2CAD">
        <w:rPr>
          <w:b/>
          <w:position w:val="-1"/>
          <w:sz w:val="24"/>
          <w:szCs w:val="24"/>
        </w:rPr>
        <w:t>N SAR</w:t>
      </w:r>
      <w:r w:rsidR="008A2CAD">
        <w:rPr>
          <w:b/>
          <w:spacing w:val="-1"/>
          <w:position w:val="-1"/>
          <w:sz w:val="24"/>
          <w:szCs w:val="24"/>
        </w:rPr>
        <w:t>A</w:t>
      </w:r>
      <w:r w:rsidR="008A2CAD">
        <w:rPr>
          <w:b/>
          <w:position w:val="-1"/>
          <w:sz w:val="24"/>
          <w:szCs w:val="24"/>
        </w:rPr>
        <w:t>N</w:t>
      </w:r>
    </w:p>
    <w:p w:rsidR="001553E9" w:rsidRDefault="001553E9" w:rsidP="005B0C7A"/>
    <w:p w:rsidR="001553E9" w:rsidRDefault="001553E9" w:rsidP="005B0C7A"/>
    <w:p w:rsidR="001553E9" w:rsidRDefault="005B0C7A" w:rsidP="005B0C7A">
      <w:pPr>
        <w:spacing w:before="29"/>
        <w:ind w:right="5975"/>
        <w:rPr>
          <w:sz w:val="24"/>
          <w:szCs w:val="24"/>
        </w:rPr>
      </w:pPr>
      <w:r>
        <w:t xml:space="preserve">         </w:t>
      </w:r>
      <w:r w:rsidR="008A2CAD">
        <w:rPr>
          <w:b/>
          <w:spacing w:val="-2"/>
          <w:sz w:val="24"/>
          <w:szCs w:val="24"/>
        </w:rPr>
        <w:t>K</w:t>
      </w:r>
      <w:r w:rsidR="008A2CAD">
        <w:rPr>
          <w:b/>
          <w:sz w:val="24"/>
          <w:szCs w:val="24"/>
        </w:rPr>
        <w:t>E</w:t>
      </w:r>
      <w:r w:rsidR="008A2CAD">
        <w:rPr>
          <w:b/>
          <w:spacing w:val="1"/>
          <w:sz w:val="24"/>
          <w:szCs w:val="24"/>
        </w:rPr>
        <w:t>S</w:t>
      </w:r>
      <w:r w:rsidR="008A2CAD">
        <w:rPr>
          <w:b/>
          <w:sz w:val="24"/>
          <w:szCs w:val="24"/>
        </w:rPr>
        <w:t>I</w:t>
      </w:r>
      <w:r w:rsidR="008A2CAD">
        <w:rPr>
          <w:b/>
          <w:spacing w:val="1"/>
          <w:sz w:val="24"/>
          <w:szCs w:val="24"/>
        </w:rPr>
        <w:t>M</w:t>
      </w:r>
      <w:r w:rsidR="008A2CAD">
        <w:rPr>
          <w:b/>
          <w:spacing w:val="-3"/>
          <w:sz w:val="24"/>
          <w:szCs w:val="24"/>
        </w:rPr>
        <w:t>P</w:t>
      </w:r>
      <w:r w:rsidR="008A2CAD">
        <w:rPr>
          <w:b/>
          <w:sz w:val="24"/>
          <w:szCs w:val="24"/>
        </w:rPr>
        <w:t>ULAN</w:t>
      </w:r>
    </w:p>
    <w:p w:rsidR="001553E9" w:rsidRDefault="001553E9" w:rsidP="005B0C7A">
      <w:pPr>
        <w:spacing w:before="12"/>
        <w:rPr>
          <w:sz w:val="26"/>
          <w:szCs w:val="26"/>
        </w:rPr>
      </w:pPr>
    </w:p>
    <w:p w:rsidR="001553E9" w:rsidRDefault="008A2CAD" w:rsidP="005B0C7A">
      <w:pPr>
        <w:ind w:left="588" w:right="87" w:firstLine="540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diur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ikan,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kesimpulan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rikut :</w:t>
      </w:r>
    </w:p>
    <w:p w:rsidR="001553E9" w:rsidRDefault="008A2CAD" w:rsidP="005B0C7A">
      <w:pPr>
        <w:spacing w:before="10"/>
        <w:ind w:left="1232" w:right="76" w:hanging="360"/>
        <w:jc w:val="both"/>
        <w:rPr>
          <w:sz w:val="24"/>
          <w:szCs w:val="24"/>
        </w:rPr>
      </w:pPr>
      <w:r>
        <w:rPr>
          <w:sz w:val="24"/>
          <w:szCs w:val="24"/>
        </w:rPr>
        <w:t>1.   Kin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rja 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4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 xml:space="preserve">CV.  </w:t>
      </w:r>
      <w:r>
        <w:rPr>
          <w:spacing w:val="1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 xml:space="preserve">umi  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a  </w:t>
      </w:r>
      <w:r>
        <w:rPr>
          <w:spacing w:val="1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hte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a  </w:t>
      </w:r>
      <w:r>
        <w:rPr>
          <w:spacing w:val="1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sud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 te</w:t>
      </w:r>
      <w:r>
        <w:rPr>
          <w:spacing w:val="-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i.</w:t>
      </w:r>
    </w:p>
    <w:p w:rsidR="001553E9" w:rsidRDefault="008A2CAD" w:rsidP="005B0C7A">
      <w:pPr>
        <w:spacing w:before="10"/>
        <w:ind w:left="1232" w:right="79" w:hanging="360"/>
        <w:jc w:val="both"/>
        <w:rPr>
          <w:sz w:val="24"/>
          <w:szCs w:val="24"/>
        </w:rPr>
      </w:pPr>
      <w:r>
        <w:rPr>
          <w:sz w:val="24"/>
          <w:szCs w:val="24"/>
        </w:rPr>
        <w:t>2.   Motivasi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37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kin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a 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CV.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unj</w:t>
      </w:r>
      <w:r>
        <w:rPr>
          <w:spacing w:val="6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40"/>
          <w:sz w:val="24"/>
          <w:szCs w:val="24"/>
        </w:rPr>
        <w:t xml:space="preserve"> </w:t>
      </w:r>
      <w:r>
        <w:rPr>
          <w:spacing w:val="1"/>
          <w:sz w:val="16"/>
          <w:szCs w:val="16"/>
        </w:rPr>
        <w:t>hit</w:t>
      </w:r>
      <w:r>
        <w:rPr>
          <w:spacing w:val="-1"/>
          <w:sz w:val="16"/>
          <w:szCs w:val="16"/>
        </w:rPr>
        <w:t>u</w:t>
      </w:r>
      <w:r>
        <w:rPr>
          <w:spacing w:val="1"/>
          <w:sz w:val="16"/>
          <w:szCs w:val="16"/>
        </w:rPr>
        <w:t>n</w:t>
      </w:r>
      <w:r>
        <w:rPr>
          <w:sz w:val="16"/>
          <w:szCs w:val="16"/>
        </w:rPr>
        <w:t xml:space="preserve">g </w:t>
      </w:r>
      <w:r>
        <w:rPr>
          <w:spacing w:val="19"/>
          <w:sz w:val="16"/>
          <w:szCs w:val="16"/>
        </w:rPr>
        <w:t xml:space="preserve"> </w:t>
      </w:r>
      <w:r>
        <w:rPr>
          <w:sz w:val="24"/>
          <w:szCs w:val="24"/>
        </w:rPr>
        <w:t>13</w:t>
      </w:r>
      <w:r>
        <w:rPr>
          <w:spacing w:val="-2"/>
          <w:sz w:val="24"/>
          <w:szCs w:val="24"/>
        </w:rPr>
        <w:t>,</w:t>
      </w:r>
      <w:r>
        <w:rPr>
          <w:sz w:val="24"/>
          <w:szCs w:val="24"/>
        </w:rPr>
        <w:t>820</w:t>
      </w:r>
      <w:r>
        <w:rPr>
          <w:spacing w:val="4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7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bih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39"/>
          <w:sz w:val="24"/>
          <w:szCs w:val="24"/>
        </w:rPr>
        <w:t xml:space="preserve"> </w:t>
      </w:r>
      <w:r>
        <w:rPr>
          <w:spacing w:val="1"/>
          <w:sz w:val="16"/>
          <w:szCs w:val="16"/>
        </w:rPr>
        <w:t>t</w:t>
      </w:r>
      <w:r>
        <w:rPr>
          <w:sz w:val="16"/>
          <w:szCs w:val="16"/>
        </w:rPr>
        <w:t>a</w:t>
      </w:r>
      <w:r>
        <w:rPr>
          <w:spacing w:val="1"/>
          <w:sz w:val="16"/>
          <w:szCs w:val="16"/>
        </w:rPr>
        <w:t>b</w:t>
      </w:r>
      <w:r>
        <w:rPr>
          <w:spacing w:val="-2"/>
          <w:sz w:val="16"/>
          <w:szCs w:val="16"/>
        </w:rPr>
        <w:t>e</w:t>
      </w:r>
      <w:r>
        <w:rPr>
          <w:sz w:val="16"/>
          <w:szCs w:val="16"/>
        </w:rPr>
        <w:t xml:space="preserve">l  </w:t>
      </w:r>
      <w:r>
        <w:rPr>
          <w:sz w:val="24"/>
          <w:szCs w:val="24"/>
        </w:rPr>
        <w:t>3,1</w:t>
      </w:r>
      <w:r>
        <w:rPr>
          <w:spacing w:val="1"/>
          <w:sz w:val="24"/>
          <w:szCs w:val="24"/>
        </w:rPr>
        <w:t>7</w:t>
      </w:r>
      <w:r>
        <w:rPr>
          <w:sz w:val="24"/>
          <w:szCs w:val="24"/>
        </w:rPr>
        <w:t>,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mud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nifik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nsi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0,000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lebih</w:t>
      </w:r>
      <w:r>
        <w:rPr>
          <w:spacing w:val="9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il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lpha</w:t>
      </w:r>
    </w:p>
    <w:p w:rsidR="001553E9" w:rsidRDefault="008A2CAD" w:rsidP="005B0C7A">
      <w:pPr>
        <w:spacing w:before="10"/>
        <w:ind w:left="1232" w:right="80"/>
        <w:jc w:val="both"/>
        <w:rPr>
          <w:sz w:val="24"/>
          <w:szCs w:val="24"/>
        </w:rPr>
      </w:pPr>
      <w:r>
        <w:rPr>
          <w:sz w:val="24"/>
          <w:szCs w:val="24"/>
        </w:rPr>
        <w:t>0,05,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rarti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hipo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nol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>o)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olak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hipo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sis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rn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) 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rima,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maka 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nifi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 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 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CV.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mi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</w:p>
    <w:p w:rsidR="001553E9" w:rsidRDefault="008A2CAD" w:rsidP="005B0C7A">
      <w:pPr>
        <w:spacing w:before="11"/>
        <w:ind w:left="1232" w:right="78" w:hanging="360"/>
        <w:jc w:val="both"/>
        <w:rPr>
          <w:sz w:val="24"/>
          <w:szCs w:val="24"/>
        </w:rPr>
      </w:pPr>
      <w:r>
        <w:rPr>
          <w:sz w:val="24"/>
          <w:szCs w:val="24"/>
        </w:rPr>
        <w:t>3.   Motivasi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CV.</w:t>
      </w:r>
      <w:r>
        <w:rPr>
          <w:spacing w:val="2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2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2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posit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nifik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j</w:t>
      </w:r>
      <w:r>
        <w:rPr>
          <w:sz w:val="24"/>
          <w:szCs w:val="24"/>
        </w:rPr>
        <w:t>a 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unjukan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il ko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fisien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esi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r</w:t>
      </w:r>
      <w:r>
        <w:rPr>
          <w:spacing w:val="1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nda</w:t>
      </w:r>
      <w:r>
        <w:rPr>
          <w:spacing w:val="1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0</w:t>
      </w:r>
      <w:r>
        <w:rPr>
          <w:spacing w:val="3"/>
          <w:sz w:val="24"/>
          <w:szCs w:val="24"/>
        </w:rPr>
        <w:t>,</w:t>
      </w:r>
      <w:r>
        <w:rPr>
          <w:sz w:val="24"/>
          <w:szCs w:val="24"/>
        </w:rPr>
        <w:t>420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nifik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</w:p>
    <w:p w:rsidR="001553E9" w:rsidRDefault="008A2CAD" w:rsidP="005B0C7A">
      <w:pPr>
        <w:spacing w:before="10"/>
        <w:ind w:left="1232" w:right="6779"/>
        <w:jc w:val="both"/>
        <w:rPr>
          <w:sz w:val="24"/>
          <w:szCs w:val="24"/>
        </w:rPr>
      </w:pPr>
      <w:r>
        <w:rPr>
          <w:sz w:val="24"/>
          <w:szCs w:val="24"/>
        </w:rPr>
        <w:t>0,001.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1232" w:right="78" w:hanging="360"/>
        <w:jc w:val="both"/>
        <w:rPr>
          <w:sz w:val="24"/>
          <w:szCs w:val="24"/>
        </w:rPr>
      </w:pPr>
      <w:r>
        <w:rPr>
          <w:sz w:val="24"/>
          <w:szCs w:val="24"/>
        </w:rPr>
        <w:t>4. Disipl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CV.</w:t>
      </w:r>
      <w:r>
        <w:rPr>
          <w:spacing w:val="1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1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1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posit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 xml:space="preserve">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nifik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unjukan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ko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fisien 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si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ine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seb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0</w:t>
      </w:r>
      <w:r>
        <w:rPr>
          <w:spacing w:val="1"/>
          <w:sz w:val="24"/>
          <w:szCs w:val="24"/>
        </w:rPr>
        <w:t>,</w:t>
      </w:r>
      <w:r>
        <w:rPr>
          <w:sz w:val="24"/>
          <w:szCs w:val="24"/>
        </w:rPr>
        <w:t xml:space="preserve">273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</w:p>
    <w:p w:rsidR="001553E9" w:rsidRPr="005B0C7A" w:rsidRDefault="008A2CAD" w:rsidP="005B0C7A">
      <w:pPr>
        <w:spacing w:before="10"/>
        <w:ind w:left="1232" w:right="4873"/>
        <w:jc w:val="both"/>
        <w:rPr>
          <w:sz w:val="24"/>
          <w:szCs w:val="24"/>
        </w:rPr>
      </w:pPr>
      <w:r>
        <w:rPr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k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 s</w:t>
      </w:r>
      <w:r>
        <w:rPr>
          <w:spacing w:val="1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n</w:t>
      </w:r>
      <w:r>
        <w:rPr>
          <w:spacing w:val="3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fik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nsi 0,</w:t>
      </w:r>
      <w:r>
        <w:rPr>
          <w:spacing w:val="2"/>
          <w:position w:val="-1"/>
          <w:sz w:val="24"/>
          <w:szCs w:val="24"/>
        </w:rPr>
        <w:t>0</w:t>
      </w:r>
      <w:r w:rsidR="005B0C7A">
        <w:rPr>
          <w:position w:val="-1"/>
          <w:sz w:val="24"/>
          <w:szCs w:val="24"/>
        </w:rPr>
        <w:t>2</w:t>
      </w:r>
    </w:p>
    <w:p w:rsidR="001553E9" w:rsidRDefault="001553E9" w:rsidP="005B0C7A"/>
    <w:p w:rsidR="001553E9" w:rsidRDefault="001553E9" w:rsidP="005B0C7A">
      <w:pPr>
        <w:spacing w:before="5"/>
        <w:rPr>
          <w:sz w:val="26"/>
          <w:szCs w:val="26"/>
        </w:rPr>
      </w:pPr>
    </w:p>
    <w:p w:rsidR="001553E9" w:rsidRDefault="008A2CAD" w:rsidP="005B0C7A">
      <w:pPr>
        <w:spacing w:before="29"/>
        <w:ind w:left="588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ARAN</w:t>
      </w:r>
    </w:p>
    <w:p w:rsidR="001553E9" w:rsidRDefault="001553E9" w:rsidP="005B0C7A">
      <w:pPr>
        <w:spacing w:before="11"/>
        <w:rPr>
          <w:sz w:val="26"/>
          <w:szCs w:val="26"/>
        </w:rPr>
      </w:pPr>
    </w:p>
    <w:p w:rsidR="001553E9" w:rsidRDefault="008A2CAD" w:rsidP="005B0C7A">
      <w:pPr>
        <w:ind w:left="588" w:right="76" w:firstLine="600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pulan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a 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ja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CV. 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  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ra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. 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:rsidR="001553E9" w:rsidRDefault="008A2CAD" w:rsidP="005B0C7A">
      <w:pPr>
        <w:spacing w:before="11"/>
        <w:ind w:left="1308" w:right="77" w:hanging="360"/>
        <w:jc w:val="both"/>
        <w:rPr>
          <w:sz w:val="24"/>
          <w:szCs w:val="24"/>
        </w:rPr>
      </w:pPr>
      <w:r>
        <w:rPr>
          <w:sz w:val="24"/>
          <w:szCs w:val="24"/>
        </w:rPr>
        <w:t>1.   Kin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rja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 xml:space="preserve">CV.  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 xml:space="preserve">umi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a  </w:t>
      </w:r>
      <w:r>
        <w:rPr>
          <w:spacing w:val="1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a  </w:t>
      </w:r>
      <w:r>
        <w:rPr>
          <w:spacing w:val="1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s</w:t>
      </w:r>
      <w:r>
        <w:rPr>
          <w:sz w:val="24"/>
          <w:szCs w:val="24"/>
        </w:rPr>
        <w:t>ud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te</w:t>
      </w:r>
      <w:r>
        <w:rPr>
          <w:spacing w:val="-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ik.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memp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kondisi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kine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CV.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ra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g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ine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boleh diab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ikan.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si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ontroling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pinan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ntor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CV.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1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ra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njadi </w:t>
      </w:r>
      <w:r>
        <w:rPr>
          <w:spacing w:val="-1"/>
          <w:sz w:val="24"/>
          <w:szCs w:val="24"/>
        </w:rPr>
        <w:t>fa</w:t>
      </w:r>
      <w:r>
        <w:rPr>
          <w:sz w:val="24"/>
          <w:szCs w:val="24"/>
        </w:rPr>
        <w:t>kt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r p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ni.</w:t>
      </w:r>
    </w:p>
    <w:p w:rsidR="001553E9" w:rsidRDefault="008A2CAD" w:rsidP="005B0C7A">
      <w:pPr>
        <w:spacing w:before="10"/>
        <w:ind w:left="1308" w:right="76" w:hanging="360"/>
        <w:jc w:val="both"/>
        <w:rPr>
          <w:sz w:val="24"/>
          <w:szCs w:val="24"/>
        </w:rPr>
        <w:sectPr w:rsidR="001553E9">
          <w:headerReference w:type="default" r:id="rId15"/>
          <w:pgSz w:w="11920" w:h="16860"/>
          <w:pgMar w:top="640" w:right="1580" w:bottom="280" w:left="1680" w:header="0" w:footer="0" w:gutter="0"/>
          <w:cols w:space="720"/>
        </w:sectPr>
      </w:pPr>
      <w:r>
        <w:rPr>
          <w:sz w:val="24"/>
          <w:szCs w:val="24"/>
        </w:rPr>
        <w:t>2.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Motivasi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2"/>
          <w:sz w:val="24"/>
          <w:szCs w:val="24"/>
        </w:rPr>
        <w:t>V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hte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sudah te</w:t>
      </w:r>
      <w:r>
        <w:rPr>
          <w:spacing w:val="-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ik.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pinan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ntor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wa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CV.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sa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jaht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ra 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2"/>
          <w:sz w:val="24"/>
          <w:szCs w:val="24"/>
        </w:rPr>
        <w:t xml:space="preserve"> 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 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"/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2"/>
          <w:sz w:val="24"/>
          <w:szCs w:val="24"/>
        </w:rPr>
        <w:t>j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 kondisi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ivasi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olo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lui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 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su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hidup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nuhi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hidup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lalui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tun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jaminan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hidup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pinan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j</w:t>
      </w:r>
      <w:r>
        <w:rPr>
          <w:spacing w:val="3"/>
          <w:sz w:val="24"/>
          <w:szCs w:val="24"/>
        </w:rPr>
        <w:t>u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 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mem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hubu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k</w:t>
      </w:r>
      <w:r>
        <w:rPr>
          <w:sz w:val="24"/>
          <w:szCs w:val="24"/>
        </w:rPr>
        <w:t>omun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pinan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 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rhubung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komun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-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pinan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-2"/>
          <w:sz w:val="24"/>
          <w:szCs w:val="24"/>
        </w:rPr>
        <w:t>ug</w:t>
      </w:r>
      <w:r>
        <w:rPr>
          <w:sz w:val="24"/>
          <w:szCs w:val="24"/>
        </w:rPr>
        <w:t>a  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menj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ga 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ide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 xml:space="preserve">u 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mukak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4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up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menuh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1553E9" w:rsidRDefault="001553E9" w:rsidP="005B0C7A"/>
    <w:p w:rsidR="001553E9" w:rsidRDefault="001553E9" w:rsidP="005B0C7A">
      <w:pPr>
        <w:spacing w:before="18"/>
        <w:rPr>
          <w:sz w:val="26"/>
          <w:szCs w:val="26"/>
        </w:rPr>
      </w:pPr>
    </w:p>
    <w:p w:rsidR="001553E9" w:rsidRDefault="008A2CAD" w:rsidP="005B0C7A">
      <w:pPr>
        <w:spacing w:before="24"/>
        <w:ind w:left="3286" w:right="3183"/>
        <w:jc w:val="center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DAF</w:t>
      </w:r>
      <w:r>
        <w:rPr>
          <w:b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A</w:t>
      </w:r>
      <w:r>
        <w:rPr>
          <w:b/>
          <w:sz w:val="28"/>
          <w:szCs w:val="28"/>
        </w:rPr>
        <w:t xml:space="preserve">R </w:t>
      </w:r>
      <w:r>
        <w:rPr>
          <w:b/>
          <w:spacing w:val="-1"/>
          <w:sz w:val="28"/>
          <w:szCs w:val="28"/>
        </w:rPr>
        <w:t>PU</w:t>
      </w:r>
      <w:r>
        <w:rPr>
          <w:b/>
          <w:sz w:val="28"/>
          <w:szCs w:val="28"/>
        </w:rPr>
        <w:t>ST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K</w:t>
      </w:r>
      <w:r>
        <w:rPr>
          <w:b/>
          <w:sz w:val="28"/>
          <w:szCs w:val="28"/>
        </w:rPr>
        <w:t>A</w:t>
      </w:r>
    </w:p>
    <w:p w:rsidR="001553E9" w:rsidRDefault="001553E9" w:rsidP="005B0C7A">
      <w:pPr>
        <w:spacing w:before="6"/>
        <w:rPr>
          <w:sz w:val="19"/>
          <w:szCs w:val="19"/>
        </w:rPr>
      </w:pPr>
    </w:p>
    <w:p w:rsidR="001553E9" w:rsidRDefault="001553E9" w:rsidP="005B0C7A"/>
    <w:p w:rsidR="001553E9" w:rsidRDefault="001553E9" w:rsidP="005B0C7A"/>
    <w:p w:rsidR="001553E9" w:rsidRDefault="008A2CAD" w:rsidP="005B0C7A">
      <w:pPr>
        <w:ind w:left="100" w:right="200"/>
        <w:rPr>
          <w:sz w:val="24"/>
          <w:szCs w:val="24"/>
        </w:rPr>
      </w:pPr>
      <w:r>
        <w:rPr>
          <w:sz w:val="24"/>
          <w:szCs w:val="24"/>
        </w:rPr>
        <w:t>Abdul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. 2004. </w:t>
      </w:r>
      <w:r>
        <w:rPr>
          <w:i/>
          <w:sz w:val="24"/>
          <w:szCs w:val="24"/>
        </w:rPr>
        <w:t>Sta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is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 xml:space="preserve">ika </w:t>
      </w:r>
      <w:r>
        <w:rPr>
          <w:i/>
          <w:spacing w:val="-1"/>
          <w:sz w:val="24"/>
          <w:szCs w:val="24"/>
        </w:rPr>
        <w:t>De</w:t>
      </w:r>
      <w:r>
        <w:rPr>
          <w:i/>
          <w:sz w:val="24"/>
          <w:szCs w:val="24"/>
        </w:rPr>
        <w:t>s</w:t>
      </w:r>
      <w:r>
        <w:rPr>
          <w:i/>
          <w:spacing w:val="-1"/>
          <w:sz w:val="24"/>
          <w:szCs w:val="24"/>
        </w:rPr>
        <w:t>k</w:t>
      </w:r>
      <w:r>
        <w:rPr>
          <w:i/>
          <w:sz w:val="24"/>
          <w:szCs w:val="24"/>
        </w:rPr>
        <w:t>rip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if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untuk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E</w:t>
      </w:r>
      <w:r>
        <w:rPr>
          <w:i/>
          <w:spacing w:val="-1"/>
          <w:sz w:val="24"/>
          <w:szCs w:val="24"/>
        </w:rPr>
        <w:t>k</w:t>
      </w:r>
      <w:r>
        <w:rPr>
          <w:i/>
          <w:sz w:val="24"/>
          <w:szCs w:val="24"/>
        </w:rPr>
        <w:t>onomi dan Bisn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 xml:space="preserve">s </w:t>
      </w:r>
      <w:r>
        <w:rPr>
          <w:sz w:val="24"/>
          <w:szCs w:val="24"/>
        </w:rPr>
        <w:t>Yo</w:t>
      </w:r>
      <w:r>
        <w:rPr>
          <w:spacing w:val="2"/>
          <w:sz w:val="24"/>
          <w:szCs w:val="24"/>
        </w:rPr>
        <w:t>g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:  Ekonisia. Amr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n. 2009. </w:t>
      </w:r>
      <w:r>
        <w:rPr>
          <w:i/>
          <w:sz w:val="24"/>
          <w:szCs w:val="24"/>
        </w:rPr>
        <w:t>P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ngaruh</w:t>
      </w:r>
      <w:r>
        <w:rPr>
          <w:i/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Disipl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 xml:space="preserve">n Kerja 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rhadap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Kinerja P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gawai </w:t>
      </w:r>
      <w:r>
        <w:rPr>
          <w:i/>
          <w:spacing w:val="1"/>
          <w:sz w:val="24"/>
          <w:szCs w:val="24"/>
        </w:rPr>
        <w:t>K</w:t>
      </w:r>
      <w:r>
        <w:rPr>
          <w:i/>
          <w:sz w:val="24"/>
          <w:szCs w:val="24"/>
        </w:rPr>
        <w:t>anto</w:t>
      </w:r>
      <w:r>
        <w:rPr>
          <w:i/>
          <w:spacing w:val="3"/>
          <w:sz w:val="24"/>
          <w:szCs w:val="24"/>
        </w:rPr>
        <w:t>r</w:t>
      </w:r>
      <w:r>
        <w:rPr>
          <w:i/>
          <w:sz w:val="24"/>
          <w:szCs w:val="24"/>
        </w:rPr>
        <w:t>.</w:t>
      </w:r>
      <w:r>
        <w:rPr>
          <w:i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</w:p>
    <w:p w:rsidR="001553E9" w:rsidRDefault="008A2CAD" w:rsidP="005B0C7A">
      <w:pPr>
        <w:ind w:left="64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osial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buten 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ontalo, 4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2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, 239</w:t>
      </w:r>
      <w:r>
        <w:rPr>
          <w:spacing w:val="1"/>
          <w:sz w:val="24"/>
          <w:szCs w:val="24"/>
        </w:rPr>
        <w:t>7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2413.</w:t>
      </w:r>
    </w:p>
    <w:p w:rsidR="001553E9" w:rsidRDefault="001553E9" w:rsidP="005B0C7A">
      <w:pPr>
        <w:spacing w:before="17"/>
        <w:rPr>
          <w:sz w:val="26"/>
          <w:szCs w:val="26"/>
        </w:rPr>
      </w:pPr>
    </w:p>
    <w:p w:rsidR="001553E9" w:rsidRDefault="008A2CAD" w:rsidP="005B0C7A">
      <w:pPr>
        <w:ind w:left="640" w:right="447" w:hanging="540"/>
        <w:rPr>
          <w:sz w:val="24"/>
          <w:szCs w:val="24"/>
        </w:rPr>
      </w:pPr>
      <w:r>
        <w:rPr>
          <w:sz w:val="24"/>
          <w:szCs w:val="24"/>
        </w:rPr>
        <w:t>Dh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 2004.</w:t>
      </w:r>
      <w:r>
        <w:rPr>
          <w:spacing w:val="3"/>
          <w:sz w:val="24"/>
          <w:szCs w:val="24"/>
        </w:rPr>
        <w:t xml:space="preserve"> </w:t>
      </w:r>
      <w:r>
        <w:rPr>
          <w:i/>
          <w:spacing w:val="1"/>
          <w:sz w:val="24"/>
          <w:szCs w:val="24"/>
        </w:rPr>
        <w:t>M</w:t>
      </w:r>
      <w:r>
        <w:rPr>
          <w:i/>
          <w:sz w:val="24"/>
          <w:szCs w:val="24"/>
        </w:rPr>
        <w:t>anaje</w:t>
      </w:r>
      <w:r>
        <w:rPr>
          <w:i/>
          <w:spacing w:val="-1"/>
          <w:sz w:val="24"/>
          <w:szCs w:val="24"/>
        </w:rPr>
        <w:t>me</w:t>
      </w:r>
      <w:r>
        <w:rPr>
          <w:i/>
          <w:sz w:val="24"/>
          <w:szCs w:val="24"/>
        </w:rPr>
        <w:t>n K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rja: Falsa</w:t>
      </w:r>
      <w:r>
        <w:rPr>
          <w:i/>
          <w:spacing w:val="1"/>
          <w:sz w:val="24"/>
          <w:szCs w:val="24"/>
        </w:rPr>
        <w:t>f</w:t>
      </w:r>
      <w:r>
        <w:rPr>
          <w:i/>
          <w:sz w:val="24"/>
          <w:szCs w:val="24"/>
        </w:rPr>
        <w:t xml:space="preserve">ah, 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ori, dan P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rapann</w:t>
      </w:r>
      <w:r>
        <w:rPr>
          <w:i/>
          <w:spacing w:val="-1"/>
          <w:sz w:val="24"/>
          <w:szCs w:val="24"/>
        </w:rPr>
        <w:t>y</w:t>
      </w:r>
      <w:r>
        <w:rPr>
          <w:i/>
          <w:spacing w:val="3"/>
          <w:sz w:val="24"/>
          <w:szCs w:val="24"/>
        </w:rPr>
        <w:t>a</w:t>
      </w:r>
      <w:r>
        <w:rPr>
          <w:sz w:val="24"/>
          <w:szCs w:val="24"/>
        </w:rPr>
        <w:t xml:space="preserve">.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: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</w:t>
      </w:r>
      <w:r>
        <w:rPr>
          <w:spacing w:val="-3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rj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na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F</w:t>
      </w:r>
      <w:r>
        <w:rPr>
          <w:spacing w:val="-3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.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100"/>
        <w:rPr>
          <w:sz w:val="24"/>
          <w:szCs w:val="24"/>
        </w:rPr>
      </w:pPr>
      <w:r>
        <w:rPr>
          <w:spacing w:val="-1"/>
          <w:sz w:val="24"/>
          <w:szCs w:val="24"/>
        </w:rPr>
        <w:t>Fa</w:t>
      </w:r>
      <w:r>
        <w:rPr>
          <w:sz w:val="24"/>
          <w:szCs w:val="24"/>
        </w:rPr>
        <w:t>kul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Ekonomi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id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 2015.</w:t>
      </w:r>
      <w:r>
        <w:rPr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P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doman </w:t>
      </w:r>
      <w:r>
        <w:rPr>
          <w:i/>
          <w:spacing w:val="-1"/>
          <w:sz w:val="24"/>
          <w:szCs w:val="24"/>
        </w:rPr>
        <w:t>Pe</w:t>
      </w:r>
      <w:r>
        <w:rPr>
          <w:i/>
          <w:spacing w:val="2"/>
          <w:sz w:val="24"/>
          <w:szCs w:val="24"/>
        </w:rPr>
        <w:t>n</w:t>
      </w:r>
      <w:r>
        <w:rPr>
          <w:i/>
          <w:sz w:val="24"/>
          <w:szCs w:val="24"/>
        </w:rPr>
        <w:t>ul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san S</w:t>
      </w:r>
      <w:r>
        <w:rPr>
          <w:i/>
          <w:spacing w:val="-1"/>
          <w:sz w:val="24"/>
          <w:szCs w:val="24"/>
        </w:rPr>
        <w:t>k</w:t>
      </w:r>
      <w:r>
        <w:rPr>
          <w:i/>
          <w:sz w:val="24"/>
          <w:szCs w:val="24"/>
        </w:rPr>
        <w:t>rip</w:t>
      </w:r>
      <w:r>
        <w:rPr>
          <w:i/>
          <w:spacing w:val="1"/>
          <w:sz w:val="24"/>
          <w:szCs w:val="24"/>
        </w:rPr>
        <w:t>s</w:t>
      </w:r>
      <w:r>
        <w:rPr>
          <w:i/>
          <w:sz w:val="24"/>
          <w:szCs w:val="24"/>
        </w:rPr>
        <w:t>i Fa</w:t>
      </w:r>
      <w:r>
        <w:rPr>
          <w:i/>
          <w:spacing w:val="-1"/>
          <w:sz w:val="24"/>
          <w:szCs w:val="24"/>
        </w:rPr>
        <w:t>k</w:t>
      </w:r>
      <w:r>
        <w:rPr>
          <w:i/>
          <w:sz w:val="24"/>
          <w:szCs w:val="24"/>
        </w:rPr>
        <w:t>ul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as</w:t>
      </w:r>
      <w:r>
        <w:rPr>
          <w:i/>
          <w:spacing w:val="2"/>
          <w:sz w:val="24"/>
          <w:szCs w:val="24"/>
        </w:rPr>
        <w:t xml:space="preserve"> </w:t>
      </w:r>
      <w:r>
        <w:rPr>
          <w:i/>
          <w:spacing w:val="-3"/>
          <w:sz w:val="24"/>
          <w:szCs w:val="24"/>
        </w:rPr>
        <w:t>E</w:t>
      </w:r>
      <w:r>
        <w:rPr>
          <w:i/>
          <w:spacing w:val="-1"/>
          <w:sz w:val="24"/>
          <w:szCs w:val="24"/>
        </w:rPr>
        <w:t>k</w:t>
      </w:r>
      <w:r>
        <w:rPr>
          <w:i/>
          <w:sz w:val="24"/>
          <w:szCs w:val="24"/>
        </w:rPr>
        <w:t>onomi</w:t>
      </w:r>
    </w:p>
    <w:p w:rsidR="001553E9" w:rsidRDefault="008A2CAD" w:rsidP="005B0C7A">
      <w:pPr>
        <w:ind w:left="640"/>
        <w:rPr>
          <w:sz w:val="24"/>
          <w:szCs w:val="24"/>
        </w:rPr>
      </w:pPr>
      <w:r>
        <w:rPr>
          <w:i/>
          <w:sz w:val="24"/>
          <w:szCs w:val="24"/>
        </w:rPr>
        <w:t>Uni</w:t>
      </w:r>
      <w:r>
        <w:rPr>
          <w:i/>
          <w:spacing w:val="-1"/>
          <w:sz w:val="24"/>
          <w:szCs w:val="24"/>
        </w:rPr>
        <w:t>ve</w:t>
      </w:r>
      <w:r>
        <w:rPr>
          <w:i/>
          <w:sz w:val="24"/>
          <w:szCs w:val="24"/>
        </w:rPr>
        <w:t>rs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tas</w:t>
      </w:r>
      <w:r>
        <w:rPr>
          <w:i/>
          <w:spacing w:val="1"/>
          <w:sz w:val="24"/>
          <w:szCs w:val="24"/>
        </w:rPr>
        <w:t xml:space="preserve"> T</w:t>
      </w:r>
      <w:r>
        <w:rPr>
          <w:i/>
          <w:sz w:val="24"/>
          <w:szCs w:val="24"/>
        </w:rPr>
        <w:t>rid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n</w:t>
      </w:r>
      <w:r>
        <w:rPr>
          <w:i/>
          <w:spacing w:val="-2"/>
          <w:sz w:val="24"/>
          <w:szCs w:val="24"/>
        </w:rPr>
        <w:t>a</w:t>
      </w:r>
      <w:r>
        <w:rPr>
          <w:i/>
          <w:sz w:val="24"/>
          <w:szCs w:val="24"/>
        </w:rPr>
        <w:t>nt</w:t>
      </w:r>
      <w:r>
        <w:rPr>
          <w:i/>
          <w:spacing w:val="2"/>
          <w:sz w:val="24"/>
          <w:szCs w:val="24"/>
        </w:rPr>
        <w:t>i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Fa</w:t>
      </w:r>
      <w:r>
        <w:rPr>
          <w:sz w:val="24"/>
          <w:szCs w:val="24"/>
        </w:rPr>
        <w:t>kul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Ekonomi Univ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rsitas 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nti</w:t>
      </w:r>
    </w:p>
    <w:p w:rsidR="001553E9" w:rsidRDefault="008A2CAD" w:rsidP="005B0C7A">
      <w:pPr>
        <w:spacing w:before="56"/>
        <w:ind w:left="100" w:right="561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ri. </w:t>
      </w:r>
      <w:r>
        <w:rPr>
          <w:spacing w:val="1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wi. 2005. </w:t>
      </w:r>
      <w:r>
        <w:rPr>
          <w:i/>
          <w:sz w:val="24"/>
          <w:szCs w:val="24"/>
        </w:rPr>
        <w:t>P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l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t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 xml:space="preserve">an 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rapa</w:t>
      </w:r>
      <w:r>
        <w:rPr>
          <w:i/>
          <w:spacing w:val="2"/>
          <w:sz w:val="24"/>
          <w:szCs w:val="24"/>
        </w:rPr>
        <w:t>n</w:t>
      </w:r>
      <w:r>
        <w:rPr>
          <w:i/>
          <w:spacing w:val="-2"/>
          <w:sz w:val="24"/>
          <w:szCs w:val="24"/>
        </w:rPr>
        <w:t>.</w:t>
      </w:r>
      <w:r>
        <w:rPr>
          <w:i/>
          <w:spacing w:val="3"/>
          <w:sz w:val="24"/>
          <w:szCs w:val="24"/>
        </w:rPr>
        <w:t>Y</w:t>
      </w:r>
      <w:r>
        <w:rPr>
          <w:i/>
          <w:sz w:val="24"/>
          <w:szCs w:val="24"/>
        </w:rPr>
        <w:t>og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a</w:t>
      </w:r>
      <w:r>
        <w:rPr>
          <w:i/>
          <w:spacing w:val="-1"/>
          <w:sz w:val="24"/>
          <w:szCs w:val="24"/>
        </w:rPr>
        <w:t>k</w:t>
      </w:r>
      <w:r>
        <w:rPr>
          <w:i/>
          <w:sz w:val="24"/>
          <w:szCs w:val="24"/>
        </w:rPr>
        <w:t>arta:</w:t>
      </w:r>
      <w:r>
        <w:rPr>
          <w:i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jah 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Uni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ss.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sibuan, S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. Mal</w:t>
      </w:r>
      <w:r>
        <w:rPr>
          <w:spacing w:val="1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u. 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>003.</w:t>
      </w:r>
      <w:r>
        <w:rPr>
          <w:spacing w:val="1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M</w:t>
      </w:r>
      <w:r>
        <w:rPr>
          <w:i/>
          <w:sz w:val="24"/>
          <w:szCs w:val="24"/>
        </w:rPr>
        <w:t>anaje</w:t>
      </w:r>
      <w:r>
        <w:rPr>
          <w:i/>
          <w:spacing w:val="-1"/>
          <w:sz w:val="24"/>
          <w:szCs w:val="24"/>
        </w:rPr>
        <w:t>me</w:t>
      </w:r>
      <w:r>
        <w:rPr>
          <w:i/>
          <w:sz w:val="24"/>
          <w:szCs w:val="24"/>
        </w:rPr>
        <w:t>n Sum</w:t>
      </w:r>
      <w:r>
        <w:rPr>
          <w:i/>
          <w:spacing w:val="2"/>
          <w:sz w:val="24"/>
          <w:szCs w:val="24"/>
        </w:rPr>
        <w:t>b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</w:t>
      </w:r>
      <w:r>
        <w:rPr>
          <w:i/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Da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a M</w:t>
      </w:r>
      <w:r>
        <w:rPr>
          <w:i/>
          <w:spacing w:val="-1"/>
          <w:sz w:val="24"/>
          <w:szCs w:val="24"/>
        </w:rPr>
        <w:t>a</w:t>
      </w:r>
      <w:r>
        <w:rPr>
          <w:i/>
          <w:sz w:val="24"/>
          <w:szCs w:val="24"/>
        </w:rPr>
        <w:t>nusi</w:t>
      </w:r>
      <w:r>
        <w:rPr>
          <w:i/>
          <w:spacing w:val="1"/>
          <w:sz w:val="24"/>
          <w:szCs w:val="24"/>
        </w:rPr>
        <w:t>a</w:t>
      </w:r>
      <w:r>
        <w:rPr>
          <w:sz w:val="24"/>
          <w:szCs w:val="24"/>
        </w:rPr>
        <w:t>, Edisi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:</w:t>
      </w:r>
    </w:p>
    <w:p w:rsidR="001553E9" w:rsidRDefault="008A2CAD" w:rsidP="005B0C7A">
      <w:pPr>
        <w:ind w:left="640"/>
        <w:rPr>
          <w:sz w:val="24"/>
          <w:szCs w:val="24"/>
        </w:rPr>
      </w:pPr>
      <w:r>
        <w:rPr>
          <w:spacing w:val="-2"/>
          <w:position w:val="1"/>
          <w:sz w:val="24"/>
          <w:szCs w:val="24"/>
        </w:rPr>
        <w:t>B</w:t>
      </w:r>
      <w:r>
        <w:rPr>
          <w:position w:val="1"/>
          <w:sz w:val="24"/>
          <w:szCs w:val="24"/>
        </w:rPr>
        <w:t>umi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Aks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1"/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.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100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ndoko, T. </w:t>
      </w:r>
      <w:r>
        <w:rPr>
          <w:spacing w:val="-1"/>
          <w:sz w:val="24"/>
          <w:szCs w:val="24"/>
        </w:rPr>
        <w:t>Ha</w:t>
      </w:r>
      <w:r>
        <w:rPr>
          <w:sz w:val="24"/>
          <w:szCs w:val="24"/>
        </w:rPr>
        <w:t>ni. 2001.</w:t>
      </w:r>
      <w:r>
        <w:rPr>
          <w:spacing w:val="3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M</w:t>
      </w:r>
      <w:r>
        <w:rPr>
          <w:i/>
          <w:sz w:val="24"/>
          <w:szCs w:val="24"/>
        </w:rPr>
        <w:t>anaje</w:t>
      </w:r>
      <w:r>
        <w:rPr>
          <w:i/>
          <w:spacing w:val="-1"/>
          <w:sz w:val="24"/>
          <w:szCs w:val="24"/>
        </w:rPr>
        <w:t>me</w:t>
      </w:r>
      <w:r>
        <w:rPr>
          <w:i/>
          <w:sz w:val="24"/>
          <w:szCs w:val="24"/>
        </w:rPr>
        <w:t xml:space="preserve">n </w:t>
      </w:r>
      <w:r>
        <w:rPr>
          <w:i/>
          <w:spacing w:val="2"/>
          <w:sz w:val="24"/>
          <w:szCs w:val="24"/>
        </w:rPr>
        <w:t>P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rsona</w:t>
      </w:r>
      <w:r>
        <w:rPr>
          <w:i/>
          <w:spacing w:val="1"/>
          <w:sz w:val="24"/>
          <w:szCs w:val="24"/>
        </w:rPr>
        <w:t>l</w:t>
      </w:r>
      <w:r>
        <w:rPr>
          <w:i/>
          <w:sz w:val="24"/>
          <w:szCs w:val="24"/>
        </w:rPr>
        <w:t>ia dan Sumb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rdaya</w:t>
      </w:r>
      <w:r>
        <w:rPr>
          <w:i/>
          <w:spacing w:val="-1"/>
          <w:sz w:val="24"/>
          <w:szCs w:val="24"/>
        </w:rPr>
        <w:t xml:space="preserve"> </w:t>
      </w:r>
      <w:r>
        <w:rPr>
          <w:i/>
          <w:sz w:val="24"/>
          <w:szCs w:val="24"/>
        </w:rPr>
        <w:t>Ma</w:t>
      </w:r>
      <w:r>
        <w:rPr>
          <w:i/>
          <w:spacing w:val="-1"/>
          <w:sz w:val="24"/>
          <w:szCs w:val="24"/>
        </w:rPr>
        <w:t>n</w:t>
      </w:r>
      <w:r>
        <w:rPr>
          <w:i/>
          <w:sz w:val="24"/>
          <w:szCs w:val="24"/>
        </w:rPr>
        <w:t>usi</w:t>
      </w:r>
      <w:r>
        <w:rPr>
          <w:i/>
          <w:spacing w:val="4"/>
          <w:sz w:val="24"/>
          <w:szCs w:val="24"/>
        </w:rPr>
        <w:t>a</w:t>
      </w:r>
      <w:r>
        <w:rPr>
          <w:sz w:val="24"/>
          <w:szCs w:val="24"/>
        </w:rPr>
        <w:t>, Edisi</w:t>
      </w:r>
    </w:p>
    <w:p w:rsidR="001553E9" w:rsidRDefault="008A2CAD" w:rsidP="005B0C7A">
      <w:pPr>
        <w:ind w:left="640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 xml:space="preserve">E, </w:t>
      </w:r>
      <w:r>
        <w:rPr>
          <w:spacing w:val="-1"/>
          <w:sz w:val="24"/>
          <w:szCs w:val="24"/>
        </w:rPr>
        <w:t>Y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580" w:right="65" w:hanging="480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rzb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lam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ia</w:t>
      </w:r>
      <w:r>
        <w:rPr>
          <w:spacing w:val="-3"/>
          <w:sz w:val="24"/>
          <w:szCs w:val="24"/>
        </w:rPr>
        <w:t>g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. 2002.</w:t>
      </w:r>
      <w:r>
        <w:rPr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Kiat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M</w:t>
      </w:r>
      <w:r>
        <w:rPr>
          <w:i/>
          <w:spacing w:val="-2"/>
          <w:sz w:val="24"/>
          <w:szCs w:val="24"/>
        </w:rPr>
        <w:t>e</w:t>
      </w:r>
      <w:r>
        <w:rPr>
          <w:i/>
          <w:sz w:val="24"/>
          <w:szCs w:val="24"/>
        </w:rPr>
        <w:t>ningkat</w:t>
      </w:r>
      <w:r>
        <w:rPr>
          <w:i/>
          <w:spacing w:val="-1"/>
          <w:sz w:val="24"/>
          <w:szCs w:val="24"/>
        </w:rPr>
        <w:t>k</w:t>
      </w:r>
      <w:r>
        <w:rPr>
          <w:i/>
          <w:sz w:val="24"/>
          <w:szCs w:val="24"/>
        </w:rPr>
        <w:t>an Produ</w:t>
      </w:r>
      <w:r>
        <w:rPr>
          <w:i/>
          <w:spacing w:val="-1"/>
          <w:sz w:val="24"/>
          <w:szCs w:val="24"/>
        </w:rPr>
        <w:t>k</w:t>
      </w:r>
      <w:r>
        <w:rPr>
          <w:i/>
          <w:sz w:val="24"/>
          <w:szCs w:val="24"/>
        </w:rPr>
        <w:t>t</w:t>
      </w:r>
      <w:r>
        <w:rPr>
          <w:i/>
          <w:spacing w:val="1"/>
          <w:sz w:val="24"/>
          <w:szCs w:val="24"/>
        </w:rPr>
        <w:t>i</w:t>
      </w:r>
      <w:r>
        <w:rPr>
          <w:i/>
          <w:spacing w:val="-1"/>
          <w:sz w:val="24"/>
          <w:szCs w:val="24"/>
        </w:rPr>
        <w:t>v</w:t>
      </w:r>
      <w:r>
        <w:rPr>
          <w:i/>
          <w:spacing w:val="3"/>
          <w:sz w:val="24"/>
          <w:szCs w:val="24"/>
        </w:rPr>
        <w:t>i</w:t>
      </w:r>
      <w:r>
        <w:rPr>
          <w:i/>
          <w:sz w:val="24"/>
          <w:szCs w:val="24"/>
        </w:rPr>
        <w:t xml:space="preserve">tas </w:t>
      </w:r>
      <w:r>
        <w:rPr>
          <w:i/>
          <w:spacing w:val="1"/>
          <w:sz w:val="24"/>
          <w:szCs w:val="24"/>
        </w:rPr>
        <w:t>K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rj</w:t>
      </w:r>
      <w:r>
        <w:rPr>
          <w:i/>
          <w:spacing w:val="3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: Asdi Mah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100"/>
        <w:rPr>
          <w:sz w:val="24"/>
          <w:szCs w:val="24"/>
        </w:rPr>
      </w:pPr>
      <w:r>
        <w:rPr>
          <w:sz w:val="24"/>
          <w:szCs w:val="24"/>
        </w:rPr>
        <w:t>Man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ku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 A.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 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 Pr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bu. 2008. </w:t>
      </w:r>
      <w:r>
        <w:rPr>
          <w:spacing w:val="4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M</w:t>
      </w:r>
      <w:r>
        <w:rPr>
          <w:i/>
          <w:sz w:val="24"/>
          <w:szCs w:val="24"/>
        </w:rPr>
        <w:t>anaje</w:t>
      </w:r>
      <w:r>
        <w:rPr>
          <w:i/>
          <w:spacing w:val="-1"/>
          <w:sz w:val="24"/>
          <w:szCs w:val="24"/>
        </w:rPr>
        <w:t>me</w:t>
      </w:r>
      <w:r>
        <w:rPr>
          <w:i/>
          <w:sz w:val="24"/>
          <w:szCs w:val="24"/>
        </w:rPr>
        <w:t>n Sum</w:t>
      </w:r>
      <w:r>
        <w:rPr>
          <w:i/>
          <w:spacing w:val="2"/>
          <w:sz w:val="24"/>
          <w:szCs w:val="24"/>
        </w:rPr>
        <w:t>b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da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 xml:space="preserve">a </w:t>
      </w:r>
      <w:r>
        <w:rPr>
          <w:i/>
          <w:spacing w:val="-1"/>
          <w:sz w:val="24"/>
          <w:szCs w:val="24"/>
        </w:rPr>
        <w:t>M</w:t>
      </w:r>
      <w:r>
        <w:rPr>
          <w:i/>
          <w:sz w:val="24"/>
          <w:szCs w:val="24"/>
        </w:rPr>
        <w:t>an</w:t>
      </w:r>
      <w:r>
        <w:rPr>
          <w:i/>
          <w:spacing w:val="2"/>
          <w:sz w:val="24"/>
          <w:szCs w:val="24"/>
        </w:rPr>
        <w:t>u</w:t>
      </w:r>
      <w:r>
        <w:rPr>
          <w:i/>
          <w:sz w:val="24"/>
          <w:szCs w:val="24"/>
        </w:rPr>
        <w:t>sia Perusahaa</w:t>
      </w:r>
      <w:r>
        <w:rPr>
          <w:i/>
          <w:spacing w:val="1"/>
          <w:sz w:val="24"/>
          <w:szCs w:val="24"/>
        </w:rPr>
        <w:t>n</w:t>
      </w:r>
      <w:r>
        <w:rPr>
          <w:i/>
          <w:sz w:val="24"/>
          <w:szCs w:val="24"/>
        </w:rPr>
        <w:t>.</w:t>
      </w:r>
    </w:p>
    <w:p w:rsidR="001553E9" w:rsidRDefault="008A2CAD" w:rsidP="005B0C7A">
      <w:pPr>
        <w:ind w:left="640"/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e-</w:t>
      </w:r>
      <w:r>
        <w:rPr>
          <w:sz w:val="24"/>
          <w:szCs w:val="24"/>
        </w:rPr>
        <w:t>8,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ung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: 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osda.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100"/>
        <w:rPr>
          <w:sz w:val="24"/>
          <w:szCs w:val="24"/>
        </w:rPr>
      </w:pPr>
      <w:r>
        <w:rPr>
          <w:sz w:val="24"/>
          <w:szCs w:val="24"/>
        </w:rPr>
        <w:t xml:space="preserve">Mathis, dan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kson. 200</w:t>
      </w:r>
      <w:r>
        <w:rPr>
          <w:spacing w:val="1"/>
          <w:sz w:val="24"/>
          <w:szCs w:val="24"/>
        </w:rPr>
        <w:t>2</w:t>
      </w:r>
      <w:r>
        <w:rPr>
          <w:sz w:val="24"/>
          <w:szCs w:val="24"/>
        </w:rPr>
        <w:t xml:space="preserve">. </w:t>
      </w:r>
      <w:r>
        <w:rPr>
          <w:i/>
          <w:spacing w:val="-1"/>
          <w:sz w:val="24"/>
          <w:szCs w:val="24"/>
        </w:rPr>
        <w:t>M</w:t>
      </w:r>
      <w:r>
        <w:rPr>
          <w:i/>
          <w:sz w:val="24"/>
          <w:szCs w:val="24"/>
        </w:rPr>
        <w:t>anaje</w:t>
      </w:r>
      <w:r>
        <w:rPr>
          <w:i/>
          <w:spacing w:val="-1"/>
          <w:sz w:val="24"/>
          <w:szCs w:val="24"/>
        </w:rPr>
        <w:t>me</w:t>
      </w:r>
      <w:r>
        <w:rPr>
          <w:i/>
          <w:sz w:val="24"/>
          <w:szCs w:val="24"/>
        </w:rPr>
        <w:t>n Sum</w:t>
      </w:r>
      <w:r>
        <w:rPr>
          <w:i/>
          <w:spacing w:val="2"/>
          <w:sz w:val="24"/>
          <w:szCs w:val="24"/>
        </w:rPr>
        <w:t>b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r </w:t>
      </w:r>
      <w:r>
        <w:rPr>
          <w:i/>
          <w:spacing w:val="2"/>
          <w:sz w:val="24"/>
          <w:szCs w:val="24"/>
        </w:rPr>
        <w:t>D</w:t>
      </w:r>
      <w:r>
        <w:rPr>
          <w:i/>
          <w:sz w:val="24"/>
          <w:szCs w:val="24"/>
        </w:rPr>
        <w:t>a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a M</w:t>
      </w:r>
      <w:r>
        <w:rPr>
          <w:i/>
          <w:spacing w:val="-1"/>
          <w:sz w:val="24"/>
          <w:szCs w:val="24"/>
        </w:rPr>
        <w:t>a</w:t>
      </w:r>
      <w:r>
        <w:rPr>
          <w:i/>
          <w:sz w:val="24"/>
          <w:szCs w:val="24"/>
        </w:rPr>
        <w:t>nusi</w:t>
      </w:r>
      <w:r>
        <w:rPr>
          <w:i/>
          <w:spacing w:val="1"/>
          <w:sz w:val="24"/>
          <w:szCs w:val="24"/>
        </w:rPr>
        <w:t>a</w:t>
      </w:r>
      <w:r>
        <w:rPr>
          <w:sz w:val="24"/>
          <w:szCs w:val="24"/>
        </w:rPr>
        <w:t>, Edisi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ma, Cet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</w:p>
    <w:p w:rsidR="001553E9" w:rsidRDefault="008A2CAD" w:rsidP="005B0C7A">
      <w:pPr>
        <w:ind w:left="640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ma, Y</w:t>
      </w:r>
      <w:r>
        <w:rPr>
          <w:spacing w:val="2"/>
          <w:sz w:val="24"/>
          <w:szCs w:val="24"/>
        </w:rPr>
        <w:t>og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ta :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Emp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100"/>
        <w:rPr>
          <w:sz w:val="24"/>
          <w:szCs w:val="24"/>
        </w:rPr>
      </w:pPr>
      <w:r>
        <w:rPr>
          <w:sz w:val="24"/>
          <w:szCs w:val="24"/>
        </w:rPr>
        <w:t>Moeni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. 2006.  </w:t>
      </w:r>
      <w:r>
        <w:rPr>
          <w:i/>
          <w:spacing w:val="-1"/>
          <w:sz w:val="24"/>
          <w:szCs w:val="24"/>
        </w:rPr>
        <w:t>M</w:t>
      </w:r>
      <w:r>
        <w:rPr>
          <w:i/>
          <w:sz w:val="24"/>
          <w:szCs w:val="24"/>
        </w:rPr>
        <w:t>anaje</w:t>
      </w:r>
      <w:r>
        <w:rPr>
          <w:i/>
          <w:spacing w:val="1"/>
          <w:sz w:val="24"/>
          <w:szCs w:val="24"/>
        </w:rPr>
        <w:t>m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 P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layanan </w:t>
      </w:r>
      <w:r>
        <w:rPr>
          <w:i/>
          <w:spacing w:val="1"/>
          <w:sz w:val="24"/>
          <w:szCs w:val="24"/>
        </w:rPr>
        <w:t>U</w:t>
      </w:r>
      <w:r>
        <w:rPr>
          <w:i/>
          <w:sz w:val="24"/>
          <w:szCs w:val="24"/>
        </w:rPr>
        <w:t>mum</w:t>
      </w:r>
      <w:r>
        <w:rPr>
          <w:i/>
          <w:spacing w:val="-1"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di </w:t>
      </w:r>
      <w:r>
        <w:rPr>
          <w:i/>
          <w:spacing w:val="2"/>
          <w:sz w:val="24"/>
          <w:szCs w:val="24"/>
        </w:rPr>
        <w:t>I</w:t>
      </w:r>
      <w:r>
        <w:rPr>
          <w:i/>
          <w:sz w:val="24"/>
          <w:szCs w:val="24"/>
        </w:rPr>
        <w:t>ndon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si</w:t>
      </w:r>
      <w:r>
        <w:rPr>
          <w:i/>
          <w:spacing w:val="2"/>
          <w:sz w:val="24"/>
          <w:szCs w:val="24"/>
        </w:rPr>
        <w:t>a</w:t>
      </w:r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Aks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</w:p>
    <w:p w:rsidR="001553E9" w:rsidRDefault="001553E9" w:rsidP="005B0C7A">
      <w:pPr>
        <w:spacing w:before="17"/>
        <w:rPr>
          <w:sz w:val="26"/>
          <w:szCs w:val="26"/>
        </w:rPr>
      </w:pPr>
    </w:p>
    <w:p w:rsidR="001553E9" w:rsidRDefault="008A2CAD" w:rsidP="005B0C7A">
      <w:pPr>
        <w:ind w:left="640" w:right="145" w:hanging="540"/>
        <w:rPr>
          <w:sz w:val="24"/>
          <w:szCs w:val="24"/>
        </w:rPr>
      </w:pPr>
      <w:r>
        <w:rPr>
          <w:sz w:val="24"/>
          <w:szCs w:val="24"/>
        </w:rPr>
        <w:t xml:space="preserve">Robbins,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teph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.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Timot</w:t>
      </w:r>
      <w:r>
        <w:rPr>
          <w:spacing w:val="3"/>
          <w:sz w:val="24"/>
          <w:szCs w:val="24"/>
        </w:rPr>
        <w:t>h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A.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ud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 2008.</w:t>
      </w:r>
      <w:r>
        <w:rPr>
          <w:spacing w:val="5"/>
          <w:sz w:val="24"/>
          <w:szCs w:val="24"/>
        </w:rPr>
        <w:t xml:space="preserve"> </w:t>
      </w:r>
      <w:r>
        <w:rPr>
          <w:i/>
          <w:sz w:val="24"/>
          <w:szCs w:val="24"/>
        </w:rPr>
        <w:t>P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ri</w:t>
      </w:r>
      <w:r>
        <w:rPr>
          <w:i/>
          <w:spacing w:val="1"/>
          <w:sz w:val="24"/>
          <w:szCs w:val="24"/>
        </w:rPr>
        <w:t>l</w:t>
      </w:r>
      <w:r>
        <w:rPr>
          <w:i/>
          <w:sz w:val="24"/>
          <w:szCs w:val="24"/>
        </w:rPr>
        <w:t>a</w:t>
      </w:r>
      <w:r>
        <w:rPr>
          <w:i/>
          <w:spacing w:val="-1"/>
          <w:sz w:val="24"/>
          <w:szCs w:val="24"/>
        </w:rPr>
        <w:t>k</w:t>
      </w:r>
      <w:r>
        <w:rPr>
          <w:i/>
          <w:sz w:val="24"/>
          <w:szCs w:val="24"/>
        </w:rPr>
        <w:t>u Organisasi Edisi k</w:t>
      </w:r>
      <w:r>
        <w:rPr>
          <w:i/>
          <w:spacing w:val="1"/>
          <w:sz w:val="24"/>
          <w:szCs w:val="24"/>
        </w:rPr>
        <w:t>e</w:t>
      </w:r>
      <w:r>
        <w:rPr>
          <w:i/>
          <w:spacing w:val="-1"/>
          <w:sz w:val="24"/>
          <w:szCs w:val="24"/>
        </w:rPr>
        <w:t>-</w:t>
      </w:r>
      <w:r>
        <w:rPr>
          <w:i/>
          <w:sz w:val="24"/>
          <w:szCs w:val="24"/>
        </w:rPr>
        <w:t xml:space="preserve">12,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: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Emp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t.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100" w:right="86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mor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, H. 1997.  </w:t>
      </w:r>
      <w:r>
        <w:rPr>
          <w:i/>
          <w:spacing w:val="-1"/>
          <w:sz w:val="24"/>
          <w:szCs w:val="24"/>
        </w:rPr>
        <w:t>M</w:t>
      </w:r>
      <w:r>
        <w:rPr>
          <w:i/>
          <w:spacing w:val="2"/>
          <w:sz w:val="24"/>
          <w:szCs w:val="24"/>
        </w:rPr>
        <w:t>a</w:t>
      </w:r>
      <w:r>
        <w:rPr>
          <w:i/>
          <w:sz w:val="24"/>
          <w:szCs w:val="24"/>
        </w:rPr>
        <w:t>naje</w:t>
      </w:r>
      <w:r>
        <w:rPr>
          <w:i/>
          <w:spacing w:val="-1"/>
          <w:sz w:val="24"/>
          <w:szCs w:val="24"/>
        </w:rPr>
        <w:t>me</w:t>
      </w:r>
      <w:r>
        <w:rPr>
          <w:i/>
          <w:sz w:val="24"/>
          <w:szCs w:val="24"/>
        </w:rPr>
        <w:t>n Sumb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</w:t>
      </w:r>
      <w:r>
        <w:rPr>
          <w:i/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Da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 xml:space="preserve">a </w:t>
      </w:r>
      <w:r>
        <w:rPr>
          <w:i/>
          <w:spacing w:val="1"/>
          <w:sz w:val="24"/>
          <w:szCs w:val="24"/>
        </w:rPr>
        <w:t>M</w:t>
      </w:r>
      <w:r>
        <w:rPr>
          <w:i/>
          <w:sz w:val="24"/>
          <w:szCs w:val="24"/>
        </w:rPr>
        <w:t>anusi</w:t>
      </w:r>
      <w:r>
        <w:rPr>
          <w:i/>
          <w:spacing w:val="2"/>
          <w:sz w:val="24"/>
          <w:szCs w:val="24"/>
        </w:rPr>
        <w:t>a</w:t>
      </w:r>
      <w:r>
        <w:rPr>
          <w:sz w:val="24"/>
          <w:szCs w:val="24"/>
        </w:rPr>
        <w:t>, Edisi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2,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6"/>
          <w:sz w:val="24"/>
          <w:szCs w:val="24"/>
        </w:rPr>
        <w:t>I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Y</w:t>
      </w:r>
      <w:r>
        <w:rPr>
          <w:sz w:val="24"/>
          <w:szCs w:val="24"/>
        </w:rPr>
        <w:t>KPN, Yo</w:t>
      </w:r>
      <w:r>
        <w:rPr>
          <w:spacing w:val="2"/>
          <w:sz w:val="24"/>
          <w:szCs w:val="24"/>
        </w:rPr>
        <w:t>k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 S</w:t>
      </w:r>
      <w:r>
        <w:rPr>
          <w:spacing w:val="-45"/>
          <w:sz w:val="24"/>
          <w:szCs w:val="24"/>
        </w:rPr>
        <w:t xml:space="preserve"> </w:t>
      </w:r>
      <w:r>
        <w:rPr>
          <w:spacing w:val="14"/>
          <w:sz w:val="24"/>
          <w:szCs w:val="24"/>
        </w:rPr>
        <w:t>u</w:t>
      </w:r>
      <w:r>
        <w:rPr>
          <w:spacing w:val="1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-41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y</w:t>
      </w:r>
      <w:r>
        <w:rPr>
          <w:sz w:val="24"/>
          <w:szCs w:val="24"/>
        </w:rPr>
        <w:t>o</w:t>
      </w:r>
      <w:r>
        <w:rPr>
          <w:spacing w:val="-43"/>
          <w:sz w:val="24"/>
          <w:szCs w:val="24"/>
        </w:rPr>
        <w:t xml:space="preserve"> </w:t>
      </w:r>
      <w:r>
        <w:rPr>
          <w:spacing w:val="14"/>
          <w:sz w:val="24"/>
          <w:szCs w:val="24"/>
        </w:rPr>
        <w:t>n</w:t>
      </w:r>
      <w:r>
        <w:rPr>
          <w:sz w:val="24"/>
          <w:szCs w:val="24"/>
        </w:rPr>
        <w:t>o</w:t>
      </w:r>
      <w:r>
        <w:rPr>
          <w:spacing w:val="-43"/>
          <w:sz w:val="24"/>
          <w:szCs w:val="24"/>
        </w:rPr>
        <w:t xml:space="preserve"> </w:t>
      </w:r>
      <w:r>
        <w:rPr>
          <w:sz w:val="24"/>
          <w:szCs w:val="24"/>
        </w:rPr>
        <w:t xml:space="preserve">. 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-43"/>
          <w:sz w:val="24"/>
          <w:szCs w:val="24"/>
        </w:rPr>
        <w:t xml:space="preserve"> </w:t>
      </w:r>
      <w:r>
        <w:rPr>
          <w:spacing w:val="14"/>
          <w:sz w:val="24"/>
          <w:szCs w:val="24"/>
        </w:rPr>
        <w:t>014</w:t>
      </w:r>
      <w:r>
        <w:rPr>
          <w:sz w:val="24"/>
          <w:szCs w:val="24"/>
        </w:rPr>
        <w:t xml:space="preserve">. </w:t>
      </w:r>
      <w:r>
        <w:rPr>
          <w:spacing w:val="52"/>
          <w:sz w:val="24"/>
          <w:szCs w:val="24"/>
        </w:rPr>
        <w:t xml:space="preserve"> </w:t>
      </w:r>
      <w:r>
        <w:rPr>
          <w:i/>
          <w:spacing w:val="13"/>
          <w:sz w:val="24"/>
          <w:szCs w:val="24"/>
        </w:rPr>
        <w:t>Me</w:t>
      </w:r>
      <w:r>
        <w:rPr>
          <w:i/>
          <w:sz w:val="24"/>
          <w:szCs w:val="24"/>
        </w:rPr>
        <w:t>t</w:t>
      </w:r>
      <w:r>
        <w:rPr>
          <w:i/>
          <w:spacing w:val="-43"/>
          <w:sz w:val="24"/>
          <w:szCs w:val="24"/>
        </w:rPr>
        <w:t xml:space="preserve"> </w:t>
      </w:r>
      <w:r>
        <w:rPr>
          <w:i/>
          <w:spacing w:val="14"/>
          <w:sz w:val="24"/>
          <w:szCs w:val="24"/>
        </w:rPr>
        <w:t>od</w:t>
      </w:r>
      <w:r>
        <w:rPr>
          <w:i/>
          <w:spacing w:val="13"/>
          <w:sz w:val="24"/>
          <w:szCs w:val="24"/>
        </w:rPr>
        <w:t>e</w:t>
      </w:r>
      <w:r>
        <w:rPr>
          <w:i/>
          <w:spacing w:val="15"/>
          <w:sz w:val="24"/>
          <w:szCs w:val="24"/>
        </w:rPr>
        <w:t>l</w:t>
      </w:r>
      <w:r>
        <w:rPr>
          <w:i/>
          <w:sz w:val="24"/>
          <w:szCs w:val="24"/>
        </w:rPr>
        <w:t>o</w:t>
      </w:r>
      <w:r>
        <w:rPr>
          <w:i/>
          <w:spacing w:val="-43"/>
          <w:sz w:val="24"/>
          <w:szCs w:val="24"/>
        </w:rPr>
        <w:t xml:space="preserve"> </w:t>
      </w:r>
      <w:r>
        <w:rPr>
          <w:i/>
          <w:spacing w:val="14"/>
          <w:sz w:val="24"/>
          <w:szCs w:val="24"/>
        </w:rPr>
        <w:t>g</w:t>
      </w:r>
      <w:r>
        <w:rPr>
          <w:i/>
          <w:sz w:val="24"/>
          <w:szCs w:val="24"/>
        </w:rPr>
        <w:t xml:space="preserve">i </w:t>
      </w:r>
      <w:r>
        <w:rPr>
          <w:i/>
          <w:spacing w:val="45"/>
          <w:sz w:val="24"/>
          <w:szCs w:val="24"/>
        </w:rPr>
        <w:t xml:space="preserve"> </w:t>
      </w:r>
      <w:r>
        <w:rPr>
          <w:i/>
          <w:spacing w:val="14"/>
          <w:sz w:val="24"/>
          <w:szCs w:val="24"/>
        </w:rPr>
        <w:t>P</w:t>
      </w:r>
      <w:r>
        <w:rPr>
          <w:i/>
          <w:spacing w:val="13"/>
          <w:sz w:val="24"/>
          <w:szCs w:val="24"/>
        </w:rPr>
        <w:t>e</w:t>
      </w:r>
      <w:r>
        <w:rPr>
          <w:i/>
          <w:sz w:val="24"/>
          <w:szCs w:val="24"/>
        </w:rPr>
        <w:t>n</w:t>
      </w:r>
      <w:r>
        <w:rPr>
          <w:i/>
          <w:spacing w:val="-43"/>
          <w:sz w:val="24"/>
          <w:szCs w:val="24"/>
        </w:rPr>
        <w:t xml:space="preserve"> </w:t>
      </w:r>
      <w:r>
        <w:rPr>
          <w:i/>
          <w:spacing w:val="13"/>
          <w:sz w:val="24"/>
          <w:szCs w:val="24"/>
        </w:rPr>
        <w:t>e</w:t>
      </w:r>
      <w:r>
        <w:rPr>
          <w:i/>
          <w:spacing w:val="15"/>
          <w:sz w:val="24"/>
          <w:szCs w:val="24"/>
        </w:rPr>
        <w:t>lit</w:t>
      </w:r>
      <w:r>
        <w:rPr>
          <w:i/>
          <w:sz w:val="24"/>
          <w:szCs w:val="24"/>
        </w:rPr>
        <w:t>i</w:t>
      </w:r>
      <w:r>
        <w:rPr>
          <w:i/>
          <w:spacing w:val="-43"/>
          <w:sz w:val="24"/>
          <w:szCs w:val="24"/>
        </w:rPr>
        <w:t xml:space="preserve"> </w:t>
      </w:r>
      <w:r>
        <w:rPr>
          <w:i/>
          <w:spacing w:val="14"/>
          <w:sz w:val="24"/>
          <w:szCs w:val="24"/>
        </w:rPr>
        <w:t>a</w:t>
      </w:r>
      <w:r>
        <w:rPr>
          <w:i/>
          <w:sz w:val="24"/>
          <w:szCs w:val="24"/>
        </w:rPr>
        <w:t>n</w:t>
      </w:r>
      <w:r>
        <w:rPr>
          <w:i/>
          <w:spacing w:val="-40"/>
          <w:sz w:val="24"/>
          <w:szCs w:val="24"/>
        </w:rPr>
        <w:t xml:space="preserve"> </w:t>
      </w:r>
      <w:r>
        <w:rPr>
          <w:i/>
          <w:sz w:val="24"/>
          <w:szCs w:val="24"/>
        </w:rPr>
        <w:t>.</w:t>
      </w:r>
      <w:r>
        <w:rPr>
          <w:i/>
          <w:spacing w:val="31"/>
          <w:sz w:val="24"/>
          <w:szCs w:val="24"/>
        </w:rPr>
        <w:t xml:space="preserve"> </w:t>
      </w:r>
      <w:r>
        <w:rPr>
          <w:spacing w:val="15"/>
          <w:sz w:val="24"/>
          <w:szCs w:val="24"/>
        </w:rPr>
        <w:t>B</w:t>
      </w:r>
      <w:r>
        <w:rPr>
          <w:spacing w:val="13"/>
          <w:sz w:val="24"/>
          <w:szCs w:val="24"/>
        </w:rPr>
        <w:t>a</w:t>
      </w:r>
      <w:r>
        <w:rPr>
          <w:spacing w:val="14"/>
          <w:sz w:val="24"/>
          <w:szCs w:val="24"/>
        </w:rPr>
        <w:t>nd</w:t>
      </w:r>
      <w:r>
        <w:rPr>
          <w:sz w:val="24"/>
          <w:szCs w:val="24"/>
        </w:rPr>
        <w:t>u</w:t>
      </w:r>
      <w:r>
        <w:rPr>
          <w:spacing w:val="-43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43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31"/>
          <w:sz w:val="24"/>
          <w:szCs w:val="24"/>
        </w:rPr>
        <w:t xml:space="preserve"> </w:t>
      </w:r>
      <w:r>
        <w:rPr>
          <w:spacing w:val="1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3"/>
          <w:sz w:val="24"/>
          <w:szCs w:val="24"/>
        </w:rPr>
        <w:t xml:space="preserve"> </w:t>
      </w:r>
      <w:r>
        <w:rPr>
          <w:spacing w:val="13"/>
          <w:sz w:val="24"/>
          <w:szCs w:val="24"/>
        </w:rPr>
        <w:t>fa</w:t>
      </w:r>
      <w:r>
        <w:rPr>
          <w:sz w:val="24"/>
          <w:szCs w:val="24"/>
        </w:rPr>
        <w:t>b</w:t>
      </w:r>
      <w:r>
        <w:rPr>
          <w:spacing w:val="-43"/>
          <w:sz w:val="24"/>
          <w:szCs w:val="24"/>
        </w:rPr>
        <w:t xml:space="preserve"> </w:t>
      </w:r>
      <w:r>
        <w:rPr>
          <w:spacing w:val="13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4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</w:p>
    <w:p w:rsidR="001553E9" w:rsidRDefault="008A2CAD" w:rsidP="005B0C7A">
      <w:pPr>
        <w:ind w:left="100"/>
        <w:rPr>
          <w:sz w:val="24"/>
          <w:szCs w:val="24"/>
        </w:rPr>
      </w:pPr>
      <w:r>
        <w:rPr>
          <w:spacing w:val="1"/>
          <w:sz w:val="24"/>
          <w:szCs w:val="24"/>
        </w:rPr>
        <w:t>W</w:t>
      </w:r>
      <w:r>
        <w:rPr>
          <w:sz w:val="24"/>
          <w:szCs w:val="24"/>
        </w:rPr>
        <w:t>ir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n. 2009. </w:t>
      </w:r>
      <w:r>
        <w:rPr>
          <w:i/>
          <w:sz w:val="24"/>
          <w:szCs w:val="24"/>
        </w:rPr>
        <w:t>E</w:t>
      </w:r>
      <w:r>
        <w:rPr>
          <w:i/>
          <w:spacing w:val="-1"/>
          <w:sz w:val="24"/>
          <w:szCs w:val="24"/>
        </w:rPr>
        <w:t>v</w:t>
      </w:r>
      <w:r>
        <w:rPr>
          <w:i/>
          <w:sz w:val="24"/>
          <w:szCs w:val="24"/>
        </w:rPr>
        <w:t xml:space="preserve">aluasi </w:t>
      </w:r>
      <w:r>
        <w:rPr>
          <w:i/>
          <w:spacing w:val="1"/>
          <w:sz w:val="24"/>
          <w:szCs w:val="24"/>
        </w:rPr>
        <w:t>K</w:t>
      </w:r>
      <w:r>
        <w:rPr>
          <w:i/>
          <w:sz w:val="24"/>
          <w:szCs w:val="24"/>
        </w:rPr>
        <w:t>inerja Sumb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 Da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 xml:space="preserve">a </w:t>
      </w:r>
      <w:r>
        <w:rPr>
          <w:i/>
          <w:spacing w:val="1"/>
          <w:sz w:val="24"/>
          <w:szCs w:val="24"/>
        </w:rPr>
        <w:t>M</w:t>
      </w:r>
      <w:r>
        <w:rPr>
          <w:i/>
          <w:sz w:val="24"/>
          <w:szCs w:val="24"/>
        </w:rPr>
        <w:t>anusia.</w:t>
      </w:r>
      <w:r>
        <w:rPr>
          <w:i/>
          <w:spacing w:val="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: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Emp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</w:p>
    <w:p w:rsidR="001553E9" w:rsidRDefault="001553E9" w:rsidP="005B0C7A">
      <w:pPr>
        <w:spacing w:before="16"/>
        <w:rPr>
          <w:sz w:val="26"/>
          <w:szCs w:val="26"/>
        </w:rPr>
      </w:pPr>
    </w:p>
    <w:p w:rsidR="001553E9" w:rsidRDefault="008A2CAD" w:rsidP="005B0C7A">
      <w:pPr>
        <w:ind w:left="100"/>
        <w:rPr>
          <w:sz w:val="24"/>
          <w:szCs w:val="24"/>
        </w:rPr>
      </w:pPr>
      <w:r>
        <w:rPr>
          <w:spacing w:val="-3"/>
          <w:sz w:val="24"/>
          <w:szCs w:val="24"/>
        </w:rPr>
        <w:t>Z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4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.E. 2005. </w:t>
      </w:r>
      <w:r>
        <w:rPr>
          <w:i/>
          <w:spacing w:val="2"/>
          <w:sz w:val="24"/>
          <w:szCs w:val="24"/>
        </w:rPr>
        <w:t>P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ngaruh Dis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pl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 xml:space="preserve">n Kerja </w:t>
      </w:r>
      <w:r>
        <w:rPr>
          <w:i/>
          <w:spacing w:val="-1"/>
          <w:sz w:val="24"/>
          <w:szCs w:val="24"/>
        </w:rPr>
        <w:t>te</w:t>
      </w:r>
      <w:r>
        <w:rPr>
          <w:i/>
          <w:sz w:val="24"/>
          <w:szCs w:val="24"/>
        </w:rPr>
        <w:t xml:space="preserve">rhadap </w:t>
      </w:r>
      <w:r>
        <w:rPr>
          <w:i/>
          <w:spacing w:val="1"/>
          <w:sz w:val="24"/>
          <w:szCs w:val="24"/>
        </w:rPr>
        <w:t>K</w:t>
      </w:r>
      <w:r>
        <w:rPr>
          <w:i/>
          <w:sz w:val="24"/>
          <w:szCs w:val="24"/>
        </w:rPr>
        <w:t>inerja P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gawa</w:t>
      </w:r>
      <w:r>
        <w:rPr>
          <w:i/>
          <w:spacing w:val="3"/>
          <w:sz w:val="24"/>
          <w:szCs w:val="24"/>
        </w:rPr>
        <w:t>i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ntor</w:t>
      </w:r>
    </w:p>
    <w:p w:rsidR="001553E9" w:rsidRDefault="008A2CAD" w:rsidP="005B0C7A">
      <w:pPr>
        <w:ind w:left="700"/>
        <w:rPr>
          <w:sz w:val="24"/>
          <w:szCs w:val="24"/>
        </w:rPr>
        <w:sectPr w:rsidR="001553E9">
          <w:headerReference w:type="default" r:id="rId16"/>
          <w:pgSz w:w="11920" w:h="16840"/>
          <w:pgMar w:top="1560" w:right="1440" w:bottom="280" w:left="1340" w:header="0" w:footer="0" w:gutter="0"/>
          <w:cols w:space="720"/>
        </w:sect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usat Statis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ik kabup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ten </w:t>
      </w:r>
      <w:r>
        <w:rPr>
          <w:spacing w:val="-2"/>
          <w:sz w:val="24"/>
          <w:szCs w:val="24"/>
        </w:rPr>
        <w:t>B</w:t>
      </w:r>
      <w:r>
        <w:rPr>
          <w:spacing w:val="2"/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r. 1</w:t>
      </w:r>
      <w:r>
        <w:rPr>
          <w:spacing w:val="1"/>
          <w:sz w:val="24"/>
          <w:szCs w:val="24"/>
        </w:rPr>
        <w:t>1</w:t>
      </w:r>
      <w:r>
        <w:rPr>
          <w:spacing w:val="-1"/>
          <w:sz w:val="24"/>
          <w:szCs w:val="24"/>
        </w:rPr>
        <w:t>-</w:t>
      </w:r>
      <w:r>
        <w:rPr>
          <w:spacing w:val="2"/>
          <w:sz w:val="24"/>
          <w:szCs w:val="24"/>
        </w:rPr>
        <w:t>1</w:t>
      </w:r>
      <w:r>
        <w:rPr>
          <w:sz w:val="24"/>
          <w:szCs w:val="24"/>
        </w:rPr>
        <w:t>9.</w:t>
      </w:r>
    </w:p>
    <w:p w:rsidR="00615C29" w:rsidRDefault="00615C29" w:rsidP="00615C29">
      <w:pPr>
        <w:spacing w:before="9" w:line="160" w:lineRule="exact"/>
        <w:rPr>
          <w:b/>
          <w:sz w:val="17"/>
          <w:szCs w:val="17"/>
        </w:rPr>
      </w:pPr>
    </w:p>
    <w:p w:rsidR="00615C29" w:rsidRDefault="00615C29" w:rsidP="00615C29">
      <w:pPr>
        <w:spacing w:before="9" w:line="160" w:lineRule="exact"/>
        <w:rPr>
          <w:b/>
          <w:sz w:val="17"/>
          <w:szCs w:val="17"/>
        </w:rPr>
      </w:pPr>
    </w:p>
    <w:p w:rsidR="00615C29" w:rsidRPr="00615C29" w:rsidRDefault="00615C29" w:rsidP="00615C29">
      <w:pPr>
        <w:spacing w:before="9" w:line="160" w:lineRule="exact"/>
        <w:rPr>
          <w:b/>
          <w:sz w:val="28"/>
          <w:szCs w:val="28"/>
        </w:rPr>
      </w:pPr>
    </w:p>
    <w:sectPr w:rsidR="00615C29" w:rsidRPr="00615C29" w:rsidSect="005B0C7A">
      <w:headerReference w:type="default" r:id="rId17"/>
      <w:pgSz w:w="11920" w:h="16840"/>
      <w:pgMar w:top="1560" w:right="160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474E" w:rsidRDefault="0033474E">
      <w:r>
        <w:separator/>
      </w:r>
    </w:p>
  </w:endnote>
  <w:endnote w:type="continuationSeparator" w:id="0">
    <w:p w:rsidR="0033474E" w:rsidRDefault="00334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474E" w:rsidRDefault="0033474E">
      <w:r>
        <w:separator/>
      </w:r>
    </w:p>
  </w:footnote>
  <w:footnote w:type="continuationSeparator" w:id="0">
    <w:p w:rsidR="0033474E" w:rsidRDefault="003347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6061" w:rsidRDefault="00656061" w:rsidP="001720F4">
    <w:pPr>
      <w:tabs>
        <w:tab w:val="right" w:pos="8660"/>
      </w:tabs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503303431" behindDoc="1" locked="0" layoutInCell="1" allowOverlap="1" wp14:anchorId="7C557565" wp14:editId="7585B101">
              <wp:simplePos x="0" y="0"/>
              <wp:positionH relativeFrom="page">
                <wp:posOffset>6379845</wp:posOffset>
              </wp:positionH>
              <wp:positionV relativeFrom="page">
                <wp:posOffset>451485</wp:posOffset>
              </wp:positionV>
              <wp:extent cx="127000" cy="177800"/>
              <wp:effectExtent l="0" t="381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0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56061" w:rsidRDefault="00656061">
                          <w:pPr>
                            <w:spacing w:line="260" w:lineRule="exact"/>
                            <w:ind w:left="40"/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502.35pt;margin-top:35.55pt;width:10pt;height:14pt;z-index:-1304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" filled="f" stroked="f">
              <v:textbox inset="0,0,0,0">
                <w:txbxContent>
                  <w:p w:rsidR="00656061" w:rsidRDefault="00656061">
                    <w:pPr>
                      <w:spacing w:line="260" w:lineRule="exact"/>
                      <w:ind w:left="40"/>
                      <w:rPr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6061" w:rsidRDefault="00656061">
    <w:pPr>
      <w:spacing w:line="0" w:lineRule="atLeast"/>
      <w:rPr>
        <w:sz w:val="0"/>
        <w:szCs w:val="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6061" w:rsidRDefault="00656061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503303432" behindDoc="1" locked="0" layoutInCell="1" allowOverlap="1" wp14:anchorId="3A844459" wp14:editId="7F3EE824">
              <wp:simplePos x="0" y="0"/>
              <wp:positionH relativeFrom="page">
                <wp:posOffset>6303645</wp:posOffset>
              </wp:positionH>
              <wp:positionV relativeFrom="page">
                <wp:posOffset>451485</wp:posOffset>
              </wp:positionV>
              <wp:extent cx="203200" cy="177800"/>
              <wp:effectExtent l="0" t="381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56061" w:rsidRDefault="00656061">
                          <w:pPr>
                            <w:spacing w:line="260" w:lineRule="exact"/>
                            <w:ind w:left="40"/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496.35pt;margin-top:35.55pt;width:16pt;height:14pt;z-index:-13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" filled="f" stroked="f">
              <v:textbox inset="0,0,0,0">
                <w:txbxContent>
                  <w:p w:rsidR="00656061" w:rsidRDefault="00656061">
                    <w:pPr>
                      <w:spacing w:line="260" w:lineRule="exact"/>
                      <w:ind w:left="40"/>
                      <w:rPr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6061" w:rsidRDefault="00656061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503303433" behindDoc="1" locked="0" layoutInCell="1" allowOverlap="1" wp14:anchorId="3767618D" wp14:editId="14163D03">
              <wp:simplePos x="0" y="0"/>
              <wp:positionH relativeFrom="page">
                <wp:posOffset>6303645</wp:posOffset>
              </wp:positionH>
              <wp:positionV relativeFrom="page">
                <wp:posOffset>721360</wp:posOffset>
              </wp:positionV>
              <wp:extent cx="203200" cy="1778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56061" w:rsidRDefault="00656061">
                          <w:pPr>
                            <w:spacing w:line="260" w:lineRule="exact"/>
                            <w:ind w:left="40"/>
                            <w:rPr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C141F">
                            <w:rPr>
                              <w:noProof/>
                              <w:sz w:val="24"/>
                              <w:szCs w:val="24"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496.35pt;margin-top:56.8pt;width:16pt;height:14pt;z-index:-130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" filled="f" stroked="f">
              <v:textbox inset="0,0,0,0">
                <w:txbxContent>
                  <w:p w:rsidR="00656061" w:rsidRDefault="00656061">
                    <w:pPr>
                      <w:spacing w:line="260" w:lineRule="exact"/>
                      <w:ind w:left="40"/>
                      <w:rPr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C141F">
                      <w:rPr>
                        <w:noProof/>
                        <w:sz w:val="24"/>
                        <w:szCs w:val="24"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6061" w:rsidRDefault="00656061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503303434" behindDoc="1" locked="0" layoutInCell="1" allowOverlap="1" wp14:anchorId="6BAA1598" wp14:editId="770B650C">
              <wp:simplePos x="0" y="0"/>
              <wp:positionH relativeFrom="page">
                <wp:posOffset>6303645</wp:posOffset>
              </wp:positionH>
              <wp:positionV relativeFrom="page">
                <wp:posOffset>721360</wp:posOffset>
              </wp:positionV>
              <wp:extent cx="203200" cy="1778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56061" w:rsidRDefault="00656061">
                          <w:pPr>
                            <w:spacing w:line="260" w:lineRule="exact"/>
                            <w:ind w:left="40"/>
                            <w:rPr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C141F">
                            <w:rPr>
                              <w:noProof/>
                              <w:sz w:val="24"/>
                              <w:szCs w:val="24"/>
                            </w:rP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496.35pt;margin-top:56.8pt;width:16pt;height:14pt;z-index:-130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" filled="f" stroked="f">
              <v:textbox inset="0,0,0,0">
                <w:txbxContent>
                  <w:p w:rsidR="00656061" w:rsidRDefault="00656061">
                    <w:pPr>
                      <w:spacing w:line="260" w:lineRule="exact"/>
                      <w:ind w:left="40"/>
                      <w:rPr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C141F">
                      <w:rPr>
                        <w:noProof/>
                        <w:sz w:val="24"/>
                        <w:szCs w:val="24"/>
                      </w:rPr>
                      <w:t>12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6061" w:rsidRDefault="00656061">
    <w:pPr>
      <w:spacing w:line="0" w:lineRule="atLeast"/>
      <w:rPr>
        <w:sz w:val="0"/>
        <w:szCs w:val="0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6061" w:rsidRDefault="00656061">
    <w:pPr>
      <w:spacing w:line="0" w:lineRule="atLeast"/>
      <w:rPr>
        <w:sz w:val="0"/>
        <w:szCs w:val="0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6061" w:rsidRDefault="00656061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D157A1"/>
    <w:multiLevelType w:val="multilevel"/>
    <w:tmpl w:val="F1FCFB0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53E9"/>
    <w:rsid w:val="000504E4"/>
    <w:rsid w:val="00143B1A"/>
    <w:rsid w:val="001553E9"/>
    <w:rsid w:val="001720F4"/>
    <w:rsid w:val="00196ACD"/>
    <w:rsid w:val="0033474E"/>
    <w:rsid w:val="0044367D"/>
    <w:rsid w:val="005A29BA"/>
    <w:rsid w:val="005B0C7A"/>
    <w:rsid w:val="00615C29"/>
    <w:rsid w:val="00656061"/>
    <w:rsid w:val="00700302"/>
    <w:rsid w:val="00794AEB"/>
    <w:rsid w:val="007B0499"/>
    <w:rsid w:val="007C141F"/>
    <w:rsid w:val="007D3C76"/>
    <w:rsid w:val="008A2CAD"/>
    <w:rsid w:val="00C8594E"/>
    <w:rsid w:val="00E1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A2CA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20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0F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720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20F4"/>
  </w:style>
  <w:style w:type="paragraph" w:styleId="Footer">
    <w:name w:val="footer"/>
    <w:basedOn w:val="Normal"/>
    <w:link w:val="FooterChar"/>
    <w:uiPriority w:val="99"/>
    <w:unhideWhenUsed/>
    <w:rsid w:val="001720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20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A2CA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20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0F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720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20F4"/>
  </w:style>
  <w:style w:type="paragraph" w:styleId="Footer">
    <w:name w:val="footer"/>
    <w:basedOn w:val="Normal"/>
    <w:link w:val="FooterChar"/>
    <w:uiPriority w:val="99"/>
    <w:unhideWhenUsed/>
    <w:rsid w:val="001720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2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tamarisa87@gmail.com" TargetMode="Externa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8.xml"/><Relationship Id="rId2" Type="http://schemas.openxmlformats.org/officeDocument/2006/relationships/styles" Target="styles.xml"/><Relationship Id="rId16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syahyuni2618@gmail.com" TargetMode="Externa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4669</Words>
  <Characters>26614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cp:lastPrinted>2023-07-06T05:50:00Z</cp:lastPrinted>
  <dcterms:created xsi:type="dcterms:W3CDTF">2023-07-06T06:04:00Z</dcterms:created>
  <dcterms:modified xsi:type="dcterms:W3CDTF">2023-07-06T06:04:00Z</dcterms:modified>
</cp:coreProperties>
</file>