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autoSpaceDE w:val="false"/>
        <w:autoSpaceDN w:val="false"/>
        <w:spacing w:lineRule="auto" w:line="36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PENGARUH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BUDAYA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ORGANISASI,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BEBAN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KERJA,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DAN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DISIPLIN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KERJA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TERHADAP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KINERJA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KARYAWAN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 PT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SAFFA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BERKAH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bidi="ar-SA" w:eastAsia="en-US"/>
        </w:rPr>
        <w:t>ABADI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Fauzia Septiani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en-US"/>
        </w:rPr>
        <w:t>Sari Sakarina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2)</w:t>
      </w:r>
      <w:r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Frecilia Nanda Melvani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3)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Program Studi Manajemen, Fakultas Ekonomi dan Bisnis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Tridinanti</w:t>
      </w:r>
    </w:p>
    <w:p>
      <w:pPr>
        <w:pBdr>
          <w:bottom w:val="thinThickThinMediumGap" w:sz="18" w:space="3" w:color="auto"/>
        </w:pBdr>
        <w:spacing w:lineRule="auto" w:line="240"/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  <w:lang w:val="en-US"/>
        </w:rPr>
        <w:t>fauziaseptiani</w:t>
      </w:r>
      <w:r>
        <w:rPr>
          <w:rStyle w:val="style85"/>
          <w:rFonts w:ascii="Times New Roman" w:hAnsi="Times New Roman"/>
          <w:sz w:val="24"/>
          <w:szCs w:val="24"/>
        </w:rPr>
        <w:t>@gmail.com</w:t>
      </w:r>
      <w:r>
        <w:rPr/>
        <w:fldChar w:fldCharType="end"/>
      </w:r>
      <w:r>
        <w:rPr>
          <w:rFonts w:ascii="Times New Roman" w:hAnsi="Times New Roman"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sarisakarina@univ-tridinanti.ac.id</w:t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 frecilliananda@univ-tridinanti.ac.idm</w:t>
      </w:r>
      <w:r>
        <w:rPr/>
        <w:fldChar w:fldCharType="end"/>
      </w:r>
    </w:p>
    <w:p>
      <w:pPr>
        <w:pStyle w:val="style0"/>
        <w:pBdr>
          <w:bottom w:val="thinThickThinMediumGap" w:sz="18" w:space="3" w:color="auto"/>
        </w:pBdr>
        <w:spacing w:lineRule="auto" w:line="240"/>
        <w:jc w:val="left"/>
        <w:rPr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ABSTRAK</w:t>
      </w:r>
    </w:p>
    <w:p>
      <w:pPr>
        <w:spacing w:after="120" w:lineRule="auto" w:line="240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Penelitian 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bertujuan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mengetahui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Organisasi,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DisiplinKerja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PT.Saffa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Abadi.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Populasi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sampeldalampenelitianinisebanyak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35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seluruh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Abadi.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regresi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linier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berganda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diolah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bantuan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computer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Statistical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Product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Servis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Solution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SPSS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Versi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21.</w:t>
      </w:r>
    </w:p>
    <w:p>
      <w:pPr>
        <w:spacing w:after="120" w:lineRule="auto" w:line="240"/>
        <w:jc w:val="both"/>
        <w:rPr>
          <w:rFonts w:ascii="Times New Roman" w:hAnsi="Times New Roman"/>
          <w:b/>
          <w:sz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Penelitianini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Oranisasi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pengujian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otput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SPSS,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taraf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ditetepkan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Hipotesis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memperoleh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Organisasi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diperolehsebesar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0,001&lt;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halini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variable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Organisasi(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X1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0,000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halini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Kerja(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X2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uji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hipotesismemperoleh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0,000&lt;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halini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variable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Disiplin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Kerja(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X3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parsial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Kinerja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</w:p>
    <w:p>
      <w:pPr>
        <w:pStyle w:val="style0"/>
        <w:spacing w:lineRule="auto" w:line="360"/>
        <w:jc w:val="left"/>
        <w:rPr>
          <w:rFonts w:ascii="Times New Roman" w:hAnsi="Times New Roman"/>
          <w:b/>
          <w:sz w:val="24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headerReference w:type="first" r:id="rId6"/>
          <w:type w:val="continuous"/>
          <w:pgSz w:w="11910" w:h="16840" w:orient="portrait"/>
          <w:pgMar w:top="1582" w:right="1457" w:bottom="278" w:left="1678" w:header="720" w:footer="720" w:gutter="0"/>
          <w:cols w:space="720" w:num="1"/>
          <w:docGrid w:linePitch="299"/>
        </w:sect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Kata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Kunci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:Budaya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Organisasi,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Beban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bidi="ar-SA" w:eastAsia="en-US"/>
        </w:rPr>
        <w:t>Karyawan</w:t>
      </w:r>
    </w:p>
    <w:p>
      <w:pPr>
        <w:pStyle w:val="style0"/>
        <w:spacing w:lineRule="auto" w:line="360"/>
        <w:jc w:val="left"/>
        <w:rPr>
          <w:rFonts w:ascii="Times New Roman" w:hAnsi="Times New Roman"/>
          <w:b/>
          <w:sz w:val="24"/>
        </w:rPr>
      </w:pPr>
    </w:p>
    <w:p>
      <w:pPr>
        <w:pStyle w:val="style179"/>
        <w:numPr>
          <w:ilvl w:val="0"/>
          <w:numId w:val="1"/>
        </w:numPr>
        <w:ind w:left="42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PENDAHULUAN</w:t>
      </w:r>
    </w:p>
    <w:bookmarkStart w:id="0" w:name="_Toc176008402"/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     Manaj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ncanan,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laksanaan,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ngawasan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jasa,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ncapa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rkontr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ncangkup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Kual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rkual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pasar.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langsungan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gobal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(Swast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chsan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Gorontalo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namakan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.”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ngacu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norma-norma,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-n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rcayaan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ngandung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-n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nya.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Anton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Vanchapo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dkk(2022)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tuntaskan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dudukan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khusus.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banyaknya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da-b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rgantung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tapkan.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produkt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rjaannya.</w:t>
      </w:r>
    </w:p>
    <w:p>
      <w:pPr>
        <w:spacing w:after="12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tuntut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azas,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raturan,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norma-norma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–n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rja.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ataupu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jufr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z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(2018).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an-p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rdahulu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(Fadz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Hanaf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Asnora)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produkt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(Muhammad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Mu’ad,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Ayu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,Yudha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after="120" w:lineRule="auto" w:line="480"/>
        <w:ind w:left="360" w:firstLine="36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rmaksud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</w:t>
      </w:r>
    </w:p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Perumusan</w:t>
      </w:r>
      <w:r>
        <w:rPr>
          <w:spacing w:val="-1"/>
        </w:rPr>
        <w:t xml:space="preserve"> </w:t>
      </w:r>
      <w:r>
        <w:rPr>
          <w:spacing w:val="-2"/>
        </w:rPr>
        <w:t>Masal</w:t>
      </w:r>
      <w:bookmarkEnd w:id="0"/>
      <w:r>
        <w:rPr>
          <w:spacing w:val="-2"/>
          <w:lang w:val="en-US"/>
        </w:rPr>
        <w:t>ah</w:t>
      </w:r>
    </w:p>
    <w:p>
      <w:pPr>
        <w:spacing w:after="120" w:lineRule="auto" w:line="480"/>
        <w:ind w:firstLineChars="20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rumuskan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kut:</w:t>
      </w:r>
    </w:p>
    <w:p>
      <w:pPr>
        <w:pStyle w:val="style179"/>
        <w:numPr>
          <w:ilvl w:val="0"/>
          <w:numId w:val="8"/>
        </w:numPr>
        <w:spacing w:after="120" w:lineRule="auto" w:line="480"/>
        <w:jc w:val="left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</w:p>
    <w:p>
      <w:pPr>
        <w:pStyle w:val="style179"/>
        <w:numPr>
          <w:ilvl w:val="0"/>
          <w:numId w:val="8"/>
        </w:numPr>
        <w:spacing w:after="120" w:lineRule="auto" w:line="480"/>
        <w:jc w:val="left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</w:p>
    <w:p>
      <w:pPr>
        <w:pStyle w:val="style179"/>
        <w:numPr>
          <w:ilvl w:val="0"/>
          <w:numId w:val="8"/>
        </w:numPr>
        <w:spacing w:after="120" w:lineRule="auto" w:line="480"/>
        <w:jc w:val="left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</w:p>
    <w:p>
      <w:pPr>
        <w:pStyle w:val="style179"/>
        <w:numPr>
          <w:ilvl w:val="0"/>
          <w:numId w:val="8"/>
        </w:numPr>
        <w:spacing w:after="120" w:lineRule="auto" w:line="480"/>
        <w:jc w:val="left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Apakah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</w:p>
    <w:bookmarkStart w:id="1" w:name="_Toc176008432"/>
    <w:p>
      <w:pPr>
        <w:spacing w:after="120" w:lineRule="auto" w:line="480"/>
        <w:jc w:val="both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Organisasi</w:t>
      </w:r>
    </w:p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kspr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ngabungkan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lda,2020),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paham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anggotanya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fullah,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-n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atannya.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lineRule="auto" w:line="4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tugas,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ntukan.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(Vanchapo,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ntukan,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ban.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</w:p>
    <w:p>
      <w:pPr>
        <w:pStyle w:val="style0"/>
        <w:widowControl w:val="false"/>
        <w:numPr>
          <w:ilvl w:val="0"/>
          <w:numId w:val="0"/>
        </w:numPr>
        <w:autoSpaceDE w:val="false"/>
        <w:autoSpaceDN w:val="false"/>
        <w:spacing w:lineRule="auto" w:line="42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produkt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f,d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aturan,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cangkup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matuh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waktu,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ntruks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but.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</w:p>
    <w:p>
      <w:pPr>
        <w:spacing w:after="12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lompok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 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ncapa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tapkan(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Mu’amar,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2024)</w:t>
      </w:r>
    </w:p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Hipotesis</w:t>
      </w:r>
      <w:bookmarkEnd w:id="1"/>
    </w:p>
    <w:bookmarkStart w:id="2" w:name="_Toc176008434"/>
    <w:bookmarkStart w:id="3" w:name="_Toc170554369"/>
    <w:bookmarkStart w:id="4" w:name="_Toc176008331"/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rumuskan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kut: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</w:p>
    <w:p>
      <w:pPr>
        <w:spacing w:after="12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bscript"/>
          <w:em w:val="none"/>
          <w:lang w:val="id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</w:p>
    <w:p>
      <w:pPr>
        <w:pStyle w:val="style66"/>
        <w:numPr>
          <w:ilvl w:val="0"/>
          <w:numId w:val="1"/>
        </w:numPr>
        <w:spacing w:lineRule="auto" w:line="480"/>
        <w:ind w:left="426"/>
        <w:jc w:val="both"/>
        <w:rPr>
          <w:b/>
          <w:lang w:val="id-ID"/>
        </w:rPr>
      </w:pP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2"/>
      <w:bookmarkEnd w:id="3"/>
      <w:bookmarkEnd w:id="4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hAnsi="Times New Roman"/>
          <w:sz w:val="24"/>
          <w:lang w:val="en-US"/>
        </w:rPr>
        <w:t xml:space="preserve">  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rlokas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Jln.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3010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Rumah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Muhammad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bookmarkStart w:id="5" w:name="_Toc17600844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Teknik</w:t>
      </w:r>
      <w:r>
        <w:rPr>
          <w:lang w:val="en-US"/>
        </w:rPr>
        <w:t xml:space="preserve"> </w:t>
      </w:r>
      <w:r>
        <w:rPr>
          <w:spacing w:val="-2"/>
        </w:rPr>
        <w:t>Sampling</w:t>
      </w:r>
      <w:bookmarkEnd w:id="5"/>
    </w:p>
    <w:p>
      <w:pPr>
        <w:pStyle w:val="style0"/>
        <w:spacing w:lineRule="auto" w:line="36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Populas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orang.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populas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orang.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nonprobab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nsus).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bookmarkStart w:id="6" w:name="_Toc176008464"/>
    <w:bookmarkStart w:id="7" w:name="_Toc176008361"/>
    <w:p>
      <w:pPr>
        <w:pStyle w:val="style1"/>
        <w:numPr>
          <w:ilvl w:val="0"/>
          <w:numId w:val="1"/>
        </w:numPr>
        <w:ind w:left="426"/>
        <w:rPr>
          <w:rFonts w:ascii="Times New Roman" w:cs="Times New Roman" w:hAnsi="Times New Roman"/>
          <w:color w:val="000000"/>
          <w:sz w:val="24"/>
          <w:lang w:val="id-ID"/>
        </w:rPr>
      </w:pPr>
      <w:r>
        <w:rPr>
          <w:rFonts w:ascii="Times New Roman" w:cs="Times New Roman" w:hAnsi="Times New Roman"/>
          <w:color w:val="000000"/>
          <w:sz w:val="24"/>
        </w:rPr>
        <w:t>HASIL PENELITIAN DAN PEMBAHASAN</w:t>
      </w:r>
      <w:bookmarkEnd w:id="6"/>
      <w:bookmarkEnd w:id="7"/>
    </w:p>
    <w:p>
      <w:pPr>
        <w:spacing w:after="160" w:lineRule="auto" w:line="480"/>
        <w:jc w:val="both"/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PEMBAHASAN</w:t>
      </w:r>
    </w:p>
    <w:p>
      <w:p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Organisasi,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Berkah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Abadi</w:t>
      </w:r>
    </w:p>
    <w:p>
      <w:p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rsama-sama)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4.5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rnyataan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&gt;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0,333.</w:t>
      </w:r>
    </w:p>
    <w:p>
      <w:p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4.6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rnyataan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Cronbach’s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Alpha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0,60.</w:t>
      </w:r>
    </w:p>
    <w:p>
      <w:p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4.14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</w:p>
    <w:p>
      <w:p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rjaKaryawanB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carakor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,974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djust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squar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944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rdasarkan 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 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lah 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lakukan 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nunjukan 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),dan 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 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en-US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)b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 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 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multan 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(Y)</w:t>
      </w:r>
    </w:p>
    <w:p>
      <w:p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Organisasi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Berkah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Abadi</w:t>
      </w:r>
    </w:p>
    <w:p>
      <w:pPr>
        <w:spacing w:after="120" w:lineRule="auto" w:line="480"/>
        <w:jc w:val="both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 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kspr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 karakt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ngabungkan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lda,2020)</w:t>
      </w:r>
    </w:p>
    <w:p>
      <w:pPr>
        <w:spacing w:after="120" w:lineRule="auto" w:line="480"/>
        <w:jc w:val="both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0,001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id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(Y)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Mochammad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Putro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Haryad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</w:t>
      </w:r>
    </w:p>
    <w:p>
      <w:pPr>
        <w:spacing w:after="12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Berkah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Abadi</w:t>
      </w:r>
    </w:p>
    <w:p>
      <w:pPr>
        <w:spacing w:after="12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 (Vanchapo,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after="12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id-ID" w:eastAsia="en-US"/>
        </w:rPr>
        <w:t>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(2017)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ban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komp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nsas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gawa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kr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tar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at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ntah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Da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rah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Kabupat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Tabanan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(Doctoral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ss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rtat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on,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Udayana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Un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v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rs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Arial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Arial" w:cs="Arial" w:eastAsia="Calibri" w:hAnsi="Arial" w:hint="default"/>
          <w:b w:val="false"/>
          <w:bCs w:val="false"/>
          <w:i w:val="false"/>
          <w:iCs w:val="false"/>
          <w:color w:val="222222"/>
          <w:sz w:val="22"/>
          <w:szCs w:val="22"/>
          <w:highlight w:val="none"/>
          <w:shd w:val="clear" w:color="ffffff" w:fill="ffffff"/>
          <w:vertAlign w:val="baseline"/>
          <w:em w:val="none"/>
          <w:lang w:val="id-ID" w:eastAsia="en-US"/>
        </w:rPr>
        <w:t>ty)”.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nunjukan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nurunkan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nambahan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Disiplin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Kerjasecara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parsial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Kinerja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Berkah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Abadi</w:t>
      </w:r>
    </w:p>
    <w:p>
      <w:p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aturan,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tapkan.</w:t>
      </w:r>
    </w:p>
    <w:p>
      <w:p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 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0,000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&lt;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0,05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superscript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(Y)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adjustRightInd w:val="false"/>
        <w:spacing w:after="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Hadayat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Dampaknya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Karyawan.</w:t>
      </w:r>
    </w:p>
    <w:p>
      <w:pPr>
        <w:pStyle w:val="style0"/>
        <w:adjustRightInd w:val="false"/>
        <w:spacing w:after="0" w:lineRule="auto" w:line="4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D. KESIMPULAN DAN SARAN</w:t>
      </w:r>
    </w:p>
    <w:p>
      <w:pPr>
        <w:spacing w:lineRule="auto" w:line="4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Kesimpulan.</w:t>
      </w:r>
    </w:p>
    <w:p>
      <w:pPr>
        <w:spacing w:after="120" w:lineRule="auto" w:line="480"/>
        <w:ind w:firstLine="7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yakn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</w:p>
    <w:p>
      <w:pPr>
        <w:pStyle w:val="style179"/>
        <w:numPr>
          <w:ilvl w:val="0"/>
          <w:numId w:val="9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179"/>
        <w:numPr>
          <w:ilvl w:val="0"/>
          <w:numId w:val="9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en-US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179"/>
        <w:numPr>
          <w:ilvl w:val="0"/>
          <w:numId w:val="9"/>
        </w:numPr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179"/>
        <w:numPr>
          <w:ilvl w:val="0"/>
          <w:numId w:val="9"/>
        </w:numPr>
        <w:spacing w:after="160" w:lineRule="auto" w:line="4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</w:p>
    <w:p>
      <w:pPr>
        <w:spacing w:after="120" w:lineRule="auto" w:line="480"/>
        <w:ind w:left="4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spacing w:after="120" w:lineRule="auto" w:line="480"/>
        <w:ind w:left="284" w:hanging="280"/>
        <w:jc w:val="left"/>
        <w:rPr>
          <w:rFonts w:ascii="Times New Roman" w:hAnsi="Times New Roman"/>
          <w:b/>
          <w:bCs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rdasaran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mbahasan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mpuln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kut:</w:t>
      </w:r>
    </w:p>
    <w:p>
      <w:pPr>
        <w:pStyle w:val="style179"/>
        <w:numPr>
          <w:ilvl w:val="0"/>
          <w:numId w:val="10"/>
        </w:numPr>
        <w:tabs>
          <w:tab w:val="left" w:leader="none" w:pos="1560"/>
        </w:tabs>
        <w:spacing w:after="120" w:lineRule="auto" w:line="480"/>
        <w:jc w:val="left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cukup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 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rtahankannya.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179"/>
        <w:numPr>
          <w:ilvl w:val="0"/>
          <w:numId w:val="10"/>
        </w:numPr>
        <w:tabs>
          <w:tab w:val="left" w:leader="none" w:pos="1560"/>
        </w:tabs>
        <w:spacing w:after="120" w:lineRule="auto" w:line="480"/>
        <w:jc w:val="left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valuas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tugas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tanggung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prrodukt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nyaman.</w:t>
      </w:r>
    </w:p>
    <w:p>
      <w:pPr>
        <w:pStyle w:val="style179"/>
        <w:numPr>
          <w:ilvl w:val="0"/>
          <w:numId w:val="10"/>
        </w:numPr>
        <w:tabs>
          <w:tab w:val="left" w:leader="none" w:pos="1560"/>
        </w:tabs>
        <w:spacing w:after="120" w:lineRule="auto" w:line="48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lanjut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Saffa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Abad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0"/>
        <w:adjustRightInd w:val="false"/>
        <w:spacing w:after="0" w:lineRule="auto" w:line="480"/>
        <w:jc w:val="both"/>
        <w:rPr>
          <w:rFonts w:ascii="Times New Roman" w:hAnsi="Times New Roman"/>
          <w:b/>
          <w:bCs/>
          <w:sz w:val="24"/>
          <w:szCs w:val="24"/>
        </w:rPr>
      </w:pPr>
    </w:p>
    <w:p>
      <w:pPr>
        <w:spacing w:after="120" w:lineRule="auto" w:line="480"/>
        <w:ind w:left="1134" w:hanging="112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DAFTAR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PUSTAKA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Adh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Fauz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morangk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Faktor-Faktor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ratur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MSDM).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lmu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Sos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134-148.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Adh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Djatm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Nov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antoro,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"P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Kompart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Pusr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ng."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lmu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Sos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3.3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(2024):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189-203.</w:t>
      </w:r>
    </w:p>
    <w:p>
      <w:pPr>
        <w:spacing w:after="120" w:lineRule="auto" w:line="480"/>
        <w:ind w:left="993" w:hanging="9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Asnora,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produkt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CV.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Akad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dan.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cob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konom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72-79.</w:t>
      </w:r>
    </w:p>
    <w:p>
      <w:pPr>
        <w:spacing w:after="120" w:lineRule="auto" w:line="480"/>
        <w:ind w:left="1134" w:hanging="112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Camat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Gorontalo.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Publ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Manus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Adm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stras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layanan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Publ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1-9.</w:t>
      </w:r>
    </w:p>
    <w:p>
      <w:pPr>
        <w:spacing w:after="120" w:lineRule="auto" w:line="48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Dungg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gawa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tab/>
      </w:r>
      <w:r>
        <w:tab/>
      </w: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     </w:t>
      </w:r>
    </w:p>
    <w:p>
      <w:pPr>
        <w:spacing w:after="120" w:lineRule="auto" w:line="480"/>
        <w:ind w:left="993" w:hanging="9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Landra,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Pusp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tawat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Krama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(10),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89-105.</w:t>
      </w:r>
    </w:p>
    <w:p>
      <w:pPr>
        <w:spacing w:after="120" w:lineRule="auto" w:line="480"/>
        <w:ind w:left="993" w:hanging="9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Fahruzzaman,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(2023).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(Suatu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Usaha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Susu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Produs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KSU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Tandangsar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dang)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).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Ghozal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Mult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SPSS.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25.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Hartono,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Kusuma,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Utama).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KOMB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konom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205-214.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Jufr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z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rja.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Uns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35-54.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Kurn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torus,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Karyawan.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Valu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Akuntans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48-57.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Mu’ad,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Muhammad,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Ayu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Yudha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Praja.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"P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SOS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KABUPAT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TUBONDO."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Mahas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ntr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ursh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(JM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3.12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(2024):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2346-2360.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Jufr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z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Fahm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karyawan.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konom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konom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Syar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ah)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9-25.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Nurfad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Guru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Madrasah.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slam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ducat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105-128.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tyo,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Marl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karyawan.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nsp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21-30.</w:t>
      </w:r>
    </w:p>
    <w:p>
      <w:pPr>
        <w:spacing w:after="120" w:lineRule="auto" w:line="4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hastuty,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"BAB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SAMPL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NG."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NGANTAR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(2023):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97.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Putra,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lq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llyan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Rumah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t.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konom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Akuntans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162-170.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ldayant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Wulandar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rawat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Fatr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mbang.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konom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4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(3).</w:t>
      </w:r>
    </w:p>
    <w:p>
      <w:pPr>
        <w:spacing w:after="120" w:lineRule="auto" w:line="480"/>
        <w:ind w:left="993" w:hanging="9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transformas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karyawan.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213-223.</w:t>
      </w:r>
    </w:p>
    <w:p>
      <w:pPr>
        <w:spacing w:after="120" w:lineRule="auto" w:line="4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darmayant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Produkt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rja.</w:t>
      </w:r>
    </w:p>
    <w:p>
      <w:pPr>
        <w:spacing w:after="120" w:lineRule="auto" w:line="480"/>
        <w:jc w:val="both"/>
        <w:rPr>
          <w:rFonts w:ascii="Times New Roman" w:hAnsi="Times New Roman"/>
          <w:b/>
          <w:bCs/>
          <w:sz w:val="24"/>
          <w:szCs w:val="24"/>
        </w:rPr>
      </w:pPr>
    </w:p>
    <w:p>
      <w:pPr>
        <w:spacing w:after="120" w:lineRule="auto" w:line="480"/>
        <w:ind w:left="993" w:hanging="9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gar,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nda,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Komun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Pusaka.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Manaj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25-36.</w:t>
      </w:r>
    </w:p>
    <w:p>
      <w:pPr>
        <w:spacing w:after="120" w:lineRule="auto" w:line="480"/>
        <w:ind w:left="993" w:hanging="9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arn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Nanda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lvan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"P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ngkungan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Karyawan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Pondok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santr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Qodratullah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Banyuas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n."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Kaj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konom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7.2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(2024):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50-58.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Purwan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tyan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ngrum,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syah,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Hafn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Purwat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Ajar: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Budaya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Organ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Prakt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k.</w:t>
      </w:r>
    </w:p>
    <w:p>
      <w:pPr>
        <w:spacing w:after="120" w:lineRule="auto" w:line="4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R&amp;D.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Alfab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Syahputra,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Bahr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Ramb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gawa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taruk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labura.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Pamator: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Un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Trunojoyo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,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110-117.</w:t>
      </w:r>
    </w:p>
    <w:p>
      <w:pPr>
        <w:spacing w:after="120" w:lineRule="auto" w:line="480"/>
        <w:ind w:left="1134" w:hanging="1120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Vanchapo,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(2020).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str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/>
          <w:iCs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Q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a.</w:t>
      </w:r>
    </w:p>
    <w:p>
      <w:pPr>
        <w:spacing w:after="120" w:lineRule="auto" w:line="480"/>
        <w:ind w:left="1134" w:hanging="11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Yang,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J.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rnawan,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gawa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camatan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Bogor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Bogor. 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Gov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rnans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222222"/>
          <w:spacing w:val="-20"/>
          <w:w w:val="1"/>
          <w:sz w:val="5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, 6(1),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22222"/>
          <w:sz w:val="24"/>
          <w:szCs w:val="24"/>
          <w:highlight w:val="none"/>
          <w:shd w:val="clear" w:color="ffffff" w:fill="ffffff"/>
          <w:vertAlign w:val="baseline"/>
          <w:em w:val="none"/>
          <w:lang w:val="id-ID" w:eastAsia="en-US"/>
        </w:rPr>
        <w:t>57-62.</w:t>
      </w:r>
    </w:p>
    <w:p>
      <w:pPr>
        <w:pStyle w:val="style0"/>
        <w:adjustRightInd w:val="false"/>
        <w:spacing w:after="0" w:lineRule="auto" w:line="48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Yusuf,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Syafar,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Rosmasrah,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Hasmah,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Microsoft Himalaya" w:cs="Times New Roman" w:eastAsia="Calibri" w:hAnsi="Microsoft Himalaya" w:hint="default"/>
          <w:b w:val="false"/>
          <w:bCs w:val="false"/>
          <w:i w:val="false"/>
          <w:iCs w:val="false"/>
          <w:color w:val="auto"/>
          <w:spacing w:val="-20"/>
          <w:w w:val="1"/>
          <w:sz w:val="5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Husada,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340-346...</w:t>
      </w: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>Universitas Tridinanti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bidi="ar-SA" w:eastAsia="en-US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4" w:hanging="360"/>
      </w:pPr>
    </w:lvl>
    <w:lvl w:ilvl="1" w:tplc="04090019" w:tentative="1">
      <w:start w:val="1"/>
      <w:numFmt w:val="lowerLetter"/>
      <w:lvlText w:val="%2."/>
      <w:lvlJc w:val="left"/>
      <w:pPr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ind w:left="1804" w:hanging="360"/>
      </w:pPr>
    </w:lvl>
    <w:lvl w:ilvl="3" w:tplc="0409000F" w:tentative="1">
      <w:start w:val="1"/>
      <w:numFmt w:val="decimal"/>
      <w:lvlText w:val="%4."/>
      <w:lvlJc w:val="left"/>
      <w:pPr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ind w:left="3964" w:hanging="360"/>
      </w:pPr>
    </w:lvl>
    <w:lvl w:ilvl="6" w:tplc="0409000F" w:tentative="1">
      <w:start w:val="1"/>
      <w:numFmt w:val="decimal"/>
      <w:lvlText w:val="%7."/>
      <w:lvlJc w:val="left"/>
      <w:pPr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ind w:left="6124" w:hanging="36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179"/>
    <w:next w:val="style0"/>
    <w:link w:val="style4100"/>
    <w:qFormat/>
    <w:uiPriority w:val="9"/>
    <w:pPr>
      <w:numPr>
        <w:ilvl w:val="1"/>
        <w:numId w:val="1"/>
      </w:numPr>
      <w:spacing w:after="0" w:lineRule="auto" w:line="480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f4aab90-6933-49f0-8669-0c7df4eea45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Table Paragraph"/>
    <w:basedOn w:val="style0"/>
    <w:next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</w:rPr>
  </w:style>
  <w:style w:type="character" w:customStyle="1" w:styleId="style4100">
    <w:name w:val="Heading 2 Char_75437968-74ac-45d1-8a10-8418a15d1f88"/>
    <w:basedOn w:val="style65"/>
    <w:next w:val="style4100"/>
    <w:link w:val="style2"/>
    <w:uiPriority w:val="9"/>
    <w:rPr>
      <w:rFonts w:ascii="Times New Roman" w:cs="Times New Roman" w:eastAsia="Calibri" w:hAnsi="Times New Roman"/>
      <w:b/>
      <w:sz w:val="24"/>
      <w:szCs w:val="24"/>
    </w:rPr>
  </w:style>
  <w:style w:type="character" w:customStyle="1" w:styleId="style4101">
    <w:name w:val="List Paragraph Char"/>
    <w:next w:val="style4101"/>
    <w:link w:val="style179"/>
    <w:qFormat/>
    <w:uiPriority w:val="34"/>
  </w:style>
  <w:style w:type="character" w:customStyle="1" w:styleId="style4102">
    <w:name w:val="Heading 4 Char_e4705042-1179-4901-bcec-20d1f8b35b5f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1 Char_320c4658-08b6-4387-ac67-abe011104e72"/>
    <w:basedOn w:val="style65"/>
    <w:next w:val="style4103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0aa74171-c48e-4168-a5ad-379ed5e5cd65"/>
    <w:basedOn w:val="style65"/>
    <w:next w:val="style4104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5">
    <w:name w:val="Footer Char_81924e57-2016-4704-8e77-b2b8f7e0454b"/>
    <w:basedOn w:val="style65"/>
    <w:next w:val="style4105"/>
    <w:link w:val="style32"/>
    <w:uiPriority w:val="99"/>
    <w:rPr>
      <w:rFonts w:ascii="Calibri" w:cs="Times New Roman" w:eastAsia="Calibri" w:hAnsi="Calibri"/>
    </w:rPr>
  </w:style>
  <w:style w:type="paragraph" w:styleId="style22">
    <w:name w:val="toc 4"/>
    <w:basedOn w:val="style0"/>
    <w:next w:val="style22"/>
    <w:pPr>
      <w:tabs>
        <w:tab w:val="left" w:leader="none" w:pos="1560"/>
        <w:tab w:val="right" w:leader="dot" w:pos="7920"/>
      </w:tabs>
      <w:spacing w:before="0" w:after="100"/>
      <w:ind w:left="1134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21"/>
    <w:pPr>
      <w:tabs>
        <w:tab w:val="left" w:leader="none" w:pos="840"/>
        <w:tab w:val="right" w:leader="dot" w:pos="7920"/>
      </w:tabs>
      <w:spacing w:before="0" w:after="100"/>
      <w:ind w:left="567" w:right="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19"/>
    <w:pPr>
      <w:tabs>
        <w:tab w:val="right" w:leader="dot" w:pos="7920"/>
      </w:tabs>
      <w:spacing w:before="0" w:after="100"/>
      <w:ind w:left="0" w:right="0"/>
    </w:pPr>
    <w:rPr>
      <w:rFonts w:ascii="Times New Roman" w:cs="Times New Roman" w:eastAsia="宋体" w:hAnsi="Times New Roman"/>
      <w:b/>
      <w:b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2599</Words>
  <Pages>16</Pages>
  <Characters>19574</Characters>
  <Application>WPS Office</Application>
  <DocSecurity>0</DocSecurity>
  <Paragraphs>116</Paragraphs>
  <ScaleCrop>false</ScaleCrop>
  <Company>home</Company>
  <LinksUpToDate>false</LinksUpToDate>
  <CharactersWithSpaces>22207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2024-08-18T23:03:00Z</dcterms:created>
  <dc:creator>ismail - [2010]</dc:creator>
  <lastModifiedBy>CPH1911</lastModifiedBy>
  <dcterms:modified xsi:type="dcterms:W3CDTF">2025-02-07T15:11:37Z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ICV" pid="2">
    <vt:lpwstr>a62f3e5fec0747e586e64576958c984c</vt:lpwstr>
  </property>
  <property fmtid="{D5CDD505-2E9C-101B-9397-08002B2CF9AE}" name="NXPowerLiteLastOptimized" pid="3">
    <vt:lpwstr>911389</vt:lpwstr>
  </property>
  <property fmtid="{D5CDD505-2E9C-101B-9397-08002B2CF9AE}" name="NXPowerLiteSettings" pid="4">
    <vt:lpwstr>C7000400038000</vt:lpwstr>
  </property>
  <property fmtid="{D5CDD505-2E9C-101B-9397-08002B2CF9AE}" name="NXPowerLiteVersion" pid="5">
    <vt:lpwstr>S10.3.1</vt:lpwstr>
  </property>
</Properties>
</file>