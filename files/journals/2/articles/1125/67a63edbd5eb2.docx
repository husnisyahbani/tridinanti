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160" w:lineRule="auto" w:line="276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KEWAJIBA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PENER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IMAA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(PADA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PALEMBANG)</w:t>
      </w:r>
    </w:p>
    <w:p>
      <w:pPr>
        <w:spacing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Ghea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Gardena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1)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Kusminani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Armin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2)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Pipit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Fitri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Rahayu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3)</w:t>
      </w:r>
    </w:p>
    <w:p>
      <w:pPr>
        <w:spacing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Program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Studi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Akuntansi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Fakultas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Ekonomi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Bisnis</w:t>
      </w:r>
    </w:p>
    <w:p>
      <w:pPr>
        <w:spacing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Universitas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Tridinanti</w:t>
      </w:r>
    </w:p>
    <w:p>
      <w:pPr>
        <w:pBdr>
          <w:bottom w:val="thinThickThinMediumGap" w:sz="18" w:space="3" w:color="auto"/>
        </w:pBdr>
        <w:spacing w:after="160"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Email: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gardenaghea@gmail.com</w:t>
      </w:r>
      <w:r>
        <w:rPr/>
        <w:fldChar w:fldCharType="end"/>
      </w:r>
      <w:r>
        <w:rPr>
          <w:rFonts w:ascii="Calibri" w:cs="Times New Roman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kusminarni&amp;armin@univ-tridinanti.ac.id</w:t>
      </w:r>
    </w:p>
    <w:p>
      <w:pPr>
        <w:pBdr>
          <w:bottom w:val="thinThickThinMediumGap" w:sz="18" w:space="3" w:color="auto"/>
        </w:pBdr>
        <w:spacing w:after="160"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pipitfitrirahayu@univ-tridinanti.ac.id</w:t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m</w:t>
      </w:r>
      <w:r>
        <w:rPr/>
        <w:fldChar w:fldCharType="end"/>
      </w:r>
    </w:p>
    <w:p>
      <w:pPr>
        <w:pBdr>
          <w:bottom w:val="thinThickThinMediumGap" w:sz="18" w:space="3" w:color="auto"/>
        </w:pBdr>
        <w:spacing w:after="160" w:lineRule="auto" w:line="259"/>
        <w:jc w:val="left"/>
        <w:rPr>
          <w:rFonts w:ascii="Times New Roman" w:hAnsi="Times New Roman"/>
          <w:b/>
          <w:bCs/>
          <w:sz w:val="24"/>
        </w:rPr>
      </w:pPr>
    </w:p>
    <w:p>
      <w:pPr>
        <w:spacing w:after="160" w:lineRule="auto" w:line="36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ABSTRAK</w:t>
      </w:r>
    </w:p>
    <w:p>
      <w:pPr>
        <w:spacing w:before="240" w:after="160" w:lineRule="auto" w:line="24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mengetahui: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Kuantitatif.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primer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primer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kuesioner.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Populasi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244.116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Sampel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dipilih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Purposive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sampling.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menganalis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Normalitas,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asumsi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klasik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multikolinearitas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heterokedastisitas),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regresi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linear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berganda,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determinasi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(R2).</w:t>
      </w:r>
    </w:p>
    <w:p>
      <w:pPr>
        <w:spacing w:after="160" w:lineRule="auto" w:line="24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dibuktikan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dibuktikan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hitung,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 w:num="1"/>
          <w:docGrid w:linePitch="299"/>
        </w:sectPr>
      </w:pP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Kunci: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sz w:val="24"/>
        </w:rPr>
      </w:pPr>
    </w:p>
    <w:p>
      <w:pPr>
        <w:numPr>
          <w:ilvl w:val="0"/>
          <w:numId w:val="0"/>
        </w:numPr>
        <w:rPr>
          <w:lang w:val="pt-PT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A. </w:t>
      </w:r>
      <w:r>
        <w:rPr>
          <w:rFonts w:ascii="Times New Roman" w:hAnsi="Times New Roman"/>
          <w:b/>
          <w:bCs/>
          <w:sz w:val="24"/>
        </w:rPr>
        <w:t>PENDAHUL</w:t>
      </w:r>
      <w:r>
        <w:rPr>
          <w:rFonts w:ascii="Times New Roman" w:hAnsi="Times New Roman"/>
          <w:b/>
          <w:sz w:val="24"/>
        </w:rPr>
        <w:t>UAN</w:t>
      </w:r>
    </w:p>
    <w:p>
      <w:pPr>
        <w:spacing w:after="160" w:lineRule="auto" w:line="48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komponen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pembangunan,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berkembang.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sederhana,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sesuai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berlaku.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kepentingan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mendanai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publik,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pendidikan,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kesehatan,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infrastruktur.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berharap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pendapatan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Indonesia.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Meskipun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begitu,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eneriman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pendapatan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erperan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embangunan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publik.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pembiayaan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anggaran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mengahadapi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serius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rendahnya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individu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usaha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belum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sepenuhnya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faktor,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kurangnya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pandangan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pengelolaan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kibat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potensi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seharusnya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dimanfaatkan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embangunan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teroptimalkan.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pembiayaan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anggaran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embangunan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baik.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PPh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dikenakan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individu,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lepas.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PPh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vital,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anggaran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PPh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edukasi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administrasi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Direktorat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jendral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(DJP)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lembaga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dibawah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Kementrian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dituntut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target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tahunnya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Dirjen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wilayah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sendiri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mengetahui,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memahami,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benar.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ngadakan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sosialisasi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Indonesia.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dibayarkan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kepentingan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asyarakat,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keterbukaan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administrasi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insentif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potongan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mematuhi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dikenal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pemutihan.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pemutihan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memanfaatkan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teknologi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mempermudah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pembayaran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misalnya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aplikasi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online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praktis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diakses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masyarakat.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transparansi,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insentif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potongan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kemudahan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pembayaran,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target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optimal.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Warliana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Arifin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(2016),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Raffi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Kuntadi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dkk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Atarwaman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Widiawati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Mita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Kediri.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Listiani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Lutvitasari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sebaliknya.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uraian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mengangkat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“P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ewajiban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epemilikan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esadaran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ajib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enerimaan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”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bookmarkStart w:id="0" w:name="_Toc17600840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0"/>
    </w:p>
    <w:p>
      <w:pPr>
        <w:spacing w:after="160" w:lineRule="auto" w:line="480"/>
        <w:ind w:firstLine="72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disampaikan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merumuskan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dibahas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berikut:</w:t>
      </w:r>
    </w:p>
    <w:p>
      <w:pPr>
        <w:pStyle w:val="style179"/>
        <w:numPr>
          <w:ilvl w:val="0"/>
          <w:numId w:val="12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179"/>
        <w:numPr>
          <w:ilvl w:val="0"/>
          <w:numId w:val="12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179"/>
        <w:numPr>
          <w:ilvl w:val="0"/>
          <w:numId w:val="12"/>
        </w:numPr>
        <w:spacing w:after="160"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keepNext/>
        <w:spacing w:after="16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Atribusi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(Attribution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Theory)</w:t>
      </w:r>
    </w:p>
    <w:p>
      <w:pPr>
        <w:pStyle w:val="style0"/>
        <w:spacing w:after="160" w:lineRule="auto" w:line="42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dikembangkan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Haider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(1958)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menjelaskan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seseorang.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mengacu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menjelaskan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penyebab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dirinya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sendiri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ditentukan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eksternal.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misalnya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sifat,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karakter,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sikap,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eksternal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misalnya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situasi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keadaan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tertentu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individu.</w:t>
      </w:r>
    </w:p>
    <w:p>
      <w:pPr>
        <w:keepNext/>
        <w:spacing w:after="160" w:lineRule="auto" w:line="360"/>
        <w:jc w:val="left"/>
        <w:outlineLvl w:val="3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</w:p>
    <w:p>
      <w:pPr>
        <w:spacing w:after="160" w:lineRule="auto" w:line="480"/>
        <w:ind w:left="360" w:firstLine="72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(UU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KUP)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2007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memaksa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imbalan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keperluan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besarnya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rakyat.</w:t>
      </w:r>
    </w:p>
    <w:p>
      <w:pPr>
        <w:keepNext/>
        <w:spacing w:after="160" w:lineRule="auto" w:line="480"/>
        <w:jc w:val="left"/>
        <w:outlineLvl w:val="3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Subjek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</w:p>
    <w:p>
      <w:pPr>
        <w:pStyle w:val="style0"/>
        <w:spacing w:after="160"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Mardiasmo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subjek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dikenakan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perpajakan.</w:t>
      </w:r>
    </w:p>
    <w:p>
      <w:pPr>
        <w:keepNext/>
        <w:spacing w:after="160" w:lineRule="auto" w:line="360"/>
        <w:jc w:val="left"/>
        <w:outlineLvl w:val="3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rimaan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</w:p>
    <w:bookmarkStart w:id="1" w:name="_Hlk179897878"/>
    <w:p>
      <w:pPr>
        <w:pStyle w:val="style0"/>
        <w:spacing w:after="160"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bookmarkEnd w:id="1"/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Mardiasmo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241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dipungut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asyarakat,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membiayai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pengeluaran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embangunan.</w:t>
      </w:r>
    </w:p>
    <w:p>
      <w:pPr>
        <w:keepNext/>
        <w:spacing w:after="160" w:lineRule="auto" w:line="360"/>
        <w:jc w:val="left"/>
        <w:outlineLvl w:val="3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</w:p>
    <w:p>
      <w:pPr>
        <w:pStyle w:val="style0"/>
        <w:spacing w:after="160"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Pokok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identitas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administrasi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2009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Pokok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administrasi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pengenal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identitas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ajiib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nnya.</w:t>
      </w:r>
    </w:p>
    <w:bookmarkStart w:id="2" w:name="_Toc17600843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Hipotesis</w:t>
      </w:r>
      <w:bookmarkEnd w:id="2"/>
    </w:p>
    <w:bookmarkStart w:id="3" w:name="_Toc176008434"/>
    <w:bookmarkStart w:id="4" w:name="_Toc170554369"/>
    <w:bookmarkStart w:id="5" w:name="_Toc176008331"/>
    <w:bookmarkStart w:id="6" w:name="_Toc183383909"/>
    <w:bookmarkStart w:id="7" w:name="_Toc181365806"/>
    <w:bookmarkStart w:id="8" w:name="_Toc181988532"/>
    <w:bookmarkStart w:id="9" w:name="_Toc186056646"/>
    <w:p>
      <w:pPr>
        <w:keepNext/>
        <w:keepLines/>
        <w:spacing w:before="40" w:lineRule="auto" w:line="480"/>
        <w:ind w:left="142" w:hanging="280"/>
        <w:jc w:val="left"/>
        <w:outlineLvl w:val="1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Hipotesis</w:t>
      </w:r>
      <w:bookmarkEnd w:id="6"/>
      <w:bookmarkEnd w:id="7"/>
      <w:bookmarkEnd w:id="8"/>
      <w:bookmarkEnd w:id="9"/>
    </w:p>
    <w:p>
      <w:pPr>
        <w:spacing w:after="160" w:lineRule="auto" w:line="480"/>
        <w:ind w:left="-142"/>
        <w:jc w:val="both"/>
        <w:rPr/>
      </w:pPr>
      <w:r>
        <w:tab/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(Sugiyono,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2017: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95)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rumusan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masalah.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pemikir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after="160"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simu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Palembang.</w:t>
      </w:r>
    </w:p>
    <w:p>
      <w:pPr>
        <w:spacing w:after="160"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Palembang.</w:t>
      </w:r>
    </w:p>
    <w:p>
      <w:pPr>
        <w:spacing w:after="160" w:lineRule="auto" w:line="480"/>
        <w:ind w:left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Palembang.</w:t>
      </w:r>
    </w:p>
    <w:p>
      <w:pPr>
        <w:pStyle w:val="style66"/>
        <w:numPr>
          <w:ilvl w:val="0"/>
          <w:numId w:val="0"/>
        </w:numPr>
        <w:spacing w:lineRule="auto" w:line="480"/>
        <w:jc w:val="both"/>
        <w:rPr>
          <w:b/>
          <w:lang w:val="id-ID"/>
        </w:rPr>
      </w:pPr>
      <w:r>
        <w:rPr>
          <w:b/>
          <w:color w:val="000000"/>
          <w:lang w:val="en-US"/>
        </w:rPr>
        <w:t xml:space="preserve">B. </w:t>
      </w: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3"/>
      <w:bookmarkEnd w:id="4"/>
      <w:bookmarkEnd w:id="5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Tempat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Kapten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Rivai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Sungai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Pangeran,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Kec.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30114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10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10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Populasi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116.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44.116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rumus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slovin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kesalahan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jumlah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sampel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dibutuhkan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100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</w:p>
    <w:bookmarkStart w:id="11" w:name="_Toc176008464"/>
    <w:bookmarkStart w:id="12" w:name="_Toc176008361"/>
    <w:p>
      <w:pPr>
        <w:pStyle w:val="style1"/>
        <w:numPr>
          <w:ilvl w:val="0"/>
          <w:numId w:val="0"/>
        </w:numP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hAnsi="Times New Roman"/>
          <w:color w:val="36363d"/>
          <w:sz w:val="24"/>
          <w:lang w:val="en-US"/>
        </w:rPr>
        <w:t xml:space="preserve">C. </w:t>
      </w:r>
      <w:r>
        <w:rPr>
          <w:rFonts w:ascii="Times New Roman" w:cs="Times New Roman" w:hAnsi="Times New Roman"/>
          <w:color w:val="36363d"/>
          <w:sz w:val="24"/>
        </w:rPr>
        <w:t>HASIL PENELITIAN DAN PEMBAHASAN</w:t>
      </w:r>
      <w:bookmarkEnd w:id="11"/>
      <w:bookmarkEnd w:id="12"/>
    </w:p>
    <w:p>
      <w:pPr>
        <w:keepNext/>
        <w:keepLines/>
        <w:spacing w:before="40"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宋体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26"/>
          <w:highlight w:val="none"/>
          <w:vertAlign w:val="baseline"/>
          <w:em w:val="none"/>
          <w:lang w:val="en-ID" w:eastAsia="en-US"/>
        </w:rPr>
        <w:t>Pembahasan</w:t>
      </w:r>
    </w:p>
    <w:bookmarkStart w:id="13" w:name="_Toc186056696"/>
    <w:p>
      <w:pPr>
        <w:keepNext/>
        <w:spacing w:after="160" w:lineRule="auto" w:line="480"/>
        <w:ind w:left="7"/>
        <w:jc w:val="left"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bookmarkEnd w:id="13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Palembang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hittung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102.625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3,09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F-test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dibawah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0,05%.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Kesimpulannya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individu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sukarela,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patuh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mereka.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memperkuat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terencana.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atrubusi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menjelaskan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dorongan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eksternal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sanksi,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pemahaman,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tanggungjawab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moral,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individu.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konsisten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dioptimalkan.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terencana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manfaat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Pembangunan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kebijakan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menekankan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kemudahan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kepercayaan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demikian,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patuh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21.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sependapat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Wibowo,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aspek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administrati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aspek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edukasi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mengoptimalkan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berbanding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lurus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gkat.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sependapat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(Saputra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dkk,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2024)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(Kuwandi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dkk,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sebaliknya.</w:t>
      </w:r>
    </w:p>
    <w:p>
      <w:pPr>
        <w:keepNext/>
        <w:spacing w:after="160" w:lineRule="auto" w:line="480"/>
        <w:jc w:val="left"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21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T-test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3,610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&gt;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660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T-test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membuktikan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elemen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identifikasi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memudahkan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administrasi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diawasi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memungkinkan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efektif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diterapkan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patuh,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signifikan.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memperkuat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terencana.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menjelas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patuh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pelaporan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pembayaran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PPh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terencana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patuh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kombinasi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sikap,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sosial,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kontrol.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menjelaskan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sependapat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(Ramadhan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dkk,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pula.</w:t>
      </w:r>
    </w:p>
    <w:p>
      <w:pPr>
        <w:spacing w:after="160"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sependapat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(Anggadhika,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memberlakukan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kebijakan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keharusan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pemilik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identitas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fungsi,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satunya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pembayaran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Simanungkalit,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dkk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(2015),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Andriani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sebaliknya.</w:t>
      </w:r>
    </w:p>
    <w:bookmarkStart w:id="14" w:name="_Toc186056698"/>
    <w:p>
      <w:pPr>
        <w:keepNext/>
        <w:spacing w:after="160" w:lineRule="auto" w:line="480"/>
        <w:ind w:left="7"/>
        <w:jc w:val="left"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Pengaruh</w:t>
      </w:r>
      <w:bookmarkEnd w:id="14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21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T-test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4.11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T-test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6,163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&gt;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en-ID" w:eastAsia="en-US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660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T-test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membuktikan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ngkinan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mematuhi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meliputi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pelaporan,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pembayaran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waktu.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memperkuat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terencana.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atrubusi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membantu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menjelaskan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patuh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tersebut.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pembelajaran,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lingkungan,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akhirnya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terencana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muncul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dukungan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sosial,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kemudahan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akhirnya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21.</w:t>
      </w:r>
    </w:p>
    <w:p>
      <w:pPr>
        <w:spacing w:after="160" w:lineRule="auto" w:line="480"/>
        <w:ind w:firstLine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sependapat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(Ischabita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dkk,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banyaknya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kepentingan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partisipasi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pembangunan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usaha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memaksimalkan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mengandalkan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Direktorat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Jendral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tetapi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dibutuhkan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sendiri.</w:t>
      </w:r>
    </w:p>
    <w:p>
      <w:pPr>
        <w:numPr>
          <w:ilvl w:val="0"/>
          <w:numId w:val="0"/>
        </w:numPr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sependapat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(Warlina,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Listiani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(2020),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Lutvitasari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sebaliknya.</w:t>
      </w:r>
    </w:p>
    <w:p>
      <w:pPr>
        <w:keepNext/>
        <w:keepLines/>
        <w:spacing w:before="40"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宋体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26"/>
          <w:highlight w:val="none"/>
          <w:vertAlign w:val="baseline"/>
          <w:em w:val="none"/>
          <w:lang w:val="en-ID" w:eastAsia="en-US"/>
        </w:rPr>
        <w:t>Kesimpulan</w:t>
      </w:r>
    </w:p>
    <w:p>
      <w:pPr>
        <w:spacing w:after="160" w:lineRule="auto" w:line="480"/>
        <w:ind w:firstLine="4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Kesimpulan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berikut:</w:t>
      </w:r>
    </w:p>
    <w:p>
      <w:pPr>
        <w:pStyle w:val="style179"/>
        <w:numPr>
          <w:ilvl w:val="0"/>
          <w:numId w:val="13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179"/>
        <w:numPr>
          <w:ilvl w:val="0"/>
          <w:numId w:val="13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179"/>
        <w:numPr>
          <w:ilvl w:val="0"/>
          <w:numId w:val="13"/>
        </w:num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160" w:lineRule="auto" w:line="240"/>
        <w:jc w:val="both"/>
        <w:rPr>
          <w:rFonts w:ascii="Times New Roman" w:hAnsi="Times New Roman"/>
          <w:sz w:val="24"/>
          <w:szCs w:val="24"/>
        </w:rPr>
      </w:pPr>
    </w:p>
    <w:p>
      <w:pPr>
        <w:keepNext/>
        <w:keepLines/>
        <w:spacing w:before="40"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宋体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26"/>
          <w:highlight w:val="none"/>
          <w:vertAlign w:val="baseline"/>
          <w:em w:val="none"/>
          <w:lang w:val="en-ID" w:eastAsia="en-US"/>
        </w:rPr>
        <w:t>Saran</w:t>
      </w:r>
    </w:p>
    <w:p>
      <w:pPr>
        <w:spacing w:after="160" w:lineRule="auto" w:line="480"/>
        <w:ind w:firstLine="2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yaitu:</w:t>
      </w:r>
    </w:p>
    <w:p>
      <w:pPr>
        <w:pStyle w:val="style179"/>
        <w:numPr>
          <w:ilvl w:val="0"/>
          <w:numId w:val="14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kampanye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sosialisasi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pekerjaan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formal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usaha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kecil.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Edukasi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disampaikan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media,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online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offline,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menjangkau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masyarakat.</w:t>
      </w:r>
    </w:p>
    <w:p>
      <w:pPr>
        <w:pStyle w:val="style179"/>
        <w:numPr>
          <w:ilvl w:val="0"/>
          <w:numId w:val="14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optimal.</w:t>
      </w:r>
    </w:p>
    <w:p>
      <w:pPr>
        <w:pStyle w:val="style179"/>
        <w:numPr>
          <w:ilvl w:val="0"/>
          <w:numId w:val="14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selanjutnya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menambah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independent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menambahkan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sosialisasi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dependen.</w:t>
      </w:r>
    </w:p>
    <w:p>
      <w:pPr>
        <w:pStyle w:val="style179"/>
        <w:numPr>
          <w:ilvl w:val="0"/>
          <w:numId w:val="14"/>
        </w:num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menambah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sampel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memperluas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wilayah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sampel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digeneralisasikan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lingkup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luas.</w:t>
      </w:r>
    </w:p>
    <w:bookmarkStart w:id="15" w:name="_Toc186056703"/>
    <w:p>
      <w:pPr>
        <w:keepNext/>
        <w:keepLines/>
        <w:spacing w:before="240" w:lineRule="auto" w:line="48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32"/>
          <w:highlight w:val="none"/>
          <w:vertAlign w:val="baseline"/>
          <w:em w:val="none"/>
          <w:lang w:val="en-ID" w:eastAsia="en-US"/>
        </w:rPr>
        <w:t>DAFTAR</w:t>
      </w:r>
      <w:bookmarkEnd w:id="15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3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32"/>
          <w:highlight w:val="none"/>
          <w:vertAlign w:val="baseline"/>
          <w:em w:val="none"/>
          <w:lang w:val="en-ID" w:eastAsia="en-US"/>
        </w:rPr>
        <w:t>PUSTAKA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Ajzen,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85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From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IIntentions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Actions: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Theory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Planned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Behavior.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Kuhl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Beckmann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(EDS.),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Action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Control: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From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Cognition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Behavior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(pp.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11-39).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Berlin,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Heidelberg: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Springer.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madhan,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Firdaus,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Indrayani,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Wahyuni,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Wilayah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Batam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Utara).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Ekonomi: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7(3).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Andriani,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STIE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Perbanas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Surabaya).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Anggadhika,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Agung,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Tjok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Gede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Ketut.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Pemeriksaan,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Gianyar.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E-Jurnal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Bisnis.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Udayana.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Bali.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8.5,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Hal.443-464.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Atarwaman,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6(2),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1-7.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Ayu,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Sriwiyanti,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Damanik,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UMKM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Pematangsiantar.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Accusi,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31-39.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Bukit,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(KPP)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Karees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Bandung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2010-2014)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Widyatama).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Saerang,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Gamaliel,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Manado.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Accounting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Journal,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57-62.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ewajiban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epemilikan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emeriksaan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enagihan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esadaran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enerimaan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KP2KP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imba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abupaten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malikussaleh).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Ischabita,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Hardiwinoto,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Nurcahyono,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JAPP: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PORTOFOLIO,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2(2).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Khoiriyah,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ewajiban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epemilikan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emeriksaan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enagihan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engungkapan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nformasi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enerimaan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engahasilan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Empiris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Teamanggung)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Skripsi,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Muhammadiyah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Magelang).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Komalasari,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Trisyanto,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(Survey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Karawang).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Wahana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Pendidikan,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(24),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294-305.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Kundalini,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kabupaten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Temanggung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Skripsi–Program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Negeri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Yogyakarta.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Listiani,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Sosialisasi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021008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Tridinanti).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Lutvitasari,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Kebijakan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Insentif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Fiskus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Pandemi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Covid-19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Tulungagung).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Manuputty,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Sirait,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Assesment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System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Dampaknya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Panjaringan.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44-58.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Mardiasmo.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Terbaru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Yogyakarta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C.V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Offset.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Mardiasmo.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Konsep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Aplikasi.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Andi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ovikasari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R.D.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Pasar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Malang)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Doctrol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STIE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MALANGKUCEWARA).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Pamber,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Pemriksaan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Pekanbaru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Tampan)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Univesritas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Pasir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Pengaraian).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Salemba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Empat.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Kasus.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Empat.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Riantini,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Sanulika,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Moderasi.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SINOMIKA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Journal: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Publikasi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1(5),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Sihombing,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Sotarduga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Sibagariang.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S.A.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Aplikasi.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Widina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Bhakti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Persada.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Simanungkalit,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Poputra,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A.T.,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Runtu,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Padajan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Bitung).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Going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Concern: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2015,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10.4.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Simanungkalit,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Poputra,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T.,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Runtu,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Padajan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Bitung).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Going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Concern: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10(4).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Sugiyono,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Kualitatif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Alfabeta.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Siregar,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batam.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Paidagogeo,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2(3),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131-139.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Republik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2007.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Waluyo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“Perpajakan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Indonesia”,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Salemba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Empat,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Jakarta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Widiawati,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fsikus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kediri.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Jupeko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Pendidikan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Ekonomi),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(02).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Warliana,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Arifin,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Barat.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Bisnis,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16(1).</w:t>
      </w:r>
    </w:p>
    <w:p>
      <w:pPr>
        <w:tabs>
          <w:tab w:val="center" w:leader="none" w:pos="4500"/>
          <w:tab w:val="right" w:leader="none" w:pos="9020"/>
        </w:tabs>
        <w:spacing w:after="160" w:lineRule="auto" w:line="48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Artaningrum,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Wasita,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Sosialisasi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Tabanan.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Pariwisata,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17(1).</w:t>
      </w:r>
    </w:p>
    <w:p>
      <w:pPr>
        <w:spacing w:after="160" w:lineRule="auto" w:line="48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Yantri,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wilayah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Zona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Keuangan: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(S1)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Batam,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12(2).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libri Ligh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0">
    <w:nsid w:val="0000000A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0000000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>
    <w:nsid w:val="0000000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>
    <w:nsid w:val="0000000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4" w:hanging="360"/>
      </w:p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36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36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  <w:style w:type="paragraph" w:styleId="style266">
    <w:name w:val="TOC Heading"/>
    <w:basedOn w:val="style1"/>
    <w:next w:val="style266"/>
    <w:qFormat/>
    <w:pPr>
      <w:keepNext/>
      <w:keepLines/>
      <w:widowControl w:val="false"/>
      <w:spacing w:before="240" w:after="0" w:lineRule="auto" w:line="259"/>
      <w:ind w:left="0" w:right="0"/>
      <w:jc w:val="left"/>
      <w:outlineLvl w:val="9"/>
    </w:pPr>
    <w:rPr>
      <w:rFonts w:ascii="Calibri Light" w:cs="宋体" w:eastAsia="宋体" w:hAnsi="Calibri Light"/>
      <w:b w:val="false"/>
      <w:bCs w:val="false"/>
      <w:color w:val="2f5496"/>
      <w:sz w:val="32"/>
      <w:szCs w:val="32"/>
      <w:lang w:val="en-US" w:eastAsia="en-US"/>
    </w:rPr>
  </w:style>
  <w:style w:type="paragraph" w:styleId="style80">
    <w:name w:val="Body Text 2"/>
    <w:basedOn w:val="style0"/>
    <w:next w:val="style4094"/>
    <w:pPr>
      <w:spacing w:after="0"/>
    </w:pPr>
    <w:rPr>
      <w:rFonts w:ascii="Times New Roman" w:cs="Times New Roman" w:eastAsia="宋体" w:hAnsi="Times New Roman"/>
      <w:sz w:val="24"/>
      <w:szCs w:val="24"/>
    </w:rPr>
  </w:style>
  <w:style w:type="paragraph" w:styleId="style83">
    <w:name w:val="Body Text Indent 3"/>
    <w:basedOn w:val="style0"/>
    <w:next w:val="style4094"/>
    <w:pPr>
      <w:spacing w:before="0" w:after="0"/>
      <w:ind w:left="360" w:right="0" w:firstLine="720"/>
    </w:pPr>
    <w:rPr>
      <w:rFonts w:ascii="Times New Roman" w:cs="Times New Roman" w:eastAsia="宋体" w:hAnsi="Times New Roman"/>
      <w:sz w:val="24"/>
      <w:szCs w:val="24"/>
    </w:rPr>
  </w:style>
  <w:style w:type="paragraph" w:styleId="style5">
    <w:name w:val="heading 5"/>
    <w:basedOn w:val="style0"/>
    <w:next w:val="style4094"/>
    <w:qFormat/>
    <w:pPr>
      <w:keepNext/>
      <w:spacing w:after="0"/>
      <w:outlineLvl w:val="4"/>
    </w:pPr>
    <w:rPr>
      <w:rFonts w:ascii="Times New Roman" w:cs="Times New Roman" w:eastAsia="宋体" w:hAnsi="Times New Roman"/>
      <w:b w:val="false"/>
      <w:bCs w:val="false"/>
      <w:i/>
      <w:iCs/>
      <w:sz w:val="24"/>
      <w:szCs w:val="24"/>
    </w:rPr>
  </w:style>
  <w:style w:type="paragraph" w:styleId="style82">
    <w:name w:val="Body Text Indent 2"/>
    <w:basedOn w:val="style0"/>
    <w:next w:val="style4094"/>
    <w:pPr>
      <w:spacing w:after="0"/>
      <w:ind w:firstLine="720"/>
    </w:pPr>
    <w:rPr>
      <w:rFonts w:ascii="Times New Roman" w:cs="Times New Roman" w:eastAsia="宋体" w:hAnsi="Times New Roman"/>
      <w:sz w:val="24"/>
      <w:szCs w:val="24"/>
    </w:rPr>
  </w:style>
  <w:style w:type="paragraph" w:styleId="style67">
    <w:name w:val="Body Text Indent"/>
    <w:basedOn w:val="style0"/>
    <w:next w:val="style4094"/>
    <w:pPr>
      <w:spacing w:before="0" w:after="0"/>
      <w:ind w:left="142" w:right="0"/>
    </w:pPr>
    <w:rPr>
      <w:rFonts w:ascii="Times New Roman" w:cs="Times New Roman" w:eastAsia="宋体" w:hAnsi="Times New Roman"/>
      <w:sz w:val="24"/>
      <w:szCs w:val="24"/>
    </w:rPr>
  </w:style>
  <w:style w:type="paragraph" w:styleId="style23">
    <w:name w:val="toc 5"/>
    <w:basedOn w:val="style0"/>
    <w:next w:val="style4094"/>
    <w:pPr>
      <w:spacing w:before="0" w:after="100" w:lineRule="auto" w:line="259"/>
      <w:ind w:left="880" w:right="0"/>
      <w:jc w:val="left"/>
    </w:pPr>
    <w:rPr>
      <w:rFonts w:ascii="Times New Roman" w:cs="Times New Roman" w:eastAsia="宋体" w:hAnsi="Times New Roman"/>
      <w:sz w:val="21"/>
      <w:lang w:eastAsia="en-ID"/>
    </w:rPr>
  </w:style>
  <w:style w:type="paragraph" w:styleId="style35">
    <w:name w:val="table of figures"/>
    <w:basedOn w:val="style0"/>
    <w:next w:val="style4094"/>
    <w:pPr>
      <w:spacing w:before="0" w:after="0"/>
      <w:ind w:left="0" w:right="0"/>
    </w:pPr>
    <w:rPr>
      <w:rFonts w:ascii="Times New Roman" w:cs="Times New Roman" w:eastAsia="宋体" w:hAnsi="Times New Roman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3356</Words>
  <Pages>16</Pages>
  <Characters>22497</Characters>
  <Application>WPS Office</Application>
  <DocSecurity>0</DocSecurity>
  <Paragraphs>121</Paragraphs>
  <ScaleCrop>false</ScaleCrop>
  <Company>home</Company>
  <LinksUpToDate>false</LinksUpToDate>
  <CharactersWithSpaces>25781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2025-02-07T16:30:24Z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810bc85b849f4f34bd1f44331c3df162</vt:lpwstr>
  </property>
  <property fmtid="{D5CDD505-2E9C-101B-9397-08002B2CF9AE}" pid="3" name="NXPowerLiteLastOptimized">
    <vt:lpwstr>893429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S10.3.1</vt:lpwstr>
  </property>
</Properties>
</file>