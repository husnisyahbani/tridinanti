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E284" w14:textId="77777777" w:rsidR="00547631" w:rsidRPr="00547631" w:rsidRDefault="00547631" w:rsidP="00547631">
      <w:pPr>
        <w:spacing w:before="1"/>
        <w:ind w:right="-14"/>
        <w:jc w:val="center"/>
        <w:rPr>
          <w:rFonts w:ascii="Times New Roman" w:hAnsi="Times New Roman"/>
          <w:b/>
          <w:color w:val="000000" w:themeColor="text1"/>
          <w:sz w:val="28"/>
          <w:szCs w:val="28"/>
        </w:rPr>
      </w:pPr>
      <w:r w:rsidRPr="00547631">
        <w:rPr>
          <w:rFonts w:ascii="Times New Roman" w:hAnsi="Times New Roman"/>
          <w:b/>
          <w:color w:val="000000" w:themeColor="text1"/>
          <w:sz w:val="28"/>
          <w:szCs w:val="28"/>
        </w:rPr>
        <w:t>DAMPAK</w:t>
      </w:r>
      <w:r w:rsidRPr="00547631">
        <w:rPr>
          <w:rFonts w:ascii="Times New Roman" w:hAnsi="Times New Roman"/>
          <w:b/>
          <w:color w:val="000000" w:themeColor="text1"/>
          <w:spacing w:val="-9"/>
          <w:sz w:val="28"/>
          <w:szCs w:val="28"/>
        </w:rPr>
        <w:t xml:space="preserve"> </w:t>
      </w:r>
      <w:r w:rsidRPr="00547631">
        <w:rPr>
          <w:rFonts w:ascii="Times New Roman" w:hAnsi="Times New Roman"/>
          <w:b/>
          <w:color w:val="000000" w:themeColor="text1"/>
          <w:sz w:val="28"/>
          <w:szCs w:val="28"/>
        </w:rPr>
        <w:t>SOSIALISASI</w:t>
      </w:r>
      <w:r w:rsidRPr="00547631">
        <w:rPr>
          <w:rFonts w:ascii="Times New Roman" w:hAnsi="Times New Roman"/>
          <w:b/>
          <w:color w:val="000000" w:themeColor="text1"/>
          <w:spacing w:val="-10"/>
          <w:sz w:val="28"/>
          <w:szCs w:val="28"/>
        </w:rPr>
        <w:t xml:space="preserve"> </w:t>
      </w:r>
      <w:r w:rsidRPr="00547631">
        <w:rPr>
          <w:rFonts w:ascii="Times New Roman" w:hAnsi="Times New Roman"/>
          <w:b/>
          <w:color w:val="000000" w:themeColor="text1"/>
          <w:sz w:val="28"/>
          <w:szCs w:val="28"/>
        </w:rPr>
        <w:t>PERPAJAKAN</w:t>
      </w:r>
      <w:r w:rsidRPr="00547631">
        <w:rPr>
          <w:rFonts w:ascii="Times New Roman" w:hAnsi="Times New Roman"/>
          <w:b/>
          <w:color w:val="000000" w:themeColor="text1"/>
          <w:spacing w:val="-10"/>
          <w:sz w:val="28"/>
          <w:szCs w:val="28"/>
        </w:rPr>
        <w:t xml:space="preserve"> </w:t>
      </w:r>
      <w:r w:rsidRPr="00547631">
        <w:rPr>
          <w:rFonts w:ascii="Times New Roman" w:hAnsi="Times New Roman"/>
          <w:b/>
          <w:color w:val="000000" w:themeColor="text1"/>
          <w:sz w:val="28"/>
          <w:szCs w:val="28"/>
        </w:rPr>
        <w:t>TERHADAP</w:t>
      </w:r>
      <w:r w:rsidRPr="00547631">
        <w:rPr>
          <w:rFonts w:ascii="Times New Roman" w:hAnsi="Times New Roman"/>
          <w:b/>
          <w:color w:val="000000" w:themeColor="text1"/>
          <w:spacing w:val="-11"/>
          <w:sz w:val="28"/>
          <w:szCs w:val="28"/>
        </w:rPr>
        <w:t xml:space="preserve"> </w:t>
      </w:r>
      <w:r w:rsidRPr="00547631">
        <w:rPr>
          <w:rFonts w:ascii="Times New Roman" w:hAnsi="Times New Roman"/>
          <w:b/>
          <w:color w:val="000000" w:themeColor="text1"/>
          <w:sz w:val="28"/>
          <w:szCs w:val="28"/>
        </w:rPr>
        <w:t xml:space="preserve">KESADARAN PAJAK DI KALANGAN MASYARAKAT (STUDI KASUS KPP PRATAMA ILIR </w:t>
      </w:r>
      <w:r w:rsidRPr="00547631">
        <w:rPr>
          <w:rFonts w:ascii="Times New Roman" w:hAnsi="Times New Roman"/>
          <w:b/>
          <w:color w:val="000000" w:themeColor="text1"/>
          <w:spacing w:val="-2"/>
          <w:sz w:val="28"/>
          <w:szCs w:val="28"/>
        </w:rPr>
        <w:t>TIMUR)</w:t>
      </w:r>
    </w:p>
    <w:p w14:paraId="109FC366" w14:textId="77777777" w:rsidR="00547631" w:rsidRDefault="00547631" w:rsidP="00547631">
      <w:pPr>
        <w:spacing w:line="240" w:lineRule="auto"/>
        <w:rPr>
          <w:rFonts w:ascii="Times New Roman" w:hAnsi="Times New Roman"/>
          <w:b/>
          <w:bCs/>
          <w:kern w:val="2"/>
          <w:sz w:val="28"/>
          <w:szCs w:val="28"/>
          <w:lang w:val="en-ID"/>
        </w:rPr>
      </w:pPr>
    </w:p>
    <w:p w14:paraId="6FCEE6A8" w14:textId="0B428316" w:rsidR="00A249E2" w:rsidRDefault="00547631">
      <w:pPr>
        <w:spacing w:line="240" w:lineRule="auto"/>
        <w:jc w:val="center"/>
        <w:rPr>
          <w:rFonts w:ascii="Times New Roman" w:hAnsi="Times New Roman"/>
          <w:b/>
          <w:bCs/>
          <w:sz w:val="24"/>
        </w:rPr>
      </w:pPr>
      <w:r>
        <w:rPr>
          <w:rFonts w:ascii="Times New Roman" w:hAnsi="Times New Roman"/>
          <w:b/>
          <w:bCs/>
          <w:sz w:val="24"/>
          <w:szCs w:val="24"/>
          <w:lang w:val="id-ID"/>
        </w:rPr>
        <w:t xml:space="preserve">Ester </w:t>
      </w:r>
      <w:r w:rsidR="00000000">
        <w:rPr>
          <w:rFonts w:ascii="Times New Roman" w:hAnsi="Times New Roman"/>
          <w:b/>
          <w:bCs/>
          <w:sz w:val="24"/>
          <w:szCs w:val="24"/>
          <w:lang w:val="id-ID"/>
        </w:rPr>
        <w:t>N</w:t>
      </w:r>
      <w:r>
        <w:rPr>
          <w:rFonts w:ascii="Times New Roman" w:hAnsi="Times New Roman"/>
          <w:b/>
          <w:bCs/>
          <w:sz w:val="24"/>
          <w:szCs w:val="24"/>
          <w:lang w:val="id-ID"/>
        </w:rPr>
        <w:t>atalia Boru Purba</w:t>
      </w:r>
      <w:r w:rsidR="00000000">
        <w:rPr>
          <w:rFonts w:ascii="Times New Roman" w:hAnsi="Times New Roman"/>
          <w:b/>
          <w:bCs/>
          <w:sz w:val="24"/>
          <w:szCs w:val="24"/>
          <w:vertAlign w:val="superscript"/>
        </w:rPr>
        <w:t xml:space="preserve"> 1)</w:t>
      </w:r>
      <w:r w:rsidR="00000000">
        <w:rPr>
          <w:rFonts w:ascii="Times New Roman" w:hAnsi="Times New Roman"/>
          <w:b/>
          <w:bCs/>
          <w:sz w:val="24"/>
          <w:szCs w:val="24"/>
        </w:rPr>
        <w:t xml:space="preserve">, </w:t>
      </w:r>
      <w:proofErr w:type="spellStart"/>
      <w:r>
        <w:rPr>
          <w:rFonts w:ascii="Times New Roman" w:hAnsi="Times New Roman"/>
          <w:b/>
          <w:bCs/>
          <w:sz w:val="24"/>
          <w:szCs w:val="24"/>
        </w:rPr>
        <w:t>Rusmida</w:t>
      </w:r>
      <w:proofErr w:type="spellEnd"/>
      <w:r>
        <w:rPr>
          <w:rFonts w:ascii="Times New Roman" w:hAnsi="Times New Roman"/>
          <w:b/>
          <w:bCs/>
          <w:sz w:val="24"/>
          <w:szCs w:val="24"/>
        </w:rPr>
        <w:t xml:space="preserve"> Jun </w:t>
      </w:r>
      <w:proofErr w:type="spellStart"/>
      <w:r>
        <w:rPr>
          <w:rFonts w:ascii="Times New Roman" w:hAnsi="Times New Roman"/>
          <w:b/>
          <w:bCs/>
          <w:sz w:val="24"/>
          <w:szCs w:val="24"/>
        </w:rPr>
        <w:t>Hutabarat</w:t>
      </w:r>
      <w:proofErr w:type="spellEnd"/>
      <w:r w:rsidR="00000000">
        <w:rPr>
          <w:rFonts w:ascii="Times New Roman" w:hAnsi="Times New Roman"/>
          <w:b/>
          <w:bCs/>
          <w:sz w:val="24"/>
          <w:szCs w:val="24"/>
        </w:rPr>
        <w:t xml:space="preserve"> </w:t>
      </w:r>
      <w:r w:rsidR="00000000">
        <w:rPr>
          <w:rFonts w:ascii="Times New Roman" w:hAnsi="Times New Roman"/>
          <w:b/>
          <w:bCs/>
          <w:sz w:val="24"/>
          <w:szCs w:val="24"/>
          <w:vertAlign w:val="superscript"/>
        </w:rPr>
        <w:t xml:space="preserve"> 2)</w:t>
      </w:r>
      <w:r w:rsidR="00000000">
        <w:rPr>
          <w:rFonts w:ascii="Times New Roman" w:hAnsi="Times New Roman"/>
          <w:b/>
          <w:bCs/>
          <w:sz w:val="24"/>
          <w:szCs w:val="24"/>
        </w:rPr>
        <w:t>,</w:t>
      </w:r>
      <w:r w:rsidR="00000000">
        <w:rPr>
          <w:rFonts w:ascii="Times New Roman" w:hAnsi="Times New Roman"/>
          <w:b/>
          <w:bCs/>
          <w:sz w:val="24"/>
          <w:szCs w:val="24"/>
          <w:lang w:val="id-ID"/>
        </w:rPr>
        <w:t xml:space="preserve"> Riza Sya</w:t>
      </w:r>
      <w:r>
        <w:rPr>
          <w:rFonts w:ascii="Times New Roman" w:hAnsi="Times New Roman"/>
          <w:b/>
          <w:bCs/>
          <w:sz w:val="24"/>
          <w:szCs w:val="24"/>
          <w:lang w:val="id-ID"/>
        </w:rPr>
        <w:t>h</w:t>
      </w:r>
      <w:r w:rsidR="00000000">
        <w:rPr>
          <w:rFonts w:ascii="Times New Roman" w:hAnsi="Times New Roman"/>
          <w:b/>
          <w:bCs/>
          <w:sz w:val="24"/>
          <w:szCs w:val="24"/>
          <w:lang w:val="id-ID"/>
        </w:rPr>
        <w:t>putera</w:t>
      </w:r>
      <w:r w:rsidR="00000000">
        <w:rPr>
          <w:rFonts w:ascii="Times New Roman" w:hAnsi="Times New Roman"/>
          <w:b/>
          <w:bCs/>
          <w:sz w:val="24"/>
          <w:szCs w:val="24"/>
        </w:rPr>
        <w:t xml:space="preserve"> </w:t>
      </w:r>
      <w:r w:rsidR="00000000">
        <w:rPr>
          <w:rFonts w:ascii="Times New Roman" w:hAnsi="Times New Roman"/>
          <w:b/>
          <w:bCs/>
          <w:sz w:val="24"/>
          <w:szCs w:val="24"/>
          <w:vertAlign w:val="superscript"/>
        </w:rPr>
        <w:t>3)</w:t>
      </w:r>
    </w:p>
    <w:p w14:paraId="6F73B2D7" w14:textId="77777777" w:rsidR="00A249E2" w:rsidRDefault="00000000">
      <w:pPr>
        <w:spacing w:line="240" w:lineRule="auto"/>
        <w:jc w:val="center"/>
        <w:rPr>
          <w:rFonts w:ascii="Times New Roman" w:hAnsi="Times New Roman"/>
          <w:b/>
          <w:bCs/>
          <w:sz w:val="24"/>
        </w:rPr>
      </w:pPr>
      <w:r>
        <w:rPr>
          <w:rFonts w:ascii="Times New Roman" w:hAnsi="Times New Roman"/>
          <w:b/>
          <w:bCs/>
          <w:sz w:val="24"/>
          <w:szCs w:val="24"/>
        </w:rPr>
        <w:t xml:space="preserve"> Program Studi </w:t>
      </w:r>
      <w:proofErr w:type="spellStart"/>
      <w:r>
        <w:rPr>
          <w:rFonts w:ascii="Times New Roman" w:hAnsi="Times New Roman"/>
          <w:b/>
          <w:bCs/>
          <w:sz w:val="24"/>
          <w:szCs w:val="24"/>
        </w:rPr>
        <w:t>Akuntansi</w:t>
      </w:r>
      <w:proofErr w:type="spellEnd"/>
      <w:r>
        <w:rPr>
          <w:rFonts w:ascii="Times New Roman" w:hAnsi="Times New Roman"/>
          <w:b/>
          <w:bCs/>
          <w:sz w:val="24"/>
          <w:szCs w:val="24"/>
        </w:rPr>
        <w:t xml:space="preserve">, </w:t>
      </w:r>
      <w:proofErr w:type="spellStart"/>
      <w:r>
        <w:rPr>
          <w:rFonts w:ascii="Times New Roman" w:hAnsi="Times New Roman"/>
          <w:b/>
          <w:bCs/>
          <w:sz w:val="24"/>
          <w:szCs w:val="24"/>
        </w:rPr>
        <w:t>Fakultas</w:t>
      </w:r>
      <w:proofErr w:type="spellEnd"/>
      <w:r>
        <w:rPr>
          <w:rFonts w:ascii="Times New Roman" w:hAnsi="Times New Roman"/>
          <w:b/>
          <w:bCs/>
          <w:sz w:val="24"/>
          <w:szCs w:val="24"/>
        </w:rPr>
        <w:t xml:space="preserve"> Ekonomi dan </w:t>
      </w:r>
      <w:proofErr w:type="spellStart"/>
      <w:r>
        <w:rPr>
          <w:rFonts w:ascii="Times New Roman" w:hAnsi="Times New Roman"/>
          <w:b/>
          <w:bCs/>
          <w:sz w:val="24"/>
          <w:szCs w:val="24"/>
        </w:rPr>
        <w:t>Bisnis</w:t>
      </w:r>
      <w:proofErr w:type="spellEnd"/>
    </w:p>
    <w:p w14:paraId="44A0CD07" w14:textId="77777777" w:rsidR="00A249E2" w:rsidRDefault="00000000">
      <w:pPr>
        <w:spacing w:line="240" w:lineRule="auto"/>
        <w:jc w:val="center"/>
        <w:rPr>
          <w:rFonts w:ascii="Times New Roman" w:hAnsi="Times New Roman"/>
          <w:b/>
          <w:bCs/>
          <w:sz w:val="24"/>
        </w:rPr>
      </w:pPr>
      <w:r>
        <w:rPr>
          <w:rFonts w:ascii="Times New Roman" w:hAnsi="Times New Roman"/>
          <w:b/>
          <w:bCs/>
          <w:sz w:val="24"/>
          <w:szCs w:val="24"/>
        </w:rPr>
        <w:t xml:space="preserve">Universitas </w:t>
      </w:r>
      <w:proofErr w:type="spellStart"/>
      <w:r>
        <w:rPr>
          <w:rFonts w:ascii="Times New Roman" w:hAnsi="Times New Roman"/>
          <w:b/>
          <w:bCs/>
          <w:sz w:val="24"/>
          <w:szCs w:val="24"/>
        </w:rPr>
        <w:t>Tridinanti</w:t>
      </w:r>
      <w:proofErr w:type="spellEnd"/>
    </w:p>
    <w:p w14:paraId="5ED9CF72" w14:textId="77777777" w:rsidR="00A249E2" w:rsidRDefault="00A249E2">
      <w:pPr>
        <w:pBdr>
          <w:bottom w:val="thinThickThinMediumGap" w:sz="18" w:space="3" w:color="auto"/>
        </w:pBdr>
        <w:rPr>
          <w:rFonts w:ascii="Times New Roman" w:hAnsi="Times New Roman"/>
          <w:b/>
          <w:bCs/>
          <w:sz w:val="24"/>
        </w:rPr>
      </w:pPr>
    </w:p>
    <w:p w14:paraId="252A08E2" w14:textId="66551C9B" w:rsidR="00A249E2" w:rsidRDefault="00000000" w:rsidP="00547631">
      <w:pPr>
        <w:spacing w:line="360" w:lineRule="auto"/>
        <w:jc w:val="center"/>
        <w:rPr>
          <w:rFonts w:ascii="Times New Roman" w:hAnsi="Times New Roman"/>
          <w:kern w:val="2"/>
          <w:sz w:val="24"/>
          <w:szCs w:val="24"/>
          <w:lang w:val="en-ID"/>
        </w:rPr>
      </w:pPr>
      <w:r>
        <w:rPr>
          <w:rFonts w:ascii="Times New Roman" w:hAnsi="Times New Roman"/>
          <w:b/>
          <w:bCs/>
          <w:sz w:val="24"/>
          <w:szCs w:val="24"/>
        </w:rPr>
        <w:t>ABSTRAK</w:t>
      </w:r>
    </w:p>
    <w:p w14:paraId="15517E6E" w14:textId="77777777" w:rsidR="00547631" w:rsidRPr="00547631" w:rsidRDefault="00547631" w:rsidP="00547631">
      <w:pPr>
        <w:spacing w:line="480" w:lineRule="auto"/>
        <w:jc w:val="both"/>
        <w:rPr>
          <w:rFonts w:ascii="Times New Roman" w:hAnsi="Times New Roman"/>
          <w:iCs/>
          <w:color w:val="000000" w:themeColor="text1"/>
          <w:spacing w:val="-4"/>
          <w:sz w:val="24"/>
          <w:szCs w:val="24"/>
        </w:rPr>
      </w:pPr>
      <w:proofErr w:type="spellStart"/>
      <w:r w:rsidRPr="00547631">
        <w:rPr>
          <w:rFonts w:ascii="Times New Roman" w:hAnsi="Times New Roman"/>
          <w:sz w:val="24"/>
          <w:szCs w:val="24"/>
        </w:rPr>
        <w:t>Penelitian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ini</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bertujuan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untuk</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mengetahui</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Dampak</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Sosialisasi</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Perpajakan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Terhadap</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Kesadaran</w:t>
      </w:r>
      <w:proofErr w:type="spellEnd"/>
      <w:r w:rsidRPr="00547631">
        <w:rPr>
          <w:rFonts w:ascii="Times New Roman" w:hAnsi="Times New Roman"/>
          <w:sz w:val="24"/>
          <w:szCs w:val="24"/>
        </w:rPr>
        <w:t xml:space="preserve"> Pajak di </w:t>
      </w:r>
      <w:proofErr w:type="spellStart"/>
      <w:r w:rsidRPr="00547631">
        <w:rPr>
          <w:rFonts w:ascii="Times New Roman" w:hAnsi="Times New Roman"/>
          <w:sz w:val="24"/>
          <w:szCs w:val="24"/>
        </w:rPr>
        <w:t>Kalangan</w:t>
      </w:r>
      <w:proofErr w:type="spellEnd"/>
      <w:r w:rsidRPr="00547631">
        <w:rPr>
          <w:rFonts w:ascii="Times New Roman" w:hAnsi="Times New Roman"/>
          <w:sz w:val="24"/>
          <w:szCs w:val="24"/>
        </w:rPr>
        <w:t xml:space="preserve"> Masyarakat KPP </w:t>
      </w:r>
      <w:proofErr w:type="spellStart"/>
      <w:r w:rsidRPr="00547631">
        <w:rPr>
          <w:rFonts w:ascii="Times New Roman" w:hAnsi="Times New Roman"/>
          <w:sz w:val="24"/>
          <w:szCs w:val="24"/>
        </w:rPr>
        <w:t>Pratama</w:t>
      </w:r>
      <w:proofErr w:type="spellEnd"/>
      <w:r w:rsidRPr="00547631">
        <w:rPr>
          <w:rFonts w:ascii="Times New Roman" w:hAnsi="Times New Roman"/>
          <w:sz w:val="24"/>
          <w:szCs w:val="24"/>
        </w:rPr>
        <w:t xml:space="preserve"> Ilir Timur. </w:t>
      </w:r>
      <w:proofErr w:type="spellStart"/>
      <w:r w:rsidRPr="00547631">
        <w:rPr>
          <w:rFonts w:ascii="Times New Roman" w:hAnsi="Times New Roman"/>
          <w:sz w:val="24"/>
          <w:szCs w:val="24"/>
        </w:rPr>
        <w:t>Penelitian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ini</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menggunakan</w:t>
      </w:r>
      <w:proofErr w:type="spellEnd"/>
      <w:r w:rsidRPr="00547631">
        <w:rPr>
          <w:rFonts w:ascii="Times New Roman" w:hAnsi="Times New Roman"/>
          <w:sz w:val="24"/>
          <w:szCs w:val="24"/>
        </w:rPr>
        <w:t xml:space="preserve"> data primer, Data Primer </w:t>
      </w:r>
      <w:proofErr w:type="spellStart"/>
      <w:r w:rsidRPr="00547631">
        <w:rPr>
          <w:rFonts w:ascii="Times New Roman" w:hAnsi="Times New Roman"/>
          <w:sz w:val="24"/>
          <w:szCs w:val="24"/>
        </w:rPr>
        <w:t>diperoleh</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dari</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jawaban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terhadap</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serangkaian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pernyataan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dalam</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bentuk</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kuesioner</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kepada</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pelaku</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pajak</w:t>
      </w:r>
      <w:proofErr w:type="spellEnd"/>
      <w:r w:rsidRPr="00547631">
        <w:rPr>
          <w:rFonts w:ascii="Times New Roman" w:hAnsi="Times New Roman"/>
          <w:sz w:val="24"/>
          <w:szCs w:val="24"/>
        </w:rPr>
        <w:t xml:space="preserve"> yang </w:t>
      </w:r>
      <w:proofErr w:type="spellStart"/>
      <w:r w:rsidRPr="00547631">
        <w:rPr>
          <w:rFonts w:ascii="Times New Roman" w:hAnsi="Times New Roman"/>
          <w:sz w:val="24"/>
          <w:szCs w:val="24"/>
        </w:rPr>
        <w:t>berjumlah</w:t>
      </w:r>
      <w:proofErr w:type="spellEnd"/>
      <w:r w:rsidRPr="00547631">
        <w:rPr>
          <w:rFonts w:ascii="Times New Roman" w:hAnsi="Times New Roman"/>
          <w:sz w:val="24"/>
          <w:szCs w:val="24"/>
        </w:rPr>
        <w:t xml:space="preserve"> 100 </w:t>
      </w:r>
      <w:proofErr w:type="spellStart"/>
      <w:r w:rsidRPr="00547631">
        <w:rPr>
          <w:rFonts w:ascii="Times New Roman" w:hAnsi="Times New Roman"/>
          <w:sz w:val="24"/>
          <w:szCs w:val="24"/>
        </w:rPr>
        <w:t>responden</w:t>
      </w:r>
      <w:proofErr w:type="spellEnd"/>
      <w:r w:rsidRPr="00547631">
        <w:rPr>
          <w:rFonts w:ascii="Times New Roman" w:hAnsi="Times New Roman"/>
          <w:sz w:val="24"/>
          <w:szCs w:val="24"/>
        </w:rPr>
        <w:t xml:space="preserve">. Sampel </w:t>
      </w:r>
      <w:proofErr w:type="spellStart"/>
      <w:r w:rsidRPr="00547631">
        <w:rPr>
          <w:rFonts w:ascii="Times New Roman" w:hAnsi="Times New Roman"/>
          <w:sz w:val="24"/>
          <w:szCs w:val="24"/>
        </w:rPr>
        <w:t>dalam</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penelitian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ini</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ditentukan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dengan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metode</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slovin</w:t>
      </w:r>
      <w:proofErr w:type="spellEnd"/>
      <w:r w:rsidRPr="00547631">
        <w:rPr>
          <w:rFonts w:ascii="Times New Roman" w:hAnsi="Times New Roman"/>
          <w:sz w:val="24"/>
          <w:szCs w:val="24"/>
        </w:rPr>
        <w:t xml:space="preserve"> yang </w:t>
      </w:r>
      <w:proofErr w:type="spellStart"/>
      <w:r w:rsidRPr="00547631">
        <w:rPr>
          <w:rFonts w:ascii="Times New Roman" w:hAnsi="Times New Roman"/>
          <w:sz w:val="24"/>
          <w:szCs w:val="24"/>
        </w:rPr>
        <w:t>berada</w:t>
      </w:r>
      <w:proofErr w:type="spellEnd"/>
      <w:r w:rsidRPr="00547631">
        <w:rPr>
          <w:rFonts w:ascii="Times New Roman" w:hAnsi="Times New Roman"/>
          <w:sz w:val="24"/>
          <w:szCs w:val="24"/>
        </w:rPr>
        <w:t xml:space="preserve"> di Ilir Timur. </w:t>
      </w:r>
      <w:proofErr w:type="spellStart"/>
      <w:r w:rsidRPr="00547631">
        <w:rPr>
          <w:rFonts w:ascii="Times New Roman" w:hAnsi="Times New Roman"/>
          <w:sz w:val="24"/>
          <w:szCs w:val="24"/>
        </w:rPr>
        <w:t>Penelitian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ini</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menggunakan</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teknik</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analisis</w:t>
      </w:r>
      <w:proofErr w:type="spellEnd"/>
      <w:r w:rsidRPr="00547631">
        <w:rPr>
          <w:rFonts w:ascii="Times New Roman" w:hAnsi="Times New Roman"/>
          <w:sz w:val="24"/>
          <w:szCs w:val="24"/>
        </w:rPr>
        <w:t xml:space="preserve"> </w:t>
      </w:r>
      <w:proofErr w:type="spellStart"/>
      <w:r w:rsidRPr="00547631">
        <w:rPr>
          <w:rFonts w:ascii="Times New Roman" w:hAnsi="Times New Roman"/>
          <w:sz w:val="24"/>
          <w:szCs w:val="24"/>
        </w:rPr>
        <w:t>regresi</w:t>
      </w:r>
      <w:proofErr w:type="spellEnd"/>
      <w:r w:rsidRPr="00547631">
        <w:rPr>
          <w:rFonts w:ascii="Times New Roman" w:hAnsi="Times New Roman"/>
          <w:sz w:val="24"/>
          <w:szCs w:val="24"/>
        </w:rPr>
        <w:t xml:space="preserve"> linier </w:t>
      </w:r>
      <w:proofErr w:type="spellStart"/>
      <w:r w:rsidRPr="00547631">
        <w:rPr>
          <w:rFonts w:ascii="Times New Roman" w:hAnsi="Times New Roman"/>
          <w:sz w:val="24"/>
          <w:szCs w:val="24"/>
        </w:rPr>
        <w:t>sederhana</w:t>
      </w:r>
      <w:proofErr w:type="spellEnd"/>
      <w:r w:rsidRPr="00547631">
        <w:rPr>
          <w:rFonts w:ascii="Times New Roman" w:hAnsi="Times New Roman"/>
          <w:sz w:val="24"/>
          <w:szCs w:val="24"/>
        </w:rPr>
        <w:t xml:space="preserve">. </w:t>
      </w:r>
      <w:r w:rsidRPr="00547631">
        <w:rPr>
          <w:rFonts w:ascii="Times New Roman" w:hAnsi="Times New Roman"/>
          <w:iCs/>
          <w:color w:val="000000" w:themeColor="text1"/>
          <w:spacing w:val="-4"/>
          <w:sz w:val="24"/>
          <w:szCs w:val="24"/>
        </w:rPr>
        <w:t xml:space="preserve">Dari </w:t>
      </w:r>
      <w:proofErr w:type="spellStart"/>
      <w:r w:rsidRPr="00547631">
        <w:rPr>
          <w:rFonts w:ascii="Times New Roman" w:hAnsi="Times New Roman"/>
          <w:iCs/>
          <w:color w:val="000000" w:themeColor="text1"/>
          <w:spacing w:val="-4"/>
          <w:sz w:val="24"/>
          <w:szCs w:val="24"/>
        </w:rPr>
        <w:t>hasil</w:t>
      </w:r>
      <w:proofErr w:type="spellEnd"/>
      <w:r w:rsidRPr="00547631">
        <w:rPr>
          <w:rFonts w:ascii="Times New Roman" w:hAnsi="Times New Roman"/>
          <w:iCs/>
          <w:color w:val="000000" w:themeColor="text1"/>
          <w:spacing w:val="-4"/>
          <w:sz w:val="24"/>
          <w:szCs w:val="24"/>
        </w:rPr>
        <w:t xml:space="preserve"> uji t </w:t>
      </w:r>
      <w:proofErr w:type="spellStart"/>
      <w:r w:rsidRPr="00547631">
        <w:rPr>
          <w:rFonts w:ascii="Times New Roman" w:hAnsi="Times New Roman"/>
          <w:iCs/>
          <w:color w:val="000000" w:themeColor="text1"/>
          <w:spacing w:val="-4"/>
          <w:sz w:val="24"/>
          <w:szCs w:val="24"/>
        </w:rPr>
        <w:t>tabel</w:t>
      </w:r>
      <w:proofErr w:type="spellEnd"/>
      <w:r w:rsidRPr="00547631">
        <w:rPr>
          <w:rFonts w:ascii="Times New Roman" w:hAnsi="Times New Roman"/>
          <w:iCs/>
          <w:color w:val="000000" w:themeColor="text1"/>
          <w:spacing w:val="-4"/>
          <w:sz w:val="24"/>
          <w:szCs w:val="24"/>
        </w:rPr>
        <w:t xml:space="preserve"> </w:t>
      </w:r>
      <w:proofErr w:type="spellStart"/>
      <w:r w:rsidRPr="00547631">
        <w:rPr>
          <w:rFonts w:ascii="Times New Roman" w:hAnsi="Times New Roman"/>
          <w:iCs/>
          <w:color w:val="000000" w:themeColor="text1"/>
          <w:spacing w:val="-4"/>
          <w:sz w:val="24"/>
          <w:szCs w:val="24"/>
        </w:rPr>
        <w:t>dapat</w:t>
      </w:r>
      <w:proofErr w:type="spellEnd"/>
      <w:r w:rsidRPr="00547631">
        <w:rPr>
          <w:rFonts w:ascii="Times New Roman" w:hAnsi="Times New Roman"/>
          <w:iCs/>
          <w:color w:val="000000" w:themeColor="text1"/>
          <w:spacing w:val="-4"/>
          <w:sz w:val="24"/>
          <w:szCs w:val="24"/>
        </w:rPr>
        <w:t xml:space="preserve"> </w:t>
      </w:r>
      <w:proofErr w:type="spellStart"/>
      <w:r w:rsidRPr="00547631">
        <w:rPr>
          <w:rFonts w:ascii="Times New Roman" w:hAnsi="Times New Roman"/>
          <w:iCs/>
          <w:color w:val="000000" w:themeColor="text1"/>
          <w:spacing w:val="-4"/>
          <w:sz w:val="24"/>
          <w:szCs w:val="24"/>
        </w:rPr>
        <w:t>disimpulkan</w:t>
      </w:r>
      <w:proofErr w:type="spellEnd"/>
      <w:r w:rsidRPr="00547631">
        <w:rPr>
          <w:rFonts w:ascii="Times New Roman" w:hAnsi="Times New Roman"/>
          <w:iCs/>
          <w:color w:val="000000" w:themeColor="text1"/>
          <w:spacing w:val="-4"/>
          <w:sz w:val="24"/>
          <w:szCs w:val="24"/>
        </w:rPr>
        <w:t xml:space="preserve"> </w:t>
      </w:r>
      <w:proofErr w:type="spellStart"/>
      <w:r w:rsidRPr="00547631">
        <w:rPr>
          <w:rFonts w:ascii="Times New Roman" w:hAnsi="Times New Roman"/>
          <w:iCs/>
          <w:color w:val="000000" w:themeColor="text1"/>
          <w:spacing w:val="-4"/>
          <w:sz w:val="24"/>
          <w:szCs w:val="24"/>
        </w:rPr>
        <w:t>bahwa</w:t>
      </w:r>
      <w:proofErr w:type="spellEnd"/>
      <w:r w:rsidRPr="00547631">
        <w:rPr>
          <w:rFonts w:ascii="Times New Roman" w:hAnsi="Times New Roman"/>
          <w:iCs/>
          <w:color w:val="000000" w:themeColor="text1"/>
          <w:spacing w:val="-4"/>
          <w:sz w:val="24"/>
          <w:szCs w:val="24"/>
        </w:rPr>
        <w:t xml:space="preserve"> (X) </w:t>
      </w:r>
      <w:proofErr w:type="spellStart"/>
      <w:r w:rsidRPr="00547631">
        <w:rPr>
          <w:rFonts w:ascii="Times New Roman" w:hAnsi="Times New Roman"/>
          <w:iCs/>
          <w:color w:val="000000" w:themeColor="text1"/>
          <w:spacing w:val="-4"/>
          <w:sz w:val="24"/>
          <w:szCs w:val="24"/>
        </w:rPr>
        <w:t>terdapat</w:t>
      </w:r>
      <w:proofErr w:type="spellEnd"/>
      <w:r w:rsidRPr="00547631">
        <w:rPr>
          <w:rFonts w:ascii="Times New Roman" w:hAnsi="Times New Roman"/>
          <w:iCs/>
          <w:color w:val="000000" w:themeColor="text1"/>
          <w:spacing w:val="-4"/>
          <w:sz w:val="24"/>
          <w:szCs w:val="24"/>
        </w:rPr>
        <w:t xml:space="preserve"> </w:t>
      </w:r>
      <w:proofErr w:type="spellStart"/>
      <w:r w:rsidRPr="00547631">
        <w:rPr>
          <w:rFonts w:ascii="Times New Roman" w:hAnsi="Times New Roman"/>
          <w:iCs/>
          <w:color w:val="000000" w:themeColor="text1"/>
          <w:spacing w:val="-4"/>
          <w:sz w:val="24"/>
          <w:szCs w:val="24"/>
        </w:rPr>
        <w:t>pengaruh</w:t>
      </w:r>
      <w:proofErr w:type="spellEnd"/>
      <w:r w:rsidRPr="00547631">
        <w:rPr>
          <w:rFonts w:ascii="Times New Roman" w:hAnsi="Times New Roman"/>
          <w:iCs/>
          <w:color w:val="000000" w:themeColor="text1"/>
          <w:spacing w:val="-4"/>
          <w:sz w:val="24"/>
          <w:szCs w:val="24"/>
        </w:rPr>
        <w:t xml:space="preserve"> </w:t>
      </w:r>
      <w:proofErr w:type="spellStart"/>
      <w:r w:rsidRPr="00547631">
        <w:rPr>
          <w:rFonts w:ascii="Times New Roman" w:hAnsi="Times New Roman"/>
          <w:iCs/>
          <w:color w:val="000000" w:themeColor="text1"/>
          <w:spacing w:val="-4"/>
          <w:sz w:val="24"/>
          <w:szCs w:val="24"/>
        </w:rPr>
        <w:t>secara</w:t>
      </w:r>
      <w:proofErr w:type="spellEnd"/>
      <w:r w:rsidRPr="00547631">
        <w:rPr>
          <w:rFonts w:ascii="Times New Roman" w:hAnsi="Times New Roman"/>
          <w:iCs/>
          <w:color w:val="000000" w:themeColor="text1"/>
          <w:spacing w:val="-4"/>
          <w:sz w:val="24"/>
          <w:szCs w:val="24"/>
        </w:rPr>
        <w:t xml:space="preserve"> </w:t>
      </w:r>
      <w:proofErr w:type="spellStart"/>
      <w:r w:rsidRPr="00547631">
        <w:rPr>
          <w:rFonts w:ascii="Times New Roman" w:hAnsi="Times New Roman"/>
          <w:iCs/>
          <w:color w:val="000000" w:themeColor="text1"/>
          <w:spacing w:val="-4"/>
          <w:sz w:val="24"/>
          <w:szCs w:val="24"/>
        </w:rPr>
        <w:t>parsial</w:t>
      </w:r>
      <w:proofErr w:type="spellEnd"/>
      <w:r w:rsidRPr="00547631">
        <w:rPr>
          <w:rFonts w:ascii="Times New Roman" w:hAnsi="Times New Roman"/>
          <w:iCs/>
          <w:color w:val="000000" w:themeColor="text1"/>
          <w:spacing w:val="-4"/>
          <w:sz w:val="24"/>
          <w:szCs w:val="24"/>
        </w:rPr>
        <w:t xml:space="preserve"> </w:t>
      </w:r>
      <w:proofErr w:type="spellStart"/>
      <w:r w:rsidRPr="00547631">
        <w:rPr>
          <w:rFonts w:ascii="Times New Roman" w:hAnsi="Times New Roman"/>
          <w:iCs/>
          <w:color w:val="000000" w:themeColor="text1"/>
          <w:spacing w:val="-4"/>
          <w:sz w:val="24"/>
          <w:szCs w:val="24"/>
        </w:rPr>
        <w:t>terhadap</w:t>
      </w:r>
      <w:proofErr w:type="spellEnd"/>
      <w:r w:rsidRPr="00547631">
        <w:rPr>
          <w:rFonts w:ascii="Times New Roman" w:hAnsi="Times New Roman"/>
          <w:iCs/>
          <w:color w:val="000000" w:themeColor="text1"/>
          <w:spacing w:val="-4"/>
          <w:sz w:val="24"/>
          <w:szCs w:val="24"/>
        </w:rPr>
        <w:t xml:space="preserve"> Y. Karena </w:t>
      </w:r>
      <w:proofErr w:type="spellStart"/>
      <w:r w:rsidRPr="00547631">
        <w:rPr>
          <w:rFonts w:ascii="Times New Roman" w:hAnsi="Times New Roman"/>
          <w:iCs/>
          <w:color w:val="000000" w:themeColor="text1"/>
          <w:spacing w:val="-4"/>
          <w:sz w:val="24"/>
          <w:szCs w:val="24"/>
        </w:rPr>
        <w:t>variabel</w:t>
      </w:r>
      <w:proofErr w:type="spellEnd"/>
      <w:r w:rsidRPr="00547631">
        <w:rPr>
          <w:rFonts w:ascii="Times New Roman" w:hAnsi="Times New Roman"/>
          <w:iCs/>
          <w:color w:val="000000" w:themeColor="text1"/>
          <w:spacing w:val="-4"/>
          <w:sz w:val="24"/>
          <w:szCs w:val="24"/>
        </w:rPr>
        <w:t xml:space="preserve"> model X </w:t>
      </w:r>
      <w:proofErr w:type="spellStart"/>
      <w:r w:rsidRPr="00547631">
        <w:rPr>
          <w:rFonts w:ascii="Times New Roman" w:hAnsi="Times New Roman"/>
          <w:iCs/>
          <w:color w:val="000000" w:themeColor="text1"/>
          <w:spacing w:val="-4"/>
          <w:sz w:val="24"/>
          <w:szCs w:val="24"/>
        </w:rPr>
        <w:t>nilai</w:t>
      </w:r>
      <w:proofErr w:type="spellEnd"/>
      <w:r w:rsidRPr="00547631">
        <w:rPr>
          <w:rFonts w:ascii="Times New Roman" w:hAnsi="Times New Roman"/>
          <w:iCs/>
          <w:color w:val="000000" w:themeColor="text1"/>
          <w:spacing w:val="-4"/>
          <w:sz w:val="24"/>
          <w:szCs w:val="24"/>
        </w:rPr>
        <w:t xml:space="preserve"> t sig 0,00 &lt; α (0,05).</w:t>
      </w:r>
    </w:p>
    <w:p w14:paraId="726C0E76" w14:textId="77777777" w:rsidR="00547631" w:rsidRPr="00547631" w:rsidRDefault="00547631" w:rsidP="00547631">
      <w:pPr>
        <w:spacing w:line="480" w:lineRule="auto"/>
        <w:jc w:val="both"/>
        <w:rPr>
          <w:rFonts w:ascii="Times New Roman" w:hAnsi="Times New Roman"/>
          <w:i/>
          <w:iCs/>
          <w:sz w:val="24"/>
          <w:szCs w:val="24"/>
          <w:lang w:val="id-ID"/>
        </w:rPr>
      </w:pPr>
      <w:r w:rsidRPr="00547631">
        <w:rPr>
          <w:rFonts w:ascii="Times New Roman" w:hAnsi="Times New Roman"/>
          <w:b/>
          <w:bCs/>
          <w:i/>
          <w:iCs/>
          <w:sz w:val="24"/>
          <w:szCs w:val="24"/>
          <w:lang w:val="id-ID"/>
        </w:rPr>
        <w:t>Kata Kunci : Sosialisasi perpajakan dan Kesadaran pajak</w:t>
      </w:r>
    </w:p>
    <w:p w14:paraId="58A37E72" w14:textId="77777777" w:rsidR="00A249E2" w:rsidRDefault="00A249E2">
      <w:pPr>
        <w:rPr>
          <w:rFonts w:ascii="Times New Roman" w:hAnsi="Times New Roman"/>
          <w:b/>
          <w:bCs/>
          <w:sz w:val="24"/>
        </w:rPr>
        <w:sectPr w:rsidR="00A249E2">
          <w:headerReference w:type="even" r:id="rId7"/>
          <w:headerReference w:type="default" r:id="rId8"/>
          <w:footerReference w:type="even" r:id="rId9"/>
          <w:footerReference w:type="default" r:id="rId10"/>
          <w:headerReference w:type="first" r:id="rId11"/>
          <w:type w:val="continuous"/>
          <w:pgSz w:w="11910" w:h="16840"/>
          <w:pgMar w:top="1582" w:right="1457" w:bottom="278" w:left="1678" w:header="720" w:footer="720" w:gutter="0"/>
          <w:cols w:space="720"/>
          <w:docGrid w:linePitch="299"/>
        </w:sectPr>
      </w:pPr>
    </w:p>
    <w:p w14:paraId="1336CC09" w14:textId="77777777" w:rsidR="00A249E2" w:rsidRDefault="00A249E2">
      <w:pPr>
        <w:rPr>
          <w:rFonts w:ascii="Times New Roman" w:hAnsi="Times New Roman"/>
          <w:b/>
          <w:bCs/>
          <w:sz w:val="24"/>
        </w:rPr>
      </w:pPr>
    </w:p>
    <w:p w14:paraId="383E28F9" w14:textId="77777777" w:rsidR="00A249E2" w:rsidRDefault="00000000">
      <w:pPr>
        <w:rPr>
          <w:lang w:val="pt-PT"/>
        </w:rPr>
      </w:pPr>
      <w:r>
        <w:rPr>
          <w:rFonts w:ascii="Times New Roman" w:hAnsi="Times New Roman"/>
          <w:b/>
          <w:bCs/>
          <w:sz w:val="24"/>
        </w:rPr>
        <w:t>A. PENDAHUL</w:t>
      </w:r>
      <w:r>
        <w:rPr>
          <w:rFonts w:ascii="Times New Roman" w:hAnsi="Times New Roman"/>
          <w:b/>
          <w:sz w:val="24"/>
        </w:rPr>
        <w:t>UAN</w:t>
      </w:r>
    </w:p>
    <w:p w14:paraId="2229C24E" w14:textId="77777777" w:rsidR="00547631" w:rsidRDefault="00547631" w:rsidP="00547631">
      <w:pPr>
        <w:pStyle w:val="BodyText"/>
        <w:spacing w:before="1" w:line="480" w:lineRule="auto"/>
        <w:ind w:right="3" w:firstLine="360"/>
        <w:jc w:val="both"/>
        <w:rPr>
          <w:b/>
          <w:bCs/>
        </w:rPr>
      </w:pPr>
      <w:r>
        <w:t>Pajak me</w:t>
      </w:r>
      <w:r w:rsidRPr="00E17DBA">
        <w:rPr>
          <w:rFonts w:ascii="Taken by Vultures Alternates De" w:hAnsi="Taken by Vultures Alternates De"/>
          <w:spacing w:val="-20"/>
          <w:position w:val="4"/>
          <w:sz w:val="6"/>
        </w:rPr>
        <w:t>ì</w:t>
      </w:r>
      <w:proofErr w:type="spellStart"/>
      <w:r>
        <w:t>ru</w:t>
      </w:r>
      <w:proofErr w:type="spellEnd"/>
      <w:r w:rsidRPr="00E17DBA">
        <w:rPr>
          <w:rFonts w:ascii="Taken by Vultures Alternates De" w:hAnsi="Taken by Vultures Alternates De"/>
          <w:spacing w:val="-20"/>
          <w:position w:val="4"/>
          <w:sz w:val="6"/>
        </w:rPr>
        <w:t>ì</w:t>
      </w:r>
      <w:proofErr w:type="spellStart"/>
      <w:r>
        <w:t>pakan</w:t>
      </w:r>
      <w:proofErr w:type="spellEnd"/>
      <w:r>
        <w:t xml:space="preserve"> </w:t>
      </w:r>
      <w:proofErr w:type="spellStart"/>
      <w:r>
        <w:t>su</w:t>
      </w:r>
      <w:proofErr w:type="spellEnd"/>
      <w:r w:rsidRPr="00E17DBA">
        <w:rPr>
          <w:rFonts w:ascii="Taken by Vultures Alternates De" w:hAnsi="Taken by Vultures Alternates De"/>
          <w:spacing w:val="-20"/>
          <w:position w:val="4"/>
          <w:sz w:val="6"/>
        </w:rPr>
        <w:t>ì</w:t>
      </w:r>
      <w:proofErr w:type="spellStart"/>
      <w:r>
        <w:t>mbe</w:t>
      </w:r>
      <w:proofErr w:type="spellEnd"/>
      <w:r w:rsidRPr="00E17DBA">
        <w:rPr>
          <w:rFonts w:ascii="Taken by Vultures Alternates De" w:hAnsi="Taken by Vultures Alternates De"/>
          <w:spacing w:val="-20"/>
          <w:position w:val="4"/>
          <w:sz w:val="6"/>
        </w:rPr>
        <w:t>ì</w:t>
      </w:r>
      <w:r>
        <w:t>r pe</w:t>
      </w:r>
      <w:r w:rsidRPr="00E17DBA">
        <w:rPr>
          <w:rFonts w:ascii="Taken by Vultures Alternates De" w:hAnsi="Taken by Vultures Alternates De"/>
          <w:spacing w:val="-20"/>
          <w:position w:val="4"/>
          <w:sz w:val="6"/>
        </w:rPr>
        <w:t>ì</w:t>
      </w:r>
      <w:proofErr w:type="spellStart"/>
      <w:r>
        <w:t>masu</w:t>
      </w:r>
      <w:proofErr w:type="spellEnd"/>
      <w:r w:rsidRPr="00E17DBA">
        <w:rPr>
          <w:rFonts w:ascii="Taken by Vultures Alternates De" w:hAnsi="Taken by Vultures Alternates De"/>
          <w:spacing w:val="-20"/>
          <w:position w:val="4"/>
          <w:sz w:val="6"/>
        </w:rPr>
        <w:t>ì</w:t>
      </w:r>
      <w:proofErr w:type="spellStart"/>
      <w:r>
        <w:t>kan</w:t>
      </w:r>
      <w:proofErr w:type="spellEnd"/>
      <w:r>
        <w:t xml:space="preserve"> ne</w:t>
      </w:r>
      <w:r w:rsidRPr="00E17DBA">
        <w:rPr>
          <w:rFonts w:ascii="Taken by Vultures Alternates De" w:hAnsi="Taken by Vultures Alternates De"/>
          <w:spacing w:val="-20"/>
          <w:position w:val="4"/>
          <w:sz w:val="6"/>
        </w:rPr>
        <w:t>ì</w:t>
      </w:r>
      <w:proofErr w:type="spellStart"/>
      <w:r>
        <w:t>gara</w:t>
      </w:r>
      <w:proofErr w:type="spellEnd"/>
      <w:r>
        <w:t xml:space="preserve"> yang paling u</w:t>
      </w:r>
      <w:r w:rsidRPr="00E17DBA">
        <w:rPr>
          <w:rFonts w:ascii="Taken by Vultures Alternates De" w:hAnsi="Taken by Vultures Alternates De"/>
          <w:spacing w:val="-20"/>
          <w:position w:val="4"/>
          <w:sz w:val="6"/>
        </w:rPr>
        <w:t>ì</w:t>
      </w:r>
      <w:proofErr w:type="spellStart"/>
      <w:r>
        <w:t>tama</w:t>
      </w:r>
      <w:proofErr w:type="spellEnd"/>
      <w:r>
        <w:t>. Me</w:t>
      </w:r>
      <w:r w:rsidRPr="00E17DBA">
        <w:rPr>
          <w:rFonts w:ascii="Taken by Vultures Alternates De" w:hAnsi="Taken by Vultures Alternates De"/>
          <w:spacing w:val="-20"/>
          <w:position w:val="4"/>
          <w:sz w:val="6"/>
        </w:rPr>
        <w:t>ì</w:t>
      </w:r>
      <w:r>
        <w:t>nu</w:t>
      </w:r>
      <w:r w:rsidRPr="00E17DBA">
        <w:rPr>
          <w:rFonts w:ascii="Taken by Vultures Alternates De" w:hAnsi="Taken by Vultures Alternates De"/>
          <w:spacing w:val="-20"/>
          <w:position w:val="4"/>
          <w:sz w:val="6"/>
        </w:rPr>
        <w:t>ì</w:t>
      </w:r>
      <w:proofErr w:type="spellStart"/>
      <w:r>
        <w:t>ru</w:t>
      </w:r>
      <w:proofErr w:type="spellEnd"/>
      <w:r w:rsidRPr="00E17DBA">
        <w:rPr>
          <w:rFonts w:ascii="Taken by Vultures Alternates De" w:hAnsi="Taken by Vultures Alternates De"/>
          <w:spacing w:val="-20"/>
          <w:position w:val="4"/>
          <w:sz w:val="6"/>
        </w:rPr>
        <w:t>ì</w:t>
      </w:r>
      <w:r>
        <w:t xml:space="preserve">t </w:t>
      </w:r>
      <w:r>
        <w:rPr>
          <w:b/>
          <w:bCs/>
        </w:rPr>
        <w:fldChar w:fldCharType="begin" w:fldLock="1"/>
      </w:r>
      <w:r>
        <w:instrText>ADDIN CSL_CITATION {"citationItems":[{"id":"ITEM-1","itemData":{"DOI":"10.48144/neraca.v17i1.597","ISSN":"1829-8648","abstract":"This study aims to examine the effect of several independent variables such as the firmness of tax sanctions, tax knowledge, tax amnesty, the quality of tax authorities, taxpayer awareness, the application of e-spt to the dependent variable, namely the compliance of individual taxpayers in the KPP Pratama Batang. The sample used in this study were 100 respondents with calculated using the Slovin formula. The method of determining the sample used in this study is the accidental sampling method (accidental sampling by taking cases or respondents who happen to be available or available somewhere in the context of the study), while the data processing method used is multiple linear regression analysis using the program SPSS 16.0. \r The results of this study indicate that 1) The firmness of tax sanctions does not significantly influence the compliance of individual taxpayers with a significance value of 0.840 &gt; 0.05. 2) Tax knowledge has no significant effect on individual taxpayer compliance with a significance value of 0.746 &gt; 0.05. 3) Tax Amnesty has a significant effect on the compliance of individual taxpayers with a significance value of 0.018 &lt; 0.05. 4) The quality of fiscal services significantly influences the compliance of individual taxpayers with a significance value of 0.048 &lt; 0.05. 5) Awareness of taxpayers has a significant effect on compliance of individual taxpayers with a significance value of 0.041 &lt; 0.05. 6) The application of E-SPT does not significantly influence the compliance of individual taxpayers with a significance value of 0.882 &gt; 0.05. \r Keywords: firmness of tax sanctions, tax knowledge, Tax Amnesty, quality of tax authorities, awareness of taxpayers, application of E-SPT, compliance of taxpayers.","author":[{"dropping-particle":"","family":"Yusuf","given":"Muhamad","non-dropping-particle":"","parse-names":false,"suffix":""},{"dropping-particle":"","family":"Fitriyani","given":"Suci","non-dropping-particle":"","parse-names":false,"suffix":""},{"dropping-particle":"","family":"Yohani","given":"Yohani","non-dropping-particle":"","parse-names":false,"suffix":""}],"container-title":"Neraca","id":"ITEM-1","issue":"1","issued":{"date-parts":[["2021"]]},"page":"104-121","title":"Pengaruh Ketegasan Sanksi, Pengetahuan, Tax Amnesty, Kualitas Pelayanan Fiskus, Kesadaran, Penerapan E-Spt, Terhadap Kepatuhan Wajib Pajak Orang Pribadi","type":"article-journal","volume":"17"},"uris":["http://www.mendeley.com/documents/?uuid=5663658b-77e1-46e7-bc37-05a0d24cebcf"]}],"mendeley":{"formattedCitation":"(Yusuf et al., 2021)","manualFormatting":"Yusuf et al (2021)","plainTextFormattedCitation":"(Yusuf et al., 2021)","previouslyFormattedCitation":"(Yusuf et al., 2021)"},"properties":{"noteIndex":0},"schema":"https://github.com/citation-style-language/schema/raw/master/csl-citation.json"}</w:instrText>
      </w:r>
      <w:r>
        <w:rPr>
          <w:b/>
          <w:bCs/>
        </w:rPr>
        <w:fldChar w:fldCharType="separate"/>
      </w:r>
      <w:r>
        <w:t>Yu</w:t>
      </w:r>
      <w:r w:rsidRPr="00E17DBA">
        <w:rPr>
          <w:rFonts w:ascii="Taken by Vultures Alternates De" w:hAnsi="Taken by Vultures Alternates De"/>
          <w:spacing w:val="-20"/>
          <w:position w:val="4"/>
          <w:sz w:val="6"/>
        </w:rPr>
        <w:t>ì</w:t>
      </w:r>
      <w:proofErr w:type="spellStart"/>
      <w:r>
        <w:t>su</w:t>
      </w:r>
      <w:proofErr w:type="spellEnd"/>
      <w:r w:rsidRPr="00E17DBA">
        <w:rPr>
          <w:rFonts w:ascii="Taken by Vultures Alternates De" w:hAnsi="Taken by Vultures Alternates De"/>
          <w:spacing w:val="-20"/>
          <w:position w:val="4"/>
          <w:sz w:val="6"/>
        </w:rPr>
        <w:t>ì</w:t>
      </w:r>
      <w:r>
        <w:t>f e</w:t>
      </w:r>
      <w:r w:rsidRPr="00E17DBA">
        <w:rPr>
          <w:rFonts w:ascii="Taken by Vultures Alternates De" w:hAnsi="Taken by Vultures Alternates De"/>
          <w:spacing w:val="-20"/>
          <w:position w:val="4"/>
          <w:sz w:val="6"/>
        </w:rPr>
        <w:t>ì</w:t>
      </w:r>
      <w:r>
        <w:t>t al (2021)</w:t>
      </w:r>
      <w:r>
        <w:rPr>
          <w:b/>
          <w:bCs/>
        </w:rPr>
        <w:fldChar w:fldCharType="end"/>
      </w:r>
      <w:r>
        <w:t xml:space="preserve"> ne</w:t>
      </w:r>
      <w:r w:rsidRPr="00E17DBA">
        <w:rPr>
          <w:rFonts w:ascii="Taken by Vultures Alternates De" w:hAnsi="Taken by Vultures Alternates De"/>
          <w:spacing w:val="-20"/>
          <w:position w:val="4"/>
          <w:sz w:val="6"/>
        </w:rPr>
        <w:t>ì</w:t>
      </w:r>
      <w:proofErr w:type="spellStart"/>
      <w:r>
        <w:t>gara</w:t>
      </w:r>
      <w:proofErr w:type="spellEnd"/>
      <w:r>
        <w:rPr>
          <w:spacing w:val="-15"/>
        </w:rPr>
        <w:t xml:space="preserve"> </w:t>
      </w:r>
      <w:r>
        <w:t>me</w:t>
      </w:r>
      <w:r w:rsidRPr="00E17DBA">
        <w:rPr>
          <w:rFonts w:ascii="Taken by Vultures Alternates De" w:hAnsi="Taken by Vultures Alternates De"/>
          <w:spacing w:val="-20"/>
          <w:position w:val="4"/>
          <w:sz w:val="6"/>
        </w:rPr>
        <w:t>ì</w:t>
      </w:r>
      <w:proofErr w:type="spellStart"/>
      <w:r>
        <w:t>nggu</w:t>
      </w:r>
      <w:proofErr w:type="spellEnd"/>
      <w:r w:rsidRPr="00E17DBA">
        <w:rPr>
          <w:rFonts w:ascii="Taken by Vultures Alternates De" w:hAnsi="Taken by Vultures Alternates De"/>
          <w:spacing w:val="-20"/>
          <w:position w:val="4"/>
          <w:sz w:val="6"/>
        </w:rPr>
        <w:t>ì</w:t>
      </w:r>
      <w:proofErr w:type="spellStart"/>
      <w:r>
        <w:t>nakan</w:t>
      </w:r>
      <w:proofErr w:type="spellEnd"/>
      <w:r>
        <w:rPr>
          <w:spacing w:val="-15"/>
        </w:rPr>
        <w:t xml:space="preserve"> </w:t>
      </w:r>
      <w:r>
        <w:t>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rimaan</w:t>
      </w:r>
      <w:proofErr w:type="spellEnd"/>
      <w:r>
        <w:rPr>
          <w:spacing w:val="-15"/>
        </w:rPr>
        <w:t xml:space="preserve"> </w:t>
      </w:r>
      <w:proofErr w:type="spellStart"/>
      <w:r>
        <w:t>pajak</w:t>
      </w:r>
      <w:proofErr w:type="spellEnd"/>
      <w:r>
        <w:rPr>
          <w:spacing w:val="-15"/>
        </w:rPr>
        <w:t xml:space="preserve"> </w:t>
      </w:r>
      <w:r>
        <w:t>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k</w:t>
      </w:r>
      <w:r>
        <w:rPr>
          <w:spacing w:val="-11"/>
        </w:rPr>
        <w:t xml:space="preserve"> </w:t>
      </w:r>
      <w:r>
        <w:t>me</w:t>
      </w:r>
      <w:r w:rsidRPr="00E17DBA">
        <w:rPr>
          <w:rFonts w:ascii="Taken by Vultures Alternates De" w:hAnsi="Taken by Vultures Alternates De"/>
          <w:spacing w:val="-20"/>
          <w:position w:val="4"/>
          <w:sz w:val="6"/>
        </w:rPr>
        <w:t>ì</w:t>
      </w:r>
      <w:proofErr w:type="spellStart"/>
      <w:r>
        <w:t>ningkatkan</w:t>
      </w:r>
      <w:proofErr w:type="spellEnd"/>
      <w:r>
        <w:rPr>
          <w:spacing w:val="-15"/>
        </w:rPr>
        <w:t xml:space="preserve"> </w:t>
      </w:r>
      <w:r>
        <w:t>pe</w:t>
      </w:r>
      <w:r w:rsidRPr="00E17DBA">
        <w:rPr>
          <w:rFonts w:ascii="Taken by Vultures Alternates De" w:hAnsi="Taken by Vultures Alternates De"/>
          <w:spacing w:val="-20"/>
          <w:position w:val="4"/>
          <w:sz w:val="6"/>
        </w:rPr>
        <w:t>ì</w:t>
      </w:r>
      <w:proofErr w:type="spellStart"/>
      <w:r>
        <w:t>mbangu</w:t>
      </w:r>
      <w:proofErr w:type="spellEnd"/>
      <w:r w:rsidRPr="00E17DBA">
        <w:rPr>
          <w:rFonts w:ascii="Taken by Vultures Alternates De" w:hAnsi="Taken by Vultures Alternates De"/>
          <w:spacing w:val="-20"/>
          <w:position w:val="4"/>
          <w:sz w:val="6"/>
        </w:rPr>
        <w:t>ì</w:t>
      </w:r>
      <w:r>
        <w:t xml:space="preserve">nan Nasional, dan </w:t>
      </w:r>
      <w:proofErr w:type="spellStart"/>
      <w:r>
        <w:t>sampai</w:t>
      </w:r>
      <w:proofErr w:type="spellEnd"/>
      <w:r>
        <w:t xml:space="preserve"> </w:t>
      </w:r>
      <w:proofErr w:type="spellStart"/>
      <w:r>
        <w:t>saat</w:t>
      </w:r>
      <w:proofErr w:type="spellEnd"/>
      <w:r>
        <w:t xml:space="preserve"> </w:t>
      </w:r>
      <w:proofErr w:type="spellStart"/>
      <w:r>
        <w:t>ini</w:t>
      </w:r>
      <w:proofErr w:type="spellEnd"/>
      <w:r>
        <w:t xml:space="preserve"> le</w:t>
      </w:r>
      <w:r w:rsidRPr="00E17DBA">
        <w:rPr>
          <w:rFonts w:ascii="Taken by Vultures Alternates De" w:hAnsi="Taken by Vultures Alternates De"/>
          <w:spacing w:val="-20"/>
          <w:position w:val="4"/>
          <w:sz w:val="6"/>
        </w:rPr>
        <w:t>ì</w:t>
      </w:r>
      <w:proofErr w:type="spellStart"/>
      <w:r>
        <w:t>bih</w:t>
      </w:r>
      <w:proofErr w:type="spellEnd"/>
      <w:r>
        <w:t xml:space="preserve"> </w:t>
      </w:r>
      <w:proofErr w:type="spellStart"/>
      <w:r>
        <w:t>dari</w:t>
      </w:r>
      <w:proofErr w:type="spellEnd"/>
      <w:r>
        <w:t xml:space="preserve"> 50% pe</w:t>
      </w:r>
      <w:r w:rsidRPr="00E17DBA">
        <w:rPr>
          <w:rFonts w:ascii="Taken by Vultures Alternates De" w:hAnsi="Taken by Vultures Alternates De"/>
          <w:spacing w:val="-20"/>
          <w:position w:val="4"/>
          <w:sz w:val="6"/>
        </w:rPr>
        <w:t>ì</w:t>
      </w:r>
      <w:proofErr w:type="spellStart"/>
      <w:r>
        <w:t>mbiayaan</w:t>
      </w:r>
      <w:proofErr w:type="spellEnd"/>
      <w:r>
        <w:t xml:space="preserve"> </w:t>
      </w:r>
      <w:proofErr w:type="spellStart"/>
      <w:r>
        <w:t>Anggaran</w:t>
      </w:r>
      <w:proofErr w:type="spellEnd"/>
      <w:r>
        <w:t xml:space="preserve"> Pe</w:t>
      </w:r>
      <w:r w:rsidRPr="00E17DBA">
        <w:rPr>
          <w:rFonts w:ascii="Taken by Vultures Alternates De" w:hAnsi="Taken by Vultures Alternates De"/>
          <w:spacing w:val="-20"/>
          <w:position w:val="4"/>
          <w:sz w:val="6"/>
        </w:rPr>
        <w:t>ì</w:t>
      </w:r>
      <w:proofErr w:type="spellStart"/>
      <w:r>
        <w:t>ndapatan</w:t>
      </w:r>
      <w:proofErr w:type="spellEnd"/>
      <w:r>
        <w:t xml:space="preserve"> dan Pe</w:t>
      </w:r>
      <w:r w:rsidRPr="00E17DBA">
        <w:rPr>
          <w:rFonts w:ascii="Taken by Vultures Alternates De" w:hAnsi="Taken by Vultures Alternates De"/>
          <w:spacing w:val="-20"/>
          <w:position w:val="4"/>
          <w:sz w:val="6"/>
        </w:rPr>
        <w:t>ì</w:t>
      </w:r>
      <w:proofErr w:type="spellStart"/>
      <w:r>
        <w:t>mbe</w:t>
      </w:r>
      <w:proofErr w:type="spellEnd"/>
      <w:r w:rsidRPr="00E17DBA">
        <w:rPr>
          <w:rFonts w:ascii="Taken by Vultures Alternates De" w:hAnsi="Taken by Vultures Alternates De"/>
          <w:spacing w:val="-20"/>
          <w:position w:val="4"/>
          <w:sz w:val="6"/>
        </w:rPr>
        <w:t>ì</w:t>
      </w:r>
      <w:proofErr w:type="spellStart"/>
      <w:r>
        <w:t>lanjaan</w:t>
      </w:r>
      <w:proofErr w:type="spellEnd"/>
      <w:r>
        <w:t xml:space="preserve"> Ne</w:t>
      </w:r>
      <w:r w:rsidRPr="00E17DBA">
        <w:rPr>
          <w:rFonts w:ascii="Taken by Vultures Alternates De" w:hAnsi="Taken by Vultures Alternates De"/>
          <w:spacing w:val="-20"/>
          <w:position w:val="4"/>
          <w:sz w:val="6"/>
        </w:rPr>
        <w:t>ì</w:t>
      </w:r>
      <w:proofErr w:type="spellStart"/>
      <w:r>
        <w:t>gara</w:t>
      </w:r>
      <w:proofErr w:type="spellEnd"/>
      <w:r>
        <w:t xml:space="preserve"> </w:t>
      </w:r>
      <w:r>
        <w:t xml:space="preserve">(APBN) </w:t>
      </w:r>
      <w:proofErr w:type="spellStart"/>
      <w:r>
        <w:t>Indone</w:t>
      </w:r>
      <w:proofErr w:type="spellEnd"/>
      <w:r w:rsidRPr="00E17DBA">
        <w:rPr>
          <w:rFonts w:ascii="Taken by Vultures Alternates De" w:hAnsi="Taken by Vultures Alternates De"/>
          <w:spacing w:val="-20"/>
          <w:position w:val="4"/>
          <w:sz w:val="6"/>
        </w:rPr>
        <w:t>ì</w:t>
      </w:r>
      <w:proofErr w:type="spellStart"/>
      <w:r>
        <w:t>sia</w:t>
      </w:r>
      <w:proofErr w:type="spellEnd"/>
      <w:r>
        <w:t xml:space="preserve"> </w:t>
      </w:r>
      <w:proofErr w:type="spellStart"/>
      <w:r>
        <w:t>dibiayai</w:t>
      </w:r>
      <w:proofErr w:type="spellEnd"/>
      <w:r>
        <w:t xml:space="preserve"> </w:t>
      </w:r>
      <w:proofErr w:type="spellStart"/>
      <w:r>
        <w:t>dari</w:t>
      </w:r>
      <w:proofErr w:type="spellEnd"/>
      <w:r>
        <w:t xml:space="preserve"> pe</w:t>
      </w:r>
      <w:r w:rsidRPr="00E17DBA">
        <w:rPr>
          <w:rFonts w:ascii="Taken by Vultures Alternates De" w:hAnsi="Taken by Vultures Alternates De"/>
          <w:spacing w:val="-20"/>
          <w:position w:val="4"/>
          <w:sz w:val="6"/>
        </w:rPr>
        <w:t>ì</w:t>
      </w:r>
      <w:proofErr w:type="spellStart"/>
      <w:r>
        <w:t>ndapatan</w:t>
      </w:r>
      <w:proofErr w:type="spellEnd"/>
      <w:r>
        <w:rPr>
          <w:spacing w:val="-15"/>
        </w:rPr>
        <w:t xml:space="preserve"> </w:t>
      </w:r>
      <w:proofErr w:type="spellStart"/>
      <w:r>
        <w:t>pajak</w:t>
      </w:r>
      <w:proofErr w:type="spellEnd"/>
      <w:r>
        <w:rPr>
          <w:spacing w:val="-15"/>
        </w:rPr>
        <w:t xml:space="preserve"> </w:t>
      </w:r>
      <w:r>
        <w:t>ne</w:t>
      </w:r>
      <w:r w:rsidRPr="00E17DBA">
        <w:rPr>
          <w:rFonts w:ascii="Taken by Vultures Alternates De" w:hAnsi="Taken by Vultures Alternates De"/>
          <w:spacing w:val="-20"/>
          <w:position w:val="4"/>
          <w:sz w:val="6"/>
        </w:rPr>
        <w:t>ì</w:t>
      </w:r>
      <w:proofErr w:type="spellStart"/>
      <w:r>
        <w:t>gara</w:t>
      </w:r>
      <w:proofErr w:type="spellEnd"/>
      <w:r>
        <w:t>.</w:t>
      </w:r>
      <w:r>
        <w:rPr>
          <w:spacing w:val="-15"/>
        </w:rPr>
        <w:t xml:space="preserve"> </w:t>
      </w:r>
      <w:r>
        <w:t>Su</w:t>
      </w:r>
      <w:r w:rsidRPr="00E17DBA">
        <w:rPr>
          <w:rFonts w:ascii="Taken by Vultures Alternates De" w:hAnsi="Taken by Vultures Alternates De"/>
          <w:spacing w:val="-20"/>
          <w:position w:val="4"/>
          <w:sz w:val="6"/>
        </w:rPr>
        <w:t>ì</w:t>
      </w:r>
      <w:proofErr w:type="spellStart"/>
      <w:r>
        <w:t>mbe</w:t>
      </w:r>
      <w:proofErr w:type="spellEnd"/>
      <w:r w:rsidRPr="00E17DBA">
        <w:rPr>
          <w:rFonts w:ascii="Taken by Vultures Alternates De" w:hAnsi="Taken by Vultures Alternates De"/>
          <w:spacing w:val="-20"/>
          <w:position w:val="4"/>
          <w:sz w:val="6"/>
        </w:rPr>
        <w:t>ì</w:t>
      </w:r>
      <w:r>
        <w:t>r</w:t>
      </w:r>
      <w:r>
        <w:rPr>
          <w:spacing w:val="-11"/>
        </w:rPr>
        <w:t xml:space="preserve"> </w:t>
      </w:r>
      <w:r>
        <w:t>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rimaan</w:t>
      </w:r>
      <w:proofErr w:type="spellEnd"/>
      <w:r>
        <w:rPr>
          <w:spacing w:val="-15"/>
        </w:rPr>
        <w:t xml:space="preserve"> </w:t>
      </w:r>
      <w:r>
        <w:t>ne</w:t>
      </w:r>
      <w:r w:rsidRPr="00E17DBA">
        <w:rPr>
          <w:rFonts w:ascii="Taken by Vultures Alternates De" w:hAnsi="Taken by Vultures Alternates De"/>
          <w:spacing w:val="-20"/>
          <w:position w:val="4"/>
          <w:sz w:val="6"/>
        </w:rPr>
        <w:t>ì</w:t>
      </w:r>
      <w:proofErr w:type="spellStart"/>
      <w:r>
        <w:t>gara</w:t>
      </w:r>
      <w:proofErr w:type="spellEnd"/>
      <w:r>
        <w:rPr>
          <w:spacing w:val="-9"/>
        </w:rPr>
        <w:t xml:space="preserve"> </w:t>
      </w:r>
      <w:r>
        <w:t>yang</w:t>
      </w:r>
      <w:r>
        <w:rPr>
          <w:spacing w:val="-13"/>
        </w:rPr>
        <w:t xml:space="preserve"> </w:t>
      </w:r>
      <w:proofErr w:type="spellStart"/>
      <w:r>
        <w:t>digu</w:t>
      </w:r>
      <w:proofErr w:type="spellEnd"/>
      <w:r w:rsidRPr="00E17DBA">
        <w:rPr>
          <w:rFonts w:ascii="Taken by Vultures Alternates De" w:hAnsi="Taken by Vultures Alternates De"/>
          <w:spacing w:val="-20"/>
          <w:position w:val="4"/>
          <w:sz w:val="6"/>
        </w:rPr>
        <w:t>ì</w:t>
      </w:r>
      <w:proofErr w:type="spellStart"/>
      <w:r>
        <w:t>nakan</w:t>
      </w:r>
      <w:proofErr w:type="spellEnd"/>
      <w:r>
        <w:rPr>
          <w:spacing w:val="-14"/>
        </w:rPr>
        <w:t xml:space="preserve"> </w:t>
      </w:r>
      <w:r>
        <w:t>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k me</w:t>
      </w:r>
      <w:r w:rsidRPr="00E17DBA">
        <w:rPr>
          <w:rFonts w:ascii="Taken by Vultures Alternates De" w:hAnsi="Taken by Vultures Alternates De"/>
          <w:spacing w:val="-20"/>
          <w:position w:val="4"/>
          <w:sz w:val="6"/>
        </w:rPr>
        <w:t>ì</w:t>
      </w:r>
      <w:proofErr w:type="spellStart"/>
      <w:r>
        <w:t>mbiayai</w:t>
      </w:r>
      <w:proofErr w:type="spellEnd"/>
      <w:r>
        <w:t xml:space="preserve"> pe</w:t>
      </w:r>
      <w:r w:rsidRPr="00E17DBA">
        <w:rPr>
          <w:rFonts w:ascii="Taken by Vultures Alternates De" w:hAnsi="Taken by Vultures Alternates De"/>
          <w:spacing w:val="-20"/>
          <w:position w:val="4"/>
          <w:sz w:val="6"/>
        </w:rPr>
        <w:t>ì</w:t>
      </w:r>
      <w:proofErr w:type="spellStart"/>
      <w:r>
        <w:t>nge</w:t>
      </w:r>
      <w:proofErr w:type="spellEnd"/>
      <w:r w:rsidRPr="00E17DBA">
        <w:rPr>
          <w:rFonts w:ascii="Taken by Vultures Alternates De" w:hAnsi="Taken by Vultures Alternates De"/>
          <w:spacing w:val="-20"/>
          <w:position w:val="4"/>
          <w:sz w:val="6"/>
        </w:rPr>
        <w:t>ì</w:t>
      </w:r>
      <w:proofErr w:type="spellStart"/>
      <w:r>
        <w:t>lu</w:t>
      </w:r>
      <w:proofErr w:type="spellEnd"/>
      <w:r w:rsidRPr="00E17DBA">
        <w:rPr>
          <w:rFonts w:ascii="Taken by Vultures Alternates De" w:hAnsi="Taken by Vultures Alternates De"/>
          <w:spacing w:val="-20"/>
          <w:position w:val="4"/>
          <w:sz w:val="6"/>
        </w:rPr>
        <w:t>ì</w:t>
      </w:r>
      <w:proofErr w:type="spellStart"/>
      <w:r>
        <w:t>aran</w:t>
      </w:r>
      <w:proofErr w:type="spellEnd"/>
      <w:r>
        <w:t xml:space="preserve"> pe</w:t>
      </w:r>
      <w:r w:rsidRPr="00E17DBA">
        <w:rPr>
          <w:rFonts w:ascii="Taken by Vultures Alternates De" w:hAnsi="Taken by Vultures Alternates De"/>
          <w:spacing w:val="-20"/>
          <w:position w:val="4"/>
          <w:sz w:val="6"/>
        </w:rPr>
        <w:t>ì</w:t>
      </w:r>
      <w:r>
        <w:t>me</w:t>
      </w:r>
      <w:r w:rsidRPr="00E17DBA">
        <w:rPr>
          <w:rFonts w:ascii="Taken by Vultures Alternates De" w:hAnsi="Taken by Vultures Alternates De"/>
          <w:spacing w:val="-20"/>
          <w:position w:val="4"/>
          <w:sz w:val="6"/>
        </w:rPr>
        <w:t>ì</w:t>
      </w:r>
      <w:proofErr w:type="spellStart"/>
      <w:r>
        <w:t>rintah</w:t>
      </w:r>
      <w:proofErr w:type="spellEnd"/>
      <w:r>
        <w:t xml:space="preserve"> dan pe</w:t>
      </w:r>
      <w:r w:rsidRPr="00E17DBA">
        <w:rPr>
          <w:rFonts w:ascii="Taken by Vultures Alternates De" w:hAnsi="Taken by Vultures Alternates De"/>
          <w:spacing w:val="-20"/>
          <w:position w:val="4"/>
          <w:sz w:val="6"/>
        </w:rPr>
        <w:t>ì</w:t>
      </w:r>
      <w:proofErr w:type="spellStart"/>
      <w:r>
        <w:t>mbangu</w:t>
      </w:r>
      <w:proofErr w:type="spellEnd"/>
      <w:r w:rsidRPr="00E17DBA">
        <w:rPr>
          <w:rFonts w:ascii="Taken by Vultures Alternates De" w:hAnsi="Taken by Vultures Alternates De"/>
          <w:spacing w:val="-20"/>
          <w:position w:val="4"/>
          <w:sz w:val="6"/>
        </w:rPr>
        <w:t>ì</w:t>
      </w:r>
      <w:r>
        <w:t xml:space="preserve">nan </w:t>
      </w:r>
      <w:proofErr w:type="spellStart"/>
      <w:r>
        <w:t>nasional</w:t>
      </w:r>
      <w:proofErr w:type="spellEnd"/>
      <w:r>
        <w:t xml:space="preserve"> salah </w:t>
      </w:r>
      <w:proofErr w:type="spellStart"/>
      <w:r>
        <w:t>satu</w:t>
      </w:r>
      <w:proofErr w:type="spellEnd"/>
      <w:r w:rsidRPr="00E17DBA">
        <w:rPr>
          <w:rFonts w:ascii="Taken by Vultures Alternates De" w:hAnsi="Taken by Vultures Alternates De"/>
          <w:spacing w:val="-20"/>
          <w:position w:val="4"/>
          <w:sz w:val="6"/>
        </w:rPr>
        <w:t>ì</w:t>
      </w:r>
      <w:proofErr w:type="spellStart"/>
      <w:r>
        <w:t>nya</w:t>
      </w:r>
      <w:proofErr w:type="spellEnd"/>
      <w:r>
        <w:rPr>
          <w:spacing w:val="-13"/>
        </w:rPr>
        <w:t xml:space="preserve"> </w:t>
      </w:r>
      <w:proofErr w:type="spellStart"/>
      <w:r>
        <w:t>adalah</w:t>
      </w:r>
      <w:proofErr w:type="spellEnd"/>
      <w:r>
        <w:rPr>
          <w:spacing w:val="-14"/>
        </w:rPr>
        <w:t xml:space="preserve"> </w:t>
      </w:r>
      <w:proofErr w:type="spellStart"/>
      <w:r>
        <w:t>pajak</w:t>
      </w:r>
      <w:proofErr w:type="spellEnd"/>
      <w:r>
        <w:t>.</w:t>
      </w:r>
      <w:r>
        <w:rPr>
          <w:spacing w:val="-8"/>
        </w:rPr>
        <w:t xml:space="preserve"> </w:t>
      </w:r>
      <w:r>
        <w:t>Pajak</w:t>
      </w:r>
      <w:r>
        <w:rPr>
          <w:spacing w:val="-5"/>
        </w:rPr>
        <w:t xml:space="preserve"> </w:t>
      </w:r>
      <w:r>
        <w:t>me</w:t>
      </w:r>
      <w:r w:rsidRPr="00E17DBA">
        <w:rPr>
          <w:rFonts w:ascii="Taken by Vultures Alternates De" w:hAnsi="Taken by Vultures Alternates De"/>
          <w:spacing w:val="-20"/>
          <w:position w:val="4"/>
          <w:sz w:val="6"/>
        </w:rPr>
        <w:t>ì</w:t>
      </w:r>
      <w:proofErr w:type="spellStart"/>
      <w:r>
        <w:t>mpu</w:t>
      </w:r>
      <w:proofErr w:type="spellEnd"/>
      <w:r w:rsidRPr="00E17DBA">
        <w:rPr>
          <w:rFonts w:ascii="Taken by Vultures Alternates De" w:hAnsi="Taken by Vultures Alternates De"/>
          <w:spacing w:val="-20"/>
          <w:position w:val="4"/>
          <w:sz w:val="6"/>
        </w:rPr>
        <w:t>ì</w:t>
      </w:r>
      <w:proofErr w:type="spellStart"/>
      <w:r>
        <w:t>nyai</w:t>
      </w:r>
      <w:proofErr w:type="spellEnd"/>
      <w:r>
        <w:rPr>
          <w:spacing w:val="-15"/>
        </w:rPr>
        <w:t xml:space="preserve"> </w:t>
      </w:r>
      <w:r>
        <w:t>pe</w:t>
      </w:r>
      <w:r w:rsidRPr="00E17DBA">
        <w:rPr>
          <w:rFonts w:ascii="Taken by Vultures Alternates De" w:hAnsi="Taken by Vultures Alternates De"/>
          <w:spacing w:val="-20"/>
          <w:position w:val="4"/>
          <w:sz w:val="6"/>
        </w:rPr>
        <w:t>ì</w:t>
      </w:r>
      <w:proofErr w:type="spellStart"/>
      <w:r>
        <w:t>ranan</w:t>
      </w:r>
      <w:proofErr w:type="spellEnd"/>
      <w:r>
        <w:rPr>
          <w:spacing w:val="-10"/>
        </w:rPr>
        <w:t xml:space="preserve"> </w:t>
      </w:r>
      <w:r>
        <w:t>yang</w:t>
      </w:r>
      <w:r>
        <w:rPr>
          <w:spacing w:val="-10"/>
        </w:rPr>
        <w:t xml:space="preserve"> </w:t>
      </w:r>
      <w:r>
        <w:t>sangat</w:t>
      </w:r>
      <w:r>
        <w:rPr>
          <w:spacing w:val="-5"/>
        </w:rPr>
        <w:t xml:space="preserve"> </w:t>
      </w:r>
      <w:r>
        <w:t>pe</w:t>
      </w:r>
      <w:r w:rsidRPr="00E17DBA">
        <w:rPr>
          <w:rFonts w:ascii="Taken by Vultures Alternates De" w:hAnsi="Taken by Vultures Alternates De"/>
          <w:spacing w:val="-20"/>
          <w:position w:val="4"/>
          <w:sz w:val="6"/>
        </w:rPr>
        <w:t>ì</w:t>
      </w:r>
      <w:proofErr w:type="spellStart"/>
      <w:r>
        <w:t>nting</w:t>
      </w:r>
      <w:proofErr w:type="spellEnd"/>
      <w:r>
        <w:rPr>
          <w:spacing w:val="-10"/>
        </w:rPr>
        <w:t xml:space="preserve"> </w:t>
      </w:r>
      <w:proofErr w:type="spellStart"/>
      <w:r>
        <w:t>dalam</w:t>
      </w:r>
      <w:proofErr w:type="spellEnd"/>
      <w:r>
        <w:t xml:space="preserve"> </w:t>
      </w:r>
      <w:proofErr w:type="spellStart"/>
      <w:r>
        <w:t>ke</w:t>
      </w:r>
      <w:proofErr w:type="spellEnd"/>
      <w:r w:rsidRPr="00E17DBA">
        <w:rPr>
          <w:rFonts w:ascii="Taken by Vultures Alternates De" w:hAnsi="Taken by Vultures Alternates De"/>
          <w:spacing w:val="-20"/>
          <w:position w:val="4"/>
          <w:sz w:val="6"/>
        </w:rPr>
        <w:t>ì</w:t>
      </w:r>
      <w:proofErr w:type="spellStart"/>
      <w:r>
        <w:t>hidu</w:t>
      </w:r>
      <w:proofErr w:type="spellEnd"/>
      <w:r w:rsidRPr="00E17DBA">
        <w:rPr>
          <w:rFonts w:ascii="Taken by Vultures Alternates De" w:hAnsi="Taken by Vultures Alternates De"/>
          <w:spacing w:val="-20"/>
          <w:position w:val="4"/>
          <w:sz w:val="6"/>
        </w:rPr>
        <w:t>ì</w:t>
      </w:r>
      <w:r>
        <w:t>pan be</w:t>
      </w:r>
      <w:r w:rsidRPr="00E17DBA">
        <w:rPr>
          <w:rFonts w:ascii="Taken by Vultures Alternates De" w:hAnsi="Taken by Vultures Alternates De"/>
          <w:spacing w:val="-20"/>
          <w:position w:val="4"/>
          <w:sz w:val="6"/>
        </w:rPr>
        <w:t>ì</w:t>
      </w:r>
      <w:proofErr w:type="spellStart"/>
      <w:r>
        <w:t>rne</w:t>
      </w:r>
      <w:proofErr w:type="spellEnd"/>
      <w:r w:rsidRPr="00E17DBA">
        <w:rPr>
          <w:rFonts w:ascii="Taken by Vultures Alternates De" w:hAnsi="Taken by Vultures Alternates De"/>
          <w:spacing w:val="-20"/>
          <w:position w:val="4"/>
          <w:sz w:val="6"/>
        </w:rPr>
        <w:t>ì</w:t>
      </w:r>
      <w:proofErr w:type="spellStart"/>
      <w:r>
        <w:t>gara</w:t>
      </w:r>
      <w:proofErr w:type="spellEnd"/>
      <w:r>
        <w:t xml:space="preserve"> 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k me</w:t>
      </w:r>
      <w:r w:rsidRPr="00E17DBA">
        <w:rPr>
          <w:rFonts w:ascii="Taken by Vultures Alternates De" w:hAnsi="Taken by Vultures Alternates De"/>
          <w:spacing w:val="-20"/>
          <w:position w:val="4"/>
          <w:sz w:val="6"/>
        </w:rPr>
        <w:t>ì</w:t>
      </w:r>
      <w:proofErr w:type="spellStart"/>
      <w:r>
        <w:t>mbiayai</w:t>
      </w:r>
      <w:proofErr w:type="spellEnd"/>
      <w:r>
        <w:t xml:space="preserve"> pe</w:t>
      </w:r>
      <w:r w:rsidRPr="00E17DBA">
        <w:rPr>
          <w:rFonts w:ascii="Taken by Vultures Alternates De" w:hAnsi="Taken by Vultures Alternates De"/>
          <w:spacing w:val="-20"/>
          <w:position w:val="4"/>
          <w:sz w:val="6"/>
        </w:rPr>
        <w:t>ì</w:t>
      </w:r>
      <w:proofErr w:type="spellStart"/>
      <w:r>
        <w:t>nge</w:t>
      </w:r>
      <w:proofErr w:type="spellEnd"/>
      <w:r w:rsidRPr="00E17DBA">
        <w:rPr>
          <w:rFonts w:ascii="Taken by Vultures Alternates De" w:hAnsi="Taken by Vultures Alternates De"/>
          <w:spacing w:val="-20"/>
          <w:position w:val="4"/>
          <w:sz w:val="6"/>
        </w:rPr>
        <w:t>ì</w:t>
      </w:r>
      <w:proofErr w:type="spellStart"/>
      <w:r>
        <w:t>lu</w:t>
      </w:r>
      <w:proofErr w:type="spellEnd"/>
      <w:r w:rsidRPr="00E17DBA">
        <w:rPr>
          <w:rFonts w:ascii="Taken by Vultures Alternates De" w:hAnsi="Taken by Vultures Alternates De"/>
          <w:spacing w:val="-20"/>
          <w:position w:val="4"/>
          <w:sz w:val="6"/>
        </w:rPr>
        <w:t>ì</w:t>
      </w:r>
      <w:proofErr w:type="spellStart"/>
      <w:r>
        <w:t>aran</w:t>
      </w:r>
      <w:proofErr w:type="spellEnd"/>
      <w: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rmasu</w:t>
      </w:r>
      <w:proofErr w:type="spellEnd"/>
      <w:r w:rsidRPr="00E17DBA">
        <w:rPr>
          <w:rFonts w:ascii="Taken by Vultures Alternates De" w:hAnsi="Taken by Vultures Alternates De"/>
          <w:spacing w:val="-20"/>
          <w:position w:val="4"/>
          <w:sz w:val="6"/>
        </w:rPr>
        <w:t>ì</w:t>
      </w:r>
      <w:r>
        <w:t>k pe</w:t>
      </w:r>
      <w:r w:rsidRPr="00E17DBA">
        <w:rPr>
          <w:rFonts w:ascii="Taken by Vultures Alternates De" w:hAnsi="Taken by Vultures Alternates De"/>
          <w:spacing w:val="-20"/>
          <w:position w:val="4"/>
          <w:sz w:val="6"/>
        </w:rPr>
        <w:t>ì</w:t>
      </w:r>
      <w:proofErr w:type="spellStart"/>
      <w:r>
        <w:t>mbangu</w:t>
      </w:r>
      <w:proofErr w:type="spellEnd"/>
      <w:r w:rsidRPr="00E17DBA">
        <w:rPr>
          <w:rFonts w:ascii="Taken by Vultures Alternates De" w:hAnsi="Taken by Vultures Alternates De"/>
          <w:spacing w:val="-20"/>
          <w:position w:val="4"/>
          <w:sz w:val="6"/>
        </w:rPr>
        <w:t>ì</w:t>
      </w:r>
      <w:r>
        <w:t>nan.</w:t>
      </w:r>
      <w:r>
        <w:rPr>
          <w:spacing w:val="-12"/>
        </w:rPr>
        <w:t xml:space="preserve"> </w:t>
      </w:r>
      <w:r>
        <w:t>Ole</w:t>
      </w:r>
      <w:r w:rsidRPr="00E17DBA">
        <w:rPr>
          <w:rFonts w:ascii="Taken by Vultures Alternates De" w:hAnsi="Taken by Vultures Alternates De"/>
          <w:spacing w:val="-20"/>
          <w:position w:val="4"/>
          <w:sz w:val="6"/>
        </w:rPr>
        <w:t>ì</w:t>
      </w:r>
      <w:r>
        <w:t>h</w:t>
      </w:r>
      <w:r>
        <w:rPr>
          <w:spacing w:val="-15"/>
        </w:rPr>
        <w:t xml:space="preserve"> </w:t>
      </w:r>
      <w:proofErr w:type="spellStart"/>
      <w:r>
        <w:t>kare</w:t>
      </w:r>
      <w:proofErr w:type="spellEnd"/>
      <w:r w:rsidRPr="00E17DBA">
        <w:rPr>
          <w:rFonts w:ascii="Taken by Vultures Alternates De" w:hAnsi="Taken by Vultures Alternates De"/>
          <w:spacing w:val="-20"/>
          <w:position w:val="4"/>
          <w:sz w:val="6"/>
        </w:rPr>
        <w:t>ì</w:t>
      </w:r>
      <w:proofErr w:type="spellStart"/>
      <w:r>
        <w:t>na</w:t>
      </w:r>
      <w:proofErr w:type="spellEnd"/>
      <w:r>
        <w:rPr>
          <w:spacing w:val="-9"/>
        </w:rPr>
        <w:t xml:space="preserve"> </w:t>
      </w:r>
      <w:proofErr w:type="spellStart"/>
      <w:r>
        <w:t>itu</w:t>
      </w:r>
      <w:proofErr w:type="spellEnd"/>
      <w:r w:rsidRPr="00E17DBA">
        <w:rPr>
          <w:rFonts w:ascii="Taken by Vultures Alternates De" w:hAnsi="Taken by Vultures Alternates De"/>
          <w:spacing w:val="-20"/>
          <w:position w:val="4"/>
          <w:sz w:val="6"/>
        </w:rPr>
        <w:t>ì</w:t>
      </w:r>
      <w:r>
        <w:rPr>
          <w:spacing w:val="-13"/>
        </w:rPr>
        <w:t xml:space="preserve"> </w:t>
      </w:r>
      <w:proofErr w:type="spellStart"/>
      <w:r>
        <w:lastRenderedPageBreak/>
        <w:t>ke</w:t>
      </w:r>
      <w:proofErr w:type="spellEnd"/>
      <w:r w:rsidRPr="00E17DBA">
        <w:rPr>
          <w:rFonts w:ascii="Taken by Vultures Alternates De" w:hAnsi="Taken by Vultures Alternates De"/>
          <w:spacing w:val="-20"/>
          <w:position w:val="4"/>
          <w:sz w:val="6"/>
        </w:rPr>
        <w:t>ì</w:t>
      </w:r>
      <w:proofErr w:type="spellStart"/>
      <w:r>
        <w:t>sadaran</w:t>
      </w:r>
      <w:proofErr w:type="spellEnd"/>
      <w:r>
        <w:rPr>
          <w:spacing w:val="-15"/>
        </w:rP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rhadap</w:t>
      </w:r>
      <w:proofErr w:type="spellEnd"/>
      <w:r>
        <w:rPr>
          <w:spacing w:val="-13"/>
        </w:rPr>
        <w:t xml:space="preserve"> </w:t>
      </w:r>
      <w:proofErr w:type="spellStart"/>
      <w:r>
        <w:t>pajak</w:t>
      </w:r>
      <w:proofErr w:type="spellEnd"/>
      <w:r>
        <w:rPr>
          <w:spacing w:val="-13"/>
        </w:rPr>
        <w:t xml:space="preserve"> </w:t>
      </w:r>
      <w:r>
        <w:t>pe</w:t>
      </w:r>
      <w:r w:rsidRPr="00E17DBA">
        <w:rPr>
          <w:rFonts w:ascii="Taken by Vultures Alternates De" w:hAnsi="Taken by Vultures Alternates De"/>
          <w:spacing w:val="-20"/>
          <w:position w:val="4"/>
          <w:sz w:val="6"/>
        </w:rPr>
        <w:t>ì</w:t>
      </w:r>
      <w:proofErr w:type="spellStart"/>
      <w:r>
        <w:t>rlu</w:t>
      </w:r>
      <w:proofErr w:type="spellEnd"/>
      <w:r w:rsidRPr="00E17DBA">
        <w:rPr>
          <w:rFonts w:ascii="Taken by Vultures Alternates De" w:hAnsi="Taken by Vultures Alternates De"/>
          <w:spacing w:val="-20"/>
          <w:position w:val="4"/>
          <w:sz w:val="6"/>
        </w:rPr>
        <w:t>ì</w:t>
      </w:r>
      <w:r>
        <w:rPr>
          <w:spacing w:val="-13"/>
        </w:rPr>
        <w:t xml:space="preserve"> </w:t>
      </w:r>
      <w:proofErr w:type="spellStart"/>
      <w:r>
        <w:t>ditingkatkan</w:t>
      </w:r>
      <w:proofErr w:type="spellEnd"/>
      <w:r>
        <w:t>, pe</w:t>
      </w:r>
      <w:r w:rsidRPr="00E17DBA">
        <w:rPr>
          <w:rFonts w:ascii="Taken by Vultures Alternates De" w:hAnsi="Taken by Vultures Alternates De"/>
          <w:spacing w:val="-20"/>
          <w:position w:val="4"/>
          <w:sz w:val="6"/>
        </w:rPr>
        <w:t>ì</w:t>
      </w:r>
      <w:proofErr w:type="spellStart"/>
      <w:r>
        <w:t>rlu</w:t>
      </w:r>
      <w:proofErr w:type="spellEnd"/>
      <w:r w:rsidRPr="00E17DBA">
        <w:rPr>
          <w:rFonts w:ascii="Taken by Vultures Alternates De" w:hAnsi="Taken by Vultures Alternates De"/>
          <w:spacing w:val="-20"/>
          <w:position w:val="4"/>
          <w:sz w:val="6"/>
        </w:rPr>
        <w:t>ì</w:t>
      </w:r>
      <w:proofErr w:type="spellStart"/>
      <w:r>
        <w:t>nya</w:t>
      </w:r>
      <w:proofErr w:type="spellEnd"/>
      <w:r>
        <w:t xml:space="preserve"> </w:t>
      </w:r>
      <w:proofErr w:type="spellStart"/>
      <w:r>
        <w:t>sosialisasi</w:t>
      </w:r>
      <w:proofErr w:type="spellEnd"/>
      <w:r>
        <w:t xml:space="preserve"> pe</w:t>
      </w:r>
      <w:r w:rsidRPr="00E17DBA">
        <w:rPr>
          <w:rFonts w:ascii="Taken by Vultures Alternates De" w:hAnsi="Taken by Vultures Alternates De"/>
          <w:spacing w:val="-20"/>
          <w:position w:val="4"/>
          <w:sz w:val="6"/>
        </w:rPr>
        <w:t>ì</w:t>
      </w:r>
      <w:proofErr w:type="spellStart"/>
      <w:r>
        <w:t>rpajakan</w:t>
      </w:r>
      <w:proofErr w:type="spellEnd"/>
      <w: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rhadap</w:t>
      </w:r>
      <w:proofErr w:type="spellEnd"/>
      <w:r>
        <w:t xml:space="preserve"> </w:t>
      </w:r>
      <w:proofErr w:type="spellStart"/>
      <w:r>
        <w:t>masyarakat</w:t>
      </w:r>
      <w:proofErr w:type="spellEnd"/>
      <w:r>
        <w:t xml:space="preserve"> </w:t>
      </w:r>
      <w:proofErr w:type="spellStart"/>
      <w:r>
        <w:t>gu</w:t>
      </w:r>
      <w:proofErr w:type="spellEnd"/>
      <w:r w:rsidRPr="00E17DBA">
        <w:rPr>
          <w:rFonts w:ascii="Taken by Vultures Alternates De" w:hAnsi="Taken by Vultures Alternates De"/>
          <w:spacing w:val="-20"/>
          <w:position w:val="4"/>
          <w:sz w:val="6"/>
        </w:rPr>
        <w:t>ì</w:t>
      </w:r>
      <w:proofErr w:type="spellStart"/>
      <w:r>
        <w:t>na</w:t>
      </w:r>
      <w:proofErr w:type="spellEnd"/>
      <w:r>
        <w:t xml:space="preserve"> me</w:t>
      </w:r>
      <w:r w:rsidRPr="00E17DBA">
        <w:rPr>
          <w:rFonts w:ascii="Taken by Vultures Alternates De" w:hAnsi="Taken by Vultures Alternates De"/>
          <w:spacing w:val="-20"/>
          <w:position w:val="4"/>
          <w:sz w:val="6"/>
        </w:rPr>
        <w:t>ì</w:t>
      </w:r>
      <w:proofErr w:type="spellStart"/>
      <w:r>
        <w:t>ningkatkan</w:t>
      </w:r>
      <w:proofErr w:type="spellEnd"/>
      <w:r>
        <w:t xml:space="preserve"> pe</w:t>
      </w:r>
      <w:r w:rsidRPr="00E17DBA">
        <w:rPr>
          <w:rFonts w:ascii="Taken by Vultures Alternates De" w:hAnsi="Taken by Vultures Alternates De"/>
          <w:spacing w:val="-20"/>
          <w:position w:val="4"/>
          <w:sz w:val="6"/>
        </w:rPr>
        <w:t>ì</w:t>
      </w:r>
      <w:proofErr w:type="spellStart"/>
      <w:r>
        <w:t>ndapatan</w:t>
      </w:r>
      <w:proofErr w:type="spellEnd"/>
      <w:r>
        <w:t xml:space="preserve"> ne</w:t>
      </w:r>
      <w:r w:rsidRPr="00E17DBA">
        <w:rPr>
          <w:rFonts w:ascii="Taken by Vultures Alternates De" w:hAnsi="Taken by Vultures Alternates De"/>
          <w:spacing w:val="-20"/>
          <w:position w:val="4"/>
          <w:sz w:val="6"/>
        </w:rPr>
        <w:t>ì</w:t>
      </w:r>
      <w:proofErr w:type="spellStart"/>
      <w:r>
        <w:t>gara</w:t>
      </w:r>
      <w:proofErr w:type="spellEnd"/>
      <w:r>
        <w:t>.</w:t>
      </w:r>
      <w:r>
        <w:rPr>
          <w:spacing w:val="5"/>
        </w:rPr>
        <w:t xml:space="preserve"> </w:t>
      </w:r>
      <w:r>
        <w:t>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rimaan</w:t>
      </w:r>
      <w:proofErr w:type="spellEnd"/>
      <w:r>
        <w:rPr>
          <w:spacing w:val="-3"/>
        </w:rPr>
        <w:t xml:space="preserve"> </w:t>
      </w:r>
      <w:proofErr w:type="spellStart"/>
      <w:r>
        <w:t>pajak</w:t>
      </w:r>
      <w:proofErr w:type="spellEnd"/>
      <w:r>
        <w:t xml:space="preserve"> </w:t>
      </w:r>
      <w:proofErr w:type="spellStart"/>
      <w:r>
        <w:t>dalam</w:t>
      </w:r>
      <w:proofErr w:type="spellEnd"/>
      <w:r>
        <w:rPr>
          <w:spacing w:val="-4"/>
        </w:rPr>
        <w:t xml:space="preserve"> </w:t>
      </w:r>
      <w:proofErr w:type="spellStart"/>
      <w:r>
        <w:t>su</w:t>
      </w:r>
      <w:proofErr w:type="spellEnd"/>
      <w:r w:rsidRPr="00E17DBA">
        <w:rPr>
          <w:rFonts w:ascii="Taken by Vultures Alternates De" w:hAnsi="Taken by Vultures Alternates De"/>
          <w:spacing w:val="-20"/>
          <w:position w:val="4"/>
          <w:sz w:val="6"/>
        </w:rPr>
        <w:t>ì</w:t>
      </w:r>
      <w:proofErr w:type="spellStart"/>
      <w:r>
        <w:t>atu</w:t>
      </w:r>
      <w:proofErr w:type="spellEnd"/>
      <w:r w:rsidRPr="00E17DBA">
        <w:rPr>
          <w:rFonts w:ascii="Taken by Vultures Alternates De" w:hAnsi="Taken by Vultures Alternates De"/>
          <w:spacing w:val="-20"/>
          <w:position w:val="4"/>
          <w:sz w:val="6"/>
        </w:rPr>
        <w:t>ì</w:t>
      </w:r>
      <w:r>
        <w:t xml:space="preserve"> ne</w:t>
      </w:r>
      <w:r w:rsidRPr="00E17DBA">
        <w:rPr>
          <w:rFonts w:ascii="Taken by Vultures Alternates De" w:hAnsi="Taken by Vultures Alternates De"/>
          <w:spacing w:val="-20"/>
          <w:position w:val="4"/>
          <w:sz w:val="6"/>
        </w:rPr>
        <w:t>ì</w:t>
      </w:r>
      <w:proofErr w:type="spellStart"/>
      <w:r>
        <w:t>gara</w:t>
      </w:r>
      <w:proofErr w:type="spellEnd"/>
      <w:r>
        <w:t xml:space="preserve"> </w:t>
      </w:r>
      <w:proofErr w:type="spellStart"/>
      <w:r>
        <w:t>dipe</w:t>
      </w:r>
      <w:proofErr w:type="spellEnd"/>
      <w:r w:rsidRPr="00E17DBA">
        <w:rPr>
          <w:rFonts w:ascii="Taken by Vultures Alternates De" w:hAnsi="Taken by Vultures Alternates De"/>
          <w:spacing w:val="-20"/>
          <w:position w:val="4"/>
          <w:sz w:val="6"/>
        </w:rPr>
        <w:t>ì</w:t>
      </w:r>
      <w:proofErr w:type="spellStart"/>
      <w:r>
        <w:t>ngaru</w:t>
      </w:r>
      <w:proofErr w:type="spellEnd"/>
      <w:r w:rsidRPr="00E17DBA">
        <w:rPr>
          <w:rFonts w:ascii="Taken by Vultures Alternates De" w:hAnsi="Taken by Vultures Alternates De"/>
          <w:spacing w:val="-20"/>
          <w:position w:val="4"/>
          <w:sz w:val="6"/>
        </w:rPr>
        <w:t>ì</w:t>
      </w:r>
      <w:r>
        <w:t>hi</w:t>
      </w:r>
      <w:r>
        <w:rPr>
          <w:spacing w:val="-4"/>
        </w:rPr>
        <w:t xml:space="preserve"> ole</w:t>
      </w:r>
      <w:r w:rsidRPr="00E17DBA">
        <w:rPr>
          <w:rFonts w:ascii="Taken by Vultures Alternates De" w:hAnsi="Taken by Vultures Alternates De"/>
          <w:spacing w:val="-20"/>
          <w:position w:val="4"/>
          <w:sz w:val="6"/>
        </w:rPr>
        <w:t>ì</w:t>
      </w:r>
      <w:r>
        <w:rPr>
          <w:spacing w:val="-4"/>
        </w:rPr>
        <w:t xml:space="preserve">h </w:t>
      </w:r>
      <w:r>
        <w:t>pe</w:t>
      </w:r>
      <w:r w:rsidRPr="00E17DBA">
        <w:rPr>
          <w:rFonts w:ascii="Taken by Vultures Alternates De" w:hAnsi="Taken by Vultures Alternates De"/>
          <w:spacing w:val="-20"/>
          <w:position w:val="4"/>
          <w:sz w:val="6"/>
        </w:rPr>
        <w:t>ì</w:t>
      </w:r>
      <w:proofErr w:type="spellStart"/>
      <w:r>
        <w:t>rtu</w:t>
      </w:r>
      <w:proofErr w:type="spellEnd"/>
      <w:r w:rsidRPr="00E17DBA">
        <w:rPr>
          <w:rFonts w:ascii="Taken by Vultures Alternates De" w:hAnsi="Taken by Vultures Alternates De"/>
          <w:spacing w:val="-20"/>
          <w:position w:val="4"/>
          <w:sz w:val="6"/>
        </w:rPr>
        <w:t>ì</w:t>
      </w:r>
      <w:proofErr w:type="spellStart"/>
      <w:r>
        <w:t>mbu</w:t>
      </w:r>
      <w:proofErr w:type="spellEnd"/>
      <w:r w:rsidRPr="00E17DBA">
        <w:rPr>
          <w:rFonts w:ascii="Taken by Vultures Alternates De" w:hAnsi="Taken by Vultures Alternates De"/>
          <w:spacing w:val="-20"/>
          <w:position w:val="4"/>
          <w:sz w:val="6"/>
        </w:rPr>
        <w:t>ì</w:t>
      </w:r>
      <w:proofErr w:type="spellStart"/>
      <w:r>
        <w:t>han</w:t>
      </w:r>
      <w:proofErr w:type="spellEnd"/>
      <w:r>
        <w:rPr>
          <w:spacing w:val="-10"/>
        </w:rPr>
        <w:t xml:space="preserve"> </w:t>
      </w:r>
      <w:r>
        <w:t>e</w:t>
      </w:r>
      <w:r w:rsidRPr="00E17DBA">
        <w:rPr>
          <w:rFonts w:ascii="Taken by Vultures Alternates De" w:hAnsi="Taken by Vultures Alternates De"/>
          <w:spacing w:val="-20"/>
          <w:position w:val="4"/>
          <w:sz w:val="6"/>
        </w:rPr>
        <w:t>ì</w:t>
      </w:r>
      <w:proofErr w:type="spellStart"/>
      <w:r>
        <w:t>konomi</w:t>
      </w:r>
      <w:proofErr w:type="spellEnd"/>
      <w:r>
        <w:rPr>
          <w:spacing w:val="-10"/>
        </w:rPr>
        <w:t xml:space="preserve"> </w:t>
      </w:r>
      <w:r>
        <w:t>ne</w:t>
      </w:r>
      <w:r w:rsidRPr="00E17DBA">
        <w:rPr>
          <w:rFonts w:ascii="Taken by Vultures Alternates De" w:hAnsi="Taken by Vultures Alternates De"/>
          <w:spacing w:val="-20"/>
          <w:position w:val="4"/>
          <w:sz w:val="6"/>
        </w:rPr>
        <w:t>ì</w:t>
      </w:r>
      <w:proofErr w:type="spellStart"/>
      <w:r>
        <w:t>gara</w:t>
      </w:r>
      <w:proofErr w:type="spellEnd"/>
      <w:r>
        <w:rPr>
          <w:spacing w:val="-6"/>
        </w:rP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rse</w:t>
      </w:r>
      <w:proofErr w:type="spellEnd"/>
      <w:r w:rsidRPr="00E17DBA">
        <w:rPr>
          <w:rFonts w:ascii="Taken by Vultures Alternates De" w:hAnsi="Taken by Vultures Alternates De"/>
          <w:spacing w:val="-20"/>
          <w:position w:val="4"/>
          <w:sz w:val="6"/>
        </w:rPr>
        <w:t>ì</w:t>
      </w:r>
      <w:proofErr w:type="spellStart"/>
      <w:r>
        <w:t>bu</w:t>
      </w:r>
      <w:proofErr w:type="spellEnd"/>
      <w:r w:rsidRPr="00E17DBA">
        <w:rPr>
          <w:rFonts w:ascii="Taken by Vultures Alternates De" w:hAnsi="Taken by Vultures Alternates De"/>
          <w:spacing w:val="-20"/>
          <w:position w:val="4"/>
          <w:sz w:val="6"/>
        </w:rPr>
        <w:t>ì</w:t>
      </w:r>
      <w:r>
        <w:t>t.</w:t>
      </w:r>
      <w:r>
        <w:rPr>
          <w:spacing w:val="-8"/>
        </w:rPr>
        <w:t xml:space="preserve"> </w:t>
      </w:r>
      <w:r>
        <w:t>Kare</w:t>
      </w:r>
      <w:r w:rsidRPr="00E17DBA">
        <w:rPr>
          <w:rFonts w:ascii="Taken by Vultures Alternates De" w:hAnsi="Taken by Vultures Alternates De"/>
          <w:spacing w:val="-20"/>
          <w:position w:val="4"/>
          <w:sz w:val="6"/>
        </w:rPr>
        <w:t>ì</w:t>
      </w:r>
      <w:proofErr w:type="spellStart"/>
      <w:r>
        <w:t>na</w:t>
      </w:r>
      <w:proofErr w:type="spellEnd"/>
      <w:r>
        <w:rPr>
          <w:spacing w:val="-6"/>
        </w:rPr>
        <w:t xml:space="preserve"> </w:t>
      </w:r>
      <w:r>
        <w:t>pe</w:t>
      </w:r>
      <w:r w:rsidRPr="00E17DBA">
        <w:rPr>
          <w:rFonts w:ascii="Taken by Vultures Alternates De" w:hAnsi="Taken by Vultures Alternates De"/>
          <w:spacing w:val="-20"/>
          <w:position w:val="4"/>
          <w:sz w:val="6"/>
        </w:rPr>
        <w:t>ì</w:t>
      </w:r>
      <w:proofErr w:type="spellStart"/>
      <w:r>
        <w:t>rtu</w:t>
      </w:r>
      <w:proofErr w:type="spellEnd"/>
      <w:r w:rsidRPr="00E17DBA">
        <w:rPr>
          <w:rFonts w:ascii="Taken by Vultures Alternates De" w:hAnsi="Taken by Vultures Alternates De"/>
          <w:spacing w:val="-20"/>
          <w:position w:val="4"/>
          <w:sz w:val="6"/>
        </w:rPr>
        <w:t>ì</w:t>
      </w:r>
      <w:proofErr w:type="spellStart"/>
      <w:r>
        <w:t>mbu</w:t>
      </w:r>
      <w:proofErr w:type="spellEnd"/>
      <w:r w:rsidRPr="00E17DBA">
        <w:rPr>
          <w:rFonts w:ascii="Taken by Vultures Alternates De" w:hAnsi="Taken by Vultures Alternates De"/>
          <w:spacing w:val="-20"/>
          <w:position w:val="4"/>
          <w:sz w:val="6"/>
        </w:rPr>
        <w:t>ì</w:t>
      </w:r>
      <w:proofErr w:type="spellStart"/>
      <w:r>
        <w:t>han</w:t>
      </w:r>
      <w:proofErr w:type="spellEnd"/>
      <w:r>
        <w:rPr>
          <w:spacing w:val="-10"/>
        </w:rPr>
        <w:t xml:space="preserve"> </w:t>
      </w:r>
      <w:r>
        <w:t>e</w:t>
      </w:r>
      <w:r w:rsidRPr="00E17DBA">
        <w:rPr>
          <w:rFonts w:ascii="Taken by Vultures Alternates De" w:hAnsi="Taken by Vultures Alternates De"/>
          <w:spacing w:val="-20"/>
          <w:position w:val="4"/>
          <w:sz w:val="6"/>
        </w:rPr>
        <w:t>ì</w:t>
      </w:r>
      <w:proofErr w:type="spellStart"/>
      <w:r>
        <w:t>konomi</w:t>
      </w:r>
      <w:proofErr w:type="spellEnd"/>
      <w:r>
        <w:rPr>
          <w:spacing w:val="-10"/>
        </w:rPr>
        <w:t xml:space="preserve"> </w:t>
      </w:r>
      <w:r>
        <w:t xml:space="preserve">yang </w:t>
      </w:r>
      <w:proofErr w:type="spellStart"/>
      <w:r>
        <w:t>baik</w:t>
      </w:r>
      <w:proofErr w:type="spellEnd"/>
      <w:r>
        <w:t xml:space="preserve"> </w:t>
      </w:r>
      <w:proofErr w:type="spellStart"/>
      <w:r>
        <w:t>akan</w:t>
      </w:r>
      <w:proofErr w:type="spellEnd"/>
      <w:r>
        <w:t xml:space="preserve"> me</w:t>
      </w:r>
      <w:r w:rsidRPr="00E17DBA">
        <w:rPr>
          <w:rFonts w:ascii="Taken by Vultures Alternates De" w:hAnsi="Taken by Vultures Alternates De"/>
          <w:spacing w:val="-20"/>
          <w:position w:val="4"/>
          <w:sz w:val="6"/>
        </w:rPr>
        <w:t>ì</w:t>
      </w:r>
      <w:proofErr w:type="spellStart"/>
      <w:r>
        <w:t>ningkatkan</w:t>
      </w:r>
      <w:proofErr w:type="spellEnd"/>
      <w:r>
        <w:t xml:space="preserve"> pe</w:t>
      </w:r>
      <w:r w:rsidRPr="00E17DBA">
        <w:rPr>
          <w:rFonts w:ascii="Taken by Vultures Alternates De" w:hAnsi="Taken by Vultures Alternates De"/>
          <w:spacing w:val="-20"/>
          <w:position w:val="4"/>
          <w:sz w:val="6"/>
        </w:rPr>
        <w:t>ì</w:t>
      </w:r>
      <w:proofErr w:type="spellStart"/>
      <w:r>
        <w:t>ndapatan</w:t>
      </w:r>
      <w:proofErr w:type="spellEnd"/>
      <w:r>
        <w:t xml:space="preserve"> </w:t>
      </w:r>
      <w:proofErr w:type="spellStart"/>
      <w:r>
        <w:t>masyarakat</w:t>
      </w:r>
      <w:proofErr w:type="spellEnd"/>
      <w:r>
        <w:t xml:space="preserve"> se</w:t>
      </w:r>
      <w:r w:rsidRPr="00E17DBA">
        <w:rPr>
          <w:rFonts w:ascii="Taken by Vultures Alternates De" w:hAnsi="Taken by Vultures Alternates De"/>
          <w:spacing w:val="-20"/>
          <w:position w:val="4"/>
          <w:sz w:val="6"/>
        </w:rPr>
        <w:t>ì</w:t>
      </w:r>
      <w:proofErr w:type="spellStart"/>
      <w:r>
        <w:t>hingga</w:t>
      </w:r>
      <w:proofErr w:type="spellEnd"/>
      <w:r>
        <w:t xml:space="preserve"> me</w:t>
      </w:r>
      <w:r w:rsidRPr="00E17DBA">
        <w:rPr>
          <w:rFonts w:ascii="Taken by Vultures Alternates De" w:hAnsi="Taken by Vultures Alternates De"/>
          <w:spacing w:val="-20"/>
          <w:position w:val="4"/>
          <w:sz w:val="6"/>
        </w:rPr>
        <w:t>ì</w:t>
      </w:r>
      <w:proofErr w:type="spellStart"/>
      <w:r>
        <w:t>mpu</w:t>
      </w:r>
      <w:proofErr w:type="spellEnd"/>
      <w:r w:rsidRPr="00E17DBA">
        <w:rPr>
          <w:rFonts w:ascii="Taken by Vultures Alternates De" w:hAnsi="Taken by Vultures Alternates De"/>
          <w:spacing w:val="-20"/>
          <w:position w:val="4"/>
          <w:sz w:val="6"/>
        </w:rPr>
        <w:t>ì</w:t>
      </w:r>
      <w:proofErr w:type="spellStart"/>
      <w:r>
        <w:t>nyai</w:t>
      </w:r>
      <w:proofErr w:type="spellEnd"/>
      <w:r>
        <w:t xml:space="preserve"> </w:t>
      </w:r>
      <w:proofErr w:type="spellStart"/>
      <w:r>
        <w:t>ke</w:t>
      </w:r>
      <w:proofErr w:type="spellEnd"/>
      <w:r w:rsidRPr="00E17DBA">
        <w:rPr>
          <w:rFonts w:ascii="Taken by Vultures Alternates De" w:hAnsi="Taken by Vultures Alternates De"/>
          <w:spacing w:val="-20"/>
          <w:position w:val="4"/>
          <w:sz w:val="6"/>
        </w:rPr>
        <w:t>ì</w:t>
      </w:r>
      <w:proofErr w:type="spellStart"/>
      <w:r>
        <w:t>mampu</w:t>
      </w:r>
      <w:proofErr w:type="spellEnd"/>
      <w:r w:rsidRPr="00E17DBA">
        <w:rPr>
          <w:rFonts w:ascii="Taken by Vultures Alternates De" w:hAnsi="Taken by Vultures Alternates De"/>
          <w:spacing w:val="-20"/>
          <w:position w:val="4"/>
          <w:sz w:val="6"/>
        </w:rPr>
        <w:t>ì</w:t>
      </w:r>
      <w:r>
        <w:t>an se</w:t>
      </w:r>
      <w:r w:rsidRPr="00E17DBA">
        <w:rPr>
          <w:rFonts w:ascii="Taken by Vultures Alternates De" w:hAnsi="Taken by Vultures Alternates De"/>
          <w:spacing w:val="-20"/>
          <w:position w:val="4"/>
          <w:sz w:val="6"/>
        </w:rPr>
        <w:t>ì</w:t>
      </w:r>
      <w:proofErr w:type="spellStart"/>
      <w:r>
        <w:t>cara</w:t>
      </w:r>
      <w:proofErr w:type="spellEnd"/>
      <w:r>
        <w:t xml:space="preserve"> </w:t>
      </w:r>
      <w:proofErr w:type="spellStart"/>
      <w:r>
        <w:t>finansial</w:t>
      </w:r>
      <w:proofErr w:type="spellEnd"/>
      <w:r>
        <w:t xml:space="preserve"> </w:t>
      </w:r>
      <w:proofErr w:type="spellStart"/>
      <w:r>
        <w:t>akan</w:t>
      </w:r>
      <w:proofErr w:type="spellEnd"/>
      <w:r>
        <w:t xml:space="preserve"> </w:t>
      </w:r>
      <w:proofErr w:type="spellStart"/>
      <w:r>
        <w:t>ke</w:t>
      </w:r>
      <w:proofErr w:type="spellEnd"/>
      <w:r w:rsidRPr="00E17DBA">
        <w:rPr>
          <w:rFonts w:ascii="Taken by Vultures Alternates De" w:hAnsi="Taken by Vultures Alternates De"/>
          <w:spacing w:val="-20"/>
          <w:position w:val="4"/>
          <w:sz w:val="6"/>
        </w:rPr>
        <w:t>ì</w:t>
      </w:r>
      <w:proofErr w:type="spellStart"/>
      <w:r>
        <w:t>sadaran</w:t>
      </w:r>
      <w:proofErr w:type="spellEnd"/>
      <w:r>
        <w:t xml:space="preserve"> </w:t>
      </w:r>
      <w:proofErr w:type="spellStart"/>
      <w:r>
        <w:t>pajak</w:t>
      </w:r>
      <w:proofErr w:type="spellEnd"/>
      <w:r>
        <w:t>.</w:t>
      </w:r>
    </w:p>
    <w:p w14:paraId="370FEAC6" w14:textId="77777777" w:rsidR="00547631" w:rsidRDefault="00547631" w:rsidP="00547631">
      <w:pPr>
        <w:pStyle w:val="BodyText"/>
        <w:spacing w:before="1" w:line="480" w:lineRule="auto"/>
        <w:ind w:right="3" w:firstLine="566"/>
        <w:jc w:val="both"/>
        <w:rPr>
          <w:b/>
          <w:bCs/>
        </w:rPr>
      </w:pPr>
      <w:r>
        <w:t xml:space="preserve">Dari </w:t>
      </w:r>
      <w:proofErr w:type="spellStart"/>
      <w:r>
        <w:t>tahu</w:t>
      </w:r>
      <w:proofErr w:type="spellEnd"/>
      <w:r w:rsidRPr="00E17DBA">
        <w:rPr>
          <w:rFonts w:ascii="Taken by Vultures Alternates De" w:hAnsi="Taken by Vultures Alternates De"/>
          <w:spacing w:val="-20"/>
          <w:position w:val="4"/>
          <w:sz w:val="6"/>
        </w:rPr>
        <w:t>ì</w:t>
      </w:r>
      <w:r>
        <w:t xml:space="preserve">n </w:t>
      </w:r>
      <w:proofErr w:type="spellStart"/>
      <w:r>
        <w:t>ke</w:t>
      </w:r>
      <w:proofErr w:type="spellEnd"/>
      <w:r w:rsidRPr="00E17DBA">
        <w:rPr>
          <w:rFonts w:ascii="Taken by Vultures Alternates De" w:hAnsi="Taken by Vultures Alternates De"/>
          <w:spacing w:val="-20"/>
          <w:position w:val="4"/>
          <w:sz w:val="6"/>
        </w:rPr>
        <w:t>ì</w:t>
      </w:r>
      <w:r>
        <w:t xml:space="preserve"> </w:t>
      </w:r>
      <w:proofErr w:type="spellStart"/>
      <w:r>
        <w:t>tahu</w:t>
      </w:r>
      <w:proofErr w:type="spellEnd"/>
      <w:r w:rsidRPr="00E17DBA">
        <w:rPr>
          <w:rFonts w:ascii="Taken by Vultures Alternates De" w:hAnsi="Taken by Vultures Alternates De"/>
          <w:spacing w:val="-20"/>
          <w:position w:val="4"/>
          <w:sz w:val="6"/>
        </w:rPr>
        <w:t>ì</w:t>
      </w:r>
      <w:r>
        <w:t>n,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rimaan</w:t>
      </w:r>
      <w:proofErr w:type="spellEnd"/>
      <w:r>
        <w:t xml:space="preserve"> ne</w:t>
      </w:r>
      <w:r w:rsidRPr="00E17DBA">
        <w:rPr>
          <w:rFonts w:ascii="Taken by Vultures Alternates De" w:hAnsi="Taken by Vultures Alternates De"/>
          <w:spacing w:val="-20"/>
          <w:position w:val="4"/>
          <w:sz w:val="6"/>
        </w:rPr>
        <w:t>ì</w:t>
      </w:r>
      <w:proofErr w:type="spellStart"/>
      <w:r>
        <w:t>gara</w:t>
      </w:r>
      <w:proofErr w:type="spellEnd"/>
      <w:r>
        <w:t xml:space="preserve"> </w:t>
      </w:r>
      <w:proofErr w:type="spellStart"/>
      <w:r>
        <w:t>Indone</w:t>
      </w:r>
      <w:proofErr w:type="spellEnd"/>
      <w:r w:rsidRPr="00E17DBA">
        <w:rPr>
          <w:rFonts w:ascii="Taken by Vultures Alternates De" w:hAnsi="Taken by Vultures Alternates De"/>
          <w:spacing w:val="-20"/>
          <w:position w:val="4"/>
          <w:sz w:val="6"/>
        </w:rPr>
        <w:t>ì</w:t>
      </w:r>
      <w:proofErr w:type="spellStart"/>
      <w:r>
        <w:t>sia</w:t>
      </w:r>
      <w:proofErr w:type="spellEnd"/>
      <w:r>
        <w:t xml:space="preserve"> me</w:t>
      </w:r>
      <w:r w:rsidRPr="00E17DBA">
        <w:rPr>
          <w:rFonts w:ascii="Taken by Vultures Alternates De" w:hAnsi="Taken by Vultures Alternates De"/>
          <w:spacing w:val="-20"/>
          <w:position w:val="4"/>
          <w:sz w:val="6"/>
        </w:rPr>
        <w:t>ì</w:t>
      </w:r>
      <w:proofErr w:type="spellStart"/>
      <w:r>
        <w:t>ngalami</w:t>
      </w:r>
      <w:proofErr w:type="spellEnd"/>
      <w:r>
        <w:t xml:space="preserve"> pe</w:t>
      </w:r>
      <w:r w:rsidRPr="00E17DBA">
        <w:rPr>
          <w:rFonts w:ascii="Taken by Vultures Alternates De" w:hAnsi="Taken by Vultures Alternates De"/>
          <w:spacing w:val="-20"/>
          <w:position w:val="4"/>
          <w:sz w:val="6"/>
        </w:rPr>
        <w:t>ì</w:t>
      </w:r>
      <w:proofErr w:type="spellStart"/>
      <w:r>
        <w:t>ningkatan</w:t>
      </w:r>
      <w:proofErr w:type="spellEnd"/>
      <w:r>
        <w:t xml:space="preserve"> yang cu</w:t>
      </w:r>
      <w:r w:rsidRPr="00E17DBA">
        <w:rPr>
          <w:rFonts w:ascii="Taken by Vultures Alternates De" w:hAnsi="Taken by Vultures Alternates De"/>
          <w:spacing w:val="-20"/>
          <w:position w:val="4"/>
          <w:sz w:val="6"/>
        </w:rPr>
        <w:t>ì</w:t>
      </w:r>
      <w:proofErr w:type="spellStart"/>
      <w:r>
        <w:t>ku</w:t>
      </w:r>
      <w:proofErr w:type="spellEnd"/>
      <w:r w:rsidRPr="00E17DBA">
        <w:rPr>
          <w:rFonts w:ascii="Taken by Vultures Alternates De" w:hAnsi="Taken by Vultures Alternates De"/>
          <w:spacing w:val="-20"/>
          <w:position w:val="4"/>
          <w:sz w:val="6"/>
        </w:rPr>
        <w:t>ì</w:t>
      </w:r>
      <w:r>
        <w:t>p pe</w:t>
      </w:r>
      <w:r w:rsidRPr="00E17DBA">
        <w:rPr>
          <w:rFonts w:ascii="Taken by Vultures Alternates De" w:hAnsi="Taken by Vultures Alternates De"/>
          <w:spacing w:val="-20"/>
          <w:position w:val="4"/>
          <w:sz w:val="6"/>
        </w:rPr>
        <w:t>ì</w:t>
      </w:r>
      <w:r>
        <w:t xml:space="preserve">sat. Dalam </w:t>
      </w:r>
      <w:proofErr w:type="spellStart"/>
      <w:r>
        <w:t>hal</w:t>
      </w:r>
      <w:proofErr w:type="spellEnd"/>
      <w:r>
        <w:t xml:space="preserve"> </w:t>
      </w:r>
      <w:proofErr w:type="spellStart"/>
      <w:r>
        <w:t>ini</w:t>
      </w:r>
      <w:proofErr w:type="spellEnd"/>
      <w: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 xml:space="preserve"> </w:t>
      </w:r>
      <w:proofErr w:type="spellStart"/>
      <w:r>
        <w:t>ada</w:t>
      </w:r>
      <w:proofErr w:type="spellEnd"/>
      <w:r>
        <w:t xml:space="preserve"> pe</w:t>
      </w:r>
      <w:r w:rsidRPr="00E17DBA">
        <w:rPr>
          <w:rFonts w:ascii="Taken by Vultures Alternates De" w:hAnsi="Taken by Vultures Alternates De"/>
          <w:spacing w:val="-20"/>
          <w:position w:val="4"/>
          <w:sz w:val="6"/>
        </w:rPr>
        <w:t>ì</w:t>
      </w:r>
      <w:r>
        <w:t>nye</w:t>
      </w:r>
      <w:r w:rsidRPr="00E17DBA">
        <w:rPr>
          <w:rFonts w:ascii="Taken by Vultures Alternates De" w:hAnsi="Taken by Vultures Alternates De"/>
          <w:spacing w:val="-20"/>
          <w:position w:val="4"/>
          <w:sz w:val="6"/>
        </w:rPr>
        <w:t>ì</w:t>
      </w:r>
      <w:proofErr w:type="spellStart"/>
      <w:r>
        <w:t>bab</w:t>
      </w:r>
      <w:proofErr w:type="spellEnd"/>
      <w:r>
        <w:t xml:space="preserve"> </w:t>
      </w:r>
      <w:proofErr w:type="spellStart"/>
      <w:r>
        <w:t>dari</w:t>
      </w:r>
      <w:proofErr w:type="spellEnd"/>
      <w:r>
        <w:t xml:space="preserve"> me</w:t>
      </w:r>
      <w:r w:rsidRPr="00E17DBA">
        <w:rPr>
          <w:rFonts w:ascii="Taken by Vultures Alternates De" w:hAnsi="Taken by Vultures Alternates De"/>
          <w:spacing w:val="-20"/>
          <w:position w:val="4"/>
          <w:sz w:val="6"/>
        </w:rPr>
        <w:t>ì</w:t>
      </w:r>
      <w:proofErr w:type="spellStart"/>
      <w:r>
        <w:t>ningkatnya</w:t>
      </w:r>
      <w:proofErr w:type="spellEnd"/>
      <w:r>
        <w:t xml:space="preserve"> pe</w:t>
      </w:r>
      <w:r w:rsidRPr="00E17DBA">
        <w:rPr>
          <w:rFonts w:ascii="Taken by Vultures Alternates De" w:hAnsi="Taken by Vultures Alternates De"/>
          <w:spacing w:val="-20"/>
          <w:position w:val="4"/>
          <w:sz w:val="6"/>
        </w:rPr>
        <w:t>ì</w:t>
      </w:r>
      <w:proofErr w:type="spellStart"/>
      <w:r>
        <w:t>ndapatan</w:t>
      </w:r>
      <w:proofErr w:type="spellEnd"/>
      <w:r>
        <w:t xml:space="preserve"> ne</w:t>
      </w:r>
      <w:r w:rsidRPr="00E17DBA">
        <w:rPr>
          <w:rFonts w:ascii="Taken by Vultures Alternates De" w:hAnsi="Taken by Vultures Alternates De"/>
          <w:spacing w:val="-20"/>
          <w:position w:val="4"/>
          <w:sz w:val="6"/>
        </w:rPr>
        <w:t>ì</w:t>
      </w:r>
      <w:proofErr w:type="spellStart"/>
      <w:r>
        <w:t>gara</w:t>
      </w:r>
      <w:proofErr w:type="spellEnd"/>
      <w:r>
        <w:t xml:space="preserve"> </w:t>
      </w:r>
      <w:proofErr w:type="spellStart"/>
      <w:r>
        <w:t>Indone</w:t>
      </w:r>
      <w:proofErr w:type="spellEnd"/>
      <w:r w:rsidRPr="00E17DBA">
        <w:rPr>
          <w:rFonts w:ascii="Taken by Vultures Alternates De" w:hAnsi="Taken by Vultures Alternates De"/>
          <w:spacing w:val="-20"/>
          <w:position w:val="4"/>
          <w:sz w:val="6"/>
        </w:rPr>
        <w:t>ì</w:t>
      </w:r>
      <w:proofErr w:type="spellStart"/>
      <w:r>
        <w:t>sia</w:t>
      </w:r>
      <w:proofErr w:type="spellEnd"/>
      <w:r>
        <w:t xml:space="preserve">, </w:t>
      </w:r>
      <w:proofErr w:type="spellStart"/>
      <w:r>
        <w:t>diantaranya</w:t>
      </w:r>
      <w:proofErr w:type="spellEnd"/>
      <w:r>
        <w:t xml:space="preserve"> </w:t>
      </w:r>
      <w:proofErr w:type="spellStart"/>
      <w:r>
        <w:t>adalah</w:t>
      </w:r>
      <w:proofErr w:type="spellEnd"/>
      <w:r>
        <w:t xml:space="preserve"> </w:t>
      </w:r>
      <w:proofErr w:type="spellStart"/>
      <w:r>
        <w:t>pajak</w:t>
      </w:r>
      <w:proofErr w:type="spellEnd"/>
      <w:r>
        <w:t>, pe</w:t>
      </w:r>
      <w:r w:rsidRPr="00E17DBA">
        <w:rPr>
          <w:rFonts w:ascii="Taken by Vultures Alternates De" w:hAnsi="Taken by Vultures Alternates De"/>
          <w:spacing w:val="-20"/>
          <w:position w:val="4"/>
          <w:sz w:val="6"/>
        </w:rPr>
        <w:t>ì</w:t>
      </w:r>
      <w:proofErr w:type="spellStart"/>
      <w:r>
        <w:t>ndapatan</w:t>
      </w:r>
      <w:proofErr w:type="spellEnd"/>
      <w:r>
        <w:t xml:space="preserve"> </w:t>
      </w:r>
      <w:proofErr w:type="spellStart"/>
      <w:r>
        <w:t>su</w:t>
      </w:r>
      <w:proofErr w:type="spellEnd"/>
      <w:r w:rsidRPr="00E17DBA">
        <w:rPr>
          <w:rFonts w:ascii="Taken by Vultures Alternates De" w:hAnsi="Taken by Vultures Alternates De"/>
          <w:spacing w:val="-20"/>
          <w:position w:val="4"/>
          <w:sz w:val="6"/>
        </w:rPr>
        <w:t>ì</w:t>
      </w:r>
      <w:proofErr w:type="spellStart"/>
      <w:r>
        <w:t>mbe</w:t>
      </w:r>
      <w:proofErr w:type="spellEnd"/>
      <w:r w:rsidRPr="00E17DBA">
        <w:rPr>
          <w:rFonts w:ascii="Taken by Vultures Alternates De" w:hAnsi="Taken by Vultures Alternates De"/>
          <w:spacing w:val="-20"/>
          <w:position w:val="4"/>
          <w:sz w:val="6"/>
        </w:rPr>
        <w:t>ì</w:t>
      </w:r>
      <w:r>
        <w:t xml:space="preserve">r </w:t>
      </w:r>
      <w:proofErr w:type="spellStart"/>
      <w:r>
        <w:t>daya</w:t>
      </w:r>
      <w:proofErr w:type="spellEnd"/>
      <w:r>
        <w:t xml:space="preserve"> </w:t>
      </w:r>
      <w:proofErr w:type="spellStart"/>
      <w:r>
        <w:t>alam</w:t>
      </w:r>
      <w:proofErr w:type="spellEnd"/>
      <w:r>
        <w:t xml:space="preserve">, dan </w:t>
      </w:r>
      <w:proofErr w:type="spellStart"/>
      <w:r>
        <w:t>masih</w:t>
      </w:r>
      <w:proofErr w:type="spellEnd"/>
      <w:r>
        <w:t xml:space="preserve"> </w:t>
      </w:r>
      <w:proofErr w:type="spellStart"/>
      <w:r>
        <w:t>banyak</w:t>
      </w:r>
      <w:proofErr w:type="spellEnd"/>
      <w:r>
        <w:t xml:space="preserve"> </w:t>
      </w:r>
      <w:proofErr w:type="spellStart"/>
      <w:r>
        <w:t>lagi</w:t>
      </w:r>
      <w:proofErr w:type="spellEnd"/>
      <w:r>
        <w:t xml:space="preserve"> yang </w:t>
      </w:r>
      <w:proofErr w:type="spellStart"/>
      <w:r>
        <w:t>lainnya</w:t>
      </w:r>
      <w:proofErr w:type="spellEnd"/>
      <w:r>
        <w:t>. Pajak me</w:t>
      </w:r>
      <w:r w:rsidRPr="00E17DBA">
        <w:rPr>
          <w:rFonts w:ascii="Taken by Vultures Alternates De" w:hAnsi="Taken by Vultures Alternates De"/>
          <w:spacing w:val="-20"/>
          <w:position w:val="4"/>
          <w:sz w:val="6"/>
        </w:rPr>
        <w:t>ì</w:t>
      </w:r>
      <w:proofErr w:type="spellStart"/>
      <w:r>
        <w:t>ru</w:t>
      </w:r>
      <w:proofErr w:type="spellEnd"/>
      <w:r w:rsidRPr="00E17DBA">
        <w:rPr>
          <w:rFonts w:ascii="Taken by Vultures Alternates De" w:hAnsi="Taken by Vultures Alternates De"/>
          <w:spacing w:val="-20"/>
          <w:position w:val="4"/>
          <w:sz w:val="6"/>
        </w:rPr>
        <w:t>ì</w:t>
      </w:r>
      <w:proofErr w:type="spellStart"/>
      <w:r>
        <w:t>pakan</w:t>
      </w:r>
      <w:proofErr w:type="spellEnd"/>
      <w:r>
        <w:t xml:space="preserve"> salah </w:t>
      </w:r>
      <w:proofErr w:type="spellStart"/>
      <w:r>
        <w:t>satu</w:t>
      </w:r>
      <w:proofErr w:type="spellEnd"/>
      <w:r w:rsidRPr="00E17DBA">
        <w:rPr>
          <w:rFonts w:ascii="Taken by Vultures Alternates De" w:hAnsi="Taken by Vultures Alternates De"/>
          <w:spacing w:val="-20"/>
          <w:position w:val="4"/>
          <w:sz w:val="6"/>
        </w:rPr>
        <w:t>ì</w:t>
      </w:r>
      <w:r>
        <w:t xml:space="preserve"> se</w:t>
      </w:r>
      <w:r w:rsidRPr="00E17DBA">
        <w:rPr>
          <w:rFonts w:ascii="Taken by Vultures Alternates De" w:hAnsi="Taken by Vultures Alternates De"/>
          <w:spacing w:val="-20"/>
          <w:position w:val="4"/>
          <w:sz w:val="6"/>
        </w:rPr>
        <w:t>ì</w:t>
      </w:r>
      <w:proofErr w:type="spellStart"/>
      <w:r>
        <w:t>ktor</w:t>
      </w:r>
      <w:proofErr w:type="spellEnd"/>
      <w:r>
        <w:t xml:space="preserve"> yang me</w:t>
      </w:r>
      <w:r w:rsidRPr="00E17DBA">
        <w:rPr>
          <w:rFonts w:ascii="Taken by Vultures Alternates De" w:hAnsi="Taken by Vultures Alternates De"/>
          <w:spacing w:val="-20"/>
          <w:position w:val="4"/>
          <w:sz w:val="6"/>
        </w:rPr>
        <w:t>ì</w:t>
      </w:r>
      <w:r>
        <w:t>me</w:t>
      </w:r>
      <w:r w:rsidRPr="00E17DBA">
        <w:rPr>
          <w:rFonts w:ascii="Taken by Vultures Alternates De" w:hAnsi="Taken by Vultures Alternates De"/>
          <w:spacing w:val="-20"/>
          <w:position w:val="4"/>
          <w:sz w:val="6"/>
        </w:rPr>
        <w:t>ì</w:t>
      </w:r>
      <w:r>
        <w:t>gang pe</w:t>
      </w:r>
      <w:r w:rsidRPr="00E17DBA">
        <w:rPr>
          <w:rFonts w:ascii="Taken by Vultures Alternates De" w:hAnsi="Taken by Vultures Alternates De"/>
          <w:spacing w:val="-20"/>
          <w:position w:val="4"/>
          <w:sz w:val="6"/>
        </w:rPr>
        <w:t>ì</w:t>
      </w:r>
      <w:proofErr w:type="spellStart"/>
      <w:r>
        <w:t>ranan</w:t>
      </w:r>
      <w:proofErr w:type="spellEnd"/>
      <w:r>
        <w:t xml:space="preserve"> pe</w:t>
      </w:r>
      <w:r w:rsidRPr="00E17DBA">
        <w:rPr>
          <w:rFonts w:ascii="Taken by Vultures Alternates De" w:hAnsi="Taken by Vultures Alternates De"/>
          <w:spacing w:val="-20"/>
          <w:position w:val="4"/>
          <w:sz w:val="6"/>
        </w:rPr>
        <w:t>ì</w:t>
      </w:r>
      <w:proofErr w:type="spellStart"/>
      <w:r>
        <w:t>nting</w:t>
      </w:r>
      <w:proofErr w:type="spellEnd"/>
      <w:r>
        <w:t xml:space="preserve"> </w:t>
      </w:r>
      <w:proofErr w:type="spellStart"/>
      <w:r>
        <w:t>dalam</w:t>
      </w:r>
      <w:proofErr w:type="spellEnd"/>
      <w:r>
        <w:t xml:space="preserve"> pe</w:t>
      </w:r>
      <w:r w:rsidRPr="00E17DBA">
        <w:rPr>
          <w:rFonts w:ascii="Taken by Vultures Alternates De" w:hAnsi="Taken by Vultures Alternates De"/>
          <w:spacing w:val="-20"/>
          <w:position w:val="4"/>
          <w:sz w:val="6"/>
        </w:rPr>
        <w:t>ì</w:t>
      </w:r>
      <w:r>
        <w:t>re</w:t>
      </w:r>
      <w:r w:rsidRPr="00E17DBA">
        <w:rPr>
          <w:rFonts w:ascii="Taken by Vultures Alternates De" w:hAnsi="Taken by Vultures Alternates De"/>
          <w:spacing w:val="-20"/>
          <w:position w:val="4"/>
          <w:sz w:val="6"/>
        </w:rPr>
        <w:t>ì</w:t>
      </w:r>
      <w:proofErr w:type="spellStart"/>
      <w:r>
        <w:t>konomian</w:t>
      </w:r>
      <w:proofErr w:type="spellEnd"/>
      <w:r>
        <w:t xml:space="preserve">, </w:t>
      </w:r>
      <w:proofErr w:type="spellStart"/>
      <w:r>
        <w:t>kare</w:t>
      </w:r>
      <w:proofErr w:type="spellEnd"/>
      <w:r w:rsidRPr="00E17DBA">
        <w:rPr>
          <w:rFonts w:ascii="Taken by Vultures Alternates De" w:hAnsi="Taken by Vultures Alternates De"/>
          <w:spacing w:val="-20"/>
          <w:position w:val="4"/>
          <w:sz w:val="6"/>
        </w:rPr>
        <w:t>ì</w:t>
      </w:r>
      <w:proofErr w:type="spellStart"/>
      <w:r>
        <w:t>na</w:t>
      </w:r>
      <w:proofErr w:type="spellEnd"/>
      <w:r>
        <w:t xml:space="preserve"> </w:t>
      </w:r>
      <w:proofErr w:type="spellStart"/>
      <w:r>
        <w:t>pajak</w:t>
      </w:r>
      <w:proofErr w:type="spellEnd"/>
      <w:r>
        <w:t xml:space="preserve"> me</w:t>
      </w:r>
      <w:r w:rsidRPr="00E17DBA">
        <w:rPr>
          <w:rFonts w:ascii="Taken by Vultures Alternates De" w:hAnsi="Taken by Vultures Alternates De"/>
          <w:spacing w:val="-20"/>
          <w:position w:val="4"/>
          <w:sz w:val="6"/>
        </w:rPr>
        <w:t>ì</w:t>
      </w:r>
      <w:proofErr w:type="spellStart"/>
      <w:r>
        <w:t>ru</w:t>
      </w:r>
      <w:proofErr w:type="spellEnd"/>
      <w:r w:rsidRPr="00E17DBA">
        <w:rPr>
          <w:rFonts w:ascii="Taken by Vultures Alternates De" w:hAnsi="Taken by Vultures Alternates De"/>
          <w:spacing w:val="-20"/>
          <w:position w:val="4"/>
          <w:sz w:val="6"/>
        </w:rPr>
        <w:t>ì</w:t>
      </w:r>
      <w:proofErr w:type="spellStart"/>
      <w:r>
        <w:t>pakan</w:t>
      </w:r>
      <w:proofErr w:type="spellEnd"/>
      <w:r>
        <w:t xml:space="preserve"> </w:t>
      </w:r>
      <w:proofErr w:type="spellStart"/>
      <w:r>
        <w:t>su</w:t>
      </w:r>
      <w:proofErr w:type="spellEnd"/>
      <w:r w:rsidRPr="00E17DBA">
        <w:rPr>
          <w:rFonts w:ascii="Taken by Vultures Alternates De" w:hAnsi="Taken by Vultures Alternates De"/>
          <w:spacing w:val="-20"/>
          <w:position w:val="4"/>
          <w:sz w:val="6"/>
        </w:rPr>
        <w:t>ì</w:t>
      </w:r>
      <w:proofErr w:type="spellStart"/>
      <w:r>
        <w:t>mbe</w:t>
      </w:r>
      <w:proofErr w:type="spellEnd"/>
      <w:r w:rsidRPr="00E17DBA">
        <w:rPr>
          <w:rFonts w:ascii="Taken by Vultures Alternates De" w:hAnsi="Taken by Vultures Alternates De"/>
          <w:spacing w:val="-20"/>
          <w:position w:val="4"/>
          <w:sz w:val="6"/>
        </w:rPr>
        <w:t>ì</w:t>
      </w:r>
      <w:r>
        <w:t>r pe</w:t>
      </w:r>
      <w:r w:rsidRPr="00E17DBA">
        <w:rPr>
          <w:rFonts w:ascii="Taken by Vultures Alternates De" w:hAnsi="Taken by Vultures Alternates De"/>
          <w:spacing w:val="-20"/>
          <w:position w:val="4"/>
          <w:sz w:val="6"/>
        </w:rPr>
        <w:t>ì</w:t>
      </w:r>
      <w:proofErr w:type="spellStart"/>
      <w:r>
        <w:t>ndapatan</w:t>
      </w:r>
      <w:proofErr w:type="spellEnd"/>
      <w:r>
        <w:t xml:space="preserve"> u</w:t>
      </w:r>
      <w:r w:rsidRPr="00E17DBA">
        <w:rPr>
          <w:rFonts w:ascii="Taken by Vultures Alternates De" w:hAnsi="Taken by Vultures Alternates De"/>
          <w:spacing w:val="-20"/>
          <w:position w:val="4"/>
          <w:sz w:val="6"/>
        </w:rPr>
        <w:t>ì</w:t>
      </w:r>
      <w:proofErr w:type="spellStart"/>
      <w:r>
        <w:t>tama</w:t>
      </w:r>
      <w:proofErr w:type="spellEnd"/>
      <w:r>
        <w:t xml:space="preserve"> </w:t>
      </w:r>
      <w:proofErr w:type="spellStart"/>
      <w:r>
        <w:t>bagi</w:t>
      </w:r>
      <w:proofErr w:type="spellEnd"/>
      <w:r>
        <w:t xml:space="preserve"> ne</w:t>
      </w:r>
      <w:r w:rsidRPr="00E17DBA">
        <w:rPr>
          <w:rFonts w:ascii="Taken by Vultures Alternates De" w:hAnsi="Taken by Vultures Alternates De"/>
          <w:spacing w:val="-20"/>
          <w:position w:val="4"/>
          <w:sz w:val="6"/>
        </w:rPr>
        <w:t>ì</w:t>
      </w:r>
      <w:proofErr w:type="spellStart"/>
      <w:r>
        <w:t>gara</w:t>
      </w:r>
      <w:proofErr w:type="spellEnd"/>
      <w:r>
        <w:t xml:space="preserve"> </w:t>
      </w:r>
      <w:proofErr w:type="spellStart"/>
      <w:r>
        <w:t>dibandingkan</w:t>
      </w:r>
      <w:proofErr w:type="spellEnd"/>
      <w:r>
        <w:t xml:space="preserve"> de</w:t>
      </w:r>
      <w:r w:rsidRPr="00E17DBA">
        <w:rPr>
          <w:rFonts w:ascii="Taken by Vultures Alternates De" w:hAnsi="Taken by Vultures Alternates De"/>
          <w:spacing w:val="-20"/>
          <w:position w:val="4"/>
          <w:sz w:val="6"/>
        </w:rPr>
        <w:t>ì</w:t>
      </w:r>
      <w:proofErr w:type="spellStart"/>
      <w:r>
        <w:t>ngan</w:t>
      </w:r>
      <w:proofErr w:type="spellEnd"/>
      <w:r>
        <w:t xml:space="preserve"> </w:t>
      </w:r>
      <w:proofErr w:type="spellStart"/>
      <w:r>
        <w:t>su</w:t>
      </w:r>
      <w:proofErr w:type="spellEnd"/>
      <w:r w:rsidRPr="00E17DBA">
        <w:rPr>
          <w:rFonts w:ascii="Taken by Vultures Alternates De" w:hAnsi="Taken by Vultures Alternates De"/>
          <w:spacing w:val="-20"/>
          <w:position w:val="4"/>
          <w:sz w:val="6"/>
        </w:rPr>
        <w:t>ì</w:t>
      </w:r>
      <w:proofErr w:type="spellStart"/>
      <w:r>
        <w:t>mbe</w:t>
      </w:r>
      <w:proofErr w:type="spellEnd"/>
      <w:r w:rsidRPr="00E17DBA">
        <w:rPr>
          <w:rFonts w:ascii="Taken by Vultures Alternates De" w:hAnsi="Taken by Vultures Alternates De"/>
          <w:spacing w:val="-20"/>
          <w:position w:val="4"/>
          <w:sz w:val="6"/>
        </w:rPr>
        <w:t>ì</w:t>
      </w:r>
      <w:r>
        <w:t>r pe</w:t>
      </w:r>
      <w:r w:rsidRPr="00E17DBA">
        <w:rPr>
          <w:rFonts w:ascii="Taken by Vultures Alternates De" w:hAnsi="Taken by Vultures Alternates De"/>
          <w:spacing w:val="-20"/>
          <w:position w:val="4"/>
          <w:sz w:val="6"/>
        </w:rPr>
        <w:t>ì</w:t>
      </w:r>
      <w:proofErr w:type="spellStart"/>
      <w:r>
        <w:t>ndapatan</w:t>
      </w:r>
      <w:proofErr w:type="spellEnd"/>
      <w:r>
        <w:t xml:space="preserve"> </w:t>
      </w:r>
      <w:proofErr w:type="spellStart"/>
      <w:r>
        <w:t>lainnya</w:t>
      </w:r>
      <w:proofErr w:type="spellEnd"/>
      <w:r>
        <w:t>. De</w:t>
      </w:r>
      <w:r w:rsidRPr="00E17DBA">
        <w:rPr>
          <w:rFonts w:ascii="Taken by Vultures Alternates De" w:hAnsi="Taken by Vultures Alternates De"/>
          <w:spacing w:val="-20"/>
          <w:position w:val="4"/>
          <w:sz w:val="6"/>
        </w:rPr>
        <w:t>ì</w:t>
      </w:r>
      <w:r>
        <w:t xml:space="preserve">mi </w:t>
      </w:r>
      <w:proofErr w:type="spellStart"/>
      <w:r>
        <w:t>ke</w:t>
      </w:r>
      <w:proofErr w:type="spellEnd"/>
      <w:r w:rsidRPr="00E17DBA">
        <w:rPr>
          <w:rFonts w:ascii="Taken by Vultures Alternates De" w:hAnsi="Taken by Vultures Alternates De"/>
          <w:spacing w:val="-20"/>
          <w:position w:val="4"/>
          <w:sz w:val="6"/>
        </w:rPr>
        <w:t>ì</w:t>
      </w:r>
      <w:proofErr w:type="spellStart"/>
      <w:r>
        <w:t>langsu</w:t>
      </w:r>
      <w:proofErr w:type="spellEnd"/>
      <w:r w:rsidRPr="00E17DBA">
        <w:rPr>
          <w:rFonts w:ascii="Taken by Vultures Alternates De" w:hAnsi="Taken by Vultures Alternates De"/>
          <w:spacing w:val="-20"/>
          <w:position w:val="4"/>
          <w:sz w:val="6"/>
        </w:rPr>
        <w:t>ì</w:t>
      </w:r>
      <w:proofErr w:type="spellStart"/>
      <w:r>
        <w:t>ngan</w:t>
      </w:r>
      <w:proofErr w:type="spellEnd"/>
      <w:r>
        <w:rPr>
          <w:spacing w:val="-14"/>
        </w:rPr>
        <w:t xml:space="preserve"> </w:t>
      </w:r>
      <w:proofErr w:type="spellStart"/>
      <w:r>
        <w:t>hidu</w:t>
      </w:r>
      <w:proofErr w:type="spellEnd"/>
      <w:r w:rsidRPr="00E17DBA">
        <w:rPr>
          <w:rFonts w:ascii="Taken by Vultures Alternates De" w:hAnsi="Taken by Vultures Alternates De"/>
          <w:spacing w:val="-20"/>
          <w:position w:val="4"/>
          <w:sz w:val="6"/>
        </w:rPr>
        <w:t>ì</w:t>
      </w:r>
      <w:r>
        <w:t>p</w:t>
      </w:r>
      <w:r>
        <w:rPr>
          <w:spacing w:val="-10"/>
        </w:rPr>
        <w:t xml:space="preserve"> </w:t>
      </w:r>
      <w:r>
        <w:t>ne</w:t>
      </w:r>
      <w:r w:rsidRPr="00E17DBA">
        <w:rPr>
          <w:rFonts w:ascii="Taken by Vultures Alternates De" w:hAnsi="Taken by Vultures Alternates De"/>
          <w:spacing w:val="-20"/>
          <w:position w:val="4"/>
          <w:sz w:val="6"/>
        </w:rPr>
        <w:t>ì</w:t>
      </w:r>
      <w:proofErr w:type="spellStart"/>
      <w:r>
        <w:t>gara</w:t>
      </w:r>
      <w:proofErr w:type="spellEnd"/>
      <w:r>
        <w:t>,</w:t>
      </w:r>
      <w:r>
        <w:rPr>
          <w:spacing w:val="-8"/>
        </w:rPr>
        <w:t xml:space="preserve"> </w:t>
      </w:r>
      <w:r>
        <w:t>se</w:t>
      </w:r>
      <w:r w:rsidRPr="00E17DBA">
        <w:rPr>
          <w:rFonts w:ascii="Taken by Vultures Alternates De" w:hAnsi="Taken by Vultures Alternates De"/>
          <w:spacing w:val="-20"/>
          <w:position w:val="4"/>
          <w:sz w:val="6"/>
        </w:rPr>
        <w:t>ì</w:t>
      </w:r>
      <w:proofErr w:type="spellStart"/>
      <w:r>
        <w:t>tiap</w:t>
      </w:r>
      <w:proofErr w:type="spellEnd"/>
      <w:r>
        <w:rPr>
          <w:spacing w:val="-10"/>
        </w:rPr>
        <w:t xml:space="preserve"> </w:t>
      </w:r>
      <w:proofErr w:type="spellStart"/>
      <w:r>
        <w:t>wajib</w:t>
      </w:r>
      <w:proofErr w:type="spellEnd"/>
      <w:r>
        <w:rPr>
          <w:spacing w:val="-14"/>
        </w:rPr>
        <w:t xml:space="preserve"> </w:t>
      </w:r>
      <w:proofErr w:type="spellStart"/>
      <w:r>
        <w:t>pajak</w:t>
      </w:r>
      <w:proofErr w:type="spellEnd"/>
      <w:r>
        <w:rPr>
          <w:spacing w:val="-10"/>
        </w:rPr>
        <w:t xml:space="preserve"> </w:t>
      </w:r>
      <w:proofErr w:type="spellStart"/>
      <w:r>
        <w:t>diwajibkan</w:t>
      </w:r>
      <w:proofErr w:type="spellEnd"/>
      <w:r>
        <w:rPr>
          <w:spacing w:val="-14"/>
        </w:rPr>
        <w:t xml:space="preserve"> </w:t>
      </w:r>
      <w:r>
        <w:t>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k</w:t>
      </w:r>
      <w:r>
        <w:rPr>
          <w:spacing w:val="-10"/>
        </w:rPr>
        <w:t xml:space="preserve"> </w:t>
      </w:r>
      <w:r>
        <w:t>me</w:t>
      </w:r>
      <w:r w:rsidRPr="00E17DBA">
        <w:rPr>
          <w:rFonts w:ascii="Taken by Vultures Alternates De" w:hAnsi="Taken by Vultures Alternates De"/>
          <w:spacing w:val="-20"/>
          <w:position w:val="4"/>
          <w:sz w:val="6"/>
        </w:rPr>
        <w:t>ì</w:t>
      </w:r>
      <w:proofErr w:type="spellStart"/>
      <w:r>
        <w:t>mbayar</w:t>
      </w:r>
      <w:proofErr w:type="spellEnd"/>
      <w:r>
        <w:t xml:space="preserve"> </w:t>
      </w:r>
      <w:proofErr w:type="spellStart"/>
      <w:r>
        <w:t>pajak</w:t>
      </w:r>
      <w:proofErr w:type="spellEnd"/>
      <w:r>
        <w:t xml:space="preserve"> se</w:t>
      </w:r>
      <w:r w:rsidRPr="00E17DBA">
        <w:rPr>
          <w:rFonts w:ascii="Taken by Vultures Alternates De" w:hAnsi="Taken by Vultures Alternates De"/>
          <w:spacing w:val="-20"/>
          <w:position w:val="4"/>
          <w:sz w:val="6"/>
        </w:rPr>
        <w:t>ì</w:t>
      </w:r>
      <w:proofErr w:type="spellStart"/>
      <w:r>
        <w:t>cara</w:t>
      </w:r>
      <w:proofErr w:type="spellEnd"/>
      <w:r>
        <w:t xml:space="preserve"> </w:t>
      </w:r>
      <w:proofErr w:type="spellStart"/>
      <w:r>
        <w:t>te</w:t>
      </w:r>
      <w:proofErr w:type="spellEnd"/>
      <w:r w:rsidRPr="00E17DBA">
        <w:rPr>
          <w:rFonts w:ascii="Taken by Vultures Alternates De" w:hAnsi="Taken by Vultures Alternates De"/>
          <w:spacing w:val="-20"/>
          <w:position w:val="4"/>
          <w:sz w:val="6"/>
        </w:rPr>
        <w:t>ì</w:t>
      </w:r>
      <w:r>
        <w:t>ratu</w:t>
      </w:r>
      <w:r w:rsidRPr="00E17DBA">
        <w:rPr>
          <w:rFonts w:ascii="Taken by Vultures Alternates De" w:hAnsi="Taken by Vultures Alternates De"/>
          <w:spacing w:val="-20"/>
          <w:position w:val="4"/>
          <w:sz w:val="6"/>
        </w:rPr>
        <w:t>ì</w:t>
      </w:r>
      <w:r>
        <w:t>r, se</w:t>
      </w:r>
      <w:r w:rsidRPr="00E17DBA">
        <w:rPr>
          <w:rFonts w:ascii="Taken by Vultures Alternates De" w:hAnsi="Taken by Vultures Alternates De"/>
          <w:spacing w:val="-20"/>
          <w:position w:val="4"/>
          <w:sz w:val="6"/>
        </w:rPr>
        <w:t>ì</w:t>
      </w:r>
      <w:proofErr w:type="spellStart"/>
      <w:r>
        <w:t>hingga</w:t>
      </w:r>
      <w:proofErr w:type="spellEnd"/>
      <w:r>
        <w:t xml:space="preserve"> </w:t>
      </w:r>
      <w:proofErr w:type="spellStart"/>
      <w:r>
        <w:t>tingkat</w:t>
      </w:r>
      <w:proofErr w:type="spellEnd"/>
      <w:r>
        <w:t xml:space="preserve"> </w:t>
      </w:r>
      <w:proofErr w:type="spellStart"/>
      <w:r>
        <w:t>ke</w:t>
      </w:r>
      <w:proofErr w:type="spellEnd"/>
      <w:r w:rsidRPr="00E17DBA">
        <w:rPr>
          <w:rFonts w:ascii="Taken by Vultures Alternates De" w:hAnsi="Taken by Vultures Alternates De"/>
          <w:spacing w:val="-20"/>
          <w:position w:val="4"/>
          <w:sz w:val="6"/>
        </w:rPr>
        <w:t>ì</w:t>
      </w:r>
      <w:proofErr w:type="spellStart"/>
      <w:r>
        <w:t>sadaran</w:t>
      </w:r>
      <w:proofErr w:type="spellEnd"/>
      <w:r>
        <w:rPr>
          <w:spacing w:val="-1"/>
        </w:rPr>
        <w:t xml:space="preserve"> </w:t>
      </w:r>
      <w:proofErr w:type="spellStart"/>
      <w:r>
        <w:t>pajak</w:t>
      </w:r>
      <w:proofErr w:type="spellEnd"/>
      <w:r>
        <w:t xml:space="preserve"> se</w:t>
      </w:r>
      <w:r w:rsidRPr="00E17DBA">
        <w:rPr>
          <w:rFonts w:ascii="Taken by Vultures Alternates De" w:hAnsi="Taken by Vultures Alternates De"/>
          <w:spacing w:val="-20"/>
          <w:position w:val="4"/>
          <w:sz w:val="6"/>
        </w:rPr>
        <w:t>ì</w:t>
      </w:r>
      <w:proofErr w:type="spellStart"/>
      <w:r>
        <w:t>makin</w:t>
      </w:r>
      <w:proofErr w:type="spellEnd"/>
      <w:r>
        <w:t xml:space="preserve"> me</w:t>
      </w:r>
      <w:r w:rsidRPr="00E17DBA">
        <w:rPr>
          <w:rFonts w:ascii="Taken by Vultures Alternates De" w:hAnsi="Taken by Vultures Alternates De"/>
          <w:spacing w:val="-20"/>
          <w:position w:val="4"/>
          <w:sz w:val="6"/>
        </w:rPr>
        <w:t>ì</w:t>
      </w:r>
      <w:proofErr w:type="spellStart"/>
      <w:r>
        <w:t>ningkat</w:t>
      </w:r>
      <w:proofErr w:type="spellEnd"/>
      <w:r>
        <w:t>.</w:t>
      </w:r>
    </w:p>
    <w:p w14:paraId="78AE8FDC" w14:textId="77777777" w:rsidR="00547631" w:rsidRDefault="00547631" w:rsidP="00547631">
      <w:pPr>
        <w:pStyle w:val="BodyText"/>
        <w:spacing w:before="1" w:line="480" w:lineRule="auto"/>
        <w:ind w:right="3" w:firstLine="566"/>
        <w:jc w:val="both"/>
        <w:rPr>
          <w:b/>
          <w:bCs/>
        </w:rPr>
      </w:pPr>
      <w:r>
        <w:t>Me</w:t>
      </w:r>
      <w:r w:rsidRPr="00E17DBA">
        <w:rPr>
          <w:rFonts w:ascii="Taken by Vultures Alternates De" w:hAnsi="Taken by Vultures Alternates De"/>
          <w:spacing w:val="-20"/>
          <w:position w:val="4"/>
          <w:sz w:val="6"/>
        </w:rPr>
        <w:t>ì</w:t>
      </w:r>
      <w:r>
        <w:t>nu</w:t>
      </w:r>
      <w:r w:rsidRPr="00E17DBA">
        <w:rPr>
          <w:rFonts w:ascii="Taken by Vultures Alternates De" w:hAnsi="Taken by Vultures Alternates De"/>
          <w:spacing w:val="-20"/>
          <w:position w:val="4"/>
          <w:sz w:val="6"/>
        </w:rPr>
        <w:t>ì</w:t>
      </w:r>
      <w:proofErr w:type="spellStart"/>
      <w:r>
        <w:t>ru</w:t>
      </w:r>
      <w:proofErr w:type="spellEnd"/>
      <w:r w:rsidRPr="00E17DBA">
        <w:rPr>
          <w:rFonts w:ascii="Taken by Vultures Alternates De" w:hAnsi="Taken by Vultures Alternates De"/>
          <w:spacing w:val="-20"/>
          <w:position w:val="4"/>
          <w:sz w:val="6"/>
        </w:rPr>
        <w:t>ì</w:t>
      </w:r>
      <w:r>
        <w:t xml:space="preserve">t </w:t>
      </w:r>
      <w:r>
        <w:rPr>
          <w:b/>
          <w:bCs/>
        </w:rPr>
        <w:fldChar w:fldCharType="begin" w:fldLock="1"/>
      </w:r>
      <w:r>
        <w:instrText>ADDIN CSL_CITATION {"citationItems":[{"id":"ITEM-1","itemData":{"DOI":"10.36088/manazhim.v4i1.1625","ISSN":"2656-5374","abstract":"Adapun tujuan riset ini untuk menguji serta mengenali pengaruh pemahaman wajib pajak, sanksi perpajakan serta mutu pelayanan perpajakan secara simultan ataupun parsial terhadap Kepatuhan Wajib Pajak Dalam Membayar Pajak Bumi dan Bangunan akan kah mempengaruhi guna Pemahaman Wajib Pajak, Sanksi Perpajakan serta Mutu Pelayanan Perpajakan. Kategori informasi yang digunakan dalam riset ini merupakan informasi primer. Sumber informasi primer pada riset ini diperoleh langsung dari wajib pajak bumi dan bangunan yang terletak di Kota Tangerang Selatan.\r  Dengan kata lain Kesadaran Wajib Pajak, Sanksi Perpajakan, Serta Kualitas Pelayanan Perpajakan secara bersama– sama mempengaruhi Kepatuhan Wajib Pajak Membayar Pajak Bumi dan Bangunan. Kesadaran Wajib Pajak tidak mempengaruhi terhadap Kepatuhan Wajib Pajak Membayar Pajak Bumi dan Bangunan pada Kota Tangerang Selatan Tahun 2021, Sanksi Perpajakan tidak mempengaruhi terhadap Kepatuhan Wajib Pajak Membayar Pajak Bumi dan Bangunan pada Kota Tangerang Selatan Tahun 2021, Kualitas Pelayanan Perpajakan mempengaruhi terhadap Kepatuhan Wajib Pajak Membayar Pajak Bumi dan Bangunan pada Kota Tangerang Selatan Tahun 2021.\r Kata Kunci: Kesadaran Wajib Pajak, Sanksi Perpajakan Dan Kualitas Pelayanan Perpajakan.","author":[{"dropping-particle":"","family":"Hidayat","given":"Imam","non-dropping-particle":"","parse-names":false,"suffix":""},{"dropping-particle":"","family":"Gunawan","given":"Steven","non-dropping-particle":"","parse-names":false,"suffix":""}],"container-title":"Manazhim","id":"ITEM-1","issue":"1","issued":{"date-parts":[["2022"]]},"page":"110-132","title":"Kesadaran Wajib Pajak, Sanksi Perpajakan dan Kualitas Pelayanan Perpajakan terhadap Kepatuhan Wajib Pajak dalam Membayar Pajak Bumi dan Bangunan","type":"article-journal","volume":"4"},"uris":["http://www.mendeley.com/documents/?uuid=b865a727-9ec9-41a6-8398-b0d1c81f9fb1"]}],"mendeley":{"formattedCitation":"(Hidayat &amp; Gunawan, 2022)","manualFormatting":"Hidayat dan Gunawan (2022)","plainTextFormattedCitation":"(Hidayat &amp; Gunawan, 2022)","previouslyFormattedCitation":"(Hidayat &amp; Gunawan, 2022)"},"properties":{"noteIndex":0},"schema":"https://github.com/citation-style-language/schema/raw/master/csl-citation.json"}</w:instrText>
      </w:r>
      <w:r>
        <w:rPr>
          <w:b/>
          <w:bCs/>
        </w:rPr>
        <w:fldChar w:fldCharType="separate"/>
      </w:r>
      <w:r>
        <w:t>Hidayat dan Gu</w:t>
      </w:r>
      <w:r w:rsidRPr="00E17DBA">
        <w:rPr>
          <w:rFonts w:ascii="Taken by Vultures Alternates De" w:hAnsi="Taken by Vultures Alternates De"/>
          <w:spacing w:val="-20"/>
          <w:position w:val="4"/>
          <w:sz w:val="6"/>
        </w:rPr>
        <w:t>ì</w:t>
      </w:r>
      <w:proofErr w:type="spellStart"/>
      <w:r>
        <w:t>nawan</w:t>
      </w:r>
      <w:proofErr w:type="spellEnd"/>
      <w:r>
        <w:t xml:space="preserve"> (2022)</w:t>
      </w:r>
      <w:r>
        <w:rPr>
          <w:b/>
          <w:bCs/>
        </w:rPr>
        <w:fldChar w:fldCharType="end"/>
      </w:r>
      <w:r>
        <w:t xml:space="preserve"> </w:t>
      </w:r>
      <w:proofErr w:type="spellStart"/>
      <w:r>
        <w:t>pajak</w:t>
      </w:r>
      <w:proofErr w:type="spellEnd"/>
      <w:r>
        <w:t xml:space="preserve"> me</w:t>
      </w:r>
      <w:r w:rsidRPr="00E17DBA">
        <w:rPr>
          <w:rFonts w:ascii="Taken by Vultures Alternates De" w:hAnsi="Taken by Vultures Alternates De"/>
          <w:spacing w:val="-20"/>
          <w:position w:val="4"/>
          <w:sz w:val="6"/>
        </w:rPr>
        <w:t>ì</w:t>
      </w:r>
      <w:proofErr w:type="spellStart"/>
      <w:r>
        <w:t>ru</w:t>
      </w:r>
      <w:proofErr w:type="spellEnd"/>
      <w:r w:rsidRPr="00E17DBA">
        <w:rPr>
          <w:rFonts w:ascii="Taken by Vultures Alternates De" w:hAnsi="Taken by Vultures Alternates De"/>
          <w:spacing w:val="-20"/>
          <w:position w:val="4"/>
          <w:sz w:val="6"/>
        </w:rPr>
        <w:t>ì</w:t>
      </w:r>
      <w:proofErr w:type="spellStart"/>
      <w:r>
        <w:t>pakan</w:t>
      </w:r>
      <w:proofErr w:type="spellEnd"/>
      <w:r>
        <w:t xml:space="preserve"> </w:t>
      </w:r>
      <w:proofErr w:type="spellStart"/>
      <w:r>
        <w:t>su</w:t>
      </w:r>
      <w:proofErr w:type="spellEnd"/>
      <w:r w:rsidRPr="00E17DBA">
        <w:rPr>
          <w:rFonts w:ascii="Taken by Vultures Alternates De" w:hAnsi="Taken by Vultures Alternates De"/>
          <w:spacing w:val="-20"/>
          <w:position w:val="4"/>
          <w:sz w:val="6"/>
        </w:rPr>
        <w:t>ì</w:t>
      </w:r>
      <w:proofErr w:type="spellStart"/>
      <w:r>
        <w:t>mbe</w:t>
      </w:r>
      <w:proofErr w:type="spellEnd"/>
      <w:r w:rsidRPr="00E17DBA">
        <w:rPr>
          <w:rFonts w:ascii="Taken by Vultures Alternates De" w:hAnsi="Taken by Vultures Alternates De"/>
          <w:spacing w:val="-20"/>
          <w:position w:val="4"/>
          <w:sz w:val="6"/>
        </w:rPr>
        <w:t>ì</w:t>
      </w:r>
      <w:r>
        <w:t>r pe</w:t>
      </w:r>
      <w:r w:rsidRPr="00E17DBA">
        <w:rPr>
          <w:rFonts w:ascii="Taken by Vultures Alternates De" w:hAnsi="Taken by Vultures Alternates De"/>
          <w:spacing w:val="-20"/>
          <w:position w:val="4"/>
          <w:sz w:val="6"/>
        </w:rPr>
        <w:t>ì</w:t>
      </w:r>
      <w:proofErr w:type="spellStart"/>
      <w:r>
        <w:t>masu</w:t>
      </w:r>
      <w:proofErr w:type="spellEnd"/>
      <w:r w:rsidRPr="00E17DBA">
        <w:rPr>
          <w:rFonts w:ascii="Taken by Vultures Alternates De" w:hAnsi="Taken by Vultures Alternates De"/>
          <w:spacing w:val="-20"/>
          <w:position w:val="4"/>
          <w:sz w:val="6"/>
        </w:rPr>
        <w:t>ì</w:t>
      </w:r>
      <w:proofErr w:type="spellStart"/>
      <w:r>
        <w:t>kan</w:t>
      </w:r>
      <w:proofErr w:type="spellEnd"/>
      <w:r>
        <w:rPr>
          <w:spacing w:val="-4"/>
        </w:rPr>
        <w:t xml:space="preserve"> </w:t>
      </w:r>
      <w:r>
        <w:t>Ne</w:t>
      </w:r>
      <w:r w:rsidRPr="00E17DBA">
        <w:rPr>
          <w:rFonts w:ascii="Taken by Vultures Alternates De" w:hAnsi="Taken by Vultures Alternates De"/>
          <w:spacing w:val="-20"/>
          <w:position w:val="4"/>
          <w:sz w:val="6"/>
        </w:rPr>
        <w:t>ì</w:t>
      </w:r>
      <w:proofErr w:type="spellStart"/>
      <w:r>
        <w:t>gara</w:t>
      </w:r>
      <w:proofErr w:type="spellEnd"/>
      <w:r>
        <w:t xml:space="preserve"> yang me</w:t>
      </w:r>
      <w:r w:rsidRPr="00E17DBA">
        <w:rPr>
          <w:rFonts w:ascii="Taken by Vultures Alternates De" w:hAnsi="Taken by Vultures Alternates De"/>
          <w:spacing w:val="-20"/>
          <w:position w:val="4"/>
          <w:sz w:val="6"/>
        </w:rPr>
        <w:t>ì</w:t>
      </w:r>
      <w:proofErr w:type="spellStart"/>
      <w:r>
        <w:t>mpu</w:t>
      </w:r>
      <w:proofErr w:type="spellEnd"/>
      <w:r w:rsidRPr="00E17DBA">
        <w:rPr>
          <w:rFonts w:ascii="Taken by Vultures Alternates De" w:hAnsi="Taken by Vultures Alternates De"/>
          <w:spacing w:val="-20"/>
          <w:position w:val="4"/>
          <w:sz w:val="6"/>
        </w:rPr>
        <w:t>ì</w:t>
      </w:r>
      <w:proofErr w:type="spellStart"/>
      <w:r>
        <w:t>nyai</w:t>
      </w:r>
      <w:proofErr w:type="spellEnd"/>
      <w:r>
        <w:rPr>
          <w:spacing w:val="-8"/>
        </w:rPr>
        <w:t xml:space="preserve"> </w:t>
      </w:r>
      <w:proofErr w:type="spellStart"/>
      <w:r>
        <w:t>ke</w:t>
      </w:r>
      <w:proofErr w:type="spellEnd"/>
      <w:r w:rsidRPr="00E17DBA">
        <w:rPr>
          <w:rFonts w:ascii="Taken by Vultures Alternates De" w:hAnsi="Taken by Vultures Alternates De"/>
          <w:spacing w:val="-20"/>
          <w:position w:val="4"/>
          <w:sz w:val="6"/>
        </w:rPr>
        <w:t>ì</w:t>
      </w:r>
      <w:proofErr w:type="spellStart"/>
      <w:r>
        <w:t>mampu</w:t>
      </w:r>
      <w:proofErr w:type="spellEnd"/>
      <w:r w:rsidRPr="00E17DBA">
        <w:rPr>
          <w:rFonts w:ascii="Taken by Vultures Alternates De" w:hAnsi="Taken by Vultures Alternates De"/>
          <w:spacing w:val="-20"/>
          <w:position w:val="4"/>
          <w:sz w:val="6"/>
        </w:rPr>
        <w:t>ì</w:t>
      </w:r>
      <w:proofErr w:type="spellStart"/>
      <w:r>
        <w:t>an</w:t>
      </w:r>
      <w:proofErr w:type="spellEnd"/>
      <w:r>
        <w:rPr>
          <w:spacing w:val="-4"/>
        </w:rPr>
        <w:t xml:space="preserve"> </w:t>
      </w:r>
      <w:r>
        <w:t>be</w:t>
      </w:r>
      <w:r w:rsidRPr="00E17DBA">
        <w:rPr>
          <w:rFonts w:ascii="Taken by Vultures Alternates De" w:hAnsi="Taken by Vultures Alternates De"/>
          <w:spacing w:val="-20"/>
          <w:position w:val="4"/>
          <w:sz w:val="6"/>
        </w:rPr>
        <w:t>ì</w:t>
      </w:r>
      <w:proofErr w:type="spellStart"/>
      <w:r>
        <w:t>sar</w:t>
      </w:r>
      <w:proofErr w:type="spellEnd"/>
      <w:r>
        <w:rPr>
          <w:spacing w:val="40"/>
        </w:rPr>
        <w:t xml:space="preserve"> </w:t>
      </w:r>
      <w:proofErr w:type="spellStart"/>
      <w:r>
        <w:t>dalam</w:t>
      </w:r>
      <w:proofErr w:type="spellEnd"/>
      <w:r>
        <w:rPr>
          <w:spacing w:val="36"/>
        </w:rPr>
        <w:t xml:space="preserve"> </w:t>
      </w:r>
      <w:r>
        <w:t>me</w:t>
      </w:r>
      <w:r w:rsidRPr="00E17DBA">
        <w:rPr>
          <w:rFonts w:ascii="Taken by Vultures Alternates De" w:hAnsi="Taken by Vultures Alternates De"/>
          <w:spacing w:val="-20"/>
          <w:position w:val="4"/>
          <w:sz w:val="6"/>
        </w:rPr>
        <w:t>ì</w:t>
      </w:r>
      <w:r>
        <w:t>nu</w:t>
      </w:r>
      <w:r w:rsidRPr="00E17DBA">
        <w:rPr>
          <w:rFonts w:ascii="Taken by Vultures Alternates De" w:hAnsi="Taken by Vultures Alternates De"/>
          <w:spacing w:val="-20"/>
          <w:position w:val="4"/>
          <w:sz w:val="6"/>
        </w:rPr>
        <w:t>ì</w:t>
      </w:r>
      <w:proofErr w:type="spellStart"/>
      <w:r>
        <w:t>njang</w:t>
      </w:r>
      <w:proofErr w:type="spellEnd"/>
      <w:r>
        <w:t xml:space="preserve"> program </w:t>
      </w:r>
      <w:proofErr w:type="spellStart"/>
      <w:r>
        <w:t>ke</w:t>
      </w:r>
      <w:proofErr w:type="spellEnd"/>
      <w:r w:rsidRPr="00E17DBA">
        <w:rPr>
          <w:rFonts w:ascii="Taken by Vultures Alternates De" w:hAnsi="Taken by Vultures Alternates De"/>
          <w:spacing w:val="-20"/>
          <w:position w:val="4"/>
          <w:sz w:val="6"/>
        </w:rPr>
        <w:t>ì</w:t>
      </w:r>
      <w:proofErr w:type="spellStart"/>
      <w:r>
        <w:t>rja</w:t>
      </w:r>
      <w:proofErr w:type="spellEnd"/>
      <w:r>
        <w:t xml:space="preserve"> pe</w:t>
      </w:r>
      <w:r w:rsidRPr="00E17DBA">
        <w:rPr>
          <w:rFonts w:ascii="Taken by Vultures Alternates De" w:hAnsi="Taken by Vultures Alternates De"/>
          <w:spacing w:val="-20"/>
          <w:position w:val="4"/>
          <w:sz w:val="6"/>
        </w:rPr>
        <w:t>ì</w:t>
      </w:r>
      <w:r>
        <w:t>me</w:t>
      </w:r>
      <w:r w:rsidRPr="00E17DBA">
        <w:rPr>
          <w:rFonts w:ascii="Taken by Vultures Alternates De" w:hAnsi="Taken by Vultures Alternates De"/>
          <w:spacing w:val="-20"/>
          <w:position w:val="4"/>
          <w:sz w:val="6"/>
        </w:rPr>
        <w:t>ì</w:t>
      </w:r>
      <w:proofErr w:type="spellStart"/>
      <w:r>
        <w:t>rintahan</w:t>
      </w:r>
      <w:proofErr w:type="spellEnd"/>
      <w:r>
        <w:t xml:space="preserve"> </w:t>
      </w:r>
      <w:proofErr w:type="spellStart"/>
      <w:r>
        <w:t>dalam</w:t>
      </w:r>
      <w:proofErr w:type="spellEnd"/>
      <w:r>
        <w:t xml:space="preserve"> me</w:t>
      </w:r>
      <w:r w:rsidRPr="00E17DBA">
        <w:rPr>
          <w:rFonts w:ascii="Taken by Vultures Alternates De" w:hAnsi="Taken by Vultures Alternates De"/>
          <w:spacing w:val="-20"/>
          <w:position w:val="4"/>
          <w:sz w:val="6"/>
        </w:rPr>
        <w:t>ì</w:t>
      </w:r>
      <w:proofErr w:type="spellStart"/>
      <w:r>
        <w:t>laksanakan</w:t>
      </w:r>
      <w:proofErr w:type="spellEnd"/>
      <w:r>
        <w:t xml:space="preserve"> </w:t>
      </w:r>
      <w:proofErr w:type="spellStart"/>
      <w:r>
        <w:t>transformasi</w:t>
      </w:r>
      <w:proofErr w:type="spellEnd"/>
      <w:r>
        <w:t xml:space="preserve"> </w:t>
      </w:r>
      <w:proofErr w:type="spellStart"/>
      <w:r>
        <w:t>gu</w:t>
      </w:r>
      <w:proofErr w:type="spellEnd"/>
      <w:r w:rsidRPr="00E17DBA">
        <w:rPr>
          <w:rFonts w:ascii="Taken by Vultures Alternates De" w:hAnsi="Taken by Vultures Alternates De"/>
          <w:spacing w:val="-20"/>
          <w:position w:val="4"/>
          <w:sz w:val="6"/>
        </w:rPr>
        <w:t>ì</w:t>
      </w:r>
      <w:proofErr w:type="spellStart"/>
      <w:r>
        <w:t>na</w:t>
      </w:r>
      <w:proofErr w:type="spellEnd"/>
      <w:r>
        <w:t xml:space="preserve"> me</w:t>
      </w:r>
      <w:r w:rsidRPr="00E17DBA">
        <w:rPr>
          <w:rFonts w:ascii="Taken by Vultures Alternates De" w:hAnsi="Taken by Vultures Alternates De"/>
          <w:spacing w:val="-20"/>
          <w:position w:val="4"/>
          <w:sz w:val="6"/>
        </w:rPr>
        <w:t>ì</w:t>
      </w:r>
      <w:proofErr w:type="spellStart"/>
      <w:r>
        <w:t>ndu</w:t>
      </w:r>
      <w:proofErr w:type="spellEnd"/>
      <w:r w:rsidRPr="00E17DBA">
        <w:rPr>
          <w:rFonts w:ascii="Taken by Vultures Alternates De" w:hAnsi="Taken by Vultures Alternates De"/>
          <w:spacing w:val="-20"/>
          <w:position w:val="4"/>
          <w:sz w:val="6"/>
        </w:rPr>
        <w:t>ì</w:t>
      </w:r>
      <w:proofErr w:type="spellStart"/>
      <w:r>
        <w:t>ku</w:t>
      </w:r>
      <w:proofErr w:type="spellEnd"/>
      <w:r w:rsidRPr="00E17DBA">
        <w:rPr>
          <w:rFonts w:ascii="Taken by Vultures Alternates De" w:hAnsi="Taken by Vultures Alternates De"/>
          <w:spacing w:val="-20"/>
          <w:position w:val="4"/>
          <w:sz w:val="6"/>
        </w:rPr>
        <w:t>ì</w:t>
      </w:r>
      <w:r>
        <w:t xml:space="preserve">ng </w:t>
      </w:r>
      <w:proofErr w:type="spellStart"/>
      <w:r>
        <w:t>tu</w:t>
      </w:r>
      <w:proofErr w:type="spellEnd"/>
      <w:r w:rsidRPr="00E17DBA">
        <w:rPr>
          <w:rFonts w:ascii="Taken by Vultures Alternates De" w:hAnsi="Taken by Vultures Alternates De"/>
          <w:spacing w:val="-20"/>
          <w:position w:val="4"/>
          <w:sz w:val="6"/>
        </w:rPr>
        <w:t>ì</w:t>
      </w:r>
      <w:proofErr w:type="spellStart"/>
      <w:r>
        <w:t>ju</w:t>
      </w:r>
      <w:proofErr w:type="spellEnd"/>
      <w:r w:rsidRPr="00E17DBA">
        <w:rPr>
          <w:rFonts w:ascii="Taken by Vultures Alternates De" w:hAnsi="Taken by Vultures Alternates De"/>
          <w:spacing w:val="-20"/>
          <w:position w:val="4"/>
          <w:sz w:val="6"/>
        </w:rPr>
        <w:t>ì</w:t>
      </w:r>
      <w:r>
        <w:t>an pe</w:t>
      </w:r>
      <w:r w:rsidRPr="00E17DBA">
        <w:rPr>
          <w:rFonts w:ascii="Taken by Vultures Alternates De" w:hAnsi="Taken by Vultures Alternates De"/>
          <w:spacing w:val="-20"/>
          <w:position w:val="4"/>
          <w:sz w:val="6"/>
        </w:rPr>
        <w:t>ì</w:t>
      </w:r>
      <w:r>
        <w:t>me</w:t>
      </w:r>
      <w:r w:rsidRPr="00E17DBA">
        <w:rPr>
          <w:rFonts w:ascii="Taken by Vultures Alternates De" w:hAnsi="Taken by Vultures Alternates De"/>
          <w:spacing w:val="-20"/>
          <w:position w:val="4"/>
          <w:sz w:val="6"/>
        </w:rPr>
        <w:t>ì</w:t>
      </w:r>
      <w:proofErr w:type="spellStart"/>
      <w:r>
        <w:t>rintah</w:t>
      </w:r>
      <w:proofErr w:type="spellEnd"/>
      <w:r>
        <w:t xml:space="preserve">. Pajak </w:t>
      </w:r>
      <w:proofErr w:type="spellStart"/>
      <w:r>
        <w:t>ialah</w:t>
      </w:r>
      <w:proofErr w:type="spellEnd"/>
      <w:r>
        <w:t xml:space="preserve"> </w:t>
      </w:r>
      <w:proofErr w:type="spellStart"/>
      <w:r>
        <w:t>su</w:t>
      </w:r>
      <w:proofErr w:type="spellEnd"/>
      <w:r w:rsidRPr="00E17DBA">
        <w:rPr>
          <w:rFonts w:ascii="Taken by Vultures Alternates De" w:hAnsi="Taken by Vultures Alternates De"/>
          <w:spacing w:val="-20"/>
          <w:position w:val="4"/>
          <w:sz w:val="6"/>
        </w:rPr>
        <w:t>ì</w:t>
      </w:r>
      <w:proofErr w:type="spellStart"/>
      <w:r>
        <w:t>mbe</w:t>
      </w:r>
      <w:proofErr w:type="spellEnd"/>
      <w:r w:rsidRPr="00E17DBA">
        <w:rPr>
          <w:rFonts w:ascii="Taken by Vultures Alternates De" w:hAnsi="Taken by Vultures Alternates De"/>
          <w:spacing w:val="-20"/>
          <w:position w:val="4"/>
          <w:sz w:val="6"/>
        </w:rPr>
        <w:t>ì</w:t>
      </w:r>
      <w:r>
        <w:t>r pe</w:t>
      </w:r>
      <w:r w:rsidRPr="00E17DBA">
        <w:rPr>
          <w:rFonts w:ascii="Taken by Vultures Alternates De" w:hAnsi="Taken by Vultures Alternates De"/>
          <w:spacing w:val="-20"/>
          <w:position w:val="4"/>
          <w:sz w:val="6"/>
        </w:rPr>
        <w:t>ì</w:t>
      </w:r>
      <w:proofErr w:type="spellStart"/>
      <w:r>
        <w:t>ndapatan</w:t>
      </w:r>
      <w:proofErr w:type="spellEnd"/>
      <w:r>
        <w:t xml:space="preserve"> u</w:t>
      </w:r>
      <w:r w:rsidRPr="00E17DBA">
        <w:rPr>
          <w:rFonts w:ascii="Taken by Vultures Alternates De" w:hAnsi="Taken by Vultures Alternates De"/>
          <w:spacing w:val="-20"/>
          <w:position w:val="4"/>
          <w:sz w:val="6"/>
        </w:rPr>
        <w:t>ì</w:t>
      </w:r>
      <w:proofErr w:type="spellStart"/>
      <w:r>
        <w:t>tama</w:t>
      </w:r>
      <w:proofErr w:type="spellEnd"/>
      <w:r>
        <w:t xml:space="preserve"> APBN yang</w:t>
      </w:r>
      <w:r>
        <w:rPr>
          <w:spacing w:val="80"/>
        </w:rPr>
        <w:t xml:space="preserve"> </w:t>
      </w:r>
      <w:proofErr w:type="spellStart"/>
      <w:r>
        <w:t>digu</w:t>
      </w:r>
      <w:proofErr w:type="spellEnd"/>
      <w:r w:rsidRPr="00E17DBA">
        <w:rPr>
          <w:rFonts w:ascii="Taken by Vultures Alternates De" w:hAnsi="Taken by Vultures Alternates De"/>
          <w:spacing w:val="-20"/>
          <w:position w:val="4"/>
          <w:sz w:val="6"/>
        </w:rPr>
        <w:t>ì</w:t>
      </w:r>
      <w:proofErr w:type="spellStart"/>
      <w:r>
        <w:t>nakan</w:t>
      </w:r>
      <w:proofErr w:type="spellEnd"/>
      <w:r>
        <w:rPr>
          <w:spacing w:val="80"/>
        </w:rPr>
        <w:t xml:space="preserve"> </w:t>
      </w:r>
      <w:proofErr w:type="spellStart"/>
      <w:r>
        <w:t>bu</w:t>
      </w:r>
      <w:proofErr w:type="spellEnd"/>
      <w:r w:rsidRPr="00E17DBA">
        <w:rPr>
          <w:rFonts w:ascii="Taken by Vultures Alternates De" w:hAnsi="Taken by Vultures Alternates De"/>
          <w:spacing w:val="-20"/>
          <w:position w:val="4"/>
          <w:sz w:val="6"/>
        </w:rPr>
        <w:t>ì</w:t>
      </w:r>
      <w:r>
        <w:t>at</w:t>
      </w:r>
      <w:r>
        <w:rPr>
          <w:spacing w:val="80"/>
        </w:rPr>
        <w:t xml:space="preserve"> </w:t>
      </w:r>
      <w:r>
        <w:t>me</w:t>
      </w:r>
      <w:r w:rsidRPr="00E17DBA">
        <w:rPr>
          <w:rFonts w:ascii="Taken by Vultures Alternates De" w:hAnsi="Taken by Vultures Alternates De"/>
          <w:spacing w:val="-20"/>
          <w:position w:val="4"/>
          <w:sz w:val="6"/>
        </w:rPr>
        <w:t>ì</w:t>
      </w:r>
      <w:proofErr w:type="spellStart"/>
      <w:r>
        <w:t>mbiayai</w:t>
      </w:r>
      <w:proofErr w:type="spellEnd"/>
      <w:r>
        <w:rPr>
          <w:spacing w:val="80"/>
        </w:rPr>
        <w:t xml:space="preserve"> </w:t>
      </w:r>
      <w:r>
        <w:t>pe</w:t>
      </w:r>
      <w:r w:rsidRPr="00E17DBA">
        <w:rPr>
          <w:rFonts w:ascii="Taken by Vultures Alternates De" w:hAnsi="Taken by Vultures Alternates De"/>
          <w:spacing w:val="-20"/>
          <w:position w:val="4"/>
          <w:sz w:val="6"/>
        </w:rPr>
        <w:t>ì</w:t>
      </w:r>
      <w:proofErr w:type="spellStart"/>
      <w:r>
        <w:t>nge</w:t>
      </w:r>
      <w:proofErr w:type="spellEnd"/>
      <w:r w:rsidRPr="00E17DBA">
        <w:rPr>
          <w:rFonts w:ascii="Taken by Vultures Alternates De" w:hAnsi="Taken by Vultures Alternates De"/>
          <w:spacing w:val="-20"/>
          <w:position w:val="4"/>
          <w:sz w:val="6"/>
        </w:rPr>
        <w:t>ì</w:t>
      </w:r>
      <w:proofErr w:type="spellStart"/>
      <w:r>
        <w:t>lu</w:t>
      </w:r>
      <w:proofErr w:type="spellEnd"/>
      <w:r w:rsidRPr="00E17DBA">
        <w:rPr>
          <w:rFonts w:ascii="Taken by Vultures Alternates De" w:hAnsi="Taken by Vultures Alternates De"/>
          <w:spacing w:val="-20"/>
          <w:position w:val="4"/>
          <w:sz w:val="6"/>
        </w:rPr>
        <w:t>ì</w:t>
      </w:r>
      <w:proofErr w:type="spellStart"/>
      <w:r>
        <w:t>aran</w:t>
      </w:r>
      <w:proofErr w:type="spellEnd"/>
      <w:r>
        <w:rPr>
          <w:spacing w:val="80"/>
        </w:rPr>
        <w:t xml:space="preserve"> </w:t>
      </w:r>
      <w:r>
        <w:t>Ne</w:t>
      </w:r>
      <w:r w:rsidRPr="00E17DBA">
        <w:rPr>
          <w:rFonts w:ascii="Taken by Vultures Alternates De" w:hAnsi="Taken by Vultures Alternates De"/>
          <w:spacing w:val="-20"/>
          <w:position w:val="4"/>
          <w:sz w:val="6"/>
        </w:rPr>
        <w:t>ì</w:t>
      </w:r>
      <w:proofErr w:type="spellStart"/>
      <w:r>
        <w:t>ge</w:t>
      </w:r>
      <w:proofErr w:type="spellEnd"/>
      <w:r w:rsidRPr="00E17DBA">
        <w:rPr>
          <w:rFonts w:ascii="Taken by Vultures Alternates De" w:hAnsi="Taken by Vultures Alternates De"/>
          <w:spacing w:val="-20"/>
          <w:position w:val="4"/>
          <w:sz w:val="6"/>
        </w:rPr>
        <w:t>ì</w:t>
      </w:r>
      <w:proofErr w:type="spellStart"/>
      <w:r>
        <w:t>ri</w:t>
      </w:r>
      <w:proofErr w:type="spellEnd"/>
      <w:r>
        <w:t>,</w:t>
      </w:r>
      <w:r>
        <w:rPr>
          <w:spacing w:val="80"/>
        </w:rPr>
        <w:t xml:space="preserve"> </w:t>
      </w:r>
      <w:proofErr w:type="spellStart"/>
      <w:r>
        <w:t>baik</w:t>
      </w:r>
      <w:proofErr w:type="spellEnd"/>
      <w:r>
        <w:t xml:space="preserve"> </w:t>
      </w:r>
      <w:proofErr w:type="spellStart"/>
      <w:r>
        <w:t>ru</w:t>
      </w:r>
      <w:proofErr w:type="spellEnd"/>
      <w:r w:rsidRPr="00E17DBA">
        <w:rPr>
          <w:rFonts w:ascii="Taken by Vultures Alternates De" w:hAnsi="Taken by Vultures Alternates De"/>
          <w:spacing w:val="-20"/>
          <w:position w:val="4"/>
          <w:sz w:val="6"/>
        </w:rPr>
        <w:t>ì</w:t>
      </w:r>
      <w:r>
        <w:t>tin</w:t>
      </w:r>
      <w:r>
        <w:rPr>
          <w:spacing w:val="20"/>
        </w:rPr>
        <w:t xml:space="preserve"> </w:t>
      </w:r>
      <w:proofErr w:type="spellStart"/>
      <w:r>
        <w:t>mau</w:t>
      </w:r>
      <w:proofErr w:type="spellEnd"/>
      <w:r w:rsidRPr="00E17DBA">
        <w:rPr>
          <w:rFonts w:ascii="Taken by Vultures Alternates De" w:hAnsi="Taken by Vultures Alternates De"/>
          <w:spacing w:val="-20"/>
          <w:position w:val="4"/>
          <w:sz w:val="6"/>
        </w:rPr>
        <w:t>ì</w:t>
      </w:r>
      <w:proofErr w:type="spellStart"/>
      <w:r>
        <w:t>pu</w:t>
      </w:r>
      <w:proofErr w:type="spellEnd"/>
      <w:r w:rsidRPr="00E17DBA">
        <w:rPr>
          <w:rFonts w:ascii="Taken by Vultures Alternates De" w:hAnsi="Taken by Vultures Alternates De"/>
          <w:spacing w:val="-20"/>
          <w:position w:val="4"/>
          <w:sz w:val="6"/>
        </w:rPr>
        <w:t>ì</w:t>
      </w:r>
      <w:r>
        <w:t>n</w:t>
      </w:r>
      <w:r>
        <w:rPr>
          <w:spacing w:val="-13"/>
        </w:rPr>
        <w:t xml:space="preserve"> </w:t>
      </w:r>
      <w:r>
        <w:t>pe</w:t>
      </w:r>
      <w:r w:rsidRPr="00E17DBA">
        <w:rPr>
          <w:rFonts w:ascii="Taken by Vultures Alternates De" w:hAnsi="Taken by Vultures Alternates De"/>
          <w:spacing w:val="-20"/>
          <w:position w:val="4"/>
          <w:sz w:val="6"/>
        </w:rPr>
        <w:t>ì</w:t>
      </w:r>
      <w:proofErr w:type="spellStart"/>
      <w:r>
        <w:t>mbangu</w:t>
      </w:r>
      <w:proofErr w:type="spellEnd"/>
      <w:r w:rsidRPr="00E17DBA">
        <w:rPr>
          <w:rFonts w:ascii="Taken by Vultures Alternates De" w:hAnsi="Taken by Vultures Alternates De"/>
          <w:spacing w:val="-20"/>
          <w:position w:val="4"/>
          <w:sz w:val="6"/>
        </w:rPr>
        <w:t>ì</w:t>
      </w:r>
      <w:r>
        <w:t>nan.</w:t>
      </w:r>
      <w:r>
        <w:rPr>
          <w:spacing w:val="-7"/>
        </w:rPr>
        <w:t xml:space="preserve"> </w:t>
      </w:r>
      <w:r>
        <w:t>Pajak</w:t>
      </w:r>
      <w:r>
        <w:rPr>
          <w:spacing w:val="-9"/>
        </w:rPr>
        <w:t xml:space="preserve"> </w:t>
      </w:r>
      <w:r>
        <w:t>Bu</w:t>
      </w:r>
      <w:r w:rsidRPr="00E17DBA">
        <w:rPr>
          <w:rFonts w:ascii="Taken by Vultures Alternates De" w:hAnsi="Taken by Vultures Alternates De"/>
          <w:spacing w:val="-20"/>
          <w:position w:val="4"/>
          <w:sz w:val="6"/>
        </w:rPr>
        <w:t>ì</w:t>
      </w:r>
      <w:r>
        <w:t>mi</w:t>
      </w:r>
      <w:r>
        <w:rPr>
          <w:spacing w:val="-15"/>
        </w:rPr>
        <w:t xml:space="preserve"> </w:t>
      </w:r>
      <w:r>
        <w:t>dan</w:t>
      </w:r>
      <w:r>
        <w:rPr>
          <w:spacing w:val="-14"/>
        </w:rPr>
        <w:t xml:space="preserve"> </w:t>
      </w:r>
      <w:r>
        <w:t>Bangu</w:t>
      </w:r>
      <w:r w:rsidRPr="00E17DBA">
        <w:rPr>
          <w:rFonts w:ascii="Taken by Vultures Alternates De" w:hAnsi="Taken by Vultures Alternates De"/>
          <w:spacing w:val="-20"/>
          <w:position w:val="4"/>
          <w:sz w:val="6"/>
        </w:rPr>
        <w:t>ì</w:t>
      </w:r>
      <w:r>
        <w:t>nan</w:t>
      </w:r>
      <w:r>
        <w:rPr>
          <w:spacing w:val="-9"/>
        </w:rPr>
        <w:t xml:space="preserve"> </w:t>
      </w:r>
      <w:proofErr w:type="spellStart"/>
      <w:r>
        <w:t>yaitu</w:t>
      </w:r>
      <w:proofErr w:type="spellEnd"/>
      <w:r w:rsidRPr="00E17DBA">
        <w:rPr>
          <w:rFonts w:ascii="Taken by Vultures Alternates De" w:hAnsi="Taken by Vultures Alternates De"/>
          <w:spacing w:val="-20"/>
          <w:position w:val="4"/>
          <w:sz w:val="6"/>
        </w:rPr>
        <w:t>ì</w:t>
      </w:r>
      <w:r>
        <w:rPr>
          <w:spacing w:val="-9"/>
        </w:rPr>
        <w:t xml:space="preserve"> </w:t>
      </w:r>
      <w:r>
        <w:t>salah</w:t>
      </w:r>
      <w:r>
        <w:rPr>
          <w:spacing w:val="-14"/>
        </w:rPr>
        <w:t xml:space="preserve"> </w:t>
      </w:r>
      <w:proofErr w:type="spellStart"/>
      <w:r>
        <w:t>satu</w:t>
      </w:r>
      <w:proofErr w:type="spellEnd"/>
      <w:r w:rsidRPr="00E17DBA">
        <w:rPr>
          <w:rFonts w:ascii="Taken by Vultures Alternates De" w:hAnsi="Taken by Vultures Alternates De"/>
          <w:spacing w:val="-20"/>
          <w:position w:val="4"/>
          <w:sz w:val="6"/>
        </w:rPr>
        <w:t>ì</w:t>
      </w:r>
      <w:proofErr w:type="spellStart"/>
      <w:r>
        <w:t>nya</w:t>
      </w:r>
      <w:proofErr w:type="spellEnd"/>
      <w:r>
        <w:t xml:space="preserve"> (PBB). Gu</w:t>
      </w:r>
      <w:r w:rsidRPr="00E17DBA">
        <w:rPr>
          <w:rFonts w:ascii="Taken by Vultures Alternates De" w:hAnsi="Taken by Vultures Alternates De"/>
          <w:spacing w:val="-20"/>
          <w:position w:val="4"/>
          <w:sz w:val="6"/>
        </w:rPr>
        <w:t>ì</w:t>
      </w:r>
      <w:proofErr w:type="spellStart"/>
      <w:r>
        <w:t>na</w:t>
      </w:r>
      <w:proofErr w:type="spellEnd"/>
      <w:r>
        <w:rPr>
          <w:spacing w:val="40"/>
        </w:rPr>
        <w:t xml:space="preserve"> </w:t>
      </w:r>
      <w:r>
        <w:t>pe</w:t>
      </w:r>
      <w:r w:rsidRPr="00E17DBA">
        <w:rPr>
          <w:rFonts w:ascii="Taken by Vultures Alternates De" w:hAnsi="Taken by Vultures Alternates De"/>
          <w:spacing w:val="-20"/>
          <w:position w:val="4"/>
          <w:sz w:val="6"/>
        </w:rPr>
        <w:t>ì</w:t>
      </w:r>
      <w:proofErr w:type="spellStart"/>
      <w:r>
        <w:t>rihal</w:t>
      </w:r>
      <w:proofErr w:type="spellEnd"/>
      <w:r>
        <w:t xml:space="preserve"> </w:t>
      </w:r>
      <w:proofErr w:type="spellStart"/>
      <w:r>
        <w:t>ini</w:t>
      </w:r>
      <w:proofErr w:type="spellEnd"/>
      <w:r>
        <w:t xml:space="preserve"> pe</w:t>
      </w:r>
      <w:r w:rsidRPr="00E17DBA">
        <w:rPr>
          <w:rFonts w:ascii="Taken by Vultures Alternates De" w:hAnsi="Taken by Vultures Alternates De"/>
          <w:spacing w:val="-20"/>
          <w:position w:val="4"/>
          <w:sz w:val="6"/>
        </w:rPr>
        <w:t>ì</w:t>
      </w:r>
      <w:r>
        <w:t>me</w:t>
      </w:r>
      <w:r w:rsidRPr="00E17DBA">
        <w:rPr>
          <w:rFonts w:ascii="Taken by Vultures Alternates De" w:hAnsi="Taken by Vultures Alternates De"/>
          <w:spacing w:val="-20"/>
          <w:position w:val="4"/>
          <w:sz w:val="6"/>
        </w:rPr>
        <w:t>ì</w:t>
      </w:r>
      <w:proofErr w:type="spellStart"/>
      <w:r>
        <w:t>rintah</w:t>
      </w:r>
      <w:proofErr w:type="spellEnd"/>
      <w:r>
        <w:t xml:space="preserve"> </w:t>
      </w:r>
      <w:proofErr w:type="spellStart"/>
      <w:r>
        <w:t>diharapkan</w:t>
      </w:r>
      <w:proofErr w:type="spellEnd"/>
      <w:r>
        <w:t xml:space="preserve"> 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k me</w:t>
      </w:r>
      <w:r w:rsidRPr="00E17DBA">
        <w:rPr>
          <w:rFonts w:ascii="Taken by Vultures Alternates De" w:hAnsi="Taken by Vultures Alternates De"/>
          <w:spacing w:val="-20"/>
          <w:position w:val="4"/>
          <w:sz w:val="6"/>
        </w:rPr>
        <w:t>ì</w:t>
      </w:r>
      <w:proofErr w:type="spellStart"/>
      <w:r>
        <w:t>nge</w:t>
      </w:r>
      <w:proofErr w:type="spellEnd"/>
      <w:r w:rsidRPr="00E17DBA">
        <w:rPr>
          <w:rFonts w:ascii="Taken by Vultures Alternates De" w:hAnsi="Taken by Vultures Alternates De"/>
          <w:spacing w:val="-20"/>
          <w:position w:val="4"/>
          <w:sz w:val="6"/>
        </w:rPr>
        <w:t>ì</w:t>
      </w:r>
      <w:proofErr w:type="spellStart"/>
      <w:r>
        <w:t>lola</w:t>
      </w:r>
      <w:proofErr w:type="spellEnd"/>
      <w:r>
        <w:t xml:space="preserve"> </w:t>
      </w:r>
      <w:proofErr w:type="spellStart"/>
      <w:r>
        <w:t>pajak</w:t>
      </w:r>
      <w:proofErr w:type="spellEnd"/>
      <w:r>
        <w:t xml:space="preserve"> de</w:t>
      </w:r>
      <w:r w:rsidRPr="00E17DBA">
        <w:rPr>
          <w:rFonts w:ascii="Taken by Vultures Alternates De" w:hAnsi="Taken by Vultures Alternates De"/>
          <w:spacing w:val="-20"/>
          <w:position w:val="4"/>
          <w:sz w:val="6"/>
        </w:rPr>
        <w:t>ì</w:t>
      </w:r>
      <w:proofErr w:type="spellStart"/>
      <w:r>
        <w:t>ngan</w:t>
      </w:r>
      <w:proofErr w:type="spellEnd"/>
      <w:r>
        <w:rPr>
          <w:spacing w:val="-9"/>
        </w:rPr>
        <w:t xml:space="preserve"> </w:t>
      </w:r>
      <w:proofErr w:type="spellStart"/>
      <w:r>
        <w:t>baik</w:t>
      </w:r>
      <w:proofErr w:type="spellEnd"/>
      <w:r>
        <w:rPr>
          <w:spacing w:val="-9"/>
        </w:rPr>
        <w:t xml:space="preserve"> </w:t>
      </w:r>
      <w:proofErr w:type="spellStart"/>
      <w:r>
        <w:t>su</w:t>
      </w:r>
      <w:proofErr w:type="spellEnd"/>
      <w:r w:rsidRPr="00E17DBA">
        <w:rPr>
          <w:rFonts w:ascii="Taken by Vultures Alternates De" w:hAnsi="Taken by Vultures Alternates De"/>
          <w:spacing w:val="-20"/>
          <w:position w:val="4"/>
          <w:sz w:val="6"/>
        </w:rPr>
        <w:t>ì</w:t>
      </w:r>
      <w:r>
        <w:t>paya</w:t>
      </w:r>
      <w:r>
        <w:rPr>
          <w:spacing w:val="-10"/>
        </w:rP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rwu</w:t>
      </w:r>
      <w:proofErr w:type="spellEnd"/>
      <w:r w:rsidRPr="00E17DBA">
        <w:rPr>
          <w:rFonts w:ascii="Taken by Vultures Alternates De" w:hAnsi="Taken by Vultures Alternates De"/>
          <w:spacing w:val="-20"/>
          <w:position w:val="4"/>
          <w:sz w:val="6"/>
        </w:rPr>
        <w:t>ì</w:t>
      </w:r>
      <w:proofErr w:type="spellStart"/>
      <w:r>
        <w:t>ju</w:t>
      </w:r>
      <w:proofErr w:type="spellEnd"/>
      <w:r w:rsidRPr="00E17DBA">
        <w:rPr>
          <w:rFonts w:ascii="Taken by Vultures Alternates De" w:hAnsi="Taken by Vultures Alternates De"/>
          <w:spacing w:val="-20"/>
          <w:position w:val="4"/>
          <w:sz w:val="6"/>
        </w:rPr>
        <w:t>ì</w:t>
      </w:r>
      <w:r>
        <w:t>d pe</w:t>
      </w:r>
      <w:r w:rsidRPr="00E17DBA">
        <w:rPr>
          <w:rFonts w:ascii="Taken by Vultures Alternates De" w:hAnsi="Taken by Vultures Alternates De"/>
          <w:spacing w:val="-20"/>
          <w:position w:val="4"/>
          <w:sz w:val="6"/>
        </w:rPr>
        <w:t>ì</w:t>
      </w:r>
      <w:proofErr w:type="spellStart"/>
      <w:r>
        <w:t>mbangu</w:t>
      </w:r>
      <w:proofErr w:type="spellEnd"/>
      <w:r w:rsidRPr="00E17DBA">
        <w:rPr>
          <w:rFonts w:ascii="Taken by Vultures Alternates De" w:hAnsi="Taken by Vultures Alternates De"/>
          <w:spacing w:val="-20"/>
          <w:position w:val="4"/>
          <w:sz w:val="6"/>
        </w:rPr>
        <w:t>ì</w:t>
      </w:r>
      <w:r>
        <w:t xml:space="preserve">nan yang optimal, </w:t>
      </w:r>
      <w:proofErr w:type="spellStart"/>
      <w:r>
        <w:t>tidak</w:t>
      </w:r>
      <w:proofErr w:type="spellEnd"/>
      <w:r>
        <w:t xml:space="preserve"> </w:t>
      </w:r>
      <w:proofErr w:type="spellStart"/>
      <w:r>
        <w:t>hanya</w:t>
      </w:r>
      <w:proofErr w:type="spellEnd"/>
      <w:r>
        <w:t xml:space="preserve"> </w:t>
      </w:r>
      <w:proofErr w:type="spellStart"/>
      <w:r>
        <w:t>itu</w:t>
      </w:r>
      <w:proofErr w:type="spellEnd"/>
      <w:r w:rsidRPr="00E17DBA">
        <w:rPr>
          <w:rFonts w:ascii="Taken by Vultures Alternates De" w:hAnsi="Taken by Vultures Alternates De"/>
          <w:spacing w:val="-20"/>
          <w:position w:val="4"/>
          <w:sz w:val="6"/>
        </w:rPr>
        <w:t>ì</w:t>
      </w:r>
      <w:r>
        <w:t xml:space="preserve"> </w:t>
      </w:r>
      <w:proofErr w:type="spellStart"/>
      <w:r>
        <w:t>ke</w:t>
      </w:r>
      <w:proofErr w:type="spellEnd"/>
      <w:r w:rsidRPr="00E17DBA">
        <w:rPr>
          <w:rFonts w:ascii="Taken by Vultures Alternates De" w:hAnsi="Taken by Vultures Alternates De"/>
          <w:spacing w:val="-20"/>
          <w:position w:val="4"/>
          <w:sz w:val="6"/>
        </w:rPr>
        <w:t>ì</w:t>
      </w:r>
      <w:r>
        <w:t>du</w:t>
      </w:r>
      <w:r w:rsidRPr="00E17DBA">
        <w:rPr>
          <w:rFonts w:ascii="Taken by Vultures Alternates De" w:hAnsi="Taken by Vultures Alternates De"/>
          <w:spacing w:val="-20"/>
          <w:position w:val="4"/>
          <w:sz w:val="6"/>
        </w:rPr>
        <w:t>ì</w:t>
      </w:r>
      <w:r>
        <w:t>du</w:t>
      </w:r>
      <w:r w:rsidRPr="00E17DBA">
        <w:rPr>
          <w:rFonts w:ascii="Taken by Vultures Alternates De" w:hAnsi="Taken by Vultures Alternates De"/>
          <w:spacing w:val="-20"/>
          <w:position w:val="4"/>
          <w:sz w:val="6"/>
        </w:rPr>
        <w:t>ì</w:t>
      </w:r>
      <w:proofErr w:type="spellStart"/>
      <w:r>
        <w:t>kan</w:t>
      </w:r>
      <w:proofErr w:type="spellEnd"/>
      <w:r>
        <w:t xml:space="preserve"> </w:t>
      </w:r>
      <w:proofErr w:type="spellStart"/>
      <w:r>
        <w:t>dari</w:t>
      </w:r>
      <w:proofErr w:type="spellEnd"/>
      <w:r>
        <w:t xml:space="preserve"> </w:t>
      </w:r>
      <w:proofErr w:type="spellStart"/>
      <w:r>
        <w:t>warga</w:t>
      </w:r>
      <w:proofErr w:type="spellEnd"/>
      <w:r>
        <w:t xml:space="preserve"> </w:t>
      </w:r>
      <w:proofErr w:type="spellStart"/>
      <w:r>
        <w:t>pu</w:t>
      </w:r>
      <w:proofErr w:type="spellEnd"/>
      <w:r w:rsidRPr="00E17DBA">
        <w:rPr>
          <w:rFonts w:ascii="Taken by Vultures Alternates De" w:hAnsi="Taken by Vultures Alternates De"/>
          <w:spacing w:val="-20"/>
          <w:position w:val="4"/>
          <w:sz w:val="6"/>
        </w:rPr>
        <w:t>ì</w:t>
      </w:r>
      <w:r>
        <w:t xml:space="preserve">la sangat </w:t>
      </w:r>
      <w:proofErr w:type="spellStart"/>
      <w:r>
        <w:t>dibu</w:t>
      </w:r>
      <w:proofErr w:type="spellEnd"/>
      <w:r w:rsidRPr="00E17DBA">
        <w:rPr>
          <w:rFonts w:ascii="Taken by Vultures Alternates De" w:hAnsi="Taken by Vultures Alternates De"/>
          <w:spacing w:val="-20"/>
          <w:position w:val="4"/>
          <w:sz w:val="6"/>
        </w:rPr>
        <w:t>ì</w:t>
      </w:r>
      <w:proofErr w:type="spellStart"/>
      <w:r>
        <w:t>tu</w:t>
      </w:r>
      <w:proofErr w:type="spellEnd"/>
      <w:r w:rsidRPr="00E17DBA">
        <w:rPr>
          <w:rFonts w:ascii="Taken by Vultures Alternates De" w:hAnsi="Taken by Vultures Alternates De"/>
          <w:spacing w:val="-20"/>
          <w:position w:val="4"/>
          <w:sz w:val="6"/>
        </w:rPr>
        <w:t>ì</w:t>
      </w:r>
      <w:proofErr w:type="spellStart"/>
      <w:r>
        <w:t>hkan</w:t>
      </w:r>
      <w:proofErr w:type="spellEnd"/>
      <w:r>
        <w:t xml:space="preserve"> </w:t>
      </w:r>
      <w:proofErr w:type="spellStart"/>
      <w:r>
        <w:t>su</w:t>
      </w:r>
      <w:proofErr w:type="spellEnd"/>
      <w:r w:rsidRPr="00E17DBA">
        <w:rPr>
          <w:rFonts w:ascii="Taken by Vultures Alternates De" w:hAnsi="Taken by Vultures Alternates De"/>
          <w:spacing w:val="-20"/>
          <w:position w:val="4"/>
          <w:sz w:val="6"/>
        </w:rPr>
        <w:t>ì</w:t>
      </w:r>
      <w:r>
        <w:t xml:space="preserve">paya </w:t>
      </w:r>
      <w:proofErr w:type="spellStart"/>
      <w:r>
        <w:t>te</w:t>
      </w:r>
      <w:proofErr w:type="spellEnd"/>
      <w:r w:rsidRPr="00E17DBA">
        <w:rPr>
          <w:rFonts w:ascii="Taken by Vultures Alternates De" w:hAnsi="Taken by Vultures Alternates De"/>
          <w:spacing w:val="-20"/>
          <w:position w:val="4"/>
          <w:sz w:val="6"/>
        </w:rPr>
        <w:t>ì</w:t>
      </w:r>
      <w:proofErr w:type="spellStart"/>
      <w:r>
        <w:t>rwu</w:t>
      </w:r>
      <w:proofErr w:type="spellEnd"/>
      <w:r w:rsidRPr="00E17DBA">
        <w:rPr>
          <w:rFonts w:ascii="Taken by Vultures Alternates De" w:hAnsi="Taken by Vultures Alternates De"/>
          <w:spacing w:val="-20"/>
          <w:position w:val="4"/>
          <w:sz w:val="6"/>
        </w:rPr>
        <w:t>ì</w:t>
      </w:r>
      <w:proofErr w:type="spellStart"/>
      <w:r>
        <w:t>ju</w:t>
      </w:r>
      <w:proofErr w:type="spellEnd"/>
      <w:r w:rsidRPr="00E17DBA">
        <w:rPr>
          <w:rFonts w:ascii="Taken by Vultures Alternates De" w:hAnsi="Taken by Vultures Alternates De"/>
          <w:spacing w:val="-20"/>
          <w:position w:val="4"/>
          <w:sz w:val="6"/>
        </w:rPr>
        <w:t>ì</w:t>
      </w:r>
      <w:proofErr w:type="spellStart"/>
      <w:r>
        <w:t>dnya</w:t>
      </w:r>
      <w:proofErr w:type="spellEnd"/>
      <w:r>
        <w:t xml:space="preserve"> pe</w:t>
      </w:r>
      <w:r w:rsidRPr="00E17DBA">
        <w:rPr>
          <w:rFonts w:ascii="Taken by Vultures Alternates De" w:hAnsi="Taken by Vultures Alternates De"/>
          <w:spacing w:val="-20"/>
          <w:position w:val="4"/>
          <w:sz w:val="6"/>
        </w:rPr>
        <w:t>ì</w:t>
      </w:r>
      <w:proofErr w:type="spellStart"/>
      <w:r>
        <w:t>mbangu</w:t>
      </w:r>
      <w:proofErr w:type="spellEnd"/>
      <w:r w:rsidRPr="00E17DBA">
        <w:rPr>
          <w:rFonts w:ascii="Taken by Vultures Alternates De" w:hAnsi="Taken by Vultures Alternates De"/>
          <w:spacing w:val="-20"/>
          <w:position w:val="4"/>
          <w:sz w:val="6"/>
        </w:rPr>
        <w:t>ì</w:t>
      </w:r>
      <w:r>
        <w:t xml:space="preserve">nan </w:t>
      </w:r>
      <w:proofErr w:type="spellStart"/>
      <w:r>
        <w:t>nasional</w:t>
      </w:r>
      <w:proofErr w:type="spellEnd"/>
      <w:r>
        <w:t>.</w:t>
      </w:r>
    </w:p>
    <w:p w14:paraId="5BD1D445" w14:textId="77777777" w:rsidR="00547631" w:rsidRDefault="00547631" w:rsidP="00547631">
      <w:pPr>
        <w:pStyle w:val="BodyText"/>
        <w:spacing w:before="3" w:line="480" w:lineRule="auto"/>
        <w:ind w:right="3" w:firstLine="566"/>
        <w:jc w:val="both"/>
        <w:rPr>
          <w:b/>
          <w:bCs/>
        </w:rPr>
      </w:pPr>
      <w:r>
        <w:rPr>
          <w:b/>
          <w:bCs/>
        </w:rPr>
        <w:fldChar w:fldCharType="begin" w:fldLock="1"/>
      </w:r>
      <w:r>
        <w:instrText>ADDIN CSL_CITATION {"citationItems":[{"id":"ITEM-1","itemData":{"abstract":"Tax is a source of certain state revenue and income which has a bigger contribution. While, this research aimed to examine the effect of tax socialization, taxpayers' awareness, and tax sanction on personal taxprayers' compliance. The research was quantitative research. Moreover, the population was personal taxpayers' who were listed on Surabaya Pratama Tax Service Office, Simokerto. Furthermore, the data collection technique used accidental sampling technique, in which the sample was taken accidentally at sample location. In line with, there were 40 respondents as the sample.As the data were primary, the instrument in data collection technique used questionnaires which were distributed to respondents. The questionnaires consited of statement lists that need to be answered by the personal taxpayers. Additionally, the data analysis technique used multiple linear regression. In addition, the research result concluded that tax socialization, taxpayers' awareness, and tax sanction had a positive effect on personal taxpayers' compliance at Surabaya Pratama Tax Service Office, Simokerto.","author":[{"dropping-particle":"","family":"Nabila","given":"Savira Isnaini","non-dropping-particle":"","parse-names":false,"suffix":""},{"dropping-particle":"","family":"Rahmawati","given":"Mia Ika","non-dropping-particle":"","parse-names":false,"suffix":""}],"container-title":"Jurnal Ilmu dan Riset Akuntansi","id":"ITEM-1","issue":"7","issued":{"date-parts":[["2021"]]},"page":"1-17","title":"Pengaruh Sosialisasi Perpajakan, Kesadaran Wajib Pajak dan Sanksi Pajak Terhadap Kepatuhan Wajib Pajak","type":"article-journal","volume":"10"},"uris":["http://www.mendeley.com/documents/?uuid=e045daec-9eca-43d9-8762-32861fe9299b"]}],"mendeley":{"formattedCitation":"(Nabila &amp; Rahmawati, 2021)","manualFormatting":"Nabila dan Rahmawati (2021)","plainTextFormattedCitation":"(Nabila &amp; Rahmawati, 2021)","previouslyFormattedCitation":"(Nabila &amp; Rahmawati, 2021)"},"properties":{"noteIndex":0},"schema":"https://github.com/citation-style-language/schema/raw/master/csl-citation.json"}</w:instrText>
      </w:r>
      <w:r>
        <w:rPr>
          <w:b/>
          <w:bCs/>
        </w:rPr>
        <w:fldChar w:fldCharType="separate"/>
      </w:r>
      <w:r>
        <w:t>Nabila dan Rahmawati (2021)</w:t>
      </w:r>
      <w:r>
        <w:rPr>
          <w:b/>
          <w:bCs/>
        </w:rPr>
        <w:fldChar w:fldCharType="end"/>
      </w:r>
      <w:r>
        <w:t xml:space="preserve"> be</w:t>
      </w:r>
      <w:r w:rsidRPr="00E17DBA">
        <w:rPr>
          <w:rFonts w:ascii="Taken by Vultures Alternates De" w:hAnsi="Taken by Vultures Alternates De"/>
          <w:spacing w:val="-20"/>
          <w:position w:val="4"/>
          <w:sz w:val="6"/>
        </w:rPr>
        <w:t>ì</w:t>
      </w:r>
      <w:proofErr w:type="spellStart"/>
      <w:r>
        <w:t>rpe</w:t>
      </w:r>
      <w:proofErr w:type="spellEnd"/>
      <w:r w:rsidRPr="00E17DBA">
        <w:rPr>
          <w:rFonts w:ascii="Taken by Vultures Alternates De" w:hAnsi="Taken by Vultures Alternates De"/>
          <w:spacing w:val="-20"/>
          <w:position w:val="4"/>
          <w:sz w:val="6"/>
        </w:rPr>
        <w:t>ì</w:t>
      </w:r>
      <w:proofErr w:type="spellStart"/>
      <w:r>
        <w:t>ndapat</w:t>
      </w:r>
      <w:proofErr w:type="spellEnd"/>
      <w:r>
        <w:t xml:space="preserve"> </w:t>
      </w:r>
      <w:proofErr w:type="spellStart"/>
      <w:r>
        <w:t>bahwa</w:t>
      </w:r>
      <w:proofErr w:type="spellEnd"/>
      <w:r>
        <w:t xml:space="preserve"> </w:t>
      </w:r>
      <w:proofErr w:type="spellStart"/>
      <w:r>
        <w:t>sosialisasi</w:t>
      </w:r>
      <w:proofErr w:type="spellEnd"/>
      <w:r>
        <w:t xml:space="preserve"> pe</w:t>
      </w:r>
      <w:r w:rsidRPr="00E17DBA">
        <w:rPr>
          <w:rFonts w:ascii="Taken by Vultures Alternates De" w:hAnsi="Taken by Vultures Alternates De"/>
          <w:spacing w:val="-20"/>
          <w:position w:val="4"/>
          <w:sz w:val="6"/>
        </w:rPr>
        <w:t>ì</w:t>
      </w:r>
      <w:proofErr w:type="spellStart"/>
      <w:r>
        <w:t>rpajakan</w:t>
      </w:r>
      <w:proofErr w:type="spellEnd"/>
      <w:r>
        <w:t xml:space="preserve"> me</w:t>
      </w:r>
      <w:r w:rsidRPr="00E17DBA">
        <w:rPr>
          <w:rFonts w:ascii="Taken by Vultures Alternates De" w:hAnsi="Taken by Vultures Alternates De"/>
          <w:spacing w:val="-20"/>
          <w:position w:val="4"/>
          <w:sz w:val="6"/>
        </w:rPr>
        <w:t>ì</w:t>
      </w:r>
      <w:proofErr w:type="spellStart"/>
      <w:r>
        <w:t>ru</w:t>
      </w:r>
      <w:proofErr w:type="spellEnd"/>
      <w:r w:rsidRPr="00E17DBA">
        <w:rPr>
          <w:rFonts w:ascii="Taken by Vultures Alternates De" w:hAnsi="Taken by Vultures Alternates De"/>
          <w:spacing w:val="-20"/>
          <w:position w:val="4"/>
          <w:sz w:val="6"/>
        </w:rPr>
        <w:t>ì</w:t>
      </w:r>
      <w:proofErr w:type="spellStart"/>
      <w:r>
        <w:t>pakan</w:t>
      </w:r>
      <w:proofErr w:type="spellEnd"/>
      <w:r>
        <w:t xml:space="preserve"> </w:t>
      </w:r>
      <w:proofErr w:type="spellStart"/>
      <w:r>
        <w:t>su</w:t>
      </w:r>
      <w:proofErr w:type="spellEnd"/>
      <w:r w:rsidRPr="00E17DBA">
        <w:rPr>
          <w:rFonts w:ascii="Taken by Vultures Alternates De" w:hAnsi="Taken by Vultures Alternates De"/>
          <w:spacing w:val="-20"/>
          <w:position w:val="4"/>
          <w:sz w:val="6"/>
        </w:rPr>
        <w:t>ì</w:t>
      </w:r>
      <w:proofErr w:type="spellStart"/>
      <w:r>
        <w:t>atu</w:t>
      </w:r>
      <w:proofErr w:type="spellEnd"/>
      <w:r w:rsidRPr="00E17DBA">
        <w:rPr>
          <w:rFonts w:ascii="Taken by Vultures Alternates De" w:hAnsi="Taken by Vultures Alternates De"/>
          <w:spacing w:val="-20"/>
          <w:position w:val="4"/>
          <w:sz w:val="6"/>
        </w:rPr>
        <w:t>ì</w:t>
      </w:r>
      <w:r>
        <w:t xml:space="preserve"> </w:t>
      </w:r>
      <w:proofErr w:type="spellStart"/>
      <w:r>
        <w:t>cara</w:t>
      </w:r>
      <w:proofErr w:type="spellEnd"/>
      <w:r>
        <w:t xml:space="preserve"> yang </w:t>
      </w:r>
      <w:proofErr w:type="spellStart"/>
      <w:proofErr w:type="gramStart"/>
      <w:r>
        <w:t>dilaku</w:t>
      </w:r>
      <w:proofErr w:type="spellEnd"/>
      <w:r w:rsidRPr="00E17DBA">
        <w:rPr>
          <w:rFonts w:ascii="Taken by Vultures Alternates De" w:hAnsi="Taken by Vultures Alternates De"/>
          <w:spacing w:val="-20"/>
          <w:position w:val="4"/>
          <w:sz w:val="6"/>
        </w:rPr>
        <w:t>ì</w:t>
      </w:r>
      <w:proofErr w:type="spellStart"/>
      <w:r>
        <w:t>kan</w:t>
      </w:r>
      <w:proofErr w:type="spellEnd"/>
      <w:r>
        <w:t xml:space="preserve">  </w:t>
      </w:r>
      <w:proofErr w:type="spellStart"/>
      <w:r>
        <w:t>tu</w:t>
      </w:r>
      <w:proofErr w:type="spellEnd"/>
      <w:r w:rsidRPr="00E17DBA">
        <w:rPr>
          <w:rFonts w:ascii="Taken by Vultures Alternates De" w:hAnsi="Taken by Vultures Alternates De"/>
          <w:spacing w:val="-20"/>
          <w:position w:val="4"/>
          <w:sz w:val="6"/>
        </w:rPr>
        <w:t>ì</w:t>
      </w:r>
      <w:proofErr w:type="spellStart"/>
      <w:r>
        <w:t>ju</w:t>
      </w:r>
      <w:proofErr w:type="spellEnd"/>
      <w:r w:rsidRPr="00E17DBA">
        <w:rPr>
          <w:rFonts w:ascii="Taken by Vultures Alternates De" w:hAnsi="Taken by Vultures Alternates De"/>
          <w:spacing w:val="-20"/>
          <w:position w:val="4"/>
          <w:sz w:val="6"/>
        </w:rPr>
        <w:t>ì</w:t>
      </w:r>
      <w:proofErr w:type="spellStart"/>
      <w:r>
        <w:t>annya</w:t>
      </w:r>
      <w:proofErr w:type="spellEnd"/>
      <w:proofErr w:type="gramEnd"/>
      <w:r>
        <w:t xml:space="preserve"> 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k me</w:t>
      </w:r>
      <w:r w:rsidRPr="00E17DBA">
        <w:rPr>
          <w:rFonts w:ascii="Taken by Vultures Alternates De" w:hAnsi="Taken by Vultures Alternates De"/>
          <w:spacing w:val="-20"/>
          <w:position w:val="4"/>
          <w:sz w:val="6"/>
        </w:rPr>
        <w:t>ì</w:t>
      </w:r>
      <w:proofErr w:type="spellStart"/>
      <w:r>
        <w:t>mbe</w:t>
      </w:r>
      <w:proofErr w:type="spellEnd"/>
      <w:r w:rsidRPr="00E17DBA">
        <w:rPr>
          <w:rFonts w:ascii="Taken by Vultures Alternates De" w:hAnsi="Taken by Vultures Alternates De"/>
          <w:spacing w:val="-20"/>
          <w:position w:val="4"/>
          <w:sz w:val="6"/>
        </w:rPr>
        <w:t>ì</w:t>
      </w:r>
      <w:proofErr w:type="spellStart"/>
      <w:r>
        <w:t>rikan</w:t>
      </w:r>
      <w:proofErr w:type="spellEnd"/>
      <w:r>
        <w:t xml:space="preserve"> </w:t>
      </w:r>
      <w:proofErr w:type="spellStart"/>
      <w:r>
        <w:t>informasi</w:t>
      </w:r>
      <w:proofErr w:type="spellEnd"/>
      <w:r>
        <w:t xml:space="preserve"> me</w:t>
      </w:r>
      <w:r w:rsidRPr="00E17DBA">
        <w:rPr>
          <w:rFonts w:ascii="Taken by Vultures Alternates De" w:hAnsi="Taken by Vultures Alternates De"/>
          <w:spacing w:val="-20"/>
          <w:position w:val="4"/>
          <w:sz w:val="6"/>
        </w:rPr>
        <w:t>ì</w:t>
      </w:r>
      <w:proofErr w:type="spellStart"/>
      <w:r>
        <w:t>nge</w:t>
      </w:r>
      <w:proofErr w:type="spellEnd"/>
      <w:r w:rsidRPr="00E17DBA">
        <w:rPr>
          <w:rFonts w:ascii="Taken by Vultures Alternates De" w:hAnsi="Taken by Vultures Alternates De"/>
          <w:spacing w:val="-20"/>
          <w:position w:val="4"/>
          <w:sz w:val="6"/>
        </w:rPr>
        <w:t>ì</w:t>
      </w:r>
      <w:proofErr w:type="spellStart"/>
      <w:r>
        <w:t>nai</w:t>
      </w:r>
      <w:proofErr w:type="spellEnd"/>
      <w:r>
        <w:t xml:space="preserve"> pe</w:t>
      </w:r>
      <w:r w:rsidRPr="00E17DBA">
        <w:rPr>
          <w:rFonts w:ascii="Taken by Vultures Alternates De" w:hAnsi="Taken by Vultures Alternates De"/>
          <w:spacing w:val="-20"/>
          <w:position w:val="4"/>
          <w:sz w:val="6"/>
        </w:rPr>
        <w:t>ì</w:t>
      </w:r>
      <w:proofErr w:type="spellStart"/>
      <w:r>
        <w:t>rpajakan</w:t>
      </w:r>
      <w:proofErr w:type="spellEnd"/>
      <w:r>
        <w:t xml:space="preserve"> se</w:t>
      </w:r>
      <w:r w:rsidRPr="00E17DBA">
        <w:rPr>
          <w:rFonts w:ascii="Taken by Vultures Alternates De" w:hAnsi="Taken by Vultures Alternates De"/>
          <w:spacing w:val="-20"/>
          <w:position w:val="4"/>
          <w:sz w:val="6"/>
        </w:rPr>
        <w:t>ì</w:t>
      </w:r>
      <w:proofErr w:type="spellStart"/>
      <w:r>
        <w:t>hingga</w:t>
      </w:r>
      <w:proofErr w:type="spellEnd"/>
      <w:r>
        <w:t xml:space="preserve"> </w:t>
      </w:r>
      <w:proofErr w:type="spellStart"/>
      <w:r>
        <w:t>ke</w:t>
      </w:r>
      <w:proofErr w:type="spellEnd"/>
      <w:r w:rsidRPr="00E17DBA">
        <w:rPr>
          <w:rFonts w:ascii="Taken by Vultures Alternates De" w:hAnsi="Taken by Vultures Alternates De"/>
          <w:spacing w:val="-20"/>
          <w:position w:val="4"/>
          <w:sz w:val="6"/>
        </w:rPr>
        <w:t>ì</w:t>
      </w:r>
      <w:proofErr w:type="spellStart"/>
      <w:r>
        <w:t>patu</w:t>
      </w:r>
      <w:proofErr w:type="spellEnd"/>
      <w:r w:rsidRPr="00E17DBA">
        <w:rPr>
          <w:rFonts w:ascii="Taken by Vultures Alternates De" w:hAnsi="Taken by Vultures Alternates De"/>
          <w:spacing w:val="-20"/>
          <w:position w:val="4"/>
          <w:sz w:val="6"/>
        </w:rPr>
        <w:t>ì</w:t>
      </w:r>
      <w:proofErr w:type="spellStart"/>
      <w:r>
        <w:t>han</w:t>
      </w:r>
      <w:proofErr w:type="spellEnd"/>
      <w:r>
        <w:t xml:space="preserve"> </w:t>
      </w:r>
      <w:proofErr w:type="spellStart"/>
      <w:r>
        <w:t>wajib</w:t>
      </w:r>
      <w:proofErr w:type="spellEnd"/>
      <w:r>
        <w:t xml:space="preserve"> </w:t>
      </w:r>
      <w:proofErr w:type="spellStart"/>
      <w:r>
        <w:t>pajak</w:t>
      </w:r>
      <w:proofErr w:type="spellEnd"/>
      <w:r>
        <w:t xml:space="preserve"> </w:t>
      </w:r>
      <w:proofErr w:type="spellStart"/>
      <w:r>
        <w:t>akan</w:t>
      </w:r>
      <w:proofErr w:type="spellEnd"/>
      <w:r>
        <w:t xml:space="preserve"> me</w:t>
      </w:r>
      <w:r w:rsidRPr="00E17DBA">
        <w:rPr>
          <w:rFonts w:ascii="Taken by Vultures Alternates De" w:hAnsi="Taken by Vultures Alternates De"/>
          <w:spacing w:val="-20"/>
          <w:position w:val="4"/>
          <w:sz w:val="6"/>
        </w:rPr>
        <w:t>ì</w:t>
      </w:r>
      <w:proofErr w:type="spellStart"/>
      <w:r>
        <w:t>ningkat</w:t>
      </w:r>
      <w:proofErr w:type="spellEnd"/>
      <w:r>
        <w:t xml:space="preserve">. Jika </w:t>
      </w:r>
      <w:proofErr w:type="spellStart"/>
      <w:r>
        <w:t>wajib</w:t>
      </w:r>
      <w:proofErr w:type="spellEnd"/>
      <w:r>
        <w:t xml:space="preserve"> </w:t>
      </w:r>
      <w:proofErr w:type="spellStart"/>
      <w:r>
        <w:lastRenderedPageBreak/>
        <w:t>pajak</w:t>
      </w:r>
      <w:proofErr w:type="spellEnd"/>
      <w:r>
        <w:t xml:space="preserve"> </w:t>
      </w:r>
      <w:proofErr w:type="spellStart"/>
      <w:r>
        <w:t>dibe</w:t>
      </w:r>
      <w:proofErr w:type="spellEnd"/>
      <w:r w:rsidRPr="00E17DBA">
        <w:rPr>
          <w:rFonts w:ascii="Taken by Vultures Alternates De" w:hAnsi="Taken by Vultures Alternates De"/>
          <w:spacing w:val="-20"/>
          <w:position w:val="4"/>
          <w:sz w:val="6"/>
        </w:rPr>
        <w:t>ì</w:t>
      </w:r>
      <w:proofErr w:type="spellStart"/>
      <w:r>
        <w:t>rikan</w:t>
      </w:r>
      <w:proofErr w:type="spellEnd"/>
      <w:r>
        <w:t xml:space="preserve"> pe</w:t>
      </w:r>
      <w:r w:rsidRPr="00E17DBA">
        <w:rPr>
          <w:rFonts w:ascii="Taken by Vultures Alternates De" w:hAnsi="Taken by Vultures Alternates De"/>
          <w:spacing w:val="-20"/>
          <w:position w:val="4"/>
          <w:sz w:val="6"/>
        </w:rPr>
        <w:t>ì</w:t>
      </w:r>
      <w:proofErr w:type="spellStart"/>
      <w:r>
        <w:t>mahaman</w:t>
      </w:r>
      <w:proofErr w:type="spellEnd"/>
      <w:r>
        <w:t xml:space="preserve"> yang </w:t>
      </w:r>
      <w:proofErr w:type="spellStart"/>
      <w:r>
        <w:t>baik</w:t>
      </w:r>
      <w:proofErr w:type="spellEnd"/>
      <w:r>
        <w:t xml:space="preserve"> dan be</w:t>
      </w:r>
      <w:r w:rsidRPr="00E17DBA">
        <w:rPr>
          <w:rFonts w:ascii="Taken by Vultures Alternates De" w:hAnsi="Taken by Vultures Alternates De"/>
          <w:spacing w:val="-20"/>
          <w:position w:val="4"/>
          <w:sz w:val="6"/>
        </w:rPr>
        <w:t>ì</w:t>
      </w:r>
      <w:proofErr w:type="spellStart"/>
      <w:r>
        <w:t>nar</w:t>
      </w:r>
      <w:proofErr w:type="spellEnd"/>
      <w:r>
        <w:t xml:space="preserve"> me</w:t>
      </w:r>
      <w:r w:rsidRPr="00E17DBA">
        <w:rPr>
          <w:rFonts w:ascii="Taken by Vultures Alternates De" w:hAnsi="Taken by Vultures Alternates De"/>
          <w:spacing w:val="-20"/>
          <w:position w:val="4"/>
          <w:sz w:val="6"/>
        </w:rPr>
        <w:t>ì</w:t>
      </w:r>
      <w:proofErr w:type="spellStart"/>
      <w:r>
        <w:t>lalu</w:t>
      </w:r>
      <w:proofErr w:type="spellEnd"/>
      <w:r w:rsidRPr="00E17DBA">
        <w:rPr>
          <w:rFonts w:ascii="Taken by Vultures Alternates De" w:hAnsi="Taken by Vultures Alternates De"/>
          <w:spacing w:val="-20"/>
          <w:position w:val="4"/>
          <w:sz w:val="6"/>
        </w:rPr>
        <w:t>ì</w:t>
      </w:r>
      <w:proofErr w:type="spellStart"/>
      <w:r>
        <w:t>i</w:t>
      </w:r>
      <w:proofErr w:type="spellEnd"/>
      <w:r>
        <w:t xml:space="preserve"> </w:t>
      </w:r>
      <w:proofErr w:type="spellStart"/>
      <w:r>
        <w:t>sosialisasi</w:t>
      </w:r>
      <w:proofErr w:type="spellEnd"/>
      <w:r>
        <w:t xml:space="preserve">, </w:t>
      </w:r>
      <w:proofErr w:type="spellStart"/>
      <w:r>
        <w:t>maka</w:t>
      </w:r>
      <w:proofErr w:type="spellEnd"/>
      <w:r>
        <w:t xml:space="preserve"> </w:t>
      </w:r>
      <w:proofErr w:type="spellStart"/>
      <w:r>
        <w:t>wajib</w:t>
      </w:r>
      <w:proofErr w:type="spellEnd"/>
      <w:r>
        <w:t xml:space="preserve"> </w:t>
      </w:r>
      <w:proofErr w:type="spellStart"/>
      <w:r>
        <w:t>pajak</w:t>
      </w:r>
      <w:proofErr w:type="spellEnd"/>
      <w:r>
        <w:t xml:space="preserve"> </w:t>
      </w:r>
      <w:proofErr w:type="spellStart"/>
      <w:r>
        <w:t>akan</w:t>
      </w:r>
      <w:proofErr w:type="spellEnd"/>
      <w:r>
        <w:t xml:space="preserve"> me</w:t>
      </w:r>
      <w:r w:rsidRPr="00E17DBA">
        <w:rPr>
          <w:rFonts w:ascii="Taken by Vultures Alternates De" w:hAnsi="Taken by Vultures Alternates De"/>
          <w:spacing w:val="-20"/>
          <w:position w:val="4"/>
          <w:sz w:val="6"/>
        </w:rPr>
        <w:t>ì</w:t>
      </w:r>
      <w:proofErr w:type="spellStart"/>
      <w:r>
        <w:t>mpu</w:t>
      </w:r>
      <w:proofErr w:type="spellEnd"/>
      <w:r w:rsidRPr="00E17DBA">
        <w:rPr>
          <w:rFonts w:ascii="Taken by Vultures Alternates De" w:hAnsi="Taken by Vultures Alternates De"/>
          <w:spacing w:val="-20"/>
          <w:position w:val="4"/>
          <w:sz w:val="6"/>
        </w:rPr>
        <w:t>ì</w:t>
      </w:r>
      <w:proofErr w:type="spellStart"/>
      <w:r>
        <w:t>nyai</w:t>
      </w:r>
      <w:proofErr w:type="spellEnd"/>
      <w:r>
        <w:t xml:space="preserve"> </w:t>
      </w:r>
      <w:proofErr w:type="spellStart"/>
      <w:r>
        <w:t>banyak</w:t>
      </w:r>
      <w:proofErr w:type="spellEnd"/>
      <w:r>
        <w:t xml:space="preserve"> pe</w:t>
      </w:r>
      <w:r w:rsidRPr="00E17DBA">
        <w:rPr>
          <w:rFonts w:ascii="Taken by Vultures Alternates De" w:hAnsi="Taken by Vultures Alternates De"/>
          <w:spacing w:val="-20"/>
          <w:position w:val="4"/>
          <w:sz w:val="6"/>
        </w:rPr>
        <w:t>ì</w:t>
      </w:r>
      <w:proofErr w:type="spellStart"/>
      <w:r>
        <w:t>nge</w:t>
      </w:r>
      <w:proofErr w:type="spellEnd"/>
      <w:r w:rsidRPr="00E17DBA">
        <w:rPr>
          <w:rFonts w:ascii="Taken by Vultures Alternates De" w:hAnsi="Taken by Vultures Alternates De"/>
          <w:spacing w:val="-20"/>
          <w:position w:val="4"/>
          <w:sz w:val="6"/>
        </w:rPr>
        <w:t>ì</w:t>
      </w:r>
      <w:proofErr w:type="spellStart"/>
      <w:r>
        <w:t>tahu</w:t>
      </w:r>
      <w:proofErr w:type="spellEnd"/>
      <w:r w:rsidRPr="00E17DBA">
        <w:rPr>
          <w:rFonts w:ascii="Taken by Vultures Alternates De" w:hAnsi="Taken by Vultures Alternates De"/>
          <w:spacing w:val="-20"/>
          <w:position w:val="4"/>
          <w:sz w:val="6"/>
        </w:rPr>
        <w:t>ì</w:t>
      </w:r>
      <w:r>
        <w:t xml:space="preserve">an </w:t>
      </w:r>
      <w:proofErr w:type="spellStart"/>
      <w:r>
        <w:t>te</w:t>
      </w:r>
      <w:proofErr w:type="spellEnd"/>
      <w:r w:rsidRPr="00E17DBA">
        <w:rPr>
          <w:rFonts w:ascii="Taken by Vultures Alternates De" w:hAnsi="Taken by Vultures Alternates De"/>
          <w:spacing w:val="-20"/>
          <w:position w:val="4"/>
          <w:sz w:val="6"/>
        </w:rPr>
        <w:t>ì</w:t>
      </w:r>
      <w:proofErr w:type="spellStart"/>
      <w:r>
        <w:t>ntang</w:t>
      </w:r>
      <w:proofErr w:type="spellEnd"/>
      <w:r>
        <w:t xml:space="preserve"> pe</w:t>
      </w:r>
      <w:r w:rsidRPr="00E17DBA">
        <w:rPr>
          <w:rFonts w:ascii="Taken by Vultures Alternates De" w:hAnsi="Taken by Vultures Alternates De"/>
          <w:spacing w:val="-20"/>
          <w:position w:val="4"/>
          <w:sz w:val="6"/>
        </w:rPr>
        <w:t>ì</w:t>
      </w:r>
      <w:proofErr w:type="spellStart"/>
      <w:r>
        <w:t>ntingnya</w:t>
      </w:r>
      <w:proofErr w:type="spellEnd"/>
      <w:r>
        <w:t xml:space="preserve"> me</w:t>
      </w:r>
      <w:r w:rsidRPr="00E17DBA">
        <w:rPr>
          <w:rFonts w:ascii="Taken by Vultures Alternates De" w:hAnsi="Taken by Vultures Alternates De"/>
          <w:spacing w:val="-20"/>
          <w:position w:val="4"/>
          <w:sz w:val="6"/>
        </w:rPr>
        <w:t>ì</w:t>
      </w:r>
      <w:proofErr w:type="spellStart"/>
      <w:r>
        <w:t>mbayar</w:t>
      </w:r>
      <w:proofErr w:type="spellEnd"/>
      <w:r>
        <w:t xml:space="preserve"> dan me</w:t>
      </w:r>
      <w:r w:rsidRPr="00E17DBA">
        <w:rPr>
          <w:rFonts w:ascii="Taken by Vultures Alternates De" w:hAnsi="Taken by Vultures Alternates De"/>
          <w:spacing w:val="-20"/>
          <w:position w:val="4"/>
          <w:sz w:val="6"/>
        </w:rPr>
        <w:t>ì</w:t>
      </w:r>
      <w:proofErr w:type="spellStart"/>
      <w:r>
        <w:t>laporkan</w:t>
      </w:r>
      <w:proofErr w:type="spellEnd"/>
      <w:r>
        <w:t xml:space="preserve"> </w:t>
      </w:r>
      <w:proofErr w:type="spellStart"/>
      <w:r>
        <w:t>pajak</w:t>
      </w:r>
      <w:proofErr w:type="spellEnd"/>
      <w:r>
        <w:t xml:space="preserve">. Program yang </w:t>
      </w:r>
      <w:proofErr w:type="spellStart"/>
      <w:r>
        <w:t>dilaku</w:t>
      </w:r>
      <w:proofErr w:type="spellEnd"/>
      <w:r w:rsidRPr="00E17DBA">
        <w:rPr>
          <w:rFonts w:ascii="Taken by Vultures Alternates De" w:hAnsi="Taken by Vultures Alternates De"/>
          <w:spacing w:val="-20"/>
          <w:position w:val="4"/>
          <w:sz w:val="6"/>
        </w:rPr>
        <w:t>ì</w:t>
      </w:r>
      <w:proofErr w:type="spellStart"/>
      <w:r>
        <w:t>kan</w:t>
      </w:r>
      <w:proofErr w:type="spellEnd"/>
      <w:r>
        <w:t xml:space="preserve"> ole</w:t>
      </w:r>
      <w:r w:rsidRPr="00E17DBA">
        <w:rPr>
          <w:rFonts w:ascii="Taken by Vultures Alternates De" w:hAnsi="Taken by Vultures Alternates De"/>
          <w:spacing w:val="-20"/>
          <w:position w:val="4"/>
          <w:sz w:val="6"/>
        </w:rPr>
        <w:t>ì</w:t>
      </w:r>
      <w:r>
        <w:t>h Dire</w:t>
      </w:r>
      <w:r w:rsidRPr="00E17DBA">
        <w:rPr>
          <w:rFonts w:ascii="Taken by Vultures Alternates De" w:hAnsi="Taken by Vultures Alternates De"/>
          <w:spacing w:val="-20"/>
          <w:position w:val="4"/>
          <w:sz w:val="6"/>
        </w:rPr>
        <w:t>ì</w:t>
      </w:r>
      <w:proofErr w:type="spellStart"/>
      <w:r>
        <w:t>ktorat</w:t>
      </w:r>
      <w:proofErr w:type="spellEnd"/>
      <w:r>
        <w:t xml:space="preserve"> Je</w:t>
      </w:r>
      <w:r w:rsidRPr="00E17DBA">
        <w:rPr>
          <w:rFonts w:ascii="Taken by Vultures Alternates De" w:hAnsi="Taken by Vultures Alternates De"/>
          <w:spacing w:val="-20"/>
          <w:position w:val="4"/>
          <w:sz w:val="6"/>
        </w:rPr>
        <w:t>ì</w:t>
      </w:r>
      <w:proofErr w:type="spellStart"/>
      <w:r>
        <w:t>ndral</w:t>
      </w:r>
      <w:proofErr w:type="spellEnd"/>
      <w:r>
        <w:t xml:space="preserve"> Pajak be</w:t>
      </w:r>
      <w:r w:rsidRPr="00E17DBA">
        <w:rPr>
          <w:rFonts w:ascii="Taken by Vultures Alternates De" w:hAnsi="Taken by Vultures Alternates De"/>
          <w:spacing w:val="-20"/>
          <w:position w:val="4"/>
          <w:sz w:val="6"/>
        </w:rPr>
        <w:t>ì</w:t>
      </w:r>
      <w:proofErr w:type="spellStart"/>
      <w:r>
        <w:t>rkaitan</w:t>
      </w:r>
      <w:proofErr w:type="spellEnd"/>
      <w:r>
        <w:t xml:space="preserve"> de</w:t>
      </w:r>
      <w:r w:rsidRPr="00E17DBA">
        <w:rPr>
          <w:rFonts w:ascii="Taken by Vultures Alternates De" w:hAnsi="Taken by Vultures Alternates De"/>
          <w:spacing w:val="-20"/>
          <w:position w:val="4"/>
          <w:sz w:val="6"/>
        </w:rPr>
        <w:t>ì</w:t>
      </w:r>
      <w:proofErr w:type="spellStart"/>
      <w:r>
        <w:t>ngan</w:t>
      </w:r>
      <w:proofErr w:type="spellEnd"/>
      <w:r>
        <w:t xml:space="preserve"> </w:t>
      </w:r>
      <w:proofErr w:type="spellStart"/>
      <w:r>
        <w:t>ke</w:t>
      </w:r>
      <w:proofErr w:type="spellEnd"/>
      <w:r w:rsidRPr="00E17DBA">
        <w:rPr>
          <w:rFonts w:ascii="Taken by Vultures Alternates De" w:hAnsi="Taken by Vultures Alternates De"/>
          <w:spacing w:val="-20"/>
          <w:position w:val="4"/>
          <w:sz w:val="6"/>
        </w:rPr>
        <w:t>ì</w:t>
      </w:r>
      <w:proofErr w:type="spellStart"/>
      <w:r>
        <w:t>giatan</w:t>
      </w:r>
      <w:proofErr w:type="spellEnd"/>
      <w:r>
        <w:t xml:space="preserve"> pe</w:t>
      </w:r>
      <w:r w:rsidRPr="00E17DBA">
        <w:rPr>
          <w:rFonts w:ascii="Taken by Vultures Alternates De" w:hAnsi="Taken by Vultures Alternates De"/>
          <w:spacing w:val="-20"/>
          <w:position w:val="4"/>
          <w:sz w:val="6"/>
        </w:rPr>
        <w:t>ì</w:t>
      </w:r>
      <w:proofErr w:type="spellStart"/>
      <w:r>
        <w:t>nyu</w:t>
      </w:r>
      <w:proofErr w:type="spellEnd"/>
      <w:r w:rsidRPr="00E17DBA">
        <w:rPr>
          <w:rFonts w:ascii="Taken by Vultures Alternates De" w:hAnsi="Taken by Vultures Alternates De"/>
          <w:spacing w:val="-20"/>
          <w:position w:val="4"/>
          <w:sz w:val="6"/>
        </w:rPr>
        <w:t>ì</w:t>
      </w:r>
      <w:proofErr w:type="spellStart"/>
      <w:r>
        <w:t>lu</w:t>
      </w:r>
      <w:proofErr w:type="spellEnd"/>
      <w:r w:rsidRPr="00E17DBA">
        <w:rPr>
          <w:rFonts w:ascii="Taken by Vultures Alternates De" w:hAnsi="Taken by Vultures Alternates De"/>
          <w:spacing w:val="-20"/>
          <w:position w:val="4"/>
          <w:sz w:val="6"/>
        </w:rPr>
        <w:t>ì</w:t>
      </w:r>
      <w:proofErr w:type="spellStart"/>
      <w:r>
        <w:t>han</w:t>
      </w:r>
      <w:proofErr w:type="spellEnd"/>
      <w:r>
        <w:t xml:space="preserve"> </w:t>
      </w:r>
      <w:proofErr w:type="spellStart"/>
      <w:r>
        <w:t>antara</w:t>
      </w:r>
      <w:proofErr w:type="spellEnd"/>
      <w:r>
        <w:t xml:space="preserve"> lain </w:t>
      </w:r>
      <w:proofErr w:type="spellStart"/>
      <w:r>
        <w:t>yaitu</w:t>
      </w:r>
      <w:proofErr w:type="spellEnd"/>
      <w:r w:rsidRPr="00E17DBA">
        <w:rPr>
          <w:rFonts w:ascii="Taken by Vultures Alternates De" w:hAnsi="Taken by Vultures Alternates De"/>
          <w:spacing w:val="-20"/>
          <w:position w:val="4"/>
          <w:sz w:val="6"/>
        </w:rPr>
        <w:t>ì</w:t>
      </w:r>
      <w:r>
        <w:t xml:space="preserve"> me</w:t>
      </w:r>
      <w:r w:rsidRPr="00E17DBA">
        <w:rPr>
          <w:rFonts w:ascii="Taken by Vultures Alternates De" w:hAnsi="Taken by Vultures Alternates De"/>
          <w:spacing w:val="-20"/>
          <w:position w:val="4"/>
          <w:sz w:val="6"/>
        </w:rPr>
        <w:t>ì</w:t>
      </w:r>
      <w:proofErr w:type="spellStart"/>
      <w:r>
        <w:t>ngadakan</w:t>
      </w:r>
      <w:proofErr w:type="spellEnd"/>
      <w:r>
        <w:t xml:space="preserve"> se</w:t>
      </w:r>
      <w:r w:rsidRPr="00E17DBA">
        <w:rPr>
          <w:rFonts w:ascii="Taken by Vultures Alternates De" w:hAnsi="Taken by Vultures Alternates De"/>
          <w:spacing w:val="-20"/>
          <w:position w:val="4"/>
          <w:sz w:val="6"/>
        </w:rPr>
        <w:t>ì</w:t>
      </w:r>
      <w:proofErr w:type="spellStart"/>
      <w:r>
        <w:t>minar</w:t>
      </w:r>
      <w:proofErr w:type="spellEnd"/>
      <w:r>
        <w:t xml:space="preserve"> </w:t>
      </w:r>
      <w:proofErr w:type="spellStart"/>
      <w:r>
        <w:t>ke</w:t>
      </w:r>
      <w:proofErr w:type="spellEnd"/>
      <w:r w:rsidRPr="00E17DBA">
        <w:rPr>
          <w:rFonts w:ascii="Taken by Vultures Alternates De" w:hAnsi="Taken by Vultures Alternates De"/>
          <w:spacing w:val="-20"/>
          <w:position w:val="4"/>
          <w:sz w:val="6"/>
        </w:rPr>
        <w:t>ì</w:t>
      </w:r>
      <w:r>
        <w:t xml:space="preserve"> be</w:t>
      </w:r>
      <w:r w:rsidRPr="00E17DBA">
        <w:rPr>
          <w:rFonts w:ascii="Taken by Vultures Alternates De" w:hAnsi="Taken by Vultures Alternates De"/>
          <w:spacing w:val="-20"/>
          <w:position w:val="4"/>
          <w:sz w:val="6"/>
        </w:rPr>
        <w:t>ì</w:t>
      </w:r>
      <w:proofErr w:type="spellStart"/>
      <w:r>
        <w:t>rbagai</w:t>
      </w:r>
      <w:proofErr w:type="spellEnd"/>
      <w:r>
        <w:t xml:space="preserve"> </w:t>
      </w:r>
      <w:proofErr w:type="spellStart"/>
      <w:r>
        <w:t>profe</w:t>
      </w:r>
      <w:proofErr w:type="spellEnd"/>
      <w:r w:rsidRPr="00E17DBA">
        <w:rPr>
          <w:rFonts w:ascii="Taken by Vultures Alternates De" w:hAnsi="Taken by Vultures Alternates De"/>
          <w:spacing w:val="-20"/>
          <w:position w:val="4"/>
          <w:sz w:val="6"/>
        </w:rPr>
        <w:t>ì</w:t>
      </w:r>
      <w:proofErr w:type="spellStart"/>
      <w:r>
        <w:t>si</w:t>
      </w:r>
      <w:proofErr w:type="spellEnd"/>
      <w:r>
        <w:t>, me</w:t>
      </w:r>
      <w:r w:rsidRPr="00E17DBA">
        <w:rPr>
          <w:rFonts w:ascii="Taken by Vultures Alternates De" w:hAnsi="Taken by Vultures Alternates De"/>
          <w:spacing w:val="-20"/>
          <w:position w:val="4"/>
          <w:sz w:val="6"/>
        </w:rPr>
        <w:t>ì</w:t>
      </w:r>
      <w:proofErr w:type="spellStart"/>
      <w:r>
        <w:t>masang</w:t>
      </w:r>
      <w:proofErr w:type="spellEnd"/>
      <w:r>
        <w:t xml:space="preserve"> </w:t>
      </w:r>
      <w:proofErr w:type="spellStart"/>
      <w:r>
        <w:t>spandu</w:t>
      </w:r>
      <w:proofErr w:type="spellEnd"/>
      <w:r w:rsidRPr="00E17DBA">
        <w:rPr>
          <w:rFonts w:ascii="Taken by Vultures Alternates De" w:hAnsi="Taken by Vultures Alternates De"/>
          <w:spacing w:val="-20"/>
          <w:position w:val="4"/>
          <w:sz w:val="6"/>
        </w:rPr>
        <w:t>ì</w:t>
      </w:r>
      <w:r>
        <w:t>k/be</w:t>
      </w:r>
      <w:r w:rsidRPr="00E17DBA">
        <w:rPr>
          <w:rFonts w:ascii="Taken by Vultures Alternates De" w:hAnsi="Taken by Vultures Alternates De"/>
          <w:spacing w:val="-20"/>
          <w:position w:val="4"/>
          <w:sz w:val="6"/>
        </w:rPr>
        <w:t>ì</w:t>
      </w:r>
      <w:proofErr w:type="spellStart"/>
      <w:r>
        <w:t>nne</w:t>
      </w:r>
      <w:proofErr w:type="spellEnd"/>
      <w:r w:rsidRPr="00E17DBA">
        <w:rPr>
          <w:rFonts w:ascii="Taken by Vultures Alternates De" w:hAnsi="Taken by Vultures Alternates De"/>
          <w:spacing w:val="-20"/>
          <w:position w:val="4"/>
          <w:sz w:val="6"/>
        </w:rPr>
        <w:t>ì</w:t>
      </w:r>
      <w:r>
        <w:t>r, me</w:t>
      </w:r>
      <w:r w:rsidRPr="00E17DBA">
        <w:rPr>
          <w:rFonts w:ascii="Taken by Vultures Alternates De" w:hAnsi="Taken by Vultures Alternates De"/>
          <w:spacing w:val="-20"/>
          <w:position w:val="4"/>
          <w:sz w:val="6"/>
        </w:rPr>
        <w:t>ì</w:t>
      </w:r>
      <w:proofErr w:type="spellStart"/>
      <w:r>
        <w:t>masang</w:t>
      </w:r>
      <w:proofErr w:type="spellEnd"/>
      <w:r>
        <w:t xml:space="preserve"> </w:t>
      </w:r>
      <w:proofErr w:type="spellStart"/>
      <w:r>
        <w:t>iklan</w:t>
      </w:r>
      <w:proofErr w:type="spellEnd"/>
      <w:r>
        <w:t xml:space="preserve"> di </w:t>
      </w:r>
      <w:proofErr w:type="spellStart"/>
      <w:r>
        <w:t>te</w:t>
      </w:r>
      <w:proofErr w:type="spellEnd"/>
      <w:r w:rsidRPr="00E17DBA">
        <w:rPr>
          <w:rFonts w:ascii="Taken by Vultures Alternates De" w:hAnsi="Taken by Vultures Alternates De"/>
          <w:spacing w:val="-20"/>
          <w:position w:val="4"/>
          <w:sz w:val="6"/>
        </w:rPr>
        <w:t>ì</w:t>
      </w:r>
      <w:r>
        <w:t>le</w:t>
      </w:r>
      <w:r w:rsidRPr="00E17DBA">
        <w:rPr>
          <w:rFonts w:ascii="Taken by Vultures Alternates De" w:hAnsi="Taken by Vultures Alternates De"/>
          <w:spacing w:val="-20"/>
          <w:position w:val="4"/>
          <w:sz w:val="6"/>
        </w:rPr>
        <w:t>ì</w:t>
      </w:r>
      <w:proofErr w:type="spellStart"/>
      <w:r>
        <w:t>visi</w:t>
      </w:r>
      <w:proofErr w:type="spellEnd"/>
      <w:r>
        <w:t>, me</w:t>
      </w:r>
      <w:r w:rsidRPr="00E17DBA">
        <w:rPr>
          <w:rFonts w:ascii="Taken by Vultures Alternates De" w:hAnsi="Taken by Vultures Alternates De"/>
          <w:spacing w:val="-20"/>
          <w:position w:val="4"/>
          <w:sz w:val="6"/>
        </w:rPr>
        <w:t>ì</w:t>
      </w:r>
      <w:proofErr w:type="spellStart"/>
      <w:r>
        <w:t>ngadakan</w:t>
      </w:r>
      <w:proofErr w:type="spellEnd"/>
      <w:r>
        <w:t xml:space="preserve"> acara </w:t>
      </w:r>
      <w:r>
        <w:rPr>
          <w:i/>
          <w:iCs/>
        </w:rPr>
        <w:t xml:space="preserve">tax </w:t>
      </w:r>
      <w:proofErr w:type="spellStart"/>
      <w:r>
        <w:rPr>
          <w:i/>
          <w:iCs/>
        </w:rPr>
        <w:t>goe</w:t>
      </w:r>
      <w:proofErr w:type="spellEnd"/>
      <w:r w:rsidRPr="00E17DBA">
        <w:rPr>
          <w:rFonts w:ascii="Taken by Vultures Alternates De" w:hAnsi="Taken by Vultures Alternates De"/>
          <w:i/>
          <w:iCs/>
          <w:spacing w:val="-20"/>
          <w:position w:val="4"/>
          <w:sz w:val="6"/>
        </w:rPr>
        <w:t>ì</w:t>
      </w:r>
      <w:r>
        <w:rPr>
          <w:i/>
          <w:iCs/>
        </w:rPr>
        <w:t xml:space="preserve">s to </w:t>
      </w:r>
      <w:proofErr w:type="spellStart"/>
      <w:r>
        <w:rPr>
          <w:i/>
          <w:iCs/>
        </w:rPr>
        <w:t>campu</w:t>
      </w:r>
      <w:proofErr w:type="spellEnd"/>
      <w:r w:rsidRPr="00E17DBA">
        <w:rPr>
          <w:rFonts w:ascii="Taken by Vultures Alternates De" w:hAnsi="Taken by Vultures Alternates De"/>
          <w:i/>
          <w:iCs/>
          <w:spacing w:val="-20"/>
          <w:position w:val="4"/>
          <w:sz w:val="6"/>
        </w:rPr>
        <w:t>ì</w:t>
      </w:r>
      <w:r>
        <w:rPr>
          <w:i/>
          <w:iCs/>
        </w:rPr>
        <w:t>s</w:t>
      </w:r>
      <w:r>
        <w:t xml:space="preserve"> 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 xml:space="preserve">k </w:t>
      </w:r>
      <w:proofErr w:type="spellStart"/>
      <w:r>
        <w:t>mahasiswa</w:t>
      </w:r>
      <w:proofErr w:type="spellEnd"/>
      <w:r>
        <w:t xml:space="preserve">, dan </w:t>
      </w:r>
      <w:r>
        <w:rPr>
          <w:i/>
          <w:iCs/>
        </w:rPr>
        <w:t>tax e</w:t>
      </w:r>
      <w:r w:rsidRPr="00E17DBA">
        <w:rPr>
          <w:rFonts w:ascii="Taken by Vultures Alternates De" w:hAnsi="Taken by Vultures Alternates De"/>
          <w:i/>
          <w:iCs/>
          <w:spacing w:val="-20"/>
          <w:position w:val="4"/>
          <w:sz w:val="6"/>
        </w:rPr>
        <w:t>ì</w:t>
      </w:r>
      <w:r>
        <w:rPr>
          <w:i/>
          <w:iCs/>
        </w:rPr>
        <w:t>du</w:t>
      </w:r>
      <w:r w:rsidRPr="00E17DBA">
        <w:rPr>
          <w:rFonts w:ascii="Taken by Vultures Alternates De" w:hAnsi="Taken by Vultures Alternates De"/>
          <w:i/>
          <w:iCs/>
          <w:spacing w:val="-20"/>
          <w:position w:val="4"/>
          <w:sz w:val="6"/>
        </w:rPr>
        <w:t>ì</w:t>
      </w:r>
      <w:r>
        <w:rPr>
          <w:i/>
          <w:iCs/>
        </w:rPr>
        <w:t>cation road</w:t>
      </w:r>
      <w:r>
        <w:t xml:space="preserve"> 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k pe</w:t>
      </w:r>
      <w:r w:rsidRPr="00E17DBA">
        <w:rPr>
          <w:rFonts w:ascii="Taken by Vultures Alternates De" w:hAnsi="Taken by Vultures Alternates De"/>
          <w:spacing w:val="-20"/>
          <w:position w:val="4"/>
          <w:sz w:val="6"/>
        </w:rPr>
        <w:t>ì</w:t>
      </w:r>
      <w:proofErr w:type="spellStart"/>
      <w:r>
        <w:t>lajar</w:t>
      </w:r>
      <w:proofErr w:type="spellEnd"/>
      <w:r>
        <w:t xml:space="preserve">. </w:t>
      </w:r>
    </w:p>
    <w:p w14:paraId="133E6017" w14:textId="77777777" w:rsidR="00547631" w:rsidRDefault="00547631" w:rsidP="00547631">
      <w:pPr>
        <w:pStyle w:val="BodyText"/>
        <w:spacing w:before="3" w:line="480" w:lineRule="auto"/>
        <w:ind w:right="3" w:firstLine="566"/>
        <w:jc w:val="both"/>
        <w:rPr>
          <w:b/>
          <w:bCs/>
          <w:color w:val="000000" w:themeColor="text1"/>
          <w:lang w:val="zh-CN"/>
        </w:rPr>
      </w:pPr>
      <w:r>
        <w:rPr>
          <w:color w:val="000000" w:themeColor="text1"/>
          <w:lang w:val="zh-CN"/>
        </w:rPr>
        <w:t>Kantor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layanan Pajak (KPP) Pratama Ilir Timu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 se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bagai salah satu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 xml:space="preserve"> 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nit ve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rtikal DJP yang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miliki wilayah 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rja di dae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rah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rkotaan dan pinggiran,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nghadapi tantangan te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rse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ndiri dalam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ningkatkan 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sadaran pajak. Masyarakat di wilayah ini te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rdiri dari be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rbagai lapisan, mu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lai dari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ngu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saha 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cil,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rja informal, hingga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gawai swasta dan ASN. De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ngan karakte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ristik de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mografis yang be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ragam te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rse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bu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t, dipe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rlu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kan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nde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katan sosialisasi yang te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pat dan 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fe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ktif.</w:t>
      </w:r>
    </w:p>
    <w:p w14:paraId="5AF91929" w14:textId="77777777" w:rsidR="00547631" w:rsidRDefault="00547631" w:rsidP="00547631">
      <w:pPr>
        <w:pStyle w:val="BodyText"/>
        <w:spacing w:before="3" w:line="480" w:lineRule="auto"/>
        <w:ind w:right="3" w:firstLine="566"/>
        <w:jc w:val="both"/>
        <w:rPr>
          <w:b/>
          <w:bCs/>
          <w:color w:val="000000" w:themeColor="text1"/>
          <w:lang w:val="zh-CN"/>
        </w:rPr>
      </w:pPr>
      <w:r>
        <w:rPr>
          <w:color w:val="000000" w:themeColor="text1"/>
          <w:lang w:val="zh-CN"/>
        </w:rPr>
        <w:t>Se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lama be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be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rapa tahu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 te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rakhir, KPP Pratama Ilir Timu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 te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lah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laku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kan be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rbagai 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paya sosialisasi, baik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lalu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i se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minar,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nyu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lu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han langsu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ng,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dia sosial, hingga 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rja sama de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ngan instansi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rintah dae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rah. Namu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 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fe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ktivitas dari sosialisasi te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rse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bu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t te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rhadap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ningkatan 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sadaran wajib pajak be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lu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m se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hnya dike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tahu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i se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cara 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mpiris. Hal ini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nimbu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lkan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rtanyaan se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jau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h mana dampak dari sosialisasi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rpajakan yang dilaku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kan ole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h KPP Pratama Ilir Timu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 te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rhadap 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sadaran pajak masyarakat di wilayah 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rjanya.</w:t>
      </w:r>
    </w:p>
    <w:p w14:paraId="21472CB0" w14:textId="77777777" w:rsidR="00547631" w:rsidRDefault="00547631" w:rsidP="00547631">
      <w:pPr>
        <w:pStyle w:val="BodyText"/>
        <w:spacing w:before="166" w:line="480" w:lineRule="auto"/>
        <w:ind w:right="3" w:firstLine="566"/>
        <w:jc w:val="both"/>
        <w:rPr>
          <w:b/>
          <w:bCs/>
        </w:rPr>
      </w:pPr>
      <w:r>
        <w:t xml:space="preserve">KPP </w:t>
      </w:r>
      <w:proofErr w:type="spellStart"/>
      <w:r>
        <w:t>Pratama</w:t>
      </w:r>
      <w:proofErr w:type="spellEnd"/>
      <w:r>
        <w:t xml:space="preserve"> Ilir </w:t>
      </w:r>
      <w:proofErr w:type="spellStart"/>
      <w:r>
        <w:t>Timu</w:t>
      </w:r>
      <w:proofErr w:type="spellEnd"/>
      <w:r w:rsidRPr="00E17DBA">
        <w:rPr>
          <w:rFonts w:ascii="Taken by Vultures Alternates De" w:hAnsi="Taken by Vultures Alternates De"/>
          <w:spacing w:val="-20"/>
          <w:position w:val="4"/>
          <w:sz w:val="6"/>
        </w:rPr>
        <w:t>ì</w:t>
      </w:r>
      <w:r>
        <w:t>r se</w:t>
      </w:r>
      <w:r w:rsidRPr="00E17DBA">
        <w:rPr>
          <w:rFonts w:ascii="Taken by Vultures Alternates De" w:hAnsi="Taken by Vultures Alternates De"/>
          <w:spacing w:val="-20"/>
          <w:position w:val="4"/>
          <w:sz w:val="6"/>
        </w:rPr>
        <w:t>ì</w:t>
      </w:r>
      <w:proofErr w:type="spellStart"/>
      <w:r>
        <w:t>bagai</w:t>
      </w:r>
      <w:proofErr w:type="spellEnd"/>
      <w:r>
        <w:t xml:space="preserve"> </w:t>
      </w:r>
      <w:proofErr w:type="spellStart"/>
      <w:r>
        <w:t>instansi</w:t>
      </w:r>
      <w:proofErr w:type="spellEnd"/>
      <w:r>
        <w:rPr>
          <w:spacing w:val="-4"/>
        </w:rPr>
        <w:t xml:space="preserve"> </w:t>
      </w:r>
      <w:r>
        <w:t>pe</w:t>
      </w:r>
      <w:r w:rsidRPr="00E17DBA">
        <w:rPr>
          <w:rFonts w:ascii="Taken by Vultures Alternates De" w:hAnsi="Taken by Vultures Alternates De"/>
          <w:spacing w:val="-20"/>
          <w:position w:val="4"/>
          <w:sz w:val="6"/>
        </w:rPr>
        <w:t>ì</w:t>
      </w:r>
      <w:r>
        <w:t>me</w:t>
      </w:r>
      <w:r w:rsidRPr="00E17DBA">
        <w:rPr>
          <w:rFonts w:ascii="Taken by Vultures Alternates De" w:hAnsi="Taken by Vultures Alternates De"/>
          <w:spacing w:val="-20"/>
          <w:position w:val="4"/>
          <w:sz w:val="6"/>
        </w:rPr>
        <w:t>ì</w:t>
      </w:r>
      <w:proofErr w:type="spellStart"/>
      <w:r>
        <w:t>rintahan</w:t>
      </w:r>
      <w:proofErr w:type="spellEnd"/>
      <w:r>
        <w:t xml:space="preserve"> yang be</w:t>
      </w:r>
      <w:r w:rsidRPr="00E17DBA">
        <w:rPr>
          <w:rFonts w:ascii="Taken by Vultures Alternates De" w:hAnsi="Taken by Vultures Alternates De"/>
          <w:spacing w:val="-20"/>
          <w:position w:val="4"/>
          <w:sz w:val="6"/>
        </w:rPr>
        <w:t>ì</w:t>
      </w:r>
      <w:proofErr w:type="spellStart"/>
      <w:r>
        <w:t>rtanggu</w:t>
      </w:r>
      <w:proofErr w:type="spellEnd"/>
      <w:r w:rsidRPr="00E17DBA">
        <w:rPr>
          <w:rFonts w:ascii="Taken by Vultures Alternates De" w:hAnsi="Taken by Vultures Alternates De"/>
          <w:spacing w:val="-20"/>
          <w:position w:val="4"/>
          <w:sz w:val="6"/>
        </w:rPr>
        <w:t>ì</w:t>
      </w:r>
      <w:r>
        <w:t xml:space="preserve">ng </w:t>
      </w:r>
      <w:proofErr w:type="spellStart"/>
      <w:r>
        <w:t>jawab</w:t>
      </w:r>
      <w:proofErr w:type="spellEnd"/>
      <w:r>
        <w:t xml:space="preserve"> be</w:t>
      </w:r>
      <w:r w:rsidRPr="00E17DBA">
        <w:rPr>
          <w:rFonts w:ascii="Taken by Vultures Alternates De" w:hAnsi="Taken by Vultures Alternates De"/>
          <w:spacing w:val="-20"/>
          <w:position w:val="4"/>
          <w:sz w:val="6"/>
        </w:rPr>
        <w:t>ì</w:t>
      </w:r>
      <w:proofErr w:type="spellStart"/>
      <w:r>
        <w:t>sar</w:t>
      </w:r>
      <w:proofErr w:type="spellEnd"/>
      <w:r>
        <w:t xml:space="preserve"> </w:t>
      </w:r>
      <w:proofErr w:type="spellStart"/>
      <w:r>
        <w:t>dalam</w:t>
      </w:r>
      <w:proofErr w:type="spellEnd"/>
      <w:r>
        <w:t xml:space="preserve"> me</w:t>
      </w:r>
      <w:r w:rsidRPr="00E17DBA">
        <w:rPr>
          <w:rFonts w:ascii="Taken by Vultures Alternates De" w:hAnsi="Taken by Vultures Alternates De"/>
          <w:spacing w:val="-20"/>
          <w:position w:val="4"/>
          <w:sz w:val="6"/>
        </w:rPr>
        <w:t>ì</w:t>
      </w:r>
      <w:proofErr w:type="spellStart"/>
      <w:r>
        <w:t>nge</w:t>
      </w:r>
      <w:proofErr w:type="spellEnd"/>
      <w:r w:rsidRPr="00E17DBA">
        <w:rPr>
          <w:rFonts w:ascii="Taken by Vultures Alternates De" w:hAnsi="Taken by Vultures Alternates De"/>
          <w:spacing w:val="-20"/>
          <w:position w:val="4"/>
          <w:sz w:val="6"/>
        </w:rPr>
        <w:t>ì</w:t>
      </w:r>
      <w:proofErr w:type="spellStart"/>
      <w:r>
        <w:t>lola</w:t>
      </w:r>
      <w:proofErr w:type="spellEnd"/>
      <w:r>
        <w:t xml:space="preserve"> </w:t>
      </w:r>
      <w:proofErr w:type="spellStart"/>
      <w:r>
        <w:t>pajak</w:t>
      </w:r>
      <w:proofErr w:type="spellEnd"/>
      <w:r>
        <w:t xml:space="preserve"> </w:t>
      </w:r>
      <w:proofErr w:type="spellStart"/>
      <w:r>
        <w:t>dae</w:t>
      </w:r>
      <w:proofErr w:type="spellEnd"/>
      <w:r w:rsidRPr="00E17DBA">
        <w:rPr>
          <w:rFonts w:ascii="Taken by Vultures Alternates De" w:hAnsi="Taken by Vultures Alternates De"/>
          <w:spacing w:val="-20"/>
          <w:position w:val="4"/>
          <w:sz w:val="6"/>
        </w:rPr>
        <w:t>ì</w:t>
      </w:r>
      <w:r>
        <w:t>rah dan me</w:t>
      </w:r>
      <w:r w:rsidRPr="00E17DBA">
        <w:rPr>
          <w:rFonts w:ascii="Taken by Vultures Alternates De" w:hAnsi="Taken by Vultures Alternates De"/>
          <w:spacing w:val="-20"/>
          <w:position w:val="4"/>
          <w:sz w:val="6"/>
        </w:rPr>
        <w:t>ì</w:t>
      </w:r>
      <w:proofErr w:type="spellStart"/>
      <w:r>
        <w:t>mbe</w:t>
      </w:r>
      <w:proofErr w:type="spellEnd"/>
      <w:r w:rsidRPr="00E17DBA">
        <w:rPr>
          <w:rFonts w:ascii="Taken by Vultures Alternates De" w:hAnsi="Taken by Vultures Alternates De"/>
          <w:spacing w:val="-20"/>
          <w:position w:val="4"/>
          <w:sz w:val="6"/>
        </w:rPr>
        <w:t>ì</w:t>
      </w:r>
      <w:proofErr w:type="spellStart"/>
      <w:r>
        <w:t>rikan</w:t>
      </w:r>
      <w:proofErr w:type="spellEnd"/>
      <w:r>
        <w:t xml:space="preserve"> pe</w:t>
      </w:r>
      <w:r w:rsidRPr="00E17DBA">
        <w:rPr>
          <w:rFonts w:ascii="Taken by Vultures Alternates De" w:hAnsi="Taken by Vultures Alternates De"/>
          <w:spacing w:val="-20"/>
          <w:position w:val="4"/>
          <w:sz w:val="6"/>
        </w:rPr>
        <w:t>ì</w:t>
      </w:r>
      <w:proofErr w:type="spellStart"/>
      <w:r>
        <w:t>layanan</w:t>
      </w:r>
      <w:proofErr w:type="spellEnd"/>
      <w: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rhadap</w:t>
      </w:r>
      <w:proofErr w:type="spellEnd"/>
      <w:r>
        <w:t xml:space="preserve"> </w:t>
      </w:r>
      <w:proofErr w:type="spellStart"/>
      <w:r>
        <w:t>wajib</w:t>
      </w:r>
      <w:proofErr w:type="spellEnd"/>
      <w:r>
        <w:t xml:space="preserve"> </w:t>
      </w:r>
      <w:proofErr w:type="spellStart"/>
      <w:r>
        <w:t>pajak</w:t>
      </w:r>
      <w:proofErr w:type="spellEnd"/>
      <w:r>
        <w:t xml:space="preserve"> de</w:t>
      </w:r>
      <w:r w:rsidRPr="00E17DBA">
        <w:rPr>
          <w:rFonts w:ascii="Taken by Vultures Alternates De" w:hAnsi="Taken by Vultures Alternates De"/>
          <w:spacing w:val="-20"/>
          <w:position w:val="4"/>
          <w:sz w:val="6"/>
        </w:rPr>
        <w:t>ì</w:t>
      </w:r>
      <w:proofErr w:type="spellStart"/>
      <w:r>
        <w:t>ngan</w:t>
      </w:r>
      <w:proofErr w:type="spellEnd"/>
      <w:r>
        <w:t xml:space="preserve"> optimal. 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k me</w:t>
      </w:r>
      <w:r w:rsidRPr="00E17DBA">
        <w:rPr>
          <w:rFonts w:ascii="Taken by Vultures Alternates De" w:hAnsi="Taken by Vultures Alternates De"/>
          <w:spacing w:val="-20"/>
          <w:position w:val="4"/>
          <w:sz w:val="6"/>
        </w:rPr>
        <w:t>ì</w:t>
      </w:r>
      <w:proofErr w:type="spellStart"/>
      <w:r>
        <w:t>ncapai</w:t>
      </w:r>
      <w:proofErr w:type="spellEnd"/>
      <w:r>
        <w:t xml:space="preserve"> </w:t>
      </w:r>
      <w:proofErr w:type="spellStart"/>
      <w:r>
        <w:t>tu</w:t>
      </w:r>
      <w:proofErr w:type="spellEnd"/>
      <w:r w:rsidRPr="00E17DBA">
        <w:rPr>
          <w:rFonts w:ascii="Taken by Vultures Alternates De" w:hAnsi="Taken by Vultures Alternates De"/>
          <w:spacing w:val="-20"/>
          <w:position w:val="4"/>
          <w:sz w:val="6"/>
        </w:rPr>
        <w:t>ì</w:t>
      </w:r>
      <w:proofErr w:type="spellStart"/>
      <w:r>
        <w:t>ju</w:t>
      </w:r>
      <w:proofErr w:type="spellEnd"/>
      <w:r w:rsidRPr="00E17DBA">
        <w:rPr>
          <w:rFonts w:ascii="Taken by Vultures Alternates De" w:hAnsi="Taken by Vultures Alternates De"/>
          <w:spacing w:val="-20"/>
          <w:position w:val="4"/>
          <w:sz w:val="6"/>
        </w:rPr>
        <w:t>ì</w:t>
      </w:r>
      <w:r>
        <w:t xml:space="preserve">an </w:t>
      </w:r>
      <w:proofErr w:type="spellStart"/>
      <w:r>
        <w:t>te</w:t>
      </w:r>
      <w:proofErr w:type="spellEnd"/>
      <w:r w:rsidRPr="00E17DBA">
        <w:rPr>
          <w:rFonts w:ascii="Taken by Vultures Alternates De" w:hAnsi="Taken by Vultures Alternates De"/>
          <w:spacing w:val="-20"/>
          <w:position w:val="4"/>
          <w:sz w:val="6"/>
        </w:rPr>
        <w:t>ì</w:t>
      </w:r>
      <w:proofErr w:type="spellStart"/>
      <w:r>
        <w:t>rse</w:t>
      </w:r>
      <w:proofErr w:type="spellEnd"/>
      <w:r w:rsidRPr="00E17DBA">
        <w:rPr>
          <w:rFonts w:ascii="Taken by Vultures Alternates De" w:hAnsi="Taken by Vultures Alternates De"/>
          <w:spacing w:val="-20"/>
          <w:position w:val="4"/>
          <w:sz w:val="6"/>
        </w:rPr>
        <w:t>ì</w:t>
      </w:r>
      <w:proofErr w:type="spellStart"/>
      <w:r>
        <w:t>bu</w:t>
      </w:r>
      <w:proofErr w:type="spellEnd"/>
      <w:r w:rsidRPr="00E17DBA">
        <w:rPr>
          <w:rFonts w:ascii="Taken by Vultures Alternates De" w:hAnsi="Taken by Vultures Alternates De"/>
          <w:spacing w:val="-20"/>
          <w:position w:val="4"/>
          <w:sz w:val="6"/>
        </w:rPr>
        <w:t>ì</w:t>
      </w:r>
      <w:r>
        <w:t xml:space="preserve">t, </w:t>
      </w:r>
      <w:proofErr w:type="spellStart"/>
      <w:r>
        <w:t>dipe</w:t>
      </w:r>
      <w:proofErr w:type="spellEnd"/>
      <w:r w:rsidRPr="00E17DBA">
        <w:rPr>
          <w:rFonts w:ascii="Taken by Vultures Alternates De" w:hAnsi="Taken by Vultures Alternates De"/>
          <w:spacing w:val="-20"/>
          <w:position w:val="4"/>
          <w:sz w:val="6"/>
        </w:rPr>
        <w:t>ì</w:t>
      </w:r>
      <w:proofErr w:type="spellStart"/>
      <w:r>
        <w:t>rlu</w:t>
      </w:r>
      <w:proofErr w:type="spellEnd"/>
      <w:r w:rsidRPr="00E17DBA">
        <w:rPr>
          <w:rFonts w:ascii="Taken by Vultures Alternates De" w:hAnsi="Taken by Vultures Alternates De"/>
          <w:spacing w:val="-20"/>
          <w:position w:val="4"/>
          <w:sz w:val="6"/>
        </w:rPr>
        <w:t>ì</w:t>
      </w:r>
      <w:proofErr w:type="spellStart"/>
      <w:r>
        <w:t>kan</w:t>
      </w:r>
      <w:proofErr w:type="spellEnd"/>
      <w:r>
        <w:t xml:space="preserve"> </w:t>
      </w:r>
      <w:proofErr w:type="spellStart"/>
      <w:r>
        <w:t>sosialisasi</w:t>
      </w:r>
      <w:proofErr w:type="spellEnd"/>
      <w:r>
        <w:t xml:space="preserve"> pe</w:t>
      </w:r>
      <w:r w:rsidRPr="00E17DBA">
        <w:rPr>
          <w:rFonts w:ascii="Taken by Vultures Alternates De" w:hAnsi="Taken by Vultures Alternates De"/>
          <w:spacing w:val="-20"/>
          <w:position w:val="4"/>
          <w:sz w:val="6"/>
        </w:rPr>
        <w:t>ì</w:t>
      </w:r>
      <w:proofErr w:type="spellStart"/>
      <w:r>
        <w:t>rpajakan</w:t>
      </w:r>
      <w:proofErr w:type="spellEnd"/>
      <w:r>
        <w:t xml:space="preserve"> yang e</w:t>
      </w:r>
      <w:r w:rsidRPr="00E17DBA">
        <w:rPr>
          <w:rFonts w:ascii="Taken by Vultures Alternates De" w:hAnsi="Taken by Vultures Alternates De"/>
          <w:spacing w:val="-20"/>
          <w:position w:val="4"/>
          <w:sz w:val="6"/>
        </w:rPr>
        <w:t>ì</w:t>
      </w:r>
      <w:proofErr w:type="spellStart"/>
      <w:r>
        <w:t>fe</w:t>
      </w:r>
      <w:proofErr w:type="spellEnd"/>
      <w:r w:rsidRPr="00E17DBA">
        <w:rPr>
          <w:rFonts w:ascii="Taken by Vultures Alternates De" w:hAnsi="Taken by Vultures Alternates De"/>
          <w:spacing w:val="-20"/>
          <w:position w:val="4"/>
          <w:sz w:val="6"/>
        </w:rPr>
        <w:t>ì</w:t>
      </w:r>
      <w:proofErr w:type="spellStart"/>
      <w:r>
        <w:t>ktif</w:t>
      </w:r>
      <w:proofErr w:type="spellEnd"/>
      <w:r>
        <w:t>, se</w:t>
      </w:r>
      <w:r w:rsidRPr="00E17DBA">
        <w:rPr>
          <w:rFonts w:ascii="Taken by Vultures Alternates De" w:hAnsi="Taken by Vultures Alternates De"/>
          <w:spacing w:val="-20"/>
          <w:position w:val="4"/>
          <w:sz w:val="6"/>
        </w:rPr>
        <w:t>ì</w:t>
      </w:r>
      <w:proofErr w:type="spellStart"/>
      <w:r>
        <w:t>rta</w:t>
      </w:r>
      <w:proofErr w:type="spellEnd"/>
      <w:r>
        <w:t xml:space="preserve"> </w:t>
      </w:r>
      <w:proofErr w:type="spellStart"/>
      <w:r>
        <w:t>ke</w:t>
      </w:r>
      <w:proofErr w:type="spellEnd"/>
      <w:r w:rsidRPr="00E17DBA">
        <w:rPr>
          <w:rFonts w:ascii="Taken by Vultures Alternates De" w:hAnsi="Taken by Vultures Alternates De"/>
          <w:spacing w:val="-20"/>
          <w:position w:val="4"/>
          <w:sz w:val="6"/>
        </w:rPr>
        <w:t>ì</w:t>
      </w:r>
      <w:proofErr w:type="spellStart"/>
      <w:r>
        <w:t>sadaran</w:t>
      </w:r>
      <w:proofErr w:type="spellEnd"/>
      <w:r>
        <w:t xml:space="preserve"> </w:t>
      </w:r>
      <w:proofErr w:type="spellStart"/>
      <w:r>
        <w:t>pajak</w:t>
      </w:r>
      <w:proofErr w:type="spellEnd"/>
      <w:r>
        <w:t xml:space="preserve"> yang </w:t>
      </w:r>
      <w:proofErr w:type="spellStart"/>
      <w:r>
        <w:t>tinggi</w:t>
      </w:r>
      <w:proofErr w:type="spellEnd"/>
      <w:r>
        <w:t>.</w:t>
      </w:r>
    </w:p>
    <w:p w14:paraId="7904350E" w14:textId="77777777" w:rsidR="00547631" w:rsidRDefault="00547631" w:rsidP="00547631">
      <w:pPr>
        <w:pStyle w:val="BodyText"/>
        <w:spacing w:before="1" w:line="480" w:lineRule="auto"/>
        <w:ind w:right="144" w:firstLine="566"/>
        <w:jc w:val="both"/>
        <w:rPr>
          <w:b/>
          <w:bCs/>
          <w:spacing w:val="-2"/>
        </w:rPr>
      </w:pPr>
      <w:r>
        <w:t>Be</w:t>
      </w:r>
      <w:r w:rsidRPr="00E17DBA">
        <w:rPr>
          <w:rFonts w:ascii="Taken by Vultures Alternates De" w:hAnsi="Taken by Vultures Alternates De"/>
          <w:spacing w:val="-20"/>
          <w:position w:val="4"/>
          <w:sz w:val="6"/>
        </w:rPr>
        <w:t>ì</w:t>
      </w:r>
      <w:proofErr w:type="spellStart"/>
      <w:r>
        <w:t>rdasarkan</w:t>
      </w:r>
      <w:proofErr w:type="spellEnd"/>
      <w:r>
        <w:rPr>
          <w:spacing w:val="-15"/>
        </w:rPr>
        <w:t xml:space="preserve"> </w:t>
      </w:r>
      <w:r>
        <w:t>u</w:t>
      </w:r>
      <w:r w:rsidRPr="00E17DBA">
        <w:rPr>
          <w:rFonts w:ascii="Taken by Vultures Alternates De" w:hAnsi="Taken by Vultures Alternates De"/>
          <w:spacing w:val="-20"/>
          <w:position w:val="4"/>
          <w:sz w:val="6"/>
        </w:rPr>
        <w:t>ì</w:t>
      </w:r>
      <w:proofErr w:type="spellStart"/>
      <w:r>
        <w:t>raian</w:t>
      </w:r>
      <w:proofErr w:type="spellEnd"/>
      <w:r>
        <w:rPr>
          <w:spacing w:val="-15"/>
        </w:rPr>
        <w:t xml:space="preserve"> </w:t>
      </w:r>
      <w:r>
        <w:t>pe</w:t>
      </w:r>
      <w:r w:rsidRPr="00E17DBA">
        <w:rPr>
          <w:rFonts w:ascii="Taken by Vultures Alternates De" w:hAnsi="Taken by Vultures Alternates De"/>
          <w:spacing w:val="-20"/>
          <w:position w:val="4"/>
          <w:sz w:val="6"/>
        </w:rPr>
        <w:t>ì</w:t>
      </w:r>
      <w:proofErr w:type="spellStart"/>
      <w:r>
        <w:t>ngamatan</w:t>
      </w:r>
      <w:proofErr w:type="spellEnd"/>
      <w:r>
        <w:rPr>
          <w:spacing w:val="-15"/>
        </w:rPr>
        <w:t xml:space="preserve"> </w:t>
      </w:r>
      <w:r>
        <w:t>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w:t>
      </w:r>
      <w:proofErr w:type="spellEnd"/>
      <w:r>
        <w:rPr>
          <w:spacing w:val="-15"/>
        </w:rPr>
        <w:t xml:space="preserve"> </w:t>
      </w:r>
      <w:r>
        <w:t>me</w:t>
      </w:r>
      <w:r w:rsidRPr="00E17DBA">
        <w:rPr>
          <w:rFonts w:ascii="Taken by Vultures Alternates De" w:hAnsi="Taken by Vultures Alternates De"/>
          <w:spacing w:val="-20"/>
          <w:position w:val="4"/>
          <w:sz w:val="6"/>
        </w:rPr>
        <w:t>ì</w:t>
      </w:r>
      <w:proofErr w:type="spellStart"/>
      <w:r>
        <w:t>nge</w:t>
      </w:r>
      <w:proofErr w:type="spellEnd"/>
      <w:r w:rsidRPr="00E17DBA">
        <w:rPr>
          <w:rFonts w:ascii="Taken by Vultures Alternates De" w:hAnsi="Taken by Vultures Alternates De"/>
          <w:spacing w:val="-20"/>
          <w:position w:val="4"/>
          <w:sz w:val="6"/>
        </w:rPr>
        <w:t>ì</w:t>
      </w:r>
      <w:proofErr w:type="spellStart"/>
      <w:r>
        <w:t>nai</w:t>
      </w:r>
      <w:proofErr w:type="spellEnd"/>
      <w:r>
        <w:rPr>
          <w:spacing w:val="-15"/>
        </w:rPr>
        <w:t xml:space="preserve"> </w:t>
      </w:r>
      <w:proofErr w:type="spellStart"/>
      <w:r>
        <w:t>ke</w:t>
      </w:r>
      <w:proofErr w:type="spellEnd"/>
      <w:r w:rsidRPr="00E17DBA">
        <w:rPr>
          <w:rFonts w:ascii="Taken by Vultures Alternates De" w:hAnsi="Taken by Vultures Alternates De"/>
          <w:spacing w:val="-20"/>
          <w:position w:val="4"/>
          <w:sz w:val="6"/>
        </w:rPr>
        <w:t>ì</w:t>
      </w:r>
      <w:proofErr w:type="spellStart"/>
      <w:r>
        <w:t>sadaran</w:t>
      </w:r>
      <w:proofErr w:type="spellEnd"/>
      <w:r>
        <w:rPr>
          <w:spacing w:val="-15"/>
        </w:rPr>
        <w:t xml:space="preserve"> </w:t>
      </w:r>
      <w:proofErr w:type="spellStart"/>
      <w:r>
        <w:t>pajak</w:t>
      </w:r>
      <w:proofErr w:type="spellEnd"/>
      <w:r>
        <w:t xml:space="preserve"> </w:t>
      </w:r>
      <w:proofErr w:type="spellStart"/>
      <w:r>
        <w:t>su</w:t>
      </w:r>
      <w:proofErr w:type="spellEnd"/>
      <w:r w:rsidRPr="00E17DBA">
        <w:rPr>
          <w:rFonts w:ascii="Taken by Vultures Alternates De" w:hAnsi="Taken by Vultures Alternates De"/>
          <w:spacing w:val="-20"/>
          <w:position w:val="4"/>
          <w:sz w:val="6"/>
        </w:rPr>
        <w:t>ì</w:t>
      </w:r>
      <w:r>
        <w:t>dah</w:t>
      </w:r>
      <w:r>
        <w:rPr>
          <w:spacing w:val="40"/>
        </w:rPr>
        <w:t xml:space="preserve"> </w:t>
      </w:r>
      <w:r>
        <w:t>cu</w:t>
      </w:r>
      <w:r w:rsidRPr="00E17DBA">
        <w:rPr>
          <w:rFonts w:ascii="Taken by Vultures Alternates De" w:hAnsi="Taken by Vultures Alternates De"/>
          <w:spacing w:val="-20"/>
          <w:position w:val="4"/>
          <w:sz w:val="6"/>
        </w:rPr>
        <w:t>ì</w:t>
      </w:r>
      <w:proofErr w:type="spellStart"/>
      <w:r>
        <w:t>ku</w:t>
      </w:r>
      <w:proofErr w:type="spellEnd"/>
      <w:r w:rsidRPr="00E17DBA">
        <w:rPr>
          <w:rFonts w:ascii="Taken by Vultures Alternates De" w:hAnsi="Taken by Vultures Alternates De"/>
          <w:spacing w:val="-20"/>
          <w:position w:val="4"/>
          <w:sz w:val="6"/>
        </w:rPr>
        <w:t>ì</w:t>
      </w:r>
      <w:r>
        <w:t>p</w:t>
      </w:r>
      <w:r>
        <w:rPr>
          <w:spacing w:val="46"/>
        </w:rPr>
        <w:t xml:space="preserve"> </w:t>
      </w:r>
      <w:proofErr w:type="spellStart"/>
      <w:r>
        <w:t>banyak</w:t>
      </w:r>
      <w:proofErr w:type="spellEnd"/>
      <w:r>
        <w:rPr>
          <w:spacing w:val="48"/>
        </w:rPr>
        <w:t xml:space="preserve"> </w:t>
      </w:r>
      <w:proofErr w:type="spellStart"/>
      <w:r>
        <w:t>dilaku</w:t>
      </w:r>
      <w:proofErr w:type="spellEnd"/>
      <w:r w:rsidRPr="00E17DBA">
        <w:rPr>
          <w:rFonts w:ascii="Taken by Vultures Alternates De" w:hAnsi="Taken by Vultures Alternates De"/>
          <w:spacing w:val="-20"/>
          <w:position w:val="4"/>
          <w:sz w:val="6"/>
        </w:rPr>
        <w:t>ì</w:t>
      </w:r>
      <w:proofErr w:type="spellStart"/>
      <w:r>
        <w:t>kan</w:t>
      </w:r>
      <w:proofErr w:type="spellEnd"/>
      <w:r>
        <w:t>,</w:t>
      </w:r>
      <w:r>
        <w:rPr>
          <w:spacing w:val="58"/>
        </w:rPr>
        <w:t xml:space="preserve"> </w:t>
      </w:r>
      <w:proofErr w:type="spellStart"/>
      <w:r>
        <w:t>namu</w:t>
      </w:r>
      <w:proofErr w:type="spellEnd"/>
      <w:r w:rsidRPr="00E17DBA">
        <w:rPr>
          <w:rFonts w:ascii="Taken by Vultures Alternates De" w:hAnsi="Taken by Vultures Alternates De"/>
          <w:spacing w:val="-20"/>
          <w:position w:val="4"/>
          <w:sz w:val="6"/>
        </w:rPr>
        <w:t>ì</w:t>
      </w:r>
      <w:r>
        <w:t>n</w:t>
      </w:r>
      <w:r>
        <w:rPr>
          <w:spacing w:val="79"/>
          <w:w w:val="150"/>
        </w:rPr>
        <w:t xml:space="preserve"> </w:t>
      </w:r>
      <w:r>
        <w:t>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w:t>
      </w:r>
      <w:proofErr w:type="spellEnd"/>
      <w:r>
        <w:rPr>
          <w:spacing w:val="74"/>
          <w:w w:val="150"/>
        </w:rP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rtarik</w:t>
      </w:r>
      <w:proofErr w:type="spellEnd"/>
      <w:r>
        <w:rPr>
          <w:spacing w:val="53"/>
        </w:rPr>
        <w:t xml:space="preserve"> </w:t>
      </w:r>
      <w:r>
        <w:t>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k</w:t>
      </w:r>
      <w:r>
        <w:rPr>
          <w:spacing w:val="52"/>
        </w:rPr>
        <w:t xml:space="preserve"> </w:t>
      </w:r>
      <w:proofErr w:type="spellStart"/>
      <w:r>
        <w:rPr>
          <w:spacing w:val="-2"/>
        </w:rPr>
        <w:lastRenderedPageBreak/>
        <w:t>ke</w:t>
      </w:r>
      <w:proofErr w:type="spellEnd"/>
      <w:r w:rsidRPr="00E17DBA">
        <w:rPr>
          <w:rFonts w:ascii="Taken by Vultures Alternates De" w:hAnsi="Taken by Vultures Alternates De"/>
          <w:spacing w:val="-20"/>
          <w:position w:val="4"/>
          <w:sz w:val="6"/>
        </w:rPr>
        <w:t>ì</w:t>
      </w:r>
      <w:proofErr w:type="spellStart"/>
      <w:r>
        <w:rPr>
          <w:spacing w:val="-2"/>
        </w:rPr>
        <w:t>mbali</w:t>
      </w:r>
      <w:proofErr w:type="spellEnd"/>
      <w:r>
        <w:rPr>
          <w:spacing w:val="-2"/>
        </w:rPr>
        <w:t xml:space="preserve"> </w:t>
      </w:r>
      <w:r>
        <w:t>me</w:t>
      </w:r>
      <w:r w:rsidRPr="00E17DBA">
        <w:rPr>
          <w:rFonts w:ascii="Taken by Vultures Alternates De" w:hAnsi="Taken by Vultures Alternates De"/>
          <w:spacing w:val="-20"/>
          <w:position w:val="4"/>
          <w:sz w:val="6"/>
        </w:rPr>
        <w:t>ì</w:t>
      </w:r>
      <w:proofErr w:type="spellStart"/>
      <w:r>
        <w:t>laku</w:t>
      </w:r>
      <w:proofErr w:type="spellEnd"/>
      <w:r w:rsidRPr="00E17DBA">
        <w:rPr>
          <w:rFonts w:ascii="Taken by Vultures Alternates De" w:hAnsi="Taken by Vultures Alternates De"/>
          <w:spacing w:val="-20"/>
          <w:position w:val="4"/>
          <w:sz w:val="6"/>
        </w:rPr>
        <w:t>ì</w:t>
      </w:r>
      <w:proofErr w:type="spellStart"/>
      <w:r>
        <w:t>kan</w:t>
      </w:r>
      <w:proofErr w:type="spellEnd"/>
      <w:r>
        <w:t xml:space="preserve">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t xml:space="preserve"> se</w:t>
      </w:r>
      <w:r w:rsidRPr="00E17DBA">
        <w:rPr>
          <w:rFonts w:ascii="Taken by Vultures Alternates De" w:hAnsi="Taken by Vultures Alternates De"/>
          <w:spacing w:val="-20"/>
          <w:position w:val="4"/>
          <w:sz w:val="6"/>
        </w:rPr>
        <w:t>ì</w:t>
      </w:r>
      <w:proofErr w:type="spellStart"/>
      <w:r>
        <w:t>ru</w:t>
      </w:r>
      <w:proofErr w:type="spellEnd"/>
      <w:r w:rsidRPr="00E17DBA">
        <w:rPr>
          <w:rFonts w:ascii="Taken by Vultures Alternates De" w:hAnsi="Taken by Vultures Alternates De"/>
          <w:spacing w:val="-20"/>
          <w:position w:val="4"/>
          <w:sz w:val="6"/>
        </w:rPr>
        <w:t>ì</w:t>
      </w:r>
      <w:r>
        <w:t>pa se</w:t>
      </w:r>
      <w:r w:rsidRPr="00E17DBA">
        <w:rPr>
          <w:rFonts w:ascii="Taken by Vultures Alternates De" w:hAnsi="Taken by Vultures Alternates De"/>
          <w:spacing w:val="-20"/>
          <w:position w:val="4"/>
          <w:sz w:val="6"/>
        </w:rPr>
        <w:t>ì</w:t>
      </w:r>
      <w:proofErr w:type="spellStart"/>
      <w:r>
        <w:t>su</w:t>
      </w:r>
      <w:proofErr w:type="spellEnd"/>
      <w:r w:rsidRPr="00E17DBA">
        <w:rPr>
          <w:rFonts w:ascii="Taken by Vultures Alternates De" w:hAnsi="Taken by Vultures Alternates De"/>
          <w:spacing w:val="-20"/>
          <w:position w:val="4"/>
          <w:sz w:val="6"/>
        </w:rPr>
        <w:t>ì</w:t>
      </w:r>
      <w:r>
        <w:t>ai</w:t>
      </w:r>
      <w:r>
        <w:rPr>
          <w:spacing w:val="-1"/>
        </w:rPr>
        <w:t xml:space="preserve"> </w:t>
      </w:r>
      <w:r>
        <w:t>de</w:t>
      </w:r>
      <w:r w:rsidRPr="00E17DBA">
        <w:rPr>
          <w:rFonts w:ascii="Taken by Vultures Alternates De" w:hAnsi="Taken by Vultures Alternates De"/>
          <w:spacing w:val="-20"/>
          <w:position w:val="4"/>
          <w:sz w:val="6"/>
        </w:rPr>
        <w:t>ì</w:t>
      </w:r>
      <w:proofErr w:type="spellStart"/>
      <w:r>
        <w:t>ngan</w:t>
      </w:r>
      <w:proofErr w:type="spellEnd"/>
      <w:r>
        <w:t xml:space="preserve"> saran</w:t>
      </w:r>
      <w:r>
        <w:rPr>
          <w:spacing w:val="-5"/>
        </w:rPr>
        <w:t xml:space="preserve"> </w:t>
      </w:r>
      <w:proofErr w:type="spellStart"/>
      <w:r>
        <w:t>dari</w:t>
      </w:r>
      <w:proofErr w:type="spellEnd"/>
      <w:r>
        <w:rPr>
          <w:spacing w:val="-11"/>
        </w:rPr>
        <w:t xml:space="preserve"> </w:t>
      </w:r>
      <w:r>
        <w:t>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t>-pe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t xml:space="preserve"> se</w:t>
      </w:r>
      <w:r w:rsidRPr="00E17DBA">
        <w:rPr>
          <w:rFonts w:ascii="Taken by Vultures Alternates De" w:hAnsi="Taken by Vultures Alternates De"/>
          <w:spacing w:val="-20"/>
          <w:position w:val="4"/>
          <w:sz w:val="6"/>
        </w:rPr>
        <w:t>ì</w:t>
      </w:r>
      <w:r>
        <w:t>be</w:t>
      </w:r>
      <w:r w:rsidRPr="00E17DBA">
        <w:rPr>
          <w:rFonts w:ascii="Taken by Vultures Alternates De" w:hAnsi="Taken by Vultures Alternates De"/>
          <w:spacing w:val="-20"/>
          <w:position w:val="4"/>
          <w:sz w:val="6"/>
        </w:rPr>
        <w:t>ì</w:t>
      </w:r>
      <w:proofErr w:type="spellStart"/>
      <w:r>
        <w:t>lu</w:t>
      </w:r>
      <w:proofErr w:type="spellEnd"/>
      <w:r w:rsidRPr="00E17DBA">
        <w:rPr>
          <w:rFonts w:ascii="Taken by Vultures Alternates De" w:hAnsi="Taken by Vultures Alternates De"/>
          <w:spacing w:val="-20"/>
          <w:position w:val="4"/>
          <w:sz w:val="6"/>
        </w:rPr>
        <w:t>ì</w:t>
      </w:r>
      <w:proofErr w:type="spellStart"/>
      <w:r>
        <w:t>mnya</w:t>
      </w:r>
      <w:proofErr w:type="spellEnd"/>
      <w:r>
        <w:t xml:space="preserve"> 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k me</w:t>
      </w:r>
      <w:r w:rsidRPr="00E17DBA">
        <w:rPr>
          <w:rFonts w:ascii="Taken by Vultures Alternates De" w:hAnsi="Taken by Vultures Alternates De"/>
          <w:spacing w:val="-20"/>
          <w:position w:val="4"/>
          <w:sz w:val="6"/>
        </w:rPr>
        <w:t>ì</w:t>
      </w:r>
      <w:proofErr w:type="spellStart"/>
      <w:r>
        <w:t>ngu</w:t>
      </w:r>
      <w:proofErr w:type="spellEnd"/>
      <w:r w:rsidRPr="00E17DBA">
        <w:rPr>
          <w:rFonts w:ascii="Taken by Vultures Alternates De" w:hAnsi="Taken by Vultures Alternates De"/>
          <w:spacing w:val="-20"/>
          <w:position w:val="4"/>
          <w:sz w:val="6"/>
        </w:rPr>
        <w:t>ì</w:t>
      </w:r>
      <w:r>
        <w:t xml:space="preserve">ji </w:t>
      </w:r>
      <w:proofErr w:type="spellStart"/>
      <w:r>
        <w:t>faktor-faktor</w:t>
      </w:r>
      <w:proofErr w:type="spellEnd"/>
      <w:r>
        <w:t xml:space="preserve"> lain yang </w:t>
      </w:r>
      <w:proofErr w:type="spellStart"/>
      <w:r>
        <w:t>ju</w:t>
      </w:r>
      <w:proofErr w:type="spellEnd"/>
      <w:r w:rsidRPr="00E17DBA">
        <w:rPr>
          <w:rFonts w:ascii="Taken by Vultures Alternates De" w:hAnsi="Taken by Vultures Alternates De"/>
          <w:spacing w:val="-20"/>
          <w:position w:val="4"/>
          <w:sz w:val="6"/>
        </w:rPr>
        <w:t>ì</w:t>
      </w:r>
      <w:r>
        <w:t>ga be</w:t>
      </w:r>
      <w:r w:rsidRPr="00E17DBA">
        <w:rPr>
          <w:rFonts w:ascii="Taken by Vultures Alternates De" w:hAnsi="Taken by Vultures Alternates De"/>
          <w:spacing w:val="-20"/>
          <w:position w:val="4"/>
          <w:sz w:val="6"/>
        </w:rPr>
        <w:t>ì</w:t>
      </w:r>
      <w:proofErr w:type="spellStart"/>
      <w:r>
        <w:t>rpe</w:t>
      </w:r>
      <w:proofErr w:type="spellEnd"/>
      <w:r w:rsidRPr="00E17DBA">
        <w:rPr>
          <w:rFonts w:ascii="Taken by Vultures Alternates De" w:hAnsi="Taken by Vultures Alternates De"/>
          <w:spacing w:val="-20"/>
          <w:position w:val="4"/>
          <w:sz w:val="6"/>
        </w:rPr>
        <w:t>ì</w:t>
      </w:r>
      <w:proofErr w:type="spellStart"/>
      <w:r>
        <w:t>ngaru</w:t>
      </w:r>
      <w:proofErr w:type="spellEnd"/>
      <w:r w:rsidRPr="00E17DBA">
        <w:rPr>
          <w:rFonts w:ascii="Taken by Vultures Alternates De" w:hAnsi="Taken by Vultures Alternates De"/>
          <w:spacing w:val="-20"/>
          <w:position w:val="4"/>
          <w:sz w:val="6"/>
        </w:rPr>
        <w:t>ì</w:t>
      </w:r>
      <w:r>
        <w:t xml:space="preserve">h </w:t>
      </w:r>
      <w:proofErr w:type="spellStart"/>
      <w:r>
        <w:t>te</w:t>
      </w:r>
      <w:proofErr w:type="spellEnd"/>
      <w:r w:rsidRPr="00E17DBA">
        <w:rPr>
          <w:rFonts w:ascii="Taken by Vultures Alternates De" w:hAnsi="Taken by Vultures Alternates De"/>
          <w:spacing w:val="-20"/>
          <w:position w:val="4"/>
          <w:sz w:val="6"/>
        </w:rPr>
        <w:t>ì</w:t>
      </w:r>
      <w:proofErr w:type="spellStart"/>
      <w:r>
        <w:t>rhadap</w:t>
      </w:r>
      <w:proofErr w:type="spellEnd"/>
      <w:r>
        <w:t xml:space="preserve"> </w:t>
      </w:r>
      <w:proofErr w:type="spellStart"/>
      <w:r>
        <w:t>ke</w:t>
      </w:r>
      <w:proofErr w:type="spellEnd"/>
      <w:r w:rsidRPr="00E17DBA">
        <w:rPr>
          <w:rFonts w:ascii="Taken by Vultures Alternates De" w:hAnsi="Taken by Vultures Alternates De"/>
          <w:spacing w:val="-20"/>
          <w:position w:val="4"/>
          <w:sz w:val="6"/>
        </w:rPr>
        <w:t>ì</w:t>
      </w:r>
      <w:proofErr w:type="spellStart"/>
      <w:r>
        <w:t>sadaran</w:t>
      </w:r>
      <w:proofErr w:type="spellEnd"/>
      <w:r>
        <w:t xml:space="preserve"> </w:t>
      </w:r>
      <w:proofErr w:type="spellStart"/>
      <w:r>
        <w:t>pajak</w:t>
      </w:r>
      <w:proofErr w:type="spellEnd"/>
      <w:r>
        <w:t>. Dalam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t xml:space="preserve"> </w:t>
      </w:r>
      <w:proofErr w:type="spellStart"/>
      <w:r>
        <w:t>ini</w:t>
      </w:r>
      <w:proofErr w:type="spellEnd"/>
      <w:r>
        <w:t>,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w:t>
      </w:r>
      <w:proofErr w:type="spellEnd"/>
      <w:r>
        <w:t xml:space="preserve"> me</w:t>
      </w:r>
      <w:r w:rsidRPr="00E17DBA">
        <w:rPr>
          <w:rFonts w:ascii="Taken by Vultures Alternates De" w:hAnsi="Taken by Vultures Alternates De"/>
          <w:spacing w:val="-20"/>
          <w:position w:val="4"/>
          <w:sz w:val="6"/>
        </w:rPr>
        <w:t>ì</w:t>
      </w:r>
      <w:proofErr w:type="spellStart"/>
      <w:r>
        <w:t>ncoba</w:t>
      </w:r>
      <w:proofErr w:type="spellEnd"/>
      <w:r>
        <w:t xml:space="preserve"> u</w:t>
      </w:r>
      <w:r w:rsidRPr="00E17DBA">
        <w:rPr>
          <w:rFonts w:ascii="Taken by Vultures Alternates De" w:hAnsi="Taken by Vultures Alternates De"/>
          <w:spacing w:val="-20"/>
          <w:position w:val="4"/>
          <w:sz w:val="6"/>
        </w:rPr>
        <w:t>ì</w:t>
      </w:r>
      <w:proofErr w:type="spellStart"/>
      <w:r>
        <w:t>ntu</w:t>
      </w:r>
      <w:proofErr w:type="spellEnd"/>
      <w:r w:rsidRPr="00E17DBA">
        <w:rPr>
          <w:rFonts w:ascii="Taken by Vultures Alternates De" w:hAnsi="Taken by Vultures Alternates De"/>
          <w:spacing w:val="-20"/>
          <w:position w:val="4"/>
          <w:sz w:val="6"/>
        </w:rPr>
        <w:t>ì</w:t>
      </w:r>
      <w:r>
        <w:t>k me</w:t>
      </w:r>
      <w:r w:rsidRPr="00E17DBA">
        <w:rPr>
          <w:rFonts w:ascii="Taken by Vultures Alternates De" w:hAnsi="Taken by Vultures Alternates De"/>
          <w:spacing w:val="-20"/>
          <w:position w:val="4"/>
          <w:sz w:val="6"/>
        </w:rPr>
        <w:t>ì</w:t>
      </w:r>
      <w:proofErr w:type="spellStart"/>
      <w:r>
        <w:t>ngu</w:t>
      </w:r>
      <w:proofErr w:type="spellEnd"/>
      <w:r w:rsidRPr="00E17DBA">
        <w:rPr>
          <w:rFonts w:ascii="Taken by Vultures Alternates De" w:hAnsi="Taken by Vultures Alternates De"/>
          <w:spacing w:val="-20"/>
          <w:position w:val="4"/>
          <w:sz w:val="6"/>
        </w:rPr>
        <w:t>ì</w:t>
      </w:r>
      <w:r>
        <w:t xml:space="preserve">ji Tingkat </w:t>
      </w:r>
      <w:proofErr w:type="spellStart"/>
      <w:r>
        <w:t>ke</w:t>
      </w:r>
      <w:proofErr w:type="spellEnd"/>
      <w:r w:rsidRPr="00E17DBA">
        <w:rPr>
          <w:rFonts w:ascii="Taken by Vultures Alternates De" w:hAnsi="Taken by Vultures Alternates De"/>
          <w:spacing w:val="-20"/>
          <w:position w:val="4"/>
          <w:sz w:val="6"/>
        </w:rPr>
        <w:t>ì</w:t>
      </w:r>
      <w:proofErr w:type="spellStart"/>
      <w:r>
        <w:t>sadaran</w:t>
      </w:r>
      <w:proofErr w:type="spellEnd"/>
      <w:r>
        <w:t xml:space="preserve"> </w:t>
      </w:r>
      <w:proofErr w:type="spellStart"/>
      <w:r>
        <w:t>pajak</w:t>
      </w:r>
      <w:proofErr w:type="spellEnd"/>
      <w:r>
        <w:t xml:space="preserve"> di KPP </w:t>
      </w:r>
      <w:proofErr w:type="spellStart"/>
      <w:r>
        <w:t>Pratama</w:t>
      </w:r>
      <w:proofErr w:type="spellEnd"/>
      <w:r>
        <w:t xml:space="preserve"> Pale</w:t>
      </w:r>
      <w:r w:rsidRPr="00E17DBA">
        <w:rPr>
          <w:rFonts w:ascii="Taken by Vultures Alternates De" w:hAnsi="Taken by Vultures Alternates De"/>
          <w:spacing w:val="-20"/>
          <w:position w:val="4"/>
          <w:sz w:val="6"/>
        </w:rPr>
        <w:t>ì</w:t>
      </w:r>
      <w:proofErr w:type="spellStart"/>
      <w:r>
        <w:t>mbang</w:t>
      </w:r>
      <w:proofErr w:type="spellEnd"/>
      <w:r>
        <w:t xml:space="preserve"> Ilir </w:t>
      </w:r>
      <w:proofErr w:type="spellStart"/>
      <w:r>
        <w:t>Timu</w:t>
      </w:r>
      <w:proofErr w:type="spellEnd"/>
      <w:r w:rsidRPr="00E17DBA">
        <w:rPr>
          <w:rFonts w:ascii="Taken by Vultures Alternates De" w:hAnsi="Taken by Vultures Alternates De"/>
          <w:spacing w:val="-20"/>
          <w:position w:val="4"/>
          <w:sz w:val="6"/>
        </w:rPr>
        <w:t>ì</w:t>
      </w:r>
      <w:r>
        <w:t>r.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t xml:space="preserve"> </w:t>
      </w:r>
      <w:proofErr w:type="spellStart"/>
      <w:r>
        <w:t>ini</w:t>
      </w:r>
      <w:proofErr w:type="spellEnd"/>
      <w:r>
        <w:t xml:space="preserve"> </w:t>
      </w:r>
      <w:proofErr w:type="spellStart"/>
      <w:r>
        <w:t>ju</w:t>
      </w:r>
      <w:proofErr w:type="spellEnd"/>
      <w:r w:rsidRPr="00E17DBA">
        <w:rPr>
          <w:rFonts w:ascii="Taken by Vultures Alternates De" w:hAnsi="Taken by Vultures Alternates De"/>
          <w:spacing w:val="-20"/>
          <w:position w:val="4"/>
          <w:sz w:val="6"/>
        </w:rPr>
        <w:t>ì</w:t>
      </w:r>
      <w:r>
        <w:t>ga me</w:t>
      </w:r>
      <w:r w:rsidRPr="00E17DBA">
        <w:rPr>
          <w:rFonts w:ascii="Taken by Vultures Alternates De" w:hAnsi="Taken by Vultures Alternates De"/>
          <w:spacing w:val="-20"/>
          <w:position w:val="4"/>
          <w:sz w:val="6"/>
        </w:rPr>
        <w:t>ì</w:t>
      </w:r>
      <w:proofErr w:type="spellStart"/>
      <w:r>
        <w:t>miliki</w:t>
      </w:r>
      <w:proofErr w:type="spellEnd"/>
      <w:r>
        <w:rPr>
          <w:spacing w:val="-1"/>
        </w:rPr>
        <w:t xml:space="preserve"> </w:t>
      </w:r>
      <w:r>
        <w:t>pe</w:t>
      </w:r>
      <w:r w:rsidRPr="00E17DBA">
        <w:rPr>
          <w:rFonts w:ascii="Taken by Vultures Alternates De" w:hAnsi="Taken by Vultures Alternates De"/>
          <w:spacing w:val="-20"/>
          <w:position w:val="4"/>
          <w:sz w:val="6"/>
        </w:rPr>
        <w:t>ì</w:t>
      </w:r>
      <w:proofErr w:type="spellStart"/>
      <w:r>
        <w:t>rbe</w:t>
      </w:r>
      <w:proofErr w:type="spellEnd"/>
      <w:r w:rsidRPr="00E17DBA">
        <w:rPr>
          <w:rFonts w:ascii="Taken by Vultures Alternates De" w:hAnsi="Taken by Vultures Alternates De"/>
          <w:spacing w:val="-20"/>
          <w:position w:val="4"/>
          <w:sz w:val="6"/>
        </w:rPr>
        <w:t>ì</w:t>
      </w:r>
      <w:proofErr w:type="spellStart"/>
      <w:r>
        <w:t>daan</w:t>
      </w:r>
      <w:proofErr w:type="spellEnd"/>
      <w:r>
        <w:t xml:space="preserve"> de</w:t>
      </w:r>
      <w:r w:rsidRPr="00E17DBA">
        <w:rPr>
          <w:rFonts w:ascii="Taken by Vultures Alternates De" w:hAnsi="Taken by Vultures Alternates De"/>
          <w:spacing w:val="-20"/>
          <w:position w:val="4"/>
          <w:sz w:val="6"/>
        </w:rPr>
        <w:t>ì</w:t>
      </w:r>
      <w:proofErr w:type="spellStart"/>
      <w:r>
        <w:t>ngan</w:t>
      </w:r>
      <w:proofErr w:type="spellEnd"/>
      <w:r>
        <w:t xml:space="preserve">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t>-pe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rPr>
          <w:spacing w:val="40"/>
        </w:rPr>
        <w:t xml:space="preserve"> </w:t>
      </w:r>
      <w:r>
        <w:t>se</w:t>
      </w:r>
      <w:r w:rsidRPr="00E17DBA">
        <w:rPr>
          <w:rFonts w:ascii="Taken by Vultures Alternates De" w:hAnsi="Taken by Vultures Alternates De"/>
          <w:spacing w:val="-20"/>
          <w:position w:val="4"/>
          <w:sz w:val="6"/>
        </w:rPr>
        <w:t>ì</w:t>
      </w:r>
      <w:r>
        <w:t>be</w:t>
      </w:r>
      <w:r w:rsidRPr="00E17DBA">
        <w:rPr>
          <w:rFonts w:ascii="Taken by Vultures Alternates De" w:hAnsi="Taken by Vultures Alternates De"/>
          <w:spacing w:val="-20"/>
          <w:position w:val="4"/>
          <w:sz w:val="6"/>
        </w:rPr>
        <w:t>ì</w:t>
      </w:r>
      <w:proofErr w:type="spellStart"/>
      <w:r>
        <w:t>lu</w:t>
      </w:r>
      <w:proofErr w:type="spellEnd"/>
      <w:r w:rsidRPr="00E17DBA">
        <w:rPr>
          <w:rFonts w:ascii="Taken by Vultures Alternates De" w:hAnsi="Taken by Vultures Alternates De"/>
          <w:spacing w:val="-20"/>
          <w:position w:val="4"/>
          <w:sz w:val="6"/>
        </w:rPr>
        <w:t>ì</w:t>
      </w:r>
      <w:proofErr w:type="spellStart"/>
      <w:r>
        <w:t>mnya</w:t>
      </w:r>
      <w:proofErr w:type="spellEnd"/>
      <w:r>
        <w:rPr>
          <w:spacing w:val="40"/>
        </w:rPr>
        <w:t xml:space="preserve"> </w:t>
      </w:r>
      <w:proofErr w:type="spellStart"/>
      <w:r>
        <w:t>yaitu</w:t>
      </w:r>
      <w:proofErr w:type="spellEnd"/>
      <w:r w:rsidRPr="00E17DBA">
        <w:rPr>
          <w:rFonts w:ascii="Taken by Vultures Alternates De" w:hAnsi="Taken by Vultures Alternates De"/>
          <w:spacing w:val="-20"/>
          <w:position w:val="4"/>
          <w:sz w:val="6"/>
        </w:rPr>
        <w:t>ì</w:t>
      </w:r>
      <w:r>
        <w:rPr>
          <w:spacing w:val="40"/>
        </w:rPr>
        <w:t xml:space="preserve"> </w:t>
      </w:r>
      <w:r>
        <w:t>pada pe</w:t>
      </w:r>
      <w:r w:rsidRPr="00E17DBA">
        <w:rPr>
          <w:rFonts w:ascii="Taken by Vultures Alternates De" w:hAnsi="Taken by Vultures Alternates De"/>
          <w:spacing w:val="-20"/>
          <w:position w:val="4"/>
          <w:sz w:val="6"/>
        </w:rPr>
        <w:t>ì</w:t>
      </w:r>
      <w:proofErr w:type="spellStart"/>
      <w:r>
        <w:t>rbe</w:t>
      </w:r>
      <w:proofErr w:type="spellEnd"/>
      <w:r w:rsidRPr="00E17DBA">
        <w:rPr>
          <w:rFonts w:ascii="Taken by Vultures Alternates De" w:hAnsi="Taken by Vultures Alternates De"/>
          <w:spacing w:val="-20"/>
          <w:position w:val="4"/>
          <w:sz w:val="6"/>
        </w:rPr>
        <w:t>ì</w:t>
      </w:r>
      <w:proofErr w:type="spellStart"/>
      <w:r>
        <w:t>daan</w:t>
      </w:r>
      <w:proofErr w:type="spellEnd"/>
      <w:r>
        <w:t xml:space="preserve"> </w:t>
      </w:r>
      <w:proofErr w:type="spellStart"/>
      <w:r>
        <w:t>waktu</w:t>
      </w:r>
      <w:proofErr w:type="spellEnd"/>
      <w:r w:rsidRPr="00E17DBA">
        <w:rPr>
          <w:rFonts w:ascii="Taken by Vultures Alternates De" w:hAnsi="Taken by Vultures Alternates De"/>
          <w:spacing w:val="-20"/>
          <w:position w:val="4"/>
          <w:sz w:val="6"/>
        </w:rPr>
        <w:t>ì</w:t>
      </w:r>
      <w:r>
        <w:t xml:space="preserve">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mpat</w:t>
      </w:r>
      <w:proofErr w:type="spellEnd"/>
      <w:r>
        <w:t xml:space="preserve"> dan </w:t>
      </w:r>
      <w:proofErr w:type="spellStart"/>
      <w:r>
        <w:t>obje</w:t>
      </w:r>
      <w:proofErr w:type="spellEnd"/>
      <w:r w:rsidRPr="00E17DBA">
        <w:rPr>
          <w:rFonts w:ascii="Taken by Vultures Alternates De" w:hAnsi="Taken by Vultures Alternates De"/>
          <w:spacing w:val="-20"/>
          <w:position w:val="4"/>
          <w:sz w:val="6"/>
        </w:rPr>
        <w:t>ì</w:t>
      </w:r>
      <w:r>
        <w:t>k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t xml:space="preserve"> se</w:t>
      </w:r>
      <w:r w:rsidRPr="00E17DBA">
        <w:rPr>
          <w:rFonts w:ascii="Taken by Vultures Alternates De" w:hAnsi="Taken by Vultures Alternates De"/>
          <w:spacing w:val="-20"/>
          <w:position w:val="4"/>
          <w:sz w:val="6"/>
        </w:rPr>
        <w:t>ì</w:t>
      </w:r>
      <w:proofErr w:type="spellStart"/>
      <w:r>
        <w:t>rta</w:t>
      </w:r>
      <w:proofErr w:type="spellEnd"/>
      <w:r>
        <w:t xml:space="preserve"> re</w:t>
      </w:r>
      <w:r w:rsidRPr="00E17DBA">
        <w:rPr>
          <w:rFonts w:ascii="Taken by Vultures Alternates De" w:hAnsi="Taken by Vultures Alternates De"/>
          <w:spacing w:val="-20"/>
          <w:position w:val="4"/>
          <w:sz w:val="6"/>
        </w:rPr>
        <w:t>ì</w:t>
      </w:r>
      <w:proofErr w:type="spellStart"/>
      <w:r>
        <w:t>sponde</w:t>
      </w:r>
      <w:proofErr w:type="spellEnd"/>
      <w:r w:rsidRPr="00E17DBA">
        <w:rPr>
          <w:rFonts w:ascii="Taken by Vultures Alternates De" w:hAnsi="Taken by Vultures Alternates De"/>
          <w:spacing w:val="-20"/>
          <w:position w:val="4"/>
          <w:sz w:val="6"/>
        </w:rPr>
        <w:t>ì</w:t>
      </w:r>
      <w:r>
        <w:t>n yang be</w:t>
      </w:r>
      <w:r w:rsidRPr="00E17DBA">
        <w:rPr>
          <w:rFonts w:ascii="Taken by Vultures Alternates De" w:hAnsi="Taken by Vultures Alternates De"/>
          <w:spacing w:val="-20"/>
          <w:position w:val="4"/>
          <w:sz w:val="6"/>
        </w:rPr>
        <w:t>ì</w:t>
      </w:r>
      <w:proofErr w:type="spellStart"/>
      <w:r>
        <w:t>rbe</w:t>
      </w:r>
      <w:proofErr w:type="spellEnd"/>
      <w:r w:rsidRPr="00E17DBA">
        <w:rPr>
          <w:rFonts w:ascii="Taken by Vultures Alternates De" w:hAnsi="Taken by Vultures Alternates De"/>
          <w:spacing w:val="-20"/>
          <w:position w:val="4"/>
          <w:sz w:val="6"/>
        </w:rPr>
        <w:t>ì</w:t>
      </w:r>
      <w:r>
        <w:t>da se</w:t>
      </w:r>
      <w:r w:rsidRPr="00E17DBA">
        <w:rPr>
          <w:rFonts w:ascii="Taken by Vultures Alternates De" w:hAnsi="Taken by Vultures Alternates De"/>
          <w:spacing w:val="-20"/>
          <w:position w:val="4"/>
          <w:sz w:val="6"/>
        </w:rPr>
        <w:t>ì</w:t>
      </w:r>
      <w:proofErr w:type="spellStart"/>
      <w:r>
        <w:t>hingga</w:t>
      </w:r>
      <w:proofErr w:type="spellEnd"/>
      <w:r>
        <w:t xml:space="preserve"> </w:t>
      </w:r>
      <w:proofErr w:type="spellStart"/>
      <w:r>
        <w:t>diharapkan</w:t>
      </w:r>
      <w:proofErr w:type="spellEnd"/>
      <w:r>
        <w:t xml:space="preserve"> </w:t>
      </w:r>
      <w:proofErr w:type="spellStart"/>
      <w:r>
        <w:t>dapat</w:t>
      </w:r>
      <w:proofErr w:type="spellEnd"/>
      <w:r>
        <w:t xml:space="preserve"> me</w:t>
      </w:r>
      <w:r w:rsidRPr="00E17DBA">
        <w:rPr>
          <w:rFonts w:ascii="Taken by Vultures Alternates De" w:hAnsi="Taken by Vultures Alternates De"/>
          <w:spacing w:val="-20"/>
          <w:position w:val="4"/>
          <w:sz w:val="6"/>
        </w:rPr>
        <w:t>ì</w:t>
      </w:r>
      <w:proofErr w:type="spellStart"/>
      <w:r>
        <w:t>mbe</w:t>
      </w:r>
      <w:proofErr w:type="spellEnd"/>
      <w:r w:rsidRPr="00E17DBA">
        <w:rPr>
          <w:rFonts w:ascii="Taken by Vultures Alternates De" w:hAnsi="Taken by Vultures Alternates De"/>
          <w:spacing w:val="-20"/>
          <w:position w:val="4"/>
          <w:sz w:val="6"/>
        </w:rPr>
        <w:t>ì</w:t>
      </w:r>
      <w:proofErr w:type="spellStart"/>
      <w:r>
        <w:t>rikan</w:t>
      </w:r>
      <w:proofErr w:type="spellEnd"/>
      <w:r>
        <w:t xml:space="preserve"> </w:t>
      </w:r>
      <w:proofErr w:type="spellStart"/>
      <w:r>
        <w:t>hasil</w:t>
      </w:r>
      <w:proofErr w:type="spellEnd"/>
      <w:r>
        <w:t xml:space="preserve"> yang be</w:t>
      </w:r>
      <w:r w:rsidRPr="00E17DBA">
        <w:rPr>
          <w:rFonts w:ascii="Taken by Vultures Alternates De" w:hAnsi="Taken by Vultures Alternates De"/>
          <w:spacing w:val="-20"/>
          <w:position w:val="4"/>
          <w:sz w:val="6"/>
        </w:rPr>
        <w:t>ì</w:t>
      </w:r>
      <w:proofErr w:type="spellStart"/>
      <w:r>
        <w:t>rbe</w:t>
      </w:r>
      <w:proofErr w:type="spellEnd"/>
      <w:r w:rsidRPr="00E17DBA">
        <w:rPr>
          <w:rFonts w:ascii="Taken by Vultures Alternates De" w:hAnsi="Taken by Vultures Alternates De"/>
          <w:spacing w:val="-20"/>
          <w:position w:val="4"/>
          <w:sz w:val="6"/>
        </w:rPr>
        <w:t>ì</w:t>
      </w:r>
      <w:r>
        <w:t xml:space="preserve">da </w:t>
      </w:r>
      <w:proofErr w:type="spellStart"/>
      <w:r>
        <w:rPr>
          <w:spacing w:val="-2"/>
        </w:rPr>
        <w:t>ju</w:t>
      </w:r>
      <w:proofErr w:type="spellEnd"/>
      <w:r w:rsidRPr="00E17DBA">
        <w:rPr>
          <w:rFonts w:ascii="Taken by Vultures Alternates De" w:hAnsi="Taken by Vultures Alternates De"/>
          <w:spacing w:val="-20"/>
          <w:position w:val="4"/>
          <w:sz w:val="6"/>
        </w:rPr>
        <w:t>ì</w:t>
      </w:r>
      <w:r>
        <w:rPr>
          <w:spacing w:val="-2"/>
        </w:rPr>
        <w:t>ga.</w:t>
      </w:r>
    </w:p>
    <w:p w14:paraId="317451E6" w14:textId="77777777" w:rsidR="00547631" w:rsidRPr="0099596F" w:rsidRDefault="00547631" w:rsidP="00547631">
      <w:pPr>
        <w:pStyle w:val="BodyText"/>
        <w:spacing w:before="1" w:line="480" w:lineRule="auto"/>
        <w:ind w:right="3" w:firstLine="566"/>
        <w:jc w:val="both"/>
        <w:rPr>
          <w:b/>
          <w:bCs/>
        </w:rPr>
      </w:pPr>
      <w:r>
        <w:t>Be</w:t>
      </w:r>
      <w:r w:rsidRPr="00E17DBA">
        <w:rPr>
          <w:rFonts w:ascii="Taken by Vultures Alternates De" w:hAnsi="Taken by Vultures Alternates De"/>
          <w:spacing w:val="-20"/>
          <w:position w:val="4"/>
          <w:sz w:val="6"/>
        </w:rPr>
        <w:t>ì</w:t>
      </w:r>
      <w:proofErr w:type="spellStart"/>
      <w:r>
        <w:t>rdasarkan</w:t>
      </w:r>
      <w:proofErr w:type="spellEnd"/>
      <w:r>
        <w:t xml:space="preserve"> </w:t>
      </w:r>
      <w:proofErr w:type="spellStart"/>
      <w:r>
        <w:t>dari</w:t>
      </w:r>
      <w:proofErr w:type="spellEnd"/>
      <w:r>
        <w:t xml:space="preserve"> </w:t>
      </w:r>
      <w:proofErr w:type="spellStart"/>
      <w:r>
        <w:t>hasil</w:t>
      </w:r>
      <w:proofErr w:type="spellEnd"/>
      <w:r>
        <w:t xml:space="preserve">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rdahu</w:t>
      </w:r>
      <w:proofErr w:type="spellEnd"/>
      <w:r w:rsidRPr="00E17DBA">
        <w:rPr>
          <w:rFonts w:ascii="Taken by Vultures Alternates De" w:hAnsi="Taken by Vultures Alternates De"/>
          <w:spacing w:val="-20"/>
          <w:position w:val="4"/>
          <w:sz w:val="6"/>
        </w:rPr>
        <w:t>ì</w:t>
      </w:r>
      <w:proofErr w:type="spellStart"/>
      <w:r>
        <w:t>lu</w:t>
      </w:r>
      <w:proofErr w:type="spellEnd"/>
      <w:r w:rsidRPr="00E17DBA">
        <w:rPr>
          <w:rFonts w:ascii="Taken by Vultures Alternates De" w:hAnsi="Taken by Vultures Alternates De"/>
          <w:spacing w:val="-20"/>
          <w:position w:val="4"/>
          <w:sz w:val="6"/>
        </w:rPr>
        <w:t>ì</w:t>
      </w:r>
      <w:r>
        <w:t xml:space="preserve"> yang me</w:t>
      </w:r>
      <w:r w:rsidRPr="00E17DBA">
        <w:rPr>
          <w:rFonts w:ascii="Taken by Vultures Alternates De" w:hAnsi="Taken by Vultures Alternates De"/>
          <w:spacing w:val="-20"/>
          <w:position w:val="4"/>
          <w:sz w:val="6"/>
        </w:rPr>
        <w:t>ì</w:t>
      </w:r>
      <w:r>
        <w:t>nu</w:t>
      </w:r>
      <w:r w:rsidRPr="00E17DBA">
        <w:rPr>
          <w:rFonts w:ascii="Taken by Vultures Alternates De" w:hAnsi="Taken by Vultures Alternates De"/>
          <w:spacing w:val="-20"/>
          <w:position w:val="4"/>
          <w:sz w:val="6"/>
        </w:rPr>
        <w:t>ì</w:t>
      </w:r>
      <w:proofErr w:type="spellStart"/>
      <w:r>
        <w:t>nju</w:t>
      </w:r>
      <w:proofErr w:type="spellEnd"/>
      <w:r w:rsidRPr="00E17DBA">
        <w:rPr>
          <w:rFonts w:ascii="Taken by Vultures Alternates De" w:hAnsi="Taken by Vultures Alternates De"/>
          <w:spacing w:val="-20"/>
          <w:position w:val="4"/>
          <w:sz w:val="6"/>
        </w:rPr>
        <w:t>ì</w:t>
      </w:r>
      <w:proofErr w:type="spellStart"/>
      <w:r>
        <w:t>kkan</w:t>
      </w:r>
      <w:proofErr w:type="spellEnd"/>
      <w:r>
        <w:t xml:space="preserve"> </w:t>
      </w:r>
      <w:proofErr w:type="spellStart"/>
      <w:r>
        <w:t>adanya</w:t>
      </w:r>
      <w:proofErr w:type="spellEnd"/>
      <w:r>
        <w:t xml:space="preserve"> pe</w:t>
      </w:r>
      <w:r w:rsidRPr="00E17DBA">
        <w:rPr>
          <w:rFonts w:ascii="Taken by Vultures Alternates De" w:hAnsi="Taken by Vultures Alternates De"/>
          <w:spacing w:val="-20"/>
          <w:position w:val="4"/>
          <w:sz w:val="6"/>
        </w:rPr>
        <w:t>ì</w:t>
      </w:r>
      <w:proofErr w:type="spellStart"/>
      <w:r>
        <w:t>rbe</w:t>
      </w:r>
      <w:proofErr w:type="spellEnd"/>
      <w:r w:rsidRPr="00E17DBA">
        <w:rPr>
          <w:rFonts w:ascii="Taken by Vultures Alternates De" w:hAnsi="Taken by Vultures Alternates De"/>
          <w:spacing w:val="-20"/>
          <w:position w:val="4"/>
          <w:sz w:val="6"/>
        </w:rPr>
        <w:t>ì</w:t>
      </w:r>
      <w:proofErr w:type="spellStart"/>
      <w:r>
        <w:t>daan</w:t>
      </w:r>
      <w:proofErr w:type="spellEnd"/>
      <w:r>
        <w:t>, ole</w:t>
      </w:r>
      <w:r w:rsidRPr="00E17DBA">
        <w:rPr>
          <w:rFonts w:ascii="Taken by Vultures Alternates De" w:hAnsi="Taken by Vultures Alternates De"/>
          <w:spacing w:val="-20"/>
          <w:position w:val="4"/>
          <w:sz w:val="6"/>
        </w:rPr>
        <w:t>ì</w:t>
      </w:r>
      <w:r>
        <w:t xml:space="preserve">h </w:t>
      </w:r>
      <w:proofErr w:type="spellStart"/>
      <w:r>
        <w:t>kare</w:t>
      </w:r>
      <w:proofErr w:type="spellEnd"/>
      <w:r w:rsidRPr="00E17DBA">
        <w:rPr>
          <w:rFonts w:ascii="Taken by Vultures Alternates De" w:hAnsi="Taken by Vultures Alternates De"/>
          <w:spacing w:val="-20"/>
          <w:position w:val="4"/>
          <w:sz w:val="6"/>
        </w:rPr>
        <w:t>ì</w:t>
      </w:r>
      <w:proofErr w:type="spellStart"/>
      <w:r>
        <w:t>na</w:t>
      </w:r>
      <w:proofErr w:type="spellEnd"/>
      <w:r>
        <w:t xml:space="preserve"> </w:t>
      </w:r>
      <w:proofErr w:type="spellStart"/>
      <w:r>
        <w:t>itu</w:t>
      </w:r>
      <w:proofErr w:type="spellEnd"/>
      <w:r w:rsidRPr="00E17DBA">
        <w:rPr>
          <w:rFonts w:ascii="Taken by Vultures Alternates De" w:hAnsi="Taken by Vultures Alternates De"/>
          <w:spacing w:val="-20"/>
          <w:position w:val="4"/>
          <w:sz w:val="6"/>
        </w:rPr>
        <w:t>ì</w:t>
      </w:r>
      <w:r>
        <w:t xml:space="preserve"> be</w:t>
      </w:r>
      <w:r w:rsidRPr="00E17DBA">
        <w:rPr>
          <w:rFonts w:ascii="Taken by Vultures Alternates De" w:hAnsi="Taken by Vultures Alternates De"/>
          <w:spacing w:val="-20"/>
          <w:position w:val="4"/>
          <w:sz w:val="6"/>
        </w:rPr>
        <w:t>ì</w:t>
      </w:r>
      <w:proofErr w:type="spellStart"/>
      <w:r>
        <w:t>rdasarkan</w:t>
      </w:r>
      <w:proofErr w:type="spellEnd"/>
      <w:r>
        <w:t xml:space="preserve"> </w:t>
      </w:r>
      <w:proofErr w:type="spellStart"/>
      <w:r>
        <w:t>latar</w:t>
      </w:r>
      <w:proofErr w:type="spellEnd"/>
      <w:r>
        <w:t xml:space="preserve"> be</w:t>
      </w:r>
      <w:r w:rsidRPr="00E17DBA">
        <w:rPr>
          <w:rFonts w:ascii="Taken by Vultures Alternates De" w:hAnsi="Taken by Vultures Alternates De"/>
          <w:spacing w:val="-20"/>
          <w:position w:val="4"/>
          <w:sz w:val="6"/>
        </w:rPr>
        <w:t>ì</w:t>
      </w:r>
      <w:proofErr w:type="spellStart"/>
      <w:r>
        <w:t>lakang</w:t>
      </w:r>
      <w:proofErr w:type="spellEnd"/>
      <w:r>
        <w:t xml:space="preserve"> dan rise</w:t>
      </w:r>
      <w:r w:rsidRPr="00E17DBA">
        <w:rPr>
          <w:rFonts w:ascii="Taken by Vultures Alternates De" w:hAnsi="Taken by Vultures Alternates De"/>
          <w:spacing w:val="-20"/>
          <w:position w:val="4"/>
          <w:sz w:val="6"/>
        </w:rPr>
        <w:t>ì</w:t>
      </w:r>
      <w:r>
        <w:t xml:space="preserve">t gap, </w:t>
      </w:r>
      <w:proofErr w:type="spellStart"/>
      <w:r>
        <w:t>maka</w:t>
      </w:r>
      <w:proofErr w:type="spellEnd"/>
      <w:r>
        <w:t xml:space="preserve"> </w:t>
      </w:r>
      <w:proofErr w:type="spellStart"/>
      <w:r>
        <w:t>dipe</w:t>
      </w:r>
      <w:proofErr w:type="spellEnd"/>
      <w:r w:rsidRPr="00E17DBA">
        <w:rPr>
          <w:rFonts w:ascii="Taken by Vultures Alternates De" w:hAnsi="Taken by Vultures Alternates De"/>
          <w:spacing w:val="-20"/>
          <w:position w:val="4"/>
          <w:sz w:val="6"/>
        </w:rPr>
        <w:t>ì</w:t>
      </w:r>
      <w:proofErr w:type="spellStart"/>
      <w:r>
        <w:t>rlu</w:t>
      </w:r>
      <w:proofErr w:type="spellEnd"/>
      <w:r w:rsidRPr="00E17DBA">
        <w:rPr>
          <w:rFonts w:ascii="Taken by Vultures Alternates De" w:hAnsi="Taken by Vultures Alternates De"/>
          <w:spacing w:val="-20"/>
          <w:position w:val="4"/>
          <w:sz w:val="6"/>
        </w:rPr>
        <w:t>ì</w:t>
      </w:r>
      <w:proofErr w:type="spellStart"/>
      <w:r>
        <w:t>kan</w:t>
      </w:r>
      <w:proofErr w:type="spellEnd"/>
      <w:r>
        <w:t xml:space="preserve">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t xml:space="preserve"> le</w:t>
      </w:r>
      <w:r w:rsidRPr="00E17DBA">
        <w:rPr>
          <w:rFonts w:ascii="Taken by Vultures Alternates De" w:hAnsi="Taken by Vultures Alternates De"/>
          <w:spacing w:val="-20"/>
          <w:position w:val="4"/>
          <w:sz w:val="6"/>
        </w:rPr>
        <w:t>ì</w:t>
      </w:r>
      <w:proofErr w:type="spellStart"/>
      <w:r>
        <w:t>bih</w:t>
      </w:r>
      <w:proofErr w:type="spellEnd"/>
      <w:r>
        <w:t xml:space="preserve"> </w:t>
      </w:r>
      <w:proofErr w:type="spellStart"/>
      <w:r>
        <w:t>lanju</w:t>
      </w:r>
      <w:proofErr w:type="spellEnd"/>
      <w:r w:rsidRPr="00E17DBA">
        <w:rPr>
          <w:rFonts w:ascii="Taken by Vultures Alternates De" w:hAnsi="Taken by Vultures Alternates De"/>
          <w:spacing w:val="-20"/>
          <w:position w:val="4"/>
          <w:sz w:val="6"/>
        </w:rPr>
        <w:t>ì</w:t>
      </w:r>
      <w:r>
        <w:t>t, de</w:t>
      </w:r>
      <w:r w:rsidRPr="00E17DBA">
        <w:rPr>
          <w:rFonts w:ascii="Taken by Vultures Alternates De" w:hAnsi="Taken by Vultures Alternates De"/>
          <w:spacing w:val="-20"/>
          <w:position w:val="4"/>
          <w:sz w:val="6"/>
        </w:rPr>
        <w:t>ì</w:t>
      </w:r>
      <w:proofErr w:type="spellStart"/>
      <w:r>
        <w:t>ngan</w:t>
      </w:r>
      <w:proofErr w:type="spellEnd"/>
      <w:r>
        <w:t xml:space="preserve"> </w:t>
      </w:r>
      <w:proofErr w:type="spellStart"/>
      <w:r>
        <w:t>ini</w:t>
      </w:r>
      <w:proofErr w:type="spellEnd"/>
      <w:r>
        <w:t xml:space="preserve">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w:t>
      </w:r>
      <w:proofErr w:type="spellEnd"/>
      <w:r>
        <w:t xml:space="preserve"> me</w:t>
      </w:r>
      <w:r w:rsidRPr="00E17DBA">
        <w:rPr>
          <w:rFonts w:ascii="Taken by Vultures Alternates De" w:hAnsi="Taken by Vultures Alternates De"/>
          <w:spacing w:val="-20"/>
          <w:position w:val="4"/>
          <w:sz w:val="6"/>
        </w:rPr>
        <w:t>ì</w:t>
      </w:r>
      <w:proofErr w:type="spellStart"/>
      <w:r>
        <w:t>ngambil</w:t>
      </w:r>
      <w:proofErr w:type="spellEnd"/>
      <w:r>
        <w:t xml:space="preserve"> </w:t>
      </w:r>
      <w:proofErr w:type="spellStart"/>
      <w:r>
        <w:t>ju</w:t>
      </w:r>
      <w:proofErr w:type="spellEnd"/>
      <w:r w:rsidRPr="00E17DBA">
        <w:rPr>
          <w:rFonts w:ascii="Taken by Vultures Alternates De" w:hAnsi="Taken by Vultures Alternates De"/>
          <w:spacing w:val="-20"/>
          <w:position w:val="4"/>
          <w:sz w:val="6"/>
        </w:rPr>
        <w:t>ì</w:t>
      </w:r>
      <w:r>
        <w:t>du</w:t>
      </w:r>
      <w:r w:rsidRPr="00E17DBA">
        <w:rPr>
          <w:rFonts w:ascii="Taken by Vultures Alternates De" w:hAnsi="Taken by Vultures Alternates De"/>
          <w:spacing w:val="-20"/>
          <w:position w:val="4"/>
          <w:sz w:val="6"/>
        </w:rPr>
        <w:t>ì</w:t>
      </w:r>
      <w:r>
        <w:t xml:space="preserve">l </w:t>
      </w:r>
      <w:proofErr w:type="spellStart"/>
      <w:r>
        <w:t>dalam</w:t>
      </w:r>
      <w:proofErr w:type="spellEnd"/>
      <w:r>
        <w:t xml:space="preserve"> pe</w:t>
      </w:r>
      <w:r w:rsidRPr="00E17DBA">
        <w:rPr>
          <w:rFonts w:ascii="Taken by Vultures Alternates De" w:hAnsi="Taken by Vultures Alternates De"/>
          <w:spacing w:val="-20"/>
          <w:position w:val="4"/>
          <w:sz w:val="6"/>
        </w:rPr>
        <w:t>ì</w:t>
      </w:r>
      <w:r>
        <w:t>ne</w:t>
      </w:r>
      <w:r w:rsidRPr="00E17DBA">
        <w:rPr>
          <w:rFonts w:ascii="Taken by Vultures Alternates De" w:hAnsi="Taken by Vultures Alternates De"/>
          <w:spacing w:val="-20"/>
          <w:position w:val="4"/>
          <w:sz w:val="6"/>
        </w:rPr>
        <w:t>ì</w:t>
      </w:r>
      <w:proofErr w:type="spellStart"/>
      <w:r>
        <w:t>litian</w:t>
      </w:r>
      <w:proofErr w:type="spellEnd"/>
      <w:r>
        <w:t xml:space="preserve"> </w:t>
      </w:r>
      <w:proofErr w:type="spellStart"/>
      <w:r>
        <w:t>ini</w:t>
      </w:r>
      <w:proofErr w:type="spellEnd"/>
      <w:r>
        <w:t xml:space="preserve"> </w:t>
      </w:r>
      <w:proofErr w:type="spellStart"/>
      <w:proofErr w:type="gramStart"/>
      <w:r>
        <w:t>yaitu</w:t>
      </w:r>
      <w:proofErr w:type="spellEnd"/>
      <w:r w:rsidRPr="00E17DBA">
        <w:rPr>
          <w:rFonts w:ascii="Taken by Vultures Alternates De" w:hAnsi="Taken by Vultures Alternates De"/>
          <w:spacing w:val="-20"/>
          <w:position w:val="4"/>
          <w:sz w:val="6"/>
        </w:rPr>
        <w:t>ì</w:t>
      </w:r>
      <w:r>
        <w:t xml:space="preserve"> :</w:t>
      </w:r>
      <w:proofErr w:type="gramEnd"/>
      <w:r>
        <w:t xml:space="preserve"> </w:t>
      </w:r>
      <w:r w:rsidRPr="0099596F">
        <w:rPr>
          <w:b/>
          <w:bCs/>
        </w:rPr>
        <w:t xml:space="preserve">“DAMPAK SOSIALISASI PERPAJAKAN TERHADAP KESADARAN PAJAK DI KALANGAN MASYARAKAT </w:t>
      </w:r>
      <w:r w:rsidRPr="0099596F">
        <w:rPr>
          <w:b/>
          <w:bCs/>
          <w:lang w:val="id-ID"/>
        </w:rPr>
        <w:t xml:space="preserve">(STUDI KASUS </w:t>
      </w:r>
      <w:r w:rsidRPr="0099596F">
        <w:rPr>
          <w:b/>
          <w:bCs/>
        </w:rPr>
        <w:t>KPP ILIR TIMUR</w:t>
      </w:r>
      <w:r w:rsidRPr="0099596F">
        <w:rPr>
          <w:b/>
          <w:bCs/>
          <w:lang w:val="id-ID"/>
        </w:rPr>
        <w:t>)</w:t>
      </w:r>
      <w:r w:rsidRPr="0099596F">
        <w:rPr>
          <w:b/>
          <w:bCs/>
        </w:rPr>
        <w:t>”</w:t>
      </w:r>
    </w:p>
    <w:p w14:paraId="5676A91D" w14:textId="77777777" w:rsidR="00547631" w:rsidRDefault="00547631" w:rsidP="00547631">
      <w:pPr>
        <w:pStyle w:val="ListParagraph"/>
        <w:numPr>
          <w:ilvl w:val="0"/>
          <w:numId w:val="19"/>
        </w:numPr>
        <w:spacing w:line="480" w:lineRule="auto"/>
        <w:contextualSpacing w:val="0"/>
        <w:jc w:val="both"/>
        <w:outlineLvl w:val="1"/>
        <w:rPr>
          <w:b/>
          <w:bCs/>
          <w:vanish/>
          <w:szCs w:val="24"/>
          <w:lang w:eastAsia="zh-CN"/>
        </w:rPr>
      </w:pPr>
      <w:bookmarkStart w:id="0" w:name="_Toc196637947"/>
      <w:bookmarkStart w:id="1" w:name="_Toc196637304"/>
      <w:bookmarkStart w:id="2" w:name="_Toc201352351"/>
      <w:bookmarkStart w:id="3" w:name="_Toc196638393"/>
      <w:bookmarkStart w:id="4" w:name="_Toc196637153"/>
      <w:bookmarkStart w:id="5" w:name="_Toc196637596"/>
      <w:bookmarkStart w:id="6" w:name="_Toc196639120"/>
      <w:bookmarkStart w:id="7" w:name="_Toc202140348"/>
      <w:bookmarkStart w:id="8" w:name="_Toc201363157"/>
      <w:bookmarkStart w:id="9" w:name="_Toc196637407"/>
      <w:bookmarkStart w:id="10" w:name="_Toc202142346"/>
      <w:bookmarkEnd w:id="0"/>
      <w:bookmarkEnd w:id="1"/>
      <w:bookmarkEnd w:id="2"/>
      <w:bookmarkEnd w:id="3"/>
      <w:bookmarkEnd w:id="4"/>
      <w:bookmarkEnd w:id="5"/>
      <w:bookmarkEnd w:id="6"/>
      <w:bookmarkEnd w:id="7"/>
      <w:bookmarkEnd w:id="8"/>
      <w:bookmarkEnd w:id="9"/>
      <w:bookmarkEnd w:id="10"/>
    </w:p>
    <w:p w14:paraId="21429F18" w14:textId="77777777" w:rsidR="00547631" w:rsidRDefault="00547631" w:rsidP="00547631">
      <w:pPr>
        <w:pStyle w:val="ListParagraph"/>
        <w:numPr>
          <w:ilvl w:val="1"/>
          <w:numId w:val="19"/>
        </w:numPr>
        <w:spacing w:line="480" w:lineRule="auto"/>
        <w:contextualSpacing w:val="0"/>
        <w:jc w:val="both"/>
        <w:outlineLvl w:val="1"/>
        <w:rPr>
          <w:b/>
          <w:bCs/>
          <w:vanish/>
          <w:szCs w:val="24"/>
          <w:lang w:eastAsia="zh-CN"/>
        </w:rPr>
      </w:pPr>
      <w:bookmarkStart w:id="11" w:name="_Toc196639121"/>
      <w:bookmarkStart w:id="12" w:name="_Toc202142347"/>
      <w:bookmarkStart w:id="13" w:name="_Toc196637305"/>
      <w:bookmarkStart w:id="14" w:name="_Toc196637408"/>
      <w:bookmarkStart w:id="15" w:name="_Toc202140349"/>
      <w:bookmarkStart w:id="16" w:name="_Toc201363158"/>
      <w:bookmarkStart w:id="17" w:name="_Toc196637154"/>
      <w:bookmarkStart w:id="18" w:name="_Toc196637948"/>
      <w:bookmarkStart w:id="19" w:name="_Toc201352352"/>
      <w:bookmarkStart w:id="20" w:name="_Toc196638394"/>
      <w:bookmarkStart w:id="21" w:name="_Toc196637597"/>
      <w:bookmarkEnd w:id="11"/>
      <w:bookmarkEnd w:id="12"/>
      <w:bookmarkEnd w:id="13"/>
      <w:bookmarkEnd w:id="14"/>
      <w:bookmarkEnd w:id="15"/>
      <w:bookmarkEnd w:id="16"/>
      <w:bookmarkEnd w:id="17"/>
      <w:bookmarkEnd w:id="18"/>
      <w:bookmarkEnd w:id="19"/>
      <w:bookmarkEnd w:id="20"/>
      <w:bookmarkEnd w:id="21"/>
    </w:p>
    <w:p w14:paraId="13DE223B" w14:textId="77777777" w:rsidR="00547631" w:rsidRDefault="00547631" w:rsidP="00547631">
      <w:pPr>
        <w:pStyle w:val="Heading2"/>
        <w:numPr>
          <w:ilvl w:val="0"/>
          <w:numId w:val="0"/>
        </w:numPr>
      </w:pPr>
      <w:bookmarkStart w:id="22" w:name="_Toc202142348"/>
      <w:proofErr w:type="spellStart"/>
      <w:r>
        <w:t>Rumusan</w:t>
      </w:r>
      <w:proofErr w:type="spellEnd"/>
      <w:r>
        <w:t xml:space="preserve"> </w:t>
      </w:r>
      <w:proofErr w:type="spellStart"/>
      <w:r>
        <w:t>Masalah</w:t>
      </w:r>
      <w:bookmarkEnd w:id="22"/>
      <w:proofErr w:type="spellEnd"/>
    </w:p>
    <w:p w14:paraId="4BD3E1FD" w14:textId="77777777" w:rsidR="00547631" w:rsidRPr="00547631" w:rsidRDefault="00547631" w:rsidP="00547631">
      <w:pPr>
        <w:pStyle w:val="BodyText"/>
        <w:spacing w:line="480" w:lineRule="auto"/>
        <w:ind w:firstLine="720"/>
        <w:jc w:val="both"/>
        <w:rPr>
          <w:b/>
          <w:bCs/>
        </w:rPr>
      </w:pPr>
      <w:r w:rsidRPr="00547631">
        <w:t>Be</w:t>
      </w:r>
      <w:r w:rsidRPr="00547631">
        <w:rPr>
          <w:spacing w:val="-20"/>
          <w:position w:val="4"/>
          <w:sz w:val="6"/>
        </w:rPr>
        <w:t>ì</w:t>
      </w:r>
      <w:proofErr w:type="spellStart"/>
      <w:r w:rsidRPr="00547631">
        <w:t>rdasarkan</w:t>
      </w:r>
      <w:proofErr w:type="spellEnd"/>
      <w:r w:rsidRPr="00547631">
        <w:rPr>
          <w:spacing w:val="29"/>
        </w:rPr>
        <w:t xml:space="preserve"> </w:t>
      </w:r>
      <w:r w:rsidRPr="00547631">
        <w:t>u</w:t>
      </w:r>
      <w:r w:rsidRPr="00547631">
        <w:rPr>
          <w:spacing w:val="-20"/>
          <w:position w:val="4"/>
          <w:sz w:val="6"/>
        </w:rPr>
        <w:t>ì</w:t>
      </w:r>
      <w:proofErr w:type="spellStart"/>
      <w:r w:rsidRPr="00547631">
        <w:t>raian</w:t>
      </w:r>
      <w:proofErr w:type="spellEnd"/>
      <w:r w:rsidRPr="00547631">
        <w:rPr>
          <w:spacing w:val="34"/>
        </w:rPr>
        <w:t xml:space="preserve"> </w:t>
      </w:r>
      <w:proofErr w:type="spellStart"/>
      <w:r w:rsidRPr="00547631">
        <w:t>latar</w:t>
      </w:r>
      <w:proofErr w:type="spellEnd"/>
      <w:r w:rsidRPr="00547631">
        <w:rPr>
          <w:spacing w:val="34"/>
        </w:rPr>
        <w:t xml:space="preserve"> </w:t>
      </w:r>
      <w:r w:rsidRPr="00547631">
        <w:t>be</w:t>
      </w:r>
      <w:r w:rsidRPr="00547631">
        <w:rPr>
          <w:spacing w:val="-20"/>
          <w:position w:val="4"/>
          <w:sz w:val="6"/>
        </w:rPr>
        <w:t>ì</w:t>
      </w:r>
      <w:proofErr w:type="spellStart"/>
      <w:r w:rsidRPr="00547631">
        <w:t>lakang</w:t>
      </w:r>
      <w:proofErr w:type="spellEnd"/>
      <w:r w:rsidRPr="00547631">
        <w:rPr>
          <w:spacing w:val="37"/>
        </w:rPr>
        <w:t xml:space="preserve"> </w:t>
      </w:r>
      <w:r w:rsidRPr="00547631">
        <w:t>yang</w:t>
      </w:r>
      <w:r w:rsidRPr="00547631">
        <w:rPr>
          <w:spacing w:val="33"/>
        </w:rPr>
        <w:t xml:space="preserve"> </w:t>
      </w:r>
      <w:proofErr w:type="spellStart"/>
      <w:r w:rsidRPr="00547631">
        <w:t>te</w:t>
      </w:r>
      <w:proofErr w:type="spellEnd"/>
      <w:r w:rsidRPr="00547631">
        <w:rPr>
          <w:spacing w:val="-20"/>
          <w:position w:val="4"/>
          <w:sz w:val="6"/>
        </w:rPr>
        <w:t>ì</w:t>
      </w:r>
      <w:proofErr w:type="spellStart"/>
      <w:r w:rsidRPr="00547631">
        <w:t>lah</w:t>
      </w:r>
      <w:proofErr w:type="spellEnd"/>
      <w:r w:rsidRPr="00547631">
        <w:rPr>
          <w:spacing w:val="28"/>
        </w:rPr>
        <w:t xml:space="preserve"> </w:t>
      </w:r>
      <w:proofErr w:type="spellStart"/>
      <w:r w:rsidRPr="00547631">
        <w:t>diu</w:t>
      </w:r>
      <w:proofErr w:type="spellEnd"/>
      <w:r w:rsidRPr="00547631">
        <w:rPr>
          <w:spacing w:val="-20"/>
          <w:position w:val="4"/>
          <w:sz w:val="6"/>
        </w:rPr>
        <w:t>ì</w:t>
      </w:r>
      <w:proofErr w:type="spellStart"/>
      <w:r w:rsidRPr="00547631">
        <w:t>raikan</w:t>
      </w:r>
      <w:proofErr w:type="spellEnd"/>
      <w:r w:rsidRPr="00547631">
        <w:rPr>
          <w:spacing w:val="29"/>
        </w:rPr>
        <w:t xml:space="preserve"> </w:t>
      </w:r>
      <w:proofErr w:type="spellStart"/>
      <w:r w:rsidRPr="00547631">
        <w:t>diatas</w:t>
      </w:r>
      <w:proofErr w:type="spellEnd"/>
      <w:r w:rsidRPr="00547631">
        <w:t>,</w:t>
      </w:r>
      <w:r w:rsidRPr="00547631">
        <w:rPr>
          <w:spacing w:val="40"/>
        </w:rPr>
        <w:t xml:space="preserve"> </w:t>
      </w:r>
      <w:r w:rsidRPr="00547631">
        <w:t>yang me</w:t>
      </w:r>
      <w:r w:rsidRPr="00547631">
        <w:rPr>
          <w:spacing w:val="-20"/>
          <w:position w:val="4"/>
          <w:sz w:val="6"/>
        </w:rPr>
        <w:t>ì</w:t>
      </w:r>
      <w:proofErr w:type="spellStart"/>
      <w:r w:rsidRPr="00547631">
        <w:t>njadi</w:t>
      </w:r>
      <w:proofErr w:type="spellEnd"/>
      <w:r w:rsidRPr="00547631">
        <w:t xml:space="preserve"> </w:t>
      </w:r>
      <w:proofErr w:type="spellStart"/>
      <w:r w:rsidRPr="00547631">
        <w:t>ru</w:t>
      </w:r>
      <w:proofErr w:type="spellEnd"/>
      <w:r w:rsidRPr="00547631">
        <w:rPr>
          <w:spacing w:val="-20"/>
          <w:position w:val="4"/>
          <w:sz w:val="6"/>
        </w:rPr>
        <w:t>ì</w:t>
      </w:r>
      <w:r w:rsidRPr="00547631">
        <w:t>mu</w:t>
      </w:r>
      <w:r w:rsidRPr="00547631">
        <w:rPr>
          <w:spacing w:val="-20"/>
          <w:position w:val="4"/>
          <w:sz w:val="6"/>
        </w:rPr>
        <w:t>ì</w:t>
      </w:r>
      <w:proofErr w:type="spellStart"/>
      <w:r w:rsidRPr="00547631">
        <w:t>san</w:t>
      </w:r>
      <w:proofErr w:type="spellEnd"/>
      <w:r w:rsidRPr="00547631">
        <w:t xml:space="preserve"> </w:t>
      </w:r>
      <w:proofErr w:type="spellStart"/>
      <w:r w:rsidRPr="00547631">
        <w:t>masalah</w:t>
      </w:r>
      <w:proofErr w:type="spellEnd"/>
      <w:r w:rsidRPr="00547631">
        <w:t xml:space="preserve"> </w:t>
      </w:r>
      <w:proofErr w:type="spellStart"/>
      <w:r w:rsidRPr="00547631">
        <w:t>dalam</w:t>
      </w:r>
      <w:proofErr w:type="spellEnd"/>
      <w:r w:rsidRPr="00547631">
        <w:t xml:space="preserve"> pe</w:t>
      </w:r>
      <w:r w:rsidRPr="00547631">
        <w:rPr>
          <w:spacing w:val="-20"/>
          <w:position w:val="4"/>
          <w:sz w:val="6"/>
        </w:rPr>
        <w:t>ì</w:t>
      </w:r>
      <w:r w:rsidRPr="00547631">
        <w:t>ne</w:t>
      </w:r>
      <w:r w:rsidRPr="00547631">
        <w:rPr>
          <w:spacing w:val="-20"/>
          <w:position w:val="4"/>
          <w:sz w:val="6"/>
        </w:rPr>
        <w:t>ì</w:t>
      </w:r>
      <w:proofErr w:type="spellStart"/>
      <w:r w:rsidRPr="00547631">
        <w:t>litian</w:t>
      </w:r>
      <w:proofErr w:type="spellEnd"/>
      <w:r w:rsidRPr="00547631">
        <w:t xml:space="preserve"> </w:t>
      </w:r>
      <w:proofErr w:type="spellStart"/>
      <w:r w:rsidRPr="00547631">
        <w:t>ini</w:t>
      </w:r>
      <w:proofErr w:type="spellEnd"/>
      <w:r w:rsidRPr="00547631">
        <w:t xml:space="preserve"> </w:t>
      </w:r>
      <w:proofErr w:type="spellStart"/>
      <w:proofErr w:type="gramStart"/>
      <w:r w:rsidRPr="00547631">
        <w:t>adalah</w:t>
      </w:r>
      <w:proofErr w:type="spellEnd"/>
      <w:r w:rsidRPr="00547631">
        <w:t xml:space="preserve"> :</w:t>
      </w:r>
      <w:proofErr w:type="gramEnd"/>
    </w:p>
    <w:p w14:paraId="1A91755D" w14:textId="77777777" w:rsidR="00547631" w:rsidRPr="00547631" w:rsidRDefault="00547631" w:rsidP="00547631">
      <w:pPr>
        <w:pStyle w:val="ListParagraph"/>
        <w:widowControl w:val="0"/>
        <w:numPr>
          <w:ilvl w:val="0"/>
          <w:numId w:val="20"/>
        </w:numPr>
        <w:tabs>
          <w:tab w:val="left" w:pos="1287"/>
        </w:tabs>
        <w:autoSpaceDE w:val="0"/>
        <w:autoSpaceDN w:val="0"/>
        <w:spacing w:before="48" w:after="0" w:line="480" w:lineRule="auto"/>
        <w:ind w:right="3"/>
        <w:jc w:val="both"/>
        <w:rPr>
          <w:rFonts w:ascii="Times New Roman" w:hAnsi="Times New Roman"/>
          <w:color w:val="000000" w:themeColor="text1"/>
        </w:rPr>
      </w:pPr>
      <w:proofErr w:type="spellStart"/>
      <w:r w:rsidRPr="00547631">
        <w:rPr>
          <w:rFonts w:ascii="Times New Roman" w:hAnsi="Times New Roman"/>
          <w:color w:val="000000" w:themeColor="text1"/>
        </w:rPr>
        <w:t>Apakah</w:t>
      </w:r>
      <w:proofErr w:type="spellEnd"/>
      <w:r w:rsidRPr="00547631">
        <w:rPr>
          <w:rFonts w:ascii="Times New Roman" w:hAnsi="Times New Roman"/>
          <w:color w:val="000000" w:themeColor="text1"/>
        </w:rPr>
        <w:t xml:space="preserve"> </w:t>
      </w:r>
      <w:proofErr w:type="spellStart"/>
      <w:r w:rsidRPr="00547631">
        <w:rPr>
          <w:rFonts w:ascii="Times New Roman" w:hAnsi="Times New Roman"/>
          <w:color w:val="000000" w:themeColor="text1"/>
        </w:rPr>
        <w:t>Dampak</w:t>
      </w:r>
      <w:proofErr w:type="spellEnd"/>
      <w:r w:rsidRPr="00547631">
        <w:rPr>
          <w:rFonts w:ascii="Times New Roman" w:hAnsi="Times New Roman"/>
          <w:color w:val="000000" w:themeColor="text1"/>
        </w:rPr>
        <w:t xml:space="preserve"> </w:t>
      </w:r>
      <w:proofErr w:type="spellStart"/>
      <w:r w:rsidRPr="00547631">
        <w:rPr>
          <w:rFonts w:ascii="Times New Roman" w:hAnsi="Times New Roman"/>
          <w:color w:val="000000" w:themeColor="text1"/>
        </w:rPr>
        <w:t>Sosialisasi</w:t>
      </w:r>
      <w:proofErr w:type="spellEnd"/>
      <w:r w:rsidRPr="00547631">
        <w:rPr>
          <w:rFonts w:ascii="Times New Roman" w:hAnsi="Times New Roman"/>
          <w:color w:val="000000" w:themeColor="text1"/>
        </w:rPr>
        <w:t xml:space="preserve"> Pe</w:t>
      </w:r>
      <w:r w:rsidRPr="00547631">
        <w:rPr>
          <w:rFonts w:ascii="Times New Roman" w:hAnsi="Times New Roman"/>
          <w:color w:val="000000" w:themeColor="text1"/>
          <w:spacing w:val="-20"/>
          <w:position w:val="4"/>
          <w:sz w:val="6"/>
        </w:rPr>
        <w:t>ì</w:t>
      </w:r>
      <w:proofErr w:type="spellStart"/>
      <w:r w:rsidRPr="00547631">
        <w:rPr>
          <w:rFonts w:ascii="Times New Roman" w:hAnsi="Times New Roman"/>
          <w:color w:val="000000" w:themeColor="text1"/>
        </w:rPr>
        <w:t>rpajakan</w:t>
      </w:r>
      <w:proofErr w:type="spellEnd"/>
      <w:r w:rsidRPr="00547631">
        <w:rPr>
          <w:rFonts w:ascii="Times New Roman" w:hAnsi="Times New Roman"/>
          <w:color w:val="000000" w:themeColor="text1"/>
        </w:rPr>
        <w:t xml:space="preserve"> be</w:t>
      </w:r>
      <w:r w:rsidRPr="00547631">
        <w:rPr>
          <w:rFonts w:ascii="Times New Roman" w:hAnsi="Times New Roman"/>
          <w:color w:val="000000" w:themeColor="text1"/>
          <w:spacing w:val="-20"/>
          <w:position w:val="4"/>
          <w:sz w:val="6"/>
        </w:rPr>
        <w:t>ì</w:t>
      </w:r>
      <w:proofErr w:type="spellStart"/>
      <w:r w:rsidRPr="00547631">
        <w:rPr>
          <w:rFonts w:ascii="Times New Roman" w:hAnsi="Times New Roman"/>
          <w:color w:val="000000" w:themeColor="text1"/>
        </w:rPr>
        <w:t>rpe</w:t>
      </w:r>
      <w:proofErr w:type="spellEnd"/>
      <w:r w:rsidRPr="00547631">
        <w:rPr>
          <w:rFonts w:ascii="Times New Roman" w:hAnsi="Times New Roman"/>
          <w:color w:val="000000" w:themeColor="text1"/>
          <w:spacing w:val="-20"/>
          <w:position w:val="4"/>
          <w:sz w:val="6"/>
        </w:rPr>
        <w:t>ì</w:t>
      </w:r>
      <w:proofErr w:type="spellStart"/>
      <w:r w:rsidRPr="00547631">
        <w:rPr>
          <w:rFonts w:ascii="Times New Roman" w:hAnsi="Times New Roman"/>
          <w:color w:val="000000" w:themeColor="text1"/>
        </w:rPr>
        <w:t>ngaru</w:t>
      </w:r>
      <w:proofErr w:type="spellEnd"/>
      <w:r w:rsidRPr="00547631">
        <w:rPr>
          <w:rFonts w:ascii="Times New Roman" w:hAnsi="Times New Roman"/>
          <w:color w:val="000000" w:themeColor="text1"/>
          <w:spacing w:val="-20"/>
          <w:position w:val="4"/>
          <w:sz w:val="6"/>
        </w:rPr>
        <w:t>ì</w:t>
      </w:r>
      <w:r w:rsidRPr="00547631">
        <w:rPr>
          <w:rFonts w:ascii="Times New Roman" w:hAnsi="Times New Roman"/>
          <w:color w:val="000000" w:themeColor="text1"/>
        </w:rPr>
        <w:t xml:space="preserve">h </w:t>
      </w:r>
      <w:proofErr w:type="spellStart"/>
      <w:r w:rsidRPr="00547631">
        <w:rPr>
          <w:rFonts w:ascii="Times New Roman" w:hAnsi="Times New Roman"/>
          <w:color w:val="000000" w:themeColor="text1"/>
        </w:rPr>
        <w:t>te</w:t>
      </w:r>
      <w:proofErr w:type="spellEnd"/>
      <w:r w:rsidRPr="00547631">
        <w:rPr>
          <w:rFonts w:ascii="Times New Roman" w:hAnsi="Times New Roman"/>
          <w:color w:val="000000" w:themeColor="text1"/>
          <w:spacing w:val="-20"/>
          <w:position w:val="4"/>
          <w:sz w:val="6"/>
        </w:rPr>
        <w:t>ì</w:t>
      </w:r>
      <w:proofErr w:type="spellStart"/>
      <w:r w:rsidRPr="00547631">
        <w:rPr>
          <w:rFonts w:ascii="Times New Roman" w:hAnsi="Times New Roman"/>
          <w:color w:val="000000" w:themeColor="text1"/>
        </w:rPr>
        <w:t>rhadap</w:t>
      </w:r>
      <w:proofErr w:type="spellEnd"/>
      <w:r w:rsidRPr="00547631">
        <w:rPr>
          <w:rFonts w:ascii="Times New Roman" w:hAnsi="Times New Roman"/>
          <w:color w:val="000000" w:themeColor="text1"/>
        </w:rPr>
        <w:t xml:space="preserve"> Ke</w:t>
      </w:r>
      <w:r w:rsidRPr="00547631">
        <w:rPr>
          <w:rFonts w:ascii="Times New Roman" w:hAnsi="Times New Roman"/>
          <w:color w:val="000000" w:themeColor="text1"/>
          <w:spacing w:val="-20"/>
          <w:position w:val="4"/>
          <w:sz w:val="6"/>
        </w:rPr>
        <w:t>ì</w:t>
      </w:r>
      <w:proofErr w:type="spellStart"/>
      <w:r w:rsidRPr="00547631">
        <w:rPr>
          <w:rFonts w:ascii="Times New Roman" w:hAnsi="Times New Roman"/>
          <w:color w:val="000000" w:themeColor="text1"/>
        </w:rPr>
        <w:t>sadaran</w:t>
      </w:r>
      <w:proofErr w:type="spellEnd"/>
      <w:r w:rsidRPr="00547631">
        <w:rPr>
          <w:rFonts w:ascii="Times New Roman" w:hAnsi="Times New Roman"/>
          <w:color w:val="000000" w:themeColor="text1"/>
        </w:rPr>
        <w:t xml:space="preserve"> Pajak di </w:t>
      </w:r>
      <w:proofErr w:type="spellStart"/>
      <w:r w:rsidRPr="00547631">
        <w:rPr>
          <w:rFonts w:ascii="Times New Roman" w:hAnsi="Times New Roman"/>
          <w:color w:val="000000" w:themeColor="text1"/>
        </w:rPr>
        <w:t>masyarakat</w:t>
      </w:r>
      <w:proofErr w:type="spellEnd"/>
      <w:r w:rsidRPr="00547631">
        <w:rPr>
          <w:rFonts w:ascii="Times New Roman" w:hAnsi="Times New Roman"/>
          <w:color w:val="000000" w:themeColor="text1"/>
        </w:rPr>
        <w:t xml:space="preserve"> di KPP </w:t>
      </w:r>
      <w:proofErr w:type="spellStart"/>
      <w:r w:rsidRPr="00547631">
        <w:rPr>
          <w:rFonts w:ascii="Times New Roman" w:hAnsi="Times New Roman"/>
          <w:color w:val="000000" w:themeColor="text1"/>
        </w:rPr>
        <w:t>Pratama</w:t>
      </w:r>
      <w:proofErr w:type="spellEnd"/>
      <w:r w:rsidRPr="00547631">
        <w:rPr>
          <w:rFonts w:ascii="Times New Roman" w:hAnsi="Times New Roman"/>
          <w:color w:val="000000" w:themeColor="text1"/>
        </w:rPr>
        <w:t xml:space="preserve"> Ilir </w:t>
      </w:r>
      <w:proofErr w:type="spellStart"/>
      <w:proofErr w:type="gramStart"/>
      <w:r w:rsidRPr="00547631">
        <w:rPr>
          <w:rFonts w:ascii="Times New Roman" w:hAnsi="Times New Roman"/>
          <w:color w:val="000000" w:themeColor="text1"/>
        </w:rPr>
        <w:t>Timu</w:t>
      </w:r>
      <w:proofErr w:type="spellEnd"/>
      <w:r w:rsidRPr="00547631">
        <w:rPr>
          <w:rFonts w:ascii="Times New Roman" w:hAnsi="Times New Roman"/>
          <w:color w:val="000000" w:themeColor="text1"/>
          <w:spacing w:val="-20"/>
          <w:position w:val="4"/>
          <w:sz w:val="6"/>
        </w:rPr>
        <w:t>ì</w:t>
      </w:r>
      <w:r w:rsidRPr="00547631">
        <w:rPr>
          <w:rFonts w:ascii="Times New Roman" w:hAnsi="Times New Roman"/>
          <w:color w:val="000000" w:themeColor="text1"/>
        </w:rPr>
        <w:t>r ?</w:t>
      </w:r>
      <w:proofErr w:type="gramEnd"/>
    </w:p>
    <w:p w14:paraId="59502B14" w14:textId="77777777" w:rsidR="00547631" w:rsidRDefault="00547631" w:rsidP="00547631">
      <w:pPr>
        <w:pStyle w:val="ListParagraph"/>
        <w:keepNext/>
        <w:keepLines/>
        <w:numPr>
          <w:ilvl w:val="1"/>
          <w:numId w:val="18"/>
        </w:numPr>
        <w:spacing w:before="160" w:after="80"/>
        <w:contextualSpacing w:val="0"/>
        <w:outlineLvl w:val="1"/>
        <w:rPr>
          <w:rFonts w:eastAsiaTheme="majorEastAsia"/>
          <w:b/>
          <w:bCs/>
          <w:vanish/>
          <w:color w:val="000000" w:themeColor="text1"/>
          <w:szCs w:val="24"/>
        </w:rPr>
      </w:pPr>
      <w:bookmarkStart w:id="23" w:name="_Toc201363160"/>
      <w:bookmarkStart w:id="24" w:name="_Toc196638396"/>
      <w:bookmarkStart w:id="25" w:name="_Toc202142349"/>
      <w:bookmarkStart w:id="26" w:name="_Toc202140351"/>
      <w:bookmarkStart w:id="27" w:name="_Toc196637599"/>
      <w:bookmarkStart w:id="28" w:name="_Toc201352354"/>
      <w:bookmarkStart w:id="29" w:name="_Toc196637156"/>
      <w:bookmarkStart w:id="30" w:name="_Toc196637410"/>
      <w:bookmarkStart w:id="31" w:name="_Toc196637950"/>
      <w:bookmarkStart w:id="32" w:name="_Toc196551391"/>
      <w:bookmarkStart w:id="33" w:name="_Toc196639123"/>
      <w:bookmarkStart w:id="34" w:name="_Toc196636958"/>
      <w:bookmarkStart w:id="35" w:name="_Toc196637307"/>
      <w:bookmarkStart w:id="36" w:name="_Toc196567273"/>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322B353D" w14:textId="77777777" w:rsidR="0099596F" w:rsidRPr="0099596F" w:rsidRDefault="0099596F" w:rsidP="0099596F">
      <w:pPr>
        <w:pStyle w:val="Heading3"/>
        <w:rPr>
          <w:sz w:val="24"/>
          <w:szCs w:val="24"/>
        </w:rPr>
      </w:pPr>
      <w:bookmarkStart w:id="37" w:name="_Toc202142355"/>
      <w:r w:rsidRPr="0099596F">
        <w:rPr>
          <w:sz w:val="24"/>
          <w:szCs w:val="24"/>
        </w:rPr>
        <w:t>Teori</w:t>
      </w:r>
      <w:r w:rsidRPr="0099596F">
        <w:rPr>
          <w:spacing w:val="-2"/>
          <w:sz w:val="24"/>
          <w:szCs w:val="24"/>
        </w:rPr>
        <w:t xml:space="preserve"> </w:t>
      </w:r>
      <w:proofErr w:type="spellStart"/>
      <w:r w:rsidRPr="0099596F">
        <w:rPr>
          <w:sz w:val="24"/>
          <w:szCs w:val="24"/>
        </w:rPr>
        <w:t>Perilaku</w:t>
      </w:r>
      <w:proofErr w:type="spellEnd"/>
      <w:r w:rsidRPr="0099596F">
        <w:rPr>
          <w:spacing w:val="-1"/>
          <w:sz w:val="24"/>
          <w:szCs w:val="24"/>
        </w:rPr>
        <w:t xml:space="preserve"> </w:t>
      </w:r>
      <w:proofErr w:type="spellStart"/>
      <w:r w:rsidRPr="0099596F">
        <w:rPr>
          <w:sz w:val="24"/>
          <w:szCs w:val="24"/>
        </w:rPr>
        <w:t>Terencana</w:t>
      </w:r>
      <w:proofErr w:type="spellEnd"/>
      <w:r w:rsidRPr="0099596F">
        <w:rPr>
          <w:spacing w:val="2"/>
          <w:sz w:val="24"/>
          <w:szCs w:val="24"/>
        </w:rPr>
        <w:t xml:space="preserve"> </w:t>
      </w:r>
      <w:r w:rsidRPr="0099596F">
        <w:rPr>
          <w:sz w:val="24"/>
          <w:szCs w:val="24"/>
        </w:rPr>
        <w:t>(</w:t>
      </w:r>
      <w:r w:rsidRPr="0099596F">
        <w:rPr>
          <w:i/>
          <w:sz w:val="24"/>
          <w:szCs w:val="24"/>
        </w:rPr>
        <w:t>Theory</w:t>
      </w:r>
      <w:r w:rsidRPr="0099596F">
        <w:rPr>
          <w:i/>
          <w:spacing w:val="-1"/>
          <w:sz w:val="24"/>
          <w:szCs w:val="24"/>
        </w:rPr>
        <w:t xml:space="preserve"> </w:t>
      </w:r>
      <w:r w:rsidRPr="0099596F">
        <w:rPr>
          <w:i/>
          <w:sz w:val="24"/>
          <w:szCs w:val="24"/>
        </w:rPr>
        <w:t>of</w:t>
      </w:r>
      <w:r w:rsidRPr="0099596F">
        <w:rPr>
          <w:i/>
          <w:spacing w:val="-9"/>
          <w:sz w:val="24"/>
          <w:szCs w:val="24"/>
        </w:rPr>
        <w:t xml:space="preserve"> </w:t>
      </w:r>
      <w:r w:rsidRPr="0099596F">
        <w:rPr>
          <w:i/>
          <w:sz w:val="24"/>
          <w:szCs w:val="24"/>
        </w:rPr>
        <w:t>Planned</w:t>
      </w:r>
      <w:r w:rsidRPr="0099596F">
        <w:rPr>
          <w:i/>
          <w:spacing w:val="-9"/>
          <w:sz w:val="24"/>
          <w:szCs w:val="24"/>
        </w:rPr>
        <w:t xml:space="preserve"> </w:t>
      </w:r>
      <w:r w:rsidRPr="0099596F">
        <w:rPr>
          <w:i/>
          <w:spacing w:val="-2"/>
          <w:sz w:val="24"/>
          <w:szCs w:val="24"/>
        </w:rPr>
        <w:t>behavior</w:t>
      </w:r>
      <w:r w:rsidRPr="0099596F">
        <w:rPr>
          <w:spacing w:val="-2"/>
          <w:sz w:val="24"/>
          <w:szCs w:val="24"/>
        </w:rPr>
        <w:t>)</w:t>
      </w:r>
      <w:bookmarkEnd w:id="37"/>
    </w:p>
    <w:p w14:paraId="3EA628AC" w14:textId="77777777" w:rsidR="0099596F" w:rsidRDefault="0099596F" w:rsidP="0099596F">
      <w:pPr>
        <w:spacing w:line="480" w:lineRule="auto"/>
        <w:jc w:val="both"/>
        <w:rPr>
          <w:rFonts w:ascii="Times New Roman" w:hAnsi="Times New Roman"/>
          <w:color w:val="000000" w:themeColor="text1"/>
          <w:sz w:val="24"/>
          <w:szCs w:val="24"/>
        </w:rPr>
      </w:pPr>
      <w:r w:rsidRPr="0099596F">
        <w:rPr>
          <w:rFonts w:ascii="Times New Roman" w:hAnsi="Times New Roman"/>
          <w:sz w:val="24"/>
          <w:szCs w:val="24"/>
        </w:rPr>
        <w:tab/>
      </w:r>
      <w:proofErr w:type="spellStart"/>
      <w:r w:rsidRPr="0099596F">
        <w:rPr>
          <w:rFonts w:ascii="Times New Roman" w:hAnsi="Times New Roman"/>
          <w:color w:val="000000" w:themeColor="text1"/>
          <w:sz w:val="24"/>
          <w:szCs w:val="24"/>
        </w:rPr>
        <w:t>Te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ori</w:t>
      </w:r>
      <w:proofErr w:type="spellEnd"/>
      <w:r w:rsidRPr="0099596F">
        <w:rPr>
          <w:rFonts w:ascii="Times New Roman" w:hAnsi="Times New Roman"/>
          <w:color w:val="000000" w:themeColor="text1"/>
          <w:spacing w:val="40"/>
          <w:sz w:val="24"/>
          <w:szCs w:val="24"/>
        </w:rPr>
        <w:t xml:space="preserve"> </w:t>
      </w:r>
      <w:proofErr w:type="spellStart"/>
      <w:r w:rsidRPr="0099596F">
        <w:rPr>
          <w:rFonts w:ascii="Times New Roman" w:hAnsi="Times New Roman"/>
          <w:color w:val="000000" w:themeColor="text1"/>
          <w:sz w:val="24"/>
          <w:szCs w:val="24"/>
        </w:rPr>
        <w:t>dari</w:t>
      </w:r>
      <w:proofErr w:type="spellEnd"/>
      <w:r w:rsidRPr="0099596F">
        <w:rPr>
          <w:rFonts w:ascii="Times New Roman" w:hAnsi="Times New Roman"/>
          <w:color w:val="000000" w:themeColor="text1"/>
          <w:spacing w:val="40"/>
          <w:sz w:val="24"/>
          <w:szCs w:val="24"/>
        </w:rPr>
        <w:t xml:space="preserve"> </w:t>
      </w:r>
      <w:proofErr w:type="spellStart"/>
      <w:r w:rsidRPr="0099596F">
        <w:rPr>
          <w:rFonts w:ascii="Times New Roman" w:hAnsi="Times New Roman"/>
          <w:i/>
          <w:iCs/>
          <w:color w:val="000000" w:themeColor="text1"/>
          <w:sz w:val="24"/>
          <w:szCs w:val="24"/>
        </w:rPr>
        <w:t>Planne</w:t>
      </w:r>
      <w:proofErr w:type="spellEnd"/>
      <w:r w:rsidRPr="0099596F">
        <w:rPr>
          <w:rFonts w:ascii="Times New Roman" w:hAnsi="Times New Roman"/>
          <w:i/>
          <w:iCs/>
          <w:color w:val="000000" w:themeColor="text1"/>
          <w:spacing w:val="-20"/>
          <w:position w:val="4"/>
          <w:sz w:val="24"/>
          <w:szCs w:val="24"/>
        </w:rPr>
        <w:t>ì</w:t>
      </w:r>
      <w:r w:rsidRPr="0099596F">
        <w:rPr>
          <w:rFonts w:ascii="Times New Roman" w:hAnsi="Times New Roman"/>
          <w:i/>
          <w:iCs/>
          <w:color w:val="000000" w:themeColor="text1"/>
          <w:sz w:val="24"/>
          <w:szCs w:val="24"/>
        </w:rPr>
        <w:t>d</w:t>
      </w:r>
      <w:r w:rsidRPr="0099596F">
        <w:rPr>
          <w:rFonts w:ascii="Times New Roman" w:hAnsi="Times New Roman"/>
          <w:i/>
          <w:iCs/>
          <w:color w:val="000000" w:themeColor="text1"/>
          <w:spacing w:val="40"/>
          <w:sz w:val="24"/>
          <w:szCs w:val="24"/>
        </w:rPr>
        <w:t xml:space="preserve"> </w:t>
      </w:r>
      <w:r w:rsidRPr="0099596F">
        <w:rPr>
          <w:rFonts w:ascii="Times New Roman" w:hAnsi="Times New Roman"/>
          <w:i/>
          <w:iCs/>
          <w:color w:val="000000" w:themeColor="text1"/>
          <w:sz w:val="24"/>
          <w:szCs w:val="24"/>
        </w:rPr>
        <w:t>Be</w:t>
      </w:r>
      <w:r w:rsidRPr="0099596F">
        <w:rPr>
          <w:rFonts w:ascii="Times New Roman" w:hAnsi="Times New Roman"/>
          <w:i/>
          <w:iCs/>
          <w:color w:val="000000" w:themeColor="text1"/>
          <w:spacing w:val="-20"/>
          <w:position w:val="4"/>
          <w:sz w:val="24"/>
          <w:szCs w:val="24"/>
        </w:rPr>
        <w:t>ì</w:t>
      </w:r>
      <w:proofErr w:type="spellStart"/>
      <w:r w:rsidRPr="0099596F">
        <w:rPr>
          <w:rFonts w:ascii="Times New Roman" w:hAnsi="Times New Roman"/>
          <w:i/>
          <w:iCs/>
          <w:color w:val="000000" w:themeColor="text1"/>
          <w:sz w:val="24"/>
          <w:szCs w:val="24"/>
        </w:rPr>
        <w:t>havior</w:t>
      </w:r>
      <w:proofErr w:type="spellEnd"/>
      <w:r w:rsidRPr="0099596F">
        <w:rPr>
          <w:rFonts w:ascii="Times New Roman" w:hAnsi="Times New Roman"/>
          <w:color w:val="000000" w:themeColor="text1"/>
          <w:spacing w:val="40"/>
          <w:sz w:val="24"/>
          <w:szCs w:val="24"/>
        </w:rPr>
        <w:t xml:space="preserve"> </w:t>
      </w:r>
      <w:r w:rsidRPr="0099596F">
        <w:rPr>
          <w:rFonts w:ascii="Times New Roman" w:hAnsi="Times New Roman"/>
          <w:color w:val="000000" w:themeColor="text1"/>
          <w:sz w:val="24"/>
          <w:szCs w:val="24"/>
        </w:rPr>
        <w:t>(Pe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rilaku</w:t>
      </w:r>
      <w:proofErr w:type="spellEnd"/>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pacing w:val="40"/>
          <w:sz w:val="24"/>
          <w:szCs w:val="24"/>
        </w:rPr>
        <w:t xml:space="preserve"> </w:t>
      </w:r>
      <w:proofErr w:type="spellStart"/>
      <w:r w:rsidRPr="0099596F">
        <w:rPr>
          <w:rFonts w:ascii="Times New Roman" w:hAnsi="Times New Roman"/>
          <w:color w:val="000000" w:themeColor="text1"/>
          <w:sz w:val="24"/>
          <w:szCs w:val="24"/>
        </w:rPr>
        <w:t>Te</w:t>
      </w:r>
      <w:proofErr w:type="spellEnd"/>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re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ncana</w:t>
      </w:r>
      <w:proofErr w:type="spellEnd"/>
      <w:r w:rsidRPr="0099596F">
        <w:rPr>
          <w:rFonts w:ascii="Times New Roman" w:hAnsi="Times New Roman"/>
          <w:color w:val="000000" w:themeColor="text1"/>
          <w:sz w:val="24"/>
          <w:szCs w:val="24"/>
        </w:rPr>
        <w:t>)</w:t>
      </w:r>
      <w:r w:rsidRPr="0099596F">
        <w:rPr>
          <w:rFonts w:ascii="Times New Roman" w:hAnsi="Times New Roman"/>
          <w:color w:val="000000" w:themeColor="text1"/>
          <w:spacing w:val="40"/>
          <w:sz w:val="24"/>
          <w:szCs w:val="24"/>
        </w:rPr>
        <w:t xml:space="preserve"> </w:t>
      </w:r>
      <w:proofErr w:type="spellStart"/>
      <w:r w:rsidRPr="0099596F">
        <w:rPr>
          <w:rFonts w:ascii="Times New Roman" w:hAnsi="Times New Roman"/>
          <w:color w:val="000000" w:themeColor="text1"/>
          <w:sz w:val="24"/>
          <w:szCs w:val="24"/>
        </w:rPr>
        <w:t>artinya</w:t>
      </w:r>
      <w:proofErr w:type="spellEnd"/>
      <w:r w:rsidRPr="0099596F">
        <w:rPr>
          <w:rFonts w:ascii="Times New Roman" w:hAnsi="Times New Roman"/>
          <w:color w:val="000000" w:themeColor="text1"/>
          <w:spacing w:val="40"/>
          <w:sz w:val="24"/>
          <w:szCs w:val="24"/>
        </w:rPr>
        <w:t xml:space="preserve"> </w:t>
      </w:r>
      <w:r w:rsidRPr="0099596F">
        <w:rPr>
          <w:rFonts w:ascii="Times New Roman" w:hAnsi="Times New Roman"/>
          <w:color w:val="000000" w:themeColor="text1"/>
          <w:sz w:val="24"/>
          <w:szCs w:val="24"/>
        </w:rPr>
        <w:t>kata lain</w:t>
      </w:r>
      <w:r w:rsidRPr="0099596F">
        <w:rPr>
          <w:rFonts w:ascii="Times New Roman" w:hAnsi="Times New Roman"/>
          <w:color w:val="000000" w:themeColor="text1"/>
          <w:spacing w:val="29"/>
          <w:sz w:val="24"/>
          <w:szCs w:val="24"/>
        </w:rPr>
        <w:t xml:space="preserve"> </w:t>
      </w:r>
      <w:proofErr w:type="spellStart"/>
      <w:r w:rsidRPr="0099596F">
        <w:rPr>
          <w:rFonts w:ascii="Times New Roman" w:hAnsi="Times New Roman"/>
          <w:color w:val="000000" w:themeColor="text1"/>
          <w:sz w:val="24"/>
          <w:szCs w:val="24"/>
        </w:rPr>
        <w:t>dari</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te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ori</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dari</w:t>
      </w:r>
      <w:proofErr w:type="spellEnd"/>
      <w:r w:rsidRPr="0099596F">
        <w:rPr>
          <w:rFonts w:ascii="Times New Roman" w:hAnsi="Times New Roman"/>
          <w:color w:val="000000" w:themeColor="text1"/>
          <w:sz w:val="24"/>
          <w:szCs w:val="24"/>
        </w:rPr>
        <w:t xml:space="preserve"> Re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asone</w:t>
      </w:r>
      <w:proofErr w:type="spellEnd"/>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d</w:t>
      </w:r>
      <w:r w:rsidRPr="0099596F">
        <w:rPr>
          <w:rFonts w:ascii="Times New Roman" w:hAnsi="Times New Roman"/>
          <w:color w:val="000000" w:themeColor="text1"/>
          <w:spacing w:val="38"/>
          <w:sz w:val="24"/>
          <w:szCs w:val="24"/>
        </w:rPr>
        <w:t xml:space="preserve"> </w:t>
      </w:r>
      <w:r w:rsidRPr="0099596F">
        <w:rPr>
          <w:rFonts w:ascii="Times New Roman" w:hAnsi="Times New Roman"/>
          <w:color w:val="000000" w:themeColor="text1"/>
          <w:sz w:val="24"/>
          <w:szCs w:val="24"/>
        </w:rPr>
        <w:t>Action</w:t>
      </w:r>
      <w:r w:rsidRPr="0099596F">
        <w:rPr>
          <w:rFonts w:ascii="Times New Roman" w:hAnsi="Times New Roman"/>
          <w:color w:val="000000" w:themeColor="text1"/>
          <w:spacing w:val="-15"/>
          <w:sz w:val="24"/>
          <w:szCs w:val="24"/>
        </w:rPr>
        <w:t xml:space="preserve"> </w:t>
      </w:r>
      <w:r w:rsidRPr="0099596F">
        <w:rPr>
          <w:rFonts w:ascii="Times New Roman" w:hAnsi="Times New Roman"/>
          <w:color w:val="000000" w:themeColor="text1"/>
          <w:sz w:val="24"/>
          <w:szCs w:val="24"/>
        </w:rPr>
        <w:t>(TRA)</w:t>
      </w:r>
      <w:r w:rsidRPr="0099596F">
        <w:rPr>
          <w:rFonts w:ascii="Times New Roman" w:hAnsi="Times New Roman"/>
          <w:color w:val="000000" w:themeColor="text1"/>
          <w:spacing w:val="-10"/>
          <w:sz w:val="24"/>
          <w:szCs w:val="24"/>
        </w:rPr>
        <w:t xml:space="preserve"> </w:t>
      </w:r>
      <w:r w:rsidRPr="0099596F">
        <w:rPr>
          <w:rFonts w:ascii="Times New Roman" w:hAnsi="Times New Roman"/>
          <w:color w:val="000000" w:themeColor="text1"/>
          <w:sz w:val="24"/>
          <w:szCs w:val="24"/>
        </w:rPr>
        <w:t>yang</w:t>
      </w:r>
      <w:r w:rsidRPr="0099596F">
        <w:rPr>
          <w:rFonts w:ascii="Times New Roman" w:hAnsi="Times New Roman"/>
          <w:color w:val="000000" w:themeColor="text1"/>
          <w:spacing w:val="-12"/>
          <w:sz w:val="24"/>
          <w:szCs w:val="24"/>
        </w:rPr>
        <w:t xml:space="preserve"> </w:t>
      </w:r>
      <w:proofErr w:type="spellStart"/>
      <w:r w:rsidRPr="0099596F">
        <w:rPr>
          <w:rFonts w:ascii="Times New Roman" w:hAnsi="Times New Roman"/>
          <w:color w:val="000000" w:themeColor="text1"/>
          <w:sz w:val="24"/>
          <w:szCs w:val="24"/>
        </w:rPr>
        <w:t>dise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bu</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tkan</w:t>
      </w:r>
      <w:proofErr w:type="spellEnd"/>
      <w:r w:rsidRPr="0099596F">
        <w:rPr>
          <w:rFonts w:ascii="Times New Roman" w:hAnsi="Times New Roman"/>
          <w:color w:val="000000" w:themeColor="text1"/>
          <w:spacing w:val="-15"/>
          <w:sz w:val="24"/>
          <w:szCs w:val="24"/>
        </w:rPr>
        <w:t xml:space="preserve"> </w:t>
      </w:r>
      <w:proofErr w:type="spellStart"/>
      <w:r w:rsidRPr="0099596F">
        <w:rPr>
          <w:rFonts w:ascii="Times New Roman" w:hAnsi="Times New Roman"/>
          <w:color w:val="000000" w:themeColor="text1"/>
          <w:sz w:val="24"/>
          <w:szCs w:val="24"/>
        </w:rPr>
        <w:t>dari</w:t>
      </w:r>
      <w:proofErr w:type="spellEnd"/>
      <w:r w:rsidRPr="0099596F">
        <w:rPr>
          <w:rFonts w:ascii="Times New Roman" w:hAnsi="Times New Roman"/>
          <w:color w:val="000000" w:themeColor="text1"/>
          <w:spacing w:val="-15"/>
          <w:sz w:val="24"/>
          <w:szCs w:val="24"/>
        </w:rPr>
        <w:t xml:space="preserve"> </w:t>
      </w:r>
      <w:r w:rsidRPr="0099596F">
        <w:rPr>
          <w:rFonts w:ascii="Times New Roman" w:hAnsi="Times New Roman"/>
          <w:color w:val="000000" w:themeColor="text1"/>
          <w:sz w:val="24"/>
          <w:szCs w:val="24"/>
        </w:rPr>
        <w:t>pe</w:t>
      </w:r>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ne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liti</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Ajze</w:t>
      </w:r>
      <w:proofErr w:type="spellEnd"/>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 xml:space="preserve">n, 1991) </w:t>
      </w:r>
      <w:proofErr w:type="spellStart"/>
      <w:r w:rsidRPr="0099596F">
        <w:rPr>
          <w:rFonts w:ascii="Times New Roman" w:hAnsi="Times New Roman"/>
          <w:color w:val="000000" w:themeColor="text1"/>
          <w:sz w:val="24"/>
          <w:szCs w:val="24"/>
        </w:rPr>
        <w:t>bahwa</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te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ori</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ini</w:t>
      </w:r>
      <w:proofErr w:type="spellEnd"/>
      <w:r w:rsidRPr="0099596F">
        <w:rPr>
          <w:rFonts w:ascii="Times New Roman" w:hAnsi="Times New Roman"/>
          <w:color w:val="000000" w:themeColor="text1"/>
          <w:sz w:val="24"/>
          <w:szCs w:val="24"/>
        </w:rPr>
        <w:t xml:space="preserve"> me</w:t>
      </w:r>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ne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kankan</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te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rdapatnya</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rasional</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dalam</w:t>
      </w:r>
      <w:proofErr w:type="spellEnd"/>
      <w:r w:rsidRPr="0099596F">
        <w:rPr>
          <w:rFonts w:ascii="Times New Roman" w:hAnsi="Times New Roman"/>
          <w:color w:val="000000" w:themeColor="text1"/>
          <w:sz w:val="24"/>
          <w:szCs w:val="24"/>
        </w:rPr>
        <w:t xml:space="preserve"> be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rpe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rilaku</w:t>
      </w:r>
      <w:proofErr w:type="spellEnd"/>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pacing w:val="-6"/>
          <w:sz w:val="24"/>
          <w:szCs w:val="24"/>
        </w:rPr>
        <w:t xml:space="preserve"> </w:t>
      </w:r>
      <w:proofErr w:type="spellStart"/>
      <w:r w:rsidRPr="0099596F">
        <w:rPr>
          <w:rFonts w:ascii="Times New Roman" w:hAnsi="Times New Roman"/>
          <w:color w:val="000000" w:themeColor="text1"/>
          <w:sz w:val="24"/>
          <w:szCs w:val="24"/>
        </w:rPr>
        <w:t>te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rhadap</w:t>
      </w:r>
      <w:proofErr w:type="spellEnd"/>
      <w:r w:rsidRPr="0099596F">
        <w:rPr>
          <w:rFonts w:ascii="Times New Roman" w:hAnsi="Times New Roman"/>
          <w:color w:val="000000" w:themeColor="text1"/>
          <w:spacing w:val="-6"/>
          <w:sz w:val="24"/>
          <w:szCs w:val="24"/>
        </w:rPr>
        <w:t xml:space="preserve"> </w:t>
      </w:r>
      <w:r w:rsidRPr="0099596F">
        <w:rPr>
          <w:rFonts w:ascii="Times New Roman" w:hAnsi="Times New Roman"/>
          <w:color w:val="000000" w:themeColor="text1"/>
          <w:sz w:val="24"/>
          <w:szCs w:val="24"/>
        </w:rPr>
        <w:t>se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sama</w:t>
      </w:r>
      <w:proofErr w:type="spellEnd"/>
      <w:r w:rsidRPr="0099596F">
        <w:rPr>
          <w:rFonts w:ascii="Times New Roman" w:hAnsi="Times New Roman"/>
          <w:color w:val="000000" w:themeColor="text1"/>
          <w:spacing w:val="-3"/>
          <w:sz w:val="24"/>
          <w:szCs w:val="24"/>
        </w:rPr>
        <w:t xml:space="preserve"> </w:t>
      </w:r>
      <w:proofErr w:type="spellStart"/>
      <w:r w:rsidRPr="0099596F">
        <w:rPr>
          <w:rFonts w:ascii="Times New Roman" w:hAnsi="Times New Roman"/>
          <w:color w:val="000000" w:themeColor="text1"/>
          <w:sz w:val="24"/>
          <w:szCs w:val="24"/>
        </w:rPr>
        <w:t>manu</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sia</w:t>
      </w:r>
      <w:proofErr w:type="spellEnd"/>
      <w:r w:rsidRPr="0099596F">
        <w:rPr>
          <w:rFonts w:ascii="Times New Roman" w:hAnsi="Times New Roman"/>
          <w:color w:val="000000" w:themeColor="text1"/>
          <w:spacing w:val="-7"/>
          <w:sz w:val="24"/>
          <w:szCs w:val="24"/>
        </w:rPr>
        <w:t xml:space="preserve"> </w:t>
      </w:r>
      <w:r w:rsidRPr="0099596F">
        <w:rPr>
          <w:rFonts w:ascii="Times New Roman" w:hAnsi="Times New Roman"/>
          <w:color w:val="000000" w:themeColor="text1"/>
          <w:sz w:val="24"/>
          <w:szCs w:val="24"/>
        </w:rPr>
        <w:t>se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rta</w:t>
      </w:r>
      <w:proofErr w:type="spellEnd"/>
      <w:r w:rsidRPr="0099596F">
        <w:rPr>
          <w:rFonts w:ascii="Times New Roman" w:hAnsi="Times New Roman"/>
          <w:color w:val="000000" w:themeColor="text1"/>
          <w:spacing w:val="-7"/>
          <w:sz w:val="24"/>
          <w:szCs w:val="24"/>
        </w:rPr>
        <w:t xml:space="preserve"> </w:t>
      </w:r>
      <w:r w:rsidRPr="0099596F">
        <w:rPr>
          <w:rFonts w:ascii="Times New Roman" w:hAnsi="Times New Roman"/>
          <w:color w:val="000000" w:themeColor="text1"/>
          <w:sz w:val="24"/>
          <w:szCs w:val="24"/>
        </w:rPr>
        <w:t>pe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rcaya</w:t>
      </w:r>
      <w:proofErr w:type="spellEnd"/>
      <w:r w:rsidRPr="0099596F">
        <w:rPr>
          <w:rFonts w:ascii="Times New Roman" w:hAnsi="Times New Roman"/>
          <w:color w:val="000000" w:themeColor="text1"/>
          <w:spacing w:val="-3"/>
          <w:sz w:val="24"/>
          <w:szCs w:val="24"/>
        </w:rPr>
        <w:t xml:space="preserve"> </w:t>
      </w:r>
      <w:proofErr w:type="spellStart"/>
      <w:r w:rsidRPr="0099596F">
        <w:rPr>
          <w:rFonts w:ascii="Times New Roman" w:hAnsi="Times New Roman"/>
          <w:color w:val="000000" w:themeColor="text1"/>
          <w:sz w:val="24"/>
          <w:szCs w:val="24"/>
        </w:rPr>
        <w:t>bahwa</w:t>
      </w:r>
      <w:proofErr w:type="spellEnd"/>
      <w:r w:rsidRPr="0099596F">
        <w:rPr>
          <w:rFonts w:ascii="Times New Roman" w:hAnsi="Times New Roman"/>
          <w:color w:val="000000" w:themeColor="text1"/>
          <w:spacing w:val="-8"/>
          <w:sz w:val="24"/>
          <w:szCs w:val="24"/>
        </w:rPr>
        <w:t xml:space="preserve"> </w:t>
      </w:r>
      <w:r w:rsidRPr="0099596F">
        <w:rPr>
          <w:rFonts w:ascii="Times New Roman" w:hAnsi="Times New Roman"/>
          <w:color w:val="000000" w:themeColor="text1"/>
          <w:sz w:val="24"/>
          <w:szCs w:val="24"/>
        </w:rPr>
        <w:t>se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tiap</w:t>
      </w:r>
      <w:proofErr w:type="spellEnd"/>
      <w:r w:rsidRPr="0099596F">
        <w:rPr>
          <w:rFonts w:ascii="Times New Roman" w:hAnsi="Times New Roman"/>
          <w:color w:val="000000" w:themeColor="text1"/>
          <w:spacing w:val="-6"/>
          <w:sz w:val="24"/>
          <w:szCs w:val="24"/>
        </w:rPr>
        <w:t xml:space="preserve"> </w:t>
      </w:r>
      <w:proofErr w:type="spellStart"/>
      <w:r w:rsidRPr="0099596F">
        <w:rPr>
          <w:rFonts w:ascii="Times New Roman" w:hAnsi="Times New Roman"/>
          <w:color w:val="000000" w:themeColor="text1"/>
          <w:sz w:val="24"/>
          <w:szCs w:val="24"/>
        </w:rPr>
        <w:t>tindakan</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mau</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pu</w:t>
      </w:r>
      <w:proofErr w:type="spellEnd"/>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n pe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rbu</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atan</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te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rle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tak</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dalam</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ke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ndali</w:t>
      </w:r>
      <w:proofErr w:type="spellEnd"/>
      <w:r w:rsidRPr="0099596F">
        <w:rPr>
          <w:rFonts w:ascii="Times New Roman" w:hAnsi="Times New Roman"/>
          <w:color w:val="000000" w:themeColor="text1"/>
          <w:spacing w:val="40"/>
          <w:sz w:val="24"/>
          <w:szCs w:val="24"/>
        </w:rPr>
        <w:t xml:space="preserve"> </w:t>
      </w:r>
      <w:r w:rsidRPr="0099596F">
        <w:rPr>
          <w:rFonts w:ascii="Times New Roman" w:hAnsi="Times New Roman"/>
          <w:color w:val="000000" w:themeColor="text1"/>
          <w:sz w:val="24"/>
          <w:szCs w:val="24"/>
        </w:rPr>
        <w:t>me</w:t>
      </w:r>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re</w:t>
      </w:r>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ka</w:t>
      </w:r>
      <w:r w:rsidRPr="0099596F">
        <w:rPr>
          <w:rFonts w:ascii="Times New Roman" w:hAnsi="Times New Roman"/>
          <w:color w:val="000000" w:themeColor="text1"/>
          <w:spacing w:val="40"/>
          <w:sz w:val="24"/>
          <w:szCs w:val="24"/>
        </w:rPr>
        <w:t xml:space="preserve"> </w:t>
      </w:r>
      <w:r w:rsidRPr="0099596F">
        <w:rPr>
          <w:rFonts w:ascii="Times New Roman" w:hAnsi="Times New Roman"/>
          <w:color w:val="000000" w:themeColor="text1"/>
          <w:sz w:val="24"/>
          <w:szCs w:val="24"/>
        </w:rPr>
        <w:t>se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ndiri</w:t>
      </w:r>
      <w:proofErr w:type="spellEnd"/>
      <w:r w:rsidRPr="0099596F">
        <w:rPr>
          <w:rFonts w:ascii="Times New Roman" w:hAnsi="Times New Roman"/>
          <w:color w:val="000000" w:themeColor="text1"/>
          <w:sz w:val="24"/>
          <w:szCs w:val="24"/>
        </w:rPr>
        <w:t>.</w:t>
      </w:r>
      <w:r w:rsidRPr="0099596F">
        <w:rPr>
          <w:rFonts w:ascii="Times New Roman" w:hAnsi="Times New Roman"/>
          <w:color w:val="000000" w:themeColor="text1"/>
          <w:spacing w:val="40"/>
          <w:sz w:val="24"/>
          <w:szCs w:val="24"/>
        </w:rPr>
        <w:t xml:space="preserve"> </w:t>
      </w:r>
      <w:r w:rsidRPr="0099596F">
        <w:rPr>
          <w:rFonts w:ascii="Times New Roman" w:hAnsi="Times New Roman"/>
          <w:i/>
          <w:iCs/>
          <w:color w:val="000000" w:themeColor="text1"/>
          <w:sz w:val="24"/>
          <w:szCs w:val="24"/>
        </w:rPr>
        <w:t>The</w:t>
      </w:r>
      <w:r w:rsidRPr="0099596F">
        <w:rPr>
          <w:rFonts w:ascii="Times New Roman" w:hAnsi="Times New Roman"/>
          <w:i/>
          <w:iCs/>
          <w:color w:val="000000" w:themeColor="text1"/>
          <w:spacing w:val="-20"/>
          <w:position w:val="4"/>
          <w:sz w:val="24"/>
          <w:szCs w:val="24"/>
        </w:rPr>
        <w:t>ì</w:t>
      </w:r>
      <w:proofErr w:type="spellStart"/>
      <w:r w:rsidRPr="0099596F">
        <w:rPr>
          <w:rFonts w:ascii="Times New Roman" w:hAnsi="Times New Roman"/>
          <w:i/>
          <w:iCs/>
          <w:color w:val="000000" w:themeColor="text1"/>
          <w:sz w:val="24"/>
          <w:szCs w:val="24"/>
        </w:rPr>
        <w:t>ory</w:t>
      </w:r>
      <w:proofErr w:type="spellEnd"/>
      <w:r w:rsidRPr="0099596F">
        <w:rPr>
          <w:rFonts w:ascii="Times New Roman" w:hAnsi="Times New Roman"/>
          <w:i/>
          <w:iCs/>
          <w:color w:val="000000" w:themeColor="text1"/>
          <w:sz w:val="24"/>
          <w:szCs w:val="24"/>
        </w:rPr>
        <w:t xml:space="preserve"> </w:t>
      </w:r>
      <w:proofErr w:type="spellStart"/>
      <w:r w:rsidRPr="0099596F">
        <w:rPr>
          <w:rFonts w:ascii="Times New Roman" w:hAnsi="Times New Roman"/>
          <w:i/>
          <w:iCs/>
          <w:color w:val="000000" w:themeColor="text1"/>
          <w:sz w:val="24"/>
          <w:szCs w:val="24"/>
        </w:rPr>
        <w:t>Planne</w:t>
      </w:r>
      <w:proofErr w:type="spellEnd"/>
      <w:r w:rsidRPr="0099596F">
        <w:rPr>
          <w:rFonts w:ascii="Times New Roman" w:hAnsi="Times New Roman"/>
          <w:i/>
          <w:iCs/>
          <w:color w:val="000000" w:themeColor="text1"/>
          <w:spacing w:val="-20"/>
          <w:position w:val="4"/>
          <w:sz w:val="24"/>
          <w:szCs w:val="24"/>
        </w:rPr>
        <w:t>ì</w:t>
      </w:r>
      <w:r w:rsidRPr="0099596F">
        <w:rPr>
          <w:rFonts w:ascii="Times New Roman" w:hAnsi="Times New Roman"/>
          <w:i/>
          <w:iCs/>
          <w:color w:val="000000" w:themeColor="text1"/>
          <w:sz w:val="24"/>
          <w:szCs w:val="24"/>
        </w:rPr>
        <w:t>d of Be</w:t>
      </w:r>
      <w:r w:rsidRPr="0099596F">
        <w:rPr>
          <w:rFonts w:ascii="Times New Roman" w:hAnsi="Times New Roman"/>
          <w:i/>
          <w:iCs/>
          <w:color w:val="000000" w:themeColor="text1"/>
          <w:spacing w:val="-20"/>
          <w:position w:val="4"/>
          <w:sz w:val="24"/>
          <w:szCs w:val="24"/>
        </w:rPr>
        <w:t>ì</w:t>
      </w:r>
      <w:proofErr w:type="spellStart"/>
      <w:r w:rsidRPr="0099596F">
        <w:rPr>
          <w:rFonts w:ascii="Times New Roman" w:hAnsi="Times New Roman"/>
          <w:i/>
          <w:iCs/>
          <w:color w:val="000000" w:themeColor="text1"/>
          <w:sz w:val="24"/>
          <w:szCs w:val="24"/>
        </w:rPr>
        <w:t>havior</w:t>
      </w:r>
      <w:proofErr w:type="spellEnd"/>
      <w:r w:rsidRPr="0099596F">
        <w:rPr>
          <w:rFonts w:ascii="Times New Roman" w:hAnsi="Times New Roman"/>
          <w:color w:val="000000" w:themeColor="text1"/>
          <w:sz w:val="24"/>
          <w:szCs w:val="24"/>
        </w:rPr>
        <w:t xml:space="preserve"> me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nje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laskan</w:t>
      </w:r>
      <w:proofErr w:type="spellEnd"/>
      <w:r w:rsidRPr="0099596F">
        <w:rPr>
          <w:rFonts w:ascii="Times New Roman" w:hAnsi="Times New Roman"/>
          <w:color w:val="000000" w:themeColor="text1"/>
          <w:sz w:val="24"/>
          <w:szCs w:val="24"/>
        </w:rPr>
        <w:t xml:space="preserve"> me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nge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nai</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sikap</w:t>
      </w:r>
      <w:proofErr w:type="spellEnd"/>
      <w:r w:rsidRPr="0099596F">
        <w:rPr>
          <w:rFonts w:ascii="Times New Roman" w:hAnsi="Times New Roman"/>
          <w:color w:val="000000" w:themeColor="text1"/>
          <w:sz w:val="24"/>
          <w:szCs w:val="24"/>
        </w:rPr>
        <w:t xml:space="preserve"> dan </w:t>
      </w:r>
      <w:proofErr w:type="spellStart"/>
      <w:r w:rsidRPr="0099596F">
        <w:rPr>
          <w:rFonts w:ascii="Times New Roman" w:hAnsi="Times New Roman"/>
          <w:color w:val="000000" w:themeColor="text1"/>
          <w:sz w:val="24"/>
          <w:szCs w:val="24"/>
        </w:rPr>
        <w:t>tingkah</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laku</w:t>
      </w:r>
      <w:proofErr w:type="spellEnd"/>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 xml:space="preserve"> se</w:t>
      </w:r>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se</w:t>
      </w:r>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orang</w:t>
      </w:r>
      <w:r w:rsidRPr="0099596F">
        <w:rPr>
          <w:rFonts w:ascii="Times New Roman" w:hAnsi="Times New Roman"/>
          <w:color w:val="000000" w:themeColor="text1"/>
          <w:spacing w:val="40"/>
          <w:sz w:val="24"/>
          <w:szCs w:val="24"/>
        </w:rPr>
        <w:t xml:space="preserve"> </w:t>
      </w:r>
      <w:proofErr w:type="spellStart"/>
      <w:r w:rsidRPr="0099596F">
        <w:rPr>
          <w:rFonts w:ascii="Times New Roman" w:hAnsi="Times New Roman"/>
          <w:color w:val="000000" w:themeColor="text1"/>
          <w:sz w:val="24"/>
          <w:szCs w:val="24"/>
        </w:rPr>
        <w:t>dapat</w:t>
      </w:r>
      <w:proofErr w:type="spellEnd"/>
      <w:r w:rsidRPr="0099596F">
        <w:rPr>
          <w:rFonts w:ascii="Times New Roman" w:hAnsi="Times New Roman"/>
          <w:color w:val="000000" w:themeColor="text1"/>
          <w:spacing w:val="40"/>
          <w:sz w:val="24"/>
          <w:szCs w:val="24"/>
        </w:rPr>
        <w:t xml:space="preserve"> </w:t>
      </w:r>
      <w:r w:rsidRPr="0099596F">
        <w:rPr>
          <w:rFonts w:ascii="Times New Roman" w:hAnsi="Times New Roman"/>
          <w:color w:val="000000" w:themeColor="text1"/>
          <w:sz w:val="24"/>
          <w:szCs w:val="24"/>
        </w:rPr>
        <w:t>me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nce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rminkan</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ke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pribadiannya</w:t>
      </w:r>
      <w:proofErr w:type="spellEnd"/>
      <w:r w:rsidRPr="0099596F">
        <w:rPr>
          <w:rFonts w:ascii="Times New Roman" w:hAnsi="Times New Roman"/>
          <w:color w:val="000000" w:themeColor="text1"/>
          <w:sz w:val="24"/>
          <w:szCs w:val="24"/>
        </w:rPr>
        <w:t>.</w:t>
      </w:r>
      <w:r w:rsidRPr="0099596F">
        <w:rPr>
          <w:rFonts w:ascii="Times New Roman" w:hAnsi="Times New Roman"/>
          <w:color w:val="000000" w:themeColor="text1"/>
          <w:spacing w:val="40"/>
          <w:sz w:val="24"/>
          <w:szCs w:val="24"/>
        </w:rPr>
        <w:t xml:space="preserve"> </w:t>
      </w:r>
      <w:r w:rsidRPr="0099596F">
        <w:rPr>
          <w:rFonts w:ascii="Times New Roman" w:hAnsi="Times New Roman"/>
          <w:color w:val="000000" w:themeColor="text1"/>
          <w:sz w:val="24"/>
          <w:szCs w:val="24"/>
        </w:rPr>
        <w:t>Jika</w:t>
      </w:r>
      <w:r w:rsidRPr="0099596F">
        <w:rPr>
          <w:rFonts w:ascii="Times New Roman" w:hAnsi="Times New Roman"/>
          <w:color w:val="000000" w:themeColor="text1"/>
          <w:spacing w:val="40"/>
          <w:sz w:val="24"/>
          <w:szCs w:val="24"/>
        </w:rPr>
        <w:t xml:space="preserve"> </w:t>
      </w:r>
      <w:proofErr w:type="spellStart"/>
      <w:r w:rsidRPr="0099596F">
        <w:rPr>
          <w:rFonts w:ascii="Times New Roman" w:hAnsi="Times New Roman"/>
          <w:color w:val="000000" w:themeColor="text1"/>
          <w:sz w:val="24"/>
          <w:szCs w:val="24"/>
        </w:rPr>
        <w:t>su</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atu</w:t>
      </w:r>
      <w:proofErr w:type="spellEnd"/>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tindakan</w:t>
      </w:r>
      <w:proofErr w:type="spellEnd"/>
      <w:r w:rsidRPr="0099596F">
        <w:rPr>
          <w:rFonts w:ascii="Times New Roman" w:hAnsi="Times New Roman"/>
          <w:color w:val="000000" w:themeColor="text1"/>
          <w:sz w:val="24"/>
          <w:szCs w:val="24"/>
        </w:rPr>
        <w:t xml:space="preserve"> yang </w:t>
      </w:r>
      <w:proofErr w:type="spellStart"/>
      <w:r w:rsidRPr="0099596F">
        <w:rPr>
          <w:rFonts w:ascii="Times New Roman" w:hAnsi="Times New Roman"/>
          <w:color w:val="000000" w:themeColor="text1"/>
          <w:sz w:val="24"/>
          <w:szCs w:val="24"/>
        </w:rPr>
        <w:t>dilaku</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kan</w:t>
      </w:r>
      <w:proofErr w:type="spellEnd"/>
      <w:r w:rsidRPr="0099596F">
        <w:rPr>
          <w:rFonts w:ascii="Times New Roman" w:hAnsi="Times New Roman"/>
          <w:color w:val="000000" w:themeColor="text1"/>
          <w:sz w:val="24"/>
          <w:szCs w:val="24"/>
        </w:rPr>
        <w:t xml:space="preserve"> </w:t>
      </w:r>
      <w:r w:rsidRPr="0099596F">
        <w:rPr>
          <w:rFonts w:ascii="Times New Roman" w:hAnsi="Times New Roman"/>
          <w:color w:val="000000" w:themeColor="text1"/>
          <w:sz w:val="24"/>
          <w:szCs w:val="24"/>
        </w:rPr>
        <w:lastRenderedPageBreak/>
        <w:t>se</w:t>
      </w:r>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se</w:t>
      </w:r>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 xml:space="preserve">orang </w:t>
      </w:r>
      <w:proofErr w:type="spellStart"/>
      <w:r w:rsidRPr="0099596F">
        <w:rPr>
          <w:rFonts w:ascii="Times New Roman" w:hAnsi="Times New Roman"/>
          <w:color w:val="000000" w:themeColor="text1"/>
          <w:sz w:val="24"/>
          <w:szCs w:val="24"/>
        </w:rPr>
        <w:t>positif</w:t>
      </w:r>
      <w:proofErr w:type="spellEnd"/>
      <w:r w:rsidRPr="0099596F">
        <w:rPr>
          <w:rFonts w:ascii="Times New Roman" w:hAnsi="Times New Roman"/>
          <w:color w:val="000000" w:themeColor="text1"/>
          <w:sz w:val="24"/>
          <w:szCs w:val="24"/>
        </w:rPr>
        <w:t xml:space="preserve"> dan</w:t>
      </w:r>
      <w:r w:rsidRPr="0099596F">
        <w:rPr>
          <w:rFonts w:ascii="Times New Roman" w:hAnsi="Times New Roman"/>
          <w:color w:val="000000" w:themeColor="text1"/>
          <w:spacing w:val="-12"/>
          <w:sz w:val="24"/>
          <w:szCs w:val="24"/>
        </w:rPr>
        <w:t xml:space="preserve"> </w:t>
      </w:r>
      <w:r w:rsidRPr="0099596F">
        <w:rPr>
          <w:rFonts w:ascii="Times New Roman" w:hAnsi="Times New Roman"/>
          <w:color w:val="000000" w:themeColor="text1"/>
          <w:sz w:val="24"/>
          <w:szCs w:val="24"/>
        </w:rPr>
        <w:t>me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miliki</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banyak</w:t>
      </w:r>
      <w:proofErr w:type="spellEnd"/>
      <w:r w:rsidRPr="0099596F">
        <w:rPr>
          <w:rFonts w:ascii="Times New Roman" w:hAnsi="Times New Roman"/>
          <w:color w:val="000000" w:themeColor="text1"/>
          <w:sz w:val="24"/>
          <w:szCs w:val="24"/>
        </w:rPr>
        <w:t xml:space="preserve"> du</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ku</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ngan</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tanpa</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adanya</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ke</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su</w:t>
      </w:r>
      <w:proofErr w:type="spellEnd"/>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litan</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dalam</w:t>
      </w:r>
      <w:proofErr w:type="spellEnd"/>
      <w:r w:rsidRPr="0099596F">
        <w:rPr>
          <w:rFonts w:ascii="Times New Roman" w:hAnsi="Times New Roman"/>
          <w:color w:val="000000" w:themeColor="text1"/>
          <w:sz w:val="24"/>
          <w:szCs w:val="24"/>
        </w:rPr>
        <w:t xml:space="preserve"> be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rtindak</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maka</w:t>
      </w:r>
      <w:proofErr w:type="spellEnd"/>
      <w:r w:rsidRPr="0099596F">
        <w:rPr>
          <w:rFonts w:ascii="Times New Roman" w:hAnsi="Times New Roman"/>
          <w:color w:val="000000" w:themeColor="text1"/>
          <w:sz w:val="24"/>
          <w:szCs w:val="24"/>
        </w:rPr>
        <w:t xml:space="preserve"> se</w:t>
      </w:r>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se</w:t>
      </w:r>
      <w:r w:rsidRPr="0099596F">
        <w:rPr>
          <w:rFonts w:ascii="Times New Roman" w:hAnsi="Times New Roman"/>
          <w:color w:val="000000" w:themeColor="text1"/>
          <w:spacing w:val="-20"/>
          <w:position w:val="4"/>
          <w:sz w:val="24"/>
          <w:szCs w:val="24"/>
        </w:rPr>
        <w:t>ì</w:t>
      </w:r>
      <w:r w:rsidRPr="0099596F">
        <w:rPr>
          <w:rFonts w:ascii="Times New Roman" w:hAnsi="Times New Roman"/>
          <w:color w:val="000000" w:themeColor="text1"/>
          <w:sz w:val="24"/>
          <w:szCs w:val="24"/>
        </w:rPr>
        <w:t xml:space="preserve">orang </w:t>
      </w:r>
      <w:proofErr w:type="spellStart"/>
      <w:r w:rsidRPr="0099596F">
        <w:rPr>
          <w:rFonts w:ascii="Times New Roman" w:hAnsi="Times New Roman"/>
          <w:color w:val="000000" w:themeColor="text1"/>
          <w:sz w:val="24"/>
          <w:szCs w:val="24"/>
        </w:rPr>
        <w:t>akan</w:t>
      </w:r>
      <w:proofErr w:type="spellEnd"/>
      <w:r w:rsidRPr="0099596F">
        <w:rPr>
          <w:rFonts w:ascii="Times New Roman" w:hAnsi="Times New Roman"/>
          <w:color w:val="000000" w:themeColor="text1"/>
          <w:sz w:val="24"/>
          <w:szCs w:val="24"/>
        </w:rPr>
        <w:t xml:space="preserve"> be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rtindak</w:t>
      </w:r>
      <w:proofErr w:type="spellEnd"/>
      <w:r w:rsidRPr="0099596F">
        <w:rPr>
          <w:rFonts w:ascii="Times New Roman" w:hAnsi="Times New Roman"/>
          <w:color w:val="000000" w:themeColor="text1"/>
          <w:sz w:val="24"/>
          <w:szCs w:val="24"/>
        </w:rPr>
        <w:t xml:space="preserve"> se</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makin</w:t>
      </w:r>
      <w:proofErr w:type="spellEnd"/>
      <w:r w:rsidRPr="0099596F">
        <w:rPr>
          <w:rFonts w:ascii="Times New Roman" w:hAnsi="Times New Roman"/>
          <w:color w:val="000000" w:themeColor="text1"/>
          <w:sz w:val="24"/>
          <w:szCs w:val="24"/>
        </w:rPr>
        <w:t xml:space="preserve"> </w:t>
      </w:r>
      <w:proofErr w:type="spellStart"/>
      <w:r w:rsidRPr="0099596F">
        <w:rPr>
          <w:rFonts w:ascii="Times New Roman" w:hAnsi="Times New Roman"/>
          <w:color w:val="000000" w:themeColor="text1"/>
          <w:sz w:val="24"/>
          <w:szCs w:val="24"/>
        </w:rPr>
        <w:t>baik</w:t>
      </w:r>
      <w:proofErr w:type="spellEnd"/>
      <w:r w:rsidRPr="0099596F">
        <w:rPr>
          <w:rFonts w:ascii="Times New Roman" w:hAnsi="Times New Roman"/>
          <w:color w:val="000000" w:themeColor="text1"/>
          <w:sz w:val="24"/>
          <w:szCs w:val="24"/>
        </w:rPr>
        <w:t xml:space="preserve"> </w:t>
      </w:r>
      <w:r w:rsidRPr="0099596F">
        <w:rPr>
          <w:rFonts w:ascii="Times New Roman" w:hAnsi="Times New Roman"/>
          <w:color w:val="000000" w:themeColor="text1"/>
          <w:sz w:val="24"/>
          <w:szCs w:val="24"/>
        </w:rPr>
        <w:fldChar w:fldCharType="begin" w:fldLock="1"/>
      </w:r>
      <w:r w:rsidRPr="0099596F">
        <w:rPr>
          <w:rFonts w:ascii="Times New Roman" w:hAnsi="Times New Roman"/>
          <w:color w:val="000000" w:themeColor="text1"/>
          <w:sz w:val="24"/>
          <w:szCs w:val="24"/>
        </w:rPr>
        <w:instrText>ADDIN CSL_CITATION {"citationItems":[{"id":"ITEM-1","itemData":{"DOI":"10.51903/manajemen.v2i1.127","ISSN":"2808-876X","abstract":"Metode dalam penelitian ini yaitu menggunakan pendekatan kualitatif, khususnya semua wajib pajak yang terdaftar di KPP Pratama Tegal dan memiliki NPWP. Pengambilan sampel menggunakan sistem slovin. Alasan penelitian ini adalah untuk melihat pengaruh sosialisasi perpajakan, kesadaran wajib pajak, serta pemahaman insentif pajak terhadap kepatuhan wajib pajak UMKM pada derajat tertentu selama masa pandemic Covid-19. Pendekatan analisis yang digunakan adalah lebih dari satu evaluasi Regresi Linier. Hasil yang diperoleh adalah (1) sosialisasi memiliki pengaruh yang positif terhadap kepatuhan wajib pajak, (2) pemahaman insentif pajak memiliki pengaruh yang positif terhadap kepatuhan wajib pajak, (3) kesadaran wajib pajak memiliki pengaruh positif terhadap kepatuhan wajib pajak.","author":[{"dropping-particle":"","family":"Lita Novia Yulianti","given":"","non-dropping-particle":"","parse-names":false,"suffix":""}],"container-title":"Manajemen","id":"ITEM-1","issue":"1","issued":{"date-parts":[["2022"]]},"page":"46-53","title":"Pengaruh Sosialisasi Perpajakan, Kesadaran Wajib Pajak, Dan Pemahaman Insentif Pajak Terhadap Kepatuhan Wajib Pajak Umkm Pada Masa Pandemi Covid-19","type":"article-journal","volume":"2"},"uris":["http://www.mendeley.com/documents/?uuid=ac127330-1faa-4c99-801f-af8f27c0d65d"]}],"mendeley":{"formattedCitation":"(Lita Novia Yulianti, 2022)","manualFormatting":"(Yulianti, 2022)","plainTextFormattedCitation":"(Lita Novia Yulianti, 2022)","previouslyFormattedCitation":"(Lita Novia Yulianti, 2022)"},"properties":{"noteIndex":0},"schema":"https://github.com/citation-style-language/schema/raw/master/csl-citation.json"}</w:instrText>
      </w:r>
      <w:r w:rsidRPr="0099596F">
        <w:rPr>
          <w:rFonts w:ascii="Times New Roman" w:hAnsi="Times New Roman"/>
          <w:color w:val="000000" w:themeColor="text1"/>
          <w:sz w:val="24"/>
          <w:szCs w:val="24"/>
        </w:rPr>
        <w:fldChar w:fldCharType="separate"/>
      </w:r>
      <w:r w:rsidRPr="0099596F">
        <w:rPr>
          <w:rFonts w:ascii="Times New Roman" w:hAnsi="Times New Roman"/>
          <w:color w:val="000000" w:themeColor="text1"/>
          <w:sz w:val="24"/>
          <w:szCs w:val="24"/>
        </w:rPr>
        <w:t>(Yu</w:t>
      </w:r>
      <w:r w:rsidRPr="0099596F">
        <w:rPr>
          <w:rFonts w:ascii="Times New Roman" w:hAnsi="Times New Roman"/>
          <w:color w:val="000000" w:themeColor="text1"/>
          <w:spacing w:val="-20"/>
          <w:position w:val="4"/>
          <w:sz w:val="24"/>
          <w:szCs w:val="24"/>
        </w:rPr>
        <w:t>ì</w:t>
      </w:r>
      <w:proofErr w:type="spellStart"/>
      <w:r w:rsidRPr="0099596F">
        <w:rPr>
          <w:rFonts w:ascii="Times New Roman" w:hAnsi="Times New Roman"/>
          <w:color w:val="000000" w:themeColor="text1"/>
          <w:sz w:val="24"/>
          <w:szCs w:val="24"/>
        </w:rPr>
        <w:t>lianti</w:t>
      </w:r>
      <w:proofErr w:type="spellEnd"/>
      <w:r w:rsidRPr="0099596F">
        <w:rPr>
          <w:rFonts w:ascii="Times New Roman" w:hAnsi="Times New Roman"/>
          <w:color w:val="000000" w:themeColor="text1"/>
          <w:sz w:val="24"/>
          <w:szCs w:val="24"/>
        </w:rPr>
        <w:t>, 2022)</w:t>
      </w:r>
      <w:r w:rsidRPr="0099596F">
        <w:rPr>
          <w:rFonts w:ascii="Times New Roman" w:hAnsi="Times New Roman"/>
          <w:color w:val="000000" w:themeColor="text1"/>
          <w:sz w:val="24"/>
          <w:szCs w:val="24"/>
        </w:rPr>
        <w:fldChar w:fldCharType="end"/>
      </w:r>
      <w:r w:rsidRPr="0099596F">
        <w:rPr>
          <w:rFonts w:ascii="Times New Roman" w:hAnsi="Times New Roman"/>
          <w:color w:val="000000" w:themeColor="text1"/>
          <w:sz w:val="24"/>
          <w:szCs w:val="24"/>
        </w:rPr>
        <w:t xml:space="preserve">. </w:t>
      </w:r>
    </w:p>
    <w:p w14:paraId="39A49150" w14:textId="77777777" w:rsidR="0099596F" w:rsidRPr="0099596F" w:rsidRDefault="0099596F" w:rsidP="0099596F">
      <w:pPr>
        <w:pStyle w:val="ListParagraph3"/>
        <w:ind w:left="0"/>
        <w:rPr>
          <w:rFonts w:ascii="Times New Roman" w:hAnsi="Times New Roman" w:cs="Times New Roman"/>
          <w:b/>
          <w:bCs/>
          <w:sz w:val="24"/>
        </w:rPr>
      </w:pPr>
      <w:r w:rsidRPr="0099596F">
        <w:rPr>
          <w:rFonts w:ascii="Times New Roman" w:hAnsi="Times New Roman" w:cs="Times New Roman"/>
          <w:b/>
          <w:bCs/>
          <w:sz w:val="24"/>
        </w:rPr>
        <w:t>Pajak</w:t>
      </w:r>
    </w:p>
    <w:p w14:paraId="79676B06" w14:textId="77777777" w:rsidR="0099596F" w:rsidRDefault="0099596F" w:rsidP="0099596F">
      <w:pPr>
        <w:pStyle w:val="BodyText"/>
        <w:spacing w:line="480" w:lineRule="auto"/>
        <w:ind w:right="3" w:firstLine="720"/>
        <w:jc w:val="both"/>
        <w:rPr>
          <w:b/>
          <w:bCs/>
        </w:rPr>
      </w:pPr>
      <w:r>
        <w:t>Pajak</w:t>
      </w:r>
      <w:r>
        <w:rPr>
          <w:spacing w:val="-5"/>
        </w:rPr>
        <w:t xml:space="preserve"> </w:t>
      </w:r>
      <w:proofErr w:type="spellStart"/>
      <w:r>
        <w:t>adalah</w:t>
      </w:r>
      <w:proofErr w:type="spellEnd"/>
      <w:r>
        <w:rPr>
          <w:spacing w:val="-9"/>
        </w:rPr>
        <w:t xml:space="preserve"> </w:t>
      </w:r>
      <w:r>
        <w:t>pe</w:t>
      </w:r>
      <w:r w:rsidRPr="00E17DBA">
        <w:rPr>
          <w:rFonts w:ascii="Taken by Vultures Alternates De" w:hAnsi="Taken by Vultures Alternates De"/>
          <w:spacing w:val="-20"/>
          <w:position w:val="4"/>
          <w:sz w:val="6"/>
        </w:rPr>
        <w:t>ì</w:t>
      </w:r>
      <w:proofErr w:type="spellStart"/>
      <w:r>
        <w:t>lu</w:t>
      </w:r>
      <w:proofErr w:type="spellEnd"/>
      <w:r w:rsidRPr="00E17DBA">
        <w:rPr>
          <w:rFonts w:ascii="Taken by Vultures Alternates De" w:hAnsi="Taken by Vultures Alternates De"/>
          <w:spacing w:val="-20"/>
          <w:position w:val="4"/>
          <w:sz w:val="6"/>
        </w:rPr>
        <w:t>ì</w:t>
      </w:r>
      <w:proofErr w:type="spellStart"/>
      <w:r>
        <w:t>nasan</w:t>
      </w:r>
      <w:proofErr w:type="spellEnd"/>
      <w:r>
        <w:rPr>
          <w:spacing w:val="-9"/>
        </w:rPr>
        <w:t xml:space="preserve"> </w:t>
      </w:r>
      <w:r>
        <w:t>pe</w:t>
      </w:r>
      <w:r w:rsidRPr="00E17DBA">
        <w:rPr>
          <w:rFonts w:ascii="Taken by Vultures Alternates De" w:hAnsi="Taken by Vultures Alternates De"/>
          <w:spacing w:val="-20"/>
          <w:position w:val="4"/>
          <w:sz w:val="6"/>
        </w:rPr>
        <w:t>ì</w:t>
      </w:r>
      <w:proofErr w:type="spellStart"/>
      <w:r>
        <w:t>rikatan</w:t>
      </w:r>
      <w:proofErr w:type="spellEnd"/>
      <w:r>
        <w:rPr>
          <w:spacing w:val="-5"/>
        </w:rPr>
        <w:t xml:space="preserve"> </w:t>
      </w:r>
      <w:r>
        <w:t>yang</w:t>
      </w:r>
      <w:r>
        <w:rPr>
          <w:spacing w:val="-5"/>
        </w:rPr>
        <w:t xml:space="preserve"> </w:t>
      </w:r>
      <w:proofErr w:type="spellStart"/>
      <w:r>
        <w:t>timbu</w:t>
      </w:r>
      <w:proofErr w:type="spellEnd"/>
      <w:r w:rsidRPr="00E17DBA">
        <w:rPr>
          <w:rFonts w:ascii="Taken by Vultures Alternates De" w:hAnsi="Taken by Vultures Alternates De"/>
          <w:spacing w:val="-20"/>
          <w:position w:val="4"/>
          <w:sz w:val="6"/>
        </w:rPr>
        <w:t>ì</w:t>
      </w:r>
      <w:r>
        <w:t>l</w:t>
      </w:r>
      <w:r>
        <w:rPr>
          <w:spacing w:val="-13"/>
        </w:rPr>
        <w:t xml:space="preserve"> </w:t>
      </w:r>
      <w:proofErr w:type="spellStart"/>
      <w:r>
        <w:t>dari</w:t>
      </w:r>
      <w:proofErr w:type="spellEnd"/>
      <w:r>
        <w:rPr>
          <w:spacing w:val="-9"/>
        </w:rPr>
        <w:t xml:space="preserve"> </w:t>
      </w:r>
      <w:r>
        <w:t>u</w:t>
      </w:r>
      <w:r w:rsidRPr="00E17DBA">
        <w:rPr>
          <w:rFonts w:ascii="Taken by Vultures Alternates De" w:hAnsi="Taken by Vultures Alternates De"/>
          <w:spacing w:val="-20"/>
          <w:position w:val="4"/>
          <w:sz w:val="6"/>
        </w:rPr>
        <w:t>ì</w:t>
      </w:r>
      <w:proofErr w:type="spellStart"/>
      <w:r>
        <w:t>ndang</w:t>
      </w:r>
      <w:proofErr w:type="spellEnd"/>
      <w:r>
        <w:t>-u</w:t>
      </w:r>
      <w:r w:rsidRPr="00E17DBA">
        <w:rPr>
          <w:rFonts w:ascii="Taken by Vultures Alternates De" w:hAnsi="Taken by Vultures Alternates De"/>
          <w:spacing w:val="-20"/>
          <w:position w:val="4"/>
          <w:sz w:val="6"/>
        </w:rPr>
        <w:t>ì</w:t>
      </w:r>
      <w:proofErr w:type="spellStart"/>
      <w:r>
        <w:t>ndang</w:t>
      </w:r>
      <w:proofErr w:type="spellEnd"/>
      <w:r>
        <w:t xml:space="preserve"> ole</w:t>
      </w:r>
      <w:r w:rsidRPr="00E17DBA">
        <w:rPr>
          <w:rFonts w:ascii="Taken by Vultures Alternates De" w:hAnsi="Taken by Vultures Alternates De"/>
          <w:spacing w:val="-20"/>
          <w:position w:val="4"/>
          <w:sz w:val="6"/>
        </w:rPr>
        <w:t>ì</w:t>
      </w:r>
      <w:r>
        <w:t xml:space="preserve">h </w:t>
      </w:r>
      <w:proofErr w:type="spellStart"/>
      <w:r>
        <w:t>wajib</w:t>
      </w:r>
      <w:proofErr w:type="spellEnd"/>
      <w:r>
        <w:t xml:space="preserve"> </w:t>
      </w:r>
      <w:proofErr w:type="spellStart"/>
      <w:r>
        <w:t>pajak</w:t>
      </w:r>
      <w:proofErr w:type="spellEnd"/>
      <w:r>
        <w:t xml:space="preserve"> </w:t>
      </w:r>
      <w:proofErr w:type="spellStart"/>
      <w:r>
        <w:t>tanpa</w:t>
      </w:r>
      <w:proofErr w:type="spellEnd"/>
      <w: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ge</w:t>
      </w:r>
      <w:proofErr w:type="spellEnd"/>
      <w:r w:rsidRPr="00E17DBA">
        <w:rPr>
          <w:rFonts w:ascii="Taken by Vultures Alternates De" w:hAnsi="Taken by Vultures Alternates De"/>
          <w:spacing w:val="-20"/>
          <w:position w:val="4"/>
          <w:sz w:val="6"/>
        </w:rPr>
        <w:t>ì</w:t>
      </w:r>
      <w:r>
        <w:t>n pre</w:t>
      </w:r>
      <w:r w:rsidRPr="00E17DBA">
        <w:rPr>
          <w:rFonts w:ascii="Taken by Vultures Alternates De" w:hAnsi="Taken by Vultures Alternates De"/>
          <w:spacing w:val="-20"/>
          <w:position w:val="4"/>
          <w:sz w:val="6"/>
        </w:rPr>
        <w:t>ì</w:t>
      </w:r>
      <w:proofErr w:type="spellStart"/>
      <w:r>
        <w:t>stasi</w:t>
      </w:r>
      <w:proofErr w:type="spellEnd"/>
      <w:r>
        <w:t xml:space="preserve"> se</w:t>
      </w:r>
      <w:r w:rsidRPr="00E17DBA">
        <w:rPr>
          <w:rFonts w:ascii="Taken by Vultures Alternates De" w:hAnsi="Taken by Vultures Alternates De"/>
          <w:spacing w:val="-20"/>
          <w:position w:val="4"/>
          <w:sz w:val="6"/>
        </w:rPr>
        <w:t>ì</w:t>
      </w:r>
      <w:proofErr w:type="spellStart"/>
      <w:r>
        <w:t>cara</w:t>
      </w:r>
      <w:proofErr w:type="spellEnd"/>
      <w:r>
        <w:t xml:space="preserve"> </w:t>
      </w:r>
      <w:proofErr w:type="spellStart"/>
      <w:r>
        <w:t>langsu</w:t>
      </w:r>
      <w:proofErr w:type="spellEnd"/>
      <w:r w:rsidRPr="00E17DBA">
        <w:rPr>
          <w:rFonts w:ascii="Taken by Vultures Alternates De" w:hAnsi="Taken by Vultures Alternates De"/>
          <w:spacing w:val="-20"/>
          <w:position w:val="4"/>
          <w:sz w:val="6"/>
        </w:rPr>
        <w:t>ì</w:t>
      </w:r>
      <w:r>
        <w:t>ng dan be</w:t>
      </w:r>
      <w:r w:rsidRPr="00E17DBA">
        <w:rPr>
          <w:rFonts w:ascii="Taken by Vultures Alternates De" w:hAnsi="Taken by Vultures Alternates De"/>
          <w:spacing w:val="-20"/>
          <w:position w:val="4"/>
          <w:sz w:val="6"/>
        </w:rPr>
        <w:t>ì</w:t>
      </w:r>
      <w:proofErr w:type="spellStart"/>
      <w:r>
        <w:t>rsifat</w:t>
      </w:r>
      <w:proofErr w:type="spellEnd"/>
      <w:r>
        <w:t xml:space="preserve"> me</w:t>
      </w:r>
      <w:r w:rsidRPr="00E17DBA">
        <w:rPr>
          <w:rFonts w:ascii="Taken by Vultures Alternates De" w:hAnsi="Taken by Vultures Alternates De"/>
          <w:spacing w:val="-20"/>
          <w:position w:val="4"/>
          <w:sz w:val="6"/>
        </w:rPr>
        <w:t>ì</w:t>
      </w:r>
      <w:proofErr w:type="spellStart"/>
      <w:r>
        <w:t>maksa</w:t>
      </w:r>
      <w:proofErr w:type="spellEnd"/>
      <w:r>
        <w:t xml:space="preserve"> se</w:t>
      </w:r>
      <w:r w:rsidRPr="00E17DBA">
        <w:rPr>
          <w:rFonts w:ascii="Taken by Vultures Alternates De" w:hAnsi="Taken by Vultures Alternates De"/>
          <w:spacing w:val="-20"/>
          <w:position w:val="4"/>
          <w:sz w:val="6"/>
        </w:rPr>
        <w:t>ì</w:t>
      </w:r>
      <w:proofErr w:type="spellStart"/>
      <w:r>
        <w:t>hingga</w:t>
      </w:r>
      <w:proofErr w:type="spellEnd"/>
      <w:r>
        <w:t xml:space="preserve"> pe</w:t>
      </w:r>
      <w:r w:rsidRPr="00E17DBA">
        <w:rPr>
          <w:rFonts w:ascii="Taken by Vultures Alternates De" w:hAnsi="Taken by Vultures Alternates De"/>
          <w:spacing w:val="-20"/>
          <w:position w:val="4"/>
          <w:sz w:val="6"/>
        </w:rPr>
        <w:t>ì</w:t>
      </w:r>
      <w:proofErr w:type="spellStart"/>
      <w:r>
        <w:t>nagihannya</w:t>
      </w:r>
      <w:proofErr w:type="spellEnd"/>
      <w:r>
        <w:t xml:space="preserve"> </w:t>
      </w:r>
      <w:proofErr w:type="spellStart"/>
      <w:r>
        <w:t>dapat</w:t>
      </w:r>
      <w:proofErr w:type="spellEnd"/>
      <w:r>
        <w:t xml:space="preserve"> </w:t>
      </w:r>
      <w:proofErr w:type="spellStart"/>
      <w:r>
        <w:t>dipaksakan</w:t>
      </w:r>
      <w:proofErr w:type="spellEnd"/>
      <w:r>
        <w:t>. Se</w:t>
      </w:r>
      <w:r w:rsidRPr="00E17DBA">
        <w:rPr>
          <w:rFonts w:ascii="Taken by Vultures Alternates De" w:hAnsi="Taken by Vultures Alternates De"/>
          <w:spacing w:val="-20"/>
          <w:position w:val="4"/>
          <w:sz w:val="6"/>
        </w:rPr>
        <w:t>ì</w:t>
      </w:r>
      <w:r>
        <w:t>be</w:t>
      </w:r>
      <w:r w:rsidRPr="00E17DBA">
        <w:rPr>
          <w:rFonts w:ascii="Taken by Vultures Alternates De" w:hAnsi="Taken by Vultures Alternates De"/>
          <w:spacing w:val="-20"/>
          <w:position w:val="4"/>
          <w:sz w:val="6"/>
        </w:rPr>
        <w:t>ì</w:t>
      </w:r>
      <w:proofErr w:type="spellStart"/>
      <w:r>
        <w:t>narnya</w:t>
      </w:r>
      <w:proofErr w:type="spellEnd"/>
      <w:r>
        <w:t xml:space="preserve"> </w:t>
      </w:r>
      <w:proofErr w:type="spellStart"/>
      <w:r>
        <w:t>pajak</w:t>
      </w:r>
      <w:proofErr w:type="spellEnd"/>
      <w:r>
        <w:t xml:space="preserve"> me</w:t>
      </w:r>
      <w:r w:rsidRPr="00E17DBA">
        <w:rPr>
          <w:rFonts w:ascii="Taken by Vultures Alternates De" w:hAnsi="Taken by Vultures Alternates De"/>
          <w:spacing w:val="-20"/>
          <w:position w:val="4"/>
          <w:sz w:val="6"/>
        </w:rPr>
        <w:t>ì</w:t>
      </w:r>
      <w:proofErr w:type="spellStart"/>
      <w:r>
        <w:t>ru</w:t>
      </w:r>
      <w:proofErr w:type="spellEnd"/>
      <w:r w:rsidRPr="00E17DBA">
        <w:rPr>
          <w:rFonts w:ascii="Taken by Vultures Alternates De" w:hAnsi="Taken by Vultures Alternates De"/>
          <w:spacing w:val="-20"/>
          <w:position w:val="4"/>
          <w:sz w:val="6"/>
        </w:rPr>
        <w:t>ì</w:t>
      </w:r>
      <w:proofErr w:type="spellStart"/>
      <w:r>
        <w:t>pakan</w:t>
      </w:r>
      <w:proofErr w:type="spellEnd"/>
      <w:r>
        <w:t xml:space="preserve"> pe</w:t>
      </w:r>
      <w:r w:rsidRPr="00E17DBA">
        <w:rPr>
          <w:rFonts w:ascii="Taken by Vultures Alternates De" w:hAnsi="Taken by Vultures Alternates De"/>
          <w:spacing w:val="-20"/>
          <w:position w:val="4"/>
          <w:sz w:val="6"/>
        </w:rPr>
        <w:t>ì</w:t>
      </w:r>
      <w:proofErr w:type="spellStart"/>
      <w:r>
        <w:t>rikatan</w:t>
      </w:r>
      <w:proofErr w:type="spellEnd"/>
      <w:r>
        <w:t xml:space="preserve"> yang </w:t>
      </w:r>
      <w:proofErr w:type="spellStart"/>
      <w:r>
        <w:t>lahir</w:t>
      </w:r>
      <w:proofErr w:type="spellEnd"/>
      <w:r>
        <w:t xml:space="preserve"> </w:t>
      </w:r>
      <w:proofErr w:type="spellStart"/>
      <w:r>
        <w:t>dari</w:t>
      </w:r>
      <w:proofErr w:type="spellEnd"/>
      <w:r>
        <w:t xml:space="preserve"> u</w:t>
      </w:r>
      <w:r w:rsidRPr="00E17DBA">
        <w:rPr>
          <w:rFonts w:ascii="Taken by Vultures Alternates De" w:hAnsi="Taken by Vultures Alternates De"/>
          <w:spacing w:val="-20"/>
          <w:position w:val="4"/>
          <w:sz w:val="6"/>
        </w:rPr>
        <w:t>ì</w:t>
      </w:r>
      <w:proofErr w:type="spellStart"/>
      <w:r>
        <w:t>ndang</w:t>
      </w:r>
      <w:proofErr w:type="spellEnd"/>
      <w:r>
        <w:t>-u</w:t>
      </w:r>
      <w:r w:rsidRPr="00E17DBA">
        <w:rPr>
          <w:rFonts w:ascii="Taken by Vultures Alternates De" w:hAnsi="Taken by Vultures Alternates De"/>
          <w:spacing w:val="-20"/>
          <w:position w:val="4"/>
          <w:sz w:val="6"/>
        </w:rPr>
        <w:t>ì</w:t>
      </w:r>
      <w:proofErr w:type="spellStart"/>
      <w:r>
        <w:t>ndang</w:t>
      </w:r>
      <w:proofErr w:type="spellEnd"/>
      <w:r>
        <w:t xml:space="preserve"> yang be</w:t>
      </w:r>
      <w:r w:rsidRPr="00E17DBA">
        <w:rPr>
          <w:rFonts w:ascii="Taken by Vultures Alternates De" w:hAnsi="Taken by Vultures Alternates De"/>
          <w:spacing w:val="-20"/>
          <w:position w:val="4"/>
          <w:sz w:val="6"/>
        </w:rPr>
        <w:t>ì</w:t>
      </w:r>
      <w:proofErr w:type="spellStart"/>
      <w:r>
        <w:t>rnu</w:t>
      </w:r>
      <w:proofErr w:type="spellEnd"/>
      <w:r w:rsidRPr="00E17DBA">
        <w:rPr>
          <w:rFonts w:ascii="Taken by Vultures Alternates De" w:hAnsi="Taken by Vultures Alternates De"/>
          <w:spacing w:val="-20"/>
          <w:position w:val="4"/>
          <w:sz w:val="6"/>
        </w:rPr>
        <w:t>ì</w:t>
      </w:r>
      <w:proofErr w:type="spellStart"/>
      <w:r>
        <w:t>ansa</w:t>
      </w:r>
      <w:proofErr w:type="spellEnd"/>
      <w:r>
        <w:t xml:space="preserve"> </w:t>
      </w:r>
      <w:proofErr w:type="spellStart"/>
      <w:r>
        <w:t>pu</w:t>
      </w:r>
      <w:proofErr w:type="spellEnd"/>
      <w:r w:rsidRPr="00E17DBA">
        <w:rPr>
          <w:rFonts w:ascii="Taken by Vultures Alternates De" w:hAnsi="Taken by Vultures Alternates De"/>
          <w:spacing w:val="-20"/>
          <w:position w:val="4"/>
          <w:sz w:val="6"/>
        </w:rPr>
        <w:t>ì</w:t>
      </w:r>
      <w:proofErr w:type="spellStart"/>
      <w:r>
        <w:t>blik</w:t>
      </w:r>
      <w:proofErr w:type="spellEnd"/>
      <w:r>
        <w:t xml:space="preserve"> se</w:t>
      </w:r>
      <w:r w:rsidRPr="00E17DBA">
        <w:rPr>
          <w:rFonts w:ascii="Taken by Vultures Alternates De" w:hAnsi="Taken by Vultures Alternates De"/>
          <w:spacing w:val="-20"/>
          <w:position w:val="4"/>
          <w:sz w:val="6"/>
        </w:rPr>
        <w:t>ì</w:t>
      </w:r>
      <w:proofErr w:type="spellStart"/>
      <w:r>
        <w:t>hingga</w:t>
      </w:r>
      <w:proofErr w:type="spellEnd"/>
      <w:r>
        <w:t xml:space="preserve"> be</w:t>
      </w:r>
      <w:r w:rsidRPr="00E17DBA">
        <w:rPr>
          <w:rFonts w:ascii="Taken by Vultures Alternates De" w:hAnsi="Taken by Vultures Alternates De"/>
          <w:spacing w:val="-20"/>
          <w:position w:val="4"/>
          <w:sz w:val="6"/>
        </w:rPr>
        <w:t>ì</w:t>
      </w:r>
      <w:proofErr w:type="spellStart"/>
      <w:r>
        <w:t>rsifat</w:t>
      </w:r>
      <w:proofErr w:type="spellEnd"/>
      <w:r>
        <w:t xml:space="preserve"> me</w:t>
      </w:r>
      <w:r w:rsidRPr="00E17DBA">
        <w:rPr>
          <w:rFonts w:ascii="Taken by Vultures Alternates De" w:hAnsi="Taken by Vultures Alternates De"/>
          <w:spacing w:val="-20"/>
          <w:position w:val="4"/>
          <w:sz w:val="6"/>
        </w:rPr>
        <w:t>ì</w:t>
      </w:r>
      <w:proofErr w:type="spellStart"/>
      <w:r>
        <w:t>maksa</w:t>
      </w:r>
      <w:proofErr w:type="spellEnd"/>
      <w:r>
        <w:t>. Pajak be</w:t>
      </w:r>
      <w:r w:rsidRPr="00E17DBA">
        <w:rPr>
          <w:rFonts w:ascii="Taken by Vultures Alternates De" w:hAnsi="Taken by Vultures Alternates De"/>
          <w:spacing w:val="-20"/>
          <w:position w:val="4"/>
          <w:sz w:val="6"/>
        </w:rPr>
        <w:t>ì</w:t>
      </w:r>
      <w:r>
        <w:t xml:space="preserve">rada </w:t>
      </w:r>
      <w:proofErr w:type="spellStart"/>
      <w:r>
        <w:t>dalam</w:t>
      </w:r>
      <w:proofErr w:type="spellEnd"/>
      <w:r>
        <w:t xml:space="preserve"> pe</w:t>
      </w:r>
      <w:r w:rsidRPr="00E17DBA">
        <w:rPr>
          <w:rFonts w:ascii="Taken by Vultures Alternates De" w:hAnsi="Taken by Vultures Alternates De"/>
          <w:spacing w:val="-20"/>
          <w:position w:val="4"/>
          <w:sz w:val="6"/>
        </w:rPr>
        <w:t>ì</w:t>
      </w:r>
      <w:proofErr w:type="spellStart"/>
      <w:r>
        <w:t>ngawasan</w:t>
      </w:r>
      <w:proofErr w:type="spellEnd"/>
      <w:r>
        <w:t xml:space="preserve"> pe</w:t>
      </w:r>
      <w:r w:rsidRPr="00E17DBA">
        <w:rPr>
          <w:rFonts w:ascii="Taken by Vultures Alternates De" w:hAnsi="Taken by Vultures Alternates De"/>
          <w:spacing w:val="-20"/>
          <w:position w:val="4"/>
          <w:sz w:val="6"/>
        </w:rPr>
        <w:t>ì</w:t>
      </w:r>
      <w:proofErr w:type="spellStart"/>
      <w:r>
        <w:t>jabat</w:t>
      </w:r>
      <w:proofErr w:type="spellEnd"/>
      <w:r>
        <w:t xml:space="preserve"> </w:t>
      </w:r>
      <w:proofErr w:type="spellStart"/>
      <w:r>
        <w:t>pajak</w:t>
      </w:r>
      <w:proofErr w:type="spellEnd"/>
      <w:r>
        <w:t xml:space="preserve"> se</w:t>
      </w:r>
      <w:r w:rsidRPr="00E17DBA">
        <w:rPr>
          <w:rFonts w:ascii="Taken by Vultures Alternates De" w:hAnsi="Taken by Vultures Alternates De"/>
          <w:spacing w:val="-20"/>
          <w:position w:val="4"/>
          <w:sz w:val="6"/>
        </w:rPr>
        <w:t>ì</w:t>
      </w:r>
      <w:proofErr w:type="spellStart"/>
      <w:r>
        <w:t>bagai</w:t>
      </w:r>
      <w:proofErr w:type="spellEnd"/>
      <w:r>
        <w:t xml:space="preserve"> </w:t>
      </w:r>
      <w:proofErr w:type="spellStart"/>
      <w:r>
        <w:t>pihak</w:t>
      </w:r>
      <w:proofErr w:type="spellEnd"/>
      <w:r>
        <w:t xml:space="preserve"> yang me</w:t>
      </w:r>
      <w:r w:rsidRPr="00E17DBA">
        <w:rPr>
          <w:rFonts w:ascii="Taken by Vultures Alternates De" w:hAnsi="Taken by Vultures Alternates De"/>
          <w:spacing w:val="-20"/>
          <w:position w:val="4"/>
          <w:sz w:val="6"/>
        </w:rPr>
        <w:t>ì</w:t>
      </w:r>
      <w:proofErr w:type="spellStart"/>
      <w:r>
        <w:t>wakili</w:t>
      </w:r>
      <w:proofErr w:type="spellEnd"/>
      <w:r>
        <w:t xml:space="preserve"> ne</w:t>
      </w:r>
      <w:r w:rsidRPr="00E17DBA">
        <w:rPr>
          <w:rFonts w:ascii="Taken by Vultures Alternates De" w:hAnsi="Taken by Vultures Alternates De"/>
          <w:spacing w:val="-20"/>
          <w:position w:val="4"/>
          <w:sz w:val="6"/>
        </w:rPr>
        <w:t>ì</w:t>
      </w:r>
      <w:proofErr w:type="spellStart"/>
      <w:r>
        <w:t>gara</w:t>
      </w:r>
      <w:proofErr w:type="spellEnd"/>
      <w:r>
        <w:t xml:space="preserve"> dan </w:t>
      </w:r>
      <w:proofErr w:type="spellStart"/>
      <w:r>
        <w:t>tidak</w:t>
      </w:r>
      <w:proofErr w:type="spellEnd"/>
      <w:r>
        <w:t xml:space="preserve"> </w:t>
      </w:r>
      <w:proofErr w:type="spellStart"/>
      <w:r>
        <w:t>ada</w:t>
      </w:r>
      <w:proofErr w:type="spellEnd"/>
      <w:r>
        <w:t xml:space="preserve"> </w:t>
      </w:r>
      <w:proofErr w:type="spellStart"/>
      <w:r>
        <w:t>te</w:t>
      </w:r>
      <w:proofErr w:type="spellEnd"/>
      <w:r w:rsidRPr="00E17DBA">
        <w:rPr>
          <w:rFonts w:ascii="Taken by Vultures Alternates De" w:hAnsi="Taken by Vultures Alternates De"/>
          <w:spacing w:val="-20"/>
          <w:position w:val="4"/>
          <w:sz w:val="6"/>
        </w:rPr>
        <w:t>ì</w:t>
      </w:r>
      <w:proofErr w:type="spellStart"/>
      <w:r>
        <w:t>ge</w:t>
      </w:r>
      <w:proofErr w:type="spellEnd"/>
      <w:r w:rsidRPr="00E17DBA">
        <w:rPr>
          <w:rFonts w:ascii="Taken by Vultures Alternates De" w:hAnsi="Taken by Vultures Alternates De"/>
          <w:spacing w:val="-20"/>
          <w:position w:val="4"/>
          <w:sz w:val="6"/>
        </w:rPr>
        <w:t>ì</w:t>
      </w:r>
      <w:r>
        <w:t>n pre</w:t>
      </w:r>
      <w:r w:rsidRPr="00E17DBA">
        <w:rPr>
          <w:rFonts w:ascii="Taken by Vultures Alternates De" w:hAnsi="Taken by Vultures Alternates De"/>
          <w:spacing w:val="-20"/>
          <w:position w:val="4"/>
          <w:sz w:val="6"/>
        </w:rPr>
        <w:t>ì</w:t>
      </w:r>
      <w:proofErr w:type="spellStart"/>
      <w:r>
        <w:t>stasi</w:t>
      </w:r>
      <w:proofErr w:type="spellEnd"/>
      <w:r>
        <w:t xml:space="preserve"> se</w:t>
      </w:r>
      <w:r w:rsidRPr="00E17DBA">
        <w:rPr>
          <w:rFonts w:ascii="Taken by Vultures Alternates De" w:hAnsi="Taken by Vultures Alternates De"/>
          <w:spacing w:val="-20"/>
          <w:position w:val="4"/>
          <w:sz w:val="6"/>
        </w:rPr>
        <w:t>ì</w:t>
      </w:r>
      <w:proofErr w:type="spellStart"/>
      <w:r>
        <w:t>cara</w:t>
      </w:r>
      <w:proofErr w:type="spellEnd"/>
      <w:r>
        <w:t xml:space="preserve"> </w:t>
      </w:r>
      <w:proofErr w:type="spellStart"/>
      <w:r>
        <w:t>langsu</w:t>
      </w:r>
      <w:proofErr w:type="spellEnd"/>
      <w:r w:rsidRPr="00E17DBA">
        <w:rPr>
          <w:rFonts w:ascii="Taken by Vultures Alternates De" w:hAnsi="Taken by Vultures Alternates De"/>
          <w:spacing w:val="-20"/>
          <w:position w:val="4"/>
          <w:sz w:val="6"/>
        </w:rPr>
        <w:t>ì</w:t>
      </w:r>
      <w:r>
        <w:t xml:space="preserve">ng </w:t>
      </w:r>
      <w:proofErr w:type="spellStart"/>
      <w:r>
        <w:t>ke</w:t>
      </w:r>
      <w:proofErr w:type="spellEnd"/>
      <w:r w:rsidRPr="00E17DBA">
        <w:rPr>
          <w:rFonts w:ascii="Taken by Vultures Alternates De" w:hAnsi="Taken by Vultures Alternates De"/>
          <w:spacing w:val="-20"/>
          <w:position w:val="4"/>
          <w:sz w:val="6"/>
        </w:rPr>
        <w:t>ì</w:t>
      </w:r>
      <w:r>
        <w:t xml:space="preserve">pada </w:t>
      </w:r>
      <w:proofErr w:type="spellStart"/>
      <w:r>
        <w:t>wajib</w:t>
      </w:r>
      <w:proofErr w:type="spellEnd"/>
      <w:r>
        <w:t xml:space="preserve"> </w:t>
      </w:r>
      <w:proofErr w:type="spellStart"/>
      <w:r>
        <w:t>pajak</w:t>
      </w:r>
      <w:proofErr w:type="spellEnd"/>
      <w:r>
        <w:t xml:space="preserve"> </w:t>
      </w:r>
      <w:r>
        <w:rPr>
          <w:b/>
          <w:bCs/>
        </w:rPr>
        <w:fldChar w:fldCharType="begin" w:fldLock="1"/>
      </w:r>
      <w:r>
        <w:instrText>ADDIN CSL_CITATION {"citationItems":[{"id":"ITEM-1","itemData":{"author":[{"dropping-particle":"","family":"Djafar Saidi","given":"","non-dropping-particle":"","parse-names":false,"suffix":""}],"id":"ITEM-1","issued":{"date-parts":[["2022"]]},"number-of-pages":"25","publisher":"RajaGrafindo Persada : Depok","publisher-place":"Depok","title":"Pembaharuan Hukum Pajak","type":"book"},"uris":["http://www.mendeley.com/documents/?uuid=b70f4a18-2ff3-408f-94b0-8ea3234c0bbd"]}],"mendeley":{"formattedCitation":"(Djafar Saidi, 2022)","plainTextFormattedCitation":"(Djafar Saidi, 2022)","previouslyFormattedCitation":"(Djafar Saidi, 2022)"},"properties":{"noteIndex":0},"schema":"https://github.com/citation-style-language/schema/raw/master/csl-citation.json"}</w:instrText>
      </w:r>
      <w:r>
        <w:rPr>
          <w:b/>
          <w:bCs/>
        </w:rPr>
        <w:fldChar w:fldCharType="separate"/>
      </w:r>
      <w:r>
        <w:t>(Saidi, 2022)</w:t>
      </w:r>
      <w:r>
        <w:rPr>
          <w:b/>
          <w:bCs/>
        </w:rPr>
        <w:fldChar w:fldCharType="end"/>
      </w:r>
      <w:r>
        <w:t>.</w:t>
      </w:r>
    </w:p>
    <w:p w14:paraId="5D458FEA" w14:textId="77777777" w:rsidR="0099596F" w:rsidRPr="0099596F" w:rsidRDefault="0099596F" w:rsidP="0099596F">
      <w:pPr>
        <w:rPr>
          <w:rFonts w:ascii="Times New Roman" w:hAnsi="Times New Roman"/>
          <w:b/>
          <w:bCs/>
          <w:sz w:val="24"/>
          <w:szCs w:val="24"/>
        </w:rPr>
      </w:pPr>
      <w:proofErr w:type="spellStart"/>
      <w:r w:rsidRPr="0099596F">
        <w:rPr>
          <w:rFonts w:ascii="Times New Roman" w:hAnsi="Times New Roman"/>
          <w:b/>
          <w:bCs/>
          <w:sz w:val="24"/>
          <w:szCs w:val="24"/>
        </w:rPr>
        <w:t>Kesadaran</w:t>
      </w:r>
      <w:proofErr w:type="spellEnd"/>
      <w:r w:rsidRPr="0099596F">
        <w:rPr>
          <w:rFonts w:ascii="Times New Roman" w:hAnsi="Times New Roman"/>
          <w:b/>
          <w:bCs/>
          <w:sz w:val="24"/>
          <w:szCs w:val="24"/>
        </w:rPr>
        <w:t xml:space="preserve"> Pajak</w:t>
      </w:r>
    </w:p>
    <w:p w14:paraId="50AEF706" w14:textId="77777777" w:rsidR="0099596F" w:rsidRDefault="0099596F" w:rsidP="0099596F">
      <w:pPr>
        <w:pStyle w:val="BodyText"/>
        <w:spacing w:line="480" w:lineRule="auto"/>
        <w:ind w:firstLine="720"/>
        <w:jc w:val="both"/>
        <w:rPr>
          <w:b/>
          <w:bCs/>
          <w:color w:val="000000" w:themeColor="text1"/>
          <w:lang w:val="zh-CN"/>
        </w:rPr>
      </w:pPr>
      <w:r>
        <w:rPr>
          <w:color w:val="000000" w:themeColor="text1"/>
          <w:lang w:val="zh-CN"/>
        </w:rPr>
        <w:t>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 xml:space="preserve">t </w:t>
      </w:r>
      <w:r>
        <w:rPr>
          <w:b/>
          <w:bCs/>
          <w:color w:val="000000" w:themeColor="text1"/>
          <w:lang w:val="zh-CN"/>
        </w:rPr>
        <w:fldChar w:fldCharType="begin" w:fldLock="1"/>
      </w:r>
      <w:r>
        <w:rPr>
          <w:color w:val="000000" w:themeColor="text1"/>
          <w:lang w:val="zh-CN"/>
        </w:rPr>
        <w:instrText>ADDIN CSL_CITATION {"citationItems":[{"id":"ITEM-1","itemData":{"DOI":"10.22437/pdpd.v11i1.17432","abstract":"This study aims to determine the compliance of taxpayers with their obligations to pay taxes. The theoretical concepts tested are tax knowledge, tax awareness, and tax compliance rates. Data was collected through questionnaires on 100 small and medium-sized businesses in the printing and screen printing sector. Multiple regression analysis was used to test the hypothesis. The results showed that tax knowledge, tax awareness, and tax rates positively affected taxpayer compliance. This research can assist the government in determining the policies needed to improve tax compliance. These results indicate that the government needs to increase tax awareness and attention to tax rates to improve tax compliance in fulfilling its tax obligations.","author":[{"dropping-particle":"","family":"Mansur","given":"Fitrini","non-dropping-particle":"","parse-names":false,"suffix":""},{"dropping-particle":"","family":"Maiyarni","given":"Reka","non-dropping-particle":"","parse-names":false,"suffix":""},{"dropping-particle":"","family":"Prasetyo","given":"Eko","non-dropping-particle":"","parse-names":false,"suffix":""},{"dropping-particle":"","family":"Hernando","given":"Riski","non-dropping-particle":"","parse-names":false,"suffix":""}],"container-title":"e-Jurnal Perspektif Ekonomi dan Pembangunan Daerah","id":"ITEM-1","issue":"1","issued":{"date-parts":[["2022"]]},"page":"69-82","title":"Pengaruh pengetahuan pajak, kesadaran pajak dan tarif pajak terhadap kepatuhan pajak wajib Pajak UKM Kota Jambi","type":"article-journal","volume":"11"},"uris":["http://www.mendeley.com/documents/?uuid=e7d35f8f-12e8-4b6b-911a-f0d56ce50b39"]}],"mendeley":{"formattedCitation":"(Mansur et al., 2022)","manualFormatting":"Mansur et al (2022)","plainTextFormattedCitation":"(Mansur et al., 2022)","previouslyFormattedCitation":"(Mansur et al., 2022)"},"properties":{"noteIndex":0},"schema":"https://github.com/citation-style-language/schema/raw/master/csl-citation.json"}</w:instrText>
      </w:r>
      <w:r>
        <w:rPr>
          <w:b/>
          <w:bCs/>
          <w:color w:val="000000" w:themeColor="text1"/>
          <w:lang w:val="zh-CN"/>
        </w:rPr>
        <w:fldChar w:fldCharType="separate"/>
      </w:r>
      <w:r>
        <w:rPr>
          <w:color w:val="000000" w:themeColor="text1"/>
          <w:lang w:val="zh-CN"/>
        </w:rPr>
        <w:t>Mansu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 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t al (2022)</w:t>
      </w:r>
      <w:r>
        <w:rPr>
          <w:b/>
          <w:bCs/>
          <w:color w:val="000000" w:themeColor="text1"/>
          <w:lang w:val="zh-CN"/>
        </w:rPr>
        <w:fldChar w:fldCharType="end"/>
      </w:r>
      <w:r>
        <w:rPr>
          <w:color w:val="000000" w:themeColor="text1"/>
          <w:lang w:val="zh-CN"/>
        </w:rPr>
        <w:t xml:space="preserve"> 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sadaran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rpajakan adalah su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atu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 xml:space="preserve"> kondisi dimana wajib pajak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nge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tahu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i,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mahami dan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laksanakan 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te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ntu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an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rpajakan de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ngan be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nar dan su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kare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la. 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sadaran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 xml:space="preserve">mbayar pajak dapat </w:t>
      </w:r>
      <w:r>
        <w:rPr>
          <w:color w:val="000000" w:themeColor="text1"/>
          <w:lang w:val="zh-CN"/>
        </w:rPr>
        <w:t>diartikan se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bagai su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atu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 xml:space="preserve"> be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ntu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k sikap moral yang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mbe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rikan se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bu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ah kontribu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si 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pada ne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gara 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ntu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k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njang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mbangu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 xml:space="preserve">nan </w:t>
      </w:r>
      <w:r>
        <w:rPr>
          <w:color w:val="000000" w:themeColor="text1"/>
        </w:rPr>
        <w:t>ne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gara</w:t>
      </w:r>
      <w:proofErr w:type="spellEnd"/>
      <w:r>
        <w:rPr>
          <w:color w:val="000000" w:themeColor="text1"/>
        </w:rPr>
        <w:t xml:space="preserve"> dan be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ru</w:t>
      </w:r>
      <w:proofErr w:type="spellEnd"/>
      <w:r w:rsidRPr="00E17DBA">
        <w:rPr>
          <w:rFonts w:ascii="Taken by Vultures Alternates De" w:hAnsi="Taken by Vultures Alternates De"/>
          <w:color w:val="000000" w:themeColor="text1"/>
          <w:spacing w:val="-20"/>
          <w:position w:val="4"/>
          <w:sz w:val="6"/>
        </w:rPr>
        <w:t>ì</w:t>
      </w:r>
      <w:proofErr w:type="spellStart"/>
      <w:r>
        <w:rPr>
          <w:color w:val="000000" w:themeColor="text1"/>
        </w:rPr>
        <w:t>saha</w:t>
      </w:r>
      <w:proofErr w:type="spellEnd"/>
      <w:r>
        <w:rPr>
          <w:color w:val="000000" w:themeColor="text1"/>
        </w:rPr>
        <w:t xml:space="preserve"> u</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ntu</w:t>
      </w:r>
      <w:proofErr w:type="spellEnd"/>
      <w:r w:rsidRPr="00E17DBA">
        <w:rPr>
          <w:rFonts w:ascii="Taken by Vultures Alternates De" w:hAnsi="Taken by Vultures Alternates De"/>
          <w:color w:val="000000" w:themeColor="text1"/>
          <w:spacing w:val="-20"/>
          <w:position w:val="4"/>
          <w:sz w:val="6"/>
        </w:rPr>
        <w:t>ì</w:t>
      </w:r>
      <w:r>
        <w:rPr>
          <w:color w:val="000000" w:themeColor="text1"/>
        </w:rPr>
        <w:t>k me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ntaati</w:t>
      </w:r>
      <w:proofErr w:type="spellEnd"/>
      <w:r>
        <w:rPr>
          <w:color w:val="000000" w:themeColor="text1"/>
        </w:rPr>
        <w:t xml:space="preserve"> se</w:t>
      </w:r>
      <w:r w:rsidRPr="00E17DBA">
        <w:rPr>
          <w:rFonts w:ascii="Taken by Vultures Alternates De" w:hAnsi="Taken by Vultures Alternates De"/>
          <w:color w:val="000000" w:themeColor="text1"/>
          <w:spacing w:val="-20"/>
          <w:position w:val="4"/>
          <w:sz w:val="6"/>
        </w:rPr>
        <w:t>ì</w:t>
      </w:r>
      <w:r>
        <w:rPr>
          <w:color w:val="000000" w:themeColor="text1"/>
        </w:rPr>
        <w:t>mu</w:t>
      </w:r>
      <w:r w:rsidRPr="00E17DBA">
        <w:rPr>
          <w:rFonts w:ascii="Taken by Vultures Alternates De" w:hAnsi="Taken by Vultures Alternates De"/>
          <w:color w:val="000000" w:themeColor="text1"/>
          <w:spacing w:val="-20"/>
          <w:position w:val="4"/>
          <w:sz w:val="6"/>
        </w:rPr>
        <w:t>ì</w:t>
      </w:r>
      <w:r>
        <w:rPr>
          <w:color w:val="000000" w:themeColor="text1"/>
        </w:rPr>
        <w:t>a pe</w:t>
      </w:r>
      <w:r w:rsidRPr="00E17DBA">
        <w:rPr>
          <w:rFonts w:ascii="Taken by Vultures Alternates De" w:hAnsi="Taken by Vultures Alternates De"/>
          <w:color w:val="000000" w:themeColor="text1"/>
          <w:spacing w:val="-20"/>
          <w:position w:val="4"/>
          <w:sz w:val="6"/>
        </w:rPr>
        <w:t>ì</w:t>
      </w:r>
      <w:r>
        <w:rPr>
          <w:color w:val="000000" w:themeColor="text1"/>
        </w:rPr>
        <w:t>ratu</w:t>
      </w:r>
      <w:r w:rsidRPr="00E17DBA">
        <w:rPr>
          <w:rFonts w:ascii="Taken by Vultures Alternates De" w:hAnsi="Taken by Vultures Alternates De"/>
          <w:color w:val="000000" w:themeColor="text1"/>
          <w:spacing w:val="-20"/>
          <w:position w:val="4"/>
          <w:sz w:val="6"/>
        </w:rPr>
        <w:t>ì</w:t>
      </w:r>
      <w:r>
        <w:rPr>
          <w:color w:val="000000" w:themeColor="text1"/>
        </w:rPr>
        <w:t xml:space="preserve">ran yang </w:t>
      </w:r>
      <w:proofErr w:type="spellStart"/>
      <w:r>
        <w:rPr>
          <w:color w:val="000000" w:themeColor="text1"/>
        </w:rPr>
        <w:t>te</w:t>
      </w:r>
      <w:proofErr w:type="spellEnd"/>
      <w:r w:rsidRPr="00E17DBA">
        <w:rPr>
          <w:rFonts w:ascii="Taken by Vultures Alternates De" w:hAnsi="Taken by Vultures Alternates De"/>
          <w:color w:val="000000" w:themeColor="text1"/>
          <w:spacing w:val="-20"/>
          <w:position w:val="4"/>
          <w:sz w:val="6"/>
        </w:rPr>
        <w:t>ì</w:t>
      </w:r>
      <w:proofErr w:type="spellStart"/>
      <w:r>
        <w:rPr>
          <w:color w:val="000000" w:themeColor="text1"/>
        </w:rPr>
        <w:t>lah</w:t>
      </w:r>
      <w:proofErr w:type="spellEnd"/>
      <w:r>
        <w:rPr>
          <w:color w:val="000000" w:themeColor="text1"/>
        </w:rPr>
        <w:t xml:space="preserve"> </w:t>
      </w:r>
      <w:proofErr w:type="spellStart"/>
      <w:r>
        <w:rPr>
          <w:color w:val="000000" w:themeColor="text1"/>
        </w:rPr>
        <w:t>dite</w:t>
      </w:r>
      <w:proofErr w:type="spellEnd"/>
      <w:r w:rsidRPr="00E17DBA">
        <w:rPr>
          <w:rFonts w:ascii="Taken by Vultures Alternates De" w:hAnsi="Taken by Vultures Alternates De"/>
          <w:color w:val="000000" w:themeColor="text1"/>
          <w:spacing w:val="-20"/>
          <w:position w:val="4"/>
          <w:sz w:val="6"/>
        </w:rPr>
        <w:t>ì</w:t>
      </w:r>
      <w:proofErr w:type="spellStart"/>
      <w:r>
        <w:rPr>
          <w:color w:val="000000" w:themeColor="text1"/>
        </w:rPr>
        <w:t>tapkan</w:t>
      </w:r>
      <w:proofErr w:type="spellEnd"/>
      <w:r>
        <w:rPr>
          <w:color w:val="000000" w:themeColor="text1"/>
        </w:rPr>
        <w:t xml:space="preserve"> ole</w:t>
      </w:r>
      <w:r w:rsidRPr="00E17DBA">
        <w:rPr>
          <w:rFonts w:ascii="Taken by Vultures Alternates De" w:hAnsi="Taken by Vultures Alternates De"/>
          <w:color w:val="000000" w:themeColor="text1"/>
          <w:spacing w:val="-20"/>
          <w:position w:val="4"/>
          <w:sz w:val="6"/>
        </w:rPr>
        <w:t>ì</w:t>
      </w:r>
      <w:r>
        <w:rPr>
          <w:color w:val="000000" w:themeColor="text1"/>
        </w:rPr>
        <w:t>h ne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gara</w:t>
      </w:r>
      <w:proofErr w:type="spellEnd"/>
      <w:r>
        <w:rPr>
          <w:color w:val="000000" w:themeColor="text1"/>
        </w:rPr>
        <w:t xml:space="preserve"> se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rta</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dipaksakan</w:t>
      </w:r>
      <w:proofErr w:type="spellEnd"/>
      <w:r>
        <w:rPr>
          <w:color w:val="000000" w:themeColor="text1"/>
        </w:rPr>
        <w:t xml:space="preserve"> </w:t>
      </w:r>
      <w:proofErr w:type="spellStart"/>
      <w:r>
        <w:rPr>
          <w:color w:val="000000" w:themeColor="text1"/>
        </w:rPr>
        <w:t>ke</w:t>
      </w:r>
      <w:proofErr w:type="spellEnd"/>
      <w:r w:rsidRPr="00E17DBA">
        <w:rPr>
          <w:rFonts w:ascii="Taken by Vultures Alternates De" w:hAnsi="Taken by Vultures Alternates De"/>
          <w:color w:val="000000" w:themeColor="text1"/>
          <w:spacing w:val="-20"/>
          <w:position w:val="4"/>
          <w:sz w:val="6"/>
        </w:rPr>
        <w:t>ì</w:t>
      </w:r>
      <w:r>
        <w:rPr>
          <w:color w:val="000000" w:themeColor="text1"/>
        </w:rPr>
        <w:t xml:space="preserve">pada </w:t>
      </w:r>
      <w:proofErr w:type="spellStart"/>
      <w:r>
        <w:rPr>
          <w:color w:val="000000" w:themeColor="text1"/>
        </w:rPr>
        <w:t>wajib</w:t>
      </w:r>
      <w:proofErr w:type="spellEnd"/>
      <w:r>
        <w:rPr>
          <w:color w:val="000000" w:themeColor="text1"/>
        </w:rPr>
        <w:t xml:space="preserve"> </w:t>
      </w:r>
      <w:proofErr w:type="spellStart"/>
      <w:r>
        <w:rPr>
          <w:color w:val="000000" w:themeColor="text1"/>
        </w:rPr>
        <w:t>pajak</w:t>
      </w:r>
      <w:proofErr w:type="spellEnd"/>
      <w:r>
        <w:rPr>
          <w:color w:val="000000" w:themeColor="text1"/>
        </w:rPr>
        <w:t>.</w:t>
      </w:r>
    </w:p>
    <w:p w14:paraId="45AE537C" w14:textId="77777777" w:rsidR="0099596F" w:rsidRDefault="0099596F" w:rsidP="0099596F">
      <w:pPr>
        <w:pStyle w:val="BodyText"/>
        <w:spacing w:line="480" w:lineRule="auto"/>
        <w:ind w:firstLine="720"/>
        <w:jc w:val="both"/>
        <w:rPr>
          <w:color w:val="000000" w:themeColor="text1"/>
        </w:rPr>
      </w:pPr>
      <w:r>
        <w:rPr>
          <w:color w:val="000000" w:themeColor="text1"/>
          <w:lang w:val="zh-CN"/>
        </w:rPr>
        <w:t>Ke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sadaran pajak me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ngacu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 xml:space="preserve"> pada tingkat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nge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tahu</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an, dan pe</w:t>
      </w:r>
      <w:r w:rsidRPr="00E17DBA">
        <w:rPr>
          <w:rFonts w:ascii="Taken by Vultures Alternates De" w:hAnsi="Taken by Vultures Alternates De"/>
          <w:color w:val="000000" w:themeColor="text1"/>
          <w:spacing w:val="-20"/>
          <w:position w:val="4"/>
          <w:sz w:val="6"/>
          <w:lang w:val="zh-CN"/>
        </w:rPr>
        <w:t>ì</w:t>
      </w:r>
      <w:r>
        <w:rPr>
          <w:color w:val="000000" w:themeColor="text1"/>
          <w:lang w:val="zh-CN"/>
        </w:rPr>
        <w:t xml:space="preserve">mahaman </w:t>
      </w:r>
      <w:r>
        <w:rPr>
          <w:color w:val="000000" w:themeColor="text1"/>
        </w:rPr>
        <w:t>me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nge</w:t>
      </w:r>
      <w:proofErr w:type="spellEnd"/>
      <w:r w:rsidRPr="00E17DBA">
        <w:rPr>
          <w:rFonts w:ascii="Taken by Vultures Alternates De" w:hAnsi="Taken by Vultures Alternates De"/>
          <w:color w:val="000000" w:themeColor="text1"/>
          <w:spacing w:val="-20"/>
          <w:position w:val="4"/>
          <w:sz w:val="6"/>
        </w:rPr>
        <w:t>ì</w:t>
      </w:r>
      <w:proofErr w:type="spellStart"/>
      <w:r>
        <w:rPr>
          <w:color w:val="000000" w:themeColor="text1"/>
        </w:rPr>
        <w:t>nai</w:t>
      </w:r>
      <w:proofErr w:type="spellEnd"/>
      <w:r>
        <w:rPr>
          <w:color w:val="000000" w:themeColor="text1"/>
        </w:rPr>
        <w:t xml:space="preserve"> </w:t>
      </w:r>
      <w:proofErr w:type="spellStart"/>
      <w:r>
        <w:rPr>
          <w:color w:val="000000" w:themeColor="text1"/>
        </w:rPr>
        <w:t>pajak</w:t>
      </w:r>
      <w:proofErr w:type="spellEnd"/>
      <w:r>
        <w:rPr>
          <w:color w:val="000000" w:themeColor="text1"/>
        </w:rPr>
        <w:t xml:space="preserve"> yang </w:t>
      </w:r>
      <w:proofErr w:type="spellStart"/>
      <w:r>
        <w:rPr>
          <w:color w:val="000000" w:themeColor="text1"/>
        </w:rPr>
        <w:t>te</w:t>
      </w:r>
      <w:proofErr w:type="spellEnd"/>
      <w:r w:rsidRPr="00E17DBA">
        <w:rPr>
          <w:rFonts w:ascii="Taken by Vultures Alternates De" w:hAnsi="Taken by Vultures Alternates De"/>
          <w:color w:val="000000" w:themeColor="text1"/>
          <w:spacing w:val="-20"/>
          <w:position w:val="4"/>
          <w:sz w:val="6"/>
        </w:rPr>
        <w:t>ì</w:t>
      </w:r>
      <w:proofErr w:type="spellStart"/>
      <w:r>
        <w:rPr>
          <w:color w:val="000000" w:themeColor="text1"/>
        </w:rPr>
        <w:t>lah</w:t>
      </w:r>
      <w:proofErr w:type="spellEnd"/>
      <w:r>
        <w:rPr>
          <w:color w:val="000000" w:themeColor="text1"/>
        </w:rPr>
        <w:t xml:space="preserve"> </w:t>
      </w:r>
      <w:proofErr w:type="spellStart"/>
      <w:r>
        <w:rPr>
          <w:color w:val="000000" w:themeColor="text1"/>
        </w:rPr>
        <w:t>dicapai</w:t>
      </w:r>
      <w:proofErr w:type="spellEnd"/>
      <w:r>
        <w:rPr>
          <w:color w:val="000000" w:themeColor="text1"/>
        </w:rPr>
        <w:t xml:space="preserve"> </w:t>
      </w:r>
      <w:proofErr w:type="spellStart"/>
      <w:r>
        <w:rPr>
          <w:color w:val="000000" w:themeColor="text1"/>
        </w:rPr>
        <w:t>wajib</w:t>
      </w:r>
      <w:proofErr w:type="spellEnd"/>
      <w:r>
        <w:rPr>
          <w:color w:val="000000" w:themeColor="text1"/>
        </w:rPr>
        <w:t xml:space="preserve"> </w:t>
      </w:r>
      <w:proofErr w:type="spellStart"/>
      <w:r>
        <w:rPr>
          <w:color w:val="000000" w:themeColor="text1"/>
        </w:rPr>
        <w:t>pajak</w:t>
      </w:r>
      <w:proofErr w:type="spellEnd"/>
      <w:r>
        <w:rPr>
          <w:color w:val="000000" w:themeColor="text1"/>
        </w:rPr>
        <w:t xml:space="preserve"> dan yang pada </w:t>
      </w:r>
      <w:proofErr w:type="spellStart"/>
      <w:r>
        <w:rPr>
          <w:color w:val="000000" w:themeColor="text1"/>
        </w:rPr>
        <w:t>akhirnya</w:t>
      </w:r>
      <w:proofErr w:type="spellEnd"/>
      <w:r>
        <w:rPr>
          <w:color w:val="000000" w:themeColor="text1"/>
        </w:rPr>
        <w:t xml:space="preserve"> </w:t>
      </w:r>
      <w:proofErr w:type="spellStart"/>
      <w:r>
        <w:rPr>
          <w:color w:val="000000" w:themeColor="text1"/>
        </w:rPr>
        <w:t>dipe</w:t>
      </w:r>
      <w:proofErr w:type="spellEnd"/>
      <w:r w:rsidRPr="00E17DBA">
        <w:rPr>
          <w:rFonts w:ascii="Taken by Vultures Alternates De" w:hAnsi="Taken by Vultures Alternates De"/>
          <w:color w:val="000000" w:themeColor="text1"/>
          <w:spacing w:val="-20"/>
          <w:position w:val="4"/>
          <w:sz w:val="6"/>
        </w:rPr>
        <w:t>ì</w:t>
      </w:r>
      <w:r>
        <w:rPr>
          <w:color w:val="000000" w:themeColor="text1"/>
        </w:rPr>
        <w:t>nu</w:t>
      </w:r>
      <w:r w:rsidRPr="00E17DBA">
        <w:rPr>
          <w:rFonts w:ascii="Taken by Vultures Alternates De" w:hAnsi="Taken by Vultures Alternates De"/>
          <w:color w:val="000000" w:themeColor="text1"/>
          <w:spacing w:val="-20"/>
          <w:position w:val="4"/>
          <w:sz w:val="6"/>
        </w:rPr>
        <w:t>ì</w:t>
      </w:r>
      <w:r>
        <w:rPr>
          <w:color w:val="000000" w:themeColor="text1"/>
        </w:rPr>
        <w:t>hi me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lalu</w:t>
      </w:r>
      <w:proofErr w:type="spellEnd"/>
      <w:r w:rsidRPr="00E17DBA">
        <w:rPr>
          <w:rFonts w:ascii="Taken by Vultures Alternates De" w:hAnsi="Taken by Vultures Alternates De"/>
          <w:color w:val="000000" w:themeColor="text1"/>
          <w:spacing w:val="-20"/>
          <w:position w:val="4"/>
          <w:sz w:val="6"/>
        </w:rPr>
        <w:t>ì</w:t>
      </w:r>
      <w:proofErr w:type="spellStart"/>
      <w:r>
        <w:rPr>
          <w:color w:val="000000" w:themeColor="text1"/>
        </w:rPr>
        <w:t>i</w:t>
      </w:r>
      <w:proofErr w:type="spellEnd"/>
      <w:r>
        <w:rPr>
          <w:color w:val="000000" w:themeColor="text1"/>
        </w:rPr>
        <w:t xml:space="preserve">  pe</w:t>
      </w:r>
      <w:r w:rsidRPr="00E17DBA">
        <w:rPr>
          <w:rFonts w:ascii="Taken by Vultures Alternates De" w:hAnsi="Taken by Vultures Alternates De"/>
          <w:color w:val="000000" w:themeColor="text1"/>
          <w:spacing w:val="-20"/>
          <w:position w:val="4"/>
          <w:sz w:val="6"/>
        </w:rPr>
        <w:t>ì</w:t>
      </w:r>
      <w:r>
        <w:rPr>
          <w:color w:val="000000" w:themeColor="text1"/>
        </w:rPr>
        <w:t>me</w:t>
      </w:r>
      <w:r w:rsidRPr="00E17DBA">
        <w:rPr>
          <w:rFonts w:ascii="Taken by Vultures Alternates De" w:hAnsi="Taken by Vultures Alternates De"/>
          <w:color w:val="000000" w:themeColor="text1"/>
          <w:spacing w:val="-20"/>
          <w:position w:val="4"/>
          <w:sz w:val="6"/>
        </w:rPr>
        <w:t>ì</w:t>
      </w:r>
      <w:r>
        <w:rPr>
          <w:color w:val="000000" w:themeColor="text1"/>
        </w:rPr>
        <w:t>nu</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han</w:t>
      </w:r>
      <w:proofErr w:type="spellEnd"/>
      <w:r>
        <w:rPr>
          <w:color w:val="000000" w:themeColor="text1"/>
        </w:rPr>
        <w:t xml:space="preserve">  </w:t>
      </w:r>
      <w:proofErr w:type="spellStart"/>
      <w:r>
        <w:rPr>
          <w:color w:val="000000" w:themeColor="text1"/>
        </w:rPr>
        <w:t>ke</w:t>
      </w:r>
      <w:proofErr w:type="spellEnd"/>
      <w:r w:rsidRPr="00E17DBA">
        <w:rPr>
          <w:rFonts w:ascii="Taken by Vultures Alternates De" w:hAnsi="Taken by Vultures Alternates De"/>
          <w:color w:val="000000" w:themeColor="text1"/>
          <w:spacing w:val="-20"/>
          <w:position w:val="4"/>
          <w:sz w:val="6"/>
        </w:rPr>
        <w:t>ì</w:t>
      </w:r>
      <w:proofErr w:type="spellStart"/>
      <w:r>
        <w:rPr>
          <w:color w:val="000000" w:themeColor="text1"/>
        </w:rPr>
        <w:t>wajiban</w:t>
      </w:r>
      <w:proofErr w:type="spellEnd"/>
      <w:r>
        <w:rPr>
          <w:color w:val="000000" w:themeColor="text1"/>
        </w:rPr>
        <w:t xml:space="preserve">  pe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rpajakannya</w:t>
      </w:r>
      <w:proofErr w:type="spellEnd"/>
      <w:r>
        <w:rPr>
          <w:color w:val="000000" w:themeColor="text1"/>
        </w:rPr>
        <w:t>.</w:t>
      </w:r>
      <w:r>
        <w:rPr>
          <w:rFonts w:ascii="Arial" w:hAnsi="Arial" w:cs="Arial"/>
          <w:color w:val="000000" w:themeColor="text1"/>
          <w:sz w:val="30"/>
          <w:szCs w:val="30"/>
          <w:shd w:val="clear" w:color="auto" w:fill="FFFFFF"/>
        </w:rPr>
        <w:t xml:space="preserve"> </w:t>
      </w:r>
      <w:r>
        <w:rPr>
          <w:color w:val="000000" w:themeColor="text1"/>
        </w:rPr>
        <w:t>Se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nsitivitas</w:t>
      </w:r>
      <w:proofErr w:type="spellEnd"/>
      <w:r>
        <w:rPr>
          <w:color w:val="000000" w:themeColor="text1"/>
        </w:rPr>
        <w:t xml:space="preserve">  </w:t>
      </w:r>
      <w:proofErr w:type="spellStart"/>
      <w:r>
        <w:rPr>
          <w:color w:val="000000" w:themeColor="text1"/>
        </w:rPr>
        <w:t>pajak</w:t>
      </w:r>
      <w:proofErr w:type="spellEnd"/>
      <w:r>
        <w:rPr>
          <w:color w:val="000000" w:themeColor="text1"/>
        </w:rPr>
        <w:t xml:space="preserve">,  yang sangat </w:t>
      </w:r>
      <w:proofErr w:type="spellStart"/>
      <w:r>
        <w:rPr>
          <w:color w:val="000000" w:themeColor="text1"/>
        </w:rPr>
        <w:t>dipe</w:t>
      </w:r>
      <w:proofErr w:type="spellEnd"/>
      <w:r w:rsidRPr="00E17DBA">
        <w:rPr>
          <w:rFonts w:ascii="Taken by Vultures Alternates De" w:hAnsi="Taken by Vultures Alternates De"/>
          <w:color w:val="000000" w:themeColor="text1"/>
          <w:spacing w:val="-20"/>
          <w:position w:val="4"/>
          <w:sz w:val="6"/>
        </w:rPr>
        <w:t>ì</w:t>
      </w:r>
      <w:proofErr w:type="spellStart"/>
      <w:r>
        <w:rPr>
          <w:color w:val="000000" w:themeColor="text1"/>
        </w:rPr>
        <w:t>ngaru</w:t>
      </w:r>
      <w:proofErr w:type="spellEnd"/>
      <w:r w:rsidRPr="00E17DBA">
        <w:rPr>
          <w:rFonts w:ascii="Taken by Vultures Alternates De" w:hAnsi="Taken by Vultures Alternates De"/>
          <w:color w:val="000000" w:themeColor="text1"/>
          <w:spacing w:val="-20"/>
          <w:position w:val="4"/>
          <w:sz w:val="6"/>
        </w:rPr>
        <w:t>ì</w:t>
      </w:r>
      <w:r>
        <w:rPr>
          <w:color w:val="000000" w:themeColor="text1"/>
        </w:rPr>
        <w:t>hi ole</w:t>
      </w:r>
      <w:r w:rsidRPr="00E17DBA">
        <w:rPr>
          <w:rFonts w:ascii="Taken by Vultures Alternates De" w:hAnsi="Taken by Vultures Alternates De"/>
          <w:color w:val="000000" w:themeColor="text1"/>
          <w:spacing w:val="-20"/>
          <w:position w:val="4"/>
          <w:sz w:val="6"/>
        </w:rPr>
        <w:t>ì</w:t>
      </w:r>
      <w:r>
        <w:rPr>
          <w:color w:val="000000" w:themeColor="text1"/>
        </w:rPr>
        <w:t xml:space="preserve">h </w:t>
      </w:r>
      <w:proofErr w:type="spellStart"/>
      <w:r>
        <w:rPr>
          <w:color w:val="000000" w:themeColor="text1"/>
        </w:rPr>
        <w:t>bagaimana</w:t>
      </w:r>
      <w:proofErr w:type="spellEnd"/>
      <w:r>
        <w:rPr>
          <w:color w:val="000000" w:themeColor="text1"/>
        </w:rPr>
        <w:t xml:space="preserve"> </w:t>
      </w:r>
      <w:proofErr w:type="spellStart"/>
      <w:r>
        <w:rPr>
          <w:color w:val="000000" w:themeColor="text1"/>
        </w:rPr>
        <w:t>wajib</w:t>
      </w:r>
      <w:proofErr w:type="spellEnd"/>
      <w:r>
        <w:rPr>
          <w:color w:val="000000" w:themeColor="text1"/>
        </w:rPr>
        <w:t xml:space="preserve"> </w:t>
      </w:r>
      <w:proofErr w:type="spellStart"/>
      <w:r>
        <w:rPr>
          <w:color w:val="000000" w:themeColor="text1"/>
        </w:rPr>
        <w:t>pajak</w:t>
      </w:r>
      <w:proofErr w:type="spellEnd"/>
      <w:r>
        <w:rPr>
          <w:color w:val="000000" w:themeColor="text1"/>
        </w:rPr>
        <w:t xml:space="preserve"> me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mandang</w:t>
      </w:r>
      <w:proofErr w:type="spellEnd"/>
      <w:r>
        <w:rPr>
          <w:color w:val="000000" w:themeColor="text1"/>
        </w:rPr>
        <w:t xml:space="preserve"> </w:t>
      </w:r>
      <w:proofErr w:type="spellStart"/>
      <w:r>
        <w:rPr>
          <w:color w:val="000000" w:themeColor="text1"/>
        </w:rPr>
        <w:t>pajak</w:t>
      </w:r>
      <w:proofErr w:type="spellEnd"/>
      <w:r>
        <w:rPr>
          <w:color w:val="000000" w:themeColor="text1"/>
        </w:rPr>
        <w:t xml:space="preserve"> </w:t>
      </w:r>
      <w:proofErr w:type="spellStart"/>
      <w:r>
        <w:rPr>
          <w:color w:val="000000" w:themeColor="text1"/>
        </w:rPr>
        <w:t>itu</w:t>
      </w:r>
      <w:proofErr w:type="spellEnd"/>
      <w:r w:rsidRPr="00E17DBA">
        <w:rPr>
          <w:rFonts w:ascii="Taken by Vultures Alternates De" w:hAnsi="Taken by Vultures Alternates De"/>
          <w:color w:val="000000" w:themeColor="text1"/>
          <w:spacing w:val="-20"/>
          <w:position w:val="4"/>
          <w:sz w:val="6"/>
        </w:rPr>
        <w:t>ì</w:t>
      </w:r>
      <w:r>
        <w:rPr>
          <w:color w:val="000000" w:themeColor="text1"/>
        </w:rPr>
        <w:t xml:space="preserve"> se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ndiri</w:t>
      </w:r>
      <w:proofErr w:type="spellEnd"/>
      <w:r>
        <w:rPr>
          <w:color w:val="000000" w:themeColor="text1"/>
        </w:rPr>
        <w:t>, me</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ru</w:t>
      </w:r>
      <w:proofErr w:type="spellEnd"/>
      <w:r w:rsidRPr="00E17DBA">
        <w:rPr>
          <w:rFonts w:ascii="Taken by Vultures Alternates De" w:hAnsi="Taken by Vultures Alternates De"/>
          <w:color w:val="000000" w:themeColor="text1"/>
          <w:spacing w:val="-20"/>
          <w:position w:val="4"/>
          <w:sz w:val="6"/>
        </w:rPr>
        <w:t>ì</w:t>
      </w:r>
      <w:proofErr w:type="spellStart"/>
      <w:r>
        <w:rPr>
          <w:color w:val="000000" w:themeColor="text1"/>
        </w:rPr>
        <w:t>pakan</w:t>
      </w:r>
      <w:proofErr w:type="spellEnd"/>
      <w:r>
        <w:rPr>
          <w:color w:val="000000" w:themeColor="text1"/>
        </w:rPr>
        <w:t xml:space="preserve"> </w:t>
      </w:r>
      <w:proofErr w:type="spellStart"/>
      <w:r>
        <w:rPr>
          <w:color w:val="000000" w:themeColor="text1"/>
        </w:rPr>
        <w:t>aspe</w:t>
      </w:r>
      <w:proofErr w:type="spellEnd"/>
      <w:r w:rsidRPr="00E17DBA">
        <w:rPr>
          <w:rFonts w:ascii="Taken by Vultures Alternates De" w:hAnsi="Taken by Vultures Alternates De"/>
          <w:color w:val="000000" w:themeColor="text1"/>
          <w:spacing w:val="-20"/>
          <w:position w:val="4"/>
          <w:sz w:val="6"/>
        </w:rPr>
        <w:t>ì</w:t>
      </w:r>
      <w:r>
        <w:rPr>
          <w:color w:val="000000" w:themeColor="text1"/>
        </w:rPr>
        <w:t xml:space="preserve">k  lain  </w:t>
      </w:r>
      <w:proofErr w:type="spellStart"/>
      <w:r>
        <w:rPr>
          <w:color w:val="000000" w:themeColor="text1"/>
        </w:rPr>
        <w:t>dari</w:t>
      </w:r>
      <w:proofErr w:type="spellEnd"/>
      <w:r>
        <w:rPr>
          <w:color w:val="000000" w:themeColor="text1"/>
        </w:rPr>
        <w:t xml:space="preserve">  </w:t>
      </w:r>
      <w:proofErr w:type="spellStart"/>
      <w:r>
        <w:rPr>
          <w:color w:val="000000" w:themeColor="text1"/>
        </w:rPr>
        <w:t>ke</w:t>
      </w:r>
      <w:proofErr w:type="spellEnd"/>
      <w:r w:rsidRPr="00E17DBA">
        <w:rPr>
          <w:rFonts w:ascii="Taken by Vultures Alternates De" w:hAnsi="Taken by Vultures Alternates De"/>
          <w:color w:val="000000" w:themeColor="text1"/>
          <w:spacing w:val="-20"/>
          <w:position w:val="4"/>
          <w:sz w:val="6"/>
        </w:rPr>
        <w:t>ì</w:t>
      </w:r>
      <w:proofErr w:type="spellStart"/>
      <w:r>
        <w:rPr>
          <w:color w:val="000000" w:themeColor="text1"/>
        </w:rPr>
        <w:t>sadaran</w:t>
      </w:r>
      <w:proofErr w:type="spellEnd"/>
      <w:r>
        <w:rPr>
          <w:color w:val="000000" w:themeColor="text1"/>
        </w:rPr>
        <w:t xml:space="preserve">  </w:t>
      </w:r>
      <w:proofErr w:type="spellStart"/>
      <w:r>
        <w:rPr>
          <w:color w:val="000000" w:themeColor="text1"/>
        </w:rPr>
        <w:t>pajak</w:t>
      </w:r>
      <w:proofErr w:type="spellEnd"/>
      <w:r>
        <w:rPr>
          <w:color w:val="000000" w:themeColor="text1"/>
        </w:rPr>
        <w:t xml:space="preserve"> </w:t>
      </w:r>
      <w:r>
        <w:rPr>
          <w:b/>
          <w:bCs/>
          <w:color w:val="000000" w:themeColor="text1"/>
        </w:rPr>
        <w:fldChar w:fldCharType="begin" w:fldLock="1"/>
      </w:r>
      <w:r>
        <w:rPr>
          <w:color w:val="000000" w:themeColor="text1"/>
        </w:rPr>
        <w:instrText>ADDIN CSL_CITATION {"citationItems":[{"id":"ITEM-1","itemData":{"DOI":"10.52859/jba.v10i2.421","ISSN":"2338-1132","abstract":"Penelitian ini akan mengkaji pengaruh kesadaran wajib pajak, sanksi perpajakan, dan penggunaan aplikasi e-filing terhadap kepatuhan wajib pajak orang pribadi di Kabupaten Rembang. Metode kuantitatif digunakan dalam studi ini. Penelitian menggunakan data primer dari temuan survei yang diberikan kepada responden. Purposive sampling digunakan dalam penelitian ini untuk memilih 100 sampel berdasarkan temuan kuesioner yang diisi. Pengujian hipotesis dilakukan dengan menggunakan uji parsial. Penelitian ini menyimpulkan bahwa kesadaran wajib pajak dan penggunaan aplikasi e-filing berpengaruh positif signifikan terhadap kepatuhan wajib pajak orang pribadi di Kabupaten Rembang. Sementara itu, sanksi perpajakan berpengaruh positif tidak signifikan terhadap kepatuhan wajib pajak orang pribadi di Kabupaten Rembang.","author":[{"dropping-particle":"","family":"Hidayati","given":"Tutwuri Nur","non-dropping-particle":"","parse-names":false,"suffix":""},{"dropping-particle":"","family":"Muniroh","given":"Hetty","non-dropping-particle":"","parse-names":false,"suffix":""}],"container-title":"Jurnal Bina Akuntansi","id":"ITEM-1","issue":"2","issued":{"date-parts":[["2023"]]},"page":"478-496","title":"Pengaruh Kesadaran Wajib Pajak, Sanksi Perpajakan, dan Penggunaan Aplikasi E-Filing Terhadap Kepatuhan Wajib Pajak Orang Pribadi di Kabupaten Rembang","type":"article-journal","volume":"10"},"uris":["http://www.mendeley.com/documents/?uuid=4656da29-5906-4254-8cd6-12e1aa1c9348"]}],"mendeley":{"formattedCitation":"(Hidayati &amp; Muniroh, 2023)","manualFormatting":"(Hidayati dan Muniroh, 2023)","plainTextFormattedCitation":"(Hidayati &amp; Muniroh, 2023)","previouslyFormattedCitation":"(Hidayati &amp; Muniroh, 2023)"},"properties":{"noteIndex":0},"schema":"https://github.com/citation-style-language/schema/raw/master/csl-citation.json"}</w:instrText>
      </w:r>
      <w:r>
        <w:rPr>
          <w:b/>
          <w:bCs/>
          <w:color w:val="000000" w:themeColor="text1"/>
        </w:rPr>
        <w:fldChar w:fldCharType="separate"/>
      </w:r>
      <w:r>
        <w:rPr>
          <w:color w:val="000000" w:themeColor="text1"/>
        </w:rPr>
        <w:t>(</w:t>
      </w:r>
      <w:proofErr w:type="spellStart"/>
      <w:r>
        <w:rPr>
          <w:color w:val="000000" w:themeColor="text1"/>
        </w:rPr>
        <w:t>Hidayati</w:t>
      </w:r>
      <w:proofErr w:type="spellEnd"/>
      <w:r>
        <w:rPr>
          <w:color w:val="000000" w:themeColor="text1"/>
        </w:rPr>
        <w:t xml:space="preserve"> dan Mu</w:t>
      </w:r>
      <w:r w:rsidRPr="00E17DBA">
        <w:rPr>
          <w:rFonts w:ascii="Taken by Vultures Alternates De" w:hAnsi="Taken by Vultures Alternates De"/>
          <w:color w:val="000000" w:themeColor="text1"/>
          <w:spacing w:val="-20"/>
          <w:position w:val="4"/>
          <w:sz w:val="6"/>
        </w:rPr>
        <w:t>ì</w:t>
      </w:r>
      <w:proofErr w:type="spellStart"/>
      <w:r>
        <w:rPr>
          <w:color w:val="000000" w:themeColor="text1"/>
        </w:rPr>
        <w:t>niroh</w:t>
      </w:r>
      <w:proofErr w:type="spellEnd"/>
      <w:r>
        <w:rPr>
          <w:color w:val="000000" w:themeColor="text1"/>
        </w:rPr>
        <w:t>, 2023)</w:t>
      </w:r>
      <w:r>
        <w:rPr>
          <w:b/>
          <w:bCs/>
          <w:color w:val="000000" w:themeColor="text1"/>
        </w:rPr>
        <w:fldChar w:fldCharType="end"/>
      </w:r>
      <w:r>
        <w:rPr>
          <w:color w:val="000000" w:themeColor="text1"/>
        </w:rPr>
        <w:t>.</w:t>
      </w:r>
      <w:bookmarkStart w:id="38" w:name="_Toc202142358"/>
    </w:p>
    <w:bookmarkEnd w:id="38"/>
    <w:p w14:paraId="7AC0FEF0" w14:textId="3269D197" w:rsidR="00296A6F" w:rsidRPr="00296A6F" w:rsidRDefault="00296A6F" w:rsidP="00296A6F">
      <w:pPr>
        <w:pStyle w:val="BodyText"/>
        <w:spacing w:line="480" w:lineRule="auto"/>
        <w:jc w:val="both"/>
        <w:rPr>
          <w:b/>
          <w:bCs/>
          <w:color w:val="000000" w:themeColor="text1"/>
        </w:rPr>
      </w:pPr>
      <w:proofErr w:type="spellStart"/>
      <w:r w:rsidRPr="00296A6F">
        <w:rPr>
          <w:rFonts w:eastAsia="DengXian"/>
          <w:b/>
          <w:bCs/>
          <w:lang w:eastAsia="zh-CN"/>
        </w:rPr>
        <w:t>Sosialisasi</w:t>
      </w:r>
      <w:proofErr w:type="spellEnd"/>
      <w:r w:rsidRPr="00296A6F">
        <w:rPr>
          <w:rFonts w:eastAsia="DengXian"/>
          <w:b/>
          <w:bCs/>
          <w:lang w:eastAsia="zh-CN"/>
        </w:rPr>
        <w:t xml:space="preserve"> </w:t>
      </w:r>
      <w:proofErr w:type="spellStart"/>
      <w:r w:rsidRPr="00296A6F">
        <w:rPr>
          <w:rFonts w:eastAsia="DengXian"/>
          <w:b/>
          <w:bCs/>
          <w:lang w:eastAsia="zh-CN"/>
        </w:rPr>
        <w:t>Perpajakan</w:t>
      </w:r>
      <w:proofErr w:type="spellEnd"/>
    </w:p>
    <w:p w14:paraId="1F71D8F1" w14:textId="77777777" w:rsidR="00296A6F" w:rsidRPr="00296A6F" w:rsidRDefault="00296A6F" w:rsidP="00296A6F">
      <w:pPr>
        <w:spacing w:line="480" w:lineRule="auto"/>
        <w:ind w:firstLine="720"/>
        <w:jc w:val="both"/>
        <w:rPr>
          <w:rFonts w:ascii="Times New Roman" w:eastAsia="DengXian" w:hAnsi="Times New Roman"/>
          <w:color w:val="000000"/>
          <w:sz w:val="24"/>
          <w:szCs w:val="24"/>
          <w:lang w:val="zh-CN"/>
        </w:rPr>
      </w:pPr>
      <w:r w:rsidRPr="00296A6F">
        <w:rPr>
          <w:rFonts w:ascii="Times New Roman" w:eastAsia="DengXian" w:hAnsi="Times New Roman"/>
          <w:color w:val="000000"/>
          <w:sz w:val="24"/>
          <w:szCs w:val="24"/>
          <w:lang w:val="zh-CN"/>
        </w:rPr>
        <w:t>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 xml:space="preserve">t </w:t>
      </w:r>
      <w:r w:rsidRPr="00296A6F">
        <w:rPr>
          <w:rFonts w:ascii="Times New Roman" w:eastAsia="DengXian" w:hAnsi="Times New Roman"/>
          <w:color w:val="000000"/>
          <w:sz w:val="24"/>
          <w:szCs w:val="24"/>
          <w:lang w:val="zh-CN"/>
        </w:rPr>
        <w:fldChar w:fldCharType="begin" w:fldLock="1"/>
      </w:r>
      <w:r w:rsidRPr="00296A6F">
        <w:rPr>
          <w:rFonts w:ascii="Times New Roman" w:eastAsia="DengXian" w:hAnsi="Times New Roman"/>
          <w:color w:val="000000"/>
          <w:sz w:val="24"/>
          <w:szCs w:val="24"/>
          <w:lang w:val="zh-CN"/>
        </w:rPr>
        <w:instrText>ADDIN CSL_CITATION {"citationItems":[{"id":"ITEM-1","itemData":{"DOI":"10.56910/gemilang.v3i1.315","ISSN":"2962-4428","abstract":"The importance of public awareness in paying land and building taxes (PBB) for state revenues and increasing regional finances. To achieve the intended goal, the government is carrying out various kinds of efforts, one of the efforts made by the government is by socializing how to increase public awareness so that they are active in paying taxes to increase regional income.","author":[{"dropping-particle":"","family":"Justiawal","given":"","non-dropping-particle":"","parse-names":false,"suffix":""},{"dropping-particle":"","family":"Asmanurhidayani","given":"","non-dropping-particle":"","parse-names":false,"suffix":""}],"container-title":"GEMILANG: Jurnal Manajemen dan Akuntansi","id":"ITEM-1","issue":"1","issued":{"date-parts":[["2022"]]},"page":"145-154","title":"Pengaruh Sosialisasi Pajak Bumi dan Bangunan (PBB) Terhadap Peningkatan Kesadaran Masyarakat Wajib Pajak Di Kecamatan Tempe Kabupaten Wajo","type":"article-journal","volume":"3"},"uris":["http://www.mendeley.com/documents/?uuid=c91017a9-e852-44b6-a680-bb4786d15b76"]}],"mendeley":{"formattedCitation":"(Justiawal &amp; Asmanurhidayani, 2022)","manualFormatting":"Justiawal dan Hidayani (2022)","plainTextFormattedCitation":"(Justiawal &amp; Asmanurhidayani, 2022)","previouslyFormattedCitation":"(Justiawal &amp; Asmanurhidayani, 2022)"},"properties":{"noteIndex":0},"schema":"https://github.com/citation-style-language/schema/raw/master/csl-citation.json"}</w:instrText>
      </w:r>
      <w:r w:rsidRPr="00296A6F">
        <w:rPr>
          <w:rFonts w:ascii="Times New Roman" w:eastAsia="DengXian" w:hAnsi="Times New Roman"/>
          <w:color w:val="000000"/>
          <w:sz w:val="24"/>
          <w:szCs w:val="24"/>
          <w:lang w:val="zh-CN"/>
        </w:rPr>
        <w:fldChar w:fldCharType="separate"/>
      </w:r>
      <w:r w:rsidRPr="00296A6F">
        <w:rPr>
          <w:rFonts w:ascii="Times New Roman" w:eastAsia="DengXian" w:hAnsi="Times New Roman"/>
          <w:color w:val="000000"/>
          <w:sz w:val="24"/>
          <w:szCs w:val="24"/>
          <w:lang w:val="zh-CN"/>
        </w:rPr>
        <w:t>Ju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stiawal dan Hidayani (2022)</w:t>
      </w:r>
      <w:r w:rsidRPr="00296A6F">
        <w:rPr>
          <w:rFonts w:ascii="Times New Roman" w:eastAsia="DengXian" w:hAnsi="Times New Roman"/>
          <w:color w:val="000000"/>
          <w:sz w:val="24"/>
          <w:szCs w:val="24"/>
          <w:lang w:val="zh-CN"/>
        </w:rPr>
        <w:fldChar w:fldCharType="end"/>
      </w:r>
      <w:r w:rsidRPr="00296A6F">
        <w:rPr>
          <w:rFonts w:ascii="Times New Roman" w:eastAsia="DengXian" w:hAnsi="Times New Roman"/>
          <w:color w:val="000000"/>
          <w:sz w:val="24"/>
          <w:szCs w:val="24"/>
          <w:lang w:val="zh-CN"/>
        </w:rPr>
        <w:t xml:space="preserve"> sosialisasi dapat dipandang se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bagai su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atu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 xml:space="preserve"> prose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s be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lajar  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ngajar.  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lalu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i sosialisasi  individu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 xml:space="preserve">  be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lajar  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njadi  anggota  masyarakat, dimana prose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snya tidak se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mata 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ngajarkan pola pe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rilaku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 xml:space="preserve"> sosial ke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pada individu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 xml:space="preserve"> te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tapi ju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ga 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nge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mbangkan dirinya atau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 xml:space="preserve"> </w:t>
      </w:r>
      <w:r w:rsidRPr="00296A6F">
        <w:rPr>
          <w:rFonts w:ascii="Times New Roman" w:eastAsia="DengXian" w:hAnsi="Times New Roman"/>
          <w:color w:val="000000"/>
          <w:sz w:val="24"/>
          <w:szCs w:val="24"/>
          <w:lang w:val="zh-CN"/>
        </w:rPr>
        <w:lastRenderedPageBreak/>
        <w:t>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laku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kan prose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s pe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nde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wasaan dirinya. Se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ntara dalam pe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nge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rtian sosialisasi yang lainnya adalah prose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s pe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nanaman atau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 xml:space="preserve"> pe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nghapu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san, ke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biasaan atau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 xml:space="preserve"> nilai dan atu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ran dari satu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 xml:space="preserve"> ge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rasi ke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 xml:space="preserve"> ge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rasi lainnya dalam se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bu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ah ke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lompok masyarakat.</w:t>
      </w:r>
    </w:p>
    <w:p w14:paraId="65F38F92" w14:textId="1C91F320" w:rsidR="0099596F" w:rsidRPr="00296A6F" w:rsidRDefault="00296A6F" w:rsidP="00296A6F">
      <w:pPr>
        <w:spacing w:line="480" w:lineRule="auto"/>
        <w:ind w:firstLine="720"/>
        <w:jc w:val="both"/>
        <w:rPr>
          <w:rFonts w:ascii="Times New Roman" w:eastAsia="DengXian" w:hAnsi="Times New Roman"/>
          <w:color w:val="000000"/>
          <w:sz w:val="24"/>
          <w:szCs w:val="24"/>
        </w:rPr>
      </w:pPr>
      <w:r w:rsidRPr="00296A6F">
        <w:rPr>
          <w:rFonts w:ascii="Times New Roman" w:eastAsia="DengXian" w:hAnsi="Times New Roman"/>
          <w:color w:val="000000"/>
          <w:sz w:val="24"/>
          <w:szCs w:val="24"/>
          <w:lang w:val="zh-CN"/>
        </w:rPr>
        <w:t>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 xml:space="preserve">t </w:t>
      </w:r>
      <w:r w:rsidRPr="00296A6F">
        <w:rPr>
          <w:rFonts w:ascii="Times New Roman" w:eastAsia="DengXian" w:hAnsi="Times New Roman"/>
          <w:color w:val="000000"/>
          <w:sz w:val="24"/>
          <w:szCs w:val="24"/>
          <w:lang w:val="zh-CN"/>
        </w:rPr>
        <w:fldChar w:fldCharType="begin" w:fldLock="1"/>
      </w:r>
      <w:r w:rsidRPr="00296A6F">
        <w:rPr>
          <w:rFonts w:ascii="Times New Roman" w:eastAsia="DengXian" w:hAnsi="Times New Roman"/>
          <w:color w:val="000000"/>
          <w:sz w:val="24"/>
          <w:szCs w:val="24"/>
          <w:lang w:val="zh-CN"/>
        </w:rPr>
        <w:instrText>ADDIN CSL_CITATION {"citationItems":[{"id":"ITEM-1","itemData":{"abstract":"Tax is a source of certain state revenue and income which has a bigger contribution. While, this research aimed to examine the effect of tax socialization, taxpayers' awareness, and tax sanction on personal taxprayers' compliance. The research was quantitative research. Moreover, the population was personal taxpayers' who were listed on Surabaya Pratama Tax Service Office, Simokerto. Furthermore, the data collection technique used accidental sampling technique, in which the sample was taken accidentally at sample location. In line with, there were 40 respondents as the sample.As the data were primary, the instrument in data collection technique used questionnaires which were distributed to respondents. The questionnaires consited of statement lists that need to be answered by the personal taxpayers. Additionally, the data analysis technique used multiple linear regression. In addition, the research result concluded that tax socialization, taxpayers' awareness, and tax sanction had a positive effect on personal taxpayers' compliance at Surabaya Pratama Tax Service Office, Simokerto.","author":[{"dropping-particle":"","family":"Nabila","given":"Savira Isnaini","non-dropping-particle":"","parse-names":false,"suffix":""},{"dropping-particle":"","family":"Rahmawati","given":"Mia Ika","non-dropping-particle":"","parse-names":false,"suffix":""}],"container-title":"Jurnal Ilmu dan Riset Akuntansi","id":"ITEM-1","issue":"7","issued":{"date-parts":[["2021"]]},"page":"1-17","title":"Pengaruh Sosialisasi Perpajakan, Kesadaran Wajib Pajak dan Sanksi Pajak Terhadap Kepatuhan Wajib Pajak","type":"article-journal","volume":"10"},"uris":["http://www.mendeley.com/documents/?uuid=e045daec-9eca-43d9-8762-32861fe9299b"]}],"mendeley":{"formattedCitation":"(Nabila &amp; Rahmawati, 2021)","manualFormatting":"Nabila dan Rahmawati (2021)","plainTextFormattedCitation":"(Nabila &amp; Rahmawati, 2021)","previouslyFormattedCitation":"(Nabila &amp; Rahmawati, 2021)"},"properties":{"noteIndex":0},"schema":"https://github.com/citation-style-language/schema/raw/master/csl-citation.json"}</w:instrText>
      </w:r>
      <w:r w:rsidRPr="00296A6F">
        <w:rPr>
          <w:rFonts w:ascii="Times New Roman" w:eastAsia="DengXian" w:hAnsi="Times New Roman"/>
          <w:color w:val="000000"/>
          <w:sz w:val="24"/>
          <w:szCs w:val="24"/>
          <w:lang w:val="zh-CN"/>
        </w:rPr>
        <w:fldChar w:fldCharType="separate"/>
      </w:r>
      <w:r w:rsidRPr="00296A6F">
        <w:rPr>
          <w:rFonts w:ascii="Times New Roman" w:eastAsia="DengXian" w:hAnsi="Times New Roman"/>
          <w:color w:val="000000"/>
          <w:sz w:val="24"/>
          <w:szCs w:val="24"/>
          <w:lang w:val="zh-CN"/>
        </w:rPr>
        <w:t>Nabila dan Rahmawati (2021)</w:t>
      </w:r>
      <w:r w:rsidRPr="00296A6F">
        <w:rPr>
          <w:rFonts w:ascii="Times New Roman" w:eastAsia="DengXian" w:hAnsi="Times New Roman"/>
          <w:color w:val="000000"/>
          <w:sz w:val="24"/>
          <w:szCs w:val="24"/>
          <w:lang w:val="zh-CN"/>
        </w:rPr>
        <w:fldChar w:fldCharType="end"/>
      </w:r>
      <w:r w:rsidRPr="00296A6F">
        <w:rPr>
          <w:rFonts w:ascii="Times New Roman" w:eastAsia="DengXian" w:hAnsi="Times New Roman"/>
          <w:color w:val="000000"/>
          <w:sz w:val="24"/>
          <w:szCs w:val="24"/>
          <w:lang w:val="zh-CN"/>
        </w:rPr>
        <w:t xml:space="preserve"> Sosialisasi pe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rpajakan 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pakan 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paya dari Dire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ktorat Je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nde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ral Pajak yang 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mbe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rikan pe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nge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tahu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an ke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pada masyarakat khu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su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snya 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ntu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k wajib pajak agar 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nge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tahu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i se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gala hal 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nge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nai pe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rpajakan dari se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gi pe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ratu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ran mau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pu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 tata cara pe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rpajakan yang dilaku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kan me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lalu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i de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ngan pe</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nyu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lu</w:t>
      </w:r>
      <w:r w:rsidRPr="00296A6F">
        <w:rPr>
          <w:rFonts w:ascii="Taken by Vultures Alternates De" w:eastAsia="DengXian" w:hAnsi="Taken by Vultures Alternates De"/>
          <w:color w:val="000000"/>
          <w:spacing w:val="-20"/>
          <w:position w:val="4"/>
          <w:sz w:val="6"/>
          <w:szCs w:val="24"/>
          <w:lang w:val="zh-CN"/>
        </w:rPr>
        <w:t>ì</w:t>
      </w:r>
      <w:r w:rsidRPr="00296A6F">
        <w:rPr>
          <w:rFonts w:ascii="Times New Roman" w:eastAsia="DengXian" w:hAnsi="Times New Roman"/>
          <w:color w:val="000000"/>
          <w:sz w:val="24"/>
          <w:szCs w:val="24"/>
          <w:lang w:val="zh-CN"/>
        </w:rPr>
        <w:t>han.</w:t>
      </w:r>
    </w:p>
    <w:p w14:paraId="715E397A" w14:textId="77777777" w:rsidR="00A249E2" w:rsidRDefault="00000000">
      <w:pPr>
        <w:pStyle w:val="BodyText"/>
        <w:spacing w:line="480" w:lineRule="auto"/>
        <w:jc w:val="both"/>
        <w:rPr>
          <w:b/>
          <w:lang w:val="id-ID"/>
        </w:rPr>
      </w:pPr>
      <w:bookmarkStart w:id="39" w:name="_Toc176008434"/>
      <w:bookmarkStart w:id="40" w:name="_Toc170554369"/>
      <w:bookmarkStart w:id="41" w:name="_Toc176008331"/>
      <w:r>
        <w:rPr>
          <w:b/>
          <w:color w:val="000000"/>
        </w:rPr>
        <w:t>B. METODE</w:t>
      </w:r>
      <w:r>
        <w:rPr>
          <w:b/>
          <w:color w:val="000000"/>
          <w:spacing w:val="-18"/>
        </w:rPr>
        <w:t xml:space="preserve"> </w:t>
      </w:r>
      <w:r>
        <w:rPr>
          <w:b/>
          <w:color w:val="000000"/>
        </w:rPr>
        <w:t>PENELITIAN</w:t>
      </w:r>
      <w:bookmarkEnd w:id="39"/>
      <w:bookmarkEnd w:id="40"/>
      <w:bookmarkEnd w:id="41"/>
    </w:p>
    <w:p w14:paraId="47C5CC24" w14:textId="77777777" w:rsidR="00296A6F" w:rsidRPr="00296A6F" w:rsidRDefault="00296A6F" w:rsidP="00296A6F">
      <w:pPr>
        <w:outlineLvl w:val="2"/>
        <w:rPr>
          <w:rFonts w:ascii="Times New Roman" w:eastAsia="DengXian" w:hAnsi="Times New Roman"/>
          <w:b/>
          <w:bCs/>
          <w:sz w:val="24"/>
          <w:szCs w:val="24"/>
          <w:lang w:eastAsia="zh-CN"/>
        </w:rPr>
      </w:pPr>
      <w:bookmarkStart w:id="42" w:name="_Toc176008442"/>
      <w:proofErr w:type="spellStart"/>
      <w:r w:rsidRPr="00296A6F">
        <w:rPr>
          <w:rFonts w:ascii="Times New Roman" w:eastAsia="DengXian" w:hAnsi="Times New Roman"/>
          <w:b/>
          <w:bCs/>
          <w:sz w:val="24"/>
          <w:szCs w:val="24"/>
          <w:lang w:eastAsia="zh-CN"/>
        </w:rPr>
        <w:t>Tempat</w:t>
      </w:r>
      <w:proofErr w:type="spellEnd"/>
      <w:r w:rsidRPr="00296A6F">
        <w:rPr>
          <w:rFonts w:ascii="Times New Roman" w:eastAsia="DengXian" w:hAnsi="Times New Roman"/>
          <w:b/>
          <w:bCs/>
          <w:sz w:val="24"/>
          <w:szCs w:val="24"/>
          <w:lang w:eastAsia="zh-CN"/>
        </w:rPr>
        <w:t xml:space="preserve"> </w:t>
      </w:r>
      <w:proofErr w:type="spellStart"/>
      <w:r w:rsidRPr="00296A6F">
        <w:rPr>
          <w:rFonts w:ascii="Times New Roman" w:eastAsia="DengXian" w:hAnsi="Times New Roman"/>
          <w:b/>
          <w:bCs/>
          <w:sz w:val="24"/>
          <w:szCs w:val="24"/>
          <w:lang w:eastAsia="zh-CN"/>
        </w:rPr>
        <w:t>Penelitian</w:t>
      </w:r>
      <w:proofErr w:type="spellEnd"/>
    </w:p>
    <w:p w14:paraId="2B37B280" w14:textId="7D0D2B06" w:rsidR="00296A6F" w:rsidRPr="00296A6F" w:rsidRDefault="00296A6F" w:rsidP="00296A6F">
      <w:pPr>
        <w:spacing w:line="480" w:lineRule="auto"/>
        <w:ind w:firstLine="720"/>
        <w:jc w:val="both"/>
        <w:rPr>
          <w:rFonts w:ascii="Times New Roman" w:eastAsia="DengXian" w:hAnsi="Times New Roman"/>
          <w:kern w:val="2"/>
          <w:sz w:val="24"/>
          <w:szCs w:val="24"/>
          <w:lang w:bidi="hi-IN"/>
          <w14:ligatures w14:val="standardContextual"/>
        </w:rPr>
      </w:pPr>
      <w:r w:rsidRPr="00296A6F">
        <w:rPr>
          <w:rFonts w:ascii="Times New Roman" w:eastAsia="DengXian" w:hAnsi="Times New Roman"/>
          <w:kern w:val="2"/>
          <w:sz w:val="24"/>
          <w:szCs w:val="24"/>
          <w:lang w:val="zh-CN" w:bidi="hi-IN"/>
          <w14:ligatures w14:val="standardContextual"/>
        </w:rPr>
        <w:t>U</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ntu</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k me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mpe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role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h data dan informasi yang dipe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rlu</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kan dalam pe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nyu</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su</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nan pe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ne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litia ini, maka pe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ne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litian ini dilaku</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kan pada Kantor Pajak di Kantor Pajak Pratama Ilir Timu</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r  Su</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mate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ra Se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latan yang be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rkantor pu</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sat di Jalan Kapte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n A.Rivai No.4, Su</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 xml:space="preserve">ngai </w:t>
      </w:r>
      <w:r w:rsidRPr="00296A6F">
        <w:rPr>
          <w:rFonts w:ascii="Times New Roman" w:eastAsia="DengXian" w:hAnsi="Times New Roman"/>
          <w:kern w:val="2"/>
          <w:sz w:val="24"/>
          <w:szCs w:val="24"/>
          <w:lang w:val="zh-CN" w:bidi="hi-IN"/>
          <w14:ligatures w14:val="standardContextual"/>
        </w:rPr>
        <w:t>Pange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ran, Ke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camatan Ilir Timu</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r I Kota Pale</w:t>
      </w:r>
      <w:r w:rsidRPr="00296A6F">
        <w:rPr>
          <w:rFonts w:ascii="Taken by Vultures Alternates De" w:eastAsia="DengXian" w:hAnsi="Taken by Vultures Alternates De"/>
          <w:spacing w:val="-20"/>
          <w:kern w:val="2"/>
          <w:position w:val="4"/>
          <w:sz w:val="6"/>
          <w:szCs w:val="24"/>
          <w:lang w:val="zh-CN" w:bidi="hi-IN"/>
          <w14:ligatures w14:val="standardContextual"/>
        </w:rPr>
        <w:t>ì</w:t>
      </w:r>
      <w:r w:rsidRPr="00296A6F">
        <w:rPr>
          <w:rFonts w:ascii="Times New Roman" w:eastAsia="DengXian" w:hAnsi="Times New Roman"/>
          <w:kern w:val="2"/>
          <w:sz w:val="24"/>
          <w:szCs w:val="24"/>
          <w:lang w:val="zh-CN" w:bidi="hi-IN"/>
          <w14:ligatures w14:val="standardContextual"/>
        </w:rPr>
        <w:t xml:space="preserve">mbang. </w:t>
      </w:r>
    </w:p>
    <w:p w14:paraId="339716EE" w14:textId="4F633010" w:rsidR="00A249E2" w:rsidRDefault="00000000">
      <w:pPr>
        <w:pStyle w:val="Heading2"/>
        <w:widowControl w:val="0"/>
        <w:numPr>
          <w:ilvl w:val="0"/>
          <w:numId w:val="0"/>
        </w:numPr>
        <w:autoSpaceDE w:val="0"/>
        <w:autoSpaceDN w:val="0"/>
        <w:jc w:val="left"/>
        <w:rPr>
          <w:spacing w:val="-2"/>
        </w:rPr>
      </w:pPr>
      <w:proofErr w:type="spellStart"/>
      <w:r>
        <w:t>Populasi</w:t>
      </w:r>
      <w:proofErr w:type="spellEnd"/>
      <w:r>
        <w:t>,</w:t>
      </w:r>
      <w:r>
        <w:rPr>
          <w:spacing w:val="-1"/>
        </w:rPr>
        <w:t xml:space="preserve"> </w:t>
      </w:r>
      <w:r>
        <w:t>Sampel</w:t>
      </w:r>
      <w:r>
        <w:rPr>
          <w:spacing w:val="-2"/>
        </w:rPr>
        <w:t xml:space="preserve"> </w:t>
      </w:r>
      <w:r>
        <w:t>dan</w:t>
      </w:r>
      <w:r>
        <w:rPr>
          <w:spacing w:val="-1"/>
        </w:rPr>
        <w:t xml:space="preserve"> </w:t>
      </w:r>
      <w:r>
        <w:t xml:space="preserve">Teknik </w:t>
      </w:r>
      <w:r>
        <w:rPr>
          <w:spacing w:val="-2"/>
        </w:rPr>
        <w:t>Sampling</w:t>
      </w:r>
      <w:bookmarkEnd w:id="42"/>
    </w:p>
    <w:p w14:paraId="29D161A2" w14:textId="16572F9F" w:rsidR="00D93A1A" w:rsidRPr="00D93A1A" w:rsidRDefault="00D93A1A" w:rsidP="00D93A1A">
      <w:pPr>
        <w:spacing w:line="480" w:lineRule="auto"/>
        <w:ind w:firstLine="360"/>
        <w:jc w:val="both"/>
        <w:rPr>
          <w:rFonts w:ascii="Times New Roman" w:eastAsia="DengXian" w:hAnsi="Times New Roman"/>
          <w:b/>
          <w:bCs/>
          <w:sz w:val="24"/>
          <w:szCs w:val="24"/>
          <w:lang w:val="zh-CN" w:bidi="hi-IN"/>
        </w:rPr>
      </w:pPr>
      <w:r w:rsidRPr="00D93A1A">
        <w:rPr>
          <w:rFonts w:ascii="Times New Roman" w:eastAsiaTheme="minorEastAsia" w:hAnsi="Times New Roman"/>
          <w:sz w:val="24"/>
          <w:szCs w:val="24"/>
        </w:rPr>
        <w:t>Dalam pe</w:t>
      </w:r>
      <w:r w:rsidRPr="00D93A1A">
        <w:rPr>
          <w:rFonts w:ascii="Times New Roman" w:eastAsiaTheme="minorEastAsia" w:hAnsi="Times New Roman"/>
          <w:spacing w:val="-20"/>
          <w:position w:val="4"/>
          <w:sz w:val="24"/>
          <w:szCs w:val="24"/>
        </w:rPr>
        <w:t>ì</w:t>
      </w:r>
      <w:r w:rsidRPr="00D93A1A">
        <w:rPr>
          <w:rFonts w:ascii="Times New Roman" w:eastAsiaTheme="minorEastAsia" w:hAnsi="Times New Roman"/>
          <w:sz w:val="24"/>
          <w:szCs w:val="24"/>
        </w:rPr>
        <w:t>ne</w:t>
      </w:r>
      <w:r w:rsidRPr="00D93A1A">
        <w:rPr>
          <w:rFonts w:ascii="Times New Roman" w:eastAsiaTheme="minorEastAsia" w:hAnsi="Times New Roman"/>
          <w:spacing w:val="-20"/>
          <w:position w:val="4"/>
          <w:sz w:val="24"/>
          <w:szCs w:val="24"/>
        </w:rPr>
        <w:t>ì</w:t>
      </w:r>
      <w:proofErr w:type="spellStart"/>
      <w:r w:rsidRPr="00D93A1A">
        <w:rPr>
          <w:rFonts w:ascii="Times New Roman" w:eastAsiaTheme="minorEastAsia" w:hAnsi="Times New Roman"/>
          <w:sz w:val="24"/>
          <w:szCs w:val="24"/>
        </w:rPr>
        <w:t>litian</w:t>
      </w:r>
      <w:proofErr w:type="spellEnd"/>
      <w:r w:rsidRPr="00D93A1A">
        <w:rPr>
          <w:rFonts w:ascii="Times New Roman" w:eastAsiaTheme="minorEastAsia" w:hAnsi="Times New Roman"/>
          <w:sz w:val="24"/>
          <w:szCs w:val="24"/>
        </w:rPr>
        <w:t xml:space="preserve"> </w:t>
      </w:r>
      <w:proofErr w:type="spellStart"/>
      <w:r w:rsidRPr="00D93A1A">
        <w:rPr>
          <w:rFonts w:ascii="Times New Roman" w:eastAsiaTheme="minorEastAsia" w:hAnsi="Times New Roman"/>
          <w:sz w:val="24"/>
          <w:szCs w:val="24"/>
        </w:rPr>
        <w:t>ini</w:t>
      </w:r>
      <w:proofErr w:type="spellEnd"/>
      <w:r w:rsidRPr="00D93A1A">
        <w:rPr>
          <w:rFonts w:ascii="Times New Roman" w:eastAsiaTheme="minorEastAsia" w:hAnsi="Times New Roman"/>
          <w:sz w:val="24"/>
          <w:szCs w:val="24"/>
        </w:rPr>
        <w:t xml:space="preserve">, </w:t>
      </w:r>
      <w:proofErr w:type="spellStart"/>
      <w:r w:rsidRPr="00D93A1A">
        <w:rPr>
          <w:rFonts w:ascii="Times New Roman" w:eastAsiaTheme="minorEastAsia" w:hAnsi="Times New Roman"/>
          <w:sz w:val="24"/>
          <w:szCs w:val="24"/>
        </w:rPr>
        <w:t>popu</w:t>
      </w:r>
      <w:proofErr w:type="spellEnd"/>
      <w:r w:rsidRPr="00D93A1A">
        <w:rPr>
          <w:rFonts w:ascii="Times New Roman" w:eastAsiaTheme="minorEastAsia" w:hAnsi="Times New Roman"/>
          <w:spacing w:val="-20"/>
          <w:position w:val="4"/>
          <w:sz w:val="24"/>
          <w:szCs w:val="24"/>
        </w:rPr>
        <w:t>ì</w:t>
      </w:r>
      <w:proofErr w:type="spellStart"/>
      <w:r w:rsidRPr="00D93A1A">
        <w:rPr>
          <w:rFonts w:ascii="Times New Roman" w:eastAsiaTheme="minorEastAsia" w:hAnsi="Times New Roman"/>
          <w:sz w:val="24"/>
          <w:szCs w:val="24"/>
        </w:rPr>
        <w:t>lasi</w:t>
      </w:r>
      <w:proofErr w:type="spellEnd"/>
      <w:r w:rsidRPr="00D93A1A">
        <w:rPr>
          <w:rFonts w:ascii="Times New Roman" w:eastAsiaTheme="minorEastAsia" w:hAnsi="Times New Roman"/>
          <w:sz w:val="24"/>
          <w:szCs w:val="24"/>
        </w:rPr>
        <w:t xml:space="preserve"> yang </w:t>
      </w:r>
      <w:proofErr w:type="spellStart"/>
      <w:r w:rsidRPr="00D93A1A">
        <w:rPr>
          <w:rFonts w:ascii="Times New Roman" w:eastAsiaTheme="minorEastAsia" w:hAnsi="Times New Roman"/>
          <w:sz w:val="24"/>
          <w:szCs w:val="24"/>
        </w:rPr>
        <w:t>digu</w:t>
      </w:r>
      <w:proofErr w:type="spellEnd"/>
      <w:r w:rsidRPr="00D93A1A">
        <w:rPr>
          <w:rFonts w:ascii="Times New Roman" w:eastAsiaTheme="minorEastAsia" w:hAnsi="Times New Roman"/>
          <w:spacing w:val="-20"/>
          <w:position w:val="4"/>
          <w:sz w:val="24"/>
          <w:szCs w:val="24"/>
        </w:rPr>
        <w:t>ì</w:t>
      </w:r>
      <w:proofErr w:type="spellStart"/>
      <w:r w:rsidRPr="00D93A1A">
        <w:rPr>
          <w:rFonts w:ascii="Times New Roman" w:eastAsiaTheme="minorEastAsia" w:hAnsi="Times New Roman"/>
          <w:sz w:val="24"/>
          <w:szCs w:val="24"/>
        </w:rPr>
        <w:t>nakan</w:t>
      </w:r>
      <w:proofErr w:type="spellEnd"/>
      <w:r w:rsidRPr="00D93A1A">
        <w:rPr>
          <w:rFonts w:ascii="Times New Roman" w:eastAsiaTheme="minorEastAsia" w:hAnsi="Times New Roman"/>
          <w:sz w:val="24"/>
          <w:szCs w:val="24"/>
        </w:rPr>
        <w:t xml:space="preserve"> </w:t>
      </w:r>
      <w:proofErr w:type="spellStart"/>
      <w:r w:rsidRPr="00D93A1A">
        <w:rPr>
          <w:rFonts w:ascii="Times New Roman" w:eastAsiaTheme="minorEastAsia" w:hAnsi="Times New Roman"/>
          <w:sz w:val="24"/>
          <w:szCs w:val="24"/>
        </w:rPr>
        <w:t>adalah</w:t>
      </w:r>
      <w:proofErr w:type="spellEnd"/>
      <w:r w:rsidRPr="00D93A1A">
        <w:rPr>
          <w:rFonts w:ascii="Times New Roman" w:eastAsiaTheme="minorEastAsia" w:hAnsi="Times New Roman"/>
          <w:sz w:val="24"/>
          <w:szCs w:val="24"/>
        </w:rPr>
        <w:t xml:space="preserve"> se</w:t>
      </w:r>
      <w:r w:rsidRPr="00D93A1A">
        <w:rPr>
          <w:rFonts w:ascii="Times New Roman" w:eastAsiaTheme="minorEastAsia" w:hAnsi="Times New Roman"/>
          <w:spacing w:val="-20"/>
          <w:position w:val="4"/>
          <w:sz w:val="24"/>
          <w:szCs w:val="24"/>
        </w:rPr>
        <w:t>ì</w:t>
      </w:r>
      <w:proofErr w:type="spellStart"/>
      <w:r w:rsidRPr="00D93A1A">
        <w:rPr>
          <w:rFonts w:ascii="Times New Roman" w:eastAsiaTheme="minorEastAsia" w:hAnsi="Times New Roman"/>
          <w:sz w:val="24"/>
          <w:szCs w:val="24"/>
        </w:rPr>
        <w:t>lu</w:t>
      </w:r>
      <w:proofErr w:type="spellEnd"/>
      <w:r w:rsidRPr="00D93A1A">
        <w:rPr>
          <w:rFonts w:ascii="Times New Roman" w:eastAsiaTheme="minorEastAsia" w:hAnsi="Times New Roman"/>
          <w:spacing w:val="-20"/>
          <w:position w:val="4"/>
          <w:sz w:val="24"/>
          <w:szCs w:val="24"/>
        </w:rPr>
        <w:t>ì</w:t>
      </w:r>
      <w:proofErr w:type="spellStart"/>
      <w:r w:rsidRPr="00D93A1A">
        <w:rPr>
          <w:rFonts w:ascii="Times New Roman" w:eastAsiaTheme="minorEastAsia" w:hAnsi="Times New Roman"/>
          <w:sz w:val="24"/>
          <w:szCs w:val="24"/>
        </w:rPr>
        <w:t>ru</w:t>
      </w:r>
      <w:proofErr w:type="spellEnd"/>
      <w:r w:rsidRPr="00D93A1A">
        <w:rPr>
          <w:rFonts w:ascii="Times New Roman" w:eastAsiaTheme="minorEastAsia" w:hAnsi="Times New Roman"/>
          <w:spacing w:val="-20"/>
          <w:position w:val="4"/>
          <w:sz w:val="24"/>
          <w:szCs w:val="24"/>
        </w:rPr>
        <w:t>ì</w:t>
      </w:r>
      <w:r w:rsidRPr="00D93A1A">
        <w:rPr>
          <w:rFonts w:ascii="Times New Roman" w:eastAsiaTheme="minorEastAsia" w:hAnsi="Times New Roman"/>
          <w:sz w:val="24"/>
          <w:szCs w:val="24"/>
        </w:rPr>
        <w:t xml:space="preserve">h </w:t>
      </w:r>
      <w:r w:rsidRPr="00D93A1A">
        <w:rPr>
          <w:rFonts w:ascii="Times New Roman" w:eastAsia="DengXian" w:hAnsi="Times New Roman"/>
          <w:kern w:val="2"/>
          <w:sz w:val="24"/>
          <w:szCs w:val="24"/>
          <w14:ligatures w14:val="standardContextual"/>
        </w:rPr>
        <w:t>pe</w:t>
      </w:r>
      <w:r w:rsidRPr="00D93A1A">
        <w:rPr>
          <w:rFonts w:ascii="Times New Roman" w:eastAsia="DengXian" w:hAnsi="Times New Roman"/>
          <w:spacing w:val="-20"/>
          <w:kern w:val="2"/>
          <w:position w:val="4"/>
          <w:sz w:val="24"/>
          <w:szCs w:val="24"/>
          <w14:ligatures w14:val="standardContextual"/>
        </w:rPr>
        <w:t>ì</w:t>
      </w:r>
      <w:proofErr w:type="spellStart"/>
      <w:r w:rsidRPr="00D93A1A">
        <w:rPr>
          <w:rFonts w:ascii="Times New Roman" w:eastAsia="DengXian" w:hAnsi="Times New Roman"/>
          <w:kern w:val="2"/>
          <w:sz w:val="24"/>
          <w:szCs w:val="24"/>
          <w14:ligatures w14:val="standardContextual"/>
        </w:rPr>
        <w:t>ndu</w:t>
      </w:r>
      <w:proofErr w:type="spellEnd"/>
      <w:r w:rsidRPr="00D93A1A">
        <w:rPr>
          <w:rFonts w:ascii="Times New Roman" w:eastAsia="DengXian" w:hAnsi="Times New Roman"/>
          <w:spacing w:val="-20"/>
          <w:kern w:val="2"/>
          <w:position w:val="4"/>
          <w:sz w:val="24"/>
          <w:szCs w:val="24"/>
          <w14:ligatures w14:val="standardContextual"/>
        </w:rPr>
        <w:t>ì</w:t>
      </w:r>
      <w:r w:rsidRPr="00D93A1A">
        <w:rPr>
          <w:rFonts w:ascii="Times New Roman" w:eastAsia="DengXian" w:hAnsi="Times New Roman"/>
          <w:kern w:val="2"/>
          <w:sz w:val="24"/>
          <w:szCs w:val="24"/>
          <w14:ligatures w14:val="standardContextual"/>
        </w:rPr>
        <w:t>du</w:t>
      </w:r>
      <w:r w:rsidRPr="00D93A1A">
        <w:rPr>
          <w:rFonts w:ascii="Times New Roman" w:eastAsia="DengXian" w:hAnsi="Times New Roman"/>
          <w:spacing w:val="-20"/>
          <w:kern w:val="2"/>
          <w:position w:val="4"/>
          <w:sz w:val="24"/>
          <w:szCs w:val="24"/>
          <w14:ligatures w14:val="standardContextual"/>
        </w:rPr>
        <w:t>ì</w:t>
      </w:r>
      <w:r w:rsidRPr="00D93A1A">
        <w:rPr>
          <w:rFonts w:ascii="Times New Roman" w:eastAsia="DengXian" w:hAnsi="Times New Roman"/>
          <w:kern w:val="2"/>
          <w:sz w:val="24"/>
          <w:szCs w:val="24"/>
          <w14:ligatures w14:val="standardContextual"/>
        </w:rPr>
        <w:t xml:space="preserve">k </w:t>
      </w:r>
      <w:proofErr w:type="spellStart"/>
      <w:r w:rsidRPr="00D93A1A">
        <w:rPr>
          <w:rFonts w:ascii="Times New Roman" w:eastAsia="DengXian" w:hAnsi="Times New Roman"/>
          <w:kern w:val="2"/>
          <w:sz w:val="24"/>
          <w:szCs w:val="24"/>
          <w14:ligatures w14:val="standardContextual"/>
        </w:rPr>
        <w:t>ilir</w:t>
      </w:r>
      <w:proofErr w:type="spellEnd"/>
      <w:r w:rsidRPr="00D93A1A">
        <w:rPr>
          <w:rFonts w:ascii="Times New Roman" w:eastAsia="DengXian" w:hAnsi="Times New Roman"/>
          <w:kern w:val="2"/>
          <w:sz w:val="24"/>
          <w:szCs w:val="24"/>
          <w14:ligatures w14:val="standardContextual"/>
        </w:rPr>
        <w:t xml:space="preserve"> </w:t>
      </w:r>
      <w:proofErr w:type="spellStart"/>
      <w:r w:rsidRPr="00D93A1A">
        <w:rPr>
          <w:rFonts w:ascii="Times New Roman" w:eastAsia="DengXian" w:hAnsi="Times New Roman"/>
          <w:kern w:val="2"/>
          <w:sz w:val="24"/>
          <w:szCs w:val="24"/>
          <w14:ligatures w14:val="standardContextual"/>
        </w:rPr>
        <w:t>timu</w:t>
      </w:r>
      <w:proofErr w:type="spellEnd"/>
      <w:r w:rsidRPr="00D93A1A">
        <w:rPr>
          <w:rFonts w:ascii="Times New Roman" w:eastAsia="DengXian" w:hAnsi="Times New Roman"/>
          <w:spacing w:val="-20"/>
          <w:kern w:val="2"/>
          <w:position w:val="4"/>
          <w:sz w:val="24"/>
          <w:szCs w:val="24"/>
          <w14:ligatures w14:val="standardContextual"/>
        </w:rPr>
        <w:t>ì</w:t>
      </w:r>
      <w:r w:rsidRPr="00D93A1A">
        <w:rPr>
          <w:rFonts w:ascii="Times New Roman" w:eastAsia="DengXian" w:hAnsi="Times New Roman"/>
          <w:kern w:val="2"/>
          <w:sz w:val="24"/>
          <w:szCs w:val="24"/>
          <w14:ligatures w14:val="standardContextual"/>
        </w:rPr>
        <w:t>r 1 pale</w:t>
      </w:r>
      <w:r w:rsidRPr="00D93A1A">
        <w:rPr>
          <w:rFonts w:ascii="Times New Roman" w:eastAsia="DengXian" w:hAnsi="Times New Roman"/>
          <w:spacing w:val="-20"/>
          <w:kern w:val="2"/>
          <w:position w:val="4"/>
          <w:sz w:val="24"/>
          <w:szCs w:val="24"/>
          <w14:ligatures w14:val="standardContextual"/>
        </w:rPr>
        <w:t>ì</w:t>
      </w:r>
      <w:proofErr w:type="spellStart"/>
      <w:r w:rsidRPr="00D93A1A">
        <w:rPr>
          <w:rFonts w:ascii="Times New Roman" w:eastAsia="DengXian" w:hAnsi="Times New Roman"/>
          <w:kern w:val="2"/>
          <w:sz w:val="24"/>
          <w:szCs w:val="24"/>
          <w14:ligatures w14:val="standardContextual"/>
        </w:rPr>
        <w:t>mbang</w:t>
      </w:r>
      <w:proofErr w:type="spellEnd"/>
      <w:r w:rsidRPr="00D93A1A">
        <w:rPr>
          <w:rFonts w:ascii="Times New Roman" w:eastAsia="DengXian" w:hAnsi="Times New Roman"/>
          <w:kern w:val="2"/>
          <w:sz w:val="24"/>
          <w:szCs w:val="24"/>
          <w14:ligatures w14:val="standardContextual"/>
        </w:rPr>
        <w:t xml:space="preserve"> </w:t>
      </w:r>
      <w:proofErr w:type="spellStart"/>
      <w:r w:rsidRPr="00D93A1A">
        <w:rPr>
          <w:rFonts w:ascii="Times New Roman" w:eastAsia="DengXian" w:hAnsi="Times New Roman"/>
          <w:kern w:val="2"/>
          <w:sz w:val="24"/>
          <w:szCs w:val="24"/>
          <w14:ligatures w14:val="standardContextual"/>
        </w:rPr>
        <w:t>tahu</w:t>
      </w:r>
      <w:proofErr w:type="spellEnd"/>
      <w:r w:rsidRPr="00D93A1A">
        <w:rPr>
          <w:rFonts w:ascii="Times New Roman" w:eastAsia="DengXian" w:hAnsi="Times New Roman"/>
          <w:spacing w:val="-20"/>
          <w:kern w:val="2"/>
          <w:position w:val="4"/>
          <w:sz w:val="24"/>
          <w:szCs w:val="24"/>
          <w14:ligatures w14:val="standardContextual"/>
        </w:rPr>
        <w:t>ì</w:t>
      </w:r>
      <w:r w:rsidRPr="00D93A1A">
        <w:rPr>
          <w:rFonts w:ascii="Times New Roman" w:eastAsia="DengXian" w:hAnsi="Times New Roman"/>
          <w:kern w:val="2"/>
          <w:sz w:val="24"/>
          <w:szCs w:val="24"/>
          <w14:ligatures w14:val="standardContextual"/>
        </w:rPr>
        <w:t xml:space="preserve">n 2024 yang </w:t>
      </w:r>
      <w:proofErr w:type="spellStart"/>
      <w:r w:rsidRPr="00D93A1A">
        <w:rPr>
          <w:rFonts w:ascii="Times New Roman" w:eastAsia="DengXian" w:hAnsi="Times New Roman"/>
          <w:kern w:val="2"/>
          <w:sz w:val="24"/>
          <w:szCs w:val="24"/>
          <w14:ligatures w14:val="standardContextual"/>
        </w:rPr>
        <w:t>te</w:t>
      </w:r>
      <w:proofErr w:type="spellEnd"/>
      <w:r w:rsidRPr="00D93A1A">
        <w:rPr>
          <w:rFonts w:ascii="Times New Roman" w:eastAsia="DengXian" w:hAnsi="Times New Roman"/>
          <w:spacing w:val="-20"/>
          <w:kern w:val="2"/>
          <w:position w:val="4"/>
          <w:sz w:val="24"/>
          <w:szCs w:val="24"/>
          <w14:ligatures w14:val="standardContextual"/>
        </w:rPr>
        <w:t>ì</w:t>
      </w:r>
      <w:proofErr w:type="spellStart"/>
      <w:r w:rsidRPr="00D93A1A">
        <w:rPr>
          <w:rFonts w:ascii="Times New Roman" w:eastAsia="DengXian" w:hAnsi="Times New Roman"/>
          <w:kern w:val="2"/>
          <w:sz w:val="24"/>
          <w:szCs w:val="24"/>
          <w14:ligatures w14:val="standardContextual"/>
        </w:rPr>
        <w:t>rdaftar</w:t>
      </w:r>
      <w:proofErr w:type="spellEnd"/>
      <w:r w:rsidRPr="00D93A1A">
        <w:rPr>
          <w:rFonts w:ascii="Times New Roman" w:eastAsia="DengXian" w:hAnsi="Times New Roman"/>
          <w:kern w:val="2"/>
          <w:sz w:val="24"/>
          <w:szCs w:val="24"/>
          <w14:ligatures w14:val="standardContextual"/>
        </w:rPr>
        <w:t xml:space="preserve"> se</w:t>
      </w:r>
      <w:r w:rsidRPr="00D93A1A">
        <w:rPr>
          <w:rFonts w:ascii="Times New Roman" w:eastAsia="DengXian" w:hAnsi="Times New Roman"/>
          <w:spacing w:val="-20"/>
          <w:kern w:val="2"/>
          <w:position w:val="4"/>
          <w:sz w:val="24"/>
          <w:szCs w:val="24"/>
          <w14:ligatures w14:val="standardContextual"/>
        </w:rPr>
        <w:t>ì</w:t>
      </w:r>
      <w:proofErr w:type="spellStart"/>
      <w:r w:rsidRPr="00D93A1A">
        <w:rPr>
          <w:rFonts w:ascii="Times New Roman" w:eastAsia="DengXian" w:hAnsi="Times New Roman"/>
          <w:kern w:val="2"/>
          <w:sz w:val="24"/>
          <w:szCs w:val="24"/>
          <w14:ligatures w14:val="standardContextual"/>
        </w:rPr>
        <w:t>bagai</w:t>
      </w:r>
      <w:proofErr w:type="spellEnd"/>
      <w:r w:rsidRPr="00D93A1A">
        <w:rPr>
          <w:rFonts w:ascii="Times New Roman" w:eastAsia="DengXian" w:hAnsi="Times New Roman"/>
          <w:kern w:val="2"/>
          <w:sz w:val="24"/>
          <w:szCs w:val="24"/>
          <w14:ligatures w14:val="standardContextual"/>
        </w:rPr>
        <w:t xml:space="preserve"> </w:t>
      </w:r>
      <w:proofErr w:type="spellStart"/>
      <w:r w:rsidRPr="00D93A1A">
        <w:rPr>
          <w:rFonts w:ascii="Times New Roman" w:eastAsia="DengXian" w:hAnsi="Times New Roman"/>
          <w:kern w:val="2"/>
          <w:sz w:val="24"/>
          <w:szCs w:val="24"/>
          <w14:ligatures w14:val="standardContextual"/>
        </w:rPr>
        <w:t>wajib</w:t>
      </w:r>
      <w:proofErr w:type="spellEnd"/>
      <w:r w:rsidRPr="00D93A1A">
        <w:rPr>
          <w:rFonts w:ascii="Times New Roman" w:eastAsia="DengXian" w:hAnsi="Times New Roman"/>
          <w:kern w:val="2"/>
          <w:sz w:val="24"/>
          <w:szCs w:val="24"/>
          <w14:ligatures w14:val="standardContextual"/>
        </w:rPr>
        <w:t xml:space="preserve"> </w:t>
      </w:r>
      <w:proofErr w:type="spellStart"/>
      <w:r w:rsidRPr="00D93A1A">
        <w:rPr>
          <w:rFonts w:ascii="Times New Roman" w:eastAsia="DengXian" w:hAnsi="Times New Roman"/>
          <w:kern w:val="2"/>
          <w:sz w:val="24"/>
          <w:szCs w:val="24"/>
          <w14:ligatures w14:val="standardContextual"/>
        </w:rPr>
        <w:t>pajak</w:t>
      </w:r>
      <w:proofErr w:type="spellEnd"/>
      <w:r w:rsidRPr="00D93A1A">
        <w:rPr>
          <w:rFonts w:ascii="Times New Roman" w:eastAsia="DengXian" w:hAnsi="Times New Roman"/>
          <w:kern w:val="2"/>
          <w:sz w:val="24"/>
          <w:szCs w:val="24"/>
          <w14:ligatures w14:val="standardContextual"/>
        </w:rPr>
        <w:t xml:space="preserve"> di KPP </w:t>
      </w:r>
      <w:proofErr w:type="spellStart"/>
      <w:r w:rsidRPr="00D93A1A">
        <w:rPr>
          <w:rFonts w:ascii="Times New Roman" w:eastAsia="DengXian" w:hAnsi="Times New Roman"/>
          <w:kern w:val="2"/>
          <w:sz w:val="24"/>
          <w:szCs w:val="24"/>
          <w14:ligatures w14:val="standardContextual"/>
        </w:rPr>
        <w:t>Pratama</w:t>
      </w:r>
      <w:proofErr w:type="spellEnd"/>
      <w:r w:rsidRPr="00D93A1A">
        <w:rPr>
          <w:rFonts w:ascii="Times New Roman" w:eastAsia="DengXian" w:hAnsi="Times New Roman"/>
          <w:kern w:val="2"/>
          <w:sz w:val="24"/>
          <w:szCs w:val="24"/>
          <w14:ligatures w14:val="standardContextual"/>
        </w:rPr>
        <w:t xml:space="preserve"> Ilir </w:t>
      </w:r>
      <w:proofErr w:type="spellStart"/>
      <w:r w:rsidRPr="00D93A1A">
        <w:rPr>
          <w:rFonts w:ascii="Times New Roman" w:eastAsia="DengXian" w:hAnsi="Times New Roman"/>
          <w:kern w:val="2"/>
          <w:sz w:val="24"/>
          <w:szCs w:val="24"/>
          <w14:ligatures w14:val="standardContextual"/>
        </w:rPr>
        <w:t>Timu</w:t>
      </w:r>
      <w:proofErr w:type="spellEnd"/>
      <w:r w:rsidRPr="00D93A1A">
        <w:rPr>
          <w:rFonts w:ascii="Times New Roman" w:eastAsia="DengXian" w:hAnsi="Times New Roman"/>
          <w:spacing w:val="-20"/>
          <w:kern w:val="2"/>
          <w:position w:val="4"/>
          <w:sz w:val="24"/>
          <w:szCs w:val="24"/>
          <w14:ligatures w14:val="standardContextual"/>
        </w:rPr>
        <w:t>ì</w:t>
      </w:r>
      <w:r w:rsidRPr="00D93A1A">
        <w:rPr>
          <w:rFonts w:ascii="Times New Roman" w:eastAsia="DengXian" w:hAnsi="Times New Roman"/>
          <w:kern w:val="2"/>
          <w:sz w:val="24"/>
          <w:szCs w:val="24"/>
          <w14:ligatures w14:val="standardContextual"/>
        </w:rPr>
        <w:t>r Pale</w:t>
      </w:r>
      <w:r w:rsidRPr="00D93A1A">
        <w:rPr>
          <w:rFonts w:ascii="Times New Roman" w:eastAsia="DengXian" w:hAnsi="Times New Roman"/>
          <w:spacing w:val="-20"/>
          <w:kern w:val="2"/>
          <w:position w:val="4"/>
          <w:sz w:val="24"/>
          <w:szCs w:val="24"/>
          <w14:ligatures w14:val="standardContextual"/>
        </w:rPr>
        <w:t>ì</w:t>
      </w:r>
      <w:proofErr w:type="spellStart"/>
      <w:r w:rsidRPr="00D93A1A">
        <w:rPr>
          <w:rFonts w:ascii="Times New Roman" w:eastAsia="DengXian" w:hAnsi="Times New Roman"/>
          <w:kern w:val="2"/>
          <w:sz w:val="24"/>
          <w:szCs w:val="24"/>
          <w14:ligatures w14:val="standardContextual"/>
        </w:rPr>
        <w:t>mbang</w:t>
      </w:r>
      <w:proofErr w:type="spellEnd"/>
      <w:r w:rsidRPr="00D93A1A">
        <w:rPr>
          <w:rFonts w:ascii="Times New Roman" w:eastAsia="DengXian" w:hAnsi="Times New Roman"/>
          <w:kern w:val="2"/>
          <w:sz w:val="24"/>
          <w:szCs w:val="24"/>
          <w14:ligatures w14:val="standardContextual"/>
        </w:rPr>
        <w:t xml:space="preserve"> se</w:t>
      </w:r>
      <w:r w:rsidRPr="00D93A1A">
        <w:rPr>
          <w:rFonts w:ascii="Times New Roman" w:eastAsia="DengXian" w:hAnsi="Times New Roman"/>
          <w:spacing w:val="-20"/>
          <w:kern w:val="2"/>
          <w:position w:val="4"/>
          <w:sz w:val="24"/>
          <w:szCs w:val="24"/>
          <w14:ligatures w14:val="standardContextual"/>
        </w:rPr>
        <w:t>ì</w:t>
      </w:r>
      <w:proofErr w:type="spellStart"/>
      <w:r w:rsidRPr="00D93A1A">
        <w:rPr>
          <w:rFonts w:ascii="Times New Roman" w:eastAsia="DengXian" w:hAnsi="Times New Roman"/>
          <w:kern w:val="2"/>
          <w:sz w:val="24"/>
          <w:szCs w:val="24"/>
          <w14:ligatures w14:val="standardContextual"/>
        </w:rPr>
        <w:t>banyak</w:t>
      </w:r>
      <w:proofErr w:type="spellEnd"/>
      <w:r w:rsidRPr="00D93A1A">
        <w:rPr>
          <w:rFonts w:ascii="Times New Roman" w:eastAsia="DengXian" w:hAnsi="Times New Roman"/>
          <w:kern w:val="2"/>
          <w:sz w:val="24"/>
          <w:szCs w:val="24"/>
          <w14:ligatures w14:val="standardContextual"/>
        </w:rPr>
        <w:t xml:space="preserve"> 67.124 orang</w:t>
      </w:r>
      <w:r>
        <w:rPr>
          <w:rFonts w:eastAsia="DengXian"/>
          <w:kern w:val="2"/>
          <w14:ligatures w14:val="standardContextual"/>
        </w:rPr>
        <w:t>.</w:t>
      </w:r>
      <w:r w:rsidRPr="00D93A1A">
        <w:rPr>
          <w:rFonts w:ascii="Times New Roman" w:eastAsia="DengXian" w:hAnsi="Times New Roman"/>
          <w:sz w:val="24"/>
          <w:szCs w:val="24"/>
          <w:lang w:val="zh-CN" w:bidi="hi-IN"/>
        </w:rPr>
        <w:t xml:space="preserve"> </w:t>
      </w:r>
      <w:r w:rsidRPr="00D93A1A">
        <w:rPr>
          <w:rFonts w:ascii="Times New Roman" w:eastAsia="DengXian" w:hAnsi="Times New Roman"/>
          <w:sz w:val="24"/>
          <w:szCs w:val="24"/>
          <w:lang w:val="zh-CN" w:bidi="hi-IN"/>
        </w:rPr>
        <w:t>Be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rdasarkan data dari KPP Pratama ilir Timu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 Pale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mbang, hingga akhir 2023 te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rcatat 67.124 wajib pajak orang pribadi yang te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rdaftar. Ole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h kare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na itu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 ju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mlah sampe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 yang digu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nakan 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ntu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k 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litian ini de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ngan margin 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rror se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be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sar 10% (0,1) adalah :</w:t>
      </w:r>
    </w:p>
    <w:p w14:paraId="609B5DFD" w14:textId="77777777" w:rsidR="00D93A1A" w:rsidRPr="00D93A1A" w:rsidRDefault="00D93A1A" w:rsidP="00D93A1A">
      <w:pPr>
        <w:spacing w:line="480" w:lineRule="auto"/>
        <w:rPr>
          <w:rFonts w:ascii="Times New Roman" w:eastAsia="DengXian" w:hAnsi="Times New Roman"/>
          <w:b/>
          <w:bCs/>
          <w:sz w:val="24"/>
          <w:szCs w:val="24"/>
          <w:lang w:val="zh-CN" w:bidi="hi-IN"/>
        </w:rPr>
      </w:pPr>
      <m:oMathPara>
        <m:oMathParaPr>
          <m:jc m:val="left"/>
        </m:oMathParaPr>
        <m:oMath>
          <m:r>
            <w:rPr>
              <w:rFonts w:ascii="Cambria Math" w:eastAsia="DengXian" w:hAnsi="Cambria Math"/>
              <w:sz w:val="24"/>
              <w:szCs w:val="24"/>
              <w:lang w:val="zh-CN" w:bidi="hi-IN"/>
            </w:rPr>
            <m:t>n=</m:t>
          </m:r>
          <m:f>
            <m:fPr>
              <m:ctrlPr>
                <w:rPr>
                  <w:rFonts w:ascii="Cambria Math" w:eastAsia="DengXian" w:hAnsi="Cambria Math"/>
                  <w:i/>
                  <w:sz w:val="24"/>
                  <w:szCs w:val="24"/>
                  <w:lang w:val="zh-CN" w:bidi="hi-IN"/>
                </w:rPr>
              </m:ctrlPr>
            </m:fPr>
            <m:num>
              <m:r>
                <w:rPr>
                  <w:rFonts w:ascii="Cambria Math" w:eastAsia="DengXian" w:hAnsi="Cambria Math"/>
                  <w:sz w:val="24"/>
                  <w:szCs w:val="24"/>
                  <w:lang w:val="zh-CN" w:bidi="hi-IN"/>
                </w:rPr>
                <m:t>N</m:t>
              </m:r>
            </m:num>
            <m:den>
              <m:r>
                <w:rPr>
                  <w:rFonts w:ascii="Cambria Math" w:eastAsia="DengXian" w:hAnsi="Cambria Math"/>
                  <w:sz w:val="24"/>
                  <w:szCs w:val="24"/>
                  <w:lang w:val="zh-CN" w:bidi="hi-IN"/>
                </w:rPr>
                <m:t>1+N.</m:t>
              </m:r>
              <m:sSup>
                <m:sSupPr>
                  <m:ctrlPr>
                    <w:rPr>
                      <w:rFonts w:ascii="Cambria Math" w:eastAsia="DengXian" w:hAnsi="Cambria Math"/>
                      <w:i/>
                      <w:sz w:val="24"/>
                      <w:szCs w:val="24"/>
                      <w:lang w:val="zh-CN" w:bidi="hi-IN"/>
                    </w:rPr>
                  </m:ctrlPr>
                </m:sSupPr>
                <m:e>
                  <m:r>
                    <w:rPr>
                      <w:rFonts w:ascii="Cambria Math" w:eastAsia="DengXian" w:hAnsi="Cambria Math"/>
                      <w:sz w:val="24"/>
                      <w:szCs w:val="24"/>
                      <w:lang w:val="zh-CN" w:bidi="hi-IN"/>
                    </w:rPr>
                    <m:t>e</m:t>
                  </m:r>
                </m:e>
                <m:sup>
                  <m:r>
                    <w:rPr>
                      <w:rFonts w:ascii="Cambria Math" w:eastAsia="DengXian" w:hAnsi="Cambria Math"/>
                      <w:sz w:val="24"/>
                      <w:szCs w:val="24"/>
                      <w:lang w:val="zh-CN" w:bidi="hi-IN"/>
                    </w:rPr>
                    <m:t>2</m:t>
                  </m:r>
                </m:sup>
              </m:sSup>
            </m:den>
          </m:f>
        </m:oMath>
      </m:oMathPara>
    </w:p>
    <w:p w14:paraId="4371A075" w14:textId="77777777" w:rsidR="00D93A1A" w:rsidRPr="00D93A1A" w:rsidRDefault="00D93A1A" w:rsidP="00D93A1A">
      <w:pPr>
        <w:spacing w:line="480" w:lineRule="auto"/>
        <w:rPr>
          <w:rFonts w:ascii="Times New Roman" w:eastAsia="DengXian" w:hAnsi="Times New Roman"/>
          <w:b/>
          <w:bCs/>
          <w:sz w:val="24"/>
          <w:szCs w:val="24"/>
          <w:lang w:val="zh-CN" w:bidi="hi-IN"/>
        </w:rPr>
      </w:pPr>
      <m:oMathPara>
        <m:oMathParaPr>
          <m:jc m:val="left"/>
        </m:oMathParaPr>
        <m:oMath>
          <m:r>
            <w:rPr>
              <w:rFonts w:ascii="Cambria Math" w:eastAsia="DengXian" w:hAnsi="Cambria Math"/>
              <w:sz w:val="24"/>
              <w:szCs w:val="24"/>
              <w:lang w:val="zh-CN" w:bidi="hi-IN"/>
            </w:rPr>
            <m:t>n=</m:t>
          </m:r>
          <m:f>
            <m:fPr>
              <m:ctrlPr>
                <w:rPr>
                  <w:rFonts w:ascii="Cambria Math" w:eastAsia="DengXian" w:hAnsi="Cambria Math"/>
                  <w:i/>
                  <w:sz w:val="24"/>
                  <w:szCs w:val="24"/>
                  <w:lang w:val="zh-CN" w:bidi="hi-IN"/>
                </w:rPr>
              </m:ctrlPr>
            </m:fPr>
            <m:num>
              <m:r>
                <w:rPr>
                  <w:rFonts w:ascii="Cambria Math" w:eastAsia="DengXian" w:hAnsi="Cambria Math"/>
                  <w:sz w:val="24"/>
                  <w:szCs w:val="24"/>
                  <w:lang w:val="zh-CN" w:bidi="hi-IN"/>
                </w:rPr>
                <m:t>67.124</m:t>
              </m:r>
            </m:num>
            <m:den>
              <m:r>
                <w:rPr>
                  <w:rFonts w:ascii="Cambria Math" w:eastAsia="DengXian" w:hAnsi="Cambria Math"/>
                  <w:sz w:val="24"/>
                  <w:szCs w:val="24"/>
                  <w:lang w:val="zh-CN" w:bidi="hi-IN"/>
                </w:rPr>
                <m:t>1+67.124×(0,01)</m:t>
              </m:r>
            </m:den>
          </m:f>
        </m:oMath>
      </m:oMathPara>
    </w:p>
    <w:p w14:paraId="79257168" w14:textId="77777777" w:rsidR="00D93A1A" w:rsidRPr="00D93A1A" w:rsidRDefault="00D93A1A" w:rsidP="00D93A1A">
      <w:pPr>
        <w:spacing w:line="480" w:lineRule="auto"/>
        <w:rPr>
          <w:rFonts w:ascii="Times New Roman" w:eastAsia="DengXian" w:hAnsi="Times New Roman"/>
          <w:b/>
          <w:bCs/>
          <w:sz w:val="24"/>
          <w:szCs w:val="24"/>
          <w:lang w:val="zh-CN" w:bidi="hi-IN"/>
        </w:rPr>
      </w:pPr>
      <m:oMathPara>
        <m:oMathParaPr>
          <m:jc m:val="left"/>
        </m:oMathParaPr>
        <m:oMath>
          <m:r>
            <w:rPr>
              <w:rFonts w:ascii="Cambria Math" w:eastAsia="DengXian" w:hAnsi="Cambria Math"/>
              <w:sz w:val="24"/>
              <w:szCs w:val="24"/>
              <w:lang w:val="zh-CN" w:bidi="hi-IN"/>
            </w:rPr>
            <m:t>n=</m:t>
          </m:r>
          <m:f>
            <m:fPr>
              <m:ctrlPr>
                <w:rPr>
                  <w:rFonts w:ascii="Cambria Math" w:eastAsia="DengXian" w:hAnsi="Cambria Math"/>
                  <w:i/>
                  <w:sz w:val="24"/>
                  <w:szCs w:val="24"/>
                  <w:lang w:val="zh-CN" w:bidi="hi-IN"/>
                </w:rPr>
              </m:ctrlPr>
            </m:fPr>
            <m:num>
              <m:r>
                <w:rPr>
                  <w:rFonts w:ascii="Cambria Math" w:eastAsia="DengXian" w:hAnsi="Cambria Math"/>
                  <w:sz w:val="24"/>
                  <w:szCs w:val="24"/>
                  <w:lang w:val="zh-CN" w:bidi="hi-IN"/>
                </w:rPr>
                <m:t>67.124</m:t>
              </m:r>
            </m:num>
            <m:den>
              <m:r>
                <w:rPr>
                  <w:rFonts w:ascii="Cambria Math" w:eastAsia="DengXian" w:hAnsi="Cambria Math"/>
                  <w:sz w:val="24"/>
                  <w:szCs w:val="24"/>
                  <w:lang w:val="zh-CN" w:bidi="hi-IN"/>
                </w:rPr>
                <m:t>1+(671,24)</m:t>
              </m:r>
            </m:den>
          </m:f>
        </m:oMath>
      </m:oMathPara>
    </w:p>
    <w:p w14:paraId="2C7C98DF" w14:textId="77777777" w:rsidR="00D93A1A" w:rsidRPr="00D93A1A" w:rsidRDefault="00D93A1A" w:rsidP="00D93A1A">
      <w:pPr>
        <w:spacing w:line="480" w:lineRule="auto"/>
        <w:rPr>
          <w:rFonts w:ascii="Times New Roman" w:eastAsia="DengXian" w:hAnsi="Times New Roman"/>
          <w:b/>
          <w:bCs/>
          <w:sz w:val="24"/>
          <w:szCs w:val="24"/>
          <w:lang w:val="zh-CN" w:bidi="hi-IN"/>
        </w:rPr>
      </w:pPr>
      <m:oMathPara>
        <m:oMathParaPr>
          <m:jc m:val="left"/>
        </m:oMathParaPr>
        <m:oMath>
          <m:r>
            <w:rPr>
              <w:rFonts w:ascii="Cambria Math" w:eastAsia="DengXian" w:hAnsi="Cambria Math"/>
              <w:sz w:val="24"/>
              <w:szCs w:val="24"/>
              <w:lang w:val="zh-CN" w:bidi="hi-IN"/>
            </w:rPr>
            <m:t>n=</m:t>
          </m:r>
          <m:f>
            <m:fPr>
              <m:ctrlPr>
                <w:rPr>
                  <w:rFonts w:ascii="Cambria Math" w:eastAsia="DengXian" w:hAnsi="Cambria Math"/>
                  <w:i/>
                  <w:sz w:val="24"/>
                  <w:szCs w:val="24"/>
                  <w:lang w:val="zh-CN" w:bidi="hi-IN"/>
                </w:rPr>
              </m:ctrlPr>
            </m:fPr>
            <m:num>
              <m:r>
                <w:rPr>
                  <w:rFonts w:ascii="Cambria Math" w:eastAsia="DengXian" w:hAnsi="Cambria Math"/>
                  <w:sz w:val="24"/>
                  <w:szCs w:val="24"/>
                  <w:lang w:val="zh-CN" w:bidi="hi-IN"/>
                </w:rPr>
                <m:t>67.124</m:t>
              </m:r>
            </m:num>
            <m:den>
              <m:r>
                <w:rPr>
                  <w:rFonts w:ascii="Cambria Math" w:eastAsia="DengXian" w:hAnsi="Cambria Math"/>
                  <w:sz w:val="24"/>
                  <w:szCs w:val="24"/>
                  <w:lang w:val="zh-CN" w:bidi="hi-IN"/>
                </w:rPr>
                <m:t>672,24</m:t>
              </m:r>
            </m:den>
          </m:f>
        </m:oMath>
      </m:oMathPara>
    </w:p>
    <w:p w14:paraId="430160AE" w14:textId="77777777" w:rsidR="00D93A1A" w:rsidRPr="00D93A1A" w:rsidRDefault="00D93A1A" w:rsidP="00D93A1A">
      <w:pPr>
        <w:spacing w:line="480" w:lineRule="auto"/>
        <w:rPr>
          <w:rFonts w:ascii="Times New Roman" w:eastAsia="DengXian" w:hAnsi="Times New Roman"/>
          <w:b/>
          <w:bCs/>
          <w:sz w:val="24"/>
          <w:szCs w:val="24"/>
          <w:lang w:val="zh-CN" w:bidi="hi-IN"/>
        </w:rPr>
      </w:pPr>
      <m:oMathPara>
        <m:oMathParaPr>
          <m:jc m:val="left"/>
        </m:oMathParaPr>
        <m:oMath>
          <m:r>
            <w:rPr>
              <w:rFonts w:ascii="Cambria Math" w:eastAsia="DengXian" w:hAnsi="Cambria Math"/>
              <w:sz w:val="24"/>
              <w:szCs w:val="24"/>
              <w:lang w:val="zh-CN" w:bidi="hi-IN"/>
            </w:rPr>
            <m:t>n=99,9 dibulatkan menjadi 100 sampel</m:t>
          </m:r>
        </m:oMath>
      </m:oMathPara>
    </w:p>
    <w:p w14:paraId="26E6B97F" w14:textId="6777F3AA" w:rsidR="00D93A1A" w:rsidRDefault="00D93A1A" w:rsidP="00D93A1A">
      <w:pPr>
        <w:spacing w:line="480" w:lineRule="auto"/>
        <w:ind w:firstLine="720"/>
        <w:jc w:val="both"/>
        <w:rPr>
          <w:rFonts w:ascii="Times New Roman" w:eastAsia="DengXian" w:hAnsi="Times New Roman"/>
          <w:sz w:val="24"/>
          <w:szCs w:val="24"/>
          <w:lang w:bidi="hi-IN"/>
        </w:rPr>
      </w:pPr>
      <w:r w:rsidRPr="00D93A1A">
        <w:rPr>
          <w:rFonts w:ascii="Times New Roman" w:eastAsia="DengXian" w:hAnsi="Times New Roman"/>
          <w:sz w:val="24"/>
          <w:szCs w:val="24"/>
          <w:lang w:val="zh-CN" w:bidi="hi-IN"/>
        </w:rPr>
        <w:lastRenderedPageBreak/>
        <w:t>Be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rdasarkan 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rhitu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ngan diatas, maka sampe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 popu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lasi se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banyak 99,9 orang. Namu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 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ntu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k me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mpe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rmu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dah 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rhitu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ngan dalam 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litian ini, 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liti me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mbu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latkan yaitu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 xml:space="preserve"> de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ngan mangambil sampe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 se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banyak 100 orang yang te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rdaftar di KPP Pratama Ilir Timu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 Pale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mbang.</w:t>
      </w:r>
    </w:p>
    <w:p w14:paraId="306BB5BC" w14:textId="702817D7" w:rsidR="00D93A1A" w:rsidRPr="00D93A1A" w:rsidRDefault="00D93A1A" w:rsidP="00D93A1A">
      <w:pPr>
        <w:spacing w:line="480" w:lineRule="auto"/>
        <w:ind w:firstLine="720"/>
        <w:jc w:val="both"/>
        <w:rPr>
          <w:rFonts w:ascii="Times New Roman" w:eastAsia="DengXian" w:hAnsi="Times New Roman"/>
          <w:sz w:val="24"/>
          <w:szCs w:val="24"/>
          <w:lang w:bidi="hi-IN"/>
        </w:rPr>
      </w:pPr>
      <w:r w:rsidRPr="00D93A1A">
        <w:rPr>
          <w:rFonts w:ascii="Times New Roman" w:eastAsia="DengXian" w:hAnsi="Times New Roman"/>
          <w:sz w:val="24"/>
          <w:szCs w:val="24"/>
          <w:lang w:val="zh-CN" w:bidi="hi-IN"/>
        </w:rPr>
        <w:t>Te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knik 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ngambilan sampling pada 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litian ini dilaku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kan se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 xml:space="preserve">cara </w:t>
      </w:r>
      <w:r w:rsidRPr="00D93A1A">
        <w:rPr>
          <w:rFonts w:ascii="Times New Roman" w:eastAsia="DengXian" w:hAnsi="Times New Roman"/>
          <w:i/>
          <w:iCs/>
          <w:sz w:val="24"/>
          <w:szCs w:val="24"/>
          <w:lang w:val="zh-CN" w:bidi="hi-IN"/>
        </w:rPr>
        <w:t>Simple</w:t>
      </w:r>
      <w:r w:rsidRPr="00D93A1A">
        <w:rPr>
          <w:rFonts w:ascii="Taken by Vultures Alternates De" w:eastAsia="DengXian" w:hAnsi="Taken by Vultures Alternates De"/>
          <w:i/>
          <w:iCs/>
          <w:spacing w:val="-20"/>
          <w:position w:val="4"/>
          <w:sz w:val="6"/>
          <w:szCs w:val="24"/>
          <w:lang w:val="zh-CN" w:bidi="hi-IN"/>
        </w:rPr>
        <w:t>ì</w:t>
      </w:r>
      <w:r w:rsidRPr="00D93A1A">
        <w:rPr>
          <w:rFonts w:ascii="Times New Roman" w:eastAsia="DengXian" w:hAnsi="Times New Roman"/>
          <w:i/>
          <w:iCs/>
          <w:sz w:val="24"/>
          <w:szCs w:val="24"/>
          <w:lang w:val="zh-CN" w:bidi="hi-IN"/>
        </w:rPr>
        <w:t xml:space="preserve"> Random Sampling </w:t>
      </w:r>
      <w:r w:rsidRPr="00D93A1A">
        <w:rPr>
          <w:rFonts w:ascii="Times New Roman" w:eastAsia="DengXian" w:hAnsi="Times New Roman"/>
          <w:sz w:val="24"/>
          <w:szCs w:val="24"/>
          <w:lang w:val="zh-CN" w:bidi="hi-IN"/>
        </w:rPr>
        <w:t>(Pe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ngambilan Sampe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 Acak Se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de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rhana) yaitu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 xml:space="preserve"> 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ngambilan anggota sampe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 dari popu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lasi dilaku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kan se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cara acak tanpa me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mpe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rhatikan strata yang ada dalam popu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lasi itu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 Dimana se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tiap anggota popu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lasi me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miliki 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ang yang sama 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ntu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k dipilih se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bagai bagian dari sampe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 De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ngan kata lain, 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milihan individu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 xml:space="preserve"> dalam sampe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 dilaku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kan se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cara acak tanpa me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mpe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rtimbangkan karakte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ristik te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rte</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ntu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 xml:space="preserve"> dari popu</w:t>
      </w:r>
      <w:r w:rsidRPr="00D93A1A">
        <w:rPr>
          <w:rFonts w:ascii="Taken by Vultures Alternates De" w:eastAsia="DengXian" w:hAnsi="Taken by Vultures Alternates De"/>
          <w:spacing w:val="-20"/>
          <w:position w:val="4"/>
          <w:sz w:val="6"/>
          <w:szCs w:val="24"/>
          <w:lang w:val="zh-CN" w:bidi="hi-IN"/>
        </w:rPr>
        <w:t>ì</w:t>
      </w:r>
      <w:r w:rsidRPr="00D93A1A">
        <w:rPr>
          <w:rFonts w:ascii="Times New Roman" w:eastAsia="DengXian" w:hAnsi="Times New Roman"/>
          <w:sz w:val="24"/>
          <w:szCs w:val="24"/>
          <w:lang w:val="zh-CN" w:bidi="hi-IN"/>
        </w:rPr>
        <w:t>lasi</w:t>
      </w:r>
    </w:p>
    <w:p w14:paraId="623AAEA9" w14:textId="7C66FF25" w:rsidR="00D93A1A" w:rsidRDefault="00D93A1A" w:rsidP="00D93A1A">
      <w:pPr>
        <w:spacing w:line="480" w:lineRule="auto"/>
        <w:ind w:firstLine="720"/>
        <w:jc w:val="both"/>
        <w:rPr>
          <w:rFonts w:eastAsia="DengXian"/>
          <w:b/>
          <w:bCs/>
          <w:kern w:val="2"/>
          <w14:ligatures w14:val="standardContextual"/>
        </w:rPr>
      </w:pPr>
      <w:r>
        <w:rPr>
          <w:rFonts w:eastAsia="DengXian"/>
          <w:kern w:val="2"/>
          <w14:ligatures w14:val="standardContextual"/>
        </w:rPr>
        <w:t xml:space="preserve"> </w:t>
      </w:r>
    </w:p>
    <w:p w14:paraId="0554E2A0" w14:textId="5A1B3E87" w:rsidR="00D93A1A" w:rsidRPr="00D93A1A" w:rsidRDefault="00D93A1A" w:rsidP="00D93A1A"/>
    <w:p w14:paraId="1D59706C" w14:textId="5C49EBB9" w:rsidR="00D93A1A" w:rsidRPr="00D93A1A" w:rsidRDefault="00000000" w:rsidP="00D93A1A">
      <w:pPr>
        <w:pStyle w:val="Heading1"/>
        <w:rPr>
          <w:rFonts w:ascii="Times New Roman" w:hAnsi="Times New Roman" w:cs="Times New Roman"/>
          <w:b w:val="0"/>
          <w:bCs w:val="0"/>
          <w:color w:val="auto"/>
          <w:sz w:val="24"/>
          <w:szCs w:val="24"/>
        </w:rPr>
      </w:pPr>
      <w:bookmarkStart w:id="43" w:name="_Toc176008464"/>
      <w:bookmarkStart w:id="44" w:name="_Toc176008361"/>
      <w:r>
        <w:rPr>
          <w:rFonts w:ascii="Times New Roman" w:hAnsi="Times New Roman" w:cs="Times New Roman"/>
          <w:color w:val="36363D"/>
          <w:sz w:val="24"/>
        </w:rPr>
        <w:t>C. HASIL PENELITIAN DAN PEMBAHASAN</w:t>
      </w:r>
      <w:bookmarkEnd w:id="43"/>
      <w:bookmarkEnd w:id="44"/>
    </w:p>
    <w:p w14:paraId="3A41224C" w14:textId="6777F3AA" w:rsidR="00D93A1A" w:rsidRPr="00D93A1A" w:rsidRDefault="00D93A1A" w:rsidP="00D93A1A">
      <w:pPr>
        <w:spacing w:line="480" w:lineRule="auto"/>
        <w:jc w:val="both"/>
        <w:outlineLvl w:val="1"/>
        <w:rPr>
          <w:rFonts w:ascii="Times New Roman" w:eastAsia="DengXian" w:hAnsi="Times New Roman"/>
          <w:b/>
          <w:bCs/>
          <w:sz w:val="24"/>
          <w:szCs w:val="24"/>
          <w:lang w:eastAsia="zh-CN"/>
        </w:rPr>
      </w:pPr>
      <w:bookmarkStart w:id="45" w:name="_Toc202142448"/>
      <w:proofErr w:type="spellStart"/>
      <w:r w:rsidRPr="00D93A1A">
        <w:rPr>
          <w:rFonts w:ascii="Times New Roman" w:eastAsia="DengXian" w:hAnsi="Times New Roman"/>
          <w:b/>
          <w:bCs/>
          <w:sz w:val="24"/>
          <w:szCs w:val="24"/>
          <w:lang w:eastAsia="zh-CN"/>
        </w:rPr>
        <w:t>Pembahasan</w:t>
      </w:r>
      <w:proofErr w:type="spellEnd"/>
      <w:r w:rsidRPr="00D93A1A">
        <w:rPr>
          <w:rFonts w:ascii="Times New Roman" w:eastAsia="DengXian" w:hAnsi="Times New Roman"/>
          <w:b/>
          <w:bCs/>
          <w:sz w:val="24"/>
          <w:szCs w:val="24"/>
          <w:lang w:eastAsia="zh-CN"/>
        </w:rPr>
        <w:t xml:space="preserve"> Hasil </w:t>
      </w:r>
      <w:proofErr w:type="spellStart"/>
      <w:r w:rsidRPr="00D93A1A">
        <w:rPr>
          <w:rFonts w:ascii="Times New Roman" w:eastAsia="DengXian" w:hAnsi="Times New Roman"/>
          <w:b/>
          <w:bCs/>
          <w:sz w:val="24"/>
          <w:szCs w:val="24"/>
          <w:lang w:eastAsia="zh-CN"/>
        </w:rPr>
        <w:t>Penelitian</w:t>
      </w:r>
      <w:bookmarkEnd w:id="45"/>
      <w:proofErr w:type="spellEnd"/>
    </w:p>
    <w:p w14:paraId="6FCD8025" w14:textId="77777777" w:rsidR="00D93A1A" w:rsidRPr="00D93A1A" w:rsidRDefault="00D93A1A" w:rsidP="00D93A1A">
      <w:pPr>
        <w:spacing w:line="480" w:lineRule="auto"/>
        <w:contextualSpacing/>
        <w:rPr>
          <w:rFonts w:ascii="Times New Roman" w:eastAsia="DengXian" w:hAnsi="Times New Roman" w:cs="Mangal"/>
          <w:b/>
          <w:bCs/>
          <w:sz w:val="24"/>
          <w:szCs w:val="21"/>
          <w:lang w:val="zh-CN" w:bidi="hi-IN"/>
        </w:rPr>
      </w:pPr>
      <w:r w:rsidRPr="00D93A1A">
        <w:rPr>
          <w:rFonts w:ascii="Times New Roman" w:eastAsia="DengXian" w:hAnsi="Times New Roman" w:cs="Mangal"/>
          <w:b/>
          <w:bCs/>
          <w:sz w:val="24"/>
          <w:szCs w:val="21"/>
          <w:lang w:val="zh-CN" w:bidi="hi-IN"/>
        </w:rPr>
        <w:t>Dampak Sosialisasi Perpajakan Terhadap Kesadaran Wajib Pajak Orang Pribadi di Kalangan Masyarakat</w:t>
      </w:r>
    </w:p>
    <w:p w14:paraId="39B9F0AC" w14:textId="77777777" w:rsidR="00D93A1A" w:rsidRPr="00D93A1A" w:rsidRDefault="00D93A1A" w:rsidP="00D93A1A">
      <w:pPr>
        <w:spacing w:line="480" w:lineRule="auto"/>
        <w:ind w:firstLine="567"/>
        <w:jc w:val="both"/>
        <w:rPr>
          <w:rFonts w:ascii="Times New Roman" w:eastAsia="DengXian" w:hAnsi="Times New Roman"/>
          <w:iCs/>
          <w:color w:val="000000"/>
          <w:spacing w:val="-4"/>
          <w:sz w:val="24"/>
          <w:szCs w:val="24"/>
          <w:lang w:val="id-ID" w:bidi="hi-IN"/>
        </w:rPr>
      </w:pPr>
      <w:r w:rsidRPr="00D93A1A">
        <w:rPr>
          <w:rFonts w:ascii="Times New Roman" w:eastAsia="DengXian" w:hAnsi="Times New Roman"/>
          <w:iCs/>
          <w:color w:val="000000"/>
          <w:spacing w:val="-4"/>
          <w:sz w:val="24"/>
          <w:szCs w:val="24"/>
          <w:lang w:val="id-ID" w:bidi="hi-IN"/>
        </w:rPr>
        <w:t>Hasil dari pe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ne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litian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nu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nju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kkan bahwa Sosialisasi Pe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rpajakan Te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rhadap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sadaran Pajak be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rpe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ngaru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h se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cara signifikan te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rhadap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patu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han Wajib Pajak Orang Pribadi di Kalangan Masyarakat. Artinya se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makin baik Sosialisasi Pe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rpajakan maka se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makin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ningkatkan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patu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han wajib pajak.</w:t>
      </w:r>
    </w:p>
    <w:p w14:paraId="2D52B93F" w14:textId="77777777" w:rsidR="00D93A1A" w:rsidRPr="00D93A1A" w:rsidRDefault="00D93A1A" w:rsidP="00D93A1A">
      <w:pPr>
        <w:spacing w:line="480" w:lineRule="auto"/>
        <w:ind w:firstLine="567"/>
        <w:jc w:val="both"/>
        <w:rPr>
          <w:rFonts w:ascii="Times New Roman" w:eastAsia="DengXian" w:hAnsi="Times New Roman"/>
          <w:iCs/>
          <w:color w:val="000000"/>
          <w:spacing w:val="-2"/>
          <w:sz w:val="24"/>
          <w:szCs w:val="24"/>
          <w:lang w:val="id-ID" w:bidi="hi-IN"/>
        </w:rPr>
      </w:pPr>
      <w:r w:rsidRPr="00D93A1A">
        <w:rPr>
          <w:rFonts w:ascii="Times New Roman" w:eastAsia="DengXian" w:hAnsi="Times New Roman"/>
          <w:iCs/>
          <w:color w:val="000000"/>
          <w:spacing w:val="-4"/>
          <w:sz w:val="24"/>
          <w:szCs w:val="24"/>
          <w:lang w:val="id-ID" w:bidi="hi-IN"/>
        </w:rPr>
        <w:t>Se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jalan de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ngan te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4"/>
          <w:sz w:val="24"/>
          <w:szCs w:val="24"/>
          <w:lang w:val="id-ID" w:bidi="hi-IN"/>
        </w:rPr>
        <w:t xml:space="preserve">ori </w:t>
      </w:r>
      <w:r w:rsidRPr="00D93A1A">
        <w:rPr>
          <w:rFonts w:ascii="Times New Roman" w:eastAsia="DengXian" w:hAnsi="Times New Roman"/>
          <w:i/>
          <w:color w:val="000000"/>
          <w:sz w:val="24"/>
          <w:szCs w:val="24"/>
          <w:lang w:val="zh-CN" w:bidi="hi-IN"/>
        </w:rPr>
        <w:t>The</w:t>
      </w:r>
      <w:r w:rsidRPr="00D93A1A">
        <w:rPr>
          <w:rFonts w:ascii="Taken by Vultures Alternates De" w:eastAsia="DengXian" w:hAnsi="Taken by Vultures Alternates De"/>
          <w:i/>
          <w:color w:val="000000"/>
          <w:spacing w:val="-20"/>
          <w:position w:val="4"/>
          <w:sz w:val="6"/>
          <w:szCs w:val="24"/>
          <w:lang w:val="zh-CN" w:bidi="hi-IN"/>
        </w:rPr>
        <w:t>ì</w:t>
      </w:r>
      <w:r w:rsidRPr="00D93A1A">
        <w:rPr>
          <w:rFonts w:ascii="Times New Roman" w:eastAsia="DengXian" w:hAnsi="Times New Roman"/>
          <w:i/>
          <w:color w:val="000000"/>
          <w:sz w:val="24"/>
          <w:szCs w:val="24"/>
          <w:lang w:val="zh-CN" w:bidi="hi-IN"/>
        </w:rPr>
        <w:t>ory</w:t>
      </w:r>
      <w:r w:rsidRPr="00D93A1A">
        <w:rPr>
          <w:rFonts w:ascii="Times New Roman" w:eastAsia="DengXian" w:hAnsi="Times New Roman"/>
          <w:i/>
          <w:color w:val="000000"/>
          <w:spacing w:val="-1"/>
          <w:sz w:val="24"/>
          <w:szCs w:val="24"/>
          <w:lang w:val="zh-CN" w:bidi="hi-IN"/>
        </w:rPr>
        <w:t xml:space="preserve"> </w:t>
      </w:r>
      <w:r w:rsidRPr="00D93A1A">
        <w:rPr>
          <w:rFonts w:ascii="Times New Roman" w:eastAsia="DengXian" w:hAnsi="Times New Roman"/>
          <w:i/>
          <w:color w:val="000000"/>
          <w:sz w:val="24"/>
          <w:szCs w:val="24"/>
          <w:lang w:val="zh-CN" w:bidi="hi-IN"/>
        </w:rPr>
        <w:t>of</w:t>
      </w:r>
      <w:r w:rsidRPr="00D93A1A">
        <w:rPr>
          <w:rFonts w:ascii="Times New Roman" w:eastAsia="DengXian" w:hAnsi="Times New Roman"/>
          <w:i/>
          <w:color w:val="000000"/>
          <w:spacing w:val="-9"/>
          <w:sz w:val="24"/>
          <w:szCs w:val="24"/>
          <w:lang w:val="zh-CN" w:bidi="hi-IN"/>
        </w:rPr>
        <w:t xml:space="preserve"> </w:t>
      </w:r>
      <w:r w:rsidRPr="00D93A1A">
        <w:rPr>
          <w:rFonts w:ascii="Times New Roman" w:eastAsia="DengXian" w:hAnsi="Times New Roman"/>
          <w:i/>
          <w:color w:val="000000"/>
          <w:sz w:val="24"/>
          <w:szCs w:val="24"/>
          <w:lang w:val="zh-CN" w:bidi="hi-IN"/>
        </w:rPr>
        <w:t>Planne</w:t>
      </w:r>
      <w:r w:rsidRPr="00D93A1A">
        <w:rPr>
          <w:rFonts w:ascii="Taken by Vultures Alternates De" w:eastAsia="DengXian" w:hAnsi="Taken by Vultures Alternates De"/>
          <w:i/>
          <w:color w:val="000000"/>
          <w:spacing w:val="-20"/>
          <w:position w:val="4"/>
          <w:sz w:val="6"/>
          <w:szCs w:val="24"/>
          <w:lang w:val="zh-CN" w:bidi="hi-IN"/>
        </w:rPr>
        <w:t>ì</w:t>
      </w:r>
      <w:r w:rsidRPr="00D93A1A">
        <w:rPr>
          <w:rFonts w:ascii="Times New Roman" w:eastAsia="DengXian" w:hAnsi="Times New Roman"/>
          <w:i/>
          <w:color w:val="000000"/>
          <w:sz w:val="24"/>
          <w:szCs w:val="24"/>
          <w:lang w:val="zh-CN" w:bidi="hi-IN"/>
        </w:rPr>
        <w:t>d</w:t>
      </w:r>
      <w:r w:rsidRPr="00D93A1A">
        <w:rPr>
          <w:rFonts w:ascii="Times New Roman" w:eastAsia="DengXian" w:hAnsi="Times New Roman"/>
          <w:i/>
          <w:color w:val="000000"/>
          <w:spacing w:val="-9"/>
          <w:sz w:val="24"/>
          <w:szCs w:val="24"/>
          <w:lang w:val="zh-CN" w:bidi="hi-IN"/>
        </w:rPr>
        <w:t xml:space="preserve"> </w:t>
      </w:r>
      <w:r w:rsidRPr="00D93A1A">
        <w:rPr>
          <w:rFonts w:ascii="Times New Roman" w:eastAsia="DengXian" w:hAnsi="Times New Roman"/>
          <w:i/>
          <w:color w:val="000000"/>
          <w:spacing w:val="-2"/>
          <w:sz w:val="24"/>
          <w:szCs w:val="24"/>
          <w:lang w:val="zh-CN" w:bidi="hi-IN"/>
        </w:rPr>
        <w:t>be</w:t>
      </w:r>
      <w:r w:rsidRPr="00D93A1A">
        <w:rPr>
          <w:rFonts w:ascii="Taken by Vultures Alternates De" w:eastAsia="DengXian" w:hAnsi="Taken by Vultures Alternates De"/>
          <w:i/>
          <w:color w:val="000000"/>
          <w:spacing w:val="-20"/>
          <w:position w:val="4"/>
          <w:sz w:val="6"/>
          <w:szCs w:val="24"/>
          <w:lang w:val="zh-CN" w:bidi="hi-IN"/>
        </w:rPr>
        <w:t>ì</w:t>
      </w:r>
      <w:r w:rsidRPr="00D93A1A">
        <w:rPr>
          <w:rFonts w:ascii="Times New Roman" w:eastAsia="DengXian" w:hAnsi="Times New Roman"/>
          <w:i/>
          <w:color w:val="000000"/>
          <w:spacing w:val="-2"/>
          <w:sz w:val="24"/>
          <w:szCs w:val="24"/>
          <w:lang w:val="zh-CN" w:bidi="hi-IN"/>
        </w:rPr>
        <w:t>havior</w:t>
      </w:r>
      <w:r w:rsidRPr="00D93A1A">
        <w:rPr>
          <w:rFonts w:ascii="Times New Roman" w:eastAsia="DengXian" w:hAnsi="Times New Roman"/>
          <w:i/>
          <w:color w:val="000000"/>
          <w:spacing w:val="-2"/>
          <w:sz w:val="24"/>
          <w:szCs w:val="24"/>
          <w:lang w:val="id-ID" w:bidi="hi-IN"/>
        </w:rPr>
        <w:t xml:space="preserve"> </w:t>
      </w:r>
      <w:r w:rsidRPr="00D93A1A">
        <w:rPr>
          <w:rFonts w:ascii="Times New Roman" w:eastAsia="DengXian" w:hAnsi="Times New Roman"/>
          <w:iCs/>
          <w:color w:val="000000"/>
          <w:spacing w:val="-2"/>
          <w:sz w:val="24"/>
          <w:szCs w:val="24"/>
          <w:lang w:val="id-ID" w:bidi="hi-IN"/>
        </w:rPr>
        <w:t>yang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nje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laskan bahwa Sosisalisasi Pe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rpajakan Te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rhadap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sadaran Wajib Pajak se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cara be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rsama-sama be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rkontribu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si signifikan dalam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ningkatkan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patu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han wajib pajak orang pribadi di kalangan masyarakat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lalu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i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kanisme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 xml:space="preserve"> pe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ngambilan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pu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san be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 xml:space="preserve">rbasis </w:t>
      </w:r>
      <w:r w:rsidRPr="00D93A1A">
        <w:rPr>
          <w:rFonts w:ascii="Times New Roman" w:eastAsia="DengXian" w:hAnsi="Times New Roman"/>
          <w:i/>
          <w:color w:val="000000"/>
          <w:sz w:val="24"/>
          <w:szCs w:val="24"/>
          <w:lang w:val="zh-CN" w:bidi="hi-IN"/>
        </w:rPr>
        <w:t>The</w:t>
      </w:r>
      <w:r w:rsidRPr="00D93A1A">
        <w:rPr>
          <w:rFonts w:ascii="Taken by Vultures Alternates De" w:eastAsia="DengXian" w:hAnsi="Taken by Vultures Alternates De"/>
          <w:i/>
          <w:color w:val="000000"/>
          <w:spacing w:val="-20"/>
          <w:position w:val="4"/>
          <w:sz w:val="6"/>
          <w:szCs w:val="24"/>
          <w:lang w:val="zh-CN" w:bidi="hi-IN"/>
        </w:rPr>
        <w:t>ì</w:t>
      </w:r>
      <w:r w:rsidRPr="00D93A1A">
        <w:rPr>
          <w:rFonts w:ascii="Times New Roman" w:eastAsia="DengXian" w:hAnsi="Times New Roman"/>
          <w:i/>
          <w:color w:val="000000"/>
          <w:sz w:val="24"/>
          <w:szCs w:val="24"/>
          <w:lang w:val="zh-CN" w:bidi="hi-IN"/>
        </w:rPr>
        <w:t>ory</w:t>
      </w:r>
      <w:r w:rsidRPr="00D93A1A">
        <w:rPr>
          <w:rFonts w:ascii="Times New Roman" w:eastAsia="DengXian" w:hAnsi="Times New Roman"/>
          <w:i/>
          <w:color w:val="000000"/>
          <w:spacing w:val="-1"/>
          <w:sz w:val="24"/>
          <w:szCs w:val="24"/>
          <w:lang w:val="zh-CN" w:bidi="hi-IN"/>
        </w:rPr>
        <w:t xml:space="preserve"> </w:t>
      </w:r>
      <w:r w:rsidRPr="00D93A1A">
        <w:rPr>
          <w:rFonts w:ascii="Times New Roman" w:eastAsia="DengXian" w:hAnsi="Times New Roman"/>
          <w:i/>
          <w:color w:val="000000"/>
          <w:sz w:val="24"/>
          <w:szCs w:val="24"/>
          <w:lang w:val="zh-CN" w:bidi="hi-IN"/>
        </w:rPr>
        <w:t>of</w:t>
      </w:r>
      <w:r w:rsidRPr="00D93A1A">
        <w:rPr>
          <w:rFonts w:ascii="Times New Roman" w:eastAsia="DengXian" w:hAnsi="Times New Roman"/>
          <w:i/>
          <w:color w:val="000000"/>
          <w:spacing w:val="-9"/>
          <w:sz w:val="24"/>
          <w:szCs w:val="24"/>
          <w:lang w:val="zh-CN" w:bidi="hi-IN"/>
        </w:rPr>
        <w:t xml:space="preserve"> </w:t>
      </w:r>
      <w:r w:rsidRPr="00D93A1A">
        <w:rPr>
          <w:rFonts w:ascii="Times New Roman" w:eastAsia="DengXian" w:hAnsi="Times New Roman"/>
          <w:i/>
          <w:color w:val="000000"/>
          <w:sz w:val="24"/>
          <w:szCs w:val="24"/>
          <w:lang w:val="zh-CN" w:bidi="hi-IN"/>
        </w:rPr>
        <w:t>Planne</w:t>
      </w:r>
      <w:r w:rsidRPr="00D93A1A">
        <w:rPr>
          <w:rFonts w:ascii="Taken by Vultures Alternates De" w:eastAsia="DengXian" w:hAnsi="Taken by Vultures Alternates De"/>
          <w:i/>
          <w:color w:val="000000"/>
          <w:spacing w:val="-20"/>
          <w:position w:val="4"/>
          <w:sz w:val="6"/>
          <w:szCs w:val="24"/>
          <w:lang w:val="zh-CN" w:bidi="hi-IN"/>
        </w:rPr>
        <w:t>ì</w:t>
      </w:r>
      <w:r w:rsidRPr="00D93A1A">
        <w:rPr>
          <w:rFonts w:ascii="Times New Roman" w:eastAsia="DengXian" w:hAnsi="Times New Roman"/>
          <w:i/>
          <w:color w:val="000000"/>
          <w:sz w:val="24"/>
          <w:szCs w:val="24"/>
          <w:lang w:val="zh-CN" w:bidi="hi-IN"/>
        </w:rPr>
        <w:t>d</w:t>
      </w:r>
      <w:r w:rsidRPr="00D93A1A">
        <w:rPr>
          <w:rFonts w:ascii="Times New Roman" w:eastAsia="DengXian" w:hAnsi="Times New Roman"/>
          <w:i/>
          <w:color w:val="000000"/>
          <w:spacing w:val="-9"/>
          <w:sz w:val="24"/>
          <w:szCs w:val="24"/>
          <w:lang w:val="zh-CN" w:bidi="hi-IN"/>
        </w:rPr>
        <w:t xml:space="preserve"> </w:t>
      </w:r>
      <w:r w:rsidRPr="00D93A1A">
        <w:rPr>
          <w:rFonts w:ascii="Times New Roman" w:eastAsia="DengXian" w:hAnsi="Times New Roman"/>
          <w:i/>
          <w:color w:val="000000"/>
          <w:spacing w:val="-2"/>
          <w:sz w:val="24"/>
          <w:szCs w:val="24"/>
          <w:lang w:val="zh-CN" w:bidi="hi-IN"/>
        </w:rPr>
        <w:t>be</w:t>
      </w:r>
      <w:r w:rsidRPr="00D93A1A">
        <w:rPr>
          <w:rFonts w:ascii="Taken by Vultures Alternates De" w:eastAsia="DengXian" w:hAnsi="Taken by Vultures Alternates De"/>
          <w:i/>
          <w:color w:val="000000"/>
          <w:spacing w:val="-20"/>
          <w:position w:val="4"/>
          <w:sz w:val="6"/>
          <w:szCs w:val="24"/>
          <w:lang w:val="zh-CN" w:bidi="hi-IN"/>
        </w:rPr>
        <w:t>ì</w:t>
      </w:r>
      <w:r w:rsidRPr="00D93A1A">
        <w:rPr>
          <w:rFonts w:ascii="Times New Roman" w:eastAsia="DengXian" w:hAnsi="Times New Roman"/>
          <w:i/>
          <w:color w:val="000000"/>
          <w:spacing w:val="-2"/>
          <w:sz w:val="24"/>
          <w:szCs w:val="24"/>
          <w:lang w:val="zh-CN" w:bidi="hi-IN"/>
        </w:rPr>
        <w:t>havior</w:t>
      </w:r>
      <w:r w:rsidRPr="00D93A1A">
        <w:rPr>
          <w:rFonts w:ascii="Times New Roman" w:eastAsia="DengXian" w:hAnsi="Times New Roman"/>
          <w:iCs/>
          <w:color w:val="000000"/>
          <w:spacing w:val="-2"/>
          <w:sz w:val="24"/>
          <w:szCs w:val="24"/>
          <w:lang w:val="id-ID" w:bidi="hi-IN"/>
        </w:rPr>
        <w:t>. Sosialisasi pe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rpajakan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mbe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 xml:space="preserve">rikan pamahaman dan infromasi </w:t>
      </w:r>
      <w:r w:rsidRPr="00D93A1A">
        <w:rPr>
          <w:rFonts w:ascii="Times New Roman" w:eastAsia="DengXian" w:hAnsi="Times New Roman"/>
          <w:iCs/>
          <w:color w:val="000000"/>
          <w:spacing w:val="-2"/>
          <w:sz w:val="24"/>
          <w:szCs w:val="24"/>
          <w:lang w:val="id-ID" w:bidi="hi-IN"/>
        </w:rPr>
        <w:lastRenderedPageBreak/>
        <w:t>yang le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bih baik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pada wajib pajak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nge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nai pe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ntingnya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patu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han dan risiko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tidakpatu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han, se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hingga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ningkatkan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sadaran 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k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matu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hi atu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ran.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sadaran pajak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mpe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rbe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sar be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rtambahnya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patu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han wajib pajak,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mpe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cil risiko yang dirasakan dan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mbu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at pilihan 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k patu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h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njadi le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bih baik dan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ngu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ngkan.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nciptakan sine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rgi yang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ndorong wajib pajak 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k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milih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patu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han se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bagai ke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pu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tu</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san yang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mbe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 xml:space="preserve">rikan </w:t>
      </w:r>
      <w:r w:rsidRPr="00D93A1A">
        <w:rPr>
          <w:rFonts w:ascii="Times New Roman" w:eastAsia="DengXian" w:hAnsi="Times New Roman"/>
          <w:i/>
          <w:color w:val="000000"/>
          <w:spacing w:val="-2"/>
          <w:sz w:val="24"/>
          <w:szCs w:val="24"/>
          <w:lang w:val="id-ID" w:bidi="hi-IN"/>
        </w:rPr>
        <w:t>Planne</w:t>
      </w:r>
      <w:r w:rsidRPr="00D93A1A">
        <w:rPr>
          <w:rFonts w:ascii="Taken by Vultures Alternates De" w:eastAsia="DengXian" w:hAnsi="Taken by Vultures Alternates De"/>
          <w:i/>
          <w:color w:val="000000"/>
          <w:spacing w:val="-20"/>
          <w:position w:val="4"/>
          <w:sz w:val="6"/>
          <w:szCs w:val="24"/>
          <w:lang w:val="id-ID" w:bidi="hi-IN"/>
        </w:rPr>
        <w:t>ì</w:t>
      </w:r>
      <w:r w:rsidRPr="00D93A1A">
        <w:rPr>
          <w:rFonts w:ascii="Times New Roman" w:eastAsia="DengXian" w:hAnsi="Times New Roman"/>
          <w:i/>
          <w:color w:val="000000"/>
          <w:spacing w:val="-2"/>
          <w:sz w:val="24"/>
          <w:szCs w:val="24"/>
          <w:lang w:val="id-ID" w:bidi="hi-IN"/>
        </w:rPr>
        <w:t>d be</w:t>
      </w:r>
      <w:r w:rsidRPr="00D93A1A">
        <w:rPr>
          <w:rFonts w:ascii="Taken by Vultures Alternates De" w:eastAsia="DengXian" w:hAnsi="Taken by Vultures Alternates De"/>
          <w:i/>
          <w:color w:val="000000"/>
          <w:spacing w:val="-20"/>
          <w:position w:val="4"/>
          <w:sz w:val="6"/>
          <w:szCs w:val="24"/>
          <w:lang w:val="id-ID" w:bidi="hi-IN"/>
        </w:rPr>
        <w:t>ì</w:t>
      </w:r>
      <w:r w:rsidRPr="00D93A1A">
        <w:rPr>
          <w:rFonts w:ascii="Times New Roman" w:eastAsia="DengXian" w:hAnsi="Times New Roman"/>
          <w:i/>
          <w:color w:val="000000"/>
          <w:spacing w:val="-2"/>
          <w:sz w:val="24"/>
          <w:szCs w:val="24"/>
          <w:lang w:val="id-ID" w:bidi="hi-IN"/>
        </w:rPr>
        <w:t xml:space="preserve">havior </w:t>
      </w:r>
      <w:r w:rsidRPr="00D93A1A">
        <w:rPr>
          <w:rFonts w:ascii="Times New Roman" w:eastAsia="DengXian" w:hAnsi="Times New Roman"/>
          <w:iCs/>
          <w:color w:val="000000"/>
          <w:spacing w:val="-2"/>
          <w:sz w:val="24"/>
          <w:szCs w:val="24"/>
          <w:lang w:val="id-ID" w:bidi="hi-IN"/>
        </w:rPr>
        <w:t>te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rtinggi, de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ngan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maksimalkan manfaat dan me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minimalkan risiko dalam siste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m pe</w:t>
      </w:r>
      <w:r w:rsidRPr="00D93A1A">
        <w:rPr>
          <w:rFonts w:ascii="Taken by Vultures Alternates De" w:eastAsia="DengXian" w:hAnsi="Taken by Vultures Alternates De"/>
          <w:iCs/>
          <w:color w:val="000000"/>
          <w:spacing w:val="-20"/>
          <w:position w:val="4"/>
          <w:sz w:val="6"/>
          <w:szCs w:val="24"/>
          <w:lang w:val="id-ID" w:bidi="hi-IN"/>
        </w:rPr>
        <w:t>ì</w:t>
      </w:r>
      <w:r w:rsidRPr="00D93A1A">
        <w:rPr>
          <w:rFonts w:ascii="Times New Roman" w:eastAsia="DengXian" w:hAnsi="Times New Roman"/>
          <w:iCs/>
          <w:color w:val="000000"/>
          <w:spacing w:val="-2"/>
          <w:sz w:val="24"/>
          <w:szCs w:val="24"/>
          <w:lang w:val="id-ID" w:bidi="hi-IN"/>
        </w:rPr>
        <w:t>rpajakan.</w:t>
      </w:r>
    </w:p>
    <w:p w14:paraId="7F93C206" w14:textId="579293C8" w:rsidR="00D93A1A" w:rsidRPr="00D93A1A" w:rsidRDefault="00D93A1A" w:rsidP="00D93A1A">
      <w:pPr>
        <w:spacing w:line="480" w:lineRule="auto"/>
        <w:jc w:val="both"/>
        <w:rPr>
          <w:rFonts w:ascii="Times New Roman" w:eastAsia="DengXian" w:hAnsi="Times New Roman"/>
          <w:color w:val="000000"/>
          <w:sz w:val="24"/>
          <w:szCs w:val="24"/>
          <w:lang w:bidi="hi-IN"/>
        </w:rPr>
      </w:pPr>
      <w:r w:rsidRPr="00D93A1A">
        <w:rPr>
          <w:rFonts w:ascii="Times New Roman" w:eastAsia="DengXian" w:hAnsi="Times New Roman"/>
          <w:color w:val="000000"/>
          <w:sz w:val="24"/>
          <w:szCs w:val="24"/>
          <w:lang w:bidi="hi-IN"/>
        </w:rPr>
        <w:tab/>
      </w:r>
      <w:r w:rsidRPr="00D93A1A">
        <w:rPr>
          <w:rFonts w:ascii="Times New Roman" w:eastAsia="DengXian" w:hAnsi="Times New Roman"/>
          <w:color w:val="000000"/>
          <w:sz w:val="24"/>
          <w:szCs w:val="24"/>
          <w:lang w:val="zh-CN" w:bidi="hi-IN"/>
        </w:rPr>
        <w:fldChar w:fldCharType="begin" w:fldLock="1"/>
      </w:r>
      <w:r w:rsidRPr="00D93A1A">
        <w:rPr>
          <w:rFonts w:ascii="Times New Roman" w:eastAsia="DengXian" w:hAnsi="Times New Roman"/>
          <w:color w:val="000000"/>
          <w:sz w:val="24"/>
          <w:szCs w:val="24"/>
          <w:lang w:val="zh-CN" w:bidi="hi-IN"/>
        </w:rPr>
        <w:instrText>ADDIN CSL_CITATION {"citationItems":[{"id":"ITEM-1","itemData":{"abstract":"Tax is a source of certain state revenue and income which has a bigger contribution. While, this research aimed to examine the effect of tax socialization, taxpayers' awareness, and tax sanction on personal taxprayers' compliance. The research was quantitative research. Moreover, the population was personal taxpayers' who were listed on Surabaya Pratama Tax Service Office, Simokerto. Furthermore, the data collection technique used accidental sampling technique, in which the sample was taken accidentally at sample location. In line with, there were 40 respondents as the sample.As the data were primary, the instrument in data collection technique used questionnaires which were distributed to respondents. The questionnaires consited of statement lists that need to be answered by the personal taxpayers. Additionally, the data analysis technique used multiple linear regression. In addition, the research result concluded that tax socialization, taxpayers' awareness, and tax sanction had a positive effect on personal taxpayers' compliance at Surabaya Pratama Tax Service Office, Simokerto.","author":[{"dropping-particle":"","family":"Nabila","given":"Savira Isnaini","non-dropping-particle":"","parse-names":false,"suffix":""},{"dropping-particle":"","family":"Rahmawati","given":"Mia Ika","non-dropping-particle":"","parse-names":false,"suffix":""}],"container-title":"Jurnal Ilmu dan Riset Akuntansi","id":"ITEM-1","issue":"7","issued":{"date-parts":[["2021"]]},"page":"1-17","title":"Pengaruh Sosialisasi Perpajakan, Kesadaran Wajib Pajak dan Sanksi Pajak Terhadap Kepatuhan Wajib Pajak","type":"article-journal","volume":"10"},"uris":["http://www.mendeley.com/documents/?uuid=e045daec-9eca-43d9-8762-32861fe9299b"]}],"mendeley":{"formattedCitation":"(Nabila &amp; Rahmawati, 2021)","manualFormatting":"Nabila dan Rahmawati (2021)","plainTextFormattedCitation":"(Nabila &amp; Rahmawati, 2021)","previouslyFormattedCitation":"(Nabila &amp; Rahmawati, 2021)"},"properties":{"noteIndex":0},"schema":"https://github.com/citation-style-language/schema/raw/master/csl-citation.json"}</w:instrText>
      </w:r>
      <w:r w:rsidRPr="00D93A1A">
        <w:rPr>
          <w:rFonts w:ascii="Times New Roman" w:eastAsia="DengXian" w:hAnsi="Times New Roman"/>
          <w:color w:val="000000"/>
          <w:sz w:val="24"/>
          <w:szCs w:val="24"/>
          <w:lang w:val="zh-CN" w:bidi="hi-IN"/>
        </w:rPr>
        <w:fldChar w:fldCharType="separate"/>
      </w:r>
      <w:r w:rsidRPr="00D93A1A">
        <w:rPr>
          <w:rFonts w:ascii="Times New Roman" w:eastAsia="DengXian" w:hAnsi="Times New Roman"/>
          <w:color w:val="000000"/>
          <w:sz w:val="24"/>
          <w:szCs w:val="24"/>
          <w:lang w:val="zh-CN" w:bidi="hi-IN"/>
        </w:rPr>
        <w:t>Nabila dan Rahmawati (2021)</w:t>
      </w:r>
      <w:r w:rsidRPr="00D93A1A">
        <w:rPr>
          <w:rFonts w:ascii="Times New Roman" w:eastAsia="DengXian" w:hAnsi="Times New Roman"/>
          <w:color w:val="000000"/>
          <w:sz w:val="24"/>
          <w:szCs w:val="24"/>
          <w:lang w:val="zh-CN" w:bidi="hi-IN"/>
        </w:rPr>
        <w:fldChar w:fldCharType="end"/>
      </w:r>
      <w:r w:rsidRPr="00D93A1A">
        <w:rPr>
          <w:rFonts w:ascii="Times New Roman" w:eastAsia="DengXian" w:hAnsi="Times New Roman"/>
          <w:color w:val="000000"/>
          <w:sz w:val="24"/>
          <w:szCs w:val="24"/>
          <w:lang w:val="zh-CN" w:bidi="hi-IN"/>
        </w:rPr>
        <w:t xml:space="preserve"> be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rpe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ndapat bahwa sosialisasi pe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rpajakan me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ru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pakan su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atu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 xml:space="preserve"> cara yang dilaku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kan  tu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ju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annya 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ntu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k me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mbe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rikan informasi me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nge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nai pe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rpajakan se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hingga ke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patu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han wajib pajak akan me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ningkat. Jika wajib pajak dibe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rikan pe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mahaman yang baik dan be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nar me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lalu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i sosialisasi, maka wajib pajak akan me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mpu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 xml:space="preserve">nyai banyak </w:t>
      </w:r>
      <w:r w:rsidRPr="00D93A1A">
        <w:rPr>
          <w:rFonts w:ascii="Times New Roman" w:eastAsia="DengXian" w:hAnsi="Times New Roman"/>
          <w:color w:val="000000"/>
          <w:sz w:val="24"/>
          <w:szCs w:val="24"/>
          <w:lang w:val="zh-CN" w:bidi="hi-IN"/>
        </w:rPr>
        <w:t>pe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nge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tahu</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an te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ntang pe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ntingnya me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mbayar dan me</w:t>
      </w:r>
      <w:r w:rsidRPr="00D93A1A">
        <w:rPr>
          <w:rFonts w:ascii="Taken by Vultures Alternates De" w:eastAsia="DengXian" w:hAnsi="Taken by Vultures Alternates De"/>
          <w:color w:val="000000"/>
          <w:spacing w:val="-20"/>
          <w:position w:val="4"/>
          <w:sz w:val="6"/>
          <w:szCs w:val="24"/>
          <w:lang w:val="zh-CN" w:bidi="hi-IN"/>
        </w:rPr>
        <w:t>ì</w:t>
      </w:r>
      <w:r w:rsidRPr="00D93A1A">
        <w:rPr>
          <w:rFonts w:ascii="Times New Roman" w:eastAsia="DengXian" w:hAnsi="Times New Roman"/>
          <w:color w:val="000000"/>
          <w:sz w:val="24"/>
          <w:szCs w:val="24"/>
          <w:lang w:val="zh-CN" w:bidi="hi-IN"/>
        </w:rPr>
        <w:t>laporkan pajak.</w:t>
      </w:r>
    </w:p>
    <w:p w14:paraId="4C37EA71" w14:textId="77777777" w:rsidR="00A249E2" w:rsidRDefault="00000000">
      <w:pPr>
        <w:spacing w:line="475" w:lineRule="auto"/>
        <w:ind w:right="271"/>
        <w:jc w:val="both"/>
        <w:rPr>
          <w:rFonts w:ascii="Times New Roman" w:hAnsi="Times New Roman"/>
          <w:b/>
          <w:bCs/>
          <w:sz w:val="24"/>
          <w:szCs w:val="24"/>
        </w:rPr>
      </w:pPr>
      <w:r>
        <w:rPr>
          <w:rFonts w:ascii="Times New Roman" w:hAnsi="Times New Roman"/>
          <w:b/>
          <w:bCs/>
          <w:sz w:val="24"/>
          <w:szCs w:val="24"/>
        </w:rPr>
        <w:t>D. KESIMPULAN DAN SARAN</w:t>
      </w:r>
    </w:p>
    <w:p w14:paraId="249C77EC" w14:textId="4B071CA9" w:rsidR="00382ED1" w:rsidRDefault="00382ED1">
      <w:pPr>
        <w:spacing w:line="475" w:lineRule="auto"/>
        <w:ind w:right="271"/>
        <w:jc w:val="both"/>
        <w:rPr>
          <w:rFonts w:ascii="Times New Roman" w:hAnsi="Times New Roman"/>
          <w:b/>
          <w:bCs/>
          <w:sz w:val="24"/>
          <w:szCs w:val="24"/>
        </w:rPr>
      </w:pPr>
      <w:r>
        <w:rPr>
          <w:rFonts w:ascii="Times New Roman" w:hAnsi="Times New Roman"/>
          <w:b/>
          <w:bCs/>
          <w:sz w:val="24"/>
          <w:szCs w:val="24"/>
        </w:rPr>
        <w:t>Kesimpulan</w:t>
      </w:r>
    </w:p>
    <w:p w14:paraId="518777A4" w14:textId="77777777" w:rsidR="00382ED1" w:rsidRPr="00382ED1" w:rsidRDefault="00382ED1" w:rsidP="00382ED1">
      <w:pPr>
        <w:tabs>
          <w:tab w:val="left" w:pos="6946"/>
        </w:tabs>
        <w:spacing w:line="480" w:lineRule="auto"/>
        <w:ind w:rightChars="152" w:right="334" w:firstLineChars="150" w:firstLine="360"/>
        <w:jc w:val="both"/>
        <w:rPr>
          <w:rFonts w:ascii="Times New Roman" w:eastAsia="DengXian" w:hAnsi="Times New Roman"/>
          <w:color w:val="000000"/>
          <w:sz w:val="24"/>
          <w:szCs w:val="24"/>
          <w:lang w:val="id-ID" w:bidi="hi-IN"/>
        </w:rPr>
      </w:pPr>
      <w:r w:rsidRPr="00382ED1">
        <w:rPr>
          <w:rFonts w:ascii="Times New Roman" w:eastAsia="DengXian" w:hAnsi="Times New Roman"/>
          <w:color w:val="000000"/>
          <w:sz w:val="24"/>
          <w:szCs w:val="24"/>
          <w:lang w:val="id-ID" w:bidi="hi-IN"/>
        </w:rPr>
        <w:t>Be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rdasarkan hasil pe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ne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litian yang te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lah dilaku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kan maka dapat diambil ke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simpu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lan se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bagai be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riku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t:</w:t>
      </w:r>
    </w:p>
    <w:p w14:paraId="5505AFE9" w14:textId="77777777" w:rsidR="00382ED1" w:rsidRPr="00382ED1" w:rsidRDefault="00382ED1" w:rsidP="00382ED1">
      <w:pPr>
        <w:numPr>
          <w:ilvl w:val="0"/>
          <w:numId w:val="69"/>
        </w:numPr>
        <w:spacing w:line="480" w:lineRule="auto"/>
        <w:ind w:left="426"/>
        <w:contextualSpacing/>
        <w:jc w:val="both"/>
        <w:rPr>
          <w:rFonts w:ascii="Times New Roman" w:eastAsia="DengXian" w:hAnsi="Times New Roman" w:cs="Mangal"/>
          <w:iCs/>
          <w:color w:val="000000"/>
          <w:spacing w:val="-4"/>
          <w:sz w:val="24"/>
          <w:szCs w:val="21"/>
          <w:lang w:val="id-ID" w:bidi="hi-IN"/>
        </w:rPr>
      </w:pPr>
      <w:r w:rsidRPr="00382ED1">
        <w:rPr>
          <w:rFonts w:ascii="Times New Roman" w:eastAsia="DengXian" w:hAnsi="Times New Roman" w:cs="Mangal"/>
          <w:color w:val="000000"/>
          <w:sz w:val="24"/>
          <w:szCs w:val="21"/>
          <w:lang w:val="id-ID" w:bidi="hi-IN"/>
        </w:rPr>
        <w:t>Hasil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jian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nju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kkan bahwa Sosialisasi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rpajakan be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ngaru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h positif dan signifikan te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rhadap ke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sadaran pajak masyarakat di KPP Pratama Ilir Timu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 Artinya, se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makin baik sosialisasi yang dilaku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kan baik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lalu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i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dia ce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tak, digital,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nyu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han langsu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 mau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pu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dia sosial se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makin be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sar pu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la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mahaman dan ke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sadaran masyarakat dalam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hi ke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wajiban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rpajakannya. Sosialisasi ini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mbantu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 xml:space="preserve">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nje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laskan fu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ngsi dan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ntingnya pajak, se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hingga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ngaru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hi sikap wajib pajak dalam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naati atu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ran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rpajakan.</w:t>
      </w:r>
    </w:p>
    <w:p w14:paraId="563A559C" w14:textId="77777777" w:rsidR="00382ED1" w:rsidRPr="00382ED1" w:rsidRDefault="00382ED1" w:rsidP="00382ED1">
      <w:pPr>
        <w:spacing w:line="480" w:lineRule="auto"/>
        <w:contextualSpacing/>
        <w:jc w:val="both"/>
        <w:rPr>
          <w:rFonts w:ascii="Times New Roman" w:eastAsia="DengXian" w:hAnsi="Times New Roman" w:cs="Mangal"/>
          <w:iCs/>
          <w:color w:val="000000"/>
          <w:spacing w:val="-4"/>
          <w:sz w:val="24"/>
          <w:szCs w:val="21"/>
          <w:lang w:val="id-ID" w:bidi="hi-IN"/>
        </w:rPr>
      </w:pPr>
    </w:p>
    <w:p w14:paraId="16F324F4" w14:textId="77777777" w:rsidR="00382ED1" w:rsidRPr="00382ED1" w:rsidRDefault="00382ED1" w:rsidP="00382ED1">
      <w:pPr>
        <w:numPr>
          <w:ilvl w:val="0"/>
          <w:numId w:val="70"/>
        </w:numPr>
        <w:spacing w:line="480" w:lineRule="auto"/>
        <w:jc w:val="both"/>
        <w:outlineLvl w:val="1"/>
        <w:rPr>
          <w:rFonts w:ascii="Times New Roman" w:eastAsia="DengXian" w:hAnsi="Times New Roman"/>
          <w:b/>
          <w:bCs/>
          <w:vanish/>
          <w:sz w:val="24"/>
          <w:szCs w:val="24"/>
          <w:lang w:val="id-ID" w:eastAsia="zh-CN"/>
        </w:rPr>
      </w:pPr>
      <w:bookmarkStart w:id="46" w:name="_Toc201352467"/>
      <w:bookmarkStart w:id="47" w:name="_Toc202140464"/>
      <w:bookmarkStart w:id="48" w:name="_Toc201363273"/>
      <w:bookmarkStart w:id="49" w:name="_Toc202142459"/>
      <w:bookmarkEnd w:id="46"/>
      <w:bookmarkEnd w:id="47"/>
      <w:bookmarkEnd w:id="48"/>
      <w:bookmarkEnd w:id="49"/>
    </w:p>
    <w:p w14:paraId="08DD71F8" w14:textId="77777777" w:rsidR="00382ED1" w:rsidRPr="00382ED1" w:rsidRDefault="00382ED1" w:rsidP="00382ED1">
      <w:pPr>
        <w:numPr>
          <w:ilvl w:val="0"/>
          <w:numId w:val="70"/>
        </w:numPr>
        <w:spacing w:line="480" w:lineRule="auto"/>
        <w:jc w:val="both"/>
        <w:outlineLvl w:val="1"/>
        <w:rPr>
          <w:rFonts w:ascii="Times New Roman" w:eastAsia="DengXian" w:hAnsi="Times New Roman"/>
          <w:b/>
          <w:bCs/>
          <w:vanish/>
          <w:sz w:val="24"/>
          <w:szCs w:val="24"/>
          <w:lang w:val="id-ID" w:eastAsia="zh-CN"/>
        </w:rPr>
      </w:pPr>
      <w:bookmarkStart w:id="50" w:name="_Toc202140465"/>
      <w:bookmarkStart w:id="51" w:name="_Toc201363274"/>
      <w:bookmarkStart w:id="52" w:name="_Toc201352468"/>
      <w:bookmarkStart w:id="53" w:name="_Toc202142460"/>
      <w:bookmarkEnd w:id="50"/>
      <w:bookmarkEnd w:id="51"/>
      <w:bookmarkEnd w:id="52"/>
      <w:bookmarkEnd w:id="53"/>
    </w:p>
    <w:p w14:paraId="3269FBF4" w14:textId="77777777" w:rsidR="00382ED1" w:rsidRPr="00382ED1" w:rsidRDefault="00382ED1" w:rsidP="00382ED1">
      <w:pPr>
        <w:numPr>
          <w:ilvl w:val="1"/>
          <w:numId w:val="70"/>
        </w:numPr>
        <w:spacing w:line="480" w:lineRule="auto"/>
        <w:jc w:val="both"/>
        <w:outlineLvl w:val="1"/>
        <w:rPr>
          <w:rFonts w:ascii="Times New Roman" w:eastAsia="DengXian" w:hAnsi="Times New Roman"/>
          <w:b/>
          <w:bCs/>
          <w:vanish/>
          <w:sz w:val="24"/>
          <w:szCs w:val="24"/>
          <w:lang w:val="id-ID" w:eastAsia="zh-CN"/>
        </w:rPr>
      </w:pPr>
      <w:bookmarkStart w:id="54" w:name="_Toc202142461"/>
      <w:bookmarkStart w:id="55" w:name="_Toc201352469"/>
      <w:bookmarkStart w:id="56" w:name="_Toc202140466"/>
      <w:bookmarkStart w:id="57" w:name="_Toc201363275"/>
      <w:bookmarkEnd w:id="54"/>
      <w:bookmarkEnd w:id="55"/>
      <w:bookmarkEnd w:id="56"/>
      <w:bookmarkEnd w:id="57"/>
    </w:p>
    <w:p w14:paraId="2C3D59BD" w14:textId="77777777" w:rsidR="00382ED1" w:rsidRDefault="00382ED1" w:rsidP="00382ED1">
      <w:pPr>
        <w:spacing w:line="480" w:lineRule="auto"/>
        <w:jc w:val="both"/>
        <w:outlineLvl w:val="1"/>
        <w:rPr>
          <w:rFonts w:ascii="Times New Roman" w:eastAsia="DengXian" w:hAnsi="Times New Roman"/>
          <w:b/>
          <w:bCs/>
          <w:sz w:val="24"/>
          <w:szCs w:val="24"/>
          <w:lang w:val="id-ID" w:eastAsia="zh-CN"/>
        </w:rPr>
      </w:pPr>
      <w:bookmarkStart w:id="58" w:name="_Toc202142462"/>
    </w:p>
    <w:p w14:paraId="26F396B6" w14:textId="3F25E7E0" w:rsidR="00382ED1" w:rsidRPr="00382ED1" w:rsidRDefault="00382ED1" w:rsidP="00382ED1">
      <w:pPr>
        <w:spacing w:line="480" w:lineRule="auto"/>
        <w:jc w:val="both"/>
        <w:outlineLvl w:val="1"/>
        <w:rPr>
          <w:rFonts w:ascii="Times New Roman" w:eastAsia="DengXian" w:hAnsi="Times New Roman"/>
          <w:b/>
          <w:bCs/>
          <w:sz w:val="24"/>
          <w:szCs w:val="24"/>
          <w:lang w:val="id-ID" w:eastAsia="zh-CN"/>
        </w:rPr>
      </w:pPr>
      <w:r w:rsidRPr="00382ED1">
        <w:rPr>
          <w:rFonts w:ascii="Times New Roman" w:eastAsia="DengXian" w:hAnsi="Times New Roman"/>
          <w:b/>
          <w:bCs/>
          <w:sz w:val="24"/>
          <w:szCs w:val="24"/>
          <w:lang w:val="id-ID" w:eastAsia="zh-CN"/>
        </w:rPr>
        <w:lastRenderedPageBreak/>
        <w:t>Saran</w:t>
      </w:r>
      <w:bookmarkEnd w:id="58"/>
    </w:p>
    <w:p w14:paraId="69E97A23" w14:textId="77777777" w:rsidR="00382ED1" w:rsidRPr="00382ED1" w:rsidRDefault="00382ED1" w:rsidP="00382ED1">
      <w:pPr>
        <w:spacing w:line="480" w:lineRule="auto"/>
        <w:ind w:rightChars="1" w:right="2" w:firstLine="360"/>
        <w:jc w:val="both"/>
        <w:rPr>
          <w:rFonts w:ascii="Times New Roman" w:eastAsia="DengXian" w:hAnsi="Times New Roman"/>
          <w:color w:val="000000"/>
          <w:sz w:val="24"/>
          <w:szCs w:val="24"/>
          <w:lang w:val="id-ID" w:bidi="hi-IN"/>
        </w:rPr>
      </w:pPr>
      <w:r w:rsidRPr="00382ED1">
        <w:rPr>
          <w:rFonts w:ascii="Times New Roman" w:eastAsia="DengXian" w:hAnsi="Times New Roman"/>
          <w:color w:val="000000"/>
          <w:sz w:val="24"/>
          <w:szCs w:val="24"/>
          <w:lang w:val="id-ID" w:bidi="hi-IN"/>
        </w:rPr>
        <w:t>Be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rdasarkan dari ke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simpu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lan diatas maka dapat disimpu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lkan saran-saran yang dibe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rikan se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hingga dapat be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rgu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na bagi pe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ne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liti se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lanju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tnya te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rkait pajak dan dapat me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njadi manfaat yang baik bagi pe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laku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 xml:space="preserve"> wajib pajak orang pribadi dikalangan masyarakat.</w:t>
      </w:r>
    </w:p>
    <w:p w14:paraId="3CFF8F7E" w14:textId="77777777" w:rsidR="00382ED1" w:rsidRPr="00382ED1" w:rsidRDefault="00382ED1" w:rsidP="00382ED1">
      <w:pPr>
        <w:numPr>
          <w:ilvl w:val="0"/>
          <w:numId w:val="71"/>
        </w:numPr>
        <w:spacing w:after="0" w:line="480" w:lineRule="auto"/>
        <w:ind w:rightChars="152" w:right="334"/>
        <w:contextualSpacing/>
        <w:jc w:val="both"/>
        <w:rPr>
          <w:rFonts w:ascii="Times New Roman" w:eastAsia="DengXian" w:hAnsi="Times New Roman" w:cs="Mangal"/>
          <w:color w:val="000000"/>
          <w:sz w:val="24"/>
          <w:szCs w:val="21"/>
          <w:lang w:val="id-ID" w:bidi="hi-IN"/>
        </w:rPr>
      </w:pPr>
      <w:r w:rsidRPr="00382ED1">
        <w:rPr>
          <w:rFonts w:ascii="Times New Roman" w:eastAsia="DengXian" w:hAnsi="Times New Roman" w:cs="Mangal"/>
          <w:color w:val="000000"/>
          <w:sz w:val="24"/>
          <w:szCs w:val="21"/>
          <w:lang w:val="id-ID" w:bidi="hi-IN"/>
        </w:rPr>
        <w:t>Bagi KPP Pratama Pale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mbang Ilir Timu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 xml:space="preserve">r </w:t>
      </w:r>
    </w:p>
    <w:p w14:paraId="3330BB80" w14:textId="77777777" w:rsidR="00382ED1" w:rsidRPr="00382ED1" w:rsidRDefault="00382ED1" w:rsidP="00382ED1">
      <w:pPr>
        <w:spacing w:after="0" w:line="480" w:lineRule="auto"/>
        <w:ind w:left="360" w:rightChars="152" w:right="334"/>
        <w:contextualSpacing/>
        <w:jc w:val="both"/>
        <w:rPr>
          <w:rFonts w:ascii="Times New Roman" w:eastAsia="DengXian" w:hAnsi="Times New Roman" w:cs="Mangal"/>
          <w:color w:val="000000"/>
          <w:sz w:val="24"/>
          <w:szCs w:val="21"/>
          <w:lang w:val="id-ID" w:bidi="hi-IN"/>
        </w:rPr>
      </w:pPr>
      <w:r w:rsidRPr="00382ED1">
        <w:rPr>
          <w:rFonts w:ascii="Times New Roman" w:eastAsia="DengXian" w:hAnsi="Times New Roman" w:cs="Mangal"/>
          <w:color w:val="000000"/>
          <w:sz w:val="24"/>
          <w:szCs w:val="21"/>
          <w:lang w:val="id-ID" w:bidi="hi-IN"/>
        </w:rPr>
        <w:t>Haru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s le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bih lagi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ningkatkan ju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mblah wajib pajak dan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narik minat wajib pajak 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ntu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k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ndaftarkan diri se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rta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mbayar pajaknya KPP Pratama   Pale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mbang Ilir Timu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 dan se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baiknya te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s 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ntu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k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ningkatkan ke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giatan sosialisasi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nai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ntingnya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mbayar pajak agar masyarakat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tahu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i ke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wajibannya se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bagai warga ne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gara yang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miliki ke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wajiban se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rta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laporkan ase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tnya.</w:t>
      </w:r>
    </w:p>
    <w:p w14:paraId="6F95F876" w14:textId="77777777" w:rsidR="00382ED1" w:rsidRPr="00382ED1" w:rsidRDefault="00382ED1" w:rsidP="00382ED1">
      <w:pPr>
        <w:numPr>
          <w:ilvl w:val="0"/>
          <w:numId w:val="72"/>
        </w:numPr>
        <w:spacing w:after="0" w:line="480" w:lineRule="auto"/>
        <w:ind w:rightChars="152" w:right="334"/>
        <w:contextualSpacing/>
        <w:jc w:val="both"/>
        <w:rPr>
          <w:rFonts w:ascii="Times New Roman" w:eastAsia="DengXian" w:hAnsi="Times New Roman" w:cs="Mangal"/>
          <w:color w:val="000000"/>
          <w:sz w:val="24"/>
          <w:szCs w:val="21"/>
          <w:lang w:val="id-ID" w:bidi="hi-IN"/>
        </w:rPr>
      </w:pPr>
      <w:r w:rsidRPr="00382ED1">
        <w:rPr>
          <w:rFonts w:ascii="Times New Roman" w:eastAsia="DengXian" w:hAnsi="Times New Roman"/>
          <w:color w:val="000000"/>
          <w:sz w:val="24"/>
          <w:szCs w:val="24"/>
          <w:lang w:val="id-ID" w:bidi="hi-IN"/>
        </w:rPr>
        <w:t>Bagi Pe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ne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liti Se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lanju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tnya</w:t>
      </w:r>
    </w:p>
    <w:p w14:paraId="6769B456" w14:textId="77777777" w:rsidR="00382ED1" w:rsidRPr="00382ED1" w:rsidRDefault="00382ED1" w:rsidP="00382ED1">
      <w:pPr>
        <w:numPr>
          <w:ilvl w:val="0"/>
          <w:numId w:val="73"/>
        </w:numPr>
        <w:spacing w:after="0" w:line="480" w:lineRule="auto"/>
        <w:ind w:rightChars="152" w:right="334"/>
        <w:contextualSpacing/>
        <w:jc w:val="both"/>
        <w:rPr>
          <w:rFonts w:ascii="Times New Roman" w:eastAsia="DengXian" w:hAnsi="Times New Roman" w:cs="Mangal"/>
          <w:color w:val="000000"/>
          <w:sz w:val="24"/>
          <w:szCs w:val="21"/>
          <w:lang w:val="id-ID" w:bidi="hi-IN"/>
        </w:rPr>
      </w:pPr>
      <w:r w:rsidRPr="00382ED1">
        <w:rPr>
          <w:rFonts w:ascii="Times New Roman" w:eastAsia="DengXian" w:hAnsi="Times New Roman" w:cs="Mangal"/>
          <w:color w:val="000000"/>
          <w:sz w:val="24"/>
          <w:szCs w:val="21"/>
          <w:lang w:val="id-ID" w:bidi="hi-IN"/>
        </w:rPr>
        <w:t>Variabe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 dalam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litian ini ju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mblahnya te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rbatas, 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ntu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k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liti se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lanju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tnya diharapkan agar le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bih dapat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nambahkan dan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rdalam lagi variabe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l-variabe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 lainnya se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rta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rku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at lagi masalah yang akan di jadikan topik dalam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litiannya se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hingga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ndapatkan hasil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litian yang le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bih be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ragam lagi te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ntu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nya.</w:t>
      </w:r>
    </w:p>
    <w:p w14:paraId="5D382F9E" w14:textId="77777777" w:rsidR="00382ED1" w:rsidRPr="00382ED1" w:rsidRDefault="00382ED1" w:rsidP="00382ED1">
      <w:pPr>
        <w:numPr>
          <w:ilvl w:val="0"/>
          <w:numId w:val="73"/>
        </w:numPr>
        <w:spacing w:after="0" w:line="480" w:lineRule="auto"/>
        <w:ind w:rightChars="152" w:right="334"/>
        <w:contextualSpacing/>
        <w:jc w:val="both"/>
        <w:rPr>
          <w:rFonts w:ascii="Times New Roman" w:eastAsia="DengXian" w:hAnsi="Times New Roman" w:cs="Mangal"/>
          <w:color w:val="000000"/>
          <w:sz w:val="24"/>
          <w:szCs w:val="21"/>
          <w:lang w:val="id-ID" w:bidi="hi-IN"/>
        </w:rPr>
      </w:pPr>
      <w:r w:rsidRPr="00382ED1">
        <w:rPr>
          <w:rFonts w:ascii="Times New Roman" w:eastAsia="DengXian" w:hAnsi="Times New Roman" w:cs="Mangal"/>
          <w:color w:val="000000"/>
          <w:sz w:val="24"/>
          <w:szCs w:val="21"/>
          <w:lang w:val="id-ID" w:bidi="hi-IN"/>
        </w:rPr>
        <w:t>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liti lain diharapkan 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ntu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k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nggu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nakan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tode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 xml:space="preserve"> yang be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rbe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da agar dapat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nghasilkan ke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simpu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lan yang le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bih valid, le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ngkap dan aku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rat dan bagi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li lain diharapkan agar 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nggu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nakan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riode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 xml:space="preserve"> data de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ngan ku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ng waktu</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 xml:space="preserve"> yang be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rbe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da.</w:t>
      </w:r>
    </w:p>
    <w:p w14:paraId="4F879B36" w14:textId="77777777" w:rsidR="00382ED1" w:rsidRPr="00382ED1" w:rsidRDefault="00382ED1" w:rsidP="00382ED1">
      <w:pPr>
        <w:numPr>
          <w:ilvl w:val="0"/>
          <w:numId w:val="74"/>
        </w:numPr>
        <w:spacing w:after="0" w:line="480" w:lineRule="auto"/>
        <w:ind w:rightChars="152" w:right="334"/>
        <w:contextualSpacing/>
        <w:jc w:val="both"/>
        <w:rPr>
          <w:rFonts w:ascii="Times New Roman" w:eastAsia="DengXian" w:hAnsi="Times New Roman" w:cs="Mangal"/>
          <w:color w:val="000000"/>
          <w:sz w:val="24"/>
          <w:szCs w:val="21"/>
          <w:lang w:val="id-ID" w:bidi="hi-IN"/>
        </w:rPr>
      </w:pPr>
      <w:r w:rsidRPr="00382ED1">
        <w:rPr>
          <w:rFonts w:ascii="Times New Roman" w:eastAsia="DengXian" w:hAnsi="Times New Roman" w:cs="Mangal"/>
          <w:color w:val="000000"/>
          <w:sz w:val="24"/>
          <w:szCs w:val="21"/>
          <w:lang w:val="id-ID" w:bidi="hi-IN"/>
        </w:rPr>
        <w:t>Bagi Pe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me</w:t>
      </w:r>
      <w:r w:rsidRPr="00382ED1">
        <w:rPr>
          <w:rFonts w:ascii="Taken by Vultures Alternates De" w:eastAsia="DengXian" w:hAnsi="Taken by Vultures Alternates De" w:cs="Mangal"/>
          <w:color w:val="000000"/>
          <w:spacing w:val="-20"/>
          <w:position w:val="4"/>
          <w:sz w:val="6"/>
          <w:szCs w:val="21"/>
          <w:lang w:val="id-ID" w:bidi="hi-IN"/>
        </w:rPr>
        <w:t>ì</w:t>
      </w:r>
      <w:r w:rsidRPr="00382ED1">
        <w:rPr>
          <w:rFonts w:ascii="Times New Roman" w:eastAsia="DengXian" w:hAnsi="Times New Roman" w:cs="Mangal"/>
          <w:color w:val="000000"/>
          <w:sz w:val="24"/>
          <w:szCs w:val="21"/>
          <w:lang w:val="id-ID" w:bidi="hi-IN"/>
        </w:rPr>
        <w:t>rintah</w:t>
      </w:r>
    </w:p>
    <w:p w14:paraId="205A4627" w14:textId="77777777" w:rsidR="00382ED1" w:rsidRPr="00382ED1" w:rsidRDefault="00382ED1" w:rsidP="00382ED1">
      <w:pPr>
        <w:spacing w:line="480" w:lineRule="auto"/>
        <w:ind w:leftChars="299" w:left="658" w:rightChars="152" w:right="334"/>
        <w:jc w:val="both"/>
        <w:rPr>
          <w:rFonts w:ascii="Times New Roman" w:eastAsia="DengXian" w:hAnsi="Times New Roman"/>
          <w:color w:val="000000"/>
          <w:sz w:val="24"/>
          <w:szCs w:val="24"/>
          <w:lang w:val="id-ID" w:bidi="hi-IN"/>
        </w:rPr>
      </w:pPr>
      <w:r w:rsidRPr="00382ED1">
        <w:rPr>
          <w:rFonts w:ascii="Times New Roman" w:eastAsia="DengXian" w:hAnsi="Times New Roman"/>
          <w:color w:val="000000"/>
          <w:sz w:val="24"/>
          <w:szCs w:val="24"/>
          <w:lang w:val="id-ID" w:bidi="hi-IN"/>
        </w:rPr>
        <w:lastRenderedPageBreak/>
        <w:t>Pe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me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rintah se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bagai pe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mbu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at ke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pu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tu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san dan ke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bijakan diharapkan agar bisa me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mbe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rikan hu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ku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m, ke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te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gasan dan ke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je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lasan atas ke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bijakan yang te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lah di te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tapkan dan ke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lu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arkan khu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su</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snya te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ntang pe</w:t>
      </w:r>
      <w:r w:rsidRPr="00382ED1">
        <w:rPr>
          <w:rFonts w:ascii="Taken by Vultures Alternates De" w:eastAsia="DengXian" w:hAnsi="Taken by Vultures Alternates De"/>
          <w:color w:val="000000"/>
          <w:spacing w:val="-20"/>
          <w:position w:val="4"/>
          <w:sz w:val="6"/>
          <w:szCs w:val="24"/>
          <w:lang w:val="id-ID" w:bidi="hi-IN"/>
        </w:rPr>
        <w:t>ì</w:t>
      </w:r>
      <w:r w:rsidRPr="00382ED1">
        <w:rPr>
          <w:rFonts w:ascii="Times New Roman" w:eastAsia="DengXian" w:hAnsi="Times New Roman"/>
          <w:color w:val="000000"/>
          <w:sz w:val="24"/>
          <w:szCs w:val="24"/>
          <w:lang w:val="id-ID" w:bidi="hi-IN"/>
        </w:rPr>
        <w:t>rpajakan ini.</w:t>
      </w:r>
    </w:p>
    <w:p w14:paraId="6F24EEE5" w14:textId="77777777" w:rsidR="00D93A1A" w:rsidRDefault="00D93A1A">
      <w:pPr>
        <w:spacing w:line="475" w:lineRule="auto"/>
        <w:ind w:right="271"/>
        <w:jc w:val="both"/>
        <w:rPr>
          <w:rFonts w:ascii="Times New Roman" w:hAnsi="Times New Roman"/>
          <w:b/>
          <w:bCs/>
          <w:sz w:val="24"/>
          <w:szCs w:val="24"/>
        </w:rPr>
      </w:pPr>
    </w:p>
    <w:p w14:paraId="45637CCC" w14:textId="77777777" w:rsidR="00A249E2" w:rsidRDefault="00000000">
      <w:pPr>
        <w:keepNext/>
        <w:keepLines/>
        <w:spacing w:before="240" w:line="480" w:lineRule="auto"/>
        <w:jc w:val="center"/>
        <w:outlineLvl w:val="0"/>
        <w:rPr>
          <w:rFonts w:ascii="Times New Roman" w:hAnsi="Times New Roman"/>
          <w:sz w:val="24"/>
          <w:szCs w:val="24"/>
        </w:rPr>
      </w:pPr>
      <w:bookmarkStart w:id="59" w:name="_Toc186056703"/>
      <w:r>
        <w:rPr>
          <w:rFonts w:ascii="Times New Roman" w:eastAsia="SimSun" w:hAnsi="Times New Roman"/>
          <w:b/>
          <w:bCs/>
          <w:color w:val="0D0D0D"/>
          <w:kern w:val="2"/>
          <w:sz w:val="24"/>
          <w:szCs w:val="32"/>
          <w:lang w:val="en-ID"/>
        </w:rPr>
        <w:t>DAFTAR</w:t>
      </w:r>
      <w:bookmarkEnd w:id="59"/>
      <w:r>
        <w:rPr>
          <w:rFonts w:ascii="Times New Roman" w:eastAsia="SimSun" w:hAnsi="Times New Roman"/>
          <w:b/>
          <w:bCs/>
          <w:color w:val="0D0D0D"/>
          <w:kern w:val="2"/>
          <w:sz w:val="24"/>
          <w:szCs w:val="32"/>
          <w:lang w:val="en-ID"/>
        </w:rPr>
        <w:t xml:space="preserve"> PUSTAKA</w:t>
      </w:r>
    </w:p>
    <w:p w14:paraId="3C978B01"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Adawiyah, R., Rahmawati, Y., &amp; 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prianto, I. (2023). Lite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 Re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vie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w: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Sosialisasi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Sanksi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mahaman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han Wajib Pajak. </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conomina</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2</w:t>
      </w:r>
      <w:r w:rsidRPr="00382ED1">
        <w:rPr>
          <w:rFonts w:ascii="Times New Roman" w:eastAsia="DengXian" w:hAnsi="Times New Roman"/>
          <w:sz w:val="24"/>
          <w:szCs w:val="24"/>
          <w:lang w:val="zh-CN" w:bidi="hi-IN"/>
        </w:rPr>
        <w:t>(9), 2310–2321. https://doi.org/10.55681/e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conomina.v2i9.812</w:t>
      </w:r>
    </w:p>
    <w:p w14:paraId="1CBC7EE8"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Aqiila, A., &amp; Fu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rqon, I. K. (2021).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Siste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 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-Filing, Sosialisasi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dan Sanksi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dan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han Wajib Pajak. </w:t>
      </w:r>
      <w:r w:rsidRPr="00382ED1">
        <w:rPr>
          <w:rFonts w:ascii="Times New Roman" w:eastAsia="DengXian" w:hAnsi="Times New Roman"/>
          <w:i/>
          <w:iCs/>
          <w:sz w:val="24"/>
          <w:szCs w:val="24"/>
          <w:lang w:val="zh-CN" w:bidi="hi-IN"/>
        </w:rPr>
        <w:t>Jou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rnals of 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conomics and Bu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sine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ss Mu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lawarman (JE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BM)</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18</w:t>
      </w:r>
      <w:r w:rsidRPr="00382ED1">
        <w:rPr>
          <w:rFonts w:ascii="Times New Roman" w:eastAsia="DengXian" w:hAnsi="Times New Roman"/>
          <w:sz w:val="24"/>
          <w:szCs w:val="24"/>
          <w:lang w:val="zh-CN" w:bidi="hi-IN"/>
        </w:rPr>
        <w:t>(1), 1–7. http://jou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rnal.fe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b.u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nmu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l.ac.id/inde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x.php/KINE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RJA</w:t>
      </w:r>
    </w:p>
    <w:p w14:paraId="065D4015"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Aye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 S., &amp; Staqu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f, A. T. (2022).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Mode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rnisasi Siste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 Administrasi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Sosialisasi Pajak, Re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laksasi Pajak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Wajib Pajak dalam Me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nggu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nakan 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-Filling Se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lama Masa Pande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mi. </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Aku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ntansi Dan Manaje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me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33</w:t>
      </w:r>
      <w:r w:rsidRPr="00382ED1">
        <w:rPr>
          <w:rFonts w:ascii="Times New Roman" w:eastAsia="DengXian" w:hAnsi="Times New Roman"/>
          <w:sz w:val="24"/>
          <w:szCs w:val="24"/>
          <w:lang w:val="zh-CN" w:bidi="hi-IN"/>
        </w:rPr>
        <w:t>(3), 131–142. http://jogjaprov.go.id</w:t>
      </w:r>
    </w:p>
    <w:p w14:paraId="42702924"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 xml:space="preserve">Djafar Saidi. (2022). </w:t>
      </w:r>
      <w:r w:rsidRPr="00382ED1">
        <w:rPr>
          <w:rFonts w:ascii="Times New Roman" w:eastAsia="DengXian" w:hAnsi="Times New Roman"/>
          <w:i/>
          <w:iCs/>
          <w:sz w:val="24"/>
          <w:szCs w:val="24"/>
          <w:lang w:val="zh-CN" w:bidi="hi-IN"/>
        </w:rPr>
        <w:t>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mbaharu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an Hu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m Pajak</w:t>
      </w:r>
      <w:r w:rsidRPr="00382ED1">
        <w:rPr>
          <w:rFonts w:ascii="Times New Roman" w:eastAsia="DengXian" w:hAnsi="Times New Roman"/>
          <w:sz w:val="24"/>
          <w:szCs w:val="24"/>
          <w:lang w:val="zh-CN" w:bidi="hi-IN"/>
        </w:rPr>
        <w:t>. RajaGrafindo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rsada : De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pok.</w:t>
      </w:r>
    </w:p>
    <w:p w14:paraId="63E716CE"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sthe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r Yohannah. (2012). </w:t>
      </w:r>
      <w:r w:rsidRPr="00382ED1">
        <w:rPr>
          <w:rFonts w:ascii="Times New Roman" w:eastAsia="DengXian" w:hAnsi="Times New Roman"/>
          <w:i/>
          <w:iCs/>
          <w:sz w:val="24"/>
          <w:szCs w:val="24"/>
          <w:lang w:val="zh-CN" w:bidi="hi-IN"/>
        </w:rPr>
        <w:t>Tinjau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an Atas Sosialisasi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ratu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ran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rpajakan dan Kine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rja Accou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 Re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pre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se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ntative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 xml:space="preserve"> Dalam 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paya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ningkatan Ke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patu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han Wajib Pajak (Stu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di Kasu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s KPP Pratama Jakarta Pade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mangan)</w:t>
      </w:r>
      <w:r w:rsidRPr="00382ED1">
        <w:rPr>
          <w:rFonts w:ascii="Times New Roman" w:eastAsia="DengXian" w:hAnsi="Times New Roman"/>
          <w:sz w:val="24"/>
          <w:szCs w:val="24"/>
          <w:lang w:val="zh-CN" w:bidi="hi-IN"/>
        </w:rPr>
        <w:t>.</w:t>
      </w:r>
    </w:p>
    <w:p w14:paraId="3362B6AD"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Handayani, H. rahayu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&amp; Se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tianigru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m, T. D. (2022). Pribadi Kpp Pratama Cimanggis. </w:t>
      </w:r>
      <w:r w:rsidRPr="00382ED1">
        <w:rPr>
          <w:rFonts w:ascii="Times New Roman" w:eastAsia="DengXian" w:hAnsi="Times New Roman"/>
          <w:i/>
          <w:iCs/>
          <w:sz w:val="24"/>
          <w:szCs w:val="24"/>
          <w:lang w:val="zh-CN" w:bidi="hi-IN"/>
        </w:rPr>
        <w:t>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nive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rsitas Pamu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lang</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5</w:t>
      </w:r>
      <w:r w:rsidRPr="00382ED1">
        <w:rPr>
          <w:rFonts w:ascii="Times New Roman" w:eastAsia="DengXian" w:hAnsi="Times New Roman"/>
          <w:sz w:val="24"/>
          <w:szCs w:val="24"/>
          <w:lang w:val="zh-CN" w:bidi="hi-IN"/>
        </w:rPr>
        <w:t>(3), 801–809.</w:t>
      </w:r>
    </w:p>
    <w:p w14:paraId="6D06DC84"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Hidayat, I., &amp; Gu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nawan, S. (2022).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Wajib Pajak, Sanksi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dan Ku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alitas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layanan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Wajib Pajak dalam Me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mbayar Pajak Bu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mi dan Bangu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nan. </w:t>
      </w:r>
      <w:r w:rsidRPr="00382ED1">
        <w:rPr>
          <w:rFonts w:ascii="Times New Roman" w:eastAsia="DengXian" w:hAnsi="Times New Roman"/>
          <w:i/>
          <w:iCs/>
          <w:sz w:val="24"/>
          <w:szCs w:val="24"/>
          <w:lang w:val="zh-CN" w:bidi="hi-IN"/>
        </w:rPr>
        <w:t>Manazhim</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4</w:t>
      </w:r>
      <w:r w:rsidRPr="00382ED1">
        <w:rPr>
          <w:rFonts w:ascii="Times New Roman" w:eastAsia="DengXian" w:hAnsi="Times New Roman"/>
          <w:sz w:val="24"/>
          <w:szCs w:val="24"/>
          <w:lang w:val="zh-CN" w:bidi="hi-IN"/>
        </w:rPr>
        <w:t>(1), 110–132. https://doi.org/10.36088/manazhim.v4i1.1625</w:t>
      </w:r>
    </w:p>
    <w:p w14:paraId="3B46B3B5"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Hidayati, T. N., &amp; Mu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niroh, H. (2023).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Wajib Pajak, Sanksi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dan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nggu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naan Aplikasi 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-Filing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Wajib Pajak Orang Pribadi di Kabu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 Re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mbang. </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Bina Aku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ntansi</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10</w:t>
      </w:r>
      <w:r w:rsidRPr="00382ED1">
        <w:rPr>
          <w:rFonts w:ascii="Times New Roman" w:eastAsia="DengXian" w:hAnsi="Times New Roman"/>
          <w:sz w:val="24"/>
          <w:szCs w:val="24"/>
          <w:lang w:val="zh-CN" w:bidi="hi-IN"/>
        </w:rPr>
        <w:t>(2), 478–496. https://doi.org/10.52859/jba.v10i2.421</w:t>
      </w:r>
    </w:p>
    <w:p w14:paraId="2268F50E"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Hu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 A., &amp; Molinda Kakisina, S. (2022).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Sosialisasi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Wajib Pajak 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saha Mikro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cil dan Me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ngah. </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Aku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ntansi, Manaje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me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 Dan 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konomi</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1</w:t>
      </w:r>
      <w:r w:rsidRPr="00382ED1">
        <w:rPr>
          <w:rFonts w:ascii="Times New Roman" w:eastAsia="DengXian" w:hAnsi="Times New Roman"/>
          <w:sz w:val="24"/>
          <w:szCs w:val="24"/>
          <w:lang w:val="zh-CN" w:bidi="hi-IN"/>
        </w:rPr>
        <w:t>(1), 174–181. https://doi.org/10.56248/jamane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.v1i1.31</w:t>
      </w:r>
    </w:p>
    <w:p w14:paraId="2F8DECCF"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Irwansah, &amp; Akbal, M. (2021).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laksanaan Sosialisasi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k Me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ningkatkan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Masyarakat Dalam Me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mbayar Pajak Bu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mi Dan Bangu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nan Di Kota Makassar. </w:t>
      </w:r>
      <w:r w:rsidRPr="00382ED1">
        <w:rPr>
          <w:rFonts w:ascii="Times New Roman" w:eastAsia="DengXian" w:hAnsi="Times New Roman"/>
          <w:i/>
          <w:iCs/>
          <w:sz w:val="24"/>
          <w:szCs w:val="24"/>
          <w:lang w:val="zh-CN" w:bidi="hi-IN"/>
        </w:rPr>
        <w:t>Dose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 FIS 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nive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rsitas Ne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ge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ri Makassar</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51</w:t>
      </w:r>
      <w:r w:rsidRPr="00382ED1">
        <w:rPr>
          <w:rFonts w:ascii="Times New Roman" w:eastAsia="DengXian" w:hAnsi="Times New Roman"/>
          <w:sz w:val="24"/>
          <w:szCs w:val="24"/>
          <w:lang w:val="zh-CN" w:bidi="hi-IN"/>
        </w:rPr>
        <w:t>(1), 19–31.</w:t>
      </w:r>
    </w:p>
    <w:p w14:paraId="72C2890D"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lastRenderedPageBreak/>
        <w:t>Ju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stiawal, &amp; Asmanu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rhidayani. (2022).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Sosialisasi Pajak Bu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mi dan Bangu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nan (PBB)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ningkatan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Masyarakat Wajib Pajak Di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camatan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 Kabu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n Wajo. </w:t>
      </w:r>
      <w:r w:rsidRPr="00382ED1">
        <w:rPr>
          <w:rFonts w:ascii="Times New Roman" w:eastAsia="DengXian" w:hAnsi="Times New Roman"/>
          <w:i/>
          <w:iCs/>
          <w:sz w:val="24"/>
          <w:szCs w:val="24"/>
          <w:lang w:val="zh-CN" w:bidi="hi-IN"/>
        </w:rPr>
        <w:t>GE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MILANG: 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Manaje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me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 Dan Aku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ntansi</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3</w:t>
      </w:r>
      <w:r w:rsidRPr="00382ED1">
        <w:rPr>
          <w:rFonts w:ascii="Times New Roman" w:eastAsia="DengXian" w:hAnsi="Times New Roman"/>
          <w:sz w:val="24"/>
          <w:szCs w:val="24"/>
          <w:lang w:val="zh-CN" w:bidi="hi-IN"/>
        </w:rPr>
        <w:t>(1), 145–154. https://doi.org/10.56910/ge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milang.v3i1.315</w:t>
      </w:r>
    </w:p>
    <w:p w14:paraId="2C10BF58"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Ku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ma, D. R. (2022). Sosialisasi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Wajib Pajak, Sanksi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layanan Fisku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han Wajib Pajak Orang Pribadi. </w:t>
      </w:r>
      <w:r w:rsidRPr="00382ED1">
        <w:rPr>
          <w:rFonts w:ascii="Times New Roman" w:eastAsia="DengXian" w:hAnsi="Times New Roman"/>
          <w:i/>
          <w:iCs/>
          <w:sz w:val="24"/>
          <w:szCs w:val="24"/>
          <w:lang w:val="zh-CN" w:bidi="hi-IN"/>
        </w:rPr>
        <w:t>Skripsi: 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nive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rsitas Se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marang</w:t>
      </w:r>
      <w:r w:rsidRPr="00382ED1">
        <w:rPr>
          <w:rFonts w:ascii="Times New Roman" w:eastAsia="DengXian" w:hAnsi="Times New Roman"/>
          <w:sz w:val="24"/>
          <w:szCs w:val="24"/>
          <w:lang w:val="zh-CN" w:bidi="hi-IN"/>
        </w:rPr>
        <w:t>.</w:t>
      </w:r>
    </w:p>
    <w:p w14:paraId="1989641E"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Le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smana, F., Pu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tra, H., Angi, I. S., Rafae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 M., &amp; Au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lia, S. (2022). Lite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 Re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vie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w: Analisis Faktor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nye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bab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tidakpatu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Wajib Pajak Masyarakat Di Indone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sia Dalam Me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mbayar Pajak. </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Rise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t Aku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ntansi Tirtayasa</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07</w:t>
      </w:r>
      <w:r w:rsidRPr="00382ED1">
        <w:rPr>
          <w:rFonts w:ascii="Times New Roman" w:eastAsia="DengXian" w:hAnsi="Times New Roman"/>
          <w:sz w:val="24"/>
          <w:szCs w:val="24"/>
          <w:lang w:val="zh-CN" w:bidi="hi-IN"/>
        </w:rPr>
        <w:t>(01), 33–42.</w:t>
      </w:r>
    </w:p>
    <w:p w14:paraId="46D2A1DF"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Lita Novia Yu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lianti. (2022).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Sosialisasi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Wajib Pajak, Dan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mahaman Inse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ntif Pajak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Wajib Pajak 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mkm Pada Masa Pande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mi Covid-19. </w:t>
      </w:r>
      <w:r w:rsidRPr="00382ED1">
        <w:rPr>
          <w:rFonts w:ascii="Times New Roman" w:eastAsia="DengXian" w:hAnsi="Times New Roman"/>
          <w:i/>
          <w:iCs/>
          <w:sz w:val="24"/>
          <w:szCs w:val="24"/>
          <w:lang w:val="zh-CN" w:bidi="hi-IN"/>
        </w:rPr>
        <w:t>Manaje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me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2</w:t>
      </w:r>
      <w:r w:rsidRPr="00382ED1">
        <w:rPr>
          <w:rFonts w:ascii="Times New Roman" w:eastAsia="DengXian" w:hAnsi="Times New Roman"/>
          <w:sz w:val="24"/>
          <w:szCs w:val="24"/>
          <w:lang w:val="zh-CN" w:bidi="hi-IN"/>
        </w:rPr>
        <w:t>(1), 46–53. https://doi.org/10.51903/manaje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n.v2i1.127</w:t>
      </w:r>
    </w:p>
    <w:p w14:paraId="1998D316"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Lolowang, 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Sabijono, H., &amp; Wokas, H. R. N. (2022).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Sosialisasi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layanan Fisku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TingkatKe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Wajib Pajak 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MKM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camatan Wane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a Di Kota Manado. </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LPPM 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koSosBu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dKu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m</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5</w:t>
      </w:r>
      <w:r w:rsidRPr="00382ED1">
        <w:rPr>
          <w:rFonts w:ascii="Times New Roman" w:eastAsia="DengXian" w:hAnsi="Times New Roman"/>
          <w:sz w:val="24"/>
          <w:szCs w:val="24"/>
          <w:lang w:val="zh-CN" w:bidi="hi-IN"/>
        </w:rPr>
        <w:t>(2), 273–284.</w:t>
      </w:r>
    </w:p>
    <w:p w14:paraId="16E6BC20"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 xml:space="preserve">Machali. (2021). </w:t>
      </w:r>
      <w:r w:rsidRPr="00382ED1">
        <w:rPr>
          <w:rFonts w:ascii="Times New Roman" w:eastAsia="DengXian" w:hAnsi="Times New Roman"/>
          <w:i/>
          <w:iCs/>
          <w:sz w:val="24"/>
          <w:szCs w:val="24"/>
          <w:lang w:val="zh-CN" w:bidi="hi-IN"/>
        </w:rPr>
        <w:t>Me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tode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 xml:space="preserve">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litian 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antitatif</w:t>
      </w:r>
      <w:r w:rsidRPr="00382ED1">
        <w:rPr>
          <w:rFonts w:ascii="Times New Roman" w:eastAsia="DengXian" w:hAnsi="Times New Roman"/>
          <w:sz w:val="24"/>
          <w:szCs w:val="24"/>
          <w:lang w:val="zh-CN" w:bidi="hi-IN"/>
        </w:rPr>
        <w:t>. Faku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ltas Ilmu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 Tarbiyah dan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gu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an : Yogyakarta.</w:t>
      </w:r>
    </w:p>
    <w:p w14:paraId="2CCBD5E4"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Mansu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 F., Maiyarni, R., Prase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tyo, 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&amp; He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rnando, R. (2022).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tahu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an pajak,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pajak dan tarif pajak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han </w:t>
      </w:r>
      <w:r w:rsidRPr="00382ED1">
        <w:rPr>
          <w:rFonts w:ascii="Times New Roman" w:eastAsia="DengXian" w:hAnsi="Times New Roman"/>
          <w:sz w:val="24"/>
          <w:szCs w:val="24"/>
          <w:lang w:val="zh-CN" w:bidi="hi-IN"/>
        </w:rPr>
        <w:t>pajak wajib Pajak 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KM Kota Jambi. </w:t>
      </w:r>
      <w:r w:rsidRPr="00382ED1">
        <w:rPr>
          <w:rFonts w:ascii="Times New Roman" w:eastAsia="DengXian" w:hAnsi="Times New Roman"/>
          <w:i/>
          <w:iCs/>
          <w:sz w:val="24"/>
          <w:szCs w:val="24"/>
          <w:lang w:val="zh-CN" w:bidi="hi-IN"/>
        </w:rPr>
        <w:t>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rspe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ktif 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konomi Dan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mbangu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nan Dae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rah</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11</w:t>
      </w:r>
      <w:r w:rsidRPr="00382ED1">
        <w:rPr>
          <w:rFonts w:ascii="Times New Roman" w:eastAsia="DengXian" w:hAnsi="Times New Roman"/>
          <w:sz w:val="24"/>
          <w:szCs w:val="24"/>
          <w:lang w:val="zh-CN" w:bidi="hi-IN"/>
        </w:rPr>
        <w:t>(1), 69–82. https://doi.org/10.22437/pdpd.v11i1.17432</w:t>
      </w:r>
    </w:p>
    <w:p w14:paraId="22D9637F"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Mindan, R., &amp; Ardini, L. (2021).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tahu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an Pajak, Sosialisasi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Dan Inse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ntif Pajak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Wajib Pajak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ndaraan Be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rmotor. </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Ilmu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 xml:space="preserve"> Dan Rise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t Aku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ntansi</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2022</w:t>
      </w:r>
      <w:r w:rsidRPr="00382ED1">
        <w:rPr>
          <w:rFonts w:ascii="Times New Roman" w:eastAsia="DengXian" w:hAnsi="Times New Roman"/>
          <w:sz w:val="24"/>
          <w:szCs w:val="24"/>
          <w:lang w:val="zh-CN" w:bidi="hi-IN"/>
        </w:rPr>
        <w:t>, 1–18.</w:t>
      </w:r>
    </w:p>
    <w:p w14:paraId="08CAC68C"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Miswar, Lianda, P. Y., &amp; Priantana, R. D. (2021). Analisis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Pajak Dae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rah Dan Re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tribu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si Dae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rah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mbu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konomi Di Ace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h. </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Mahasiswa Aku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ntansi Samu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dra (Jmas)</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2</w:t>
      </w:r>
      <w:r w:rsidRPr="00382ED1">
        <w:rPr>
          <w:rFonts w:ascii="Times New Roman" w:eastAsia="DengXian" w:hAnsi="Times New Roman"/>
          <w:sz w:val="24"/>
          <w:szCs w:val="24"/>
          <w:lang w:val="zh-CN" w:bidi="hi-IN"/>
        </w:rPr>
        <w:t>(3), 153–169.</w:t>
      </w:r>
    </w:p>
    <w:p w14:paraId="662FA04E"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Nabila, S. I., &amp; Rahmawati, M. I. (2021).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Sosialisasi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Wajib Pajak dan Sanksi Pajak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han Wajib Pajak. </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Ilmu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 xml:space="preserve"> Dan Rise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t Aku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ntansi</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10</w:t>
      </w:r>
      <w:r w:rsidRPr="00382ED1">
        <w:rPr>
          <w:rFonts w:ascii="Times New Roman" w:eastAsia="DengXian" w:hAnsi="Times New Roman"/>
          <w:sz w:val="24"/>
          <w:szCs w:val="24"/>
          <w:lang w:val="zh-CN" w:bidi="hi-IN"/>
        </w:rPr>
        <w:t>(7), 1–17.</w:t>
      </w:r>
    </w:p>
    <w:p w14:paraId="4C25BA0F"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Pine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 I. M. (2023).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Ku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alitas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layanan Fisku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 Sanksi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Wajib Pajak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Wajib Pajak Bu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mi Dan Bangu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nan Dae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rah Kabu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 De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li Se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rdang 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PT Wilayah V. </w:t>
      </w:r>
      <w:r w:rsidRPr="00382ED1">
        <w:rPr>
          <w:rFonts w:ascii="Times New Roman" w:eastAsia="DengXian" w:hAnsi="Times New Roman"/>
          <w:i/>
          <w:iCs/>
          <w:sz w:val="24"/>
          <w:szCs w:val="24"/>
          <w:lang w:val="zh-CN" w:bidi="hi-IN"/>
        </w:rPr>
        <w:t>Skripsi 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nive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rsitas Me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dan Are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a</w:t>
      </w:r>
      <w:r w:rsidRPr="00382ED1">
        <w:rPr>
          <w:rFonts w:ascii="Times New Roman" w:eastAsia="DengXian" w:hAnsi="Times New Roman"/>
          <w:sz w:val="24"/>
          <w:szCs w:val="24"/>
          <w:lang w:val="zh-CN" w:bidi="hi-IN"/>
        </w:rPr>
        <w:t>.</w:t>
      </w:r>
    </w:p>
    <w:p w14:paraId="5E5FB69A"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Pranata, A., &amp; Nu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rmala. (2022).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Wajib Pajak, Sanksi, dan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tihan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Wajib Pajak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ndaraan Be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rmotor(Stu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di pada Badan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ndapatan Dae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rah Provinsi Su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mate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raSe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latan). </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Aku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ntansi</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14</w:t>
      </w:r>
      <w:r w:rsidRPr="00382ED1">
        <w:rPr>
          <w:rFonts w:ascii="Times New Roman" w:eastAsia="DengXian" w:hAnsi="Times New Roman"/>
          <w:sz w:val="24"/>
          <w:szCs w:val="24"/>
          <w:lang w:val="zh-CN" w:bidi="hi-IN"/>
        </w:rPr>
        <w:t>(2), 319–329.</w:t>
      </w:r>
    </w:p>
    <w:p w14:paraId="18ED1407"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Su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giyono. (2017). </w:t>
      </w:r>
      <w:r w:rsidRPr="00382ED1">
        <w:rPr>
          <w:rFonts w:ascii="Times New Roman" w:eastAsia="DengXian" w:hAnsi="Times New Roman"/>
          <w:i/>
          <w:iCs/>
          <w:sz w:val="24"/>
          <w:szCs w:val="24"/>
          <w:lang w:val="zh-CN" w:bidi="hi-IN"/>
        </w:rPr>
        <w:t>Me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tode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 xml:space="preserve">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litian 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antitatif, 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alitatif, dan R&amp;D</w:t>
      </w:r>
      <w:r w:rsidRPr="00382ED1">
        <w:rPr>
          <w:rFonts w:ascii="Times New Roman" w:eastAsia="DengXian" w:hAnsi="Times New Roman"/>
          <w:sz w:val="24"/>
          <w:szCs w:val="24"/>
          <w:lang w:val="zh-CN" w:bidi="hi-IN"/>
        </w:rPr>
        <w:t>. Alfabe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ta : Bandu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w:t>
      </w:r>
    </w:p>
    <w:p w14:paraId="5A262177"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Su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giyono. (2019). </w:t>
      </w:r>
      <w:r w:rsidRPr="00382ED1">
        <w:rPr>
          <w:rFonts w:ascii="Times New Roman" w:eastAsia="DengXian" w:hAnsi="Times New Roman"/>
          <w:i/>
          <w:iCs/>
          <w:sz w:val="24"/>
          <w:szCs w:val="24"/>
          <w:lang w:val="zh-CN" w:bidi="hi-IN"/>
        </w:rPr>
        <w:t>Me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tode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 xml:space="preserve">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lisan 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antitatif, 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alitatif dan R&amp;D Bandu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ng</w:t>
      </w:r>
      <w:r w:rsidRPr="00382ED1">
        <w:rPr>
          <w:rFonts w:ascii="Times New Roman" w:eastAsia="DengXian" w:hAnsi="Times New Roman"/>
          <w:sz w:val="24"/>
          <w:szCs w:val="24"/>
          <w:lang w:val="zh-CN" w:bidi="hi-IN"/>
        </w:rPr>
        <w:t>. Alfabe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ta : Bandu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w:t>
      </w:r>
    </w:p>
    <w:p w14:paraId="03DEB2AB"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lastRenderedPageBreak/>
        <w:t>Su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giyono. (2020). </w:t>
      </w:r>
      <w:r w:rsidRPr="00382ED1">
        <w:rPr>
          <w:rFonts w:ascii="Times New Roman" w:eastAsia="DengXian" w:hAnsi="Times New Roman"/>
          <w:i/>
          <w:iCs/>
          <w:sz w:val="24"/>
          <w:szCs w:val="24"/>
          <w:lang w:val="zh-CN" w:bidi="hi-IN"/>
        </w:rPr>
        <w:t>Me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tode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 xml:space="preserve">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litian 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antitatif 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alitatif dan R&amp;D</w:t>
      </w:r>
      <w:r w:rsidRPr="00382ED1">
        <w:rPr>
          <w:rFonts w:ascii="Times New Roman" w:eastAsia="DengXian" w:hAnsi="Times New Roman"/>
          <w:sz w:val="24"/>
          <w:szCs w:val="24"/>
          <w:lang w:val="zh-CN" w:bidi="hi-IN"/>
        </w:rPr>
        <w:t>. Alfabe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ta : Bandu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w:t>
      </w:r>
    </w:p>
    <w:p w14:paraId="1178F4D5"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Su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lbahri Madjir, Mikial, K. (2025). </w:t>
      </w:r>
      <w:r w:rsidRPr="00382ED1">
        <w:rPr>
          <w:rFonts w:ascii="Times New Roman" w:eastAsia="DengXian" w:hAnsi="Times New Roman"/>
          <w:i/>
          <w:iCs/>
          <w:sz w:val="24"/>
          <w:szCs w:val="24"/>
          <w:lang w:val="zh-CN" w:bidi="hi-IN"/>
        </w:rPr>
        <w:t>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doman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lisan Skripsi dan Laporan Akhir</w:t>
      </w:r>
      <w:r w:rsidRPr="00382ED1">
        <w:rPr>
          <w:rFonts w:ascii="Times New Roman" w:eastAsia="DengXian" w:hAnsi="Times New Roman"/>
          <w:sz w:val="24"/>
          <w:szCs w:val="24"/>
          <w:lang w:val="zh-CN" w:bidi="hi-IN"/>
        </w:rPr>
        <w:t>. Faku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ltas 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konomi dan Bisnis 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nive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rsitas Tridinanti : Pale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mbang.</w:t>
      </w:r>
    </w:p>
    <w:p w14:paraId="68555762"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Syahpu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tri, A. Z., Falle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nia, F. De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lla, &amp; Syafitri, R. (2023).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rangka be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rfikir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litian ku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antitatif. </w:t>
      </w:r>
      <w:r w:rsidRPr="00382ED1">
        <w:rPr>
          <w:rFonts w:ascii="Times New Roman" w:eastAsia="DengXian" w:hAnsi="Times New Roman"/>
          <w:i/>
          <w:iCs/>
          <w:sz w:val="24"/>
          <w:szCs w:val="24"/>
          <w:lang w:val="zh-CN" w:bidi="hi-IN"/>
        </w:rPr>
        <w:t>Tarbiyah: 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Ilmu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 xml:space="preserve">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ndidikan Dan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ngajaran</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2</w:t>
      </w:r>
      <w:r w:rsidRPr="00382ED1">
        <w:rPr>
          <w:rFonts w:ascii="Times New Roman" w:eastAsia="DengXian" w:hAnsi="Times New Roman"/>
          <w:sz w:val="24"/>
          <w:szCs w:val="24"/>
          <w:lang w:val="zh-CN" w:bidi="hi-IN"/>
        </w:rPr>
        <w:t>(1), 160–166.</w:t>
      </w:r>
    </w:p>
    <w:p w14:paraId="2D0639CC"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Wardani, D. K., Primastiwi, A., &amp; Ramadhan, S. (2021).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Sosialisasi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Niat 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k Me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hi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wajiban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rpajakan Calon Wajib Pajak de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ngan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Pajak se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bagai Variabe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 Inte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rve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ning. </w:t>
      </w:r>
      <w:r w:rsidRPr="00382ED1">
        <w:rPr>
          <w:rFonts w:ascii="Times New Roman" w:eastAsia="DengXian" w:hAnsi="Times New Roman"/>
          <w:i/>
          <w:iCs/>
          <w:sz w:val="24"/>
          <w:szCs w:val="24"/>
          <w:lang w:val="zh-CN" w:bidi="hi-IN"/>
        </w:rPr>
        <w:t>Ju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rnal Aku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ntansi Dan Bisnis Krisnadwipayana</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8</w:t>
      </w:r>
      <w:r w:rsidRPr="00382ED1">
        <w:rPr>
          <w:rFonts w:ascii="Times New Roman" w:eastAsia="DengXian" w:hAnsi="Times New Roman"/>
          <w:sz w:val="24"/>
          <w:szCs w:val="24"/>
          <w:lang w:val="zh-CN" w:bidi="hi-IN"/>
        </w:rPr>
        <w:t>(1). https://doi.org/10.35137/jabk.v8i1.486</w:t>
      </w:r>
    </w:p>
    <w:p w14:paraId="62E40FDD"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Wibawa, 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 S. (2022). </w:t>
      </w:r>
      <w:r w:rsidRPr="00382ED1">
        <w:rPr>
          <w:rFonts w:ascii="Times New Roman" w:eastAsia="DengXian" w:hAnsi="Times New Roman"/>
          <w:i/>
          <w:iCs/>
          <w:sz w:val="24"/>
          <w:szCs w:val="24"/>
          <w:lang w:val="zh-CN" w:bidi="hi-IN"/>
        </w:rPr>
        <w:t>Dasar – Dasar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rpajakan</w:t>
      </w:r>
      <w:r w:rsidRPr="00382ED1">
        <w:rPr>
          <w:rFonts w:ascii="Times New Roman" w:eastAsia="DengXian" w:hAnsi="Times New Roman"/>
          <w:sz w:val="24"/>
          <w:szCs w:val="24"/>
          <w:lang w:val="zh-CN" w:bidi="hi-IN"/>
        </w:rPr>
        <w:t>. Yayayan Prima Agu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knik : Se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marang.</w:t>
      </w:r>
    </w:p>
    <w:p w14:paraId="6241796F"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Yu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f, M., Fitriyani, S., &amp; Yohani, Y. (2021).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gasan Sanksi,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tahu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an, Tax Amne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sty, Ku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alitas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layanan Fisku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rapan 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-Spt,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han Wajib Pajak Orang Pribadi. </w:t>
      </w:r>
      <w:r w:rsidRPr="00382ED1">
        <w:rPr>
          <w:rFonts w:ascii="Times New Roman" w:eastAsia="DengXian" w:hAnsi="Times New Roman"/>
          <w:i/>
          <w:iCs/>
          <w:sz w:val="24"/>
          <w:szCs w:val="24"/>
          <w:lang w:val="zh-CN" w:bidi="hi-IN"/>
        </w:rPr>
        <w:t>Ne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raca</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17</w:t>
      </w:r>
      <w:r w:rsidRPr="00382ED1">
        <w:rPr>
          <w:rFonts w:ascii="Times New Roman" w:eastAsia="DengXian" w:hAnsi="Times New Roman"/>
          <w:sz w:val="24"/>
          <w:szCs w:val="24"/>
          <w:lang w:val="zh-CN" w:bidi="hi-IN"/>
        </w:rPr>
        <w:t>(1), 104–121. https://doi.org/10.48144/ne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raca.v17i1.597</w:t>
      </w:r>
    </w:p>
    <w:p w14:paraId="04DC8399" w14:textId="77777777" w:rsidR="00382ED1" w:rsidRPr="00382ED1" w:rsidRDefault="00382ED1" w:rsidP="00382ED1">
      <w:pPr>
        <w:widowControl w:val="0"/>
        <w:autoSpaceDE w:val="0"/>
        <w:autoSpaceDN w:val="0"/>
        <w:adjustRightInd w:val="0"/>
        <w:spacing w:line="240" w:lineRule="auto"/>
        <w:ind w:left="480" w:hanging="480"/>
        <w:jc w:val="both"/>
        <w:rPr>
          <w:rFonts w:ascii="Times New Roman" w:eastAsia="DengXian" w:hAnsi="Times New Roman"/>
          <w:sz w:val="24"/>
          <w:szCs w:val="24"/>
          <w:lang w:val="zh-CN" w:bidi="hi-IN"/>
        </w:rPr>
      </w:pPr>
      <w:r w:rsidRPr="00382ED1">
        <w:rPr>
          <w:rFonts w:ascii="Times New Roman" w:eastAsia="DengXian" w:hAnsi="Times New Roman"/>
          <w:sz w:val="24"/>
          <w:szCs w:val="24"/>
          <w:lang w:val="zh-CN" w:bidi="hi-IN"/>
        </w:rPr>
        <w:t>Zaikin, M., Pagalu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 G., &amp; Rasyid, S. (2022).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ngaru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 Pe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tahu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an Wajib Pajak dan Sosialisasi Pajak 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rhadap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patu</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han Wajib Pajak de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ngan Ke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sadaran Wajib Pajak se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bagai Variabe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l Inte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rve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 xml:space="preserve">ning. </w:t>
      </w:r>
      <w:r w:rsidRPr="00382ED1">
        <w:rPr>
          <w:rFonts w:ascii="Times New Roman" w:eastAsia="DengXian" w:hAnsi="Times New Roman"/>
          <w:i/>
          <w:iCs/>
          <w:sz w:val="24"/>
          <w:szCs w:val="24"/>
          <w:lang w:val="zh-CN" w:bidi="hi-IN"/>
        </w:rPr>
        <w:t>Owne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w:t>
      </w:r>
      <w:r w:rsidRPr="00382ED1">
        <w:rPr>
          <w:rFonts w:ascii="Times New Roman" w:eastAsia="DengXian" w:hAnsi="Times New Roman"/>
          <w:sz w:val="24"/>
          <w:szCs w:val="24"/>
          <w:lang w:val="zh-CN" w:bidi="hi-IN"/>
        </w:rPr>
        <w:t xml:space="preserve">, </w:t>
      </w:r>
      <w:r w:rsidRPr="00382ED1">
        <w:rPr>
          <w:rFonts w:ascii="Times New Roman" w:eastAsia="DengXian" w:hAnsi="Times New Roman"/>
          <w:i/>
          <w:iCs/>
          <w:sz w:val="24"/>
          <w:szCs w:val="24"/>
          <w:lang w:val="zh-CN" w:bidi="hi-IN"/>
        </w:rPr>
        <w:t>7</w:t>
      </w:r>
      <w:r w:rsidRPr="00382ED1">
        <w:rPr>
          <w:rFonts w:ascii="Times New Roman" w:eastAsia="DengXian" w:hAnsi="Times New Roman"/>
          <w:sz w:val="24"/>
          <w:szCs w:val="24"/>
          <w:lang w:val="zh-CN" w:bidi="hi-IN"/>
        </w:rPr>
        <w:t>(1), 57–76. https://doi.org/10.33395/owne</w:t>
      </w:r>
      <w:r w:rsidRPr="00382ED1">
        <w:rPr>
          <w:rFonts w:ascii="Taken by Vultures Alternates De" w:eastAsia="DengXian" w:hAnsi="Taken by Vultures Alternates De"/>
          <w:spacing w:val="-20"/>
          <w:position w:val="4"/>
          <w:sz w:val="6"/>
          <w:szCs w:val="24"/>
          <w:lang w:val="zh-CN" w:bidi="hi-IN"/>
        </w:rPr>
        <w:t>ì</w:t>
      </w:r>
      <w:r w:rsidRPr="00382ED1">
        <w:rPr>
          <w:rFonts w:ascii="Times New Roman" w:eastAsia="DengXian" w:hAnsi="Times New Roman"/>
          <w:sz w:val="24"/>
          <w:szCs w:val="24"/>
          <w:lang w:val="zh-CN" w:bidi="hi-IN"/>
        </w:rPr>
        <w:t>r.v7i1.1346</w:t>
      </w:r>
    </w:p>
    <w:p w14:paraId="25DE8C37" w14:textId="1AB14A1E" w:rsidR="00A249E2" w:rsidRDefault="00382ED1" w:rsidP="00382ED1">
      <w:pPr>
        <w:keepNext/>
        <w:keepLines/>
        <w:spacing w:before="240" w:line="480" w:lineRule="auto"/>
        <w:ind w:left="720" w:hanging="720"/>
        <w:outlineLvl w:val="0"/>
        <w:rPr>
          <w:rFonts w:ascii="Times New Roman" w:hAnsi="Times New Roman"/>
          <w:sz w:val="24"/>
          <w:szCs w:val="24"/>
        </w:rPr>
      </w:pPr>
      <w:r w:rsidRPr="00382ED1">
        <w:rPr>
          <w:rFonts w:ascii="Times New Roman" w:eastAsia="DengXian" w:hAnsi="Times New Roman"/>
          <w:sz w:val="24"/>
          <w:szCs w:val="24"/>
          <w:lang w:val="zh-CN" w:bidi="hi-IN"/>
        </w:rPr>
        <w:t xml:space="preserve">Zakaria. (2022). </w:t>
      </w:r>
      <w:r w:rsidRPr="00382ED1">
        <w:rPr>
          <w:rFonts w:ascii="Times New Roman" w:eastAsia="DengXian" w:hAnsi="Times New Roman"/>
          <w:i/>
          <w:iCs/>
          <w:sz w:val="24"/>
          <w:szCs w:val="24"/>
          <w:lang w:val="zh-CN" w:bidi="hi-IN"/>
        </w:rPr>
        <w:t>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ngaru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h re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ligiu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sitas, sosialisasi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rpajakan dan ku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alitas pe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layanan pajak te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rhadap ke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patu</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han wp de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ngan ke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sadaran wp se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bagai variabe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l inte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rve</w:t>
      </w:r>
      <w:r w:rsidRPr="00382ED1">
        <w:rPr>
          <w:rFonts w:ascii="Taken by Vultures Alternates De" w:eastAsia="DengXian" w:hAnsi="Taken by Vultures Alternates De"/>
          <w:i/>
          <w:iCs/>
          <w:spacing w:val="-20"/>
          <w:position w:val="4"/>
          <w:sz w:val="6"/>
          <w:szCs w:val="24"/>
          <w:lang w:val="zh-CN" w:bidi="hi-IN"/>
        </w:rPr>
        <w:t>ì</w:t>
      </w:r>
      <w:r w:rsidRPr="00382ED1">
        <w:rPr>
          <w:rFonts w:ascii="Times New Roman" w:eastAsia="DengXian" w:hAnsi="Times New Roman"/>
          <w:i/>
          <w:iCs/>
          <w:sz w:val="24"/>
          <w:szCs w:val="24"/>
          <w:lang w:val="zh-CN" w:bidi="hi-IN"/>
        </w:rPr>
        <w:t>ning</w:t>
      </w:r>
      <w:r w:rsidRPr="00382ED1">
        <w:rPr>
          <w:rFonts w:ascii="Times New Roman" w:eastAsia="DengXian" w:hAnsi="Times New Roman"/>
          <w:sz w:val="24"/>
          <w:szCs w:val="24"/>
          <w:lang w:val="zh-CN" w:bidi="hi-IN"/>
        </w:rPr>
        <w:t>. 270–279</w:t>
      </w:r>
    </w:p>
    <w:sectPr w:rsidR="00A249E2">
      <w:type w:val="continuous"/>
      <w:pgSz w:w="11910" w:h="16840"/>
      <w:pgMar w:top="1582" w:right="1457" w:bottom="278" w:left="1678" w:header="720" w:footer="72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4AEA4" w14:textId="77777777" w:rsidR="006D49FA" w:rsidRDefault="006D49FA">
      <w:pPr>
        <w:spacing w:after="0" w:line="240" w:lineRule="auto"/>
      </w:pPr>
      <w:r>
        <w:separator/>
      </w:r>
    </w:p>
  </w:endnote>
  <w:endnote w:type="continuationSeparator" w:id="0">
    <w:p w14:paraId="64CE6049" w14:textId="77777777" w:rsidR="006D49FA" w:rsidRDefault="006D4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F">
    <w:altName w:val="Segoe Print"/>
    <w:charset w:val="00"/>
    <w:family w:val="auto"/>
    <w:pitch w:val="default"/>
  </w:font>
  <w:font w:name="Taken by Vultures Alternates De">
    <w:altName w:val="Times New Roman"/>
    <w:charset w:val="00"/>
    <w:family w:val="auto"/>
    <w:pitch w:val="variable"/>
    <w:sig w:usb0="800000A7" w:usb1="50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C301" w14:textId="77777777" w:rsidR="00A249E2" w:rsidRDefault="00A24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752E" w14:textId="77777777" w:rsidR="00A249E2" w:rsidRDefault="00A24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35571" w14:textId="77777777" w:rsidR="006D49FA" w:rsidRDefault="006D49FA">
      <w:pPr>
        <w:spacing w:after="0" w:line="240" w:lineRule="auto"/>
      </w:pPr>
      <w:r>
        <w:separator/>
      </w:r>
    </w:p>
  </w:footnote>
  <w:footnote w:type="continuationSeparator" w:id="0">
    <w:p w14:paraId="002034E7" w14:textId="77777777" w:rsidR="006D49FA" w:rsidRDefault="006D4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98712" w14:textId="77777777" w:rsidR="00A249E2" w:rsidRDefault="00000000">
    <w:pPr>
      <w:pStyle w:val="Header"/>
    </w:pPr>
    <w:r>
      <w:rPr>
        <w:noProof/>
      </w:rPr>
      <w:drawing>
        <wp:anchor distT="0" distB="0" distL="0" distR="0" simplePos="0" relativeHeight="3" behindDoc="1" locked="0" layoutInCell="0" allowOverlap="1" wp14:anchorId="56DC68F4" wp14:editId="60B33147">
          <wp:simplePos x="0" y="0"/>
          <wp:positionH relativeFrom="margin">
            <wp:align>center</wp:align>
          </wp:positionH>
          <wp:positionV relativeFrom="margin">
            <wp:align>center</wp:align>
          </wp:positionV>
          <wp:extent cx="5143500" cy="5143500"/>
          <wp:effectExtent l="0" t="0" r="0" b="0"/>
          <wp:wrapNone/>
          <wp:docPr id="4097"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2C7C" w14:textId="77777777" w:rsidR="00A249E2" w:rsidRDefault="00000000">
    <w:pPr>
      <w:pStyle w:val="Header"/>
      <w:tabs>
        <w:tab w:val="clear" w:pos="4680"/>
      </w:tabs>
      <w:rPr>
        <w:rFonts w:ascii="Times New Roman" w:hAnsi="Times New Roman"/>
        <w:sz w:val="24"/>
      </w:rPr>
    </w:pPr>
    <w:r>
      <w:rPr>
        <w:rFonts w:ascii="Times New Roman" w:hAnsi="Times New Roman"/>
        <w:noProof/>
        <w:sz w:val="24"/>
      </w:rPr>
      <w:drawing>
        <wp:anchor distT="0" distB="0" distL="0" distR="0" simplePos="0" relativeHeight="4" behindDoc="1" locked="0" layoutInCell="0" allowOverlap="1" wp14:anchorId="55766C6C" wp14:editId="3B2A6033">
          <wp:simplePos x="0" y="0"/>
          <wp:positionH relativeFrom="margin">
            <wp:align>center</wp:align>
          </wp:positionH>
          <wp:positionV relativeFrom="margin">
            <wp:align>center</wp:align>
          </wp:positionV>
          <wp:extent cx="5143500" cy="5143500"/>
          <wp:effectExtent l="0" t="0" r="0" b="0"/>
          <wp:wrapNone/>
          <wp:docPr id="4098"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roofErr w:type="spellStart"/>
    <w:r>
      <w:rPr>
        <w:rFonts w:ascii="Times New Roman" w:hAnsi="Times New Roman"/>
        <w:sz w:val="24"/>
      </w:rPr>
      <w:t>Jurnal</w:t>
    </w:r>
    <w:proofErr w:type="spellEnd"/>
    <w:r>
      <w:rPr>
        <w:rFonts w:ascii="Times New Roman" w:hAnsi="Times New Roman"/>
        <w:sz w:val="24"/>
      </w:rPr>
      <w:t xml:space="preserve"> </w:t>
    </w:r>
    <w:proofErr w:type="spellStart"/>
    <w:r>
      <w:rPr>
        <w:rFonts w:ascii="Times New Roman" w:hAnsi="Times New Roman"/>
        <w:sz w:val="24"/>
      </w:rPr>
      <w:t>Kompetitif</w:t>
    </w:r>
    <w:proofErr w:type="spellEnd"/>
    <w:r>
      <w:rPr>
        <w:rFonts w:ascii="Times New Roman" w:hAnsi="Times New Roman"/>
        <w:sz w:val="24"/>
      </w:rPr>
      <w:t xml:space="preserve"> </w:t>
    </w:r>
    <w:r>
      <w:rPr>
        <w:rFonts w:ascii="Times New Roman" w:hAnsi="Times New Roman"/>
        <w:sz w:val="24"/>
      </w:rPr>
      <w:tab/>
      <w:t xml:space="preserve">Universitas </w:t>
    </w:r>
    <w:proofErr w:type="spellStart"/>
    <w:r>
      <w:rPr>
        <w:rFonts w:ascii="Times New Roman" w:hAnsi="Times New Roman"/>
        <w:sz w:val="24"/>
      </w:rPr>
      <w:t>Tridinanti</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8512F" w14:textId="77777777" w:rsidR="00A249E2" w:rsidRDefault="00000000">
    <w:pPr>
      <w:pStyle w:val="Header"/>
    </w:pPr>
    <w:r>
      <w:rPr>
        <w:noProof/>
      </w:rPr>
      <w:drawing>
        <wp:anchor distT="0" distB="0" distL="0" distR="0" simplePos="0" relativeHeight="2" behindDoc="1" locked="0" layoutInCell="0" allowOverlap="1" wp14:anchorId="63B94CC2" wp14:editId="56C28C36">
          <wp:simplePos x="0" y="0"/>
          <wp:positionH relativeFrom="margin">
            <wp:align>center</wp:align>
          </wp:positionH>
          <wp:positionV relativeFrom="margin">
            <wp:align>center</wp:align>
          </wp:positionV>
          <wp:extent cx="5143500" cy="5143500"/>
          <wp:effectExtent l="0" t="0" r="0" b="0"/>
          <wp:wrapNone/>
          <wp:docPr id="4099"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F68DCA"/>
    <w:multiLevelType w:val="singleLevel"/>
    <w:tmpl w:val="D4F68DCA"/>
    <w:lvl w:ilvl="0">
      <w:start w:val="1"/>
      <w:numFmt w:val="decimal"/>
      <w:lvlText w:val="%1."/>
      <w:lvlJc w:val="left"/>
      <w:pPr>
        <w:tabs>
          <w:tab w:val="left" w:pos="425"/>
        </w:tabs>
        <w:ind w:left="425" w:hanging="425"/>
      </w:pPr>
      <w:rPr>
        <w:rFonts w:hint="default"/>
      </w:rPr>
    </w:lvl>
  </w:abstractNum>
  <w:abstractNum w:abstractNumId="1" w15:restartNumberingAfterBreak="0">
    <w:multiLevelType w:val="multilevel"/>
    <w:tmpl w:val="12144476"/>
    <w:lvl w:ilvl="0">
      <w:start w:val="1"/>
      <w:numFmt w:val="decimal"/>
      <w:lvlText w:val="%1"/>
      <w:lvlJc w:val="left"/>
      <w:pPr>
        <w:ind w:left="948" w:hanging="361"/>
      </w:pPr>
      <w:rPr>
        <w:rFonts w:hint="default"/>
        <w:lang w:eastAsia="en-US" w:bidi="ar-SA"/>
      </w:rPr>
    </w:lvl>
    <w:lvl w:ilvl="1">
      <w:start w:val="1"/>
      <w:numFmt w:val="decimal"/>
      <w:lvlText w:val="%1.%2"/>
      <w:lvlJc w:val="left"/>
      <w:pPr>
        <w:ind w:left="948" w:hanging="361"/>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308" w:hanging="294"/>
        <w:jc w:val="right"/>
      </w:pPr>
      <w:rPr>
        <w:rFonts w:hint="default"/>
        <w:spacing w:val="0"/>
        <w:w w:val="100"/>
        <w:lang w:eastAsia="en-US" w:bidi="ar-SA"/>
      </w:rPr>
    </w:lvl>
    <w:lvl w:ilvl="3">
      <w:start w:val="1"/>
      <w:numFmt w:val="lowerLetter"/>
      <w:lvlText w:val="%4."/>
      <w:lvlJc w:val="left"/>
      <w:pPr>
        <w:ind w:left="1668" w:hanging="360"/>
      </w:pPr>
      <w:rPr>
        <w:rFonts w:ascii="Times New Roman" w:eastAsia="Times New Roman" w:hAnsi="Times New Roman" w:cs="Times New Roman" w:hint="default"/>
        <w:b w:val="0"/>
        <w:bCs w:val="0"/>
        <w:i w:val="0"/>
        <w:iCs w:val="0"/>
        <w:spacing w:val="-1"/>
        <w:w w:val="100"/>
        <w:sz w:val="24"/>
        <w:szCs w:val="24"/>
        <w:lang w:eastAsia="en-US" w:bidi="ar-SA"/>
      </w:rPr>
    </w:lvl>
    <w:lvl w:ilvl="4">
      <w:start w:val="1"/>
      <w:numFmt w:val="bullet"/>
      <w:lvlText w:val="•"/>
      <w:lvlJc w:val="left"/>
      <w:pPr>
        <w:ind w:left="1893" w:hanging="360"/>
      </w:pPr>
      <w:rPr>
        <w:rFonts w:hint="default"/>
        <w:lang w:eastAsia="en-US" w:bidi="ar-SA"/>
      </w:rPr>
    </w:lvl>
    <w:lvl w:ilvl="5">
      <w:start w:val="1"/>
      <w:numFmt w:val="bullet"/>
      <w:lvlText w:val="•"/>
      <w:lvlJc w:val="left"/>
      <w:pPr>
        <w:ind w:left="2010" w:hanging="360"/>
      </w:pPr>
      <w:rPr>
        <w:rFonts w:hint="default"/>
        <w:lang w:eastAsia="en-US" w:bidi="ar-SA"/>
      </w:rPr>
    </w:lvl>
    <w:lvl w:ilvl="6">
      <w:start w:val="1"/>
      <w:numFmt w:val="bullet"/>
      <w:lvlText w:val="•"/>
      <w:lvlJc w:val="left"/>
      <w:pPr>
        <w:ind w:left="2127" w:hanging="360"/>
      </w:pPr>
      <w:rPr>
        <w:rFonts w:hint="default"/>
        <w:lang w:eastAsia="en-US" w:bidi="ar-SA"/>
      </w:rPr>
    </w:lvl>
    <w:lvl w:ilvl="7">
      <w:start w:val="1"/>
      <w:numFmt w:val="bullet"/>
      <w:lvlText w:val="•"/>
      <w:lvlJc w:val="left"/>
      <w:pPr>
        <w:ind w:left="2244" w:hanging="360"/>
      </w:pPr>
      <w:rPr>
        <w:rFonts w:hint="default"/>
        <w:lang w:eastAsia="en-US" w:bidi="ar-SA"/>
      </w:rPr>
    </w:lvl>
    <w:lvl w:ilvl="8">
      <w:start w:val="1"/>
      <w:numFmt w:val="bullet"/>
      <w:lvlText w:val="•"/>
      <w:lvlJc w:val="left"/>
      <w:pPr>
        <w:ind w:left="2360" w:hanging="360"/>
      </w:pPr>
      <w:rPr>
        <w:rFonts w:hint="default"/>
        <w:lang w:eastAsia="en-US" w:bidi="ar-SA"/>
      </w:rPr>
    </w:lvl>
  </w:abstractNum>
  <w:abstractNum w:abstractNumId="2" w15:restartNumberingAfterBreak="0">
    <w:nsid w:val="00000001"/>
    <w:multiLevelType w:val="multilevel"/>
    <w:tmpl w:val="270D4F33"/>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0000002"/>
    <w:multiLevelType w:val="multilevel"/>
    <w:tmpl w:val="5FB85A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3"/>
    <w:multiLevelType w:val="multilevel"/>
    <w:tmpl w:val="627444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0000004"/>
    <w:multiLevelType w:val="hybridMultilevel"/>
    <w:tmpl w:val="B840E0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0000005"/>
    <w:multiLevelType w:val="hybridMultilevel"/>
    <w:tmpl w:val="710A1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6"/>
    <w:multiLevelType w:val="hybridMultilevel"/>
    <w:tmpl w:val="722C9C46"/>
    <w:lvl w:ilvl="0" w:tplc="04090015">
      <w:start w:val="1"/>
      <w:numFmt w:val="upperLetter"/>
      <w:lvlText w:val="%1."/>
      <w:lvlJc w:val="left"/>
      <w:pPr>
        <w:ind w:left="720" w:hanging="360"/>
      </w:pPr>
    </w:lvl>
    <w:lvl w:ilvl="1" w:tplc="04090019" w:tentative="1">
      <w:start w:val="1"/>
      <w:numFmt w:val="lowerLetter"/>
      <w:pStyle w:val="Heading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7"/>
    <w:multiLevelType w:val="hybridMultilevel"/>
    <w:tmpl w:val="00000000"/>
    <w:lvl w:ilvl="0" w:tplc="0409000F">
      <w:start w:val="1"/>
      <w:numFmt w:val="decimal"/>
      <w:lvlText w:val="%1."/>
      <w:lvlJc w:val="left"/>
      <w:pPr>
        <w:ind w:left="369" w:hanging="360"/>
      </w:p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36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36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360"/>
      </w:pPr>
    </w:lvl>
  </w:abstractNum>
  <w:abstractNum w:abstractNumId="9" w15:restartNumberingAfterBreak="0">
    <w:nsid w:val="00000008"/>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00000009"/>
    <w:multiLevelType w:val="hybridMultilevel"/>
    <w:tmpl w:val="000000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11" w15:restartNumberingAfterBreak="0">
    <w:nsid w:val="0000000A"/>
    <w:multiLevelType w:val="hybridMultilevel"/>
    <w:tmpl w:val="000000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 w15:restartNumberingAfterBreak="0">
    <w:nsid w:val="0000000B"/>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3" w15:restartNumberingAfterBreak="0">
    <w:nsid w:val="0000000C"/>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4" w15:restartNumberingAfterBreak="0">
    <w:nsid w:val="0000000D"/>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5" w15:restartNumberingAfterBreak="0">
    <w:nsid w:val="0000000E"/>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6" w15:restartNumberingAfterBreak="0">
    <w:nsid w:val="014E335B"/>
    <w:multiLevelType w:val="multilevel"/>
    <w:tmpl w:val="014E33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6F47E49"/>
    <w:multiLevelType w:val="multilevel"/>
    <w:tmpl w:val="06F47E4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7A506D7"/>
    <w:multiLevelType w:val="multilevel"/>
    <w:tmpl w:val="07A506D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AFA52DB"/>
    <w:multiLevelType w:val="multilevel"/>
    <w:tmpl w:val="0AFA52DB"/>
    <w:lvl w:ilvl="0">
      <w:start w:val="1"/>
      <w:numFmt w:val="lowerLetter"/>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20" w15:restartNumberingAfterBreak="0">
    <w:nsid w:val="0EC01246"/>
    <w:multiLevelType w:val="multilevel"/>
    <w:tmpl w:val="0EC0124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0EEE786A"/>
    <w:multiLevelType w:val="multilevel"/>
    <w:tmpl w:val="0EEE78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FB4278E"/>
    <w:multiLevelType w:val="multilevel"/>
    <w:tmpl w:val="0FB427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126F4F9A"/>
    <w:multiLevelType w:val="multilevel"/>
    <w:tmpl w:val="126F4F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2D10457"/>
    <w:multiLevelType w:val="multilevel"/>
    <w:tmpl w:val="12D10457"/>
    <w:lvl w:ilvl="0">
      <w:start w:val="1"/>
      <w:numFmt w:val="decimal"/>
      <w:lvlText w:val="%1."/>
      <w:lvlJc w:val="left"/>
      <w:pPr>
        <w:ind w:left="1506"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57B3BC0"/>
    <w:multiLevelType w:val="multilevel"/>
    <w:tmpl w:val="157B3B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6072FB5"/>
    <w:multiLevelType w:val="multilevel"/>
    <w:tmpl w:val="16072FB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A084DC2"/>
    <w:multiLevelType w:val="multilevel"/>
    <w:tmpl w:val="1A084DC2"/>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B2D3343"/>
    <w:multiLevelType w:val="multilevel"/>
    <w:tmpl w:val="1B2D3343"/>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1C731DE8"/>
    <w:multiLevelType w:val="multilevel"/>
    <w:tmpl w:val="1C731D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F3150EB"/>
    <w:multiLevelType w:val="multilevel"/>
    <w:tmpl w:val="1F3150EB"/>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25BC50EA"/>
    <w:multiLevelType w:val="multilevel"/>
    <w:tmpl w:val="25BC50E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9236A3F"/>
    <w:multiLevelType w:val="multilevel"/>
    <w:tmpl w:val="29236A3F"/>
    <w:lvl w:ilvl="0">
      <w:start w:val="1"/>
      <w:numFmt w:val="decimal"/>
      <w:lvlText w:val="%1."/>
      <w:lvlJc w:val="left"/>
      <w:pPr>
        <w:ind w:left="720" w:hanging="360"/>
      </w:pPr>
      <w:rPr>
        <w:b w:val="0"/>
        <w:bCs w:val="0"/>
      </w:r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2BDA06C0"/>
    <w:multiLevelType w:val="multilevel"/>
    <w:tmpl w:val="2BDA0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D530E26"/>
    <w:multiLevelType w:val="multilevel"/>
    <w:tmpl w:val="2D530E2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F133797"/>
    <w:multiLevelType w:val="multilevel"/>
    <w:tmpl w:val="2F13379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F8A0374"/>
    <w:multiLevelType w:val="multilevel"/>
    <w:tmpl w:val="2F8A0374"/>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0224933"/>
    <w:multiLevelType w:val="multilevel"/>
    <w:tmpl w:val="3022493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30933957"/>
    <w:multiLevelType w:val="multilevel"/>
    <w:tmpl w:val="30933957"/>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15:restartNumberingAfterBreak="0">
    <w:nsid w:val="36157E9D"/>
    <w:multiLevelType w:val="multilevel"/>
    <w:tmpl w:val="36157E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66462A1"/>
    <w:multiLevelType w:val="multilevel"/>
    <w:tmpl w:val="366462A1"/>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3841467D"/>
    <w:multiLevelType w:val="multilevel"/>
    <w:tmpl w:val="3841467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94A1E35"/>
    <w:multiLevelType w:val="multilevel"/>
    <w:tmpl w:val="394A1E3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9EE2C69"/>
    <w:multiLevelType w:val="multilevel"/>
    <w:tmpl w:val="39EE2C6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A894853"/>
    <w:multiLevelType w:val="multilevel"/>
    <w:tmpl w:val="3A894853"/>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 w15:restartNumberingAfterBreak="0">
    <w:nsid w:val="424B73DE"/>
    <w:multiLevelType w:val="multilevel"/>
    <w:tmpl w:val="424B73D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46FB5C9C"/>
    <w:multiLevelType w:val="multilevel"/>
    <w:tmpl w:val="46FB5C9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7025832"/>
    <w:multiLevelType w:val="multilevel"/>
    <w:tmpl w:val="470258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4981113B"/>
    <w:multiLevelType w:val="multilevel"/>
    <w:tmpl w:val="4981113B"/>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B264892"/>
    <w:multiLevelType w:val="multilevel"/>
    <w:tmpl w:val="4B2648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B8B45C0"/>
    <w:multiLevelType w:val="multilevel"/>
    <w:tmpl w:val="4B8B45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CEF36FA"/>
    <w:multiLevelType w:val="multilevel"/>
    <w:tmpl w:val="4CEF36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4DC37968"/>
    <w:multiLevelType w:val="multilevel"/>
    <w:tmpl w:val="4DC3796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15:restartNumberingAfterBreak="0">
    <w:nsid w:val="52B2368E"/>
    <w:multiLevelType w:val="multilevel"/>
    <w:tmpl w:val="52B236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40B7C7C"/>
    <w:multiLevelType w:val="multilevel"/>
    <w:tmpl w:val="540B7C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56664222"/>
    <w:multiLevelType w:val="multilevel"/>
    <w:tmpl w:val="5666422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5A287F6E"/>
    <w:multiLevelType w:val="multilevel"/>
    <w:tmpl w:val="5A287F6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5A6E6EAC"/>
    <w:multiLevelType w:val="multilevel"/>
    <w:tmpl w:val="5A6E6EAC"/>
    <w:lvl w:ilvl="0">
      <w:start w:val="1"/>
      <w:numFmt w:val="decimal"/>
      <w:lvlText w:val="%1."/>
      <w:lvlJc w:val="left"/>
      <w:pPr>
        <w:tabs>
          <w:tab w:val="left" w:pos="720"/>
        </w:tabs>
        <w:ind w:left="720" w:hanging="360"/>
      </w:pPr>
      <w:rPr>
        <w:b w:val="0"/>
        <w:bCs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5B04CB20"/>
    <w:multiLevelType w:val="singleLevel"/>
    <w:tmpl w:val="5B04CB20"/>
    <w:lvl w:ilvl="0">
      <w:start w:val="1"/>
      <w:numFmt w:val="bullet"/>
      <w:lvlText w:val=""/>
      <w:lvlJc w:val="left"/>
      <w:pPr>
        <w:tabs>
          <w:tab w:val="left" w:pos="420"/>
        </w:tabs>
        <w:ind w:left="420" w:hanging="420"/>
      </w:pPr>
      <w:rPr>
        <w:rFonts w:ascii="Wingdings" w:hAnsi="Wingdings" w:hint="default"/>
      </w:rPr>
    </w:lvl>
  </w:abstractNum>
  <w:abstractNum w:abstractNumId="59" w15:restartNumberingAfterBreak="0">
    <w:nsid w:val="5EC03443"/>
    <w:multiLevelType w:val="multilevel"/>
    <w:tmpl w:val="5EC03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1F66A35"/>
    <w:multiLevelType w:val="multilevel"/>
    <w:tmpl w:val="61F66A35"/>
    <w:lvl w:ilvl="0">
      <w:start w:val="1"/>
      <w:numFmt w:val="decimal"/>
      <w:lvlText w:val="%1."/>
      <w:lvlJc w:val="left"/>
      <w:pPr>
        <w:tabs>
          <w:tab w:val="left" w:pos="720"/>
        </w:tabs>
        <w:ind w:left="720" w:hanging="360"/>
      </w:pPr>
      <w:rPr>
        <w:rFonts w:hint="default"/>
        <w:b w:val="0"/>
        <w:bCs w:val="0"/>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1" w15:restartNumberingAfterBreak="0">
    <w:nsid w:val="637A086E"/>
    <w:multiLevelType w:val="multilevel"/>
    <w:tmpl w:val="637A086E"/>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49322D5"/>
    <w:multiLevelType w:val="multilevel"/>
    <w:tmpl w:val="649322D5"/>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3" w15:restartNumberingAfterBreak="0">
    <w:nsid w:val="6A477AEE"/>
    <w:multiLevelType w:val="multilevel"/>
    <w:tmpl w:val="6A477A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F531006"/>
    <w:multiLevelType w:val="multilevel"/>
    <w:tmpl w:val="6F5310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6FB30873"/>
    <w:multiLevelType w:val="multilevel"/>
    <w:tmpl w:val="6FB3087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0B471DE"/>
    <w:multiLevelType w:val="multilevel"/>
    <w:tmpl w:val="70B471DE"/>
    <w:lvl w:ilvl="0">
      <w:start w:val="1"/>
      <w:numFmt w:val="decimal"/>
      <w:lvlText w:val="%1."/>
      <w:lvlJc w:val="left"/>
      <w:pPr>
        <w:ind w:left="720" w:hanging="360"/>
      </w:pPr>
      <w:rPr>
        <w:rFonts w:hint="default"/>
      </w:rPr>
    </w:lvl>
    <w:lvl w:ilvl="1">
      <w:start w:val="1"/>
      <w:numFmt w:val="decimal"/>
      <w:isLgl/>
      <w:lvlText w:val="%1.%2"/>
      <w:lvlJc w:val="left"/>
      <w:pPr>
        <w:ind w:left="1068" w:hanging="708"/>
      </w:pPr>
      <w:rPr>
        <w:rFonts w:hint="default"/>
      </w:rPr>
    </w:lvl>
    <w:lvl w:ilvl="2">
      <w:start w:val="2"/>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71B86674"/>
    <w:multiLevelType w:val="multilevel"/>
    <w:tmpl w:val="71B8667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76B432C0"/>
    <w:multiLevelType w:val="multilevel"/>
    <w:tmpl w:val="76B43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7B76C8D"/>
    <w:multiLevelType w:val="multilevel"/>
    <w:tmpl w:val="77B76C8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79296D87"/>
    <w:multiLevelType w:val="multilevel"/>
    <w:tmpl w:val="79296D87"/>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79C5535E"/>
    <w:multiLevelType w:val="multilevel"/>
    <w:tmpl w:val="79C553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7B5F3259"/>
    <w:multiLevelType w:val="multilevel"/>
    <w:tmpl w:val="7B5F325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B873745"/>
    <w:multiLevelType w:val="multilevel"/>
    <w:tmpl w:val="7B87374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7B984863"/>
    <w:multiLevelType w:val="multilevel"/>
    <w:tmpl w:val="7B98486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71104412">
    <w:abstractNumId w:val="7"/>
  </w:num>
  <w:num w:numId="2" w16cid:durableId="299458056">
    <w:abstractNumId w:val="2"/>
  </w:num>
  <w:num w:numId="3" w16cid:durableId="7101351">
    <w:abstractNumId w:val="1"/>
  </w:num>
  <w:num w:numId="4" w16cid:durableId="12629577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60780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17077412">
    <w:abstractNumId w:val="6"/>
  </w:num>
  <w:num w:numId="7" w16cid:durableId="2063366250">
    <w:abstractNumId w:val="5"/>
  </w:num>
  <w:num w:numId="8" w16cid:durableId="948318949">
    <w:abstractNumId w:val="8"/>
  </w:num>
  <w:num w:numId="9" w16cid:durableId="858391226">
    <w:abstractNumId w:val="9"/>
  </w:num>
  <w:num w:numId="10" w16cid:durableId="1231499528">
    <w:abstractNumId w:val="10"/>
  </w:num>
  <w:num w:numId="11" w16cid:durableId="339161059">
    <w:abstractNumId w:val="11"/>
  </w:num>
  <w:num w:numId="12" w16cid:durableId="474762513">
    <w:abstractNumId w:val="12"/>
  </w:num>
  <w:num w:numId="13" w16cid:durableId="1697461955">
    <w:abstractNumId w:val="13"/>
  </w:num>
  <w:num w:numId="14" w16cid:durableId="608779465">
    <w:abstractNumId w:val="14"/>
  </w:num>
  <w:num w:numId="15" w16cid:durableId="95903495">
    <w:abstractNumId w:val="15"/>
  </w:num>
  <w:num w:numId="16" w16cid:durableId="2055230015">
    <w:abstractNumId w:val="58"/>
  </w:num>
  <w:num w:numId="17" w16cid:durableId="1756780737">
    <w:abstractNumId w:val="0"/>
  </w:num>
  <w:num w:numId="18" w16cid:durableId="429158772">
    <w:abstractNumId w:val="68"/>
  </w:num>
  <w:num w:numId="19" w16cid:durableId="925457710">
    <w:abstractNumId w:val="49"/>
  </w:num>
  <w:num w:numId="20" w16cid:durableId="2058041424">
    <w:abstractNumId w:val="20"/>
  </w:num>
  <w:num w:numId="21" w16cid:durableId="1743016125">
    <w:abstractNumId w:val="22"/>
  </w:num>
  <w:num w:numId="22" w16cid:durableId="530414576">
    <w:abstractNumId w:val="70"/>
  </w:num>
  <w:num w:numId="23" w16cid:durableId="134764038">
    <w:abstractNumId w:val="66"/>
  </w:num>
  <w:num w:numId="24" w16cid:durableId="1516575419">
    <w:abstractNumId w:val="21"/>
  </w:num>
  <w:num w:numId="25" w16cid:durableId="1410036211">
    <w:abstractNumId w:val="29"/>
  </w:num>
  <w:num w:numId="26" w16cid:durableId="145165498">
    <w:abstractNumId w:val="44"/>
  </w:num>
  <w:num w:numId="27" w16cid:durableId="829180222">
    <w:abstractNumId w:val="38"/>
  </w:num>
  <w:num w:numId="28" w16cid:durableId="526989972">
    <w:abstractNumId w:val="64"/>
  </w:num>
  <w:num w:numId="29" w16cid:durableId="2121877134">
    <w:abstractNumId w:val="28"/>
  </w:num>
  <w:num w:numId="30" w16cid:durableId="903104041">
    <w:abstractNumId w:val="48"/>
  </w:num>
  <w:num w:numId="31" w16cid:durableId="269508187">
    <w:abstractNumId w:val="55"/>
  </w:num>
  <w:num w:numId="32" w16cid:durableId="1612056015">
    <w:abstractNumId w:val="35"/>
  </w:num>
  <w:num w:numId="33" w16cid:durableId="2072073005">
    <w:abstractNumId w:val="59"/>
  </w:num>
  <w:num w:numId="34" w16cid:durableId="493452732">
    <w:abstractNumId w:val="27"/>
  </w:num>
  <w:num w:numId="35" w16cid:durableId="1485000930">
    <w:abstractNumId w:val="32"/>
  </w:num>
  <w:num w:numId="36" w16cid:durableId="3672243">
    <w:abstractNumId w:val="41"/>
  </w:num>
  <w:num w:numId="37" w16cid:durableId="1240212270">
    <w:abstractNumId w:val="52"/>
  </w:num>
  <w:num w:numId="38" w16cid:durableId="656302768">
    <w:abstractNumId w:val="56"/>
  </w:num>
  <w:num w:numId="39" w16cid:durableId="365718230">
    <w:abstractNumId w:val="62"/>
  </w:num>
  <w:num w:numId="40" w16cid:durableId="247929387">
    <w:abstractNumId w:val="73"/>
  </w:num>
  <w:num w:numId="41" w16cid:durableId="1202131037">
    <w:abstractNumId w:val="31"/>
  </w:num>
  <w:num w:numId="42" w16cid:durableId="560867648">
    <w:abstractNumId w:val="74"/>
  </w:num>
  <w:num w:numId="43" w16cid:durableId="203761674">
    <w:abstractNumId w:val="24"/>
  </w:num>
  <w:num w:numId="44" w16cid:durableId="745029930">
    <w:abstractNumId w:val="46"/>
  </w:num>
  <w:num w:numId="45" w16cid:durableId="615528258">
    <w:abstractNumId w:val="67"/>
  </w:num>
  <w:num w:numId="46" w16cid:durableId="1112435706">
    <w:abstractNumId w:val="33"/>
  </w:num>
  <w:num w:numId="47" w16cid:durableId="1788309870">
    <w:abstractNumId w:val="60"/>
  </w:num>
  <w:num w:numId="48" w16cid:durableId="758528648">
    <w:abstractNumId w:val="53"/>
  </w:num>
  <w:num w:numId="49" w16cid:durableId="1179468628">
    <w:abstractNumId w:val="18"/>
  </w:num>
  <w:num w:numId="50" w16cid:durableId="1390762629">
    <w:abstractNumId w:val="26"/>
  </w:num>
  <w:num w:numId="51" w16cid:durableId="1145123672">
    <w:abstractNumId w:val="57"/>
  </w:num>
  <w:num w:numId="52" w16cid:durableId="1473252176">
    <w:abstractNumId w:val="25"/>
  </w:num>
  <w:num w:numId="53" w16cid:durableId="1274437878">
    <w:abstractNumId w:val="42"/>
  </w:num>
  <w:num w:numId="54" w16cid:durableId="73087438">
    <w:abstractNumId w:val="43"/>
  </w:num>
  <w:num w:numId="55" w16cid:durableId="1080642306">
    <w:abstractNumId w:val="37"/>
  </w:num>
  <w:num w:numId="56" w16cid:durableId="1535653207">
    <w:abstractNumId w:val="50"/>
  </w:num>
  <w:num w:numId="57" w16cid:durableId="865826211">
    <w:abstractNumId w:val="16"/>
  </w:num>
  <w:num w:numId="58" w16cid:durableId="1147631175">
    <w:abstractNumId w:val="47"/>
  </w:num>
  <w:num w:numId="59" w16cid:durableId="9844292">
    <w:abstractNumId w:val="19"/>
  </w:num>
  <w:num w:numId="60" w16cid:durableId="231426617">
    <w:abstractNumId w:val="71"/>
  </w:num>
  <w:num w:numId="61" w16cid:durableId="1243681425">
    <w:abstractNumId w:val="39"/>
  </w:num>
  <w:num w:numId="62" w16cid:durableId="7165148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81812433">
    <w:abstractNumId w:val="34"/>
  </w:num>
  <w:num w:numId="64" w16cid:durableId="1174761345">
    <w:abstractNumId w:val="69"/>
  </w:num>
  <w:num w:numId="65" w16cid:durableId="746148889">
    <w:abstractNumId w:val="54"/>
  </w:num>
  <w:num w:numId="66" w16cid:durableId="685323467">
    <w:abstractNumId w:val="51"/>
  </w:num>
  <w:num w:numId="67" w16cid:durableId="973633595">
    <w:abstractNumId w:val="40"/>
  </w:num>
  <w:num w:numId="68" w16cid:durableId="259726429">
    <w:abstractNumId w:val="63"/>
  </w:num>
  <w:num w:numId="69" w16cid:durableId="445852173">
    <w:abstractNumId w:val="17"/>
  </w:num>
  <w:num w:numId="70" w16cid:durableId="851649214">
    <w:abstractNumId w:val="45"/>
  </w:num>
  <w:num w:numId="71" w16cid:durableId="1830055343">
    <w:abstractNumId w:val="72"/>
  </w:num>
  <w:num w:numId="72" w16cid:durableId="517617930">
    <w:abstractNumId w:val="36"/>
  </w:num>
  <w:num w:numId="73" w16cid:durableId="1450123954">
    <w:abstractNumId w:val="30"/>
  </w:num>
  <w:num w:numId="74" w16cid:durableId="236981633">
    <w:abstractNumId w:val="61"/>
  </w:num>
  <w:num w:numId="75" w16cid:durableId="964434233">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9E2"/>
    <w:rsid w:val="002344A4"/>
    <w:rsid w:val="00296A6F"/>
    <w:rsid w:val="00382ED1"/>
    <w:rsid w:val="00547631"/>
    <w:rsid w:val="005A2A4F"/>
    <w:rsid w:val="006D49FA"/>
    <w:rsid w:val="0099596F"/>
    <w:rsid w:val="00A249E2"/>
    <w:rsid w:val="00AC4B00"/>
    <w:rsid w:val="00D93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E3C9"/>
  <w15:docId w15:val="{1A8D5A96-DC50-46FC-B9D8-9B5843337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Times New Roman"/>
    </w:rPr>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cs="SimSun"/>
      <w:b/>
      <w:bCs/>
      <w:color w:val="365F91"/>
      <w:sz w:val="28"/>
      <w:szCs w:val="28"/>
    </w:rPr>
  </w:style>
  <w:style w:type="paragraph" w:styleId="Heading2">
    <w:name w:val="heading 2"/>
    <w:basedOn w:val="ListParagraph"/>
    <w:next w:val="Normal"/>
    <w:link w:val="Heading2Char"/>
    <w:uiPriority w:val="9"/>
    <w:unhideWhenUsed/>
    <w:qFormat/>
    <w:pPr>
      <w:numPr>
        <w:ilvl w:val="1"/>
        <w:numId w:val="1"/>
      </w:numPr>
      <w:spacing w:after="0" w:line="480" w:lineRule="auto"/>
      <w:jc w:val="both"/>
      <w:outlineLvl w:val="1"/>
    </w:pPr>
    <w:rPr>
      <w:rFonts w:ascii="Times New Roman" w:hAnsi="Times New Roman"/>
      <w:b/>
      <w:sz w:val="24"/>
      <w:szCs w:val="24"/>
    </w:rPr>
  </w:style>
  <w:style w:type="paragraph" w:styleId="Heading3">
    <w:name w:val="heading 3"/>
    <w:basedOn w:val="Normal"/>
    <w:link w:val="Heading3Char"/>
    <w:uiPriority w:val="9"/>
    <w:unhideWhenUsed/>
    <w:qFormat/>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unhideWhenUsed/>
    <w:qFormat/>
    <w:pPr>
      <w:keepNext/>
      <w:keepLines/>
      <w:spacing w:before="200" w:after="0"/>
      <w:outlineLvl w:val="3"/>
    </w:pPr>
    <w:rPr>
      <w:rFonts w:ascii="Cambria" w:eastAsia="SimSun" w:hAnsi="Cambria" w:cs="SimSun"/>
      <w:b/>
      <w:bCs/>
      <w:i/>
      <w:iCs/>
      <w:color w:val="4F81BD"/>
    </w:rPr>
  </w:style>
  <w:style w:type="paragraph" w:styleId="Heading5">
    <w:name w:val="heading 5"/>
    <w:basedOn w:val="Normal"/>
    <w:link w:val="Heading5Char"/>
    <w:uiPriority w:val="9"/>
    <w:unhideWhenUsed/>
    <w:qFormat/>
    <w:pPr>
      <w:keepNext/>
      <w:spacing w:after="0"/>
      <w:outlineLvl w:val="4"/>
    </w:pPr>
    <w:rPr>
      <w:rFonts w:ascii="Times New Roman" w:eastAsia="SimSun" w:hAnsi="Times New Roman"/>
      <w:i/>
      <w:iCs/>
      <w:sz w:val="24"/>
      <w:szCs w:val="24"/>
    </w:rPr>
  </w:style>
  <w:style w:type="paragraph" w:styleId="Heading6">
    <w:name w:val="heading 6"/>
    <w:basedOn w:val="Normal"/>
    <w:next w:val="Normal"/>
    <w:link w:val="Heading6Char"/>
    <w:uiPriority w:val="9"/>
    <w:semiHidden/>
    <w:unhideWhenUsed/>
    <w:qFormat/>
    <w:rsid w:val="00547631"/>
    <w:pPr>
      <w:keepNext/>
      <w:keepLines/>
      <w:spacing w:before="40" w:after="0"/>
      <w:outlineLvl w:val="5"/>
    </w:pPr>
    <w:rPr>
      <w:rFonts w:asciiTheme="minorHAnsi" w:eastAsiaTheme="majorEastAsia" w:hAnsiTheme="minorHAnsi" w:cstheme="majorBidi"/>
      <w:i/>
      <w:iCs/>
      <w:color w:val="595959" w:themeColor="text1" w:themeTint="A6"/>
      <w:sz w:val="24"/>
      <w:szCs w:val="21"/>
      <w:lang w:val="zh-CN" w:bidi="hi-IN"/>
    </w:rPr>
  </w:style>
  <w:style w:type="paragraph" w:styleId="Heading7">
    <w:name w:val="heading 7"/>
    <w:basedOn w:val="Normal"/>
    <w:next w:val="Normal"/>
    <w:link w:val="Heading7Char"/>
    <w:uiPriority w:val="9"/>
    <w:semiHidden/>
    <w:unhideWhenUsed/>
    <w:qFormat/>
    <w:rsid w:val="00547631"/>
    <w:pPr>
      <w:keepNext/>
      <w:keepLines/>
      <w:spacing w:before="40" w:after="0"/>
      <w:outlineLvl w:val="6"/>
    </w:pPr>
    <w:rPr>
      <w:rFonts w:asciiTheme="minorHAnsi" w:eastAsiaTheme="majorEastAsia" w:hAnsiTheme="minorHAnsi" w:cstheme="majorBidi"/>
      <w:color w:val="595959" w:themeColor="text1" w:themeTint="A6"/>
      <w:sz w:val="24"/>
      <w:szCs w:val="21"/>
      <w:lang w:val="zh-CN" w:bidi="hi-IN"/>
    </w:rPr>
  </w:style>
  <w:style w:type="paragraph" w:styleId="Heading8">
    <w:name w:val="heading 8"/>
    <w:basedOn w:val="Normal"/>
    <w:next w:val="Normal"/>
    <w:link w:val="Heading8Char"/>
    <w:uiPriority w:val="9"/>
    <w:semiHidden/>
    <w:unhideWhenUsed/>
    <w:qFormat/>
    <w:rsid w:val="00547631"/>
    <w:pPr>
      <w:keepNext/>
      <w:keepLines/>
      <w:spacing w:after="0"/>
      <w:outlineLvl w:val="7"/>
    </w:pPr>
    <w:rPr>
      <w:rFonts w:asciiTheme="minorHAnsi" w:eastAsiaTheme="majorEastAsia" w:hAnsiTheme="minorHAnsi" w:cstheme="majorBidi"/>
      <w:i/>
      <w:iCs/>
      <w:color w:val="262626" w:themeColor="text1" w:themeTint="D9"/>
      <w:sz w:val="24"/>
      <w:szCs w:val="21"/>
      <w:lang w:val="zh-CN" w:bidi="hi-IN"/>
    </w:rPr>
  </w:style>
  <w:style w:type="paragraph" w:styleId="Heading9">
    <w:name w:val="heading 9"/>
    <w:basedOn w:val="Normal"/>
    <w:next w:val="Normal"/>
    <w:link w:val="Heading9Char"/>
    <w:uiPriority w:val="9"/>
    <w:semiHidden/>
    <w:unhideWhenUsed/>
    <w:qFormat/>
    <w:rsid w:val="00547631"/>
    <w:pPr>
      <w:keepNext/>
      <w:keepLines/>
      <w:spacing w:after="0"/>
      <w:outlineLvl w:val="8"/>
    </w:pPr>
    <w:rPr>
      <w:rFonts w:asciiTheme="minorHAnsi" w:eastAsiaTheme="majorEastAsia" w:hAnsiTheme="minorHAnsi" w:cstheme="majorBidi"/>
      <w:color w:val="262626" w:themeColor="text1" w:themeTint="D9"/>
      <w:sz w:val="24"/>
      <w:szCs w:val="21"/>
      <w:lang w:val="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link w:val="ListParagraphChar"/>
    <w:uiPriority w:val="34"/>
    <w:qFormat/>
    <w:pPr>
      <w:ind w:left="720"/>
      <w:contextualSpacing/>
    </w:pPr>
  </w:style>
  <w:style w:type="character" w:styleId="Hyperlink">
    <w:name w:val="Hyperlink"/>
    <w:basedOn w:val="DefaultParagraphFont"/>
    <w:uiPriority w:val="99"/>
    <w:qFormat/>
    <w:rPr>
      <w:color w:val="0000FF"/>
      <w:u w:val="single"/>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rPr>
  </w:style>
  <w:style w:type="character" w:customStyle="1" w:styleId="Heading2Char">
    <w:name w:val="Heading 2 Char"/>
    <w:basedOn w:val="DefaultParagraphFont"/>
    <w:link w:val="Heading2"/>
    <w:uiPriority w:val="9"/>
    <w:qFormat/>
    <w:rPr>
      <w:rFonts w:ascii="Times New Roman" w:eastAsia="Calibri" w:hAnsi="Times New Roman" w:cs="Times New Roman"/>
      <w:b/>
      <w:sz w:val="24"/>
      <w:szCs w:val="24"/>
    </w:rPr>
  </w:style>
  <w:style w:type="character" w:customStyle="1" w:styleId="ListParagraphChar">
    <w:name w:val="List Paragraph Char"/>
    <w:link w:val="ListParagraph"/>
    <w:uiPriority w:val="34"/>
    <w:qFormat/>
  </w:style>
  <w:style w:type="character" w:customStyle="1" w:styleId="Heading4Char">
    <w:name w:val="Heading 4 Char"/>
    <w:basedOn w:val="DefaultParagraphFont"/>
    <w:link w:val="Heading4"/>
    <w:uiPriority w:val="9"/>
    <w:qFormat/>
    <w:rPr>
      <w:rFonts w:ascii="Cambria" w:eastAsia="SimSun" w:hAnsi="Cambria" w:cs="SimSun"/>
      <w:b/>
      <w:bCs/>
      <w:i/>
      <w:iCs/>
      <w:color w:val="4F81BD"/>
    </w:rPr>
  </w:style>
  <w:style w:type="character" w:customStyle="1" w:styleId="Heading1Char">
    <w:name w:val="Heading 1 Char"/>
    <w:basedOn w:val="DefaultParagraphFont"/>
    <w:link w:val="Heading1"/>
    <w:uiPriority w:val="9"/>
    <w:qFormat/>
    <w:rPr>
      <w:rFonts w:ascii="Cambria" w:eastAsia="SimSun" w:hAnsi="Cambria" w:cs="SimSun"/>
      <w:b/>
      <w:bCs/>
      <w:color w:val="365F91"/>
      <w:sz w:val="28"/>
      <w:szCs w:val="28"/>
    </w:rPr>
  </w:style>
  <w:style w:type="paragraph" w:styleId="Header">
    <w:name w:val="header"/>
    <w:basedOn w:val="Normal"/>
    <w:link w:val="HeaderChar"/>
    <w:uiPriority w:val="99"/>
    <w:qFormat/>
    <w:pPr>
      <w:tabs>
        <w:tab w:val="center" w:pos="4680"/>
        <w:tab w:val="right" w:pos="9360"/>
      </w:tabs>
      <w:spacing w:after="0" w:line="240" w:lineRule="auto"/>
    </w:pPr>
  </w:style>
  <w:style w:type="character" w:customStyle="1" w:styleId="HeaderChar">
    <w:name w:val="Header Char"/>
    <w:basedOn w:val="DefaultParagraphFont"/>
    <w:link w:val="Header"/>
    <w:uiPriority w:val="99"/>
    <w:qFormat/>
    <w:rPr>
      <w:rFonts w:ascii="Calibri" w:eastAsia="Calibri" w:hAnsi="Calibri" w:cs="Times New Roman"/>
    </w:rPr>
  </w:style>
  <w:style w:type="paragraph" w:styleId="Footer">
    <w:name w:val="footer"/>
    <w:basedOn w:val="Normal"/>
    <w:link w:val="FooterChar"/>
    <w:uiPriority w:val="99"/>
    <w:qFormat/>
    <w:pPr>
      <w:tabs>
        <w:tab w:val="center" w:pos="4680"/>
        <w:tab w:val="right" w:pos="9360"/>
      </w:tabs>
      <w:spacing w:after="0" w:line="240" w:lineRule="auto"/>
    </w:pPr>
  </w:style>
  <w:style w:type="character" w:customStyle="1" w:styleId="FooterChar">
    <w:name w:val="Footer Char"/>
    <w:basedOn w:val="DefaultParagraphFont"/>
    <w:link w:val="Footer"/>
    <w:uiPriority w:val="99"/>
    <w:qFormat/>
    <w:rPr>
      <w:rFonts w:ascii="Calibri" w:eastAsia="Calibri" w:hAnsi="Calibri" w:cs="Times New Roman"/>
    </w:rPr>
  </w:style>
  <w:style w:type="paragraph" w:styleId="TOC4">
    <w:name w:val="toc 4"/>
    <w:basedOn w:val="Normal"/>
    <w:pPr>
      <w:tabs>
        <w:tab w:val="left" w:pos="1560"/>
        <w:tab w:val="right" w:leader="dot" w:pos="7920"/>
      </w:tabs>
      <w:spacing w:after="100"/>
      <w:ind w:left="1134"/>
    </w:pPr>
    <w:rPr>
      <w:rFonts w:ascii="Times New Roman" w:eastAsia="SimSun" w:hAnsi="Times New Roman"/>
      <w:sz w:val="21"/>
    </w:rPr>
  </w:style>
  <w:style w:type="paragraph" w:styleId="TOC2">
    <w:name w:val="toc 2"/>
    <w:basedOn w:val="Normal"/>
    <w:uiPriority w:val="39"/>
    <w:qFormat/>
    <w:pPr>
      <w:spacing w:after="100"/>
      <w:ind w:left="220"/>
    </w:pPr>
    <w:rPr>
      <w:rFonts w:ascii="Times New Roman" w:eastAsia="SimSun" w:hAnsi="Times New Roman"/>
      <w:sz w:val="21"/>
    </w:rPr>
  </w:style>
  <w:style w:type="paragraph" w:styleId="TOC3">
    <w:name w:val="toc 3"/>
    <w:basedOn w:val="Normal"/>
    <w:uiPriority w:val="39"/>
    <w:qFormat/>
    <w:pPr>
      <w:tabs>
        <w:tab w:val="left" w:pos="840"/>
        <w:tab w:val="right" w:leader="dot" w:pos="7920"/>
      </w:tabs>
      <w:spacing w:after="100"/>
      <w:ind w:left="567"/>
    </w:pPr>
    <w:rPr>
      <w:rFonts w:ascii="Times New Roman" w:eastAsia="SimSun" w:hAnsi="Times New Roman"/>
      <w:sz w:val="21"/>
    </w:rPr>
  </w:style>
  <w:style w:type="paragraph" w:styleId="TOC1">
    <w:name w:val="toc 1"/>
    <w:basedOn w:val="Normal"/>
    <w:uiPriority w:val="39"/>
    <w:qFormat/>
    <w:pPr>
      <w:tabs>
        <w:tab w:val="right" w:leader="dot" w:pos="7920"/>
      </w:tabs>
      <w:spacing w:after="100"/>
    </w:pPr>
    <w:rPr>
      <w:rFonts w:ascii="Times New Roman" w:eastAsia="SimSun" w:hAnsi="Times New Roman"/>
      <w:b/>
      <w:bCs/>
      <w:sz w:val="24"/>
      <w:szCs w:val="24"/>
    </w:rPr>
  </w:style>
  <w:style w:type="paragraph" w:styleId="NoSpacing">
    <w:name w:val="No Spacing"/>
    <w:pPr>
      <w:widowControl w:val="0"/>
      <w:autoSpaceDE w:val="0"/>
      <w:autoSpaceDN w:val="0"/>
      <w:spacing w:after="0"/>
      <w:ind w:firstLine="420"/>
      <w:jc w:val="both"/>
    </w:pPr>
    <w:rPr>
      <w:rFonts w:ascii="Times New Roman" w:eastAsia="Times New Roman" w:hAnsi="Times New Roman" w:cs="Times New Roman"/>
      <w:lang w:val="id-ID"/>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eastAsia="en-ID"/>
    </w:rPr>
  </w:style>
  <w:style w:type="paragraph" w:styleId="Caption">
    <w:name w:val="caption"/>
    <w:basedOn w:val="Normal"/>
    <w:uiPriority w:val="35"/>
    <w:qFormat/>
    <w:pPr>
      <w:spacing w:after="200" w:line="240" w:lineRule="auto"/>
      <w:jc w:val="center"/>
    </w:pPr>
    <w:rPr>
      <w:rFonts w:ascii="Times New Roman" w:eastAsia="SimSun" w:hAnsi="Times New Roman"/>
      <w:b/>
      <w:bCs/>
      <w:sz w:val="24"/>
      <w:szCs w:val="18"/>
    </w:rPr>
  </w:style>
  <w:style w:type="paragraph" w:styleId="Bibliography">
    <w:name w:val="Bibliography"/>
    <w:basedOn w:val="Normal"/>
    <w:pPr>
      <w:spacing w:after="0" w:line="256" w:lineRule="auto"/>
    </w:pPr>
    <w:rPr>
      <w:rFonts w:ascii="Times New Roman" w:eastAsia="SimSun" w:hAnsi="Times New Roman"/>
      <w:sz w:val="21"/>
    </w:rPr>
  </w:style>
  <w:style w:type="paragraph" w:styleId="TOCHeading">
    <w:name w:val="TOC Heading"/>
    <w:basedOn w:val="Heading1"/>
    <w:qFormat/>
    <w:pPr>
      <w:widowControl w:val="0"/>
      <w:spacing w:before="240"/>
      <w:outlineLvl w:val="9"/>
    </w:pPr>
    <w:rPr>
      <w:rFonts w:ascii="Calibri Light" w:hAnsi="Calibri Light"/>
      <w:b w:val="0"/>
      <w:bCs w:val="0"/>
      <w:color w:val="2F5496"/>
      <w:sz w:val="32"/>
      <w:szCs w:val="32"/>
    </w:rPr>
  </w:style>
  <w:style w:type="paragraph" w:styleId="BodyText2">
    <w:name w:val="Body Text 2"/>
    <w:basedOn w:val="Normal"/>
    <w:pPr>
      <w:spacing w:after="0"/>
    </w:pPr>
    <w:rPr>
      <w:rFonts w:ascii="Times New Roman" w:eastAsia="SimSun" w:hAnsi="Times New Roman"/>
      <w:sz w:val="24"/>
      <w:szCs w:val="24"/>
    </w:rPr>
  </w:style>
  <w:style w:type="paragraph" w:styleId="BodyTextIndent3">
    <w:name w:val="Body Text Indent 3"/>
    <w:basedOn w:val="Normal"/>
    <w:pPr>
      <w:spacing w:after="0"/>
      <w:ind w:left="360" w:firstLine="720"/>
    </w:pPr>
    <w:rPr>
      <w:rFonts w:ascii="Times New Roman" w:eastAsia="SimSun" w:hAnsi="Times New Roman"/>
      <w:sz w:val="24"/>
      <w:szCs w:val="24"/>
    </w:rPr>
  </w:style>
  <w:style w:type="paragraph" w:styleId="BodyTextIndent2">
    <w:name w:val="Body Text Indent 2"/>
    <w:basedOn w:val="Normal"/>
    <w:pPr>
      <w:spacing w:after="0"/>
      <w:ind w:firstLine="720"/>
    </w:pPr>
    <w:rPr>
      <w:rFonts w:ascii="Times New Roman" w:eastAsia="SimSun" w:hAnsi="Times New Roman"/>
      <w:sz w:val="24"/>
      <w:szCs w:val="24"/>
    </w:rPr>
  </w:style>
  <w:style w:type="paragraph" w:styleId="BodyTextIndent">
    <w:name w:val="Body Text Indent"/>
    <w:basedOn w:val="Normal"/>
    <w:pPr>
      <w:spacing w:after="0"/>
      <w:ind w:left="142"/>
    </w:pPr>
    <w:rPr>
      <w:rFonts w:ascii="Times New Roman" w:eastAsia="SimSun" w:hAnsi="Times New Roman"/>
      <w:sz w:val="24"/>
      <w:szCs w:val="24"/>
    </w:rPr>
  </w:style>
  <w:style w:type="paragraph" w:styleId="TOC5">
    <w:name w:val="toc 5"/>
    <w:basedOn w:val="Normal"/>
    <w:pPr>
      <w:spacing w:after="100"/>
      <w:ind w:left="880"/>
    </w:pPr>
    <w:rPr>
      <w:rFonts w:ascii="Times New Roman" w:eastAsia="SimSun" w:hAnsi="Times New Roman"/>
      <w:sz w:val="21"/>
      <w:lang w:eastAsia="en-ID"/>
    </w:rPr>
  </w:style>
  <w:style w:type="paragraph" w:styleId="TableofFigures">
    <w:name w:val="table of figures"/>
    <w:basedOn w:val="Normal"/>
    <w:uiPriority w:val="99"/>
    <w:qFormat/>
    <w:pPr>
      <w:spacing w:after="0"/>
    </w:pPr>
    <w:rPr>
      <w:rFonts w:ascii="Times New Roman" w:eastAsia="SimSun" w:hAnsi="Times New Roman"/>
      <w:sz w:val="24"/>
    </w:rPr>
  </w:style>
  <w:style w:type="character" w:customStyle="1" w:styleId="Heading6Char">
    <w:name w:val="Heading 6 Char"/>
    <w:basedOn w:val="DefaultParagraphFont"/>
    <w:link w:val="Heading6"/>
    <w:uiPriority w:val="9"/>
    <w:semiHidden/>
    <w:qFormat/>
    <w:rsid w:val="00547631"/>
    <w:rPr>
      <w:rFonts w:asciiTheme="minorHAnsi" w:eastAsiaTheme="majorEastAsia" w:hAnsiTheme="minorHAnsi" w:cstheme="majorBidi"/>
      <w:i/>
      <w:iCs/>
      <w:color w:val="595959" w:themeColor="text1" w:themeTint="A6"/>
      <w:sz w:val="24"/>
      <w:szCs w:val="21"/>
      <w:lang w:val="zh-CN" w:bidi="hi-IN"/>
    </w:rPr>
  </w:style>
  <w:style w:type="character" w:customStyle="1" w:styleId="Heading7Char">
    <w:name w:val="Heading 7 Char"/>
    <w:basedOn w:val="DefaultParagraphFont"/>
    <w:link w:val="Heading7"/>
    <w:uiPriority w:val="9"/>
    <w:semiHidden/>
    <w:qFormat/>
    <w:rsid w:val="00547631"/>
    <w:rPr>
      <w:rFonts w:asciiTheme="minorHAnsi" w:eastAsiaTheme="majorEastAsia" w:hAnsiTheme="minorHAnsi" w:cstheme="majorBidi"/>
      <w:color w:val="595959" w:themeColor="text1" w:themeTint="A6"/>
      <w:sz w:val="24"/>
      <w:szCs w:val="21"/>
      <w:lang w:val="zh-CN" w:bidi="hi-IN"/>
    </w:rPr>
  </w:style>
  <w:style w:type="character" w:customStyle="1" w:styleId="Heading8Char">
    <w:name w:val="Heading 8 Char"/>
    <w:basedOn w:val="DefaultParagraphFont"/>
    <w:link w:val="Heading8"/>
    <w:uiPriority w:val="9"/>
    <w:semiHidden/>
    <w:qFormat/>
    <w:rsid w:val="00547631"/>
    <w:rPr>
      <w:rFonts w:asciiTheme="minorHAnsi" w:eastAsiaTheme="majorEastAsia" w:hAnsiTheme="minorHAnsi" w:cstheme="majorBidi"/>
      <w:i/>
      <w:iCs/>
      <w:color w:val="262626" w:themeColor="text1" w:themeTint="D9"/>
      <w:sz w:val="24"/>
      <w:szCs w:val="21"/>
      <w:lang w:val="zh-CN" w:bidi="hi-IN"/>
    </w:rPr>
  </w:style>
  <w:style w:type="character" w:customStyle="1" w:styleId="Heading9Char">
    <w:name w:val="Heading 9 Char"/>
    <w:basedOn w:val="DefaultParagraphFont"/>
    <w:link w:val="Heading9"/>
    <w:uiPriority w:val="9"/>
    <w:semiHidden/>
    <w:qFormat/>
    <w:rsid w:val="00547631"/>
    <w:rPr>
      <w:rFonts w:asciiTheme="minorHAnsi" w:eastAsiaTheme="majorEastAsia" w:hAnsiTheme="minorHAnsi" w:cstheme="majorBidi"/>
      <w:color w:val="262626" w:themeColor="text1" w:themeTint="D9"/>
      <w:sz w:val="24"/>
      <w:szCs w:val="21"/>
      <w:lang w:val="zh-CN" w:bidi="hi-IN"/>
    </w:rPr>
  </w:style>
  <w:style w:type="character" w:styleId="FollowedHyperlink">
    <w:name w:val="FollowedHyperlink"/>
    <w:basedOn w:val="DefaultParagraphFont"/>
    <w:uiPriority w:val="99"/>
    <w:semiHidden/>
    <w:unhideWhenUsed/>
    <w:qFormat/>
    <w:rsid w:val="00547631"/>
    <w:rPr>
      <w:color w:val="96607D"/>
      <w:u w:val="single"/>
    </w:rPr>
  </w:style>
  <w:style w:type="character" w:styleId="FootnoteReference">
    <w:name w:val="footnote reference"/>
    <w:basedOn w:val="DefaultParagraphFont"/>
    <w:uiPriority w:val="99"/>
    <w:semiHidden/>
    <w:unhideWhenUsed/>
    <w:qFormat/>
    <w:rsid w:val="00547631"/>
    <w:rPr>
      <w:vertAlign w:val="superscript"/>
    </w:rPr>
  </w:style>
  <w:style w:type="paragraph" w:styleId="Subtitle">
    <w:name w:val="Subtitle"/>
    <w:basedOn w:val="Normal"/>
    <w:next w:val="Normal"/>
    <w:link w:val="SubtitleChar"/>
    <w:uiPriority w:val="11"/>
    <w:qFormat/>
    <w:rsid w:val="00547631"/>
    <w:rPr>
      <w:rFonts w:asciiTheme="minorHAnsi" w:eastAsiaTheme="majorEastAsia" w:hAnsiTheme="minorHAnsi" w:cstheme="majorBidi"/>
      <w:color w:val="595959" w:themeColor="text1" w:themeTint="A6"/>
      <w:spacing w:val="15"/>
      <w:sz w:val="28"/>
      <w:szCs w:val="25"/>
      <w:lang w:val="zh-CN" w:bidi="hi-IN"/>
    </w:rPr>
  </w:style>
  <w:style w:type="character" w:customStyle="1" w:styleId="SubtitleChar">
    <w:name w:val="Subtitle Char"/>
    <w:basedOn w:val="DefaultParagraphFont"/>
    <w:link w:val="Subtitle"/>
    <w:uiPriority w:val="11"/>
    <w:qFormat/>
    <w:rsid w:val="00547631"/>
    <w:rPr>
      <w:rFonts w:asciiTheme="minorHAnsi" w:eastAsiaTheme="majorEastAsia" w:hAnsiTheme="minorHAnsi" w:cstheme="majorBidi"/>
      <w:color w:val="595959" w:themeColor="text1" w:themeTint="A6"/>
      <w:spacing w:val="15"/>
      <w:sz w:val="28"/>
      <w:szCs w:val="25"/>
      <w:lang w:val="zh-CN" w:bidi="hi-IN"/>
    </w:rPr>
  </w:style>
  <w:style w:type="table" w:styleId="TableGrid">
    <w:name w:val="Table Grid"/>
    <w:basedOn w:val="TableNormal"/>
    <w:uiPriority w:val="39"/>
    <w:qFormat/>
    <w:rsid w:val="00547631"/>
    <w:pPr>
      <w:spacing w:after="0" w:line="240" w:lineRule="auto"/>
    </w:pPr>
    <w:rPr>
      <w:rFonts w:ascii="Times New Roman" w:eastAsia="SimSun" w:hAnsi="Times New Roman" w:cs="Times New Roman"/>
      <w:sz w:val="20"/>
      <w:szCs w:val="20"/>
      <w:lang w:val="en-ID"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47631"/>
    <w:pPr>
      <w:spacing w:after="80" w:line="240" w:lineRule="auto"/>
      <w:contextualSpacing/>
    </w:pPr>
    <w:rPr>
      <w:rFonts w:asciiTheme="majorHAnsi" w:eastAsiaTheme="majorEastAsia" w:hAnsiTheme="majorHAnsi" w:cstheme="majorBidi"/>
      <w:spacing w:val="-10"/>
      <w:kern w:val="28"/>
      <w:sz w:val="56"/>
      <w:szCs w:val="50"/>
      <w:lang w:val="zh-CN" w:bidi="hi-IN"/>
    </w:rPr>
  </w:style>
  <w:style w:type="character" w:customStyle="1" w:styleId="TitleChar">
    <w:name w:val="Title Char"/>
    <w:basedOn w:val="DefaultParagraphFont"/>
    <w:link w:val="Title"/>
    <w:uiPriority w:val="10"/>
    <w:qFormat/>
    <w:rsid w:val="00547631"/>
    <w:rPr>
      <w:rFonts w:asciiTheme="majorHAnsi" w:eastAsiaTheme="majorEastAsia" w:hAnsiTheme="majorHAnsi" w:cstheme="majorBidi"/>
      <w:spacing w:val="-10"/>
      <w:kern w:val="28"/>
      <w:sz w:val="56"/>
      <w:szCs w:val="50"/>
      <w:lang w:val="zh-CN" w:bidi="hi-IN"/>
    </w:rPr>
  </w:style>
  <w:style w:type="character" w:customStyle="1" w:styleId="Heading5Char">
    <w:name w:val="Heading 5 Char"/>
    <w:basedOn w:val="DefaultParagraphFont"/>
    <w:link w:val="Heading5"/>
    <w:uiPriority w:val="9"/>
    <w:qFormat/>
    <w:rsid w:val="00547631"/>
    <w:rPr>
      <w:rFonts w:ascii="Times New Roman" w:eastAsia="SimSun" w:hAnsi="Times New Roman" w:cs="Times New Roman"/>
      <w:i/>
      <w:iCs/>
      <w:sz w:val="24"/>
      <w:szCs w:val="24"/>
    </w:rPr>
  </w:style>
  <w:style w:type="paragraph" w:styleId="Quote">
    <w:name w:val="Quote"/>
    <w:basedOn w:val="Normal"/>
    <w:next w:val="Normal"/>
    <w:link w:val="QuoteChar"/>
    <w:uiPriority w:val="29"/>
    <w:qFormat/>
    <w:rsid w:val="00547631"/>
    <w:pPr>
      <w:spacing w:before="160"/>
      <w:jc w:val="center"/>
    </w:pPr>
    <w:rPr>
      <w:rFonts w:ascii="Times New Roman" w:eastAsiaTheme="minorHAnsi" w:hAnsi="Times New Roman" w:cs="Mangal"/>
      <w:i/>
      <w:iCs/>
      <w:color w:val="404040" w:themeColor="text1" w:themeTint="BF"/>
      <w:sz w:val="24"/>
      <w:szCs w:val="21"/>
      <w:lang w:val="zh-CN" w:bidi="hi-IN"/>
    </w:rPr>
  </w:style>
  <w:style w:type="character" w:customStyle="1" w:styleId="QuoteChar">
    <w:name w:val="Quote Char"/>
    <w:basedOn w:val="DefaultParagraphFont"/>
    <w:link w:val="Quote"/>
    <w:uiPriority w:val="29"/>
    <w:qFormat/>
    <w:rsid w:val="00547631"/>
    <w:rPr>
      <w:rFonts w:ascii="Times New Roman" w:eastAsiaTheme="minorHAnsi" w:hAnsi="Times New Roman" w:cs="Mangal"/>
      <w:i/>
      <w:iCs/>
      <w:color w:val="404040" w:themeColor="text1" w:themeTint="BF"/>
      <w:sz w:val="24"/>
      <w:szCs w:val="21"/>
      <w:lang w:val="zh-CN" w:bidi="hi-IN"/>
    </w:rPr>
  </w:style>
  <w:style w:type="character" w:customStyle="1" w:styleId="IntenseEmphasis1">
    <w:name w:val="Intense Emphasis1"/>
    <w:basedOn w:val="DefaultParagraphFont"/>
    <w:uiPriority w:val="21"/>
    <w:qFormat/>
    <w:rsid w:val="00547631"/>
    <w:rPr>
      <w:i/>
      <w:iCs/>
      <w:color w:val="365F91" w:themeColor="accent1" w:themeShade="BF"/>
    </w:rPr>
  </w:style>
  <w:style w:type="paragraph" w:styleId="IntenseQuote">
    <w:name w:val="Intense Quote"/>
    <w:basedOn w:val="Normal"/>
    <w:next w:val="Normal"/>
    <w:link w:val="IntenseQuoteChar"/>
    <w:uiPriority w:val="30"/>
    <w:qFormat/>
    <w:rsid w:val="00547631"/>
    <w:pPr>
      <w:pBdr>
        <w:top w:val="single" w:sz="4" w:space="10" w:color="365F91" w:themeColor="accent1" w:themeShade="BF"/>
        <w:bottom w:val="single" w:sz="4" w:space="10" w:color="365F91" w:themeColor="accent1" w:themeShade="BF"/>
      </w:pBdr>
      <w:spacing w:before="360" w:after="360"/>
      <w:ind w:left="864" w:right="864"/>
      <w:jc w:val="center"/>
    </w:pPr>
    <w:rPr>
      <w:rFonts w:ascii="Times New Roman" w:eastAsiaTheme="minorHAnsi" w:hAnsi="Times New Roman" w:cs="Mangal"/>
      <w:i/>
      <w:iCs/>
      <w:color w:val="365F91" w:themeColor="accent1" w:themeShade="BF"/>
      <w:sz w:val="24"/>
      <w:szCs w:val="21"/>
      <w:lang w:val="zh-CN" w:bidi="hi-IN"/>
    </w:rPr>
  </w:style>
  <w:style w:type="character" w:customStyle="1" w:styleId="IntenseQuoteChar">
    <w:name w:val="Intense Quote Char"/>
    <w:basedOn w:val="DefaultParagraphFont"/>
    <w:link w:val="IntenseQuote"/>
    <w:uiPriority w:val="30"/>
    <w:qFormat/>
    <w:rsid w:val="00547631"/>
    <w:rPr>
      <w:rFonts w:ascii="Times New Roman" w:eastAsiaTheme="minorHAnsi" w:hAnsi="Times New Roman" w:cs="Mangal"/>
      <w:i/>
      <w:iCs/>
      <w:color w:val="365F91" w:themeColor="accent1" w:themeShade="BF"/>
      <w:sz w:val="24"/>
      <w:szCs w:val="21"/>
      <w:lang w:val="zh-CN" w:bidi="hi-IN"/>
    </w:rPr>
  </w:style>
  <w:style w:type="character" w:customStyle="1" w:styleId="IntenseReference1">
    <w:name w:val="Intense Reference1"/>
    <w:basedOn w:val="DefaultParagraphFont"/>
    <w:uiPriority w:val="32"/>
    <w:qFormat/>
    <w:rsid w:val="00547631"/>
    <w:rPr>
      <w:b/>
      <w:bCs/>
      <w:smallCaps/>
      <w:color w:val="365F91" w:themeColor="accent1" w:themeShade="BF"/>
      <w:spacing w:val="5"/>
    </w:rPr>
  </w:style>
  <w:style w:type="paragraph" w:customStyle="1" w:styleId="ListParagraph3">
    <w:name w:val="List Paragraph3"/>
    <w:basedOn w:val="Normal"/>
    <w:qFormat/>
    <w:rsid w:val="00547631"/>
    <w:pPr>
      <w:widowControl w:val="0"/>
      <w:suppressAutoHyphens/>
      <w:autoSpaceDN w:val="0"/>
      <w:spacing w:after="0" w:line="240" w:lineRule="auto"/>
      <w:ind w:left="720"/>
      <w:contextualSpacing/>
      <w:jc w:val="both"/>
      <w:textAlignment w:val="baseline"/>
    </w:pPr>
    <w:rPr>
      <w:rFonts w:eastAsia="F" w:cs="SimSun"/>
      <w:kern w:val="3"/>
      <w:sz w:val="21"/>
      <w:szCs w:val="24"/>
      <w:lang w:eastAsia="zh-CN"/>
    </w:rPr>
  </w:style>
  <w:style w:type="paragraph" w:customStyle="1" w:styleId="TOCHeading1">
    <w:name w:val="TOC Heading1"/>
    <w:basedOn w:val="Heading1"/>
    <w:next w:val="Normal"/>
    <w:uiPriority w:val="39"/>
    <w:unhideWhenUsed/>
    <w:qFormat/>
    <w:rsid w:val="00547631"/>
    <w:pPr>
      <w:spacing w:before="240"/>
      <w:ind w:right="3"/>
      <w:outlineLvl w:val="9"/>
    </w:pPr>
    <w:rPr>
      <w:rFonts w:asciiTheme="majorHAnsi" w:eastAsiaTheme="majorEastAsia" w:hAnsiTheme="majorHAnsi" w:cstheme="majorBidi"/>
      <w:color w:val="365F91" w:themeColor="accent1" w:themeShade="BF"/>
      <w:spacing w:val="-15"/>
      <w:sz w:val="32"/>
      <w:szCs w:val="32"/>
      <w:lang w:bidi="hi-IN"/>
    </w:rPr>
  </w:style>
  <w:style w:type="paragraph" w:customStyle="1" w:styleId="msonormal0">
    <w:name w:val="msonormal"/>
    <w:basedOn w:val="Normal"/>
    <w:qFormat/>
    <w:rsid w:val="00547631"/>
    <w:pPr>
      <w:spacing w:before="100" w:beforeAutospacing="1" w:after="100" w:afterAutospacing="1" w:line="240" w:lineRule="auto"/>
    </w:pPr>
    <w:rPr>
      <w:rFonts w:ascii="Times New Roman" w:eastAsia="Times New Roman" w:hAnsi="Times New Roman"/>
      <w:sz w:val="24"/>
      <w:szCs w:val="24"/>
      <w:lang w:val="zh-CN" w:eastAsia="zh-CN"/>
    </w:rPr>
  </w:style>
  <w:style w:type="paragraph" w:customStyle="1" w:styleId="xl63">
    <w:name w:val="xl63"/>
    <w:basedOn w:val="Normal"/>
    <w:qFormat/>
    <w:rsid w:val="005476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0"/>
      <w:szCs w:val="20"/>
      <w:lang w:val="zh-CN" w:eastAsia="zh-CN"/>
    </w:rPr>
  </w:style>
  <w:style w:type="paragraph" w:customStyle="1" w:styleId="xl64">
    <w:name w:val="xl64"/>
    <w:basedOn w:val="Normal"/>
    <w:qFormat/>
    <w:rsid w:val="00547631"/>
    <w:pPr>
      <w:pBdr>
        <w:top w:val="single" w:sz="4" w:space="0" w:color="auto"/>
        <w:left w:val="single" w:sz="4" w:space="0" w:color="auto"/>
        <w:bottom w:val="single" w:sz="4" w:space="0" w:color="auto"/>
        <w:right w:val="single" w:sz="4" w:space="0" w:color="auto"/>
      </w:pBdr>
      <w:shd w:val="clear" w:color="F8F9FA" w:fill="F8F9FA"/>
      <w:spacing w:before="100" w:beforeAutospacing="1" w:after="100" w:afterAutospacing="1" w:line="240" w:lineRule="auto"/>
      <w:jc w:val="center"/>
      <w:textAlignment w:val="center"/>
    </w:pPr>
    <w:rPr>
      <w:rFonts w:ascii="Times New Roman" w:eastAsia="Times New Roman" w:hAnsi="Times New Roman"/>
      <w:sz w:val="20"/>
      <w:szCs w:val="20"/>
      <w:lang w:val="zh-CN" w:eastAsia="zh-CN"/>
    </w:rPr>
  </w:style>
  <w:style w:type="paragraph" w:customStyle="1" w:styleId="xl65">
    <w:name w:val="xl65"/>
    <w:basedOn w:val="Normal"/>
    <w:qFormat/>
    <w:rsid w:val="0054763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0"/>
      <w:szCs w:val="20"/>
      <w:lang w:val="zh-CN" w:eastAsia="zh-CN"/>
    </w:rPr>
  </w:style>
  <w:style w:type="paragraph" w:customStyle="1" w:styleId="xl66">
    <w:name w:val="xl66"/>
    <w:basedOn w:val="Normal"/>
    <w:qFormat/>
    <w:rsid w:val="005476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sz w:val="24"/>
      <w:szCs w:val="24"/>
      <w:lang w:val="zh-CN" w:eastAsia="zh-CN"/>
    </w:rPr>
  </w:style>
  <w:style w:type="paragraph" w:customStyle="1" w:styleId="xl67">
    <w:name w:val="xl67"/>
    <w:basedOn w:val="Normal"/>
    <w:qFormat/>
    <w:rsid w:val="00547631"/>
    <w:pPr>
      <w:pBdr>
        <w:top w:val="single" w:sz="4" w:space="0" w:color="auto"/>
        <w:left w:val="single" w:sz="4" w:space="0" w:color="auto"/>
        <w:bottom w:val="single" w:sz="4" w:space="0" w:color="auto"/>
        <w:right w:val="single" w:sz="4" w:space="0" w:color="auto"/>
      </w:pBdr>
      <w:shd w:val="clear" w:color="F8F9FA" w:fill="F8F9FA"/>
      <w:spacing w:before="100" w:beforeAutospacing="1" w:after="100" w:afterAutospacing="1" w:line="240" w:lineRule="auto"/>
      <w:jc w:val="center"/>
    </w:pPr>
    <w:rPr>
      <w:rFonts w:ascii="Times New Roman" w:eastAsia="Times New Roman" w:hAnsi="Times New Roman"/>
      <w:sz w:val="24"/>
      <w:szCs w:val="24"/>
      <w:lang w:val="zh-CN" w:eastAsia="zh-CN"/>
    </w:rPr>
  </w:style>
  <w:style w:type="paragraph" w:customStyle="1" w:styleId="xl68">
    <w:name w:val="xl68"/>
    <w:basedOn w:val="Normal"/>
    <w:qFormat/>
    <w:rsid w:val="0054763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pPr>
    <w:rPr>
      <w:rFonts w:ascii="Times New Roman" w:eastAsia="Times New Roman" w:hAnsi="Times New Roman"/>
      <w:sz w:val="24"/>
      <w:szCs w:val="24"/>
      <w:lang w:val="zh-CN" w:eastAsia="zh-CN"/>
    </w:rPr>
  </w:style>
  <w:style w:type="paragraph" w:customStyle="1" w:styleId="xl69">
    <w:name w:val="xl69"/>
    <w:basedOn w:val="Normal"/>
    <w:qFormat/>
    <w:rsid w:val="00547631"/>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sz w:val="20"/>
      <w:szCs w:val="20"/>
      <w:lang w:val="zh-CN" w:eastAsia="zh-CN"/>
    </w:rPr>
  </w:style>
  <w:style w:type="paragraph" w:customStyle="1" w:styleId="xl70">
    <w:name w:val="xl70"/>
    <w:basedOn w:val="Normal"/>
    <w:qFormat/>
    <w:rsid w:val="00547631"/>
    <w:pPr>
      <w:pBdr>
        <w:top w:val="single" w:sz="4" w:space="0" w:color="auto"/>
        <w:left w:val="single" w:sz="4" w:space="0" w:color="auto"/>
        <w:bottom w:val="single" w:sz="4" w:space="0" w:color="auto"/>
        <w:right w:val="single" w:sz="4" w:space="0" w:color="auto"/>
      </w:pBdr>
      <w:shd w:val="clear" w:color="000000" w:fill="2DC8FF"/>
      <w:spacing w:before="100" w:beforeAutospacing="1" w:after="100" w:afterAutospacing="1" w:line="240" w:lineRule="auto"/>
      <w:jc w:val="center"/>
    </w:pPr>
    <w:rPr>
      <w:rFonts w:ascii="Times New Roman" w:eastAsia="Times New Roman" w:hAnsi="Times New Roman"/>
      <w:sz w:val="24"/>
      <w:szCs w:val="24"/>
      <w:lang w:val="zh-CN" w:eastAsia="zh-CN"/>
    </w:rPr>
  </w:style>
  <w:style w:type="paragraph" w:customStyle="1" w:styleId="xl71">
    <w:name w:val="xl71"/>
    <w:basedOn w:val="Normal"/>
    <w:qFormat/>
    <w:rsid w:val="00547631"/>
    <w:pPr>
      <w:pBdr>
        <w:top w:val="single" w:sz="4" w:space="0" w:color="auto"/>
        <w:left w:val="single" w:sz="4" w:space="0" w:color="auto"/>
        <w:bottom w:val="single" w:sz="4" w:space="0" w:color="auto"/>
        <w:right w:val="single" w:sz="4" w:space="0" w:color="auto"/>
      </w:pBdr>
      <w:shd w:val="clear" w:color="000000" w:fill="2DC8FF"/>
      <w:spacing w:before="100" w:beforeAutospacing="1" w:after="100" w:afterAutospacing="1" w:line="240" w:lineRule="auto"/>
      <w:jc w:val="center"/>
    </w:pPr>
    <w:rPr>
      <w:rFonts w:ascii="Times New Roman" w:eastAsia="Times New Roman" w:hAnsi="Times New Roman"/>
      <w:sz w:val="24"/>
      <w:szCs w:val="24"/>
      <w:lang w:val="zh-CN" w:eastAsia="zh-CN"/>
    </w:rPr>
  </w:style>
  <w:style w:type="paragraph" w:customStyle="1" w:styleId="xl72">
    <w:name w:val="xl72"/>
    <w:basedOn w:val="Normal"/>
    <w:qFormat/>
    <w:rsid w:val="00547631"/>
    <w:pPr>
      <w:pBdr>
        <w:left w:val="single" w:sz="4" w:space="0" w:color="auto"/>
        <w:bottom w:val="single" w:sz="4" w:space="0" w:color="auto"/>
        <w:right w:val="single" w:sz="4" w:space="0" w:color="auto"/>
      </w:pBdr>
      <w:shd w:val="clear" w:color="000000" w:fill="2DC8FF"/>
      <w:spacing w:before="100" w:beforeAutospacing="1" w:after="100" w:afterAutospacing="1" w:line="240" w:lineRule="auto"/>
      <w:jc w:val="center"/>
      <w:textAlignment w:val="center"/>
    </w:pPr>
    <w:rPr>
      <w:rFonts w:ascii="Times New Roman" w:eastAsia="Times New Roman" w:hAnsi="Times New Roman"/>
      <w:sz w:val="24"/>
      <w:szCs w:val="24"/>
      <w:lang w:val="zh-CN" w:eastAsia="zh-CN"/>
    </w:rPr>
  </w:style>
  <w:style w:type="numbering" w:customStyle="1" w:styleId="NoList1">
    <w:name w:val="No List1"/>
    <w:next w:val="NoList"/>
    <w:uiPriority w:val="99"/>
    <w:semiHidden/>
    <w:unhideWhenUsed/>
    <w:rsid w:val="00382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6412</Words>
  <Characters>36551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Acer</cp:lastModifiedBy>
  <cp:revision>2</cp:revision>
  <dcterms:created xsi:type="dcterms:W3CDTF">2025-07-29T13:22:00Z</dcterms:created>
  <dcterms:modified xsi:type="dcterms:W3CDTF">2025-07-29T13:22:00Z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a8d89d68ec6d40a98021615f6dd98432</vt:lpwstr>
  </property>
  <property fmtid="{D5CDD505-2E9C-101B-9397-08002B2CF9AE}" pid="3" name="NXPowerLiteLastOptimized">
    <vt:lpwstr>893429</vt:lpwstr>
  </property>
  <property fmtid="{D5CDD505-2E9C-101B-9397-08002B2CF9AE}" pid="4" name="NXPowerLiteSettings">
    <vt:lpwstr>C7000400038000</vt:lpwstr>
  </property>
  <property fmtid="{D5CDD505-2E9C-101B-9397-08002B2CF9AE}" pid="5" name="NXPowerLiteVersion">
    <vt:lpwstr>S10.3.1</vt:lpwstr>
  </property>
</Properties>
</file>