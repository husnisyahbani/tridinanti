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PENG</w:t>
      </w:r>
      <w:bookmarkStart w:id="0" w:name="_GoBack"/>
      <w:bookmarkEnd w:id="0"/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KOMUNIKASI,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(PERSERO)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REGIONAL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PALEMBANG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Endah Fharas Nanda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Nina Fitriana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Dian Septianti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Manajemen, Fakultas Ekonomi dan Bisnis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>
      <w:pPr>
        <w:pStyle w:val="style0"/>
        <w:pBdr>
          <w:bottom w:val="thinThickThinMediumGap" w:sz="18" w:space="3" w:color="auto"/>
        </w:pBdr>
        <w:spacing w:lineRule="auto" w:line="240"/>
        <w:jc w:val="center"/>
        <w:rPr>
          <w:rStyle w:val="style85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endahfharas2018@gmail.com</w:t>
      </w:r>
      <w:r>
        <w:rPr/>
        <w:fldChar w:fldCharType="end"/>
      </w:r>
      <w:r>
        <w:rPr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  <w:lang w:val="en-US"/>
        </w:rPr>
        <w:t>nina_fitriana@univ-tridinanti.ac.id</w:t>
      </w:r>
    </w:p>
    <w:p>
      <w:pPr>
        <w:pStyle w:val="style0"/>
        <w:pBdr>
          <w:bottom w:val="thinThickThinMediumGap" w:sz="18" w:space="3" w:color="auto"/>
        </w:pBdr>
        <w:spacing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Style w:val="style85"/>
          <w:rFonts w:ascii="Times New Roman" w:hAnsi="Times New Roman"/>
          <w:sz w:val="24"/>
          <w:szCs w:val="24"/>
          <w:lang w:val="en-US"/>
        </w:rPr>
        <w:t>dian_septianti@univ-tridinanti.ac.id</w:t>
      </w:r>
      <w:r>
        <w:rPr>
          <w:rStyle w:val="style85"/>
          <w:rFonts w:ascii="Times New Roman" w:hAnsi="Times New Roman"/>
          <w:sz w:val="24"/>
          <w:szCs w:val="24"/>
        </w:rPr>
        <w:t>m</w:t>
      </w:r>
      <w:r>
        <w:rPr/>
        <w:fldChar w:fldCharType="end"/>
      </w:r>
    </w:p>
    <w:p>
      <w:pPr>
        <w:pStyle w:val="style0"/>
        <w:pBdr>
          <w:bottom w:val="thinThickThinMediumGap" w:sz="18" w:space="3" w:color="auto"/>
        </w:pBdr>
        <w:jc w:val="left"/>
        <w:rPr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>
      <w:pPr>
        <w:pStyle w:val="style0"/>
        <w:tabs>
          <w:tab w:val="left" w:leader="none" w:pos="1240"/>
        </w:tabs>
        <w:autoSpaceDE w:val="false"/>
        <w:autoSpaceDN w:val="false"/>
        <w:spacing w:lineRule="auto" w:line="240"/>
        <w:ind w:right="283" w:firstLine="70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mengetahui,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membuktikan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komunikasi,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(Persero)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bebas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komunikasi,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terikatnya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pegawai. 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menggambarkan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deskriftif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kuantitatif.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sekunder.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menyebarkan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kuesioner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70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sampel.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validitas,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reliabilitas,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asumsi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klasik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regresi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linier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berganda,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koefisien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korelasi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(r),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koefisien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determinasi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aplikasi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versi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25.</w:t>
      </w:r>
    </w:p>
    <w:p>
      <w:pPr>
        <w:pStyle w:val="style0"/>
        <w:tabs>
          <w:tab w:val="left" w:leader="none" w:pos="1240"/>
        </w:tabs>
        <w:autoSpaceDE w:val="false"/>
        <w:autoSpaceDN w:val="false"/>
        <w:spacing w:lineRule="auto" w:line="240"/>
        <w:ind w:right="283" w:firstLine="70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(Persero)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0,982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&gt;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0,003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(Persero)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Palembang.</w:t>
      </w:r>
    </w:p>
    <w:p>
      <w:pPr>
        <w:pStyle w:val="style0"/>
        <w:tabs>
          <w:tab w:val="left" w:leader="none" w:pos="1240"/>
        </w:tabs>
        <w:autoSpaceDE w:val="false"/>
        <w:autoSpaceDN w:val="false"/>
        <w:spacing w:lineRule="auto" w:line="240"/>
        <w:ind w:right="283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Kata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kunci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Komunikasi,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i/>
          <w:iCs/>
          <w:sz w:val="24"/>
        </w:rPr>
      </w:pP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bCs/>
          <w:i/>
          <w:i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pStyle w:val="style179"/>
        <w:numPr>
          <w:ilvl w:val="0"/>
          <w:numId w:val="1"/>
        </w:numPr>
        <w:ind w:left="426"/>
        <w:rPr>
          <w:lang w:val="pt-PT"/>
        </w:rPr>
      </w:pPr>
      <w:r>
        <w:rPr>
          <w:rFonts w:ascii="Times New Roman" w:hAnsi="Times New Roman"/>
          <w:b/>
          <w:bCs/>
          <w:sz w:val="24"/>
        </w:rPr>
        <w:t>PENDAHUL</w:t>
      </w:r>
      <w:r>
        <w:rPr>
          <w:rFonts w:ascii="Times New Roman" w:hAnsi="Times New Roman"/>
          <w:b/>
          <w:sz w:val="24"/>
        </w:rPr>
        <w:t>UAN</w:t>
      </w:r>
    </w:p>
    <w:p>
      <w:pPr>
        <w:pStyle w:val="style0"/>
        <w:spacing w:before="100" w:beforeAutospacing="true" w:after="240" w:lineRule="auto" w:line="480"/>
        <w:ind w:right="141" w:firstLine="42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Afand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(2018:2)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rharga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satu-satunya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rakkan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unsur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kunc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rtahankan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tuntutan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njawab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tantangan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upaya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rtahankan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rkual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langkah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utama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before="100" w:beforeAutospacing="true" w:after="240" w:lineRule="auto" w:line="480"/>
        <w:ind w:right="141" w:firstLine="36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Darmad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:242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nst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maupun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rfungs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mampuannya.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lmu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rcapa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masyarakat.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dasar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s.</w:t>
      </w:r>
    </w:p>
    <w:p>
      <w:pPr>
        <w:pStyle w:val="style0"/>
        <w:spacing w:before="100" w:beforeAutospacing="true" w:after="240" w:lineRule="auto" w:line="480"/>
        <w:ind w:right="992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rPr>
          <w:lang w:val="pt-PT"/>
        </w:rPr>
        <w:sectPr>
          <w:pgSz w:w="11907" w:h="16839" w:orient="portrait"/>
          <w:pgMar w:top="2268" w:right="2126" w:bottom="1701" w:left="2268" w:header="709" w:footer="709" w:gutter="0"/>
          <w:titlePg/>
        </w:sectPr>
      </w:pPr>
    </w:p>
    <w:p>
      <w:pPr>
        <w:pStyle w:val="style0"/>
        <w:tabs>
          <w:tab w:val="left" w:leader="none" w:pos="8080"/>
        </w:tabs>
        <w:spacing w:before="100" w:beforeAutospacing="true" w:after="24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rgantung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ngkat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rc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ptanya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sangatlah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mudah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mbul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l-var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kontr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(2018: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98).</w:t>
      </w:r>
    </w:p>
    <w:p>
      <w:pPr>
        <w:pStyle w:val="style0"/>
        <w:tabs>
          <w:tab w:val="left" w:leader="none" w:pos="8080"/>
        </w:tabs>
        <w:spacing w:before="100" w:beforeAutospacing="true" w:after="24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rhubung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Za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dkk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(2017:337)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mpunya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vans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mfungs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lompok,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masyarakat.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sangat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rlukan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tas.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mbulkan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ngurang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ngkat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nurunan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</w:p>
    <w:p>
      <w:pPr>
        <w:pStyle w:val="style0"/>
        <w:tabs>
          <w:tab w:val="left" w:leader="none" w:pos="8080"/>
        </w:tabs>
        <w:spacing w:before="100" w:beforeAutospacing="true" w:after="240" w:lineRule="auto" w:line="480"/>
        <w:ind w:firstLine="40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ndon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Usaha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layan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angkutan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transportas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Adapun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awal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n: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gagalan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sscomun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cat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nyampa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babkan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kurangnya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mahaman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nformas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urangnya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bawahan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batkan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rbukaan,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jujuran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rsamaan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nyampa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daknyamanan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rbuka.</w:t>
      </w:r>
    </w:p>
    <w:p>
      <w:pPr>
        <w:pStyle w:val="style0"/>
        <w:tabs>
          <w:tab w:val="left" w:leader="none" w:pos="8080"/>
        </w:tabs>
        <w:spacing w:before="100" w:beforeAutospacing="true" w:after="24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Adapun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rlangsung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rlawanan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rhubungan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karakt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anggota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lompok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ngaba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mbulkan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anggota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lompok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ntu.</w:t>
      </w:r>
    </w:p>
    <w:p>
      <w:pPr>
        <w:pStyle w:val="style0"/>
        <w:tabs>
          <w:tab w:val="left" w:leader="none" w:pos="8080"/>
        </w:tabs>
        <w:spacing w:before="100" w:beforeAutospacing="true" w:after="24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khsan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(2020:13)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babkan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maupun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babkan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rhambatnya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Othman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(2020:104)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sasaran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n.</w:t>
      </w:r>
    </w:p>
    <w:p>
      <w:pPr>
        <w:pStyle w:val="style0"/>
        <w:tabs>
          <w:tab w:val="left" w:leader="none" w:pos="8080"/>
        </w:tabs>
        <w:spacing w:before="100" w:beforeAutospacing="true" w:after="24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ngamatan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awal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babkan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buruk,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nyampa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utuh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babkan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salahpahaman.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dugaan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mbulkan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480"/>
        <w:ind w:firstLine="42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orma,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unsur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       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raks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ngkungan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rja.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480"/>
        <w:ind w:firstLine="42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rapkan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patuhan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contoh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waktu,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rlambat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jadwal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sudah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ntukan,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nuhnya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maham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rapkan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-n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harapkan.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maparan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latar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ncoba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hubungan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ngadakan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judul,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‘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komunikasi,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nisasi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(Persero)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Regional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Palembang’.</w:t>
      </w:r>
    </w:p>
    <w:bookmarkStart w:id="1" w:name="_Toc17600840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1"/>
    </w:p>
    <w:p>
      <w:pPr>
        <w:pStyle w:val="style0"/>
        <w:tabs>
          <w:tab w:val="left" w:leader="none" w:pos="6360"/>
          <w:tab w:val="left" w:leader="none" w:pos="8080"/>
        </w:tabs>
        <w:spacing w:before="240" w:beforeAutospacing="true" w:after="240" w:lineRule="auto" w:line="480"/>
        <w:ind w:right="142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latar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rumusk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rmasalahan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</w:p>
    <w:p>
      <w:pPr>
        <w:pStyle w:val="style179"/>
        <w:numPr>
          <w:ilvl w:val="0"/>
          <w:numId w:val="10"/>
        </w:numPr>
        <w:tabs>
          <w:tab w:val="left" w:leader="none" w:pos="6360"/>
          <w:tab w:val="left" w:leader="none" w:pos="8080"/>
        </w:tabs>
        <w:spacing w:before="240" w:beforeAutospacing="true" w:after="240" w:lineRule="auto" w:line="480"/>
        <w:ind w:right="142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multan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?</w:t>
      </w:r>
    </w:p>
    <w:p>
      <w:pPr>
        <w:pStyle w:val="style179"/>
        <w:numPr>
          <w:ilvl w:val="0"/>
          <w:numId w:val="10"/>
        </w:numPr>
        <w:tabs>
          <w:tab w:val="left" w:leader="none" w:pos="6360"/>
          <w:tab w:val="left" w:leader="none" w:pos="8080"/>
        </w:tabs>
        <w:spacing w:before="240" w:beforeAutospacing="true" w:after="240" w:lineRule="auto" w:line="480"/>
        <w:ind w:right="142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?</w:t>
      </w:r>
    </w:p>
    <w:p>
      <w:pPr>
        <w:pStyle w:val="style179"/>
        <w:numPr>
          <w:ilvl w:val="0"/>
          <w:numId w:val="10"/>
        </w:numPr>
        <w:tabs>
          <w:tab w:val="left" w:leader="none" w:pos="6360"/>
          <w:tab w:val="left" w:leader="none" w:pos="8080"/>
        </w:tabs>
        <w:spacing w:before="240" w:beforeAutospacing="true" w:after="240" w:lineRule="auto" w:line="480"/>
        <w:ind w:right="142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?</w:t>
      </w:r>
    </w:p>
    <w:p>
      <w:pPr>
        <w:pStyle w:val="style179"/>
        <w:numPr>
          <w:ilvl w:val="0"/>
          <w:numId w:val="10"/>
        </w:numPr>
        <w:tabs>
          <w:tab w:val="left" w:leader="none" w:pos="6360"/>
          <w:tab w:val="left" w:leader="none" w:pos="8080"/>
        </w:tabs>
        <w:spacing w:before="240" w:beforeAutospacing="true" w:after="240" w:lineRule="auto" w:line="480"/>
        <w:ind w:right="142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?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240"/>
        <w:ind w:right="947"/>
        <w:jc w:val="left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</w:p>
    <w:p>
      <w:pPr>
        <w:pStyle w:val="style0"/>
        <w:spacing w:after="160" w:lineRule="auto" w:line="420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(2021:1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lmu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ngatur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manfaatan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r-sumb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9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:10)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lmu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ngatur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hubunga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rwujudnya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masyarakat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tabs>
          <w:tab w:val="left" w:leader="none" w:pos="8080"/>
        </w:tabs>
        <w:spacing w:beforeAutospacing="true" w:after="240" w:lineRule="auto" w:line="240"/>
        <w:ind w:right="947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Komunikasi</w:t>
      </w:r>
    </w:p>
    <w:p>
      <w:pPr>
        <w:pStyle w:val="style0"/>
        <w:spacing w:after="160" w:lineRule="auto" w:line="420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mbol-s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ngandung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kator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ngandung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rgantung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mahaman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ng-mas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mpunya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mbol.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tabs>
          <w:tab w:val="left" w:leader="none" w:pos="8080"/>
        </w:tabs>
        <w:spacing w:beforeAutospacing="true" w:after="240" w:lineRule="auto" w:line="240"/>
        <w:ind w:right="947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</w:p>
    <w:p>
      <w:pPr>
        <w:pStyle w:val="style0"/>
        <w:spacing w:after="160" w:lineRule="auto" w:line="420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namanya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biasanya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pribadi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hadir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social,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hingga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rsifat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artinya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nantiasa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wakt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dimana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kapan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saja.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240"/>
        <w:ind w:right="947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tabs>
          <w:tab w:val="left" w:leader="none" w:pos="8080"/>
        </w:tabs>
        <w:spacing w:lineRule="auto" w:line="480"/>
        <w:ind w:left="142" w:right="142" w:firstLine="280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nting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sahaan.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Dimana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sikap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diharapkan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radaptasi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tantangan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rlangs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ndatang.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240"/>
        <w:ind w:right="947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</w:p>
    <w:p>
      <w:pPr>
        <w:pStyle w:val="style0"/>
        <w:spacing w:after="160" w:lineRule="auto" w:line="420"/>
        <w:jc w:val="both"/>
        <w:rPr>
          <w:lang w:val="id-ID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Nabawai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(2019:170)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rformanc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gambaran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ncapaian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program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ijakan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sasaran,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ncanaan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diartikan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ingin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dicapai,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rlihatkan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rsiti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Aditya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2020:9).</w:t>
      </w:r>
    </w:p>
    <w:bookmarkStart w:id="2" w:name="_Toc17600843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Hipotesis</w:t>
      </w:r>
      <w:bookmarkEnd w:id="2"/>
    </w:p>
    <w:bookmarkStart w:id="3" w:name="_Toc176008434"/>
    <w:bookmarkStart w:id="4" w:name="_Toc170554369"/>
    <w:bookmarkStart w:id="5" w:name="_Toc176008331"/>
    <w:p>
      <w:pPr>
        <w:pStyle w:val="style0"/>
        <w:spacing w:lineRule="auto" w:line="480"/>
        <w:ind w:firstLine="42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harsimi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nto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2013:110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hipot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jawaban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rmasalahan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Jawaban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dikatakan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jawaban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fakta-fakta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kondisi.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Kondisi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diamati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langkah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tnya.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ipot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</w:p>
    <w:p>
      <w:pPr>
        <w:pStyle w:val="style0"/>
        <w:spacing w:after="120" w:lineRule="auto" w:line="480"/>
        <w:ind w:left="426" w:hanging="420"/>
        <w:jc w:val="both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1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: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pStyle w:val="style0"/>
        <w:spacing w:after="120" w:lineRule="auto" w:line="480"/>
        <w:ind w:left="426" w:hanging="420"/>
        <w:jc w:val="both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2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: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pStyle w:val="style0"/>
        <w:spacing w:after="120" w:lineRule="auto" w:line="480"/>
        <w:ind w:left="426" w:hanging="420"/>
        <w:jc w:val="both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:Did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pStyle w:val="style0"/>
        <w:numPr>
          <w:ilvl w:val="0"/>
          <w:numId w:val="0"/>
        </w:numPr>
        <w:spacing w:after="160" w:lineRule="auto" w:line="480"/>
        <w:jc w:val="both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4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 xml:space="preserve">  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: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pStyle w:val="style66"/>
        <w:numPr>
          <w:ilvl w:val="0"/>
          <w:numId w:val="1"/>
        </w:numPr>
        <w:spacing w:lineRule="auto" w:line="480"/>
        <w:ind w:left="426"/>
        <w:jc w:val="both"/>
        <w:rPr>
          <w:b/>
          <w:lang w:val="id-ID"/>
        </w:rPr>
      </w:pP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3"/>
      <w:bookmarkEnd w:id="4"/>
      <w:bookmarkEnd w:id="5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dilaksanakan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rlokasi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JL.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Ahmad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13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541,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bookmarkStart w:id="6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6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241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70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spond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n.</w:t>
      </w:r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giyono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(2017:82)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simpl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random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sampling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ngambilan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anggota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rhatikan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t.</w:t>
      </w:r>
    </w:p>
    <w:bookmarkStart w:id="7" w:name="_Toc176008464"/>
    <w:bookmarkStart w:id="8" w:name="_Toc176008361"/>
    <w:p>
      <w:pPr>
        <w:pStyle w:val="style1"/>
        <w:numPr>
          <w:ilvl w:val="0"/>
          <w:numId w:val="1"/>
        </w:numPr>
        <w:ind w:left="426"/>
        <w:rPr/>
      </w:pPr>
      <w:r>
        <w:rPr>
          <w:rFonts w:ascii="Times New Roman" w:cs="Times New Roman" w:hAnsi="Times New Roman"/>
          <w:color w:val="36363d"/>
          <w:sz w:val="24"/>
        </w:rPr>
        <w:t>HASIL PENELITIAN DAN PEMBAHASAN</w:t>
      </w:r>
      <w:bookmarkEnd w:id="7"/>
      <w:bookmarkEnd w:id="8"/>
    </w:p>
    <w:p>
      <w:pPr>
        <w:spacing w:lineRule="auto" w:line="480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Pembahasan</w:t>
      </w:r>
    </w:p>
    <w:p>
      <w:pPr>
        <w:spacing w:lineRule="auto" w:line="48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mbahasans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t:</w:t>
      </w:r>
    </w:p>
    <w:p>
      <w:pPr>
        <w:spacing w:lineRule="auto" w:line="480"/>
        <w:jc w:val="both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Komunikasi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(Persero)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Regional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Palembang.</w:t>
      </w:r>
    </w:p>
    <w:p>
      <w:pPr>
        <w:spacing w:before="240" w:lineRule="auto" w:line="48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(sim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ltan)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spacing w:before="240" w:lineRule="auto" w:line="48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Hasil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Priyatna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Wijaya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(2021)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Primagraha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Primagraha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Pratiwi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tariat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DPRD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tara.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dignifikan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tariat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DPRD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tara.</w:t>
      </w:r>
    </w:p>
    <w:p>
      <w:pPr>
        <w:spacing w:before="240" w:lineRule="auto" w:line="480"/>
        <w:jc w:val="both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Komunikasi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(Persero)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Regional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Palembang.</w:t>
      </w:r>
    </w:p>
    <w:p>
      <w:pPr>
        <w:spacing w:before="240" w:lineRule="auto" w:line="48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(parsial)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miliki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spacing w:before="240" w:lineRule="auto" w:line="48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Hasil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Irawai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(2021)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Artha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Artha.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Priyatna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Wijaya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(2022)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Primaghara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Primaghara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rang.</w:t>
      </w:r>
    </w:p>
    <w:p>
      <w:pPr>
        <w:spacing w:before="240" w:lineRule="auto" w:line="480"/>
        <w:jc w:val="both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(Persero)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Regional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Palembang.</w:t>
      </w:r>
    </w:p>
    <w:p>
      <w:pPr>
        <w:spacing w:before="240" w:lineRule="auto" w:line="48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(parsial)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spacing w:before="240" w:lineRule="auto" w:line="48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Hasil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Ahmad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Irfan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(2021)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Alfaria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Trijaya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Tbk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(Alfamart)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wilayah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Tigaraksa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Alfaria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Trijaya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Tbk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(Alfamart)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wilayah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Tigaraksa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Irawai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(2021)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Artha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Artha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spacing w:before="240" w:lineRule="auto" w:line="480"/>
        <w:jc w:val="both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Pengaruh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(Persero)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Regional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Palembang.</w:t>
      </w:r>
    </w:p>
    <w:p>
      <w:pPr>
        <w:spacing w:before="240" w:lineRule="auto" w:line="480"/>
        <w:ind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(parsial)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miliki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spacing w:lineRule="auto" w:line="480"/>
        <w:ind w:firstLine="42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Sinta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Karina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Dyah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swalayan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kraksa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Probolinggo.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swalayan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kraksa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Probolinggo.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Priyatna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Wijaya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(2022)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Primaghara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Primaghara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rang.</w:t>
      </w:r>
    </w:p>
    <w:bookmarkStart w:id="9" w:name="_Toc176008383"/>
    <w:bookmarkStart w:id="10" w:name="_Toc176008486"/>
    <w:p>
      <w:pPr>
        <w:pStyle w:val="style179"/>
        <w:numPr>
          <w:ilvl w:val="0"/>
          <w:numId w:val="1"/>
        </w:numPr>
        <w:adjustRightInd w:val="false"/>
        <w:spacing w:after="0" w:lineRule="auto" w:line="480"/>
        <w:ind w:left="426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</w:rPr>
        <w:t>KESIMPULAN DAN SARAN</w:t>
      </w:r>
      <w:bookmarkEnd w:id="9"/>
      <w:bookmarkEnd w:id="10"/>
    </w:p>
    <w:p>
      <w:pPr>
        <w:pStyle w:val="style0"/>
        <w:spacing w:lineRule="auto" w:line="480"/>
        <w:jc w:val="left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Kesimp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ulan</w:t>
      </w:r>
    </w:p>
    <w:p>
      <w:pPr>
        <w:spacing w:lineRule="auto" w:line="480"/>
        <w:ind w:left="426" w:firstLine="5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Tarik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t:</w:t>
      </w:r>
    </w:p>
    <w:p>
      <w:pPr>
        <w:pStyle w:val="style179"/>
        <w:numPr>
          <w:ilvl w:val="0"/>
          <w:numId w:val="11"/>
        </w:numPr>
        <w:spacing w:lineRule="auto" w:line="480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11"/>
        </w:numPr>
        <w:spacing w:lineRule="auto" w:line="480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11"/>
        </w:numPr>
        <w:spacing w:lineRule="auto" w:line="480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11"/>
        </w:numPr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0"/>
        </w:numPr>
        <w:spacing w:lineRule="auto" w:line="480"/>
        <w:ind w:left="720" w:firstLine="0"/>
        <w:jc w:val="both"/>
        <w:rPr>
          <w:rFonts w:ascii="Times New Roman" w:hAnsi="Times New Roman"/>
          <w:sz w:val="24"/>
          <w:szCs w:val="24"/>
        </w:rPr>
      </w:pPr>
    </w:p>
    <w:p>
      <w:pPr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480"/>
        <w:ind w:left="360"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hasll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pihak-pihak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ntingan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saran-saran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baagai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t:</w:t>
      </w:r>
    </w:p>
    <w:p>
      <w:pPr>
        <w:pStyle w:val="style179"/>
        <w:numPr>
          <w:ilvl w:val="0"/>
          <w:numId w:val="12"/>
        </w:numPr>
        <w:spacing w:lineRule="auto" w:line="480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Diharapkan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ningkatkan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aktif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rsonal,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lingk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aktif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nciptakan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pahaman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nikasi.</w:t>
      </w:r>
    </w:p>
    <w:p>
      <w:pPr>
        <w:pStyle w:val="style179"/>
        <w:numPr>
          <w:ilvl w:val="0"/>
          <w:numId w:val="12"/>
        </w:numPr>
        <w:spacing w:lineRule="auto" w:line="480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gatif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diharapkan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mahami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tangg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jawab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tim,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lasan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hingga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ksp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las,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rangi.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dorong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rfok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saling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nyalahkan.</w:t>
      </w:r>
    </w:p>
    <w:p>
      <w:pPr>
        <w:pStyle w:val="style179"/>
        <w:numPr>
          <w:ilvl w:val="0"/>
          <w:numId w:val="12"/>
        </w:numPr>
        <w:spacing w:lineRule="auto" w:line="480"/>
        <w:jc w:val="both"/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PT.KAI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Divisi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III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Diharapkan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ningkatkan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koloboratif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mfasilitasi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raksi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koloboratif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lintas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ngsi.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ksp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inovasi,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basan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rbagi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ncoba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atif.</w:t>
      </w:r>
    </w:p>
    <w:p>
      <w:pPr>
        <w:pStyle w:val="style179"/>
        <w:numPr>
          <w:ilvl w:val="0"/>
          <w:numId w:val="12"/>
        </w:numPr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harapan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cangk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mlah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bawah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hingga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gambaran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nsif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gawai.</w:t>
      </w:r>
    </w:p>
    <w:bookmarkStart w:id="11" w:name="_Toc181237710"/>
    <w:bookmarkStart w:id="12" w:name="_Toc185546003"/>
    <w:bookmarkStart w:id="13" w:name="_Toc180712551"/>
    <w:bookmarkStart w:id="14" w:name="_Toc180733864"/>
    <w:p>
      <w:pPr>
        <w:pStyle w:val="style0"/>
        <w:spacing w:before="100" w:beforeAutospacing="true" w:after="100" w:afterAutospacing="true" w:lineRule="auto" w:line="24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FTAR</w:t>
      </w:r>
      <w:bookmarkEnd w:id="11"/>
      <w:bookmarkEnd w:id="12"/>
      <w:bookmarkEnd w:id="13"/>
      <w:bookmarkEnd w:id="14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PUSTAKA</w:t>
      </w:r>
    </w:p>
    <w:p>
      <w:pPr>
        <w:spacing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stina,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Sofian,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(2019).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mangat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xa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dica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cabang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dan.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Bisnis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Corporat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4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(1).</w:t>
      </w:r>
    </w:p>
    <w:p>
      <w:pPr>
        <w:spacing w:before="24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stina,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(2022).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Klinik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Imam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Bonjol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diri.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blikasi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Ilm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(3),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98-109.</w:t>
      </w:r>
    </w:p>
    <w:p>
      <w:pPr>
        <w:spacing w:before="240"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(2017).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Bisnis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rakarta: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rlangga.</w:t>
      </w:r>
    </w:p>
    <w:p>
      <w:pPr>
        <w:spacing w:after="384" w:afterLines="160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Awoah,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G.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(2021).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ahlian,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Aparat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Sipil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gara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camatan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Manado.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rkala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Ilmiah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fisi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21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(3).</w:t>
      </w:r>
    </w:p>
    <w:p>
      <w:pPr>
        <w:spacing w:after="384" w:afterLines="160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wi,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Pard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(2021).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mbangan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kari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Bina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sta.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BI|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Bisnis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Indon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16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(1),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19-25.</w:t>
      </w:r>
    </w:p>
    <w:p>
      <w:pPr>
        <w:spacing w:after="288" w:afterLines="12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Djaha,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Z.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(2022).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organisasi.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Sains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Indon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sia</w:t>
      </w:r>
      <w:r>
        <w:rPr>
          <w:rFonts w:ascii="Arial" w:cs="Arial" w:eastAsia="宋体" w:hAnsi="Arial" w:hint="default"/>
          <w:b w:val="false"/>
          <w:bCs w:val="false"/>
          <w:i w:val="false"/>
          <w:iCs w:val="false"/>
          <w:color w:val="222222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</w:p>
    <w:p>
      <w:pPr>
        <w:spacing w:after="288" w:afterLines="12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konomi.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2023.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doman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lisan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Skripsi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Laporan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Akhir.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tiga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rtama.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Tridinanti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mbang</w:t>
      </w:r>
    </w:p>
    <w:p>
      <w:pPr>
        <w:spacing w:after="288" w:afterLines="12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Fitrianti,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Band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ng: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Widina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Bhakti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88" w:afterLines="12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Hadi,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Rajiani,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tiani,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mriani,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Abbas,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W.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(2022).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sia.</w:t>
      </w:r>
    </w:p>
    <w:p>
      <w:pPr>
        <w:spacing w:after="288" w:afterLines="12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Hamizar,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(2020).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gawai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BPS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Amal: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Syariah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(01).</w:t>
      </w:r>
    </w:p>
    <w:p>
      <w:pPr>
        <w:spacing w:after="288" w:afterLines="12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Hanafiah,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rrohmah,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Ramdani,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Rahmi,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Khair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nnisa,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Rizkyanfi,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W.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(2024).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Individ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Strat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gi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rbahasa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Indon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bagai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Alat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nting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rsonal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rja.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Indo-Math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Int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ct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als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Jo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5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2406-2419.</w:t>
      </w:r>
    </w:p>
    <w:p>
      <w:pPr>
        <w:spacing w:after="288" w:afterLines="12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Harapan,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Pd,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Ahmad,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MM,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(2022).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antarpribadi: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rilak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insani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ndidikan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RajaGrafindo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rsada-Rajawali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rs</w:t>
      </w:r>
      <w:r>
        <w:rPr>
          <w:rFonts w:ascii="Arial" w:cs="Arial" w:eastAsia="宋体" w:hAnsi="Arial" w:hint="default"/>
          <w:b w:val="false"/>
          <w:bCs w:val="false"/>
          <w:i w:val="false"/>
          <w:iCs w:val="false"/>
          <w:color w:val="222222"/>
          <w:sz w:val="20"/>
          <w:szCs w:val="20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Tiong,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Bahar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ddin,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So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maryo,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(2022).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Pradina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staka.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is,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friz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Fahmi,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(2018).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komitm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karyawan.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sya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Syariah)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(1),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9-25.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Nainggolan,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(2022).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Lingk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Andiarta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zizat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(Ninja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Xpr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ss).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Bisnis,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Ak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ntansi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BMA)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(3),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84-92.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Nirbita,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Widyaningr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(2022).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nikasi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ndidikan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Bayfa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Indon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sia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tiawan,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Rohmah,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(2018).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PIP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marang.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Ramdhan,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(2021).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tod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Cipta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santara.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Riniwati,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(2016).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rdaya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sia: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Aktivitas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tama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mbangan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SDM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Brawijaya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ss.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Riy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z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(2020).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mimpinan.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Bandar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Lamp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saka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dia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ntosa,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stariono,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W.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(2022).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Konflik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bahan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Sosial.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Wacana: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Ilm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Sosial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Ilm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Politik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Int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rdisiplin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9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465-477.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Syahk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Ni’mah,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Absor,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Azis,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Bakri,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Napit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(2022).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Strat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gik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rbit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M.</w:t>
      </w:r>
    </w:p>
    <w:p>
      <w:pPr>
        <w:spacing w:after="384" w:afterLines="160" w:lineRule="auto" w:line="24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Syahp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tri,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(2022).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Organizational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Citiz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nship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havior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(Ocb)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KPP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Pratama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Tim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r.</w:t>
      </w:r>
    </w:p>
    <w:p>
      <w:pPr>
        <w:pStyle w:val="style0"/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snita,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T.,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trisna,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(2022).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mploy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rformanc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Analysis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vi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From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Work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Disciplin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Comm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nication.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Jo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Indon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sian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Manag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,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(3),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715-718.</w:t>
      </w:r>
    </w:p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libri Light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nsid w:val="0000000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265"/>
    <w:pPr>
      <w:spacing w:after="0" w:lineRule="auto" w:line="256"/>
    </w:pPr>
    <w:rPr>
      <w:rFonts w:ascii="Times New Roman" w:cs="Times New Roman" w:eastAsia="宋体" w:hAnsi="Times New Roman"/>
      <w:sz w:val="21"/>
    </w:rPr>
  </w:style>
  <w:style w:type="paragraph" w:styleId="style266">
    <w:name w:val="TOC Heading"/>
    <w:basedOn w:val="style1"/>
    <w:next w:val="style266"/>
    <w:qFormat/>
    <w:pPr>
      <w:keepNext/>
      <w:keepLines/>
      <w:widowControl w:val="false"/>
      <w:spacing w:before="240" w:after="0" w:lineRule="auto" w:line="259"/>
      <w:ind w:left="0" w:right="0"/>
      <w:jc w:val="left"/>
      <w:outlineLvl w:val="9"/>
    </w:pPr>
    <w:rPr>
      <w:rFonts w:ascii="Calibri Light" w:cs="宋体" w:eastAsia="宋体" w:hAnsi="Calibri Light"/>
      <w:b w:val="false"/>
      <w:bCs w:val="false"/>
      <w:color w:val="2f5496"/>
      <w:sz w:val="32"/>
      <w:szCs w:val="32"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2846</Words>
  <Pages>16</Pages>
  <Characters>21036</Characters>
  <Application>WPS Office</Application>
  <DocSecurity>0</DocSecurity>
  <Paragraphs>119</Paragraphs>
  <ScaleCrop>false</ScaleCrop>
  <Company>home</Company>
  <LinksUpToDate>false</LinksUpToDate>
  <CharactersWithSpaces>23875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2025-02-07T12:59:58Z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17554a0333994a86b07252ac808d823c</vt:lpwstr>
  </property>
  <property fmtid="{D5CDD505-2E9C-101B-9397-08002B2CF9AE}" pid="3" name="NXPowerLiteLastOptimized">
    <vt:lpwstr>893429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S10.3.1</vt:lpwstr>
  </property>
</Properties>
</file>