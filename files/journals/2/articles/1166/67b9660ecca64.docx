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276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(PADA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ID" w:eastAsia="en-US"/>
        </w:rPr>
        <w:t>PALEMBANG)</w:t>
      </w:r>
    </w:p>
    <w:p>
      <w:pPr>
        <w:pStyle w:val="style0"/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Nanda Adilah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1)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Yancik Syafitri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2)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Riza Syaputera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3)</w:t>
      </w:r>
    </w:p>
    <w:p>
      <w:pPr>
        <w:pStyle w:val="style0"/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Program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Studi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Akuntansi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Fakultas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Ekonomi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Bisnis</w:t>
      </w:r>
    </w:p>
    <w:p>
      <w:pPr>
        <w:pStyle w:val="style0"/>
        <w:spacing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Universitas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</w:p>
    <w:p>
      <w:pPr>
        <w:pStyle w:val="style0"/>
        <w:pBdr>
          <w:bottom w:val="thinThickThinMediumGap" w:sz="18" w:space="3" w:color="auto"/>
        </w:pBdr>
        <w:spacing w:after="160"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Email: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n</w:t>
      </w:r>
      <w:r>
        <w:rPr>
          <w:rStyle w:val="style85"/>
          <w:rFonts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andaadilah23</w:t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@gmail.com</w:t>
      </w:r>
      <w:r>
        <w:rPr/>
        <w:fldChar w:fldCharType="end"/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yancik_syafitri@univ-tridinanti.ac.id</w:t>
      </w:r>
    </w:p>
    <w:p>
      <w:pPr>
        <w:pStyle w:val="style0"/>
        <w:pBdr>
          <w:bottom w:val="thinThickThinMediumGap" w:sz="18" w:space="3" w:color="auto"/>
        </w:pBdr>
        <w:spacing w:after="160" w:lineRule="auto" w:line="240"/>
        <w:jc w:val="center"/>
        <w:rPr>
          <w:rFonts w:ascii="Times New Roman" w:hAnsi="Times New Roman"/>
          <w:b/>
          <w:bCs/>
          <w:sz w:val="24"/>
        </w:rPr>
      </w:pP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riza_syaputera@univ-tridinanti.ac.id</w:t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m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spacing w:after="160" w:lineRule="auto" w:line="259"/>
        <w:jc w:val="left"/>
        <w:rPr>
          <w:rFonts w:ascii="Times New Roman" w:hAnsi="Times New Roman"/>
          <w:b/>
          <w:bCs/>
          <w:sz w:val="24"/>
        </w:rPr>
      </w:pPr>
    </w:p>
    <w:p>
      <w:pPr>
        <w:pStyle w:val="style0"/>
        <w:spacing w:after="160" w:lineRule="auto" w:line="36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ABSTRAK</w:t>
      </w:r>
    </w:p>
    <w:p>
      <w:pPr>
        <w:pStyle w:val="style0"/>
        <w:tabs>
          <w:tab w:val="left" w:leader="none" w:pos="560"/>
          <w:tab w:val="right" w:leader="dot" w:pos="7920"/>
        </w:tabs>
        <w:spacing w:after="160" w:lineRule="auto" w:line="276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primer,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primer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Palembang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244.116.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100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dipilih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Purposive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sampling.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Reliabilitas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asumsi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klasik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normalitas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statistic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deskriptif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(uji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determinasi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(R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super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).</w:t>
      </w:r>
    </w:p>
    <w:p>
      <w:pPr>
        <w:pStyle w:val="style0"/>
        <w:tabs>
          <w:tab w:val="left" w:leader="none" w:pos="560"/>
          <w:tab w:val="right" w:leader="dot" w:pos="7920"/>
        </w:tabs>
        <w:spacing w:after="160" w:lineRule="auto" w:line="276"/>
        <w:jc w:val="both"/>
        <w:rPr>
          <w:rFonts w:ascii="Times New Roman" w:hAnsi="Times New Roman"/>
          <w:b/>
          <w:bCs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5%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dikemukakan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diketahui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kemepilikan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NPWP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ditunjukan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subscript"/>
          <w:em w:val="none"/>
          <w:lang w:val="en-ID" w:eastAsia="en-US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(0,586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1,984)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subscript"/>
          <w:em w:val="none"/>
          <w:lang w:val="en-ID" w:eastAsia="en-US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3,731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subscript"/>
          <w:em w:val="none"/>
          <w:lang w:val="en-ID" w:eastAsia="en-US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subscript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7,238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variable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didapatkan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(49,487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2,70)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variable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pemriksaan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Palembang.</w:t>
      </w:r>
    </w:p>
    <w:p>
      <w:pPr>
        <w:pStyle w:val="style0"/>
        <w:tabs>
          <w:tab w:val="left" w:leader="none" w:pos="560"/>
          <w:tab w:val="left" w:leader="none" w:pos="1120"/>
          <w:tab w:val="right" w:leader="dot" w:pos="7920"/>
        </w:tabs>
        <w:spacing w:after="160" w:lineRule="auto" w:line="276"/>
        <w:ind w:left="1418" w:hanging="140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Kunci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Kewajiban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kepemilikan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NPWP,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Pemeriksaan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Penagihan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Penerimaan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2"/>
          <w:highlight w:val="none"/>
          <w:vertAlign w:val="baseline"/>
          <w:em w:val="none"/>
          <w:lang w:val="en-ID" w:eastAsia="en-US"/>
        </w:rPr>
        <w:t>Pajak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 w:num="1"/>
          <w:docGrid w:linePitch="299"/>
        </w:sect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sz w:val="24"/>
        </w:rPr>
      </w:pPr>
    </w:p>
    <w:p>
      <w:pPr>
        <w:pStyle w:val="style0"/>
        <w:numPr>
          <w:ilvl w:val="0"/>
          <w:numId w:val="0"/>
        </w:numPr>
        <w:rPr>
          <w:lang w:val="pt-PT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A. </w:t>
      </w:r>
      <w:r>
        <w:rPr>
          <w:rFonts w:ascii="Times New Roman" w:hAnsi="Times New Roman"/>
          <w:b/>
          <w:bCs/>
          <w:sz w:val="24"/>
        </w:rPr>
        <w:t>PENDAHUL</w:t>
      </w:r>
      <w:r>
        <w:rPr>
          <w:rFonts w:ascii="Times New Roman" w:hAnsi="Times New Roman"/>
          <w:b/>
          <w:sz w:val="24"/>
        </w:rPr>
        <w:t>UAN</w:t>
      </w:r>
    </w:p>
    <w:p>
      <w:pPr>
        <w:spacing w:lineRule="auto" w:line="499"/>
        <w:ind w:right="251"/>
        <w:jc w:val="both"/>
        <w:rPr>
          <w:lang w:val="pt-PT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berkembang,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sebenarnya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macam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potensi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maju.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tetapi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kenyataannya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memanfaatkan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potensi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itu.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dilihat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kenyataannya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sekarang,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hampir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semua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sektor,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satunya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ekonomi,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memperbaiki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diharapkan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bisa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solusi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efektif.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sumber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pendapatan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dominan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kehidupan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berbangsa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pendapatan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terbesar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(Ariffin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Tanjung,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2022)</w:t>
      </w:r>
    </w:p>
    <w:p>
      <w:pPr>
        <w:spacing w:lineRule="exact" w:line="12"/>
        <w:jc w:val="left"/>
        <w:rPr>
          <w:lang w:val="pt-PT"/>
        </w:rPr>
      </w:pP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Undang-Undang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28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2007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Ketentuan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Umum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(UU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KUP),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Pasal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menyebutkan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“Pajak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bersifat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memaksa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menurut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undang-undang,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ganti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rugi.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langsung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kebutuhan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sebesar-besarnya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rakyat”.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(Mardiasmo,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2023:3)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“Pajak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kontribusi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terutang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bersifat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memaksa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undang-undang,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mendapatkan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imbalan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langsung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keperluan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sebesar-besarnya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kemakmuran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rakyat”.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kebijakan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dianggap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instrument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Namun,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efektivitas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kedua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kebijakan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diteliti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lanjut,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terutama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konteks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menunjukan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meskipun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potensi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belum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tergali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maksimal.</w:t>
      </w:r>
    </w:p>
    <w:p>
      <w:pPr>
        <w:pStyle w:val="style0"/>
        <w:tabs>
          <w:tab w:val="left" w:leader="none" w:pos="8080"/>
        </w:tabs>
        <w:spacing w:before="240" w:beforeAutospacing="true" w:after="240" w:lineRule="auto" w:line="480"/>
        <w:jc w:val="both"/>
        <w:rPr>
          <w:lang w:val="pt-PT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diuraikan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sebelumnya,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tertarik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mengenai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beberapa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variable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pengetahuan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gambaran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penulis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berjudul: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“Pengaruh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Palembang)”.</w:t>
      </w:r>
    </w:p>
    <w:bookmarkStart w:id="0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spacing w:lineRule="auto" w:line="468"/>
        <w:ind w:right="271"/>
        <w:jc w:val="left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rumusan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adalah:</w:t>
      </w:r>
    </w:p>
    <w:p>
      <w:pPr>
        <w:spacing w:lineRule="exact" w:line="25"/>
        <w:jc w:val="left"/>
        <w:rPr>
          <w:lang w:val="id-ID"/>
        </w:rPr>
      </w:pPr>
    </w:p>
    <w:p>
      <w:pPr>
        <w:pStyle w:val="style179"/>
        <w:numPr>
          <w:ilvl w:val="0"/>
          <w:numId w:val="14"/>
        </w:numPr>
        <w:tabs>
          <w:tab w:val="left" w:leader="none" w:pos="154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Palembang?</w:t>
      </w:r>
    </w:p>
    <w:p>
      <w:pPr>
        <w:pStyle w:val="style179"/>
        <w:numPr>
          <w:ilvl w:val="0"/>
          <w:numId w:val="14"/>
        </w:numPr>
        <w:tabs>
          <w:tab w:val="left" w:leader="none" w:pos="154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Pajak?</w:t>
      </w:r>
    </w:p>
    <w:p>
      <w:pPr>
        <w:pStyle w:val="style179"/>
        <w:numPr>
          <w:ilvl w:val="0"/>
          <w:numId w:val="14"/>
        </w:numPr>
        <w:tabs>
          <w:tab w:val="left" w:leader="none" w:pos="154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Pajak?</w:t>
      </w:r>
    </w:p>
    <w:p>
      <w:pPr>
        <w:pStyle w:val="style179"/>
        <w:numPr>
          <w:ilvl w:val="0"/>
          <w:numId w:val="14"/>
        </w:numPr>
        <w:tabs>
          <w:tab w:val="left" w:leader="none" w:pos="1540"/>
        </w:tabs>
        <w:spacing w:lineRule="auto" w:line="475"/>
        <w:ind w:right="251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Pajak?</w:t>
      </w:r>
    </w:p>
    <w:p>
      <w:pPr>
        <w:pStyle w:val="style0"/>
        <w:keepNext/>
        <w:spacing w:after="16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Atribusi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(Attribution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kern w:val="2"/>
          <w:sz w:val="24"/>
          <w:szCs w:val="28"/>
          <w:highlight w:val="none"/>
          <w:vertAlign w:val="baseline"/>
          <w:em w:val="none"/>
          <w:lang w:val="en-ID" w:eastAsia="en-US"/>
        </w:rPr>
        <w:t>Theory)</w:t>
      </w:r>
    </w:p>
    <w:p>
      <w:pPr>
        <w:pStyle w:val="style0"/>
        <w:spacing w:after="160" w:lineRule="auto" w:line="42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dikembangkan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Heider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seseorang.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mengacu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bagaimana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penyebab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perilaku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dirinya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sendiri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ditentukan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misalnya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sifat,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karakter,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sikap,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lain-lain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eksternal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misalnya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tekanan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situasi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keadaan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tertentu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perilaku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individu.</w:t>
      </w:r>
    </w:p>
    <w:p>
      <w:pPr>
        <w:pStyle w:val="style0"/>
        <w:keepNext/>
        <w:spacing w:after="160" w:lineRule="auto" w:line="36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(UU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KUP)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2007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memaksa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Undang,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imbalan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keperluan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rakyat.</w:t>
      </w:r>
    </w:p>
    <w:p>
      <w:pPr>
        <w:pStyle w:val="style0"/>
        <w:keepNext/>
        <w:spacing w:after="160" w:lineRule="auto" w:line="360"/>
        <w:jc w:val="left"/>
        <w:outlineLvl w:val="3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NPWP</w:t>
      </w:r>
    </w:p>
    <w:p>
      <w:pPr>
        <w:spacing w:lineRule="auto" w:line="477"/>
        <w:ind w:right="251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ditebitkan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Direktorat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Jendral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informasi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berupa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(NPWP)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pemegang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kartu.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reformasi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1983,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menetapkan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self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assessment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system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Undang-Undang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28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2007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Pasal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</w:p>
    <w:p>
      <w:pPr>
        <w:spacing w:lineRule="exact" w:line="288"/>
        <w:jc w:val="left"/>
        <w:rPr/>
      </w:pPr>
    </w:p>
    <w:p>
      <w:pPr>
        <w:pStyle w:val="style0"/>
        <w:spacing w:lineRule="auto" w:line="477"/>
        <w:ind w:right="251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Undang-undang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2009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serangkaian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tindakan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penanggung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melunasi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biaya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menegur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peringgatan,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seketika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sekaligus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memberitahukan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surat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paksa,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mengusulkan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pencegahan,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penyitaan,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penyandraan,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sudah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disita.</w:t>
      </w:r>
    </w:p>
    <w:bookmarkStart w:id="1" w:name="_Toc176008434"/>
    <w:bookmarkStart w:id="2" w:name="_Toc170554369"/>
    <w:bookmarkStart w:id="3" w:name="_Toc176008331"/>
    <w:p>
      <w:pPr>
        <w:pStyle w:val="style0"/>
        <w:keepNext/>
        <w:keepLines/>
        <w:spacing w:before="40" w:lineRule="auto" w:line="480"/>
        <w:ind w:left="-138"/>
        <w:jc w:val="left"/>
        <w:outlineLvl w:val="1"/>
        <w:rPr/>
      </w:pPr>
    </w:p>
    <w:p>
      <w:pPr>
        <w:pStyle w:val="style0"/>
        <w:spacing w:after="160" w:lineRule="auto" w:line="480"/>
        <w:ind w:left="720"/>
        <w:jc w:val="both"/>
        <w:rPr/>
      </w:pPr>
    </w:p>
    <w:p>
      <w:pPr>
        <w:pStyle w:val="style66"/>
        <w:numPr>
          <w:ilvl w:val="0"/>
          <w:numId w:val="0"/>
        </w:numPr>
        <w:spacing w:lineRule="auto" w:line="480"/>
        <w:jc w:val="both"/>
        <w:rPr>
          <w:b/>
          <w:lang w:val="id-ID"/>
        </w:rPr>
      </w:pPr>
      <w:r>
        <w:rPr>
          <w:b/>
          <w:color w:val="000000"/>
          <w:lang w:val="en-US"/>
        </w:rPr>
        <w:t xml:space="preserve">B. </w:t>
      </w: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1"/>
      <w:bookmarkEnd w:id="2"/>
      <w:bookmarkEnd w:id="3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Tempat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Kapten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Rivai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No.4,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Sungai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Pangeran,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Kec.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Sumatera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30114</w:t>
      </w:r>
    </w:p>
    <w:bookmarkStart w:id="4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4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Populasi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terdaftar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Palembang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berjumlah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244,116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pribadi.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Pengambilan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metode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purposive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sampling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(sampling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bertujuan),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teknik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pengambilan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kriteria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tertentu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relevan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</w:p>
    <w:bookmarkStart w:id="5" w:name="_Toc176008464"/>
    <w:bookmarkStart w:id="6" w:name="_Toc176008361"/>
    <w:p>
      <w:pPr>
        <w:pStyle w:val="style1"/>
        <w:numPr>
          <w:ilvl w:val="0"/>
          <w:numId w:val="0"/>
        </w:numP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hAnsi="Times New Roman"/>
          <w:color w:val="36363d"/>
          <w:sz w:val="24"/>
          <w:lang w:val="en-US"/>
        </w:rPr>
        <w:t xml:space="preserve">C. </w:t>
      </w:r>
      <w:r>
        <w:rPr>
          <w:rFonts w:ascii="Times New Roman" w:cs="Times New Roman" w:hAnsi="Times New Roman"/>
          <w:color w:val="36363d"/>
          <w:sz w:val="24"/>
        </w:rPr>
        <w:t>HASIL PENELITIAN DAN PEMBAHASAN</w:t>
      </w:r>
      <w:bookmarkEnd w:id="5"/>
      <w:bookmarkEnd w:id="6"/>
    </w:p>
    <w:p>
      <w:pPr>
        <w:pStyle w:val="style0"/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>Pembahasan</w:t>
      </w: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>Penelitia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bukti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empiris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mengenai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>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Simultan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exact" w:line="18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94"/>
        <w:ind w:right="251" w:firstLineChars="20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tabel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(49,487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2,70)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0,05.</w:t>
      </w:r>
    </w:p>
    <w:p>
      <w:pPr>
        <w:spacing w:lineRule="auto" w:line="494"/>
        <w:ind w:right="251" w:firstLineChars="20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terbukti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mempengaruhi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pembayaran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sedangkan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petugas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negara.</w:t>
      </w:r>
    </w:p>
    <w:p>
      <w:pPr>
        <w:spacing w:lineRule="auto" w:line="494"/>
        <w:ind w:right="251" w:firstLineChars="20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Luviana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Demak.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Yantri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Wilayah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Batam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Selatan).</w:t>
      </w:r>
    </w:p>
    <w:p>
      <w:pPr>
        <w:spacing w:lineRule="auto" w:line="494"/>
        <w:ind w:right="251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Sementara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memperkuat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atribusi,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perilaku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memenuhi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pemahaman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eksternal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(penerapan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otoritas).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simultan,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dispotional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attributions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(atribusi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internal)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terlihat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memahami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Sementara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situational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attributions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(atribusi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eksternal)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tercemin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pemerintah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mekanisme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enforcement.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Ketiga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bersama-sama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menciptakan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lingkungan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tabs>
          <w:tab w:val="left" w:leader="none" w:pos="1580"/>
        </w:tabs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exact" w:line="288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80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pengujian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tabel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(0,586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1,984)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0,55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hipotesis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menerima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spacing w:lineRule="auto" w:line="480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Meskipun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belum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fungsinya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sarana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administrasi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dipergunakan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pengenal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identitas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dipergunakan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ketertiban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membayar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administrasi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Walaupun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begitu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belum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Roulani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Dkk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(2020)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Kotamobagu.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Namun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Jannata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Nurhayati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Halimatusadiah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(2019)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penghasilan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(survey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petugas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Soreang).</w:t>
      </w:r>
    </w:p>
    <w:p>
      <w:pPr>
        <w:spacing w:lineRule="exact" w:line="2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konteks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atribusi,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pemahaman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fungsi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manfaat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tanpa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memahami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minim.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diperlukan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edukasi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sosialisasi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lanjut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benar-benar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berkontribusi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bookmarkStart w:id="7" w:name="page99"/>
    <w:bookmarkEnd w:id="7"/>
    <w:p>
      <w:p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exact" w:line="291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tabel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(3,731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1,984)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hipotesis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menolak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H0.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spacing w:lineRule="auto" w:line="477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diartikan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Sesungguhnya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meredam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kecurangan-kecurangan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meminimalkan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rangka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pemenuhan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pegawai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rutin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Apabila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negara.</w:t>
      </w:r>
    </w:p>
    <w:p>
      <w:pPr>
        <w:spacing w:lineRule="exact" w:line="21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Wijayanto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Surakarta.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Namun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Syafira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(2020)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Lubuk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Pakam.</w:t>
      </w:r>
    </w:p>
    <w:p>
      <w:pPr>
        <w:spacing w:lineRule="exact" w:line="19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5"/>
        <w:ind w:right="271"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atribusi,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dikaitkan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situational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attributions,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perilaku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dipengaruhi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tekanan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situasi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eksternal,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ancaman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sanksi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koreksi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fiskal.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demikian,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instrumen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memastikan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memenuhi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sesuai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peraturan.</w:t>
      </w:r>
    </w:p>
    <w:p>
      <w:p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>Pe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</w:p>
    <w:p>
      <w:p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exact" w:line="291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16"/>
          <w:szCs w:val="16"/>
          <w:highlight w:val="none"/>
          <w:vertAlign w:val="baseline"/>
          <w:em w:val="none"/>
        </w:rPr>
        <w:t>tabel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(7,238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&gt;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1,984)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hipotesis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menolak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H0.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spacing w:lineRule="exact" w:line="19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   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diartikan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semakin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pelaksanaan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tinggi.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setiap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kenaikan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pencairan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tunggakan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1%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menyebabkan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Jayapura.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Pelaksanaan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hubungan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cukup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kuat/tinggi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spacing w:lineRule="exact" w:line="19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Firdayani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Dkk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(2017)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menjelaskan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Jayapura.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Namun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Wahyuni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(2019)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bookmarkStart w:id="8" w:name="page101"/>
      <w:bookmarkEnd w:id="8"/>
    </w:p>
    <w:p>
      <w:pPr>
        <w:spacing w:lineRule="auto" w:line="475"/>
        <w:ind w:right="2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perspektif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teori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atribusi,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menciptakan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situational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attributions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bertindak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sesuai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tekanan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bersifat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eksternal,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segera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melunasi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guna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menghindari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sanksi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lanjut.</w:t>
      </w:r>
    </w:p>
    <w:p>
      <w:pPr>
        <w:pStyle w:val="style0"/>
        <w:spacing w:lineRule="auto" w:line="475"/>
        <w:ind w:right="27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D. KESIMPULAN DAN SARAN</w:t>
      </w:r>
    </w:p>
    <w:p>
      <w:pPr>
        <w:pStyle w:val="style0"/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26"/>
          <w:highlight w:val="none"/>
          <w:vertAlign w:val="baseline"/>
          <w:em w:val="none"/>
          <w:lang w:val="en-ID" w:eastAsia="en-US"/>
        </w:rPr>
        <w:t>Kesimpulan</w:t>
      </w:r>
    </w:p>
    <w:p>
      <w:pPr>
        <w:spacing w:lineRule="auto" w:line="468"/>
        <w:ind w:right="271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kesimpulan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berikut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:</w:t>
      </w:r>
    </w:p>
    <w:p>
      <w:pPr>
        <w:spacing w:lineRule="exact" w:line="25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5"/>
        </w:numPr>
        <w:tabs>
          <w:tab w:val="left" w:leader="none" w:pos="126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uji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menunjukan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pStyle w:val="style179"/>
        <w:numPr>
          <w:ilvl w:val="0"/>
          <w:numId w:val="15"/>
        </w:numPr>
        <w:tabs>
          <w:tab w:val="left" w:leader="none" w:pos="126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pStyle w:val="style179"/>
        <w:numPr>
          <w:ilvl w:val="0"/>
          <w:numId w:val="15"/>
        </w:numPr>
        <w:tabs>
          <w:tab w:val="left" w:leader="none" w:pos="1260"/>
        </w:tabs>
        <w:spacing w:lineRule="auto" w:line="475"/>
        <w:ind w:right="251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pStyle w:val="style179"/>
        <w:numPr>
          <w:ilvl w:val="0"/>
          <w:numId w:val="15"/>
        </w:numPr>
        <w:tabs>
          <w:tab w:val="left" w:leader="none" w:pos="1260"/>
        </w:tabs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Palembang.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Saran</w:t>
      </w:r>
    </w:p>
    <w:p>
      <w:pPr>
        <w:spacing w:lineRule="exact" w:line="173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kesimpulan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penulis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mencoba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mengemukakan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beberapa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diperoleh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pembahasan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pihak-pihak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mempunyai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manfaat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:</w:t>
      </w:r>
    </w:p>
    <w:p>
      <w:pPr>
        <w:tabs>
          <w:tab w:val="left" w:leader="none" w:pos="1260"/>
        </w:tabs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1.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</w:p>
    <w:p>
      <w:pPr>
        <w:spacing w:lineRule="exact" w:line="288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penghasilan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pelaporan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tahunan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sebaiknya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benar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dilaporkan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menimbulkan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melapor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penyetoran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membayar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waktu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</w:p>
    <w:p>
      <w:pPr>
        <w:spacing w:lineRule="exact" w:line="9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260"/>
        </w:tabs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2.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</w:t>
      </w:r>
    </w:p>
    <w:p>
      <w:pPr>
        <w:spacing w:lineRule="auto" w:line="47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keterbatasan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terdiri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bebas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terikat.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Ruang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lingkup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keterbatasan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dimungkinkan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diperluas.</w:t>
      </w:r>
    </w:p>
    <w:p>
      <w:pPr>
        <w:tabs>
          <w:tab w:val="left" w:leader="none" w:pos="1260"/>
        </w:tabs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 xml:space="preserve">3.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Perusahaan</w:t>
      </w:r>
    </w:p>
    <w:p>
      <w:pPr>
        <w:spacing w:lineRule="exact" w:line="27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477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(WPOP)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sebaiknya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Timur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sosialisasi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mengumpulkan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semua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masing-masing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wilayah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tentang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pentingnya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pembangunan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membayar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sesuai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ketentuan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peraturan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perundang-undangan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berlaku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penghasilan.</w:t>
      </w:r>
    </w:p>
    <w:p>
      <w:pPr>
        <w:spacing w:lineRule="exact" w:line="7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260"/>
        </w:tabs>
        <w:spacing w:lineRule="auto" w:line="2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/>
        </w:rPr>
        <w:t>4.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selanjutnya</w:t>
      </w:r>
    </w:p>
    <w:p>
      <w:pPr>
        <w:spacing w:lineRule="auto" w:line="468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selanjutnya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menambahkan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ditemukan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baru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yang</w:t>
      </w:r>
    </w:p>
    <w:bookmarkStart w:id="9" w:name="_Toc186056703"/>
    <w:p>
      <w:pPr>
        <w:pStyle w:val="style0"/>
        <w:keepNext/>
        <w:keepLines/>
        <w:spacing w:before="240" w:lineRule="auto" w:line="48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>DAFTAR</w:t>
      </w:r>
      <w:bookmarkEnd w:id="9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0d0d0d"/>
          <w:kern w:val="2"/>
          <w:sz w:val="24"/>
          <w:szCs w:val="32"/>
          <w:highlight w:val="none"/>
          <w:vertAlign w:val="baseline"/>
          <w:em w:val="none"/>
          <w:lang w:val="en-ID" w:eastAsia="en-US"/>
        </w:rPr>
        <w:t>PUSTAKA</w:t>
      </w:r>
    </w:p>
    <w:p>
      <w:pPr>
        <w:spacing w:lineRule="auto" w:line="235"/>
        <w:ind w:right="2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Andriani,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(2018).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(Doctoral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dissertation,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STIE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Perbanas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Surabaya).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Angraini,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(NPWP),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Jakarta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Jatinegara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(Doctoral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dissertation,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Sekolah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Ilmu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(STEI)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Jakarta).</w:t>
      </w:r>
    </w:p>
    <w:p>
      <w:pPr>
        <w:spacing w:lineRule="exact" w:line="29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7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Atarwaman,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1-17.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7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Dira,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(2019).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Pemahaman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Akuntansi,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(Kpp)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Madya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Pekanbaru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(Doctoral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dissertation,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Islam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Negeri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Syarif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Kasim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Riau).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39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Bisnis,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Tridinanti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(2023).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Pedoman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Penulisan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Skripsi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Laporan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Akhir.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Edisi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Ketiga,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Cetakan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Pertama.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Palembang: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Tridinanti.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7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Febriyanti,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(2013).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Wilayah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Jakarta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Selatan).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Firdayani,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Dkk.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2017.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(Studi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Jayapura).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Keuangan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Daerah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12(1)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24–38.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391" w:hanging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Ida,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Jenni,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Pemahaman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(Studi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Kasus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Perumahan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Permata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Regensi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II-Tangerang).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eCo-Fin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213-228.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660"/>
        </w:tabs>
        <w:spacing w:lineRule="auto" w:line="249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Jannata</w:t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Nurhayati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Halimatusadiah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E.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Maret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2019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Ukuran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Penghasilan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(Survey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Seluruh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Petugas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Soreang).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Kajian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20(1)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58-64.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Bisnis,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Islam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Bandung.</w:t>
      </w: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Komalasari,</w:t>
      </w:r>
      <w:r>
        <w:rPr>
          <w:rFonts w:ascii="Times New Roman" w:cs="Times New Roman" w:eastAsia="宋体" w:hAnsi="Times New Roman" w:hint="default"/>
          <w:b w:val="false"/>
          <w:i w:val="false"/>
          <w:color w:val="auto"/>
          <w:sz w:val="20"/>
          <w:szCs w:val="20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Yanti,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Trisyanto,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(2023).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Ukuran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Penghasilan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(Survey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Karawang).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Ilmiah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Wahana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Pendidikan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(24),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294-305.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Luviana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2022.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Demak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Semarang.</w:t>
      </w:r>
    </w:p>
    <w:p>
      <w:pPr>
        <w:spacing w:lineRule="exact" w:line="293"/>
        <w:jc w:val="left"/>
        <w:rPr>
          <w:rFonts w:ascii="Times New Roman" w:hAnsi="Times New Roman"/>
          <w:sz w:val="24"/>
          <w:szCs w:val="24"/>
        </w:rPr>
      </w:pPr>
    </w:p>
    <w:p>
      <w:pPr>
        <w:tabs>
          <w:tab w:val="left" w:leader="none" w:pos="1660"/>
        </w:tabs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Marani,</w:t>
      </w:r>
      <w: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O.,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Simanjuntak,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Seralurin,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C.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Accounting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Research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Unit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(ARU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Journal)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23-32.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471" w:hanging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Mohammad,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Saerang,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Pangerapan,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(2017).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Manado.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Going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Concern: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Riset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12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(2).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Prano,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(2017).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Barat.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Ramadhan,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Firdaus,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Indrayani,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Wahyuni,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Wilayah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Batam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Utara).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Menara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Ekonomi: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Kajian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Ilmiah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Bidang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7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(3).</w:t>
      </w:r>
    </w:p>
    <w:p>
      <w:pPr>
        <w:spacing w:lineRule="exact" w:line="294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9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Riantini,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Sanulika,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(2023).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NPWP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Sanksi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Perpajakan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Moderasi.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SINOMIKA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Journal: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Publikasi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Ilmiah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Bidang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(5),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1399-1416.</w:t>
      </w:r>
    </w:p>
    <w:p>
      <w:pPr>
        <w:spacing w:lineRule="exact" w:line="278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Roulani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Kalangi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Pinatik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Januari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2020.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Kotamobagu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/>
        <w:fldChar w:fldCharType="begin"/>
      </w:r>
      <w:r>
        <w:instrText xml:space="preserve"> HYPERLINK "https://www.researchgate.net/journal/Indonesia-Accounting-Journal-2686-6609?_tp=eyJjb250ZXh0Ijp7ImZpcnN0UGFnZSI6InB1YmxpY2F0aW9uIiwicGFnZSI6InB1YmxpY2F0aW9uIn19" </w:instrText>
      </w:r>
      <w:r>
        <w:rPr/>
        <w:fldChar w:fldCharType="separate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u w:val="single" w:color="auto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u w:val="single" w:color="auto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u w:val="single" w:color="auto"/>
          <w:vertAlign w:val="baseline"/>
          <w:em w:val="none"/>
        </w:rPr>
        <w:t>Accounting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u w:val="single" w:color="auto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u w:val="single" w:color="auto"/>
          <w:vertAlign w:val="baseline"/>
          <w:em w:val="none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vertAlign w:val="baseline"/>
          <w:em w:val="none"/>
        </w:rPr>
        <w:t xml:space="preserve"> </w:t>
      </w:r>
      <w:r>
        <w:rPr/>
        <w:fldChar w:fldCharType="end"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2(2)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66.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Bisnis,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462c1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Sam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</w:rPr>
        <w:t>Ratulangi.</w:t>
      </w: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exact" w:line="37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Roulani,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Kalangi,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L.,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Pinatik,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(2020).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upaya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peningkatan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Kotamobagu.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Indonesia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Accounting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66-73.</w:t>
      </w:r>
    </w:p>
    <w:p>
      <w:pPr>
        <w:spacing w:lineRule="exact" w:line="20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Sanjaya,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Nomor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Pokok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(Npwp),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Kepatuhan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(Studi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Bandung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Tegallega)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(Doctoral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dissertation,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STIE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Ekuitas).</w:t>
      </w:r>
    </w:p>
    <w:p>
      <w:pPr>
        <w:spacing w:lineRule="exact" w:line="292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511" w:hanging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Sutrisno,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Arifati,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Andini,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(2016).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Surat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Paksa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Kesadaran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Wajib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Kota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Semarang).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Of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Accounting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(2).</w:t>
      </w:r>
    </w:p>
    <w:p>
      <w:pPr>
        <w:spacing w:lineRule="exact" w:line="296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Syafira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2020.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Pertambahan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Kpp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Lubuk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Pakam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Bisnis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Muhammadiyah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Sumatera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Medan.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5"/>
        <w:ind w:left="1680" w:right="371" w:hanging="84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Rura,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Y.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(2023).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Pajak.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Tangible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Journal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8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(1),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19-31.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Wahyuni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Anam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H.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2019.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Pertumbuhan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Self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Assessment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System,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Pertambahan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Manajemen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Bisnis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8(1)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:1365.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Sekolah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Ilmu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Balikpapan.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37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Wijayanto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2012.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(Study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Kasus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>Surakarta).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Jurusan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Bisnis,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Muhammadiyah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</w:rPr>
        <w:t>Surakarta</w:t>
      </w:r>
    </w:p>
    <w:p>
      <w:pPr>
        <w:spacing w:lineRule="exact" w:line="290"/>
        <w:jc w:val="left"/>
        <w:rPr>
          <w:rFonts w:ascii="Times New Roman" w:hAnsi="Times New Roman"/>
          <w:sz w:val="24"/>
          <w:szCs w:val="24"/>
        </w:rPr>
      </w:pPr>
    </w:p>
    <w:p>
      <w:pPr>
        <w:spacing w:lineRule="auto" w:line="249"/>
        <w:ind w:left="1680" w:right="2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Yantri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O,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2022.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Kewajiban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Kepemilikan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Npwp,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Pemeriksaan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Penagihan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Penerimaan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(Pada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Kantor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Pelayanan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Pajak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Pratama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Wilayah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Batam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>Selatan).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Fakultas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Ekonomi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Universitas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Batam.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Zona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Keuangan: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Studi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Akuntansi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Vol.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12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No.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3"/>
          <w:szCs w:val="23"/>
          <w:highlight w:val="none"/>
          <w:vertAlign w:val="baseline"/>
          <w:em w:val="none"/>
        </w:rPr>
        <w:t>2.</w:t>
      </w:r>
    </w:p>
    <w:p>
      <w:pPr>
        <w:pStyle w:val="style0"/>
        <w:keepNext/>
        <w:keepLines/>
        <w:spacing w:before="240" w:lineRule="auto" w:line="480"/>
        <w:jc w:val="left"/>
        <w:outlineLvl w:val="0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 Ligh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  <w:font w:name="Taken by Vultures Alternates D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0000000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0000000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>
    <w:nsid w:val="0000000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266">
    <w:name w:val="TOC Heading"/>
    <w:basedOn w:val="style1"/>
    <w:next w:val="style266"/>
    <w:qFormat/>
    <w:pPr>
      <w:keepNext/>
      <w:keepLines/>
      <w:widowControl w:val="false"/>
      <w:spacing w:before="240" w:after="0" w:lineRule="auto" w:line="259"/>
      <w:ind w:left="0" w:right="0"/>
      <w:jc w:val="left"/>
      <w:outlineLvl w:val="9"/>
    </w:pPr>
    <w:rPr>
      <w:rFonts w:ascii="Calibri Light" w:cs="宋体" w:eastAsia="宋体" w:hAnsi="Calibri Light"/>
      <w:b w:val="false"/>
      <w:bCs w:val="false"/>
      <w:color w:val="2f5496"/>
      <w:sz w:val="32"/>
      <w:szCs w:val="32"/>
      <w:lang w:val="en-US" w:eastAsia="en-US"/>
    </w:rPr>
  </w:style>
  <w:style w:type="paragraph" w:styleId="style80">
    <w:name w:val="Body Text 2"/>
    <w:basedOn w:val="style0"/>
    <w:next w:val="style80"/>
    <w:pPr>
      <w:spacing w:after="0"/>
    </w:pPr>
    <w:rPr>
      <w:rFonts w:ascii="Times New Roman" w:cs="Times New Roman" w:eastAsia="宋体" w:hAnsi="Times New Roman"/>
      <w:sz w:val="24"/>
      <w:szCs w:val="24"/>
    </w:rPr>
  </w:style>
  <w:style w:type="paragraph" w:styleId="style83">
    <w:name w:val="Body Text Indent 3"/>
    <w:basedOn w:val="style0"/>
    <w:next w:val="style83"/>
    <w:pPr>
      <w:spacing w:before="0" w:after="0"/>
      <w:ind w:left="360" w:right="0" w:firstLine="720"/>
    </w:pPr>
    <w:rPr>
      <w:rFonts w:ascii="Times New Roman" w:cs="Times New Roman" w:eastAsia="宋体" w:hAnsi="Times New Roman"/>
      <w:sz w:val="24"/>
      <w:szCs w:val="24"/>
    </w:rPr>
  </w:style>
  <w:style w:type="paragraph" w:styleId="style5">
    <w:name w:val="heading 5"/>
    <w:basedOn w:val="style0"/>
    <w:next w:val="style5"/>
    <w:qFormat/>
    <w:pPr>
      <w:keepNext/>
      <w:spacing w:after="0"/>
      <w:outlineLvl w:val="4"/>
    </w:pPr>
    <w:rPr>
      <w:rFonts w:ascii="Times New Roman" w:cs="Times New Roman" w:eastAsia="宋体" w:hAnsi="Times New Roman"/>
      <w:b w:val="false"/>
      <w:bCs w:val="false"/>
      <w:i/>
      <w:iCs/>
      <w:sz w:val="24"/>
      <w:szCs w:val="24"/>
    </w:rPr>
  </w:style>
  <w:style w:type="paragraph" w:styleId="style82">
    <w:name w:val="Body Text Indent 2"/>
    <w:basedOn w:val="style0"/>
    <w:next w:val="style82"/>
    <w:pPr>
      <w:spacing w:after="0"/>
      <w:ind w:firstLine="720"/>
    </w:pPr>
    <w:rPr>
      <w:rFonts w:ascii="Times New Roman" w:cs="Times New Roman" w:eastAsia="宋体" w:hAnsi="Times New Roman"/>
      <w:sz w:val="24"/>
      <w:szCs w:val="24"/>
    </w:rPr>
  </w:style>
  <w:style w:type="paragraph" w:styleId="style67">
    <w:name w:val="Body Text Indent"/>
    <w:basedOn w:val="style0"/>
    <w:next w:val="style67"/>
    <w:pPr>
      <w:spacing w:before="0" w:after="0"/>
      <w:ind w:left="142" w:right="0"/>
    </w:pPr>
    <w:rPr>
      <w:rFonts w:ascii="Times New Roman" w:cs="Times New Roman" w:eastAsia="宋体" w:hAnsi="Times New Roman"/>
      <w:sz w:val="24"/>
      <w:szCs w:val="24"/>
    </w:rPr>
  </w:style>
  <w:style w:type="paragraph" w:styleId="style23">
    <w:name w:val="toc 5"/>
    <w:basedOn w:val="style0"/>
    <w:next w:val="style23"/>
    <w:pPr>
      <w:spacing w:before="0" w:after="100" w:lineRule="auto" w:line="259"/>
      <w:ind w:left="880" w:right="0"/>
      <w:jc w:val="left"/>
    </w:pPr>
    <w:rPr>
      <w:rFonts w:ascii="Times New Roman" w:cs="Times New Roman" w:eastAsia="宋体" w:hAnsi="Times New Roman"/>
      <w:sz w:val="21"/>
      <w:lang w:eastAsia="en-ID"/>
    </w:rPr>
  </w:style>
  <w:style w:type="paragraph" w:styleId="style35">
    <w:name w:val="table of figures"/>
    <w:basedOn w:val="style0"/>
    <w:next w:val="style35"/>
    <w:pPr>
      <w:spacing w:before="0" w:after="0"/>
      <w:ind w:left="0" w:right="0"/>
    </w:pPr>
    <w:rPr>
      <w:rFonts w:ascii="Times New Roman" w:cs="Times New Roman" w:eastAsia="宋体" w:hAnsi="Times New Roman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3103</Words>
  <Pages>16</Pages>
  <Characters>20585</Characters>
  <Application>WPS Office</Application>
  <DocSecurity>0</DocSecurity>
  <Paragraphs>160</Paragraphs>
  <ScaleCrop>false</ScaleCrop>
  <Company>home</Company>
  <LinksUpToDate>false</LinksUpToDate>
  <CharactersWithSpaces>23658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2025-02-17T06:15:50Z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a8d89d68ec6d40a98021615f6dd98432</vt:lpwstr>
  </property>
  <property fmtid="{D5CDD505-2E9C-101B-9397-08002B2CF9AE}" pid="3" name="NXPowerLiteLastOptimized">
    <vt:lpwstr>893429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S10.3.1</vt:lpwstr>
  </property>
</Properties>
</file>