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lineRule="auto" w:line="276"/>
        <w:jc w:val="center"/>
        <w:rPr>
          <w:b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PENERAPAN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SISTEM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PENILAIAN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KERJA,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KERJA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KESEJAHTERAAN 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LOYALITAS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PADA 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SYAHIRAH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CAHAYA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id-ID"/>
        </w:rPr>
        <w:t>MEDINAH</w:t>
      </w:r>
    </w:p>
    <w:p>
      <w:pPr>
        <w:pStyle w:val="style0"/>
        <w:spacing w:after="0" w:lineRule="auto" w:line="240"/>
        <w:jc w:val="left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40"/>
        <w:ind w:left="72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Indah Tri Utami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Firdaus Sianipar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2)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Muhammad Said</w:t>
      </w:r>
      <w:r>
        <w:rPr>
          <w:rFonts w:ascii="Times New Roman" w:cs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 xml:space="preserve"> 3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)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Program</w:t>
      </w:r>
      <w:r>
        <w:rPr>
          <w:rFonts w:ascii="Times New Roman" w:cs="Times New Roman" w:hAnsi="Times New Roman"/>
          <w:b/>
          <w:sz w:val="24"/>
          <w:szCs w:val="24"/>
        </w:rPr>
        <w:t xml:space="preserve"> Studi </w:t>
      </w:r>
      <w:r>
        <w:rPr>
          <w:rFonts w:ascii="Times New Roman" w:cs="Times New Roman" w:hAnsi="Times New Roman"/>
          <w:b/>
          <w:sz w:val="24"/>
          <w:szCs w:val="24"/>
        </w:rPr>
        <w:t>Manajemen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</w:rPr>
        <w:t>Fakultas</w:t>
      </w:r>
      <w:r>
        <w:rPr>
          <w:rFonts w:ascii="Times New Roman" w:cs="Times New Roman" w:hAnsi="Times New Roman"/>
          <w:b/>
          <w:sz w:val="24"/>
          <w:szCs w:val="24"/>
        </w:rPr>
        <w:t xml:space="preserve"> Ekonomi Dan </w:t>
      </w:r>
      <w:r>
        <w:rPr>
          <w:rFonts w:ascii="Times New Roman" w:cs="Times New Roman" w:hAnsi="Times New Roman"/>
          <w:b/>
          <w:sz w:val="24"/>
          <w:szCs w:val="24"/>
        </w:rPr>
        <w:t>Bisnis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Universitas </w:t>
      </w:r>
      <w:r>
        <w:rPr>
          <w:rFonts w:ascii="Times New Roman" w:cs="Times New Roman" w:hAnsi="Times New Roman"/>
          <w:b/>
          <w:sz w:val="24"/>
          <w:szCs w:val="24"/>
        </w:rPr>
        <w:t>Tridinanti</w:t>
      </w:r>
    </w:p>
    <w:p>
      <w:pPr>
        <w:pStyle w:val="style0"/>
        <w:pBdr>
          <w:bottom w:val="thinThickThinMediumGap" w:sz="18" w:space="1" w:color="auto"/>
        </w:pBdr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lineRule="auto" w:line="360"/>
        <w:jc w:val="center"/>
        <w:outlineLvl w:val="0"/>
        <w:rPr>
          <w:rFonts w:ascii="Times New Roman" w:cs="Times New Roman" w:hAnsi="Times New Roman"/>
          <w:sz w:val="24"/>
          <w:lang w:val="id-ID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ABSTRAK</w:t>
      </w:r>
    </w:p>
    <w:p>
      <w:p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persial.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berganda.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anilisis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berganda,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asumsi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klasik,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korelasi,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(F)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26.0</w:t>
      </w:r>
    </w:p>
    <w:p>
      <w:pPr>
        <w:spacing w:after="160" w:lineRule="auto" w:line="480"/>
        <w:jc w:val="both"/>
        <w:rPr>
          <w:rFonts w:ascii="Times New Roman" w:cs="Times New Roman" w:hAnsi="Times New Roman"/>
          <w:sz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berikut: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persial.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i/>
          <w:iCs/>
          <w:sz w:val="24"/>
          <w:lang w:val="id-ID"/>
        </w:rPr>
      </w:pPr>
      <w:r>
        <w:rPr>
          <w:rFonts w:ascii="Times New Roman" w:cs="Times New Roman" w:hAnsi="Times New Roman"/>
          <w:b/>
          <w:bCs/>
          <w:i/>
          <w:iCs/>
          <w:sz w:val="24"/>
          <w:lang w:val="id-ID"/>
        </w:rPr>
        <w:t>Kata kunci : Nett Profit Margin ).</w:t>
      </w:r>
      <w:r>
        <w:rPr>
          <w:rFonts w:ascii="Times New Roman" w:cs="Times New Roman" w:hAnsi="Times New Roman"/>
          <w:b/>
          <w:bCs/>
          <w:i/>
          <w:iCs/>
          <w:sz w:val="24"/>
          <w:lang w:val="en-US"/>
        </w:rPr>
        <w:t xml:space="preserve"> Sistem Penilaian Kerja, Motivasi Kerja dan Kesejahteraan, Loyalitas Keryawan.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i/>
          <w:iCs/>
          <w:sz w:val="24"/>
          <w:lang w:val="id-ID"/>
        </w:rPr>
      </w:pPr>
    </w:p>
    <w:p>
      <w:pPr>
        <w:pStyle w:val="style179"/>
        <w:numPr>
          <w:ilvl w:val="0"/>
          <w:numId w:val="1"/>
        </w:numPr>
        <w:ind w:left="426"/>
        <w:rPr>
          <w:rFonts w:ascii="Times New Roman" w:cs="Times New Roman" w:hAnsi="Times New Roman"/>
          <w:b/>
          <w:sz w:val="24"/>
        </w:rPr>
        <w:sectPr>
          <w:headerReference w:type="even" r:id="rId2"/>
          <w:headerReference w:type="default" r:id="rId3"/>
          <w:headerReference w:type="first" r:id="rId4"/>
          <w:type w:val="continuous"/>
          <w:pgSz w:w="11910" w:h="16840" w:orient="portrait" w:code="9"/>
          <w:pgMar w:top="1440" w:right="1440" w:bottom="1440" w:left="1440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PENDAHULUAN</w:t>
      </w:r>
    </w:p>
    <w:p>
      <w:pPr>
        <w:spacing w:after="160" w:lineRule="auto" w:line="48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Style w:val="style4101"/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keberhasilan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manuasia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merncanakan,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melaksanakan,serta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operasional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(Ardana,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2013:3).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pengelolaan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efektif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mengoptimalkan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elemen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</w:p>
    <w:p>
      <w:pPr>
        <w:spacing w:after="160" w:lineRule="auto" w:line="48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elemen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kinejra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kegiatanoperasional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Apabila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rendah,maka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hambatan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bebrapa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merkrut,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menyeleksi,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melatih,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memperthatikan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</w:p>
    <w:p>
      <w:pPr>
        <w:spacing w:after="160" w:lineRule="auto" w:line="48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dasarnya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diperlukan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menguasai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teknologi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perubahan-perubahan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berkembang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160" w:lineRule="auto" w:line="48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globalisasi,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persaingan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dituntut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produktivitasnya.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keberhasilan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kunci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komitmen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tinggi,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panjang.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objektif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kejelasan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diukur.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transparan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mengakibatkan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ketidakpuasan,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negative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dihargai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subjektif,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ketidakjelasan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menimbulkan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percaya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penghargaan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apresiasi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khusus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baru.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objektif,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dihargai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diakui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kontribusinya,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memperkuat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keterikatan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kejelasan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karier,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komitmen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</w:p>
    <w:p>
      <w:pPr>
        <w:pStyle w:val="style0"/>
        <w:spacing w:after="0" w:lineRule="auto" w:line="36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</w:p>
    <w:bookmarkStart w:id="0" w:name="_Toc170547691"/>
    <w:bookmarkStart w:id="1" w:name="_Toc174962061"/>
    <w:p>
      <w:pPr>
        <w:pStyle w:val="style2"/>
        <w:keepNext w:val="false"/>
        <w:keepLines w:val="false"/>
        <w:widowControl w:val="false"/>
        <w:numPr>
          <w:ilvl w:val="1"/>
          <w:numId w:val="0"/>
        </w:numPr>
        <w:autoSpaceDE w:val="false"/>
        <w:autoSpaceDN w:val="false"/>
        <w:spacing w:before="0" w:lineRule="auto" w:line="360"/>
        <w:ind w:left="360" w:hanging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Rumusan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Masalah</w:t>
      </w:r>
      <w:bookmarkEnd w:id="0"/>
      <w:bookmarkEnd w:id="1"/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21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Medinah?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</w:p>
    <w:p>
      <w:pPr>
        <w:pStyle w:val="style179"/>
        <w:numPr>
          <w:ilvl w:val="0"/>
          <w:numId w:val="21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</w:p>
    <w:p>
      <w:pPr>
        <w:pStyle w:val="style179"/>
        <w:numPr>
          <w:ilvl w:val="0"/>
          <w:numId w:val="21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</w:p>
    <w:p>
      <w:pPr>
        <w:pStyle w:val="style179"/>
        <w:numPr>
          <w:ilvl w:val="0"/>
          <w:numId w:val="21"/>
        </w:numPr>
        <w:spacing w:after="160" w:lineRule="auto" w:line="48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</w:p>
    <w:p>
      <w:pPr>
        <w:keepNext/>
        <w:keepLines/>
        <w:spacing w:before="40" w:lineRule="auto" w:line="360"/>
        <w:jc w:val="left"/>
        <w:outlineLvl w:val="2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Penerapan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mengimplementasikan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mekanisme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sistematis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terorganisir.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pencapaian,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evektif,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keepNext/>
        <w:keepLines/>
        <w:spacing w:before="40" w:lineRule="auto" w:line="360"/>
        <w:jc w:val="left"/>
        <w:outlineLvl w:val="2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robins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(2011:97)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menentukan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bertindak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memuaskan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individu.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tersebut,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pekerjaan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target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tercapai.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keepNext/>
        <w:keepLines/>
        <w:spacing w:before="40" w:lineRule="auto" w:line="360"/>
        <w:jc w:val="left"/>
        <w:outlineLvl w:val="1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(2017),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layak,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aspek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sosial,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psikologis.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mengaitkan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pemenuhan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hidup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meliputi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aspek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mental,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hidup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produktif,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bermakna.</w:t>
      </w:r>
    </w:p>
    <w:p>
      <w:pPr>
        <w:keepNext/>
        <w:keepLines/>
        <w:spacing w:before="40" w:lineRule="auto" w:line="360"/>
        <w:jc w:val="left"/>
        <w:outlineLvl w:val="2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SimSu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tabs>
          <w:tab w:val="left" w:leader="none" w:pos="1280"/>
        </w:tabs>
        <w:spacing w:after="160"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Mathis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Jackson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(2001)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emosional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dedikasi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kesuksesan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 Robbin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jugde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berkomitmen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nilai-nilai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panjang.</w:t>
      </w:r>
    </w:p>
    <w:bookmarkStart w:id="2" w:name="_Toc174962091"/>
    <w:p>
      <w:pPr>
        <w:pStyle w:val="style2"/>
        <w:spacing w:lineRule="auto" w:line="420"/>
        <w:rPr>
          <w:color w:val="000000"/>
          <w:sz w:val="24"/>
        </w:rPr>
      </w:pPr>
      <w:r>
        <w:rPr>
          <w:color w:val="000000"/>
          <w:sz w:val="24"/>
        </w:rPr>
        <w:t>Hipotesis</w:t>
      </w:r>
      <w:bookmarkEnd w:id="2"/>
    </w:p>
    <w:p>
      <w:pPr>
        <w:spacing w:after="160" w:lineRule="auto" w:line="4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Beradasarkan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rumusan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ditemukan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hipotesi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adalah:</w:t>
      </w:r>
    </w:p>
    <w:p>
      <w:pPr>
        <w:spacing w:after="160" w:lineRule="auto" w:line="480"/>
        <w:ind w:left="720" w:hanging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Medinah.</w:t>
      </w:r>
    </w:p>
    <w:p>
      <w:pPr>
        <w:spacing w:after="160" w:lineRule="auto" w:line="480"/>
        <w:ind w:left="720" w:hanging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Medinah.</w:t>
      </w:r>
    </w:p>
    <w:p>
      <w:pPr>
        <w:spacing w:after="160" w:lineRule="auto" w:line="480"/>
        <w:ind w:left="720" w:hanging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Medinah.</w:t>
      </w:r>
    </w:p>
    <w:p>
      <w:pPr>
        <w:spacing w:after="160" w:lineRule="auto" w:line="480"/>
        <w:ind w:left="720" w:hanging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66"/>
        <w:numPr>
          <w:ilvl w:val="0"/>
          <w:numId w:val="1"/>
        </w:numPr>
        <w:spacing w:lineRule="auto" w:line="360"/>
        <w:ind w:left="426"/>
        <w:jc w:val="both"/>
        <w:rPr>
          <w:b/>
        </w:rPr>
      </w:pPr>
      <w:r>
        <w:rPr>
          <w:b/>
        </w:rPr>
        <w:t>METODE PENELITIAN</w:t>
      </w:r>
    </w:p>
    <w:p>
      <w:pPr>
        <w:spacing w:after="160" w:lineRule="auto" w:line="480"/>
        <w:ind w:firstLine="480" w:firstLineChars="2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kesejahtraan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 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beralamat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Kelurahan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Sialang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Kecamatan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</w:t>
      </w:r>
    </w:p>
    <w:p>
      <w:pPr>
        <w:pStyle w:val="style66"/>
        <w:spacing w:lineRule="auto" w:line="360"/>
        <w:ind w:left="426"/>
        <w:jc w:val="both"/>
        <w:rPr>
          <w:b/>
        </w:rPr>
      </w:pPr>
    </w:p>
    <w:bookmarkStart w:id="3" w:name="_Toc170547712"/>
    <w:bookmarkStart w:id="4" w:name="_Toc174962100"/>
    <w:p>
      <w:pPr>
        <w:pStyle w:val="style3"/>
        <w:widowControl w:val="false"/>
        <w:numPr>
          <w:ilvl w:val="2"/>
          <w:numId w:val="0"/>
        </w:numPr>
        <w:autoSpaceDE w:val="false"/>
        <w:autoSpaceDN w:val="false"/>
        <w:spacing w:before="0" w:beforeAutospacing="false" w:after="0" w:afterAutospacing="false" w:lineRule="auto" w:line="480"/>
        <w:ind w:left="720" w:hanging="720"/>
        <w:jc w:val="both"/>
        <w:rPr>
          <w:sz w:val="24"/>
          <w:szCs w:val="24"/>
          <w:lang w:eastAsia="id-ID"/>
        </w:rPr>
      </w:pPr>
      <w:r>
        <w:rPr>
          <w:sz w:val="24"/>
          <w:szCs w:val="24"/>
          <w:lang w:eastAsia="id-ID"/>
        </w:rPr>
        <w:t>Teknik </w:t>
      </w:r>
      <w:r>
        <w:rPr>
          <w:sz w:val="24"/>
          <w:szCs w:val="24"/>
          <w:lang w:eastAsia="id-ID"/>
        </w:rPr>
        <w:t>Pengumpulan</w:t>
      </w:r>
      <w:r>
        <w:rPr>
          <w:sz w:val="24"/>
          <w:szCs w:val="24"/>
          <w:lang w:eastAsia="id-ID"/>
        </w:rPr>
        <w:t> Data</w:t>
      </w:r>
      <w:bookmarkEnd w:id="3"/>
      <w:bookmarkEnd w:id="4"/>
    </w:p>
    <w:p>
      <w:pPr>
        <w:pStyle w:val="style0"/>
        <w:spacing w:after="0" w:lineRule="auto" w:line="360"/>
        <w:ind w:left="426"/>
        <w:rPr>
          <w:rFonts w:ascii="Times New Roman" w:cs="Times New Roman" w:eastAsia="宋体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宋体" w:hAnsi="Times New Roman"/>
          <w:sz w:val="24"/>
          <w:szCs w:val="24"/>
          <w:lang w:val="id-ID" w:eastAsia="id-ID"/>
        </w:rPr>
        <w:t>Adapun 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akan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dikemukakan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pengumpulan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data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berdasarkan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tekniknya,yaitu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: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 xml:space="preserve"> Observasi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>Wawancara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>Kuesioner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/>
      </w:pPr>
      <w:r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  <w:t>Tes</w:t>
      </w:r>
    </w:p>
    <w:bookmarkStart w:id="5" w:name="_Toc174962178"/>
    <w:p>
      <w:pPr>
        <w:pStyle w:val="style2"/>
        <w:keepNext w:val="false"/>
        <w:keepLines w:val="false"/>
        <w:widowControl w:val="false"/>
        <w:autoSpaceDE w:val="false"/>
        <w:autoSpaceDN w:val="false"/>
        <w:spacing w:before="0" w:lineRule="auto" w:line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Pembahasan</w:t>
      </w:r>
      <w:bookmarkEnd w:id="5"/>
    </w:p>
    <w:p>
      <w:pPr>
        <w:spacing w:after="1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Penerapan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Kesejahteraan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 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</w:p>
    <w:p>
      <w:pPr>
        <w:spacing w:after="160" w:lineRule="auto" w:line="48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diketahui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12,575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0,000.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taraf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keputusan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menerima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menolak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diterima.</w:t>
      </w:r>
    </w:p>
    <w:p>
      <w:pPr>
        <w:spacing w:after="1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Penerpan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</w:t>
      </w:r>
    </w:p>
    <w:p>
      <w:pPr>
        <w:spacing w:after="160" w:lineRule="auto" w:line="48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perhitungan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yang,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diterima.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factor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after="1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</w:p>
    <w:p>
      <w:pPr>
        <w:spacing w:after="160" w:lineRule="auto" w:line="48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perhitungan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=0,05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ditolak.</w:t>
      </w:r>
    </w:p>
    <w:p>
      <w:pPr>
        <w:spacing w:after="16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keepNext w:val="false"/>
        <w:keepLines w:val="false"/>
        <w:widowControl w:val="false"/>
        <w:numPr>
          <w:ilvl w:val="0"/>
          <w:numId w:val="0"/>
        </w:numPr>
        <w:autoSpaceDE w:val="false"/>
        <w:autoSpaceDN w:val="false"/>
        <w:spacing w:before="0" w:lineRule="auto" w:line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perhitungan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Kesekahteraan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0,074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&lt;a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arinya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menuntukan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iu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bookmarkStart w:id="6" w:name="_Toc174962180"/>
    <w:p>
      <w:pPr>
        <w:pStyle w:val="style1"/>
        <w:numPr>
          <w:ilvl w:val="0"/>
          <w:numId w:val="5"/>
        </w:numPr>
        <w:ind w:left="426"/>
        <w:jc w:val="left"/>
        <w:rPr/>
      </w:pPr>
      <w:r>
        <w:t>KESIMPULAN DAN SARAN</w:t>
      </w:r>
      <w:bookmarkEnd w:id="6"/>
    </w:p>
    <w:bookmarkStart w:id="7" w:name="_Toc174962181"/>
    <w:bookmarkEnd w:id="7"/>
    <w:p>
      <w:pPr>
        <w:pStyle w:val="style179"/>
        <w:widowControl w:val="false"/>
        <w:numPr>
          <w:ilvl w:val="0"/>
          <w:numId w:val="13"/>
        </w:numPr>
        <w:autoSpaceDE w:val="false"/>
        <w:autoSpaceDN w:val="false"/>
        <w:spacing w:after="0" w:lineRule="auto" w:line="480"/>
        <w:jc w:val="both"/>
        <w:outlineLvl w:val="1"/>
        <w:rPr>
          <w:rFonts w:ascii="Times New Roman" w:cs="Times New Roman" w:eastAsia="Times New Roman" w:hAnsi="Times New Roman"/>
          <w:b/>
          <w:bCs/>
          <w:vanish/>
          <w:sz w:val="24"/>
          <w:szCs w:val="24"/>
          <w:lang w:val="en-US"/>
        </w:rPr>
      </w:pPr>
    </w:p>
    <w:bookmarkStart w:id="8" w:name="_Toc174962182"/>
    <w:p>
      <w:pPr>
        <w:pStyle w:val="style0"/>
        <w:widowControl w:val="false"/>
        <w:autoSpaceDE w:val="false"/>
        <w:autoSpaceDN w:val="false"/>
        <w:spacing w:after="0" w:lineRule="auto" w:line="480"/>
        <w:jc w:val="both"/>
        <w:outlineLvl w:val="1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Kesimpulan</w:t>
      </w:r>
      <w:bookmarkEnd w:id="8"/>
    </w:p>
    <w:p>
      <w:pPr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pembahasan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diatas,maka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kesimpulan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lain: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22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</w:p>
    <w:p>
      <w:pPr>
        <w:pStyle w:val="style179"/>
        <w:numPr>
          <w:ilvl w:val="0"/>
          <w:numId w:val="22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&lt;a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</w:p>
    <w:p>
      <w:pPr>
        <w:pStyle w:val="style179"/>
        <w:numPr>
          <w:ilvl w:val="0"/>
          <w:numId w:val="22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0,074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&gt;0,05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 pengaruh 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22"/>
        </w:numPr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Berdasrkan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12,575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tujukan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0,0005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loyalitas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10205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</w:p>
    <w:p>
      <w:pPr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</w:t>
      </w:r>
    </w:p>
    <w:p>
      <w:pPr>
        <w:pStyle w:val="style179"/>
        <w:numPr>
          <w:ilvl w:val="0"/>
          <w:numId w:val="23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optimal.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23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Pihak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Syahirah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Cahaya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Medinah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lanjut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masyarkat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berjalan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lancar.</w:t>
      </w:r>
    </w:p>
    <w:p>
      <w:pPr>
        <w:pStyle w:val="style179"/>
        <w:numPr>
          <w:ilvl w:val="0"/>
          <w:numId w:val="23"/>
        </w:numPr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selanjutnya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melanjutkan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mengembangkan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</w:p>
    <w:bookmarkStart w:id="9" w:name="_Toc174962185"/>
    <w:p>
      <w:pPr>
        <w:pStyle w:val="style1"/>
        <w:rPr>
          <w:lang w:val="en-US"/>
        </w:rPr>
      </w:pPr>
      <w:r>
        <w:t>DAFTAR PUSTAKA</w:t>
      </w:r>
      <w:bookmarkEnd w:id="9"/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Juliansyah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S.E.,M.M.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Metodelogi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desertasi,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Ilmiah</w:t>
      </w:r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Hasibuan,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M.S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(2104).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Revisi).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Askara.</w:t>
      </w:r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Indrakusuma,D.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/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Artikel</w:t>
      </w:r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Maslow,A.H.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Motivation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Personality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(3rd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ed).Harper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&amp;Row.</w:t>
      </w:r>
    </w:p>
    <w:p>
      <w:pPr>
        <w:spacing w:after="160" w:lineRule="auto" w:line="259"/>
        <w:jc w:val="left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Mathis,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Jackson,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(2001).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resource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(10th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South-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Pud.</w:t>
      </w:r>
    </w:p>
    <w:p>
      <w:pPr>
        <w:spacing w:after="160" w:lineRule="auto" w:line="259"/>
        <w:jc w:val="left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H.M.Ma’ruf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Abdullah,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S.H.,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M.M.,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M.Si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Metodelogi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Kuantitatif</w:t>
      </w:r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Robbins,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(Organizational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Behavior).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Salemba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Empat.</w:t>
      </w:r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mith,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Effective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Perfomance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Strategies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Success.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New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York: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Insights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Press.</w:t>
      </w:r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R&amp;D.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Alfabeta</w:t>
      </w:r>
    </w:p>
    <w:p>
      <w:pPr>
        <w:spacing w:after="160" w:lineRule="auto" w:line="259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Simamora,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(2006).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Yogyakarta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STIE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YKPN.</w:t>
      </w:r>
    </w:p>
    <w:p>
      <w:pPr>
        <w:pStyle w:val="style1"/>
        <w:jc w:val="left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Yusuf,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Praktik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Gramedia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Pustaka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Utama.</w:t>
      </w:r>
    </w:p>
    <w:p>
      <w:pPr>
        <w:pStyle w:val="style66"/>
        <w:spacing w:lineRule="auto" w:line="360"/>
        <w:jc w:val="both"/>
        <w:rPr>
          <w:bCs/>
          <w:lang w:val="id-ID"/>
        </w:rPr>
      </w:pPr>
    </w:p>
    <w:p>
      <w:pPr>
        <w:pStyle w:val="style66"/>
        <w:spacing w:lineRule="auto" w:line="360"/>
        <w:jc w:val="both"/>
        <w:rPr>
          <w:b/>
        </w:rPr>
        <w:sectPr>
          <w:type w:val="continuous"/>
          <w:pgSz w:w="11910" w:h="16840" w:orient="portrait" w:code="9"/>
          <w:pgMar w:top="1440" w:right="1440" w:bottom="1440" w:left="1440" w:header="720" w:footer="720" w:gutter="0"/>
          <w:cols w:space="720" w:num="2"/>
          <w:docGrid w:linePitch="299"/>
        </w:sectPr>
      </w:pPr>
    </w:p>
    <w:p>
      <w:pPr>
        <w:pStyle w:val="style66"/>
        <w:spacing w:lineRule="auto" w:line="360"/>
        <w:jc w:val="both"/>
        <w:rPr>
          <w:b/>
        </w:rPr>
      </w:pPr>
    </w:p>
    <w:sectPr>
      <w:type w:val="continuous"/>
      <w:pgSz w:w="11910" w:h="16840" w:orient="portrait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  <w:font w:name="SimSu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tru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tru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t>Jurnal</w:t>
    </w:r>
    <w:r>
      <w:t xml:space="preserve"> </w:t>
    </w:r>
    <w:r>
      <w:t>Kompetitif</w:t>
    </w:r>
    <w:r>
      <w:tab/>
    </w:r>
    <w:r>
      <w:t xml:space="preserve">                                                                                                          Universitas </w:t>
    </w:r>
    <w:r>
      <w:t>Tridinanti</w: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100" name="_x0000_t75"/>
          <wp:cNvGraphicFramePr>
            <a:graphicFrameLocks xmlns:a="http://schemas.openxmlformats.org/drawingml/2006/main" noChangeAspect="tru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EECBE70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3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72" w:hanging="1800"/>
      </w:pPr>
      <w:rPr>
        <w:rFonts w:hint="default"/>
      </w:rPr>
    </w:lvl>
  </w:abstractNum>
  <w:abstractNum w:abstractNumId="1">
    <w:nsid w:val="00000001"/>
    <w:multiLevelType w:val="multilevel"/>
    <w:tmpl w:val="645A5694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00" w:hanging="1800"/>
      </w:pPr>
      <w:rPr>
        <w:rFonts w:hint="default"/>
      </w:rPr>
    </w:lvl>
  </w:abstractNum>
  <w:abstractNum w:abstractNumId="2">
    <w:nsid w:val="00000002"/>
    <w:multiLevelType w:val="multilevel"/>
    <w:tmpl w:val="3F10D1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3">
    <w:nsid w:val="00000003"/>
    <w:multiLevelType w:val="multilevel"/>
    <w:tmpl w:val="6416170C"/>
    <w:lvl w:ilvl="0">
      <w:start w:val="2"/>
      <w:numFmt w:val="decimal"/>
      <w:lvlText w:val="%1"/>
      <w:lvlJc w:val="left"/>
      <w:pPr>
        <w:ind w:left="1265" w:hanging="344"/>
      </w:pPr>
      <w:rPr>
        <w:lang w:bidi="ar-SA" w:eastAsia="en-US"/>
      </w:rPr>
    </w:lvl>
    <w:lvl w:ilvl="1">
      <w:start w:val="1"/>
      <w:numFmt w:val="decimal"/>
      <w:lvlText w:val="%1.%2"/>
      <w:lvlJc w:val="left"/>
      <w:pPr>
        <w:ind w:left="1265" w:hanging="34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2"/>
        <w:sz w:val="22"/>
        <w:szCs w:val="22"/>
        <w:lang w:bidi="ar-SA" w:eastAsia="en-US"/>
      </w:rPr>
    </w:lvl>
    <w:lvl w:ilvl="2">
      <w:start w:val="1"/>
      <w:numFmt w:val="decimal"/>
      <w:lvlText w:val="%1.%2.%3"/>
      <w:lvlJc w:val="left"/>
      <w:pPr>
        <w:ind w:left="1445" w:hanging="516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-3"/>
        <w:w w:val="102"/>
        <w:sz w:val="22"/>
        <w:szCs w:val="22"/>
        <w:lang w:bidi="ar-SA" w:eastAsia="en-US"/>
      </w:rPr>
    </w:lvl>
    <w:lvl w:ilvl="3">
      <w:start w:val="1"/>
      <w:numFmt w:val="decimal"/>
      <w:lvlText w:val="%1.%2.%3.%4"/>
      <w:lvlJc w:val="left"/>
      <w:pPr>
        <w:ind w:left="1613" w:hanging="68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-3"/>
        <w:w w:val="102"/>
        <w:sz w:val="22"/>
        <w:szCs w:val="22"/>
        <w:lang w:bidi="ar-SA" w:eastAsia="en-US"/>
      </w:rPr>
    </w:lvl>
    <w:lvl w:ilvl="4">
      <w:start w:val="1"/>
      <w:numFmt w:val="decimal"/>
      <w:lvlText w:val="%5."/>
      <w:lvlJc w:val="left"/>
      <w:pPr>
        <w:ind w:left="1606" w:hanging="339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5">
      <w:start w:val="1"/>
      <w:numFmt w:val="bullet"/>
      <w:lvlText w:val="•"/>
      <w:lvlJc w:val="left"/>
      <w:pPr>
        <w:ind w:left="2980" w:hanging="339"/>
      </w:pPr>
      <w:rPr>
        <w:lang w:bidi="ar-SA" w:eastAsia="en-US"/>
      </w:rPr>
    </w:lvl>
    <w:lvl w:ilvl="6">
      <w:start w:val="1"/>
      <w:numFmt w:val="bullet"/>
      <w:lvlText w:val="•"/>
      <w:lvlJc w:val="left"/>
      <w:pPr>
        <w:ind w:left="4300" w:hanging="339"/>
      </w:pPr>
      <w:rPr>
        <w:lang w:bidi="ar-SA" w:eastAsia="en-US"/>
      </w:rPr>
    </w:lvl>
    <w:lvl w:ilvl="7">
      <w:start w:val="1"/>
      <w:numFmt w:val="bullet"/>
      <w:lvlText w:val="•"/>
      <w:lvlJc w:val="left"/>
      <w:pPr>
        <w:ind w:left="5620" w:hanging="339"/>
      </w:pPr>
      <w:rPr>
        <w:lang w:bidi="ar-SA" w:eastAsia="en-US"/>
      </w:rPr>
    </w:lvl>
    <w:lvl w:ilvl="8">
      <w:start w:val="1"/>
      <w:numFmt w:val="bullet"/>
      <w:lvlText w:val="•"/>
      <w:lvlJc w:val="left"/>
      <w:pPr>
        <w:ind w:left="6940" w:hanging="339"/>
      </w:pPr>
      <w:rPr>
        <w:lang w:bidi="ar-SA" w:eastAsia="en-US"/>
      </w:rPr>
    </w:lvl>
  </w:abstractNum>
  <w:abstractNum w:abstractNumId="4">
    <w:nsid w:val="00000004"/>
    <w:multiLevelType w:val="hybridMultilevel"/>
    <w:tmpl w:val="C840DAE6"/>
    <w:lvl w:ilvl="0" w:tplc="8918BED6">
      <w:start w:val="1"/>
      <w:numFmt w:val="decimal"/>
      <w:lvlText w:val="%1."/>
      <w:lvlJc w:val="left"/>
      <w:pPr>
        <w:ind w:left="19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61" w:hanging="360"/>
      </w:pPr>
    </w:lvl>
    <w:lvl w:ilvl="2" w:tplc="0409001B" w:tentative="1">
      <w:start w:val="1"/>
      <w:numFmt w:val="lowerRoman"/>
      <w:lvlText w:val="%3."/>
      <w:lvlJc w:val="right"/>
      <w:pPr>
        <w:ind w:left="3381" w:hanging="180"/>
      </w:pPr>
    </w:lvl>
    <w:lvl w:ilvl="3" w:tplc="0409000F" w:tentative="1">
      <w:start w:val="1"/>
      <w:numFmt w:val="decimal"/>
      <w:lvlText w:val="%4."/>
      <w:lvlJc w:val="left"/>
      <w:pPr>
        <w:ind w:left="4101" w:hanging="360"/>
      </w:pPr>
    </w:lvl>
    <w:lvl w:ilvl="4" w:tplc="04090019" w:tentative="1">
      <w:start w:val="1"/>
      <w:numFmt w:val="lowerLetter"/>
      <w:lvlText w:val="%5."/>
      <w:lvlJc w:val="left"/>
      <w:pPr>
        <w:ind w:left="4821" w:hanging="360"/>
      </w:pPr>
    </w:lvl>
    <w:lvl w:ilvl="5" w:tplc="0409001B" w:tentative="1">
      <w:start w:val="1"/>
      <w:numFmt w:val="lowerRoman"/>
      <w:lvlText w:val="%6."/>
      <w:lvlJc w:val="right"/>
      <w:pPr>
        <w:ind w:left="5541" w:hanging="180"/>
      </w:pPr>
    </w:lvl>
    <w:lvl w:ilvl="6" w:tplc="0409000F" w:tentative="1">
      <w:start w:val="1"/>
      <w:numFmt w:val="decimal"/>
      <w:lvlText w:val="%7."/>
      <w:lvlJc w:val="left"/>
      <w:pPr>
        <w:ind w:left="6261" w:hanging="360"/>
      </w:pPr>
    </w:lvl>
    <w:lvl w:ilvl="7" w:tplc="04090019" w:tentative="1">
      <w:start w:val="1"/>
      <w:numFmt w:val="lowerLetter"/>
      <w:lvlText w:val="%8."/>
      <w:lvlJc w:val="left"/>
      <w:pPr>
        <w:ind w:left="6981" w:hanging="360"/>
      </w:pPr>
    </w:lvl>
    <w:lvl w:ilvl="8" w:tplc="0409001B" w:tentative="1">
      <w:start w:val="1"/>
      <w:numFmt w:val="lowerRoman"/>
      <w:lvlText w:val="%9."/>
      <w:lvlJc w:val="right"/>
      <w:pPr>
        <w:ind w:left="7701" w:hanging="180"/>
      </w:pPr>
    </w:lvl>
  </w:abstractNum>
  <w:abstractNum w:abstractNumId="5">
    <w:nsid w:val="00000005"/>
    <w:multiLevelType w:val="hybridMultilevel"/>
    <w:tmpl w:val="46C43D5A"/>
    <w:lvl w:ilvl="0" w:tplc="BEEAC20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014D83E"/>
    <w:lvl w:ilvl="0" w:tplc="0D92EA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00000007"/>
    <w:multiLevelType w:val="multilevel"/>
    <w:tmpl w:val="B9AA4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00000008"/>
    <w:multiLevelType w:val="hybridMultilevel"/>
    <w:tmpl w:val="2E66678A"/>
    <w:lvl w:ilvl="0" w:tplc="2C1A69D4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74A2F7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EE6C446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1">
    <w:nsid w:val="0000000B"/>
    <w:multiLevelType w:val="multilevel"/>
    <w:tmpl w:val="086C7600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2">
    <w:nsid w:val="0000000C"/>
    <w:multiLevelType w:val="hybridMultilevel"/>
    <w:tmpl w:val="0346E41E"/>
    <w:lvl w:ilvl="0" w:tplc="DB2CBD54">
      <w:start w:val="1"/>
      <w:numFmt w:val="decimal"/>
      <w:lvlText w:val="%1."/>
      <w:lvlJc w:val="left"/>
      <w:pPr>
        <w:ind w:left="1330" w:hanging="40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1" w:tplc="F9E69D7A">
      <w:start w:val="1"/>
      <w:numFmt w:val="bullet"/>
      <w:lvlText w:val="•"/>
      <w:lvlJc w:val="left"/>
      <w:pPr>
        <w:ind w:left="2164" w:hanging="401"/>
      </w:pPr>
      <w:rPr>
        <w:lang w:bidi="ar-SA" w:eastAsia="en-US"/>
      </w:rPr>
    </w:lvl>
    <w:lvl w:ilvl="2" w:tplc="EAEE5F6A">
      <w:start w:val="1"/>
      <w:numFmt w:val="bullet"/>
      <w:lvlText w:val="•"/>
      <w:lvlJc w:val="left"/>
      <w:pPr>
        <w:ind w:left="2988" w:hanging="401"/>
      </w:pPr>
      <w:rPr>
        <w:lang w:bidi="ar-SA" w:eastAsia="en-US"/>
      </w:rPr>
    </w:lvl>
    <w:lvl w:ilvl="3" w:tplc="FF7A89CE">
      <w:start w:val="1"/>
      <w:numFmt w:val="bullet"/>
      <w:lvlText w:val="•"/>
      <w:lvlJc w:val="left"/>
      <w:pPr>
        <w:ind w:left="3812" w:hanging="401"/>
      </w:pPr>
      <w:rPr>
        <w:lang w:bidi="ar-SA" w:eastAsia="en-US"/>
      </w:rPr>
    </w:lvl>
    <w:lvl w:ilvl="4" w:tplc="1C6A7BCE">
      <w:start w:val="1"/>
      <w:numFmt w:val="bullet"/>
      <w:lvlText w:val="•"/>
      <w:lvlJc w:val="left"/>
      <w:pPr>
        <w:ind w:left="4636" w:hanging="401"/>
      </w:pPr>
      <w:rPr>
        <w:lang w:bidi="ar-SA" w:eastAsia="en-US"/>
      </w:rPr>
    </w:lvl>
    <w:lvl w:ilvl="5" w:tplc="2D94CC8C">
      <w:start w:val="1"/>
      <w:numFmt w:val="bullet"/>
      <w:lvlText w:val="•"/>
      <w:lvlJc w:val="left"/>
      <w:pPr>
        <w:ind w:left="5460" w:hanging="401"/>
      </w:pPr>
      <w:rPr>
        <w:lang w:bidi="ar-SA" w:eastAsia="en-US"/>
      </w:rPr>
    </w:lvl>
    <w:lvl w:ilvl="6" w:tplc="C7CEDEA6">
      <w:start w:val="1"/>
      <w:numFmt w:val="bullet"/>
      <w:lvlText w:val="•"/>
      <w:lvlJc w:val="left"/>
      <w:pPr>
        <w:ind w:left="6284" w:hanging="401"/>
      </w:pPr>
      <w:rPr>
        <w:lang w:bidi="ar-SA" w:eastAsia="en-US"/>
      </w:rPr>
    </w:lvl>
    <w:lvl w:ilvl="7" w:tplc="196458EC">
      <w:start w:val="1"/>
      <w:numFmt w:val="bullet"/>
      <w:lvlText w:val="•"/>
      <w:lvlJc w:val="left"/>
      <w:pPr>
        <w:ind w:left="7108" w:hanging="401"/>
      </w:pPr>
      <w:rPr>
        <w:lang w:bidi="ar-SA" w:eastAsia="en-US"/>
      </w:rPr>
    </w:lvl>
    <w:lvl w:ilvl="8" w:tplc="E5D82BF2">
      <w:start w:val="1"/>
      <w:numFmt w:val="bullet"/>
      <w:lvlText w:val="•"/>
      <w:lvlJc w:val="left"/>
      <w:pPr>
        <w:ind w:left="7932" w:hanging="401"/>
      </w:pPr>
      <w:rPr>
        <w:lang w:bidi="ar-SA" w:eastAsia="en-US"/>
      </w:rPr>
    </w:lvl>
  </w:abstractNum>
  <w:abstractNum w:abstractNumId="13">
    <w:nsid w:val="0000000D"/>
    <w:multiLevelType w:val="multilevel"/>
    <w:tmpl w:val="0464EB1C"/>
    <w:lvl w:ilvl="0">
      <w:start w:val="5"/>
      <w:numFmt w:val="decimal"/>
      <w:lvlText w:val="%1"/>
      <w:lvlJc w:val="left"/>
      <w:pPr>
        <w:ind w:left="1265" w:hanging="344"/>
      </w:pPr>
      <w:rPr>
        <w:lang w:bidi="ar-SA" w:eastAsia="en-US"/>
      </w:rPr>
    </w:lvl>
    <w:lvl w:ilvl="1">
      <w:start w:val="1"/>
      <w:numFmt w:val="decimal"/>
      <w:lvlText w:val="%1.%2"/>
      <w:lvlJc w:val="left"/>
      <w:pPr>
        <w:ind w:left="1265" w:hanging="34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2"/>
        <w:sz w:val="22"/>
        <w:szCs w:val="22"/>
        <w:lang w:bidi="ar-SA" w:eastAsia="en-US"/>
      </w:rPr>
    </w:lvl>
    <w:lvl w:ilvl="2">
      <w:start w:val="1"/>
      <w:numFmt w:val="decimal"/>
      <w:lvlText w:val="%3."/>
      <w:lvlJc w:val="left"/>
      <w:pPr>
        <w:ind w:left="1462" w:hanging="339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3">
      <w:start w:val="1"/>
      <w:numFmt w:val="lowerLetter"/>
      <w:lvlText w:val="%4."/>
      <w:lvlJc w:val="left"/>
      <w:pPr>
        <w:ind w:left="2264" w:hanging="176"/>
      </w:pPr>
      <w:rPr>
        <w:rFonts w:ascii="Arial" w:cs="Arial" w:eastAsia="Arial" w:hAnsi="Arial" w:hint="default"/>
        <w:b w:val="false"/>
        <w:bCs w:val="false"/>
        <w:i w:val="false"/>
        <w:iCs w:val="false"/>
        <w:color w:val="010105"/>
        <w:spacing w:val="-1"/>
        <w:w w:val="95"/>
        <w:sz w:val="16"/>
        <w:szCs w:val="16"/>
        <w:lang w:bidi="ar-SA" w:eastAsia="en-US"/>
      </w:rPr>
    </w:lvl>
    <w:lvl w:ilvl="4">
      <w:start w:val="1"/>
      <w:numFmt w:val="bullet"/>
      <w:lvlText w:val="•"/>
      <w:lvlJc w:val="left"/>
      <w:pPr>
        <w:ind w:left="4090" w:hanging="176"/>
      </w:pPr>
      <w:rPr>
        <w:lang w:bidi="ar-SA" w:eastAsia="en-US"/>
      </w:rPr>
    </w:lvl>
    <w:lvl w:ilvl="5">
      <w:start w:val="1"/>
      <w:numFmt w:val="bullet"/>
      <w:lvlText w:val="•"/>
      <w:lvlJc w:val="left"/>
      <w:pPr>
        <w:ind w:left="5005" w:hanging="176"/>
      </w:pPr>
      <w:rPr>
        <w:lang w:bidi="ar-SA" w:eastAsia="en-US"/>
      </w:rPr>
    </w:lvl>
    <w:lvl w:ilvl="6">
      <w:start w:val="1"/>
      <w:numFmt w:val="bullet"/>
      <w:lvlText w:val="•"/>
      <w:lvlJc w:val="left"/>
      <w:pPr>
        <w:ind w:left="5920" w:hanging="176"/>
      </w:pPr>
      <w:rPr>
        <w:lang w:bidi="ar-SA" w:eastAsia="en-US"/>
      </w:rPr>
    </w:lvl>
    <w:lvl w:ilvl="7">
      <w:start w:val="1"/>
      <w:numFmt w:val="bullet"/>
      <w:lvlText w:val="•"/>
      <w:lvlJc w:val="left"/>
      <w:pPr>
        <w:ind w:left="6835" w:hanging="176"/>
      </w:pPr>
      <w:rPr>
        <w:lang w:bidi="ar-SA" w:eastAsia="en-US"/>
      </w:rPr>
    </w:lvl>
    <w:lvl w:ilvl="8">
      <w:start w:val="1"/>
      <w:numFmt w:val="bullet"/>
      <w:lvlText w:val="•"/>
      <w:lvlJc w:val="left"/>
      <w:pPr>
        <w:ind w:left="7750" w:hanging="176"/>
      </w:pPr>
      <w:rPr>
        <w:lang w:bidi="ar-SA" w:eastAsia="en-US"/>
      </w:rPr>
    </w:lvl>
  </w:abstractNum>
  <w:abstractNum w:abstractNumId="14">
    <w:nsid w:val="0000000E"/>
    <w:multiLevelType w:val="multilevel"/>
    <w:tmpl w:val="3836EE4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3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9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52" w:hanging="1800"/>
      </w:pPr>
      <w:rPr>
        <w:rFonts w:hint="default"/>
      </w:rPr>
    </w:lvl>
  </w:abstractNum>
  <w:abstractNum w:abstractNumId="15">
    <w:nsid w:val="0000000F"/>
    <w:multiLevelType w:val="hybridMultilevel"/>
    <w:tmpl w:val="686EE056"/>
    <w:lvl w:ilvl="0" w:tplc="93105A64">
      <w:start w:val="1"/>
      <w:numFmt w:val="decimal"/>
      <w:lvlText w:val="%1."/>
      <w:lvlJc w:val="left"/>
      <w:pPr>
        <w:ind w:left="1080" w:hanging="360"/>
      </w:pPr>
      <w:rPr>
        <w:rFonts w:eastAsia="宋体" w:hint="default"/>
      </w:rPr>
    </w:lvl>
    <w:lvl w:ilvl="1" w:tplc="F8404580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0000010"/>
    <w:multiLevelType w:val="hybridMultilevel"/>
    <w:tmpl w:val="E49AA1CE"/>
    <w:lvl w:ilvl="0" w:tplc="D1F2E496">
      <w:start w:val="1"/>
      <w:numFmt w:val="decimal"/>
      <w:lvlText w:val="%1."/>
      <w:lvlJc w:val="left"/>
      <w:pPr>
        <w:ind w:left="1012" w:hanging="292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1" w:tplc="E14A8EB0">
      <w:start w:val="1"/>
      <w:numFmt w:val="bullet"/>
      <w:lvlText w:val="•"/>
      <w:lvlJc w:val="left"/>
      <w:pPr>
        <w:ind w:left="1805" w:hanging="292"/>
      </w:pPr>
      <w:rPr>
        <w:rFonts w:hint="default"/>
        <w:lang w:bidi="ar-SA" w:eastAsia="en-US"/>
      </w:rPr>
    </w:lvl>
    <w:lvl w:ilvl="2" w:tplc="746A87AE">
      <w:start w:val="1"/>
      <w:numFmt w:val="bullet"/>
      <w:lvlText w:val="•"/>
      <w:lvlJc w:val="left"/>
      <w:pPr>
        <w:ind w:left="2599" w:hanging="292"/>
      </w:pPr>
      <w:rPr>
        <w:rFonts w:hint="default"/>
        <w:lang w:bidi="ar-SA" w:eastAsia="en-US"/>
      </w:rPr>
    </w:lvl>
    <w:lvl w:ilvl="3" w:tplc="7EC4CA10">
      <w:start w:val="1"/>
      <w:numFmt w:val="bullet"/>
      <w:lvlText w:val="•"/>
      <w:lvlJc w:val="left"/>
      <w:pPr>
        <w:ind w:left="3393" w:hanging="292"/>
      </w:pPr>
      <w:rPr>
        <w:rFonts w:hint="default"/>
        <w:lang w:bidi="ar-SA" w:eastAsia="en-US"/>
      </w:rPr>
    </w:lvl>
    <w:lvl w:ilvl="4" w:tplc="4F70FC10">
      <w:start w:val="1"/>
      <w:numFmt w:val="bullet"/>
      <w:lvlText w:val="•"/>
      <w:lvlJc w:val="left"/>
      <w:pPr>
        <w:ind w:left="4187" w:hanging="292"/>
      </w:pPr>
      <w:rPr>
        <w:rFonts w:hint="default"/>
        <w:lang w:bidi="ar-SA" w:eastAsia="en-US"/>
      </w:rPr>
    </w:lvl>
    <w:lvl w:ilvl="5" w:tplc="BC083128">
      <w:start w:val="1"/>
      <w:numFmt w:val="bullet"/>
      <w:lvlText w:val="•"/>
      <w:lvlJc w:val="left"/>
      <w:pPr>
        <w:ind w:left="4981" w:hanging="292"/>
      </w:pPr>
      <w:rPr>
        <w:rFonts w:hint="default"/>
        <w:lang w:bidi="ar-SA" w:eastAsia="en-US"/>
      </w:rPr>
    </w:lvl>
    <w:lvl w:ilvl="6" w:tplc="5BC87A9E">
      <w:start w:val="1"/>
      <w:numFmt w:val="bullet"/>
      <w:lvlText w:val="•"/>
      <w:lvlJc w:val="left"/>
      <w:pPr>
        <w:ind w:left="5775" w:hanging="292"/>
      </w:pPr>
      <w:rPr>
        <w:rFonts w:hint="default"/>
        <w:lang w:bidi="ar-SA" w:eastAsia="en-US"/>
      </w:rPr>
    </w:lvl>
    <w:lvl w:ilvl="7" w:tplc="64349308">
      <w:start w:val="1"/>
      <w:numFmt w:val="bullet"/>
      <w:lvlText w:val="•"/>
      <w:lvlJc w:val="left"/>
      <w:pPr>
        <w:ind w:left="6569" w:hanging="292"/>
      </w:pPr>
      <w:rPr>
        <w:rFonts w:hint="default"/>
        <w:lang w:bidi="ar-SA" w:eastAsia="en-US"/>
      </w:rPr>
    </w:lvl>
    <w:lvl w:ilvl="8" w:tplc="FD6E3198">
      <w:start w:val="1"/>
      <w:numFmt w:val="bullet"/>
      <w:lvlText w:val="•"/>
      <w:lvlJc w:val="left"/>
      <w:pPr>
        <w:ind w:left="7363" w:hanging="292"/>
      </w:pPr>
      <w:rPr>
        <w:rFonts w:hint="default"/>
        <w:lang w:bidi="ar-SA" w:eastAsia="en-US"/>
      </w:rPr>
    </w:lvl>
  </w:abstractNum>
  <w:abstractNum w:abstractNumId="17">
    <w:nsid w:val="00000011"/>
    <w:multiLevelType w:val="hybridMultilevel"/>
    <w:tmpl w:val="27AC4F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2DCA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multilevel"/>
    <w:tmpl w:val="64C43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0000001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1">
    <w:nsid w:val="0000001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2">
    <w:nsid w:val="0000001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5"/>
  </w:num>
  <w:num w:numId="2">
    <w:abstractNumId w:val="2"/>
  </w:num>
  <w:num w:numId="3">
    <w:abstractNumId w:val="15"/>
  </w:num>
  <w:num w:numId="4">
    <w:abstractNumId w:val="17"/>
  </w:num>
  <w:num w:numId="5">
    <w:abstractNumId w:val="8"/>
  </w:num>
  <w:num w:numId="6">
    <w:abstractNumId w:val="11"/>
  </w:num>
  <w:num w:numId="7">
    <w:abstractNumId w:val="0"/>
  </w:num>
  <w:num w:numId="8">
    <w:abstractNumId w:val="18"/>
  </w:num>
  <w:num w:numId="9">
    <w:abstractNumId w:val="14"/>
  </w:num>
  <w:num w:numId="10">
    <w:abstractNumId w:val="10"/>
  </w:num>
  <w:num w:numId="11">
    <w:abstractNumId w:val="16"/>
  </w:num>
  <w:num w:numId="12">
    <w:abstractNumId w:val="1"/>
  </w:num>
  <w:num w:numId="13">
    <w:abstractNumId w:val="19"/>
  </w:num>
  <w:num w:numId="14">
    <w:abstractNumId w:val="7"/>
  </w:num>
  <w:num w:numId="15">
    <w:abstractNumId w:val="4"/>
  </w:num>
  <w:num w:numId="16">
    <w:abstractNumId w:val="9"/>
  </w:num>
  <w:num w:numId="17">
    <w:abstractNumId w:val="6"/>
  </w:num>
  <w:num w:numId="18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lang w:val="en-ID"/>
    </w:rPr>
  </w:style>
  <w:style w:type="paragraph" w:styleId="style1">
    <w:name w:val="heading 1"/>
    <w:basedOn w:val="style62"/>
    <w:next w:val="style1"/>
    <w:link w:val="style4099"/>
    <w:qFormat/>
    <w:uiPriority w:val="9"/>
    <w:pPr>
      <w:pBdr>
        <w:bottom w:val="none" w:sz="0" w:space="0" w:color="auto"/>
      </w:pBdr>
      <w:spacing w:after="0" w:lineRule="auto" w:line="480"/>
      <w:ind w:right="3"/>
      <w:jc w:val="center"/>
      <w:outlineLvl w:val="0"/>
    </w:pPr>
    <w:rPr>
      <w:rFonts w:ascii="Times New Roman" w:cs="Times New Roman" w:eastAsia="Calibri" w:hAnsi="Times New Roman"/>
      <w:b/>
      <w:color w:val="auto"/>
      <w:spacing w:val="-10"/>
      <w:sz w:val="24"/>
      <w:szCs w:val="24"/>
      <w:lang w:val="id-ID"/>
    </w:rPr>
  </w:style>
  <w:style w:type="paragraph" w:styleId="style2">
    <w:name w:val="heading 2"/>
    <w:basedOn w:val="style0"/>
    <w:next w:val="style0"/>
    <w:link w:val="style4102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6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aaa83e78-a131-4da6-8d9d-05b9c6178943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5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Heading 1 Char_25c6b2f8-ddae-411f-8b69-9dc484ab7567"/>
    <w:basedOn w:val="style65"/>
    <w:next w:val="style4099"/>
    <w:link w:val="style1"/>
    <w:uiPriority w:val="9"/>
    <w:rPr>
      <w:rFonts w:ascii="Times New Roman" w:cs="Times New Roman" w:eastAsia="Calibri" w:hAnsi="Times New Roman"/>
      <w:b/>
      <w:spacing w:val="-10"/>
      <w:kern w:val="28"/>
      <w:sz w:val="24"/>
      <w:szCs w:val="24"/>
      <w:lang w:val="id-ID"/>
    </w:rPr>
  </w:style>
  <w:style w:type="paragraph" w:styleId="style62">
    <w:name w:val="Title"/>
    <w:basedOn w:val="style0"/>
    <w:next w:val="style0"/>
    <w:link w:val="style4100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customStyle="1" w:styleId="style4100">
    <w:name w:val="Title Char_a9fa5c81-f706-4814-a762-466401b86abb"/>
    <w:basedOn w:val="style65"/>
    <w:next w:val="style4100"/>
    <w:link w:val="style62"/>
    <w:uiPriority w:val="10"/>
    <w:rPr>
      <w:rFonts w:ascii="Cambria" w:cs="宋体" w:eastAsia="宋体" w:hAnsi="Cambria"/>
      <w:color w:val="17365d"/>
      <w:spacing w:val="5"/>
      <w:kern w:val="28"/>
      <w:sz w:val="52"/>
      <w:szCs w:val="52"/>
      <w:lang w:val="en-ID"/>
    </w:rPr>
  </w:style>
  <w:style w:type="character" w:customStyle="1" w:styleId="style4101">
    <w:name w:val="bumpedfont15"/>
    <w:basedOn w:val="style65"/>
    <w:next w:val="style4101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2">
    <w:name w:val="Heading 2 Char_07c2387f-db31-4526-ac15-e630e5dda11b"/>
    <w:basedOn w:val="style65"/>
    <w:next w:val="style4102"/>
    <w:link w:val="style2"/>
    <w:uiPriority w:val="9"/>
    <w:rPr>
      <w:rFonts w:ascii="Cambria" w:cs="宋体" w:eastAsia="宋体" w:hAnsi="Cambria"/>
      <w:b/>
      <w:bCs/>
      <w:color w:val="4f81bd"/>
      <w:sz w:val="26"/>
      <w:szCs w:val="26"/>
      <w:lang w:val="en-ID"/>
    </w:rPr>
  </w:style>
  <w:style w:type="paragraph" w:customStyle="1" w:styleId="style4103">
    <w:name w:val="s52"/>
    <w:basedOn w:val="style0"/>
    <w:next w:val="style4103"/>
    <w:pPr>
      <w:spacing w:before="100" w:beforeAutospacing="true" w:after="100" w:afterAutospacing="true" w:lineRule="auto" w:line="240"/>
    </w:pPr>
    <w:rPr>
      <w:rFonts w:ascii="Times New Roman" w:cs="Times New Roman" w:eastAsia="宋体" w:hAnsi="Times New Roman"/>
      <w:sz w:val="24"/>
      <w:szCs w:val="24"/>
      <w:lang w:val="id-ID" w:eastAsia="id-ID"/>
    </w:rPr>
  </w:style>
  <w:style w:type="character" w:customStyle="1" w:styleId="style4104">
    <w:name w:val="apple-converted-space"/>
    <w:basedOn w:val="style65"/>
    <w:next w:val="style4104"/>
  </w:style>
  <w:style w:type="character" w:customStyle="1" w:styleId="style4105">
    <w:name w:val="List Paragraph Char"/>
    <w:basedOn w:val="style65"/>
    <w:next w:val="style4105"/>
    <w:link w:val="style179"/>
    <w:qFormat/>
    <w:uiPriority w:val="34"/>
    <w:rPr>
      <w:lang w:val="en-ID"/>
    </w:rPr>
  </w:style>
  <w:style w:type="character" w:customStyle="1" w:styleId="style4106">
    <w:name w:val="Heading 4 Char_d97f4f34-5806-4cb6-98fe-4ad48052fdf0"/>
    <w:basedOn w:val="style65"/>
    <w:next w:val="style4106"/>
    <w:link w:val="style4"/>
    <w:uiPriority w:val="9"/>
    <w:rPr>
      <w:rFonts w:ascii="Cambria" w:cs="宋体" w:eastAsia="宋体" w:hAnsi="Cambria"/>
      <w:b/>
      <w:bCs/>
      <w:i/>
      <w:iCs/>
      <w:color w:val="4f81bd"/>
      <w:lang w:val="en-ID"/>
    </w:rPr>
  </w:style>
  <w:style w:type="table" w:customStyle="1" w:styleId="style4107">
    <w:name w:val="Table Grid3"/>
    <w:basedOn w:val="style105"/>
    <w:next w:val="style154"/>
    <w:uiPriority w:val="39"/>
    <w:pPr>
      <w:spacing w:after="0" w:lineRule="auto" w:line="240"/>
    </w:pPr>
    <w:rPr>
      <w:kern w:val="2"/>
      <w:lang w:val="en-ID"/>
      <w14:ligatures xmlns:w14="http://schemas.microsoft.com/office/word/2010/wordml"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0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8">
    <w:name w:val="Header Char_69c37f46-055c-4e6b-a5b0-76285aea5e79"/>
    <w:basedOn w:val="style65"/>
    <w:next w:val="style4108"/>
    <w:link w:val="style31"/>
    <w:uiPriority w:val="99"/>
    <w:rPr>
      <w:lang w:val="en-ID"/>
    </w:rPr>
  </w:style>
  <w:style w:type="paragraph" w:styleId="style32">
    <w:name w:val="footer"/>
    <w:basedOn w:val="style0"/>
    <w:next w:val="style32"/>
    <w:link w:val="style410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9">
    <w:name w:val="Footer Char_4093dbc3-c2a6-4bab-a4ea-51fc865b2c92"/>
    <w:basedOn w:val="style65"/>
    <w:next w:val="style4109"/>
    <w:link w:val="style32"/>
    <w:uiPriority w:val="99"/>
    <w:rPr>
      <w:lang w:val="en-ID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  <w:style w:type="paragraph" w:customStyle="1" w:styleId="style4111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2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3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4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5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6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7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8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19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20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  <w:style w:type="paragraph" w:customStyle="1" w:styleId="style4122">
    <w:name w:val="&quot;Default&quot;"/>
    <w:next w:val="style4094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Times New Roman" w:cs="Calibri" w:eastAsia="宋体" w:hAnsi="Times New Roman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F8458-D002-417A-B549-D822E6DD5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1409</Words>
  <Pages>19</Pages>
  <Characters>9618</Characters>
  <Application>WPS Office</Application>
  <DocSecurity>0</DocSecurity>
  <Paragraphs>90</Paragraphs>
  <ScaleCrop>false</ScaleCrop>
  <Company>home</Company>
  <LinksUpToDate>false</LinksUpToDate>
  <CharactersWithSpaces>11129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2025-01-21T09:27:00Z</dcterms:created>
  <dc:creator>ismail - [2010]</dc:creator>
  <lastModifiedBy>CPH1911</lastModifiedBy>
  <dcterms:modified xsi:type="dcterms:W3CDTF">2025-01-22T11:52:07Z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GrammarlyDocumentId" pid="2">
    <vt:lpwstr>7e64d6323e06106fa8385c4bf376500fa28c56ba844e45eac17c8f6f72ef718f</vt:lpwstr>
  </property>
  <property fmtid="{D5CDD505-2E9C-101B-9397-08002B2CF9AE}" name="ICV" pid="3">
    <vt:lpwstr>9382534509b6416da1bbebe70d531837</vt:lpwstr>
  </property>
  <property fmtid="{D5CDD505-2E9C-101B-9397-08002B2CF9AE}" name="NXPowerLiteLastOptimized" pid="4">
    <vt:lpwstr>868929</vt:lpwstr>
  </property>
  <property fmtid="{D5CDD505-2E9C-101B-9397-08002B2CF9AE}" name="NXPowerLiteSettings" pid="5">
    <vt:lpwstr>C7000400038000</vt:lpwstr>
  </property>
  <property fmtid="{D5CDD505-2E9C-101B-9397-08002B2CF9AE}" name="NXPowerLiteVersion" pid="6">
    <vt:lpwstr>S10.3.1</vt:lpwstr>
  </property>
</Properties>
</file>