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3191" w:rsidRDefault="003372AD">
      <w:pPr>
        <w:spacing w:before="98" w:line="360" w:lineRule="auto"/>
        <w:ind w:left="1628" w:right="548" w:firstLine="32"/>
        <w:jc w:val="center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3632" behindDoc="1" locked="0" layoutInCell="1" allowOverlap="1">
            <wp:simplePos x="0" y="0"/>
            <wp:positionH relativeFrom="page">
              <wp:posOffset>809625</wp:posOffset>
            </wp:positionH>
            <wp:positionV relativeFrom="page">
              <wp:posOffset>914400</wp:posOffset>
            </wp:positionV>
            <wp:extent cx="600075" cy="638810"/>
            <wp:effectExtent l="0" t="0" r="9525" b="8890"/>
            <wp:wrapNone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638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pacing w:val="-3"/>
          <w:sz w:val="24"/>
          <w:szCs w:val="24"/>
        </w:rPr>
        <w:t>P</w:t>
      </w:r>
      <w:r>
        <w:rPr>
          <w:b/>
          <w:sz w:val="24"/>
          <w:szCs w:val="24"/>
        </w:rPr>
        <w:t>E</w:t>
      </w:r>
      <w:r>
        <w:rPr>
          <w:b/>
          <w:spacing w:val="2"/>
          <w:sz w:val="24"/>
          <w:szCs w:val="24"/>
        </w:rPr>
        <w:t>N</w:t>
      </w:r>
      <w:r>
        <w:rPr>
          <w:b/>
          <w:spacing w:val="-2"/>
          <w:sz w:val="24"/>
          <w:szCs w:val="24"/>
        </w:rPr>
        <w:t>G</w:t>
      </w:r>
      <w:r>
        <w:rPr>
          <w:b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R</w:t>
      </w:r>
      <w:r>
        <w:rPr>
          <w:b/>
          <w:sz w:val="24"/>
          <w:szCs w:val="24"/>
        </w:rPr>
        <w:t xml:space="preserve">UH 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T</w:t>
      </w:r>
      <w:r>
        <w:rPr>
          <w:b/>
          <w:sz w:val="24"/>
          <w:szCs w:val="24"/>
        </w:rPr>
        <w:t>IV</w:t>
      </w:r>
      <w:r>
        <w:rPr>
          <w:b/>
          <w:spacing w:val="-1"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 xml:space="preserve">I, </w:t>
      </w:r>
      <w:r>
        <w:rPr>
          <w:b/>
          <w:spacing w:val="-2"/>
          <w:sz w:val="24"/>
          <w:szCs w:val="24"/>
        </w:rPr>
        <w:t>K</w:t>
      </w:r>
      <w:r>
        <w:rPr>
          <w:b/>
          <w:sz w:val="24"/>
          <w:szCs w:val="24"/>
        </w:rPr>
        <w:t>OM</w:t>
      </w:r>
      <w:r>
        <w:rPr>
          <w:b/>
          <w:spacing w:val="-1"/>
          <w:sz w:val="24"/>
          <w:szCs w:val="24"/>
        </w:rPr>
        <w:t>U</w:t>
      </w:r>
      <w:r>
        <w:rPr>
          <w:b/>
          <w:sz w:val="24"/>
          <w:szCs w:val="24"/>
        </w:rPr>
        <w:t>N</w:t>
      </w:r>
      <w:r>
        <w:rPr>
          <w:b/>
          <w:spacing w:val="2"/>
          <w:sz w:val="24"/>
          <w:szCs w:val="24"/>
        </w:rPr>
        <w:t>I</w:t>
      </w:r>
      <w:r>
        <w:rPr>
          <w:b/>
          <w:spacing w:val="-2"/>
          <w:sz w:val="24"/>
          <w:szCs w:val="24"/>
        </w:rPr>
        <w:t>K</w:t>
      </w:r>
      <w:r>
        <w:rPr>
          <w:b/>
          <w:sz w:val="24"/>
          <w:szCs w:val="24"/>
        </w:rPr>
        <w:t xml:space="preserve">ASI </w:t>
      </w:r>
      <w:r>
        <w:rPr>
          <w:b/>
          <w:spacing w:val="2"/>
          <w:sz w:val="24"/>
          <w:szCs w:val="24"/>
        </w:rPr>
        <w:t>D</w:t>
      </w:r>
      <w:r>
        <w:rPr>
          <w:b/>
          <w:sz w:val="24"/>
          <w:szCs w:val="24"/>
        </w:rPr>
        <w:t>AN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K</w:t>
      </w:r>
      <w:r>
        <w:rPr>
          <w:b/>
          <w:sz w:val="24"/>
          <w:szCs w:val="24"/>
        </w:rPr>
        <w:t>OMITMEN OR</w:t>
      </w:r>
      <w:r>
        <w:rPr>
          <w:b/>
          <w:spacing w:val="-2"/>
          <w:sz w:val="24"/>
          <w:szCs w:val="24"/>
        </w:rPr>
        <w:t>G</w:t>
      </w:r>
      <w:r>
        <w:rPr>
          <w:b/>
          <w:sz w:val="24"/>
          <w:szCs w:val="24"/>
        </w:rPr>
        <w:t>A</w:t>
      </w:r>
      <w:r>
        <w:rPr>
          <w:b/>
          <w:spacing w:val="-1"/>
          <w:sz w:val="24"/>
          <w:szCs w:val="24"/>
        </w:rPr>
        <w:t>N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 xml:space="preserve">ASI </w:t>
      </w:r>
      <w:r>
        <w:rPr>
          <w:b/>
          <w:spacing w:val="1"/>
          <w:sz w:val="24"/>
          <w:szCs w:val="24"/>
        </w:rPr>
        <w:t>T</w:t>
      </w:r>
      <w:r>
        <w:rPr>
          <w:b/>
          <w:sz w:val="24"/>
          <w:szCs w:val="24"/>
        </w:rPr>
        <w:t>ERHA</w:t>
      </w:r>
      <w:r>
        <w:rPr>
          <w:b/>
          <w:spacing w:val="-1"/>
          <w:sz w:val="24"/>
          <w:szCs w:val="24"/>
        </w:rPr>
        <w:t>D</w:t>
      </w:r>
      <w:r>
        <w:rPr>
          <w:b/>
          <w:spacing w:val="2"/>
          <w:sz w:val="24"/>
          <w:szCs w:val="24"/>
        </w:rPr>
        <w:t>A</w:t>
      </w:r>
      <w:r>
        <w:rPr>
          <w:b/>
          <w:sz w:val="24"/>
          <w:szCs w:val="24"/>
        </w:rPr>
        <w:t>P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pacing w:val="-2"/>
          <w:sz w:val="24"/>
          <w:szCs w:val="24"/>
        </w:rPr>
        <w:t>K</w:t>
      </w:r>
      <w:r>
        <w:rPr>
          <w:b/>
          <w:sz w:val="24"/>
          <w:szCs w:val="24"/>
        </w:rPr>
        <w:t>INER</w:t>
      </w:r>
      <w:r>
        <w:rPr>
          <w:b/>
          <w:spacing w:val="2"/>
          <w:sz w:val="24"/>
          <w:szCs w:val="24"/>
        </w:rPr>
        <w:t>J</w:t>
      </w:r>
      <w:r>
        <w:rPr>
          <w:b/>
          <w:sz w:val="24"/>
          <w:szCs w:val="24"/>
        </w:rPr>
        <w:t>A KA</w:t>
      </w:r>
      <w:r>
        <w:rPr>
          <w:b/>
          <w:spacing w:val="-1"/>
          <w:sz w:val="24"/>
          <w:szCs w:val="24"/>
        </w:rPr>
        <w:t>R</w:t>
      </w:r>
      <w:r>
        <w:rPr>
          <w:b/>
          <w:spacing w:val="2"/>
          <w:sz w:val="24"/>
          <w:szCs w:val="24"/>
        </w:rPr>
        <w:t>Y</w:t>
      </w:r>
      <w:r>
        <w:rPr>
          <w:b/>
          <w:sz w:val="24"/>
          <w:szCs w:val="24"/>
        </w:rPr>
        <w:t>AW</w:t>
      </w:r>
      <w:r>
        <w:rPr>
          <w:b/>
          <w:spacing w:val="-1"/>
          <w:sz w:val="24"/>
          <w:szCs w:val="24"/>
        </w:rPr>
        <w:t>A</w:t>
      </w:r>
      <w:r>
        <w:rPr>
          <w:b/>
          <w:sz w:val="24"/>
          <w:szCs w:val="24"/>
        </w:rPr>
        <w:t>N</w:t>
      </w:r>
      <w:r>
        <w:rPr>
          <w:b/>
          <w:spacing w:val="2"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P</w:t>
      </w:r>
      <w:r>
        <w:rPr>
          <w:b/>
          <w:sz w:val="24"/>
          <w:szCs w:val="24"/>
        </w:rPr>
        <w:t>T. INTRA</w:t>
      </w:r>
      <w:r>
        <w:rPr>
          <w:b/>
          <w:spacing w:val="-1"/>
          <w:sz w:val="24"/>
          <w:szCs w:val="24"/>
        </w:rPr>
        <w:t>C</w:t>
      </w:r>
      <w:r>
        <w:rPr>
          <w:b/>
          <w:sz w:val="24"/>
          <w:szCs w:val="24"/>
        </w:rPr>
        <w:t xml:space="preserve">O </w:t>
      </w:r>
      <w:r>
        <w:rPr>
          <w:b/>
          <w:spacing w:val="-3"/>
          <w:sz w:val="24"/>
          <w:szCs w:val="24"/>
        </w:rPr>
        <w:t>P</w:t>
      </w:r>
      <w:r>
        <w:rPr>
          <w:b/>
          <w:sz w:val="24"/>
          <w:szCs w:val="24"/>
        </w:rPr>
        <w:t>ENTA W</w:t>
      </w:r>
      <w:r>
        <w:rPr>
          <w:b/>
          <w:spacing w:val="-1"/>
          <w:sz w:val="24"/>
          <w:szCs w:val="24"/>
        </w:rPr>
        <w:t>A</w:t>
      </w:r>
      <w:r>
        <w:rPr>
          <w:b/>
          <w:sz w:val="24"/>
          <w:szCs w:val="24"/>
        </w:rPr>
        <w:t>HA</w:t>
      </w:r>
      <w:r>
        <w:rPr>
          <w:b/>
          <w:spacing w:val="2"/>
          <w:sz w:val="24"/>
          <w:szCs w:val="24"/>
        </w:rPr>
        <w:t>N</w:t>
      </w:r>
      <w:r>
        <w:rPr>
          <w:b/>
          <w:sz w:val="24"/>
          <w:szCs w:val="24"/>
        </w:rPr>
        <w:t>A</w:t>
      </w:r>
      <w:r>
        <w:rPr>
          <w:b/>
          <w:spacing w:val="2"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P</w:t>
      </w:r>
      <w:r>
        <w:rPr>
          <w:b/>
          <w:spacing w:val="2"/>
          <w:sz w:val="24"/>
          <w:szCs w:val="24"/>
        </w:rPr>
        <w:t>A</w:t>
      </w:r>
      <w:r>
        <w:rPr>
          <w:b/>
          <w:sz w:val="24"/>
          <w:szCs w:val="24"/>
        </w:rPr>
        <w:t>LE</w:t>
      </w:r>
      <w:r>
        <w:rPr>
          <w:b/>
          <w:spacing w:val="-1"/>
          <w:sz w:val="24"/>
          <w:szCs w:val="24"/>
        </w:rPr>
        <w:t>M</w:t>
      </w:r>
      <w:r>
        <w:rPr>
          <w:b/>
          <w:sz w:val="24"/>
          <w:szCs w:val="24"/>
        </w:rPr>
        <w:t>BA</w:t>
      </w:r>
      <w:r>
        <w:rPr>
          <w:b/>
          <w:spacing w:val="-1"/>
          <w:sz w:val="24"/>
          <w:szCs w:val="24"/>
        </w:rPr>
        <w:t>N</w:t>
      </w:r>
      <w:r>
        <w:rPr>
          <w:b/>
          <w:sz w:val="24"/>
          <w:szCs w:val="24"/>
        </w:rPr>
        <w:t>G</w:t>
      </w:r>
    </w:p>
    <w:p w:rsidR="001C3191" w:rsidRDefault="001C3191">
      <w:pPr>
        <w:spacing w:before="8" w:line="220" w:lineRule="exact"/>
        <w:rPr>
          <w:sz w:val="22"/>
          <w:szCs w:val="22"/>
        </w:rPr>
      </w:pPr>
    </w:p>
    <w:p w:rsidR="001C3191" w:rsidRDefault="003372AD">
      <w:pPr>
        <w:spacing w:line="460" w:lineRule="exact"/>
        <w:ind w:left="1965" w:right="898"/>
        <w:jc w:val="center"/>
        <w:rPr>
          <w:sz w:val="22"/>
          <w:szCs w:val="22"/>
        </w:rPr>
      </w:pPr>
      <w:r>
        <w:rPr>
          <w:b/>
          <w:spacing w:val="1"/>
          <w:position w:val="-5"/>
          <w:sz w:val="22"/>
          <w:szCs w:val="22"/>
        </w:rPr>
        <w:t>H</w:t>
      </w:r>
      <w:r>
        <w:rPr>
          <w:b/>
          <w:position w:val="-5"/>
          <w:sz w:val="22"/>
          <w:szCs w:val="22"/>
        </w:rPr>
        <w:t>ern</w:t>
      </w:r>
      <w:r>
        <w:rPr>
          <w:b/>
          <w:spacing w:val="-3"/>
          <w:position w:val="-5"/>
          <w:sz w:val="22"/>
          <w:szCs w:val="22"/>
        </w:rPr>
        <w:t>a</w:t>
      </w:r>
      <w:r>
        <w:rPr>
          <w:b/>
          <w:position w:val="-5"/>
          <w:sz w:val="22"/>
          <w:szCs w:val="22"/>
        </w:rPr>
        <w:t>n</w:t>
      </w:r>
      <w:r>
        <w:rPr>
          <w:b/>
          <w:spacing w:val="-1"/>
          <w:position w:val="-5"/>
          <w:sz w:val="22"/>
          <w:szCs w:val="22"/>
        </w:rPr>
        <w:t>d</w:t>
      </w:r>
      <w:r>
        <w:rPr>
          <w:b/>
          <w:position w:val="-5"/>
          <w:sz w:val="22"/>
          <w:szCs w:val="22"/>
        </w:rPr>
        <w:t xml:space="preserve">o </w:t>
      </w:r>
      <w:r>
        <w:rPr>
          <w:b/>
          <w:spacing w:val="-1"/>
          <w:position w:val="-5"/>
          <w:sz w:val="22"/>
          <w:szCs w:val="22"/>
        </w:rPr>
        <w:t>H</w:t>
      </w:r>
      <w:r>
        <w:rPr>
          <w:b/>
          <w:position w:val="-5"/>
          <w:sz w:val="22"/>
          <w:szCs w:val="22"/>
        </w:rPr>
        <w:t>end</w:t>
      </w:r>
      <w:r>
        <w:rPr>
          <w:b/>
          <w:spacing w:val="-2"/>
          <w:position w:val="-5"/>
          <w:sz w:val="22"/>
          <w:szCs w:val="22"/>
        </w:rPr>
        <w:t>r</w:t>
      </w:r>
      <w:r>
        <w:rPr>
          <w:b/>
          <w:spacing w:val="1"/>
          <w:position w:val="-5"/>
          <w:sz w:val="22"/>
          <w:szCs w:val="22"/>
        </w:rPr>
        <w:t>ik</w:t>
      </w:r>
      <w:r>
        <w:rPr>
          <w:b/>
          <w:w w:val="99"/>
          <w:position w:val="5"/>
          <w:sz w:val="14"/>
          <w:szCs w:val="14"/>
        </w:rPr>
        <w:t>1</w:t>
      </w:r>
      <w:r>
        <w:rPr>
          <w:b/>
          <w:position w:val="-5"/>
          <w:sz w:val="22"/>
          <w:szCs w:val="22"/>
        </w:rPr>
        <w:t xml:space="preserve">, </w:t>
      </w:r>
      <w:r w:rsidRPr="003372AD">
        <w:rPr>
          <w:b/>
          <w:spacing w:val="-1"/>
          <w:position w:val="-5"/>
          <w:sz w:val="22"/>
          <w:szCs w:val="22"/>
        </w:rPr>
        <w:t>Letifa Shintawaty</w:t>
      </w:r>
      <w:r>
        <w:rPr>
          <w:b/>
          <w:w w:val="99"/>
          <w:position w:val="5"/>
          <w:sz w:val="14"/>
          <w:szCs w:val="14"/>
        </w:rPr>
        <w:t>2</w:t>
      </w:r>
      <w:r>
        <w:rPr>
          <w:b/>
          <w:position w:val="-5"/>
          <w:sz w:val="22"/>
          <w:szCs w:val="22"/>
        </w:rPr>
        <w:t>,</w:t>
      </w:r>
      <w:r w:rsidRPr="003372AD">
        <w:t xml:space="preserve"> </w:t>
      </w:r>
      <w:r w:rsidRPr="003372AD">
        <w:rPr>
          <w:b/>
          <w:position w:val="-5"/>
          <w:sz w:val="22"/>
          <w:szCs w:val="22"/>
        </w:rPr>
        <w:t>Liliana</w:t>
      </w:r>
      <w:r>
        <w:rPr>
          <w:b/>
          <w:position w:val="-5"/>
          <w:sz w:val="22"/>
          <w:szCs w:val="22"/>
          <w:vertAlign w:val="superscript"/>
        </w:rPr>
        <w:t>3</w:t>
      </w:r>
      <w:r>
        <w:rPr>
          <w:b/>
          <w:spacing w:val="9"/>
          <w:position w:val="-5"/>
          <w:sz w:val="22"/>
          <w:szCs w:val="22"/>
        </w:rPr>
        <w:t xml:space="preserve"> </w:t>
      </w:r>
    </w:p>
    <w:p w:rsidR="001C3191" w:rsidRDefault="003372AD">
      <w:pPr>
        <w:spacing w:line="240" w:lineRule="exact"/>
        <w:ind w:left="1499" w:right="1339"/>
        <w:jc w:val="center"/>
        <w:rPr>
          <w:sz w:val="14"/>
          <w:szCs w:val="14"/>
        </w:rPr>
      </w:pPr>
      <w:r>
        <w:rPr>
          <w:spacing w:val="1"/>
          <w:position w:val="-1"/>
          <w:sz w:val="22"/>
          <w:szCs w:val="22"/>
        </w:rPr>
        <w:t>M</w:t>
      </w:r>
      <w:r>
        <w:rPr>
          <w:position w:val="-1"/>
          <w:sz w:val="22"/>
          <w:szCs w:val="22"/>
        </w:rPr>
        <w:t>ah</w:t>
      </w:r>
      <w:r>
        <w:rPr>
          <w:spacing w:val="-2"/>
          <w:position w:val="-1"/>
          <w:sz w:val="22"/>
          <w:szCs w:val="22"/>
        </w:rPr>
        <w:t>a</w:t>
      </w:r>
      <w:r>
        <w:rPr>
          <w:position w:val="-1"/>
          <w:sz w:val="22"/>
          <w:szCs w:val="22"/>
        </w:rPr>
        <w:t>s</w:t>
      </w:r>
      <w:r>
        <w:rPr>
          <w:spacing w:val="1"/>
          <w:position w:val="-1"/>
          <w:sz w:val="22"/>
          <w:szCs w:val="22"/>
        </w:rPr>
        <w:t>i</w:t>
      </w:r>
      <w:r>
        <w:rPr>
          <w:position w:val="-1"/>
          <w:sz w:val="22"/>
          <w:szCs w:val="22"/>
        </w:rPr>
        <w:t>s</w:t>
      </w:r>
      <w:r>
        <w:rPr>
          <w:spacing w:val="-3"/>
          <w:position w:val="-1"/>
          <w:sz w:val="22"/>
          <w:szCs w:val="22"/>
        </w:rPr>
        <w:t>w</w:t>
      </w:r>
      <w:r>
        <w:rPr>
          <w:position w:val="-1"/>
          <w:sz w:val="22"/>
          <w:szCs w:val="22"/>
        </w:rPr>
        <w:t>a P</w:t>
      </w:r>
      <w:r>
        <w:rPr>
          <w:spacing w:val="1"/>
          <w:position w:val="-1"/>
          <w:sz w:val="22"/>
          <w:szCs w:val="22"/>
        </w:rPr>
        <w:t>r</w:t>
      </w:r>
      <w:r>
        <w:rPr>
          <w:position w:val="-1"/>
          <w:sz w:val="22"/>
          <w:szCs w:val="22"/>
        </w:rPr>
        <w:t>o</w:t>
      </w:r>
      <w:r>
        <w:rPr>
          <w:spacing w:val="-2"/>
          <w:position w:val="-1"/>
          <w:sz w:val="22"/>
          <w:szCs w:val="22"/>
        </w:rPr>
        <w:t>g</w:t>
      </w:r>
      <w:r>
        <w:rPr>
          <w:spacing w:val="1"/>
          <w:position w:val="-1"/>
          <w:sz w:val="22"/>
          <w:szCs w:val="22"/>
        </w:rPr>
        <w:t>r</w:t>
      </w:r>
      <w:r>
        <w:rPr>
          <w:position w:val="-1"/>
          <w:sz w:val="22"/>
          <w:szCs w:val="22"/>
        </w:rPr>
        <w:t>am</w:t>
      </w:r>
      <w:r>
        <w:rPr>
          <w:spacing w:val="-3"/>
          <w:position w:val="-1"/>
          <w:sz w:val="22"/>
          <w:szCs w:val="22"/>
        </w:rPr>
        <w:t xml:space="preserve"> </w:t>
      </w:r>
      <w:r>
        <w:rPr>
          <w:position w:val="-1"/>
          <w:sz w:val="22"/>
          <w:szCs w:val="22"/>
        </w:rPr>
        <w:t>Studi</w:t>
      </w:r>
      <w:r>
        <w:rPr>
          <w:spacing w:val="-1"/>
          <w:position w:val="-1"/>
          <w:sz w:val="22"/>
          <w:szCs w:val="22"/>
        </w:rPr>
        <w:t xml:space="preserve"> </w:t>
      </w:r>
      <w:r>
        <w:rPr>
          <w:position w:val="-1"/>
          <w:sz w:val="22"/>
          <w:szCs w:val="22"/>
        </w:rPr>
        <w:t>M</w:t>
      </w:r>
      <w:r>
        <w:rPr>
          <w:spacing w:val="1"/>
          <w:position w:val="-1"/>
          <w:sz w:val="22"/>
          <w:szCs w:val="22"/>
        </w:rPr>
        <w:t>a</w:t>
      </w:r>
      <w:r>
        <w:rPr>
          <w:position w:val="-1"/>
          <w:sz w:val="22"/>
          <w:szCs w:val="22"/>
        </w:rPr>
        <w:t>n</w:t>
      </w:r>
      <w:r>
        <w:rPr>
          <w:spacing w:val="-2"/>
          <w:position w:val="-1"/>
          <w:sz w:val="22"/>
          <w:szCs w:val="22"/>
        </w:rPr>
        <w:t>a</w:t>
      </w:r>
      <w:r>
        <w:rPr>
          <w:spacing w:val="1"/>
          <w:position w:val="-1"/>
          <w:sz w:val="22"/>
          <w:szCs w:val="22"/>
        </w:rPr>
        <w:t>j</w:t>
      </w:r>
      <w:r>
        <w:rPr>
          <w:position w:val="-1"/>
          <w:sz w:val="22"/>
          <w:szCs w:val="22"/>
        </w:rPr>
        <w:t>e</w:t>
      </w:r>
      <w:r>
        <w:rPr>
          <w:spacing w:val="-3"/>
          <w:position w:val="-1"/>
          <w:sz w:val="22"/>
          <w:szCs w:val="22"/>
        </w:rPr>
        <w:t>m</w:t>
      </w:r>
      <w:r>
        <w:rPr>
          <w:position w:val="-1"/>
          <w:sz w:val="22"/>
          <w:szCs w:val="22"/>
        </w:rPr>
        <w:t>en</w:t>
      </w:r>
      <w:r>
        <w:rPr>
          <w:spacing w:val="2"/>
          <w:position w:val="-1"/>
          <w:sz w:val="22"/>
          <w:szCs w:val="22"/>
        </w:rPr>
        <w:t xml:space="preserve"> </w:t>
      </w:r>
      <w:r>
        <w:rPr>
          <w:spacing w:val="-1"/>
          <w:position w:val="-1"/>
          <w:sz w:val="22"/>
          <w:szCs w:val="22"/>
        </w:rPr>
        <w:t>U</w:t>
      </w:r>
      <w:r>
        <w:rPr>
          <w:position w:val="-1"/>
          <w:sz w:val="22"/>
          <w:szCs w:val="22"/>
        </w:rPr>
        <w:t>n</w:t>
      </w:r>
      <w:r>
        <w:rPr>
          <w:spacing w:val="1"/>
          <w:position w:val="-1"/>
          <w:sz w:val="22"/>
          <w:szCs w:val="22"/>
        </w:rPr>
        <w:t>i</w:t>
      </w:r>
      <w:r>
        <w:rPr>
          <w:spacing w:val="-2"/>
          <w:position w:val="-1"/>
          <w:sz w:val="22"/>
          <w:szCs w:val="22"/>
        </w:rPr>
        <w:t>v</w:t>
      </w:r>
      <w:r>
        <w:rPr>
          <w:position w:val="-1"/>
          <w:sz w:val="22"/>
          <w:szCs w:val="22"/>
        </w:rPr>
        <w:t>e</w:t>
      </w:r>
      <w:r>
        <w:rPr>
          <w:spacing w:val="1"/>
          <w:position w:val="-1"/>
          <w:sz w:val="22"/>
          <w:szCs w:val="22"/>
        </w:rPr>
        <w:t>r</w:t>
      </w:r>
      <w:r>
        <w:rPr>
          <w:spacing w:val="-2"/>
          <w:position w:val="-1"/>
          <w:sz w:val="22"/>
          <w:szCs w:val="22"/>
        </w:rPr>
        <w:t>s</w:t>
      </w:r>
      <w:r>
        <w:rPr>
          <w:spacing w:val="1"/>
          <w:position w:val="-1"/>
          <w:sz w:val="22"/>
          <w:szCs w:val="22"/>
        </w:rPr>
        <w:t>it</w:t>
      </w:r>
      <w:r>
        <w:rPr>
          <w:spacing w:val="-2"/>
          <w:position w:val="-1"/>
          <w:sz w:val="22"/>
          <w:szCs w:val="22"/>
        </w:rPr>
        <w:t>a</w:t>
      </w:r>
      <w:r>
        <w:rPr>
          <w:position w:val="-1"/>
          <w:sz w:val="22"/>
          <w:szCs w:val="22"/>
        </w:rPr>
        <w:t>s</w:t>
      </w:r>
      <w:r>
        <w:rPr>
          <w:spacing w:val="-2"/>
          <w:position w:val="-1"/>
          <w:sz w:val="22"/>
          <w:szCs w:val="22"/>
        </w:rPr>
        <w:t xml:space="preserve"> </w:t>
      </w:r>
      <w:r>
        <w:rPr>
          <w:spacing w:val="2"/>
          <w:position w:val="-1"/>
          <w:sz w:val="22"/>
          <w:szCs w:val="22"/>
        </w:rPr>
        <w:t>T</w:t>
      </w:r>
      <w:r>
        <w:rPr>
          <w:spacing w:val="-2"/>
          <w:position w:val="-1"/>
          <w:sz w:val="22"/>
          <w:szCs w:val="22"/>
        </w:rPr>
        <w:t>r</w:t>
      </w:r>
      <w:r>
        <w:rPr>
          <w:spacing w:val="-1"/>
          <w:position w:val="-1"/>
          <w:sz w:val="22"/>
          <w:szCs w:val="22"/>
        </w:rPr>
        <w:t>i</w:t>
      </w:r>
      <w:r>
        <w:rPr>
          <w:position w:val="-1"/>
          <w:sz w:val="22"/>
          <w:szCs w:val="22"/>
        </w:rPr>
        <w:t>d</w:t>
      </w:r>
      <w:r>
        <w:rPr>
          <w:spacing w:val="1"/>
          <w:position w:val="-1"/>
          <w:sz w:val="22"/>
          <w:szCs w:val="22"/>
        </w:rPr>
        <w:t>i</w:t>
      </w:r>
      <w:r>
        <w:rPr>
          <w:position w:val="-1"/>
          <w:sz w:val="22"/>
          <w:szCs w:val="22"/>
        </w:rPr>
        <w:t>na</w:t>
      </w:r>
      <w:r>
        <w:rPr>
          <w:spacing w:val="-2"/>
          <w:position w:val="-1"/>
          <w:sz w:val="22"/>
          <w:szCs w:val="22"/>
        </w:rPr>
        <w:t>n</w:t>
      </w:r>
      <w:r>
        <w:rPr>
          <w:spacing w:val="1"/>
          <w:position w:val="-1"/>
          <w:sz w:val="22"/>
          <w:szCs w:val="22"/>
        </w:rPr>
        <w:t>t</w:t>
      </w:r>
      <w:r>
        <w:rPr>
          <w:position w:val="-1"/>
          <w:sz w:val="22"/>
          <w:szCs w:val="22"/>
        </w:rPr>
        <w:t>i</w:t>
      </w:r>
      <w:r>
        <w:rPr>
          <w:spacing w:val="1"/>
          <w:position w:val="-1"/>
          <w:sz w:val="22"/>
          <w:szCs w:val="22"/>
        </w:rPr>
        <w:t xml:space="preserve"> </w:t>
      </w:r>
      <w:r>
        <w:rPr>
          <w:spacing w:val="-3"/>
          <w:position w:val="-1"/>
          <w:sz w:val="22"/>
          <w:szCs w:val="22"/>
        </w:rPr>
        <w:t>P</w:t>
      </w:r>
      <w:r>
        <w:rPr>
          <w:position w:val="-1"/>
          <w:sz w:val="22"/>
          <w:szCs w:val="22"/>
        </w:rPr>
        <w:t>a</w:t>
      </w:r>
      <w:r>
        <w:rPr>
          <w:spacing w:val="-1"/>
          <w:position w:val="-1"/>
          <w:sz w:val="22"/>
          <w:szCs w:val="22"/>
        </w:rPr>
        <w:t>l</w:t>
      </w:r>
      <w:r>
        <w:rPr>
          <w:position w:val="-1"/>
          <w:sz w:val="22"/>
          <w:szCs w:val="22"/>
        </w:rPr>
        <w:t>e</w:t>
      </w:r>
      <w:r>
        <w:rPr>
          <w:spacing w:val="-3"/>
          <w:position w:val="-1"/>
          <w:sz w:val="22"/>
          <w:szCs w:val="22"/>
        </w:rPr>
        <w:t>m</w:t>
      </w:r>
      <w:r>
        <w:rPr>
          <w:position w:val="-1"/>
          <w:sz w:val="22"/>
          <w:szCs w:val="22"/>
        </w:rPr>
        <w:t>bang</w:t>
      </w:r>
      <w:r>
        <w:rPr>
          <w:w w:val="99"/>
          <w:position w:val="9"/>
          <w:sz w:val="14"/>
          <w:szCs w:val="14"/>
        </w:rPr>
        <w:t>1</w:t>
      </w:r>
    </w:p>
    <w:p w:rsidR="001C3191" w:rsidRDefault="003372AD">
      <w:pPr>
        <w:spacing w:line="240" w:lineRule="exact"/>
        <w:ind w:left="2723" w:right="2563"/>
        <w:jc w:val="center"/>
        <w:rPr>
          <w:sz w:val="14"/>
          <w:szCs w:val="14"/>
        </w:rPr>
      </w:pPr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>os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n </w:t>
      </w:r>
      <w:r>
        <w:rPr>
          <w:sz w:val="22"/>
          <w:szCs w:val="22"/>
        </w:rPr>
        <w:t>Pe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b</w:t>
      </w:r>
      <w:r>
        <w:rPr>
          <w:spacing w:val="1"/>
          <w:sz w:val="22"/>
          <w:szCs w:val="22"/>
        </w:rPr>
        <w:t>i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b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1</w:t>
      </w:r>
      <w:r>
        <w:rPr>
          <w:position w:val="10"/>
          <w:sz w:val="14"/>
          <w:szCs w:val="14"/>
        </w:rPr>
        <w:t>2</w:t>
      </w:r>
      <w:r>
        <w:rPr>
          <w:sz w:val="22"/>
          <w:szCs w:val="22"/>
        </w:rPr>
        <w:t>,</w:t>
      </w:r>
      <w:r>
        <w:rPr>
          <w:spacing w:val="-1"/>
          <w:sz w:val="22"/>
          <w:szCs w:val="22"/>
        </w:rPr>
        <w:t xml:space="preserve"> D</w:t>
      </w:r>
      <w:r>
        <w:rPr>
          <w:sz w:val="22"/>
          <w:szCs w:val="22"/>
        </w:rPr>
        <w:t>os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 Pe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b</w:t>
      </w:r>
      <w:r>
        <w:rPr>
          <w:spacing w:val="1"/>
          <w:sz w:val="22"/>
          <w:szCs w:val="22"/>
        </w:rPr>
        <w:t>i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b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-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2</w:t>
      </w:r>
      <w:r>
        <w:rPr>
          <w:w w:val="99"/>
          <w:position w:val="10"/>
          <w:sz w:val="14"/>
          <w:szCs w:val="14"/>
        </w:rPr>
        <w:t>3</w:t>
      </w:r>
    </w:p>
    <w:p w:rsidR="001C3191" w:rsidRDefault="003372AD">
      <w:pPr>
        <w:spacing w:line="240" w:lineRule="exact"/>
        <w:ind w:left="3067" w:right="2904"/>
        <w:jc w:val="center"/>
        <w:rPr>
          <w:sz w:val="22"/>
          <w:szCs w:val="22"/>
        </w:rPr>
      </w:pPr>
      <w:r>
        <w:rPr>
          <w:position w:val="-1"/>
          <w:sz w:val="22"/>
          <w:szCs w:val="22"/>
        </w:rPr>
        <w:t>E</w:t>
      </w:r>
      <w:r>
        <w:rPr>
          <w:spacing w:val="-4"/>
          <w:position w:val="-1"/>
          <w:sz w:val="22"/>
          <w:szCs w:val="22"/>
        </w:rPr>
        <w:t>m</w:t>
      </w:r>
      <w:r>
        <w:rPr>
          <w:position w:val="-1"/>
          <w:sz w:val="22"/>
          <w:szCs w:val="22"/>
        </w:rPr>
        <w:t>a</w:t>
      </w:r>
      <w:r>
        <w:rPr>
          <w:spacing w:val="1"/>
          <w:position w:val="-1"/>
          <w:sz w:val="22"/>
          <w:szCs w:val="22"/>
        </w:rPr>
        <w:t>il</w:t>
      </w:r>
      <w:r>
        <w:rPr>
          <w:position w:val="-1"/>
          <w:sz w:val="22"/>
          <w:szCs w:val="22"/>
        </w:rPr>
        <w:t>:</w:t>
      </w:r>
      <w:r>
        <w:rPr>
          <w:spacing w:val="2"/>
          <w:position w:val="-1"/>
          <w:sz w:val="22"/>
          <w:szCs w:val="22"/>
        </w:rPr>
        <w:t xml:space="preserve"> </w:t>
      </w:r>
      <w:hyperlink r:id="rId7">
        <w:r>
          <w:rPr>
            <w:position w:val="-1"/>
            <w:sz w:val="22"/>
            <w:szCs w:val="22"/>
          </w:rPr>
          <w:t>hen</w:t>
        </w:r>
        <w:r>
          <w:rPr>
            <w:spacing w:val="-2"/>
            <w:position w:val="-1"/>
            <w:sz w:val="22"/>
            <w:szCs w:val="22"/>
          </w:rPr>
          <w:t>d</w:t>
        </w:r>
        <w:r>
          <w:rPr>
            <w:spacing w:val="1"/>
            <w:position w:val="-1"/>
            <w:sz w:val="22"/>
            <w:szCs w:val="22"/>
          </w:rPr>
          <w:t>ri</w:t>
        </w:r>
        <w:r>
          <w:rPr>
            <w:spacing w:val="-2"/>
            <w:position w:val="-1"/>
            <w:sz w:val="22"/>
            <w:szCs w:val="22"/>
          </w:rPr>
          <w:t>k</w:t>
        </w:r>
        <w:r>
          <w:rPr>
            <w:position w:val="-1"/>
            <w:sz w:val="22"/>
            <w:szCs w:val="22"/>
          </w:rPr>
          <w:t>h</w:t>
        </w:r>
        <w:r>
          <w:rPr>
            <w:spacing w:val="-2"/>
            <w:position w:val="-1"/>
            <w:sz w:val="22"/>
            <w:szCs w:val="22"/>
          </w:rPr>
          <w:t>e</w:t>
        </w:r>
        <w:r>
          <w:rPr>
            <w:spacing w:val="1"/>
            <w:position w:val="-1"/>
            <w:sz w:val="22"/>
            <w:szCs w:val="22"/>
          </w:rPr>
          <w:t>r</w:t>
        </w:r>
        <w:r>
          <w:rPr>
            <w:position w:val="-1"/>
            <w:sz w:val="22"/>
            <w:szCs w:val="22"/>
          </w:rPr>
          <w:t>nan</w:t>
        </w:r>
        <w:r>
          <w:rPr>
            <w:spacing w:val="-2"/>
            <w:position w:val="-1"/>
            <w:sz w:val="22"/>
            <w:szCs w:val="22"/>
          </w:rPr>
          <w:t>d</w:t>
        </w:r>
        <w:r>
          <w:rPr>
            <w:position w:val="-1"/>
            <w:sz w:val="22"/>
            <w:szCs w:val="22"/>
          </w:rPr>
          <w:t>o7</w:t>
        </w:r>
        <w:r>
          <w:rPr>
            <w:spacing w:val="-2"/>
            <w:position w:val="-1"/>
            <w:sz w:val="22"/>
            <w:szCs w:val="22"/>
          </w:rPr>
          <w:t>@</w:t>
        </w:r>
        <w:r>
          <w:rPr>
            <w:position w:val="-1"/>
            <w:sz w:val="22"/>
            <w:szCs w:val="22"/>
          </w:rPr>
          <w:t>g</w:t>
        </w:r>
        <w:r>
          <w:rPr>
            <w:spacing w:val="-4"/>
            <w:position w:val="-1"/>
            <w:sz w:val="22"/>
            <w:szCs w:val="22"/>
          </w:rPr>
          <w:t>m</w:t>
        </w:r>
        <w:r>
          <w:rPr>
            <w:position w:val="-1"/>
            <w:sz w:val="22"/>
            <w:szCs w:val="22"/>
          </w:rPr>
          <w:t>a</w:t>
        </w:r>
        <w:r>
          <w:rPr>
            <w:spacing w:val="1"/>
            <w:position w:val="-1"/>
            <w:sz w:val="22"/>
            <w:szCs w:val="22"/>
          </w:rPr>
          <w:t>il</w:t>
        </w:r>
      </w:hyperlink>
      <w:hyperlink>
        <w:r>
          <w:rPr>
            <w:position w:val="-1"/>
            <w:sz w:val="22"/>
            <w:szCs w:val="22"/>
          </w:rPr>
          <w:t>.com</w:t>
        </w:r>
      </w:hyperlink>
    </w:p>
    <w:p w:rsidR="001C3191" w:rsidRDefault="001C3191">
      <w:pPr>
        <w:spacing w:before="7" w:line="180" w:lineRule="exact"/>
        <w:rPr>
          <w:sz w:val="19"/>
          <w:szCs w:val="19"/>
        </w:rPr>
      </w:pPr>
    </w:p>
    <w:p w:rsidR="001C3191" w:rsidRDefault="001C3191">
      <w:pPr>
        <w:spacing w:line="200" w:lineRule="exact"/>
      </w:pPr>
    </w:p>
    <w:p w:rsidR="001C3191" w:rsidRDefault="001C3191">
      <w:pPr>
        <w:spacing w:line="200" w:lineRule="exact"/>
      </w:pPr>
    </w:p>
    <w:p w:rsidR="001C3191" w:rsidRDefault="001C3191">
      <w:pPr>
        <w:spacing w:line="200" w:lineRule="exact"/>
      </w:pPr>
    </w:p>
    <w:p w:rsidR="001C3191" w:rsidRDefault="001C3191">
      <w:pPr>
        <w:spacing w:line="200" w:lineRule="exact"/>
      </w:pPr>
    </w:p>
    <w:p w:rsidR="001C3191" w:rsidRDefault="003372AD">
      <w:pPr>
        <w:spacing w:before="32" w:line="240" w:lineRule="exact"/>
        <w:ind w:left="4226" w:right="4063"/>
        <w:jc w:val="center"/>
        <w:rPr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4656" behindDoc="1" locked="0" layoutInCell="1" allowOverlap="1">
                <wp:simplePos x="0" y="0"/>
                <wp:positionH relativeFrom="page">
                  <wp:posOffset>890270</wp:posOffset>
                </wp:positionH>
                <wp:positionV relativeFrom="page">
                  <wp:posOffset>3273425</wp:posOffset>
                </wp:positionV>
                <wp:extent cx="5781675" cy="4159885"/>
                <wp:effectExtent l="0" t="0" r="0" b="5715"/>
                <wp:wrapNone/>
                <wp:docPr id="54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81675" cy="4159885"/>
                          <a:chOff x="1402" y="5155"/>
                          <a:chExt cx="9105" cy="6551"/>
                        </a:xfrm>
                      </wpg:grpSpPr>
                      <wpg:grpSp>
                        <wpg:cNvPr id="55" name="Group 56"/>
                        <wpg:cNvGrpSpPr>
                          <a:grpSpLocks/>
                        </wpg:cNvGrpSpPr>
                        <wpg:grpSpPr bwMode="auto">
                          <a:xfrm>
                            <a:off x="1412" y="5165"/>
                            <a:ext cx="9085" cy="490"/>
                            <a:chOff x="1412" y="5165"/>
                            <a:chExt cx="9085" cy="490"/>
                          </a:xfrm>
                        </wpg:grpSpPr>
                        <wps:wsp>
                          <wps:cNvPr id="56" name="Freeform 99"/>
                          <wps:cNvSpPr>
                            <a:spLocks/>
                          </wps:cNvSpPr>
                          <wps:spPr bwMode="auto">
                            <a:xfrm>
                              <a:off x="1412" y="5165"/>
                              <a:ext cx="9085" cy="490"/>
                            </a:xfrm>
                            <a:custGeom>
                              <a:avLst/>
                              <a:gdLst>
                                <a:gd name="T0" fmla="+- 0 1412 1412"/>
                                <a:gd name="T1" fmla="*/ T0 w 9085"/>
                                <a:gd name="T2" fmla="+- 0 5655 5165"/>
                                <a:gd name="T3" fmla="*/ 5655 h 490"/>
                                <a:gd name="T4" fmla="+- 0 10497 1412"/>
                                <a:gd name="T5" fmla="*/ T4 w 9085"/>
                                <a:gd name="T6" fmla="+- 0 5655 5165"/>
                                <a:gd name="T7" fmla="*/ 5655 h 490"/>
                                <a:gd name="T8" fmla="+- 0 10497 1412"/>
                                <a:gd name="T9" fmla="*/ T8 w 9085"/>
                                <a:gd name="T10" fmla="+- 0 5165 5165"/>
                                <a:gd name="T11" fmla="*/ 5165 h 490"/>
                                <a:gd name="T12" fmla="+- 0 1412 1412"/>
                                <a:gd name="T13" fmla="*/ T12 w 9085"/>
                                <a:gd name="T14" fmla="+- 0 5165 5165"/>
                                <a:gd name="T15" fmla="*/ 5165 h 490"/>
                                <a:gd name="T16" fmla="+- 0 1412 1412"/>
                                <a:gd name="T17" fmla="*/ T16 w 9085"/>
                                <a:gd name="T18" fmla="+- 0 5655 5165"/>
                                <a:gd name="T19" fmla="*/ 5655 h 49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085" h="490">
                                  <a:moveTo>
                                    <a:pt x="0" y="490"/>
                                  </a:moveTo>
                                  <a:lnTo>
                                    <a:pt x="9085" y="490"/>
                                  </a:lnTo>
                                  <a:lnTo>
                                    <a:pt x="908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1F1F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57" name="Group 57"/>
                          <wpg:cNvGrpSpPr>
                            <a:grpSpLocks/>
                          </wpg:cNvGrpSpPr>
                          <wpg:grpSpPr bwMode="auto">
                            <a:xfrm>
                              <a:off x="1412" y="5655"/>
                              <a:ext cx="9085" cy="293"/>
                              <a:chOff x="1412" y="5655"/>
                              <a:chExt cx="9085" cy="293"/>
                            </a:xfrm>
                          </wpg:grpSpPr>
                          <wps:wsp>
                            <wps:cNvPr id="58" name="Freeform 98"/>
                            <wps:cNvSpPr>
                              <a:spLocks/>
                            </wps:cNvSpPr>
                            <wps:spPr bwMode="auto">
                              <a:xfrm>
                                <a:off x="1412" y="5655"/>
                                <a:ext cx="9085" cy="293"/>
                              </a:xfrm>
                              <a:custGeom>
                                <a:avLst/>
                                <a:gdLst>
                                  <a:gd name="T0" fmla="+- 0 1412 1412"/>
                                  <a:gd name="T1" fmla="*/ T0 w 9085"/>
                                  <a:gd name="T2" fmla="+- 0 5948 5655"/>
                                  <a:gd name="T3" fmla="*/ 5948 h 293"/>
                                  <a:gd name="T4" fmla="+- 0 10497 1412"/>
                                  <a:gd name="T5" fmla="*/ T4 w 9085"/>
                                  <a:gd name="T6" fmla="+- 0 5948 5655"/>
                                  <a:gd name="T7" fmla="*/ 5948 h 293"/>
                                  <a:gd name="T8" fmla="+- 0 10497 1412"/>
                                  <a:gd name="T9" fmla="*/ T8 w 9085"/>
                                  <a:gd name="T10" fmla="+- 0 5655 5655"/>
                                  <a:gd name="T11" fmla="*/ 5655 h 293"/>
                                  <a:gd name="T12" fmla="+- 0 1412 1412"/>
                                  <a:gd name="T13" fmla="*/ T12 w 9085"/>
                                  <a:gd name="T14" fmla="+- 0 5655 5655"/>
                                  <a:gd name="T15" fmla="*/ 5655 h 293"/>
                                  <a:gd name="T16" fmla="+- 0 1412 1412"/>
                                  <a:gd name="T17" fmla="*/ T16 w 9085"/>
                                  <a:gd name="T18" fmla="+- 0 5948 5655"/>
                                  <a:gd name="T19" fmla="*/ 5948 h 293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</a:cxnLst>
                                <a:rect l="0" t="0" r="r" b="b"/>
                                <a:pathLst>
                                  <a:path w="9085" h="293">
                                    <a:moveTo>
                                      <a:pt x="0" y="293"/>
                                    </a:moveTo>
                                    <a:lnTo>
                                      <a:pt x="9085" y="293"/>
                                    </a:lnTo>
                                    <a:lnTo>
                                      <a:pt x="9085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29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1F1F1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59" name="Group 58"/>
                            <wpg:cNvGrpSpPr>
                              <a:grpSpLocks/>
                            </wpg:cNvGrpSpPr>
                            <wpg:grpSpPr bwMode="auto">
                              <a:xfrm>
                                <a:off x="1412" y="5948"/>
                                <a:ext cx="9085" cy="290"/>
                                <a:chOff x="1412" y="5948"/>
                                <a:chExt cx="9085" cy="290"/>
                              </a:xfrm>
                            </wpg:grpSpPr>
                            <wps:wsp>
                              <wps:cNvPr id="60" name="Freeform 97"/>
                              <wps:cNvSpPr>
                                <a:spLocks/>
                              </wps:cNvSpPr>
                              <wps:spPr bwMode="auto">
                                <a:xfrm>
                                  <a:off x="1412" y="5948"/>
                                  <a:ext cx="9085" cy="290"/>
                                </a:xfrm>
                                <a:custGeom>
                                  <a:avLst/>
                                  <a:gdLst>
                                    <a:gd name="T0" fmla="+- 0 1412 1412"/>
                                    <a:gd name="T1" fmla="*/ T0 w 9085"/>
                                    <a:gd name="T2" fmla="+- 0 6239 5948"/>
                                    <a:gd name="T3" fmla="*/ 6239 h 290"/>
                                    <a:gd name="T4" fmla="+- 0 10497 1412"/>
                                    <a:gd name="T5" fmla="*/ T4 w 9085"/>
                                    <a:gd name="T6" fmla="+- 0 6239 5948"/>
                                    <a:gd name="T7" fmla="*/ 6239 h 290"/>
                                    <a:gd name="T8" fmla="+- 0 10497 1412"/>
                                    <a:gd name="T9" fmla="*/ T8 w 9085"/>
                                    <a:gd name="T10" fmla="+- 0 5948 5948"/>
                                    <a:gd name="T11" fmla="*/ 5948 h 290"/>
                                    <a:gd name="T12" fmla="+- 0 1412 1412"/>
                                    <a:gd name="T13" fmla="*/ T12 w 9085"/>
                                    <a:gd name="T14" fmla="+- 0 5948 5948"/>
                                    <a:gd name="T15" fmla="*/ 5948 h 290"/>
                                    <a:gd name="T16" fmla="+- 0 1412 1412"/>
                                    <a:gd name="T17" fmla="*/ T16 w 9085"/>
                                    <a:gd name="T18" fmla="+- 0 6239 5948"/>
                                    <a:gd name="T19" fmla="*/ 6239 h 290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</a:cxnLst>
                                  <a:rect l="0" t="0" r="r" b="b"/>
                                  <a:pathLst>
                                    <a:path w="9085" h="290">
                                      <a:moveTo>
                                        <a:pt x="0" y="291"/>
                                      </a:moveTo>
                                      <a:lnTo>
                                        <a:pt x="9085" y="291"/>
                                      </a:lnTo>
                                      <a:lnTo>
                                        <a:pt x="908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9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1F1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61" name="Group 59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412" y="6239"/>
                                  <a:ext cx="9085" cy="290"/>
                                  <a:chOff x="1412" y="6239"/>
                                  <a:chExt cx="9085" cy="290"/>
                                </a:xfrm>
                              </wpg:grpSpPr>
                              <wps:wsp>
                                <wps:cNvPr id="62" name="Freeform 9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2" y="6239"/>
                                    <a:ext cx="9085" cy="290"/>
                                  </a:xfrm>
                                  <a:custGeom>
                                    <a:avLst/>
                                    <a:gdLst>
                                      <a:gd name="T0" fmla="+- 0 1412 1412"/>
                                      <a:gd name="T1" fmla="*/ T0 w 9085"/>
                                      <a:gd name="T2" fmla="+- 0 6529 6239"/>
                                      <a:gd name="T3" fmla="*/ 6529 h 290"/>
                                      <a:gd name="T4" fmla="+- 0 10497 1412"/>
                                      <a:gd name="T5" fmla="*/ T4 w 9085"/>
                                      <a:gd name="T6" fmla="+- 0 6529 6239"/>
                                      <a:gd name="T7" fmla="*/ 6529 h 290"/>
                                      <a:gd name="T8" fmla="+- 0 10497 1412"/>
                                      <a:gd name="T9" fmla="*/ T8 w 9085"/>
                                      <a:gd name="T10" fmla="+- 0 6239 6239"/>
                                      <a:gd name="T11" fmla="*/ 6239 h 290"/>
                                      <a:gd name="T12" fmla="+- 0 1412 1412"/>
                                      <a:gd name="T13" fmla="*/ T12 w 9085"/>
                                      <a:gd name="T14" fmla="+- 0 6239 6239"/>
                                      <a:gd name="T15" fmla="*/ 6239 h 290"/>
                                      <a:gd name="T16" fmla="+- 0 1412 1412"/>
                                      <a:gd name="T17" fmla="*/ T16 w 9085"/>
                                      <a:gd name="T18" fmla="+- 0 6529 6239"/>
                                      <a:gd name="T19" fmla="*/ 6529 h 290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</a:cxnLst>
                                    <a:rect l="0" t="0" r="r" b="b"/>
                                    <a:pathLst>
                                      <a:path w="9085" h="290">
                                        <a:moveTo>
                                          <a:pt x="0" y="290"/>
                                        </a:moveTo>
                                        <a:lnTo>
                                          <a:pt x="9085" y="290"/>
                                        </a:lnTo>
                                        <a:lnTo>
                                          <a:pt x="9085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9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1F1F1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63" name="Group 6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1412" y="6529"/>
                                    <a:ext cx="9085" cy="290"/>
                                    <a:chOff x="1412" y="6529"/>
                                    <a:chExt cx="9085" cy="290"/>
                                  </a:xfrm>
                                </wpg:grpSpPr>
                                <wps:wsp>
                                  <wps:cNvPr id="64" name="Freeform 95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1412" y="6529"/>
                                      <a:ext cx="9085" cy="290"/>
                                    </a:xfrm>
                                    <a:custGeom>
                                      <a:avLst/>
                                      <a:gdLst>
                                        <a:gd name="T0" fmla="+- 0 1412 1412"/>
                                        <a:gd name="T1" fmla="*/ T0 w 9085"/>
                                        <a:gd name="T2" fmla="+- 0 6819 6529"/>
                                        <a:gd name="T3" fmla="*/ 6819 h 290"/>
                                        <a:gd name="T4" fmla="+- 0 10497 1412"/>
                                        <a:gd name="T5" fmla="*/ T4 w 9085"/>
                                        <a:gd name="T6" fmla="+- 0 6819 6529"/>
                                        <a:gd name="T7" fmla="*/ 6819 h 290"/>
                                        <a:gd name="T8" fmla="+- 0 10497 1412"/>
                                        <a:gd name="T9" fmla="*/ T8 w 9085"/>
                                        <a:gd name="T10" fmla="+- 0 6529 6529"/>
                                        <a:gd name="T11" fmla="*/ 6529 h 290"/>
                                        <a:gd name="T12" fmla="+- 0 1412 1412"/>
                                        <a:gd name="T13" fmla="*/ T12 w 9085"/>
                                        <a:gd name="T14" fmla="+- 0 6529 6529"/>
                                        <a:gd name="T15" fmla="*/ 6529 h 290"/>
                                        <a:gd name="T16" fmla="+- 0 1412 1412"/>
                                        <a:gd name="T17" fmla="*/ T16 w 9085"/>
                                        <a:gd name="T18" fmla="+- 0 6819 6529"/>
                                        <a:gd name="T19" fmla="*/ 6819 h 290"/>
                                      </a:gdLst>
                                      <a:ahLst/>
                                      <a:cxnLst>
                                        <a:cxn ang="0">
                                          <a:pos x="T1" y="T3"/>
                                        </a:cxn>
                                        <a:cxn ang="0">
                                          <a:pos x="T5" y="T7"/>
                                        </a:cxn>
                                        <a:cxn ang="0">
                                          <a:pos x="T9" y="T11"/>
                                        </a:cxn>
                                        <a:cxn ang="0">
                                          <a:pos x="T13" y="T15"/>
                                        </a:cxn>
                                        <a:cxn ang="0">
                                          <a:pos x="T17" y="T19"/>
                                        </a:cxn>
                                      </a:cxnLst>
                                      <a:rect l="0" t="0" r="r" b="b"/>
                                      <a:pathLst>
                                        <a:path w="9085" h="290">
                                          <a:moveTo>
                                            <a:pt x="0" y="290"/>
                                          </a:moveTo>
                                          <a:lnTo>
                                            <a:pt x="9085" y="290"/>
                                          </a:lnTo>
                                          <a:lnTo>
                                            <a:pt x="9085" y="0"/>
                                          </a:lnTo>
                                          <a:lnTo>
                                            <a:pt x="0" y="0"/>
                                          </a:lnTo>
                                          <a:lnTo>
                                            <a:pt x="0" y="29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1F1F1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65" name="Group 61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412" y="6819"/>
                                      <a:ext cx="9085" cy="293"/>
                                      <a:chOff x="1412" y="6819"/>
                                      <a:chExt cx="9085" cy="293"/>
                                    </a:xfrm>
                                  </wpg:grpSpPr>
                                  <wps:wsp>
                                    <wps:cNvPr id="66" name="Freeform 94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1412" y="6819"/>
                                        <a:ext cx="9085" cy="293"/>
                                      </a:xfrm>
                                      <a:custGeom>
                                        <a:avLst/>
                                        <a:gdLst>
                                          <a:gd name="T0" fmla="+- 0 1412 1412"/>
                                          <a:gd name="T1" fmla="*/ T0 w 9085"/>
                                          <a:gd name="T2" fmla="+- 0 7112 6819"/>
                                          <a:gd name="T3" fmla="*/ 7112 h 293"/>
                                          <a:gd name="T4" fmla="+- 0 10497 1412"/>
                                          <a:gd name="T5" fmla="*/ T4 w 9085"/>
                                          <a:gd name="T6" fmla="+- 0 7112 6819"/>
                                          <a:gd name="T7" fmla="*/ 7112 h 293"/>
                                          <a:gd name="T8" fmla="+- 0 10497 1412"/>
                                          <a:gd name="T9" fmla="*/ T8 w 9085"/>
                                          <a:gd name="T10" fmla="+- 0 6819 6819"/>
                                          <a:gd name="T11" fmla="*/ 6819 h 293"/>
                                          <a:gd name="T12" fmla="+- 0 1412 1412"/>
                                          <a:gd name="T13" fmla="*/ T12 w 9085"/>
                                          <a:gd name="T14" fmla="+- 0 6819 6819"/>
                                          <a:gd name="T15" fmla="*/ 6819 h 293"/>
                                          <a:gd name="T16" fmla="+- 0 1412 1412"/>
                                          <a:gd name="T17" fmla="*/ T16 w 9085"/>
                                          <a:gd name="T18" fmla="+- 0 7112 6819"/>
                                          <a:gd name="T19" fmla="*/ 7112 h 293"/>
                                        </a:gdLst>
                                        <a:ahLst/>
                                        <a:cxnLst>
                                          <a:cxn ang="0">
                                            <a:pos x="T1" y="T3"/>
                                          </a:cxn>
                                          <a:cxn ang="0">
                                            <a:pos x="T5" y="T7"/>
                                          </a:cxn>
                                          <a:cxn ang="0">
                                            <a:pos x="T9" y="T11"/>
                                          </a:cxn>
                                          <a:cxn ang="0">
                                            <a:pos x="T13" y="T15"/>
                                          </a:cxn>
                                          <a:cxn ang="0">
                                            <a:pos x="T17" y="T1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9085" h="293">
                                            <a:moveTo>
                                              <a:pt x="0" y="293"/>
                                            </a:moveTo>
                                            <a:lnTo>
                                              <a:pt x="9085" y="293"/>
                                            </a:lnTo>
                                            <a:lnTo>
                                              <a:pt x="9085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293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F1F1F1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67" name="Group 62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1412" y="7112"/>
                                        <a:ext cx="9085" cy="290"/>
                                        <a:chOff x="1412" y="7112"/>
                                        <a:chExt cx="9085" cy="290"/>
                                      </a:xfrm>
                                    </wpg:grpSpPr>
                                    <wps:wsp>
                                      <wps:cNvPr id="68" name="Freeform 93"/>
                                      <wps:cNvSpPr>
                                        <a:spLocks/>
                                      </wps:cNvSpPr>
                                      <wps:spPr bwMode="auto">
                                        <a:xfrm>
                                          <a:off x="1412" y="7112"/>
                                          <a:ext cx="9085" cy="290"/>
                                        </a:xfrm>
                                        <a:custGeom>
                                          <a:avLst/>
                                          <a:gdLst>
                                            <a:gd name="T0" fmla="+- 0 1412 1412"/>
                                            <a:gd name="T1" fmla="*/ T0 w 9085"/>
                                            <a:gd name="T2" fmla="+- 0 7403 7112"/>
                                            <a:gd name="T3" fmla="*/ 7403 h 290"/>
                                            <a:gd name="T4" fmla="+- 0 10497 1412"/>
                                            <a:gd name="T5" fmla="*/ T4 w 9085"/>
                                            <a:gd name="T6" fmla="+- 0 7403 7112"/>
                                            <a:gd name="T7" fmla="*/ 7403 h 290"/>
                                            <a:gd name="T8" fmla="+- 0 10497 1412"/>
                                            <a:gd name="T9" fmla="*/ T8 w 9085"/>
                                            <a:gd name="T10" fmla="+- 0 7112 7112"/>
                                            <a:gd name="T11" fmla="*/ 7112 h 290"/>
                                            <a:gd name="T12" fmla="+- 0 1412 1412"/>
                                            <a:gd name="T13" fmla="*/ T12 w 9085"/>
                                            <a:gd name="T14" fmla="+- 0 7112 7112"/>
                                            <a:gd name="T15" fmla="*/ 7112 h 290"/>
                                            <a:gd name="T16" fmla="+- 0 1412 1412"/>
                                            <a:gd name="T17" fmla="*/ T16 w 9085"/>
                                            <a:gd name="T18" fmla="+- 0 7403 7112"/>
                                            <a:gd name="T19" fmla="*/ 7403 h 290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1" y="T3"/>
                                            </a:cxn>
                                            <a:cxn ang="0">
                                              <a:pos x="T5" y="T7"/>
                                            </a:cxn>
                                            <a:cxn ang="0">
                                              <a:pos x="T9" y="T11"/>
                                            </a:cxn>
                                            <a:cxn ang="0">
                                              <a:pos x="T13" y="T15"/>
                                            </a:cxn>
                                            <a:cxn ang="0">
                                              <a:pos x="T17" y="T19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9085" h="290">
                                              <a:moveTo>
                                                <a:pt x="0" y="291"/>
                                              </a:moveTo>
                                              <a:lnTo>
                                                <a:pt x="9085" y="291"/>
                                              </a:lnTo>
                                              <a:lnTo>
                                                <a:pt x="9085" y="0"/>
                                              </a:lnTo>
                                              <a:lnTo>
                                                <a:pt x="0" y="0"/>
                                              </a:lnTo>
                                              <a:lnTo>
                                                <a:pt x="0" y="291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rgbClr val="F1F1F1"/>
                                        </a:solidFill>
                                        <a:ln>
                                          <a:noFill/>
                                        </a:ln>
                                        <a:extLs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69" name="Group 63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412" y="7403"/>
                                          <a:ext cx="9085" cy="290"/>
                                          <a:chOff x="1412" y="7403"/>
                                          <a:chExt cx="9085" cy="290"/>
                                        </a:xfrm>
                                      </wpg:grpSpPr>
                                      <wps:wsp>
                                        <wps:cNvPr id="70" name="Freeform 92"/>
                                        <wps:cNvSpPr>
                                          <a:spLocks/>
                                        </wps:cNvSpPr>
                                        <wps:spPr bwMode="auto">
                                          <a:xfrm>
                                            <a:off x="1412" y="7403"/>
                                            <a:ext cx="9085" cy="290"/>
                                          </a:xfrm>
                                          <a:custGeom>
                                            <a:avLst/>
                                            <a:gdLst>
                                              <a:gd name="T0" fmla="+- 0 1412 1412"/>
                                              <a:gd name="T1" fmla="*/ T0 w 9085"/>
                                              <a:gd name="T2" fmla="+- 0 7693 7403"/>
                                              <a:gd name="T3" fmla="*/ 7693 h 290"/>
                                              <a:gd name="T4" fmla="+- 0 10497 1412"/>
                                              <a:gd name="T5" fmla="*/ T4 w 9085"/>
                                              <a:gd name="T6" fmla="+- 0 7693 7403"/>
                                              <a:gd name="T7" fmla="*/ 7693 h 290"/>
                                              <a:gd name="T8" fmla="+- 0 10497 1412"/>
                                              <a:gd name="T9" fmla="*/ T8 w 9085"/>
                                              <a:gd name="T10" fmla="+- 0 7403 7403"/>
                                              <a:gd name="T11" fmla="*/ 7403 h 290"/>
                                              <a:gd name="T12" fmla="+- 0 1412 1412"/>
                                              <a:gd name="T13" fmla="*/ T12 w 9085"/>
                                              <a:gd name="T14" fmla="+- 0 7403 7403"/>
                                              <a:gd name="T15" fmla="*/ 7403 h 290"/>
                                              <a:gd name="T16" fmla="+- 0 1412 1412"/>
                                              <a:gd name="T17" fmla="*/ T16 w 9085"/>
                                              <a:gd name="T18" fmla="+- 0 7693 7403"/>
                                              <a:gd name="T19" fmla="*/ 7693 h 290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T1" y="T3"/>
                                              </a:cxn>
                                              <a:cxn ang="0">
                                                <a:pos x="T5" y="T7"/>
                                              </a:cxn>
                                              <a:cxn ang="0">
                                                <a:pos x="T9" y="T11"/>
                                              </a:cxn>
                                              <a:cxn ang="0">
                                                <a:pos x="T13" y="T15"/>
                                              </a:cxn>
                                              <a:cxn ang="0">
                                                <a:pos x="T17" y="T19"/>
                                              </a:cxn>
                                            </a:cxnLst>
                                            <a:rect l="0" t="0" r="r" b="b"/>
                                            <a:pathLst>
                                              <a:path w="9085" h="290">
                                                <a:moveTo>
                                                  <a:pt x="0" y="290"/>
                                                </a:moveTo>
                                                <a:lnTo>
                                                  <a:pt x="9085" y="290"/>
                                                </a:lnTo>
                                                <a:lnTo>
                                                  <a:pt x="9085" y="0"/>
                                                </a:lnTo>
                                                <a:lnTo>
                                                  <a:pt x="0" y="0"/>
                                                </a:lnTo>
                                                <a:lnTo>
                                                  <a:pt x="0" y="290"/>
                                                </a:lnTo>
                                                <a:close/>
                                              </a:path>
                                            </a:pathLst>
                                          </a:custGeom>
                                          <a:solidFill>
                                            <a:srgbClr val="F1F1F1"/>
                                          </a:solidFill>
                                          <a:ln>
                                            <a:noFill/>
                                          </a:ln>
                                          <a:extLs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g:grpSp>
                                        <wpg:cNvPr id="71" name="Group 64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1412" y="7693"/>
                                            <a:ext cx="9085" cy="290"/>
                                            <a:chOff x="1412" y="7693"/>
                                            <a:chExt cx="9085" cy="290"/>
                                          </a:xfrm>
                                        </wpg:grpSpPr>
                                        <wps:wsp>
                                          <wps:cNvPr id="72" name="Freeform 91"/>
                                          <wps:cNvSpPr>
                                            <a:spLocks/>
                                          </wps:cNvSpPr>
                                          <wps:spPr bwMode="auto">
                                            <a:xfrm>
                                              <a:off x="1412" y="7693"/>
                                              <a:ext cx="9085" cy="290"/>
                                            </a:xfrm>
                                            <a:custGeom>
                                              <a:avLst/>
                                              <a:gdLst>
                                                <a:gd name="T0" fmla="+- 0 1412 1412"/>
                                                <a:gd name="T1" fmla="*/ T0 w 9085"/>
                                                <a:gd name="T2" fmla="+- 0 7983 7693"/>
                                                <a:gd name="T3" fmla="*/ 7983 h 290"/>
                                                <a:gd name="T4" fmla="+- 0 10497 1412"/>
                                                <a:gd name="T5" fmla="*/ T4 w 9085"/>
                                                <a:gd name="T6" fmla="+- 0 7983 7693"/>
                                                <a:gd name="T7" fmla="*/ 7983 h 290"/>
                                                <a:gd name="T8" fmla="+- 0 10497 1412"/>
                                                <a:gd name="T9" fmla="*/ T8 w 9085"/>
                                                <a:gd name="T10" fmla="+- 0 7693 7693"/>
                                                <a:gd name="T11" fmla="*/ 7693 h 290"/>
                                                <a:gd name="T12" fmla="+- 0 1412 1412"/>
                                                <a:gd name="T13" fmla="*/ T12 w 9085"/>
                                                <a:gd name="T14" fmla="+- 0 7693 7693"/>
                                                <a:gd name="T15" fmla="*/ 7693 h 290"/>
                                                <a:gd name="T16" fmla="+- 0 1412 1412"/>
                                                <a:gd name="T17" fmla="*/ T16 w 9085"/>
                                                <a:gd name="T18" fmla="+- 0 7983 7693"/>
                                                <a:gd name="T19" fmla="*/ 7983 h 290"/>
                                              </a:gdLst>
                                              <a:ahLst/>
                                              <a:cxnLst>
                                                <a:cxn ang="0">
                                                  <a:pos x="T1" y="T3"/>
                                                </a:cxn>
                                                <a:cxn ang="0">
                                                  <a:pos x="T5" y="T7"/>
                                                </a:cxn>
                                                <a:cxn ang="0">
                                                  <a:pos x="T9" y="T11"/>
                                                </a:cxn>
                                                <a:cxn ang="0">
                                                  <a:pos x="T13" y="T15"/>
                                                </a:cxn>
                                                <a:cxn ang="0">
                                                  <a:pos x="T17" y="T19"/>
                                                </a:cxn>
                                              </a:cxnLst>
                                              <a:rect l="0" t="0" r="r" b="b"/>
                                              <a:pathLst>
                                                <a:path w="9085" h="290">
                                                  <a:moveTo>
                                                    <a:pt x="0" y="290"/>
                                                  </a:moveTo>
                                                  <a:lnTo>
                                                    <a:pt x="9085" y="290"/>
                                                  </a:lnTo>
                                                  <a:lnTo>
                                                    <a:pt x="9085" y="0"/>
                                                  </a:lnTo>
                                                  <a:lnTo>
                                                    <a:pt x="0" y="0"/>
                                                  </a:lnTo>
                                                  <a:lnTo>
                                                    <a:pt x="0" y="290"/>
                                                  </a:lnTo>
                                                  <a:close/>
                                                </a:path>
                                              </a:pathLst>
                                            </a:custGeom>
                                            <a:solidFill>
                                              <a:srgbClr val="F1F1F1"/>
                                            </a:solidFill>
                                            <a:ln>
                                              <a:noFill/>
                                            </a:ln>
                                            <a:extLst>
                                              <a:ext uri="{91240B29-F687-4F45-9708-019B960494DF}">
                                                <a14:hiddenLine xmlns:a14="http://schemas.microsoft.com/office/drawing/2010/main" w="9525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14:hiddenLine>
                                              </a:ext>
                                            </a:extLst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g:grpSp>
                                          <wpg:cNvPr id="73" name="Group 65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1412" y="7983"/>
                                              <a:ext cx="9085" cy="290"/>
                                              <a:chOff x="1412" y="7983"/>
                                              <a:chExt cx="9085" cy="290"/>
                                            </a:xfrm>
                                          </wpg:grpSpPr>
                                          <wps:wsp>
                                            <wps:cNvPr id="74" name="Freeform 90"/>
                                            <wps:cNvSpPr>
                                              <a:spLocks/>
                                            </wps:cNvSpPr>
                                            <wps:spPr bwMode="auto">
                                              <a:xfrm>
                                                <a:off x="1412" y="7983"/>
                                                <a:ext cx="9085" cy="290"/>
                                              </a:xfrm>
                                              <a:custGeom>
                                                <a:avLst/>
                                                <a:gdLst>
                                                  <a:gd name="T0" fmla="+- 0 1412 1412"/>
                                                  <a:gd name="T1" fmla="*/ T0 w 9085"/>
                                                  <a:gd name="T2" fmla="+- 0 8274 7983"/>
                                                  <a:gd name="T3" fmla="*/ 8274 h 290"/>
                                                  <a:gd name="T4" fmla="+- 0 10497 1412"/>
                                                  <a:gd name="T5" fmla="*/ T4 w 9085"/>
                                                  <a:gd name="T6" fmla="+- 0 8274 7983"/>
                                                  <a:gd name="T7" fmla="*/ 8274 h 290"/>
                                                  <a:gd name="T8" fmla="+- 0 10497 1412"/>
                                                  <a:gd name="T9" fmla="*/ T8 w 9085"/>
                                                  <a:gd name="T10" fmla="+- 0 7983 7983"/>
                                                  <a:gd name="T11" fmla="*/ 7983 h 290"/>
                                                  <a:gd name="T12" fmla="+- 0 1412 1412"/>
                                                  <a:gd name="T13" fmla="*/ T12 w 9085"/>
                                                  <a:gd name="T14" fmla="+- 0 7983 7983"/>
                                                  <a:gd name="T15" fmla="*/ 7983 h 290"/>
                                                  <a:gd name="T16" fmla="+- 0 1412 1412"/>
                                                  <a:gd name="T17" fmla="*/ T16 w 9085"/>
                                                  <a:gd name="T18" fmla="+- 0 8274 7983"/>
                                                  <a:gd name="T19" fmla="*/ 8274 h 290"/>
                                                </a:gdLst>
                                                <a:ahLst/>
                                                <a:cxnLst>
                                                  <a:cxn ang="0">
                                                    <a:pos x="T1" y="T3"/>
                                                  </a:cxn>
                                                  <a:cxn ang="0">
                                                    <a:pos x="T5" y="T7"/>
                                                  </a:cxn>
                                                  <a:cxn ang="0">
                                                    <a:pos x="T9" y="T11"/>
                                                  </a:cxn>
                                                  <a:cxn ang="0">
                                                    <a:pos x="T13" y="T15"/>
                                                  </a:cxn>
                                                  <a:cxn ang="0">
                                                    <a:pos x="T17" y="T19"/>
                                                  </a:cxn>
                                                </a:cxnLst>
                                                <a:rect l="0" t="0" r="r" b="b"/>
                                                <a:pathLst>
                                                  <a:path w="9085" h="290">
                                                    <a:moveTo>
                                                      <a:pt x="0" y="291"/>
                                                    </a:moveTo>
                                                    <a:lnTo>
                                                      <a:pt x="9085" y="291"/>
                                                    </a:lnTo>
                                                    <a:lnTo>
                                                      <a:pt x="9085" y="0"/>
                                                    </a:lnTo>
                                                    <a:lnTo>
                                                      <a:pt x="0" y="0"/>
                                                    </a:lnTo>
                                                    <a:lnTo>
                                                      <a:pt x="0" y="291"/>
                                                    </a:lnTo>
                                                    <a:close/>
                                                  </a:path>
                                                </a:pathLst>
                                              </a:custGeom>
                                              <a:solidFill>
                                                <a:srgbClr val="F1F1F1"/>
                                              </a:solidFill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91240B29-F687-4F45-9708-019B960494DF}">
                                                  <a14:hiddenLine xmlns:a14="http://schemas.microsoft.com/office/drawing/2010/main" w="9525">
                                                    <a:solidFill>
                                                      <a:srgbClr val="000000"/>
                                                    </a:solidFill>
                                                    <a:round/>
                                                    <a:headEnd/>
                                                    <a:tailEnd/>
                                                  </a14:hiddenLine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75" name="Group 66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1412" y="8274"/>
                                                <a:ext cx="9085" cy="293"/>
                                                <a:chOff x="1412" y="8274"/>
                                                <a:chExt cx="9085" cy="293"/>
                                              </a:xfrm>
                                            </wpg:grpSpPr>
                                            <wps:wsp>
                                              <wps:cNvPr id="76" name="Freeform 89"/>
                                              <wps:cNvSpPr>
                                                <a:spLocks/>
                                              </wps:cNvSpPr>
                                              <wps:spPr bwMode="auto">
                                                <a:xfrm>
                                                  <a:off x="1412" y="8274"/>
                                                  <a:ext cx="9085" cy="293"/>
                                                </a:xfrm>
                                                <a:custGeom>
                                                  <a:avLst/>
                                                  <a:gdLst>
                                                    <a:gd name="T0" fmla="+- 0 1412 1412"/>
                                                    <a:gd name="T1" fmla="*/ T0 w 9085"/>
                                                    <a:gd name="T2" fmla="+- 0 8567 8274"/>
                                                    <a:gd name="T3" fmla="*/ 8567 h 293"/>
                                                    <a:gd name="T4" fmla="+- 0 10497 1412"/>
                                                    <a:gd name="T5" fmla="*/ T4 w 9085"/>
                                                    <a:gd name="T6" fmla="+- 0 8567 8274"/>
                                                    <a:gd name="T7" fmla="*/ 8567 h 293"/>
                                                    <a:gd name="T8" fmla="+- 0 10497 1412"/>
                                                    <a:gd name="T9" fmla="*/ T8 w 9085"/>
                                                    <a:gd name="T10" fmla="+- 0 8274 8274"/>
                                                    <a:gd name="T11" fmla="*/ 8274 h 293"/>
                                                    <a:gd name="T12" fmla="+- 0 1412 1412"/>
                                                    <a:gd name="T13" fmla="*/ T12 w 9085"/>
                                                    <a:gd name="T14" fmla="+- 0 8274 8274"/>
                                                    <a:gd name="T15" fmla="*/ 8274 h 293"/>
                                                    <a:gd name="T16" fmla="+- 0 1412 1412"/>
                                                    <a:gd name="T17" fmla="*/ T16 w 9085"/>
                                                    <a:gd name="T18" fmla="+- 0 8567 8274"/>
                                                    <a:gd name="T19" fmla="*/ 8567 h 293"/>
                                                  </a:gdLst>
                                                  <a:ahLst/>
                                                  <a:cxnLst>
                                                    <a:cxn ang="0">
                                                      <a:pos x="T1" y="T3"/>
                                                    </a:cxn>
                                                    <a:cxn ang="0">
                                                      <a:pos x="T5" y="T7"/>
                                                    </a:cxn>
                                                    <a:cxn ang="0">
                                                      <a:pos x="T9" y="T11"/>
                                                    </a:cxn>
                                                    <a:cxn ang="0">
                                                      <a:pos x="T13" y="T15"/>
                                                    </a:cxn>
                                                    <a:cxn ang="0">
                                                      <a:pos x="T17" y="T19"/>
                                                    </a:cxn>
                                                  </a:cxnLst>
                                                  <a:rect l="0" t="0" r="r" b="b"/>
                                                  <a:pathLst>
                                                    <a:path w="9085" h="293">
                                                      <a:moveTo>
                                                        <a:pt x="0" y="293"/>
                                                      </a:moveTo>
                                                      <a:lnTo>
                                                        <a:pt x="9085" y="293"/>
                                                      </a:lnTo>
                                                      <a:lnTo>
                                                        <a:pt x="9085" y="0"/>
                                                      </a:lnTo>
                                                      <a:lnTo>
                                                        <a:pt x="0" y="0"/>
                                                      </a:lnTo>
                                                      <a:lnTo>
                                                        <a:pt x="0" y="293"/>
                                                      </a:lnTo>
                                                      <a:close/>
                                                    </a:path>
                                                  </a:pathLst>
                                                </a:custGeom>
                                                <a:solidFill>
                                                  <a:srgbClr val="F1F1F1"/>
                                                </a:solidFill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91240B29-F687-4F45-9708-019B960494DF}">
                                                    <a14:hiddenLine xmlns:a14="http://schemas.microsoft.com/office/drawing/2010/main" w="952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14:hiddenLine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g:grpSp>
                                              <wpg:cNvPr id="77" name="Group 67"/>
                                              <wpg:cNvGrpSpPr>
                                                <a:grpSpLocks/>
                                              </wpg:cNvGrpSpPr>
                                              <wpg:grpSpPr bwMode="auto">
                                                <a:xfrm>
                                                  <a:off x="1412" y="8567"/>
                                                  <a:ext cx="9085" cy="290"/>
                                                  <a:chOff x="1412" y="8567"/>
                                                  <a:chExt cx="9085" cy="290"/>
                                                </a:xfrm>
                                              </wpg:grpSpPr>
                                              <wps:wsp>
                                                <wps:cNvPr id="78" name="Freeform 88"/>
                                                <wps:cNvSpPr>
                                                  <a:spLocks/>
                                                </wps:cNvSpPr>
                                                <wps:spPr bwMode="auto">
                                                  <a:xfrm>
                                                    <a:off x="1412" y="8567"/>
                                                    <a:ext cx="9085" cy="290"/>
                                                  </a:xfrm>
                                                  <a:custGeom>
                                                    <a:avLst/>
                                                    <a:gdLst>
                                                      <a:gd name="T0" fmla="+- 0 1412 1412"/>
                                                      <a:gd name="T1" fmla="*/ T0 w 9085"/>
                                                      <a:gd name="T2" fmla="+- 0 8857 8567"/>
                                                      <a:gd name="T3" fmla="*/ 8857 h 290"/>
                                                      <a:gd name="T4" fmla="+- 0 10497 1412"/>
                                                      <a:gd name="T5" fmla="*/ T4 w 9085"/>
                                                      <a:gd name="T6" fmla="+- 0 8857 8567"/>
                                                      <a:gd name="T7" fmla="*/ 8857 h 290"/>
                                                      <a:gd name="T8" fmla="+- 0 10497 1412"/>
                                                      <a:gd name="T9" fmla="*/ T8 w 9085"/>
                                                      <a:gd name="T10" fmla="+- 0 8567 8567"/>
                                                      <a:gd name="T11" fmla="*/ 8567 h 290"/>
                                                      <a:gd name="T12" fmla="+- 0 1412 1412"/>
                                                      <a:gd name="T13" fmla="*/ T12 w 9085"/>
                                                      <a:gd name="T14" fmla="+- 0 8567 8567"/>
                                                      <a:gd name="T15" fmla="*/ 8567 h 290"/>
                                                      <a:gd name="T16" fmla="+- 0 1412 1412"/>
                                                      <a:gd name="T17" fmla="*/ T16 w 9085"/>
                                                      <a:gd name="T18" fmla="+- 0 8857 8567"/>
                                                      <a:gd name="T19" fmla="*/ 8857 h 290"/>
                                                    </a:gdLst>
                                                    <a:ahLst/>
                                                    <a:cxnLst>
                                                      <a:cxn ang="0">
                                                        <a:pos x="T1" y="T3"/>
                                                      </a:cxn>
                                                      <a:cxn ang="0">
                                                        <a:pos x="T5" y="T7"/>
                                                      </a:cxn>
                                                      <a:cxn ang="0">
                                                        <a:pos x="T9" y="T11"/>
                                                      </a:cxn>
                                                      <a:cxn ang="0">
                                                        <a:pos x="T13" y="T15"/>
                                                      </a:cxn>
                                                      <a:cxn ang="0">
                                                        <a:pos x="T17" y="T19"/>
                                                      </a:cxn>
                                                    </a:cxnLst>
                                                    <a:rect l="0" t="0" r="r" b="b"/>
                                                    <a:pathLst>
                                                      <a:path w="9085" h="290">
                                                        <a:moveTo>
                                                          <a:pt x="0" y="290"/>
                                                        </a:moveTo>
                                                        <a:lnTo>
                                                          <a:pt x="9085" y="290"/>
                                                        </a:lnTo>
                                                        <a:lnTo>
                                                          <a:pt x="9085" y="0"/>
                                                        </a:lnTo>
                                                        <a:lnTo>
                                                          <a:pt x="0" y="0"/>
                                                        </a:lnTo>
                                                        <a:lnTo>
                                                          <a:pt x="0" y="290"/>
                                                        </a:lnTo>
                                                        <a:close/>
                                                      </a:path>
                                                    </a:pathLst>
                                                  </a:custGeom>
                                                  <a:solidFill>
                                                    <a:srgbClr val="F1F1F1"/>
                                                  </a:solidFill>
                                                  <a:ln>
                                                    <a:noFill/>
                                                  </a:ln>
                                                  <a:extLst>
                                                    <a:ext uri="{91240B29-F687-4F45-9708-019B960494DF}">
                                                      <a14:hiddenLine xmlns:a14="http://schemas.microsoft.com/office/drawing/2010/main" w="9525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14:hiddenLine>
                                                    </a:ext>
                                                  </a:extLst>
                                                </wps:spPr>
                                                <wps:bodyPr rot="0" vert="horz" wrap="square" lIns="91440" tIns="45720" rIns="91440" bIns="45720" anchor="t" anchorCtr="0" upright="1">
                                                  <a:noAutofit/>
                                                </wps:bodyPr>
                                              </wps:wsp>
                                              <wpg:grpSp>
                                                <wpg:cNvPr id="79" name="Group 68"/>
                                                <wpg:cNvGrpSpPr>
                                                  <a:grpSpLocks/>
                                                </wpg:cNvGrpSpPr>
                                                <wpg:grpSpPr bwMode="auto">
                                                  <a:xfrm>
                                                    <a:off x="1412" y="8857"/>
                                                    <a:ext cx="9085" cy="291"/>
                                                    <a:chOff x="1412" y="8857"/>
                                                    <a:chExt cx="9085" cy="291"/>
                                                  </a:xfrm>
                                                </wpg:grpSpPr>
                                                <wps:wsp>
                                                  <wps:cNvPr id="80" name="Freeform 87"/>
                                                  <wps:cNvSpPr>
                                                    <a:spLocks/>
                                                  </wps:cNvSpPr>
                                                  <wps:spPr bwMode="auto">
                                                    <a:xfrm>
                                                      <a:off x="1412" y="8857"/>
                                                      <a:ext cx="9085" cy="291"/>
                                                    </a:xfrm>
                                                    <a:custGeom>
                                                      <a:avLst/>
                                                      <a:gdLst>
                                                        <a:gd name="T0" fmla="+- 0 1412 1412"/>
                                                        <a:gd name="T1" fmla="*/ T0 w 9085"/>
                                                        <a:gd name="T2" fmla="+- 0 9148 8857"/>
                                                        <a:gd name="T3" fmla="*/ 9148 h 291"/>
                                                        <a:gd name="T4" fmla="+- 0 10497 1412"/>
                                                        <a:gd name="T5" fmla="*/ T4 w 9085"/>
                                                        <a:gd name="T6" fmla="+- 0 9148 8857"/>
                                                        <a:gd name="T7" fmla="*/ 9148 h 291"/>
                                                        <a:gd name="T8" fmla="+- 0 10497 1412"/>
                                                        <a:gd name="T9" fmla="*/ T8 w 9085"/>
                                                        <a:gd name="T10" fmla="+- 0 8857 8857"/>
                                                        <a:gd name="T11" fmla="*/ 8857 h 291"/>
                                                        <a:gd name="T12" fmla="+- 0 1412 1412"/>
                                                        <a:gd name="T13" fmla="*/ T12 w 9085"/>
                                                        <a:gd name="T14" fmla="+- 0 8857 8857"/>
                                                        <a:gd name="T15" fmla="*/ 8857 h 291"/>
                                                        <a:gd name="T16" fmla="+- 0 1412 1412"/>
                                                        <a:gd name="T17" fmla="*/ T16 w 9085"/>
                                                        <a:gd name="T18" fmla="+- 0 9148 8857"/>
                                                        <a:gd name="T19" fmla="*/ 9148 h 291"/>
                                                      </a:gdLst>
                                                      <a:ahLst/>
                                                      <a:cxnLst>
                                                        <a:cxn ang="0">
                                                          <a:pos x="T1" y="T3"/>
                                                        </a:cxn>
                                                        <a:cxn ang="0">
                                                          <a:pos x="T5" y="T7"/>
                                                        </a:cxn>
                                                        <a:cxn ang="0">
                                                          <a:pos x="T9" y="T11"/>
                                                        </a:cxn>
                                                        <a:cxn ang="0">
                                                          <a:pos x="T13" y="T15"/>
                                                        </a:cxn>
                                                        <a:cxn ang="0">
                                                          <a:pos x="T17" y="T19"/>
                                                        </a:cxn>
                                                      </a:cxnLst>
                                                      <a:rect l="0" t="0" r="r" b="b"/>
                                                      <a:pathLst>
                                                        <a:path w="9085" h="291">
                                                          <a:moveTo>
                                                            <a:pt x="0" y="291"/>
                                                          </a:moveTo>
                                                          <a:lnTo>
                                                            <a:pt x="9085" y="291"/>
                                                          </a:lnTo>
                                                          <a:lnTo>
                                                            <a:pt x="9085" y="0"/>
                                                          </a:lnTo>
                                                          <a:lnTo>
                                                            <a:pt x="0" y="0"/>
                                                          </a:lnTo>
                                                          <a:lnTo>
                                                            <a:pt x="0" y="291"/>
                                                          </a:lnTo>
                                                          <a:close/>
                                                        </a:path>
                                                      </a:pathLst>
                                                    </a:custGeom>
                                                    <a:solidFill>
                                                      <a:srgbClr val="F1F1F1"/>
                                                    </a:solidFill>
                                                    <a:ln>
                                                      <a:noFill/>
                                                    </a:ln>
                                                    <a:extLst>
                                                      <a:ext uri="{91240B29-F687-4F45-9708-019B960494DF}">
                                                        <a14:hiddenLine xmlns:a14="http://schemas.microsoft.com/office/drawing/2010/main" w="9525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round/>
                                                          <a:headEnd/>
                                                          <a:tailEnd/>
                                                        </a14:hiddenLine>
                                                      </a:ext>
                                                    </a:extLst>
                                                  </wps:spPr>
                                                  <wps:bodyPr rot="0" vert="horz" wrap="square" lIns="91440" tIns="45720" rIns="91440" bIns="4572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g:grpSp>
                                                  <wpg:cNvPr id="81" name="Group 69"/>
                                                  <wpg:cNvGrpSpPr>
                                                    <a:grpSpLocks/>
                                                  </wpg:cNvGrpSpPr>
                                                  <wpg:grpSpPr bwMode="auto">
                                                    <a:xfrm>
                                                      <a:off x="1412" y="9148"/>
                                                      <a:ext cx="9085" cy="290"/>
                                                      <a:chOff x="1412" y="9148"/>
                                                      <a:chExt cx="9085" cy="290"/>
                                                    </a:xfrm>
                                                  </wpg:grpSpPr>
                                                  <wps:wsp>
                                                    <wps:cNvPr id="82" name="Freeform 86"/>
                                                    <wps:cNvSpPr>
                                                      <a:spLocks/>
                                                    </wps:cNvSpPr>
                                                    <wps:spPr bwMode="auto">
                                                      <a:xfrm>
                                                        <a:off x="1412" y="9148"/>
                                                        <a:ext cx="9085" cy="290"/>
                                                      </a:xfrm>
                                                      <a:custGeom>
                                                        <a:avLst/>
                                                        <a:gdLst>
                                                          <a:gd name="T0" fmla="+- 0 1412 1412"/>
                                                          <a:gd name="T1" fmla="*/ T0 w 9085"/>
                                                          <a:gd name="T2" fmla="+- 0 9438 9148"/>
                                                          <a:gd name="T3" fmla="*/ 9438 h 290"/>
                                                          <a:gd name="T4" fmla="+- 0 10497 1412"/>
                                                          <a:gd name="T5" fmla="*/ T4 w 9085"/>
                                                          <a:gd name="T6" fmla="+- 0 9438 9148"/>
                                                          <a:gd name="T7" fmla="*/ 9438 h 290"/>
                                                          <a:gd name="T8" fmla="+- 0 10497 1412"/>
                                                          <a:gd name="T9" fmla="*/ T8 w 9085"/>
                                                          <a:gd name="T10" fmla="+- 0 9148 9148"/>
                                                          <a:gd name="T11" fmla="*/ 9148 h 290"/>
                                                          <a:gd name="T12" fmla="+- 0 1412 1412"/>
                                                          <a:gd name="T13" fmla="*/ T12 w 9085"/>
                                                          <a:gd name="T14" fmla="+- 0 9148 9148"/>
                                                          <a:gd name="T15" fmla="*/ 9148 h 290"/>
                                                          <a:gd name="T16" fmla="+- 0 1412 1412"/>
                                                          <a:gd name="T17" fmla="*/ T16 w 9085"/>
                                                          <a:gd name="T18" fmla="+- 0 9438 9148"/>
                                                          <a:gd name="T19" fmla="*/ 9438 h 290"/>
                                                        </a:gdLst>
                                                        <a:ahLst/>
                                                        <a:cxnLst>
                                                          <a:cxn ang="0">
                                                            <a:pos x="T1" y="T3"/>
                                                          </a:cxn>
                                                          <a:cxn ang="0">
                                                            <a:pos x="T5" y="T7"/>
                                                          </a:cxn>
                                                          <a:cxn ang="0">
                                                            <a:pos x="T9" y="T11"/>
                                                          </a:cxn>
                                                          <a:cxn ang="0">
                                                            <a:pos x="T13" y="T15"/>
                                                          </a:cxn>
                                                          <a:cxn ang="0">
                                                            <a:pos x="T17" y="T19"/>
                                                          </a:cxn>
                                                        </a:cxnLst>
                                                        <a:rect l="0" t="0" r="r" b="b"/>
                                                        <a:pathLst>
                                                          <a:path w="9085" h="290">
                                                            <a:moveTo>
                                                              <a:pt x="0" y="290"/>
                                                            </a:moveTo>
                                                            <a:lnTo>
                                                              <a:pt x="9085" y="290"/>
                                                            </a:lnTo>
                                                            <a:lnTo>
                                                              <a:pt x="9085" y="0"/>
                                                            </a:lnTo>
                                                            <a:lnTo>
                                                              <a:pt x="0" y="0"/>
                                                            </a:lnTo>
                                                            <a:lnTo>
                                                              <a:pt x="0" y="290"/>
                                                            </a:lnTo>
                                                            <a:close/>
                                                          </a:path>
                                                        </a:pathLst>
                                                      </a:custGeom>
                                                      <a:solidFill>
                                                        <a:srgbClr val="F1F1F1"/>
                                                      </a:solidFill>
                                                      <a:ln>
                                                        <a:noFill/>
                                                      </a:ln>
                                                      <a:extLst>
                                                        <a:ext uri="{91240B29-F687-4F45-9708-019B960494DF}">
                                                          <a14:hiddenLine xmlns:a14="http://schemas.microsoft.com/office/drawing/2010/main" w="9525">
                                                            <a:solidFill>
                                                              <a:srgbClr val="000000"/>
                                                            </a:solidFill>
                                                            <a:round/>
                                                            <a:headEnd/>
                                                            <a:tailEnd/>
                                                          </a14:hiddenLine>
                                                        </a:ext>
                                                      </a:extLst>
                                                    </wps:spPr>
                                                    <wps:bodyPr rot="0" vert="horz" wrap="square" lIns="91440" tIns="45720" rIns="91440" bIns="4572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g:grpSp>
                                                    <wpg:cNvPr id="83" name="Group 70"/>
                                                    <wpg:cNvGrpSpPr>
                                                      <a:grpSpLocks/>
                                                    </wpg:cNvGrpSpPr>
                                                    <wpg:grpSpPr bwMode="auto">
                                                      <a:xfrm>
                                                        <a:off x="1412" y="9438"/>
                                                        <a:ext cx="9085" cy="290"/>
                                                        <a:chOff x="1412" y="9438"/>
                                                        <a:chExt cx="9085" cy="290"/>
                                                      </a:xfrm>
                                                    </wpg:grpSpPr>
                                                    <wps:wsp>
                                                      <wps:cNvPr id="84" name="Freeform 85"/>
                                                      <wps:cNvSpPr>
                                                        <a:spLocks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1412" y="9438"/>
                                                          <a:ext cx="9085" cy="290"/>
                                                        </a:xfrm>
                                                        <a:custGeom>
                                                          <a:avLst/>
                                                          <a:gdLst>
                                                            <a:gd name="T0" fmla="+- 0 1412 1412"/>
                                                            <a:gd name="T1" fmla="*/ T0 w 9085"/>
                                                            <a:gd name="T2" fmla="+- 0 9729 9438"/>
                                                            <a:gd name="T3" fmla="*/ 9729 h 290"/>
                                                            <a:gd name="T4" fmla="+- 0 10497 1412"/>
                                                            <a:gd name="T5" fmla="*/ T4 w 9085"/>
                                                            <a:gd name="T6" fmla="+- 0 9729 9438"/>
                                                            <a:gd name="T7" fmla="*/ 9729 h 290"/>
                                                            <a:gd name="T8" fmla="+- 0 10497 1412"/>
                                                            <a:gd name="T9" fmla="*/ T8 w 9085"/>
                                                            <a:gd name="T10" fmla="+- 0 9438 9438"/>
                                                            <a:gd name="T11" fmla="*/ 9438 h 290"/>
                                                            <a:gd name="T12" fmla="+- 0 1412 1412"/>
                                                            <a:gd name="T13" fmla="*/ T12 w 9085"/>
                                                            <a:gd name="T14" fmla="+- 0 9438 9438"/>
                                                            <a:gd name="T15" fmla="*/ 9438 h 290"/>
                                                            <a:gd name="T16" fmla="+- 0 1412 1412"/>
                                                            <a:gd name="T17" fmla="*/ T16 w 9085"/>
                                                            <a:gd name="T18" fmla="+- 0 9729 9438"/>
                                                            <a:gd name="T19" fmla="*/ 9729 h 290"/>
                                                          </a:gdLst>
                                                          <a:ahLst/>
                                                          <a:cxnLst>
                                                            <a:cxn ang="0">
                                                              <a:pos x="T1" y="T3"/>
                                                            </a:cxn>
                                                            <a:cxn ang="0">
                                                              <a:pos x="T5" y="T7"/>
                                                            </a:cxn>
                                                            <a:cxn ang="0">
                                                              <a:pos x="T9" y="T11"/>
                                                            </a:cxn>
                                                            <a:cxn ang="0">
                                                              <a:pos x="T13" y="T15"/>
                                                            </a:cxn>
                                                            <a:cxn ang="0">
                                                              <a:pos x="T17" y="T19"/>
                                                            </a:cxn>
                                                          </a:cxnLst>
                                                          <a:rect l="0" t="0" r="r" b="b"/>
                                                          <a:pathLst>
                                                            <a:path w="9085" h="290">
                                                              <a:moveTo>
                                                                <a:pt x="0" y="291"/>
                                                              </a:moveTo>
                                                              <a:lnTo>
                                                                <a:pt x="9085" y="291"/>
                                                              </a:lnTo>
                                                              <a:lnTo>
                                                                <a:pt x="9085" y="0"/>
                                                              </a:lnTo>
                                                              <a:lnTo>
                                                                <a:pt x="0" y="0"/>
                                                              </a:lnTo>
                                                              <a:lnTo>
                                                                <a:pt x="0" y="291"/>
                                                              </a:lnTo>
                                                              <a:close/>
                                                            </a:path>
                                                          </a:pathLst>
                                                        </a:custGeom>
                                                        <a:solidFill>
                                                          <a:srgbClr val="F1F1F1"/>
                                                        </a:solidFill>
                                                        <a:ln>
                                                          <a:noFill/>
                                                        </a:ln>
                                                        <a:extLst>
                                                          <a:ext uri="{91240B29-F687-4F45-9708-019B960494DF}">
                                                            <a14:hiddenLine xmlns:a14="http://schemas.microsoft.com/office/drawing/2010/main" w="9525">
                                                              <a:solidFill>
                                                                <a:srgbClr val="000000"/>
                                                              </a:solidFill>
                                                              <a:round/>
                                                              <a:headEnd/>
                                                              <a:tailEnd/>
                                                            </a14:hiddenLine>
                                                          </a:ext>
                                                        </a:extLst>
                                                      </wps:spPr>
                                                      <wps:bodyPr rot="0" vert="horz" wrap="square" lIns="91440" tIns="45720" rIns="91440" bIns="45720" anchor="t" anchorCtr="0" upright="1">
                                                        <a:noAutofit/>
                                                      </wps:bodyPr>
                                                    </wps:wsp>
                                                    <wpg:grpSp>
                                                      <wpg:cNvPr id="85" name="Group 71"/>
                                                      <wpg:cNvGrpSpPr>
                                                        <a:grpSpLocks/>
                                                      </wpg:cNvGrpSpPr>
                                                      <wpg:grpSpPr bwMode="auto">
                                                        <a:xfrm>
                                                          <a:off x="1412" y="9729"/>
                                                          <a:ext cx="9085" cy="293"/>
                                                          <a:chOff x="1412" y="9729"/>
                                                          <a:chExt cx="9085" cy="293"/>
                                                        </a:xfrm>
                                                      </wpg:grpSpPr>
                                                      <wps:wsp>
                                                        <wps:cNvPr id="86" name="Freeform 84"/>
                                                        <wps:cNvSpPr>
                                                          <a:spLocks/>
                                                        </wps:cNvSpPr>
                                                        <wps:spPr bwMode="auto">
                                                          <a:xfrm>
                                                            <a:off x="1412" y="9729"/>
                                                            <a:ext cx="9085" cy="293"/>
                                                          </a:xfrm>
                                                          <a:custGeom>
                                                            <a:avLst/>
                                                            <a:gdLst>
                                                              <a:gd name="T0" fmla="+- 0 1412 1412"/>
                                                              <a:gd name="T1" fmla="*/ T0 w 9085"/>
                                                              <a:gd name="T2" fmla="+- 0 10021 9729"/>
                                                              <a:gd name="T3" fmla="*/ 10021 h 293"/>
                                                              <a:gd name="T4" fmla="+- 0 10497 1412"/>
                                                              <a:gd name="T5" fmla="*/ T4 w 9085"/>
                                                              <a:gd name="T6" fmla="+- 0 10021 9729"/>
                                                              <a:gd name="T7" fmla="*/ 10021 h 293"/>
                                                              <a:gd name="T8" fmla="+- 0 10497 1412"/>
                                                              <a:gd name="T9" fmla="*/ T8 w 9085"/>
                                                              <a:gd name="T10" fmla="+- 0 9729 9729"/>
                                                              <a:gd name="T11" fmla="*/ 9729 h 293"/>
                                                              <a:gd name="T12" fmla="+- 0 1412 1412"/>
                                                              <a:gd name="T13" fmla="*/ T12 w 9085"/>
                                                              <a:gd name="T14" fmla="+- 0 9729 9729"/>
                                                              <a:gd name="T15" fmla="*/ 9729 h 293"/>
                                                              <a:gd name="T16" fmla="+- 0 1412 1412"/>
                                                              <a:gd name="T17" fmla="*/ T16 w 9085"/>
                                                              <a:gd name="T18" fmla="+- 0 10021 9729"/>
                                                              <a:gd name="T19" fmla="*/ 10021 h 293"/>
                                                            </a:gdLst>
                                                            <a:ahLst/>
                                                            <a:cxnLst>
                                                              <a:cxn ang="0">
                                                                <a:pos x="T1" y="T3"/>
                                                              </a:cxn>
                                                              <a:cxn ang="0">
                                                                <a:pos x="T5" y="T7"/>
                                                              </a:cxn>
                                                              <a:cxn ang="0">
                                                                <a:pos x="T9" y="T11"/>
                                                              </a:cxn>
                                                              <a:cxn ang="0">
                                                                <a:pos x="T13" y="T15"/>
                                                              </a:cxn>
                                                              <a:cxn ang="0">
                                                                <a:pos x="T17" y="T19"/>
                                                              </a:cxn>
                                                            </a:cxnLst>
                                                            <a:rect l="0" t="0" r="r" b="b"/>
                                                            <a:pathLst>
                                                              <a:path w="9085" h="293">
                                                                <a:moveTo>
                                                                  <a:pt x="0" y="292"/>
                                                                </a:moveTo>
                                                                <a:lnTo>
                                                                  <a:pt x="9085" y="292"/>
                                                                </a:lnTo>
                                                                <a:lnTo>
                                                                  <a:pt x="9085" y="0"/>
                                                                </a:lnTo>
                                                                <a:lnTo>
                                                                  <a:pt x="0" y="0"/>
                                                                </a:lnTo>
                                                                <a:lnTo>
                                                                  <a:pt x="0" y="292"/>
                                                                </a:lnTo>
                                                                <a:close/>
                                                              </a:path>
                                                            </a:pathLst>
                                                          </a:custGeom>
                                                          <a:solidFill>
                                                            <a:srgbClr val="F1F1F1"/>
                                                          </a:solidFill>
                                                          <a:ln>
                                                            <a:noFill/>
                                                          </a:ln>
                                                          <a:extLst>
                                                            <a:ext uri="{91240B29-F687-4F45-9708-019B960494DF}">
                                                              <a14:hiddenLine xmlns:a14="http://schemas.microsoft.com/office/drawing/2010/main" w="9525">
                                                                <a:solidFill>
                                                                  <a:srgbClr val="000000"/>
                                                                </a:solidFill>
                                                                <a:round/>
                                                                <a:headEnd/>
                                                                <a:tailEnd/>
                                                              </a14:hiddenLine>
                                                            </a:ext>
                                                          </a:extLst>
                                                        </wps:spPr>
                                                        <wps:bodyPr rot="0" vert="horz" wrap="square" lIns="91440" tIns="45720" rIns="91440" bIns="45720" anchor="t" anchorCtr="0" upright="1">
                                                          <a:noAutofit/>
                                                        </wps:bodyPr>
                                                      </wps:wsp>
                                                      <wpg:grpSp>
                                                        <wpg:cNvPr id="87" name="Group 72"/>
                                                        <wpg:cNvGrpSpPr>
                                                          <a:grpSpLocks/>
                                                        </wpg:cNvGrpSpPr>
                                                        <wpg:grpSpPr bwMode="auto">
                                                          <a:xfrm>
                                                            <a:off x="1412" y="10021"/>
                                                            <a:ext cx="9085" cy="290"/>
                                                            <a:chOff x="1412" y="10021"/>
                                                            <a:chExt cx="9085" cy="290"/>
                                                          </a:xfrm>
                                                        </wpg:grpSpPr>
                                                        <wps:wsp>
                                                          <wps:cNvPr id="88" name="Freeform 83"/>
                                                          <wps:cNvSpPr>
                                                            <a:spLocks/>
                                                          </wps:cNvSpPr>
                                                          <wps:spPr bwMode="auto">
                                                            <a:xfrm>
                                                              <a:off x="1412" y="10021"/>
                                                              <a:ext cx="9085" cy="290"/>
                                                            </a:xfrm>
                                                            <a:custGeom>
                                                              <a:avLst/>
                                                              <a:gdLst>
                                                                <a:gd name="T0" fmla="+- 0 1412 1412"/>
                                                                <a:gd name="T1" fmla="*/ T0 w 9085"/>
                                                                <a:gd name="T2" fmla="+- 0 10312 10021"/>
                                                                <a:gd name="T3" fmla="*/ 10312 h 290"/>
                                                                <a:gd name="T4" fmla="+- 0 10497 1412"/>
                                                                <a:gd name="T5" fmla="*/ T4 w 9085"/>
                                                                <a:gd name="T6" fmla="+- 0 10312 10021"/>
                                                                <a:gd name="T7" fmla="*/ 10312 h 290"/>
                                                                <a:gd name="T8" fmla="+- 0 10497 1412"/>
                                                                <a:gd name="T9" fmla="*/ T8 w 9085"/>
                                                                <a:gd name="T10" fmla="+- 0 10021 10021"/>
                                                                <a:gd name="T11" fmla="*/ 10021 h 290"/>
                                                                <a:gd name="T12" fmla="+- 0 1412 1412"/>
                                                                <a:gd name="T13" fmla="*/ T12 w 9085"/>
                                                                <a:gd name="T14" fmla="+- 0 10021 10021"/>
                                                                <a:gd name="T15" fmla="*/ 10021 h 290"/>
                                                                <a:gd name="T16" fmla="+- 0 1412 1412"/>
                                                                <a:gd name="T17" fmla="*/ T16 w 9085"/>
                                                                <a:gd name="T18" fmla="+- 0 10312 10021"/>
                                                                <a:gd name="T19" fmla="*/ 10312 h 290"/>
                                                              </a:gdLst>
                                                              <a:ahLst/>
                                                              <a:cxnLst>
                                                                <a:cxn ang="0">
                                                                  <a:pos x="T1" y="T3"/>
                                                                </a:cxn>
                                                                <a:cxn ang="0">
                                                                  <a:pos x="T5" y="T7"/>
                                                                </a:cxn>
                                                                <a:cxn ang="0">
                                                                  <a:pos x="T9" y="T11"/>
                                                                </a:cxn>
                                                                <a:cxn ang="0">
                                                                  <a:pos x="T13" y="T15"/>
                                                                </a:cxn>
                                                                <a:cxn ang="0">
                                                                  <a:pos x="T17" y="T19"/>
                                                                </a:cxn>
                                                              </a:cxnLst>
                                                              <a:rect l="0" t="0" r="r" b="b"/>
                                                              <a:pathLst>
                                                                <a:path w="9085" h="290">
                                                                  <a:moveTo>
                                                                    <a:pt x="0" y="291"/>
                                                                  </a:moveTo>
                                                                  <a:lnTo>
                                                                    <a:pt x="9085" y="291"/>
                                                                  </a:lnTo>
                                                                  <a:lnTo>
                                                                    <a:pt x="9085" y="0"/>
                                                                  </a:lnTo>
                                                                  <a:lnTo>
                                                                    <a:pt x="0" y="0"/>
                                                                  </a:lnTo>
                                                                  <a:lnTo>
                                                                    <a:pt x="0" y="291"/>
                                                                  </a:lnTo>
                                                                  <a:close/>
                                                                </a:path>
                                                              </a:pathLst>
                                                            </a:custGeom>
                                                            <a:solidFill>
                                                              <a:srgbClr val="F1F1F1"/>
                                                            </a:solidFill>
                                                            <a:ln>
                                                              <a:noFill/>
                                                            </a:ln>
                                                            <a:extLst>
                                                              <a:ext uri="{91240B29-F687-4F45-9708-019B960494DF}">
                                                                <a14:hiddenLine xmlns:a14="http://schemas.microsoft.com/office/drawing/2010/main" w="9525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round/>
                                                                  <a:headEnd/>
                                                                  <a:tailEnd/>
                                                                </a14:hiddenLine>
                                                              </a:ext>
                                                            </a:extLst>
                                                          </wps:spPr>
                                                          <wps:bodyPr rot="0" vert="horz" wrap="square" lIns="91440" tIns="45720" rIns="91440" bIns="45720" anchor="t" anchorCtr="0" upright="1">
                                                            <a:noAutofit/>
                                                          </wps:bodyPr>
                                                        </wps:wsp>
                                                        <wpg:grpSp>
                                                          <wpg:cNvPr id="89" name="Group 73"/>
                                                          <wpg:cNvGrpSpPr>
                                                            <a:grpSpLocks/>
                                                          </wpg:cNvGrpSpPr>
                                                          <wpg:grpSpPr bwMode="auto">
                                                            <a:xfrm>
                                                              <a:off x="1412" y="10312"/>
                                                              <a:ext cx="9085" cy="290"/>
                                                              <a:chOff x="1412" y="10312"/>
                                                              <a:chExt cx="9085" cy="290"/>
                                                            </a:xfrm>
                                                          </wpg:grpSpPr>
                                                          <wps:wsp>
                                                            <wps:cNvPr id="90" name="Freeform 82"/>
                                                            <wps:cNvSpPr>
                                                              <a:spLocks/>
                                                            </wps:cNvSpPr>
                                                            <wps:spPr bwMode="auto">
                                                              <a:xfrm>
                                                                <a:off x="1412" y="10312"/>
                                                                <a:ext cx="9085" cy="290"/>
                                                              </a:xfrm>
                                                              <a:custGeom>
                                                                <a:avLst/>
                                                                <a:gdLst>
                                                                  <a:gd name="T0" fmla="+- 0 1412 1412"/>
                                                                  <a:gd name="T1" fmla="*/ T0 w 9085"/>
                                                                  <a:gd name="T2" fmla="+- 0 10602 10312"/>
                                                                  <a:gd name="T3" fmla="*/ 10602 h 290"/>
                                                                  <a:gd name="T4" fmla="+- 0 10497 1412"/>
                                                                  <a:gd name="T5" fmla="*/ T4 w 9085"/>
                                                                  <a:gd name="T6" fmla="+- 0 10602 10312"/>
                                                                  <a:gd name="T7" fmla="*/ 10602 h 290"/>
                                                                  <a:gd name="T8" fmla="+- 0 10497 1412"/>
                                                                  <a:gd name="T9" fmla="*/ T8 w 9085"/>
                                                                  <a:gd name="T10" fmla="+- 0 10312 10312"/>
                                                                  <a:gd name="T11" fmla="*/ 10312 h 290"/>
                                                                  <a:gd name="T12" fmla="+- 0 1412 1412"/>
                                                                  <a:gd name="T13" fmla="*/ T12 w 9085"/>
                                                                  <a:gd name="T14" fmla="+- 0 10312 10312"/>
                                                                  <a:gd name="T15" fmla="*/ 10312 h 290"/>
                                                                  <a:gd name="T16" fmla="+- 0 1412 1412"/>
                                                                  <a:gd name="T17" fmla="*/ T16 w 9085"/>
                                                                  <a:gd name="T18" fmla="+- 0 10602 10312"/>
                                                                  <a:gd name="T19" fmla="*/ 10602 h 290"/>
                                                                </a:gdLst>
                                                                <a:ahLst/>
                                                                <a:cxnLst>
                                                                  <a:cxn ang="0">
                                                                    <a:pos x="T1" y="T3"/>
                                                                  </a:cxn>
                                                                  <a:cxn ang="0">
                                                                    <a:pos x="T5" y="T7"/>
                                                                  </a:cxn>
                                                                  <a:cxn ang="0">
                                                                    <a:pos x="T9" y="T11"/>
                                                                  </a:cxn>
                                                                  <a:cxn ang="0">
                                                                    <a:pos x="T13" y="T15"/>
                                                                  </a:cxn>
                                                                  <a:cxn ang="0">
                                                                    <a:pos x="T17" y="T19"/>
                                                                  </a:cxn>
                                                                </a:cxnLst>
                                                                <a:rect l="0" t="0" r="r" b="b"/>
                                                                <a:pathLst>
                                                                  <a:path w="9085" h="290">
                                                                    <a:moveTo>
                                                                      <a:pt x="0" y="290"/>
                                                                    </a:moveTo>
                                                                    <a:lnTo>
                                                                      <a:pt x="9085" y="290"/>
                                                                    </a:lnTo>
                                                                    <a:lnTo>
                                                                      <a:pt x="9085" y="0"/>
                                                                    </a:lnTo>
                                                                    <a:lnTo>
                                                                      <a:pt x="0" y="0"/>
                                                                    </a:lnTo>
                                                                    <a:lnTo>
                                                                      <a:pt x="0" y="290"/>
                                                                    </a:lnTo>
                                                                    <a:close/>
                                                                  </a:path>
                                                                </a:pathLst>
                                                              </a:custGeom>
                                                              <a:solidFill>
                                                                <a:srgbClr val="F1F1F1"/>
                                                              </a:solidFill>
                                                              <a:ln>
                                                                <a:noFill/>
                                                              </a:ln>
                                                              <a:extLst>
                                                                <a:ext uri="{91240B29-F687-4F45-9708-019B960494DF}">
                                                                  <a14:hiddenLine xmlns:a14="http://schemas.microsoft.com/office/drawing/2010/main" w="9525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14:hiddenLine>
                                                                </a:ext>
                                                              </a:extLst>
                                                            </wps:spPr>
                                                            <wps:bodyPr rot="0" vert="horz" wrap="square" lIns="91440" tIns="45720" rIns="91440" bIns="45720" anchor="t" anchorCtr="0" upright="1"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g:grpSp>
                                                            <wpg:cNvPr id="91" name="Group 74"/>
                                                            <wpg:cNvGrpSpPr>
                                                              <a:grpSpLocks/>
                                                            </wpg:cNvGrpSpPr>
                                                            <wpg:grpSpPr bwMode="auto">
                                                              <a:xfrm>
                                                                <a:off x="1412" y="10602"/>
                                                                <a:ext cx="9085" cy="290"/>
                                                                <a:chOff x="1412" y="10602"/>
                                                                <a:chExt cx="9085" cy="290"/>
                                                              </a:xfrm>
                                                            </wpg:grpSpPr>
                                                            <wps:wsp>
                                                              <wps:cNvPr id="92" name="Freeform 81"/>
                                                              <wps:cNvSpPr>
                                                                <a:spLocks/>
                                                              </wps:cNvSpPr>
                                                              <wps:spPr bwMode="auto">
                                                                <a:xfrm>
                                                                  <a:off x="1412" y="10602"/>
                                                                  <a:ext cx="9085" cy="290"/>
                                                                </a:xfrm>
                                                                <a:custGeom>
                                                                  <a:avLst/>
                                                                  <a:gdLst>
                                                                    <a:gd name="T0" fmla="+- 0 1412 1412"/>
                                                                    <a:gd name="T1" fmla="*/ T0 w 9085"/>
                                                                    <a:gd name="T2" fmla="+- 0 10893 10602"/>
                                                                    <a:gd name="T3" fmla="*/ 10893 h 290"/>
                                                                    <a:gd name="T4" fmla="+- 0 10497 1412"/>
                                                                    <a:gd name="T5" fmla="*/ T4 w 9085"/>
                                                                    <a:gd name="T6" fmla="+- 0 10893 10602"/>
                                                                    <a:gd name="T7" fmla="*/ 10893 h 290"/>
                                                                    <a:gd name="T8" fmla="+- 0 10497 1412"/>
                                                                    <a:gd name="T9" fmla="*/ T8 w 9085"/>
                                                                    <a:gd name="T10" fmla="+- 0 10602 10602"/>
                                                                    <a:gd name="T11" fmla="*/ 10602 h 290"/>
                                                                    <a:gd name="T12" fmla="+- 0 1412 1412"/>
                                                                    <a:gd name="T13" fmla="*/ T12 w 9085"/>
                                                                    <a:gd name="T14" fmla="+- 0 10602 10602"/>
                                                                    <a:gd name="T15" fmla="*/ 10602 h 290"/>
                                                                    <a:gd name="T16" fmla="+- 0 1412 1412"/>
                                                                    <a:gd name="T17" fmla="*/ T16 w 9085"/>
                                                                    <a:gd name="T18" fmla="+- 0 10893 10602"/>
                                                                    <a:gd name="T19" fmla="*/ 10893 h 290"/>
                                                                  </a:gdLst>
                                                                  <a:ahLst/>
                                                                  <a:cxnLst>
                                                                    <a:cxn ang="0">
                                                                      <a:pos x="T1" y="T3"/>
                                                                    </a:cxn>
                                                                    <a:cxn ang="0">
                                                                      <a:pos x="T5" y="T7"/>
                                                                    </a:cxn>
                                                                    <a:cxn ang="0">
                                                                      <a:pos x="T9" y="T11"/>
                                                                    </a:cxn>
                                                                    <a:cxn ang="0">
                                                                      <a:pos x="T13" y="T15"/>
                                                                    </a:cxn>
                                                                    <a:cxn ang="0">
                                                                      <a:pos x="T17" y="T19"/>
                                                                    </a:cxn>
                                                                  </a:cxnLst>
                                                                  <a:rect l="0" t="0" r="r" b="b"/>
                                                                  <a:pathLst>
                                                                    <a:path w="9085" h="290">
                                                                      <a:moveTo>
                                                                        <a:pt x="0" y="291"/>
                                                                      </a:moveTo>
                                                                      <a:lnTo>
                                                                        <a:pt x="9085" y="291"/>
                                                                      </a:lnTo>
                                                                      <a:lnTo>
                                                                        <a:pt x="9085" y="0"/>
                                                                      </a:lnTo>
                                                                      <a:lnTo>
                                                                        <a:pt x="0" y="0"/>
                                                                      </a:lnTo>
                                                                      <a:lnTo>
                                                                        <a:pt x="0" y="291"/>
                                                                      </a:lnTo>
                                                                      <a:close/>
                                                                    </a:path>
                                                                  </a:pathLst>
                                                                </a:custGeom>
                                                                <a:solidFill>
                                                                  <a:srgbClr val="F1F1F1"/>
                                                                </a:solidFill>
                                                                <a:ln>
                                                                  <a:noFill/>
                                                                </a:ln>
                                                                <a:extLst>
                                                                  <a:ext uri="{91240B29-F687-4F45-9708-019B960494DF}">
                                                                    <a14:hiddenLine xmlns:a14="http://schemas.microsoft.com/office/drawing/2010/main" w="9525">
                                                                      <a:solidFill>
                                                                        <a:srgbClr val="000000"/>
                                                                      </a:solidFill>
                                                                      <a:round/>
                                                                      <a:headEnd/>
                                                                      <a:tailEnd/>
                                                                    </a14:hiddenLine>
                                                                  </a:ext>
                                                                </a:extLst>
                                                              </wps:spPr>
                                                              <wps:bodyPr rot="0" vert="horz" wrap="square" lIns="91440" tIns="45720" rIns="91440" bIns="45720" anchor="t" anchorCtr="0" upright="1"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  <wpg:grpSp>
                                                              <wpg:cNvPr id="93" name="Group 75"/>
                                                              <wpg:cNvGrpSpPr>
                                                                <a:grpSpLocks/>
                                                              </wpg:cNvGrpSpPr>
                                                              <wpg:grpSpPr bwMode="auto">
                                                                <a:xfrm>
                                                                  <a:off x="1412" y="10893"/>
                                                                  <a:ext cx="9085" cy="492"/>
                                                                  <a:chOff x="1412" y="10893"/>
                                                                  <a:chExt cx="9085" cy="492"/>
                                                                </a:xfrm>
                                                              </wpg:grpSpPr>
                                                              <wps:wsp>
                                                                <wps:cNvPr id="94" name="Freeform 80"/>
                                                                <wps:cNvSpPr>
                                                                  <a:spLocks/>
                                                                </wps:cNvSpPr>
                                                                <wps:spPr bwMode="auto">
                                                                  <a:xfrm>
                                                                    <a:off x="1412" y="10893"/>
                                                                    <a:ext cx="9085" cy="492"/>
                                                                  </a:xfrm>
                                                                  <a:custGeom>
                                                                    <a:avLst/>
                                                                    <a:gdLst>
                                                                      <a:gd name="T0" fmla="+- 0 1412 1412"/>
                                                                      <a:gd name="T1" fmla="*/ T0 w 9085"/>
                                                                      <a:gd name="T2" fmla="+- 0 11385 10893"/>
                                                                      <a:gd name="T3" fmla="*/ 11385 h 492"/>
                                                                      <a:gd name="T4" fmla="+- 0 10497 1412"/>
                                                                      <a:gd name="T5" fmla="*/ T4 w 9085"/>
                                                                      <a:gd name="T6" fmla="+- 0 11385 10893"/>
                                                                      <a:gd name="T7" fmla="*/ 11385 h 492"/>
                                                                      <a:gd name="T8" fmla="+- 0 10497 1412"/>
                                                                      <a:gd name="T9" fmla="*/ T8 w 9085"/>
                                                                      <a:gd name="T10" fmla="+- 0 10893 10893"/>
                                                                      <a:gd name="T11" fmla="*/ 10893 h 492"/>
                                                                      <a:gd name="T12" fmla="+- 0 1412 1412"/>
                                                                      <a:gd name="T13" fmla="*/ T12 w 9085"/>
                                                                      <a:gd name="T14" fmla="+- 0 10893 10893"/>
                                                                      <a:gd name="T15" fmla="*/ 10893 h 492"/>
                                                                      <a:gd name="T16" fmla="+- 0 1412 1412"/>
                                                                      <a:gd name="T17" fmla="*/ T16 w 9085"/>
                                                                      <a:gd name="T18" fmla="+- 0 11385 10893"/>
                                                                      <a:gd name="T19" fmla="*/ 11385 h 492"/>
                                                                    </a:gdLst>
                                                                    <a:ahLst/>
                                                                    <a:cxnLst>
                                                                      <a:cxn ang="0">
                                                                        <a:pos x="T1" y="T3"/>
                                                                      </a:cxn>
                                                                      <a:cxn ang="0">
                                                                        <a:pos x="T5" y="T7"/>
                                                                      </a:cxn>
                                                                      <a:cxn ang="0">
                                                                        <a:pos x="T9" y="T11"/>
                                                                      </a:cxn>
                                                                      <a:cxn ang="0">
                                                                        <a:pos x="T13" y="T15"/>
                                                                      </a:cxn>
                                                                      <a:cxn ang="0">
                                                                        <a:pos x="T17" y="T19"/>
                                                                      </a:cxn>
                                                                    </a:cxnLst>
                                                                    <a:rect l="0" t="0" r="r" b="b"/>
                                                                    <a:pathLst>
                                                                      <a:path w="9085" h="492">
                                                                        <a:moveTo>
                                                                          <a:pt x="0" y="492"/>
                                                                        </a:moveTo>
                                                                        <a:lnTo>
                                                                          <a:pt x="9085" y="492"/>
                                                                        </a:lnTo>
                                                                        <a:lnTo>
                                                                          <a:pt x="9085" y="0"/>
                                                                        </a:lnTo>
                                                                        <a:lnTo>
                                                                          <a:pt x="0" y="0"/>
                                                                        </a:lnTo>
                                                                        <a:lnTo>
                                                                          <a:pt x="0" y="492"/>
                                                                        </a:lnTo>
                                                                        <a:close/>
                                                                      </a:path>
                                                                    </a:pathLst>
                                                                  </a:custGeom>
                                                                  <a:solidFill>
                                                                    <a:srgbClr val="F1F1F1"/>
                                                                  </a:solidFill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  <a:extLst>
                                                                    <a:ext uri="{91240B29-F687-4F45-9708-019B960494DF}">
                                                                      <a14:hiddenLine xmlns:a14="http://schemas.microsoft.com/office/drawing/2010/main" w="9525">
                                                                        <a:solidFill>
                                                                          <a:srgbClr val="000000"/>
                                                                        </a:solidFill>
                                                                        <a:round/>
                                                                        <a:headEnd/>
                                                                        <a:tailEnd/>
                                                                      </a14:hiddenLine>
                                                                    </a:ext>
                                                                  </a:extLst>
                                                                </wps:spPr>
                                                                <wps:bodyPr rot="0" vert="horz" wrap="square" lIns="91440" tIns="45720" rIns="91440" bIns="45720" anchor="t" anchorCtr="0" upright="1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g:grpSp>
                                                                <wpg:cNvPr id="95" name="Group 76"/>
                                                                <wpg:cNvGrpSpPr>
                                                                  <a:grpSpLocks/>
                                                                </wpg:cNvGrpSpPr>
                                                                <wpg:grpSpPr bwMode="auto">
                                                                  <a:xfrm>
                                                                    <a:off x="1412" y="11385"/>
                                                                    <a:ext cx="9085" cy="290"/>
                                                                    <a:chOff x="1412" y="11385"/>
                                                                    <a:chExt cx="9085" cy="290"/>
                                                                  </a:xfrm>
                                                                </wpg:grpSpPr>
                                                                <wps:wsp>
                                                                  <wps:cNvPr id="96" name="Freeform 79"/>
                                                                  <wps:cNvSpPr>
                                                                    <a:spLocks/>
                                                                  </wps:cNvSpPr>
                                                                  <wps:spPr bwMode="auto">
                                                                    <a:xfrm>
                                                                      <a:off x="1412" y="11385"/>
                                                                      <a:ext cx="9085" cy="290"/>
                                                                    </a:xfrm>
                                                                    <a:custGeom>
                                                                      <a:avLst/>
                                                                      <a:gdLst>
                                                                        <a:gd name="T0" fmla="+- 0 1412 1412"/>
                                                                        <a:gd name="T1" fmla="*/ T0 w 9085"/>
                                                                        <a:gd name="T2" fmla="+- 0 11675 11385"/>
                                                                        <a:gd name="T3" fmla="*/ 11675 h 290"/>
                                                                        <a:gd name="T4" fmla="+- 0 10497 1412"/>
                                                                        <a:gd name="T5" fmla="*/ T4 w 9085"/>
                                                                        <a:gd name="T6" fmla="+- 0 11675 11385"/>
                                                                        <a:gd name="T7" fmla="*/ 11675 h 290"/>
                                                                        <a:gd name="T8" fmla="+- 0 10497 1412"/>
                                                                        <a:gd name="T9" fmla="*/ T8 w 9085"/>
                                                                        <a:gd name="T10" fmla="+- 0 11385 11385"/>
                                                                        <a:gd name="T11" fmla="*/ 11385 h 290"/>
                                                                        <a:gd name="T12" fmla="+- 0 1412 1412"/>
                                                                        <a:gd name="T13" fmla="*/ T12 w 9085"/>
                                                                        <a:gd name="T14" fmla="+- 0 11385 11385"/>
                                                                        <a:gd name="T15" fmla="*/ 11385 h 290"/>
                                                                        <a:gd name="T16" fmla="+- 0 1412 1412"/>
                                                                        <a:gd name="T17" fmla="*/ T16 w 9085"/>
                                                                        <a:gd name="T18" fmla="+- 0 11675 11385"/>
                                                                        <a:gd name="T19" fmla="*/ 11675 h 290"/>
                                                                      </a:gdLst>
                                                                      <a:ahLst/>
                                                                      <a:cxnLst>
                                                                        <a:cxn ang="0">
                                                                          <a:pos x="T1" y="T3"/>
                                                                        </a:cxn>
                                                                        <a:cxn ang="0">
                                                                          <a:pos x="T5" y="T7"/>
                                                                        </a:cxn>
                                                                        <a:cxn ang="0">
                                                                          <a:pos x="T9" y="T11"/>
                                                                        </a:cxn>
                                                                        <a:cxn ang="0">
                                                                          <a:pos x="T13" y="T15"/>
                                                                        </a:cxn>
                                                                        <a:cxn ang="0">
                                                                          <a:pos x="T17" y="T19"/>
                                                                        </a:cxn>
                                                                      </a:cxnLst>
                                                                      <a:rect l="0" t="0" r="r" b="b"/>
                                                                      <a:pathLst>
                                                                        <a:path w="9085" h="290">
                                                                          <a:moveTo>
                                                                            <a:pt x="0" y="290"/>
                                                                          </a:moveTo>
                                                                          <a:lnTo>
                                                                            <a:pt x="9085" y="290"/>
                                                                          </a:lnTo>
                                                                          <a:lnTo>
                                                                            <a:pt x="9085" y="0"/>
                                                                          </a:lnTo>
                                                                          <a:lnTo>
                                                                            <a:pt x="0" y="0"/>
                                                                          </a:lnTo>
                                                                          <a:lnTo>
                                                                            <a:pt x="0" y="290"/>
                                                                          </a:lnTo>
                                                                          <a:close/>
                                                                        </a:path>
                                                                      </a:pathLst>
                                                                    </a:custGeom>
                                                                    <a:solidFill>
                                                                      <a:srgbClr val="F1F1F1"/>
                                                                    </a:solidFill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  <a:extLst>
                                                                      <a:ext uri="{91240B29-F687-4F45-9708-019B960494DF}">
                                                                        <a14:hiddenLine xmlns:a14="http://schemas.microsoft.com/office/drawing/2010/main" w="9525">
                                                                          <a:solidFill>
                                                                            <a:srgbClr val="000000"/>
                                                                          </a:solidFill>
                                                                          <a:round/>
                                                                          <a:headEnd/>
                                                                          <a:tailEnd/>
                                                                        </a14:hiddenLine>
                                                                      </a:ext>
                                                                    </a:extLst>
                                                                  </wps:spPr>
                                                                  <wps:bodyPr rot="0" vert="horz" wrap="square" lIns="91440" tIns="45720" rIns="91440" bIns="45720" anchor="t" anchorCtr="0" upright="1"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  <wpg:grpSp>
                                                                  <wpg:cNvPr id="97" name="Group 77"/>
                                                                  <wpg:cNvGrpSpPr>
                                                                    <a:grpSpLocks/>
                                                                  </wpg:cNvGrpSpPr>
                                                                  <wpg:grpSpPr bwMode="auto">
                                                                    <a:xfrm>
                                                                      <a:off x="1454" y="11676"/>
                                                                      <a:ext cx="9015" cy="15"/>
                                                                      <a:chOff x="1454" y="11676"/>
                                                                      <a:chExt cx="9015" cy="15"/>
                                                                    </a:xfrm>
                                                                  </wpg:grpSpPr>
                                                                  <wps:wsp>
                                                                    <wps:cNvPr id="98" name="Freeform 78"/>
                                                                    <wps:cNvSpPr>
                                                                      <a:spLocks/>
                                                                    </wps:cNvSpPr>
                                                                    <wps:spPr bwMode="auto">
                                                                      <a:xfrm>
                                                                        <a:off x="1454" y="11676"/>
                                                                        <a:ext cx="9015" cy="15"/>
                                                                      </a:xfrm>
                                                                      <a:custGeom>
                                                                        <a:avLst/>
                                                                        <a:gdLst>
                                                                          <a:gd name="T0" fmla="+- 0 1454 1454"/>
                                                                          <a:gd name="T1" fmla="*/ T0 w 9015"/>
                                                                          <a:gd name="T2" fmla="+- 0 11676 11676"/>
                                                                          <a:gd name="T3" fmla="*/ 11676 h 15"/>
                                                                          <a:gd name="T4" fmla="+- 0 10469 1454"/>
                                                                          <a:gd name="T5" fmla="*/ T4 w 9015"/>
                                                                          <a:gd name="T6" fmla="+- 0 11691 11676"/>
                                                                          <a:gd name="T7" fmla="*/ 11691 h 15"/>
                                                                        </a:gdLst>
                                                                        <a:ahLst/>
                                                                        <a:cxnLst>
                                                                          <a:cxn ang="0">
                                                                            <a:pos x="T1" y="T3"/>
                                                                          </a:cxn>
                                                                          <a:cxn ang="0">
                                                                            <a:pos x="T5" y="T7"/>
                                                                          </a:cxn>
                                                                        </a:cxnLst>
                                                                        <a:rect l="0" t="0" r="r" b="b"/>
                                                                        <a:pathLst>
                                                                          <a:path w="9015" h="15">
                                                                            <a:moveTo>
                                                                              <a:pt x="0" y="0"/>
                                                                            </a:moveTo>
                                                                            <a:lnTo>
                                                                              <a:pt x="9015" y="15"/>
                                                                            </a:lnTo>
                                                                          </a:path>
                                                                        </a:pathLst>
                                                                      </a:custGeom>
                                                                      <a:noFill/>
                                                                      <a:ln w="19050">
                                                                        <a:solidFill>
                                                                          <a:srgbClr val="000000"/>
                                                                        </a:solidFill>
                                                                        <a:round/>
                                                                        <a:headEnd/>
                                                                        <a:tailEnd/>
                                                                      </a:ln>
                                                                      <a:extLst>
                                                                        <a:ext uri="{909E8E84-426E-40DD-AFC4-6F175D3DCCD1}">
                                                                          <a14:hiddenFill xmlns:a14="http://schemas.microsoft.com/office/drawing/2010/main">
                                                                            <a:solidFill>
                                                                              <a:srgbClr val="FFFFFF"/>
                                                                            </a:solidFill>
                                                                          </a14:hiddenFill>
                                                                        </a:ext>
                                                                      </a:extLst>
                                                                    </wps:spPr>
                                                                    <wps:bodyPr rot="0" vert="horz" wrap="square" lIns="91440" tIns="45720" rIns="91440" bIns="45720" anchor="t" anchorCtr="0" upright="1">
                                                                      <a:noAutofit/>
                                                                    </wps:bodyPr>
                                                                  </wps:wsp>
                                                                </wpg:grpSp>
                                                              </wpg:grpSp>
                                                            </wpg:grpSp>
                                                          </wpg:grpSp>
                                                        </wpg:grpSp>
                                                      </wpg:grpSp>
                                                    </wpg:grpSp>
                                                  </wpg:grpSp>
                                                </wpg:grpSp>
                                              </wpg:grpSp>
                                            </wpg:grp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5" o:spid="_x0000_s1026" style="position:absolute;margin-left:70.1pt;margin-top:257.75pt;width:455.25pt;height:327.55pt;z-index:-251661824;mso-position-horizontal-relative:page;mso-position-vertical-relative:page" coordorigin="1402,5155" coordsize="9105,65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">
                <v:group id="Group 56" o:spid="_x0000_s1027" style="position:absolute;left:1412;top:5165;width:9085;height:490" coordorigin="1412,5165" coordsize="9085,4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yDYQsMAAADb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Czy/h&#10;B8jZ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rINhCwwAAANsAAAAP&#10;AAAAAAAAAAAAAAAAAKoCAABkcnMvZG93bnJldi54bWxQSwUGAAAAAAQABAD6AAAAmgMAAAAA&#10;">
                  <v:shape id="Freeform 99" o:spid="_x0000_s1028" style="position:absolute;left:1412;top:5165;width:9085;height:490;visibility:visible;mso-wrap-style:square;v-text-anchor:top" coordsize="9085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tRpcQA&#10;AADbAAAADwAAAGRycy9kb3ducmV2LnhtbESPT2vCQBTE74V+h+UVvJS6UWg0qWvQgNBLD40ePD6y&#10;z/wx+zZkVxO/fbdQ6HGYmd8wm2wynbjT4BrLChbzCARxaXXDlYLT8fC2BuE8ssbOMil4kINs+/y0&#10;wVTbkb/pXvhKBAi7FBXU3veplK6syaCb2544eBc7GPRBDpXUA44Bbjq5jKJYGmw4LNTYU15TeS1u&#10;RsHqdf/VJiNeE9O2Z+1dfomTQqnZy7T7AOFp8v/hv/anVvAew++X8APk9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1LUaXEAAAA2wAAAA8AAAAAAAAAAAAAAAAAmAIAAGRycy9k&#10;b3ducmV2LnhtbFBLBQYAAAAABAAEAPUAAACJAwAAAAA=&#10;" path="m,490r9085,l9085,,,,,490xe" fillcolor="#f1f1f1" stroked="f">
                    <v:path arrowok="t" o:connecttype="custom" o:connectlocs="0,5655;9085,5655;9085,5165;0,5165;0,5655" o:connectangles="0,0,0,0,0"/>
                  </v:shape>
                  <v:group id="Group 57" o:spid="_x0000_s1029" style="position:absolute;left:1412;top:5655;width:9085;height:293" coordorigin="1412,5655" coordsize="9085,2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L7jrsUAAADbAAAADwAAAGRycy9kb3ducmV2LnhtbESPT2vCQBTE70K/w/IK&#10;vdVNWtJKdBWRtvQgBZOCeHtkn0kw+zZkt/nz7V2h4HGYmd8wq81oGtFT52rLCuJ5BIK4sLrmUsFv&#10;/vm8AOE8ssbGMimYyMFm/TBbYartwAfqM1+KAGGXooLK+zaV0hUVGXRz2xIH72w7gz7IrpS6wyHA&#10;TSNfouhNGqw5LFTY0q6i4pL9GQVfAw7b1/ij31/Ou+mUJz/HfUxKPT2O2yUIT6O/h//b31pB8g6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S+467FAAAA2wAA&#10;AA8AAAAAAAAAAAAAAAAAqgIAAGRycy9kb3ducmV2LnhtbFBLBQYAAAAABAAEAPoAAACcAwAAAAA=&#10;">
                    <v:shape id="Freeform 98" o:spid="_x0000_s1030" style="position:absolute;left:1412;top:5655;width:9085;height:293;visibility:visible;mso-wrap-style:square;v-text-anchor:top" coordsize="9085,2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T2jcAA&#10;AADbAAAADwAAAGRycy9kb3ducmV2LnhtbERPTYvCMBC9L/gfwgje1lRB1+2aFhEFQfdQ9bB7G5qx&#10;LTaT0kRb/705CB4f73uZ9qYWd2pdZVnBZByBIM6trrhQcD5tPxcgnEfWWFsmBQ9ykCaDjyXG2nac&#10;0f3oCxFC2MWooPS+iaV0eUkG3dg2xIG72NagD7AtpG6xC+GmltMomkuDFYeGEhtal5RfjzejAKP1&#10;V78v3N9v1tQnu/l38rs7KDUa9qsfEJ56/xa/3DutYBbGhi/hB8jkC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FT2jcAAAADbAAAADwAAAAAAAAAAAAAAAACYAgAAZHJzL2Rvd25y&#10;ZXYueG1sUEsFBgAAAAAEAAQA9QAAAIUDAAAAAA==&#10;" path="m,293r9085,l9085,,,,,293xe" fillcolor="#f1f1f1" stroked="f">
                      <v:path arrowok="t" o:connecttype="custom" o:connectlocs="0,5948;9085,5948;9085,5655;0,5655;0,5948" o:connectangles="0,0,0,0,0"/>
                    </v:shape>
                    <v:group id="Group 58" o:spid="_x0000_s1031" style="position:absolute;left:1412;top:5948;width:9085;height:290" coordorigin="1412,5948" coordsize="9085,2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m3SR8UAAADbAAAADwAAAGRycy9kb3ducmV2LnhtbESPT2vCQBTE70K/w/IK&#10;vdVNWlJqdBWRtvQgBZOCeHtkn0kw+zZkt/nz7V2h4HGYmd8wq81oGtFT52rLCuJ5BIK4sLrmUsFv&#10;/vn8DsJ5ZI2NZVIwkYPN+mG2wlTbgQ/UZ74UAcIuRQWV920qpSsqMujmtiUO3tl2Bn2QXSl1h0OA&#10;m0a+RNGbNFhzWKiwpV1FxSX7Mwq+Bhy2r/FHv7+cd9MpT36O+5iUenoct0sQnkZ/D/+3v7WCZAG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pt0kfFAAAA2wAA&#10;AA8AAAAAAAAAAAAAAAAAqgIAAGRycy9kb3ducmV2LnhtbFBLBQYAAAAABAAEAPoAAACcAwAAAAA=&#10;">
                      <v:shape id="Freeform 97" o:spid="_x0000_s1032" style="position:absolute;left:1412;top:5948;width:9085;height:290;visibility:visible;mso-wrap-style:square;v-text-anchor:top" coordsize="9085,2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m62MIA&#10;AADbAAAADwAAAGRycy9kb3ducmV2LnhtbERPz2vCMBS+C/4P4QleRFM9yKhGmYKisIvVQ729NW9N&#10;WfNSmmjr/vrlMNjx4/u93va2Fk9qfeVYwXyWgCAunK64VHC7HqZvIHxA1lg7JgUv8rDdDAdrTLXr&#10;+ELPLJQihrBPUYEJoUml9IUhi37mGuLIfbnWYoiwLaVusYvhtpaLJFlKixXHBoMN7Q0V39nDKjjn&#10;uWl+uuOnzs6XXV4titfk/qHUeNS/r0AE6sO/+M990gqWcX38En+A3P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mebrYwgAAANsAAAAPAAAAAAAAAAAAAAAAAJgCAABkcnMvZG93&#10;bnJldi54bWxQSwUGAAAAAAQABAD1AAAAhwMAAAAA&#10;" path="m,291r9085,l9085,,,,,291xe" fillcolor="#f1f1f1" stroked="f">
                        <v:path arrowok="t" o:connecttype="custom" o:connectlocs="0,6239;9085,6239;9085,5948;0,5948;0,6239" o:connectangles="0,0,0,0,0"/>
                      </v:shape>
                      <v:group id="Group 59" o:spid="_x0000_s1033" style="position:absolute;left:1412;top:6239;width:9085;height:290" coordorigin="1412,6239" coordsize="9085,2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p3FPzFAAAA2wAA&#10;AA8AAAAAAAAAAAAAAAAAqgIAAGRycy9kb3ducmV2LnhtbFBLBQYAAAAABAAEAPoAAACcAwAAAAA=&#10;">
                        <v:shape id="Freeform 96" o:spid="_x0000_s1034" style="position:absolute;left:1412;top:6239;width:9085;height:290;visibility:visible;mso-wrap-style:square;v-text-anchor:top" coordsize="9085,2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eBNMUA&#10;AADbAAAADwAAAGRycy9kb3ducmV2LnhtbESPQWvCQBSE7wX/w/KEXkQ3zUEkdRUVLBW8GD2kt2f2&#10;NRuafRuyWxP7691CocdhZr5hluvBNuJGna8dK3iZJSCIS6drrhRczvvpAoQPyBobx6TgTh7Wq9HT&#10;EjPtej7RLQ+ViBD2GSowIbSZlL40ZNHPXEscvU/XWQxRdpXUHfYRbhuZJslcWqw5LhhsaWeo/Mq/&#10;rYJDUZj2p3+76vxw2hZ1Wt4nH0elnsfD5hVEoCH8h//a71rBPIXfL/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554E0xQAAANsAAAAPAAAAAAAAAAAAAAAAAJgCAABkcnMv&#10;ZG93bnJldi54bWxQSwUGAAAAAAQABAD1AAAAigMAAAAA&#10;" path="m,290r9085,l9085,,,,,290xe" fillcolor="#f1f1f1" stroked="f">
                          <v:path arrowok="t" o:connecttype="custom" o:connectlocs="0,6529;9085,6529;9085,6239;0,6239;0,6529" o:connectangles="0,0,0,0,0"/>
                        </v:shape>
                        <v:group id="Group 60" o:spid="_x0000_s1035" style="position:absolute;left:1412;top:6529;width:9085;height:290" coordorigin="1412,6529" coordsize="9085,2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ekvEM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vkU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ekvEMQAAADbAAAA&#10;DwAAAAAAAAAAAAAAAACqAgAAZHJzL2Rvd25yZXYueG1sUEsFBgAAAAAEAAQA+gAAAJsDAAAAAA==&#10;">
                          <v:shape id="Freeform 95" o:spid="_x0000_s1036" style="position:absolute;left:1412;top:6529;width:9085;height:290;visibility:visible;mso-wrap-style:square;v-text-anchor:top" coordsize="9085,2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K828YA&#10;AADbAAAADwAAAGRycy9kb3ducmV2LnhtbESPQWvCQBSE74X+h+UVeim6qYiU6CoqtFToxdRDvD2z&#10;z2ww+zZktyb667uC4HGYmW+Y2aK3tThT6yvHCt6HCQjiwumKSwW738/BBwgfkDXWjknBhTws5s9P&#10;M0y163hL5yyUIkLYp6jAhNCkUvrCkEU/dA1x9I6utRiibEupW+wi3NZylCQTabHiuGCwobWh4pT9&#10;WQWbPDfNtfs66GyzXeXVqLi87X+Uen3pl1MQgfrwCN/b31rBZAy3L/EHyPk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UK828YAAADbAAAADwAAAAAAAAAAAAAAAACYAgAAZHJz&#10;L2Rvd25yZXYueG1sUEsFBgAAAAAEAAQA9QAAAIsDAAAAAA==&#10;" path="m,290r9085,l9085,,,,,290xe" fillcolor="#f1f1f1" stroked="f">
                            <v:path arrowok="t" o:connecttype="custom" o:connectlocs="0,6819;9085,6819;9085,6529;0,6529;0,6819" o:connectangles="0,0,0,0,0"/>
                          </v:shape>
                          <v:group id="Group 61" o:spid="_x0000_s1037" style="position:absolute;left:1412;top:6819;width:9085;height:293" coordorigin="1412,6819" coordsize="9085,2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UwS/8UAAADb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LlAn6/&#10;hB8gt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VMEv/FAAAA2wAA&#10;AA8AAAAAAAAAAAAAAAAAqgIAAGRycy9kb3ducmV2LnhtbFBLBQYAAAAABAAEAPoAAACcAwAAAAA=&#10;">
                            <v:shape id="Freeform 94" o:spid="_x0000_s1038" style="position:absolute;left:1412;top:6819;width:9085;height:293;visibility:visible;mso-wrap-style:square;v-text-anchor:top" coordsize="9085,2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sN2cMA&#10;AADbAAAADwAAAGRycy9kb3ducmV2LnhtbESPQYvCMBSE78L+h/AW9qapHqpW0yKisLB6UPew3h7N&#10;sy02L6WJtvvvjSB4HGbmG2aZ9aYWd2pdZVnBeBSBIM6trrhQ8HvaDmcgnEfWWFsmBf/kIEs/BktM&#10;tO34QPejL0SAsEtQQel9k0jp8pIMupFtiIN3sa1BH2RbSN1iF+CmlpMoiqXBisNCiQ2tS8qvx5tR&#10;gNF62v8U7m9/aOqT3ZydnHc7pb4++9UChKfev8Ov9rdWEMfw/BJ+gEw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OsN2cMAAADbAAAADwAAAAAAAAAAAAAAAACYAgAAZHJzL2Rv&#10;d25yZXYueG1sUEsFBgAAAAAEAAQA9QAAAIgDAAAAAA==&#10;" path="m,293r9085,l9085,,,,,293xe" fillcolor="#f1f1f1" stroked="f">
                              <v:path arrowok="t" o:connecttype="custom" o:connectlocs="0,7112;9085,7112;9085,6819;0,6819;0,7112" o:connectangles="0,0,0,0,0"/>
                            </v:shape>
                            <v:group id="Group 62" o:spid="_x0000_s1039" style="position:absolute;left:1412;top:7112;width:9085;height:290" coordorigin="1412,7112" coordsize="9085,2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tIpE8UAAADbAAAADwAAAGRycy9kb3ducmV2LnhtbESPT2vCQBTE74V+h+UV&#10;ejObtGglZhWRtvQQBLUg3h7ZZxLMvg3Zbf58e7dQ6HGYmd8w2WY0jeipc7VlBUkUgyAurK65VPB9&#10;+pgtQTiPrLGxTAomcrBZPz5kmGo78IH6oy9FgLBLUUHlfZtK6YqKDLrItsTBu9rOoA+yK6XucAhw&#10;08iXOF5IgzWHhQpb2lVU3I4/RsHngMP2NXnv89t1N11O8/05T0ip56dxuwLhafT/4b/2l1aweIP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rSKRPFAAAA2wAA&#10;AA8AAAAAAAAAAAAAAAAAqgIAAGRycy9kb3ducmV2LnhtbFBLBQYAAAAABAAEAPoAAACcAwAAAAA=&#10;">
                              <v:shape id="Freeform 93" o:spid="_x0000_s1040" style="position:absolute;left:1412;top:7112;width:9085;height:290;visibility:visible;mso-wrap-style:square;v-text-anchor:top" coordsize="9085,2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A+23sIA&#10;AADbAAAADwAAAGRycy9kb3ducmV2LnhtbERPz2vCMBS+C/4P4QleRFM9yKhGmYKisIvVQ729NW9N&#10;WfNSmmjr/vrlMNjx4/u93va2Fk9qfeVYwXyWgCAunK64VHC7HqZvIHxA1lg7JgUv8rDdDAdrTLXr&#10;+ELPLJQihrBPUYEJoUml9IUhi37mGuLIfbnWYoiwLaVusYvhtpaLJFlKixXHBoMN7Q0V39nDKjjn&#10;uWl+uuOnzs6XXV4titfk/qHUeNS/r0AE6sO/+M990gqWcWz8En+A3P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D7bewgAAANsAAAAPAAAAAAAAAAAAAAAAAJgCAABkcnMvZG93&#10;bnJldi54bWxQSwUGAAAAAAQABAD1AAAAhwMAAAAA&#10;" path="m,291r9085,l9085,,,,,291xe" fillcolor="#f1f1f1" stroked="f">
                                <v:path arrowok="t" o:connecttype="custom" o:connectlocs="0,7403;9085,7403;9085,7112;0,7112;0,7403" o:connectangles="0,0,0,0,0"/>
                              </v:shape>
                              <v:group id="Group 63" o:spid="_x0000_s1041" style="position:absolute;left:1412;top:7403;width:9085;height:290" coordorigin="1412,7403" coordsize="9085,2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AEY+sUAAADb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sYT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QBGPrFAAAA2wAA&#10;AA8AAAAAAAAAAAAAAAAAqgIAAGRycy9kb3ducmV2LnhtbFBLBQYAAAAABAAEAPoAAACcAwAAAAA=&#10;">
                                <v:shape id="Freeform 92" o:spid="_x0000_s1042" style="position:absolute;left:1412;top:7403;width:9085;height:290;visibility:visible;mso-wrap-style:square;v-text-anchor:top" coordsize="9085,2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6AsBcMA&#10;AADbAAAADwAAAGRycy9kb3ducmV2LnhtbERPz2vCMBS+D/Y/hDfYZcx0PbhRjTKFyQQvdjvU27N5&#10;NmXNS2liW/3rzWHg8eP7PV+OthE9db52rOBtkoAgLp2uuVLw+/P1+gHCB2SNjWNScCEPy8Xjwxwz&#10;7QbeU5+HSsQQ9hkqMCG0mZS+NGTRT1xLHLmT6yyGCLtK6g6HGG4bmSbJVFqsOTYYbGltqPzLz1bB&#10;tihMex02R51v96uiTsvLy2Gn1PPT+DkDEWgMd/G/+1sreI/r45f4A+Ti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6AsBcMAAADbAAAADwAAAAAAAAAAAAAAAACYAgAAZHJzL2Rv&#10;d25yZXYueG1sUEsFBgAAAAAEAAQA9QAAAIgDAAAAAA==&#10;" path="m,290r9085,l9085,,,,,290xe" fillcolor="#f1f1f1" stroked="f">
                                  <v:path arrowok="t" o:connecttype="custom" o:connectlocs="0,7693;9085,7693;9085,7403;0,7403;0,7693" o:connectangles="0,0,0,0,0"/>
                                </v:shape>
                                <v:group id="Group 64" o:spid="_x0000_s1043" style="position:absolute;left:1412;top:7693;width:9085;height:290" coordorigin="1412,7693" coordsize="9085,2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66CIcUAAADbAAAADwAAAGRycy9kb3ducmV2LnhtbESPT2vCQBTE7wW/w/KE&#10;3ppNlLYSs4pILT2EQlUQb4/sMwlm34bsNn++fbdQ6HGYmd8w2XY0jeipc7VlBUkUgyAurK65VHA+&#10;HZ5WIJxH1thYJgUTOdhuZg8ZptoO/EX90ZciQNilqKDyvk2ldEVFBl1kW+Lg3Wxn0AfZlVJ3OAS4&#10;aeQijl+kwZrDQoUt7Ssq7sdvo+B9wGG3TN76/H7bT9fT8+clT0ipx/m4W4PwNPr/8F/7Qyt4Te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+ugiHFAAAA2wAA&#10;AA8AAAAAAAAAAAAAAAAAqgIAAGRycy9kb3ducmV2LnhtbFBLBQYAAAAABAAEAPoAAACcAwAAAAA=&#10;">
                                  <v:shape id="Freeform 91" o:spid="_x0000_s1044" style="position:absolute;left:1412;top:7693;width:9085;height:290;visibility:visible;mso-wrap-style:square;v-text-anchor:top" coordsize="9085,2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D4X6cYA&#10;AADbAAAADwAAAGRycy9kb3ducmV2LnhtbESPQWvCQBSE74X+h+UVeim6MYdWoqu0QksFL0YP8fbM&#10;PrPB7NuQ3ZrYX98VCh6HmfmGmS8H24gLdb52rGAyTkAQl07XXCnY7z5HUxA+IGtsHJOCK3lYLh4f&#10;5php1/OWLnmoRISwz1CBCaHNpPSlIYt+7Fri6J1cZzFE2VVSd9hHuG1kmiSv0mLNccFgSytD5Tn/&#10;sQrWRWHa3/7rqPP19qOo0/L6ctgo9fw0vM9ABBrCPfzf/tYK3lK4fYk/QC7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D4X6cYAAADbAAAADwAAAAAAAAAAAAAAAACYAgAAZHJz&#10;L2Rvd25yZXYueG1sUEsFBgAAAAAEAAQA9QAAAIsDAAAAAA==&#10;" path="m,290r9085,l9085,,,,,290xe" fillcolor="#f1f1f1" stroked="f">
                                    <v:path arrowok="t" o:connecttype="custom" o:connectlocs="0,7983;9085,7983;9085,7693;0,7693;0,7983" o:connectangles="0,0,0,0,0"/>
                                  </v:shape>
                                  <v:group id="Group 65" o:spid="_x0000_s1045" style="position:absolute;left:1412;top:7983;width:9085;height:290" coordorigin="1412,7983" coordsize="9085,2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DC5zc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UzH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DC5zcQAAADbAAAA&#10;DwAAAAAAAAAAAAAAAACqAgAAZHJzL2Rvd25yZXYueG1sUEsFBgAAAAAEAAQA+gAAAJsDAAAAAA==&#10;">
                                    <v:shape id="Freeform 90" o:spid="_x0000_s1046" style="position:absolute;left:1412;top:7983;width:9085;height:290;visibility:visible;mso-wrap-style:square;v-text-anchor:top" coordsize="9085,2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JsqBsYA&#10;AADbAAAADwAAAGRycy9kb3ducmV2LnhtbESPQWvCQBSE70L/w/KEXkQ3FWklukpbaKnQi9FDvD2z&#10;z2ww+zZktyb667sFocdhZr5hluve1uJCra8cK3iaJCCIC6crLhXsdx/jOQgfkDXWjknBlTysVw+D&#10;JabadbylSxZKESHsU1RgQmhSKX1hyKKfuIY4eifXWgxRtqXULXYRbms5TZJnabHiuGCwoXdDxTn7&#10;sQo2eW6aW/d51Nlm+5ZX0+I6Onwr9TjsXxcgAvXhP3xvf2kFLzP4+xJ/gFz9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JsqBsYAAADbAAAADwAAAAAAAAAAAAAAAACYAgAAZHJz&#10;L2Rvd25yZXYueG1sUEsFBgAAAAAEAAQA9QAAAIsDAAAAAA==&#10;" path="m,291r9085,l9085,,,,,291xe" fillcolor="#f1f1f1" stroked="f">
                                      <v:path arrowok="t" o:connecttype="custom" o:connectlocs="0,8274;9085,8274;9085,7983;0,7983;0,8274" o:connectangles="0,0,0,0,0"/>
                                    </v:shape>
                                    <v:group id="Group 66" o:spid="_x0000_s1047" style="position:absolute;left:1412;top:8274;width:9085;height:293" coordorigin="1412,8274" coordsize="9085,2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JWEIsUAAADbAAAADwAAAGRycy9kb3ducmV2LnhtbESPT2vCQBTE70K/w/IK&#10;vdVNWtJKdBWRtvQgBZOCeHtkn0kw+zZkt/nz7V2h4HGYmd8wq81oGtFT52rLCuJ5BIK4sLrmUsFv&#10;/vm8AOE8ssbGMimYyMFm/TBbYartwAfqM1+KAGGXooLK+zaV0hUVGXRz2xIH72w7gz7IrpS6wyHA&#10;TSNfouhNGqw5LFTY0q6i4pL9GQVfAw7b1/ij31/Ou+mUJz/HfUxKPT2O2yUIT6O/h//b31rBew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CVhCLFAAAA2wAA&#10;AA8AAAAAAAAAAAAAAAAAqgIAAGRycy9kb3ducmV2LnhtbFBLBQYAAAAABAAEAPoAAACcAwAAAAA=&#10;">
                                      <v:shape id="Freeform 89" o:spid="_x0000_s1048" style="position:absolute;left:1412;top:8274;width:9085;height:293;visibility:visible;mso-wrap-style:square;v-text-anchor:top" coordsize="9085,2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KbBMEA&#10;AADbAAAADwAAAGRycy9kb3ducmV2LnhtbESPQavCMBCE74L/IazgTVM9qK8aRURBUA/qO+htada2&#10;2GxKE23990YQPA4z8w0zWzSmEE+qXG5ZwaAfgSBOrM45VfB/3vQmIJxH1lhYJgUvcrCYt1szjLWt&#10;+UjPk09FgLCLUUHmfRlL6ZKMDLq+LYmDd7OVQR9klUpdYR3gppDDKBpJgzmHhQxLWmWU3E8PowCj&#10;1bjZpe5yOJbF2a6vTv7Ve6W6nWY5BeGp8b/wt73VCsYj+HwJP0DO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0ymwTBAAAA2wAAAA8AAAAAAAAAAAAAAAAAmAIAAGRycy9kb3du&#10;cmV2LnhtbFBLBQYAAAAABAAEAPUAAACGAwAAAAA=&#10;" path="m,293r9085,l9085,,,,,293xe" fillcolor="#f1f1f1" stroked="f">
                                        <v:path arrowok="t" o:connecttype="custom" o:connectlocs="0,8567;9085,8567;9085,8274;0,8274;0,8567" o:connectangles="0,0,0,0,0"/>
                                      </v:shape>
                                      <v:group id="Group 67" o:spid="_x0000_s1049" style="position:absolute;left:1412;top:8567;width:9085;height:290" coordorigin="1412,8567" coordsize="9085,2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wu/zsQAAADbAAAADwAAAGRycy9kb3ducmV2LnhtbESPT4vCMBTE74LfITzB&#10;m6ZVdl26RhFR8SAL/oFlb4/m2Rabl9LEtn77jSB4HGbmN8x82ZlSNFS7wrKCeByBIE6tLjhTcDlv&#10;R18gnEfWWFomBQ9ysFz0e3NMtG35SM3JZyJA2CWoIPe+SqR0aU4G3dhWxMG72tqgD7LOpK6xDXBT&#10;ykkUfUqDBYeFHCta55TeTnejYNdiu5rGm+Zwu64ff+ePn99DTEoNB93qG4Snzr/Dr/ZeK5jN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vwu/zsQAAADbAAAA&#10;DwAAAAAAAAAAAAAAAACqAgAAZHJzL2Rvd25yZXYueG1sUEsFBgAAAAAEAAQA+gAAAJsDAAAAAA==&#10;">
                                        <v:shape id="Freeform 88" o:spid="_x0000_s1050" style="position:absolute;left:1412;top:8567;width:9085;height:290;visibility:visible;mso-wrap-style:square;v-text-anchor:top" coordsize="9085,2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dYgA8MA&#10;AADbAAAADwAAAGRycy9kb3ducmV2LnhtbERPz2vCMBS+D/Y/hDfYZcx0PbhRjTKFyQQvdjvU27N5&#10;NmXNS2liW/3rzWHg8eP7PV+OthE9db52rOBtkoAgLp2uuVLw+/P1+gHCB2SNjWNScCEPy8Xjwxwz&#10;7QbeU5+HSsQQ9hkqMCG0mZS+NGTRT1xLHLmT6yyGCLtK6g6HGG4bmSbJVFqsOTYYbGltqPzLz1bB&#10;tihMex02R51v96uiTsvLy2Gn1PPT+DkDEWgMd/G/+1sreI9j45f4A+Ti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dYgA8MAAADbAAAADwAAAAAAAAAAAAAAAACYAgAAZHJzL2Rv&#10;d25yZXYueG1sUEsFBgAAAAAEAAQA9QAAAIgDAAAAAA==&#10;" path="m,290r9085,l9085,,,,,290xe" fillcolor="#f1f1f1" stroked="f">
                                          <v:path arrowok="t" o:connecttype="custom" o:connectlocs="0,8857;9085,8857;9085,8567;0,8567;0,8857" o:connectangles="0,0,0,0,0"/>
                                        </v:shape>
                                        <v:group id="Group 68" o:spid="_x0000_s1051" style="position:absolute;left:1412;top:8857;width:9085;height:291" coordorigin="1412,8857" coordsize="9085,2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diOJ8YAAADbAAAADwAAAGRycy9kb3ducmV2LnhtbESPW2vCQBSE3wv+h+UI&#10;faubWFo1ZhURW/ogghcQ3w7Zkwtmz4bsNon/vlso9HGYmW+YdD2YWnTUusqygngSgSDOrK64UHA5&#10;f7zMQTiPrLG2TAoe5GC9Gj2lmGjb85G6ky9EgLBLUEHpfZNI6bKSDLqJbYiDl9vWoA+yLaRusQ9w&#10;U8tpFL1LgxWHhRIb2paU3U/fRsFnj/3mNd51+3u+fdzOb4frPialnsfDZgnC0+D/w3/tL61g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2I4nxgAAANsA&#10;AAAPAAAAAAAAAAAAAAAAAKoCAABkcnMvZG93bnJldi54bWxQSwUGAAAAAAQABAD6AAAAnQMAAAAA&#10;">
                                          <v:shape id="Freeform 87" o:spid="_x0000_s1052" style="position:absolute;left:1412;top:8857;width:9085;height:291;visibility:visible;mso-wrap-style:square;v-text-anchor:top" coordsize="9085,2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mLy6cAA&#10;AADbAAAADwAAAGRycy9kb3ducmV2LnhtbERPTYvCMBC9C/6HMII3TfUgWk2LiKLsZdUVvY7N2Bab&#10;SWli7e6v3xwW9vh436u0M5VoqXGlZQWTcQSCOLO65FzB5Ws3moNwHlljZZkUfJODNOn3Vhhr++YT&#10;tWefixDCLkYFhfd1LKXLCjLoxrYmDtzDNgZ9gE0udYPvEG4qOY2imTRYcmgosKZNQdnz/DIKSvow&#10;m7277Rc/rO39Gn0ej9tWqeGgWy9BeOr8v/jPfdAK5mF9+BJ+gEx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mLy6cAAAADbAAAADwAAAAAAAAAAAAAAAACYAgAAZHJzL2Rvd25y&#10;ZXYueG1sUEsFBgAAAAAEAAQA9QAAAIUDAAAAAA==&#10;" path="m,291r9085,l9085,,,,,291xe" fillcolor="#f1f1f1" stroked="f">
                                            <v:path arrowok="t" o:connecttype="custom" o:connectlocs="0,9148;9085,9148;9085,8857;0,8857;0,9148" o:connectangles="0,0,0,0,0"/>
                                          </v:shape>
                                          <v:group id="Group 69" o:spid="_x0000_s1053" style="position:absolute;left:1412;top:9148;width:9085;height:290" coordorigin="1412,9148" coordsize="9085,2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qe/IGwwAAANsAAAAP&#10;AAAAAAAAAAAAAAAAAKoCAABkcnMvZG93bnJldi54bWxQSwUGAAAAAAQABAD6AAAAmgMAAAAA&#10;">
                                            <v:shape id="Freeform 86" o:spid="_x0000_s1054" style="position:absolute;left:1412;top:9148;width:9085;height:290;visibility:visible;mso-wrap-style:square;v-text-anchor:top" coordsize="9085,2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tnzsUA&#10;AADbAAAADwAAAGRycy9kb3ducmV2LnhtbESPQWvCQBSE7wX/w/KEXopumoNI6ioqWCp4MXpIb8/s&#10;azY0+zZktyb217tCocdhZr5hFqvBNuJKna8dK3idJiCIS6drrhScT7vJHIQPyBobx6TgRh5Wy9HT&#10;AjPtej7SNQ+ViBD2GSowIbSZlL40ZNFPXUscvS/XWQxRdpXUHfYRbhuZJslMWqw5LhhsaWuo/M5/&#10;rIJ9UZj2t3+/6Hx/3BR1Wt5ePg9KPY+H9RuIQEP4D/+1P7SCeQqPL/EH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62fOxQAAANsAAAAPAAAAAAAAAAAAAAAAAJgCAABkcnMv&#10;ZG93bnJldi54bWxQSwUGAAAAAAQABAD1AAAAigMAAAAA&#10;" path="m,290r9085,l9085,,,,,290xe" fillcolor="#f1f1f1" stroked="f">
                                              <v:path arrowok="t" o:connecttype="custom" o:connectlocs="0,9438;9085,9438;9085,9148;0,9148;0,9438" o:connectangles="0,0,0,0,0"/>
                                            </v:shape>
                                            <v:group id="Group 70" o:spid="_x0000_s1055" style="position:absolute;left:1412;top:9438;width:9085;height:290" coordorigin="1412,9438" coordsize="9085,2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9eXJ6sQAAADbAAAA&#10;DwAAAAAAAAAAAAAAAACqAgAAZHJzL2Rvd25yZXYueG1sUEsFBgAAAAAEAAQA+gAAAJsDAAAAAA==&#10;">
                                              <v:shape id="Freeform 85" o:spid="_x0000_s1056" style="position:absolute;left:1412;top:9438;width:9085;height:290;visibility:visible;mso-wrap-style:square;v-text-anchor:top" coordsize="9085,2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U5aIcYA&#10;AADbAAAADwAAAGRycy9kb3ducmV2LnhtbESPQWvCQBSE7wX/w/KEXkrdKEUkuooKLRW8GD2kt2f2&#10;NRuafRuyWxP767uC4HGYmW+Yxaq3tbhQ6yvHCsajBARx4XTFpYLT8f11BsIHZI21Y1JwJQ+r5eBp&#10;gal2HR/okoVSRAj7FBWYEJpUSl8YsuhHriGO3rdrLYYo21LqFrsIt7WcJMlUWqw4LhhsaGuo+Ml+&#10;rYJdnpvmr/s462x32OTVpLi+fO2Veh726zmIQH14hO/tT61g9ga3L/EHyOU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U5aIcYAAADbAAAADwAAAAAAAAAAAAAAAACYAgAAZHJz&#10;L2Rvd25yZXYueG1sUEsFBgAAAAAEAAQA9QAAAIsDAAAAAA==&#10;" path="m,291r9085,l9085,,,,,291xe" fillcolor="#f1f1f1" stroked="f">
                                                <v:path arrowok="t" o:connecttype="custom" o:connectlocs="0,9729;9085,9729;9085,9438;0,9438;0,9729" o:connectangles="0,0,0,0,0"/>
                                              </v:shape>
                                              <v:group id="Group 71" o:spid="_x0000_s1057" style="position:absolute;left:1412;top:9729;width:9085;height:293" coordorigin="1412,9729" coordsize="9085,2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VA9AXFAAAA2wAA&#10;AA8AAAAAAAAAAAAAAAAAqgIAAGRycy9kb3ducmV2LnhtbFBLBQYAAAAABAAEAPoAAACcAwAAAAA=&#10;">
                                                <v:shape id="Freeform 84" o:spid="_x0000_s1058" style="position:absolute;left:1412;top:9729;width:9085;height:293;visibility:visible;mso-wrap-style:square;v-text-anchor:top" coordsize="9085,2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frI8EA&#10;AADbAAAADwAAAGRycy9kb3ducmV2LnhtbESPQavCMBCE74L/IazgTVM9qK8aRURBUA/qO+htada2&#10;2GxKE23990YQPA4z8w0zWzSmEE+qXG5ZwaAfgSBOrM45VfB/3vQmIJxH1lhYJgUvcrCYt1szjLWt&#10;+UjPk09FgLCLUUHmfRlL6ZKMDLq+LYmDd7OVQR9klUpdYR3gppDDKBpJgzmHhQxLWmWU3E8PowCj&#10;1bjZpe5yOJbF2a6vTv7Ve6W6nWY5BeGp8b/wt73VCiYj+HwJP0DO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jn6yPBAAAA2wAAAA8AAAAAAAAAAAAAAAAAmAIAAGRycy9kb3du&#10;cmV2LnhtbFBLBQYAAAAABAAEAPUAAACGAwAAAAA=&#10;" path="m,292r9085,l9085,,,,,292xe" fillcolor="#f1f1f1" stroked="f">
                                                  <v:path arrowok="t" o:connecttype="custom" o:connectlocs="0,10021;9085,10021;9085,9729;0,9729;0,10021" o:connectangles="0,0,0,0,0"/>
                                                </v:shape>
                                                <v:group id="Group 72" o:spid="_x0000_s1059" style="position:absolute;left:1412;top:10021;width:9085;height:290" coordorigin="1412,10021" coordsize="9085,2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t7P6cQAAADbAAAADwAAAGRycy9kb3ducmV2LnhtbESPQYvCMBSE78L+h/CE&#10;vWnaXXSlGkXEXTyIoC6It0fzbIvNS2liW/+9EQSPw8x8w8wWnSlFQ7UrLCuIhxEI4tTqgjMF/8ff&#10;wQSE88gaS8uk4E4OFvOP3gwTbVveU3PwmQgQdgkqyL2vEildmpNBN7QVcfAutjbog6wzqWtsA9yU&#10;8iuKxtJgwWEhx4pWOaXXw80o+GuxXX7H62Z7vazu5+Nod9rGpNRnv1tOQXjq/Dv8am+0gskP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it7P6cQAAADbAAAA&#10;DwAAAAAAAAAAAAAAAACqAgAAZHJzL2Rvd25yZXYueG1sUEsFBgAAAAAEAAQA+gAAAJsDAAAAAA==&#10;">
                                                  <v:shape id="Freeform 83" o:spid="_x0000_s1060" style="position:absolute;left:1412;top:10021;width:9085;height:290;visibility:visible;mso-wrap-style:square;v-text-anchor:top" coordsize="9085,2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NQJMMA&#10;AADbAAAADwAAAGRycy9kb3ducmV2LnhtbERPz2vCMBS+C/sfwht4kZnag0jXWLaBorCLdYfu9ta8&#10;NWXNS2mirfvrzWGw48f3Oy8m24krDb51rGC1TEAQ10633Cj4OO+eNiB8QNbYOSYFN/JQbB9mOWba&#10;jXyiaxkaEUPYZ6jAhNBnUvrakEW/dD1x5L7dYDFEODRSDzjGcNvJNEnW0mLLscFgT2+G6p/yYhUc&#10;q8r0v+P+S5fH02vVpvVt8fmu1PxxenkGEWgK/+I/90Er2MSx8Uv8AXJ7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ANQJMMAAADbAAAADwAAAAAAAAAAAAAAAACYAgAAZHJzL2Rv&#10;d25yZXYueG1sUEsFBgAAAAAEAAQA9QAAAIgDAAAAAA==&#10;" path="m,291r9085,l9085,,,,,291xe" fillcolor="#f1f1f1" stroked="f">
                                                    <v:path arrowok="t" o:connecttype="custom" o:connectlocs="0,10312;9085,10312;9085,10021;0,10021;0,10312" o:connectangles="0,0,0,0,0"/>
                                                  </v:shape>
                                                  <v:group id="Group 73" o:spid="_x0000_s1061" style="position:absolute;left:1412;top:10312;width:9085;height:290" coordorigin="1412,10312" coordsize="9085,2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A3+AMQAAADbAAAADwAAAGRycy9kb3ducmV2LnhtbESPT4vCMBTE74LfITzB&#10;m6ZVdnG7RhFR8SAL/oFlb4/m2Rabl9LEtn77jSB4HGbmN8x82ZlSNFS7wrKCeByBIE6tLjhTcDlv&#10;RzMQziNrLC2Tggc5WC76vTkm2rZ8pObkMxEg7BJUkHtfJVK6NCeDbmwr4uBdbW3QB1lnUtfYBrgp&#10;5SSKPqXBgsNCjhWtc0pvp7tRsGuxXU3jTXO4XdePv/PHz+8hJqWGg271DcJT59/hV3uvFcy+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A3+AMQAAADbAAAA&#10;DwAAAAAAAAAAAAAAAACqAgAAZHJzL2Rvd25yZXYueG1sUEsFBgAAAAAEAAQA+gAAAJsDAAAAAA==&#10;">
                                                    <v:shape id="Freeform 82" o:spid="_x0000_s1062" style="position:absolute;left:1412;top:10312;width:9085;height:290;visibility:visible;mso-wrap-style:square;v-text-anchor:top" coordsize="9085,2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6zK/8MA&#10;AADbAAAADwAAAGRycy9kb3ducmV2LnhtbERPz2vCMBS+D/Y/hDfYZcx0PchWjTKFyQQvdjvU27N5&#10;NmXNS2liW/3rzWHg8eP7PV+OthE9db52rOBtkoAgLp2uuVLw+/P1+g7CB2SNjWNScCEPy8Xjwxwz&#10;7QbeU5+HSsQQ9hkqMCG0mZS+NGTRT1xLHLmT6yyGCLtK6g6HGG4bmSbJVFqsOTYYbGltqPzLz1bB&#10;tihMex02R51v96uiTsvLy2Gn1PPT+DkDEWgMd/G/+1sr+Ijr45f4A+Ti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6zK/8MAAADbAAAADwAAAAAAAAAAAAAAAACYAgAAZHJzL2Rv&#10;d25yZXYueG1sUEsFBgAAAAAEAAQA9QAAAIgDAAAAAA==&#10;" path="m,290r9085,l9085,,,,,290xe" fillcolor="#f1f1f1" stroked="f">
                                                      <v:path arrowok="t" o:connecttype="custom" o:connectlocs="0,10602;9085,10602;9085,10312;0,10312;0,10602" o:connectangles="0,0,0,0,0"/>
                                                    </v:shape>
                                                    <v:group id="Group 74" o:spid="_x0000_s1063" style="position:absolute;left:1412;top:10602;width:9085;height:290" coordorigin="1412,10602" coordsize="9085,2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6Jk28UAAADbAAAADwAAAGRycy9kb3ducmV2LnhtbESPT2vCQBTE7wW/w/KE&#10;3ppNlJYas4pILT2EQlUQb4/sMwlm34bsNn++fbdQ6HGYmd8w2XY0jeipc7VlBUkUgyAurK65VHA+&#10;HZ5eQTiPrLGxTAomcrDdzB4yTLUd+Iv6oy9FgLBLUUHlfZtK6YqKDLrItsTBu9nOoA+yK6XucAhw&#10;08hFHL9IgzWHhQpb2ldU3I/fRsH7gMNumbz1+f22n66n589LnpBSj/NxtwbhafT/4b/2h1awS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+iZNvFAAAA2wAA&#10;AA8AAAAAAAAAAAAAAAAAqgIAAGRycy9kb3ducmV2LnhtbFBLBQYAAAAABAAEAPoAAACcAwAAAAA=&#10;">
                                                      <v:shape id="Freeform 81" o:spid="_x0000_s1064" style="position:absolute;left:1412;top:10602;width:9085;height:290;visibility:visible;mso-wrap-style:square;v-text-anchor:top" coordsize="9085,2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DLxE8YA&#10;AADbAAAADwAAAGRycy9kb3ducmV2LnhtbESPQWvCQBSE74X+h+UVeim6MYdSo6u0QksFL0YP8fbM&#10;PrPB7NuQ3ZrYX98VCh6HmfmGmS8H24gLdb52rGAyTkAQl07XXCnY7z5HbyB8QNbYOCYFV/KwXDw+&#10;zDHTructXfJQiQhhn6ECE0KbSelLQxb92LXE0Tu5zmKIsquk7rCPcNvINElepcWa44LBllaGynP+&#10;YxWsi8K0v/3XUefr7UdRp+X15bBR6vlpeJ+BCDSEe/i//a0VTFO4fYk/QC7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DLxE8YAAADbAAAADwAAAAAAAAAAAAAAAACYAgAAZHJz&#10;L2Rvd25yZXYueG1sUEsFBgAAAAAEAAQA9QAAAIsDAAAAAA==&#10;" path="m,291r9085,l9085,,,,,291xe" fillcolor="#f1f1f1" stroked="f">
                                                        <v:path arrowok="t" o:connecttype="custom" o:connectlocs="0,10893;9085,10893;9085,10602;0,10602;0,10893" o:connectangles="0,0,0,0,0"/>
                                                      </v:shape>
                                                      <v:group id="Group 75" o:spid="_x0000_s1065" style="position:absolute;left:1412;top:10893;width:9085;height:492" coordorigin="1412,10893" coordsize="9085,49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DxfN8QAAADbAAAADwAAAGRycy9kb3ducmV2LnhtbESPT4vCMBTE7wt+h/AE&#10;b2taxUWrUURc8SCCf0C8PZpnW2xeSpNt67ffLAh7HGbmN8xi1ZlSNFS7wrKCeBiBIE6tLjhTcL18&#10;f05BOI+ssbRMCl7kYLXsfSww0bblEzVnn4kAYZeggtz7KpHSpTkZdENbEQfvYWuDPsg6k7rGNsBN&#10;KUdR9CUNFhwWcqxok1P6PP8YBbsW2/U43jaH52Pzul8mx9shJqUG/W49B+Gp8//hd3uvFczG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DxfN8QAAADbAAAA&#10;DwAAAAAAAAAAAAAAAACqAgAAZHJzL2Rvd25yZXYueG1sUEsFBgAAAAAEAAQA+gAAAJsDAAAAAA==&#10;">
                                                        <v:shape id="Freeform 80" o:spid="_x0000_s1066" style="position:absolute;left:1412;top:10893;width:9085;height:492;visibility:visible;mso-wrap-style:square;v-text-anchor:top" coordsize="9085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OVRe8QA&#10;AADbAAAADwAAAGRycy9kb3ducmV2LnhtbESPT4vCMBTE7wt+h/AEL8uaKiLaNYooLr148A+4e3s0&#10;z7bYvNQmq+23N4LgcZiZ3zCzRWNKcaPaFZYVDPoRCOLU6oIzBcfD5msCwnlkjaVlUtCSg8W88zHD&#10;WNs77+i295kIEHYxKsi9r2IpXZqTQde3FXHwzrY26IOsM6lrvAe4KeUwisbSYMFhIceKVjmll/2/&#10;UfD5c+LldRedJg7d9rdtk7/BOlGq122W3yA8Nf4dfrUTrWA6gueX8APk/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zlUXvEAAAA2wAAAA8AAAAAAAAAAAAAAAAAmAIAAGRycy9k&#10;b3ducmV2LnhtbFBLBQYAAAAABAAEAPUAAACJAwAAAAA=&#10;" path="m,492r9085,l9085,,,,,492xe" fillcolor="#f1f1f1" stroked="f">
                                                          <v:path arrowok="t" o:connecttype="custom" o:connectlocs="0,11385;9085,11385;9085,10893;0,10893;0,11385" o:connectangles="0,0,0,0,0"/>
                                                        </v:shape>
                                                        <v:group id="Group 76" o:spid="_x0000_s1067" style="position:absolute;left:1412;top:11385;width:9085;height:290" coordorigin="1412,11385" coordsize="9085,2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Jli2MUAAADbAAAADwAAAGRycy9kb3ducmV2LnhtbESPT2vCQBTE70K/w/IK&#10;vdVNWlJqdBWRtvQgBZOCeHtkn0kw+zZkt/nz7V2h4HGYmd8wq81oGtFT52rLCuJ5BIK4sLrmUsFv&#10;/vn8DsJ5ZI2NZVIwkYPN+mG2wlTbgQ/UZ74UAcIuRQWV920qpSsqMujmtiUO3tl2Bn2QXSl1h0OA&#10;m0a+RNGbNFhzWKiwpV1FxSX7Mwq+Bhy2r/FHv7+cd9MpT36O+5iUenoct0sQnkZ/D/+3v7WCRQ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CZYtjFAAAA2wAA&#10;AA8AAAAAAAAAAAAAAAAAqgIAAGRycy9kb3ducmV2LnhtbFBLBQYAAAAABAAEAPoAAACcAwAAAAA=&#10;">
                                                          <v:shape id="Freeform 79" o:spid="_x0000_s1068" style="position:absolute;left:1412;top:11385;width:9085;height:290;visibility:visible;mso-wrap-style:square;v-text-anchor:top" coordsize="9085,2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wn3EMYA&#10;AADbAAAADwAAAGRycy9kb3ducmV2LnhtbESPQWvCQBSE70L/w/IKvUjd6EFqdBVbUCr0Yuwh3l6z&#10;r9lg9m3Irib6691CweMwM98wi1Vva3Gh1leOFYxHCQjiwumKSwXfh83rGwgfkDXWjknBlTyslk+D&#10;BabadbynSxZKESHsU1RgQmhSKX1hyKIfuYY4er+utRiibEupW+wi3NZykiRTabHiuGCwoQ9DxSk7&#10;WwW7PDfNrdv+6Gy3f8+rSXEdHr+Uennu13MQgfrwCP+3P7WC2RT+vsQfIJ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wn3EMYAAADbAAAADwAAAAAAAAAAAAAAAACYAgAAZHJz&#10;L2Rvd25yZXYueG1sUEsFBgAAAAAEAAQA9QAAAIsDAAAAAA==&#10;" path="m,290r9085,l9085,,,,,290xe" fillcolor="#f1f1f1" stroked="f">
                                                            <v:path arrowok="t" o:connecttype="custom" o:connectlocs="0,11675;9085,11675;9085,11385;0,11385;0,11675" o:connectangles="0,0,0,0,0"/>
                                                          </v:shape>
                                                          <v:group id="Group 77" o:spid="_x0000_s1069" style="position:absolute;left:1454;top:11676;width:9015;height:15" coordorigin="1454,11676" coordsize="9015,1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wdZNMYAAADbAAAADwAAAGRycy9kb3ducmV2LnhtbESPW2vCQBSE3wv+h+UI&#10;faubWFo1ZhURW/ogghcQ3w7Zkwtmz4bsNon/vlso9HGYmW+YdD2YWnTUusqygngSgSDOrK64UHA5&#10;f7zMQTiPrLG2TAoe5GC9Gj2lmGjb85G6ky9EgLBLUEHpfZNI6bKSDLqJbYiDl9vWoA+yLaRusQ9w&#10;U8tpFL1LgxWHhRIb2paU3U/fRsFnj/3mNd51+3u+fdzOb4frPialnsfDZgnC0+D/w3/tL61gMY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PB1k0xgAAANsA&#10;AAAPAAAAAAAAAAAAAAAAAKoCAABkcnMvZG93bnJldi54bWxQSwUGAAAAAAQABAD6AAAAnQMAAAAA&#10;">
                                                            <v:shape id="Freeform 78" o:spid="_x0000_s1070" style="position:absolute;left:1454;top:11676;width:9015;height:15;visibility:visible;mso-wrap-style:square;v-text-anchor:top" coordsize="9015,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Sp39cMA&#10;AADbAAAADwAAAGRycy9kb3ducmV2LnhtbERPTWvCQBC9C/0PyxS86SZFio3ZhKK0eFHQWsXbNDtN&#10;UrOzaXbV9N93D4LHx/tO89404kKdqy0riMcRCOLC6ppLBbuPt9EUhPPIGhvLpOCPHOTZwyDFRNsr&#10;b+iy9aUIIewSVFB53yZSuqIig25sW+LAfdvOoA+wK6Xu8BrCTSOfouhZGqw5NFTY0ryi4rQ9GwWT&#10;9bJ4l5/70+p40L/reLdov/BHqeFj/zoD4an3d/HNvdQKXsLY8CX8AJn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Sp39cMAAADbAAAADwAAAAAAAAAAAAAAAACYAgAAZHJzL2Rv&#10;d25yZXYueG1sUEsFBgAAAAAEAAQA9QAAAIgDAAAAAA==&#10;" path="m,l9015,15e" filled="f" strokeweight="1.5pt">
                                                              <v:path arrowok="t" o:connecttype="custom" o:connectlocs="0,11676;9015,11691" o:connectangles="0,0"/>
                                                            </v:shape>
                                                          </v:group>
                                                        </v:group>
                                                      </v:group>
                                                    </v:group>
                                                  </v:group>
                                                </v:group>
                                              </v:group>
                                            </v:group>
                                          </v:group>
                                        </v:group>
                                      </v:group>
                                    </v:group>
                                  </v:group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  <w10:wrap anchorx="page" anchory="page"/>
              </v:group>
            </w:pict>
          </mc:Fallback>
        </mc:AlternateContent>
      </w:r>
      <w:r>
        <w:rPr>
          <w:b/>
          <w:spacing w:val="-1"/>
          <w:position w:val="-1"/>
          <w:sz w:val="22"/>
          <w:szCs w:val="22"/>
        </w:rPr>
        <w:t>A</w:t>
      </w:r>
      <w:r>
        <w:rPr>
          <w:b/>
          <w:spacing w:val="1"/>
          <w:position w:val="-1"/>
          <w:sz w:val="22"/>
          <w:szCs w:val="22"/>
        </w:rPr>
        <w:t>B</w:t>
      </w:r>
      <w:r>
        <w:rPr>
          <w:b/>
          <w:position w:val="-1"/>
          <w:sz w:val="22"/>
          <w:szCs w:val="22"/>
        </w:rPr>
        <w:t>S</w:t>
      </w:r>
      <w:r>
        <w:rPr>
          <w:b/>
          <w:spacing w:val="-1"/>
          <w:position w:val="-1"/>
          <w:sz w:val="22"/>
          <w:szCs w:val="22"/>
        </w:rPr>
        <w:t>TRA</w:t>
      </w:r>
      <w:r>
        <w:rPr>
          <w:b/>
          <w:position w:val="-1"/>
          <w:sz w:val="22"/>
          <w:szCs w:val="22"/>
        </w:rPr>
        <w:t>K</w:t>
      </w:r>
    </w:p>
    <w:p w:rsidR="001C3191" w:rsidRDefault="001C3191">
      <w:pPr>
        <w:spacing w:before="4" w:line="200" w:lineRule="exact"/>
      </w:pPr>
    </w:p>
    <w:p w:rsidR="001C3191" w:rsidRDefault="003372AD">
      <w:pPr>
        <w:spacing w:before="32" w:line="276" w:lineRule="auto"/>
        <w:ind w:left="280" w:right="78"/>
        <w:jc w:val="both"/>
        <w:rPr>
          <w:sz w:val="22"/>
          <w:szCs w:val="22"/>
        </w:rPr>
      </w:pPr>
      <w:r>
        <w:rPr>
          <w:sz w:val="22"/>
          <w:szCs w:val="22"/>
        </w:rPr>
        <w:t>S</w:t>
      </w:r>
      <w:r>
        <w:rPr>
          <w:spacing w:val="-3"/>
          <w:sz w:val="22"/>
          <w:szCs w:val="22"/>
        </w:rPr>
        <w:t>k</w:t>
      </w:r>
      <w:r>
        <w:rPr>
          <w:spacing w:val="1"/>
          <w:sz w:val="22"/>
          <w:szCs w:val="22"/>
        </w:rPr>
        <w:t>ri</w:t>
      </w:r>
      <w:r>
        <w:rPr>
          <w:sz w:val="22"/>
          <w:szCs w:val="22"/>
        </w:rPr>
        <w:t>psi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ni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da da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a </w:t>
      </w:r>
      <w:r>
        <w:rPr>
          <w:spacing w:val="-1"/>
          <w:sz w:val="22"/>
          <w:szCs w:val="22"/>
        </w:rPr>
        <w:t>m</w:t>
      </w:r>
      <w:r>
        <w:rPr>
          <w:sz w:val="22"/>
          <w:szCs w:val="22"/>
        </w:rPr>
        <w:t>ene</w:t>
      </w:r>
      <w:r>
        <w:rPr>
          <w:spacing w:val="1"/>
          <w:sz w:val="22"/>
          <w:szCs w:val="22"/>
        </w:rPr>
        <w:t>li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en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ang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Pen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 xml:space="preserve">uh </w:t>
      </w:r>
      <w:r>
        <w:rPr>
          <w:spacing w:val="-2"/>
          <w:sz w:val="22"/>
          <w:szCs w:val="22"/>
        </w:rPr>
        <w:t>M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ti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, </w:t>
      </w:r>
      <w:r>
        <w:rPr>
          <w:spacing w:val="1"/>
          <w:sz w:val="22"/>
          <w:szCs w:val="22"/>
        </w:rPr>
        <w:t>K</w:t>
      </w:r>
      <w:r>
        <w:rPr>
          <w:sz w:val="22"/>
          <w:szCs w:val="22"/>
        </w:rPr>
        <w:t>o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un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>an</w:t>
      </w:r>
      <w:r>
        <w:rPr>
          <w:spacing w:val="-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o</w:t>
      </w:r>
      <w:r>
        <w:rPr>
          <w:spacing w:val="-4"/>
          <w:sz w:val="22"/>
          <w:szCs w:val="22"/>
        </w:rPr>
        <w:t>m</w:t>
      </w:r>
      <w:r>
        <w:rPr>
          <w:spacing w:val="1"/>
          <w:sz w:val="22"/>
          <w:szCs w:val="22"/>
        </w:rPr>
        <w:t>it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 O</w:t>
      </w:r>
      <w:r>
        <w:rPr>
          <w:spacing w:val="2"/>
          <w:sz w:val="22"/>
          <w:szCs w:val="22"/>
        </w:rPr>
        <w:t>r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 xml:space="preserve">i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ha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ap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K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er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a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K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aw</w:t>
      </w:r>
      <w:r>
        <w:rPr>
          <w:spacing w:val="-3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di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.</w:t>
      </w:r>
      <w:r>
        <w:rPr>
          <w:spacing w:val="2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tr</w:t>
      </w:r>
      <w:r>
        <w:rPr>
          <w:sz w:val="22"/>
          <w:szCs w:val="22"/>
        </w:rPr>
        <w:t>aco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 W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hana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Pa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ban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.</w:t>
      </w:r>
      <w:r>
        <w:rPr>
          <w:spacing w:val="2"/>
          <w:sz w:val="22"/>
          <w:szCs w:val="22"/>
        </w:rPr>
        <w:t xml:space="preserve"> T</w:t>
      </w:r>
      <w:r>
        <w:rPr>
          <w:spacing w:val="-2"/>
          <w:sz w:val="22"/>
          <w:szCs w:val="22"/>
        </w:rPr>
        <w:t>u</w:t>
      </w:r>
      <w:r>
        <w:rPr>
          <w:spacing w:val="3"/>
          <w:sz w:val="22"/>
          <w:szCs w:val="22"/>
        </w:rPr>
        <w:t>j</w:t>
      </w:r>
      <w:r>
        <w:rPr>
          <w:sz w:val="22"/>
          <w:szCs w:val="22"/>
        </w:rPr>
        <w:t>uan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p</w:t>
      </w:r>
      <w:r>
        <w:rPr>
          <w:sz w:val="22"/>
          <w:szCs w:val="22"/>
        </w:rPr>
        <w:t>ene</w:t>
      </w:r>
      <w:r>
        <w:rPr>
          <w:spacing w:val="-1"/>
          <w:sz w:val="22"/>
          <w:szCs w:val="22"/>
        </w:rPr>
        <w:t>l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an 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ni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ah un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uk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ahu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: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1)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k</w:t>
      </w:r>
      <w:r>
        <w:rPr>
          <w:spacing w:val="2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ahui</w:t>
      </w:r>
      <w:r>
        <w:rPr>
          <w:spacing w:val="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p</w:t>
      </w:r>
      <w:r>
        <w:rPr>
          <w:sz w:val="22"/>
          <w:szCs w:val="22"/>
        </w:rPr>
        <w:t>en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uh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M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ti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K</w:t>
      </w:r>
      <w:r>
        <w:rPr>
          <w:sz w:val="22"/>
          <w:szCs w:val="22"/>
        </w:rPr>
        <w:t>o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un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 xml:space="preserve">an </w:t>
      </w:r>
      <w:r>
        <w:rPr>
          <w:spacing w:val="1"/>
          <w:sz w:val="22"/>
          <w:szCs w:val="22"/>
        </w:rPr>
        <w:t>K</w:t>
      </w:r>
      <w:r>
        <w:rPr>
          <w:sz w:val="22"/>
          <w:szCs w:val="22"/>
        </w:rPr>
        <w:t>o</w:t>
      </w:r>
      <w:r>
        <w:rPr>
          <w:spacing w:val="-4"/>
          <w:sz w:val="22"/>
          <w:szCs w:val="22"/>
        </w:rPr>
        <w:t>m</w:t>
      </w:r>
      <w:r>
        <w:rPr>
          <w:spacing w:val="1"/>
          <w:sz w:val="22"/>
          <w:szCs w:val="22"/>
        </w:rPr>
        <w:t>it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O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as</w:t>
      </w:r>
      <w:r>
        <w:rPr>
          <w:sz w:val="22"/>
          <w:szCs w:val="22"/>
        </w:rPr>
        <w:t xml:space="preserve">i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ha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ap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K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er</w:t>
      </w:r>
      <w:r>
        <w:rPr>
          <w:spacing w:val="3"/>
          <w:sz w:val="22"/>
          <w:szCs w:val="22"/>
        </w:rPr>
        <w:t>j</w:t>
      </w:r>
      <w:r>
        <w:rPr>
          <w:sz w:val="22"/>
          <w:szCs w:val="22"/>
        </w:rPr>
        <w:t>a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ec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lt</w:t>
      </w:r>
      <w:r>
        <w:rPr>
          <w:sz w:val="22"/>
          <w:szCs w:val="22"/>
        </w:rPr>
        <w:t>an</w:t>
      </w:r>
      <w:r>
        <w:rPr>
          <w:spacing w:val="1"/>
          <w:sz w:val="22"/>
          <w:szCs w:val="22"/>
        </w:rPr>
        <w:t xml:space="preserve"> t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ha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ap</w:t>
      </w:r>
      <w:r>
        <w:rPr>
          <w:spacing w:val="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P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si </w:t>
      </w:r>
      <w:r>
        <w:rPr>
          <w:spacing w:val="1"/>
          <w:sz w:val="22"/>
          <w:szCs w:val="22"/>
        </w:rPr>
        <w:t>K</w:t>
      </w:r>
      <w:r>
        <w:rPr>
          <w:spacing w:val="-2"/>
          <w:sz w:val="22"/>
          <w:szCs w:val="22"/>
        </w:rPr>
        <w:t>er</w:t>
      </w:r>
      <w:r>
        <w:rPr>
          <w:spacing w:val="3"/>
          <w:sz w:val="22"/>
          <w:szCs w:val="22"/>
        </w:rPr>
        <w:t>j</w:t>
      </w:r>
      <w:r>
        <w:rPr>
          <w:sz w:val="22"/>
          <w:szCs w:val="22"/>
        </w:rPr>
        <w:t>a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awan di</w:t>
      </w:r>
      <w:r>
        <w:rPr>
          <w:spacing w:val="2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P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.</w:t>
      </w:r>
      <w:r>
        <w:rPr>
          <w:spacing w:val="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I</w:t>
      </w:r>
      <w:r>
        <w:rPr>
          <w:spacing w:val="2"/>
          <w:sz w:val="22"/>
          <w:szCs w:val="22"/>
        </w:rPr>
        <w:t>n</w:t>
      </w:r>
      <w:r>
        <w:rPr>
          <w:spacing w:val="1"/>
          <w:sz w:val="22"/>
          <w:szCs w:val="22"/>
        </w:rPr>
        <w:t>tr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co</w:t>
      </w:r>
      <w:r>
        <w:rPr>
          <w:spacing w:val="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P</w:t>
      </w:r>
      <w:r>
        <w:rPr>
          <w:sz w:val="22"/>
          <w:szCs w:val="22"/>
        </w:rPr>
        <w:t>en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Wah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na Pa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ban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,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2)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un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uk</w:t>
      </w:r>
      <w:r>
        <w:rPr>
          <w:spacing w:val="7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enge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ah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i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uh</w:t>
      </w:r>
      <w:r>
        <w:rPr>
          <w:spacing w:val="1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M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1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eca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a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pacing w:val="2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ha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ap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s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K</w:t>
      </w:r>
      <w:r>
        <w:rPr>
          <w:spacing w:val="-2"/>
          <w:sz w:val="22"/>
          <w:szCs w:val="22"/>
        </w:rPr>
        <w:t>er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a</w:t>
      </w:r>
      <w:r>
        <w:rPr>
          <w:spacing w:val="1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aw</w:t>
      </w:r>
      <w:r>
        <w:rPr>
          <w:spacing w:val="-3"/>
          <w:sz w:val="22"/>
          <w:szCs w:val="22"/>
        </w:rPr>
        <w:t>a</w:t>
      </w:r>
      <w:r>
        <w:rPr>
          <w:sz w:val="22"/>
          <w:szCs w:val="22"/>
        </w:rPr>
        <w:t>n di</w:t>
      </w:r>
      <w:r>
        <w:rPr>
          <w:spacing w:val="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P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 xml:space="preserve">. </w:t>
      </w:r>
      <w:r>
        <w:rPr>
          <w:spacing w:val="-4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tr</w:t>
      </w:r>
      <w:r>
        <w:rPr>
          <w:sz w:val="22"/>
          <w:szCs w:val="22"/>
        </w:rPr>
        <w:t>aco</w:t>
      </w:r>
      <w:r>
        <w:rPr>
          <w:spacing w:val="2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P</w:t>
      </w:r>
      <w:r>
        <w:rPr>
          <w:sz w:val="22"/>
          <w:szCs w:val="22"/>
        </w:rPr>
        <w:t>en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 Wah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na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ban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3)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uk </w:t>
      </w:r>
      <w:r>
        <w:rPr>
          <w:spacing w:val="-1"/>
          <w:sz w:val="22"/>
          <w:szCs w:val="22"/>
        </w:rPr>
        <w:t>m</w:t>
      </w:r>
      <w:r>
        <w:rPr>
          <w:sz w:val="22"/>
          <w:szCs w:val="22"/>
        </w:rPr>
        <w:t>en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ah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i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p</w:t>
      </w:r>
      <w:r>
        <w:rPr>
          <w:sz w:val="22"/>
          <w:szCs w:val="22"/>
        </w:rPr>
        <w:t>en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uh</w:t>
      </w:r>
      <w:r>
        <w:rPr>
          <w:spacing w:val="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K</w:t>
      </w:r>
      <w:r>
        <w:rPr>
          <w:sz w:val="22"/>
          <w:szCs w:val="22"/>
        </w:rPr>
        <w:t>o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un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l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adap</w:t>
      </w:r>
      <w:r>
        <w:rPr>
          <w:spacing w:val="19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P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2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a</w:t>
      </w:r>
      <w:r>
        <w:rPr>
          <w:spacing w:val="2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K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awan</w:t>
      </w:r>
      <w:r>
        <w:rPr>
          <w:spacing w:val="19"/>
          <w:sz w:val="22"/>
          <w:szCs w:val="22"/>
        </w:rPr>
        <w:t xml:space="preserve"> </w:t>
      </w:r>
      <w:r>
        <w:rPr>
          <w:sz w:val="22"/>
          <w:szCs w:val="22"/>
        </w:rPr>
        <w:t>di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.</w:t>
      </w:r>
      <w:r>
        <w:rPr>
          <w:spacing w:val="19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tr</w:t>
      </w:r>
      <w:r>
        <w:rPr>
          <w:sz w:val="22"/>
          <w:szCs w:val="22"/>
        </w:rPr>
        <w:t>aco</w:t>
      </w:r>
      <w:r>
        <w:rPr>
          <w:spacing w:val="19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Waha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a</w:t>
      </w:r>
      <w:r>
        <w:rPr>
          <w:spacing w:val="25"/>
          <w:sz w:val="22"/>
          <w:szCs w:val="22"/>
        </w:rPr>
        <w:t xml:space="preserve"> </w:t>
      </w:r>
      <w:r>
        <w:rPr>
          <w:sz w:val="22"/>
          <w:szCs w:val="22"/>
        </w:rPr>
        <w:t>Pa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ban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.</w:t>
      </w:r>
      <w:r>
        <w:rPr>
          <w:spacing w:val="19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2"/>
          <w:sz w:val="22"/>
          <w:szCs w:val="22"/>
        </w:rPr>
        <w:t>a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pel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pada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pene</w:t>
      </w:r>
      <w:r>
        <w:rPr>
          <w:spacing w:val="-1"/>
          <w:sz w:val="22"/>
          <w:szCs w:val="22"/>
        </w:rPr>
        <w:t>li</w:t>
      </w:r>
      <w:r>
        <w:rPr>
          <w:spacing w:val="1"/>
          <w:sz w:val="22"/>
          <w:szCs w:val="22"/>
        </w:rPr>
        <w:t>ti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n 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ni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ah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awan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.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tr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co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Pe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W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hana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pacing w:val="-2"/>
          <w:sz w:val="22"/>
          <w:szCs w:val="22"/>
        </w:rPr>
        <w:t>e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ba</w:t>
      </w:r>
      <w:r>
        <w:rPr>
          <w:spacing w:val="3"/>
          <w:sz w:val="22"/>
          <w:szCs w:val="22"/>
        </w:rPr>
        <w:t>n</w:t>
      </w:r>
      <w:r>
        <w:rPr>
          <w:sz w:val="22"/>
          <w:szCs w:val="22"/>
        </w:rPr>
        <w:t>g 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ban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ak 25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ang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da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i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pop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l</w:t>
      </w:r>
      <w:r>
        <w:rPr>
          <w:spacing w:val="-2"/>
          <w:sz w:val="22"/>
          <w:szCs w:val="22"/>
        </w:rPr>
        <w:t>as</w:t>
      </w:r>
      <w:r>
        <w:rPr>
          <w:sz w:val="22"/>
          <w:szCs w:val="22"/>
        </w:rPr>
        <w:t>i 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ban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ak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25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.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Te</w:t>
      </w:r>
      <w:r>
        <w:rPr>
          <w:spacing w:val="-3"/>
          <w:sz w:val="22"/>
          <w:szCs w:val="22"/>
        </w:rPr>
        <w:t>k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k pen</w:t>
      </w:r>
      <w:r>
        <w:rPr>
          <w:spacing w:val="-2"/>
          <w:sz w:val="22"/>
          <w:szCs w:val="22"/>
        </w:rPr>
        <w:t>g</w:t>
      </w:r>
      <w:r>
        <w:rPr>
          <w:spacing w:val="3"/>
          <w:sz w:val="22"/>
          <w:szCs w:val="22"/>
        </w:rPr>
        <w:t>a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b</w:t>
      </w:r>
      <w:r>
        <w:rPr>
          <w:spacing w:val="1"/>
          <w:sz w:val="22"/>
          <w:szCs w:val="22"/>
        </w:rPr>
        <w:t>il</w:t>
      </w:r>
      <w:r>
        <w:rPr>
          <w:sz w:val="22"/>
          <w:szCs w:val="22"/>
        </w:rPr>
        <w:t>an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a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pel</w:t>
      </w:r>
      <w:r>
        <w:rPr>
          <w:spacing w:val="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eng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una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a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li</w:t>
      </w:r>
      <w:r>
        <w:rPr>
          <w:sz w:val="22"/>
          <w:szCs w:val="22"/>
        </w:rPr>
        <w:t xml:space="preserve">ng </w:t>
      </w:r>
      <w:r>
        <w:rPr>
          <w:spacing w:val="3"/>
          <w:sz w:val="22"/>
          <w:szCs w:val="22"/>
        </w:rPr>
        <w:t>j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nu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.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Pen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u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pu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an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da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a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una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ue</w:t>
      </w:r>
      <w:r>
        <w:rPr>
          <w:spacing w:val="1"/>
          <w:sz w:val="22"/>
          <w:szCs w:val="22"/>
        </w:rPr>
        <w:t>si</w:t>
      </w:r>
      <w:r>
        <w:rPr>
          <w:sz w:val="22"/>
          <w:szCs w:val="22"/>
        </w:rPr>
        <w:t>on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,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i</w:t>
      </w:r>
      <w:r>
        <w:rPr>
          <w:spacing w:val="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l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as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an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l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b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li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, s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an</w:t>
      </w:r>
      <w:r>
        <w:rPr>
          <w:spacing w:val="-2"/>
          <w:sz w:val="22"/>
          <w:szCs w:val="22"/>
        </w:rPr>
        <w:t>gk</w:t>
      </w:r>
      <w:r>
        <w:rPr>
          <w:sz w:val="22"/>
          <w:szCs w:val="22"/>
        </w:rPr>
        <w:t>an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ana</w:t>
      </w:r>
      <w:r>
        <w:rPr>
          <w:spacing w:val="-1"/>
          <w:sz w:val="22"/>
          <w:szCs w:val="22"/>
        </w:rPr>
        <w:t>l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da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den</w:t>
      </w:r>
      <w:r>
        <w:rPr>
          <w:spacing w:val="-2"/>
          <w:sz w:val="22"/>
          <w:szCs w:val="22"/>
        </w:rPr>
        <w:t>ga</w:t>
      </w:r>
      <w:r>
        <w:rPr>
          <w:sz w:val="22"/>
          <w:szCs w:val="22"/>
        </w:rPr>
        <w:t xml:space="preserve">n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una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ana</w:t>
      </w:r>
      <w:r>
        <w:rPr>
          <w:spacing w:val="-1"/>
          <w:sz w:val="22"/>
          <w:szCs w:val="22"/>
        </w:rPr>
        <w:t>l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s 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gr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be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an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a.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H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l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pe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l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ti</w:t>
      </w:r>
      <w:r>
        <w:rPr>
          <w:sz w:val="22"/>
          <w:szCs w:val="22"/>
        </w:rPr>
        <w:t>an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i</w:t>
      </w:r>
      <w:r>
        <w:rPr>
          <w:spacing w:val="7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enu</w:t>
      </w:r>
      <w:r>
        <w:rPr>
          <w:spacing w:val="-2"/>
          <w:sz w:val="22"/>
          <w:szCs w:val="22"/>
        </w:rPr>
        <w:t>n</w:t>
      </w:r>
      <w:r>
        <w:rPr>
          <w:spacing w:val="3"/>
          <w:sz w:val="22"/>
          <w:szCs w:val="22"/>
        </w:rPr>
        <w:t>j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kk</w:t>
      </w:r>
      <w:r>
        <w:rPr>
          <w:sz w:val="22"/>
          <w:szCs w:val="22"/>
        </w:rPr>
        <w:t>an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bahw</w:t>
      </w:r>
      <w:r>
        <w:rPr>
          <w:spacing w:val="-3"/>
          <w:sz w:val="22"/>
          <w:szCs w:val="22"/>
        </w:rPr>
        <w:t>a</w:t>
      </w:r>
      <w:r>
        <w:rPr>
          <w:spacing w:val="1"/>
          <w:sz w:val="22"/>
          <w:szCs w:val="22"/>
        </w:rPr>
        <w:t>:</w:t>
      </w:r>
      <w:r>
        <w:rPr>
          <w:sz w:val="22"/>
          <w:szCs w:val="22"/>
        </w:rPr>
        <w:t>1) e</w:t>
      </w:r>
      <w:r>
        <w:rPr>
          <w:spacing w:val="-1"/>
          <w:sz w:val="22"/>
          <w:szCs w:val="22"/>
        </w:rPr>
        <w:t>f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k</w:t>
      </w:r>
      <w:r>
        <w:rPr>
          <w:spacing w:val="1"/>
          <w:sz w:val="22"/>
          <w:szCs w:val="22"/>
        </w:rPr>
        <w:t>ti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it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a dan</w:t>
      </w:r>
      <w:r>
        <w:rPr>
          <w:spacing w:val="1"/>
          <w:sz w:val="22"/>
          <w:szCs w:val="22"/>
        </w:rPr>
        <w:t xml:space="preserve"> l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c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l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an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be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uh s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fi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</w:t>
      </w:r>
      <w:r>
        <w:rPr>
          <w:spacing w:val="1"/>
          <w:sz w:val="22"/>
          <w:szCs w:val="22"/>
        </w:rPr>
        <w:t xml:space="preserve"> t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 xml:space="preserve">adap </w:t>
      </w:r>
      <w:r>
        <w:rPr>
          <w:spacing w:val="-2"/>
          <w:sz w:val="22"/>
          <w:szCs w:val="22"/>
        </w:rPr>
        <w:t>p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j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awan di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. </w:t>
      </w:r>
      <w:r>
        <w:rPr>
          <w:spacing w:val="-4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tr</w:t>
      </w:r>
      <w:r>
        <w:rPr>
          <w:sz w:val="22"/>
          <w:szCs w:val="22"/>
        </w:rPr>
        <w:t>aco Pen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W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hana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ban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.</w:t>
      </w:r>
      <w:r>
        <w:rPr>
          <w:spacing w:val="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H</w:t>
      </w:r>
      <w:r>
        <w:rPr>
          <w:sz w:val="22"/>
          <w:szCs w:val="22"/>
        </w:rPr>
        <w:t>al</w:t>
      </w:r>
      <w:r>
        <w:rPr>
          <w:spacing w:val="1"/>
          <w:sz w:val="22"/>
          <w:szCs w:val="22"/>
        </w:rPr>
        <w:t xml:space="preserve"> i</w:t>
      </w:r>
      <w:r>
        <w:rPr>
          <w:sz w:val="22"/>
          <w:szCs w:val="22"/>
        </w:rPr>
        <w:t>ni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da</w:t>
      </w:r>
      <w:r>
        <w:rPr>
          <w:spacing w:val="-2"/>
          <w:sz w:val="22"/>
          <w:szCs w:val="22"/>
        </w:rPr>
        <w:t>p</w:t>
      </w:r>
      <w:r>
        <w:rPr>
          <w:sz w:val="22"/>
          <w:szCs w:val="22"/>
        </w:rPr>
        <w:t>at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l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hat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bah</w:t>
      </w:r>
      <w:r>
        <w:rPr>
          <w:spacing w:val="-3"/>
          <w:sz w:val="22"/>
          <w:szCs w:val="22"/>
        </w:rPr>
        <w:t>w</w:t>
      </w:r>
      <w:r>
        <w:rPr>
          <w:sz w:val="22"/>
          <w:szCs w:val="22"/>
        </w:rPr>
        <w:t>a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l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i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F</w:t>
      </w:r>
      <w:r>
        <w:rPr>
          <w:spacing w:val="-3"/>
          <w:sz w:val="22"/>
          <w:szCs w:val="22"/>
        </w:rPr>
        <w:t>h</w:t>
      </w:r>
      <w:r>
        <w:rPr>
          <w:spacing w:val="5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 xml:space="preserve">ng </w:t>
      </w:r>
      <w:r>
        <w:rPr>
          <w:spacing w:val="1"/>
          <w:sz w:val="22"/>
          <w:szCs w:val="22"/>
        </w:rPr>
        <w:t>(</w:t>
      </w:r>
      <w:r>
        <w:rPr>
          <w:sz w:val="22"/>
          <w:szCs w:val="22"/>
        </w:rPr>
        <w:t>7,59</w:t>
      </w:r>
      <w:r>
        <w:rPr>
          <w:spacing w:val="-2"/>
          <w:sz w:val="22"/>
          <w:szCs w:val="22"/>
        </w:rPr>
        <w:t>8</w:t>
      </w:r>
      <w:r>
        <w:rPr>
          <w:sz w:val="22"/>
          <w:szCs w:val="22"/>
        </w:rPr>
        <w:t>)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 xml:space="preserve">&gt; </w:t>
      </w:r>
      <w:r>
        <w:rPr>
          <w:spacing w:val="-3"/>
          <w:sz w:val="22"/>
          <w:szCs w:val="22"/>
        </w:rPr>
        <w:t>F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ab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l</w:t>
      </w:r>
      <w:r>
        <w:rPr>
          <w:spacing w:val="1"/>
          <w:sz w:val="22"/>
          <w:szCs w:val="22"/>
        </w:rPr>
        <w:t xml:space="preserve"> (</w:t>
      </w:r>
      <w:r>
        <w:rPr>
          <w:sz w:val="22"/>
          <w:szCs w:val="22"/>
        </w:rPr>
        <w:t>3,4</w:t>
      </w:r>
      <w:r>
        <w:rPr>
          <w:spacing w:val="-2"/>
          <w:sz w:val="22"/>
          <w:szCs w:val="22"/>
        </w:rPr>
        <w:t>2</w:t>
      </w:r>
      <w:r>
        <w:rPr>
          <w:sz w:val="22"/>
          <w:szCs w:val="22"/>
        </w:rPr>
        <w:t>)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an s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f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0,003 &lt;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0,0</w:t>
      </w:r>
      <w:r>
        <w:rPr>
          <w:spacing w:val="-2"/>
          <w:sz w:val="22"/>
          <w:szCs w:val="22"/>
        </w:rPr>
        <w:t>5</w:t>
      </w:r>
      <w:r>
        <w:rPr>
          <w:sz w:val="22"/>
          <w:szCs w:val="22"/>
        </w:rPr>
        <w:t>;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2)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f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k</w:t>
      </w:r>
      <w:r>
        <w:rPr>
          <w:spacing w:val="1"/>
          <w:sz w:val="22"/>
          <w:szCs w:val="22"/>
        </w:rPr>
        <w:t>ti</w:t>
      </w:r>
      <w:r>
        <w:rPr>
          <w:spacing w:val="-2"/>
          <w:sz w:val="22"/>
          <w:szCs w:val="22"/>
        </w:rPr>
        <w:t>v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ca</w:t>
      </w:r>
      <w:r>
        <w:rPr>
          <w:spacing w:val="-2"/>
          <w:sz w:val="22"/>
          <w:szCs w:val="22"/>
        </w:rPr>
        <w:t>r</w:t>
      </w:r>
      <w:r>
        <w:rPr>
          <w:sz w:val="22"/>
          <w:szCs w:val="22"/>
        </w:rPr>
        <w:t>a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p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be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pen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uh</w:t>
      </w:r>
      <w:r>
        <w:rPr>
          <w:spacing w:val="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ifi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</w:t>
      </w:r>
      <w:r>
        <w:rPr>
          <w:spacing w:val="1"/>
          <w:sz w:val="22"/>
          <w:szCs w:val="22"/>
        </w:rPr>
        <w:t xml:space="preserve"> t</w:t>
      </w:r>
      <w:r>
        <w:rPr>
          <w:spacing w:val="-2"/>
          <w:sz w:val="22"/>
          <w:szCs w:val="22"/>
        </w:rPr>
        <w:t>er</w:t>
      </w:r>
      <w:r>
        <w:rPr>
          <w:sz w:val="22"/>
          <w:szCs w:val="22"/>
        </w:rPr>
        <w:t>hadap p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 xml:space="preserve">a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awan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di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.</w:t>
      </w:r>
      <w:r>
        <w:rPr>
          <w:spacing w:val="2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tr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co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>aha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a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ban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..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H</w:t>
      </w:r>
      <w:r>
        <w:rPr>
          <w:sz w:val="22"/>
          <w:szCs w:val="22"/>
        </w:rPr>
        <w:t>al</w:t>
      </w:r>
      <w:r>
        <w:rPr>
          <w:spacing w:val="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i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pat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li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at</w:t>
      </w:r>
      <w:r>
        <w:rPr>
          <w:spacing w:val="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b</w:t>
      </w:r>
      <w:r>
        <w:rPr>
          <w:sz w:val="22"/>
          <w:szCs w:val="22"/>
        </w:rPr>
        <w:t>ahwa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il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i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ung 2,095 &gt; n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 xml:space="preserve">ai 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b</w:t>
      </w:r>
      <w:r>
        <w:rPr>
          <w:sz w:val="22"/>
          <w:szCs w:val="22"/>
        </w:rPr>
        <w:t xml:space="preserve">el 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eb</w:t>
      </w:r>
      <w:r>
        <w:rPr>
          <w:spacing w:val="2"/>
          <w:sz w:val="22"/>
          <w:szCs w:val="22"/>
        </w:rPr>
        <w:t>e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 xml:space="preserve">ar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1,</w:t>
      </w:r>
      <w:r>
        <w:rPr>
          <w:spacing w:val="-2"/>
          <w:sz w:val="22"/>
          <w:szCs w:val="22"/>
        </w:rPr>
        <w:t>7</w:t>
      </w:r>
      <w:r>
        <w:rPr>
          <w:sz w:val="22"/>
          <w:szCs w:val="22"/>
        </w:rPr>
        <w:t xml:space="preserve">1.  </w:t>
      </w:r>
      <w:r>
        <w:rPr>
          <w:spacing w:val="-1"/>
          <w:sz w:val="22"/>
          <w:szCs w:val="22"/>
        </w:rPr>
        <w:t>H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si</w:t>
      </w:r>
      <w:r>
        <w:rPr>
          <w:sz w:val="22"/>
          <w:szCs w:val="22"/>
        </w:rPr>
        <w:t xml:space="preserve">l 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 xml:space="preserve">i 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f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 xml:space="preserve">i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0</w:t>
      </w:r>
      <w:r>
        <w:rPr>
          <w:spacing w:val="-2"/>
          <w:sz w:val="22"/>
          <w:szCs w:val="22"/>
        </w:rPr>
        <w:t>,</w:t>
      </w:r>
      <w:r>
        <w:rPr>
          <w:sz w:val="22"/>
          <w:szCs w:val="22"/>
        </w:rPr>
        <w:t xml:space="preserve">003 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 xml:space="preserve">&lt; 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 xml:space="preserve">0,05; 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 xml:space="preserve">an 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 xml:space="preserve">3)  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as 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ec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 xml:space="preserve">a 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l be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uh</w:t>
      </w:r>
      <w:r>
        <w:rPr>
          <w:spacing w:val="3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f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</w:t>
      </w:r>
      <w:r>
        <w:rPr>
          <w:spacing w:val="3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er</w:t>
      </w:r>
      <w:r>
        <w:rPr>
          <w:sz w:val="22"/>
          <w:szCs w:val="22"/>
        </w:rPr>
        <w:t>hadap</w:t>
      </w:r>
      <w:r>
        <w:rPr>
          <w:spacing w:val="3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p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si</w:t>
      </w:r>
      <w:r>
        <w:rPr>
          <w:spacing w:val="3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a</w:t>
      </w:r>
      <w:r>
        <w:rPr>
          <w:spacing w:val="3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awan</w:t>
      </w:r>
      <w:r>
        <w:rPr>
          <w:spacing w:val="33"/>
          <w:sz w:val="22"/>
          <w:szCs w:val="22"/>
        </w:rPr>
        <w:t xml:space="preserve"> </w:t>
      </w:r>
      <w:r>
        <w:rPr>
          <w:sz w:val="22"/>
          <w:szCs w:val="22"/>
        </w:rPr>
        <w:t>di</w:t>
      </w:r>
      <w:r>
        <w:rPr>
          <w:spacing w:val="34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P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.</w:t>
      </w:r>
      <w:r>
        <w:rPr>
          <w:spacing w:val="3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tr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34"/>
          <w:sz w:val="22"/>
          <w:szCs w:val="22"/>
        </w:rPr>
        <w:t xml:space="preserve"> </w:t>
      </w:r>
      <w:r>
        <w:rPr>
          <w:sz w:val="22"/>
          <w:szCs w:val="22"/>
        </w:rPr>
        <w:t>Pe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32"/>
          <w:sz w:val="22"/>
          <w:szCs w:val="22"/>
        </w:rPr>
        <w:t xml:space="preserve"> </w:t>
      </w:r>
      <w:r>
        <w:rPr>
          <w:sz w:val="22"/>
          <w:szCs w:val="22"/>
        </w:rPr>
        <w:t>Waha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a</w:t>
      </w:r>
      <w:r>
        <w:rPr>
          <w:spacing w:val="41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ban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. </w:t>
      </w:r>
      <w:r>
        <w:rPr>
          <w:spacing w:val="-1"/>
          <w:sz w:val="22"/>
          <w:szCs w:val="22"/>
        </w:rPr>
        <w:t>H</w:t>
      </w:r>
      <w:r>
        <w:rPr>
          <w:sz w:val="22"/>
          <w:szCs w:val="22"/>
        </w:rPr>
        <w:t>al</w:t>
      </w:r>
      <w:r>
        <w:rPr>
          <w:spacing w:val="1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i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dap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l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hat</w:t>
      </w:r>
      <w:r>
        <w:rPr>
          <w:spacing w:val="1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b</w:t>
      </w:r>
      <w:r>
        <w:rPr>
          <w:sz w:val="22"/>
          <w:szCs w:val="22"/>
        </w:rPr>
        <w:t>ahwa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il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i</w:t>
      </w:r>
      <w:r>
        <w:rPr>
          <w:spacing w:val="10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ung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2,404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&gt;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ai</w:t>
      </w:r>
      <w:r>
        <w:rPr>
          <w:spacing w:val="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tt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bel</w:t>
      </w:r>
      <w:r>
        <w:rPr>
          <w:spacing w:val="1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eb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r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1</w:t>
      </w:r>
      <w:r>
        <w:rPr>
          <w:spacing w:val="-2"/>
          <w:sz w:val="22"/>
          <w:szCs w:val="22"/>
        </w:rPr>
        <w:t>,</w:t>
      </w:r>
      <w:r>
        <w:rPr>
          <w:sz w:val="22"/>
          <w:szCs w:val="22"/>
        </w:rPr>
        <w:t>71.</w:t>
      </w:r>
      <w:r>
        <w:rPr>
          <w:spacing w:val="1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H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l</w:t>
      </w:r>
      <w:r>
        <w:rPr>
          <w:spacing w:val="1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i</w:t>
      </w:r>
      <w:r>
        <w:rPr>
          <w:spacing w:val="1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f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0,0</w:t>
      </w:r>
      <w:r>
        <w:rPr>
          <w:spacing w:val="-2"/>
          <w:sz w:val="22"/>
          <w:szCs w:val="22"/>
        </w:rPr>
        <w:t>0</w:t>
      </w:r>
      <w:r>
        <w:rPr>
          <w:sz w:val="22"/>
          <w:szCs w:val="22"/>
        </w:rPr>
        <w:t>1</w:t>
      </w:r>
    </w:p>
    <w:p w:rsidR="001C3191" w:rsidRDefault="003372AD">
      <w:pPr>
        <w:spacing w:before="1" w:line="240" w:lineRule="exact"/>
        <w:ind w:left="280" w:right="8491"/>
        <w:jc w:val="both"/>
        <w:rPr>
          <w:sz w:val="22"/>
          <w:szCs w:val="22"/>
        </w:rPr>
      </w:pPr>
      <w:r>
        <w:rPr>
          <w:position w:val="-1"/>
          <w:sz w:val="22"/>
          <w:szCs w:val="22"/>
        </w:rPr>
        <w:t>&lt; 0,05.</w:t>
      </w:r>
    </w:p>
    <w:p w:rsidR="001C3191" w:rsidRDefault="001C3191">
      <w:pPr>
        <w:spacing w:before="16" w:line="200" w:lineRule="exact"/>
      </w:pPr>
    </w:p>
    <w:p w:rsidR="001C3191" w:rsidRDefault="003372AD">
      <w:pPr>
        <w:spacing w:before="32" w:line="240" w:lineRule="exact"/>
        <w:ind w:left="280"/>
        <w:rPr>
          <w:sz w:val="22"/>
          <w:szCs w:val="22"/>
        </w:rPr>
      </w:pPr>
      <w:r>
        <w:rPr>
          <w:b/>
          <w:spacing w:val="1"/>
          <w:position w:val="-1"/>
          <w:sz w:val="22"/>
          <w:szCs w:val="22"/>
        </w:rPr>
        <w:t>K</w:t>
      </w:r>
      <w:r>
        <w:rPr>
          <w:b/>
          <w:position w:val="-1"/>
          <w:sz w:val="22"/>
          <w:szCs w:val="22"/>
        </w:rPr>
        <w:t>a</w:t>
      </w:r>
      <w:r>
        <w:rPr>
          <w:b/>
          <w:spacing w:val="1"/>
          <w:position w:val="-1"/>
          <w:sz w:val="22"/>
          <w:szCs w:val="22"/>
        </w:rPr>
        <w:t>t</w:t>
      </w:r>
      <w:r>
        <w:rPr>
          <w:b/>
          <w:position w:val="-1"/>
          <w:sz w:val="22"/>
          <w:szCs w:val="22"/>
        </w:rPr>
        <w:t>a</w:t>
      </w:r>
      <w:r>
        <w:rPr>
          <w:b/>
          <w:spacing w:val="-2"/>
          <w:position w:val="-1"/>
          <w:sz w:val="22"/>
          <w:szCs w:val="22"/>
        </w:rPr>
        <w:t xml:space="preserve"> </w:t>
      </w:r>
      <w:r>
        <w:rPr>
          <w:b/>
          <w:spacing w:val="1"/>
          <w:position w:val="-1"/>
          <w:sz w:val="22"/>
          <w:szCs w:val="22"/>
        </w:rPr>
        <w:t>K</w:t>
      </w:r>
      <w:r>
        <w:rPr>
          <w:b/>
          <w:position w:val="-1"/>
          <w:sz w:val="22"/>
          <w:szCs w:val="22"/>
        </w:rPr>
        <w:t>u</w:t>
      </w:r>
      <w:r>
        <w:rPr>
          <w:b/>
          <w:spacing w:val="-3"/>
          <w:position w:val="-1"/>
          <w:sz w:val="22"/>
          <w:szCs w:val="22"/>
        </w:rPr>
        <w:t>n</w:t>
      </w:r>
      <w:r>
        <w:rPr>
          <w:b/>
          <w:position w:val="-1"/>
          <w:sz w:val="22"/>
          <w:szCs w:val="22"/>
        </w:rPr>
        <w:t>c</w:t>
      </w:r>
      <w:r>
        <w:rPr>
          <w:b/>
          <w:spacing w:val="-1"/>
          <w:position w:val="-1"/>
          <w:sz w:val="22"/>
          <w:szCs w:val="22"/>
        </w:rPr>
        <w:t>i</w:t>
      </w:r>
      <w:r>
        <w:rPr>
          <w:b/>
          <w:position w:val="-1"/>
          <w:sz w:val="22"/>
          <w:szCs w:val="22"/>
        </w:rPr>
        <w:t>:</w:t>
      </w:r>
      <w:r>
        <w:rPr>
          <w:b/>
          <w:spacing w:val="2"/>
          <w:position w:val="-1"/>
          <w:sz w:val="22"/>
          <w:szCs w:val="22"/>
        </w:rPr>
        <w:t xml:space="preserve"> </w:t>
      </w:r>
      <w:r>
        <w:rPr>
          <w:b/>
          <w:i/>
          <w:position w:val="-1"/>
          <w:sz w:val="22"/>
          <w:szCs w:val="22"/>
        </w:rPr>
        <w:t>M</w:t>
      </w:r>
      <w:r>
        <w:rPr>
          <w:b/>
          <w:i/>
          <w:spacing w:val="-2"/>
          <w:position w:val="-1"/>
          <w:sz w:val="22"/>
          <w:szCs w:val="22"/>
        </w:rPr>
        <w:t>o</w:t>
      </w:r>
      <w:r>
        <w:rPr>
          <w:b/>
          <w:i/>
          <w:spacing w:val="1"/>
          <w:position w:val="-1"/>
          <w:sz w:val="22"/>
          <w:szCs w:val="22"/>
        </w:rPr>
        <w:t>t</w:t>
      </w:r>
      <w:r>
        <w:rPr>
          <w:b/>
          <w:i/>
          <w:spacing w:val="-1"/>
          <w:position w:val="-1"/>
          <w:sz w:val="22"/>
          <w:szCs w:val="22"/>
        </w:rPr>
        <w:t>i</w:t>
      </w:r>
      <w:r>
        <w:rPr>
          <w:b/>
          <w:i/>
          <w:position w:val="-1"/>
          <w:sz w:val="22"/>
          <w:szCs w:val="22"/>
        </w:rPr>
        <w:t>va</w:t>
      </w:r>
      <w:r>
        <w:rPr>
          <w:b/>
          <w:i/>
          <w:spacing w:val="-2"/>
          <w:position w:val="-1"/>
          <w:sz w:val="22"/>
          <w:szCs w:val="22"/>
        </w:rPr>
        <w:t>s</w:t>
      </w:r>
      <w:r>
        <w:rPr>
          <w:b/>
          <w:i/>
          <w:spacing w:val="1"/>
          <w:position w:val="-1"/>
          <w:sz w:val="22"/>
          <w:szCs w:val="22"/>
        </w:rPr>
        <w:t>i</w:t>
      </w:r>
      <w:r>
        <w:rPr>
          <w:b/>
          <w:i/>
          <w:position w:val="-1"/>
          <w:sz w:val="22"/>
          <w:szCs w:val="22"/>
        </w:rPr>
        <w:t xml:space="preserve">, </w:t>
      </w:r>
      <w:r>
        <w:rPr>
          <w:b/>
          <w:i/>
          <w:spacing w:val="-1"/>
          <w:position w:val="-1"/>
          <w:sz w:val="22"/>
          <w:szCs w:val="22"/>
        </w:rPr>
        <w:t>K</w:t>
      </w:r>
      <w:r>
        <w:rPr>
          <w:b/>
          <w:i/>
          <w:spacing w:val="-2"/>
          <w:position w:val="-1"/>
          <w:sz w:val="22"/>
          <w:szCs w:val="22"/>
        </w:rPr>
        <w:t>o</w:t>
      </w:r>
      <w:r>
        <w:rPr>
          <w:b/>
          <w:i/>
          <w:spacing w:val="1"/>
          <w:position w:val="-1"/>
          <w:sz w:val="22"/>
          <w:szCs w:val="22"/>
        </w:rPr>
        <w:t>m</w:t>
      </w:r>
      <w:r>
        <w:rPr>
          <w:b/>
          <w:i/>
          <w:position w:val="-1"/>
          <w:sz w:val="22"/>
          <w:szCs w:val="22"/>
        </w:rPr>
        <w:t>u</w:t>
      </w:r>
      <w:r>
        <w:rPr>
          <w:b/>
          <w:i/>
          <w:spacing w:val="-1"/>
          <w:position w:val="-1"/>
          <w:sz w:val="22"/>
          <w:szCs w:val="22"/>
        </w:rPr>
        <w:t>n</w:t>
      </w:r>
      <w:r>
        <w:rPr>
          <w:b/>
          <w:i/>
          <w:spacing w:val="1"/>
          <w:position w:val="-1"/>
          <w:sz w:val="22"/>
          <w:szCs w:val="22"/>
        </w:rPr>
        <w:t>i</w:t>
      </w:r>
      <w:r>
        <w:rPr>
          <w:b/>
          <w:i/>
          <w:spacing w:val="-2"/>
          <w:position w:val="-1"/>
          <w:sz w:val="22"/>
          <w:szCs w:val="22"/>
        </w:rPr>
        <w:t>k</w:t>
      </w:r>
      <w:r>
        <w:rPr>
          <w:b/>
          <w:i/>
          <w:position w:val="-1"/>
          <w:sz w:val="22"/>
          <w:szCs w:val="22"/>
        </w:rPr>
        <w:t>as</w:t>
      </w:r>
      <w:r>
        <w:rPr>
          <w:b/>
          <w:i/>
          <w:spacing w:val="-1"/>
          <w:position w:val="-1"/>
          <w:sz w:val="22"/>
          <w:szCs w:val="22"/>
        </w:rPr>
        <w:t>i</w:t>
      </w:r>
      <w:r>
        <w:rPr>
          <w:b/>
          <w:i/>
          <w:position w:val="-1"/>
          <w:sz w:val="22"/>
          <w:szCs w:val="22"/>
        </w:rPr>
        <w:t xml:space="preserve">, </w:t>
      </w:r>
      <w:r>
        <w:rPr>
          <w:b/>
          <w:i/>
          <w:spacing w:val="-1"/>
          <w:position w:val="-1"/>
          <w:sz w:val="22"/>
          <w:szCs w:val="22"/>
        </w:rPr>
        <w:t>K</w:t>
      </w:r>
      <w:r>
        <w:rPr>
          <w:b/>
          <w:i/>
          <w:spacing w:val="-2"/>
          <w:position w:val="-1"/>
          <w:sz w:val="22"/>
          <w:szCs w:val="22"/>
        </w:rPr>
        <w:t>o</w:t>
      </w:r>
      <w:r>
        <w:rPr>
          <w:b/>
          <w:i/>
          <w:spacing w:val="1"/>
          <w:position w:val="-1"/>
          <w:sz w:val="22"/>
          <w:szCs w:val="22"/>
        </w:rPr>
        <w:t>mi</w:t>
      </w:r>
      <w:r>
        <w:rPr>
          <w:b/>
          <w:i/>
          <w:spacing w:val="-1"/>
          <w:position w:val="-1"/>
          <w:sz w:val="22"/>
          <w:szCs w:val="22"/>
        </w:rPr>
        <w:t>t</w:t>
      </w:r>
      <w:r>
        <w:rPr>
          <w:b/>
          <w:i/>
          <w:spacing w:val="1"/>
          <w:position w:val="-1"/>
          <w:sz w:val="22"/>
          <w:szCs w:val="22"/>
        </w:rPr>
        <w:t>m</w:t>
      </w:r>
      <w:r>
        <w:rPr>
          <w:b/>
          <w:i/>
          <w:position w:val="-1"/>
          <w:sz w:val="22"/>
          <w:szCs w:val="22"/>
        </w:rPr>
        <w:t xml:space="preserve">en </w:t>
      </w:r>
      <w:r>
        <w:rPr>
          <w:b/>
          <w:i/>
          <w:spacing w:val="-3"/>
          <w:position w:val="-1"/>
          <w:sz w:val="22"/>
          <w:szCs w:val="22"/>
        </w:rPr>
        <w:t>O</w:t>
      </w:r>
      <w:r>
        <w:rPr>
          <w:b/>
          <w:i/>
          <w:position w:val="-1"/>
          <w:sz w:val="22"/>
          <w:szCs w:val="22"/>
        </w:rPr>
        <w:t>rg</w:t>
      </w:r>
      <w:r>
        <w:rPr>
          <w:b/>
          <w:i/>
          <w:spacing w:val="-2"/>
          <w:position w:val="-1"/>
          <w:sz w:val="22"/>
          <w:szCs w:val="22"/>
        </w:rPr>
        <w:t>a</w:t>
      </w:r>
      <w:r>
        <w:rPr>
          <w:b/>
          <w:i/>
          <w:position w:val="-1"/>
          <w:sz w:val="22"/>
          <w:szCs w:val="22"/>
        </w:rPr>
        <w:t>ni</w:t>
      </w:r>
      <w:r>
        <w:rPr>
          <w:b/>
          <w:i/>
          <w:spacing w:val="1"/>
          <w:position w:val="-1"/>
          <w:sz w:val="22"/>
          <w:szCs w:val="22"/>
        </w:rPr>
        <w:t>s</w:t>
      </w:r>
      <w:r>
        <w:rPr>
          <w:b/>
          <w:i/>
          <w:position w:val="-1"/>
          <w:sz w:val="22"/>
          <w:szCs w:val="22"/>
        </w:rPr>
        <w:t>a</w:t>
      </w:r>
      <w:r>
        <w:rPr>
          <w:b/>
          <w:i/>
          <w:spacing w:val="-2"/>
          <w:position w:val="-1"/>
          <w:sz w:val="22"/>
          <w:szCs w:val="22"/>
        </w:rPr>
        <w:t>s</w:t>
      </w:r>
      <w:r>
        <w:rPr>
          <w:b/>
          <w:i/>
          <w:spacing w:val="1"/>
          <w:position w:val="-1"/>
          <w:sz w:val="22"/>
          <w:szCs w:val="22"/>
        </w:rPr>
        <w:t>i</w:t>
      </w:r>
      <w:r>
        <w:rPr>
          <w:b/>
          <w:i/>
          <w:position w:val="-1"/>
          <w:sz w:val="22"/>
          <w:szCs w:val="22"/>
        </w:rPr>
        <w:t xml:space="preserve">, </w:t>
      </w:r>
      <w:r>
        <w:rPr>
          <w:b/>
          <w:i/>
          <w:spacing w:val="-1"/>
          <w:position w:val="-1"/>
          <w:sz w:val="22"/>
          <w:szCs w:val="22"/>
        </w:rPr>
        <w:t>K</w:t>
      </w:r>
      <w:r>
        <w:rPr>
          <w:b/>
          <w:i/>
          <w:spacing w:val="1"/>
          <w:position w:val="-1"/>
          <w:sz w:val="22"/>
          <w:szCs w:val="22"/>
        </w:rPr>
        <w:t>i</w:t>
      </w:r>
      <w:r>
        <w:rPr>
          <w:b/>
          <w:i/>
          <w:spacing w:val="-3"/>
          <w:position w:val="-1"/>
          <w:sz w:val="22"/>
          <w:szCs w:val="22"/>
        </w:rPr>
        <w:t>n</w:t>
      </w:r>
      <w:r>
        <w:rPr>
          <w:b/>
          <w:i/>
          <w:position w:val="-1"/>
          <w:sz w:val="22"/>
          <w:szCs w:val="22"/>
        </w:rPr>
        <w:t>e</w:t>
      </w:r>
      <w:r>
        <w:rPr>
          <w:b/>
          <w:i/>
          <w:spacing w:val="-2"/>
          <w:position w:val="-1"/>
          <w:sz w:val="22"/>
          <w:szCs w:val="22"/>
        </w:rPr>
        <w:t>r</w:t>
      </w:r>
      <w:r>
        <w:rPr>
          <w:b/>
          <w:i/>
          <w:spacing w:val="1"/>
          <w:position w:val="-1"/>
          <w:sz w:val="22"/>
          <w:szCs w:val="22"/>
        </w:rPr>
        <w:t>j</w:t>
      </w:r>
      <w:r>
        <w:rPr>
          <w:b/>
          <w:i/>
          <w:position w:val="-1"/>
          <w:sz w:val="22"/>
          <w:szCs w:val="22"/>
        </w:rPr>
        <w:t xml:space="preserve">a </w:t>
      </w:r>
      <w:r>
        <w:rPr>
          <w:b/>
          <w:i/>
          <w:spacing w:val="-1"/>
          <w:position w:val="-1"/>
          <w:sz w:val="22"/>
          <w:szCs w:val="22"/>
        </w:rPr>
        <w:t>K</w:t>
      </w:r>
      <w:r>
        <w:rPr>
          <w:b/>
          <w:i/>
          <w:position w:val="-1"/>
          <w:sz w:val="22"/>
          <w:szCs w:val="22"/>
        </w:rPr>
        <w:t>a</w:t>
      </w:r>
      <w:r>
        <w:rPr>
          <w:b/>
          <w:i/>
          <w:spacing w:val="-2"/>
          <w:position w:val="-1"/>
          <w:sz w:val="22"/>
          <w:szCs w:val="22"/>
        </w:rPr>
        <w:t>r</w:t>
      </w:r>
      <w:r>
        <w:rPr>
          <w:b/>
          <w:i/>
          <w:position w:val="-1"/>
          <w:sz w:val="22"/>
          <w:szCs w:val="22"/>
        </w:rPr>
        <w:t>yawan</w:t>
      </w:r>
    </w:p>
    <w:p w:rsidR="001C3191" w:rsidRDefault="001C3191">
      <w:pPr>
        <w:spacing w:before="3" w:line="100" w:lineRule="exact"/>
        <w:rPr>
          <w:sz w:val="11"/>
          <w:szCs w:val="11"/>
        </w:rPr>
      </w:pPr>
    </w:p>
    <w:p w:rsidR="001C3191" w:rsidRDefault="001C3191">
      <w:pPr>
        <w:spacing w:line="200" w:lineRule="exact"/>
      </w:pPr>
    </w:p>
    <w:p w:rsidR="001C3191" w:rsidRDefault="001C3191">
      <w:pPr>
        <w:spacing w:line="200" w:lineRule="exact"/>
      </w:pPr>
    </w:p>
    <w:p w:rsidR="001C3191" w:rsidRDefault="001C3191">
      <w:pPr>
        <w:spacing w:line="200" w:lineRule="exact"/>
        <w:sectPr w:rsidR="001C3191">
          <w:pgSz w:w="11920" w:h="16860"/>
          <w:pgMar w:top="1340" w:right="1320" w:bottom="280" w:left="1160" w:header="720" w:footer="720" w:gutter="0"/>
          <w:cols w:space="720"/>
        </w:sectPr>
      </w:pPr>
    </w:p>
    <w:p w:rsidR="001C3191" w:rsidRDefault="003372AD">
      <w:pPr>
        <w:spacing w:before="37"/>
        <w:ind w:left="280"/>
        <w:rPr>
          <w:sz w:val="22"/>
          <w:szCs w:val="22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6704" behindDoc="1" locked="0" layoutInCell="1" allowOverlap="1">
                <wp:simplePos x="0" y="0"/>
                <wp:positionH relativeFrom="page">
                  <wp:posOffset>810895</wp:posOffset>
                </wp:positionH>
                <wp:positionV relativeFrom="page">
                  <wp:posOffset>1703705</wp:posOffset>
                </wp:positionV>
                <wp:extent cx="5924550" cy="9525"/>
                <wp:effectExtent l="10795" t="17780" r="17780" b="10795"/>
                <wp:wrapNone/>
                <wp:docPr id="52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24550" cy="9525"/>
                          <a:chOff x="1277" y="2683"/>
                          <a:chExt cx="9330" cy="15"/>
                        </a:xfrm>
                      </wpg:grpSpPr>
                      <wps:wsp>
                        <wps:cNvPr id="53" name="Freeform 54"/>
                        <wps:cNvSpPr>
                          <a:spLocks/>
                        </wps:cNvSpPr>
                        <wps:spPr bwMode="auto">
                          <a:xfrm>
                            <a:off x="1277" y="2683"/>
                            <a:ext cx="9330" cy="15"/>
                          </a:xfrm>
                          <a:custGeom>
                            <a:avLst/>
                            <a:gdLst>
                              <a:gd name="T0" fmla="+- 0 1277 1277"/>
                              <a:gd name="T1" fmla="*/ T0 w 9330"/>
                              <a:gd name="T2" fmla="+- 0 2698 2683"/>
                              <a:gd name="T3" fmla="*/ 2698 h 15"/>
                              <a:gd name="T4" fmla="+- 0 10607 1277"/>
                              <a:gd name="T5" fmla="*/ T4 w 9330"/>
                              <a:gd name="T6" fmla="+- 0 2683 2683"/>
                              <a:gd name="T7" fmla="*/ 2683 h 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9330" h="15">
                                <a:moveTo>
                                  <a:pt x="0" y="15"/>
                                </a:moveTo>
                                <a:lnTo>
                                  <a:pt x="933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3" o:spid="_x0000_s1026" style="position:absolute;margin-left:63.85pt;margin-top:134.15pt;width:466.5pt;height:.75pt;z-index:-251659776;mso-position-horizontal-relative:page;mso-position-vertical-relative:page" coordorigin="1277,2683" coordsize="9330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">
                <v:shape id="Freeform 54" o:spid="_x0000_s1027" style="position:absolute;left:1277;top:2683;width:9330;height:15;visibility:visible;mso-wrap-style:square;v-text-anchor:top" coordsize="9330,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rK18UA&#10;AADbAAAADwAAAGRycy9kb3ducmV2LnhtbESPT2sCMRTE7wW/Q3hCb5pVUctqFP9QtBeptlC8PTbP&#10;3cXNS9xEXb99UxB6HGbmN8x03phK3Kj2pWUFvW4CgjizuuRcwffXe+cNhA/IGivLpOBBHuaz1ssU&#10;U23vvKfbIeQiQtinqKAIwaVS+qwgg75rHXH0TrY2GKKsc6lrvEe4qWQ/SUbSYMlxoUBHq4Ky8+Fq&#10;FCz710uypuqzdxztPtyOfvzYbZR6bTeLCYhATfgPP9tbrWA4gL8v8QfI2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2srXxQAAANsAAAAPAAAAAAAAAAAAAAAAAJgCAABkcnMv&#10;ZG93bnJldi54bWxQSwUGAAAAAAQABAD1AAAAigMAAAAA&#10;" path="m,15l9330,e" filled="f" strokeweight="1.5pt">
                  <v:path arrowok="t" o:connecttype="custom" o:connectlocs="0,2698;9330,2683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680" behindDoc="1" locked="0" layoutInCell="1" allowOverlap="1">
                <wp:simplePos x="0" y="0"/>
                <wp:positionH relativeFrom="page">
                  <wp:posOffset>809625</wp:posOffset>
                </wp:positionH>
                <wp:positionV relativeFrom="page">
                  <wp:posOffset>819150</wp:posOffset>
                </wp:positionV>
                <wp:extent cx="5924550" cy="0"/>
                <wp:effectExtent l="9525" t="9525" r="19050" b="9525"/>
                <wp:wrapNone/>
                <wp:docPr id="50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24550" cy="0"/>
                          <a:chOff x="1275" y="1290"/>
                          <a:chExt cx="9330" cy="0"/>
                        </a:xfrm>
                      </wpg:grpSpPr>
                      <wps:wsp>
                        <wps:cNvPr id="51" name="Freeform 52"/>
                        <wps:cNvSpPr>
                          <a:spLocks/>
                        </wps:cNvSpPr>
                        <wps:spPr bwMode="auto">
                          <a:xfrm>
                            <a:off x="1275" y="1290"/>
                            <a:ext cx="9330" cy="0"/>
                          </a:xfrm>
                          <a:custGeom>
                            <a:avLst/>
                            <a:gdLst>
                              <a:gd name="T0" fmla="+- 0 1275 1275"/>
                              <a:gd name="T1" fmla="*/ T0 w 9330"/>
                              <a:gd name="T2" fmla="+- 0 10605 1275"/>
                              <a:gd name="T3" fmla="*/ T2 w 933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330">
                                <a:moveTo>
                                  <a:pt x="0" y="0"/>
                                </a:moveTo>
                                <a:lnTo>
                                  <a:pt x="9330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1" o:spid="_x0000_s1026" style="position:absolute;margin-left:63.75pt;margin-top:64.5pt;width:466.5pt;height:0;z-index:-251660800;mso-position-horizontal-relative:page;mso-position-vertical-relative:page" coordorigin="1275,1290" coordsize="933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">
                <v:shape id="Freeform 52" o:spid="_x0000_s1027" style="position:absolute;left:1275;top:1290;width:9330;height:0;visibility:visible;mso-wrap-style:square;v-text-anchor:top" coordsize="933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9dBecQA&#10;AADbAAAADwAAAGRycy9kb3ducmV2LnhtbESPT4vCMBTE74LfITxhb5oquGg1FZFdcA972CqCt2fz&#10;+gebl9LEWr+9WRA8DjPzG2a96U0tOmpdZVnBdBKBIM6srrhQcDx8jxcgnEfWWFsmBQ9ysEmGgzXG&#10;2t75j7rUFyJA2MWooPS+iaV0WUkG3cQ2xMHLbWvQB9kWUrd4D3BTy1kUfUqDFYeFEhvalZRd05tR&#10;cF3M/exAv1/n9KcpLifdnfNlp9THqN+uQHjq/Tv8au+1gvkU/r+EHyCT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/XQXnEAAAA2wAAAA8AAAAAAAAAAAAAAAAAmAIAAGRycy9k&#10;b3ducmV2LnhtbFBLBQYAAAAABAAEAPUAAACJAwAAAAA=&#10;" path="m,l9330,e" filled="f" strokeweight="1.5pt">
                  <v:path arrowok="t" o:connecttype="custom" o:connectlocs="0,0;9330,0" o:connectangles="0,0"/>
                </v:shape>
                <w10:wrap anchorx="page" anchory="page"/>
              </v:group>
            </w:pict>
          </mc:Fallback>
        </mc:AlternateContent>
      </w:r>
      <w:r>
        <w:rPr>
          <w:b/>
          <w:spacing w:val="2"/>
          <w:sz w:val="22"/>
          <w:szCs w:val="22"/>
        </w:rPr>
        <w:t>P</w:t>
      </w:r>
      <w:r>
        <w:rPr>
          <w:b/>
          <w:spacing w:val="-1"/>
          <w:sz w:val="22"/>
          <w:szCs w:val="22"/>
        </w:rPr>
        <w:t>ENDA</w:t>
      </w:r>
      <w:r>
        <w:rPr>
          <w:b/>
          <w:spacing w:val="1"/>
          <w:sz w:val="22"/>
          <w:szCs w:val="22"/>
        </w:rPr>
        <w:t>H</w:t>
      </w:r>
      <w:r>
        <w:rPr>
          <w:b/>
          <w:spacing w:val="-1"/>
          <w:sz w:val="22"/>
          <w:szCs w:val="22"/>
        </w:rPr>
        <w:t>ULUA</w:t>
      </w:r>
      <w:r>
        <w:rPr>
          <w:b/>
          <w:sz w:val="22"/>
          <w:szCs w:val="22"/>
        </w:rPr>
        <w:t>N</w:t>
      </w:r>
    </w:p>
    <w:p w:rsidR="001C3191" w:rsidRDefault="001C3191">
      <w:pPr>
        <w:spacing w:before="6" w:line="180" w:lineRule="exact"/>
        <w:rPr>
          <w:sz w:val="19"/>
          <w:szCs w:val="19"/>
        </w:rPr>
      </w:pPr>
    </w:p>
    <w:p w:rsidR="001C3191" w:rsidRDefault="003372AD">
      <w:pPr>
        <w:ind w:left="280" w:right="-38" w:firstLine="708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>i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am pe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h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an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ad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u</w:t>
      </w:r>
      <w:r>
        <w:rPr>
          <w:spacing w:val="3"/>
          <w:sz w:val="22"/>
          <w:szCs w:val="22"/>
        </w:rPr>
        <w:t>j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 xml:space="preserve">an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ang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ha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us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ap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,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ba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k </w:t>
      </w:r>
      <w:r>
        <w:rPr>
          <w:spacing w:val="1"/>
          <w:sz w:val="22"/>
          <w:szCs w:val="22"/>
        </w:rPr>
        <w:t>it</w:t>
      </w:r>
      <w:r>
        <w:rPr>
          <w:sz w:val="22"/>
          <w:szCs w:val="22"/>
        </w:rPr>
        <w:t>u</w:t>
      </w:r>
      <w:r>
        <w:rPr>
          <w:spacing w:val="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uan</w:t>
      </w:r>
      <w:r>
        <w:rPr>
          <w:spacing w:val="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l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 xml:space="preserve">aupun 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ex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 xml:space="preserve">. 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H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 xml:space="preserve">l 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 xml:space="preserve">a 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t 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ba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ai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ne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u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pa</w:t>
      </w:r>
      <w:r>
        <w:rPr>
          <w:spacing w:val="-2"/>
          <w:sz w:val="22"/>
          <w:szCs w:val="22"/>
        </w:rPr>
        <w:t>ka</w:t>
      </w:r>
      <w:r>
        <w:rPr>
          <w:sz w:val="22"/>
          <w:szCs w:val="22"/>
        </w:rPr>
        <w:t xml:space="preserve">h 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u</w:t>
      </w:r>
      <w:r>
        <w:rPr>
          <w:spacing w:val="3"/>
          <w:sz w:val="22"/>
          <w:szCs w:val="22"/>
        </w:rPr>
        <w:t>j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an u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a pe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ah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an 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 cepat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ca</w:t>
      </w:r>
      <w:r>
        <w:rPr>
          <w:spacing w:val="-2"/>
          <w:sz w:val="22"/>
          <w:szCs w:val="22"/>
        </w:rPr>
        <w:t>p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, 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au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ah 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li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   den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an  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et  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ang  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 xml:space="preserve">ah   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 xml:space="preserve">i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ap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uan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ang be</w:t>
      </w:r>
      <w:r>
        <w:rPr>
          <w:spacing w:val="1"/>
          <w:sz w:val="22"/>
          <w:szCs w:val="22"/>
        </w:rPr>
        <w:t>l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j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ca</w:t>
      </w:r>
      <w:r>
        <w:rPr>
          <w:spacing w:val="-2"/>
          <w:sz w:val="22"/>
          <w:szCs w:val="22"/>
        </w:rPr>
        <w:t>p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 xml:space="preserve">i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ena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ha</w:t>
      </w:r>
      <w:r>
        <w:rPr>
          <w:spacing w:val="1"/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l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j</w:t>
      </w:r>
      <w:r>
        <w:rPr>
          <w:sz w:val="22"/>
          <w:szCs w:val="22"/>
        </w:rPr>
        <w:t>a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ang be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um op</w:t>
      </w:r>
      <w:r>
        <w:rPr>
          <w:spacing w:val="1"/>
          <w:sz w:val="22"/>
          <w:szCs w:val="22"/>
        </w:rPr>
        <w:t>ti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. s</w:t>
      </w:r>
      <w:r>
        <w:rPr>
          <w:spacing w:val="1"/>
          <w:sz w:val="22"/>
          <w:szCs w:val="22"/>
        </w:rPr>
        <w:t>e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 xml:space="preserve">ua 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ang  ada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 xml:space="preserve">di 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li</w:t>
      </w:r>
      <w:r>
        <w:rPr>
          <w:sz w:val="22"/>
          <w:szCs w:val="22"/>
        </w:rPr>
        <w:t>n</w:t>
      </w:r>
      <w:r>
        <w:rPr>
          <w:spacing w:val="-5"/>
          <w:sz w:val="22"/>
          <w:szCs w:val="22"/>
        </w:rPr>
        <w:t>g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un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an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pe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us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h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an ha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 xml:space="preserve">us     </w:t>
      </w:r>
      <w:r>
        <w:rPr>
          <w:spacing w:val="28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 xml:space="preserve">a     </w:t>
      </w:r>
      <w:r>
        <w:rPr>
          <w:spacing w:val="30"/>
          <w:sz w:val="22"/>
          <w:szCs w:val="22"/>
        </w:rPr>
        <w:t xml:space="preserve"> </w:t>
      </w:r>
      <w:r>
        <w:rPr>
          <w:sz w:val="22"/>
          <w:szCs w:val="22"/>
        </w:rPr>
        <w:t>be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 xml:space="preserve">a     </w:t>
      </w:r>
      <w:r>
        <w:rPr>
          <w:spacing w:val="28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a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 xml:space="preserve">a     </w:t>
      </w:r>
      <w:r>
        <w:rPr>
          <w:spacing w:val="30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h</w:t>
      </w:r>
      <w:r>
        <w:rPr>
          <w:spacing w:val="3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gg</w:t>
      </w:r>
      <w:r>
        <w:rPr>
          <w:sz w:val="22"/>
          <w:szCs w:val="22"/>
        </w:rPr>
        <w:t>a</w:t>
      </w:r>
    </w:p>
    <w:p w:rsidR="001C3191" w:rsidRDefault="003372AD">
      <w:pPr>
        <w:spacing w:before="32"/>
        <w:ind w:right="83"/>
        <w:jc w:val="both"/>
        <w:rPr>
          <w:sz w:val="22"/>
          <w:szCs w:val="22"/>
        </w:rPr>
      </w:pPr>
      <w:r>
        <w:br w:type="column"/>
      </w:r>
      <w:r>
        <w:rPr>
          <w:spacing w:val="-4"/>
          <w:sz w:val="22"/>
          <w:szCs w:val="22"/>
        </w:rPr>
        <w:lastRenderedPageBreak/>
        <w:t>m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op</w:t>
      </w:r>
      <w:r>
        <w:rPr>
          <w:spacing w:val="1"/>
          <w:sz w:val="22"/>
          <w:szCs w:val="22"/>
        </w:rPr>
        <w:t>ti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 xml:space="preserve">an </w:t>
      </w:r>
      <w:r>
        <w:rPr>
          <w:spacing w:val="-2"/>
          <w:sz w:val="22"/>
          <w:szCs w:val="22"/>
        </w:rPr>
        <w:t>k</w:t>
      </w:r>
      <w:r>
        <w:rPr>
          <w:spacing w:val="3"/>
          <w:sz w:val="22"/>
          <w:szCs w:val="22"/>
        </w:rPr>
        <w:t>e</w:t>
      </w:r>
      <w:r>
        <w:rPr>
          <w:spacing w:val="-4"/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p</w:t>
      </w:r>
      <w:r>
        <w:rPr>
          <w:spacing w:val="2"/>
          <w:sz w:val="22"/>
          <w:szCs w:val="22"/>
        </w:rPr>
        <w:t>u</w:t>
      </w:r>
      <w:r>
        <w:rPr>
          <w:sz w:val="22"/>
          <w:szCs w:val="22"/>
        </w:rPr>
        <w:t xml:space="preserve">an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ang ada,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 xml:space="preserve">ena </w:t>
      </w:r>
      <w:r>
        <w:rPr>
          <w:sz w:val="22"/>
          <w:szCs w:val="22"/>
        </w:rPr>
        <w:t>pe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j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an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ang 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el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ha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us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ua</w:t>
      </w:r>
      <w:r>
        <w:rPr>
          <w:sz w:val="22"/>
          <w:szCs w:val="22"/>
        </w:rPr>
        <w:t>i den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an wa</w:t>
      </w:r>
      <w:r>
        <w:rPr>
          <w:spacing w:val="-3"/>
          <w:sz w:val="22"/>
          <w:szCs w:val="22"/>
        </w:rPr>
        <w:t>k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u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ang</w:t>
      </w:r>
      <w:r>
        <w:rPr>
          <w:spacing w:val="-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 xml:space="preserve">ah 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i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an.</w:t>
      </w:r>
    </w:p>
    <w:p w:rsidR="001C3191" w:rsidRDefault="003372AD">
      <w:pPr>
        <w:spacing w:before="1"/>
        <w:ind w:right="83" w:firstLine="708"/>
        <w:jc w:val="both"/>
        <w:rPr>
          <w:sz w:val="22"/>
          <w:szCs w:val="22"/>
        </w:rPr>
        <w:sectPr w:rsidR="001C3191">
          <w:type w:val="continuous"/>
          <w:pgSz w:w="11920" w:h="16860"/>
          <w:pgMar w:top="1340" w:right="1320" w:bottom="280" w:left="1160" w:header="720" w:footer="720" w:gutter="0"/>
          <w:cols w:num="2" w:space="720" w:equalWidth="0">
            <w:col w:w="4433" w:space="720"/>
            <w:col w:w="4287"/>
          </w:cols>
        </w:sectPr>
      </w:pPr>
      <w:r>
        <w:rPr>
          <w:sz w:val="22"/>
          <w:szCs w:val="22"/>
        </w:rPr>
        <w:t>Pe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an   s</w:t>
      </w:r>
      <w:r>
        <w:rPr>
          <w:spacing w:val="1"/>
          <w:sz w:val="22"/>
          <w:szCs w:val="22"/>
        </w:rPr>
        <w:t>e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ua   pe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j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an  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ang ada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awan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ang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ada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us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aa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 xml:space="preserve">, </w:t>
      </w:r>
      <w:r>
        <w:rPr>
          <w:spacing w:val="1"/>
          <w:sz w:val="22"/>
          <w:szCs w:val="22"/>
        </w:rPr>
        <w:t>K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ena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awan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ang ada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it</w:t>
      </w:r>
      <w:r>
        <w:rPr>
          <w:sz w:val="22"/>
          <w:szCs w:val="22"/>
        </w:rPr>
        <w:t>u ad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ah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u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ber da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</w:t>
      </w:r>
      <w:r>
        <w:rPr>
          <w:spacing w:val="6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anu</w:t>
      </w:r>
      <w:r>
        <w:rPr>
          <w:spacing w:val="1"/>
          <w:sz w:val="22"/>
          <w:szCs w:val="22"/>
        </w:rPr>
        <w:t>si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k</w:t>
      </w:r>
      <w:r>
        <w:rPr>
          <w:spacing w:val="1"/>
          <w:sz w:val="22"/>
          <w:szCs w:val="22"/>
        </w:rPr>
        <w:t xml:space="preserve"> it</w:t>
      </w:r>
      <w:r>
        <w:rPr>
          <w:sz w:val="22"/>
          <w:szCs w:val="22"/>
        </w:rPr>
        <w:t>u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da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am o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, pe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ah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an, dan 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nsi</w:t>
      </w:r>
      <w:r>
        <w:rPr>
          <w:spacing w:val="2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upa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 pen</w:t>
      </w:r>
      <w:r>
        <w:rPr>
          <w:spacing w:val="-2"/>
          <w:sz w:val="22"/>
          <w:szCs w:val="22"/>
        </w:rPr>
        <w:t>gg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ak dan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pe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na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gg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ua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3"/>
          <w:sz w:val="22"/>
          <w:szCs w:val="22"/>
        </w:rPr>
        <w:t>e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j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n dap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t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s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an.Adapun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ang</w:t>
      </w:r>
      <w:r>
        <w:rPr>
          <w:spacing w:val="3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endu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ung da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 xml:space="preserve">am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 xml:space="preserve">an   </w:t>
      </w:r>
      <w:r>
        <w:rPr>
          <w:spacing w:val="44"/>
          <w:sz w:val="22"/>
          <w:szCs w:val="22"/>
        </w:rPr>
        <w:t xml:space="preserve"> </w:t>
      </w:r>
      <w:r>
        <w:rPr>
          <w:sz w:val="22"/>
          <w:szCs w:val="22"/>
        </w:rPr>
        <w:t>pe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rj</w:t>
      </w:r>
      <w:r>
        <w:rPr>
          <w:sz w:val="22"/>
          <w:szCs w:val="22"/>
        </w:rPr>
        <w:t xml:space="preserve">aan   </w:t>
      </w:r>
      <w:r>
        <w:rPr>
          <w:spacing w:val="41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ar   </w:t>
      </w:r>
      <w:r>
        <w:rPr>
          <w:spacing w:val="45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uan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</w:t>
      </w:r>
    </w:p>
    <w:p w:rsidR="001C3191" w:rsidRDefault="003372AD">
      <w:pPr>
        <w:spacing w:before="73"/>
        <w:ind w:left="100" w:right="-36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be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an den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an 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anc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r 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da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 xml:space="preserve">ah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o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un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si</w:t>
      </w:r>
      <w:r>
        <w:rPr>
          <w:sz w:val="22"/>
          <w:szCs w:val="22"/>
        </w:rPr>
        <w:t xml:space="preserve">,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ti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dan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o</w:t>
      </w:r>
      <w:r>
        <w:rPr>
          <w:spacing w:val="-4"/>
          <w:sz w:val="22"/>
          <w:szCs w:val="22"/>
        </w:rPr>
        <w:t>m</w:t>
      </w:r>
      <w:r>
        <w:rPr>
          <w:spacing w:val="1"/>
          <w:sz w:val="22"/>
          <w:szCs w:val="22"/>
        </w:rPr>
        <w:t>it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ar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awan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n p</w:t>
      </w:r>
      <w:r>
        <w:rPr>
          <w:spacing w:val="1"/>
          <w:sz w:val="22"/>
          <w:szCs w:val="22"/>
        </w:rPr>
        <w:t>i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nan p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ahaa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.</w:t>
      </w:r>
    </w:p>
    <w:p w:rsidR="001C3191" w:rsidRDefault="003372AD">
      <w:pPr>
        <w:spacing w:line="240" w:lineRule="exact"/>
        <w:ind w:left="100" w:right="-34"/>
        <w:jc w:val="both"/>
        <w:rPr>
          <w:sz w:val="22"/>
          <w:szCs w:val="22"/>
        </w:rPr>
      </w:pPr>
      <w:r>
        <w:rPr>
          <w:spacing w:val="1"/>
          <w:sz w:val="22"/>
          <w:szCs w:val="22"/>
        </w:rPr>
        <w:t>K</w:t>
      </w:r>
      <w:r>
        <w:rPr>
          <w:sz w:val="22"/>
          <w:szCs w:val="22"/>
        </w:rPr>
        <w:t>o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un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am 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buah</w:t>
      </w:r>
      <w:r>
        <w:rPr>
          <w:spacing w:val="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an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i pe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ah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an   </w:t>
      </w:r>
      <w:r>
        <w:rPr>
          <w:spacing w:val="3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 xml:space="preserve">husus   </w:t>
      </w:r>
      <w:r>
        <w:rPr>
          <w:spacing w:val="40"/>
          <w:sz w:val="22"/>
          <w:szCs w:val="22"/>
        </w:rPr>
        <w:t xml:space="preserve"> 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a   </w:t>
      </w:r>
      <w:r>
        <w:rPr>
          <w:spacing w:val="37"/>
          <w:sz w:val="22"/>
          <w:szCs w:val="22"/>
        </w:rPr>
        <w:t xml:space="preserve"> </w:t>
      </w:r>
      <w:r>
        <w:rPr>
          <w:sz w:val="22"/>
          <w:szCs w:val="22"/>
        </w:rPr>
        <w:t xml:space="preserve">dan   </w:t>
      </w:r>
      <w:r>
        <w:rPr>
          <w:spacing w:val="39"/>
          <w:sz w:val="22"/>
          <w:szCs w:val="22"/>
        </w:rPr>
        <w:t xml:space="preserve"> </w:t>
      </w:r>
      <w:r>
        <w:rPr>
          <w:sz w:val="22"/>
          <w:szCs w:val="22"/>
        </w:rPr>
        <w:t>u</w:t>
      </w:r>
      <w:r>
        <w:rPr>
          <w:spacing w:val="-4"/>
          <w:sz w:val="22"/>
          <w:szCs w:val="22"/>
        </w:rPr>
        <w:t>m</w:t>
      </w:r>
      <w:r>
        <w:rPr>
          <w:spacing w:val="2"/>
          <w:sz w:val="22"/>
          <w:szCs w:val="22"/>
        </w:rPr>
        <w:t>u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</w:t>
      </w:r>
    </w:p>
    <w:p w:rsidR="001C3191" w:rsidRDefault="003372AD">
      <w:pPr>
        <w:spacing w:line="240" w:lineRule="exact"/>
        <w:ind w:left="100" w:right="-28"/>
        <w:jc w:val="both"/>
        <w:rPr>
          <w:sz w:val="22"/>
          <w:szCs w:val="22"/>
        </w:rPr>
      </w:pP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si</w:t>
      </w:r>
      <w:r>
        <w:rPr>
          <w:spacing w:val="28"/>
          <w:sz w:val="22"/>
          <w:szCs w:val="22"/>
        </w:rPr>
        <w:t xml:space="preserve"> 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an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3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nny</w:t>
      </w:r>
      <w:r>
        <w:rPr>
          <w:sz w:val="22"/>
          <w:szCs w:val="22"/>
        </w:rPr>
        <w:t>a,</w:t>
      </w:r>
      <w:r>
        <w:rPr>
          <w:spacing w:val="29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an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</w:t>
      </w:r>
      <w:r>
        <w:rPr>
          <w:spacing w:val="2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i</w:t>
      </w:r>
    </w:p>
    <w:p w:rsidR="001C3191" w:rsidRDefault="003372AD">
      <w:pPr>
        <w:spacing w:before="1" w:line="240" w:lineRule="exact"/>
        <w:ind w:left="100" w:right="-37"/>
        <w:jc w:val="both"/>
        <w:rPr>
          <w:sz w:val="22"/>
          <w:szCs w:val="22"/>
        </w:rPr>
      </w:pPr>
      <w:r>
        <w:rPr>
          <w:sz w:val="22"/>
          <w:szCs w:val="22"/>
        </w:rPr>
        <w:t>da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am dua</w:t>
      </w:r>
      <w:r>
        <w:rPr>
          <w:spacing w:val="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on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,</w:t>
      </w:r>
      <w:r>
        <w:rPr>
          <w:spacing w:val="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it</w:t>
      </w:r>
      <w:r>
        <w:rPr>
          <w:sz w:val="22"/>
          <w:szCs w:val="22"/>
        </w:rPr>
        <w:t>u</w:t>
      </w:r>
      <w:r>
        <w:rPr>
          <w:spacing w:val="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pacing w:val="2"/>
          <w:sz w:val="22"/>
          <w:szCs w:val="22"/>
        </w:rPr>
        <w:t>o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un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ang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 xml:space="preserve">i     </w:t>
      </w:r>
      <w:r>
        <w:rPr>
          <w:spacing w:val="4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 xml:space="preserve">am     </w:t>
      </w:r>
      <w:r>
        <w:rPr>
          <w:spacing w:val="41"/>
          <w:sz w:val="22"/>
          <w:szCs w:val="22"/>
        </w:rPr>
        <w:t xml:space="preserve"> </w:t>
      </w:r>
      <w:r>
        <w:rPr>
          <w:sz w:val="22"/>
          <w:szCs w:val="22"/>
        </w:rPr>
        <w:t>pe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ha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n     </w:t>
      </w:r>
      <w:r>
        <w:rPr>
          <w:spacing w:val="44"/>
          <w:sz w:val="22"/>
          <w:szCs w:val="22"/>
        </w:rPr>
        <w:t xml:space="preserve"> </w:t>
      </w:r>
      <w:r>
        <w:rPr>
          <w:sz w:val="22"/>
          <w:szCs w:val="22"/>
        </w:rPr>
        <w:t>(</w:t>
      </w:r>
      <w:r>
        <w:rPr>
          <w:i/>
          <w:spacing w:val="1"/>
          <w:sz w:val="22"/>
          <w:szCs w:val="22"/>
        </w:rPr>
        <w:t>i</w:t>
      </w:r>
      <w:r>
        <w:rPr>
          <w:i/>
          <w:sz w:val="22"/>
          <w:szCs w:val="22"/>
        </w:rPr>
        <w:t>n</w:t>
      </w:r>
      <w:r>
        <w:rPr>
          <w:i/>
          <w:spacing w:val="-1"/>
          <w:sz w:val="22"/>
          <w:szCs w:val="22"/>
        </w:rPr>
        <w:t>t</w:t>
      </w:r>
      <w:r>
        <w:rPr>
          <w:i/>
          <w:sz w:val="22"/>
          <w:szCs w:val="22"/>
        </w:rPr>
        <w:t>e</w:t>
      </w:r>
      <w:r>
        <w:rPr>
          <w:i/>
          <w:spacing w:val="1"/>
          <w:sz w:val="22"/>
          <w:szCs w:val="22"/>
        </w:rPr>
        <w:t>r</w:t>
      </w:r>
      <w:r>
        <w:rPr>
          <w:i/>
          <w:sz w:val="22"/>
          <w:szCs w:val="22"/>
        </w:rPr>
        <w:t>n</w:t>
      </w:r>
      <w:r>
        <w:rPr>
          <w:i/>
          <w:spacing w:val="-2"/>
          <w:sz w:val="22"/>
          <w:szCs w:val="22"/>
        </w:rPr>
        <w:t>a</w:t>
      </w:r>
      <w:r>
        <w:rPr>
          <w:i/>
          <w:sz w:val="22"/>
          <w:szCs w:val="22"/>
        </w:rPr>
        <w:t>l</w:t>
      </w:r>
    </w:p>
    <w:p w:rsidR="001C3191" w:rsidRDefault="003372AD">
      <w:pPr>
        <w:spacing w:line="240" w:lineRule="exact"/>
        <w:ind w:left="100" w:right="-30"/>
        <w:jc w:val="both"/>
        <w:rPr>
          <w:sz w:val="22"/>
          <w:szCs w:val="22"/>
        </w:rPr>
      </w:pPr>
      <w:r>
        <w:rPr>
          <w:i/>
          <w:sz w:val="22"/>
          <w:szCs w:val="22"/>
        </w:rPr>
        <w:t>com</w:t>
      </w:r>
      <w:r>
        <w:rPr>
          <w:i/>
          <w:spacing w:val="-2"/>
          <w:sz w:val="22"/>
          <w:szCs w:val="22"/>
        </w:rPr>
        <w:t>m</w:t>
      </w:r>
      <w:r>
        <w:rPr>
          <w:i/>
          <w:sz w:val="22"/>
          <w:szCs w:val="22"/>
        </w:rPr>
        <w:t>un</w:t>
      </w:r>
      <w:r>
        <w:rPr>
          <w:i/>
          <w:spacing w:val="1"/>
          <w:sz w:val="22"/>
          <w:szCs w:val="22"/>
        </w:rPr>
        <w:t>i</w:t>
      </w:r>
      <w:r>
        <w:rPr>
          <w:i/>
          <w:sz w:val="22"/>
          <w:szCs w:val="22"/>
        </w:rPr>
        <w:t>c</w:t>
      </w:r>
      <w:r>
        <w:rPr>
          <w:i/>
          <w:spacing w:val="-2"/>
          <w:sz w:val="22"/>
          <w:szCs w:val="22"/>
        </w:rPr>
        <w:t>a</w:t>
      </w:r>
      <w:r>
        <w:rPr>
          <w:i/>
          <w:spacing w:val="1"/>
          <w:sz w:val="22"/>
          <w:szCs w:val="22"/>
        </w:rPr>
        <w:t>t</w:t>
      </w:r>
      <w:r>
        <w:rPr>
          <w:i/>
          <w:spacing w:val="-1"/>
          <w:sz w:val="22"/>
          <w:szCs w:val="22"/>
        </w:rPr>
        <w:t>i</w:t>
      </w:r>
      <w:r>
        <w:rPr>
          <w:i/>
          <w:sz w:val="22"/>
          <w:szCs w:val="22"/>
        </w:rPr>
        <w:t>on</w:t>
      </w:r>
      <w:r>
        <w:rPr>
          <w:sz w:val="22"/>
          <w:szCs w:val="22"/>
        </w:rPr>
        <w:t>)</w:t>
      </w:r>
      <w:r>
        <w:rPr>
          <w:spacing w:val="42"/>
          <w:sz w:val="22"/>
          <w:szCs w:val="22"/>
        </w:rPr>
        <w:t xml:space="preserve"> </w:t>
      </w:r>
      <w:r>
        <w:rPr>
          <w:sz w:val="22"/>
          <w:szCs w:val="22"/>
        </w:rPr>
        <w:t>dan</w:t>
      </w:r>
      <w:r>
        <w:rPr>
          <w:spacing w:val="4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o</w:t>
      </w:r>
      <w:r>
        <w:rPr>
          <w:spacing w:val="-4"/>
          <w:sz w:val="22"/>
          <w:szCs w:val="22"/>
        </w:rPr>
        <w:t>m</w:t>
      </w:r>
      <w:r>
        <w:rPr>
          <w:spacing w:val="2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4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ang</w:t>
      </w:r>
      <w:r>
        <w:rPr>
          <w:spacing w:val="4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i</w:t>
      </w:r>
    </w:p>
    <w:p w:rsidR="001C3191" w:rsidRDefault="003372AD">
      <w:pPr>
        <w:spacing w:before="1"/>
        <w:ind w:left="100" w:right="-38"/>
        <w:jc w:val="both"/>
        <w:rPr>
          <w:sz w:val="22"/>
          <w:szCs w:val="22"/>
        </w:rPr>
      </w:pP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il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 xml:space="preserve">ar 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p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h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an  (</w:t>
      </w:r>
      <w:r>
        <w:rPr>
          <w:i/>
          <w:spacing w:val="1"/>
          <w:sz w:val="22"/>
          <w:szCs w:val="22"/>
        </w:rPr>
        <w:t>i</w:t>
      </w:r>
      <w:r>
        <w:rPr>
          <w:i/>
          <w:spacing w:val="-2"/>
          <w:sz w:val="22"/>
          <w:szCs w:val="22"/>
        </w:rPr>
        <w:t>n</w:t>
      </w:r>
      <w:r>
        <w:rPr>
          <w:i/>
          <w:spacing w:val="1"/>
          <w:sz w:val="22"/>
          <w:szCs w:val="22"/>
        </w:rPr>
        <w:t>t</w:t>
      </w:r>
      <w:r>
        <w:rPr>
          <w:i/>
          <w:sz w:val="22"/>
          <w:szCs w:val="22"/>
        </w:rPr>
        <w:t>e</w:t>
      </w:r>
      <w:r>
        <w:rPr>
          <w:i/>
          <w:spacing w:val="1"/>
          <w:sz w:val="22"/>
          <w:szCs w:val="22"/>
        </w:rPr>
        <w:t>r</w:t>
      </w:r>
      <w:r>
        <w:rPr>
          <w:i/>
          <w:spacing w:val="-2"/>
          <w:sz w:val="22"/>
          <w:szCs w:val="22"/>
        </w:rPr>
        <w:t>n</w:t>
      </w:r>
      <w:r>
        <w:rPr>
          <w:i/>
          <w:sz w:val="22"/>
          <w:szCs w:val="22"/>
        </w:rPr>
        <w:t xml:space="preserve">al 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com</w:t>
      </w:r>
      <w:r>
        <w:rPr>
          <w:i/>
          <w:spacing w:val="-2"/>
          <w:sz w:val="22"/>
          <w:szCs w:val="22"/>
        </w:rPr>
        <w:t>m</w:t>
      </w:r>
      <w:r>
        <w:rPr>
          <w:i/>
          <w:sz w:val="22"/>
          <w:szCs w:val="22"/>
        </w:rPr>
        <w:t>u</w:t>
      </w:r>
      <w:r>
        <w:rPr>
          <w:i/>
          <w:spacing w:val="-2"/>
          <w:sz w:val="22"/>
          <w:szCs w:val="22"/>
        </w:rPr>
        <w:t>n</w:t>
      </w:r>
      <w:r>
        <w:rPr>
          <w:i/>
          <w:spacing w:val="1"/>
          <w:sz w:val="22"/>
          <w:szCs w:val="22"/>
        </w:rPr>
        <w:t>i</w:t>
      </w:r>
      <w:r>
        <w:rPr>
          <w:i/>
          <w:sz w:val="22"/>
          <w:szCs w:val="22"/>
        </w:rPr>
        <w:t>c</w:t>
      </w:r>
      <w:r>
        <w:rPr>
          <w:i/>
          <w:spacing w:val="-2"/>
          <w:sz w:val="22"/>
          <w:szCs w:val="22"/>
        </w:rPr>
        <w:t>a</w:t>
      </w:r>
      <w:r>
        <w:rPr>
          <w:i/>
          <w:spacing w:val="1"/>
          <w:sz w:val="22"/>
          <w:szCs w:val="22"/>
        </w:rPr>
        <w:t>ti</w:t>
      </w:r>
      <w:r>
        <w:rPr>
          <w:i/>
          <w:sz w:val="22"/>
          <w:szCs w:val="22"/>
        </w:rPr>
        <w:t>on</w:t>
      </w:r>
      <w:r>
        <w:rPr>
          <w:spacing w:val="-2"/>
          <w:sz w:val="22"/>
          <w:szCs w:val="22"/>
        </w:rPr>
        <w:t>)</w:t>
      </w:r>
      <w:r>
        <w:rPr>
          <w:sz w:val="22"/>
          <w:szCs w:val="22"/>
        </w:rPr>
        <w:t xml:space="preserve">. </w:t>
      </w:r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>i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da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 xml:space="preserve">am </w:t>
      </w:r>
      <w:r>
        <w:rPr>
          <w:spacing w:val="-2"/>
          <w:sz w:val="22"/>
          <w:szCs w:val="22"/>
        </w:rPr>
        <w:t>k</w:t>
      </w:r>
      <w:r>
        <w:rPr>
          <w:spacing w:val="2"/>
          <w:sz w:val="22"/>
          <w:szCs w:val="22"/>
        </w:rPr>
        <w:t>o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un</w:t>
      </w:r>
      <w:r>
        <w:rPr>
          <w:spacing w:val="3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ba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,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c</w:t>
      </w:r>
      <w:r>
        <w:rPr>
          <w:spacing w:val="-2"/>
          <w:sz w:val="22"/>
          <w:szCs w:val="22"/>
        </w:rPr>
        <w:t>ar</w:t>
      </w:r>
      <w:r>
        <w:rPr>
          <w:sz w:val="22"/>
          <w:szCs w:val="22"/>
        </w:rPr>
        <w:t xml:space="preserve">a 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rti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, ho</w:t>
      </w:r>
      <w:r>
        <w:rPr>
          <w:spacing w:val="-2"/>
          <w:sz w:val="22"/>
          <w:szCs w:val="22"/>
        </w:rPr>
        <w:t>r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z</w:t>
      </w:r>
      <w:r>
        <w:rPr>
          <w:sz w:val="22"/>
          <w:szCs w:val="22"/>
        </w:rPr>
        <w:t>on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aupun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onal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ng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i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s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l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an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ang b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k 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c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 xml:space="preserve">a 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c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, ho</w:t>
      </w:r>
      <w:r>
        <w:rPr>
          <w:spacing w:val="1"/>
          <w:sz w:val="22"/>
          <w:szCs w:val="22"/>
        </w:rPr>
        <w:t>ri</w:t>
      </w:r>
      <w:r>
        <w:rPr>
          <w:spacing w:val="-2"/>
          <w:sz w:val="22"/>
          <w:szCs w:val="22"/>
        </w:rPr>
        <w:t>z</w:t>
      </w:r>
      <w:r>
        <w:rPr>
          <w:sz w:val="22"/>
          <w:szCs w:val="22"/>
        </w:rPr>
        <w:t>on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 xml:space="preserve">,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aupun 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go</w:t>
      </w:r>
      <w:r>
        <w:rPr>
          <w:sz w:val="22"/>
          <w:szCs w:val="22"/>
        </w:rPr>
        <w:t>nal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ri</w:t>
      </w:r>
      <w:r>
        <w:rPr>
          <w:sz w:val="22"/>
          <w:szCs w:val="22"/>
        </w:rPr>
        <w:t xml:space="preserve">ng  </w:t>
      </w:r>
      <w:r>
        <w:rPr>
          <w:spacing w:val="1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 xml:space="preserve">i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l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an 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ang 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</w:t>
      </w:r>
      <w:r>
        <w:rPr>
          <w:spacing w:val="-2"/>
          <w:sz w:val="22"/>
          <w:szCs w:val="22"/>
        </w:rPr>
        <w:t>y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bab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 xml:space="preserve">an 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a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ti</w:t>
      </w:r>
      <w:r>
        <w:rPr>
          <w:sz w:val="22"/>
          <w:szCs w:val="22"/>
        </w:rPr>
        <w:t xml:space="preserve">dak 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anc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an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o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un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si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au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den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an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a 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 xml:space="preserve">n  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er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 xml:space="preserve">adi  </w:t>
      </w:r>
      <w:r>
        <w:rPr>
          <w:spacing w:val="3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ss  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o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un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si</w:t>
      </w:r>
      <w:r>
        <w:rPr>
          <w:sz w:val="22"/>
          <w:szCs w:val="22"/>
        </w:rPr>
        <w:t xml:space="preserve">.   </w:t>
      </w:r>
      <w:r>
        <w:rPr>
          <w:spacing w:val="1"/>
          <w:sz w:val="22"/>
          <w:szCs w:val="22"/>
        </w:rPr>
        <w:t>K</w:t>
      </w:r>
      <w:r>
        <w:rPr>
          <w:sz w:val="22"/>
          <w:szCs w:val="22"/>
        </w:rPr>
        <w:t>o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un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 su</w:t>
      </w:r>
      <w:r>
        <w:rPr>
          <w:spacing w:val="1"/>
          <w:sz w:val="22"/>
          <w:szCs w:val="22"/>
        </w:rPr>
        <w:t>at</w:t>
      </w:r>
      <w:r>
        <w:rPr>
          <w:sz w:val="22"/>
          <w:szCs w:val="22"/>
        </w:rPr>
        <w:t>u  p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s 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</w:t>
      </w:r>
      <w:r>
        <w:rPr>
          <w:spacing w:val="-2"/>
          <w:sz w:val="22"/>
          <w:szCs w:val="22"/>
        </w:rPr>
        <w:t>y</w:t>
      </w:r>
      <w:r>
        <w:rPr>
          <w:spacing w:val="3"/>
          <w:sz w:val="22"/>
          <w:szCs w:val="22"/>
        </w:rPr>
        <w:t>a</w:t>
      </w:r>
      <w:r>
        <w:rPr>
          <w:spacing w:val="-1"/>
          <w:sz w:val="22"/>
          <w:szCs w:val="22"/>
        </w:rPr>
        <w:t>m</w:t>
      </w:r>
      <w:r>
        <w:rPr>
          <w:sz w:val="22"/>
          <w:szCs w:val="22"/>
        </w:rPr>
        <w:t>pa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 xml:space="preserve">an 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f</w:t>
      </w:r>
      <w:r>
        <w:rPr>
          <w:spacing w:val="-2"/>
          <w:sz w:val="22"/>
          <w:szCs w:val="22"/>
        </w:rPr>
        <w:t>o</w:t>
      </w:r>
      <w:r>
        <w:rPr>
          <w:spacing w:val="1"/>
          <w:sz w:val="22"/>
          <w:szCs w:val="22"/>
        </w:rPr>
        <w:t>r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si</w:t>
      </w:r>
      <w:r>
        <w:rPr>
          <w:sz w:val="22"/>
          <w:szCs w:val="22"/>
        </w:rPr>
        <w:t xml:space="preserve">, 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an,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e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os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eah</w:t>
      </w:r>
      <w:r>
        <w:rPr>
          <w:spacing w:val="-1"/>
          <w:sz w:val="22"/>
          <w:szCs w:val="22"/>
        </w:rPr>
        <w:t>l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 xml:space="preserve">dan </w:t>
      </w:r>
      <w:r>
        <w:rPr>
          <w:spacing w:val="1"/>
          <w:sz w:val="22"/>
          <w:szCs w:val="22"/>
        </w:rPr>
        <w:t>l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n </w:t>
      </w:r>
      <w:r>
        <w:rPr>
          <w:spacing w:val="1"/>
          <w:sz w:val="22"/>
          <w:szCs w:val="22"/>
        </w:rPr>
        <w:t>l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a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ui   pen</w:t>
      </w:r>
      <w:r>
        <w:rPr>
          <w:spacing w:val="-2"/>
          <w:sz w:val="22"/>
          <w:szCs w:val="22"/>
        </w:rPr>
        <w:t>gg</w:t>
      </w:r>
      <w:r>
        <w:rPr>
          <w:sz w:val="22"/>
          <w:szCs w:val="22"/>
        </w:rPr>
        <w:t xml:space="preserve">unaan  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bo</w:t>
      </w:r>
      <w:r>
        <w:rPr>
          <w:spacing w:val="3"/>
          <w:sz w:val="22"/>
          <w:szCs w:val="22"/>
        </w:rPr>
        <w:t>l</w:t>
      </w:r>
      <w:r>
        <w:rPr>
          <w:spacing w:val="-4"/>
          <w:sz w:val="22"/>
          <w:szCs w:val="22"/>
        </w:rPr>
        <w:t>-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 xml:space="preserve">bol  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 xml:space="preserve">i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ta</w:t>
      </w:r>
      <w:r>
        <w:rPr>
          <w:spacing w:val="-2"/>
          <w:sz w:val="22"/>
          <w:szCs w:val="22"/>
        </w:rPr>
        <w:t>-k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a,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g</w:t>
      </w:r>
      <w:r>
        <w:rPr>
          <w:spacing w:val="3"/>
          <w:sz w:val="22"/>
          <w:szCs w:val="22"/>
        </w:rPr>
        <w:t>a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bar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dan</w:t>
      </w:r>
      <w:r>
        <w:rPr>
          <w:spacing w:val="1"/>
          <w:sz w:val="22"/>
          <w:szCs w:val="22"/>
        </w:rPr>
        <w:t xml:space="preserve"> l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in</w:t>
      </w:r>
      <w:r>
        <w:rPr>
          <w:spacing w:val="-4"/>
          <w:sz w:val="22"/>
          <w:szCs w:val="22"/>
        </w:rPr>
        <w:t>-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n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enu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t be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d d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k</w:t>
      </w:r>
      <w:r>
        <w:rPr>
          <w:spacing w:val="-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(</w:t>
      </w:r>
      <w:r>
        <w:rPr>
          <w:sz w:val="22"/>
          <w:szCs w:val="22"/>
        </w:rPr>
        <w:t>da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am</w:t>
      </w:r>
      <w:r>
        <w:rPr>
          <w:spacing w:val="-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swa</w:t>
      </w:r>
      <w:r>
        <w:rPr>
          <w:spacing w:val="-3"/>
          <w:sz w:val="22"/>
          <w:szCs w:val="22"/>
        </w:rPr>
        <w:t>n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,201</w:t>
      </w:r>
      <w:r>
        <w:rPr>
          <w:spacing w:val="-2"/>
          <w:sz w:val="22"/>
          <w:szCs w:val="22"/>
        </w:rPr>
        <w:t>1</w:t>
      </w:r>
      <w:r>
        <w:rPr>
          <w:spacing w:val="1"/>
          <w:sz w:val="22"/>
          <w:szCs w:val="22"/>
        </w:rPr>
        <w:t>:</w:t>
      </w:r>
      <w:r>
        <w:rPr>
          <w:spacing w:val="-2"/>
          <w:sz w:val="22"/>
          <w:szCs w:val="22"/>
        </w:rPr>
        <w:t>1</w:t>
      </w:r>
      <w:r>
        <w:rPr>
          <w:spacing w:val="1"/>
          <w:sz w:val="22"/>
          <w:szCs w:val="22"/>
        </w:rPr>
        <w:t>)</w:t>
      </w:r>
      <w:r>
        <w:rPr>
          <w:sz w:val="22"/>
          <w:szCs w:val="22"/>
        </w:rPr>
        <w:t>.</w:t>
      </w:r>
    </w:p>
    <w:p w:rsidR="001C3191" w:rsidRDefault="003372AD">
      <w:pPr>
        <w:spacing w:before="3" w:line="240" w:lineRule="exact"/>
        <w:ind w:left="100" w:right="-36" w:firstLine="708"/>
        <w:rPr>
          <w:sz w:val="22"/>
          <w:szCs w:val="22"/>
        </w:rPr>
      </w:pPr>
      <w:r>
        <w:rPr>
          <w:sz w:val="22"/>
          <w:szCs w:val="22"/>
        </w:rPr>
        <w:t>Pa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 xml:space="preserve">ar  </w:t>
      </w:r>
      <w:r>
        <w:rPr>
          <w:spacing w:val="3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o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un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 xml:space="preserve">i  </w:t>
      </w:r>
      <w:r>
        <w:rPr>
          <w:spacing w:val="30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l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n,  </w:t>
      </w:r>
      <w:r>
        <w:rPr>
          <w:spacing w:val="24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J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 xml:space="preserve">eph  </w:t>
      </w:r>
      <w:r>
        <w:rPr>
          <w:spacing w:val="30"/>
          <w:sz w:val="22"/>
          <w:szCs w:val="22"/>
        </w:rPr>
        <w:t xml:space="preserve"> </w:t>
      </w:r>
      <w:r>
        <w:rPr>
          <w:sz w:val="22"/>
          <w:szCs w:val="22"/>
        </w:rPr>
        <w:t xml:space="preserve">A </w:t>
      </w:r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o </w:t>
      </w:r>
      <w:r>
        <w:rPr>
          <w:spacing w:val="12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</w:t>
      </w:r>
      <w:r>
        <w:rPr>
          <w:spacing w:val="-2"/>
          <w:sz w:val="22"/>
          <w:szCs w:val="22"/>
        </w:rPr>
        <w:t>g</w:t>
      </w:r>
      <w:r>
        <w:rPr>
          <w:spacing w:val="3"/>
          <w:sz w:val="22"/>
          <w:szCs w:val="22"/>
        </w:rPr>
        <w:t>e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k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 xml:space="preserve">an 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ko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un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 xml:space="preserve">i 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ba</w:t>
      </w:r>
      <w:r>
        <w:rPr>
          <w:spacing w:val="-2"/>
          <w:sz w:val="22"/>
          <w:szCs w:val="22"/>
        </w:rPr>
        <w:t>ga</w:t>
      </w:r>
      <w:r>
        <w:rPr>
          <w:sz w:val="22"/>
          <w:szCs w:val="22"/>
        </w:rPr>
        <w:t>i</w:t>
      </w:r>
    </w:p>
    <w:p w:rsidR="001C3191" w:rsidRDefault="003372AD">
      <w:pPr>
        <w:spacing w:before="2" w:line="240" w:lineRule="exact"/>
        <w:ind w:left="100" w:right="-35"/>
        <w:jc w:val="both"/>
        <w:rPr>
          <w:sz w:val="22"/>
          <w:szCs w:val="22"/>
        </w:rPr>
      </w:pPr>
      <w:r>
        <w:rPr>
          <w:spacing w:val="1"/>
          <w:sz w:val="22"/>
          <w:szCs w:val="22"/>
        </w:rPr>
        <w:t>tr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. Tra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si</w:t>
      </w:r>
      <w:r>
        <w:rPr>
          <w:spacing w:val="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ang di</w:t>
      </w:r>
      <w:r>
        <w:rPr>
          <w:spacing w:val="3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sudn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 xml:space="preserve">bahwa </w:t>
      </w:r>
      <w:r>
        <w:rPr>
          <w:spacing w:val="-2"/>
          <w:sz w:val="22"/>
          <w:szCs w:val="22"/>
        </w:rPr>
        <w:t>k</w:t>
      </w:r>
      <w:r>
        <w:rPr>
          <w:spacing w:val="2"/>
          <w:sz w:val="22"/>
          <w:szCs w:val="22"/>
        </w:rPr>
        <w:t>o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un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 xml:space="preserve">i </w:t>
      </w:r>
      <w:r>
        <w:rPr>
          <w:spacing w:val="1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upa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 xml:space="preserve">an 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su</w:t>
      </w:r>
      <w:r>
        <w:rPr>
          <w:spacing w:val="1"/>
          <w:sz w:val="22"/>
          <w:szCs w:val="22"/>
        </w:rPr>
        <w:t>at</w:t>
      </w:r>
      <w:r>
        <w:rPr>
          <w:sz w:val="22"/>
          <w:szCs w:val="22"/>
        </w:rPr>
        <w:t xml:space="preserve">u 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s 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a</w:t>
      </w:r>
    </w:p>
    <w:p w:rsidR="001C3191" w:rsidRDefault="003372AD">
      <w:pPr>
        <w:spacing w:before="2" w:line="240" w:lineRule="exact"/>
        <w:ind w:left="100" w:right="-38"/>
        <w:jc w:val="both"/>
        <w:rPr>
          <w:sz w:val="22"/>
          <w:szCs w:val="22"/>
        </w:rPr>
      </w:pPr>
      <w:r>
        <w:rPr>
          <w:spacing w:val="-2"/>
          <w:sz w:val="22"/>
          <w:szCs w:val="22"/>
        </w:rPr>
        <w:t>k</w:t>
      </w:r>
      <w:r>
        <w:rPr>
          <w:spacing w:val="2"/>
          <w:sz w:val="22"/>
          <w:szCs w:val="22"/>
        </w:rPr>
        <w:t>o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pone</w:t>
      </w:r>
      <w:r>
        <w:rPr>
          <w:spacing w:val="3"/>
          <w:sz w:val="22"/>
          <w:szCs w:val="22"/>
        </w:rPr>
        <w:t>n</w:t>
      </w:r>
      <w:r>
        <w:rPr>
          <w:spacing w:val="-4"/>
          <w:sz w:val="22"/>
          <w:szCs w:val="22"/>
        </w:rPr>
        <w:t>-</w:t>
      </w:r>
      <w:r>
        <w:rPr>
          <w:spacing w:val="-2"/>
          <w:sz w:val="22"/>
          <w:szCs w:val="22"/>
        </w:rPr>
        <w:t>k</w:t>
      </w:r>
      <w:r>
        <w:rPr>
          <w:spacing w:val="2"/>
          <w:sz w:val="22"/>
          <w:szCs w:val="22"/>
        </w:rPr>
        <w:t>o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ponenn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l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ng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t</w:t>
      </w:r>
      <w:r>
        <w:rPr>
          <w:spacing w:val="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an bahwa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 xml:space="preserve">a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o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un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be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ea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si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n be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a  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b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ai   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su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u   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s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uan   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da</w:t>
      </w:r>
      <w:r>
        <w:rPr>
          <w:sz w:val="22"/>
          <w:szCs w:val="22"/>
        </w:rPr>
        <w:t>n</w:t>
      </w:r>
    </w:p>
    <w:p w:rsidR="001C3191" w:rsidRDefault="003372AD">
      <w:pPr>
        <w:spacing w:before="3" w:line="240" w:lineRule="exact"/>
        <w:ind w:left="100" w:right="-35"/>
        <w:jc w:val="both"/>
        <w:rPr>
          <w:sz w:val="22"/>
          <w:szCs w:val="22"/>
        </w:rPr>
      </w:pP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han.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am s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p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es</w:t>
      </w:r>
      <w:r>
        <w:rPr>
          <w:spacing w:val="1"/>
          <w:sz w:val="22"/>
          <w:szCs w:val="22"/>
        </w:rPr>
        <w:t xml:space="preserve"> tr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ns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, s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ap  </w:t>
      </w:r>
      <w:r>
        <w:rPr>
          <w:spacing w:val="42"/>
          <w:sz w:val="22"/>
          <w:szCs w:val="22"/>
        </w:rPr>
        <w:t xml:space="preserve"> 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 xml:space="preserve">ent  </w:t>
      </w:r>
      <w:r>
        <w:rPr>
          <w:spacing w:val="45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 xml:space="preserve">an  </w:t>
      </w:r>
      <w:r>
        <w:rPr>
          <w:spacing w:val="42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 xml:space="preserve">a  </w:t>
      </w:r>
      <w:r>
        <w:rPr>
          <w:spacing w:val="4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g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l</w:t>
      </w:r>
    </w:p>
    <w:p w:rsidR="001C3191" w:rsidRDefault="003372AD">
      <w:pPr>
        <w:spacing w:before="2" w:line="240" w:lineRule="exact"/>
        <w:ind w:left="100" w:right="-35"/>
        <w:jc w:val="both"/>
        <w:rPr>
          <w:sz w:val="22"/>
          <w:szCs w:val="22"/>
        </w:rPr>
      </w:pPr>
      <w:r>
        <w:rPr>
          <w:sz w:val="22"/>
          <w:szCs w:val="22"/>
        </w:rPr>
        <w:t>den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an e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ent</w:t>
      </w:r>
      <w:r>
        <w:rPr>
          <w:spacing w:val="1"/>
          <w:sz w:val="22"/>
          <w:szCs w:val="22"/>
        </w:rPr>
        <w:t xml:space="preserve"> l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n </w:t>
      </w:r>
      <w:r>
        <w:rPr>
          <w:spacing w:val="-2"/>
          <w:sz w:val="22"/>
          <w:szCs w:val="22"/>
        </w:rPr>
        <w:t>(</w:t>
      </w:r>
      <w:r>
        <w:rPr>
          <w:sz w:val="22"/>
          <w:szCs w:val="22"/>
        </w:rPr>
        <w:t>Supr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p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o, 200</w:t>
      </w:r>
      <w:r>
        <w:rPr>
          <w:spacing w:val="-2"/>
          <w:sz w:val="22"/>
          <w:szCs w:val="22"/>
        </w:rPr>
        <w:t>6</w:t>
      </w:r>
      <w:r>
        <w:rPr>
          <w:spacing w:val="1"/>
          <w:sz w:val="22"/>
          <w:szCs w:val="22"/>
        </w:rPr>
        <w:t>:</w:t>
      </w:r>
      <w:r>
        <w:rPr>
          <w:sz w:val="22"/>
          <w:szCs w:val="22"/>
        </w:rPr>
        <w:t>5</w:t>
      </w:r>
      <w:r>
        <w:rPr>
          <w:spacing w:val="-2"/>
          <w:sz w:val="22"/>
          <w:szCs w:val="22"/>
        </w:rPr>
        <w:t>)</w:t>
      </w:r>
      <w:r>
        <w:rPr>
          <w:sz w:val="22"/>
          <w:szCs w:val="22"/>
        </w:rPr>
        <w:t>. M</w:t>
      </w:r>
      <w:r>
        <w:rPr>
          <w:spacing w:val="1"/>
          <w:sz w:val="22"/>
          <w:szCs w:val="22"/>
        </w:rPr>
        <w:t>er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pa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ua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u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p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os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s d</w:t>
      </w:r>
      <w:r>
        <w:rPr>
          <w:spacing w:val="1"/>
          <w:sz w:val="22"/>
          <w:szCs w:val="22"/>
        </w:rPr>
        <w:t>i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ana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s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ng </w:t>
      </w:r>
      <w:r>
        <w:rPr>
          <w:spacing w:val="1"/>
          <w:sz w:val="22"/>
          <w:szCs w:val="22"/>
        </w:rPr>
        <w:t>(K</w:t>
      </w:r>
      <w:r>
        <w:rPr>
          <w:sz w:val="22"/>
          <w:szCs w:val="22"/>
        </w:rPr>
        <w:t>o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un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o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 xml:space="preserve">)     </w:t>
      </w:r>
      <w:r>
        <w:rPr>
          <w:spacing w:val="42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</w:t>
      </w:r>
      <w:r>
        <w:rPr>
          <w:spacing w:val="-2"/>
          <w:sz w:val="22"/>
          <w:szCs w:val="22"/>
        </w:rPr>
        <w:t>y</w:t>
      </w:r>
      <w:r>
        <w:rPr>
          <w:spacing w:val="3"/>
          <w:sz w:val="22"/>
          <w:szCs w:val="22"/>
        </w:rPr>
        <w:t>a</w:t>
      </w:r>
      <w:r>
        <w:rPr>
          <w:spacing w:val="-1"/>
          <w:sz w:val="22"/>
          <w:szCs w:val="22"/>
        </w:rPr>
        <w:t>m</w:t>
      </w:r>
      <w:r>
        <w:rPr>
          <w:sz w:val="22"/>
          <w:szCs w:val="22"/>
        </w:rPr>
        <w:t>pa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 xml:space="preserve">an     </w:t>
      </w:r>
      <w:r>
        <w:rPr>
          <w:spacing w:val="4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ti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l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s</w:t>
      </w:r>
    </w:p>
    <w:p w:rsidR="001C3191" w:rsidRDefault="003372AD">
      <w:pPr>
        <w:spacing w:before="2" w:line="240" w:lineRule="exact"/>
        <w:ind w:left="100" w:right="-37"/>
        <w:jc w:val="both"/>
        <w:rPr>
          <w:sz w:val="22"/>
          <w:szCs w:val="22"/>
        </w:rPr>
      </w:pPr>
      <w:r>
        <w:rPr>
          <w:spacing w:val="1"/>
          <w:sz w:val="22"/>
          <w:szCs w:val="22"/>
        </w:rPr>
        <w:t>(</w:t>
      </w:r>
      <w:r>
        <w:rPr>
          <w:sz w:val="22"/>
          <w:szCs w:val="22"/>
        </w:rPr>
        <w:t>b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</w:t>
      </w:r>
      <w:r>
        <w:rPr>
          <w:spacing w:val="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am be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uk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-k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a)</w:t>
      </w:r>
      <w:r>
        <w:rPr>
          <w:spacing w:val="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en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an 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u</w:t>
      </w:r>
      <w:r>
        <w:rPr>
          <w:spacing w:val="3"/>
          <w:sz w:val="22"/>
          <w:szCs w:val="22"/>
        </w:rPr>
        <w:t>j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 xml:space="preserve">an  </w:t>
      </w:r>
      <w:r>
        <w:rPr>
          <w:spacing w:val="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ubah  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au </w:t>
      </w:r>
      <w:r>
        <w:rPr>
          <w:spacing w:val="5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pacing w:val="3"/>
          <w:sz w:val="22"/>
          <w:szCs w:val="22"/>
        </w:rPr>
        <w:t>e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ben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uk </w:t>
      </w:r>
      <w:r>
        <w:rPr>
          <w:spacing w:val="53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ri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u</w:t>
      </w:r>
    </w:p>
    <w:p w:rsidR="001C3191" w:rsidRDefault="003372AD">
      <w:pPr>
        <w:spacing w:line="240" w:lineRule="exact"/>
        <w:ind w:left="100" w:right="-34"/>
        <w:jc w:val="both"/>
        <w:rPr>
          <w:sz w:val="22"/>
          <w:szCs w:val="22"/>
        </w:rPr>
      </w:pP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an</w:t>
      </w:r>
      <w:r>
        <w:rPr>
          <w:spacing w:val="-2"/>
          <w:sz w:val="22"/>
          <w:szCs w:val="22"/>
        </w:rPr>
        <w:t>g</w:t>
      </w:r>
      <w:r>
        <w:rPr>
          <w:spacing w:val="-4"/>
          <w:sz w:val="22"/>
          <w:szCs w:val="22"/>
        </w:rPr>
        <w:t>-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 xml:space="preserve">ang   </w:t>
      </w:r>
      <w:r>
        <w:rPr>
          <w:spacing w:val="30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a   </w:t>
      </w:r>
      <w:r>
        <w:rPr>
          <w:spacing w:val="3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(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ha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 xml:space="preserve">)   </w:t>
      </w:r>
      <w:r>
        <w:rPr>
          <w:spacing w:val="32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enu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ut</w:t>
      </w:r>
    </w:p>
    <w:p w:rsidR="001C3191" w:rsidRDefault="003372AD">
      <w:pPr>
        <w:spacing w:line="240" w:lineRule="exact"/>
        <w:ind w:left="100" w:right="631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H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and,d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k</w:t>
      </w:r>
      <w:r>
        <w:rPr>
          <w:spacing w:val="-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(</w:t>
      </w:r>
      <w:r>
        <w:rPr>
          <w:sz w:val="22"/>
          <w:szCs w:val="22"/>
        </w:rPr>
        <w:t>da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am</w:t>
      </w:r>
      <w:r>
        <w:rPr>
          <w:spacing w:val="-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swand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,20</w:t>
      </w:r>
      <w:r>
        <w:rPr>
          <w:spacing w:val="-2"/>
          <w:sz w:val="22"/>
          <w:szCs w:val="22"/>
        </w:rPr>
        <w:t>0</w:t>
      </w:r>
      <w:r>
        <w:rPr>
          <w:sz w:val="22"/>
          <w:szCs w:val="22"/>
        </w:rPr>
        <w:t>9</w:t>
      </w:r>
      <w:r>
        <w:rPr>
          <w:spacing w:val="1"/>
          <w:sz w:val="22"/>
          <w:szCs w:val="22"/>
        </w:rPr>
        <w:t>:</w:t>
      </w:r>
      <w:r>
        <w:rPr>
          <w:spacing w:val="-2"/>
          <w:sz w:val="22"/>
          <w:szCs w:val="22"/>
        </w:rPr>
        <w:t>1</w:t>
      </w:r>
      <w:r>
        <w:rPr>
          <w:spacing w:val="1"/>
          <w:sz w:val="22"/>
          <w:szCs w:val="22"/>
        </w:rPr>
        <w:t>)</w:t>
      </w:r>
      <w:r>
        <w:rPr>
          <w:sz w:val="22"/>
          <w:szCs w:val="22"/>
        </w:rPr>
        <w:t>.</w:t>
      </w:r>
    </w:p>
    <w:p w:rsidR="001C3191" w:rsidRDefault="003372AD">
      <w:pPr>
        <w:spacing w:before="1" w:line="240" w:lineRule="exact"/>
        <w:ind w:left="100" w:right="-35" w:firstLine="708"/>
        <w:rPr>
          <w:sz w:val="22"/>
          <w:szCs w:val="22"/>
        </w:rPr>
      </w:pPr>
      <w:r>
        <w:rPr>
          <w:sz w:val="22"/>
          <w:szCs w:val="22"/>
        </w:rPr>
        <w:t>Mo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 xml:space="preserve">i     </w:t>
      </w:r>
      <w:r>
        <w:rPr>
          <w:spacing w:val="3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b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ca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 xml:space="preserve">an     </w:t>
      </w:r>
      <w:r>
        <w:rPr>
          <w:spacing w:val="2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ang ba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i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 xml:space="preserve">ana </w:t>
      </w:r>
      <w:r>
        <w:rPr>
          <w:spacing w:val="29"/>
          <w:sz w:val="22"/>
          <w:szCs w:val="22"/>
        </w:rPr>
        <w:t xml:space="preserve"> </w:t>
      </w:r>
      <w:r>
        <w:rPr>
          <w:sz w:val="22"/>
          <w:szCs w:val="22"/>
        </w:rPr>
        <w:t>ca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 xml:space="preserve">a </w:t>
      </w:r>
      <w:r>
        <w:rPr>
          <w:spacing w:val="29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endo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 xml:space="preserve">ng </w:t>
      </w:r>
      <w:r>
        <w:rPr>
          <w:spacing w:val="26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>e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an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at </w:t>
      </w:r>
      <w:r>
        <w:rPr>
          <w:spacing w:val="3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j</w:t>
      </w:r>
      <w:r>
        <w:rPr>
          <w:sz w:val="22"/>
          <w:szCs w:val="22"/>
        </w:rPr>
        <w:t>a</w:t>
      </w:r>
    </w:p>
    <w:p w:rsidR="001C3191" w:rsidRDefault="003372AD">
      <w:pPr>
        <w:spacing w:line="240" w:lineRule="exact"/>
        <w:ind w:left="100" w:right="-31"/>
        <w:jc w:val="both"/>
        <w:rPr>
          <w:sz w:val="22"/>
          <w:szCs w:val="22"/>
        </w:rPr>
      </w:pP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o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,    </w:t>
      </w:r>
      <w:r>
        <w:rPr>
          <w:spacing w:val="22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ar    </w:t>
      </w:r>
      <w:r>
        <w:rPr>
          <w:spacing w:val="2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 xml:space="preserve">au    </w:t>
      </w:r>
      <w:r>
        <w:rPr>
          <w:spacing w:val="23"/>
          <w:sz w:val="22"/>
          <w:szCs w:val="22"/>
        </w:rPr>
        <w:t xml:space="preserve"> </w:t>
      </w:r>
      <w:r>
        <w:rPr>
          <w:sz w:val="22"/>
          <w:szCs w:val="22"/>
        </w:rPr>
        <w:t>be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j</w:t>
      </w:r>
      <w:r>
        <w:rPr>
          <w:sz w:val="22"/>
          <w:szCs w:val="22"/>
        </w:rPr>
        <w:t xml:space="preserve">a    </w:t>
      </w:r>
      <w:r>
        <w:rPr>
          <w:spacing w:val="2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en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an</w:t>
      </w:r>
    </w:p>
    <w:p w:rsidR="001C3191" w:rsidRDefault="003372AD">
      <w:pPr>
        <w:spacing w:before="1"/>
        <w:ind w:left="100" w:right="-35"/>
        <w:jc w:val="both"/>
        <w:rPr>
          <w:sz w:val="22"/>
          <w:szCs w:val="22"/>
        </w:rPr>
      </w:pPr>
      <w:r>
        <w:rPr>
          <w:spacing w:val="-4"/>
          <w:sz w:val="22"/>
          <w:szCs w:val="22"/>
        </w:rPr>
        <w:t>m</w:t>
      </w:r>
      <w:r>
        <w:rPr>
          <w:spacing w:val="3"/>
          <w:sz w:val="22"/>
          <w:szCs w:val="22"/>
        </w:rPr>
        <w:t>e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be</w:t>
      </w:r>
      <w:r>
        <w:rPr>
          <w:spacing w:val="1"/>
          <w:sz w:val="22"/>
          <w:szCs w:val="22"/>
        </w:rPr>
        <w:t>ri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c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 op</w:t>
      </w:r>
      <w:r>
        <w:rPr>
          <w:spacing w:val="-1"/>
          <w:sz w:val="22"/>
          <w:szCs w:val="22"/>
        </w:rPr>
        <w:t>ti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al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pacing w:val="3"/>
          <w:sz w:val="22"/>
          <w:szCs w:val="22"/>
        </w:rPr>
        <w:t>e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puan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 xml:space="preserve">dan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eah</w:t>
      </w:r>
      <w:r>
        <w:rPr>
          <w:spacing w:val="1"/>
          <w:sz w:val="22"/>
          <w:szCs w:val="22"/>
        </w:rPr>
        <w:t>li</w:t>
      </w:r>
      <w:r>
        <w:rPr>
          <w:sz w:val="22"/>
          <w:szCs w:val="22"/>
        </w:rPr>
        <w:t xml:space="preserve">an 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una</w:t>
      </w:r>
      <w:r>
        <w:rPr>
          <w:spacing w:val="2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encap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i 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uan o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an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Mo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adi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p</w:t>
      </w:r>
      <w:r>
        <w:rPr>
          <w:sz w:val="22"/>
          <w:szCs w:val="22"/>
        </w:rPr>
        <w:t>en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 xml:space="preserve">g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ena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den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an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ti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ap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 s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ti</w:t>
      </w:r>
      <w:r>
        <w:rPr>
          <w:sz w:val="22"/>
          <w:szCs w:val="22"/>
        </w:rPr>
        <w:t>ap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awan</w:t>
      </w:r>
      <w:r>
        <w:rPr>
          <w:spacing w:val="2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au be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j</w:t>
      </w:r>
      <w:r>
        <w:rPr>
          <w:sz w:val="22"/>
          <w:szCs w:val="22"/>
        </w:rPr>
        <w:t>a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dan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as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uk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encap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i p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odu</w:t>
      </w:r>
      <w:r>
        <w:rPr>
          <w:spacing w:val="-2"/>
          <w:sz w:val="22"/>
          <w:szCs w:val="22"/>
        </w:rPr>
        <w:t>k</w:t>
      </w:r>
      <w:r>
        <w:rPr>
          <w:spacing w:val="1"/>
          <w:sz w:val="22"/>
          <w:szCs w:val="22"/>
        </w:rPr>
        <w:t>ti</w:t>
      </w:r>
      <w:r>
        <w:rPr>
          <w:spacing w:val="-2"/>
          <w:sz w:val="22"/>
          <w:szCs w:val="22"/>
        </w:rPr>
        <w:t>v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as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a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y</w:t>
      </w:r>
      <w:r>
        <w:rPr>
          <w:spacing w:val="2"/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 xml:space="preserve">g </w:t>
      </w:r>
      <w:r>
        <w:rPr>
          <w:spacing w:val="1"/>
          <w:sz w:val="22"/>
          <w:szCs w:val="22"/>
        </w:rPr>
        <w:t>ti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gg</w:t>
      </w:r>
      <w:r>
        <w:rPr>
          <w:sz w:val="22"/>
          <w:szCs w:val="22"/>
        </w:rPr>
        <w:t>i</w:t>
      </w:r>
      <w:r>
        <w:rPr>
          <w:spacing w:val="5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ut Sun</w:t>
      </w:r>
      <w:r>
        <w:rPr>
          <w:spacing w:val="-3"/>
          <w:sz w:val="22"/>
          <w:szCs w:val="22"/>
        </w:rPr>
        <w:t>y</w:t>
      </w:r>
      <w:r>
        <w:rPr>
          <w:sz w:val="22"/>
          <w:szCs w:val="22"/>
        </w:rPr>
        <w:t>an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o </w:t>
      </w:r>
      <w:r>
        <w:rPr>
          <w:spacing w:val="1"/>
          <w:sz w:val="22"/>
          <w:szCs w:val="22"/>
        </w:rPr>
        <w:t>(</w:t>
      </w:r>
      <w:r>
        <w:rPr>
          <w:spacing w:val="-2"/>
          <w:sz w:val="22"/>
          <w:szCs w:val="22"/>
        </w:rPr>
        <w:t>2</w:t>
      </w:r>
      <w:r>
        <w:rPr>
          <w:sz w:val="22"/>
          <w:szCs w:val="22"/>
        </w:rPr>
        <w:t>012</w:t>
      </w:r>
      <w:r>
        <w:rPr>
          <w:spacing w:val="-1"/>
          <w:sz w:val="22"/>
          <w:szCs w:val="22"/>
        </w:rPr>
        <w:t>:</w:t>
      </w:r>
      <w:r>
        <w:rPr>
          <w:sz w:val="22"/>
          <w:szCs w:val="22"/>
        </w:rPr>
        <w:t>11</w:t>
      </w:r>
      <w:r>
        <w:rPr>
          <w:spacing w:val="1"/>
          <w:sz w:val="22"/>
          <w:szCs w:val="22"/>
        </w:rPr>
        <w:t>)</w:t>
      </w:r>
      <w:r>
        <w:rPr>
          <w:sz w:val="22"/>
          <w:szCs w:val="22"/>
        </w:rPr>
        <w:t xml:space="preserve">.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o</w:t>
      </w:r>
    </w:p>
    <w:p w:rsidR="001C3191" w:rsidRDefault="003372AD">
      <w:pPr>
        <w:spacing w:before="1"/>
        <w:ind w:left="100" w:right="-35"/>
        <w:jc w:val="both"/>
        <w:rPr>
          <w:sz w:val="22"/>
          <w:szCs w:val="22"/>
        </w:rPr>
      </w:pPr>
      <w:r>
        <w:rPr>
          <w:sz w:val="22"/>
          <w:szCs w:val="22"/>
        </w:rPr>
        <w:t>Lin</w:t>
      </w:r>
      <w:r>
        <w:rPr>
          <w:spacing w:val="-2"/>
          <w:sz w:val="22"/>
          <w:szCs w:val="22"/>
        </w:rPr>
        <w:t>gk</w:t>
      </w:r>
      <w:r>
        <w:rPr>
          <w:sz w:val="22"/>
          <w:szCs w:val="22"/>
        </w:rPr>
        <w:t>un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an</w:t>
      </w:r>
      <w:r>
        <w:rPr>
          <w:spacing w:val="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pacing w:val="3"/>
          <w:sz w:val="22"/>
          <w:szCs w:val="22"/>
        </w:rPr>
        <w:t>j</w:t>
      </w:r>
      <w:r>
        <w:rPr>
          <w:sz w:val="22"/>
          <w:szCs w:val="22"/>
        </w:rPr>
        <w:t>a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da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 xml:space="preserve">ah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eh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dupan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f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, so</w:t>
      </w:r>
      <w:r>
        <w:rPr>
          <w:spacing w:val="1"/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,</w:t>
      </w:r>
      <w:r>
        <w:rPr>
          <w:spacing w:val="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an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i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da</w:t>
      </w:r>
      <w:r>
        <w:rPr>
          <w:spacing w:val="-1"/>
          <w:sz w:val="22"/>
          <w:szCs w:val="22"/>
        </w:rPr>
        <w:t>l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m pe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us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haan</w:t>
      </w:r>
      <w:r>
        <w:rPr>
          <w:spacing w:val="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ang </w:t>
      </w:r>
      <w:r>
        <w:rPr>
          <w:spacing w:val="-4"/>
          <w:sz w:val="22"/>
          <w:szCs w:val="22"/>
        </w:rPr>
        <w:t>m</w:t>
      </w:r>
      <w:r>
        <w:rPr>
          <w:spacing w:val="3"/>
          <w:sz w:val="22"/>
          <w:szCs w:val="22"/>
        </w:rPr>
        <w:t>e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pe</w:t>
      </w:r>
      <w:r>
        <w:rPr>
          <w:spacing w:val="3"/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uhi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a dan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odu</w:t>
      </w:r>
      <w:r>
        <w:rPr>
          <w:spacing w:val="-2"/>
          <w:sz w:val="22"/>
          <w:szCs w:val="22"/>
        </w:rPr>
        <w:t>k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it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s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awan.</w:t>
      </w:r>
      <w:r>
        <w:rPr>
          <w:spacing w:val="52"/>
          <w:sz w:val="22"/>
          <w:szCs w:val="22"/>
        </w:rPr>
        <w:t xml:space="preserve"> </w:t>
      </w:r>
      <w:r>
        <w:rPr>
          <w:sz w:val="22"/>
          <w:szCs w:val="22"/>
        </w:rPr>
        <w:t>Lin</w:t>
      </w:r>
      <w:r>
        <w:rPr>
          <w:spacing w:val="-2"/>
          <w:sz w:val="22"/>
          <w:szCs w:val="22"/>
        </w:rPr>
        <w:t>gk</w:t>
      </w:r>
      <w:r>
        <w:rPr>
          <w:sz w:val="22"/>
          <w:szCs w:val="22"/>
        </w:rPr>
        <w:t>u</w:t>
      </w:r>
      <w:r>
        <w:rPr>
          <w:spacing w:val="2"/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an 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j</w:t>
      </w:r>
      <w:r>
        <w:rPr>
          <w:sz w:val="22"/>
          <w:szCs w:val="22"/>
        </w:rPr>
        <w:t>a</w:t>
      </w:r>
      <w:r>
        <w:rPr>
          <w:spacing w:val="50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d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i</w:t>
      </w:r>
      <w:r>
        <w:rPr>
          <w:spacing w:val="53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i</w:t>
      </w:r>
      <w:r>
        <w:rPr>
          <w:spacing w:val="53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 xml:space="preserve">a unsur </w:t>
      </w:r>
      <w:r>
        <w:rPr>
          <w:spacing w:val="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it</w:t>
      </w:r>
      <w:r>
        <w:rPr>
          <w:sz w:val="22"/>
          <w:szCs w:val="22"/>
        </w:rPr>
        <w:t xml:space="preserve">u  </w:t>
      </w:r>
      <w:r>
        <w:rPr>
          <w:spacing w:val="1"/>
          <w:sz w:val="22"/>
          <w:szCs w:val="22"/>
        </w:rPr>
        <w:t>li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gk</w:t>
      </w:r>
      <w:r>
        <w:rPr>
          <w:sz w:val="22"/>
          <w:szCs w:val="22"/>
        </w:rPr>
        <w:t>un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an 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ke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 xml:space="preserve">a 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fi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k  dan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 xml:space="preserve">non </w:t>
      </w:r>
      <w:r>
        <w:rPr>
          <w:spacing w:val="1"/>
          <w:sz w:val="22"/>
          <w:szCs w:val="22"/>
        </w:rPr>
        <w:t>fi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 xml:space="preserve">.  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Lin</w:t>
      </w:r>
      <w:r>
        <w:rPr>
          <w:spacing w:val="-2"/>
          <w:sz w:val="22"/>
          <w:szCs w:val="22"/>
        </w:rPr>
        <w:t>gk</w:t>
      </w:r>
      <w:r>
        <w:rPr>
          <w:sz w:val="22"/>
          <w:szCs w:val="22"/>
        </w:rPr>
        <w:t>un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an  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pacing w:val="3"/>
          <w:sz w:val="22"/>
          <w:szCs w:val="22"/>
        </w:rPr>
        <w:t>j</w:t>
      </w:r>
      <w:r>
        <w:rPr>
          <w:sz w:val="22"/>
          <w:szCs w:val="22"/>
        </w:rPr>
        <w:t xml:space="preserve">a   </w:t>
      </w:r>
      <w:r>
        <w:rPr>
          <w:spacing w:val="1"/>
          <w:sz w:val="22"/>
          <w:szCs w:val="22"/>
        </w:rPr>
        <w:t>f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k   an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 xml:space="preserve">a   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 xml:space="preserve">n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ond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si</w:t>
      </w:r>
      <w:r>
        <w:rPr>
          <w:spacing w:val="2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pat</w:t>
      </w:r>
      <w:r>
        <w:rPr>
          <w:spacing w:val="3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a,</w:t>
      </w:r>
      <w:r>
        <w:rPr>
          <w:spacing w:val="29"/>
          <w:sz w:val="22"/>
          <w:szCs w:val="22"/>
        </w:rPr>
        <w:t xml:space="preserve"> </w:t>
      </w:r>
      <w:r>
        <w:rPr>
          <w:sz w:val="22"/>
          <w:szCs w:val="22"/>
        </w:rPr>
        <w:t>pe</w:t>
      </w:r>
      <w:r>
        <w:rPr>
          <w:spacing w:val="-2"/>
          <w:sz w:val="22"/>
          <w:szCs w:val="22"/>
        </w:rPr>
        <w:t>ne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an,</w:t>
      </w:r>
      <w:r>
        <w:rPr>
          <w:spacing w:val="2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ebe</w:t>
      </w:r>
      <w:r>
        <w:rPr>
          <w:spacing w:val="-2"/>
          <w:sz w:val="22"/>
          <w:szCs w:val="22"/>
        </w:rPr>
        <w:t>r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an,</w:t>
      </w:r>
    </w:p>
    <w:p w:rsidR="001C3191" w:rsidRDefault="003372AD">
      <w:pPr>
        <w:spacing w:before="73"/>
        <w:ind w:right="80"/>
        <w:jc w:val="both"/>
        <w:rPr>
          <w:sz w:val="22"/>
          <w:szCs w:val="22"/>
        </w:rPr>
      </w:pPr>
      <w:r>
        <w:br w:type="column"/>
      </w:r>
      <w:r>
        <w:rPr>
          <w:spacing w:val="-2"/>
          <w:sz w:val="22"/>
          <w:szCs w:val="22"/>
        </w:rPr>
        <w:lastRenderedPageBreak/>
        <w:t>k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>a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anan,</w:t>
      </w:r>
      <w:r>
        <w:rPr>
          <w:sz w:val="22"/>
          <w:szCs w:val="22"/>
        </w:rPr>
        <w:t xml:space="preserve">     </w:t>
      </w:r>
      <w:r>
        <w:rPr>
          <w:spacing w:val="1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en</w:t>
      </w:r>
      <w:r>
        <w:rPr>
          <w:spacing w:val="1"/>
          <w:sz w:val="22"/>
          <w:szCs w:val="22"/>
        </w:rPr>
        <w:t>ti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, d</w:t>
      </w:r>
      <w:r>
        <w:rPr>
          <w:spacing w:val="1"/>
          <w:sz w:val="22"/>
          <w:szCs w:val="22"/>
        </w:rPr>
        <w:t>ll</w:t>
      </w:r>
      <w:r>
        <w:rPr>
          <w:sz w:val="22"/>
          <w:szCs w:val="22"/>
        </w:rPr>
        <w:t>.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Se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an</w:t>
      </w:r>
      <w:r>
        <w:rPr>
          <w:spacing w:val="-2"/>
          <w:sz w:val="22"/>
          <w:szCs w:val="22"/>
        </w:rPr>
        <w:t>gk</w:t>
      </w:r>
      <w:r>
        <w:rPr>
          <w:sz w:val="22"/>
          <w:szCs w:val="22"/>
        </w:rPr>
        <w:t xml:space="preserve">an </w:t>
      </w:r>
      <w:r>
        <w:rPr>
          <w:spacing w:val="1"/>
          <w:sz w:val="22"/>
          <w:szCs w:val="22"/>
        </w:rPr>
        <w:t>li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gk</w:t>
      </w:r>
      <w:r>
        <w:rPr>
          <w:sz w:val="22"/>
          <w:szCs w:val="22"/>
        </w:rPr>
        <w:t>un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an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non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fi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k an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ar</w:t>
      </w:r>
      <w:r>
        <w:rPr>
          <w:sz w:val="22"/>
          <w:szCs w:val="22"/>
        </w:rPr>
        <w:t>a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su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ana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 xml:space="preserve">a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ang  ha</w:t>
      </w:r>
      <w:r>
        <w:rPr>
          <w:spacing w:val="1"/>
          <w:sz w:val="22"/>
          <w:szCs w:val="22"/>
        </w:rPr>
        <w:t>r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on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s, 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en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 xml:space="preserve">, 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 xml:space="preserve">an, 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dan  da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ai s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r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a 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anan 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ang 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ri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 xml:space="preserve">an 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pacing w:val="1"/>
          <w:sz w:val="22"/>
          <w:szCs w:val="22"/>
        </w:rPr>
        <w:t>l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h pe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ah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an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pada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awan.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pa</w:t>
      </w:r>
      <w:r>
        <w:rPr>
          <w:spacing w:val="-2"/>
          <w:sz w:val="22"/>
          <w:szCs w:val="22"/>
        </w:rPr>
        <w:t>b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 xml:space="preserve">a </w:t>
      </w:r>
      <w:r>
        <w:rPr>
          <w:spacing w:val="1"/>
          <w:sz w:val="22"/>
          <w:szCs w:val="22"/>
        </w:rPr>
        <w:t>li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gk</w:t>
      </w:r>
      <w:r>
        <w:rPr>
          <w:sz w:val="22"/>
          <w:szCs w:val="22"/>
        </w:rPr>
        <w:t>un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an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rj</w:t>
      </w:r>
      <w:r>
        <w:rPr>
          <w:sz w:val="22"/>
          <w:szCs w:val="22"/>
        </w:rPr>
        <w:t xml:space="preserve">a </w:t>
      </w:r>
      <w:r>
        <w:rPr>
          <w:spacing w:val="1"/>
          <w:sz w:val="22"/>
          <w:szCs w:val="22"/>
        </w:rPr>
        <w:t>ti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 xml:space="preserve">ak </w:t>
      </w:r>
      <w:r>
        <w:rPr>
          <w:spacing w:val="-4"/>
          <w:sz w:val="22"/>
          <w:szCs w:val="22"/>
        </w:rPr>
        <w:t>m</w:t>
      </w:r>
      <w:r>
        <w:rPr>
          <w:spacing w:val="3"/>
          <w:sz w:val="22"/>
          <w:szCs w:val="22"/>
        </w:rPr>
        <w:t>e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enuhi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ba</w:t>
      </w:r>
      <w:r>
        <w:rPr>
          <w:spacing w:val="-4"/>
          <w:sz w:val="22"/>
          <w:szCs w:val="22"/>
        </w:rPr>
        <w:t>g</w:t>
      </w:r>
      <w:r>
        <w:rPr>
          <w:sz w:val="22"/>
          <w:szCs w:val="22"/>
        </w:rPr>
        <w:t>i su</w:t>
      </w:r>
      <w:r>
        <w:rPr>
          <w:spacing w:val="1"/>
          <w:sz w:val="22"/>
          <w:szCs w:val="22"/>
        </w:rPr>
        <w:t>at</w:t>
      </w:r>
      <w:r>
        <w:rPr>
          <w:sz w:val="22"/>
          <w:szCs w:val="22"/>
        </w:rPr>
        <w:t xml:space="preserve">u </w:t>
      </w:r>
      <w:r>
        <w:rPr>
          <w:spacing w:val="1"/>
          <w:sz w:val="22"/>
          <w:szCs w:val="22"/>
        </w:rPr>
        <w:t>li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gk</w:t>
      </w:r>
      <w:r>
        <w:rPr>
          <w:sz w:val="22"/>
          <w:szCs w:val="22"/>
        </w:rPr>
        <w:t>un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an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pat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pacing w:val="3"/>
          <w:sz w:val="22"/>
          <w:szCs w:val="22"/>
        </w:rPr>
        <w:t>j</w:t>
      </w:r>
      <w:r>
        <w:rPr>
          <w:sz w:val="22"/>
          <w:szCs w:val="22"/>
        </w:rPr>
        <w:t>a,</w:t>
      </w:r>
      <w:r>
        <w:rPr>
          <w:spacing w:val="3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3"/>
          <w:sz w:val="22"/>
          <w:szCs w:val="22"/>
        </w:rPr>
        <w:t xml:space="preserve"> 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 xml:space="preserve">an </w:t>
      </w:r>
      <w:r>
        <w:rPr>
          <w:spacing w:val="-4"/>
          <w:sz w:val="22"/>
          <w:szCs w:val="22"/>
        </w:rPr>
        <w:t>m</w:t>
      </w:r>
      <w:r>
        <w:rPr>
          <w:spacing w:val="3"/>
          <w:sz w:val="22"/>
          <w:szCs w:val="22"/>
        </w:rPr>
        <w:t>e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pe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uhi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pacing w:val="1"/>
          <w:sz w:val="22"/>
          <w:szCs w:val="22"/>
        </w:rPr>
        <w:t>ti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it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s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pacing w:val="3"/>
          <w:sz w:val="22"/>
          <w:szCs w:val="22"/>
        </w:rPr>
        <w:t>j</w:t>
      </w:r>
      <w:r>
        <w:rPr>
          <w:sz w:val="22"/>
          <w:szCs w:val="22"/>
        </w:rPr>
        <w:t>a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awan, 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gg</w:t>
      </w:r>
      <w:r>
        <w:rPr>
          <w:sz w:val="22"/>
          <w:szCs w:val="22"/>
        </w:rPr>
        <w:t xml:space="preserve">a  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awan  </w:t>
      </w:r>
      <w:r>
        <w:rPr>
          <w:spacing w:val="2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 xml:space="preserve">a  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dak   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an da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am  be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j</w:t>
      </w:r>
      <w:r>
        <w:rPr>
          <w:sz w:val="22"/>
          <w:szCs w:val="22"/>
        </w:rPr>
        <w:t xml:space="preserve">a </w:t>
      </w:r>
      <w:r>
        <w:rPr>
          <w:spacing w:val="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 xml:space="preserve">an </w:t>
      </w:r>
      <w:r>
        <w:rPr>
          <w:spacing w:val="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p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od</w:t>
      </w:r>
      <w:r>
        <w:rPr>
          <w:spacing w:val="-2"/>
          <w:sz w:val="22"/>
          <w:szCs w:val="22"/>
        </w:rPr>
        <w:t>uk</w:t>
      </w:r>
      <w:r>
        <w:rPr>
          <w:spacing w:val="1"/>
          <w:sz w:val="22"/>
          <w:szCs w:val="22"/>
        </w:rPr>
        <w:t>ti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it</w:t>
      </w:r>
      <w:r>
        <w:rPr>
          <w:sz w:val="22"/>
          <w:szCs w:val="22"/>
        </w:rPr>
        <w:t xml:space="preserve">as </w:t>
      </w:r>
      <w:r>
        <w:rPr>
          <w:spacing w:val="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 xml:space="preserve">a 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n 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 xml:space="preserve">an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enu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un s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gg</w:t>
      </w:r>
      <w:r>
        <w:rPr>
          <w:sz w:val="22"/>
          <w:szCs w:val="22"/>
        </w:rPr>
        <w:t>a 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 xml:space="preserve">an </w:t>
      </w:r>
      <w:r>
        <w:rPr>
          <w:spacing w:val="-1"/>
          <w:sz w:val="22"/>
          <w:szCs w:val="22"/>
        </w:rPr>
        <w:t>m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ha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bat p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os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pe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cap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an</w:t>
      </w:r>
      <w:r>
        <w:rPr>
          <w:spacing w:val="1"/>
          <w:sz w:val="22"/>
          <w:szCs w:val="22"/>
        </w:rPr>
        <w:t xml:space="preserve"> t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uan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da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am o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. Seba</w:t>
      </w:r>
      <w:r>
        <w:rPr>
          <w:spacing w:val="-1"/>
          <w:sz w:val="22"/>
          <w:szCs w:val="22"/>
        </w:rPr>
        <w:t>l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a 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apa</w:t>
      </w:r>
      <w:r>
        <w:rPr>
          <w:spacing w:val="-2"/>
          <w:sz w:val="22"/>
          <w:szCs w:val="22"/>
        </w:rPr>
        <w:t>b</w:t>
      </w:r>
      <w:r>
        <w:rPr>
          <w:spacing w:val="1"/>
          <w:sz w:val="22"/>
          <w:szCs w:val="22"/>
        </w:rPr>
        <w:t>il</w:t>
      </w:r>
      <w:r>
        <w:rPr>
          <w:sz w:val="22"/>
          <w:szCs w:val="22"/>
        </w:rPr>
        <w:t xml:space="preserve">a 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ond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 xml:space="preserve">si </w:t>
      </w:r>
      <w:r>
        <w:rPr>
          <w:spacing w:val="1"/>
          <w:sz w:val="22"/>
          <w:szCs w:val="22"/>
        </w:rPr>
        <w:t xml:space="preserve"> l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gk</w:t>
      </w:r>
      <w:r>
        <w:rPr>
          <w:sz w:val="22"/>
          <w:szCs w:val="22"/>
        </w:rPr>
        <w:t>u</w:t>
      </w:r>
      <w:r>
        <w:rPr>
          <w:spacing w:val="2"/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an 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ba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k dan</w:t>
      </w:r>
      <w:r>
        <w:rPr>
          <w:spacing w:val="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enang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ba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awan, </w:t>
      </w:r>
      <w:r>
        <w:rPr>
          <w:spacing w:val="-4"/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 xml:space="preserve">a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awan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</w:t>
      </w:r>
      <w:r>
        <w:rPr>
          <w:spacing w:val="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a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enan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nang dan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tr</w:t>
      </w:r>
      <w:r>
        <w:rPr>
          <w:sz w:val="22"/>
          <w:szCs w:val="22"/>
        </w:rPr>
        <w:t>am da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am be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pacing w:val="3"/>
          <w:sz w:val="22"/>
          <w:szCs w:val="22"/>
        </w:rPr>
        <w:t>j</w:t>
      </w:r>
      <w:r>
        <w:rPr>
          <w:sz w:val="22"/>
          <w:szCs w:val="22"/>
        </w:rPr>
        <w:t>a,</w:t>
      </w:r>
      <w:r>
        <w:rPr>
          <w:spacing w:val="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eh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gg</w:t>
      </w:r>
      <w:r>
        <w:rPr>
          <w:sz w:val="22"/>
          <w:szCs w:val="22"/>
        </w:rPr>
        <w:t>a</w:t>
      </w:r>
      <w:r>
        <w:rPr>
          <w:spacing w:val="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eb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h</w:t>
      </w:r>
      <w:r>
        <w:rPr>
          <w:spacing w:val="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g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t da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 xml:space="preserve">am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os</w:t>
      </w:r>
      <w:r>
        <w:rPr>
          <w:sz w:val="22"/>
          <w:szCs w:val="22"/>
        </w:rPr>
        <w:t>es</w:t>
      </w:r>
      <w:r>
        <w:rPr>
          <w:spacing w:val="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a</w:t>
      </w:r>
      <w:r>
        <w:rPr>
          <w:spacing w:val="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an</w:t>
      </w:r>
      <w:r>
        <w:rPr>
          <w:spacing w:val="1"/>
          <w:sz w:val="22"/>
          <w:szCs w:val="22"/>
        </w:rPr>
        <w:t xml:space="preserve"> t</w:t>
      </w:r>
      <w:r>
        <w:rPr>
          <w:spacing w:val="-2"/>
          <w:sz w:val="22"/>
          <w:szCs w:val="22"/>
        </w:rPr>
        <w:t>u</w:t>
      </w:r>
      <w:r>
        <w:rPr>
          <w:spacing w:val="3"/>
          <w:sz w:val="22"/>
          <w:szCs w:val="22"/>
        </w:rPr>
        <w:t>j</w:t>
      </w:r>
      <w:r>
        <w:rPr>
          <w:spacing w:val="1"/>
          <w:sz w:val="22"/>
          <w:szCs w:val="22"/>
        </w:rPr>
        <w:t>u</w:t>
      </w:r>
      <w:r>
        <w:rPr>
          <w:sz w:val="22"/>
          <w:szCs w:val="22"/>
        </w:rPr>
        <w:t>an o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si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dap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cap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.</w:t>
      </w:r>
    </w:p>
    <w:p w:rsidR="001C3191" w:rsidRDefault="003372AD">
      <w:pPr>
        <w:spacing w:before="1" w:line="240" w:lineRule="exact"/>
        <w:ind w:right="83" w:firstLine="708"/>
        <w:jc w:val="both"/>
        <w:rPr>
          <w:sz w:val="22"/>
          <w:szCs w:val="22"/>
        </w:rPr>
      </w:pP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. </w:t>
      </w:r>
      <w:r>
        <w:rPr>
          <w:spacing w:val="-4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tr</w:t>
      </w:r>
      <w:r>
        <w:rPr>
          <w:sz w:val="22"/>
          <w:szCs w:val="22"/>
        </w:rPr>
        <w:t>aco</w:t>
      </w:r>
      <w:r>
        <w:rPr>
          <w:spacing w:val="2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P</w:t>
      </w:r>
      <w:r>
        <w:rPr>
          <w:sz w:val="22"/>
          <w:szCs w:val="22"/>
        </w:rPr>
        <w:t>en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 Wah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na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Pa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bang ada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 xml:space="preserve">ah  </w:t>
      </w:r>
      <w:r>
        <w:rPr>
          <w:spacing w:val="30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 xml:space="preserve">ah  </w:t>
      </w:r>
      <w:r>
        <w:rPr>
          <w:spacing w:val="30"/>
          <w:sz w:val="22"/>
          <w:szCs w:val="22"/>
        </w:rPr>
        <w:t xml:space="preserve"> </w:t>
      </w:r>
      <w:r>
        <w:rPr>
          <w:sz w:val="22"/>
          <w:szCs w:val="22"/>
        </w:rPr>
        <w:t>pe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us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n  </w:t>
      </w:r>
      <w:r>
        <w:rPr>
          <w:spacing w:val="2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ang  </w:t>
      </w:r>
      <w:r>
        <w:rPr>
          <w:spacing w:val="30"/>
          <w:sz w:val="22"/>
          <w:szCs w:val="22"/>
        </w:rPr>
        <w:t xml:space="preserve"> </w:t>
      </w:r>
      <w:r>
        <w:rPr>
          <w:sz w:val="22"/>
          <w:szCs w:val="22"/>
        </w:rPr>
        <w:t>be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ak</w:t>
      </w:r>
    </w:p>
    <w:p w:rsidR="001C3191" w:rsidRDefault="003372AD">
      <w:pPr>
        <w:spacing w:line="240" w:lineRule="exact"/>
        <w:ind w:right="89"/>
        <w:jc w:val="both"/>
        <w:rPr>
          <w:sz w:val="22"/>
          <w:szCs w:val="22"/>
        </w:rPr>
      </w:pP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b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 xml:space="preserve">dang 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sp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, </w:t>
      </w:r>
      <w:r>
        <w:rPr>
          <w:spacing w:val="1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p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us</w:t>
      </w:r>
      <w:r>
        <w:rPr>
          <w:sz w:val="22"/>
          <w:szCs w:val="22"/>
        </w:rPr>
        <w:t xml:space="preserve">ahaan </w:t>
      </w:r>
      <w:r>
        <w:rPr>
          <w:spacing w:val="1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 xml:space="preserve">i 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be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ak</w:t>
      </w:r>
    </w:p>
    <w:p w:rsidR="001C3191" w:rsidRDefault="003372AD">
      <w:pPr>
        <w:spacing w:before="1"/>
        <w:ind w:right="82"/>
        <w:jc w:val="both"/>
        <w:rPr>
          <w:sz w:val="22"/>
          <w:szCs w:val="22"/>
        </w:rPr>
      </w:pP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b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dang pen</w:t>
      </w:r>
      <w:r>
        <w:rPr>
          <w:spacing w:val="-2"/>
          <w:sz w:val="22"/>
          <w:szCs w:val="22"/>
        </w:rPr>
        <w:t>g</w:t>
      </w:r>
      <w:r>
        <w:rPr>
          <w:spacing w:val="1"/>
          <w:sz w:val="22"/>
          <w:szCs w:val="22"/>
        </w:rPr>
        <w:t>iri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an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ba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.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Pe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us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ha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i be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at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 xml:space="preserve"> j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 xml:space="preserve">an </w:t>
      </w:r>
      <w:r>
        <w:rPr>
          <w:spacing w:val="-1"/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ah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 Pr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wi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ane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a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N</w:t>
      </w:r>
      <w:r>
        <w:rPr>
          <w:sz w:val="22"/>
          <w:szCs w:val="22"/>
        </w:rPr>
        <w:t>o.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9,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K</w:t>
      </w:r>
      <w:r>
        <w:rPr>
          <w:spacing w:val="-2"/>
          <w:sz w:val="22"/>
          <w:szCs w:val="22"/>
        </w:rPr>
        <w:t>ar</w:t>
      </w:r>
      <w:r>
        <w:rPr>
          <w:sz w:val="22"/>
          <w:szCs w:val="22"/>
        </w:rPr>
        <w:t xml:space="preserve">ang </w:t>
      </w:r>
      <w:r>
        <w:rPr>
          <w:spacing w:val="3"/>
          <w:sz w:val="22"/>
          <w:szCs w:val="22"/>
        </w:rPr>
        <w:t>J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y</w:t>
      </w:r>
      <w:r>
        <w:rPr>
          <w:spacing w:val="4"/>
          <w:sz w:val="22"/>
          <w:szCs w:val="22"/>
        </w:rPr>
        <w:t>a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K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c.</w:t>
      </w:r>
      <w:r>
        <w:rPr>
          <w:spacing w:val="2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I</w:t>
      </w:r>
      <w:r>
        <w:rPr>
          <w:spacing w:val="1"/>
          <w:sz w:val="22"/>
          <w:szCs w:val="22"/>
        </w:rPr>
        <w:t>li</w:t>
      </w:r>
      <w:r>
        <w:rPr>
          <w:sz w:val="22"/>
          <w:szCs w:val="22"/>
        </w:rPr>
        <w:t xml:space="preserve">r </w:t>
      </w:r>
      <w:r>
        <w:rPr>
          <w:spacing w:val="-1"/>
          <w:sz w:val="22"/>
          <w:szCs w:val="22"/>
        </w:rPr>
        <w:t>B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at</w:t>
      </w:r>
      <w:r>
        <w:rPr>
          <w:spacing w:val="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I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K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ban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.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K</w:t>
      </w:r>
      <w:r>
        <w:rPr>
          <w:sz w:val="22"/>
          <w:szCs w:val="22"/>
        </w:rPr>
        <w:t>o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un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 xml:space="preserve">i 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ga</w:t>
      </w:r>
      <w:r>
        <w:rPr>
          <w:sz w:val="22"/>
          <w:szCs w:val="22"/>
        </w:rPr>
        <w:t>t be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uh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p</w:t>
      </w:r>
      <w:r>
        <w:rPr>
          <w:sz w:val="22"/>
          <w:szCs w:val="22"/>
        </w:rPr>
        <w:t>ada</w:t>
      </w:r>
      <w:r>
        <w:rPr>
          <w:spacing w:val="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C</w:t>
      </w:r>
      <w:r>
        <w:rPr>
          <w:sz w:val="22"/>
          <w:szCs w:val="22"/>
        </w:rPr>
        <w:t>ep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E</w:t>
      </w:r>
      <w:r>
        <w:rPr>
          <w:spacing w:val="-3"/>
          <w:sz w:val="22"/>
          <w:szCs w:val="22"/>
        </w:rPr>
        <w:t>k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 xml:space="preserve">s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had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p </w:t>
      </w:r>
      <w:r>
        <w:rPr>
          <w:spacing w:val="-2"/>
          <w:sz w:val="22"/>
          <w:szCs w:val="22"/>
        </w:rPr>
        <w:t>k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ne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j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 xml:space="preserve"> 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awan.</w:t>
      </w:r>
    </w:p>
    <w:p w:rsidR="001C3191" w:rsidRDefault="003372AD">
      <w:pPr>
        <w:spacing w:before="3" w:line="240" w:lineRule="exact"/>
        <w:ind w:right="83" w:firstLine="708"/>
        <w:jc w:val="both"/>
        <w:rPr>
          <w:sz w:val="22"/>
          <w:szCs w:val="22"/>
        </w:rPr>
      </w:pPr>
      <w:r>
        <w:rPr>
          <w:spacing w:val="1"/>
          <w:sz w:val="22"/>
          <w:szCs w:val="22"/>
        </w:rPr>
        <w:t>K</w:t>
      </w:r>
      <w:r>
        <w:rPr>
          <w:sz w:val="22"/>
          <w:szCs w:val="22"/>
        </w:rPr>
        <w:t>o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un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 s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at b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pe</w:t>
      </w:r>
      <w:r>
        <w:rPr>
          <w:spacing w:val="-2"/>
          <w:sz w:val="22"/>
          <w:szCs w:val="22"/>
        </w:rPr>
        <w:t>ng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uh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pa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a su</w:t>
      </w:r>
      <w:r>
        <w:rPr>
          <w:spacing w:val="1"/>
          <w:sz w:val="22"/>
          <w:szCs w:val="22"/>
        </w:rPr>
        <w:t>at</w:t>
      </w:r>
      <w:r>
        <w:rPr>
          <w:sz w:val="22"/>
          <w:szCs w:val="22"/>
        </w:rPr>
        <w:t xml:space="preserve">u </w:t>
      </w:r>
      <w:r>
        <w:rPr>
          <w:spacing w:val="26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us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haan </w:t>
      </w:r>
      <w:r>
        <w:rPr>
          <w:spacing w:val="26"/>
          <w:sz w:val="22"/>
          <w:szCs w:val="22"/>
        </w:rPr>
        <w:t xml:space="preserve"> </w:t>
      </w:r>
      <w:r>
        <w:rPr>
          <w:sz w:val="22"/>
          <w:szCs w:val="22"/>
        </w:rPr>
        <w:t>pen</w:t>
      </w:r>
      <w:r>
        <w:rPr>
          <w:spacing w:val="-2"/>
          <w:sz w:val="22"/>
          <w:szCs w:val="22"/>
        </w:rPr>
        <w:t>g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r</w:t>
      </w:r>
      <w:r>
        <w:rPr>
          <w:spacing w:val="-1"/>
          <w:sz w:val="22"/>
          <w:szCs w:val="22"/>
        </w:rPr>
        <w:t>i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 xml:space="preserve">an </w:t>
      </w:r>
      <w:r>
        <w:rPr>
          <w:spacing w:val="29"/>
          <w:sz w:val="22"/>
          <w:szCs w:val="22"/>
        </w:rPr>
        <w:t xml:space="preserve"> </w:t>
      </w:r>
      <w:r>
        <w:rPr>
          <w:sz w:val="22"/>
          <w:szCs w:val="22"/>
        </w:rPr>
        <w:t>ba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, </w:t>
      </w:r>
      <w:r>
        <w:rPr>
          <w:spacing w:val="2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na</w:t>
      </w:r>
    </w:p>
    <w:p w:rsidR="001C3191" w:rsidRDefault="003372AD">
      <w:pPr>
        <w:spacing w:before="3" w:line="240" w:lineRule="exact"/>
        <w:ind w:right="79"/>
        <w:jc w:val="both"/>
        <w:rPr>
          <w:sz w:val="22"/>
          <w:szCs w:val="22"/>
        </w:rPr>
      </w:pPr>
      <w:r>
        <w:rPr>
          <w:sz w:val="22"/>
          <w:szCs w:val="22"/>
        </w:rPr>
        <w:t>den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an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o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un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ang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ang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ba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k s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r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ng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 xml:space="preserve">i </w:t>
      </w:r>
      <w:r>
        <w:rPr>
          <w:spacing w:val="2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s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 xml:space="preserve">ahan </w:t>
      </w:r>
      <w:r>
        <w:rPr>
          <w:spacing w:val="22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t </w:t>
      </w:r>
      <w:r>
        <w:rPr>
          <w:spacing w:val="27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 xml:space="preserve">an </w:t>
      </w:r>
      <w:r>
        <w:rPr>
          <w:spacing w:val="24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ang</w:t>
      </w:r>
    </w:p>
    <w:p w:rsidR="001C3191" w:rsidRDefault="003372AD">
      <w:pPr>
        <w:spacing w:before="2" w:line="240" w:lineRule="exact"/>
        <w:ind w:right="81"/>
        <w:jc w:val="both"/>
        <w:rPr>
          <w:sz w:val="22"/>
          <w:szCs w:val="22"/>
        </w:rPr>
      </w:pPr>
      <w:r>
        <w:rPr>
          <w:sz w:val="22"/>
          <w:szCs w:val="22"/>
        </w:rPr>
        <w:t>dan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ba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ang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be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um d</w:t>
      </w:r>
      <w:r>
        <w:rPr>
          <w:spacing w:val="1"/>
          <w:sz w:val="22"/>
          <w:szCs w:val="22"/>
        </w:rPr>
        <w:t>it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i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a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l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h pene</w:t>
      </w:r>
      <w:r>
        <w:rPr>
          <w:spacing w:val="-2"/>
          <w:sz w:val="22"/>
          <w:szCs w:val="22"/>
        </w:rPr>
        <w:t>r</w:t>
      </w:r>
      <w:r>
        <w:rPr>
          <w:spacing w:val="1"/>
          <w:sz w:val="22"/>
          <w:szCs w:val="22"/>
        </w:rPr>
        <w:t>i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a,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gg</w:t>
      </w:r>
      <w:r>
        <w:rPr>
          <w:sz w:val="22"/>
          <w:szCs w:val="22"/>
        </w:rPr>
        <w:t>a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da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i</w:t>
      </w:r>
      <w:r>
        <w:rPr>
          <w:spacing w:val="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 xml:space="preserve">ahan 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ni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bah</w:t>
      </w:r>
      <w:r>
        <w:rPr>
          <w:spacing w:val="-3"/>
          <w:sz w:val="22"/>
          <w:szCs w:val="22"/>
        </w:rPr>
        <w:t>w</w:t>
      </w:r>
      <w:r>
        <w:rPr>
          <w:sz w:val="22"/>
          <w:szCs w:val="22"/>
        </w:rPr>
        <w:t>a pa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 xml:space="preserve">a </w:t>
      </w:r>
      <w:r>
        <w:rPr>
          <w:spacing w:val="1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r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r </w:t>
      </w:r>
      <w:r>
        <w:rPr>
          <w:spacing w:val="1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dak </w:t>
      </w:r>
      <w:r>
        <w:rPr>
          <w:spacing w:val="10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</w:t>
      </w:r>
      <w:r>
        <w:rPr>
          <w:spacing w:val="4"/>
          <w:sz w:val="22"/>
          <w:szCs w:val="22"/>
        </w:rPr>
        <w:t>j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nk</w:t>
      </w:r>
      <w:r>
        <w:rPr>
          <w:sz w:val="22"/>
          <w:szCs w:val="22"/>
        </w:rPr>
        <w:t xml:space="preserve">an 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O</w:t>
      </w:r>
      <w:r>
        <w:rPr>
          <w:sz w:val="22"/>
          <w:szCs w:val="22"/>
        </w:rPr>
        <w:t xml:space="preserve">P </w:t>
      </w:r>
      <w:r>
        <w:rPr>
          <w:spacing w:val="12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(</w:t>
      </w:r>
      <w:r>
        <w:rPr>
          <w:i/>
          <w:sz w:val="22"/>
          <w:szCs w:val="22"/>
        </w:rPr>
        <w:t>S</w:t>
      </w:r>
      <w:r>
        <w:rPr>
          <w:i/>
          <w:spacing w:val="1"/>
          <w:sz w:val="22"/>
          <w:szCs w:val="22"/>
        </w:rPr>
        <w:t>t</w:t>
      </w:r>
      <w:r>
        <w:rPr>
          <w:i/>
          <w:sz w:val="22"/>
          <w:szCs w:val="22"/>
        </w:rPr>
        <w:t>a</w:t>
      </w:r>
      <w:r>
        <w:rPr>
          <w:i/>
          <w:spacing w:val="-2"/>
          <w:sz w:val="22"/>
          <w:szCs w:val="22"/>
        </w:rPr>
        <w:t>n</w:t>
      </w:r>
      <w:r>
        <w:rPr>
          <w:i/>
          <w:sz w:val="22"/>
          <w:szCs w:val="22"/>
        </w:rPr>
        <w:t>d</w:t>
      </w:r>
      <w:r>
        <w:rPr>
          <w:i/>
          <w:spacing w:val="-2"/>
          <w:sz w:val="22"/>
          <w:szCs w:val="22"/>
        </w:rPr>
        <w:t>a</w:t>
      </w:r>
      <w:r>
        <w:rPr>
          <w:i/>
          <w:sz w:val="22"/>
          <w:szCs w:val="22"/>
        </w:rPr>
        <w:t>r</w:t>
      </w:r>
    </w:p>
    <w:p w:rsidR="001C3191" w:rsidRDefault="003372AD">
      <w:pPr>
        <w:spacing w:before="2" w:line="240" w:lineRule="exact"/>
        <w:ind w:right="82"/>
        <w:jc w:val="both"/>
        <w:rPr>
          <w:sz w:val="22"/>
          <w:szCs w:val="22"/>
        </w:rPr>
      </w:pPr>
      <w:r>
        <w:rPr>
          <w:i/>
          <w:spacing w:val="-1"/>
          <w:sz w:val="22"/>
          <w:szCs w:val="22"/>
        </w:rPr>
        <w:t>O</w:t>
      </w:r>
      <w:r>
        <w:rPr>
          <w:i/>
          <w:sz w:val="22"/>
          <w:szCs w:val="22"/>
        </w:rPr>
        <w:t>pe</w:t>
      </w:r>
      <w:r>
        <w:rPr>
          <w:i/>
          <w:spacing w:val="1"/>
          <w:sz w:val="22"/>
          <w:szCs w:val="22"/>
        </w:rPr>
        <w:t>r</w:t>
      </w:r>
      <w:r>
        <w:rPr>
          <w:i/>
          <w:sz w:val="22"/>
          <w:szCs w:val="22"/>
        </w:rPr>
        <w:t>a</w:t>
      </w:r>
      <w:r>
        <w:rPr>
          <w:i/>
          <w:spacing w:val="-1"/>
          <w:sz w:val="22"/>
          <w:szCs w:val="22"/>
        </w:rPr>
        <w:t>t</w:t>
      </w:r>
      <w:r>
        <w:rPr>
          <w:i/>
          <w:spacing w:val="1"/>
          <w:sz w:val="22"/>
          <w:szCs w:val="22"/>
        </w:rPr>
        <w:t>i</w:t>
      </w:r>
      <w:r>
        <w:rPr>
          <w:i/>
          <w:sz w:val="22"/>
          <w:szCs w:val="22"/>
        </w:rPr>
        <w:t xml:space="preserve">ng </w:t>
      </w:r>
      <w:r>
        <w:rPr>
          <w:i/>
          <w:spacing w:val="3"/>
          <w:sz w:val="22"/>
          <w:szCs w:val="22"/>
        </w:rPr>
        <w:t xml:space="preserve"> </w:t>
      </w:r>
      <w:r>
        <w:rPr>
          <w:i/>
          <w:sz w:val="22"/>
          <w:szCs w:val="22"/>
        </w:rPr>
        <w:t>P</w:t>
      </w:r>
      <w:r>
        <w:rPr>
          <w:i/>
          <w:spacing w:val="-2"/>
          <w:sz w:val="22"/>
          <w:szCs w:val="22"/>
        </w:rPr>
        <w:t>r</w:t>
      </w:r>
      <w:r>
        <w:rPr>
          <w:i/>
          <w:sz w:val="22"/>
          <w:szCs w:val="22"/>
        </w:rPr>
        <w:t>oced</w:t>
      </w:r>
      <w:r>
        <w:rPr>
          <w:i/>
          <w:spacing w:val="-2"/>
          <w:sz w:val="22"/>
          <w:szCs w:val="22"/>
        </w:rPr>
        <w:t>u</w:t>
      </w:r>
      <w:r>
        <w:rPr>
          <w:i/>
          <w:sz w:val="22"/>
          <w:szCs w:val="22"/>
        </w:rPr>
        <w:t>re</w:t>
      </w:r>
      <w:r>
        <w:rPr>
          <w:sz w:val="22"/>
          <w:szCs w:val="22"/>
        </w:rPr>
        <w:t xml:space="preserve">) 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um  ba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ang d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i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a o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eh p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i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a.</w:t>
      </w:r>
    </w:p>
    <w:p w:rsidR="001C3191" w:rsidRDefault="003372AD">
      <w:pPr>
        <w:spacing w:before="2" w:line="240" w:lineRule="exact"/>
        <w:ind w:right="83" w:firstLine="708"/>
        <w:jc w:val="both"/>
        <w:rPr>
          <w:sz w:val="22"/>
          <w:szCs w:val="22"/>
        </w:rPr>
      </w:pPr>
      <w:r>
        <w:rPr>
          <w:sz w:val="22"/>
          <w:szCs w:val="22"/>
        </w:rPr>
        <w:t>Se</w:t>
      </w:r>
      <w:r>
        <w:rPr>
          <w:spacing w:val="1"/>
          <w:sz w:val="22"/>
          <w:szCs w:val="22"/>
        </w:rPr>
        <w:t>l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n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o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un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si</w:t>
      </w:r>
      <w:r>
        <w:rPr>
          <w:sz w:val="22"/>
          <w:szCs w:val="22"/>
        </w:rPr>
        <w:t xml:space="preserve">,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t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 ad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ah s</w:t>
      </w:r>
      <w:r>
        <w:rPr>
          <w:spacing w:val="1"/>
          <w:sz w:val="22"/>
          <w:szCs w:val="22"/>
        </w:rPr>
        <w:t>al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h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at</w:t>
      </w:r>
      <w:r>
        <w:rPr>
          <w:sz w:val="22"/>
          <w:szCs w:val="22"/>
        </w:rPr>
        <w:t>u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f</w:t>
      </w:r>
      <w:r>
        <w:rPr>
          <w:spacing w:val="2"/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or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pe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ti</w:t>
      </w:r>
      <w:r>
        <w:rPr>
          <w:sz w:val="22"/>
          <w:szCs w:val="22"/>
        </w:rPr>
        <w:t>ng un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uk</w:t>
      </w:r>
      <w:r>
        <w:rPr>
          <w:spacing w:val="2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 xml:space="preserve">an </w:t>
      </w:r>
      <w:r>
        <w:rPr>
          <w:spacing w:val="-2"/>
          <w:sz w:val="22"/>
          <w:szCs w:val="22"/>
        </w:rPr>
        <w:t>k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ne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j</w:t>
      </w:r>
      <w:r>
        <w:rPr>
          <w:sz w:val="22"/>
          <w:szCs w:val="22"/>
        </w:rPr>
        <w:t xml:space="preserve">a </w:t>
      </w:r>
      <w:r>
        <w:rPr>
          <w:spacing w:val="1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awan, </w:t>
      </w:r>
      <w:r>
        <w:rPr>
          <w:spacing w:val="9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ti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 xml:space="preserve">i 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da</w:t>
      </w:r>
      <w:r>
        <w:rPr>
          <w:spacing w:val="-2"/>
          <w:sz w:val="22"/>
          <w:szCs w:val="22"/>
        </w:rPr>
        <w:t>p</w:t>
      </w:r>
      <w:r>
        <w:rPr>
          <w:sz w:val="22"/>
          <w:szCs w:val="22"/>
        </w:rPr>
        <w:t xml:space="preserve">at </w:t>
      </w:r>
      <w:r>
        <w:rPr>
          <w:spacing w:val="1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una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</w:t>
      </w:r>
    </w:p>
    <w:p w:rsidR="001C3191" w:rsidRDefault="003372AD">
      <w:pPr>
        <w:spacing w:before="2" w:line="240" w:lineRule="exact"/>
        <w:ind w:right="86"/>
        <w:jc w:val="both"/>
        <w:rPr>
          <w:sz w:val="22"/>
          <w:szCs w:val="22"/>
        </w:rPr>
      </w:pPr>
      <w:r>
        <w:rPr>
          <w:sz w:val="22"/>
          <w:szCs w:val="22"/>
        </w:rPr>
        <w:t>un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uk </w:t>
      </w:r>
      <w:r>
        <w:rPr>
          <w:spacing w:val="-4"/>
          <w:sz w:val="22"/>
          <w:szCs w:val="22"/>
        </w:rPr>
        <w:t>m</w:t>
      </w:r>
      <w:r>
        <w:rPr>
          <w:spacing w:val="3"/>
          <w:sz w:val="22"/>
          <w:szCs w:val="22"/>
        </w:rPr>
        <w:t>e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ti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pe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aw</w:t>
      </w:r>
      <w:r>
        <w:rPr>
          <w:spacing w:val="-3"/>
          <w:sz w:val="22"/>
          <w:szCs w:val="22"/>
        </w:rPr>
        <w:t>a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,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pacing w:val="3"/>
          <w:sz w:val="22"/>
          <w:szCs w:val="22"/>
        </w:rPr>
        <w:t>e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bang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 xml:space="preserve">an 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f</w:t>
      </w:r>
      <w:r>
        <w:rPr>
          <w:sz w:val="22"/>
          <w:szCs w:val="22"/>
        </w:rPr>
        <w:t xml:space="preserve">, 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 xml:space="preserve">dan </w:t>
      </w:r>
      <w:r>
        <w:rPr>
          <w:spacing w:val="1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r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 xml:space="preserve">a </w:t>
      </w:r>
      <w:r>
        <w:rPr>
          <w:spacing w:val="1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an</w:t>
      </w:r>
      <w:r>
        <w:rPr>
          <w:spacing w:val="-2"/>
          <w:sz w:val="22"/>
          <w:szCs w:val="22"/>
        </w:rPr>
        <w:t>gg</w:t>
      </w:r>
      <w:r>
        <w:rPr>
          <w:sz w:val="22"/>
          <w:szCs w:val="22"/>
        </w:rPr>
        <w:t xml:space="preserve">ung </w:t>
      </w:r>
      <w:r>
        <w:rPr>
          <w:spacing w:val="1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j</w:t>
      </w:r>
      <w:r>
        <w:rPr>
          <w:sz w:val="22"/>
          <w:szCs w:val="22"/>
        </w:rPr>
        <w:t xml:space="preserve">awab </w:t>
      </w:r>
      <w:r>
        <w:rPr>
          <w:spacing w:val="14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gg</w:t>
      </w:r>
      <w:r>
        <w:rPr>
          <w:sz w:val="22"/>
          <w:szCs w:val="22"/>
        </w:rPr>
        <w:t>a</w:t>
      </w:r>
    </w:p>
    <w:p w:rsidR="001C3191" w:rsidRDefault="003372AD">
      <w:pPr>
        <w:spacing w:before="2" w:line="240" w:lineRule="exact"/>
        <w:ind w:right="84"/>
        <w:jc w:val="both"/>
        <w:rPr>
          <w:sz w:val="22"/>
          <w:szCs w:val="22"/>
        </w:rPr>
      </w:pP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do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ong un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uk</w:t>
      </w:r>
      <w:r>
        <w:rPr>
          <w:spacing w:val="3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 xml:space="preserve">an </w:t>
      </w:r>
      <w:r>
        <w:rPr>
          <w:spacing w:val="-2"/>
          <w:sz w:val="22"/>
          <w:szCs w:val="22"/>
        </w:rPr>
        <w:t>k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ne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j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a. </w:t>
      </w:r>
      <w:r>
        <w:rPr>
          <w:spacing w:val="51"/>
          <w:sz w:val="22"/>
          <w:szCs w:val="22"/>
        </w:rPr>
        <w:t xml:space="preserve"> </w:t>
      </w:r>
      <w:r>
        <w:rPr>
          <w:sz w:val="22"/>
          <w:szCs w:val="22"/>
        </w:rPr>
        <w:t>Sua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 xml:space="preserve">ana </w:t>
      </w:r>
      <w:r>
        <w:rPr>
          <w:spacing w:val="5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ang </w:t>
      </w:r>
      <w:r>
        <w:rPr>
          <w:spacing w:val="4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 xml:space="preserve">ang </w:t>
      </w:r>
      <w:r>
        <w:rPr>
          <w:spacing w:val="4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ondus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f</w:t>
      </w:r>
    </w:p>
    <w:p w:rsidR="001C3191" w:rsidRDefault="003372AD">
      <w:pPr>
        <w:spacing w:before="3" w:line="240" w:lineRule="exact"/>
        <w:ind w:right="83"/>
        <w:jc w:val="both"/>
        <w:rPr>
          <w:sz w:val="22"/>
          <w:szCs w:val="22"/>
        </w:rPr>
      </w:pP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au 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dak adan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pacing w:val="2"/>
          <w:sz w:val="22"/>
          <w:szCs w:val="22"/>
        </w:rPr>
        <w:t>o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un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ka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ang ba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k da</w:t>
      </w:r>
      <w:r>
        <w:rPr>
          <w:spacing w:val="-2"/>
          <w:sz w:val="22"/>
          <w:szCs w:val="22"/>
        </w:rPr>
        <w:t>pa</w:t>
      </w:r>
      <w:r>
        <w:rPr>
          <w:sz w:val="22"/>
          <w:szCs w:val="22"/>
        </w:rPr>
        <w:t xml:space="preserve">t </w:t>
      </w:r>
      <w:r>
        <w:rPr>
          <w:spacing w:val="-4"/>
          <w:sz w:val="22"/>
          <w:szCs w:val="22"/>
        </w:rPr>
        <w:t>m</w:t>
      </w:r>
      <w:r>
        <w:rPr>
          <w:spacing w:val="3"/>
          <w:sz w:val="22"/>
          <w:szCs w:val="22"/>
        </w:rPr>
        <w:t>e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be</w:t>
      </w:r>
      <w:r>
        <w:rPr>
          <w:spacing w:val="1"/>
          <w:sz w:val="22"/>
          <w:szCs w:val="22"/>
        </w:rPr>
        <w:t>ri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pen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uh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ang bu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 xml:space="preserve">uk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h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p </w:t>
      </w:r>
      <w:r>
        <w:rPr>
          <w:spacing w:val="-2"/>
          <w:sz w:val="22"/>
          <w:szCs w:val="22"/>
        </w:rPr>
        <w:t>k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ne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j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 xml:space="preserve"> 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awan da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am</w:t>
      </w:r>
      <w:r>
        <w:rPr>
          <w:spacing w:val="-3"/>
          <w:sz w:val="22"/>
          <w:szCs w:val="22"/>
        </w:rPr>
        <w:t xml:space="preserve"> </w:t>
      </w:r>
      <w:r>
        <w:rPr>
          <w:sz w:val="22"/>
          <w:szCs w:val="22"/>
        </w:rPr>
        <w:t>pe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us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h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an.</w:t>
      </w:r>
    </w:p>
    <w:p w:rsidR="001C3191" w:rsidRDefault="003372AD">
      <w:pPr>
        <w:spacing w:before="2" w:line="240" w:lineRule="exact"/>
        <w:ind w:right="83" w:firstLine="708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i o</w:t>
      </w:r>
      <w:r>
        <w:rPr>
          <w:spacing w:val="-2"/>
          <w:sz w:val="22"/>
          <w:szCs w:val="22"/>
        </w:rPr>
        <w:t>b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er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 xml:space="preserve">i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ang d</w:t>
      </w:r>
      <w:r>
        <w:rPr>
          <w:spacing w:val="1"/>
          <w:sz w:val="22"/>
          <w:szCs w:val="22"/>
        </w:rPr>
        <w:t>il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an, penu</w:t>
      </w:r>
      <w:r>
        <w:rPr>
          <w:spacing w:val="-1"/>
          <w:sz w:val="22"/>
          <w:szCs w:val="22"/>
        </w:rPr>
        <w:t>l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n </w:t>
      </w:r>
      <w:r>
        <w:rPr>
          <w:spacing w:val="39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li</w:t>
      </w:r>
      <w:r>
        <w:rPr>
          <w:sz w:val="22"/>
          <w:szCs w:val="22"/>
        </w:rPr>
        <w:t xml:space="preserve">hat </w:t>
      </w:r>
      <w:r>
        <w:rPr>
          <w:spacing w:val="37"/>
          <w:sz w:val="22"/>
          <w:szCs w:val="22"/>
        </w:rPr>
        <w:t xml:space="preserve"> </w:t>
      </w:r>
      <w:r>
        <w:rPr>
          <w:sz w:val="22"/>
          <w:szCs w:val="22"/>
        </w:rPr>
        <w:t>adan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a </w:t>
      </w:r>
      <w:r>
        <w:rPr>
          <w:spacing w:val="3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li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gk</w:t>
      </w:r>
      <w:r>
        <w:rPr>
          <w:sz w:val="22"/>
          <w:szCs w:val="22"/>
        </w:rPr>
        <w:t>un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an </w:t>
      </w:r>
      <w:r>
        <w:rPr>
          <w:spacing w:val="4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rj</w:t>
      </w:r>
      <w:r>
        <w:rPr>
          <w:sz w:val="22"/>
          <w:szCs w:val="22"/>
        </w:rPr>
        <w:t>a</w:t>
      </w:r>
    </w:p>
    <w:p w:rsidR="001C3191" w:rsidRDefault="003372AD">
      <w:pPr>
        <w:spacing w:before="2" w:line="240" w:lineRule="exact"/>
        <w:ind w:right="82"/>
        <w:jc w:val="both"/>
        <w:rPr>
          <w:sz w:val="22"/>
          <w:szCs w:val="22"/>
        </w:rPr>
      </w:pP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ang</w:t>
      </w:r>
      <w:r>
        <w:rPr>
          <w:spacing w:val="1"/>
          <w:sz w:val="22"/>
          <w:szCs w:val="22"/>
        </w:rPr>
        <w:t xml:space="preserve"> ti</w:t>
      </w:r>
      <w:r>
        <w:rPr>
          <w:sz w:val="22"/>
          <w:szCs w:val="22"/>
        </w:rPr>
        <w:t>dak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ondus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f</w:t>
      </w:r>
      <w:r>
        <w:rPr>
          <w:spacing w:val="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da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am pe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us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aa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, d</w:t>
      </w:r>
      <w:r>
        <w:rPr>
          <w:spacing w:val="1"/>
          <w:sz w:val="22"/>
          <w:szCs w:val="22"/>
        </w:rPr>
        <w:t>i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ana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ban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ak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awan</w:t>
      </w:r>
      <w:r>
        <w:rPr>
          <w:spacing w:val="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ang </w:t>
      </w:r>
      <w:r>
        <w:rPr>
          <w:spacing w:val="1"/>
          <w:sz w:val="22"/>
          <w:szCs w:val="22"/>
        </w:rPr>
        <w:t>ti</w:t>
      </w:r>
      <w:r>
        <w:rPr>
          <w:sz w:val="22"/>
          <w:szCs w:val="22"/>
        </w:rPr>
        <w:t>dak dap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t un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uk</w:t>
      </w:r>
      <w:r>
        <w:rPr>
          <w:spacing w:val="19"/>
          <w:sz w:val="22"/>
          <w:szCs w:val="22"/>
        </w:rPr>
        <w:t xml:space="preserve"> </w:t>
      </w:r>
      <w:r>
        <w:rPr>
          <w:sz w:val="22"/>
          <w:szCs w:val="22"/>
        </w:rPr>
        <w:t>be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o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un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23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a</w:t>
      </w:r>
      <w:r>
        <w:rPr>
          <w:spacing w:val="22"/>
          <w:sz w:val="22"/>
          <w:szCs w:val="22"/>
        </w:rPr>
        <w:t xml:space="preserve"> </w:t>
      </w:r>
      <w:r>
        <w:rPr>
          <w:sz w:val="22"/>
          <w:szCs w:val="22"/>
        </w:rPr>
        <w:t>ba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.</w:t>
      </w:r>
      <w:r>
        <w:rPr>
          <w:spacing w:val="2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>an</w:t>
      </w:r>
      <w:r>
        <w:rPr>
          <w:spacing w:val="2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ang</w:t>
      </w:r>
    </w:p>
    <w:p w:rsidR="001C3191" w:rsidRDefault="003372AD">
      <w:pPr>
        <w:spacing w:before="2" w:line="240" w:lineRule="exact"/>
        <w:ind w:right="84"/>
        <w:jc w:val="both"/>
        <w:rPr>
          <w:sz w:val="22"/>
          <w:szCs w:val="22"/>
        </w:rPr>
      </w:pP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a  </w:t>
      </w:r>
      <w:r>
        <w:rPr>
          <w:spacing w:val="5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ti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 xml:space="preserve">i  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ang   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be</w:t>
      </w:r>
      <w:r>
        <w:rPr>
          <w:spacing w:val="1"/>
          <w:sz w:val="22"/>
          <w:szCs w:val="22"/>
        </w:rPr>
        <w:t>ri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 xml:space="preserve">an 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l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 xml:space="preserve">h  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n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 xml:space="preserve">epada  </w:t>
      </w:r>
      <w:r>
        <w:rPr>
          <w:spacing w:val="2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awan  </w:t>
      </w:r>
      <w:r>
        <w:rPr>
          <w:spacing w:val="24"/>
          <w:sz w:val="22"/>
          <w:szCs w:val="22"/>
        </w:rPr>
        <w:t xml:space="preserve"> </w:t>
      </w:r>
      <w:r>
        <w:rPr>
          <w:sz w:val="22"/>
          <w:szCs w:val="22"/>
        </w:rPr>
        <w:t xml:space="preserve">di  </w:t>
      </w:r>
      <w:r>
        <w:rPr>
          <w:spacing w:val="25"/>
          <w:sz w:val="22"/>
          <w:szCs w:val="22"/>
        </w:rPr>
        <w:t xml:space="preserve"> </w:t>
      </w:r>
      <w:r>
        <w:rPr>
          <w:sz w:val="22"/>
          <w:szCs w:val="22"/>
        </w:rPr>
        <w:t>pe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us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 xml:space="preserve">aan  </w:t>
      </w:r>
      <w:r>
        <w:rPr>
          <w:spacing w:val="2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eb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,</w:t>
      </w:r>
    </w:p>
    <w:p w:rsidR="001C3191" w:rsidRDefault="003372AD">
      <w:pPr>
        <w:spacing w:line="240" w:lineRule="exact"/>
        <w:ind w:right="87"/>
        <w:jc w:val="both"/>
        <w:rPr>
          <w:sz w:val="22"/>
          <w:szCs w:val="22"/>
        </w:rPr>
        <w:sectPr w:rsidR="001C3191">
          <w:pgSz w:w="11920" w:h="16860"/>
          <w:pgMar w:top="1360" w:right="1320" w:bottom="280" w:left="1340" w:header="720" w:footer="720" w:gutter="0"/>
          <w:cols w:num="2" w:space="720" w:equalWidth="0">
            <w:col w:w="4256" w:space="717"/>
            <w:col w:w="4287"/>
          </w:cols>
        </w:sectPr>
      </w:pP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gg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r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ad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</w:t>
      </w:r>
      <w:r>
        <w:rPr>
          <w:spacing w:val="7"/>
          <w:sz w:val="22"/>
          <w:szCs w:val="22"/>
        </w:rPr>
        <w:t xml:space="preserve"> </w:t>
      </w:r>
      <w:r>
        <w:rPr>
          <w:i/>
          <w:spacing w:val="1"/>
          <w:sz w:val="22"/>
          <w:szCs w:val="22"/>
        </w:rPr>
        <w:t>Mi</w:t>
      </w:r>
      <w:r>
        <w:rPr>
          <w:i/>
          <w:spacing w:val="-2"/>
          <w:sz w:val="22"/>
          <w:szCs w:val="22"/>
        </w:rPr>
        <w:t>s</w:t>
      </w:r>
      <w:r>
        <w:rPr>
          <w:i/>
          <w:sz w:val="22"/>
          <w:szCs w:val="22"/>
        </w:rPr>
        <w:t>s</w:t>
      </w:r>
      <w:r>
        <w:rPr>
          <w:i/>
          <w:spacing w:val="1"/>
          <w:sz w:val="22"/>
          <w:szCs w:val="22"/>
        </w:rPr>
        <w:t>c</w:t>
      </w:r>
      <w:r>
        <w:rPr>
          <w:i/>
          <w:sz w:val="22"/>
          <w:szCs w:val="22"/>
        </w:rPr>
        <w:t>o</w:t>
      </w:r>
      <w:r>
        <w:rPr>
          <w:i/>
          <w:spacing w:val="-1"/>
          <w:sz w:val="22"/>
          <w:szCs w:val="22"/>
        </w:rPr>
        <w:t>mm</w:t>
      </w:r>
      <w:r>
        <w:rPr>
          <w:i/>
          <w:sz w:val="22"/>
          <w:szCs w:val="22"/>
        </w:rPr>
        <w:t>u</w:t>
      </w:r>
      <w:r>
        <w:rPr>
          <w:i/>
          <w:spacing w:val="-2"/>
          <w:sz w:val="22"/>
          <w:szCs w:val="22"/>
        </w:rPr>
        <w:t>n</w:t>
      </w:r>
      <w:r>
        <w:rPr>
          <w:i/>
          <w:spacing w:val="1"/>
          <w:sz w:val="22"/>
          <w:szCs w:val="22"/>
        </w:rPr>
        <w:t>i</w:t>
      </w:r>
      <w:r>
        <w:rPr>
          <w:i/>
          <w:sz w:val="22"/>
          <w:szCs w:val="22"/>
        </w:rPr>
        <w:t>c</w:t>
      </w:r>
      <w:r>
        <w:rPr>
          <w:i/>
          <w:spacing w:val="-2"/>
          <w:sz w:val="22"/>
          <w:szCs w:val="22"/>
        </w:rPr>
        <w:t>a</w:t>
      </w:r>
      <w:r>
        <w:rPr>
          <w:i/>
          <w:spacing w:val="1"/>
          <w:sz w:val="22"/>
          <w:szCs w:val="22"/>
        </w:rPr>
        <w:t>ti</w:t>
      </w:r>
      <w:r>
        <w:rPr>
          <w:i/>
          <w:spacing w:val="-2"/>
          <w:sz w:val="22"/>
          <w:szCs w:val="22"/>
        </w:rPr>
        <w:t>o</w:t>
      </w:r>
      <w:r>
        <w:rPr>
          <w:i/>
          <w:sz w:val="22"/>
          <w:szCs w:val="22"/>
        </w:rPr>
        <w:t>n</w:t>
      </w:r>
    </w:p>
    <w:p w:rsidR="001C3191" w:rsidRDefault="003372AD">
      <w:pPr>
        <w:spacing w:before="76" w:line="240" w:lineRule="exact"/>
        <w:ind w:left="100" w:right="-34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an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 s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a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a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awan,</w:t>
      </w:r>
      <w:r>
        <w:rPr>
          <w:spacing w:val="2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aupun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awan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epada a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.</w:t>
      </w:r>
    </w:p>
    <w:p w:rsidR="001C3191" w:rsidRDefault="003372AD">
      <w:pPr>
        <w:spacing w:line="240" w:lineRule="exact"/>
        <w:ind w:left="808" w:right="-57"/>
        <w:rPr>
          <w:sz w:val="22"/>
          <w:szCs w:val="22"/>
        </w:rPr>
      </w:pPr>
      <w:r>
        <w:rPr>
          <w:sz w:val="22"/>
          <w:szCs w:val="22"/>
        </w:rPr>
        <w:t>Feno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ena</w:t>
      </w:r>
      <w:r>
        <w:rPr>
          <w:spacing w:val="10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ah</w:t>
      </w:r>
      <w:r>
        <w:rPr>
          <w:spacing w:val="1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ang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er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j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d</w:t>
      </w:r>
      <w:r>
        <w:rPr>
          <w:sz w:val="22"/>
          <w:szCs w:val="22"/>
        </w:rPr>
        <w:t>i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di</w:t>
      </w:r>
    </w:p>
    <w:p w:rsidR="001C3191" w:rsidRDefault="003372AD">
      <w:pPr>
        <w:spacing w:before="1" w:line="240" w:lineRule="exact"/>
        <w:ind w:left="100" w:right="-36"/>
        <w:jc w:val="both"/>
        <w:rPr>
          <w:sz w:val="22"/>
          <w:szCs w:val="22"/>
        </w:rPr>
      </w:pP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. </w:t>
      </w:r>
      <w:r>
        <w:rPr>
          <w:spacing w:val="2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tr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co 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a  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 xml:space="preserve">ahana 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Pa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ban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, 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gg</w:t>
      </w:r>
      <w:r>
        <w:rPr>
          <w:sz w:val="22"/>
          <w:szCs w:val="22"/>
        </w:rPr>
        <w:t xml:space="preserve">a </w:t>
      </w:r>
      <w:r>
        <w:rPr>
          <w:spacing w:val="2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pacing w:val="3"/>
          <w:sz w:val="22"/>
          <w:szCs w:val="22"/>
        </w:rPr>
        <w:t>e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 xml:space="preserve">buat </w:t>
      </w:r>
      <w:r>
        <w:rPr>
          <w:spacing w:val="25"/>
          <w:sz w:val="22"/>
          <w:szCs w:val="22"/>
        </w:rPr>
        <w:t xml:space="preserve"> </w:t>
      </w:r>
      <w:r>
        <w:rPr>
          <w:sz w:val="22"/>
          <w:szCs w:val="22"/>
        </w:rPr>
        <w:t>pen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l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n </w:t>
      </w:r>
      <w:r>
        <w:rPr>
          <w:spacing w:val="2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n </w:t>
      </w:r>
      <w:r>
        <w:rPr>
          <w:spacing w:val="2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ene</w:t>
      </w:r>
      <w:r>
        <w:rPr>
          <w:spacing w:val="1"/>
          <w:sz w:val="22"/>
          <w:szCs w:val="22"/>
        </w:rPr>
        <w:t>l</w:t>
      </w:r>
      <w:r>
        <w:rPr>
          <w:spacing w:val="-1"/>
          <w:sz w:val="22"/>
          <w:szCs w:val="22"/>
        </w:rPr>
        <w:t>it</w:t>
      </w:r>
      <w:r>
        <w:rPr>
          <w:sz w:val="22"/>
          <w:szCs w:val="22"/>
        </w:rPr>
        <w:t>i</w:t>
      </w:r>
    </w:p>
    <w:p w:rsidR="001C3191" w:rsidRDefault="003372AD">
      <w:pPr>
        <w:spacing w:line="240" w:lineRule="exact"/>
        <w:ind w:left="100" w:right="-29"/>
        <w:jc w:val="both"/>
        <w:rPr>
          <w:sz w:val="22"/>
          <w:szCs w:val="22"/>
        </w:rPr>
      </w:pP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b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h </w:t>
      </w:r>
      <w:r>
        <w:rPr>
          <w:spacing w:val="1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pacing w:val="3"/>
          <w:sz w:val="22"/>
          <w:szCs w:val="22"/>
        </w:rPr>
        <w:t>j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 xml:space="preserve">t </w:t>
      </w:r>
      <w:r>
        <w:rPr>
          <w:spacing w:val="15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enai </w:t>
      </w:r>
      <w:r>
        <w:rPr>
          <w:spacing w:val="1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K</w:t>
      </w:r>
      <w:r>
        <w:rPr>
          <w:spacing w:val="-2"/>
          <w:sz w:val="22"/>
          <w:szCs w:val="22"/>
        </w:rPr>
        <w:t>o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un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 xml:space="preserve">i 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Mo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</w:p>
    <w:p w:rsidR="001C3191" w:rsidRDefault="003372AD">
      <w:pPr>
        <w:spacing w:before="1" w:line="240" w:lineRule="exact"/>
        <w:ind w:left="100" w:right="-36"/>
        <w:jc w:val="both"/>
        <w:rPr>
          <w:sz w:val="22"/>
          <w:szCs w:val="22"/>
        </w:rPr>
      </w:pPr>
      <w:r>
        <w:rPr>
          <w:sz w:val="22"/>
          <w:szCs w:val="22"/>
        </w:rPr>
        <w:t>dan</w:t>
      </w:r>
      <w:r>
        <w:rPr>
          <w:spacing w:val="2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L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gk</w:t>
      </w:r>
      <w:r>
        <w:rPr>
          <w:sz w:val="22"/>
          <w:szCs w:val="22"/>
        </w:rPr>
        <w:t>un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an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 xml:space="preserve">a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ang ada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pa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a pe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ah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an </w:t>
      </w:r>
      <w:r>
        <w:rPr>
          <w:spacing w:val="5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 xml:space="preserve">i </w:t>
      </w:r>
      <w:r>
        <w:rPr>
          <w:spacing w:val="51"/>
          <w:sz w:val="22"/>
          <w:szCs w:val="22"/>
        </w:rPr>
        <w:t xml:space="preserve"> </w:t>
      </w:r>
      <w:r>
        <w:rPr>
          <w:sz w:val="22"/>
          <w:szCs w:val="22"/>
        </w:rPr>
        <w:t xml:space="preserve">dan </w:t>
      </w:r>
      <w:r>
        <w:rPr>
          <w:spacing w:val="51"/>
          <w:sz w:val="22"/>
          <w:szCs w:val="22"/>
        </w:rPr>
        <w:t xml:space="preserve"> </w:t>
      </w:r>
      <w:r>
        <w:rPr>
          <w:sz w:val="22"/>
          <w:szCs w:val="22"/>
        </w:rPr>
        <w:t>ba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i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 xml:space="preserve">ana </w:t>
      </w:r>
      <w:r>
        <w:rPr>
          <w:spacing w:val="51"/>
          <w:sz w:val="22"/>
          <w:szCs w:val="22"/>
        </w:rPr>
        <w:t xml:space="preserve"> </w:t>
      </w:r>
      <w:r>
        <w:rPr>
          <w:sz w:val="22"/>
          <w:szCs w:val="22"/>
        </w:rPr>
        <w:t>da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p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</w:t>
      </w:r>
    </w:p>
    <w:p w:rsidR="001C3191" w:rsidRDefault="003372AD">
      <w:pPr>
        <w:spacing w:line="240" w:lineRule="exact"/>
        <w:ind w:left="100" w:right="1732"/>
        <w:jc w:val="both"/>
        <w:rPr>
          <w:sz w:val="22"/>
          <w:szCs w:val="22"/>
        </w:rPr>
      </w:pP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adap</w:t>
      </w:r>
      <w:r>
        <w:rPr>
          <w:spacing w:val="-2"/>
          <w:sz w:val="22"/>
          <w:szCs w:val="22"/>
        </w:rPr>
        <w:t xml:space="preserve"> k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 xml:space="preserve">a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awan.</w:t>
      </w:r>
    </w:p>
    <w:p w:rsidR="001C3191" w:rsidRDefault="003372AD">
      <w:pPr>
        <w:spacing w:before="1"/>
        <w:ind w:left="100" w:right="-36" w:firstLine="708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i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pe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j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an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s, </w:t>
      </w:r>
      <w:r>
        <w:rPr>
          <w:spacing w:val="-4"/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2"/>
          <w:sz w:val="22"/>
          <w:szCs w:val="22"/>
        </w:rPr>
        <w:t xml:space="preserve"> u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uk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ahui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uh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-2"/>
          <w:sz w:val="22"/>
          <w:szCs w:val="22"/>
        </w:rPr>
        <w:t>o</w:t>
      </w:r>
      <w:r>
        <w:rPr>
          <w:spacing w:val="1"/>
          <w:sz w:val="22"/>
          <w:szCs w:val="22"/>
        </w:rPr>
        <w:t>ti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si</w:t>
      </w:r>
      <w:r>
        <w:rPr>
          <w:sz w:val="22"/>
          <w:szCs w:val="22"/>
        </w:rPr>
        <w:t xml:space="preserve">, </w:t>
      </w:r>
      <w:r>
        <w:rPr>
          <w:spacing w:val="1"/>
          <w:sz w:val="22"/>
          <w:szCs w:val="22"/>
        </w:rPr>
        <w:t>K</w:t>
      </w:r>
      <w:r>
        <w:rPr>
          <w:sz w:val="22"/>
          <w:szCs w:val="22"/>
        </w:rPr>
        <w:t>o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un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 xml:space="preserve">i </w:t>
      </w:r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>an</w:t>
      </w:r>
      <w:r>
        <w:rPr>
          <w:spacing w:val="1"/>
          <w:sz w:val="22"/>
          <w:szCs w:val="22"/>
        </w:rPr>
        <w:t xml:space="preserve"> K</w:t>
      </w:r>
      <w:r>
        <w:rPr>
          <w:sz w:val="22"/>
          <w:szCs w:val="22"/>
        </w:rPr>
        <w:t>o</w:t>
      </w:r>
      <w:r>
        <w:rPr>
          <w:spacing w:val="-4"/>
          <w:sz w:val="22"/>
          <w:szCs w:val="22"/>
        </w:rPr>
        <w:t>m</w:t>
      </w:r>
      <w:r>
        <w:rPr>
          <w:spacing w:val="1"/>
          <w:sz w:val="22"/>
          <w:szCs w:val="22"/>
        </w:rPr>
        <w:t>it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O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 xml:space="preserve">i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ha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ap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K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er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 xml:space="preserve">a </w:t>
      </w:r>
      <w:r>
        <w:rPr>
          <w:spacing w:val="1"/>
          <w:sz w:val="22"/>
          <w:szCs w:val="22"/>
        </w:rPr>
        <w:t>K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awan dap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pen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l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ti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n den</w:t>
      </w:r>
      <w:r>
        <w:rPr>
          <w:spacing w:val="-2"/>
          <w:sz w:val="22"/>
          <w:szCs w:val="22"/>
        </w:rPr>
        <w:t>ga</w:t>
      </w:r>
      <w:r>
        <w:rPr>
          <w:sz w:val="22"/>
          <w:szCs w:val="22"/>
        </w:rPr>
        <w:t xml:space="preserve">n 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ud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l</w:t>
      </w:r>
      <w:r>
        <w:rPr>
          <w:spacing w:val="1"/>
          <w:sz w:val="22"/>
          <w:szCs w:val="22"/>
        </w:rPr>
        <w:t xml:space="preserve"> “</w:t>
      </w:r>
      <w:r>
        <w:rPr>
          <w:sz w:val="22"/>
          <w:szCs w:val="22"/>
        </w:rPr>
        <w:t>Pen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 xml:space="preserve">uh </w:t>
      </w:r>
      <w:r>
        <w:rPr>
          <w:spacing w:val="-2"/>
          <w:sz w:val="22"/>
          <w:szCs w:val="22"/>
        </w:rPr>
        <w:t>M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 xml:space="preserve">, </w:t>
      </w:r>
      <w:r>
        <w:rPr>
          <w:spacing w:val="1"/>
          <w:sz w:val="22"/>
          <w:szCs w:val="22"/>
        </w:rPr>
        <w:t>K</w:t>
      </w:r>
      <w:r>
        <w:rPr>
          <w:sz w:val="22"/>
          <w:szCs w:val="22"/>
        </w:rPr>
        <w:t>o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un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 xml:space="preserve">an </w:t>
      </w:r>
      <w:r>
        <w:rPr>
          <w:spacing w:val="1"/>
          <w:sz w:val="22"/>
          <w:szCs w:val="22"/>
        </w:rPr>
        <w:t>K</w:t>
      </w:r>
      <w:r>
        <w:rPr>
          <w:sz w:val="22"/>
          <w:szCs w:val="22"/>
        </w:rPr>
        <w:t>o</w:t>
      </w:r>
      <w:r>
        <w:rPr>
          <w:spacing w:val="-4"/>
          <w:sz w:val="22"/>
          <w:szCs w:val="22"/>
        </w:rPr>
        <w:t>m</w:t>
      </w:r>
      <w:r>
        <w:rPr>
          <w:spacing w:val="1"/>
          <w:sz w:val="22"/>
          <w:szCs w:val="22"/>
        </w:rPr>
        <w:t>it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O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si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ha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ap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K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er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 xml:space="preserve">a </w:t>
      </w:r>
      <w:r>
        <w:rPr>
          <w:spacing w:val="1"/>
          <w:sz w:val="22"/>
          <w:szCs w:val="22"/>
        </w:rPr>
        <w:t>K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awan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di</w:t>
      </w:r>
      <w:r>
        <w:rPr>
          <w:spacing w:val="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P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 xml:space="preserve">. </w:t>
      </w:r>
      <w:r>
        <w:rPr>
          <w:spacing w:val="-4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tr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co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Pe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 Wah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na Pa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ban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”.</w:t>
      </w:r>
    </w:p>
    <w:p w:rsidR="001C3191" w:rsidRDefault="001C3191">
      <w:pPr>
        <w:spacing w:before="16" w:line="240" w:lineRule="exact"/>
        <w:rPr>
          <w:sz w:val="24"/>
          <w:szCs w:val="24"/>
        </w:rPr>
      </w:pPr>
    </w:p>
    <w:p w:rsidR="001C3191" w:rsidRDefault="003372AD">
      <w:pPr>
        <w:ind w:left="100" w:right="1121"/>
        <w:jc w:val="both"/>
        <w:rPr>
          <w:sz w:val="22"/>
          <w:szCs w:val="22"/>
        </w:rPr>
      </w:pPr>
      <w:r>
        <w:rPr>
          <w:b/>
          <w:sz w:val="22"/>
          <w:szCs w:val="22"/>
        </w:rPr>
        <w:t>ME</w:t>
      </w:r>
      <w:r>
        <w:rPr>
          <w:b/>
          <w:spacing w:val="-1"/>
          <w:sz w:val="22"/>
          <w:szCs w:val="22"/>
        </w:rPr>
        <w:t>T</w:t>
      </w:r>
      <w:r>
        <w:rPr>
          <w:b/>
          <w:spacing w:val="1"/>
          <w:sz w:val="22"/>
          <w:szCs w:val="22"/>
        </w:rPr>
        <w:t>O</w:t>
      </w:r>
      <w:r>
        <w:rPr>
          <w:b/>
          <w:spacing w:val="-1"/>
          <w:sz w:val="22"/>
          <w:szCs w:val="22"/>
        </w:rPr>
        <w:t>D</w:t>
      </w:r>
      <w:r>
        <w:rPr>
          <w:b/>
          <w:spacing w:val="1"/>
          <w:sz w:val="22"/>
          <w:szCs w:val="22"/>
        </w:rPr>
        <w:t>O</w:t>
      </w:r>
      <w:r>
        <w:rPr>
          <w:b/>
          <w:spacing w:val="-3"/>
          <w:sz w:val="22"/>
          <w:szCs w:val="22"/>
        </w:rPr>
        <w:t>L</w:t>
      </w:r>
      <w:r>
        <w:rPr>
          <w:b/>
          <w:spacing w:val="1"/>
          <w:sz w:val="22"/>
          <w:szCs w:val="22"/>
        </w:rPr>
        <w:t>O</w:t>
      </w:r>
      <w:r>
        <w:rPr>
          <w:b/>
          <w:spacing w:val="-1"/>
          <w:sz w:val="22"/>
          <w:szCs w:val="22"/>
        </w:rPr>
        <w:t>G</w:t>
      </w:r>
      <w:r>
        <w:rPr>
          <w:b/>
          <w:sz w:val="22"/>
          <w:szCs w:val="22"/>
        </w:rPr>
        <w:t>I</w:t>
      </w:r>
      <w:r>
        <w:rPr>
          <w:b/>
          <w:spacing w:val="-2"/>
          <w:sz w:val="22"/>
          <w:szCs w:val="22"/>
        </w:rPr>
        <w:t xml:space="preserve"> </w:t>
      </w:r>
      <w:r>
        <w:rPr>
          <w:b/>
          <w:spacing w:val="2"/>
          <w:sz w:val="22"/>
          <w:szCs w:val="22"/>
        </w:rPr>
        <w:t>P</w:t>
      </w:r>
      <w:r>
        <w:rPr>
          <w:b/>
          <w:spacing w:val="-1"/>
          <w:sz w:val="22"/>
          <w:szCs w:val="22"/>
        </w:rPr>
        <w:t>ENEL</w:t>
      </w:r>
      <w:r>
        <w:rPr>
          <w:b/>
          <w:spacing w:val="-2"/>
          <w:sz w:val="22"/>
          <w:szCs w:val="22"/>
        </w:rPr>
        <w:t>I</w:t>
      </w:r>
      <w:r>
        <w:rPr>
          <w:b/>
          <w:spacing w:val="-1"/>
          <w:sz w:val="22"/>
          <w:szCs w:val="22"/>
        </w:rPr>
        <w:t>T</w:t>
      </w:r>
      <w:r>
        <w:rPr>
          <w:b/>
          <w:sz w:val="22"/>
          <w:szCs w:val="22"/>
        </w:rPr>
        <w:t>IAN</w:t>
      </w:r>
    </w:p>
    <w:p w:rsidR="001C3191" w:rsidRDefault="003372AD">
      <w:pPr>
        <w:spacing w:line="240" w:lineRule="exact"/>
        <w:ind w:left="100" w:right="-36" w:firstLine="720"/>
        <w:jc w:val="both"/>
        <w:rPr>
          <w:sz w:val="22"/>
          <w:szCs w:val="22"/>
        </w:rPr>
      </w:pPr>
      <w:r>
        <w:rPr>
          <w:sz w:val="22"/>
          <w:szCs w:val="22"/>
        </w:rPr>
        <w:t>Pene</w:t>
      </w:r>
      <w:r>
        <w:rPr>
          <w:spacing w:val="-1"/>
          <w:sz w:val="22"/>
          <w:szCs w:val="22"/>
        </w:rPr>
        <w:t>l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an 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ni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de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den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an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una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 xml:space="preserve">an  </w:t>
      </w:r>
      <w:r>
        <w:rPr>
          <w:spacing w:val="39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ode  </w:t>
      </w:r>
      <w:r>
        <w:rPr>
          <w:spacing w:val="39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ne</w:t>
      </w:r>
      <w:r>
        <w:rPr>
          <w:spacing w:val="-1"/>
          <w:sz w:val="22"/>
          <w:szCs w:val="22"/>
        </w:rPr>
        <w:t>l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an  </w:t>
      </w:r>
      <w:r>
        <w:rPr>
          <w:spacing w:val="3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ua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f</w:t>
      </w:r>
    </w:p>
    <w:p w:rsidR="001C3191" w:rsidRDefault="003372AD">
      <w:pPr>
        <w:spacing w:before="2" w:line="240" w:lineRule="exact"/>
        <w:ind w:left="100" w:right="-38"/>
        <w:jc w:val="both"/>
        <w:rPr>
          <w:sz w:val="22"/>
          <w:szCs w:val="22"/>
        </w:rPr>
      </w:pPr>
      <w:r>
        <w:rPr>
          <w:sz w:val="22"/>
          <w:szCs w:val="22"/>
        </w:rPr>
        <w:t>den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an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pende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de</w:t>
      </w:r>
      <w:r>
        <w:rPr>
          <w:spacing w:val="1"/>
          <w:sz w:val="22"/>
          <w:szCs w:val="22"/>
        </w:rPr>
        <w:t>s</w:t>
      </w:r>
      <w:r>
        <w:rPr>
          <w:spacing w:val="-2"/>
          <w:sz w:val="22"/>
          <w:szCs w:val="22"/>
        </w:rPr>
        <w:t>k</w:t>
      </w:r>
      <w:r>
        <w:rPr>
          <w:spacing w:val="1"/>
          <w:sz w:val="22"/>
          <w:szCs w:val="22"/>
        </w:rPr>
        <w:t>r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pacing w:val="1"/>
          <w:sz w:val="22"/>
          <w:szCs w:val="22"/>
        </w:rPr>
        <w:t>ti</w:t>
      </w:r>
      <w:r>
        <w:rPr>
          <w:sz w:val="22"/>
          <w:szCs w:val="22"/>
        </w:rPr>
        <w:t>f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un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uk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li</w:t>
      </w:r>
      <w:r>
        <w:rPr>
          <w:sz w:val="22"/>
          <w:szCs w:val="22"/>
        </w:rPr>
        <w:t>h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t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eadaan pe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us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 xml:space="preserve">aan,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husu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Pen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h Mo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si</w:t>
      </w:r>
      <w:r>
        <w:rPr>
          <w:sz w:val="22"/>
          <w:szCs w:val="22"/>
        </w:rPr>
        <w:t xml:space="preserve">,    </w:t>
      </w:r>
      <w:r>
        <w:rPr>
          <w:spacing w:val="3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o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un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z w:val="22"/>
          <w:szCs w:val="22"/>
        </w:rPr>
        <w:t xml:space="preserve">    </w:t>
      </w:r>
      <w:r>
        <w:rPr>
          <w:spacing w:val="3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 xml:space="preserve">an    </w:t>
      </w:r>
      <w:r>
        <w:rPr>
          <w:spacing w:val="3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K</w:t>
      </w:r>
      <w:r>
        <w:rPr>
          <w:sz w:val="22"/>
          <w:szCs w:val="22"/>
        </w:rPr>
        <w:t>o</w:t>
      </w:r>
      <w:r>
        <w:rPr>
          <w:spacing w:val="-4"/>
          <w:sz w:val="22"/>
          <w:szCs w:val="22"/>
        </w:rPr>
        <w:t>m</w:t>
      </w:r>
      <w:r>
        <w:rPr>
          <w:spacing w:val="1"/>
          <w:sz w:val="22"/>
          <w:szCs w:val="22"/>
        </w:rPr>
        <w:t>it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</w:t>
      </w:r>
    </w:p>
    <w:p w:rsidR="001C3191" w:rsidRDefault="003372AD">
      <w:pPr>
        <w:spacing w:line="240" w:lineRule="exact"/>
        <w:ind w:left="100" w:right="-29"/>
        <w:jc w:val="both"/>
        <w:rPr>
          <w:sz w:val="22"/>
          <w:szCs w:val="22"/>
        </w:rPr>
      </w:pPr>
      <w:r>
        <w:rPr>
          <w:spacing w:val="-1"/>
          <w:position w:val="-1"/>
          <w:sz w:val="22"/>
          <w:szCs w:val="22"/>
        </w:rPr>
        <w:t>O</w:t>
      </w:r>
      <w:r>
        <w:rPr>
          <w:spacing w:val="1"/>
          <w:position w:val="-1"/>
          <w:sz w:val="22"/>
          <w:szCs w:val="22"/>
        </w:rPr>
        <w:t>r</w:t>
      </w:r>
      <w:r>
        <w:rPr>
          <w:spacing w:val="-2"/>
          <w:position w:val="-1"/>
          <w:sz w:val="22"/>
          <w:szCs w:val="22"/>
        </w:rPr>
        <w:t>g</w:t>
      </w:r>
      <w:r>
        <w:rPr>
          <w:position w:val="-1"/>
          <w:sz w:val="22"/>
          <w:szCs w:val="22"/>
        </w:rPr>
        <w:t>an</w:t>
      </w:r>
      <w:r>
        <w:rPr>
          <w:spacing w:val="1"/>
          <w:position w:val="-1"/>
          <w:sz w:val="22"/>
          <w:szCs w:val="22"/>
        </w:rPr>
        <w:t>i</w:t>
      </w:r>
      <w:r>
        <w:rPr>
          <w:position w:val="-1"/>
          <w:sz w:val="22"/>
          <w:szCs w:val="22"/>
        </w:rPr>
        <w:t>s</w:t>
      </w:r>
      <w:r>
        <w:rPr>
          <w:spacing w:val="1"/>
          <w:position w:val="-1"/>
          <w:sz w:val="22"/>
          <w:szCs w:val="22"/>
        </w:rPr>
        <w:t>a</w:t>
      </w:r>
      <w:r>
        <w:rPr>
          <w:spacing w:val="-2"/>
          <w:position w:val="-1"/>
          <w:sz w:val="22"/>
          <w:szCs w:val="22"/>
        </w:rPr>
        <w:t>s</w:t>
      </w:r>
      <w:r>
        <w:rPr>
          <w:position w:val="-1"/>
          <w:sz w:val="22"/>
          <w:szCs w:val="22"/>
        </w:rPr>
        <w:t>i</w:t>
      </w:r>
      <w:r>
        <w:rPr>
          <w:spacing w:val="10"/>
          <w:position w:val="-1"/>
          <w:sz w:val="22"/>
          <w:szCs w:val="22"/>
        </w:rPr>
        <w:t xml:space="preserve"> </w:t>
      </w:r>
      <w:r>
        <w:rPr>
          <w:spacing w:val="2"/>
          <w:position w:val="-1"/>
          <w:sz w:val="22"/>
          <w:szCs w:val="22"/>
        </w:rPr>
        <w:t>T</w:t>
      </w:r>
      <w:r>
        <w:rPr>
          <w:spacing w:val="-2"/>
          <w:position w:val="-1"/>
          <w:sz w:val="22"/>
          <w:szCs w:val="22"/>
        </w:rPr>
        <w:t>e</w:t>
      </w:r>
      <w:r>
        <w:rPr>
          <w:spacing w:val="1"/>
          <w:position w:val="-1"/>
          <w:sz w:val="22"/>
          <w:szCs w:val="22"/>
        </w:rPr>
        <w:t>r</w:t>
      </w:r>
      <w:r>
        <w:rPr>
          <w:position w:val="-1"/>
          <w:sz w:val="22"/>
          <w:szCs w:val="22"/>
        </w:rPr>
        <w:t>ha</w:t>
      </w:r>
      <w:r>
        <w:rPr>
          <w:spacing w:val="-2"/>
          <w:position w:val="-1"/>
          <w:sz w:val="22"/>
          <w:szCs w:val="22"/>
        </w:rPr>
        <w:t>d</w:t>
      </w:r>
      <w:r>
        <w:rPr>
          <w:position w:val="-1"/>
          <w:sz w:val="22"/>
          <w:szCs w:val="22"/>
        </w:rPr>
        <w:t>ap</w:t>
      </w:r>
      <w:r>
        <w:rPr>
          <w:spacing w:val="10"/>
          <w:position w:val="-1"/>
          <w:sz w:val="22"/>
          <w:szCs w:val="22"/>
        </w:rPr>
        <w:t xml:space="preserve"> </w:t>
      </w:r>
      <w:r>
        <w:rPr>
          <w:spacing w:val="1"/>
          <w:position w:val="-1"/>
          <w:sz w:val="22"/>
          <w:szCs w:val="22"/>
        </w:rPr>
        <w:t>Ki</w:t>
      </w:r>
      <w:r>
        <w:rPr>
          <w:spacing w:val="-2"/>
          <w:position w:val="-1"/>
          <w:sz w:val="22"/>
          <w:szCs w:val="22"/>
        </w:rPr>
        <w:t>n</w:t>
      </w:r>
      <w:r>
        <w:rPr>
          <w:position w:val="-1"/>
          <w:sz w:val="22"/>
          <w:szCs w:val="22"/>
        </w:rPr>
        <w:t>e</w:t>
      </w:r>
      <w:r>
        <w:rPr>
          <w:spacing w:val="-1"/>
          <w:position w:val="-1"/>
          <w:sz w:val="22"/>
          <w:szCs w:val="22"/>
        </w:rPr>
        <w:t>r</w:t>
      </w:r>
      <w:r>
        <w:rPr>
          <w:spacing w:val="1"/>
          <w:position w:val="-1"/>
          <w:sz w:val="22"/>
          <w:szCs w:val="22"/>
        </w:rPr>
        <w:t>j</w:t>
      </w:r>
      <w:r>
        <w:rPr>
          <w:position w:val="-1"/>
          <w:sz w:val="22"/>
          <w:szCs w:val="22"/>
        </w:rPr>
        <w:t>a</w:t>
      </w:r>
      <w:r>
        <w:rPr>
          <w:spacing w:val="10"/>
          <w:position w:val="-1"/>
          <w:sz w:val="22"/>
          <w:szCs w:val="22"/>
        </w:rPr>
        <w:t xml:space="preserve"> </w:t>
      </w:r>
      <w:r>
        <w:rPr>
          <w:spacing w:val="1"/>
          <w:position w:val="-1"/>
          <w:sz w:val="22"/>
          <w:szCs w:val="22"/>
        </w:rPr>
        <w:t>K</w:t>
      </w:r>
      <w:r>
        <w:rPr>
          <w:position w:val="-1"/>
          <w:sz w:val="22"/>
          <w:szCs w:val="22"/>
        </w:rPr>
        <w:t>a</w:t>
      </w:r>
      <w:r>
        <w:rPr>
          <w:spacing w:val="1"/>
          <w:position w:val="-1"/>
          <w:sz w:val="22"/>
          <w:szCs w:val="22"/>
        </w:rPr>
        <w:t>r</w:t>
      </w:r>
      <w:r>
        <w:rPr>
          <w:spacing w:val="-2"/>
          <w:position w:val="-1"/>
          <w:sz w:val="22"/>
          <w:szCs w:val="22"/>
        </w:rPr>
        <w:t>y</w:t>
      </w:r>
      <w:r>
        <w:rPr>
          <w:position w:val="-1"/>
          <w:sz w:val="22"/>
          <w:szCs w:val="22"/>
        </w:rPr>
        <w:t>awan</w:t>
      </w:r>
      <w:r>
        <w:rPr>
          <w:spacing w:val="12"/>
          <w:position w:val="-1"/>
          <w:sz w:val="22"/>
          <w:szCs w:val="22"/>
        </w:rPr>
        <w:t xml:space="preserve"> </w:t>
      </w:r>
      <w:r>
        <w:rPr>
          <w:spacing w:val="-2"/>
          <w:position w:val="-1"/>
          <w:sz w:val="22"/>
          <w:szCs w:val="22"/>
        </w:rPr>
        <w:t>d</w:t>
      </w:r>
      <w:r>
        <w:rPr>
          <w:position w:val="-1"/>
          <w:sz w:val="22"/>
          <w:szCs w:val="22"/>
        </w:rPr>
        <w:t>i</w:t>
      </w:r>
      <w:r>
        <w:rPr>
          <w:spacing w:val="13"/>
          <w:position w:val="-1"/>
          <w:sz w:val="22"/>
          <w:szCs w:val="22"/>
        </w:rPr>
        <w:t xml:space="preserve"> </w:t>
      </w:r>
      <w:r>
        <w:rPr>
          <w:spacing w:val="-3"/>
          <w:position w:val="-1"/>
          <w:sz w:val="22"/>
          <w:szCs w:val="22"/>
        </w:rPr>
        <w:t>P</w:t>
      </w:r>
      <w:r>
        <w:rPr>
          <w:position w:val="-1"/>
          <w:sz w:val="22"/>
          <w:szCs w:val="22"/>
        </w:rPr>
        <w:t>T.</w:t>
      </w:r>
    </w:p>
    <w:p w:rsidR="001C3191" w:rsidRDefault="003372AD">
      <w:pPr>
        <w:spacing w:before="73"/>
        <w:ind w:right="81"/>
        <w:jc w:val="both"/>
        <w:rPr>
          <w:sz w:val="22"/>
          <w:szCs w:val="22"/>
        </w:rPr>
      </w:pPr>
      <w:r>
        <w:br w:type="column"/>
      </w:r>
      <w:r>
        <w:rPr>
          <w:spacing w:val="-4"/>
          <w:sz w:val="22"/>
          <w:szCs w:val="22"/>
        </w:rPr>
        <w:lastRenderedPageBreak/>
        <w:t>I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tr</w:t>
      </w:r>
      <w:r>
        <w:rPr>
          <w:sz w:val="22"/>
          <w:szCs w:val="22"/>
        </w:rPr>
        <w:t>aco Pen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Wa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ana</w:t>
      </w:r>
      <w:r>
        <w:rPr>
          <w:spacing w:val="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P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ban</w:t>
      </w:r>
      <w:r>
        <w:rPr>
          <w:spacing w:val="-1"/>
          <w:sz w:val="22"/>
          <w:szCs w:val="22"/>
        </w:rPr>
        <w:t>g</w:t>
      </w:r>
      <w:r>
        <w:rPr>
          <w:sz w:val="22"/>
          <w:szCs w:val="22"/>
        </w:rPr>
        <w:t>. M</w:t>
      </w:r>
      <w:r>
        <w:rPr>
          <w:spacing w:val="1"/>
          <w:sz w:val="22"/>
          <w:szCs w:val="22"/>
        </w:rPr>
        <w:t>et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e pene</w:t>
      </w:r>
      <w:r>
        <w:rPr>
          <w:spacing w:val="-1"/>
          <w:sz w:val="22"/>
          <w:szCs w:val="22"/>
        </w:rPr>
        <w:t>li</w:t>
      </w:r>
      <w:r>
        <w:rPr>
          <w:spacing w:val="1"/>
          <w:sz w:val="22"/>
          <w:szCs w:val="22"/>
        </w:rPr>
        <w:t>ti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n.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uan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f da</w:t>
      </w:r>
      <w:r>
        <w:rPr>
          <w:spacing w:val="-2"/>
          <w:sz w:val="22"/>
          <w:szCs w:val="22"/>
        </w:rPr>
        <w:t>pa</w:t>
      </w:r>
      <w:r>
        <w:rPr>
          <w:sz w:val="22"/>
          <w:szCs w:val="22"/>
        </w:rPr>
        <w:t>t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rt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b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ai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ode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pen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l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ti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n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ang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be</w:t>
      </w:r>
      <w:r>
        <w:rPr>
          <w:spacing w:val="1"/>
          <w:sz w:val="22"/>
          <w:szCs w:val="22"/>
        </w:rPr>
        <w:t>r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and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pa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 xml:space="preserve">a </w:t>
      </w:r>
      <w:r>
        <w:rPr>
          <w:spacing w:val="1"/>
          <w:sz w:val="22"/>
          <w:szCs w:val="22"/>
        </w:rPr>
        <w:t>f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f</w:t>
      </w:r>
      <w:r>
        <w:rPr>
          <w:sz w:val="22"/>
          <w:szCs w:val="22"/>
        </w:rPr>
        <w:t>at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po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if</w:t>
      </w:r>
      <w:r>
        <w:rPr>
          <w:sz w:val="22"/>
          <w:szCs w:val="22"/>
        </w:rPr>
        <w:t>, d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una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 un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uk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ene</w:t>
      </w:r>
      <w:r>
        <w:rPr>
          <w:spacing w:val="1"/>
          <w:sz w:val="22"/>
          <w:szCs w:val="22"/>
        </w:rPr>
        <w:t>li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i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da popu</w:t>
      </w:r>
      <w:r>
        <w:rPr>
          <w:spacing w:val="1"/>
          <w:sz w:val="22"/>
          <w:szCs w:val="22"/>
        </w:rPr>
        <w:t>l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si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au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a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rt</w:t>
      </w:r>
      <w:r>
        <w:rPr>
          <w:sz w:val="22"/>
          <w:szCs w:val="22"/>
        </w:rPr>
        <w:t>en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u, pen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u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pu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an da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a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eng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una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</w:t>
      </w:r>
      <w:r>
        <w:rPr>
          <w:spacing w:val="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tr</w:t>
      </w:r>
      <w:r>
        <w:rPr>
          <w:sz w:val="22"/>
          <w:szCs w:val="22"/>
        </w:rPr>
        <w:t>u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t pene</w:t>
      </w:r>
      <w:r>
        <w:rPr>
          <w:spacing w:val="-1"/>
          <w:sz w:val="22"/>
          <w:szCs w:val="22"/>
        </w:rPr>
        <w:t>li</w:t>
      </w:r>
      <w:r>
        <w:rPr>
          <w:spacing w:val="1"/>
          <w:sz w:val="22"/>
          <w:szCs w:val="22"/>
        </w:rPr>
        <w:t>ti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n,an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 xml:space="preserve">s dan </w:t>
      </w:r>
      <w:r>
        <w:rPr>
          <w:spacing w:val="-2"/>
          <w:sz w:val="22"/>
          <w:szCs w:val="22"/>
        </w:rPr>
        <w:t>b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f</w:t>
      </w:r>
      <w:r>
        <w:rPr>
          <w:sz w:val="22"/>
          <w:szCs w:val="22"/>
        </w:rPr>
        <w:t>at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ua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 xml:space="preserve">f 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u s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c.</w:t>
      </w:r>
    </w:p>
    <w:p w:rsidR="001C3191" w:rsidRDefault="003372AD">
      <w:pPr>
        <w:spacing w:before="1" w:line="240" w:lineRule="exact"/>
        <w:ind w:right="83" w:firstLine="720"/>
        <w:jc w:val="both"/>
        <w:rPr>
          <w:sz w:val="22"/>
          <w:szCs w:val="22"/>
        </w:rPr>
      </w:pP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 xml:space="preserve">uan </w:t>
      </w:r>
      <w:r>
        <w:rPr>
          <w:spacing w:val="-2"/>
          <w:sz w:val="22"/>
          <w:szCs w:val="22"/>
        </w:rPr>
        <w:t>p</w:t>
      </w:r>
      <w:r>
        <w:rPr>
          <w:sz w:val="22"/>
          <w:szCs w:val="22"/>
        </w:rPr>
        <w:t>en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l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ti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n d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p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rl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 da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 p</w:t>
      </w:r>
      <w:r>
        <w:rPr>
          <w:spacing w:val="1"/>
          <w:sz w:val="22"/>
          <w:szCs w:val="22"/>
        </w:rPr>
        <w:t>ri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 xml:space="preserve">er  </w:t>
      </w:r>
      <w:r>
        <w:rPr>
          <w:spacing w:val="26"/>
          <w:sz w:val="22"/>
          <w:szCs w:val="22"/>
        </w:rPr>
        <w:t xml:space="preserve"> </w:t>
      </w:r>
      <w:r>
        <w:rPr>
          <w:sz w:val="22"/>
          <w:szCs w:val="22"/>
        </w:rPr>
        <w:t xml:space="preserve">dan  </w:t>
      </w:r>
      <w:r>
        <w:rPr>
          <w:spacing w:val="25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a  </w:t>
      </w:r>
      <w:r>
        <w:rPr>
          <w:spacing w:val="25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un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 xml:space="preserve">er  </w:t>
      </w:r>
      <w:r>
        <w:rPr>
          <w:spacing w:val="2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ud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an  </w:t>
      </w:r>
      <w:r>
        <w:rPr>
          <w:spacing w:val="25"/>
          <w:sz w:val="22"/>
          <w:szCs w:val="22"/>
        </w:rPr>
        <w:t xml:space="preserve"> </w:t>
      </w:r>
      <w:r>
        <w:rPr>
          <w:sz w:val="22"/>
          <w:szCs w:val="22"/>
        </w:rPr>
        <w:t>da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</w:p>
    <w:p w:rsidR="001C3191" w:rsidRDefault="003372AD">
      <w:pPr>
        <w:spacing w:line="240" w:lineRule="exact"/>
        <w:ind w:right="89"/>
        <w:jc w:val="both"/>
        <w:rPr>
          <w:sz w:val="22"/>
          <w:szCs w:val="22"/>
        </w:rPr>
      </w:pP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an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l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si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an</w:t>
      </w:r>
      <w:r>
        <w:rPr>
          <w:spacing w:val="20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eng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una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</w:t>
      </w:r>
      <w:r>
        <w:rPr>
          <w:spacing w:val="20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ode</w:t>
      </w:r>
      <w:r>
        <w:rPr>
          <w:spacing w:val="1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g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i</w:t>
      </w:r>
    </w:p>
    <w:p w:rsidR="001C3191" w:rsidRDefault="003372AD">
      <w:pPr>
        <w:spacing w:before="1" w:line="240" w:lineRule="exact"/>
        <w:ind w:right="80"/>
        <w:jc w:val="both"/>
        <w:rPr>
          <w:sz w:val="22"/>
          <w:szCs w:val="22"/>
        </w:rPr>
      </w:pPr>
      <w:r>
        <w:rPr>
          <w:spacing w:val="1"/>
          <w:sz w:val="22"/>
          <w:szCs w:val="22"/>
        </w:rPr>
        <w:t>li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ah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ti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t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c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ang d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un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 un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uk</w:t>
      </w:r>
      <w:r>
        <w:rPr>
          <w:spacing w:val="45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enca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i</w:t>
      </w:r>
      <w:r>
        <w:rPr>
          <w:spacing w:val="47"/>
          <w:sz w:val="22"/>
          <w:szCs w:val="22"/>
        </w:rPr>
        <w:t xml:space="preserve"> </w:t>
      </w:r>
      <w:r>
        <w:rPr>
          <w:sz w:val="22"/>
          <w:szCs w:val="22"/>
        </w:rPr>
        <w:t>hubun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an</w:t>
      </w:r>
      <w:r>
        <w:rPr>
          <w:spacing w:val="46"/>
          <w:sz w:val="22"/>
          <w:szCs w:val="22"/>
        </w:rPr>
        <w:t xml:space="preserve"> </w:t>
      </w:r>
      <w:r>
        <w:rPr>
          <w:sz w:val="22"/>
          <w:szCs w:val="22"/>
        </w:rPr>
        <w:t>an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</w:t>
      </w:r>
      <w:r>
        <w:rPr>
          <w:spacing w:val="46"/>
          <w:sz w:val="22"/>
          <w:szCs w:val="22"/>
        </w:rPr>
        <w:t xml:space="preserve"> </w:t>
      </w:r>
      <w:r>
        <w:rPr>
          <w:sz w:val="22"/>
          <w:szCs w:val="22"/>
        </w:rPr>
        <w:t>dua</w:t>
      </w:r>
      <w:r>
        <w:rPr>
          <w:spacing w:val="4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b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e</w:t>
      </w:r>
    </w:p>
    <w:p w:rsidR="001C3191" w:rsidRDefault="003372AD">
      <w:pPr>
        <w:spacing w:line="240" w:lineRule="exact"/>
        <w:ind w:right="88"/>
        <w:jc w:val="both"/>
        <w:rPr>
          <w:sz w:val="22"/>
          <w:szCs w:val="22"/>
        </w:rPr>
      </w:pP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au </w:t>
      </w:r>
      <w:r>
        <w:rPr>
          <w:spacing w:val="5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eb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h, </w:t>
      </w:r>
      <w:r>
        <w:rPr>
          <w:spacing w:val="51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gg</w:t>
      </w:r>
      <w:r>
        <w:rPr>
          <w:sz w:val="22"/>
          <w:szCs w:val="22"/>
        </w:rPr>
        <w:t xml:space="preserve">a </w:t>
      </w:r>
      <w:r>
        <w:rPr>
          <w:spacing w:val="53"/>
          <w:sz w:val="22"/>
          <w:szCs w:val="22"/>
        </w:rPr>
        <w:t xml:space="preserve"> </w:t>
      </w:r>
      <w:r>
        <w:rPr>
          <w:sz w:val="22"/>
          <w:szCs w:val="22"/>
        </w:rPr>
        <w:t>na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ti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a </w:t>
      </w:r>
      <w:r>
        <w:rPr>
          <w:spacing w:val="5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ap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t </w:t>
      </w:r>
      <w:r>
        <w:rPr>
          <w:spacing w:val="54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u</w:t>
      </w:r>
    </w:p>
    <w:p w:rsidR="001C3191" w:rsidRDefault="003372AD">
      <w:pPr>
        <w:spacing w:before="1"/>
        <w:ind w:right="3171"/>
        <w:jc w:val="both"/>
        <w:rPr>
          <w:sz w:val="22"/>
          <w:szCs w:val="22"/>
        </w:rPr>
      </w:pP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si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pu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an.</w:t>
      </w:r>
    </w:p>
    <w:p w:rsidR="001C3191" w:rsidRDefault="001C3191">
      <w:pPr>
        <w:spacing w:before="3" w:line="260" w:lineRule="exact"/>
        <w:rPr>
          <w:sz w:val="26"/>
          <w:szCs w:val="26"/>
        </w:rPr>
      </w:pPr>
    </w:p>
    <w:p w:rsidR="001C3191" w:rsidRDefault="003372AD">
      <w:pPr>
        <w:spacing w:line="240" w:lineRule="exact"/>
        <w:ind w:right="84"/>
        <w:jc w:val="both"/>
        <w:rPr>
          <w:sz w:val="22"/>
          <w:szCs w:val="22"/>
        </w:rPr>
      </w:pPr>
      <w:r>
        <w:rPr>
          <w:b/>
          <w:spacing w:val="1"/>
          <w:sz w:val="22"/>
          <w:szCs w:val="22"/>
        </w:rPr>
        <w:t>H</w:t>
      </w:r>
      <w:r>
        <w:rPr>
          <w:b/>
          <w:spacing w:val="-1"/>
          <w:sz w:val="22"/>
          <w:szCs w:val="22"/>
        </w:rPr>
        <w:t>A</w:t>
      </w:r>
      <w:r>
        <w:rPr>
          <w:b/>
          <w:sz w:val="22"/>
          <w:szCs w:val="22"/>
        </w:rPr>
        <w:t xml:space="preserve">SIL </w:t>
      </w:r>
      <w:r>
        <w:rPr>
          <w:b/>
          <w:spacing w:val="-1"/>
          <w:sz w:val="22"/>
          <w:szCs w:val="22"/>
        </w:rPr>
        <w:t>ANAL</w:t>
      </w:r>
      <w:r>
        <w:rPr>
          <w:b/>
          <w:sz w:val="22"/>
          <w:szCs w:val="22"/>
        </w:rPr>
        <w:t>ISIS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REGRE</w:t>
      </w:r>
      <w:r>
        <w:rPr>
          <w:b/>
          <w:sz w:val="22"/>
          <w:szCs w:val="22"/>
        </w:rPr>
        <w:t>SI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L</w:t>
      </w:r>
      <w:r>
        <w:rPr>
          <w:b/>
          <w:sz w:val="22"/>
          <w:szCs w:val="22"/>
        </w:rPr>
        <w:t>INI</w:t>
      </w:r>
      <w:r>
        <w:rPr>
          <w:b/>
          <w:spacing w:val="-1"/>
          <w:sz w:val="22"/>
          <w:szCs w:val="22"/>
        </w:rPr>
        <w:t>E</w:t>
      </w:r>
      <w:r>
        <w:rPr>
          <w:b/>
          <w:sz w:val="22"/>
          <w:szCs w:val="22"/>
        </w:rPr>
        <w:t xml:space="preserve">R </w:t>
      </w:r>
      <w:r>
        <w:rPr>
          <w:b/>
          <w:spacing w:val="1"/>
          <w:sz w:val="22"/>
          <w:szCs w:val="22"/>
        </w:rPr>
        <w:t>B</w:t>
      </w:r>
      <w:r>
        <w:rPr>
          <w:b/>
          <w:spacing w:val="-1"/>
          <w:sz w:val="22"/>
          <w:szCs w:val="22"/>
        </w:rPr>
        <w:t>ERGAND</w:t>
      </w:r>
      <w:r>
        <w:rPr>
          <w:b/>
          <w:sz w:val="22"/>
          <w:szCs w:val="22"/>
        </w:rPr>
        <w:t>A</w:t>
      </w:r>
    </w:p>
    <w:p w:rsidR="001C3191" w:rsidRDefault="001C3191">
      <w:pPr>
        <w:spacing w:before="6" w:line="240" w:lineRule="exact"/>
        <w:rPr>
          <w:sz w:val="24"/>
          <w:szCs w:val="24"/>
        </w:rPr>
      </w:pPr>
    </w:p>
    <w:p w:rsidR="001C3191" w:rsidRDefault="003372AD">
      <w:pPr>
        <w:ind w:right="81" w:firstLine="720"/>
        <w:jc w:val="both"/>
        <w:rPr>
          <w:sz w:val="22"/>
          <w:szCs w:val="22"/>
        </w:rPr>
        <w:sectPr w:rsidR="001C3191">
          <w:pgSz w:w="11920" w:h="16860"/>
          <w:pgMar w:top="1360" w:right="1320" w:bottom="280" w:left="1340" w:header="720" w:footer="720" w:gutter="0"/>
          <w:cols w:num="2" w:space="720" w:equalWidth="0">
            <w:col w:w="4256" w:space="717"/>
            <w:col w:w="4287"/>
          </w:cols>
        </w:sectPr>
      </w:pP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na</w:t>
      </w:r>
      <w:r>
        <w:rPr>
          <w:spacing w:val="1"/>
          <w:sz w:val="22"/>
          <w:szCs w:val="22"/>
        </w:rPr>
        <w:t>l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g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L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er </w:t>
      </w:r>
      <w:r>
        <w:rPr>
          <w:spacing w:val="-1"/>
          <w:sz w:val="22"/>
          <w:szCs w:val="22"/>
        </w:rPr>
        <w:t>B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an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a d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una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un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 xml:space="preserve">uk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hui</w:t>
      </w:r>
      <w:r>
        <w:rPr>
          <w:spacing w:val="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p</w:t>
      </w:r>
      <w:r>
        <w:rPr>
          <w:sz w:val="22"/>
          <w:szCs w:val="22"/>
        </w:rPr>
        <w:t>en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uh a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au hubun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an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ca</w:t>
      </w:r>
      <w:r>
        <w:rPr>
          <w:spacing w:val="-2"/>
          <w:sz w:val="22"/>
          <w:szCs w:val="22"/>
        </w:rPr>
        <w:t>r</w:t>
      </w:r>
      <w:r>
        <w:rPr>
          <w:sz w:val="22"/>
          <w:szCs w:val="22"/>
        </w:rPr>
        <w:t>a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l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ar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a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dua a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 xml:space="preserve">au 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b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h 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ri</w:t>
      </w:r>
      <w:r>
        <w:rPr>
          <w:sz w:val="22"/>
          <w:szCs w:val="22"/>
        </w:rPr>
        <w:t>ab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l</w:t>
      </w:r>
      <w:r>
        <w:rPr>
          <w:spacing w:val="2"/>
          <w:sz w:val="22"/>
          <w:szCs w:val="22"/>
        </w:rPr>
        <w:t xml:space="preserve"> </w:t>
      </w:r>
      <w:r>
        <w:rPr>
          <w:i/>
          <w:spacing w:val="-1"/>
          <w:sz w:val="22"/>
          <w:szCs w:val="22"/>
        </w:rPr>
        <w:t>i</w:t>
      </w:r>
      <w:r>
        <w:rPr>
          <w:i/>
          <w:sz w:val="22"/>
          <w:szCs w:val="22"/>
        </w:rPr>
        <w:t>nde</w:t>
      </w:r>
      <w:r>
        <w:rPr>
          <w:i/>
          <w:spacing w:val="-2"/>
          <w:sz w:val="22"/>
          <w:szCs w:val="22"/>
        </w:rPr>
        <w:t>p</w:t>
      </w:r>
      <w:r>
        <w:rPr>
          <w:i/>
          <w:sz w:val="22"/>
          <w:szCs w:val="22"/>
        </w:rPr>
        <w:t>ende</w:t>
      </w:r>
      <w:r>
        <w:rPr>
          <w:i/>
          <w:spacing w:val="-2"/>
          <w:sz w:val="22"/>
          <w:szCs w:val="22"/>
        </w:rPr>
        <w:t>n</w:t>
      </w:r>
      <w:r>
        <w:rPr>
          <w:i/>
          <w:sz w:val="22"/>
          <w:szCs w:val="22"/>
        </w:rPr>
        <w:t>t</w:t>
      </w:r>
      <w:r>
        <w:rPr>
          <w:i/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eng</w:t>
      </w:r>
      <w:r>
        <w:rPr>
          <w:sz w:val="22"/>
          <w:szCs w:val="22"/>
        </w:rPr>
        <w:t>an s</w:t>
      </w:r>
      <w:r>
        <w:rPr>
          <w:spacing w:val="1"/>
          <w:sz w:val="22"/>
          <w:szCs w:val="22"/>
        </w:rPr>
        <w:t>at</w:t>
      </w:r>
      <w:r>
        <w:rPr>
          <w:sz w:val="22"/>
          <w:szCs w:val="22"/>
        </w:rPr>
        <w:t xml:space="preserve">u 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a</w:t>
      </w:r>
      <w:r>
        <w:rPr>
          <w:spacing w:val="2"/>
          <w:sz w:val="22"/>
          <w:szCs w:val="22"/>
        </w:rPr>
        <w:t>b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 xml:space="preserve">l </w:t>
      </w:r>
      <w:r>
        <w:rPr>
          <w:i/>
          <w:sz w:val="22"/>
          <w:szCs w:val="22"/>
        </w:rPr>
        <w:t>depen</w:t>
      </w:r>
      <w:r>
        <w:rPr>
          <w:i/>
          <w:spacing w:val="-2"/>
          <w:sz w:val="22"/>
          <w:szCs w:val="22"/>
        </w:rPr>
        <w:t>d</w:t>
      </w:r>
      <w:r>
        <w:rPr>
          <w:i/>
          <w:sz w:val="22"/>
          <w:szCs w:val="22"/>
        </w:rPr>
        <w:t>en</w:t>
      </w:r>
      <w:r>
        <w:rPr>
          <w:i/>
          <w:spacing w:val="2"/>
          <w:sz w:val="22"/>
          <w:szCs w:val="22"/>
        </w:rPr>
        <w:t>t</w:t>
      </w:r>
      <w:r>
        <w:rPr>
          <w:sz w:val="22"/>
          <w:szCs w:val="22"/>
        </w:rPr>
        <w:t xml:space="preserve">. 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pun ha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l 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g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i Li</w:t>
      </w:r>
      <w:r>
        <w:rPr>
          <w:spacing w:val="-2"/>
          <w:sz w:val="22"/>
          <w:szCs w:val="22"/>
        </w:rPr>
        <w:t>ne</w:t>
      </w:r>
      <w:r>
        <w:rPr>
          <w:sz w:val="22"/>
          <w:szCs w:val="22"/>
        </w:rPr>
        <w:t xml:space="preserve">r </w:t>
      </w:r>
      <w:r>
        <w:rPr>
          <w:spacing w:val="-1"/>
          <w:sz w:val="22"/>
          <w:szCs w:val="22"/>
        </w:rPr>
        <w:t>B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anda</w:t>
      </w:r>
      <w:r>
        <w:rPr>
          <w:spacing w:val="1"/>
          <w:sz w:val="22"/>
          <w:szCs w:val="22"/>
        </w:rPr>
        <w:t xml:space="preserve"> d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p</w:t>
      </w:r>
      <w:r>
        <w:rPr>
          <w:sz w:val="22"/>
          <w:szCs w:val="22"/>
        </w:rPr>
        <w:t>at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li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at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p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 xml:space="preserve">a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b</w:t>
      </w:r>
      <w:r>
        <w:rPr>
          <w:sz w:val="22"/>
          <w:szCs w:val="22"/>
        </w:rPr>
        <w:t>el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b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:</w:t>
      </w:r>
    </w:p>
    <w:p w:rsidR="001C3191" w:rsidRDefault="001C3191">
      <w:pPr>
        <w:spacing w:line="200" w:lineRule="exact"/>
      </w:pPr>
    </w:p>
    <w:p w:rsidR="001C3191" w:rsidRDefault="001C3191">
      <w:pPr>
        <w:spacing w:before="19" w:line="260" w:lineRule="exact"/>
        <w:rPr>
          <w:sz w:val="26"/>
          <w:szCs w:val="26"/>
        </w:rPr>
      </w:pPr>
    </w:p>
    <w:p w:rsidR="001C3191" w:rsidRDefault="003372AD">
      <w:pPr>
        <w:spacing w:before="29"/>
        <w:ind w:left="4162" w:right="4181"/>
        <w:jc w:val="center"/>
        <w:rPr>
          <w:sz w:val="24"/>
          <w:szCs w:val="24"/>
        </w:rPr>
      </w:pPr>
      <w:r>
        <w:rPr>
          <w:b/>
          <w:sz w:val="24"/>
          <w:szCs w:val="24"/>
        </w:rPr>
        <w:t>Ta</w:t>
      </w:r>
      <w:r>
        <w:rPr>
          <w:b/>
          <w:spacing w:val="1"/>
          <w:sz w:val="24"/>
          <w:szCs w:val="24"/>
        </w:rPr>
        <w:t>b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l 1.</w:t>
      </w:r>
    </w:p>
    <w:p w:rsidR="001C3191" w:rsidRDefault="003372AD">
      <w:pPr>
        <w:ind w:left="3046" w:right="3063"/>
        <w:jc w:val="center"/>
        <w:rPr>
          <w:sz w:val="24"/>
          <w:szCs w:val="24"/>
        </w:rPr>
      </w:pPr>
      <w:r>
        <w:rPr>
          <w:b/>
          <w:sz w:val="24"/>
          <w:szCs w:val="24"/>
        </w:rPr>
        <w:t>Has</w:t>
      </w:r>
      <w:r>
        <w:rPr>
          <w:b/>
          <w:spacing w:val="1"/>
          <w:sz w:val="24"/>
          <w:szCs w:val="24"/>
        </w:rPr>
        <w:t>i</w:t>
      </w:r>
      <w:r>
        <w:rPr>
          <w:b/>
          <w:sz w:val="24"/>
          <w:szCs w:val="24"/>
        </w:rPr>
        <w:t>l R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g</w:t>
      </w:r>
      <w:r>
        <w:rPr>
          <w:b/>
          <w:spacing w:val="-1"/>
          <w:sz w:val="24"/>
          <w:szCs w:val="24"/>
        </w:rPr>
        <w:t>re</w:t>
      </w:r>
      <w:r>
        <w:rPr>
          <w:b/>
          <w:sz w:val="24"/>
          <w:szCs w:val="24"/>
        </w:rPr>
        <w:t xml:space="preserve">si </w:t>
      </w:r>
      <w:r>
        <w:rPr>
          <w:b/>
          <w:spacing w:val="1"/>
          <w:sz w:val="24"/>
          <w:szCs w:val="24"/>
        </w:rPr>
        <w:t>L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n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r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B</w:t>
      </w:r>
      <w:r>
        <w:rPr>
          <w:b/>
          <w:spacing w:val="-1"/>
          <w:sz w:val="24"/>
          <w:szCs w:val="24"/>
        </w:rPr>
        <w:t>e</w:t>
      </w:r>
      <w:r>
        <w:rPr>
          <w:b/>
          <w:spacing w:val="1"/>
          <w:sz w:val="24"/>
          <w:szCs w:val="24"/>
        </w:rPr>
        <w:t>r</w:t>
      </w:r>
      <w:r>
        <w:rPr>
          <w:b/>
          <w:sz w:val="24"/>
          <w:szCs w:val="24"/>
        </w:rPr>
        <w:t>ga</w:t>
      </w:r>
      <w:r>
        <w:rPr>
          <w:b/>
          <w:spacing w:val="1"/>
          <w:sz w:val="24"/>
          <w:szCs w:val="24"/>
        </w:rPr>
        <w:t>nd</w:t>
      </w:r>
      <w:r>
        <w:rPr>
          <w:b/>
          <w:sz w:val="24"/>
          <w:szCs w:val="24"/>
        </w:rPr>
        <w:t>a</w:t>
      </w:r>
    </w:p>
    <w:p w:rsidR="001C3191" w:rsidRDefault="001C3191">
      <w:pPr>
        <w:spacing w:before="3" w:line="140" w:lineRule="exact"/>
        <w:rPr>
          <w:sz w:val="14"/>
          <w:szCs w:val="14"/>
        </w:rPr>
      </w:pPr>
    </w:p>
    <w:p w:rsidR="001C3191" w:rsidRDefault="003372AD">
      <w:pPr>
        <w:spacing w:line="220" w:lineRule="exact"/>
        <w:ind w:left="4068" w:right="4074"/>
        <w:jc w:val="center"/>
        <w:rPr>
          <w:rFonts w:ascii="Arial" w:eastAsia="Arial" w:hAnsi="Arial" w:cs="Arial"/>
          <w:sz w:val="13"/>
          <w:szCs w:val="13"/>
        </w:rPr>
      </w:pPr>
      <w:r>
        <w:rPr>
          <w:rFonts w:ascii="Arial" w:eastAsia="Arial" w:hAnsi="Arial" w:cs="Arial"/>
          <w:b/>
          <w:spacing w:val="7"/>
          <w:w w:val="102"/>
          <w:position w:val="-1"/>
          <w:sz w:val="17"/>
          <w:szCs w:val="17"/>
        </w:rPr>
        <w:t>C</w:t>
      </w:r>
      <w:r>
        <w:rPr>
          <w:rFonts w:ascii="Arial" w:eastAsia="Arial" w:hAnsi="Arial" w:cs="Arial"/>
          <w:b/>
          <w:w w:val="102"/>
          <w:position w:val="-1"/>
          <w:sz w:val="17"/>
          <w:szCs w:val="17"/>
        </w:rPr>
        <w:t>o</w:t>
      </w:r>
      <w:r>
        <w:rPr>
          <w:rFonts w:ascii="Arial" w:eastAsia="Arial" w:hAnsi="Arial" w:cs="Arial"/>
          <w:b/>
          <w:spacing w:val="-3"/>
          <w:w w:val="102"/>
          <w:position w:val="-1"/>
          <w:sz w:val="17"/>
          <w:szCs w:val="17"/>
        </w:rPr>
        <w:t>e</w:t>
      </w:r>
      <w:r>
        <w:rPr>
          <w:rFonts w:ascii="Arial" w:eastAsia="Arial" w:hAnsi="Arial" w:cs="Arial"/>
          <w:b/>
          <w:spacing w:val="-5"/>
          <w:w w:val="102"/>
          <w:position w:val="-1"/>
          <w:sz w:val="17"/>
          <w:szCs w:val="17"/>
        </w:rPr>
        <w:t>ff</w:t>
      </w:r>
      <w:r>
        <w:rPr>
          <w:rFonts w:ascii="Arial" w:eastAsia="Arial" w:hAnsi="Arial" w:cs="Arial"/>
          <w:b/>
          <w:w w:val="102"/>
          <w:position w:val="-1"/>
          <w:sz w:val="17"/>
          <w:szCs w:val="17"/>
        </w:rPr>
        <w:t>i</w:t>
      </w:r>
      <w:r>
        <w:rPr>
          <w:rFonts w:ascii="Arial" w:eastAsia="Arial" w:hAnsi="Arial" w:cs="Arial"/>
          <w:b/>
          <w:spacing w:val="-29"/>
          <w:position w:val="-1"/>
          <w:sz w:val="17"/>
          <w:szCs w:val="17"/>
        </w:rPr>
        <w:t xml:space="preserve"> </w:t>
      </w:r>
      <w:r>
        <w:rPr>
          <w:rFonts w:ascii="Arial" w:eastAsia="Arial" w:hAnsi="Arial" w:cs="Arial"/>
          <w:b/>
          <w:spacing w:val="-3"/>
          <w:w w:val="102"/>
          <w:position w:val="-1"/>
          <w:sz w:val="17"/>
          <w:szCs w:val="17"/>
        </w:rPr>
        <w:t>c</w:t>
      </w:r>
      <w:r>
        <w:rPr>
          <w:rFonts w:ascii="Arial" w:eastAsia="Arial" w:hAnsi="Arial" w:cs="Arial"/>
          <w:b/>
          <w:spacing w:val="5"/>
          <w:w w:val="102"/>
          <w:position w:val="-1"/>
          <w:sz w:val="17"/>
          <w:szCs w:val="17"/>
        </w:rPr>
        <w:t>i</w:t>
      </w:r>
      <w:r>
        <w:rPr>
          <w:rFonts w:ascii="Arial" w:eastAsia="Arial" w:hAnsi="Arial" w:cs="Arial"/>
          <w:b/>
          <w:spacing w:val="-3"/>
          <w:w w:val="102"/>
          <w:position w:val="-1"/>
          <w:sz w:val="17"/>
          <w:szCs w:val="17"/>
        </w:rPr>
        <w:t>e</w:t>
      </w:r>
      <w:r>
        <w:rPr>
          <w:rFonts w:ascii="Arial" w:eastAsia="Arial" w:hAnsi="Arial" w:cs="Arial"/>
          <w:b/>
          <w:w w:val="102"/>
          <w:position w:val="-1"/>
          <w:sz w:val="17"/>
          <w:szCs w:val="17"/>
        </w:rPr>
        <w:t>n</w:t>
      </w:r>
      <w:r>
        <w:rPr>
          <w:rFonts w:ascii="Arial" w:eastAsia="Arial" w:hAnsi="Arial" w:cs="Arial"/>
          <w:b/>
          <w:spacing w:val="-4"/>
          <w:w w:val="102"/>
          <w:position w:val="-1"/>
          <w:sz w:val="17"/>
          <w:szCs w:val="17"/>
        </w:rPr>
        <w:t>t</w:t>
      </w:r>
      <w:r>
        <w:rPr>
          <w:rFonts w:ascii="Arial" w:eastAsia="Arial" w:hAnsi="Arial" w:cs="Arial"/>
          <w:b/>
          <w:spacing w:val="-43"/>
          <w:w w:val="102"/>
          <w:position w:val="-1"/>
          <w:sz w:val="17"/>
          <w:szCs w:val="17"/>
        </w:rPr>
        <w:t>s</w:t>
      </w:r>
      <w:r>
        <w:rPr>
          <w:rFonts w:ascii="Arial" w:eastAsia="Arial" w:hAnsi="Arial" w:cs="Arial"/>
          <w:b/>
          <w:w w:val="102"/>
          <w:position w:val="5"/>
          <w:sz w:val="13"/>
          <w:szCs w:val="13"/>
        </w:rPr>
        <w:t>a</w:t>
      </w:r>
    </w:p>
    <w:p w:rsidR="001C3191" w:rsidRDefault="001C3191">
      <w:pPr>
        <w:spacing w:before="1" w:line="100" w:lineRule="exact"/>
        <w:rPr>
          <w:sz w:val="10"/>
          <w:szCs w:val="10"/>
        </w:rPr>
      </w:pPr>
    </w:p>
    <w:tbl>
      <w:tblPr>
        <w:tblW w:w="0" w:type="auto"/>
        <w:tblInd w:w="77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8"/>
        <w:gridCol w:w="995"/>
        <w:gridCol w:w="999"/>
        <w:gridCol w:w="1345"/>
        <w:gridCol w:w="999"/>
        <w:gridCol w:w="1003"/>
      </w:tblGrid>
      <w:tr w:rsidR="001C3191">
        <w:trPr>
          <w:trHeight w:hRule="exact" w:val="475"/>
        </w:trPr>
        <w:tc>
          <w:tcPr>
            <w:tcW w:w="2318" w:type="dxa"/>
            <w:vMerge w:val="restart"/>
            <w:tcBorders>
              <w:top w:val="single" w:sz="11" w:space="0" w:color="000000"/>
              <w:left w:val="single" w:sz="11" w:space="0" w:color="000000"/>
              <w:right w:val="single" w:sz="11" w:space="0" w:color="000000"/>
            </w:tcBorders>
          </w:tcPr>
          <w:p w:rsidR="001C3191" w:rsidRDefault="001C3191">
            <w:pPr>
              <w:spacing w:before="10" w:line="100" w:lineRule="exact"/>
              <w:rPr>
                <w:sz w:val="11"/>
                <w:szCs w:val="11"/>
              </w:rPr>
            </w:pPr>
          </w:p>
          <w:p w:rsidR="001C3191" w:rsidRDefault="001C3191">
            <w:pPr>
              <w:spacing w:line="200" w:lineRule="exact"/>
            </w:pPr>
          </w:p>
          <w:p w:rsidR="001C3191" w:rsidRDefault="001C3191">
            <w:pPr>
              <w:spacing w:line="200" w:lineRule="exact"/>
            </w:pPr>
          </w:p>
          <w:p w:rsidR="001C3191" w:rsidRDefault="003372AD">
            <w:pPr>
              <w:spacing w:line="180" w:lineRule="exact"/>
              <w:ind w:left="9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2"/>
                <w:w w:val="102"/>
                <w:position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-3"/>
                <w:w w:val="102"/>
                <w:position w:val="-1"/>
                <w:sz w:val="17"/>
                <w:szCs w:val="17"/>
              </w:rPr>
              <w:t>ode</w:t>
            </w:r>
            <w:r>
              <w:rPr>
                <w:rFonts w:ascii="Arial" w:eastAsia="Arial" w:hAnsi="Arial" w:cs="Arial"/>
                <w:w w:val="102"/>
                <w:position w:val="-1"/>
                <w:sz w:val="17"/>
                <w:szCs w:val="17"/>
              </w:rPr>
              <w:t>l</w:t>
            </w:r>
          </w:p>
        </w:tc>
        <w:tc>
          <w:tcPr>
            <w:tcW w:w="1994" w:type="dxa"/>
            <w:gridSpan w:val="2"/>
            <w:tcBorders>
              <w:top w:val="single" w:sz="11" w:space="0" w:color="000000"/>
              <w:left w:val="single" w:sz="11" w:space="0" w:color="000000"/>
              <w:bottom w:val="nil"/>
              <w:right w:val="single" w:sz="5" w:space="0" w:color="000000"/>
            </w:tcBorders>
          </w:tcPr>
          <w:p w:rsidR="001C3191" w:rsidRDefault="003372AD">
            <w:pPr>
              <w:spacing w:before="53"/>
              <w:ind w:left="339" w:right="37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7"/>
                <w:w w:val="102"/>
                <w:sz w:val="17"/>
                <w:szCs w:val="17"/>
              </w:rPr>
              <w:t>U</w:t>
            </w:r>
            <w:r>
              <w:rPr>
                <w:rFonts w:ascii="Arial" w:eastAsia="Arial" w:hAnsi="Arial" w:cs="Arial"/>
                <w:spacing w:val="-3"/>
                <w:w w:val="102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6"/>
                <w:w w:val="102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5"/>
                <w:w w:val="102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3"/>
                <w:w w:val="102"/>
                <w:sz w:val="17"/>
                <w:szCs w:val="17"/>
              </w:rPr>
              <w:t>anda</w:t>
            </w:r>
            <w:r>
              <w:rPr>
                <w:rFonts w:ascii="Arial" w:eastAsia="Arial" w:hAnsi="Arial" w:cs="Arial"/>
                <w:spacing w:val="-5"/>
                <w:w w:val="102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3"/>
                <w:w w:val="102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1"/>
                <w:w w:val="10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20"/>
                <w:w w:val="102"/>
                <w:sz w:val="17"/>
                <w:szCs w:val="17"/>
              </w:rPr>
              <w:t>z</w:t>
            </w:r>
            <w:r>
              <w:rPr>
                <w:rFonts w:ascii="Arial" w:eastAsia="Arial" w:hAnsi="Arial" w:cs="Arial"/>
                <w:spacing w:val="-3"/>
                <w:w w:val="102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w w:val="102"/>
                <w:sz w:val="17"/>
                <w:szCs w:val="17"/>
              </w:rPr>
              <w:t>d</w:t>
            </w:r>
          </w:p>
          <w:p w:rsidR="001C3191" w:rsidRDefault="003372AD">
            <w:pPr>
              <w:spacing w:before="17"/>
              <w:ind w:left="447" w:right="50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7"/>
                <w:w w:val="102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3"/>
                <w:w w:val="102"/>
                <w:sz w:val="17"/>
                <w:szCs w:val="17"/>
              </w:rPr>
              <w:t>oe</w:t>
            </w:r>
            <w:r>
              <w:rPr>
                <w:rFonts w:ascii="Arial" w:eastAsia="Arial" w:hAnsi="Arial" w:cs="Arial"/>
                <w:w w:val="102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-29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-15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w w:val="10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6"/>
                <w:w w:val="102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2"/>
                <w:w w:val="10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3"/>
                <w:w w:val="102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pacing w:val="5"/>
                <w:w w:val="102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w w:val="102"/>
                <w:sz w:val="17"/>
                <w:szCs w:val="17"/>
              </w:rPr>
              <w:t>s</w:t>
            </w:r>
          </w:p>
        </w:tc>
        <w:tc>
          <w:tcPr>
            <w:tcW w:w="1345" w:type="dxa"/>
            <w:tcBorders>
              <w:top w:val="single" w:sz="11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C3191" w:rsidRDefault="003372AD">
            <w:pPr>
              <w:spacing w:before="53"/>
              <w:ind w:left="14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9"/>
                <w:w w:val="102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w w:val="102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29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7"/>
                <w:w w:val="102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-3"/>
                <w:w w:val="102"/>
                <w:sz w:val="17"/>
                <w:szCs w:val="17"/>
              </w:rPr>
              <w:t>nda</w:t>
            </w:r>
            <w:r>
              <w:rPr>
                <w:rFonts w:ascii="Arial" w:eastAsia="Arial" w:hAnsi="Arial" w:cs="Arial"/>
                <w:spacing w:val="9"/>
                <w:w w:val="102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7"/>
                <w:w w:val="102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1"/>
                <w:w w:val="10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7"/>
                <w:w w:val="102"/>
                <w:sz w:val="17"/>
                <w:szCs w:val="17"/>
              </w:rPr>
              <w:t>z</w:t>
            </w:r>
            <w:r>
              <w:rPr>
                <w:rFonts w:ascii="Arial" w:eastAsia="Arial" w:hAnsi="Arial" w:cs="Arial"/>
                <w:spacing w:val="-3"/>
                <w:w w:val="102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w w:val="102"/>
                <w:sz w:val="17"/>
                <w:szCs w:val="17"/>
              </w:rPr>
              <w:t>d</w:t>
            </w:r>
          </w:p>
          <w:p w:rsidR="001C3191" w:rsidRDefault="003372AD">
            <w:pPr>
              <w:spacing w:before="17" w:line="180" w:lineRule="exact"/>
              <w:ind w:left="15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7"/>
                <w:w w:val="102"/>
                <w:position w:val="-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3"/>
                <w:w w:val="102"/>
                <w:position w:val="-1"/>
                <w:sz w:val="17"/>
                <w:szCs w:val="17"/>
              </w:rPr>
              <w:t>oe</w:t>
            </w:r>
            <w:r>
              <w:rPr>
                <w:rFonts w:ascii="Arial" w:eastAsia="Arial" w:hAnsi="Arial" w:cs="Arial"/>
                <w:w w:val="102"/>
                <w:position w:val="-1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-29"/>
                <w:position w:val="-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position w:val="-1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-15"/>
                <w:position w:val="-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w w:val="102"/>
                <w:position w:val="-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6"/>
                <w:w w:val="102"/>
                <w:position w:val="-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2"/>
                <w:w w:val="102"/>
                <w:position w:val="-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3"/>
                <w:w w:val="102"/>
                <w:position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pacing w:val="5"/>
                <w:w w:val="102"/>
                <w:position w:val="-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w w:val="102"/>
                <w:position w:val="-1"/>
                <w:sz w:val="17"/>
                <w:szCs w:val="17"/>
              </w:rPr>
              <w:t>s</w:t>
            </w:r>
          </w:p>
        </w:tc>
        <w:tc>
          <w:tcPr>
            <w:tcW w:w="999" w:type="dxa"/>
            <w:vMerge w:val="restart"/>
            <w:tcBorders>
              <w:top w:val="single" w:sz="11" w:space="0" w:color="000000"/>
              <w:left w:val="single" w:sz="5" w:space="0" w:color="000000"/>
              <w:right w:val="single" w:sz="5" w:space="0" w:color="000000"/>
            </w:tcBorders>
          </w:tcPr>
          <w:p w:rsidR="001C3191" w:rsidRDefault="001C3191">
            <w:pPr>
              <w:spacing w:before="10" w:line="100" w:lineRule="exact"/>
              <w:rPr>
                <w:sz w:val="11"/>
                <w:szCs w:val="11"/>
              </w:rPr>
            </w:pPr>
          </w:p>
          <w:p w:rsidR="001C3191" w:rsidRDefault="001C3191">
            <w:pPr>
              <w:spacing w:line="200" w:lineRule="exact"/>
            </w:pPr>
          </w:p>
          <w:p w:rsidR="001C3191" w:rsidRDefault="001C3191">
            <w:pPr>
              <w:spacing w:line="200" w:lineRule="exact"/>
            </w:pPr>
          </w:p>
          <w:p w:rsidR="001C3191" w:rsidRDefault="003372AD">
            <w:pPr>
              <w:spacing w:line="180" w:lineRule="exact"/>
              <w:ind w:left="404" w:right="46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2"/>
                <w:position w:val="-1"/>
                <w:sz w:val="17"/>
                <w:szCs w:val="17"/>
              </w:rPr>
              <w:t>t</w:t>
            </w:r>
          </w:p>
        </w:tc>
        <w:tc>
          <w:tcPr>
            <w:tcW w:w="1003" w:type="dxa"/>
            <w:vMerge w:val="restart"/>
            <w:tcBorders>
              <w:top w:val="single" w:sz="11" w:space="0" w:color="000000"/>
              <w:left w:val="single" w:sz="5" w:space="0" w:color="000000"/>
              <w:right w:val="single" w:sz="11" w:space="0" w:color="000000"/>
            </w:tcBorders>
          </w:tcPr>
          <w:p w:rsidR="001C3191" w:rsidRDefault="001C3191">
            <w:pPr>
              <w:spacing w:before="10" w:line="100" w:lineRule="exact"/>
              <w:rPr>
                <w:sz w:val="11"/>
                <w:szCs w:val="11"/>
              </w:rPr>
            </w:pPr>
          </w:p>
          <w:p w:rsidR="001C3191" w:rsidRDefault="001C3191">
            <w:pPr>
              <w:spacing w:line="200" w:lineRule="exact"/>
            </w:pPr>
          </w:p>
          <w:p w:rsidR="001C3191" w:rsidRDefault="001C3191">
            <w:pPr>
              <w:spacing w:line="200" w:lineRule="exact"/>
            </w:pPr>
          </w:p>
          <w:p w:rsidR="001C3191" w:rsidRDefault="003372AD">
            <w:pPr>
              <w:spacing w:line="180" w:lineRule="exact"/>
              <w:ind w:left="31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9"/>
                <w:w w:val="102"/>
                <w:position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1"/>
                <w:w w:val="102"/>
                <w:position w:val="-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3"/>
                <w:w w:val="102"/>
                <w:position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w w:val="102"/>
                <w:position w:val="-1"/>
                <w:sz w:val="17"/>
                <w:szCs w:val="17"/>
              </w:rPr>
              <w:t>.</w:t>
            </w:r>
          </w:p>
        </w:tc>
      </w:tr>
      <w:tr w:rsidR="001C3191">
        <w:trPr>
          <w:trHeight w:hRule="exact" w:val="257"/>
        </w:trPr>
        <w:tc>
          <w:tcPr>
            <w:tcW w:w="2318" w:type="dxa"/>
            <w:vMerge/>
            <w:tcBorders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:rsidR="001C3191" w:rsidRDefault="001C3191"/>
        </w:tc>
        <w:tc>
          <w:tcPr>
            <w:tcW w:w="995" w:type="dxa"/>
            <w:tcBorders>
              <w:top w:val="single" w:sz="5" w:space="0" w:color="000000"/>
              <w:left w:val="single" w:sz="11" w:space="0" w:color="000000"/>
              <w:bottom w:val="single" w:sz="11" w:space="0" w:color="000000"/>
              <w:right w:val="single" w:sz="5" w:space="0" w:color="000000"/>
            </w:tcBorders>
          </w:tcPr>
          <w:p w:rsidR="001C3191" w:rsidRDefault="003372AD">
            <w:pPr>
              <w:spacing w:before="50" w:line="180" w:lineRule="exact"/>
              <w:ind w:left="367" w:right="4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w w:val="102"/>
                <w:position w:val="-1"/>
                <w:sz w:val="17"/>
                <w:szCs w:val="17"/>
              </w:rPr>
              <w:t>B</w:t>
            </w:r>
          </w:p>
        </w:tc>
        <w:tc>
          <w:tcPr>
            <w:tcW w:w="999" w:type="dxa"/>
            <w:tcBorders>
              <w:top w:val="single" w:sz="5" w:space="0" w:color="000000"/>
              <w:left w:val="single" w:sz="5" w:space="0" w:color="000000"/>
              <w:bottom w:val="single" w:sz="11" w:space="0" w:color="000000"/>
              <w:right w:val="single" w:sz="5" w:space="0" w:color="000000"/>
            </w:tcBorders>
          </w:tcPr>
          <w:p w:rsidR="001C3191" w:rsidRDefault="003372AD">
            <w:pPr>
              <w:spacing w:before="50" w:line="180" w:lineRule="exact"/>
              <w:ind w:left="9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9"/>
                <w:w w:val="102"/>
                <w:position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w w:val="102"/>
                <w:position w:val="-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29"/>
                <w:position w:val="-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7"/>
                <w:position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position w:val="-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27"/>
                <w:position w:val="-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9"/>
                <w:w w:val="102"/>
                <w:position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-5"/>
                <w:w w:val="102"/>
                <w:position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9"/>
                <w:w w:val="102"/>
                <w:position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7"/>
                <w:w w:val="102"/>
                <w:position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w w:val="102"/>
                <w:position w:val="-1"/>
                <w:sz w:val="17"/>
                <w:szCs w:val="17"/>
              </w:rPr>
              <w:t>r</w:t>
            </w:r>
          </w:p>
        </w:tc>
        <w:tc>
          <w:tcPr>
            <w:tcW w:w="1345" w:type="dxa"/>
            <w:tcBorders>
              <w:top w:val="single" w:sz="5" w:space="0" w:color="000000"/>
              <w:left w:val="single" w:sz="5" w:space="0" w:color="000000"/>
              <w:bottom w:val="single" w:sz="11" w:space="0" w:color="000000"/>
              <w:right w:val="single" w:sz="5" w:space="0" w:color="000000"/>
            </w:tcBorders>
          </w:tcPr>
          <w:p w:rsidR="001C3191" w:rsidRDefault="003372AD">
            <w:pPr>
              <w:spacing w:before="50" w:line="180" w:lineRule="exact"/>
              <w:ind w:left="431" w:right="48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9"/>
                <w:w w:val="102"/>
                <w:position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spacing w:val="-3"/>
                <w:w w:val="102"/>
                <w:position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5"/>
                <w:w w:val="102"/>
                <w:position w:val="-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w w:val="102"/>
                <w:position w:val="-1"/>
                <w:sz w:val="17"/>
                <w:szCs w:val="17"/>
              </w:rPr>
              <w:t>a</w:t>
            </w:r>
          </w:p>
        </w:tc>
        <w:tc>
          <w:tcPr>
            <w:tcW w:w="999" w:type="dxa"/>
            <w:vMerge/>
            <w:tcBorders>
              <w:left w:val="single" w:sz="5" w:space="0" w:color="000000"/>
              <w:bottom w:val="single" w:sz="11" w:space="0" w:color="000000"/>
              <w:right w:val="single" w:sz="5" w:space="0" w:color="000000"/>
            </w:tcBorders>
          </w:tcPr>
          <w:p w:rsidR="001C3191" w:rsidRDefault="001C3191"/>
        </w:tc>
        <w:tc>
          <w:tcPr>
            <w:tcW w:w="1003" w:type="dxa"/>
            <w:vMerge/>
            <w:tcBorders>
              <w:left w:val="single" w:sz="5" w:space="0" w:color="000000"/>
              <w:bottom w:val="single" w:sz="11" w:space="0" w:color="000000"/>
              <w:right w:val="single" w:sz="11" w:space="0" w:color="000000"/>
            </w:tcBorders>
          </w:tcPr>
          <w:p w:rsidR="001C3191" w:rsidRDefault="001C3191"/>
        </w:tc>
      </w:tr>
      <w:tr w:rsidR="001C3191">
        <w:trPr>
          <w:trHeight w:hRule="exact" w:val="1013"/>
        </w:trPr>
        <w:tc>
          <w:tcPr>
            <w:tcW w:w="2318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:rsidR="001C3191" w:rsidRDefault="003372AD">
            <w:pPr>
              <w:tabs>
                <w:tab w:val="left" w:pos="780"/>
              </w:tabs>
              <w:spacing w:line="310" w:lineRule="auto"/>
              <w:ind w:left="800" w:right="570" w:hanging="70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-45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ab/>
            </w:r>
            <w:r>
              <w:rPr>
                <w:rFonts w:ascii="Arial" w:eastAsia="Arial" w:hAnsi="Arial" w:cs="Arial"/>
                <w:spacing w:val="-5"/>
                <w:w w:val="102"/>
                <w:sz w:val="17"/>
                <w:szCs w:val="17"/>
              </w:rPr>
              <w:t>(</w:t>
            </w:r>
            <w:r>
              <w:rPr>
                <w:rFonts w:ascii="Arial" w:eastAsia="Arial" w:hAnsi="Arial" w:cs="Arial"/>
                <w:spacing w:val="7"/>
                <w:w w:val="102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3"/>
                <w:w w:val="102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spacing w:val="6"/>
                <w:w w:val="102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5"/>
                <w:w w:val="102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3"/>
                <w:w w:val="102"/>
                <w:sz w:val="17"/>
                <w:szCs w:val="17"/>
              </w:rPr>
              <w:t>an</w:t>
            </w:r>
            <w:r>
              <w:rPr>
                <w:rFonts w:ascii="Arial" w:eastAsia="Arial" w:hAnsi="Arial" w:cs="Arial"/>
                <w:spacing w:val="5"/>
                <w:w w:val="102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w w:val="102"/>
                <w:sz w:val="17"/>
                <w:szCs w:val="17"/>
              </w:rPr>
              <w:t xml:space="preserve">) </w:t>
            </w:r>
            <w:r>
              <w:rPr>
                <w:rFonts w:ascii="Arial" w:eastAsia="Arial" w:hAnsi="Arial" w:cs="Arial"/>
                <w:spacing w:val="-9"/>
                <w:w w:val="102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3"/>
                <w:w w:val="102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2"/>
                <w:w w:val="102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-3"/>
                <w:w w:val="102"/>
                <w:sz w:val="17"/>
                <w:szCs w:val="17"/>
              </w:rPr>
              <w:t>un</w:t>
            </w:r>
            <w:r>
              <w:rPr>
                <w:rFonts w:ascii="Arial" w:eastAsia="Arial" w:hAnsi="Arial" w:cs="Arial"/>
                <w:spacing w:val="1"/>
                <w:w w:val="10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6"/>
                <w:w w:val="102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3"/>
                <w:w w:val="102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6"/>
                <w:w w:val="102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w w:val="102"/>
                <w:sz w:val="17"/>
                <w:szCs w:val="17"/>
              </w:rPr>
              <w:t xml:space="preserve">i </w:t>
            </w:r>
            <w:r>
              <w:rPr>
                <w:rFonts w:ascii="Arial" w:eastAsia="Arial" w:hAnsi="Arial" w:cs="Arial"/>
                <w:spacing w:val="-12"/>
                <w:w w:val="102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-3"/>
                <w:w w:val="102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5"/>
                <w:w w:val="102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w w:val="10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w w:val="102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spacing w:val="-28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w w:val="102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6"/>
                <w:w w:val="102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w w:val="102"/>
                <w:sz w:val="17"/>
                <w:szCs w:val="17"/>
              </w:rPr>
              <w:t>i</w:t>
            </w:r>
          </w:p>
          <w:p w:rsidR="001C3191" w:rsidRDefault="003372AD">
            <w:pPr>
              <w:spacing w:before="1"/>
              <w:ind w:left="80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3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3"/>
                <w:sz w:val="17"/>
                <w:szCs w:val="17"/>
              </w:rPr>
              <w:t>ng</w:t>
            </w:r>
            <w:r>
              <w:rPr>
                <w:rFonts w:ascii="Arial" w:eastAsia="Arial" w:hAnsi="Arial" w:cs="Arial"/>
                <w:spacing w:val="6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3"/>
                <w:sz w:val="17"/>
                <w:szCs w:val="17"/>
              </w:rPr>
              <w:t>un</w:t>
            </w:r>
            <w:r>
              <w:rPr>
                <w:rFonts w:ascii="Arial" w:eastAsia="Arial" w:hAnsi="Arial" w:cs="Arial"/>
                <w:spacing w:val="-17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spacing w:val="-3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3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9"/>
                <w:w w:val="102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3"/>
                <w:w w:val="102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-5"/>
                <w:w w:val="102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1"/>
                <w:w w:val="102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w w:val="102"/>
                <w:sz w:val="17"/>
                <w:szCs w:val="17"/>
              </w:rPr>
              <w:t>a</w:t>
            </w:r>
          </w:p>
        </w:tc>
        <w:tc>
          <w:tcPr>
            <w:tcW w:w="995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5" w:space="0" w:color="000000"/>
            </w:tcBorders>
          </w:tcPr>
          <w:p w:rsidR="001C3191" w:rsidRDefault="003372AD">
            <w:pPr>
              <w:spacing w:before="14"/>
              <w:ind w:left="41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3"/>
                <w:w w:val="102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5"/>
                <w:w w:val="102"/>
                <w:sz w:val="17"/>
                <w:szCs w:val="17"/>
              </w:rPr>
              <w:t>,</w:t>
            </w:r>
            <w:r>
              <w:rPr>
                <w:rFonts w:ascii="Arial" w:eastAsia="Arial" w:hAnsi="Arial" w:cs="Arial"/>
                <w:spacing w:val="-3"/>
                <w:w w:val="102"/>
                <w:sz w:val="17"/>
                <w:szCs w:val="17"/>
              </w:rPr>
              <w:t>70</w:t>
            </w:r>
            <w:r>
              <w:rPr>
                <w:rFonts w:ascii="Arial" w:eastAsia="Arial" w:hAnsi="Arial" w:cs="Arial"/>
                <w:w w:val="102"/>
                <w:sz w:val="17"/>
                <w:szCs w:val="17"/>
              </w:rPr>
              <w:t>4</w:t>
            </w:r>
          </w:p>
          <w:p w:rsidR="001C3191" w:rsidRDefault="003372AD">
            <w:pPr>
              <w:spacing w:before="57"/>
              <w:ind w:left="41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3"/>
                <w:w w:val="102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5"/>
                <w:w w:val="102"/>
                <w:sz w:val="17"/>
                <w:szCs w:val="17"/>
              </w:rPr>
              <w:t>,</w:t>
            </w:r>
            <w:r>
              <w:rPr>
                <w:rFonts w:ascii="Arial" w:eastAsia="Arial" w:hAnsi="Arial" w:cs="Arial"/>
                <w:spacing w:val="-3"/>
                <w:w w:val="102"/>
                <w:sz w:val="17"/>
                <w:szCs w:val="17"/>
              </w:rPr>
              <w:t>21</w:t>
            </w:r>
            <w:r>
              <w:rPr>
                <w:rFonts w:ascii="Arial" w:eastAsia="Arial" w:hAnsi="Arial" w:cs="Arial"/>
                <w:w w:val="102"/>
                <w:sz w:val="17"/>
                <w:szCs w:val="17"/>
              </w:rPr>
              <w:t>7</w:t>
            </w:r>
          </w:p>
          <w:p w:rsidR="001C3191" w:rsidRDefault="003372AD">
            <w:pPr>
              <w:spacing w:before="57"/>
              <w:ind w:left="41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3"/>
                <w:w w:val="102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5"/>
                <w:w w:val="102"/>
                <w:sz w:val="17"/>
                <w:szCs w:val="17"/>
              </w:rPr>
              <w:t>,</w:t>
            </w:r>
            <w:r>
              <w:rPr>
                <w:rFonts w:ascii="Arial" w:eastAsia="Arial" w:hAnsi="Arial" w:cs="Arial"/>
                <w:spacing w:val="-3"/>
                <w:w w:val="102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w w:val="102"/>
                <w:sz w:val="17"/>
                <w:szCs w:val="17"/>
              </w:rPr>
              <w:t>9</w:t>
            </w:r>
          </w:p>
          <w:p w:rsidR="001C3191" w:rsidRDefault="003372AD">
            <w:pPr>
              <w:spacing w:before="57"/>
              <w:ind w:left="41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3"/>
                <w:w w:val="102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5"/>
                <w:w w:val="102"/>
                <w:sz w:val="17"/>
                <w:szCs w:val="17"/>
              </w:rPr>
              <w:t>,</w:t>
            </w:r>
            <w:r>
              <w:rPr>
                <w:rFonts w:ascii="Arial" w:eastAsia="Arial" w:hAnsi="Arial" w:cs="Arial"/>
                <w:spacing w:val="-3"/>
                <w:w w:val="102"/>
                <w:sz w:val="17"/>
                <w:szCs w:val="17"/>
              </w:rPr>
              <w:t>39</w:t>
            </w:r>
            <w:r>
              <w:rPr>
                <w:rFonts w:ascii="Arial" w:eastAsia="Arial" w:hAnsi="Arial" w:cs="Arial"/>
                <w:w w:val="102"/>
                <w:sz w:val="17"/>
                <w:szCs w:val="17"/>
              </w:rPr>
              <w:t>8</w:t>
            </w:r>
          </w:p>
        </w:tc>
        <w:tc>
          <w:tcPr>
            <w:tcW w:w="999" w:type="dxa"/>
            <w:tcBorders>
              <w:top w:val="single" w:sz="11" w:space="0" w:color="000000"/>
              <w:left w:val="single" w:sz="5" w:space="0" w:color="000000"/>
              <w:bottom w:val="single" w:sz="11" w:space="0" w:color="000000"/>
              <w:right w:val="single" w:sz="5" w:space="0" w:color="000000"/>
            </w:tcBorders>
          </w:tcPr>
          <w:p w:rsidR="001C3191" w:rsidRDefault="003372AD">
            <w:pPr>
              <w:spacing w:before="14"/>
              <w:ind w:left="42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3"/>
                <w:w w:val="102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5"/>
                <w:w w:val="102"/>
                <w:sz w:val="17"/>
                <w:szCs w:val="17"/>
              </w:rPr>
              <w:t>,</w:t>
            </w:r>
            <w:r>
              <w:rPr>
                <w:rFonts w:ascii="Arial" w:eastAsia="Arial" w:hAnsi="Arial" w:cs="Arial"/>
                <w:spacing w:val="-3"/>
                <w:w w:val="102"/>
                <w:sz w:val="17"/>
                <w:szCs w:val="17"/>
              </w:rPr>
              <w:t>96</w:t>
            </w:r>
            <w:r>
              <w:rPr>
                <w:rFonts w:ascii="Arial" w:eastAsia="Arial" w:hAnsi="Arial" w:cs="Arial"/>
                <w:w w:val="102"/>
                <w:sz w:val="17"/>
                <w:szCs w:val="17"/>
              </w:rPr>
              <w:t>0</w:t>
            </w:r>
          </w:p>
          <w:p w:rsidR="001C3191" w:rsidRDefault="003372AD">
            <w:pPr>
              <w:spacing w:before="57"/>
              <w:ind w:left="51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5"/>
                <w:w w:val="102"/>
                <w:sz w:val="17"/>
                <w:szCs w:val="17"/>
              </w:rPr>
              <w:t>,</w:t>
            </w:r>
            <w:r>
              <w:rPr>
                <w:rFonts w:ascii="Arial" w:eastAsia="Arial" w:hAnsi="Arial" w:cs="Arial"/>
                <w:spacing w:val="-3"/>
                <w:w w:val="102"/>
                <w:sz w:val="17"/>
                <w:szCs w:val="17"/>
              </w:rPr>
              <w:t>15</w:t>
            </w:r>
            <w:r>
              <w:rPr>
                <w:rFonts w:ascii="Arial" w:eastAsia="Arial" w:hAnsi="Arial" w:cs="Arial"/>
                <w:w w:val="102"/>
                <w:sz w:val="17"/>
                <w:szCs w:val="17"/>
              </w:rPr>
              <w:t>1</w:t>
            </w:r>
          </w:p>
          <w:p w:rsidR="001C3191" w:rsidRDefault="003372AD">
            <w:pPr>
              <w:spacing w:before="57"/>
              <w:ind w:left="51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5"/>
                <w:w w:val="102"/>
                <w:sz w:val="17"/>
                <w:szCs w:val="17"/>
              </w:rPr>
              <w:t>,</w:t>
            </w:r>
            <w:r>
              <w:rPr>
                <w:rFonts w:ascii="Arial" w:eastAsia="Arial" w:hAnsi="Arial" w:cs="Arial"/>
                <w:spacing w:val="-3"/>
                <w:w w:val="102"/>
                <w:sz w:val="17"/>
                <w:szCs w:val="17"/>
              </w:rPr>
              <w:t>19</w:t>
            </w:r>
            <w:r>
              <w:rPr>
                <w:rFonts w:ascii="Arial" w:eastAsia="Arial" w:hAnsi="Arial" w:cs="Arial"/>
                <w:w w:val="102"/>
                <w:sz w:val="17"/>
                <w:szCs w:val="17"/>
              </w:rPr>
              <w:t>2</w:t>
            </w:r>
          </w:p>
          <w:p w:rsidR="001C3191" w:rsidRDefault="003372AD">
            <w:pPr>
              <w:spacing w:before="57"/>
              <w:ind w:left="51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5"/>
                <w:w w:val="102"/>
                <w:sz w:val="17"/>
                <w:szCs w:val="17"/>
              </w:rPr>
              <w:t>,</w:t>
            </w:r>
            <w:r>
              <w:rPr>
                <w:rFonts w:ascii="Arial" w:eastAsia="Arial" w:hAnsi="Arial" w:cs="Arial"/>
                <w:spacing w:val="-3"/>
                <w:w w:val="102"/>
                <w:sz w:val="17"/>
                <w:szCs w:val="17"/>
              </w:rPr>
              <w:t>19</w:t>
            </w:r>
            <w:r>
              <w:rPr>
                <w:rFonts w:ascii="Arial" w:eastAsia="Arial" w:hAnsi="Arial" w:cs="Arial"/>
                <w:w w:val="102"/>
                <w:sz w:val="17"/>
                <w:szCs w:val="17"/>
              </w:rPr>
              <w:t>2</w:t>
            </w:r>
          </w:p>
        </w:tc>
        <w:tc>
          <w:tcPr>
            <w:tcW w:w="1345" w:type="dxa"/>
            <w:tcBorders>
              <w:top w:val="single" w:sz="11" w:space="0" w:color="000000"/>
              <w:left w:val="single" w:sz="5" w:space="0" w:color="000000"/>
              <w:bottom w:val="single" w:sz="11" w:space="0" w:color="000000"/>
              <w:right w:val="single" w:sz="5" w:space="0" w:color="000000"/>
            </w:tcBorders>
          </w:tcPr>
          <w:p w:rsidR="001C3191" w:rsidRDefault="001C3191">
            <w:pPr>
              <w:spacing w:before="7" w:line="260" w:lineRule="exact"/>
              <w:rPr>
                <w:sz w:val="26"/>
                <w:szCs w:val="26"/>
              </w:rPr>
            </w:pPr>
          </w:p>
          <w:p w:rsidR="001C3191" w:rsidRDefault="003372AD">
            <w:pPr>
              <w:ind w:left="77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3"/>
                <w:w w:val="102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5"/>
                <w:w w:val="102"/>
                <w:sz w:val="17"/>
                <w:szCs w:val="17"/>
              </w:rPr>
              <w:t>,</w:t>
            </w:r>
            <w:r>
              <w:rPr>
                <w:rFonts w:ascii="Arial" w:eastAsia="Arial" w:hAnsi="Arial" w:cs="Arial"/>
                <w:spacing w:val="-3"/>
                <w:w w:val="102"/>
                <w:sz w:val="17"/>
                <w:szCs w:val="17"/>
              </w:rPr>
              <w:t>61</w:t>
            </w:r>
            <w:r>
              <w:rPr>
                <w:rFonts w:ascii="Arial" w:eastAsia="Arial" w:hAnsi="Arial" w:cs="Arial"/>
                <w:w w:val="102"/>
                <w:sz w:val="17"/>
                <w:szCs w:val="17"/>
              </w:rPr>
              <w:t>3</w:t>
            </w:r>
          </w:p>
          <w:p w:rsidR="001C3191" w:rsidRDefault="003372AD">
            <w:pPr>
              <w:spacing w:before="57"/>
              <w:ind w:left="77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3"/>
                <w:w w:val="102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5"/>
                <w:w w:val="102"/>
                <w:sz w:val="17"/>
                <w:szCs w:val="17"/>
              </w:rPr>
              <w:t>,</w:t>
            </w:r>
            <w:r>
              <w:rPr>
                <w:rFonts w:ascii="Arial" w:eastAsia="Arial" w:hAnsi="Arial" w:cs="Arial"/>
                <w:spacing w:val="-3"/>
                <w:w w:val="102"/>
                <w:sz w:val="17"/>
                <w:szCs w:val="17"/>
              </w:rPr>
              <w:t>64</w:t>
            </w:r>
            <w:r>
              <w:rPr>
                <w:rFonts w:ascii="Arial" w:eastAsia="Arial" w:hAnsi="Arial" w:cs="Arial"/>
                <w:w w:val="102"/>
                <w:sz w:val="17"/>
                <w:szCs w:val="17"/>
              </w:rPr>
              <w:t>5</w:t>
            </w:r>
          </w:p>
          <w:p w:rsidR="001C3191" w:rsidRDefault="003372AD">
            <w:pPr>
              <w:spacing w:before="57"/>
              <w:ind w:left="77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3"/>
                <w:w w:val="102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5"/>
                <w:w w:val="102"/>
                <w:sz w:val="17"/>
                <w:szCs w:val="17"/>
              </w:rPr>
              <w:t>,</w:t>
            </w:r>
            <w:r>
              <w:rPr>
                <w:rFonts w:ascii="Arial" w:eastAsia="Arial" w:hAnsi="Arial" w:cs="Arial"/>
                <w:spacing w:val="-3"/>
                <w:w w:val="102"/>
                <w:sz w:val="17"/>
                <w:szCs w:val="17"/>
              </w:rPr>
              <w:t>35</w:t>
            </w:r>
            <w:r>
              <w:rPr>
                <w:rFonts w:ascii="Arial" w:eastAsia="Arial" w:hAnsi="Arial" w:cs="Arial"/>
                <w:w w:val="102"/>
                <w:sz w:val="17"/>
                <w:szCs w:val="17"/>
              </w:rPr>
              <w:t>8</w:t>
            </w:r>
          </w:p>
        </w:tc>
        <w:tc>
          <w:tcPr>
            <w:tcW w:w="999" w:type="dxa"/>
            <w:tcBorders>
              <w:top w:val="single" w:sz="11" w:space="0" w:color="000000"/>
              <w:left w:val="single" w:sz="5" w:space="0" w:color="000000"/>
              <w:bottom w:val="single" w:sz="11" w:space="0" w:color="000000"/>
              <w:right w:val="single" w:sz="5" w:space="0" w:color="000000"/>
            </w:tcBorders>
          </w:tcPr>
          <w:p w:rsidR="001C3191" w:rsidRDefault="003372AD">
            <w:pPr>
              <w:spacing w:before="14"/>
              <w:ind w:left="42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3"/>
                <w:w w:val="102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5"/>
                <w:w w:val="102"/>
                <w:sz w:val="17"/>
                <w:szCs w:val="17"/>
              </w:rPr>
              <w:t>,</w:t>
            </w:r>
            <w:r>
              <w:rPr>
                <w:rFonts w:ascii="Arial" w:eastAsia="Arial" w:hAnsi="Arial" w:cs="Arial"/>
                <w:spacing w:val="-3"/>
                <w:w w:val="102"/>
                <w:sz w:val="17"/>
                <w:szCs w:val="17"/>
              </w:rPr>
              <w:t>94</w:t>
            </w:r>
            <w:r>
              <w:rPr>
                <w:rFonts w:ascii="Arial" w:eastAsia="Arial" w:hAnsi="Arial" w:cs="Arial"/>
                <w:w w:val="102"/>
                <w:sz w:val="17"/>
                <w:szCs w:val="17"/>
              </w:rPr>
              <w:t>9</w:t>
            </w:r>
          </w:p>
          <w:p w:rsidR="001C3191" w:rsidRDefault="003372AD">
            <w:pPr>
              <w:spacing w:before="57"/>
              <w:ind w:left="42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3"/>
                <w:w w:val="102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5"/>
                <w:w w:val="102"/>
                <w:sz w:val="17"/>
                <w:szCs w:val="17"/>
              </w:rPr>
              <w:t>,</w:t>
            </w:r>
            <w:r>
              <w:rPr>
                <w:rFonts w:ascii="Arial" w:eastAsia="Arial" w:hAnsi="Arial" w:cs="Arial"/>
                <w:spacing w:val="-3"/>
                <w:w w:val="102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w w:val="102"/>
                <w:sz w:val="17"/>
                <w:szCs w:val="17"/>
              </w:rPr>
              <w:t>3</w:t>
            </w:r>
          </w:p>
          <w:p w:rsidR="001C3191" w:rsidRDefault="003372AD">
            <w:pPr>
              <w:spacing w:before="57"/>
              <w:ind w:left="42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3"/>
                <w:w w:val="102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5"/>
                <w:w w:val="102"/>
                <w:sz w:val="17"/>
                <w:szCs w:val="17"/>
              </w:rPr>
              <w:t>,</w:t>
            </w:r>
            <w:r>
              <w:rPr>
                <w:rFonts w:ascii="Arial" w:eastAsia="Arial" w:hAnsi="Arial" w:cs="Arial"/>
                <w:spacing w:val="-3"/>
                <w:w w:val="102"/>
                <w:sz w:val="17"/>
                <w:szCs w:val="17"/>
              </w:rPr>
              <w:t>65</w:t>
            </w:r>
            <w:r>
              <w:rPr>
                <w:rFonts w:ascii="Arial" w:eastAsia="Arial" w:hAnsi="Arial" w:cs="Arial"/>
                <w:w w:val="102"/>
                <w:sz w:val="17"/>
                <w:szCs w:val="17"/>
              </w:rPr>
              <w:t>6</w:t>
            </w:r>
          </w:p>
          <w:p w:rsidR="001C3191" w:rsidRDefault="003372AD">
            <w:pPr>
              <w:spacing w:before="57"/>
              <w:ind w:left="42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3"/>
                <w:w w:val="102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5"/>
                <w:w w:val="102"/>
                <w:sz w:val="17"/>
                <w:szCs w:val="17"/>
              </w:rPr>
              <w:t>,</w:t>
            </w:r>
            <w:r>
              <w:rPr>
                <w:rFonts w:ascii="Arial" w:eastAsia="Arial" w:hAnsi="Arial" w:cs="Arial"/>
                <w:spacing w:val="-3"/>
                <w:w w:val="102"/>
                <w:sz w:val="17"/>
                <w:szCs w:val="17"/>
              </w:rPr>
              <w:t>24</w:t>
            </w:r>
            <w:r>
              <w:rPr>
                <w:rFonts w:ascii="Arial" w:eastAsia="Arial" w:hAnsi="Arial" w:cs="Arial"/>
                <w:w w:val="102"/>
                <w:sz w:val="17"/>
                <w:szCs w:val="17"/>
              </w:rPr>
              <w:t>4</w:t>
            </w:r>
          </w:p>
        </w:tc>
        <w:tc>
          <w:tcPr>
            <w:tcW w:w="1003" w:type="dxa"/>
            <w:tcBorders>
              <w:top w:val="single" w:sz="11" w:space="0" w:color="000000"/>
              <w:left w:val="single" w:sz="5" w:space="0" w:color="000000"/>
              <w:bottom w:val="single" w:sz="11" w:space="0" w:color="000000"/>
              <w:right w:val="single" w:sz="11" w:space="0" w:color="000000"/>
            </w:tcBorders>
          </w:tcPr>
          <w:p w:rsidR="001C3191" w:rsidRDefault="003372AD">
            <w:pPr>
              <w:spacing w:before="14"/>
              <w:ind w:left="51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5"/>
                <w:w w:val="102"/>
                <w:sz w:val="17"/>
                <w:szCs w:val="17"/>
              </w:rPr>
              <w:t>,</w:t>
            </w:r>
            <w:r>
              <w:rPr>
                <w:rFonts w:ascii="Arial" w:eastAsia="Arial" w:hAnsi="Arial" w:cs="Arial"/>
                <w:spacing w:val="-3"/>
                <w:w w:val="102"/>
                <w:sz w:val="17"/>
                <w:szCs w:val="17"/>
              </w:rPr>
              <w:t>00</w:t>
            </w:r>
            <w:r>
              <w:rPr>
                <w:rFonts w:ascii="Arial" w:eastAsia="Arial" w:hAnsi="Arial" w:cs="Arial"/>
                <w:w w:val="102"/>
                <w:sz w:val="17"/>
                <w:szCs w:val="17"/>
              </w:rPr>
              <w:t>0</w:t>
            </w:r>
          </w:p>
          <w:p w:rsidR="001C3191" w:rsidRDefault="003372AD">
            <w:pPr>
              <w:spacing w:before="57"/>
              <w:ind w:left="51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5"/>
                <w:w w:val="102"/>
                <w:sz w:val="17"/>
                <w:szCs w:val="17"/>
              </w:rPr>
              <w:t>,</w:t>
            </w:r>
            <w:r>
              <w:rPr>
                <w:rFonts w:ascii="Arial" w:eastAsia="Arial" w:hAnsi="Arial" w:cs="Arial"/>
                <w:spacing w:val="-3"/>
                <w:w w:val="102"/>
                <w:sz w:val="17"/>
                <w:szCs w:val="17"/>
              </w:rPr>
              <w:t>00</w:t>
            </w:r>
            <w:r>
              <w:rPr>
                <w:rFonts w:ascii="Arial" w:eastAsia="Arial" w:hAnsi="Arial" w:cs="Arial"/>
                <w:w w:val="102"/>
                <w:sz w:val="17"/>
                <w:szCs w:val="17"/>
              </w:rPr>
              <w:t>1</w:t>
            </w:r>
          </w:p>
          <w:p w:rsidR="001C3191" w:rsidRDefault="003372AD">
            <w:pPr>
              <w:spacing w:before="57"/>
              <w:ind w:left="51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5"/>
                <w:w w:val="102"/>
                <w:sz w:val="17"/>
                <w:szCs w:val="17"/>
              </w:rPr>
              <w:t>,</w:t>
            </w:r>
            <w:r>
              <w:rPr>
                <w:rFonts w:ascii="Arial" w:eastAsia="Arial" w:hAnsi="Arial" w:cs="Arial"/>
                <w:spacing w:val="-3"/>
                <w:w w:val="102"/>
                <w:sz w:val="17"/>
                <w:szCs w:val="17"/>
              </w:rPr>
              <w:t>00</w:t>
            </w:r>
            <w:r>
              <w:rPr>
                <w:rFonts w:ascii="Arial" w:eastAsia="Arial" w:hAnsi="Arial" w:cs="Arial"/>
                <w:w w:val="102"/>
                <w:sz w:val="17"/>
                <w:szCs w:val="17"/>
              </w:rPr>
              <w:t>0</w:t>
            </w:r>
          </w:p>
          <w:p w:rsidR="001C3191" w:rsidRDefault="003372AD">
            <w:pPr>
              <w:spacing w:before="57"/>
              <w:ind w:left="51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5"/>
                <w:w w:val="102"/>
                <w:sz w:val="17"/>
                <w:szCs w:val="17"/>
              </w:rPr>
              <w:t>,</w:t>
            </w:r>
            <w:r>
              <w:rPr>
                <w:rFonts w:ascii="Arial" w:eastAsia="Arial" w:hAnsi="Arial" w:cs="Arial"/>
                <w:spacing w:val="-3"/>
                <w:w w:val="102"/>
                <w:sz w:val="17"/>
                <w:szCs w:val="17"/>
              </w:rPr>
              <w:t>00</w:t>
            </w:r>
            <w:r>
              <w:rPr>
                <w:rFonts w:ascii="Arial" w:eastAsia="Arial" w:hAnsi="Arial" w:cs="Arial"/>
                <w:w w:val="102"/>
                <w:sz w:val="17"/>
                <w:szCs w:val="17"/>
              </w:rPr>
              <w:t>1</w:t>
            </w:r>
          </w:p>
        </w:tc>
      </w:tr>
    </w:tbl>
    <w:p w:rsidR="001C3191" w:rsidRDefault="003372AD">
      <w:pPr>
        <w:spacing w:before="23" w:line="220" w:lineRule="exact"/>
        <w:ind w:left="1106"/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spacing w:val="-3"/>
          <w:position w:val="1"/>
          <w:sz w:val="17"/>
          <w:szCs w:val="17"/>
        </w:rPr>
        <w:t>a</w:t>
      </w:r>
      <w:r>
        <w:rPr>
          <w:rFonts w:ascii="Arial" w:eastAsia="Arial" w:hAnsi="Arial" w:cs="Arial"/>
          <w:position w:val="1"/>
          <w:sz w:val="17"/>
          <w:szCs w:val="17"/>
        </w:rPr>
        <w:t>.</w:t>
      </w:r>
      <w:r>
        <w:rPr>
          <w:rFonts w:ascii="Arial" w:eastAsia="Arial" w:hAnsi="Arial" w:cs="Arial"/>
          <w:spacing w:val="14"/>
          <w:position w:val="1"/>
          <w:sz w:val="17"/>
          <w:szCs w:val="17"/>
        </w:rPr>
        <w:t xml:space="preserve"> </w:t>
      </w:r>
      <w:r>
        <w:rPr>
          <w:rFonts w:ascii="Arial" w:eastAsia="Arial" w:hAnsi="Arial" w:cs="Arial"/>
          <w:spacing w:val="7"/>
          <w:position w:val="-1"/>
          <w:sz w:val="17"/>
          <w:szCs w:val="17"/>
        </w:rPr>
        <w:t>D</w:t>
      </w:r>
      <w:r>
        <w:rPr>
          <w:rFonts w:ascii="Arial" w:eastAsia="Arial" w:hAnsi="Arial" w:cs="Arial"/>
          <w:spacing w:val="-3"/>
          <w:position w:val="-1"/>
          <w:sz w:val="17"/>
          <w:szCs w:val="17"/>
        </w:rPr>
        <w:t>epend</w:t>
      </w:r>
      <w:r>
        <w:rPr>
          <w:rFonts w:ascii="Arial" w:eastAsia="Arial" w:hAnsi="Arial" w:cs="Arial"/>
          <w:spacing w:val="-17"/>
          <w:position w:val="-1"/>
          <w:sz w:val="17"/>
          <w:szCs w:val="17"/>
        </w:rPr>
        <w:t>e</w:t>
      </w:r>
      <w:r>
        <w:rPr>
          <w:rFonts w:ascii="Arial" w:eastAsia="Arial" w:hAnsi="Arial" w:cs="Arial"/>
          <w:spacing w:val="-3"/>
          <w:position w:val="-1"/>
          <w:sz w:val="17"/>
          <w:szCs w:val="17"/>
        </w:rPr>
        <w:t>n</w:t>
      </w:r>
      <w:r>
        <w:rPr>
          <w:rFonts w:ascii="Arial" w:eastAsia="Arial" w:hAnsi="Arial" w:cs="Arial"/>
          <w:position w:val="-1"/>
          <w:sz w:val="17"/>
          <w:szCs w:val="17"/>
        </w:rPr>
        <w:t>t</w:t>
      </w:r>
      <w:r>
        <w:rPr>
          <w:rFonts w:ascii="Arial" w:eastAsia="Arial" w:hAnsi="Arial" w:cs="Arial"/>
          <w:spacing w:val="41"/>
          <w:position w:val="-1"/>
          <w:sz w:val="17"/>
          <w:szCs w:val="17"/>
        </w:rPr>
        <w:t xml:space="preserve"> </w:t>
      </w:r>
      <w:r>
        <w:rPr>
          <w:rFonts w:ascii="Arial" w:eastAsia="Arial" w:hAnsi="Arial" w:cs="Arial"/>
          <w:spacing w:val="-9"/>
          <w:position w:val="-1"/>
          <w:sz w:val="17"/>
          <w:szCs w:val="17"/>
        </w:rPr>
        <w:t>V</w:t>
      </w:r>
      <w:r>
        <w:rPr>
          <w:rFonts w:ascii="Arial" w:eastAsia="Arial" w:hAnsi="Arial" w:cs="Arial"/>
          <w:spacing w:val="-3"/>
          <w:position w:val="-1"/>
          <w:sz w:val="17"/>
          <w:szCs w:val="17"/>
        </w:rPr>
        <w:t>a</w:t>
      </w:r>
      <w:r>
        <w:rPr>
          <w:rFonts w:ascii="Arial" w:eastAsia="Arial" w:hAnsi="Arial" w:cs="Arial"/>
          <w:spacing w:val="-5"/>
          <w:position w:val="-1"/>
          <w:sz w:val="17"/>
          <w:szCs w:val="17"/>
        </w:rPr>
        <w:t>r</w:t>
      </w:r>
      <w:r>
        <w:rPr>
          <w:rFonts w:ascii="Arial" w:eastAsia="Arial" w:hAnsi="Arial" w:cs="Arial"/>
          <w:spacing w:val="1"/>
          <w:position w:val="-1"/>
          <w:sz w:val="17"/>
          <w:szCs w:val="17"/>
        </w:rPr>
        <w:t>i</w:t>
      </w:r>
      <w:r>
        <w:rPr>
          <w:rFonts w:ascii="Arial" w:eastAsia="Arial" w:hAnsi="Arial" w:cs="Arial"/>
          <w:spacing w:val="-3"/>
          <w:position w:val="-1"/>
          <w:sz w:val="17"/>
          <w:szCs w:val="17"/>
        </w:rPr>
        <w:t>ab</w:t>
      </w:r>
      <w:r>
        <w:rPr>
          <w:rFonts w:ascii="Arial" w:eastAsia="Arial" w:hAnsi="Arial" w:cs="Arial"/>
          <w:spacing w:val="1"/>
          <w:position w:val="-1"/>
          <w:sz w:val="17"/>
          <w:szCs w:val="17"/>
        </w:rPr>
        <w:t>l</w:t>
      </w:r>
      <w:r>
        <w:rPr>
          <w:rFonts w:ascii="Arial" w:eastAsia="Arial" w:hAnsi="Arial" w:cs="Arial"/>
          <w:spacing w:val="-3"/>
          <w:position w:val="-1"/>
          <w:sz w:val="17"/>
          <w:szCs w:val="17"/>
        </w:rPr>
        <w:t>e</w:t>
      </w:r>
      <w:r>
        <w:rPr>
          <w:rFonts w:ascii="Arial" w:eastAsia="Arial" w:hAnsi="Arial" w:cs="Arial"/>
          <w:position w:val="-1"/>
          <w:sz w:val="17"/>
          <w:szCs w:val="17"/>
        </w:rPr>
        <w:t>:</w:t>
      </w:r>
      <w:r>
        <w:rPr>
          <w:rFonts w:ascii="Arial" w:eastAsia="Arial" w:hAnsi="Arial" w:cs="Arial"/>
          <w:spacing w:val="24"/>
          <w:position w:val="-1"/>
          <w:sz w:val="17"/>
          <w:szCs w:val="17"/>
        </w:rPr>
        <w:t xml:space="preserve"> </w:t>
      </w:r>
      <w:r>
        <w:rPr>
          <w:rFonts w:ascii="Arial" w:eastAsia="Arial" w:hAnsi="Arial" w:cs="Arial"/>
          <w:spacing w:val="-9"/>
          <w:position w:val="-1"/>
          <w:sz w:val="17"/>
          <w:szCs w:val="17"/>
        </w:rPr>
        <w:t>K</w:t>
      </w:r>
      <w:r>
        <w:rPr>
          <w:rFonts w:ascii="Arial" w:eastAsia="Arial" w:hAnsi="Arial" w:cs="Arial"/>
          <w:spacing w:val="1"/>
          <w:position w:val="-1"/>
          <w:sz w:val="17"/>
          <w:szCs w:val="17"/>
        </w:rPr>
        <w:t>i</w:t>
      </w:r>
      <w:r>
        <w:rPr>
          <w:rFonts w:ascii="Arial" w:eastAsia="Arial" w:hAnsi="Arial" w:cs="Arial"/>
          <w:spacing w:val="-3"/>
          <w:position w:val="-1"/>
          <w:sz w:val="17"/>
          <w:szCs w:val="17"/>
        </w:rPr>
        <w:t>ne</w:t>
      </w:r>
      <w:r>
        <w:rPr>
          <w:rFonts w:ascii="Arial" w:eastAsia="Arial" w:hAnsi="Arial" w:cs="Arial"/>
          <w:spacing w:val="-5"/>
          <w:position w:val="-1"/>
          <w:sz w:val="17"/>
          <w:szCs w:val="17"/>
        </w:rPr>
        <w:t>r</w:t>
      </w:r>
      <w:r>
        <w:rPr>
          <w:rFonts w:ascii="Arial" w:eastAsia="Arial" w:hAnsi="Arial" w:cs="Arial"/>
          <w:spacing w:val="1"/>
          <w:position w:val="-1"/>
          <w:sz w:val="17"/>
          <w:szCs w:val="17"/>
        </w:rPr>
        <w:t>j</w:t>
      </w:r>
      <w:r>
        <w:rPr>
          <w:rFonts w:ascii="Arial" w:eastAsia="Arial" w:hAnsi="Arial" w:cs="Arial"/>
          <w:position w:val="-1"/>
          <w:sz w:val="17"/>
          <w:szCs w:val="17"/>
        </w:rPr>
        <w:t>a</w:t>
      </w:r>
      <w:r>
        <w:rPr>
          <w:rFonts w:ascii="Arial" w:eastAsia="Arial" w:hAnsi="Arial" w:cs="Arial"/>
          <w:spacing w:val="14"/>
          <w:position w:val="-1"/>
          <w:sz w:val="17"/>
          <w:szCs w:val="17"/>
        </w:rPr>
        <w:t xml:space="preserve"> </w:t>
      </w:r>
      <w:r>
        <w:rPr>
          <w:rFonts w:ascii="Arial" w:eastAsia="Arial" w:hAnsi="Arial" w:cs="Arial"/>
          <w:spacing w:val="-9"/>
          <w:w w:val="102"/>
          <w:position w:val="-1"/>
          <w:sz w:val="17"/>
          <w:szCs w:val="17"/>
        </w:rPr>
        <w:t>K</w:t>
      </w:r>
      <w:r>
        <w:rPr>
          <w:rFonts w:ascii="Arial" w:eastAsia="Arial" w:hAnsi="Arial" w:cs="Arial"/>
          <w:spacing w:val="-3"/>
          <w:w w:val="102"/>
          <w:position w:val="-1"/>
          <w:sz w:val="17"/>
          <w:szCs w:val="17"/>
        </w:rPr>
        <w:t>a</w:t>
      </w:r>
      <w:r>
        <w:rPr>
          <w:rFonts w:ascii="Arial" w:eastAsia="Arial" w:hAnsi="Arial" w:cs="Arial"/>
          <w:spacing w:val="9"/>
          <w:w w:val="102"/>
          <w:position w:val="-1"/>
          <w:sz w:val="17"/>
          <w:szCs w:val="17"/>
        </w:rPr>
        <w:t>r</w:t>
      </w:r>
      <w:r>
        <w:rPr>
          <w:rFonts w:ascii="Arial" w:eastAsia="Arial" w:hAnsi="Arial" w:cs="Arial"/>
          <w:w w:val="102"/>
          <w:position w:val="-1"/>
          <w:sz w:val="17"/>
          <w:szCs w:val="17"/>
        </w:rPr>
        <w:t>y</w:t>
      </w:r>
      <w:r>
        <w:rPr>
          <w:rFonts w:ascii="Arial" w:eastAsia="Arial" w:hAnsi="Arial" w:cs="Arial"/>
          <w:spacing w:val="-28"/>
          <w:position w:val="-1"/>
          <w:sz w:val="17"/>
          <w:szCs w:val="17"/>
        </w:rPr>
        <w:t xml:space="preserve"> </w:t>
      </w:r>
      <w:r>
        <w:rPr>
          <w:rFonts w:ascii="Arial" w:eastAsia="Arial" w:hAnsi="Arial" w:cs="Arial"/>
          <w:spacing w:val="-3"/>
          <w:w w:val="102"/>
          <w:position w:val="-1"/>
          <w:sz w:val="17"/>
          <w:szCs w:val="17"/>
        </w:rPr>
        <w:t>a</w:t>
      </w:r>
      <w:r>
        <w:rPr>
          <w:rFonts w:ascii="Arial" w:eastAsia="Arial" w:hAnsi="Arial" w:cs="Arial"/>
          <w:spacing w:val="-19"/>
          <w:w w:val="102"/>
          <w:position w:val="-1"/>
          <w:sz w:val="17"/>
          <w:szCs w:val="17"/>
        </w:rPr>
        <w:t>w</w:t>
      </w:r>
      <w:r>
        <w:rPr>
          <w:rFonts w:ascii="Arial" w:eastAsia="Arial" w:hAnsi="Arial" w:cs="Arial"/>
          <w:spacing w:val="-3"/>
          <w:w w:val="102"/>
          <w:position w:val="-1"/>
          <w:sz w:val="17"/>
          <w:szCs w:val="17"/>
        </w:rPr>
        <w:t>a</w:t>
      </w:r>
      <w:r>
        <w:rPr>
          <w:rFonts w:ascii="Arial" w:eastAsia="Arial" w:hAnsi="Arial" w:cs="Arial"/>
          <w:w w:val="102"/>
          <w:position w:val="-1"/>
          <w:sz w:val="17"/>
          <w:szCs w:val="17"/>
        </w:rPr>
        <w:t>n</w:t>
      </w:r>
    </w:p>
    <w:p w:rsidR="001C3191" w:rsidRDefault="001C3191">
      <w:pPr>
        <w:spacing w:before="6" w:line="160" w:lineRule="exact"/>
        <w:rPr>
          <w:sz w:val="17"/>
          <w:szCs w:val="17"/>
        </w:rPr>
      </w:pPr>
    </w:p>
    <w:p w:rsidR="001C3191" w:rsidRDefault="001C3191">
      <w:pPr>
        <w:spacing w:line="200" w:lineRule="exact"/>
      </w:pPr>
    </w:p>
    <w:p w:rsidR="001C3191" w:rsidRDefault="001C3191">
      <w:pPr>
        <w:spacing w:line="200" w:lineRule="exact"/>
      </w:pPr>
    </w:p>
    <w:p w:rsidR="001C3191" w:rsidRDefault="001C3191">
      <w:pPr>
        <w:spacing w:line="200" w:lineRule="exact"/>
      </w:pPr>
    </w:p>
    <w:p w:rsidR="001C3191" w:rsidRDefault="001C3191">
      <w:pPr>
        <w:spacing w:line="200" w:lineRule="exact"/>
        <w:sectPr w:rsidR="001C3191">
          <w:type w:val="continuous"/>
          <w:pgSz w:w="11920" w:h="16860"/>
          <w:pgMar w:top="1340" w:right="1320" w:bottom="280" w:left="1340" w:header="720" w:footer="720" w:gutter="0"/>
          <w:cols w:space="720"/>
        </w:sectPr>
      </w:pPr>
    </w:p>
    <w:p w:rsidR="001C3191" w:rsidRDefault="003372AD">
      <w:pPr>
        <w:spacing w:before="32"/>
        <w:ind w:left="100" w:right="-35"/>
        <w:rPr>
          <w:sz w:val="22"/>
          <w:szCs w:val="22"/>
        </w:rPr>
      </w:pPr>
      <w:r>
        <w:rPr>
          <w:spacing w:val="-1"/>
          <w:sz w:val="22"/>
          <w:szCs w:val="22"/>
        </w:rPr>
        <w:lastRenderedPageBreak/>
        <w:t>B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da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</w:t>
      </w:r>
      <w:r>
        <w:rPr>
          <w:spacing w:val="2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ab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l</w:t>
      </w:r>
      <w:r>
        <w:rPr>
          <w:spacing w:val="2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i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,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dapat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li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at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bah</w:t>
      </w:r>
      <w:r>
        <w:rPr>
          <w:spacing w:val="-3"/>
          <w:sz w:val="22"/>
          <w:szCs w:val="22"/>
        </w:rPr>
        <w:t>w</w:t>
      </w:r>
      <w:r>
        <w:rPr>
          <w:sz w:val="22"/>
          <w:szCs w:val="22"/>
        </w:rPr>
        <w:t>a pe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a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 xml:space="preserve">aan 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g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,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u:</w:t>
      </w:r>
    </w:p>
    <w:p w:rsidR="001C3191" w:rsidRDefault="001C3191">
      <w:pPr>
        <w:spacing w:before="11" w:line="240" w:lineRule="exact"/>
        <w:rPr>
          <w:sz w:val="24"/>
          <w:szCs w:val="24"/>
        </w:rPr>
      </w:pPr>
    </w:p>
    <w:p w:rsidR="001C3191" w:rsidRDefault="003372AD">
      <w:pPr>
        <w:ind w:left="100"/>
      </w:pPr>
      <w:r>
        <w:t>Y</w:t>
      </w:r>
      <w:r>
        <w:rPr>
          <w:spacing w:val="-1"/>
        </w:rPr>
        <w:t xml:space="preserve"> </w:t>
      </w:r>
      <w:r>
        <w:t xml:space="preserve">= a + </w:t>
      </w:r>
      <w:r>
        <w:rPr>
          <w:spacing w:val="2"/>
        </w:rPr>
        <w:t>b</w:t>
      </w:r>
      <w:r>
        <w:rPr>
          <w:position w:val="-3"/>
          <w:sz w:val="13"/>
          <w:szCs w:val="13"/>
        </w:rPr>
        <w:t>1</w:t>
      </w:r>
      <w:r>
        <w:t>X</w:t>
      </w:r>
      <w:r>
        <w:rPr>
          <w:position w:val="-3"/>
          <w:sz w:val="13"/>
          <w:szCs w:val="13"/>
        </w:rPr>
        <w:t>1</w:t>
      </w:r>
      <w:r>
        <w:rPr>
          <w:spacing w:val="14"/>
          <w:position w:val="-3"/>
          <w:sz w:val="13"/>
          <w:szCs w:val="13"/>
        </w:rPr>
        <w:t xml:space="preserve"> </w:t>
      </w:r>
      <w:r>
        <w:t xml:space="preserve">+ </w:t>
      </w:r>
      <w:r>
        <w:rPr>
          <w:spacing w:val="1"/>
        </w:rPr>
        <w:t>b</w:t>
      </w:r>
      <w:r>
        <w:rPr>
          <w:position w:val="-3"/>
          <w:sz w:val="13"/>
          <w:szCs w:val="13"/>
        </w:rPr>
        <w:t>2</w:t>
      </w:r>
      <w:r>
        <w:t>X</w:t>
      </w:r>
      <w:r>
        <w:rPr>
          <w:position w:val="-3"/>
          <w:sz w:val="13"/>
          <w:szCs w:val="13"/>
        </w:rPr>
        <w:t>2</w:t>
      </w:r>
      <w:r>
        <w:rPr>
          <w:spacing w:val="14"/>
          <w:position w:val="-3"/>
          <w:sz w:val="13"/>
          <w:szCs w:val="13"/>
        </w:rPr>
        <w:t xml:space="preserve"> </w:t>
      </w:r>
      <w:r>
        <w:t xml:space="preserve">+ </w:t>
      </w:r>
      <w:r>
        <w:rPr>
          <w:spacing w:val="1"/>
        </w:rPr>
        <w:t>b</w:t>
      </w:r>
      <w:r>
        <w:rPr>
          <w:position w:val="-3"/>
          <w:sz w:val="13"/>
          <w:szCs w:val="13"/>
        </w:rPr>
        <w:t>2</w:t>
      </w:r>
      <w:r>
        <w:t>X</w:t>
      </w:r>
      <w:r>
        <w:rPr>
          <w:position w:val="-3"/>
          <w:sz w:val="13"/>
          <w:szCs w:val="13"/>
        </w:rPr>
        <w:t>3</w:t>
      </w:r>
      <w:r>
        <w:rPr>
          <w:spacing w:val="-5"/>
          <w:position w:val="-3"/>
          <w:sz w:val="13"/>
          <w:szCs w:val="1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e;</w:t>
      </w:r>
      <w:r>
        <w:rPr>
          <w:spacing w:val="2"/>
        </w:rPr>
        <w:t xml:space="preserve"> </w:t>
      </w:r>
      <w:r>
        <w:rPr>
          <w:spacing w:val="-4"/>
        </w:rPr>
        <w:t>m</w:t>
      </w:r>
      <w:r>
        <w:t>a</w:t>
      </w:r>
      <w:r>
        <w:rPr>
          <w:spacing w:val="-1"/>
        </w:rPr>
        <w:t>k</w:t>
      </w:r>
      <w:r>
        <w:rPr>
          <w:spacing w:val="3"/>
        </w:rPr>
        <w:t>a</w:t>
      </w:r>
      <w:r>
        <w:t>:</w:t>
      </w:r>
    </w:p>
    <w:p w:rsidR="001C3191" w:rsidRDefault="003372AD">
      <w:pPr>
        <w:spacing w:line="200" w:lineRule="exact"/>
        <w:ind w:left="100"/>
      </w:pPr>
      <w:r>
        <w:t>Y</w:t>
      </w:r>
      <w:r>
        <w:rPr>
          <w:spacing w:val="-1"/>
        </w:rPr>
        <w:t xml:space="preserve"> </w:t>
      </w:r>
      <w:r>
        <w:t xml:space="preserve">= </w:t>
      </w:r>
      <w:r>
        <w:rPr>
          <w:spacing w:val="1"/>
        </w:rPr>
        <w:t>7</w:t>
      </w:r>
      <w:r>
        <w:t>,</w:t>
      </w:r>
      <w:r>
        <w:rPr>
          <w:spacing w:val="1"/>
        </w:rPr>
        <w:t>7</w:t>
      </w:r>
      <w:r>
        <w:rPr>
          <w:spacing w:val="-1"/>
        </w:rPr>
        <w:t>0</w:t>
      </w:r>
      <w:r>
        <w:t>4</w:t>
      </w:r>
      <w:r>
        <w:rPr>
          <w:spacing w:val="-3"/>
        </w:rPr>
        <w:t xml:space="preserve"> </w:t>
      </w:r>
      <w:r>
        <w:t xml:space="preserve">+ </w:t>
      </w:r>
      <w:r>
        <w:rPr>
          <w:spacing w:val="1"/>
        </w:rPr>
        <w:t>5</w:t>
      </w:r>
      <w:r>
        <w:rPr>
          <w:spacing w:val="-2"/>
        </w:rPr>
        <w:t>,</w:t>
      </w:r>
      <w:r>
        <w:rPr>
          <w:spacing w:val="1"/>
        </w:rPr>
        <w:t>2</w:t>
      </w:r>
      <w:r>
        <w:rPr>
          <w:spacing w:val="3"/>
        </w:rPr>
        <w:t>1</w:t>
      </w:r>
      <w:r>
        <w:rPr>
          <w:spacing w:val="1"/>
        </w:rPr>
        <w:t>7</w:t>
      </w:r>
      <w:r>
        <w:rPr>
          <w:spacing w:val="-2"/>
        </w:rPr>
        <w:t>X</w:t>
      </w:r>
      <w:r>
        <w:t>1</w:t>
      </w:r>
      <w:r>
        <w:rPr>
          <w:spacing w:val="-6"/>
        </w:rPr>
        <w:t xml:space="preserve"> </w:t>
      </w:r>
      <w:r>
        <w:t xml:space="preserve">+ </w:t>
      </w:r>
      <w:r>
        <w:rPr>
          <w:spacing w:val="1"/>
        </w:rPr>
        <w:t>5</w:t>
      </w:r>
      <w:r>
        <w:rPr>
          <w:spacing w:val="-2"/>
        </w:rPr>
        <w:t>,</w:t>
      </w:r>
      <w:r>
        <w:rPr>
          <w:spacing w:val="1"/>
        </w:rPr>
        <w:t>11</w:t>
      </w:r>
      <w:r>
        <w:rPr>
          <w:spacing w:val="-1"/>
        </w:rPr>
        <w:t>9</w:t>
      </w:r>
      <w:r>
        <w:t>X2</w:t>
      </w:r>
      <w:r>
        <w:rPr>
          <w:spacing w:val="-6"/>
        </w:rPr>
        <w:t xml:space="preserve"> </w:t>
      </w:r>
      <w:r>
        <w:t xml:space="preserve">+ </w:t>
      </w:r>
      <w:r>
        <w:rPr>
          <w:spacing w:val="1"/>
        </w:rPr>
        <w:t>5</w:t>
      </w:r>
      <w:r>
        <w:t>,</w:t>
      </w:r>
      <w:r>
        <w:rPr>
          <w:spacing w:val="-1"/>
        </w:rPr>
        <w:t>3</w:t>
      </w:r>
      <w:r>
        <w:rPr>
          <w:spacing w:val="1"/>
        </w:rPr>
        <w:t>98</w:t>
      </w:r>
      <w:r>
        <w:t>X3</w:t>
      </w:r>
      <w:r>
        <w:rPr>
          <w:spacing w:val="-6"/>
        </w:rPr>
        <w:t xml:space="preserve"> </w:t>
      </w:r>
      <w:r>
        <w:t>+ e</w:t>
      </w:r>
    </w:p>
    <w:p w:rsidR="001C3191" w:rsidRDefault="001C3191">
      <w:pPr>
        <w:spacing w:before="17" w:line="240" w:lineRule="exact"/>
        <w:rPr>
          <w:sz w:val="24"/>
          <w:szCs w:val="24"/>
        </w:rPr>
      </w:pPr>
    </w:p>
    <w:p w:rsidR="001C3191" w:rsidRDefault="003372AD">
      <w:pPr>
        <w:spacing w:line="240" w:lineRule="exact"/>
        <w:ind w:left="100" w:right="-35"/>
        <w:rPr>
          <w:sz w:val="22"/>
          <w:szCs w:val="22"/>
        </w:rPr>
      </w:pPr>
      <w:r>
        <w:rPr>
          <w:spacing w:val="-1"/>
          <w:sz w:val="22"/>
          <w:szCs w:val="22"/>
        </w:rPr>
        <w:t>B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da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</w:t>
      </w:r>
      <w:r>
        <w:rPr>
          <w:spacing w:val="32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a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aan</w:t>
      </w:r>
      <w:r>
        <w:rPr>
          <w:spacing w:val="31"/>
          <w:sz w:val="22"/>
          <w:szCs w:val="22"/>
        </w:rPr>
        <w:t xml:space="preserve"> </w:t>
      </w:r>
      <w:r>
        <w:rPr>
          <w:sz w:val="22"/>
          <w:szCs w:val="22"/>
        </w:rPr>
        <w:t>di</w:t>
      </w:r>
      <w:r>
        <w:rPr>
          <w:spacing w:val="30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,</w:t>
      </w:r>
      <w:r>
        <w:rPr>
          <w:spacing w:val="3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enu</w:t>
      </w:r>
      <w:r>
        <w:rPr>
          <w:spacing w:val="-2"/>
          <w:sz w:val="22"/>
          <w:szCs w:val="22"/>
        </w:rPr>
        <w:t>n</w:t>
      </w:r>
      <w:r>
        <w:rPr>
          <w:spacing w:val="3"/>
          <w:sz w:val="22"/>
          <w:szCs w:val="22"/>
        </w:rPr>
        <w:t>j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kk</w:t>
      </w:r>
      <w:r>
        <w:rPr>
          <w:sz w:val="22"/>
          <w:szCs w:val="22"/>
        </w:rPr>
        <w:t>an bahwa:</w:t>
      </w:r>
    </w:p>
    <w:p w:rsidR="001C3191" w:rsidRDefault="003372AD">
      <w:pPr>
        <w:spacing w:before="2" w:line="240" w:lineRule="exact"/>
        <w:ind w:left="1060" w:right="-38" w:hanging="960"/>
        <w:jc w:val="both"/>
        <w:rPr>
          <w:sz w:val="22"/>
          <w:szCs w:val="22"/>
        </w:rPr>
      </w:pPr>
      <w:r>
        <w:rPr>
          <w:sz w:val="22"/>
          <w:szCs w:val="22"/>
        </w:rPr>
        <w:t>1.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 xml:space="preserve">a   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 xml:space="preserve">=   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 xml:space="preserve">7,704.    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</w:t>
      </w:r>
      <w:r>
        <w:rPr>
          <w:spacing w:val="-2"/>
          <w:sz w:val="22"/>
          <w:szCs w:val="22"/>
        </w:rPr>
        <w:t>r</w:t>
      </w:r>
      <w:r>
        <w:rPr>
          <w:spacing w:val="1"/>
          <w:sz w:val="22"/>
          <w:szCs w:val="22"/>
        </w:rPr>
        <w:t>ti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a,     </w:t>
      </w:r>
      <w:r>
        <w:rPr>
          <w:spacing w:val="1"/>
          <w:sz w:val="22"/>
          <w:szCs w:val="22"/>
        </w:rPr>
        <w:t>ji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 xml:space="preserve">a     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ri</w:t>
      </w:r>
      <w:r>
        <w:rPr>
          <w:sz w:val="22"/>
          <w:szCs w:val="22"/>
        </w:rPr>
        <w:t>ab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 xml:space="preserve">l </w:t>
      </w:r>
      <w:r>
        <w:rPr>
          <w:spacing w:val="-2"/>
          <w:sz w:val="22"/>
          <w:szCs w:val="22"/>
        </w:rPr>
        <w:t>k</w:t>
      </w:r>
      <w:r>
        <w:rPr>
          <w:spacing w:val="2"/>
          <w:sz w:val="22"/>
          <w:szCs w:val="22"/>
        </w:rPr>
        <w:t>o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un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,</w:t>
      </w:r>
      <w:r>
        <w:rPr>
          <w:spacing w:val="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ti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 xml:space="preserve">, dan </w:t>
      </w:r>
      <w:r>
        <w:rPr>
          <w:spacing w:val="1"/>
          <w:sz w:val="22"/>
          <w:szCs w:val="22"/>
        </w:rPr>
        <w:t>li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gk</w:t>
      </w:r>
      <w:r>
        <w:rPr>
          <w:sz w:val="22"/>
          <w:szCs w:val="22"/>
        </w:rPr>
        <w:t>un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an</w:t>
      </w:r>
      <w:r>
        <w:rPr>
          <w:spacing w:val="4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pacing w:val="3"/>
          <w:sz w:val="22"/>
          <w:szCs w:val="22"/>
        </w:rPr>
        <w:t>j</w:t>
      </w:r>
      <w:r>
        <w:rPr>
          <w:sz w:val="22"/>
          <w:szCs w:val="22"/>
        </w:rPr>
        <w:t>a</w:t>
      </w:r>
      <w:r>
        <w:rPr>
          <w:spacing w:val="5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</w:t>
      </w:r>
      <w:r>
        <w:rPr>
          <w:spacing w:val="46"/>
          <w:sz w:val="22"/>
          <w:szCs w:val="22"/>
        </w:rPr>
        <w:t xml:space="preserve"> </w:t>
      </w:r>
      <w:r>
        <w:rPr>
          <w:sz w:val="22"/>
          <w:szCs w:val="22"/>
        </w:rPr>
        <w:t>0,</w:t>
      </w:r>
      <w:r>
        <w:rPr>
          <w:spacing w:val="48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</w:p>
    <w:p w:rsidR="001C3191" w:rsidRDefault="003372AD">
      <w:pPr>
        <w:spacing w:before="32"/>
        <w:ind w:left="960"/>
        <w:rPr>
          <w:sz w:val="22"/>
          <w:szCs w:val="22"/>
        </w:rPr>
      </w:pPr>
      <w:r>
        <w:br w:type="column"/>
      </w:r>
      <w:r>
        <w:rPr>
          <w:sz w:val="22"/>
          <w:szCs w:val="22"/>
        </w:rPr>
        <w:lastRenderedPageBreak/>
        <w:t>n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 xml:space="preserve">ai   </w:t>
      </w:r>
      <w:r>
        <w:rPr>
          <w:spacing w:val="3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er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 xml:space="preserve">a   </w:t>
      </w:r>
      <w:r>
        <w:rPr>
          <w:spacing w:val="3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awan   </w:t>
      </w:r>
      <w:r>
        <w:rPr>
          <w:spacing w:val="33"/>
          <w:sz w:val="22"/>
          <w:szCs w:val="22"/>
        </w:rPr>
        <w:t xml:space="preserve"> </w:t>
      </w:r>
      <w:r>
        <w:rPr>
          <w:sz w:val="22"/>
          <w:szCs w:val="22"/>
        </w:rPr>
        <w:t>ada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ah</w:t>
      </w:r>
    </w:p>
    <w:p w:rsidR="001C3191" w:rsidRDefault="003372AD">
      <w:pPr>
        <w:spacing w:before="1"/>
        <w:ind w:left="960"/>
        <w:rPr>
          <w:sz w:val="22"/>
          <w:szCs w:val="22"/>
        </w:rPr>
      </w:pPr>
      <w:r>
        <w:rPr>
          <w:sz w:val="22"/>
          <w:szCs w:val="22"/>
        </w:rPr>
        <w:t>7,704.</w:t>
      </w:r>
    </w:p>
    <w:p w:rsidR="001C3191" w:rsidRDefault="003372AD">
      <w:pPr>
        <w:ind w:left="960" w:right="83" w:hanging="960"/>
        <w:jc w:val="both"/>
        <w:rPr>
          <w:sz w:val="22"/>
          <w:szCs w:val="22"/>
        </w:rPr>
        <w:sectPr w:rsidR="001C3191">
          <w:type w:val="continuous"/>
          <w:pgSz w:w="11920" w:h="16860"/>
          <w:pgMar w:top="1340" w:right="1320" w:bottom="280" w:left="1340" w:header="720" w:footer="720" w:gutter="0"/>
          <w:cols w:num="2" w:space="720" w:equalWidth="0">
            <w:col w:w="4255" w:space="718"/>
            <w:col w:w="4287"/>
          </w:cols>
        </w:sectPr>
      </w:pPr>
      <w:r>
        <w:rPr>
          <w:sz w:val="22"/>
          <w:szCs w:val="22"/>
        </w:rPr>
        <w:t>2.</w:t>
      </w:r>
      <w:r>
        <w:rPr>
          <w:spacing w:val="28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position w:val="-3"/>
          <w:sz w:val="14"/>
          <w:szCs w:val="14"/>
        </w:rPr>
        <w:t xml:space="preserve">1   </w:t>
      </w:r>
      <w:r>
        <w:rPr>
          <w:spacing w:val="12"/>
          <w:position w:val="-3"/>
          <w:sz w:val="14"/>
          <w:szCs w:val="14"/>
        </w:rPr>
        <w:t xml:space="preserve"> </w:t>
      </w:r>
      <w:r>
        <w:rPr>
          <w:sz w:val="22"/>
          <w:szCs w:val="22"/>
        </w:rPr>
        <w:t xml:space="preserve">=   </w:t>
      </w:r>
      <w:r>
        <w:rPr>
          <w:spacing w:val="24"/>
          <w:sz w:val="22"/>
          <w:szCs w:val="22"/>
        </w:rPr>
        <w:t xml:space="preserve"> </w:t>
      </w:r>
      <w:r>
        <w:rPr>
          <w:sz w:val="22"/>
          <w:szCs w:val="22"/>
        </w:rPr>
        <w:t xml:space="preserve">5,217.  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</w:t>
      </w:r>
      <w:r>
        <w:rPr>
          <w:spacing w:val="-2"/>
          <w:sz w:val="22"/>
          <w:szCs w:val="22"/>
        </w:rPr>
        <w:t>r</w:t>
      </w:r>
      <w:r>
        <w:rPr>
          <w:spacing w:val="1"/>
          <w:sz w:val="22"/>
          <w:szCs w:val="22"/>
        </w:rPr>
        <w:t>ti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a,  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oe</w:t>
      </w:r>
      <w:r>
        <w:rPr>
          <w:spacing w:val="-1"/>
          <w:sz w:val="22"/>
          <w:szCs w:val="22"/>
        </w:rPr>
        <w:t>f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 xml:space="preserve">en   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g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 xml:space="preserve">i 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ri</w:t>
      </w:r>
      <w:r>
        <w:rPr>
          <w:sz w:val="22"/>
          <w:szCs w:val="22"/>
        </w:rPr>
        <w:t>ab</w:t>
      </w:r>
      <w:r>
        <w:rPr>
          <w:spacing w:val="-1"/>
          <w:sz w:val="22"/>
          <w:szCs w:val="22"/>
        </w:rPr>
        <w:t>e</w:t>
      </w:r>
      <w:r>
        <w:rPr>
          <w:sz w:val="22"/>
          <w:szCs w:val="22"/>
        </w:rPr>
        <w:t xml:space="preserve">l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o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un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 be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>il</w:t>
      </w:r>
      <w:r>
        <w:rPr>
          <w:sz w:val="22"/>
          <w:szCs w:val="22"/>
        </w:rPr>
        <w:t>ai po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ti</w:t>
      </w:r>
      <w:r>
        <w:rPr>
          <w:sz w:val="22"/>
          <w:szCs w:val="22"/>
        </w:rPr>
        <w:t>f 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be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ar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5</w:t>
      </w:r>
      <w:r>
        <w:rPr>
          <w:spacing w:val="-2"/>
          <w:sz w:val="22"/>
          <w:szCs w:val="22"/>
        </w:rPr>
        <w:t>,</w:t>
      </w:r>
      <w:r>
        <w:rPr>
          <w:sz w:val="22"/>
          <w:szCs w:val="22"/>
        </w:rPr>
        <w:t xml:space="preserve">217. </w:t>
      </w:r>
      <w:r>
        <w:rPr>
          <w:spacing w:val="-1"/>
          <w:sz w:val="22"/>
          <w:szCs w:val="22"/>
        </w:rPr>
        <w:t>A</w:t>
      </w:r>
      <w:r>
        <w:rPr>
          <w:spacing w:val="-2"/>
          <w:sz w:val="22"/>
          <w:szCs w:val="22"/>
        </w:rPr>
        <w:t>r</w:t>
      </w:r>
      <w:r>
        <w:rPr>
          <w:spacing w:val="1"/>
          <w:sz w:val="22"/>
          <w:szCs w:val="22"/>
        </w:rPr>
        <w:t>t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a, apa</w:t>
      </w:r>
      <w:r>
        <w:rPr>
          <w:spacing w:val="-2"/>
          <w:sz w:val="22"/>
          <w:szCs w:val="22"/>
        </w:rPr>
        <w:t>b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 xml:space="preserve">a </w:t>
      </w:r>
      <w:r>
        <w:rPr>
          <w:spacing w:val="-2"/>
          <w:sz w:val="22"/>
          <w:szCs w:val="22"/>
        </w:rPr>
        <w:t>k</w:t>
      </w:r>
      <w:r>
        <w:rPr>
          <w:spacing w:val="2"/>
          <w:sz w:val="22"/>
          <w:szCs w:val="22"/>
        </w:rPr>
        <w:t>o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un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3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m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 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 d</w:t>
      </w:r>
      <w:r>
        <w:rPr>
          <w:spacing w:val="1"/>
          <w:sz w:val="22"/>
          <w:szCs w:val="22"/>
        </w:rPr>
        <w:t>ii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 xml:space="preserve">i  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en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an 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a </w:t>
      </w:r>
      <w:r>
        <w:rPr>
          <w:spacing w:val="-2"/>
          <w:sz w:val="22"/>
          <w:szCs w:val="22"/>
        </w:rPr>
        <w:t>k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ne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j</w:t>
      </w:r>
      <w:r>
        <w:rPr>
          <w:sz w:val="22"/>
          <w:szCs w:val="22"/>
        </w:rPr>
        <w:t>a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awan, s</w:t>
      </w:r>
      <w:r>
        <w:rPr>
          <w:spacing w:val="1"/>
          <w:sz w:val="22"/>
          <w:szCs w:val="22"/>
        </w:rPr>
        <w:t>e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ang 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 xml:space="preserve">n 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ap.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pa</w:t>
      </w:r>
      <w:r>
        <w:rPr>
          <w:spacing w:val="-2"/>
          <w:sz w:val="22"/>
          <w:szCs w:val="22"/>
        </w:rPr>
        <w:t>b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o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un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 xml:space="preserve">i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enu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 xml:space="preserve">un,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an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enu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unn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ne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j</w:t>
      </w:r>
      <w:r>
        <w:rPr>
          <w:sz w:val="22"/>
          <w:szCs w:val="22"/>
        </w:rPr>
        <w:t xml:space="preserve">a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</w:t>
      </w:r>
      <w:r>
        <w:rPr>
          <w:spacing w:val="-3"/>
          <w:sz w:val="22"/>
          <w:szCs w:val="22"/>
        </w:rPr>
        <w:t>w</w:t>
      </w:r>
      <w:r>
        <w:rPr>
          <w:sz w:val="22"/>
          <w:szCs w:val="22"/>
        </w:rPr>
        <w:t>an.</w:t>
      </w:r>
    </w:p>
    <w:p w:rsidR="001C3191" w:rsidRDefault="003372AD">
      <w:pPr>
        <w:spacing w:before="74"/>
        <w:ind w:left="1060" w:right="-37" w:hanging="960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3.</w:t>
      </w:r>
      <w:r>
        <w:rPr>
          <w:spacing w:val="28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position w:val="-3"/>
          <w:sz w:val="14"/>
          <w:szCs w:val="14"/>
        </w:rPr>
        <w:t xml:space="preserve">2   </w:t>
      </w:r>
      <w:r>
        <w:rPr>
          <w:spacing w:val="12"/>
          <w:position w:val="-3"/>
          <w:sz w:val="14"/>
          <w:szCs w:val="14"/>
        </w:rPr>
        <w:t xml:space="preserve"> </w:t>
      </w:r>
      <w:r>
        <w:rPr>
          <w:sz w:val="22"/>
          <w:szCs w:val="22"/>
        </w:rPr>
        <w:t xml:space="preserve">=   </w:t>
      </w:r>
      <w:r>
        <w:rPr>
          <w:spacing w:val="24"/>
          <w:sz w:val="22"/>
          <w:szCs w:val="22"/>
        </w:rPr>
        <w:t xml:space="preserve"> </w:t>
      </w:r>
      <w:r>
        <w:rPr>
          <w:sz w:val="22"/>
          <w:szCs w:val="22"/>
        </w:rPr>
        <w:t xml:space="preserve">5,119.  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</w:t>
      </w:r>
      <w:r>
        <w:rPr>
          <w:spacing w:val="-2"/>
          <w:sz w:val="22"/>
          <w:szCs w:val="22"/>
        </w:rPr>
        <w:t>r</w:t>
      </w:r>
      <w:r>
        <w:rPr>
          <w:spacing w:val="1"/>
          <w:sz w:val="22"/>
          <w:szCs w:val="22"/>
        </w:rPr>
        <w:t>ti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a,  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oe</w:t>
      </w:r>
      <w:r>
        <w:rPr>
          <w:spacing w:val="-1"/>
          <w:sz w:val="22"/>
          <w:szCs w:val="22"/>
        </w:rPr>
        <w:t>f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 xml:space="preserve">en   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g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 xml:space="preserve">i 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ri</w:t>
      </w:r>
      <w:r>
        <w:rPr>
          <w:sz w:val="22"/>
          <w:szCs w:val="22"/>
        </w:rPr>
        <w:t>ab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 xml:space="preserve">l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ti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 be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l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i pos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f 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be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ar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5</w:t>
      </w:r>
      <w:r>
        <w:rPr>
          <w:spacing w:val="-2"/>
          <w:sz w:val="22"/>
          <w:szCs w:val="22"/>
        </w:rPr>
        <w:t>,</w:t>
      </w:r>
      <w:r>
        <w:rPr>
          <w:sz w:val="22"/>
          <w:szCs w:val="22"/>
        </w:rPr>
        <w:t xml:space="preserve">119. </w:t>
      </w:r>
      <w:r>
        <w:rPr>
          <w:spacing w:val="-1"/>
          <w:sz w:val="22"/>
          <w:szCs w:val="22"/>
        </w:rPr>
        <w:t>A</w:t>
      </w:r>
      <w:r>
        <w:rPr>
          <w:spacing w:val="-2"/>
          <w:sz w:val="22"/>
          <w:szCs w:val="22"/>
        </w:rPr>
        <w:t>r</w:t>
      </w:r>
      <w:r>
        <w:rPr>
          <w:spacing w:val="1"/>
          <w:sz w:val="22"/>
          <w:szCs w:val="22"/>
        </w:rPr>
        <w:t>t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a, apa</w:t>
      </w:r>
      <w:r>
        <w:rPr>
          <w:spacing w:val="-2"/>
          <w:sz w:val="22"/>
          <w:szCs w:val="22"/>
        </w:rPr>
        <w:t>b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 xml:space="preserve">a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ti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, </w:t>
      </w:r>
      <w:r>
        <w:rPr>
          <w:spacing w:val="-4"/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 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 d</w:t>
      </w:r>
      <w:r>
        <w:rPr>
          <w:spacing w:val="1"/>
          <w:sz w:val="22"/>
          <w:szCs w:val="22"/>
        </w:rPr>
        <w:t>ii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 xml:space="preserve">i  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en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an 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a </w:t>
      </w:r>
      <w:r>
        <w:rPr>
          <w:spacing w:val="-2"/>
          <w:sz w:val="22"/>
          <w:szCs w:val="22"/>
        </w:rPr>
        <w:t>k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ne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j</w:t>
      </w:r>
      <w:r>
        <w:rPr>
          <w:sz w:val="22"/>
          <w:szCs w:val="22"/>
        </w:rPr>
        <w:t>a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awan, s</w:t>
      </w:r>
      <w:r>
        <w:rPr>
          <w:spacing w:val="1"/>
          <w:sz w:val="22"/>
          <w:szCs w:val="22"/>
        </w:rPr>
        <w:t>e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ang 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ap.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b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 xml:space="preserve">a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ti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 xml:space="preserve">i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enu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 xml:space="preserve">un,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an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enu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unn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a </w:t>
      </w:r>
      <w:r>
        <w:rPr>
          <w:spacing w:val="-2"/>
          <w:sz w:val="22"/>
          <w:szCs w:val="22"/>
        </w:rPr>
        <w:t>k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ne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j</w:t>
      </w:r>
      <w:r>
        <w:rPr>
          <w:sz w:val="22"/>
          <w:szCs w:val="22"/>
        </w:rPr>
        <w:t xml:space="preserve">a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ya</w:t>
      </w:r>
      <w:r>
        <w:rPr>
          <w:spacing w:val="-1"/>
          <w:sz w:val="22"/>
          <w:szCs w:val="22"/>
        </w:rPr>
        <w:t>w</w:t>
      </w:r>
      <w:r>
        <w:rPr>
          <w:sz w:val="22"/>
          <w:szCs w:val="22"/>
        </w:rPr>
        <w:t>an.</w:t>
      </w:r>
    </w:p>
    <w:p w:rsidR="001C3191" w:rsidRDefault="003372AD">
      <w:pPr>
        <w:spacing w:before="3"/>
        <w:ind w:left="1060" w:right="-37" w:hanging="960"/>
        <w:jc w:val="both"/>
        <w:rPr>
          <w:sz w:val="22"/>
          <w:szCs w:val="22"/>
        </w:rPr>
      </w:pPr>
      <w:r>
        <w:rPr>
          <w:sz w:val="22"/>
          <w:szCs w:val="22"/>
        </w:rPr>
        <w:t>4.</w:t>
      </w:r>
      <w:r>
        <w:rPr>
          <w:spacing w:val="28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position w:val="-3"/>
          <w:sz w:val="14"/>
          <w:szCs w:val="14"/>
        </w:rPr>
        <w:t xml:space="preserve">3   </w:t>
      </w:r>
      <w:r>
        <w:rPr>
          <w:spacing w:val="12"/>
          <w:position w:val="-3"/>
          <w:sz w:val="14"/>
          <w:szCs w:val="14"/>
        </w:rPr>
        <w:t xml:space="preserve"> </w:t>
      </w:r>
      <w:r>
        <w:rPr>
          <w:sz w:val="22"/>
          <w:szCs w:val="22"/>
        </w:rPr>
        <w:t xml:space="preserve">=   </w:t>
      </w:r>
      <w:r>
        <w:rPr>
          <w:spacing w:val="24"/>
          <w:sz w:val="22"/>
          <w:szCs w:val="22"/>
        </w:rPr>
        <w:t xml:space="preserve"> </w:t>
      </w:r>
      <w:r>
        <w:rPr>
          <w:sz w:val="22"/>
          <w:szCs w:val="22"/>
        </w:rPr>
        <w:t xml:space="preserve">5,398.  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</w:t>
      </w:r>
      <w:r>
        <w:rPr>
          <w:spacing w:val="-2"/>
          <w:sz w:val="22"/>
          <w:szCs w:val="22"/>
        </w:rPr>
        <w:t>r</w:t>
      </w:r>
      <w:r>
        <w:rPr>
          <w:spacing w:val="1"/>
          <w:sz w:val="22"/>
          <w:szCs w:val="22"/>
        </w:rPr>
        <w:t>ti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a,  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oe</w:t>
      </w:r>
      <w:r>
        <w:rPr>
          <w:spacing w:val="-1"/>
          <w:sz w:val="22"/>
          <w:szCs w:val="22"/>
        </w:rPr>
        <w:t>f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 xml:space="preserve">en   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g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 xml:space="preserve">i 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ri</w:t>
      </w:r>
      <w:r>
        <w:rPr>
          <w:sz w:val="22"/>
          <w:szCs w:val="22"/>
        </w:rPr>
        <w:t>ab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l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l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gk</w:t>
      </w:r>
      <w:r>
        <w:rPr>
          <w:sz w:val="22"/>
          <w:szCs w:val="22"/>
        </w:rPr>
        <w:t>un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an</w:t>
      </w:r>
      <w:r>
        <w:rPr>
          <w:spacing w:val="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rj</w:t>
      </w:r>
      <w:r>
        <w:rPr>
          <w:sz w:val="22"/>
          <w:szCs w:val="22"/>
        </w:rPr>
        <w:t>a be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l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i pos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f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b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s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r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5,39</w:t>
      </w:r>
      <w:r>
        <w:rPr>
          <w:spacing w:val="-2"/>
          <w:sz w:val="22"/>
          <w:szCs w:val="22"/>
        </w:rPr>
        <w:t>8</w:t>
      </w:r>
      <w:r>
        <w:rPr>
          <w:sz w:val="22"/>
          <w:szCs w:val="22"/>
        </w:rPr>
        <w:t xml:space="preserve">. </w:t>
      </w:r>
      <w:r>
        <w:rPr>
          <w:spacing w:val="-1"/>
          <w:sz w:val="22"/>
          <w:szCs w:val="22"/>
        </w:rPr>
        <w:t>A</w:t>
      </w:r>
      <w:r>
        <w:rPr>
          <w:spacing w:val="1"/>
          <w:sz w:val="22"/>
          <w:szCs w:val="22"/>
        </w:rPr>
        <w:t>rti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a, apab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 xml:space="preserve">a  </w:t>
      </w:r>
      <w:r>
        <w:rPr>
          <w:spacing w:val="1"/>
          <w:sz w:val="22"/>
          <w:szCs w:val="22"/>
        </w:rPr>
        <w:t>li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gk</w:t>
      </w:r>
      <w:r>
        <w:rPr>
          <w:sz w:val="22"/>
          <w:szCs w:val="22"/>
        </w:rPr>
        <w:t>un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an 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rj</w:t>
      </w:r>
      <w:r>
        <w:rPr>
          <w:sz w:val="22"/>
          <w:szCs w:val="22"/>
        </w:rPr>
        <w:t xml:space="preserve">a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, </w:t>
      </w:r>
      <w:r>
        <w:rPr>
          <w:spacing w:val="-4"/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 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i den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an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a </w:t>
      </w:r>
      <w:r>
        <w:rPr>
          <w:spacing w:val="-2"/>
          <w:sz w:val="22"/>
          <w:szCs w:val="22"/>
        </w:rPr>
        <w:t>k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 xml:space="preserve">a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awan,  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 xml:space="preserve">a  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ya</w:t>
      </w:r>
      <w:r>
        <w:rPr>
          <w:sz w:val="22"/>
          <w:szCs w:val="22"/>
        </w:rPr>
        <w:t xml:space="preserve">ng   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n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 xml:space="preserve">ap. 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pa</w:t>
      </w:r>
      <w:r>
        <w:rPr>
          <w:spacing w:val="-2"/>
          <w:sz w:val="22"/>
          <w:szCs w:val="22"/>
        </w:rPr>
        <w:t>b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 xml:space="preserve">a </w:t>
      </w:r>
      <w:r>
        <w:rPr>
          <w:spacing w:val="1"/>
          <w:sz w:val="22"/>
          <w:szCs w:val="22"/>
        </w:rPr>
        <w:t>l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gk</w:t>
      </w:r>
      <w:r>
        <w:rPr>
          <w:sz w:val="22"/>
          <w:szCs w:val="22"/>
        </w:rPr>
        <w:t>u</w:t>
      </w:r>
      <w:r>
        <w:rPr>
          <w:spacing w:val="2"/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an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rj</w:t>
      </w:r>
      <w:r>
        <w:rPr>
          <w:sz w:val="22"/>
          <w:szCs w:val="22"/>
        </w:rPr>
        <w:t xml:space="preserve">a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enu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 xml:space="preserve">un,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an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enu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unn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ne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j</w:t>
      </w:r>
      <w:r>
        <w:rPr>
          <w:sz w:val="22"/>
          <w:szCs w:val="22"/>
        </w:rPr>
        <w:t xml:space="preserve">a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ya</w:t>
      </w:r>
      <w:r>
        <w:rPr>
          <w:spacing w:val="-1"/>
          <w:sz w:val="22"/>
          <w:szCs w:val="22"/>
        </w:rPr>
        <w:t>w</w:t>
      </w:r>
      <w:r>
        <w:rPr>
          <w:sz w:val="22"/>
          <w:szCs w:val="22"/>
        </w:rPr>
        <w:t>a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.</w:t>
      </w:r>
    </w:p>
    <w:p w:rsidR="001C3191" w:rsidRDefault="001C3191">
      <w:pPr>
        <w:spacing w:before="9" w:line="140" w:lineRule="exact"/>
        <w:rPr>
          <w:sz w:val="15"/>
          <w:szCs w:val="15"/>
        </w:rPr>
      </w:pPr>
    </w:p>
    <w:p w:rsidR="001C3191" w:rsidRDefault="001C3191">
      <w:pPr>
        <w:spacing w:line="200" w:lineRule="exact"/>
      </w:pPr>
    </w:p>
    <w:p w:rsidR="001C3191" w:rsidRDefault="001C3191">
      <w:pPr>
        <w:spacing w:line="200" w:lineRule="exact"/>
      </w:pPr>
    </w:p>
    <w:p w:rsidR="001C3191" w:rsidRDefault="003372AD">
      <w:pPr>
        <w:ind w:left="100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U</w:t>
      </w:r>
      <w:r>
        <w:rPr>
          <w:b/>
          <w:spacing w:val="1"/>
          <w:sz w:val="22"/>
          <w:szCs w:val="22"/>
        </w:rPr>
        <w:t>j</w:t>
      </w:r>
      <w:r>
        <w:rPr>
          <w:b/>
          <w:sz w:val="22"/>
          <w:szCs w:val="22"/>
        </w:rPr>
        <w:t>i</w:t>
      </w:r>
      <w:r>
        <w:rPr>
          <w:b/>
          <w:spacing w:val="-1"/>
          <w:sz w:val="22"/>
          <w:szCs w:val="22"/>
        </w:rPr>
        <w:t xml:space="preserve"> </w:t>
      </w:r>
      <w:r>
        <w:rPr>
          <w:b/>
          <w:spacing w:val="1"/>
          <w:sz w:val="22"/>
          <w:szCs w:val="22"/>
        </w:rPr>
        <w:t>Hi</w:t>
      </w:r>
      <w:r>
        <w:rPr>
          <w:b/>
          <w:sz w:val="22"/>
          <w:szCs w:val="22"/>
        </w:rPr>
        <w:t>p</w:t>
      </w:r>
      <w:r>
        <w:rPr>
          <w:b/>
          <w:spacing w:val="-3"/>
          <w:sz w:val="22"/>
          <w:szCs w:val="22"/>
        </w:rPr>
        <w:t>o</w:t>
      </w:r>
      <w:r>
        <w:rPr>
          <w:b/>
          <w:spacing w:val="1"/>
          <w:sz w:val="22"/>
          <w:szCs w:val="22"/>
        </w:rPr>
        <w:t>t</w:t>
      </w:r>
      <w:r>
        <w:rPr>
          <w:b/>
          <w:sz w:val="22"/>
          <w:szCs w:val="22"/>
        </w:rPr>
        <w:t>e</w:t>
      </w:r>
      <w:r>
        <w:rPr>
          <w:b/>
          <w:spacing w:val="-2"/>
          <w:sz w:val="22"/>
          <w:szCs w:val="22"/>
        </w:rPr>
        <w:t>s</w:t>
      </w:r>
      <w:r>
        <w:rPr>
          <w:b/>
          <w:spacing w:val="1"/>
          <w:sz w:val="22"/>
          <w:szCs w:val="22"/>
        </w:rPr>
        <w:t>i</w:t>
      </w:r>
      <w:r>
        <w:rPr>
          <w:b/>
          <w:sz w:val="22"/>
          <w:szCs w:val="22"/>
        </w:rPr>
        <w:t xml:space="preserve">s </w:t>
      </w:r>
      <w:r>
        <w:rPr>
          <w:b/>
          <w:spacing w:val="-2"/>
          <w:sz w:val="22"/>
          <w:szCs w:val="22"/>
        </w:rPr>
        <w:t>S</w:t>
      </w:r>
      <w:r>
        <w:rPr>
          <w:b/>
          <w:spacing w:val="1"/>
          <w:sz w:val="22"/>
          <w:szCs w:val="22"/>
        </w:rPr>
        <w:t>t</w:t>
      </w:r>
      <w:r>
        <w:rPr>
          <w:b/>
          <w:sz w:val="22"/>
          <w:szCs w:val="22"/>
        </w:rPr>
        <w:t>a</w:t>
      </w:r>
      <w:r>
        <w:rPr>
          <w:b/>
          <w:spacing w:val="-2"/>
          <w:sz w:val="22"/>
          <w:szCs w:val="22"/>
        </w:rPr>
        <w:t>t</w:t>
      </w:r>
      <w:r>
        <w:rPr>
          <w:b/>
          <w:spacing w:val="1"/>
          <w:sz w:val="22"/>
          <w:szCs w:val="22"/>
        </w:rPr>
        <w:t>i</w:t>
      </w:r>
      <w:r>
        <w:rPr>
          <w:b/>
          <w:spacing w:val="-2"/>
          <w:sz w:val="22"/>
          <w:szCs w:val="22"/>
        </w:rPr>
        <w:t>s</w:t>
      </w:r>
      <w:r>
        <w:rPr>
          <w:b/>
          <w:spacing w:val="1"/>
          <w:sz w:val="22"/>
          <w:szCs w:val="22"/>
        </w:rPr>
        <w:t>ti</w:t>
      </w:r>
      <w:r>
        <w:rPr>
          <w:b/>
          <w:sz w:val="22"/>
          <w:szCs w:val="22"/>
        </w:rPr>
        <w:t>k</w:t>
      </w:r>
    </w:p>
    <w:p w:rsidR="001C3191" w:rsidRDefault="001C3191">
      <w:pPr>
        <w:spacing w:before="5" w:line="140" w:lineRule="exact"/>
        <w:rPr>
          <w:sz w:val="15"/>
          <w:szCs w:val="15"/>
        </w:rPr>
      </w:pPr>
    </w:p>
    <w:p w:rsidR="001C3191" w:rsidRDefault="003372AD">
      <w:pPr>
        <w:ind w:left="100" w:right="-37" w:firstLine="720"/>
        <w:jc w:val="both"/>
        <w:rPr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1" locked="0" layoutInCell="1" allowOverlap="1">
                <wp:simplePos x="0" y="0"/>
                <wp:positionH relativeFrom="page">
                  <wp:posOffset>911225</wp:posOffset>
                </wp:positionH>
                <wp:positionV relativeFrom="paragraph">
                  <wp:posOffset>1346200</wp:posOffset>
                </wp:positionV>
                <wp:extent cx="2644140" cy="7620"/>
                <wp:effectExtent l="6350" t="3175" r="6985" b="8255"/>
                <wp:wrapNone/>
                <wp:docPr id="43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44140" cy="7620"/>
                          <a:chOff x="1435" y="2120"/>
                          <a:chExt cx="4164" cy="12"/>
                        </a:xfrm>
                      </wpg:grpSpPr>
                      <wpg:grpSp>
                        <wpg:cNvPr id="44" name="Group 45"/>
                        <wpg:cNvGrpSpPr>
                          <a:grpSpLocks/>
                        </wpg:cNvGrpSpPr>
                        <wpg:grpSpPr bwMode="auto">
                          <a:xfrm>
                            <a:off x="1440" y="2126"/>
                            <a:ext cx="2076" cy="0"/>
                            <a:chOff x="1440" y="2126"/>
                            <a:chExt cx="2076" cy="0"/>
                          </a:xfrm>
                        </wpg:grpSpPr>
                        <wps:wsp>
                          <wps:cNvPr id="45" name="Freeform 50"/>
                          <wps:cNvSpPr>
                            <a:spLocks/>
                          </wps:cNvSpPr>
                          <wps:spPr bwMode="auto">
                            <a:xfrm>
                              <a:off x="1440" y="2126"/>
                              <a:ext cx="2076" cy="0"/>
                            </a:xfrm>
                            <a:custGeom>
                              <a:avLst/>
                              <a:gdLst>
                                <a:gd name="T0" fmla="+- 0 1440 1440"/>
                                <a:gd name="T1" fmla="*/ T0 w 2076"/>
                                <a:gd name="T2" fmla="+- 0 3516 1440"/>
                                <a:gd name="T3" fmla="*/ T2 w 207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076">
                                  <a:moveTo>
                                    <a:pt x="0" y="0"/>
                                  </a:moveTo>
                                  <a:lnTo>
                                    <a:pt x="2076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46" name="Group 46"/>
                          <wpg:cNvGrpSpPr>
                            <a:grpSpLocks/>
                          </wpg:cNvGrpSpPr>
                          <wpg:grpSpPr bwMode="auto">
                            <a:xfrm>
                              <a:off x="3516" y="2126"/>
                              <a:ext cx="10" cy="0"/>
                              <a:chOff x="3516" y="2126"/>
                              <a:chExt cx="10" cy="0"/>
                            </a:xfrm>
                          </wpg:grpSpPr>
                          <wps:wsp>
                            <wps:cNvPr id="47" name="Freeform 49"/>
                            <wps:cNvSpPr>
                              <a:spLocks/>
                            </wps:cNvSpPr>
                            <wps:spPr bwMode="auto">
                              <a:xfrm>
                                <a:off x="3516" y="2126"/>
                                <a:ext cx="10" cy="0"/>
                              </a:xfrm>
                              <a:custGeom>
                                <a:avLst/>
                                <a:gdLst>
                                  <a:gd name="T0" fmla="+- 0 3516 3516"/>
                                  <a:gd name="T1" fmla="*/ T0 w 10"/>
                                  <a:gd name="T2" fmla="+- 0 3526 3516"/>
                                  <a:gd name="T3" fmla="*/ T2 w 10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10">
                                    <a:moveTo>
                                      <a:pt x="0" y="0"/>
                                    </a:moveTo>
                                    <a:lnTo>
                                      <a:pt x="10" y="0"/>
                                    </a:lnTo>
                                  </a:path>
                                </a:pathLst>
                              </a:custGeom>
                              <a:noFill/>
                              <a:ln w="7366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48" name="Group 47"/>
                            <wpg:cNvGrpSpPr>
                              <a:grpSpLocks/>
                            </wpg:cNvGrpSpPr>
                            <wpg:grpSpPr bwMode="auto">
                              <a:xfrm>
                                <a:off x="3526" y="2126"/>
                                <a:ext cx="2067" cy="0"/>
                                <a:chOff x="3526" y="2126"/>
                                <a:chExt cx="2067" cy="0"/>
                              </a:xfrm>
                            </wpg:grpSpPr>
                            <wps:wsp>
                              <wps:cNvPr id="49" name="Freeform 48"/>
                              <wps:cNvSpPr>
                                <a:spLocks/>
                              </wps:cNvSpPr>
                              <wps:spPr bwMode="auto">
                                <a:xfrm>
                                  <a:off x="3526" y="2126"/>
                                  <a:ext cx="2067" cy="0"/>
                                </a:xfrm>
                                <a:custGeom>
                                  <a:avLst/>
                                  <a:gdLst>
                                    <a:gd name="T0" fmla="+- 0 3526 3526"/>
                                    <a:gd name="T1" fmla="*/ T0 w 2067"/>
                                    <a:gd name="T2" fmla="+- 0 5593 3526"/>
                                    <a:gd name="T3" fmla="*/ T2 w 2067"/>
                                  </a:gdLst>
                                  <a:ahLst/>
                                  <a:cxnLst>
                                    <a:cxn ang="0">
                                      <a:pos x="T1" y="0"/>
                                    </a:cxn>
                                    <a:cxn ang="0">
                                      <a:pos x="T3" y="0"/>
                                    </a:cxn>
                                  </a:cxnLst>
                                  <a:rect l="0" t="0" r="r" b="b"/>
                                  <a:pathLst>
                                    <a:path w="2067">
                                      <a:moveTo>
                                        <a:pt x="0" y="0"/>
                                      </a:moveTo>
                                      <a:lnTo>
                                        <a:pt x="2067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7366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4" o:spid="_x0000_s1026" style="position:absolute;margin-left:71.75pt;margin-top:106pt;width:208.2pt;height:.6pt;z-index:-251658752;mso-position-horizontal-relative:page" coordorigin="1435,2120" coordsize="4164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">
                <v:group id="Group 45" o:spid="_x0000_s1027" style="position:absolute;left:1440;top:2126;width:2076;height:0" coordorigin="1440,2126" coordsize="2076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bXrBMUAAADbAAAADwAAAGRycy9kb3ducmV2LnhtbESPT2vCQBTE70K/w/IK&#10;vdVN2rRIdBWRtvQgBZOCeHtkn0kw+zZkt/nz7V2h4HGYmd8wq81oGtFT52rLCuJ5BIK4sLrmUsFv&#10;/vm8AOE8ssbGMimYyMFm/TBbYartwAfqM1+KAGGXooLK+zaV0hUVGXRz2xIH72w7gz7IrpS6wyHA&#10;TSNfouhdGqw5LFTY0q6i4pL9GQVfAw7b1/ij31/Ou+mUv/0c9zEp9fQ4bpcgPI3+Hv5vf2sFSQK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G16wTFAAAA2wAA&#10;AA8AAAAAAAAAAAAAAAAAqgIAAGRycy9kb3ducmV2LnhtbFBLBQYAAAAABAAEAPoAAACcAwAAAAA=&#10;">
                  <v:shape id="Freeform 50" o:spid="_x0000_s1028" style="position:absolute;left:1440;top:2126;width:2076;height:0;visibility:visible;mso-wrap-style:square;v-text-anchor:top" coordsize="207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7JDxsQA&#10;AADbAAAADwAAAGRycy9kb3ducmV2LnhtbESPzWrDMBCE74W8g9hAbo3skpbEiWycQEpacsnPAyzW&#10;xhaxVsZSY/ftq0Khx2FmvmE2xWhb8aDeG8cK0nkCgrhy2nCt4HrZPy9B+ICssXVMCr7JQ5FPnjaY&#10;aTfwiR7nUIsIYZ+hgiaELpPSVw1Z9HPXEUfv5nqLIcq+lrrHIcJtK1+S5E1aNBwXGuxo11B1P39Z&#10;Bbd9Ka/19mBO70f5kX7a3WVYGaVm07Fcgwg0hv/wX/ugFSxe4fdL/AEy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eyQ8bEAAAA2wAAAA8AAAAAAAAAAAAAAAAAmAIAAGRycy9k&#10;b3ducmV2LnhtbFBLBQYAAAAABAAEAPUAAACJAwAAAAA=&#10;" path="m,l2076,e" filled="f" strokeweight=".58pt">
                    <v:path arrowok="t" o:connecttype="custom" o:connectlocs="0,0;2076,0" o:connectangles="0,0"/>
                  </v:shape>
                  <v:group id="Group 46" o:spid="_x0000_s1029" style="position:absolute;left:3516;top:2126;width:10;height:0" coordorigin="3516,2126" coordsize="10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ivQ6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XzM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ivQ6MQAAADbAAAA&#10;DwAAAAAAAAAAAAAAAACqAgAAZHJzL2Rvd25yZXYueG1sUEsFBgAAAAAEAAQA+gAAAJsDAAAAAA==&#10;">
                    <v:shape id="Freeform 49" o:spid="_x0000_s1030" style="position:absolute;left:3516;top:2126;width:10;height:0;visibility:visible;mso-wrap-style:square;v-text-anchor:top" coordsize="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aIXpsIA&#10;AADbAAAADwAAAGRycy9kb3ducmV2LnhtbESPzarCMBSE9xd8h3AENxdN1Ys/1SgiKHJ3VhcuD82x&#10;LTYnpYm1vr0RBJfDzHzDLNetKUVDtSssKxgOIhDEqdUFZwrOp11/BsJ5ZI2lZVLwJAfrVednibG2&#10;Dz5Sk/hMBAi7GBXk3lexlC7NyaAb2Io4eFdbG/RB1pnUNT4C3JRyFEUTabDgsJBjRduc0ltyNwq2&#10;Lvm9j8f7/ayi5t8U18t8OrdK9brtZgHCU+u/4U/7oBX8TeH9JfwAuX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1ohemwgAAANsAAAAPAAAAAAAAAAAAAAAAAJgCAABkcnMvZG93&#10;bnJldi54bWxQSwUGAAAAAAQABAD1AAAAhwMAAAAA&#10;" path="m,l10,e" filled="f" strokeweight=".58pt">
                      <v:path arrowok="t" o:connecttype="custom" o:connectlocs="0,0;10,0" o:connectangles="0,0"/>
                    </v:shape>
                    <v:group id="Group 47" o:spid="_x0000_s1031" style="position:absolute;left:3526;top:2126;width:2067;height:0" coordorigin="3526,2126" coordsize="2067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PjhAc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o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A+OEBwwAAANsAAAAP&#10;AAAAAAAAAAAAAAAAAKoCAABkcnMvZG93bnJldi54bWxQSwUGAAAAAAQABAD6AAAAmgMAAAAA&#10;">
                      <v:shape id="Freeform 48" o:spid="_x0000_s1032" style="position:absolute;left:3526;top:2126;width:2067;height:0;visibility:visible;mso-wrap-style:square;v-text-anchor:top" coordsize="2067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54tMMA&#10;AADbAAAADwAAAGRycy9kb3ducmV2LnhtbESPT2sCMRDF7wW/QxjBW80qUtrVKCIoXlqozcXbuJn9&#10;g5vJksTd7bdvCoUeH2/e783b7Ebbip58aBwrWMwzEMSFMw1XCvTX8fkVRIjIBlvHpOCbAuy2k6cN&#10;5sYN/En9JVYiQTjkqKCOsculDEVNFsPcdcTJK523GJP0lTQehwS3rVxm2Yu02HBqqLGjQ03F/fKw&#10;6Y2Cdcnv5eN89f3H6bbXdz1opWbTcb8GEWmM/8d/6bNRsHqD3y0JAHL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s54tMMAAADbAAAADwAAAAAAAAAAAAAAAACYAgAAZHJzL2Rv&#10;d25yZXYueG1sUEsFBgAAAAAEAAQA9QAAAIgDAAAAAA==&#10;" path="m,l2067,e" filled="f" strokeweight=".58pt">
                        <v:path arrowok="t" o:connecttype="custom" o:connectlocs="0,0;2067,0" o:connectangles="0,0"/>
                      </v:shape>
                    </v:group>
                  </v:group>
                </v:group>
                <w10:wrap anchorx="page"/>
              </v:group>
            </w:pict>
          </mc:Fallback>
        </mc:AlternateContent>
      </w:r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uk  pen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ji</w:t>
      </w:r>
      <w:r>
        <w:rPr>
          <w:sz w:val="22"/>
          <w:szCs w:val="22"/>
        </w:rPr>
        <w:t>an  h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o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s d</w:t>
      </w:r>
      <w:r>
        <w:rPr>
          <w:spacing w:val="1"/>
          <w:sz w:val="22"/>
          <w:szCs w:val="22"/>
        </w:rPr>
        <w:t>i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sud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 un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uk </w:t>
      </w:r>
      <w:r>
        <w:rPr>
          <w:spacing w:val="-1"/>
          <w:sz w:val="22"/>
          <w:szCs w:val="22"/>
        </w:rPr>
        <w:t>m</w:t>
      </w:r>
      <w:r>
        <w:rPr>
          <w:sz w:val="22"/>
          <w:szCs w:val="22"/>
        </w:rPr>
        <w:t>en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ah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apa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ah h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o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s nol</w:t>
      </w:r>
      <w:r>
        <w:rPr>
          <w:spacing w:val="1"/>
          <w:sz w:val="22"/>
          <w:szCs w:val="22"/>
        </w:rPr>
        <w:t xml:space="preserve"> (</w:t>
      </w:r>
      <w:r>
        <w:rPr>
          <w:spacing w:val="-1"/>
          <w:sz w:val="22"/>
          <w:szCs w:val="22"/>
        </w:rPr>
        <w:t>H</w:t>
      </w:r>
      <w:r>
        <w:rPr>
          <w:spacing w:val="-2"/>
          <w:sz w:val="22"/>
          <w:szCs w:val="22"/>
        </w:rPr>
        <w:t>0</w:t>
      </w:r>
      <w:r>
        <w:rPr>
          <w:sz w:val="22"/>
          <w:szCs w:val="22"/>
        </w:rPr>
        <w:t>)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ang d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a</w:t>
      </w:r>
      <w:r>
        <w:rPr>
          <w:spacing w:val="3"/>
          <w:sz w:val="22"/>
          <w:szCs w:val="22"/>
        </w:rPr>
        <w:t>j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it</w:t>
      </w:r>
      <w:r>
        <w:rPr>
          <w:spacing w:val="-2"/>
          <w:sz w:val="22"/>
          <w:szCs w:val="22"/>
        </w:rPr>
        <w:t>o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 xml:space="preserve">ak 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u </w:t>
      </w:r>
      <w:r>
        <w:rPr>
          <w:spacing w:val="1"/>
          <w:sz w:val="22"/>
          <w:szCs w:val="22"/>
        </w:rPr>
        <w:t>(</w:t>
      </w:r>
      <w:r>
        <w:rPr>
          <w:spacing w:val="-1"/>
          <w:sz w:val="22"/>
          <w:szCs w:val="22"/>
        </w:rPr>
        <w:t>H</w:t>
      </w:r>
      <w:r>
        <w:rPr>
          <w:sz w:val="22"/>
          <w:szCs w:val="22"/>
        </w:rPr>
        <w:t xml:space="preserve">1)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ri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 xml:space="preserve">a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 xml:space="preserve">pada  </w:t>
      </w:r>
      <w:r>
        <w:rPr>
          <w:spacing w:val="1"/>
          <w:sz w:val="22"/>
          <w:szCs w:val="22"/>
        </w:rPr>
        <w:t>t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 xml:space="preserve">at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f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 xml:space="preserve">i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u.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ji</w:t>
      </w:r>
      <w:r>
        <w:rPr>
          <w:sz w:val="22"/>
          <w:szCs w:val="22"/>
        </w:rPr>
        <w:t>an h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o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i</w:t>
      </w:r>
      <w:r>
        <w:rPr>
          <w:spacing w:val="3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eng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una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 xml:space="preserve">an </w:t>
      </w:r>
      <w:r>
        <w:rPr>
          <w:spacing w:val="-1"/>
          <w:sz w:val="22"/>
          <w:szCs w:val="22"/>
        </w:rPr>
        <w:t>U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i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(</w:t>
      </w:r>
      <w:r>
        <w:rPr>
          <w:sz w:val="22"/>
          <w:szCs w:val="22"/>
        </w:rPr>
        <w:t>pa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)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 xml:space="preserve">dan </w:t>
      </w:r>
      <w:r>
        <w:rPr>
          <w:spacing w:val="-3"/>
          <w:sz w:val="22"/>
          <w:szCs w:val="22"/>
        </w:rPr>
        <w:t>U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F</w:t>
      </w:r>
      <w:r>
        <w:rPr>
          <w:spacing w:val="-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(</w:t>
      </w:r>
      <w:r>
        <w:rPr>
          <w:spacing w:val="-2"/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lt</w:t>
      </w:r>
      <w:r>
        <w:rPr>
          <w:sz w:val="22"/>
          <w:szCs w:val="22"/>
        </w:rPr>
        <w:t>an</w:t>
      </w:r>
      <w:r>
        <w:rPr>
          <w:spacing w:val="1"/>
          <w:sz w:val="22"/>
          <w:szCs w:val="22"/>
        </w:rPr>
        <w:t>)</w:t>
      </w:r>
      <w:r>
        <w:rPr>
          <w:sz w:val="22"/>
          <w:szCs w:val="22"/>
        </w:rPr>
        <w:t>.</w:t>
      </w:r>
    </w:p>
    <w:p w:rsidR="001C3191" w:rsidRDefault="001C3191">
      <w:pPr>
        <w:spacing w:before="3" w:line="160" w:lineRule="exact"/>
        <w:rPr>
          <w:sz w:val="16"/>
          <w:szCs w:val="16"/>
        </w:rPr>
      </w:pPr>
    </w:p>
    <w:p w:rsidR="001C3191" w:rsidRDefault="003372AD">
      <w:pPr>
        <w:ind w:left="1430" w:right="1334"/>
        <w:jc w:val="center"/>
        <w:rPr>
          <w:sz w:val="24"/>
          <w:szCs w:val="24"/>
        </w:rPr>
      </w:pPr>
      <w:r>
        <w:rPr>
          <w:b/>
          <w:sz w:val="24"/>
          <w:szCs w:val="24"/>
        </w:rPr>
        <w:t>Ta</w:t>
      </w:r>
      <w:r>
        <w:rPr>
          <w:b/>
          <w:spacing w:val="1"/>
          <w:sz w:val="24"/>
          <w:szCs w:val="24"/>
        </w:rPr>
        <w:t>b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 xml:space="preserve">l </w:t>
      </w:r>
      <w:r>
        <w:rPr>
          <w:b/>
          <w:spacing w:val="1"/>
          <w:sz w:val="24"/>
          <w:szCs w:val="24"/>
        </w:rPr>
        <w:t>2</w:t>
      </w:r>
      <w:r>
        <w:rPr>
          <w:b/>
          <w:sz w:val="24"/>
          <w:szCs w:val="24"/>
        </w:rPr>
        <w:t>. U</w:t>
      </w:r>
      <w:r>
        <w:rPr>
          <w:b/>
          <w:spacing w:val="-1"/>
          <w:sz w:val="24"/>
          <w:szCs w:val="24"/>
        </w:rPr>
        <w:t>j</w:t>
      </w:r>
      <w:r>
        <w:rPr>
          <w:b/>
          <w:sz w:val="24"/>
          <w:szCs w:val="24"/>
        </w:rPr>
        <w:t>i F</w:t>
      </w:r>
    </w:p>
    <w:p w:rsidR="001C3191" w:rsidRDefault="001C3191">
      <w:pPr>
        <w:spacing w:before="5" w:line="100" w:lineRule="exact"/>
        <w:rPr>
          <w:sz w:val="10"/>
          <w:szCs w:val="10"/>
        </w:rPr>
      </w:pPr>
    </w:p>
    <w:p w:rsidR="001C3191" w:rsidRDefault="001C3191">
      <w:pPr>
        <w:spacing w:line="200" w:lineRule="exact"/>
      </w:pPr>
    </w:p>
    <w:tbl>
      <w:tblPr>
        <w:tblW w:w="0" w:type="auto"/>
        <w:tblInd w:w="96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8"/>
        <w:gridCol w:w="1749"/>
      </w:tblGrid>
      <w:tr w:rsidR="001C3191">
        <w:trPr>
          <w:trHeight w:hRule="exact" w:val="197"/>
        </w:trPr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</w:tcPr>
          <w:p w:rsidR="001C3191" w:rsidRDefault="003372AD">
            <w:pPr>
              <w:tabs>
                <w:tab w:val="left" w:pos="2100"/>
              </w:tabs>
              <w:spacing w:line="180" w:lineRule="exact"/>
              <w:ind w:left="120" w:right="-495"/>
              <w:rPr>
                <w:sz w:val="18"/>
                <w:szCs w:val="18"/>
              </w:rPr>
            </w:pPr>
            <w:r>
              <w:rPr>
                <w:sz w:val="18"/>
                <w:szCs w:val="18"/>
                <w:u w:val="single" w:color="000000"/>
              </w:rPr>
              <w:t xml:space="preserve">F                       </w:t>
            </w:r>
            <w:r>
              <w:rPr>
                <w:sz w:val="18"/>
                <w:szCs w:val="18"/>
                <w:u w:val="single" w:color="000000"/>
              </w:rPr>
              <w:tab/>
            </w:r>
          </w:p>
        </w:tc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</w:tcPr>
          <w:p w:rsidR="001C3191" w:rsidRDefault="003372AD">
            <w:pPr>
              <w:tabs>
                <w:tab w:val="left" w:pos="1620"/>
              </w:tabs>
              <w:spacing w:line="180" w:lineRule="exact"/>
              <w:ind w:left="448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  <w:u w:val="single" w:color="000000"/>
              </w:rPr>
              <w:t>S</w:t>
            </w:r>
            <w:r>
              <w:rPr>
                <w:sz w:val="18"/>
                <w:szCs w:val="18"/>
                <w:u w:val="single" w:color="000000"/>
              </w:rPr>
              <w:t>i</w:t>
            </w:r>
            <w:r>
              <w:rPr>
                <w:spacing w:val="-1"/>
                <w:sz w:val="18"/>
                <w:szCs w:val="18"/>
                <w:u w:val="single" w:color="000000"/>
              </w:rPr>
              <w:t>g</w:t>
            </w:r>
            <w:r>
              <w:rPr>
                <w:sz w:val="18"/>
                <w:szCs w:val="18"/>
                <w:u w:val="single" w:color="000000"/>
              </w:rPr>
              <w:t xml:space="preserve">. </w:t>
            </w:r>
            <w:r>
              <w:rPr>
                <w:sz w:val="18"/>
                <w:szCs w:val="18"/>
                <w:u w:val="single" w:color="000000"/>
              </w:rPr>
              <w:tab/>
            </w:r>
          </w:p>
        </w:tc>
      </w:tr>
      <w:tr w:rsidR="001C3191">
        <w:trPr>
          <w:trHeight w:hRule="exact" w:val="197"/>
        </w:trPr>
        <w:tc>
          <w:tcPr>
            <w:tcW w:w="1658" w:type="dxa"/>
            <w:tcBorders>
              <w:top w:val="nil"/>
              <w:left w:val="nil"/>
              <w:bottom w:val="nil"/>
              <w:right w:val="nil"/>
            </w:tcBorders>
          </w:tcPr>
          <w:p w:rsidR="001C3191" w:rsidRDefault="003372AD">
            <w:pPr>
              <w:spacing w:line="180" w:lineRule="exact"/>
              <w:ind w:left="804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7</w:t>
            </w:r>
            <w:r>
              <w:rPr>
                <w:sz w:val="18"/>
                <w:szCs w:val="18"/>
              </w:rPr>
              <w:t>,</w:t>
            </w:r>
            <w:r>
              <w:rPr>
                <w:spacing w:val="-1"/>
                <w:sz w:val="18"/>
                <w:szCs w:val="18"/>
              </w:rPr>
              <w:t>8</w:t>
            </w:r>
            <w:r>
              <w:rPr>
                <w:spacing w:val="1"/>
                <w:sz w:val="18"/>
                <w:szCs w:val="18"/>
              </w:rPr>
              <w:t>8</w:t>
            </w:r>
            <w:r>
              <w:rPr>
                <w:sz w:val="18"/>
                <w:szCs w:val="18"/>
              </w:rPr>
              <w:t>6</w:t>
            </w:r>
          </w:p>
        </w:tc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</w:tcPr>
          <w:p w:rsidR="001C3191" w:rsidRDefault="003372AD">
            <w:pPr>
              <w:spacing w:line="180" w:lineRule="exact"/>
              <w:ind w:right="12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,</w:t>
            </w:r>
            <w:r>
              <w:rPr>
                <w:spacing w:val="1"/>
                <w:sz w:val="18"/>
                <w:szCs w:val="18"/>
              </w:rPr>
              <w:t>0</w:t>
            </w:r>
            <w:r>
              <w:rPr>
                <w:spacing w:val="-1"/>
                <w:sz w:val="18"/>
                <w:szCs w:val="18"/>
              </w:rPr>
              <w:t>0</w:t>
            </w:r>
            <w:r>
              <w:rPr>
                <w:spacing w:val="1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b</w:t>
            </w:r>
          </w:p>
        </w:tc>
      </w:tr>
    </w:tbl>
    <w:p w:rsidR="001C3191" w:rsidRDefault="001C3191">
      <w:pPr>
        <w:spacing w:before="7" w:line="180" w:lineRule="exact"/>
        <w:rPr>
          <w:sz w:val="19"/>
          <w:szCs w:val="19"/>
        </w:rPr>
      </w:pPr>
    </w:p>
    <w:p w:rsidR="001C3191" w:rsidRDefault="001C3191">
      <w:pPr>
        <w:spacing w:line="200" w:lineRule="exact"/>
      </w:pPr>
    </w:p>
    <w:p w:rsidR="001C3191" w:rsidRDefault="001C3191">
      <w:pPr>
        <w:spacing w:line="200" w:lineRule="exact"/>
      </w:pPr>
    </w:p>
    <w:p w:rsidR="001C3191" w:rsidRDefault="003372AD">
      <w:pPr>
        <w:ind w:left="100" w:right="-36" w:firstLine="720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B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da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ab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l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i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apat d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li</w:t>
      </w:r>
      <w:r>
        <w:rPr>
          <w:spacing w:val="-2"/>
          <w:sz w:val="22"/>
          <w:szCs w:val="22"/>
        </w:rPr>
        <w:t>ha</w:t>
      </w:r>
      <w:r>
        <w:rPr>
          <w:sz w:val="22"/>
          <w:szCs w:val="22"/>
        </w:rPr>
        <w:t xml:space="preserve">t </w:t>
      </w:r>
      <w:r>
        <w:rPr>
          <w:sz w:val="22"/>
          <w:szCs w:val="22"/>
        </w:rPr>
        <w:t>bahwa n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l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.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F 0,000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&lt;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0,05;</w:t>
      </w:r>
      <w:r>
        <w:rPr>
          <w:spacing w:val="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H</w:t>
      </w:r>
      <w:r>
        <w:rPr>
          <w:sz w:val="22"/>
          <w:szCs w:val="22"/>
        </w:rPr>
        <w:t>o d</w:t>
      </w:r>
      <w:r>
        <w:rPr>
          <w:spacing w:val="1"/>
          <w:sz w:val="22"/>
          <w:szCs w:val="22"/>
        </w:rPr>
        <w:t>it</w:t>
      </w:r>
      <w:r>
        <w:rPr>
          <w:spacing w:val="-2"/>
          <w:sz w:val="22"/>
          <w:szCs w:val="22"/>
        </w:rPr>
        <w:t>o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ak dan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H</w:t>
      </w:r>
      <w:r>
        <w:rPr>
          <w:sz w:val="22"/>
          <w:szCs w:val="22"/>
        </w:rPr>
        <w:t>a d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i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a.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a,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pacing w:val="2"/>
          <w:sz w:val="22"/>
          <w:szCs w:val="22"/>
        </w:rPr>
        <w:t>o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un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si</w:t>
      </w:r>
      <w:r>
        <w:rPr>
          <w:sz w:val="22"/>
          <w:szCs w:val="22"/>
        </w:rPr>
        <w:t xml:space="preserve">,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ti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 xml:space="preserve">dan </w:t>
      </w:r>
      <w:r>
        <w:rPr>
          <w:spacing w:val="1"/>
          <w:sz w:val="22"/>
          <w:szCs w:val="22"/>
        </w:rPr>
        <w:t>li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gk</w:t>
      </w:r>
      <w:r>
        <w:rPr>
          <w:sz w:val="22"/>
          <w:szCs w:val="22"/>
        </w:rPr>
        <w:t>un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an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ke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a 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c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 xml:space="preserve">a 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lt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n be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 xml:space="preserve">uh 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f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</w:t>
      </w:r>
      <w:r>
        <w:rPr>
          <w:spacing w:val="1"/>
          <w:sz w:val="22"/>
          <w:szCs w:val="22"/>
        </w:rPr>
        <w:t xml:space="preserve"> t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had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p </w:t>
      </w:r>
      <w:r>
        <w:rPr>
          <w:spacing w:val="-2"/>
          <w:sz w:val="22"/>
          <w:szCs w:val="22"/>
        </w:rPr>
        <w:t>k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er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 xml:space="preserve">a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awan.</w:t>
      </w:r>
    </w:p>
    <w:p w:rsidR="001C3191" w:rsidRDefault="001C3191">
      <w:pPr>
        <w:spacing w:before="5" w:line="140" w:lineRule="exact"/>
        <w:rPr>
          <w:sz w:val="15"/>
          <w:szCs w:val="15"/>
        </w:rPr>
      </w:pPr>
    </w:p>
    <w:p w:rsidR="001C3191" w:rsidRDefault="001C3191">
      <w:pPr>
        <w:spacing w:line="200" w:lineRule="exact"/>
      </w:pPr>
    </w:p>
    <w:p w:rsidR="001C3191" w:rsidRDefault="001C3191">
      <w:pPr>
        <w:spacing w:line="200" w:lineRule="exact"/>
      </w:pPr>
    </w:p>
    <w:p w:rsidR="001C3191" w:rsidRDefault="003372AD">
      <w:pPr>
        <w:ind w:left="1464" w:right="1368"/>
        <w:jc w:val="center"/>
        <w:rPr>
          <w:sz w:val="24"/>
          <w:szCs w:val="24"/>
        </w:rPr>
      </w:pPr>
      <w:r>
        <w:rPr>
          <w:b/>
          <w:sz w:val="24"/>
          <w:szCs w:val="24"/>
        </w:rPr>
        <w:t>Ta</w:t>
      </w:r>
      <w:r>
        <w:rPr>
          <w:b/>
          <w:spacing w:val="1"/>
          <w:sz w:val="24"/>
          <w:szCs w:val="24"/>
        </w:rPr>
        <w:t>b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 xml:space="preserve">l </w:t>
      </w:r>
      <w:r>
        <w:rPr>
          <w:b/>
          <w:spacing w:val="1"/>
          <w:sz w:val="24"/>
          <w:szCs w:val="24"/>
        </w:rPr>
        <w:t>3</w:t>
      </w:r>
      <w:r>
        <w:rPr>
          <w:b/>
          <w:sz w:val="24"/>
          <w:szCs w:val="24"/>
        </w:rPr>
        <w:t>. U</w:t>
      </w:r>
      <w:r>
        <w:rPr>
          <w:b/>
          <w:spacing w:val="-1"/>
          <w:sz w:val="24"/>
          <w:szCs w:val="24"/>
        </w:rPr>
        <w:t>j</w:t>
      </w:r>
      <w:r>
        <w:rPr>
          <w:b/>
          <w:sz w:val="24"/>
          <w:szCs w:val="24"/>
        </w:rPr>
        <w:t>i t</w:t>
      </w:r>
    </w:p>
    <w:p w:rsidR="001C3191" w:rsidRDefault="001C3191">
      <w:pPr>
        <w:spacing w:line="200" w:lineRule="exact"/>
      </w:pPr>
    </w:p>
    <w:p w:rsidR="001C3191" w:rsidRDefault="001C3191">
      <w:pPr>
        <w:spacing w:before="18" w:line="280" w:lineRule="exact"/>
        <w:rPr>
          <w:sz w:val="28"/>
          <w:szCs w:val="28"/>
        </w:rPr>
      </w:pPr>
    </w:p>
    <w:p w:rsidR="001C3191" w:rsidRDefault="003372AD">
      <w:pPr>
        <w:tabs>
          <w:tab w:val="left" w:pos="4200"/>
        </w:tabs>
        <w:ind w:left="67" w:right="-32"/>
        <w:jc w:val="center"/>
        <w:rPr>
          <w:sz w:val="18"/>
          <w:szCs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>
                <wp:simplePos x="0" y="0"/>
                <wp:positionH relativeFrom="page">
                  <wp:posOffset>911225</wp:posOffset>
                </wp:positionH>
                <wp:positionV relativeFrom="paragraph">
                  <wp:posOffset>-212725</wp:posOffset>
                </wp:positionV>
                <wp:extent cx="2644140" cy="7620"/>
                <wp:effectExtent l="6350" t="6350" r="6985" b="5080"/>
                <wp:wrapNone/>
                <wp:docPr id="36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44140" cy="7620"/>
                          <a:chOff x="1435" y="-335"/>
                          <a:chExt cx="4164" cy="12"/>
                        </a:xfrm>
                      </wpg:grpSpPr>
                      <wpg:grpSp>
                        <wpg:cNvPr id="37" name="Group 38"/>
                        <wpg:cNvGrpSpPr>
                          <a:grpSpLocks/>
                        </wpg:cNvGrpSpPr>
                        <wpg:grpSpPr bwMode="auto">
                          <a:xfrm>
                            <a:off x="1440" y="-329"/>
                            <a:ext cx="2076" cy="0"/>
                            <a:chOff x="1440" y="-329"/>
                            <a:chExt cx="2076" cy="0"/>
                          </a:xfrm>
                        </wpg:grpSpPr>
                        <wps:wsp>
                          <wps:cNvPr id="38" name="Freeform 43"/>
                          <wps:cNvSpPr>
                            <a:spLocks/>
                          </wps:cNvSpPr>
                          <wps:spPr bwMode="auto">
                            <a:xfrm>
                              <a:off x="1440" y="-329"/>
                              <a:ext cx="2076" cy="0"/>
                            </a:xfrm>
                            <a:custGeom>
                              <a:avLst/>
                              <a:gdLst>
                                <a:gd name="T0" fmla="+- 0 1440 1440"/>
                                <a:gd name="T1" fmla="*/ T0 w 2076"/>
                                <a:gd name="T2" fmla="+- 0 3516 1440"/>
                                <a:gd name="T3" fmla="*/ T2 w 207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076">
                                  <a:moveTo>
                                    <a:pt x="0" y="0"/>
                                  </a:moveTo>
                                  <a:lnTo>
                                    <a:pt x="2076" y="0"/>
                                  </a:lnTo>
                                </a:path>
                              </a:pathLst>
                            </a:custGeom>
                            <a:noFill/>
                            <a:ln w="7367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39" name="Group 39"/>
                          <wpg:cNvGrpSpPr>
                            <a:grpSpLocks/>
                          </wpg:cNvGrpSpPr>
                          <wpg:grpSpPr bwMode="auto">
                            <a:xfrm>
                              <a:off x="3516" y="-329"/>
                              <a:ext cx="10" cy="0"/>
                              <a:chOff x="3516" y="-329"/>
                              <a:chExt cx="10" cy="0"/>
                            </a:xfrm>
                          </wpg:grpSpPr>
                          <wps:wsp>
                            <wps:cNvPr id="40" name="Freeform 42"/>
                            <wps:cNvSpPr>
                              <a:spLocks/>
                            </wps:cNvSpPr>
                            <wps:spPr bwMode="auto">
                              <a:xfrm>
                                <a:off x="3516" y="-329"/>
                                <a:ext cx="10" cy="0"/>
                              </a:xfrm>
                              <a:custGeom>
                                <a:avLst/>
                                <a:gdLst>
                                  <a:gd name="T0" fmla="+- 0 3516 3516"/>
                                  <a:gd name="T1" fmla="*/ T0 w 10"/>
                                  <a:gd name="T2" fmla="+- 0 3526 3516"/>
                                  <a:gd name="T3" fmla="*/ T2 w 10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10">
                                    <a:moveTo>
                                      <a:pt x="0" y="0"/>
                                    </a:moveTo>
                                    <a:lnTo>
                                      <a:pt x="10" y="0"/>
                                    </a:lnTo>
                                  </a:path>
                                </a:pathLst>
                              </a:custGeom>
                              <a:noFill/>
                              <a:ln w="7367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41" name="Group 40"/>
                            <wpg:cNvGrpSpPr>
                              <a:grpSpLocks/>
                            </wpg:cNvGrpSpPr>
                            <wpg:grpSpPr bwMode="auto">
                              <a:xfrm>
                                <a:off x="3526" y="-329"/>
                                <a:ext cx="2067" cy="0"/>
                                <a:chOff x="3526" y="-329"/>
                                <a:chExt cx="2067" cy="0"/>
                              </a:xfrm>
                            </wpg:grpSpPr>
                            <wps:wsp>
                              <wps:cNvPr id="42" name="Freeform 41"/>
                              <wps:cNvSpPr>
                                <a:spLocks/>
                              </wps:cNvSpPr>
                              <wps:spPr bwMode="auto">
                                <a:xfrm>
                                  <a:off x="3526" y="-329"/>
                                  <a:ext cx="2067" cy="0"/>
                                </a:xfrm>
                                <a:custGeom>
                                  <a:avLst/>
                                  <a:gdLst>
                                    <a:gd name="T0" fmla="+- 0 3526 3526"/>
                                    <a:gd name="T1" fmla="*/ T0 w 2067"/>
                                    <a:gd name="T2" fmla="+- 0 5593 3526"/>
                                    <a:gd name="T3" fmla="*/ T2 w 2067"/>
                                  </a:gdLst>
                                  <a:ahLst/>
                                  <a:cxnLst>
                                    <a:cxn ang="0">
                                      <a:pos x="T1" y="0"/>
                                    </a:cxn>
                                    <a:cxn ang="0">
                                      <a:pos x="T3" y="0"/>
                                    </a:cxn>
                                  </a:cxnLst>
                                  <a:rect l="0" t="0" r="r" b="b"/>
                                  <a:pathLst>
                                    <a:path w="2067">
                                      <a:moveTo>
                                        <a:pt x="0" y="0"/>
                                      </a:moveTo>
                                      <a:lnTo>
                                        <a:pt x="2067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7367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7" o:spid="_x0000_s1026" style="position:absolute;margin-left:71.75pt;margin-top:-16.75pt;width:208.2pt;height:.6pt;z-index:-251656704;mso-position-horizontal-relative:page" coordorigin="1435,-335" coordsize="4164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">
                <v:group id="Group 38" o:spid="_x0000_s1027" style="position:absolute;left:1440;top:-329;width:2076;height:0" coordorigin="1440,-329" coordsize="2076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WEGDs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Yy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WEGDsQAAADbAAAA&#10;DwAAAAAAAAAAAAAAAACqAgAAZHJzL2Rvd25yZXYueG1sUEsFBgAAAAAEAAQA+gAAAJsDAAAAAA==&#10;">
                  <v:shape id="Freeform 43" o:spid="_x0000_s1028" style="position:absolute;left:1440;top:-329;width:2076;height:0;visibility:visible;mso-wrap-style:square;v-text-anchor:top" coordsize="2076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pSkcAA&#10;AADbAAAADwAAAGRycy9kb3ducmV2LnhtbERPy4rCMBTdC/5DuII7TR1hkGoUEYXRzeBj4fLSXNtq&#10;cxOTqJ35+sliwOXhvGeL1jTiST7UlhWMhhkI4sLqmksFp+NmMAERIrLGxjIp+KEAi3m3M8Nc2xfv&#10;6XmIpUghHHJUUMXocilDUZHBMLSOOHEX6w3GBH0ptcdXCjeN/MiyT2mw5tRQoaNVRcXt8DAKmv35&#10;Xn8X/rG25vd0tWF73jmnVL/XLqcgIrXxLf53f2kF4zQ2fUk/QM7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OpSkcAAAADbAAAADwAAAAAAAAAAAAAAAACYAgAAZHJzL2Rvd25y&#10;ZXYueG1sUEsFBgAAAAAEAAQA9QAAAIUDAAAAAA==&#10;" path="m,l2076,e" filled="f" strokeweight=".20464mm">
                    <v:path arrowok="t" o:connecttype="custom" o:connectlocs="0,0;2076,0" o:connectangles="0,0"/>
                  </v:shape>
                  <v:group id="Group 39" o:spid="_x0000_s1029" style="position:absolute;left:3516;top:-329;width:10;height:0" coordorigin="3516,-329" coordsize="10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7I358QAAADbAAAADwAAAGRycy9kb3ducmV2LnhtbESPT4vCMBTE7wt+h/AE&#10;b2taxUWrUURc8SCCf0C8PZpnW2xeSpNt67ffLAh7HGbmN8xi1ZlSNFS7wrKCeBiBIE6tLjhTcL18&#10;f05BOI+ssbRMCl7kYLXsfSww0bblEzVnn4kAYZeggtz7KpHSpTkZdENbEQfvYWuDPsg6k7rGNsBN&#10;KUdR9CUNFhwWcqxok1P6PP8YBbsW2/U43jaH52Pzul8mx9shJqUG/W49B+Gp8//hd3uvFYx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7I358QAAADbAAAA&#10;DwAAAAAAAAAAAAAAAACqAgAAZHJzL2Rvd25yZXYueG1sUEsFBgAAAAAEAAQA+gAAAJsDAAAAAA==&#10;">
                    <v:shape id="Freeform 42" o:spid="_x0000_s1030" style="position:absolute;left:3516;top:-329;width:10;height:0;visibility:visible;mso-wrap-style:square;v-text-anchor:top" coordsize="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CTler8A&#10;AADbAAAADwAAAGRycy9kb3ducmV2LnhtbERPTYvCMBC9C/6HMMLeNHVZtFSjSFlh2ZtVEG9DMrbV&#10;ZlKarO3+e3MQPD7e93o72EY8qPO1YwXzWQKCWDtTc6ngdNxPUxA+IBtsHJOCf/Kw3YxHa8yM6/lA&#10;jyKUIoawz1BBFUKbSel1RRb9zLXEkbu6zmKIsCul6bCP4baRn0mykBZrjg0VtpRXpO/Fn1Uw3OUt&#10;t31+2dvvZJlqXR/Ov4VSH5NhtwIRaAhv8cv9YxR8xfXxS/wBcvME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AJOV6vwAAANsAAAAPAAAAAAAAAAAAAAAAAJgCAABkcnMvZG93bnJl&#10;di54bWxQSwUGAAAAAAQABAD1AAAAhAMAAAAA&#10;" path="m,l10,e" filled="f" strokeweight=".20464mm">
                      <v:path arrowok="t" o:connecttype="custom" o:connectlocs="0,0;10,0" o:connectangles="0,0"/>
                    </v:shape>
                    <v:group id="Group 40" o:spid="_x0000_s1031" style="position:absolute;left:3526;top:-329;width:2067;height:0" coordorigin="3526,-329" coordsize="2067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cJInMUAAADbAAAADwAAAGRycy9kb3ducmV2LnhtbESPT2vCQBTE7wW/w/KE&#10;3ppNtC0Ss4pILT2EQlUQb4/sMwlm34bsNn++fbdQ6HGYmd8w2XY0jeipc7VlBUkUgyAurK65VHA+&#10;HZ5WIJxH1thYJgUTOdhuZg8ZptoO/EX90ZciQNilqKDyvk2ldEVFBl1kW+Lg3Wxn0AfZlVJ3OAS4&#10;aeQijl+lwZrDQoUt7Ssq7sdvo+B9wGG3TN76/H7bT9fTy+clT0ipx/m4W4PwNPr/8F/7Qyt4T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HCSJzFAAAA2wAA&#10;AA8AAAAAAAAAAAAAAAAAqgIAAGRycy9kb3ducmV2LnhtbFBLBQYAAAAABAAEAPoAAACcAwAAAAA=&#10;">
                      <v:shape id="Freeform 41" o:spid="_x0000_s1032" style="position:absolute;left:3526;top:-329;width:2067;height:0;visibility:visible;mso-wrap-style:square;v-text-anchor:top" coordsize="2067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5W1sIA&#10;AADbAAAADwAAAGRycy9kb3ducmV2LnhtbESPQYvCMBSE78L+h/AEb5paRbRrlEVY2AUPWj14fDRv&#10;m2LzUppo67/fCILHYWa+Ydbb3tbiTq2vHCuYThIQxIXTFZcKzqfv8RKED8gaa8ek4EEetpuPwRoz&#10;7To+0j0PpYgQ9hkqMCE0mZS+MGTRT1xDHL0/11oMUbal1C12EW5rmSbJQlqsOC4YbGhnqLjmN6ug&#10;20/PjwP/zvzFdKuQHJYrTPdKjYb91yeIQH14h1/tH61gnsLzS/wBcvM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XlbWwgAAANsAAAAPAAAAAAAAAAAAAAAAAJgCAABkcnMvZG93&#10;bnJldi54bWxQSwUGAAAAAAQABAD1AAAAhwMAAAAA&#10;" path="m,l2067,e" filled="f" strokeweight=".20464mm">
                        <v:path arrowok="t" o:connecttype="custom" o:connectlocs="0,0;2067,0" o:connectangles="0,0"/>
                      </v:shape>
                    </v:group>
                  </v:group>
                </v:group>
                <w10:wrap anchorx="page"/>
              </v:group>
            </w:pict>
          </mc:Fallback>
        </mc:AlternateContent>
      </w:r>
      <w:r>
        <w:rPr>
          <w:sz w:val="18"/>
          <w:szCs w:val="18"/>
          <w:u w:val="single" w:color="000000"/>
        </w:rPr>
        <w:t xml:space="preserve">                     </w:t>
      </w:r>
      <w:r>
        <w:rPr>
          <w:spacing w:val="-8"/>
          <w:sz w:val="18"/>
          <w:szCs w:val="18"/>
          <w:u w:val="single" w:color="000000"/>
        </w:rPr>
        <w:t xml:space="preserve"> </w:t>
      </w:r>
      <w:r>
        <w:rPr>
          <w:sz w:val="18"/>
          <w:szCs w:val="18"/>
          <w:u w:val="single" w:color="000000"/>
        </w:rPr>
        <w:t xml:space="preserve">T                     </w:t>
      </w:r>
      <w:r>
        <w:rPr>
          <w:spacing w:val="-5"/>
          <w:sz w:val="18"/>
          <w:szCs w:val="18"/>
          <w:u w:val="single" w:color="000000"/>
        </w:rPr>
        <w:t xml:space="preserve"> </w:t>
      </w:r>
      <w:r>
        <w:rPr>
          <w:sz w:val="18"/>
          <w:szCs w:val="18"/>
          <w:u w:val="single" w:color="000000"/>
        </w:rPr>
        <w:t xml:space="preserve">                   </w:t>
      </w:r>
      <w:r>
        <w:rPr>
          <w:spacing w:val="-14"/>
          <w:sz w:val="18"/>
          <w:szCs w:val="18"/>
          <w:u w:val="single" w:color="000000"/>
        </w:rPr>
        <w:t xml:space="preserve"> </w:t>
      </w:r>
      <w:r>
        <w:rPr>
          <w:spacing w:val="1"/>
          <w:sz w:val="18"/>
          <w:szCs w:val="18"/>
          <w:u w:val="single" w:color="000000"/>
        </w:rPr>
        <w:t>S</w:t>
      </w:r>
      <w:r>
        <w:rPr>
          <w:sz w:val="18"/>
          <w:szCs w:val="18"/>
          <w:u w:val="single" w:color="000000"/>
        </w:rPr>
        <w:t>i</w:t>
      </w:r>
      <w:r>
        <w:rPr>
          <w:spacing w:val="-1"/>
          <w:sz w:val="18"/>
          <w:szCs w:val="18"/>
          <w:u w:val="single" w:color="000000"/>
        </w:rPr>
        <w:t>g</w:t>
      </w:r>
      <w:r>
        <w:rPr>
          <w:sz w:val="18"/>
          <w:szCs w:val="18"/>
          <w:u w:val="single" w:color="000000"/>
        </w:rPr>
        <w:t xml:space="preserve">. </w:t>
      </w:r>
      <w:r>
        <w:rPr>
          <w:sz w:val="18"/>
          <w:szCs w:val="18"/>
          <w:u w:val="single" w:color="000000"/>
        </w:rPr>
        <w:tab/>
      </w:r>
    </w:p>
    <w:p w:rsidR="001C3191" w:rsidRDefault="003372AD">
      <w:pPr>
        <w:spacing w:before="9"/>
        <w:ind w:left="1771" w:right="-47"/>
        <w:rPr>
          <w:sz w:val="18"/>
          <w:szCs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800" behindDoc="1" locked="0" layoutInCell="1" allowOverlap="1">
                <wp:simplePos x="0" y="0"/>
                <wp:positionH relativeFrom="page">
                  <wp:posOffset>2232660</wp:posOffset>
                </wp:positionH>
                <wp:positionV relativeFrom="paragraph">
                  <wp:posOffset>6985</wp:posOffset>
                </wp:positionV>
                <wp:extent cx="6350" cy="0"/>
                <wp:effectExtent l="13335" t="6985" r="8890" b="12065"/>
                <wp:wrapNone/>
                <wp:docPr id="34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50" cy="0"/>
                          <a:chOff x="3516" y="11"/>
                          <a:chExt cx="10" cy="0"/>
                        </a:xfrm>
                      </wpg:grpSpPr>
                      <wps:wsp>
                        <wps:cNvPr id="35" name="Freeform 36"/>
                        <wps:cNvSpPr>
                          <a:spLocks/>
                        </wps:cNvSpPr>
                        <wps:spPr bwMode="auto">
                          <a:xfrm>
                            <a:off x="3516" y="11"/>
                            <a:ext cx="10" cy="0"/>
                          </a:xfrm>
                          <a:custGeom>
                            <a:avLst/>
                            <a:gdLst>
                              <a:gd name="T0" fmla="+- 0 3516 3516"/>
                              <a:gd name="T1" fmla="*/ T0 w 10"/>
                              <a:gd name="T2" fmla="+- 0 3526 3516"/>
                              <a:gd name="T3" fmla="*/ T2 w 1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0">
                                <a:moveTo>
                                  <a:pt x="0" y="0"/>
                                </a:moveTo>
                                <a:lnTo>
                                  <a:pt x="10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5" o:spid="_x0000_s1026" style="position:absolute;margin-left:175.8pt;margin-top:.55pt;width:.5pt;height:0;z-index:-251655680;mso-position-horizontal-relative:page" coordorigin="3516,11" coordsize="1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">
                <v:shape id="Freeform 36" o:spid="_x0000_s1027" style="position:absolute;left:3516;top:11;width:10;height:0;visibility:visible;mso-wrap-style:square;v-text-anchor:top" coordsize="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jpfN8MA&#10;AADbAAAADwAAAGRycy9kb3ducmV2LnhtbESPQYvCMBSE7wv+h/AEL4umWlZrNYoIiuzN6sHjo3m2&#10;xealNLF2//1GWNjjMDPfMOttb2rRUesqywqmkwgEcW51xYWC6+UwTkA4j6yxtkwKfsjBdjP4WGOq&#10;7YvP1GW+EAHCLkUFpfdNKqXLSzLoJrYhDt7dtgZ9kG0hdYuvADe1nEXRXBqsOCyU2NC+pPyRPY2C&#10;vcs+n3F8PCYNdd+mut+Wi6VVajTsdysQnnr/H/5rn7SC+AveX8IPkJ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jpfN8MAAADbAAAADwAAAAAAAAAAAAAAAACYAgAAZHJzL2Rv&#10;d25yZXYueG1sUEsFBgAAAAAEAAQA9QAAAIgDAAAAAA==&#10;" path="m,l10,e" filled="f" strokeweight=".58pt">
                  <v:path arrowok="t" o:connecttype="custom" o:connectlocs="0,0;10,0" o:connectangles="0,0"/>
                </v:shape>
                <w10:wrap anchorx="page"/>
              </v:group>
            </w:pict>
          </mc:Fallback>
        </mc:AlternateContent>
      </w:r>
      <w:r>
        <w:rPr>
          <w:spacing w:val="1"/>
          <w:sz w:val="18"/>
          <w:szCs w:val="18"/>
        </w:rPr>
        <w:t>5</w:t>
      </w:r>
      <w:r>
        <w:rPr>
          <w:sz w:val="18"/>
          <w:szCs w:val="18"/>
        </w:rPr>
        <w:t>,</w:t>
      </w:r>
      <w:r>
        <w:rPr>
          <w:spacing w:val="-1"/>
          <w:sz w:val="18"/>
          <w:szCs w:val="18"/>
        </w:rPr>
        <w:t>1</w:t>
      </w:r>
      <w:r>
        <w:rPr>
          <w:spacing w:val="1"/>
          <w:sz w:val="18"/>
          <w:szCs w:val="18"/>
        </w:rPr>
        <w:t>1</w:t>
      </w:r>
      <w:r>
        <w:rPr>
          <w:sz w:val="18"/>
          <w:szCs w:val="18"/>
        </w:rPr>
        <w:t xml:space="preserve">3                                      </w:t>
      </w:r>
      <w:r>
        <w:rPr>
          <w:spacing w:val="7"/>
          <w:sz w:val="18"/>
          <w:szCs w:val="18"/>
        </w:rPr>
        <w:t xml:space="preserve"> </w:t>
      </w:r>
      <w:r>
        <w:rPr>
          <w:sz w:val="18"/>
          <w:szCs w:val="18"/>
        </w:rPr>
        <w:t>,</w:t>
      </w:r>
      <w:r>
        <w:rPr>
          <w:spacing w:val="1"/>
          <w:sz w:val="18"/>
          <w:szCs w:val="18"/>
        </w:rPr>
        <w:t>0</w:t>
      </w:r>
      <w:r>
        <w:rPr>
          <w:spacing w:val="-1"/>
          <w:sz w:val="18"/>
          <w:szCs w:val="18"/>
        </w:rPr>
        <w:t>0</w:t>
      </w:r>
      <w:r>
        <w:rPr>
          <w:sz w:val="18"/>
          <w:szCs w:val="18"/>
        </w:rPr>
        <w:t>1</w:t>
      </w:r>
    </w:p>
    <w:p w:rsidR="001C3191" w:rsidRDefault="001C3191">
      <w:pPr>
        <w:spacing w:line="160" w:lineRule="exact"/>
        <w:rPr>
          <w:sz w:val="16"/>
          <w:szCs w:val="16"/>
        </w:rPr>
      </w:pPr>
    </w:p>
    <w:p w:rsidR="001C3191" w:rsidRDefault="003372AD">
      <w:pPr>
        <w:ind w:left="1771" w:right="-47"/>
        <w:rPr>
          <w:sz w:val="18"/>
          <w:szCs w:val="18"/>
        </w:rPr>
      </w:pPr>
      <w:r>
        <w:rPr>
          <w:spacing w:val="1"/>
          <w:sz w:val="18"/>
          <w:szCs w:val="18"/>
        </w:rPr>
        <w:t>3</w:t>
      </w:r>
      <w:r>
        <w:rPr>
          <w:sz w:val="18"/>
          <w:szCs w:val="18"/>
        </w:rPr>
        <w:t>,</w:t>
      </w:r>
      <w:r>
        <w:rPr>
          <w:spacing w:val="-1"/>
          <w:sz w:val="18"/>
          <w:szCs w:val="18"/>
        </w:rPr>
        <w:t>6</w:t>
      </w:r>
      <w:r>
        <w:rPr>
          <w:spacing w:val="1"/>
          <w:sz w:val="18"/>
          <w:szCs w:val="18"/>
        </w:rPr>
        <w:t>5</w:t>
      </w:r>
      <w:r>
        <w:rPr>
          <w:sz w:val="18"/>
          <w:szCs w:val="18"/>
        </w:rPr>
        <w:t xml:space="preserve">6                                      </w:t>
      </w:r>
      <w:r>
        <w:rPr>
          <w:spacing w:val="7"/>
          <w:sz w:val="18"/>
          <w:szCs w:val="18"/>
        </w:rPr>
        <w:t xml:space="preserve"> </w:t>
      </w:r>
      <w:r>
        <w:rPr>
          <w:sz w:val="18"/>
          <w:szCs w:val="18"/>
        </w:rPr>
        <w:t>,</w:t>
      </w:r>
      <w:r>
        <w:rPr>
          <w:spacing w:val="1"/>
          <w:sz w:val="18"/>
          <w:szCs w:val="18"/>
        </w:rPr>
        <w:t>0</w:t>
      </w:r>
      <w:r>
        <w:rPr>
          <w:spacing w:val="-1"/>
          <w:sz w:val="18"/>
          <w:szCs w:val="18"/>
        </w:rPr>
        <w:t>0</w:t>
      </w:r>
      <w:r>
        <w:rPr>
          <w:sz w:val="18"/>
          <w:szCs w:val="18"/>
        </w:rPr>
        <w:t>0</w:t>
      </w:r>
    </w:p>
    <w:p w:rsidR="001C3191" w:rsidRDefault="001C3191">
      <w:pPr>
        <w:spacing w:line="160" w:lineRule="exact"/>
        <w:rPr>
          <w:sz w:val="16"/>
          <w:szCs w:val="16"/>
        </w:rPr>
      </w:pPr>
    </w:p>
    <w:p w:rsidR="001C3191" w:rsidRDefault="003372AD">
      <w:pPr>
        <w:ind w:left="1771" w:right="-47"/>
        <w:rPr>
          <w:sz w:val="18"/>
          <w:szCs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824" behindDoc="1" locked="0" layoutInCell="1" allowOverlap="1">
                <wp:simplePos x="0" y="0"/>
                <wp:positionH relativeFrom="page">
                  <wp:posOffset>901700</wp:posOffset>
                </wp:positionH>
                <wp:positionV relativeFrom="paragraph">
                  <wp:posOffset>236855</wp:posOffset>
                </wp:positionV>
                <wp:extent cx="2653030" cy="7620"/>
                <wp:effectExtent l="6350" t="8255" r="7620" b="3175"/>
                <wp:wrapNone/>
                <wp:docPr id="27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53030" cy="7620"/>
                          <a:chOff x="1420" y="373"/>
                          <a:chExt cx="4178" cy="12"/>
                        </a:xfrm>
                      </wpg:grpSpPr>
                      <wpg:grpSp>
                        <wpg:cNvPr id="28" name="Group 29"/>
                        <wpg:cNvGrpSpPr>
                          <a:grpSpLocks/>
                        </wpg:cNvGrpSpPr>
                        <wpg:grpSpPr bwMode="auto">
                          <a:xfrm>
                            <a:off x="1426" y="379"/>
                            <a:ext cx="2090" cy="0"/>
                            <a:chOff x="1426" y="379"/>
                            <a:chExt cx="2090" cy="0"/>
                          </a:xfrm>
                        </wpg:grpSpPr>
                        <wps:wsp>
                          <wps:cNvPr id="29" name="Freeform 34"/>
                          <wps:cNvSpPr>
                            <a:spLocks/>
                          </wps:cNvSpPr>
                          <wps:spPr bwMode="auto">
                            <a:xfrm>
                              <a:off x="1426" y="379"/>
                              <a:ext cx="2090" cy="0"/>
                            </a:xfrm>
                            <a:custGeom>
                              <a:avLst/>
                              <a:gdLst>
                                <a:gd name="T0" fmla="+- 0 1426 1426"/>
                                <a:gd name="T1" fmla="*/ T0 w 2090"/>
                                <a:gd name="T2" fmla="+- 0 3516 1426"/>
                                <a:gd name="T3" fmla="*/ T2 w 209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090">
                                  <a:moveTo>
                                    <a:pt x="0" y="0"/>
                                  </a:moveTo>
                                  <a:lnTo>
                                    <a:pt x="2090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30" name="Group 30"/>
                          <wpg:cNvGrpSpPr>
                            <a:grpSpLocks/>
                          </wpg:cNvGrpSpPr>
                          <wpg:grpSpPr bwMode="auto">
                            <a:xfrm>
                              <a:off x="3502" y="379"/>
                              <a:ext cx="10" cy="0"/>
                              <a:chOff x="3502" y="379"/>
                              <a:chExt cx="10" cy="0"/>
                            </a:xfrm>
                          </wpg:grpSpPr>
                          <wps:wsp>
                            <wps:cNvPr id="31" name="Freeform 33"/>
                            <wps:cNvSpPr>
                              <a:spLocks/>
                            </wps:cNvSpPr>
                            <wps:spPr bwMode="auto">
                              <a:xfrm>
                                <a:off x="3502" y="379"/>
                                <a:ext cx="10" cy="0"/>
                              </a:xfrm>
                              <a:custGeom>
                                <a:avLst/>
                                <a:gdLst>
                                  <a:gd name="T0" fmla="+- 0 3502 3502"/>
                                  <a:gd name="T1" fmla="*/ T0 w 10"/>
                                  <a:gd name="T2" fmla="+- 0 3512 3502"/>
                                  <a:gd name="T3" fmla="*/ T2 w 10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10">
                                    <a:moveTo>
                                      <a:pt x="0" y="0"/>
                                    </a:moveTo>
                                    <a:lnTo>
                                      <a:pt x="10" y="0"/>
                                    </a:lnTo>
                                  </a:path>
                                </a:pathLst>
                              </a:custGeom>
                              <a:noFill/>
                              <a:ln w="7366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32" name="Group 31"/>
                            <wpg:cNvGrpSpPr>
                              <a:grpSpLocks/>
                            </wpg:cNvGrpSpPr>
                            <wpg:grpSpPr bwMode="auto">
                              <a:xfrm>
                                <a:off x="3512" y="379"/>
                                <a:ext cx="2081" cy="0"/>
                                <a:chOff x="3512" y="379"/>
                                <a:chExt cx="2081" cy="0"/>
                              </a:xfrm>
                            </wpg:grpSpPr>
                            <wps:wsp>
                              <wps:cNvPr id="33" name="Freeform 32"/>
                              <wps:cNvSpPr>
                                <a:spLocks/>
                              </wps:cNvSpPr>
                              <wps:spPr bwMode="auto">
                                <a:xfrm>
                                  <a:off x="3512" y="379"/>
                                  <a:ext cx="2081" cy="0"/>
                                </a:xfrm>
                                <a:custGeom>
                                  <a:avLst/>
                                  <a:gdLst>
                                    <a:gd name="T0" fmla="+- 0 3512 3512"/>
                                    <a:gd name="T1" fmla="*/ T0 w 2081"/>
                                    <a:gd name="T2" fmla="+- 0 5593 3512"/>
                                    <a:gd name="T3" fmla="*/ T2 w 2081"/>
                                  </a:gdLst>
                                  <a:ahLst/>
                                  <a:cxnLst>
                                    <a:cxn ang="0">
                                      <a:pos x="T1" y="0"/>
                                    </a:cxn>
                                    <a:cxn ang="0">
                                      <a:pos x="T3" y="0"/>
                                    </a:cxn>
                                  </a:cxnLst>
                                  <a:rect l="0" t="0" r="r" b="b"/>
                                  <a:pathLst>
                                    <a:path w="2081">
                                      <a:moveTo>
                                        <a:pt x="0" y="0"/>
                                      </a:moveTo>
                                      <a:lnTo>
                                        <a:pt x="2081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7366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8" o:spid="_x0000_s1026" style="position:absolute;margin-left:71pt;margin-top:18.65pt;width:208.9pt;height:.6pt;z-index:-251654656;mso-position-horizontal-relative:page" coordorigin="1420,373" coordsize="4178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">
                <v:group id="Group 29" o:spid="_x0000_s1027" style="position:absolute;left:1426;top:379;width:2090;height:0" coordorigin="1426,379" coordsize="2090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<v:shape id="Freeform 34" o:spid="_x0000_s1028" style="position:absolute;left:1426;top:379;width:2090;height:0;visibility:visible;mso-wrap-style:square;v-text-anchor:top" coordsize="209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Meux8MA&#10;AADbAAAADwAAAGRycy9kb3ducmV2LnhtbESPQWvCQBSE74L/YXlCb2bTUEqNWaUUCgFpSxMv3p7Z&#10;ZzaYfRuyW43/3i0Uehxm5hum2E62FxcafedYwWOSgiBunO64VbCv35cvIHxA1tg7JgU38rDdzGcF&#10;5tpd+ZsuVWhFhLDPUYEJYcil9I0hiz5xA3H0Tm60GKIcW6lHvEa47WWWps/SYsdxweBAb4aac/Vj&#10;FdQfdPzcffUHXe7KjErpDLknpR4W0+saRKAp/If/2qVWkK3g90v8AXJz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Meux8MAAADbAAAADwAAAAAAAAAAAAAAAACYAgAAZHJzL2Rv&#10;d25yZXYueG1sUEsFBgAAAAAEAAQA9QAAAIgDAAAAAA==&#10;" path="m,l2090,e" filled="f" strokeweight=".58pt">
                    <v:path arrowok="t" o:connecttype="custom" o:connectlocs="0,0;2090,0" o:connectangles="0,0"/>
                  </v:shape>
                  <v:group id="Group 30" o:spid="_x0000_s1029" style="position:absolute;left:3502;top:379;width:10;height:0" coordorigin="3502,379" coordsize="10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oiees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WB+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aInnrCAAAA2wAAAA8A&#10;AAAAAAAAAAAAAAAAqgIAAGRycy9kb3ducmV2LnhtbFBLBQYAAAAABAAEAPoAAACZAwAAAAA=&#10;">
                    <v:shape id="Freeform 33" o:spid="_x0000_s1030" style="position:absolute;left:3502;top:379;width:10;height:0;visibility:visible;mso-wrap-style:square;v-text-anchor:top" coordsize="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QFZNMQA&#10;AADbAAAADwAAAGRycy9kb3ducmV2LnhtbESPzWrDMBCE74W+g9hCLqWRXUN+3CimGBpCbnF66HGx&#10;NraptTKW7DhvHwUCOQ4z8w2zySbTipF611hWEM8jEMSl1Q1XCn5PPx8rEM4ja2wtk4IrOci2ry8b&#10;TLW98JHGwlciQNilqKD2vkuldGVNBt3cdsTBO9veoA+yr6Tu8RLgppWfUbSQBhsOCzV2lNdU/heD&#10;UZC74n1Ikt1u1dF4MM35b71cW6Vmb9P3FwhPk3+GH+29VpDEcP8SfoDc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0BWTTEAAAA2wAAAA8AAAAAAAAAAAAAAAAAmAIAAGRycy9k&#10;b3ducmV2LnhtbFBLBQYAAAAABAAEAPUAAACJAwAAAAA=&#10;" path="m,l10,e" filled="f" strokeweight=".58pt">
                      <v:path arrowok="t" o:connecttype="custom" o:connectlocs="0,0;10,0" o:connectangles="0,0"/>
                    </v:shape>
                    <v:group id="Group 31" o:spid="_x0000_s1031" style="position:absolute;left:3512;top:379;width:2081;height:0" coordorigin="3512,379" coordsize="2081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Ralls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XwG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ORallsQAAADbAAAA&#10;DwAAAAAAAAAAAAAAAACqAgAAZHJzL2Rvd25yZXYueG1sUEsFBgAAAAAEAAQA+gAAAJsDAAAAAA==&#10;">
                      <v:shape id="Freeform 32" o:spid="_x0000_s1032" style="position:absolute;left:3512;top:379;width:2081;height:0;visibility:visible;mso-wrap-style:square;v-text-anchor:top" coordsize="208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VNyGMIA&#10;AADbAAAADwAAAGRycy9kb3ducmV2LnhtbESP3YrCMBSE7wXfIRzBO01VkKVrFFEEQVDrz14fmrNt&#10;2OakNFHr2xtB2MthZr5hZovWVuJOjTeOFYyGCQji3GnDhYLLeTP4AuEDssbKMSl4kofFvNuZYard&#10;gzO6n0IhIoR9igrKEOpUSp+XZNEPXU0cvV/XWAxRNoXUDT4i3FZynCRTadFwXCixplVJ+d/pZhXg&#10;LuifaWbl0awP5rLfZIfVtVWq32uX3yACteE//GlvtYLJBN5f4g+Q8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U3IYwgAAANsAAAAPAAAAAAAAAAAAAAAAAJgCAABkcnMvZG93&#10;bnJldi54bWxQSwUGAAAAAAQABAD1AAAAhwMAAAAA&#10;" path="m,l2081,e" filled="f" strokeweight=".58pt">
                        <v:path arrowok="t" o:connecttype="custom" o:connectlocs="0,0;2081,0" o:connectangles="0,0"/>
                      </v:shape>
                    </v:group>
                  </v:group>
                </v:group>
                <w10:wrap anchorx="page"/>
              </v:group>
            </w:pict>
          </mc:Fallback>
        </mc:AlternateContent>
      </w:r>
      <w:r>
        <w:rPr>
          <w:spacing w:val="1"/>
          <w:sz w:val="18"/>
          <w:szCs w:val="18"/>
        </w:rPr>
        <w:t>5</w:t>
      </w:r>
      <w:r>
        <w:rPr>
          <w:sz w:val="18"/>
          <w:szCs w:val="18"/>
        </w:rPr>
        <w:t>,</w:t>
      </w:r>
      <w:r>
        <w:rPr>
          <w:spacing w:val="-1"/>
          <w:sz w:val="18"/>
          <w:szCs w:val="18"/>
        </w:rPr>
        <w:t>2</w:t>
      </w:r>
      <w:r>
        <w:rPr>
          <w:spacing w:val="1"/>
          <w:sz w:val="18"/>
          <w:szCs w:val="18"/>
        </w:rPr>
        <w:t>4</w:t>
      </w:r>
      <w:r>
        <w:rPr>
          <w:sz w:val="18"/>
          <w:szCs w:val="18"/>
        </w:rPr>
        <w:t xml:space="preserve">4                                      </w:t>
      </w:r>
      <w:r>
        <w:rPr>
          <w:spacing w:val="7"/>
          <w:sz w:val="18"/>
          <w:szCs w:val="18"/>
        </w:rPr>
        <w:t xml:space="preserve"> </w:t>
      </w:r>
      <w:r>
        <w:rPr>
          <w:sz w:val="18"/>
          <w:szCs w:val="18"/>
        </w:rPr>
        <w:t>,</w:t>
      </w:r>
      <w:r>
        <w:rPr>
          <w:spacing w:val="1"/>
          <w:sz w:val="18"/>
          <w:szCs w:val="18"/>
        </w:rPr>
        <w:t>0</w:t>
      </w:r>
      <w:r>
        <w:rPr>
          <w:spacing w:val="-1"/>
          <w:sz w:val="18"/>
          <w:szCs w:val="18"/>
        </w:rPr>
        <w:t>0</w:t>
      </w:r>
      <w:r>
        <w:rPr>
          <w:sz w:val="18"/>
          <w:szCs w:val="18"/>
        </w:rPr>
        <w:t>1</w:t>
      </w:r>
    </w:p>
    <w:p w:rsidR="001C3191" w:rsidRDefault="001C3191">
      <w:pPr>
        <w:spacing w:line="200" w:lineRule="exact"/>
      </w:pPr>
    </w:p>
    <w:p w:rsidR="001C3191" w:rsidRDefault="001C3191">
      <w:pPr>
        <w:spacing w:before="7" w:line="220" w:lineRule="exact"/>
        <w:rPr>
          <w:sz w:val="22"/>
          <w:szCs w:val="22"/>
        </w:rPr>
      </w:pPr>
    </w:p>
    <w:p w:rsidR="001C3191" w:rsidRDefault="003372AD">
      <w:pPr>
        <w:spacing w:line="240" w:lineRule="exact"/>
        <w:ind w:left="100" w:right="-35" w:firstLine="720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B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da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</w:t>
      </w:r>
      <w:r>
        <w:rPr>
          <w:spacing w:val="1"/>
          <w:sz w:val="22"/>
          <w:szCs w:val="22"/>
        </w:rPr>
        <w:t xml:space="preserve"> t</w:t>
      </w:r>
      <w:r>
        <w:rPr>
          <w:sz w:val="22"/>
          <w:szCs w:val="22"/>
        </w:rPr>
        <w:t>ab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l</w:t>
      </w:r>
      <w:r>
        <w:rPr>
          <w:spacing w:val="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i</w:t>
      </w:r>
      <w:r>
        <w:rPr>
          <w:spacing w:val="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, da</w:t>
      </w:r>
      <w:r>
        <w:rPr>
          <w:spacing w:val="-2"/>
          <w:sz w:val="22"/>
          <w:szCs w:val="22"/>
        </w:rPr>
        <w:t>pa</w:t>
      </w:r>
      <w:r>
        <w:rPr>
          <w:sz w:val="22"/>
          <w:szCs w:val="22"/>
        </w:rPr>
        <w:t>t d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ah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h</w:t>
      </w:r>
      <w:r>
        <w:rPr>
          <w:spacing w:val="-1"/>
          <w:sz w:val="22"/>
          <w:szCs w:val="22"/>
        </w:rPr>
        <w:t>w</w:t>
      </w:r>
      <w:r>
        <w:rPr>
          <w:sz w:val="22"/>
          <w:szCs w:val="22"/>
        </w:rPr>
        <w:t>a:</w:t>
      </w:r>
    </w:p>
    <w:p w:rsidR="001C3191" w:rsidRDefault="003372AD">
      <w:pPr>
        <w:spacing w:before="73"/>
        <w:ind w:left="266" w:right="81" w:hanging="266"/>
        <w:jc w:val="both"/>
        <w:rPr>
          <w:sz w:val="22"/>
          <w:szCs w:val="22"/>
        </w:rPr>
      </w:pPr>
      <w:r>
        <w:br w:type="column"/>
      </w:r>
      <w:r>
        <w:rPr>
          <w:sz w:val="22"/>
          <w:szCs w:val="22"/>
        </w:rPr>
        <w:lastRenderedPageBreak/>
        <w:t xml:space="preserve">a.  </w:t>
      </w:r>
      <w:r>
        <w:rPr>
          <w:spacing w:val="-1"/>
          <w:sz w:val="22"/>
          <w:szCs w:val="22"/>
        </w:rPr>
        <w:t>N</w:t>
      </w:r>
      <w:r>
        <w:rPr>
          <w:spacing w:val="1"/>
          <w:sz w:val="22"/>
          <w:szCs w:val="22"/>
        </w:rPr>
        <w:t>il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i 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Si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. </w:t>
      </w:r>
      <w:r>
        <w:rPr>
          <w:spacing w:val="19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z w:val="22"/>
          <w:szCs w:val="22"/>
        </w:rPr>
        <w:t xml:space="preserve"> 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 xml:space="preserve">0,001 </w:t>
      </w:r>
      <w:r>
        <w:rPr>
          <w:spacing w:val="16"/>
          <w:sz w:val="22"/>
          <w:szCs w:val="22"/>
        </w:rPr>
        <w:t xml:space="preserve"> </w:t>
      </w:r>
      <w:r>
        <w:rPr>
          <w:sz w:val="22"/>
          <w:szCs w:val="22"/>
        </w:rPr>
        <w:t xml:space="preserve">&lt; </w:t>
      </w:r>
      <w:r>
        <w:rPr>
          <w:spacing w:val="19"/>
          <w:sz w:val="22"/>
          <w:szCs w:val="22"/>
        </w:rPr>
        <w:t xml:space="preserve"> </w:t>
      </w:r>
      <w:r>
        <w:rPr>
          <w:sz w:val="22"/>
          <w:szCs w:val="22"/>
        </w:rPr>
        <w:t>0,</w:t>
      </w:r>
      <w:r>
        <w:rPr>
          <w:spacing w:val="-2"/>
          <w:sz w:val="22"/>
          <w:szCs w:val="22"/>
        </w:rPr>
        <w:t>0</w:t>
      </w:r>
      <w:r>
        <w:rPr>
          <w:sz w:val="22"/>
          <w:szCs w:val="22"/>
        </w:rPr>
        <w:t xml:space="preserve">5; </w:t>
      </w:r>
      <w:r>
        <w:rPr>
          <w:spacing w:val="2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po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s </w:t>
      </w:r>
      <w:r>
        <w:rPr>
          <w:spacing w:val="19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H</w:t>
      </w:r>
      <w:r>
        <w:rPr>
          <w:sz w:val="22"/>
          <w:szCs w:val="22"/>
        </w:rPr>
        <w:t>o d</w:t>
      </w:r>
      <w:r>
        <w:rPr>
          <w:spacing w:val="1"/>
          <w:sz w:val="22"/>
          <w:szCs w:val="22"/>
        </w:rPr>
        <w:t>it</w:t>
      </w:r>
      <w:r>
        <w:rPr>
          <w:spacing w:val="-2"/>
          <w:sz w:val="22"/>
          <w:szCs w:val="22"/>
        </w:rPr>
        <w:t>o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ak dan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Ha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ri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a.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</w:t>
      </w:r>
      <w:r>
        <w:rPr>
          <w:spacing w:val="1"/>
          <w:sz w:val="22"/>
          <w:szCs w:val="22"/>
        </w:rPr>
        <w:t>rti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a,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c</w:t>
      </w:r>
      <w:r>
        <w:rPr>
          <w:spacing w:val="-2"/>
          <w:sz w:val="22"/>
          <w:szCs w:val="22"/>
        </w:rPr>
        <w:t>ar</w:t>
      </w:r>
      <w:r>
        <w:rPr>
          <w:sz w:val="22"/>
          <w:szCs w:val="22"/>
        </w:rPr>
        <w:t>a pa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o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un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be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eng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uh s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fi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 xml:space="preserve">an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 xml:space="preserve">adap 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ab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l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 xml:space="preserve">a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awan den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an n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ai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position w:val="-3"/>
          <w:sz w:val="14"/>
          <w:szCs w:val="14"/>
        </w:rPr>
        <w:t>h</w:t>
      </w:r>
      <w:r>
        <w:rPr>
          <w:spacing w:val="-3"/>
          <w:position w:val="-3"/>
          <w:sz w:val="14"/>
          <w:szCs w:val="14"/>
        </w:rPr>
        <w:t>i</w:t>
      </w:r>
      <w:r>
        <w:rPr>
          <w:spacing w:val="2"/>
          <w:position w:val="-3"/>
          <w:sz w:val="14"/>
          <w:szCs w:val="14"/>
        </w:rPr>
        <w:t>t</w:t>
      </w:r>
      <w:r>
        <w:rPr>
          <w:position w:val="-3"/>
          <w:sz w:val="14"/>
          <w:szCs w:val="14"/>
        </w:rPr>
        <w:t>ung</w:t>
      </w:r>
      <w:r>
        <w:rPr>
          <w:spacing w:val="14"/>
          <w:position w:val="-3"/>
          <w:sz w:val="14"/>
          <w:szCs w:val="14"/>
        </w:rPr>
        <w:t xml:space="preserve"> </w:t>
      </w:r>
      <w:r>
        <w:rPr>
          <w:sz w:val="22"/>
          <w:szCs w:val="22"/>
        </w:rPr>
        <w:t>5,113 ≥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ai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position w:val="-3"/>
          <w:sz w:val="14"/>
          <w:szCs w:val="14"/>
        </w:rPr>
        <w:t>tab</w:t>
      </w:r>
      <w:r>
        <w:rPr>
          <w:spacing w:val="1"/>
          <w:position w:val="-3"/>
          <w:sz w:val="14"/>
          <w:szCs w:val="14"/>
        </w:rPr>
        <w:t>e</w:t>
      </w:r>
      <w:r>
        <w:rPr>
          <w:position w:val="-3"/>
          <w:sz w:val="14"/>
          <w:szCs w:val="14"/>
        </w:rPr>
        <w:t>l</w:t>
      </w:r>
      <w:r>
        <w:rPr>
          <w:spacing w:val="15"/>
          <w:position w:val="-3"/>
          <w:sz w:val="14"/>
          <w:szCs w:val="14"/>
        </w:rPr>
        <w:t xml:space="preserve"> 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r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2,05.</w:t>
      </w:r>
    </w:p>
    <w:p w:rsidR="001C3191" w:rsidRDefault="003372AD">
      <w:pPr>
        <w:spacing w:line="220" w:lineRule="exact"/>
        <w:ind w:right="88"/>
        <w:jc w:val="both"/>
        <w:rPr>
          <w:sz w:val="22"/>
          <w:szCs w:val="22"/>
        </w:rPr>
      </w:pPr>
      <w:r>
        <w:rPr>
          <w:sz w:val="22"/>
          <w:szCs w:val="22"/>
        </w:rPr>
        <w:t>b.</w:t>
      </w:r>
      <w:r>
        <w:rPr>
          <w:spacing w:val="4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N</w:t>
      </w:r>
      <w:r>
        <w:rPr>
          <w:spacing w:val="1"/>
          <w:sz w:val="22"/>
          <w:szCs w:val="22"/>
        </w:rPr>
        <w:t>il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i </w:t>
      </w:r>
      <w:r>
        <w:rPr>
          <w:spacing w:val="23"/>
          <w:sz w:val="22"/>
          <w:szCs w:val="22"/>
        </w:rPr>
        <w:t xml:space="preserve"> </w:t>
      </w:r>
      <w:r>
        <w:rPr>
          <w:sz w:val="22"/>
          <w:szCs w:val="22"/>
        </w:rPr>
        <w:t>Si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. </w:t>
      </w:r>
      <w:r>
        <w:rPr>
          <w:spacing w:val="22"/>
          <w:sz w:val="22"/>
          <w:szCs w:val="22"/>
        </w:rPr>
        <w:t xml:space="preserve"> </w:t>
      </w:r>
      <w:r>
        <w:rPr>
          <w:sz w:val="22"/>
          <w:szCs w:val="22"/>
        </w:rPr>
        <w:t xml:space="preserve">t 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 xml:space="preserve">0,000 </w:t>
      </w:r>
      <w:r>
        <w:rPr>
          <w:spacing w:val="19"/>
          <w:sz w:val="22"/>
          <w:szCs w:val="22"/>
        </w:rPr>
        <w:t xml:space="preserve"> </w:t>
      </w:r>
      <w:r>
        <w:rPr>
          <w:sz w:val="22"/>
          <w:szCs w:val="22"/>
        </w:rPr>
        <w:t xml:space="preserve">&lt; </w:t>
      </w:r>
      <w:r>
        <w:rPr>
          <w:spacing w:val="22"/>
          <w:sz w:val="22"/>
          <w:szCs w:val="22"/>
        </w:rPr>
        <w:t xml:space="preserve"> </w:t>
      </w:r>
      <w:r>
        <w:rPr>
          <w:sz w:val="22"/>
          <w:szCs w:val="22"/>
        </w:rPr>
        <w:t>0,</w:t>
      </w:r>
      <w:r>
        <w:rPr>
          <w:spacing w:val="-2"/>
          <w:sz w:val="22"/>
          <w:szCs w:val="22"/>
        </w:rPr>
        <w:t>0</w:t>
      </w:r>
      <w:r>
        <w:rPr>
          <w:sz w:val="22"/>
          <w:szCs w:val="22"/>
        </w:rPr>
        <w:t xml:space="preserve">5; </w:t>
      </w:r>
      <w:r>
        <w:rPr>
          <w:spacing w:val="2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po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s </w:t>
      </w:r>
      <w:r>
        <w:rPr>
          <w:spacing w:val="22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H</w:t>
      </w:r>
      <w:r>
        <w:rPr>
          <w:sz w:val="22"/>
          <w:szCs w:val="22"/>
        </w:rPr>
        <w:t>o</w:t>
      </w:r>
    </w:p>
    <w:p w:rsidR="001C3191" w:rsidRDefault="003372AD">
      <w:pPr>
        <w:spacing w:before="1" w:line="240" w:lineRule="exact"/>
        <w:ind w:left="266" w:right="84"/>
        <w:rPr>
          <w:sz w:val="22"/>
          <w:szCs w:val="22"/>
        </w:rPr>
      </w:pP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it</w:t>
      </w:r>
      <w:r>
        <w:rPr>
          <w:spacing w:val="-2"/>
          <w:sz w:val="22"/>
          <w:szCs w:val="22"/>
        </w:rPr>
        <w:t>o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 xml:space="preserve">ak 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 xml:space="preserve">dan </w:t>
      </w:r>
      <w:r>
        <w:rPr>
          <w:spacing w:val="1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H</w:t>
      </w:r>
      <w:r>
        <w:rPr>
          <w:sz w:val="22"/>
          <w:szCs w:val="22"/>
        </w:rPr>
        <w:t xml:space="preserve">a 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ri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 xml:space="preserve">a. </w:t>
      </w:r>
      <w:r>
        <w:rPr>
          <w:spacing w:val="1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</w:t>
      </w:r>
      <w:r>
        <w:rPr>
          <w:spacing w:val="1"/>
          <w:sz w:val="22"/>
          <w:szCs w:val="22"/>
        </w:rPr>
        <w:t>rti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a, 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c</w:t>
      </w:r>
      <w:r>
        <w:rPr>
          <w:spacing w:val="-2"/>
          <w:sz w:val="22"/>
          <w:szCs w:val="22"/>
        </w:rPr>
        <w:t>ar</w:t>
      </w:r>
      <w:r>
        <w:rPr>
          <w:sz w:val="22"/>
          <w:szCs w:val="22"/>
        </w:rPr>
        <w:t>a pa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l  </w:t>
      </w:r>
      <w:r>
        <w:rPr>
          <w:spacing w:val="23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ti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 xml:space="preserve">i  </w:t>
      </w:r>
      <w:r>
        <w:rPr>
          <w:spacing w:val="23"/>
          <w:sz w:val="22"/>
          <w:szCs w:val="22"/>
        </w:rPr>
        <w:t xml:space="preserve"> </w:t>
      </w:r>
      <w:r>
        <w:rPr>
          <w:sz w:val="22"/>
          <w:szCs w:val="22"/>
        </w:rPr>
        <w:t>be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p</w:t>
      </w:r>
      <w:r>
        <w:rPr>
          <w:sz w:val="22"/>
          <w:szCs w:val="22"/>
        </w:rPr>
        <w:t>en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 xml:space="preserve">uh  </w:t>
      </w:r>
      <w:r>
        <w:rPr>
          <w:spacing w:val="2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f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</w:t>
      </w:r>
    </w:p>
    <w:p w:rsidR="001C3191" w:rsidRDefault="003372AD">
      <w:pPr>
        <w:spacing w:line="240" w:lineRule="exact"/>
        <w:ind w:left="266"/>
        <w:rPr>
          <w:sz w:val="22"/>
          <w:szCs w:val="22"/>
        </w:rPr>
      </w:pP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adap</w:t>
      </w:r>
      <w:r>
        <w:rPr>
          <w:spacing w:val="2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ab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l</w:t>
      </w:r>
      <w:r>
        <w:rPr>
          <w:spacing w:val="2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a</w:t>
      </w:r>
      <w:r>
        <w:rPr>
          <w:spacing w:val="2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awan</w:t>
      </w:r>
      <w:r>
        <w:rPr>
          <w:spacing w:val="24"/>
          <w:sz w:val="22"/>
          <w:szCs w:val="22"/>
        </w:rPr>
        <w:t xml:space="preserve"> </w:t>
      </w:r>
      <w:r>
        <w:rPr>
          <w:sz w:val="22"/>
          <w:szCs w:val="22"/>
        </w:rPr>
        <w:t>den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an</w:t>
      </w:r>
    </w:p>
    <w:p w:rsidR="001C3191" w:rsidRDefault="003372AD">
      <w:pPr>
        <w:spacing w:before="1"/>
        <w:ind w:left="229" w:right="346"/>
        <w:jc w:val="center"/>
        <w:rPr>
          <w:sz w:val="22"/>
          <w:szCs w:val="22"/>
        </w:rPr>
      </w:pP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ai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position w:val="-3"/>
          <w:sz w:val="14"/>
          <w:szCs w:val="14"/>
        </w:rPr>
        <w:t>h</w:t>
      </w:r>
      <w:r>
        <w:rPr>
          <w:spacing w:val="-3"/>
          <w:position w:val="-3"/>
          <w:sz w:val="14"/>
          <w:szCs w:val="14"/>
        </w:rPr>
        <w:t>i</w:t>
      </w:r>
      <w:r>
        <w:rPr>
          <w:spacing w:val="2"/>
          <w:position w:val="-3"/>
          <w:sz w:val="14"/>
          <w:szCs w:val="14"/>
        </w:rPr>
        <w:t>t</w:t>
      </w:r>
      <w:r>
        <w:rPr>
          <w:position w:val="-3"/>
          <w:sz w:val="14"/>
          <w:szCs w:val="14"/>
        </w:rPr>
        <w:t>ung</w:t>
      </w:r>
      <w:r>
        <w:rPr>
          <w:spacing w:val="14"/>
          <w:position w:val="-3"/>
          <w:sz w:val="14"/>
          <w:szCs w:val="14"/>
        </w:rPr>
        <w:t xml:space="preserve"> </w:t>
      </w:r>
      <w:r>
        <w:rPr>
          <w:sz w:val="22"/>
          <w:szCs w:val="22"/>
        </w:rPr>
        <w:t>3,656 ≥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ai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position w:val="-3"/>
          <w:sz w:val="14"/>
          <w:szCs w:val="14"/>
        </w:rPr>
        <w:t>tab</w:t>
      </w:r>
      <w:r>
        <w:rPr>
          <w:spacing w:val="1"/>
          <w:position w:val="-3"/>
          <w:sz w:val="14"/>
          <w:szCs w:val="14"/>
        </w:rPr>
        <w:t>e</w:t>
      </w:r>
      <w:r>
        <w:rPr>
          <w:position w:val="-3"/>
          <w:sz w:val="14"/>
          <w:szCs w:val="14"/>
        </w:rPr>
        <w:t>l</w:t>
      </w:r>
      <w:r>
        <w:rPr>
          <w:spacing w:val="15"/>
          <w:position w:val="-3"/>
          <w:sz w:val="14"/>
          <w:szCs w:val="14"/>
        </w:rPr>
        <w:t xml:space="preserve"> 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r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2,05.</w:t>
      </w:r>
    </w:p>
    <w:p w:rsidR="001C3191" w:rsidRDefault="003372AD">
      <w:pPr>
        <w:spacing w:line="220" w:lineRule="exact"/>
        <w:ind w:right="8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c. 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N</w:t>
      </w:r>
      <w:r>
        <w:rPr>
          <w:spacing w:val="1"/>
          <w:sz w:val="22"/>
          <w:szCs w:val="22"/>
        </w:rPr>
        <w:t>il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i </w:t>
      </w:r>
      <w:r>
        <w:rPr>
          <w:spacing w:val="23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. </w:t>
      </w:r>
      <w:r>
        <w:rPr>
          <w:spacing w:val="22"/>
          <w:sz w:val="22"/>
          <w:szCs w:val="22"/>
        </w:rPr>
        <w:t xml:space="preserve"> </w:t>
      </w:r>
      <w:r>
        <w:rPr>
          <w:sz w:val="22"/>
          <w:szCs w:val="22"/>
        </w:rPr>
        <w:t xml:space="preserve">t 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 xml:space="preserve">0,001 </w:t>
      </w:r>
      <w:r>
        <w:rPr>
          <w:spacing w:val="19"/>
          <w:sz w:val="22"/>
          <w:szCs w:val="22"/>
        </w:rPr>
        <w:t xml:space="preserve"> </w:t>
      </w:r>
      <w:r>
        <w:rPr>
          <w:sz w:val="22"/>
          <w:szCs w:val="22"/>
        </w:rPr>
        <w:t xml:space="preserve">&lt; </w:t>
      </w:r>
      <w:r>
        <w:rPr>
          <w:spacing w:val="22"/>
          <w:sz w:val="22"/>
          <w:szCs w:val="22"/>
        </w:rPr>
        <w:t xml:space="preserve"> </w:t>
      </w:r>
      <w:r>
        <w:rPr>
          <w:sz w:val="22"/>
          <w:szCs w:val="22"/>
        </w:rPr>
        <w:t>0,</w:t>
      </w:r>
      <w:r>
        <w:rPr>
          <w:spacing w:val="-2"/>
          <w:sz w:val="22"/>
          <w:szCs w:val="22"/>
        </w:rPr>
        <w:t>0</w:t>
      </w:r>
      <w:r>
        <w:rPr>
          <w:sz w:val="22"/>
          <w:szCs w:val="22"/>
        </w:rPr>
        <w:t xml:space="preserve">5; </w:t>
      </w:r>
      <w:r>
        <w:rPr>
          <w:spacing w:val="2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po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s </w:t>
      </w:r>
      <w:r>
        <w:rPr>
          <w:spacing w:val="22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H</w:t>
      </w:r>
      <w:r>
        <w:rPr>
          <w:sz w:val="22"/>
          <w:szCs w:val="22"/>
        </w:rPr>
        <w:t>o</w:t>
      </w:r>
    </w:p>
    <w:p w:rsidR="001C3191" w:rsidRDefault="003372AD">
      <w:pPr>
        <w:spacing w:before="1" w:line="240" w:lineRule="exact"/>
        <w:ind w:left="266" w:right="83"/>
        <w:rPr>
          <w:sz w:val="22"/>
          <w:szCs w:val="22"/>
        </w:rPr>
      </w:pP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it</w:t>
      </w:r>
      <w:r>
        <w:rPr>
          <w:spacing w:val="-2"/>
          <w:sz w:val="22"/>
          <w:szCs w:val="22"/>
        </w:rPr>
        <w:t>o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 xml:space="preserve">ak 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 xml:space="preserve">dan </w:t>
      </w:r>
      <w:r>
        <w:rPr>
          <w:spacing w:val="1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H</w:t>
      </w:r>
      <w:r>
        <w:rPr>
          <w:sz w:val="22"/>
          <w:szCs w:val="22"/>
        </w:rPr>
        <w:t xml:space="preserve">a 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ri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 xml:space="preserve">a. </w:t>
      </w:r>
      <w:r>
        <w:rPr>
          <w:spacing w:val="1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</w:t>
      </w:r>
      <w:r>
        <w:rPr>
          <w:spacing w:val="1"/>
          <w:sz w:val="22"/>
          <w:szCs w:val="22"/>
        </w:rPr>
        <w:t>rti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a, 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c</w:t>
      </w:r>
      <w:r>
        <w:rPr>
          <w:spacing w:val="-2"/>
          <w:sz w:val="22"/>
          <w:szCs w:val="22"/>
        </w:rPr>
        <w:t>ar</w:t>
      </w:r>
      <w:r>
        <w:rPr>
          <w:sz w:val="22"/>
          <w:szCs w:val="22"/>
        </w:rPr>
        <w:t>a pa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l   </w:t>
      </w:r>
      <w:r>
        <w:rPr>
          <w:spacing w:val="3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l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gk</w:t>
      </w:r>
      <w:r>
        <w:rPr>
          <w:sz w:val="22"/>
          <w:szCs w:val="22"/>
        </w:rPr>
        <w:t>un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an   </w:t>
      </w:r>
      <w:r>
        <w:rPr>
          <w:spacing w:val="3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rj</w:t>
      </w:r>
      <w:r>
        <w:rPr>
          <w:sz w:val="22"/>
          <w:szCs w:val="22"/>
        </w:rPr>
        <w:t xml:space="preserve">a   </w:t>
      </w:r>
      <w:r>
        <w:rPr>
          <w:spacing w:val="37"/>
          <w:sz w:val="22"/>
          <w:szCs w:val="22"/>
        </w:rPr>
        <w:t xml:space="preserve"> </w:t>
      </w:r>
      <w:r>
        <w:rPr>
          <w:sz w:val="22"/>
          <w:szCs w:val="22"/>
        </w:rPr>
        <w:t>be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p</w:t>
      </w:r>
      <w:r>
        <w:rPr>
          <w:sz w:val="22"/>
          <w:szCs w:val="22"/>
        </w:rPr>
        <w:t>en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h</w:t>
      </w:r>
    </w:p>
    <w:p w:rsidR="001C3191" w:rsidRDefault="003372AD">
      <w:pPr>
        <w:spacing w:line="240" w:lineRule="exact"/>
        <w:ind w:left="266"/>
        <w:rPr>
          <w:sz w:val="22"/>
          <w:szCs w:val="22"/>
        </w:rPr>
      </w:pP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f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 xml:space="preserve">an    </w:t>
      </w:r>
      <w:r>
        <w:rPr>
          <w:spacing w:val="3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had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p    </w:t>
      </w:r>
      <w:r>
        <w:rPr>
          <w:spacing w:val="34"/>
          <w:sz w:val="22"/>
          <w:szCs w:val="22"/>
        </w:rPr>
        <w:t xml:space="preserve"> </w:t>
      </w:r>
      <w:r>
        <w:rPr>
          <w:sz w:val="22"/>
          <w:szCs w:val="22"/>
        </w:rPr>
        <w:t>va</w:t>
      </w:r>
      <w:r>
        <w:rPr>
          <w:spacing w:val="1"/>
          <w:sz w:val="22"/>
          <w:szCs w:val="22"/>
        </w:rPr>
        <w:t>r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ab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 xml:space="preserve">l    </w:t>
      </w:r>
      <w:r>
        <w:rPr>
          <w:spacing w:val="3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er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a</w:t>
      </w:r>
    </w:p>
    <w:p w:rsidR="001C3191" w:rsidRDefault="003372AD">
      <w:pPr>
        <w:spacing w:before="1"/>
        <w:ind w:left="266"/>
        <w:rPr>
          <w:sz w:val="22"/>
          <w:szCs w:val="22"/>
        </w:rPr>
      </w:pP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awan</w:t>
      </w:r>
      <w:r>
        <w:rPr>
          <w:spacing w:val="40"/>
          <w:sz w:val="22"/>
          <w:szCs w:val="22"/>
        </w:rPr>
        <w:t xml:space="preserve"> </w:t>
      </w:r>
      <w:r>
        <w:rPr>
          <w:sz w:val="22"/>
          <w:szCs w:val="22"/>
        </w:rPr>
        <w:t>den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an</w:t>
      </w:r>
      <w:r>
        <w:rPr>
          <w:spacing w:val="41"/>
          <w:sz w:val="22"/>
          <w:szCs w:val="22"/>
        </w:rPr>
        <w:t xml:space="preserve"> 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il</w:t>
      </w:r>
      <w:r>
        <w:rPr>
          <w:sz w:val="22"/>
          <w:szCs w:val="22"/>
        </w:rPr>
        <w:t>ai</w:t>
      </w:r>
      <w:r>
        <w:rPr>
          <w:spacing w:val="40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</w:t>
      </w:r>
      <w:r>
        <w:rPr>
          <w:position w:val="-3"/>
          <w:sz w:val="14"/>
          <w:szCs w:val="14"/>
        </w:rPr>
        <w:t>h</w:t>
      </w:r>
      <w:r>
        <w:rPr>
          <w:spacing w:val="-3"/>
          <w:position w:val="-3"/>
          <w:sz w:val="14"/>
          <w:szCs w:val="14"/>
        </w:rPr>
        <w:t>i</w:t>
      </w:r>
      <w:r>
        <w:rPr>
          <w:spacing w:val="2"/>
          <w:position w:val="-3"/>
          <w:sz w:val="14"/>
          <w:szCs w:val="14"/>
        </w:rPr>
        <w:t>t</w:t>
      </w:r>
      <w:r>
        <w:rPr>
          <w:position w:val="-3"/>
          <w:sz w:val="14"/>
          <w:szCs w:val="14"/>
        </w:rPr>
        <w:t xml:space="preserve">ung </w:t>
      </w:r>
      <w:r>
        <w:rPr>
          <w:spacing w:val="22"/>
          <w:position w:val="-3"/>
          <w:sz w:val="14"/>
          <w:szCs w:val="14"/>
        </w:rPr>
        <w:t xml:space="preserve"> </w:t>
      </w:r>
      <w:r>
        <w:rPr>
          <w:sz w:val="22"/>
          <w:szCs w:val="22"/>
        </w:rPr>
        <w:t>5,244</w:t>
      </w:r>
      <w:r>
        <w:rPr>
          <w:spacing w:val="41"/>
          <w:sz w:val="22"/>
          <w:szCs w:val="22"/>
        </w:rPr>
        <w:t xml:space="preserve"> </w:t>
      </w:r>
      <w:r>
        <w:rPr>
          <w:sz w:val="22"/>
          <w:szCs w:val="22"/>
        </w:rPr>
        <w:t>≥</w:t>
      </w:r>
      <w:r>
        <w:rPr>
          <w:spacing w:val="42"/>
          <w:sz w:val="22"/>
          <w:szCs w:val="22"/>
        </w:rPr>
        <w:t xml:space="preserve"> 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l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i</w:t>
      </w:r>
    </w:p>
    <w:p w:rsidR="001C3191" w:rsidRDefault="003372AD">
      <w:pPr>
        <w:spacing w:line="240" w:lineRule="exact"/>
        <w:ind w:left="266"/>
        <w:rPr>
          <w:sz w:val="22"/>
          <w:szCs w:val="22"/>
        </w:rPr>
      </w:pPr>
      <w:r>
        <w:rPr>
          <w:spacing w:val="1"/>
          <w:position w:val="1"/>
          <w:sz w:val="22"/>
          <w:szCs w:val="22"/>
        </w:rPr>
        <w:t>t</w:t>
      </w:r>
      <w:r>
        <w:rPr>
          <w:position w:val="-2"/>
          <w:sz w:val="14"/>
          <w:szCs w:val="14"/>
        </w:rPr>
        <w:t>tab</w:t>
      </w:r>
      <w:r>
        <w:rPr>
          <w:spacing w:val="1"/>
          <w:position w:val="-2"/>
          <w:sz w:val="14"/>
          <w:szCs w:val="14"/>
        </w:rPr>
        <w:t>e</w:t>
      </w:r>
      <w:r>
        <w:rPr>
          <w:position w:val="-2"/>
          <w:sz w:val="14"/>
          <w:szCs w:val="14"/>
        </w:rPr>
        <w:t>l</w:t>
      </w:r>
      <w:r>
        <w:rPr>
          <w:spacing w:val="15"/>
          <w:position w:val="-2"/>
          <w:sz w:val="14"/>
          <w:szCs w:val="14"/>
        </w:rPr>
        <w:t xml:space="preserve"> </w:t>
      </w:r>
      <w:r>
        <w:rPr>
          <w:position w:val="1"/>
          <w:sz w:val="22"/>
          <w:szCs w:val="22"/>
        </w:rPr>
        <w:t>s</w:t>
      </w:r>
      <w:r>
        <w:rPr>
          <w:spacing w:val="1"/>
          <w:position w:val="1"/>
          <w:sz w:val="22"/>
          <w:szCs w:val="22"/>
        </w:rPr>
        <w:t>e</w:t>
      </w:r>
      <w:r>
        <w:rPr>
          <w:position w:val="1"/>
          <w:sz w:val="22"/>
          <w:szCs w:val="22"/>
        </w:rPr>
        <w:t>be</w:t>
      </w:r>
      <w:r>
        <w:rPr>
          <w:spacing w:val="1"/>
          <w:position w:val="1"/>
          <w:sz w:val="22"/>
          <w:szCs w:val="22"/>
        </w:rPr>
        <w:t>s</w:t>
      </w:r>
      <w:r>
        <w:rPr>
          <w:position w:val="1"/>
          <w:sz w:val="22"/>
          <w:szCs w:val="22"/>
        </w:rPr>
        <w:t>ar</w:t>
      </w:r>
      <w:r>
        <w:rPr>
          <w:spacing w:val="-1"/>
          <w:position w:val="1"/>
          <w:sz w:val="22"/>
          <w:szCs w:val="22"/>
        </w:rPr>
        <w:t xml:space="preserve"> </w:t>
      </w:r>
      <w:r>
        <w:rPr>
          <w:position w:val="1"/>
          <w:sz w:val="22"/>
          <w:szCs w:val="22"/>
        </w:rPr>
        <w:t>2,05.</w:t>
      </w:r>
    </w:p>
    <w:p w:rsidR="001C3191" w:rsidRDefault="001C3191">
      <w:pPr>
        <w:spacing w:before="6" w:line="140" w:lineRule="exact"/>
        <w:rPr>
          <w:sz w:val="14"/>
          <w:szCs w:val="14"/>
        </w:rPr>
      </w:pPr>
    </w:p>
    <w:p w:rsidR="001C3191" w:rsidRDefault="001C3191">
      <w:pPr>
        <w:spacing w:line="200" w:lineRule="exact"/>
      </w:pPr>
    </w:p>
    <w:p w:rsidR="001C3191" w:rsidRDefault="001C3191">
      <w:pPr>
        <w:spacing w:line="200" w:lineRule="exact"/>
      </w:pPr>
    </w:p>
    <w:p w:rsidR="001C3191" w:rsidRDefault="003372AD">
      <w:pPr>
        <w:ind w:right="3041"/>
        <w:jc w:val="both"/>
        <w:rPr>
          <w:sz w:val="22"/>
          <w:szCs w:val="22"/>
        </w:rPr>
      </w:pPr>
      <w:r>
        <w:rPr>
          <w:b/>
          <w:spacing w:val="2"/>
          <w:sz w:val="22"/>
          <w:szCs w:val="22"/>
        </w:rPr>
        <w:t>P</w:t>
      </w:r>
      <w:r>
        <w:rPr>
          <w:b/>
          <w:spacing w:val="-2"/>
          <w:sz w:val="22"/>
          <w:szCs w:val="22"/>
        </w:rPr>
        <w:t>e</w:t>
      </w:r>
      <w:r>
        <w:rPr>
          <w:b/>
          <w:spacing w:val="1"/>
          <w:sz w:val="22"/>
          <w:szCs w:val="22"/>
        </w:rPr>
        <w:t>m</w:t>
      </w:r>
      <w:r>
        <w:rPr>
          <w:b/>
          <w:sz w:val="22"/>
          <w:szCs w:val="22"/>
        </w:rPr>
        <w:t>ba</w:t>
      </w:r>
      <w:r>
        <w:rPr>
          <w:b/>
          <w:spacing w:val="-1"/>
          <w:sz w:val="22"/>
          <w:szCs w:val="22"/>
        </w:rPr>
        <w:t>h</w:t>
      </w:r>
      <w:r>
        <w:rPr>
          <w:b/>
          <w:spacing w:val="-2"/>
          <w:sz w:val="22"/>
          <w:szCs w:val="22"/>
        </w:rPr>
        <w:t>a</w:t>
      </w:r>
      <w:r>
        <w:rPr>
          <w:b/>
          <w:sz w:val="22"/>
          <w:szCs w:val="22"/>
        </w:rPr>
        <w:t>san</w:t>
      </w:r>
    </w:p>
    <w:p w:rsidR="001C3191" w:rsidRDefault="003372AD">
      <w:pPr>
        <w:spacing w:line="240" w:lineRule="exact"/>
        <w:ind w:left="720"/>
        <w:rPr>
          <w:sz w:val="22"/>
          <w:szCs w:val="22"/>
        </w:rPr>
      </w:pPr>
      <w:r>
        <w:rPr>
          <w:sz w:val="22"/>
          <w:szCs w:val="22"/>
        </w:rPr>
        <w:t>Pe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bahas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n   </w:t>
      </w:r>
      <w:r>
        <w:rPr>
          <w:spacing w:val="1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 xml:space="preserve">am   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pe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l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 xml:space="preserve">an   </w:t>
      </w:r>
      <w:r>
        <w:rPr>
          <w:spacing w:val="1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i</w:t>
      </w:r>
    </w:p>
    <w:p w:rsidR="001C3191" w:rsidRDefault="003372AD">
      <w:pPr>
        <w:spacing w:before="1" w:line="240" w:lineRule="exact"/>
        <w:ind w:right="81"/>
        <w:jc w:val="both"/>
        <w:rPr>
          <w:sz w:val="22"/>
          <w:szCs w:val="22"/>
        </w:rPr>
      </w:pP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</w:t>
      </w:r>
      <w:r>
        <w:rPr>
          <w:spacing w:val="4"/>
          <w:sz w:val="22"/>
          <w:szCs w:val="22"/>
        </w:rPr>
        <w:t>j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</w:t>
      </w:r>
      <w:r>
        <w:rPr>
          <w:spacing w:val="3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enai</w:t>
      </w:r>
      <w:r>
        <w:rPr>
          <w:spacing w:val="5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P</w:t>
      </w:r>
      <w:r>
        <w:rPr>
          <w:sz w:val="22"/>
          <w:szCs w:val="22"/>
        </w:rPr>
        <w:t>en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uh Mo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 xml:space="preserve">, </w:t>
      </w:r>
      <w:r>
        <w:rPr>
          <w:spacing w:val="1"/>
          <w:sz w:val="22"/>
          <w:szCs w:val="22"/>
        </w:rPr>
        <w:t>K</w:t>
      </w:r>
      <w:r>
        <w:rPr>
          <w:sz w:val="22"/>
          <w:szCs w:val="22"/>
        </w:rPr>
        <w:t>o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un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 xml:space="preserve">i    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 xml:space="preserve">an   </w:t>
      </w:r>
      <w:r>
        <w:rPr>
          <w:spacing w:val="5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K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m</w:t>
      </w:r>
      <w:r>
        <w:rPr>
          <w:spacing w:val="1"/>
          <w:sz w:val="22"/>
          <w:szCs w:val="22"/>
        </w:rPr>
        <w:t>it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 xml:space="preserve">en    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O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as</w:t>
      </w:r>
      <w:r>
        <w:rPr>
          <w:sz w:val="22"/>
          <w:szCs w:val="22"/>
        </w:rPr>
        <w:t>i</w:t>
      </w:r>
    </w:p>
    <w:p w:rsidR="001C3191" w:rsidRDefault="003372AD">
      <w:pPr>
        <w:spacing w:line="240" w:lineRule="exact"/>
        <w:ind w:right="89"/>
        <w:jc w:val="both"/>
        <w:rPr>
          <w:sz w:val="22"/>
          <w:szCs w:val="22"/>
        </w:rPr>
      </w:pP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ha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 xml:space="preserve">ap </w:t>
      </w:r>
      <w:r>
        <w:rPr>
          <w:spacing w:val="2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K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er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 xml:space="preserve">a </w:t>
      </w:r>
      <w:r>
        <w:rPr>
          <w:spacing w:val="20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K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awan </w:t>
      </w:r>
      <w:r>
        <w:rPr>
          <w:spacing w:val="19"/>
          <w:sz w:val="22"/>
          <w:szCs w:val="22"/>
        </w:rPr>
        <w:t xml:space="preserve"> </w:t>
      </w:r>
      <w:r>
        <w:rPr>
          <w:sz w:val="22"/>
          <w:szCs w:val="22"/>
        </w:rPr>
        <w:t xml:space="preserve">di 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. </w:t>
      </w:r>
      <w:r>
        <w:rPr>
          <w:spacing w:val="19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tr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o</w:t>
      </w:r>
    </w:p>
    <w:p w:rsidR="001C3191" w:rsidRDefault="003372AD">
      <w:pPr>
        <w:spacing w:before="5" w:line="240" w:lineRule="exact"/>
        <w:ind w:right="81"/>
        <w:jc w:val="both"/>
        <w:rPr>
          <w:sz w:val="22"/>
          <w:szCs w:val="22"/>
        </w:rPr>
      </w:pPr>
      <w:r>
        <w:rPr>
          <w:sz w:val="22"/>
          <w:szCs w:val="22"/>
        </w:rPr>
        <w:t>Pen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 W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hana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ban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.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Pe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bahas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n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si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g</w:t>
      </w:r>
      <w:r>
        <w:rPr>
          <w:spacing w:val="-2"/>
          <w:sz w:val="22"/>
          <w:szCs w:val="22"/>
        </w:rPr>
        <w:t>-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si</w:t>
      </w:r>
      <w:r>
        <w:rPr>
          <w:sz w:val="22"/>
          <w:szCs w:val="22"/>
        </w:rPr>
        <w:t>ng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ri</w:t>
      </w:r>
      <w:r>
        <w:rPr>
          <w:sz w:val="22"/>
          <w:szCs w:val="22"/>
        </w:rPr>
        <w:t>ab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l d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sa</w:t>
      </w:r>
      <w:r>
        <w:rPr>
          <w:spacing w:val="1"/>
          <w:sz w:val="22"/>
          <w:szCs w:val="22"/>
        </w:rPr>
        <w:t>ji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b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ai be</w:t>
      </w:r>
      <w:r>
        <w:rPr>
          <w:spacing w:val="1"/>
          <w:sz w:val="22"/>
          <w:szCs w:val="22"/>
        </w:rPr>
        <w:t>ri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.</w:t>
      </w:r>
    </w:p>
    <w:p w:rsidR="001C3191" w:rsidRDefault="001C3191">
      <w:pPr>
        <w:spacing w:before="15" w:line="240" w:lineRule="exact"/>
        <w:rPr>
          <w:sz w:val="24"/>
          <w:szCs w:val="24"/>
        </w:rPr>
      </w:pPr>
    </w:p>
    <w:p w:rsidR="001C3191" w:rsidRDefault="003372AD">
      <w:pPr>
        <w:ind w:left="360" w:right="80" w:hanging="360"/>
        <w:jc w:val="both"/>
        <w:rPr>
          <w:sz w:val="22"/>
          <w:szCs w:val="22"/>
        </w:rPr>
      </w:pPr>
      <w:r>
        <w:rPr>
          <w:b/>
          <w:sz w:val="22"/>
          <w:szCs w:val="22"/>
        </w:rPr>
        <w:t>1.</w:t>
      </w:r>
      <w:r>
        <w:rPr>
          <w:b/>
          <w:spacing w:val="42"/>
          <w:sz w:val="22"/>
          <w:szCs w:val="22"/>
        </w:rPr>
        <w:t xml:space="preserve"> </w:t>
      </w:r>
      <w:r>
        <w:rPr>
          <w:b/>
          <w:spacing w:val="2"/>
          <w:sz w:val="22"/>
          <w:szCs w:val="22"/>
        </w:rPr>
        <w:t>P</w:t>
      </w:r>
      <w:r>
        <w:rPr>
          <w:b/>
          <w:sz w:val="22"/>
          <w:szCs w:val="22"/>
        </w:rPr>
        <w:t>en</w:t>
      </w:r>
      <w:r>
        <w:rPr>
          <w:b/>
          <w:spacing w:val="-2"/>
          <w:sz w:val="22"/>
          <w:szCs w:val="22"/>
        </w:rPr>
        <w:t>g</w:t>
      </w:r>
      <w:r>
        <w:rPr>
          <w:b/>
          <w:sz w:val="22"/>
          <w:szCs w:val="22"/>
        </w:rPr>
        <w:t>aruh M</w:t>
      </w:r>
      <w:r>
        <w:rPr>
          <w:b/>
          <w:spacing w:val="-2"/>
          <w:sz w:val="22"/>
          <w:szCs w:val="22"/>
        </w:rPr>
        <w:t>o</w:t>
      </w:r>
      <w:r>
        <w:rPr>
          <w:b/>
          <w:spacing w:val="1"/>
          <w:sz w:val="22"/>
          <w:szCs w:val="22"/>
        </w:rPr>
        <w:t>t</w:t>
      </w:r>
      <w:r>
        <w:rPr>
          <w:b/>
          <w:spacing w:val="-1"/>
          <w:sz w:val="22"/>
          <w:szCs w:val="22"/>
        </w:rPr>
        <w:t>i</w:t>
      </w:r>
      <w:r>
        <w:rPr>
          <w:b/>
          <w:sz w:val="22"/>
          <w:szCs w:val="22"/>
        </w:rPr>
        <w:t>va</w:t>
      </w:r>
      <w:r>
        <w:rPr>
          <w:b/>
          <w:spacing w:val="-2"/>
          <w:sz w:val="22"/>
          <w:szCs w:val="22"/>
        </w:rPr>
        <w:t>s</w:t>
      </w:r>
      <w:r>
        <w:rPr>
          <w:b/>
          <w:spacing w:val="1"/>
          <w:sz w:val="22"/>
          <w:szCs w:val="22"/>
        </w:rPr>
        <w:t>i</w:t>
      </w:r>
      <w:r>
        <w:rPr>
          <w:b/>
          <w:sz w:val="22"/>
          <w:szCs w:val="22"/>
        </w:rPr>
        <w:t xml:space="preserve">, </w:t>
      </w:r>
      <w:r>
        <w:rPr>
          <w:b/>
          <w:spacing w:val="1"/>
          <w:sz w:val="22"/>
          <w:szCs w:val="22"/>
        </w:rPr>
        <w:t>K</w:t>
      </w:r>
      <w:r>
        <w:rPr>
          <w:b/>
          <w:spacing w:val="-2"/>
          <w:sz w:val="22"/>
          <w:szCs w:val="22"/>
        </w:rPr>
        <w:t>o</w:t>
      </w:r>
      <w:r>
        <w:rPr>
          <w:b/>
          <w:spacing w:val="1"/>
          <w:sz w:val="22"/>
          <w:szCs w:val="22"/>
        </w:rPr>
        <w:t>m</w:t>
      </w:r>
      <w:r>
        <w:rPr>
          <w:b/>
          <w:sz w:val="22"/>
          <w:szCs w:val="22"/>
        </w:rPr>
        <w:t>u</w:t>
      </w:r>
      <w:r>
        <w:rPr>
          <w:b/>
          <w:spacing w:val="-1"/>
          <w:sz w:val="22"/>
          <w:szCs w:val="22"/>
        </w:rPr>
        <w:t>n</w:t>
      </w:r>
      <w:r>
        <w:rPr>
          <w:b/>
          <w:spacing w:val="1"/>
          <w:sz w:val="22"/>
          <w:szCs w:val="22"/>
        </w:rPr>
        <w:t>i</w:t>
      </w:r>
      <w:r>
        <w:rPr>
          <w:b/>
          <w:sz w:val="22"/>
          <w:szCs w:val="22"/>
        </w:rPr>
        <w:t>k</w:t>
      </w:r>
      <w:r>
        <w:rPr>
          <w:b/>
          <w:spacing w:val="-3"/>
          <w:sz w:val="22"/>
          <w:szCs w:val="22"/>
        </w:rPr>
        <w:t>a</w:t>
      </w:r>
      <w:r>
        <w:rPr>
          <w:b/>
          <w:sz w:val="22"/>
          <w:szCs w:val="22"/>
        </w:rPr>
        <w:t>si</w:t>
      </w:r>
      <w:r>
        <w:rPr>
          <w:b/>
          <w:spacing w:val="2"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D</w:t>
      </w:r>
      <w:r>
        <w:rPr>
          <w:b/>
          <w:spacing w:val="-2"/>
          <w:sz w:val="22"/>
          <w:szCs w:val="22"/>
        </w:rPr>
        <w:t>a</w:t>
      </w:r>
      <w:r>
        <w:rPr>
          <w:b/>
          <w:sz w:val="22"/>
          <w:szCs w:val="22"/>
        </w:rPr>
        <w:t xml:space="preserve">n </w:t>
      </w:r>
      <w:r>
        <w:rPr>
          <w:b/>
          <w:spacing w:val="1"/>
          <w:sz w:val="22"/>
          <w:szCs w:val="22"/>
        </w:rPr>
        <w:t>K</w:t>
      </w:r>
      <w:r>
        <w:rPr>
          <w:b/>
          <w:sz w:val="22"/>
          <w:szCs w:val="22"/>
        </w:rPr>
        <w:t>o</w:t>
      </w:r>
      <w:r>
        <w:rPr>
          <w:b/>
          <w:spacing w:val="-2"/>
          <w:sz w:val="22"/>
          <w:szCs w:val="22"/>
        </w:rPr>
        <w:t>m</w:t>
      </w:r>
      <w:r>
        <w:rPr>
          <w:b/>
          <w:spacing w:val="1"/>
          <w:sz w:val="22"/>
          <w:szCs w:val="22"/>
        </w:rPr>
        <w:t>i</w:t>
      </w:r>
      <w:r>
        <w:rPr>
          <w:b/>
          <w:spacing w:val="-2"/>
          <w:sz w:val="22"/>
          <w:szCs w:val="22"/>
        </w:rPr>
        <w:t>t</w:t>
      </w:r>
      <w:r>
        <w:rPr>
          <w:b/>
          <w:spacing w:val="1"/>
          <w:sz w:val="22"/>
          <w:szCs w:val="22"/>
        </w:rPr>
        <w:t>m</w:t>
      </w:r>
      <w:r>
        <w:rPr>
          <w:b/>
          <w:sz w:val="22"/>
          <w:szCs w:val="22"/>
        </w:rPr>
        <w:t xml:space="preserve">en  </w:t>
      </w:r>
      <w:r>
        <w:rPr>
          <w:b/>
          <w:spacing w:val="1"/>
          <w:sz w:val="22"/>
          <w:szCs w:val="22"/>
        </w:rPr>
        <w:t>O</w:t>
      </w:r>
      <w:r>
        <w:rPr>
          <w:b/>
          <w:sz w:val="22"/>
          <w:szCs w:val="22"/>
        </w:rPr>
        <w:t>rga</w:t>
      </w:r>
      <w:r>
        <w:rPr>
          <w:b/>
          <w:spacing w:val="-2"/>
          <w:sz w:val="22"/>
          <w:szCs w:val="22"/>
        </w:rPr>
        <w:t>n</w:t>
      </w:r>
      <w:r>
        <w:rPr>
          <w:b/>
          <w:spacing w:val="1"/>
          <w:sz w:val="22"/>
          <w:szCs w:val="22"/>
        </w:rPr>
        <w:t>i</w:t>
      </w:r>
      <w:r>
        <w:rPr>
          <w:b/>
          <w:sz w:val="22"/>
          <w:szCs w:val="22"/>
        </w:rPr>
        <w:t>s</w:t>
      </w:r>
      <w:r>
        <w:rPr>
          <w:b/>
          <w:spacing w:val="-2"/>
          <w:sz w:val="22"/>
          <w:szCs w:val="22"/>
        </w:rPr>
        <w:t>a</w:t>
      </w:r>
      <w:r>
        <w:rPr>
          <w:b/>
          <w:sz w:val="22"/>
          <w:szCs w:val="22"/>
        </w:rPr>
        <w:t xml:space="preserve">si </w:t>
      </w:r>
      <w:r>
        <w:rPr>
          <w:b/>
          <w:spacing w:val="6"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T</w:t>
      </w:r>
      <w:r>
        <w:rPr>
          <w:b/>
          <w:sz w:val="22"/>
          <w:szCs w:val="22"/>
        </w:rPr>
        <w:t>erha</w:t>
      </w:r>
      <w:r>
        <w:rPr>
          <w:b/>
          <w:spacing w:val="-1"/>
          <w:sz w:val="22"/>
          <w:szCs w:val="22"/>
        </w:rPr>
        <w:t>d</w:t>
      </w:r>
      <w:r>
        <w:rPr>
          <w:b/>
          <w:spacing w:val="-2"/>
          <w:sz w:val="22"/>
          <w:szCs w:val="22"/>
        </w:rPr>
        <w:t>a</w:t>
      </w:r>
      <w:r>
        <w:rPr>
          <w:b/>
          <w:sz w:val="22"/>
          <w:szCs w:val="22"/>
        </w:rPr>
        <w:t xml:space="preserve">p </w:t>
      </w:r>
      <w:r>
        <w:rPr>
          <w:b/>
          <w:spacing w:val="1"/>
          <w:sz w:val="22"/>
          <w:szCs w:val="22"/>
        </w:rPr>
        <w:t>Ki</w:t>
      </w:r>
      <w:r>
        <w:rPr>
          <w:b/>
          <w:spacing w:val="-3"/>
          <w:sz w:val="22"/>
          <w:szCs w:val="22"/>
        </w:rPr>
        <w:t>n</w:t>
      </w:r>
      <w:r>
        <w:rPr>
          <w:b/>
          <w:sz w:val="22"/>
          <w:szCs w:val="22"/>
        </w:rPr>
        <w:t>er</w:t>
      </w:r>
      <w:r>
        <w:rPr>
          <w:b/>
          <w:spacing w:val="1"/>
          <w:sz w:val="22"/>
          <w:szCs w:val="22"/>
        </w:rPr>
        <w:t>j</w:t>
      </w:r>
      <w:r>
        <w:rPr>
          <w:b/>
          <w:sz w:val="22"/>
          <w:szCs w:val="22"/>
        </w:rPr>
        <w:t xml:space="preserve">a </w:t>
      </w:r>
      <w:r>
        <w:rPr>
          <w:b/>
          <w:spacing w:val="1"/>
          <w:sz w:val="22"/>
          <w:szCs w:val="22"/>
        </w:rPr>
        <w:t>K</w:t>
      </w:r>
      <w:r>
        <w:rPr>
          <w:b/>
          <w:sz w:val="22"/>
          <w:szCs w:val="22"/>
        </w:rPr>
        <w:t>ar</w:t>
      </w:r>
      <w:r>
        <w:rPr>
          <w:b/>
          <w:spacing w:val="-2"/>
          <w:sz w:val="22"/>
          <w:szCs w:val="22"/>
        </w:rPr>
        <w:t>ya</w:t>
      </w:r>
      <w:r>
        <w:rPr>
          <w:b/>
          <w:spacing w:val="1"/>
          <w:sz w:val="22"/>
          <w:szCs w:val="22"/>
        </w:rPr>
        <w:t>w</w:t>
      </w:r>
      <w:r>
        <w:rPr>
          <w:b/>
          <w:sz w:val="22"/>
          <w:szCs w:val="22"/>
        </w:rPr>
        <w:t>an</w:t>
      </w:r>
      <w:r>
        <w:rPr>
          <w:b/>
          <w:spacing w:val="2"/>
          <w:sz w:val="22"/>
          <w:szCs w:val="22"/>
        </w:rPr>
        <w:t xml:space="preserve"> </w:t>
      </w:r>
      <w:r>
        <w:rPr>
          <w:b/>
          <w:sz w:val="22"/>
          <w:szCs w:val="22"/>
        </w:rPr>
        <w:t>di</w:t>
      </w:r>
      <w:r>
        <w:rPr>
          <w:b/>
          <w:spacing w:val="3"/>
          <w:sz w:val="22"/>
          <w:szCs w:val="22"/>
        </w:rPr>
        <w:t xml:space="preserve"> </w:t>
      </w:r>
      <w:r>
        <w:rPr>
          <w:b/>
          <w:spacing w:val="2"/>
          <w:sz w:val="22"/>
          <w:szCs w:val="22"/>
        </w:rPr>
        <w:t>P</w:t>
      </w:r>
      <w:r>
        <w:rPr>
          <w:b/>
          <w:spacing w:val="-1"/>
          <w:sz w:val="22"/>
          <w:szCs w:val="22"/>
        </w:rPr>
        <w:t>T</w:t>
      </w:r>
      <w:r>
        <w:rPr>
          <w:b/>
          <w:sz w:val="22"/>
          <w:szCs w:val="22"/>
        </w:rPr>
        <w:t>. In</w:t>
      </w:r>
      <w:r>
        <w:rPr>
          <w:b/>
          <w:spacing w:val="1"/>
          <w:sz w:val="22"/>
          <w:szCs w:val="22"/>
        </w:rPr>
        <w:t>t</w:t>
      </w:r>
      <w:r>
        <w:rPr>
          <w:b/>
          <w:sz w:val="22"/>
          <w:szCs w:val="22"/>
        </w:rPr>
        <w:t xml:space="preserve">raco </w:t>
      </w:r>
      <w:r>
        <w:rPr>
          <w:b/>
          <w:spacing w:val="2"/>
          <w:sz w:val="22"/>
          <w:szCs w:val="22"/>
        </w:rPr>
        <w:t>P</w:t>
      </w:r>
      <w:r>
        <w:rPr>
          <w:b/>
          <w:sz w:val="22"/>
          <w:szCs w:val="22"/>
        </w:rPr>
        <w:t>e</w:t>
      </w:r>
      <w:r>
        <w:rPr>
          <w:b/>
          <w:spacing w:val="-2"/>
          <w:sz w:val="22"/>
          <w:szCs w:val="22"/>
        </w:rPr>
        <w:t>nt</w:t>
      </w:r>
      <w:r>
        <w:rPr>
          <w:b/>
          <w:sz w:val="22"/>
          <w:szCs w:val="22"/>
        </w:rPr>
        <w:t>a Waha</w:t>
      </w:r>
      <w:r>
        <w:rPr>
          <w:b/>
          <w:spacing w:val="-1"/>
          <w:sz w:val="22"/>
          <w:szCs w:val="22"/>
        </w:rPr>
        <w:t>n</w:t>
      </w:r>
      <w:r>
        <w:rPr>
          <w:b/>
          <w:sz w:val="22"/>
          <w:szCs w:val="22"/>
        </w:rPr>
        <w:t>a</w:t>
      </w:r>
      <w:r>
        <w:rPr>
          <w:b/>
          <w:spacing w:val="-2"/>
          <w:sz w:val="22"/>
          <w:szCs w:val="22"/>
        </w:rPr>
        <w:t xml:space="preserve"> </w:t>
      </w:r>
      <w:r>
        <w:rPr>
          <w:b/>
          <w:spacing w:val="2"/>
          <w:sz w:val="22"/>
          <w:szCs w:val="22"/>
        </w:rPr>
        <w:t>P</w:t>
      </w:r>
      <w:r>
        <w:rPr>
          <w:b/>
          <w:spacing w:val="-2"/>
          <w:sz w:val="22"/>
          <w:szCs w:val="22"/>
        </w:rPr>
        <w:t>a</w:t>
      </w:r>
      <w:r>
        <w:rPr>
          <w:b/>
          <w:spacing w:val="1"/>
          <w:sz w:val="22"/>
          <w:szCs w:val="22"/>
        </w:rPr>
        <w:t>l</w:t>
      </w:r>
      <w:r>
        <w:rPr>
          <w:b/>
          <w:spacing w:val="-2"/>
          <w:sz w:val="22"/>
          <w:szCs w:val="22"/>
        </w:rPr>
        <w:t>e</w:t>
      </w:r>
      <w:r>
        <w:rPr>
          <w:b/>
          <w:spacing w:val="1"/>
          <w:sz w:val="22"/>
          <w:szCs w:val="22"/>
        </w:rPr>
        <w:t>m</w:t>
      </w:r>
      <w:r>
        <w:rPr>
          <w:b/>
          <w:sz w:val="22"/>
          <w:szCs w:val="22"/>
        </w:rPr>
        <w:t>ba</w:t>
      </w:r>
      <w:r>
        <w:rPr>
          <w:b/>
          <w:spacing w:val="-1"/>
          <w:sz w:val="22"/>
          <w:szCs w:val="22"/>
        </w:rPr>
        <w:t>n</w:t>
      </w:r>
      <w:r>
        <w:rPr>
          <w:b/>
          <w:sz w:val="22"/>
          <w:szCs w:val="22"/>
        </w:rPr>
        <w:t>g</w:t>
      </w:r>
    </w:p>
    <w:p w:rsidR="001C3191" w:rsidRDefault="003372AD">
      <w:pPr>
        <w:spacing w:line="240" w:lineRule="exact"/>
        <w:ind w:right="80" w:firstLine="720"/>
        <w:rPr>
          <w:sz w:val="22"/>
          <w:szCs w:val="22"/>
        </w:rPr>
      </w:pPr>
      <w:r>
        <w:rPr>
          <w:spacing w:val="-1"/>
          <w:sz w:val="22"/>
          <w:szCs w:val="22"/>
        </w:rPr>
        <w:t>H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si</w:t>
      </w:r>
      <w:r>
        <w:rPr>
          <w:sz w:val="22"/>
          <w:szCs w:val="22"/>
        </w:rPr>
        <w:t xml:space="preserve">l </w:t>
      </w:r>
      <w:r>
        <w:rPr>
          <w:spacing w:val="5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 xml:space="preserve">i  </w:t>
      </w:r>
      <w:r>
        <w:rPr>
          <w:spacing w:val="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enu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kk</w:t>
      </w:r>
      <w:r>
        <w:rPr>
          <w:sz w:val="22"/>
          <w:szCs w:val="22"/>
        </w:rPr>
        <w:t xml:space="preserve">an  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 xml:space="preserve">bahwa  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da pen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 xml:space="preserve">uh </w:t>
      </w:r>
      <w:r>
        <w:rPr>
          <w:spacing w:val="5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ang </w:t>
      </w:r>
      <w:r>
        <w:rPr>
          <w:spacing w:val="51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f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 xml:space="preserve">an </w:t>
      </w:r>
      <w:r>
        <w:rPr>
          <w:spacing w:val="53"/>
          <w:sz w:val="22"/>
          <w:szCs w:val="22"/>
        </w:rPr>
        <w:t xml:space="preserve"> </w:t>
      </w:r>
      <w:r>
        <w:rPr>
          <w:sz w:val="22"/>
          <w:szCs w:val="22"/>
        </w:rPr>
        <w:t>an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 xml:space="preserve">a </w:t>
      </w:r>
      <w:r>
        <w:rPr>
          <w:spacing w:val="53"/>
          <w:sz w:val="22"/>
          <w:szCs w:val="22"/>
        </w:rPr>
        <w:t xml:space="preserve"> </w:t>
      </w:r>
      <w:r>
        <w:rPr>
          <w:sz w:val="22"/>
          <w:szCs w:val="22"/>
        </w:rPr>
        <w:t>Mo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,</w:t>
      </w:r>
    </w:p>
    <w:p w:rsidR="001C3191" w:rsidRDefault="003372AD">
      <w:pPr>
        <w:spacing w:before="2" w:line="240" w:lineRule="exact"/>
        <w:ind w:right="83"/>
        <w:jc w:val="both"/>
        <w:rPr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752" behindDoc="1" locked="0" layoutInCell="1" allowOverlap="1">
                <wp:simplePos x="0" y="0"/>
                <wp:positionH relativeFrom="page">
                  <wp:posOffset>901700</wp:posOffset>
                </wp:positionH>
                <wp:positionV relativeFrom="paragraph">
                  <wp:posOffset>137795</wp:posOffset>
                </wp:positionV>
                <wp:extent cx="2653030" cy="7620"/>
                <wp:effectExtent l="6350" t="4445" r="7620" b="6985"/>
                <wp:wrapNone/>
                <wp:docPr id="20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53030" cy="7620"/>
                          <a:chOff x="1420" y="217"/>
                          <a:chExt cx="4178" cy="12"/>
                        </a:xfrm>
                      </wpg:grpSpPr>
                      <wpg:grpSp>
                        <wpg:cNvPr id="21" name="Group 22"/>
                        <wpg:cNvGrpSpPr>
                          <a:grpSpLocks/>
                        </wpg:cNvGrpSpPr>
                        <wpg:grpSpPr bwMode="auto">
                          <a:xfrm>
                            <a:off x="1426" y="223"/>
                            <a:ext cx="2090" cy="0"/>
                            <a:chOff x="1426" y="223"/>
                            <a:chExt cx="2090" cy="0"/>
                          </a:xfrm>
                        </wpg:grpSpPr>
                        <wps:wsp>
                          <wps:cNvPr id="22" name="Freeform 27"/>
                          <wps:cNvSpPr>
                            <a:spLocks/>
                          </wps:cNvSpPr>
                          <wps:spPr bwMode="auto">
                            <a:xfrm>
                              <a:off x="1426" y="223"/>
                              <a:ext cx="2090" cy="0"/>
                            </a:xfrm>
                            <a:custGeom>
                              <a:avLst/>
                              <a:gdLst>
                                <a:gd name="T0" fmla="+- 0 1426 1426"/>
                                <a:gd name="T1" fmla="*/ T0 w 2090"/>
                                <a:gd name="T2" fmla="+- 0 3516 1426"/>
                                <a:gd name="T3" fmla="*/ T2 w 209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090">
                                  <a:moveTo>
                                    <a:pt x="0" y="0"/>
                                  </a:moveTo>
                                  <a:lnTo>
                                    <a:pt x="2090" y="0"/>
                                  </a:lnTo>
                                </a:path>
                              </a:pathLst>
                            </a:custGeom>
                            <a:noFill/>
                            <a:ln w="736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3" name="Group 23"/>
                          <wpg:cNvGrpSpPr>
                            <a:grpSpLocks/>
                          </wpg:cNvGrpSpPr>
                          <wpg:grpSpPr bwMode="auto">
                            <a:xfrm>
                              <a:off x="3502" y="223"/>
                              <a:ext cx="10" cy="0"/>
                              <a:chOff x="3502" y="223"/>
                              <a:chExt cx="10" cy="0"/>
                            </a:xfrm>
                          </wpg:grpSpPr>
                          <wps:wsp>
                            <wps:cNvPr id="24" name="Freeform 26"/>
                            <wps:cNvSpPr>
                              <a:spLocks/>
                            </wps:cNvSpPr>
                            <wps:spPr bwMode="auto">
                              <a:xfrm>
                                <a:off x="3502" y="223"/>
                                <a:ext cx="10" cy="0"/>
                              </a:xfrm>
                              <a:custGeom>
                                <a:avLst/>
                                <a:gdLst>
                                  <a:gd name="T0" fmla="+- 0 3502 3502"/>
                                  <a:gd name="T1" fmla="*/ T0 w 10"/>
                                  <a:gd name="T2" fmla="+- 0 3512 3502"/>
                                  <a:gd name="T3" fmla="*/ T2 w 10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10">
                                    <a:moveTo>
                                      <a:pt x="0" y="0"/>
                                    </a:moveTo>
                                    <a:lnTo>
                                      <a:pt x="10" y="0"/>
                                    </a:lnTo>
                                  </a:path>
                                </a:pathLst>
                              </a:custGeom>
                              <a:noFill/>
                              <a:ln w="7366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25" name="Group 24"/>
                            <wpg:cNvGrpSpPr>
                              <a:grpSpLocks/>
                            </wpg:cNvGrpSpPr>
                            <wpg:grpSpPr bwMode="auto">
                              <a:xfrm>
                                <a:off x="3512" y="223"/>
                                <a:ext cx="2081" cy="0"/>
                                <a:chOff x="3512" y="223"/>
                                <a:chExt cx="2081" cy="0"/>
                              </a:xfrm>
                            </wpg:grpSpPr>
                            <wps:wsp>
                              <wps:cNvPr id="26" name="Freeform 25"/>
                              <wps:cNvSpPr>
                                <a:spLocks/>
                              </wps:cNvSpPr>
                              <wps:spPr bwMode="auto">
                                <a:xfrm>
                                  <a:off x="3512" y="223"/>
                                  <a:ext cx="2081" cy="0"/>
                                </a:xfrm>
                                <a:custGeom>
                                  <a:avLst/>
                                  <a:gdLst>
                                    <a:gd name="T0" fmla="+- 0 3512 3512"/>
                                    <a:gd name="T1" fmla="*/ T0 w 2081"/>
                                    <a:gd name="T2" fmla="+- 0 5593 3512"/>
                                    <a:gd name="T3" fmla="*/ T2 w 2081"/>
                                  </a:gdLst>
                                  <a:ahLst/>
                                  <a:cxnLst>
                                    <a:cxn ang="0">
                                      <a:pos x="T1" y="0"/>
                                    </a:cxn>
                                    <a:cxn ang="0">
                                      <a:pos x="T3" y="0"/>
                                    </a:cxn>
                                  </a:cxnLst>
                                  <a:rect l="0" t="0" r="r" b="b"/>
                                  <a:pathLst>
                                    <a:path w="2081">
                                      <a:moveTo>
                                        <a:pt x="0" y="0"/>
                                      </a:moveTo>
                                      <a:lnTo>
                                        <a:pt x="2081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7366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1" o:spid="_x0000_s1026" style="position:absolute;margin-left:71pt;margin-top:10.85pt;width:208.9pt;height:.6pt;z-index:-251657728;mso-position-horizontal-relative:page" coordorigin="1420,217" coordsize="4178,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">
                <v:group id="Group 22" o:spid="_x0000_s1027" style="position:absolute;left:1426;top:223;width:2090;height:0" coordorigin="1426,223" coordsize="2090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<v:shape id="Freeform 27" o:spid="_x0000_s1028" style="position:absolute;left:1426;top:223;width:2090;height:0;visibility:visible;mso-wrap-style:square;v-text-anchor:top" coordsize="209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mM8tsEA&#10;AADbAAAADwAAAGRycy9kb3ducmV2LnhtbESPT4vCMBTE74LfITzBm6YWkaUaRQShIOvin4u3Z/Ns&#10;is1LabJav/1GEPY4zMxvmMWqs7V4UOsrxwom4wQEceF0xaWC82k7+gLhA7LG2jEpeJGH1bLfW2Cm&#10;3ZMP9DiGUkQI+wwVmBCaTEpfGLLox64hjt7NtRZDlG0pdYvPCLe1TJNkJi1WHBcMNrQxVNyPv1bB&#10;6Zuu+91PfdH5Lk8pl86Qmyo1HHTrOYhAXfgPf9q5VpCm8P4Sf4Bc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pjPLbBAAAA2wAAAA8AAAAAAAAAAAAAAAAAmAIAAGRycy9kb3du&#10;cmV2LnhtbFBLBQYAAAAABAAEAPUAAACGAwAAAAA=&#10;" path="m,l2090,e" filled="f" strokeweight=".58pt">
                    <v:path arrowok="t" o:connecttype="custom" o:connectlocs="0,0;2090,0" o:connectangles="0,0"/>
                  </v:shape>
                  <v:group id="Group 23" o:spid="_x0000_s1029" style="position:absolute;left:3502;top:223;width:10;height:0" coordorigin="3502,223" coordsize="10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4OW0M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WwO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04OW0MQAAADbAAAA&#10;DwAAAAAAAAAAAAAAAACqAgAAZHJzL2Rvd25yZXYueG1sUEsFBgAAAAAEAAQA+gAAAJsDAAAAAA==&#10;">
                    <v:shape id="Freeform 26" o:spid="_x0000_s1030" style="position:absolute;left:3502;top:223;width:10;height:0;visibility:visible;mso-wrap-style:square;v-text-anchor:top" coordsize="1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9sccQA&#10;AADbAAAADwAAAGRycy9kb3ducmV2LnhtbESPzWrDMBCE74W+g9hCLqWR45Q0dqOYEEgovcXpocfF&#10;Wv9QayUsxXHfvioEchxm5htmU0ymFyMNvrOsYDFPQBBXVnfcKPg6H17WIHxA1thbJgW/5KHYPj5s&#10;MNf2yicay9CICGGfo4I2BJdL6auWDPq5dcTRq+1gMEQ5NFIPeI1w08s0SVbSYMdxoUVH+5aqn/Ji&#10;FOx9+XxZLo/HtaPx03T1d/aWWaVmT9PuHUSgKdzDt/aHVpC+wv+X+APk9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ivbHHEAAAA2wAAAA8AAAAAAAAAAAAAAAAAmAIAAGRycy9k&#10;b3ducmV2LnhtbFBLBQYAAAAABAAEAPUAAACJAwAAAAA=&#10;" path="m,l10,e" filled="f" strokeweight=".58pt">
                      <v:path arrowok="t" o:connecttype="custom" o:connectlocs="0,0;10,0" o:connectangles="0,0"/>
                    </v:shape>
                    <v:group id="Group 24" o:spid="_x0000_s1031" style="position:absolute;left:3512;top:223;width:2081;height:0" coordorigin="3512,223" coordsize="2081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    <v:shape id="Freeform 25" o:spid="_x0000_s1032" style="position:absolute;left:3512;top:223;width:2081;height:0;visibility:visible;mso-wrap-style:square;v-text-anchor:top" coordsize="208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1HXcIA&#10;AADbAAAADwAAAGRycy9kb3ducmV2LnhtbESPQYvCMBSE78L+h/AWvGm6Hop0jSIuwoKgVrueH82z&#10;DTYvpclq/fdGEDwOM/MNM1v0thFX6rxxrOBrnIAgLp02XCkojuvRFIQPyBobx6TgTh4W84/BDDPt&#10;bpzT9RAqESHsM1RQh9BmUvqyJot+7Fri6J1dZzFE2VVSd3iLcNvISZKk0qLhuFBjS6uaysvh3yrA&#10;TdCnNLdyb352ptiu893qr1dq+Nkvv0EE6sM7/Gr/agWTFJ5f4g+Q8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/UddwgAAANsAAAAPAAAAAAAAAAAAAAAAAJgCAABkcnMvZG93&#10;bnJldi54bWxQSwUGAAAAAAQABAD1AAAAhwMAAAAA&#10;" path="m,l2081,e" filled="f" strokeweight=".58pt">
                        <v:path arrowok="t" o:connecttype="custom" o:connectlocs="0,0;2081,0" o:connectangles="0,0"/>
                      </v:shape>
                    </v:group>
                  </v:group>
                </v:group>
                <w10:wrap anchorx="page"/>
              </v:group>
            </w:pict>
          </mc:Fallback>
        </mc:AlternateContent>
      </w:r>
      <w:r>
        <w:rPr>
          <w:spacing w:val="1"/>
          <w:sz w:val="22"/>
          <w:szCs w:val="22"/>
        </w:rPr>
        <w:t>K</w:t>
      </w:r>
      <w:r>
        <w:rPr>
          <w:sz w:val="22"/>
          <w:szCs w:val="22"/>
        </w:rPr>
        <w:t>o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un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 xml:space="preserve">an </w:t>
      </w:r>
      <w:r>
        <w:rPr>
          <w:spacing w:val="1"/>
          <w:sz w:val="22"/>
          <w:szCs w:val="22"/>
        </w:rPr>
        <w:t>K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m</w:t>
      </w:r>
      <w:r>
        <w:rPr>
          <w:spacing w:val="1"/>
          <w:sz w:val="22"/>
          <w:szCs w:val="22"/>
        </w:rPr>
        <w:t>it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O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as</w:t>
      </w:r>
      <w:r>
        <w:rPr>
          <w:sz w:val="22"/>
          <w:szCs w:val="22"/>
        </w:rPr>
        <w:t xml:space="preserve">i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ha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ap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K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er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 xml:space="preserve"> K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awan di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. </w:t>
      </w:r>
      <w:r>
        <w:rPr>
          <w:spacing w:val="-4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tr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o Pen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a  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W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hana  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Pa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ban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.  </w:t>
      </w:r>
      <w:r>
        <w:rPr>
          <w:spacing w:val="1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H</w:t>
      </w:r>
      <w:r>
        <w:rPr>
          <w:sz w:val="22"/>
          <w:szCs w:val="22"/>
        </w:rPr>
        <w:t xml:space="preserve">al  </w:t>
      </w:r>
      <w:r>
        <w:rPr>
          <w:spacing w:val="1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 xml:space="preserve">i  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t</w:t>
      </w:r>
    </w:p>
    <w:p w:rsidR="001C3191" w:rsidRDefault="003372AD">
      <w:pPr>
        <w:spacing w:line="237" w:lineRule="auto"/>
        <w:ind w:right="81"/>
        <w:jc w:val="both"/>
        <w:rPr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848" behindDoc="1" locked="0" layoutInCell="1" allowOverlap="1">
                <wp:simplePos x="0" y="0"/>
                <wp:positionH relativeFrom="page">
                  <wp:posOffset>4002405</wp:posOffset>
                </wp:positionH>
                <wp:positionV relativeFrom="paragraph">
                  <wp:posOffset>955040</wp:posOffset>
                </wp:positionV>
                <wp:extent cx="2649855" cy="1463675"/>
                <wp:effectExtent l="0" t="0" r="0" b="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49855" cy="1463675"/>
                          <a:chOff x="6303" y="1504"/>
                          <a:chExt cx="4173" cy="2305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10051" y="1514"/>
                            <a:ext cx="415" cy="259"/>
                            <a:chOff x="10051" y="1514"/>
                            <a:chExt cx="415" cy="259"/>
                          </a:xfrm>
                        </wpg:grpSpPr>
                        <wps:wsp>
                          <wps:cNvPr id="3" name="Freeform 20"/>
                          <wps:cNvSpPr>
                            <a:spLocks/>
                          </wps:cNvSpPr>
                          <wps:spPr bwMode="auto">
                            <a:xfrm>
                              <a:off x="10051" y="1514"/>
                              <a:ext cx="415" cy="259"/>
                            </a:xfrm>
                            <a:custGeom>
                              <a:avLst/>
                              <a:gdLst>
                                <a:gd name="T0" fmla="+- 0 10051 10051"/>
                                <a:gd name="T1" fmla="*/ T0 w 415"/>
                                <a:gd name="T2" fmla="+- 0 1773 1514"/>
                                <a:gd name="T3" fmla="*/ 1773 h 259"/>
                                <a:gd name="T4" fmla="+- 0 10466 10051"/>
                                <a:gd name="T5" fmla="*/ T4 w 415"/>
                                <a:gd name="T6" fmla="+- 0 1773 1514"/>
                                <a:gd name="T7" fmla="*/ 1773 h 259"/>
                                <a:gd name="T8" fmla="+- 0 10466 10051"/>
                                <a:gd name="T9" fmla="*/ T8 w 415"/>
                                <a:gd name="T10" fmla="+- 0 1514 1514"/>
                                <a:gd name="T11" fmla="*/ 1514 h 259"/>
                                <a:gd name="T12" fmla="+- 0 10051 10051"/>
                                <a:gd name="T13" fmla="*/ T12 w 415"/>
                                <a:gd name="T14" fmla="+- 0 1514 1514"/>
                                <a:gd name="T15" fmla="*/ 1514 h 259"/>
                                <a:gd name="T16" fmla="+- 0 10051 10051"/>
                                <a:gd name="T17" fmla="*/ T16 w 415"/>
                                <a:gd name="T18" fmla="+- 0 1773 1514"/>
                                <a:gd name="T19" fmla="*/ 1773 h 25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415" h="259">
                                  <a:moveTo>
                                    <a:pt x="0" y="259"/>
                                  </a:moveTo>
                                  <a:lnTo>
                                    <a:pt x="415" y="259"/>
                                  </a:lnTo>
                                  <a:lnTo>
                                    <a:pt x="41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9F9F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4" name="Group 4"/>
                          <wpg:cNvGrpSpPr>
                            <a:grpSpLocks/>
                          </wpg:cNvGrpSpPr>
                          <wpg:grpSpPr bwMode="auto">
                            <a:xfrm>
                              <a:off x="6313" y="1768"/>
                              <a:ext cx="4153" cy="260"/>
                              <a:chOff x="6313" y="1768"/>
                              <a:chExt cx="4153" cy="260"/>
                            </a:xfrm>
                          </wpg:grpSpPr>
                          <wps:wsp>
                            <wps:cNvPr id="5" name="Freeform 19"/>
                            <wps:cNvSpPr>
                              <a:spLocks/>
                            </wps:cNvSpPr>
                            <wps:spPr bwMode="auto">
                              <a:xfrm>
                                <a:off x="6313" y="1768"/>
                                <a:ext cx="4153" cy="260"/>
                              </a:xfrm>
                              <a:custGeom>
                                <a:avLst/>
                                <a:gdLst>
                                  <a:gd name="T0" fmla="+- 0 6313 6313"/>
                                  <a:gd name="T1" fmla="*/ T0 w 4153"/>
                                  <a:gd name="T2" fmla="+- 0 2028 1768"/>
                                  <a:gd name="T3" fmla="*/ 2028 h 260"/>
                                  <a:gd name="T4" fmla="+- 0 10466 6313"/>
                                  <a:gd name="T5" fmla="*/ T4 w 4153"/>
                                  <a:gd name="T6" fmla="+- 0 2028 1768"/>
                                  <a:gd name="T7" fmla="*/ 2028 h 260"/>
                                  <a:gd name="T8" fmla="+- 0 10466 6313"/>
                                  <a:gd name="T9" fmla="*/ T8 w 4153"/>
                                  <a:gd name="T10" fmla="+- 0 1768 1768"/>
                                  <a:gd name="T11" fmla="*/ 1768 h 260"/>
                                  <a:gd name="T12" fmla="+- 0 6313 6313"/>
                                  <a:gd name="T13" fmla="*/ T12 w 4153"/>
                                  <a:gd name="T14" fmla="+- 0 1768 1768"/>
                                  <a:gd name="T15" fmla="*/ 1768 h 260"/>
                                  <a:gd name="T16" fmla="+- 0 6313 6313"/>
                                  <a:gd name="T17" fmla="*/ T16 w 4153"/>
                                  <a:gd name="T18" fmla="+- 0 2028 1768"/>
                                  <a:gd name="T19" fmla="*/ 2028 h 260"/>
                                </a:gdLst>
                                <a:ahLst/>
                                <a:cxnLst>
                                  <a:cxn ang="0">
                                    <a:pos x="T1" y="T3"/>
                                  </a:cxn>
                                  <a:cxn ang="0">
                                    <a:pos x="T5" y="T7"/>
                                  </a:cxn>
                                  <a:cxn ang="0">
                                    <a:pos x="T9" y="T11"/>
                                  </a:cxn>
                                  <a:cxn ang="0">
                                    <a:pos x="T13" y="T15"/>
                                  </a:cxn>
                                  <a:cxn ang="0">
                                    <a:pos x="T17" y="T19"/>
                                  </a:cxn>
                                </a:cxnLst>
                                <a:rect l="0" t="0" r="r" b="b"/>
                                <a:pathLst>
                                  <a:path w="4153" h="260">
                                    <a:moveTo>
                                      <a:pt x="0" y="260"/>
                                    </a:moveTo>
                                    <a:lnTo>
                                      <a:pt x="4153" y="260"/>
                                    </a:lnTo>
                                    <a:lnTo>
                                      <a:pt x="4153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26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9F9F9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6" name="Group 5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13" y="2021"/>
                                <a:ext cx="4153" cy="259"/>
                                <a:chOff x="6313" y="2021"/>
                                <a:chExt cx="4153" cy="259"/>
                              </a:xfrm>
                            </wpg:grpSpPr>
                            <wps:wsp>
                              <wps:cNvPr id="7" name="Freeform 18"/>
                              <wps:cNvSpPr>
                                <a:spLocks/>
                              </wps:cNvSpPr>
                              <wps:spPr bwMode="auto">
                                <a:xfrm>
                                  <a:off x="6313" y="2021"/>
                                  <a:ext cx="4153" cy="259"/>
                                </a:xfrm>
                                <a:custGeom>
                                  <a:avLst/>
                                  <a:gdLst>
                                    <a:gd name="T0" fmla="+- 0 6313 6313"/>
                                    <a:gd name="T1" fmla="*/ T0 w 4153"/>
                                    <a:gd name="T2" fmla="+- 0 2280 2021"/>
                                    <a:gd name="T3" fmla="*/ 2280 h 259"/>
                                    <a:gd name="T4" fmla="+- 0 10466 6313"/>
                                    <a:gd name="T5" fmla="*/ T4 w 4153"/>
                                    <a:gd name="T6" fmla="+- 0 2280 2021"/>
                                    <a:gd name="T7" fmla="*/ 2280 h 259"/>
                                    <a:gd name="T8" fmla="+- 0 10466 6313"/>
                                    <a:gd name="T9" fmla="*/ T8 w 4153"/>
                                    <a:gd name="T10" fmla="+- 0 2021 2021"/>
                                    <a:gd name="T11" fmla="*/ 2021 h 259"/>
                                    <a:gd name="T12" fmla="+- 0 6313 6313"/>
                                    <a:gd name="T13" fmla="*/ T12 w 4153"/>
                                    <a:gd name="T14" fmla="+- 0 2021 2021"/>
                                    <a:gd name="T15" fmla="*/ 2021 h 259"/>
                                    <a:gd name="T16" fmla="+- 0 6313 6313"/>
                                    <a:gd name="T17" fmla="*/ T16 w 4153"/>
                                    <a:gd name="T18" fmla="+- 0 2280 2021"/>
                                    <a:gd name="T19" fmla="*/ 2280 h 259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</a:cxnLst>
                                  <a:rect l="0" t="0" r="r" b="b"/>
                                  <a:pathLst>
                                    <a:path w="4153" h="259">
                                      <a:moveTo>
                                        <a:pt x="0" y="259"/>
                                      </a:moveTo>
                                      <a:lnTo>
                                        <a:pt x="4153" y="259"/>
                                      </a:lnTo>
                                      <a:lnTo>
                                        <a:pt x="415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5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9F9F9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8" name="Group 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13" y="2275"/>
                                  <a:ext cx="4153" cy="259"/>
                                  <a:chOff x="6313" y="2275"/>
                                  <a:chExt cx="4153" cy="259"/>
                                </a:xfrm>
                              </wpg:grpSpPr>
                              <wps:wsp>
                                <wps:cNvPr id="9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313" y="2275"/>
                                    <a:ext cx="4153" cy="259"/>
                                  </a:xfrm>
                                  <a:custGeom>
                                    <a:avLst/>
                                    <a:gdLst>
                                      <a:gd name="T0" fmla="+- 0 6313 6313"/>
                                      <a:gd name="T1" fmla="*/ T0 w 4153"/>
                                      <a:gd name="T2" fmla="+- 0 2534 2275"/>
                                      <a:gd name="T3" fmla="*/ 2534 h 259"/>
                                      <a:gd name="T4" fmla="+- 0 10466 6313"/>
                                      <a:gd name="T5" fmla="*/ T4 w 4153"/>
                                      <a:gd name="T6" fmla="+- 0 2534 2275"/>
                                      <a:gd name="T7" fmla="*/ 2534 h 259"/>
                                      <a:gd name="T8" fmla="+- 0 10466 6313"/>
                                      <a:gd name="T9" fmla="*/ T8 w 4153"/>
                                      <a:gd name="T10" fmla="+- 0 2275 2275"/>
                                      <a:gd name="T11" fmla="*/ 2275 h 259"/>
                                      <a:gd name="T12" fmla="+- 0 6313 6313"/>
                                      <a:gd name="T13" fmla="*/ T12 w 4153"/>
                                      <a:gd name="T14" fmla="+- 0 2275 2275"/>
                                      <a:gd name="T15" fmla="*/ 2275 h 259"/>
                                      <a:gd name="T16" fmla="+- 0 6313 6313"/>
                                      <a:gd name="T17" fmla="*/ T16 w 4153"/>
                                      <a:gd name="T18" fmla="+- 0 2534 2275"/>
                                      <a:gd name="T19" fmla="*/ 2534 h 259"/>
                                    </a:gdLst>
                                    <a:ahLst/>
                                    <a:cxnLst>
                                      <a:cxn ang="0">
                                        <a:pos x="T1" y="T3"/>
                                      </a:cxn>
                                      <a:cxn ang="0">
                                        <a:pos x="T5" y="T7"/>
                                      </a:cxn>
                                      <a:cxn ang="0">
                                        <a:pos x="T9" y="T11"/>
                                      </a:cxn>
                                      <a:cxn ang="0">
                                        <a:pos x="T13" y="T15"/>
                                      </a:cxn>
                                      <a:cxn ang="0">
                                        <a:pos x="T17" y="T19"/>
                                      </a:cxn>
                                    </a:cxnLst>
                                    <a:rect l="0" t="0" r="r" b="b"/>
                                    <a:pathLst>
                                      <a:path w="4153" h="259">
                                        <a:moveTo>
                                          <a:pt x="0" y="259"/>
                                        </a:moveTo>
                                        <a:lnTo>
                                          <a:pt x="4153" y="259"/>
                                        </a:lnTo>
                                        <a:lnTo>
                                          <a:pt x="4153" y="0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0" y="259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9F9F9"/>
                                  </a:solidFill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10" name="Group 7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313" y="2527"/>
                                    <a:ext cx="4153" cy="259"/>
                                    <a:chOff x="6313" y="2527"/>
                                    <a:chExt cx="4153" cy="259"/>
                                  </a:xfrm>
                                </wpg:grpSpPr>
                                <wps:wsp>
                                  <wps:cNvPr id="11" name="Freeform 16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6313" y="2527"/>
                                      <a:ext cx="4153" cy="259"/>
                                    </a:xfrm>
                                    <a:custGeom>
                                      <a:avLst/>
                                      <a:gdLst>
                                        <a:gd name="T0" fmla="+- 0 6313 6313"/>
                                        <a:gd name="T1" fmla="*/ T0 w 4153"/>
                                        <a:gd name="T2" fmla="+- 0 2786 2527"/>
                                        <a:gd name="T3" fmla="*/ 2786 h 259"/>
                                        <a:gd name="T4" fmla="+- 0 10466 6313"/>
                                        <a:gd name="T5" fmla="*/ T4 w 4153"/>
                                        <a:gd name="T6" fmla="+- 0 2786 2527"/>
                                        <a:gd name="T7" fmla="*/ 2786 h 259"/>
                                        <a:gd name="T8" fmla="+- 0 10466 6313"/>
                                        <a:gd name="T9" fmla="*/ T8 w 4153"/>
                                        <a:gd name="T10" fmla="+- 0 2527 2527"/>
                                        <a:gd name="T11" fmla="*/ 2527 h 259"/>
                                        <a:gd name="T12" fmla="+- 0 6313 6313"/>
                                        <a:gd name="T13" fmla="*/ T12 w 4153"/>
                                        <a:gd name="T14" fmla="+- 0 2527 2527"/>
                                        <a:gd name="T15" fmla="*/ 2527 h 259"/>
                                        <a:gd name="T16" fmla="+- 0 6313 6313"/>
                                        <a:gd name="T17" fmla="*/ T16 w 4153"/>
                                        <a:gd name="T18" fmla="+- 0 2786 2527"/>
                                        <a:gd name="T19" fmla="*/ 2786 h 259"/>
                                      </a:gdLst>
                                      <a:ahLst/>
                                      <a:cxnLst>
                                        <a:cxn ang="0">
                                          <a:pos x="T1" y="T3"/>
                                        </a:cxn>
                                        <a:cxn ang="0">
                                          <a:pos x="T5" y="T7"/>
                                        </a:cxn>
                                        <a:cxn ang="0">
                                          <a:pos x="T9" y="T11"/>
                                        </a:cxn>
                                        <a:cxn ang="0">
                                          <a:pos x="T13" y="T15"/>
                                        </a:cxn>
                                        <a:cxn ang="0">
                                          <a:pos x="T17" y="T19"/>
                                        </a:cxn>
                                      </a:cxnLst>
                                      <a:rect l="0" t="0" r="r" b="b"/>
                                      <a:pathLst>
                                        <a:path w="4153" h="259">
                                          <a:moveTo>
                                            <a:pt x="0" y="259"/>
                                          </a:moveTo>
                                          <a:lnTo>
                                            <a:pt x="4153" y="259"/>
                                          </a:lnTo>
                                          <a:lnTo>
                                            <a:pt x="4153" y="0"/>
                                          </a:lnTo>
                                          <a:lnTo>
                                            <a:pt x="0" y="0"/>
                                          </a:lnTo>
                                          <a:lnTo>
                                            <a:pt x="0" y="259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F9F9F9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12" name="Group 8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6313" y="2779"/>
                                      <a:ext cx="4153" cy="259"/>
                                      <a:chOff x="6313" y="2779"/>
                                      <a:chExt cx="4153" cy="259"/>
                                    </a:xfrm>
                                  </wpg:grpSpPr>
                                  <wps:wsp>
                                    <wps:cNvPr id="13" name="Freeform 15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6313" y="2779"/>
                                        <a:ext cx="4153" cy="259"/>
                                      </a:xfrm>
                                      <a:custGeom>
                                        <a:avLst/>
                                        <a:gdLst>
                                          <a:gd name="T0" fmla="+- 0 6313 6313"/>
                                          <a:gd name="T1" fmla="*/ T0 w 4153"/>
                                          <a:gd name="T2" fmla="+- 0 3038 2779"/>
                                          <a:gd name="T3" fmla="*/ 3038 h 259"/>
                                          <a:gd name="T4" fmla="+- 0 10466 6313"/>
                                          <a:gd name="T5" fmla="*/ T4 w 4153"/>
                                          <a:gd name="T6" fmla="+- 0 3038 2779"/>
                                          <a:gd name="T7" fmla="*/ 3038 h 259"/>
                                          <a:gd name="T8" fmla="+- 0 10466 6313"/>
                                          <a:gd name="T9" fmla="*/ T8 w 4153"/>
                                          <a:gd name="T10" fmla="+- 0 2779 2779"/>
                                          <a:gd name="T11" fmla="*/ 2779 h 259"/>
                                          <a:gd name="T12" fmla="+- 0 6313 6313"/>
                                          <a:gd name="T13" fmla="*/ T12 w 4153"/>
                                          <a:gd name="T14" fmla="+- 0 2779 2779"/>
                                          <a:gd name="T15" fmla="*/ 2779 h 259"/>
                                          <a:gd name="T16" fmla="+- 0 6313 6313"/>
                                          <a:gd name="T17" fmla="*/ T16 w 4153"/>
                                          <a:gd name="T18" fmla="+- 0 3038 2779"/>
                                          <a:gd name="T19" fmla="*/ 3038 h 259"/>
                                        </a:gdLst>
                                        <a:ahLst/>
                                        <a:cxnLst>
                                          <a:cxn ang="0">
                                            <a:pos x="T1" y="T3"/>
                                          </a:cxn>
                                          <a:cxn ang="0">
                                            <a:pos x="T5" y="T7"/>
                                          </a:cxn>
                                          <a:cxn ang="0">
                                            <a:pos x="T9" y="T11"/>
                                          </a:cxn>
                                          <a:cxn ang="0">
                                            <a:pos x="T13" y="T15"/>
                                          </a:cxn>
                                          <a:cxn ang="0">
                                            <a:pos x="T17" y="T1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153" h="259">
                                            <a:moveTo>
                                              <a:pt x="0" y="259"/>
                                            </a:moveTo>
                                            <a:lnTo>
                                              <a:pt x="4153" y="259"/>
                                            </a:lnTo>
                                            <a:lnTo>
                                              <a:pt x="4153" y="0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0" y="259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F9F9F9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14" name="Group 9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6313" y="3034"/>
                                        <a:ext cx="4153" cy="259"/>
                                        <a:chOff x="6313" y="3034"/>
                                        <a:chExt cx="4153" cy="259"/>
                                      </a:xfrm>
                                    </wpg:grpSpPr>
                                    <wps:wsp>
                                      <wps:cNvPr id="15" name="Freeform 14"/>
                                      <wps:cNvSpPr>
                                        <a:spLocks/>
                                      </wps:cNvSpPr>
                                      <wps:spPr bwMode="auto">
                                        <a:xfrm>
                                          <a:off x="6313" y="3034"/>
                                          <a:ext cx="4153" cy="259"/>
                                        </a:xfrm>
                                        <a:custGeom>
                                          <a:avLst/>
                                          <a:gdLst>
                                            <a:gd name="T0" fmla="+- 0 6313 6313"/>
                                            <a:gd name="T1" fmla="*/ T0 w 4153"/>
                                            <a:gd name="T2" fmla="+- 0 3293 3034"/>
                                            <a:gd name="T3" fmla="*/ 3293 h 259"/>
                                            <a:gd name="T4" fmla="+- 0 10466 6313"/>
                                            <a:gd name="T5" fmla="*/ T4 w 4153"/>
                                            <a:gd name="T6" fmla="+- 0 3293 3034"/>
                                            <a:gd name="T7" fmla="*/ 3293 h 259"/>
                                            <a:gd name="T8" fmla="+- 0 10466 6313"/>
                                            <a:gd name="T9" fmla="*/ T8 w 4153"/>
                                            <a:gd name="T10" fmla="+- 0 3034 3034"/>
                                            <a:gd name="T11" fmla="*/ 3034 h 259"/>
                                            <a:gd name="T12" fmla="+- 0 6313 6313"/>
                                            <a:gd name="T13" fmla="*/ T12 w 4153"/>
                                            <a:gd name="T14" fmla="+- 0 3034 3034"/>
                                            <a:gd name="T15" fmla="*/ 3034 h 259"/>
                                            <a:gd name="T16" fmla="+- 0 6313 6313"/>
                                            <a:gd name="T17" fmla="*/ T16 w 4153"/>
                                            <a:gd name="T18" fmla="+- 0 3293 3034"/>
                                            <a:gd name="T19" fmla="*/ 3293 h 259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1" y="T3"/>
                                            </a:cxn>
                                            <a:cxn ang="0">
                                              <a:pos x="T5" y="T7"/>
                                            </a:cxn>
                                            <a:cxn ang="0">
                                              <a:pos x="T9" y="T11"/>
                                            </a:cxn>
                                            <a:cxn ang="0">
                                              <a:pos x="T13" y="T15"/>
                                            </a:cxn>
                                            <a:cxn ang="0">
                                              <a:pos x="T17" y="T19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4153" h="259">
                                              <a:moveTo>
                                                <a:pt x="0" y="259"/>
                                              </a:moveTo>
                                              <a:lnTo>
                                                <a:pt x="4153" y="259"/>
                                              </a:lnTo>
                                              <a:lnTo>
                                                <a:pt x="4153" y="0"/>
                                              </a:lnTo>
                                              <a:lnTo>
                                                <a:pt x="0" y="0"/>
                                              </a:lnTo>
                                              <a:lnTo>
                                                <a:pt x="0" y="259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solidFill>
                                          <a:srgbClr val="F9F9F9"/>
                                        </a:solidFill>
                                        <a:ln>
                                          <a:noFill/>
                                        </a:ln>
                                        <a:extLst>
                                          <a:ext uri="{91240B29-F687-4F45-9708-019B960494DF}">
                                            <a14:hiddenLine xmlns:a14="http://schemas.microsoft.com/office/drawing/2010/main" w="9525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14:hiddenLine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16" name="Group 10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6313" y="3286"/>
                                          <a:ext cx="4153" cy="259"/>
                                          <a:chOff x="6313" y="3286"/>
                                          <a:chExt cx="4153" cy="259"/>
                                        </a:xfrm>
                                      </wpg:grpSpPr>
                                      <wps:wsp>
                                        <wps:cNvPr id="17" name="Freeform 13"/>
                                        <wps:cNvSpPr>
                                          <a:spLocks/>
                                        </wps:cNvSpPr>
                                        <wps:spPr bwMode="auto">
                                          <a:xfrm>
                                            <a:off x="6313" y="3286"/>
                                            <a:ext cx="4153" cy="259"/>
                                          </a:xfrm>
                                          <a:custGeom>
                                            <a:avLst/>
                                            <a:gdLst>
                                              <a:gd name="T0" fmla="+- 0 6313 6313"/>
                                              <a:gd name="T1" fmla="*/ T0 w 4153"/>
                                              <a:gd name="T2" fmla="+- 0 3545 3286"/>
                                              <a:gd name="T3" fmla="*/ 3545 h 259"/>
                                              <a:gd name="T4" fmla="+- 0 10466 6313"/>
                                              <a:gd name="T5" fmla="*/ T4 w 4153"/>
                                              <a:gd name="T6" fmla="+- 0 3545 3286"/>
                                              <a:gd name="T7" fmla="*/ 3545 h 259"/>
                                              <a:gd name="T8" fmla="+- 0 10466 6313"/>
                                              <a:gd name="T9" fmla="*/ T8 w 4153"/>
                                              <a:gd name="T10" fmla="+- 0 3286 3286"/>
                                              <a:gd name="T11" fmla="*/ 3286 h 259"/>
                                              <a:gd name="T12" fmla="+- 0 6313 6313"/>
                                              <a:gd name="T13" fmla="*/ T12 w 4153"/>
                                              <a:gd name="T14" fmla="+- 0 3286 3286"/>
                                              <a:gd name="T15" fmla="*/ 3286 h 259"/>
                                              <a:gd name="T16" fmla="+- 0 6313 6313"/>
                                              <a:gd name="T17" fmla="*/ T16 w 4153"/>
                                              <a:gd name="T18" fmla="+- 0 3545 3286"/>
                                              <a:gd name="T19" fmla="*/ 3545 h 259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T1" y="T3"/>
                                              </a:cxn>
                                              <a:cxn ang="0">
                                                <a:pos x="T5" y="T7"/>
                                              </a:cxn>
                                              <a:cxn ang="0">
                                                <a:pos x="T9" y="T11"/>
                                              </a:cxn>
                                              <a:cxn ang="0">
                                                <a:pos x="T13" y="T15"/>
                                              </a:cxn>
                                              <a:cxn ang="0">
                                                <a:pos x="T17" y="T19"/>
                                              </a:cxn>
                                            </a:cxnLst>
                                            <a:rect l="0" t="0" r="r" b="b"/>
                                            <a:pathLst>
                                              <a:path w="4153" h="259">
                                                <a:moveTo>
                                                  <a:pt x="0" y="259"/>
                                                </a:moveTo>
                                                <a:lnTo>
                                                  <a:pt x="4153" y="259"/>
                                                </a:lnTo>
                                                <a:lnTo>
                                                  <a:pt x="4153" y="0"/>
                                                </a:lnTo>
                                                <a:lnTo>
                                                  <a:pt x="0" y="0"/>
                                                </a:lnTo>
                                                <a:lnTo>
                                                  <a:pt x="0" y="259"/>
                                                </a:lnTo>
                                                <a:close/>
                                              </a:path>
                                            </a:pathLst>
                                          </a:custGeom>
                                          <a:solidFill>
                                            <a:srgbClr val="F9F9F9"/>
                                          </a:solidFill>
                                          <a:ln>
                                            <a:noFill/>
                                          </a:ln>
                                          <a:extLst>
                                            <a:ext uri="{91240B29-F687-4F45-9708-019B960494DF}">
                                              <a14:hiddenLine xmlns:a14="http://schemas.microsoft.com/office/drawing/2010/main" w="9525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14:hiddenLine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g:grpSp>
                                        <wpg:cNvPr id="18" name="Group 11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6313" y="3540"/>
                                            <a:ext cx="3087" cy="259"/>
                                            <a:chOff x="6313" y="3540"/>
                                            <a:chExt cx="3087" cy="259"/>
                                          </a:xfrm>
                                        </wpg:grpSpPr>
                                        <wps:wsp>
                                          <wps:cNvPr id="19" name="Freeform 12"/>
                                          <wps:cNvSpPr>
                                            <a:spLocks/>
                                          </wps:cNvSpPr>
                                          <wps:spPr bwMode="auto">
                                            <a:xfrm>
                                              <a:off x="6313" y="3540"/>
                                              <a:ext cx="3087" cy="259"/>
                                            </a:xfrm>
                                            <a:custGeom>
                                              <a:avLst/>
                                              <a:gdLst>
                                                <a:gd name="T0" fmla="+- 0 6313 6313"/>
                                                <a:gd name="T1" fmla="*/ T0 w 3087"/>
                                                <a:gd name="T2" fmla="+- 0 3799 3540"/>
                                                <a:gd name="T3" fmla="*/ 3799 h 259"/>
                                                <a:gd name="T4" fmla="+- 0 9400 6313"/>
                                                <a:gd name="T5" fmla="*/ T4 w 3087"/>
                                                <a:gd name="T6" fmla="+- 0 3799 3540"/>
                                                <a:gd name="T7" fmla="*/ 3799 h 259"/>
                                                <a:gd name="T8" fmla="+- 0 9400 6313"/>
                                                <a:gd name="T9" fmla="*/ T8 w 3087"/>
                                                <a:gd name="T10" fmla="+- 0 3540 3540"/>
                                                <a:gd name="T11" fmla="*/ 3540 h 259"/>
                                                <a:gd name="T12" fmla="+- 0 6313 6313"/>
                                                <a:gd name="T13" fmla="*/ T12 w 3087"/>
                                                <a:gd name="T14" fmla="+- 0 3540 3540"/>
                                                <a:gd name="T15" fmla="*/ 3540 h 259"/>
                                                <a:gd name="T16" fmla="+- 0 6313 6313"/>
                                                <a:gd name="T17" fmla="*/ T16 w 3087"/>
                                                <a:gd name="T18" fmla="+- 0 3799 3540"/>
                                                <a:gd name="T19" fmla="*/ 3799 h 259"/>
                                              </a:gdLst>
                                              <a:ahLst/>
                                              <a:cxnLst>
                                                <a:cxn ang="0">
                                                  <a:pos x="T1" y="T3"/>
                                                </a:cxn>
                                                <a:cxn ang="0">
                                                  <a:pos x="T5" y="T7"/>
                                                </a:cxn>
                                                <a:cxn ang="0">
                                                  <a:pos x="T9" y="T11"/>
                                                </a:cxn>
                                                <a:cxn ang="0">
                                                  <a:pos x="T13" y="T15"/>
                                                </a:cxn>
                                                <a:cxn ang="0">
                                                  <a:pos x="T17" y="T19"/>
                                                </a:cxn>
                                              </a:cxnLst>
                                              <a:rect l="0" t="0" r="r" b="b"/>
                                              <a:pathLst>
                                                <a:path w="3087" h="259">
                                                  <a:moveTo>
                                                    <a:pt x="0" y="259"/>
                                                  </a:moveTo>
                                                  <a:lnTo>
                                                    <a:pt x="3087" y="259"/>
                                                  </a:lnTo>
                                                  <a:lnTo>
                                                    <a:pt x="3087" y="0"/>
                                                  </a:lnTo>
                                                  <a:lnTo>
                                                    <a:pt x="0" y="0"/>
                                                  </a:lnTo>
                                                  <a:lnTo>
                                                    <a:pt x="0" y="259"/>
                                                  </a:lnTo>
                                                  <a:close/>
                                                </a:path>
                                              </a:pathLst>
                                            </a:custGeom>
                                            <a:solidFill>
                                              <a:srgbClr val="F9F9F9"/>
                                            </a:solidFill>
                                            <a:ln>
                                              <a:noFill/>
                                            </a:ln>
                                            <a:extLst>
                                              <a:ext uri="{91240B29-F687-4F45-9708-019B960494DF}">
                                                <a14:hiddenLine xmlns:a14="http://schemas.microsoft.com/office/drawing/2010/main" w="9525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14:hiddenLine>
                                              </a:ext>
                                            </a:extLst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" o:spid="_x0000_s1026" style="position:absolute;margin-left:315.15pt;margin-top:75.2pt;width:208.65pt;height:115.25pt;z-index:-251653632;mso-position-horizontal-relative:page" coordorigin="6303,1504" coordsize="4173,2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">
                <v:group id="Group 3" o:spid="_x0000_s1027" style="position:absolute;left:10051;top:1514;width:415;height:259" coordorigin="10051,1514" coordsize="415,25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  <v:shape id="Freeform 20" o:spid="_x0000_s1028" style="position:absolute;left:10051;top:1514;width:415;height:259;visibility:visible;mso-wrap-style:square;v-text-anchor:top" coordsize="415,2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qj3sIA&#10;AADaAAAADwAAAGRycy9kb3ducmV2LnhtbESPQWvCQBSE70L/w/IEb7qxLVKjayglBfFWFerxkX0m&#10;Mdm36e7WxH/fLQgeh5n5hllng2nFlZyvLSuYzxIQxIXVNZcKjofP6RsIH5A1tpZJwY08ZJun0RpT&#10;bXv+ous+lCJC2KeooAqhS6X0RUUG/cx2xNE7W2cwROlKqR32EW5a+ZwkC2mw5rhQYUcfFRXN/tco&#10;2Jly+dpdZJN/87zoT83x8ONypSbj4X0FItAQHuF7e6sVvMD/lXgD5OY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8CqPewgAAANoAAAAPAAAAAAAAAAAAAAAAAJgCAABkcnMvZG93&#10;bnJldi54bWxQSwUGAAAAAAQABAD1AAAAhwMAAAAA&#10;" path="m,259r415,l415,,,,,259xe" fillcolor="#f9f9f9" stroked="f">
                    <v:path arrowok="t" o:connecttype="custom" o:connectlocs="0,1773;415,1773;415,1514;0,1514;0,1773" o:connectangles="0,0,0,0,0"/>
                  </v:shape>
                  <v:group id="Group 4" o:spid="_x0000_s1029" style="position:absolute;left:6313;top:1768;width:4153;height:260" coordorigin="6313,1768" coordsize="4153,2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  <v:shape id="Freeform 19" o:spid="_x0000_s1030" style="position:absolute;left:6313;top:1768;width:4153;height:260;visibility:visible;mso-wrap-style:square;v-text-anchor:top" coordsize="4153,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6C28IA&#10;AADaAAAADwAAAGRycy9kb3ducmV2LnhtbESPQWsCMRSE74X+h/AKvRTNWnCV1SgiCJ4KtYIen8nr&#10;ZunmJWyiu/33jSD0OMzMN8xyPbhW3KiLjWcFk3EBglh703Ct4Pi1G81BxIRssPVMCn4pwnr1/LTE&#10;yvieP+l2SLXIEI4VKrAphUrKqC05jGMfiLP37TuHKcuulqbDPsNdK9+LopQOG84LFgNtLemfw9Up&#10;SJOwn82mbx99czprfQmlxbJU6vVl2CxAJBrSf/jR3hsFU7hfyTdAr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joLbwgAAANoAAAAPAAAAAAAAAAAAAAAAAJgCAABkcnMvZG93&#10;bnJldi54bWxQSwUGAAAAAAQABAD1AAAAhwMAAAAA&#10;" path="m,260r4153,l4153,,,,,260xe" fillcolor="#f9f9f9" stroked="f">
                      <v:path arrowok="t" o:connecttype="custom" o:connectlocs="0,2028;4153,2028;4153,1768;0,1768;0,2028" o:connectangles="0,0,0,0,0"/>
                    </v:shape>
                    <v:group id="Group 5" o:spid="_x0000_s1031" style="position:absolute;left:6313;top:2021;width:4153;height:259" coordorigin="6313,2021" coordsize="4153,25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    <v:shape id="Freeform 18" o:spid="_x0000_s1032" style="position:absolute;left:6313;top:2021;width:4153;height:259;visibility:visible;mso-wrap-style:square;v-text-anchor:top" coordsize="4153,2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pHJsMA&#10;AADaAAAADwAAAGRycy9kb3ducmV2LnhtbESPQWvCQBSE70L/w/IKvdVNW7UaXUWEQg8KatXzI/tM&#10;gtm3Ibsm6793hYLHYWa+YWaLYCrRUuNKywo++gkI4szqknMFh7+f9zEI55E1VpZJwY0cLOYvvRmm&#10;2na8o3bvcxEh7FJUUHhfp1K6rCCDrm9r4uidbWPQR9nkUjfYRbip5GeSjKTBkuNCgTWtCsou+6tR&#10;8NXpzXBdBh2u+eDcnraT43o0UertNSynIDwF/wz/t3+1gm94XIk3QM7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MpHJsMAAADaAAAADwAAAAAAAAAAAAAAAACYAgAAZHJzL2Rv&#10;d25yZXYueG1sUEsFBgAAAAAEAAQA9QAAAIgDAAAAAA==&#10;" path="m,259r4153,l4153,,,,,259xe" fillcolor="#f9f9f9" stroked="f">
                        <v:path arrowok="t" o:connecttype="custom" o:connectlocs="0,2280;4153,2280;4153,2021;0,2021;0,2280" o:connectangles="0,0,0,0,0"/>
                      </v:shape>
                      <v:group id="Group 6" o:spid="_x0000_s1033" style="position:absolute;left:6313;top:2275;width:4153;height:259" coordorigin="6313,2275" coordsize="4153,25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      <v:shape id="Freeform 17" o:spid="_x0000_s1034" style="position:absolute;left:6313;top:2275;width:4153;height:259;visibility:visible;mso-wrap-style:square;v-text-anchor:top" coordsize="4153,2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l2z8QA&#10;AADaAAAADwAAAGRycy9kb3ducmV2LnhtbESPS2vDMBCE74H+B7GF3BK5zYPajWxKIZBDCmn6OC/W&#10;xja1VsZSbOXfV4FAjsPMfMNsimBaMVDvGssKnuYJCOLS6oYrBd9f29kLCOeRNbaWScGFHBT5w2SD&#10;mbYjf9Jw9JWIEHYZKqi97zIpXVmTQTe3HXH0TrY36KPsK6l7HCPctPI5SdbSYMNxocaO3msq/45n&#10;o2Ax6o/Vvgk6nKvlafg9pD/7darU9DG8vYLwFPw9fGvvtIIUrlfiDZD5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YZds/EAAAA2gAAAA8AAAAAAAAAAAAAAAAAmAIAAGRycy9k&#10;b3ducmV2LnhtbFBLBQYAAAAABAAEAPUAAACJAwAAAAA=&#10;" path="m,259r4153,l4153,,,,,259xe" fillcolor="#f9f9f9" stroked="f">
                          <v:path arrowok="t" o:connecttype="custom" o:connectlocs="0,2534;4153,2534;4153,2275;0,2275;0,2534" o:connectangles="0,0,0,0,0"/>
                        </v:shape>
                        <v:group id="Group 7" o:spid="_x0000_s1035" style="position:absolute;left:6313;top:2527;width:4153;height:259" coordorigin="6313,2527" coordsize="4153,25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          <v:shape id="Freeform 16" o:spid="_x0000_s1036" style="position:absolute;left:6313;top:2527;width:4153;height:259;visibility:visible;mso-wrap-style:square;v-text-anchor:top" coordsize="4153,2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VeJR8IA&#10;AADbAAAADwAAAGRycy9kb3ducmV2LnhtbERPS2vCQBC+F/wPyxR6qxtrK5pmFSkIPVioUXsespMH&#10;zc6G7Jps/31XELzNx/ecbBNMKwbqXWNZwWyagCAurG64UnA67p6XIJxH1thaJgV/5GCznjxkmGo7&#10;8oGG3FcihrBLUUHtfZdK6YqaDLqp7YgjV9reoI+wr6TucYzhppUvSbKQBhuODTV29FFT8ZtfjIL5&#10;qL/e9k3Q4VK9lsPP9+q8X6yUenoM23cQnoK/i2/uTx3nz+D6SzxAr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9V4lHwgAAANsAAAAPAAAAAAAAAAAAAAAAAJgCAABkcnMvZG93&#10;bnJldi54bWxQSwUGAAAAAAQABAD1AAAAhwMAAAAA&#10;" path="m,259r4153,l4153,,,,,259xe" fillcolor="#f9f9f9" stroked="f">
                            <v:path arrowok="t" o:connecttype="custom" o:connectlocs="0,2786;4153,2786;4153,2527;0,2527;0,2786" o:connectangles="0,0,0,0,0"/>
                          </v:shape>
                          <v:group id="Group 8" o:spid="_x0000_s1037" style="position:absolute;left:6313;top:2779;width:4153;height:259" coordorigin="6313,2779" coordsize="4153,25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          <v:shape id="Freeform 15" o:spid="_x0000_s1038" style="position:absolute;left:6313;top:2779;width:4153;height:259;visibility:visible;mso-wrap-style:square;v-text-anchor:top" coordsize="4153,2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myq8IA&#10;AADbAAAADwAAAGRycy9kb3ducmV2LnhtbERPTWvCQBC9F/wPywi91U21FU3dBCkUerBQo/Y8ZMck&#10;NDsbsmuy/fddQfA2j/c5mzyYVgzUu8aygudZAoK4tLrhSsHx8PG0AuE8ssbWMin4Iwd5NnnYYKrt&#10;yHsaCl+JGMIuRQW1910qpStrMuhmtiOO3Nn2Bn2EfSV1j2MMN62cJ8lSGmw4NtTY0XtN5W9xMQoW&#10;o/563TVBh0v1ch5+vten3XKt1OM0bN9AeAr+Lr65P3Wcv4DrL/EAmf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ybKrwgAAANsAAAAPAAAAAAAAAAAAAAAAAJgCAABkcnMvZG93&#10;bnJldi54bWxQSwUGAAAAAAQABAD1AAAAhwMAAAAA&#10;" path="m,259r4153,l4153,,,,,259xe" fillcolor="#f9f9f9" stroked="f">
                              <v:path arrowok="t" o:connecttype="custom" o:connectlocs="0,3038;4153,3038;4153,2779;0,2779;0,3038" o:connectangles="0,0,0,0,0"/>
                            </v:shape>
                            <v:group id="Group 9" o:spid="_x0000_s1039" style="position:absolute;left:6313;top:3034;width:4153;height:259" coordorigin="6313,3034" coordsize="4153,25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            <v:shape id="Freeform 14" o:spid="_x0000_s1040" style="position:absolute;left:6313;top:3034;width:4153;height:259;visibility:visible;mso-wrap-style:square;v-text-anchor:top" coordsize="4153,2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yPRMIA&#10;AADbAAAADwAAAGRycy9kb3ducmV2LnhtbERPS2sCMRC+C/0PYQq9ada2iq4bpQiCB4XWVs/DZvaB&#10;m8myibvx3zdCobf5+J6TbYJpRE+dqy0rmE4SEMS51TWXCn6+d+MFCOeRNTaWScGdHGzWT6MMU20H&#10;/qL+5EsRQ9ilqKDyvk2ldHlFBt3EtsSRK2xn0EfYlVJ3OMRw08jXJJlLgzXHhgpb2laUX083o+Bt&#10;0MfZoQ463Mr3or98Ls+H+VKpl+fwsQLhKfh/8Z97r+P8GTx+iQfI9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CbI9EwgAAANsAAAAPAAAAAAAAAAAAAAAAAJgCAABkcnMvZG93&#10;bnJldi54bWxQSwUGAAAAAAQABAD1AAAAhwMAAAAA&#10;" path="m,259r4153,l4153,,,,,259xe" fillcolor="#f9f9f9" stroked="f">
                                <v:path arrowok="t" o:connecttype="custom" o:connectlocs="0,3293;4153,3293;4153,3034;0,3034;0,3293" o:connectangles="0,0,0,0,0"/>
                              </v:shape>
                              <v:group id="Group 10" o:spid="_x0000_s1041" style="position:absolute;left:6313;top:3286;width:4153;height:259" coordorigin="6313,3286" coordsize="4153,25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                <v:shape id="Freeform 13" o:spid="_x0000_s1042" style="position:absolute;left:6313;top:3286;width:4153;height:259;visibility:visible;mso-wrap-style:square;v-text-anchor:top" coordsize="4153,2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K0qMIA&#10;AADbAAAADwAAAGRycy9kb3ducmV2LnhtbERPS2sCMRC+F/wPYQRvmlVbrduNUgqCBwutj56HzeyD&#10;bibLJu6m/74pCL3Nx/ecbBdMI3rqXG1ZwXyWgCDOra65VHA576fPIJxH1thYJgU/5GC3HT1kmGo7&#10;8Cf1J1+KGMIuRQWV920qpcsrMuhmtiWOXGE7gz7CrpS6wyGGm0YukmQlDdYcGyps6a2i/Pt0MwqW&#10;g35/OtZBh1v5WPRfH5vrcbVRajIOry8gPAX/L767DzrOX8PfL/EAuf0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8rSowgAAANsAAAAPAAAAAAAAAAAAAAAAAJgCAABkcnMvZG93&#10;bnJldi54bWxQSwUGAAAAAAQABAD1AAAAhwMAAAAA&#10;" path="m,259r4153,l4153,,,,,259xe" fillcolor="#f9f9f9" stroked="f">
                                  <v:path arrowok="t" o:connecttype="custom" o:connectlocs="0,3545;4153,3545;4153,3286;0,3286;0,3545" o:connectangles="0,0,0,0,0"/>
                                </v:shape>
                                <v:group id="Group 11" o:spid="_x0000_s1043" style="position:absolute;left:6313;top:3540;width:3087;height:259" coordorigin="6313,3540" coordsize="3087,25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0vOHM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AVW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NLzhzFAAAA2wAA&#10;AA8AAAAAAAAAAAAAAAAAqgIAAGRycy9kb3ducmV2LnhtbFBLBQYAAAAABAAEAPoAAACcAwAAAAA=&#10;">
                                  <v:shape id="Freeform 12" o:spid="_x0000_s1044" style="position:absolute;left:6313;top:3540;width:3087;height:259;visibility:visible;mso-wrap-style:square;v-text-anchor:top" coordsize="3087,2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5Y4DsEA&#10;AADbAAAADwAAAGRycy9kb3ducmV2LnhtbERPTWvCQBC9F/oflin01mxaJGh0FWlReiq4MfchOybB&#10;7GzIrib5991Cwds83udsdpPtxJ0G3zpW8J6kIIgrZ1quFZyLw9sShA/IBjvHpGAmD7vt89MGc+NG&#10;PtFdh1rEEPY5KmhC6HMpfdWQRZ+4njhyFzdYDBEOtTQDjjHcdvIjTTNpseXY0GBPnw1VV32zCn7m&#10;8tIvtG6LNFvpr/G4L4vTqNTry7Rfgwg0hYf43/1t4vwV/P0SD5Db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+WOA7BAAAA2wAAAA8AAAAAAAAAAAAAAAAAmAIAAGRycy9kb3du&#10;cmV2LnhtbFBLBQYAAAAABAAEAPUAAACGAwAAAAA=&#10;" path="m,259r3087,l3087,,,,,259xe" fillcolor="#f9f9f9" stroked="f">
                                    <v:path arrowok="t" o:connecttype="custom" o:connectlocs="0,3799;3087,3799;3087,3540;0,3540;0,3799" o:connectangles="0,0,0,0,0"/>
                                  </v:shape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  <w10:wrap anchorx="page"/>
              </v:group>
            </w:pict>
          </mc:Fallback>
        </mc:AlternateConten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l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h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bahwa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ai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F</w:t>
      </w:r>
      <w:r>
        <w:rPr>
          <w:spacing w:val="-2"/>
          <w:position w:val="-3"/>
          <w:sz w:val="14"/>
          <w:szCs w:val="14"/>
        </w:rPr>
        <w:t>h</w:t>
      </w:r>
      <w:r>
        <w:rPr>
          <w:position w:val="-3"/>
          <w:sz w:val="14"/>
          <w:szCs w:val="14"/>
        </w:rPr>
        <w:t>i</w:t>
      </w:r>
      <w:r>
        <w:rPr>
          <w:spacing w:val="2"/>
          <w:position w:val="-3"/>
          <w:sz w:val="14"/>
          <w:szCs w:val="14"/>
        </w:rPr>
        <w:t>t</w:t>
      </w:r>
      <w:r>
        <w:rPr>
          <w:position w:val="-3"/>
          <w:sz w:val="14"/>
          <w:szCs w:val="14"/>
        </w:rPr>
        <w:t>ung</w:t>
      </w:r>
      <w:r>
        <w:rPr>
          <w:spacing w:val="16"/>
          <w:position w:val="-3"/>
          <w:sz w:val="14"/>
          <w:szCs w:val="14"/>
        </w:rPr>
        <w:t xml:space="preserve"> </w:t>
      </w:r>
      <w:r>
        <w:rPr>
          <w:spacing w:val="1"/>
          <w:sz w:val="22"/>
          <w:szCs w:val="22"/>
        </w:rPr>
        <w:t>(</w:t>
      </w:r>
      <w:r>
        <w:rPr>
          <w:spacing w:val="2"/>
          <w:sz w:val="22"/>
          <w:szCs w:val="22"/>
        </w:rPr>
        <w:t>7</w:t>
      </w:r>
      <w:r>
        <w:rPr>
          <w:sz w:val="22"/>
          <w:szCs w:val="22"/>
        </w:rPr>
        <w:t>,886) ≥</w:t>
      </w:r>
      <w:r>
        <w:rPr>
          <w:spacing w:val="2"/>
          <w:sz w:val="22"/>
          <w:szCs w:val="22"/>
        </w:rPr>
        <w:t xml:space="preserve"> F</w:t>
      </w:r>
      <w:r>
        <w:rPr>
          <w:position w:val="-3"/>
          <w:sz w:val="14"/>
          <w:szCs w:val="14"/>
        </w:rPr>
        <w:t>tab</w:t>
      </w:r>
      <w:r>
        <w:rPr>
          <w:spacing w:val="1"/>
          <w:position w:val="-3"/>
          <w:sz w:val="14"/>
          <w:szCs w:val="14"/>
        </w:rPr>
        <w:t>e</w:t>
      </w:r>
      <w:r>
        <w:rPr>
          <w:position w:val="-3"/>
          <w:sz w:val="14"/>
          <w:szCs w:val="14"/>
        </w:rPr>
        <w:t>l</w:t>
      </w:r>
      <w:r>
        <w:rPr>
          <w:spacing w:val="16"/>
          <w:position w:val="-3"/>
          <w:sz w:val="14"/>
          <w:szCs w:val="14"/>
        </w:rPr>
        <w:t xml:space="preserve"> </w:t>
      </w:r>
      <w:r>
        <w:rPr>
          <w:spacing w:val="1"/>
          <w:sz w:val="22"/>
          <w:szCs w:val="22"/>
        </w:rPr>
        <w:t>(</w:t>
      </w:r>
      <w:r>
        <w:rPr>
          <w:sz w:val="22"/>
          <w:szCs w:val="22"/>
        </w:rPr>
        <w:t>2,73) den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an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Si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.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F 0,000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&lt;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0</w:t>
      </w:r>
      <w:r>
        <w:rPr>
          <w:spacing w:val="-2"/>
          <w:sz w:val="22"/>
          <w:szCs w:val="22"/>
        </w:rPr>
        <w:t>,0</w:t>
      </w:r>
      <w:r>
        <w:rPr>
          <w:sz w:val="22"/>
          <w:szCs w:val="22"/>
        </w:rPr>
        <w:t>5;</w:t>
      </w:r>
      <w:r>
        <w:rPr>
          <w:spacing w:val="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H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 xml:space="preserve">ak dan </w:t>
      </w:r>
      <w:r>
        <w:rPr>
          <w:spacing w:val="-1"/>
          <w:sz w:val="22"/>
          <w:szCs w:val="22"/>
        </w:rPr>
        <w:t>H</w:t>
      </w:r>
      <w:r>
        <w:rPr>
          <w:sz w:val="22"/>
          <w:szCs w:val="22"/>
        </w:rPr>
        <w:t>a d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ri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 xml:space="preserve">a. </w:t>
      </w:r>
      <w:r>
        <w:rPr>
          <w:spacing w:val="-1"/>
          <w:sz w:val="22"/>
          <w:szCs w:val="22"/>
        </w:rPr>
        <w:t>A</w:t>
      </w:r>
      <w:r>
        <w:rPr>
          <w:spacing w:val="1"/>
          <w:sz w:val="22"/>
          <w:szCs w:val="22"/>
        </w:rPr>
        <w:t>rt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a,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ada pen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uh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ec</w:t>
      </w:r>
      <w:r>
        <w:rPr>
          <w:spacing w:val="-2"/>
          <w:sz w:val="22"/>
          <w:szCs w:val="22"/>
        </w:rPr>
        <w:t>ar</w:t>
      </w:r>
      <w:r>
        <w:rPr>
          <w:sz w:val="22"/>
          <w:szCs w:val="22"/>
        </w:rPr>
        <w:t>a s</w:t>
      </w:r>
      <w:r>
        <w:rPr>
          <w:spacing w:val="1"/>
          <w:sz w:val="22"/>
          <w:szCs w:val="22"/>
        </w:rPr>
        <w:t>i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lt</w:t>
      </w:r>
      <w:r>
        <w:rPr>
          <w:sz w:val="22"/>
          <w:szCs w:val="22"/>
        </w:rPr>
        <w:t>an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an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fi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 an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ab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 xml:space="preserve">l </w:t>
      </w:r>
      <w:r>
        <w:rPr>
          <w:spacing w:val="-2"/>
          <w:sz w:val="22"/>
          <w:szCs w:val="22"/>
        </w:rPr>
        <w:t>k</w:t>
      </w:r>
      <w:r>
        <w:rPr>
          <w:spacing w:val="2"/>
          <w:sz w:val="22"/>
          <w:szCs w:val="22"/>
        </w:rPr>
        <w:t>o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un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si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ti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dan</w:t>
      </w:r>
      <w:r>
        <w:rPr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li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gk</w:t>
      </w:r>
      <w:r>
        <w:rPr>
          <w:sz w:val="22"/>
          <w:szCs w:val="22"/>
        </w:rPr>
        <w:t>un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an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rj</w:t>
      </w:r>
      <w:r>
        <w:rPr>
          <w:sz w:val="22"/>
          <w:szCs w:val="22"/>
        </w:rPr>
        <w:t xml:space="preserve">a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adap</w:t>
      </w:r>
      <w:r>
        <w:rPr>
          <w:spacing w:val="-2"/>
          <w:sz w:val="22"/>
          <w:szCs w:val="22"/>
        </w:rPr>
        <w:t xml:space="preserve"> v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ri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b</w:t>
      </w:r>
      <w:r>
        <w:rPr>
          <w:sz w:val="22"/>
          <w:szCs w:val="22"/>
        </w:rPr>
        <w:t>el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 xml:space="preserve">a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awan.</w:t>
      </w:r>
    </w:p>
    <w:p w:rsidR="001C3191" w:rsidRDefault="003372AD">
      <w:pPr>
        <w:spacing w:line="240" w:lineRule="exact"/>
        <w:ind w:right="81" w:firstLine="720"/>
        <w:rPr>
          <w:sz w:val="22"/>
          <w:szCs w:val="22"/>
        </w:rPr>
      </w:pPr>
      <w:r>
        <w:rPr>
          <w:spacing w:val="1"/>
          <w:sz w:val="22"/>
          <w:szCs w:val="22"/>
        </w:rPr>
        <w:t>Ki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 xml:space="preserve">a  </w:t>
      </w:r>
      <w:r>
        <w:rPr>
          <w:spacing w:val="1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awan  </w:t>
      </w:r>
      <w:r>
        <w:rPr>
          <w:spacing w:val="10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p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 xml:space="preserve">an  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ha</w:t>
      </w:r>
      <w:r>
        <w:rPr>
          <w:spacing w:val="1"/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 xml:space="preserve">l </w:t>
      </w:r>
      <w:r>
        <w:rPr>
          <w:spacing w:val="-2"/>
          <w:sz w:val="22"/>
          <w:szCs w:val="22"/>
        </w:rPr>
        <w:t>k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ne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j</w:t>
      </w:r>
      <w:r>
        <w:rPr>
          <w:sz w:val="22"/>
          <w:szCs w:val="22"/>
        </w:rPr>
        <w:t>a</w:t>
      </w:r>
      <w:r>
        <w:rPr>
          <w:spacing w:val="1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ang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dap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ap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i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eh</w:t>
      </w:r>
      <w:r>
        <w:rPr>
          <w:spacing w:val="1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o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ang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au</w:t>
      </w:r>
    </w:p>
    <w:p w:rsidR="001C3191" w:rsidRDefault="003372AD">
      <w:pPr>
        <w:spacing w:line="240" w:lineRule="exact"/>
        <w:ind w:right="86"/>
        <w:jc w:val="both"/>
        <w:rPr>
          <w:sz w:val="22"/>
          <w:szCs w:val="22"/>
        </w:rPr>
      </w:pP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p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k</w:t>
      </w:r>
      <w:r>
        <w:rPr>
          <w:spacing w:val="43"/>
          <w:sz w:val="22"/>
          <w:szCs w:val="22"/>
        </w:rPr>
        <w:t xml:space="preserve"> 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ang</w:t>
      </w:r>
      <w:r>
        <w:rPr>
          <w:spacing w:val="44"/>
          <w:sz w:val="22"/>
          <w:szCs w:val="22"/>
        </w:rPr>
        <w:t xml:space="preserve"> </w:t>
      </w:r>
      <w:r>
        <w:rPr>
          <w:sz w:val="22"/>
          <w:szCs w:val="22"/>
        </w:rPr>
        <w:t>da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am</w:t>
      </w:r>
      <w:r>
        <w:rPr>
          <w:spacing w:val="42"/>
          <w:sz w:val="22"/>
          <w:szCs w:val="22"/>
        </w:rPr>
        <w:t xml:space="preserve"> </w:t>
      </w:r>
      <w:r>
        <w:rPr>
          <w:sz w:val="22"/>
          <w:szCs w:val="22"/>
        </w:rPr>
        <w:t>su</w:t>
      </w:r>
      <w:r>
        <w:rPr>
          <w:spacing w:val="1"/>
          <w:sz w:val="22"/>
          <w:szCs w:val="22"/>
        </w:rPr>
        <w:t>at</w:t>
      </w:r>
      <w:r>
        <w:rPr>
          <w:sz w:val="22"/>
          <w:szCs w:val="22"/>
        </w:rPr>
        <w:t>u</w:t>
      </w:r>
      <w:r>
        <w:rPr>
          <w:spacing w:val="43"/>
          <w:sz w:val="22"/>
          <w:szCs w:val="22"/>
        </w:rPr>
        <w:t xml:space="preserve"> 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an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4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b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k</w:t>
      </w:r>
    </w:p>
    <w:p w:rsidR="001C3191" w:rsidRDefault="003372AD">
      <w:pPr>
        <w:spacing w:before="1"/>
        <w:ind w:right="83"/>
        <w:jc w:val="both"/>
        <w:rPr>
          <w:sz w:val="22"/>
          <w:szCs w:val="22"/>
        </w:rPr>
      </w:pP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c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f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aupun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 xml:space="preserve">a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uan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it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f</w:t>
      </w:r>
      <w:r>
        <w:rPr>
          <w:sz w:val="22"/>
          <w:szCs w:val="22"/>
        </w:rPr>
        <w:t>, 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su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i 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an 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ewenan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an, </w:t>
      </w:r>
      <w:r>
        <w:rPr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,  d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n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an</w:t>
      </w:r>
      <w:r>
        <w:rPr>
          <w:spacing w:val="-2"/>
          <w:sz w:val="22"/>
          <w:szCs w:val="22"/>
        </w:rPr>
        <w:t>gg</w:t>
      </w:r>
      <w:r>
        <w:rPr>
          <w:sz w:val="22"/>
          <w:szCs w:val="22"/>
        </w:rPr>
        <w:t>ung</w:t>
      </w:r>
      <w:r>
        <w:rPr>
          <w:spacing w:val="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j</w:t>
      </w:r>
      <w:r>
        <w:rPr>
          <w:sz w:val="22"/>
          <w:szCs w:val="22"/>
        </w:rPr>
        <w:t>awab</w:t>
      </w:r>
      <w:r>
        <w:rPr>
          <w:spacing w:val="3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si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>g</w:t>
      </w:r>
      <w:r>
        <w:rPr>
          <w:spacing w:val="-2"/>
          <w:sz w:val="22"/>
          <w:szCs w:val="22"/>
        </w:rPr>
        <w:t>-</w:t>
      </w:r>
      <w:r>
        <w:rPr>
          <w:spacing w:val="-1"/>
          <w:sz w:val="22"/>
          <w:szCs w:val="22"/>
        </w:rPr>
        <w:t>m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si</w:t>
      </w:r>
      <w:r>
        <w:rPr>
          <w:sz w:val="22"/>
          <w:szCs w:val="22"/>
        </w:rPr>
        <w:t>ng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am upa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a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 xml:space="preserve">encapai 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uan  o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an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si 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gk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an 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c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 xml:space="preserve">a 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 xml:space="preserve">, 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dak 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ang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ar 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hu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u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 xml:space="preserve">, 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dan 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su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en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an 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al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aup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n e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a.</w:t>
      </w:r>
    </w:p>
    <w:p w:rsidR="001C3191" w:rsidRDefault="003372AD">
      <w:pPr>
        <w:spacing w:line="240" w:lineRule="exact"/>
        <w:ind w:left="720"/>
        <w:rPr>
          <w:sz w:val="22"/>
          <w:szCs w:val="22"/>
        </w:rPr>
      </w:pPr>
      <w:r>
        <w:rPr>
          <w:spacing w:val="-1"/>
          <w:sz w:val="22"/>
          <w:szCs w:val="22"/>
        </w:rPr>
        <w:t>H</w:t>
      </w:r>
      <w:r>
        <w:rPr>
          <w:sz w:val="22"/>
          <w:szCs w:val="22"/>
        </w:rPr>
        <w:t xml:space="preserve">al  </w:t>
      </w:r>
      <w:r>
        <w:rPr>
          <w:spacing w:val="4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 xml:space="preserve">ni  </w:t>
      </w:r>
      <w:r>
        <w:rPr>
          <w:spacing w:val="45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 xml:space="preserve">an  </w:t>
      </w:r>
      <w:r>
        <w:rPr>
          <w:spacing w:val="46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an  </w:t>
      </w:r>
      <w:r>
        <w:rPr>
          <w:spacing w:val="46"/>
          <w:sz w:val="22"/>
          <w:szCs w:val="22"/>
        </w:rPr>
        <w:t xml:space="preserve"> </w:t>
      </w:r>
      <w:r>
        <w:rPr>
          <w:sz w:val="22"/>
          <w:szCs w:val="22"/>
        </w:rPr>
        <w:t>penda</w:t>
      </w:r>
      <w:r>
        <w:rPr>
          <w:spacing w:val="-2"/>
          <w:sz w:val="22"/>
          <w:szCs w:val="22"/>
        </w:rPr>
        <w:t>pa</w:t>
      </w:r>
      <w:r>
        <w:rPr>
          <w:sz w:val="22"/>
          <w:szCs w:val="22"/>
        </w:rPr>
        <w:t>t</w:t>
      </w:r>
    </w:p>
    <w:p w:rsidR="001C3191" w:rsidRDefault="003372AD">
      <w:pPr>
        <w:spacing w:before="1" w:line="240" w:lineRule="exact"/>
        <w:ind w:right="83"/>
        <w:jc w:val="both"/>
        <w:rPr>
          <w:sz w:val="22"/>
          <w:szCs w:val="22"/>
        </w:rPr>
      </w:pP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gk</w:t>
      </w:r>
      <w:r>
        <w:rPr>
          <w:sz w:val="22"/>
          <w:szCs w:val="22"/>
        </w:rPr>
        <w:t>une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(</w:t>
      </w:r>
      <w:r>
        <w:rPr>
          <w:sz w:val="22"/>
          <w:szCs w:val="22"/>
        </w:rPr>
        <w:t>201</w:t>
      </w:r>
      <w:r>
        <w:rPr>
          <w:spacing w:val="-2"/>
          <w:sz w:val="22"/>
          <w:szCs w:val="22"/>
        </w:rPr>
        <w:t>3</w:t>
      </w:r>
      <w:r>
        <w:rPr>
          <w:spacing w:val="1"/>
          <w:sz w:val="22"/>
          <w:szCs w:val="22"/>
        </w:rPr>
        <w:t>:</w:t>
      </w:r>
      <w:r>
        <w:rPr>
          <w:sz w:val="22"/>
          <w:szCs w:val="22"/>
        </w:rPr>
        <w:t>67) pen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rt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an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e</w:t>
      </w:r>
      <w:r>
        <w:rPr>
          <w:spacing w:val="-2"/>
          <w:sz w:val="22"/>
          <w:szCs w:val="22"/>
        </w:rPr>
        <w:t>r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a ada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ah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ha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l</w:t>
      </w:r>
      <w:r>
        <w:rPr>
          <w:spacing w:val="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a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ca</w:t>
      </w:r>
      <w:r>
        <w:rPr>
          <w:spacing w:val="-2"/>
          <w:sz w:val="22"/>
          <w:szCs w:val="22"/>
        </w:rPr>
        <w:t>r</w:t>
      </w:r>
      <w:r>
        <w:rPr>
          <w:sz w:val="22"/>
          <w:szCs w:val="22"/>
        </w:rPr>
        <w:t>a</w:t>
      </w:r>
      <w:r>
        <w:rPr>
          <w:spacing w:val="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ua</w:t>
      </w:r>
      <w:r>
        <w:rPr>
          <w:spacing w:val="1"/>
          <w:sz w:val="22"/>
          <w:szCs w:val="22"/>
        </w:rPr>
        <w:t>l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dan</w:t>
      </w:r>
      <w:r>
        <w:rPr>
          <w:spacing w:val="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uan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it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s</w:t>
      </w:r>
    </w:p>
    <w:p w:rsidR="001C3191" w:rsidRDefault="003372AD">
      <w:pPr>
        <w:spacing w:line="240" w:lineRule="exact"/>
        <w:ind w:right="83"/>
        <w:jc w:val="both"/>
        <w:rPr>
          <w:sz w:val="22"/>
          <w:szCs w:val="22"/>
        </w:rPr>
        <w:sectPr w:rsidR="001C3191">
          <w:pgSz w:w="11920" w:h="16860"/>
          <w:pgMar w:top="1360" w:right="1320" w:bottom="280" w:left="1340" w:header="720" w:footer="720" w:gutter="0"/>
          <w:cols w:num="2" w:space="720" w:equalWidth="0">
            <w:col w:w="4255" w:space="718"/>
            <w:col w:w="4287"/>
          </w:cols>
        </w:sectPr>
      </w:pP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ang 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capai </w:t>
      </w:r>
      <w:r>
        <w:rPr>
          <w:spacing w:val="16"/>
          <w:sz w:val="22"/>
          <w:szCs w:val="22"/>
        </w:rPr>
        <w:t xml:space="preserve"> 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l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 xml:space="preserve">h 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o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 xml:space="preserve">g 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ka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awan 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da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am</w:t>
      </w:r>
    </w:p>
    <w:p w:rsidR="001C3191" w:rsidRDefault="003372AD">
      <w:pPr>
        <w:spacing w:before="73"/>
        <w:ind w:left="100" w:right="-38"/>
        <w:jc w:val="both"/>
        <w:rPr>
          <w:sz w:val="22"/>
          <w:szCs w:val="22"/>
        </w:rPr>
      </w:pPr>
      <w:r>
        <w:rPr>
          <w:spacing w:val="-4"/>
          <w:sz w:val="22"/>
          <w:szCs w:val="22"/>
        </w:rPr>
        <w:lastRenderedPageBreak/>
        <w:t>m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 xml:space="preserve">an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 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r</w:t>
      </w:r>
      <w:r>
        <w:rPr>
          <w:sz w:val="22"/>
          <w:szCs w:val="22"/>
        </w:rPr>
        <w:t xml:space="preserve">i 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en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an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an</w:t>
      </w:r>
      <w:r>
        <w:rPr>
          <w:spacing w:val="-2"/>
          <w:sz w:val="22"/>
          <w:szCs w:val="22"/>
        </w:rPr>
        <w:t>gg</w:t>
      </w:r>
      <w:r>
        <w:rPr>
          <w:sz w:val="22"/>
          <w:szCs w:val="22"/>
        </w:rPr>
        <w:t xml:space="preserve">ung </w:t>
      </w:r>
      <w:r>
        <w:rPr>
          <w:spacing w:val="3"/>
          <w:sz w:val="22"/>
          <w:szCs w:val="22"/>
        </w:rPr>
        <w:t>j</w:t>
      </w:r>
      <w:r>
        <w:rPr>
          <w:sz w:val="22"/>
          <w:szCs w:val="22"/>
        </w:rPr>
        <w:t>awab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ang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be</w:t>
      </w:r>
      <w:r>
        <w:rPr>
          <w:spacing w:val="1"/>
          <w:sz w:val="22"/>
          <w:szCs w:val="22"/>
        </w:rPr>
        <w:t>ri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epa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an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a. Se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j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enu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ut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 xml:space="preserve">dan </w:t>
      </w:r>
      <w:r>
        <w:rPr>
          <w:spacing w:val="3"/>
          <w:sz w:val="22"/>
          <w:szCs w:val="22"/>
        </w:rPr>
        <w:t>J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c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 xml:space="preserve">son </w:t>
      </w:r>
      <w:r>
        <w:rPr>
          <w:spacing w:val="1"/>
          <w:sz w:val="22"/>
          <w:szCs w:val="22"/>
        </w:rPr>
        <w:t>(</w:t>
      </w:r>
      <w:r>
        <w:rPr>
          <w:sz w:val="22"/>
          <w:szCs w:val="22"/>
        </w:rPr>
        <w:t>da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am Pr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an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a,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201</w:t>
      </w:r>
      <w:r>
        <w:rPr>
          <w:spacing w:val="-2"/>
          <w:sz w:val="22"/>
          <w:szCs w:val="22"/>
        </w:rPr>
        <w:t>4</w:t>
      </w:r>
      <w:r>
        <w:rPr>
          <w:spacing w:val="1"/>
          <w:sz w:val="22"/>
          <w:szCs w:val="22"/>
        </w:rPr>
        <w:t>:</w:t>
      </w:r>
      <w:r>
        <w:rPr>
          <w:sz w:val="22"/>
          <w:szCs w:val="22"/>
        </w:rPr>
        <w:t>26</w:t>
      </w:r>
      <w:r>
        <w:rPr>
          <w:spacing w:val="-2"/>
          <w:sz w:val="22"/>
          <w:szCs w:val="22"/>
        </w:rPr>
        <w:t>9</w:t>
      </w:r>
      <w:r>
        <w:rPr>
          <w:sz w:val="22"/>
          <w:szCs w:val="22"/>
        </w:rPr>
        <w:t>)</w:t>
      </w:r>
      <w:r>
        <w:rPr>
          <w:spacing w:val="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>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 xml:space="preserve">bahwa </w:t>
      </w:r>
      <w:r>
        <w:rPr>
          <w:spacing w:val="-2"/>
          <w:sz w:val="22"/>
          <w:szCs w:val="22"/>
        </w:rPr>
        <w:t>k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ne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j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da da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 ada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ah apa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ang d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au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ti</w:t>
      </w:r>
      <w:r>
        <w:rPr>
          <w:sz w:val="22"/>
          <w:szCs w:val="22"/>
        </w:rPr>
        <w:t>dak d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eh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awan da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 xml:space="preserve">am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pacing w:val="3"/>
          <w:sz w:val="22"/>
          <w:szCs w:val="22"/>
        </w:rPr>
        <w:t>e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ban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ek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rj</w:t>
      </w:r>
      <w:r>
        <w:rPr>
          <w:sz w:val="22"/>
          <w:szCs w:val="22"/>
        </w:rPr>
        <w:t>aann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a.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da da</w:t>
      </w:r>
      <w:r>
        <w:rPr>
          <w:spacing w:val="1"/>
          <w:sz w:val="22"/>
          <w:szCs w:val="22"/>
        </w:rPr>
        <w:t>s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 xml:space="preserve">a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upa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su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 xml:space="preserve">al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ang be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f</w:t>
      </w:r>
      <w:r>
        <w:rPr>
          <w:sz w:val="22"/>
          <w:szCs w:val="22"/>
        </w:rPr>
        <w:t xml:space="preserve">at 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du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en</w:t>
      </w:r>
      <w:r>
        <w:rPr>
          <w:sz w:val="22"/>
          <w:szCs w:val="22"/>
        </w:rPr>
        <w:t>a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t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ap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awan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lili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gk</w:t>
      </w:r>
      <w:r>
        <w:rPr>
          <w:sz w:val="22"/>
          <w:szCs w:val="22"/>
        </w:rPr>
        <w:t>at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pacing w:val="3"/>
          <w:sz w:val="22"/>
          <w:szCs w:val="22"/>
        </w:rPr>
        <w:t>e</w:t>
      </w:r>
      <w:r>
        <w:rPr>
          <w:spacing w:val="-4"/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p</w:t>
      </w:r>
      <w:r>
        <w:rPr>
          <w:spacing w:val="2"/>
          <w:sz w:val="22"/>
          <w:szCs w:val="22"/>
        </w:rPr>
        <w:t>u</w:t>
      </w:r>
      <w:r>
        <w:rPr>
          <w:sz w:val="22"/>
          <w:szCs w:val="22"/>
        </w:rPr>
        <w:t>an be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b</w:t>
      </w:r>
      <w:r>
        <w:rPr>
          <w:sz w:val="22"/>
          <w:szCs w:val="22"/>
        </w:rPr>
        <w:t xml:space="preserve">eda 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 xml:space="preserve">am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j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 xml:space="preserve">an  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a   </w:t>
      </w:r>
      <w:r>
        <w:rPr>
          <w:spacing w:val="-2"/>
          <w:sz w:val="22"/>
          <w:szCs w:val="22"/>
        </w:rPr>
        <w:t>k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 xml:space="preserve">a   </w:t>
      </w:r>
      <w:r>
        <w:rPr>
          <w:spacing w:val="-2"/>
          <w:sz w:val="22"/>
          <w:szCs w:val="22"/>
        </w:rPr>
        <w:t>b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an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 xml:space="preserve">ng pada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o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b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 xml:space="preserve">a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m</w:t>
      </w:r>
      <w:r>
        <w:rPr>
          <w:sz w:val="22"/>
          <w:szCs w:val="22"/>
        </w:rPr>
        <w:t>a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puan, us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ha </w:t>
      </w:r>
      <w:r>
        <w:rPr>
          <w:spacing w:val="-2"/>
          <w:sz w:val="22"/>
          <w:szCs w:val="22"/>
        </w:rPr>
        <w:t>da</w:t>
      </w:r>
      <w:r>
        <w:rPr>
          <w:sz w:val="22"/>
          <w:szCs w:val="22"/>
        </w:rPr>
        <w:t xml:space="preserve">n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pa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an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ang 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pe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l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h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g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an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 xml:space="preserve">a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awan.</w:t>
      </w:r>
    </w:p>
    <w:p w:rsidR="001C3191" w:rsidRDefault="001C3191">
      <w:pPr>
        <w:spacing w:before="19" w:line="240" w:lineRule="exact"/>
        <w:rPr>
          <w:sz w:val="24"/>
          <w:szCs w:val="24"/>
        </w:rPr>
      </w:pPr>
    </w:p>
    <w:p w:rsidR="001C3191" w:rsidRDefault="003372AD">
      <w:pPr>
        <w:ind w:left="460" w:right="-38" w:hanging="360"/>
        <w:jc w:val="both"/>
        <w:rPr>
          <w:sz w:val="22"/>
          <w:szCs w:val="22"/>
        </w:rPr>
      </w:pPr>
      <w:r>
        <w:rPr>
          <w:b/>
          <w:sz w:val="22"/>
          <w:szCs w:val="22"/>
        </w:rPr>
        <w:t xml:space="preserve">2. </w:t>
      </w:r>
      <w:r>
        <w:rPr>
          <w:b/>
          <w:spacing w:val="2"/>
          <w:sz w:val="22"/>
          <w:szCs w:val="22"/>
        </w:rPr>
        <w:t>P</w:t>
      </w:r>
      <w:r>
        <w:rPr>
          <w:b/>
          <w:sz w:val="22"/>
          <w:szCs w:val="22"/>
        </w:rPr>
        <w:t>en</w:t>
      </w:r>
      <w:r>
        <w:rPr>
          <w:b/>
          <w:spacing w:val="-2"/>
          <w:sz w:val="22"/>
          <w:szCs w:val="22"/>
        </w:rPr>
        <w:t>g</w:t>
      </w:r>
      <w:r>
        <w:rPr>
          <w:b/>
          <w:sz w:val="22"/>
          <w:szCs w:val="22"/>
        </w:rPr>
        <w:t xml:space="preserve">aruh   </w:t>
      </w:r>
      <w:r>
        <w:rPr>
          <w:b/>
          <w:spacing w:val="39"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K</w:t>
      </w:r>
      <w:r>
        <w:rPr>
          <w:b/>
          <w:sz w:val="22"/>
          <w:szCs w:val="22"/>
        </w:rPr>
        <w:t>o</w:t>
      </w:r>
      <w:r>
        <w:rPr>
          <w:b/>
          <w:spacing w:val="1"/>
          <w:sz w:val="22"/>
          <w:szCs w:val="22"/>
        </w:rPr>
        <w:t>m</w:t>
      </w:r>
      <w:r>
        <w:rPr>
          <w:b/>
          <w:sz w:val="22"/>
          <w:szCs w:val="22"/>
        </w:rPr>
        <w:t>u</w:t>
      </w:r>
      <w:r>
        <w:rPr>
          <w:b/>
          <w:spacing w:val="-3"/>
          <w:sz w:val="22"/>
          <w:szCs w:val="22"/>
        </w:rPr>
        <w:t>n</w:t>
      </w:r>
      <w:r>
        <w:rPr>
          <w:b/>
          <w:spacing w:val="1"/>
          <w:sz w:val="22"/>
          <w:szCs w:val="22"/>
        </w:rPr>
        <w:t>i</w:t>
      </w:r>
      <w:r>
        <w:rPr>
          <w:b/>
          <w:sz w:val="22"/>
          <w:szCs w:val="22"/>
        </w:rPr>
        <w:t>ka</w:t>
      </w:r>
      <w:r>
        <w:rPr>
          <w:b/>
          <w:spacing w:val="-2"/>
          <w:sz w:val="22"/>
          <w:szCs w:val="22"/>
        </w:rPr>
        <w:t>s</w:t>
      </w:r>
      <w:r>
        <w:rPr>
          <w:b/>
          <w:sz w:val="22"/>
          <w:szCs w:val="22"/>
        </w:rPr>
        <w:t xml:space="preserve">i   </w:t>
      </w:r>
      <w:r>
        <w:rPr>
          <w:b/>
          <w:spacing w:val="41"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T</w:t>
      </w:r>
      <w:r>
        <w:rPr>
          <w:b/>
          <w:sz w:val="22"/>
          <w:szCs w:val="22"/>
        </w:rPr>
        <w:t>erha</w:t>
      </w:r>
      <w:r>
        <w:rPr>
          <w:b/>
          <w:spacing w:val="-1"/>
          <w:sz w:val="22"/>
          <w:szCs w:val="22"/>
        </w:rPr>
        <w:t>d</w:t>
      </w:r>
      <w:r>
        <w:rPr>
          <w:b/>
          <w:spacing w:val="-2"/>
          <w:sz w:val="22"/>
          <w:szCs w:val="22"/>
        </w:rPr>
        <w:t>a</w:t>
      </w:r>
      <w:r>
        <w:rPr>
          <w:b/>
          <w:sz w:val="22"/>
          <w:szCs w:val="22"/>
        </w:rPr>
        <w:t xml:space="preserve">p </w:t>
      </w:r>
      <w:r>
        <w:rPr>
          <w:b/>
          <w:spacing w:val="1"/>
          <w:sz w:val="22"/>
          <w:szCs w:val="22"/>
        </w:rPr>
        <w:t>Ki</w:t>
      </w:r>
      <w:r>
        <w:rPr>
          <w:b/>
          <w:spacing w:val="-3"/>
          <w:sz w:val="22"/>
          <w:szCs w:val="22"/>
        </w:rPr>
        <w:t>n</w:t>
      </w:r>
      <w:r>
        <w:rPr>
          <w:b/>
          <w:sz w:val="22"/>
          <w:szCs w:val="22"/>
        </w:rPr>
        <w:t>er</w:t>
      </w:r>
      <w:r>
        <w:rPr>
          <w:b/>
          <w:spacing w:val="1"/>
          <w:sz w:val="22"/>
          <w:szCs w:val="22"/>
        </w:rPr>
        <w:t>j</w:t>
      </w:r>
      <w:r>
        <w:rPr>
          <w:b/>
          <w:sz w:val="22"/>
          <w:szCs w:val="22"/>
        </w:rPr>
        <w:t xml:space="preserve">a </w:t>
      </w:r>
      <w:r>
        <w:rPr>
          <w:b/>
          <w:spacing w:val="1"/>
          <w:sz w:val="22"/>
          <w:szCs w:val="22"/>
        </w:rPr>
        <w:t>K</w:t>
      </w:r>
      <w:r>
        <w:rPr>
          <w:b/>
          <w:sz w:val="22"/>
          <w:szCs w:val="22"/>
        </w:rPr>
        <w:t>ar</w:t>
      </w:r>
      <w:r>
        <w:rPr>
          <w:b/>
          <w:spacing w:val="-2"/>
          <w:sz w:val="22"/>
          <w:szCs w:val="22"/>
        </w:rPr>
        <w:t>ya</w:t>
      </w:r>
      <w:r>
        <w:rPr>
          <w:b/>
          <w:spacing w:val="1"/>
          <w:sz w:val="22"/>
          <w:szCs w:val="22"/>
        </w:rPr>
        <w:t>w</w:t>
      </w:r>
      <w:r>
        <w:rPr>
          <w:b/>
          <w:sz w:val="22"/>
          <w:szCs w:val="22"/>
        </w:rPr>
        <w:t>an</w:t>
      </w:r>
      <w:r>
        <w:rPr>
          <w:b/>
          <w:spacing w:val="2"/>
          <w:sz w:val="22"/>
          <w:szCs w:val="22"/>
        </w:rPr>
        <w:t xml:space="preserve"> </w:t>
      </w:r>
      <w:r>
        <w:rPr>
          <w:b/>
          <w:sz w:val="22"/>
          <w:szCs w:val="22"/>
        </w:rPr>
        <w:t>di</w:t>
      </w:r>
      <w:r>
        <w:rPr>
          <w:b/>
          <w:spacing w:val="3"/>
          <w:sz w:val="22"/>
          <w:szCs w:val="22"/>
        </w:rPr>
        <w:t xml:space="preserve"> </w:t>
      </w:r>
      <w:r>
        <w:rPr>
          <w:b/>
          <w:spacing w:val="2"/>
          <w:sz w:val="22"/>
          <w:szCs w:val="22"/>
        </w:rPr>
        <w:t>P</w:t>
      </w:r>
      <w:r>
        <w:rPr>
          <w:b/>
          <w:spacing w:val="-1"/>
          <w:sz w:val="22"/>
          <w:szCs w:val="22"/>
        </w:rPr>
        <w:t>T</w:t>
      </w:r>
      <w:r>
        <w:rPr>
          <w:b/>
          <w:sz w:val="22"/>
          <w:szCs w:val="22"/>
        </w:rPr>
        <w:t>. In</w:t>
      </w:r>
      <w:r>
        <w:rPr>
          <w:b/>
          <w:spacing w:val="1"/>
          <w:sz w:val="22"/>
          <w:szCs w:val="22"/>
        </w:rPr>
        <w:t>t</w:t>
      </w:r>
      <w:r>
        <w:rPr>
          <w:b/>
          <w:sz w:val="22"/>
          <w:szCs w:val="22"/>
        </w:rPr>
        <w:t xml:space="preserve">raco </w:t>
      </w:r>
      <w:r>
        <w:rPr>
          <w:b/>
          <w:spacing w:val="2"/>
          <w:sz w:val="22"/>
          <w:szCs w:val="22"/>
        </w:rPr>
        <w:t>P</w:t>
      </w:r>
      <w:r>
        <w:rPr>
          <w:b/>
          <w:sz w:val="22"/>
          <w:szCs w:val="22"/>
        </w:rPr>
        <w:t>e</w:t>
      </w:r>
      <w:r>
        <w:rPr>
          <w:b/>
          <w:spacing w:val="-2"/>
          <w:sz w:val="22"/>
          <w:szCs w:val="22"/>
        </w:rPr>
        <w:t>nt</w:t>
      </w:r>
      <w:r>
        <w:rPr>
          <w:b/>
          <w:sz w:val="22"/>
          <w:szCs w:val="22"/>
        </w:rPr>
        <w:t>a Waha</w:t>
      </w:r>
      <w:r>
        <w:rPr>
          <w:b/>
          <w:spacing w:val="-1"/>
          <w:sz w:val="22"/>
          <w:szCs w:val="22"/>
        </w:rPr>
        <w:t>n</w:t>
      </w:r>
      <w:r>
        <w:rPr>
          <w:b/>
          <w:sz w:val="22"/>
          <w:szCs w:val="22"/>
        </w:rPr>
        <w:t>a</w:t>
      </w:r>
      <w:r>
        <w:rPr>
          <w:b/>
          <w:spacing w:val="-2"/>
          <w:sz w:val="22"/>
          <w:szCs w:val="22"/>
        </w:rPr>
        <w:t xml:space="preserve"> </w:t>
      </w:r>
      <w:r>
        <w:rPr>
          <w:b/>
          <w:spacing w:val="2"/>
          <w:sz w:val="22"/>
          <w:szCs w:val="22"/>
        </w:rPr>
        <w:t>P</w:t>
      </w:r>
      <w:r>
        <w:rPr>
          <w:b/>
          <w:spacing w:val="-2"/>
          <w:sz w:val="22"/>
          <w:szCs w:val="22"/>
        </w:rPr>
        <w:t>a</w:t>
      </w:r>
      <w:r>
        <w:rPr>
          <w:b/>
          <w:spacing w:val="1"/>
          <w:sz w:val="22"/>
          <w:szCs w:val="22"/>
        </w:rPr>
        <w:t>l</w:t>
      </w:r>
      <w:r>
        <w:rPr>
          <w:b/>
          <w:spacing w:val="-2"/>
          <w:sz w:val="22"/>
          <w:szCs w:val="22"/>
        </w:rPr>
        <w:t>e</w:t>
      </w:r>
      <w:r>
        <w:rPr>
          <w:b/>
          <w:spacing w:val="1"/>
          <w:sz w:val="22"/>
          <w:szCs w:val="22"/>
        </w:rPr>
        <w:t>m</w:t>
      </w:r>
      <w:r>
        <w:rPr>
          <w:b/>
          <w:sz w:val="22"/>
          <w:szCs w:val="22"/>
        </w:rPr>
        <w:t>ba</w:t>
      </w:r>
      <w:r>
        <w:rPr>
          <w:b/>
          <w:spacing w:val="-1"/>
          <w:sz w:val="22"/>
          <w:szCs w:val="22"/>
        </w:rPr>
        <w:t>n</w:t>
      </w:r>
      <w:r>
        <w:rPr>
          <w:b/>
          <w:sz w:val="22"/>
          <w:szCs w:val="22"/>
        </w:rPr>
        <w:t>g</w:t>
      </w:r>
    </w:p>
    <w:p w:rsidR="001C3191" w:rsidRDefault="003372AD">
      <w:pPr>
        <w:spacing w:line="240" w:lineRule="exact"/>
        <w:ind w:left="820" w:right="-53"/>
        <w:rPr>
          <w:sz w:val="22"/>
          <w:szCs w:val="22"/>
        </w:rPr>
      </w:pPr>
      <w:r>
        <w:rPr>
          <w:spacing w:val="-1"/>
          <w:sz w:val="22"/>
          <w:szCs w:val="22"/>
        </w:rPr>
        <w:t>H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si</w:t>
      </w:r>
      <w:r>
        <w:rPr>
          <w:sz w:val="22"/>
          <w:szCs w:val="22"/>
        </w:rPr>
        <w:t xml:space="preserve">l </w:t>
      </w:r>
      <w:r>
        <w:rPr>
          <w:spacing w:val="5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 xml:space="preserve">i  </w:t>
      </w:r>
      <w:r>
        <w:rPr>
          <w:spacing w:val="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enu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kk</w:t>
      </w:r>
      <w:r>
        <w:rPr>
          <w:sz w:val="22"/>
          <w:szCs w:val="22"/>
        </w:rPr>
        <w:t xml:space="preserve">an  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 xml:space="preserve">bahwa  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da</w:t>
      </w:r>
    </w:p>
    <w:p w:rsidR="001C3191" w:rsidRDefault="003372AD">
      <w:pPr>
        <w:spacing w:before="1"/>
        <w:ind w:left="100" w:right="-38"/>
        <w:jc w:val="both"/>
        <w:rPr>
          <w:sz w:val="22"/>
          <w:szCs w:val="22"/>
        </w:rPr>
      </w:pPr>
      <w:r>
        <w:rPr>
          <w:sz w:val="22"/>
          <w:szCs w:val="22"/>
        </w:rPr>
        <w:t>pen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uh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ang s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ifi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 an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K</w:t>
      </w:r>
      <w:r>
        <w:rPr>
          <w:sz w:val="22"/>
          <w:szCs w:val="22"/>
        </w:rPr>
        <w:t>o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un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 xml:space="preserve">i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ha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ap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K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er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 xml:space="preserve"> K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awan di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. </w:t>
      </w:r>
      <w:r>
        <w:rPr>
          <w:spacing w:val="-4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tr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o Pen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   W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na  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Pa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ban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.  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H</w:t>
      </w:r>
      <w:r>
        <w:rPr>
          <w:sz w:val="22"/>
          <w:szCs w:val="22"/>
        </w:rPr>
        <w:t xml:space="preserve">al  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 xml:space="preserve">i 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t d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l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h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t  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b</w:t>
      </w:r>
      <w:r>
        <w:rPr>
          <w:sz w:val="22"/>
          <w:szCs w:val="22"/>
        </w:rPr>
        <w:t xml:space="preserve">ahwa </w:t>
      </w:r>
      <w:r>
        <w:rPr>
          <w:spacing w:val="53"/>
          <w:sz w:val="22"/>
          <w:szCs w:val="22"/>
        </w:rPr>
        <w:t xml:space="preserve"> 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l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i  </w:t>
      </w:r>
      <w:r>
        <w:rPr>
          <w:spacing w:val="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.   t </w:t>
      </w:r>
      <w:r>
        <w:rPr>
          <w:spacing w:val="54"/>
          <w:sz w:val="22"/>
          <w:szCs w:val="22"/>
        </w:rPr>
        <w:t xml:space="preserve"> </w:t>
      </w:r>
      <w:r>
        <w:rPr>
          <w:sz w:val="22"/>
          <w:szCs w:val="22"/>
        </w:rPr>
        <w:t xml:space="preserve">0,001 </w:t>
      </w:r>
      <w:r>
        <w:rPr>
          <w:spacing w:val="53"/>
          <w:sz w:val="22"/>
          <w:szCs w:val="22"/>
        </w:rPr>
        <w:t xml:space="preserve"> </w:t>
      </w:r>
      <w:r>
        <w:rPr>
          <w:sz w:val="22"/>
          <w:szCs w:val="22"/>
        </w:rPr>
        <w:t xml:space="preserve">&lt; </w:t>
      </w:r>
      <w:r>
        <w:rPr>
          <w:spacing w:val="53"/>
          <w:sz w:val="22"/>
          <w:szCs w:val="22"/>
        </w:rPr>
        <w:t xml:space="preserve"> </w:t>
      </w:r>
      <w:r>
        <w:rPr>
          <w:sz w:val="22"/>
          <w:szCs w:val="22"/>
        </w:rPr>
        <w:t>0,0</w:t>
      </w:r>
      <w:r>
        <w:rPr>
          <w:spacing w:val="-2"/>
          <w:sz w:val="22"/>
          <w:szCs w:val="22"/>
        </w:rPr>
        <w:t>5</w:t>
      </w:r>
      <w:r>
        <w:rPr>
          <w:sz w:val="22"/>
          <w:szCs w:val="22"/>
        </w:rPr>
        <w:t>; h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o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H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ak dan</w:t>
      </w:r>
      <w:r>
        <w:rPr>
          <w:spacing w:val="2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H</w:t>
      </w:r>
      <w:r>
        <w:rPr>
          <w:sz w:val="22"/>
          <w:szCs w:val="22"/>
        </w:rPr>
        <w:t>a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i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a.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</w:t>
      </w:r>
      <w:r>
        <w:rPr>
          <w:spacing w:val="1"/>
          <w:sz w:val="22"/>
          <w:szCs w:val="22"/>
        </w:rPr>
        <w:t>rt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a, 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c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 xml:space="preserve">a </w:t>
      </w:r>
      <w:r>
        <w:rPr>
          <w:spacing w:val="-2"/>
          <w:sz w:val="22"/>
          <w:szCs w:val="22"/>
        </w:rPr>
        <w:t>p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l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o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un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 b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pen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h s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f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 xml:space="preserve">adap 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ri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l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er</w:t>
      </w:r>
      <w:r>
        <w:rPr>
          <w:spacing w:val="3"/>
          <w:sz w:val="22"/>
          <w:szCs w:val="22"/>
        </w:rPr>
        <w:t>j</w:t>
      </w:r>
      <w:r>
        <w:rPr>
          <w:sz w:val="22"/>
          <w:szCs w:val="22"/>
        </w:rPr>
        <w:t xml:space="preserve">a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awan den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an</w:t>
      </w:r>
      <w:r>
        <w:rPr>
          <w:spacing w:val="48"/>
          <w:sz w:val="22"/>
          <w:szCs w:val="22"/>
        </w:rPr>
        <w:t xml:space="preserve"> 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ai</w:t>
      </w:r>
      <w:r>
        <w:rPr>
          <w:spacing w:val="4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2"/>
          <w:position w:val="-3"/>
          <w:sz w:val="14"/>
          <w:szCs w:val="14"/>
        </w:rPr>
        <w:t>h</w:t>
      </w:r>
      <w:r>
        <w:rPr>
          <w:spacing w:val="-3"/>
          <w:position w:val="-3"/>
          <w:sz w:val="14"/>
          <w:szCs w:val="14"/>
        </w:rPr>
        <w:t>i</w:t>
      </w:r>
      <w:r>
        <w:rPr>
          <w:spacing w:val="2"/>
          <w:position w:val="-3"/>
          <w:sz w:val="14"/>
          <w:szCs w:val="14"/>
        </w:rPr>
        <w:t>t</w:t>
      </w:r>
      <w:r>
        <w:rPr>
          <w:position w:val="-3"/>
          <w:sz w:val="14"/>
          <w:szCs w:val="14"/>
        </w:rPr>
        <w:t xml:space="preserve">ung </w:t>
      </w:r>
      <w:r>
        <w:rPr>
          <w:spacing w:val="29"/>
          <w:position w:val="-3"/>
          <w:sz w:val="14"/>
          <w:szCs w:val="14"/>
        </w:rPr>
        <w:t xml:space="preserve"> </w:t>
      </w:r>
      <w:r>
        <w:rPr>
          <w:sz w:val="22"/>
          <w:szCs w:val="22"/>
        </w:rPr>
        <w:t>5,113</w:t>
      </w:r>
      <w:r>
        <w:rPr>
          <w:spacing w:val="48"/>
          <w:sz w:val="22"/>
          <w:szCs w:val="22"/>
        </w:rPr>
        <w:t xml:space="preserve"> </w:t>
      </w:r>
      <w:r>
        <w:rPr>
          <w:sz w:val="22"/>
          <w:szCs w:val="22"/>
        </w:rPr>
        <w:t>≥</w:t>
      </w:r>
      <w:r>
        <w:rPr>
          <w:spacing w:val="49"/>
          <w:sz w:val="22"/>
          <w:szCs w:val="22"/>
        </w:rPr>
        <w:t xml:space="preserve"> 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l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i</w:t>
      </w:r>
      <w:r>
        <w:rPr>
          <w:spacing w:val="47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</w:t>
      </w:r>
      <w:r>
        <w:rPr>
          <w:position w:val="-3"/>
          <w:sz w:val="14"/>
          <w:szCs w:val="14"/>
        </w:rPr>
        <w:t>tab</w:t>
      </w:r>
      <w:r>
        <w:rPr>
          <w:spacing w:val="1"/>
          <w:position w:val="-3"/>
          <w:sz w:val="14"/>
          <w:szCs w:val="14"/>
        </w:rPr>
        <w:t>e</w:t>
      </w:r>
      <w:r>
        <w:rPr>
          <w:position w:val="-3"/>
          <w:sz w:val="14"/>
          <w:szCs w:val="14"/>
        </w:rPr>
        <w:t xml:space="preserve">l </w:t>
      </w:r>
      <w:r>
        <w:rPr>
          <w:spacing w:val="28"/>
          <w:position w:val="-3"/>
          <w:sz w:val="14"/>
          <w:szCs w:val="14"/>
        </w:rPr>
        <w:t xml:space="preserve"> 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be</w:t>
      </w:r>
      <w:r>
        <w:rPr>
          <w:spacing w:val="1"/>
          <w:sz w:val="22"/>
          <w:szCs w:val="22"/>
        </w:rPr>
        <w:t>s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r</w:t>
      </w:r>
    </w:p>
    <w:p w:rsidR="001C3191" w:rsidRDefault="003372AD">
      <w:pPr>
        <w:spacing w:line="220" w:lineRule="exact"/>
        <w:ind w:left="100" w:right="3680"/>
        <w:jc w:val="both"/>
        <w:rPr>
          <w:sz w:val="22"/>
          <w:szCs w:val="22"/>
        </w:rPr>
      </w:pPr>
      <w:r>
        <w:rPr>
          <w:sz w:val="22"/>
          <w:szCs w:val="22"/>
        </w:rPr>
        <w:t>2,05.</w:t>
      </w:r>
    </w:p>
    <w:p w:rsidR="001C3191" w:rsidRDefault="003372AD">
      <w:pPr>
        <w:spacing w:before="1" w:line="240" w:lineRule="exact"/>
        <w:ind w:left="100" w:right="-35" w:firstLine="720"/>
        <w:rPr>
          <w:sz w:val="22"/>
          <w:szCs w:val="22"/>
        </w:rPr>
      </w:pPr>
      <w:r>
        <w:rPr>
          <w:spacing w:val="1"/>
          <w:sz w:val="22"/>
          <w:szCs w:val="22"/>
        </w:rPr>
        <w:t>K</w:t>
      </w:r>
      <w:r>
        <w:rPr>
          <w:sz w:val="22"/>
          <w:szCs w:val="22"/>
        </w:rPr>
        <w:t>o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un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 xml:space="preserve">i  </w:t>
      </w:r>
      <w:r>
        <w:rPr>
          <w:spacing w:val="28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upa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 xml:space="preserve">an  </w:t>
      </w:r>
      <w:r>
        <w:rPr>
          <w:spacing w:val="25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al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h  </w:t>
      </w:r>
      <w:r>
        <w:rPr>
          <w:spacing w:val="2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u e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 xml:space="preserve">en 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pe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 xml:space="preserve">ng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da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 xml:space="preserve">am 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eh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dup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n </w:t>
      </w:r>
      <w:r>
        <w:rPr>
          <w:spacing w:val="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.</w:t>
      </w:r>
    </w:p>
    <w:p w:rsidR="001C3191" w:rsidRDefault="003372AD">
      <w:pPr>
        <w:spacing w:line="240" w:lineRule="exact"/>
        <w:ind w:left="100" w:right="-30"/>
        <w:jc w:val="both"/>
        <w:rPr>
          <w:sz w:val="22"/>
          <w:szCs w:val="22"/>
        </w:rPr>
      </w:pPr>
      <w:r>
        <w:rPr>
          <w:sz w:val="22"/>
          <w:szCs w:val="22"/>
        </w:rPr>
        <w:t>Fun</w:t>
      </w:r>
      <w:r>
        <w:rPr>
          <w:spacing w:val="-3"/>
          <w:sz w:val="22"/>
          <w:szCs w:val="22"/>
        </w:rPr>
        <w:t>g</w:t>
      </w:r>
      <w:r>
        <w:rPr>
          <w:sz w:val="22"/>
          <w:szCs w:val="22"/>
        </w:rPr>
        <w:t xml:space="preserve">si </w:t>
      </w:r>
      <w:r>
        <w:rPr>
          <w:spacing w:val="28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an</w:t>
      </w:r>
      <w:r>
        <w:rPr>
          <w:spacing w:val="-2"/>
          <w:sz w:val="22"/>
          <w:szCs w:val="22"/>
        </w:rPr>
        <w:t>a</w:t>
      </w:r>
      <w:r>
        <w:rPr>
          <w:spacing w:val="3"/>
          <w:sz w:val="22"/>
          <w:szCs w:val="22"/>
        </w:rPr>
        <w:t>j</w:t>
      </w:r>
      <w:r>
        <w:rPr>
          <w:sz w:val="22"/>
          <w:szCs w:val="22"/>
        </w:rPr>
        <w:t>e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en</w:t>
      </w:r>
      <w:r>
        <w:rPr>
          <w:sz w:val="22"/>
          <w:szCs w:val="22"/>
        </w:rPr>
        <w:t xml:space="preserve"> </w:t>
      </w:r>
      <w:r>
        <w:rPr>
          <w:spacing w:val="27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 xml:space="preserve">ai </w:t>
      </w:r>
      <w:r>
        <w:rPr>
          <w:spacing w:val="26"/>
          <w:sz w:val="22"/>
          <w:szCs w:val="22"/>
        </w:rPr>
        <w:t xml:space="preserve"> </w:t>
      </w:r>
      <w:r>
        <w:rPr>
          <w:sz w:val="22"/>
          <w:szCs w:val="22"/>
        </w:rPr>
        <w:t>da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 xml:space="preserve">i </w:t>
      </w:r>
      <w:r>
        <w:rPr>
          <w:spacing w:val="25"/>
          <w:sz w:val="22"/>
          <w:szCs w:val="22"/>
        </w:rPr>
        <w:t xml:space="preserve"> </w:t>
      </w:r>
      <w:r>
        <w:rPr>
          <w:sz w:val="22"/>
          <w:szCs w:val="22"/>
        </w:rPr>
        <w:t>pe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enc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naa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,</w:t>
      </w:r>
    </w:p>
    <w:p w:rsidR="001C3191" w:rsidRDefault="003372AD">
      <w:pPr>
        <w:spacing w:before="5" w:line="240" w:lineRule="exact"/>
        <w:ind w:left="100" w:right="-36"/>
        <w:jc w:val="both"/>
        <w:rPr>
          <w:sz w:val="22"/>
          <w:szCs w:val="22"/>
        </w:rPr>
      </w:pPr>
      <w:r>
        <w:rPr>
          <w:sz w:val="22"/>
          <w:szCs w:val="22"/>
        </w:rPr>
        <w:t>pen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n, pen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han s</w:t>
      </w:r>
      <w:r>
        <w:rPr>
          <w:spacing w:val="1"/>
          <w:sz w:val="22"/>
          <w:szCs w:val="22"/>
        </w:rPr>
        <w:t>a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pai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den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an pen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awasan  s</w:t>
      </w:r>
      <w:r>
        <w:rPr>
          <w:spacing w:val="1"/>
          <w:sz w:val="22"/>
          <w:szCs w:val="22"/>
        </w:rPr>
        <w:t>e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ua</w:t>
      </w:r>
      <w:r>
        <w:rPr>
          <w:spacing w:val="-2"/>
          <w:sz w:val="22"/>
          <w:szCs w:val="22"/>
        </w:rPr>
        <w:t>ny</w:t>
      </w:r>
      <w:r>
        <w:rPr>
          <w:sz w:val="22"/>
          <w:szCs w:val="22"/>
        </w:rPr>
        <w:t xml:space="preserve">a </w:t>
      </w:r>
      <w:r>
        <w:rPr>
          <w:spacing w:val="2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li</w:t>
      </w:r>
      <w:r>
        <w:rPr>
          <w:sz w:val="22"/>
          <w:szCs w:val="22"/>
        </w:rPr>
        <w:t>ba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 xml:space="preserve">an </w:t>
      </w:r>
      <w:r>
        <w:rPr>
          <w:spacing w:val="-2"/>
          <w:sz w:val="22"/>
          <w:szCs w:val="22"/>
        </w:rPr>
        <w:t>k</w:t>
      </w:r>
      <w:r>
        <w:rPr>
          <w:spacing w:val="2"/>
          <w:sz w:val="22"/>
          <w:szCs w:val="22"/>
        </w:rPr>
        <w:t>o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un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si</w:t>
      </w:r>
      <w:r>
        <w:rPr>
          <w:sz w:val="22"/>
          <w:szCs w:val="22"/>
        </w:rPr>
        <w:t>.</w:t>
      </w:r>
    </w:p>
    <w:p w:rsidR="001C3191" w:rsidRDefault="003372AD">
      <w:pPr>
        <w:spacing w:line="240" w:lineRule="exact"/>
        <w:ind w:left="820" w:right="-56"/>
        <w:rPr>
          <w:sz w:val="22"/>
          <w:szCs w:val="22"/>
        </w:rPr>
      </w:pPr>
      <w:r>
        <w:rPr>
          <w:spacing w:val="-1"/>
          <w:sz w:val="22"/>
          <w:szCs w:val="22"/>
        </w:rPr>
        <w:t>H</w:t>
      </w:r>
      <w:r>
        <w:rPr>
          <w:sz w:val="22"/>
          <w:szCs w:val="22"/>
        </w:rPr>
        <w:t xml:space="preserve">al  </w:t>
      </w:r>
      <w:r>
        <w:rPr>
          <w:spacing w:val="4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 xml:space="preserve">ni  </w:t>
      </w:r>
      <w:r>
        <w:rPr>
          <w:spacing w:val="45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 xml:space="preserve">an  </w:t>
      </w:r>
      <w:r>
        <w:rPr>
          <w:spacing w:val="46"/>
          <w:sz w:val="22"/>
          <w:szCs w:val="22"/>
        </w:rPr>
        <w:t xml:space="preserve"> </w:t>
      </w:r>
      <w:r>
        <w:rPr>
          <w:sz w:val="22"/>
          <w:szCs w:val="22"/>
        </w:rPr>
        <w:t>den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an  </w:t>
      </w:r>
      <w:r>
        <w:rPr>
          <w:spacing w:val="46"/>
          <w:sz w:val="22"/>
          <w:szCs w:val="22"/>
        </w:rPr>
        <w:t xml:space="preserve"> </w:t>
      </w:r>
      <w:r>
        <w:rPr>
          <w:sz w:val="22"/>
          <w:szCs w:val="22"/>
        </w:rPr>
        <w:t>penda</w:t>
      </w:r>
      <w:r>
        <w:rPr>
          <w:spacing w:val="-2"/>
          <w:sz w:val="22"/>
          <w:szCs w:val="22"/>
        </w:rPr>
        <w:t>pa</w:t>
      </w:r>
      <w:r>
        <w:rPr>
          <w:sz w:val="22"/>
          <w:szCs w:val="22"/>
        </w:rPr>
        <w:t>t</w:t>
      </w:r>
    </w:p>
    <w:p w:rsidR="001C3191" w:rsidRDefault="003372AD">
      <w:pPr>
        <w:spacing w:line="240" w:lineRule="exact"/>
        <w:ind w:left="100" w:right="-34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H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 xml:space="preserve">and,  </w:t>
      </w:r>
      <w:r>
        <w:rPr>
          <w:spacing w:val="41"/>
          <w:sz w:val="22"/>
          <w:szCs w:val="22"/>
        </w:rPr>
        <w:t xml:space="preserve"> </w:t>
      </w:r>
      <w:r>
        <w:rPr>
          <w:sz w:val="22"/>
          <w:szCs w:val="22"/>
        </w:rPr>
        <w:t xml:space="preserve">dkk  </w:t>
      </w:r>
      <w:r>
        <w:rPr>
          <w:spacing w:val="3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(</w:t>
      </w:r>
      <w:r>
        <w:rPr>
          <w:sz w:val="22"/>
          <w:szCs w:val="22"/>
        </w:rPr>
        <w:t>da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 xml:space="preserve">am  </w:t>
      </w:r>
      <w:r>
        <w:rPr>
          <w:spacing w:val="4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swan</w:t>
      </w:r>
      <w:r>
        <w:rPr>
          <w:spacing w:val="-3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,  </w:t>
      </w:r>
      <w:r>
        <w:rPr>
          <w:spacing w:val="41"/>
          <w:sz w:val="22"/>
          <w:szCs w:val="22"/>
        </w:rPr>
        <w:t xml:space="preserve"> </w:t>
      </w:r>
      <w:r>
        <w:rPr>
          <w:sz w:val="22"/>
          <w:szCs w:val="22"/>
        </w:rPr>
        <w:t>200</w:t>
      </w:r>
      <w:r>
        <w:rPr>
          <w:spacing w:val="-2"/>
          <w:sz w:val="22"/>
          <w:szCs w:val="22"/>
        </w:rPr>
        <w:t>9</w:t>
      </w:r>
      <w:r>
        <w:rPr>
          <w:spacing w:val="1"/>
          <w:sz w:val="22"/>
          <w:szCs w:val="22"/>
        </w:rPr>
        <w:t>:</w:t>
      </w:r>
      <w:r>
        <w:rPr>
          <w:spacing w:val="-2"/>
          <w:sz w:val="22"/>
          <w:szCs w:val="22"/>
        </w:rPr>
        <w:t>1</w:t>
      </w:r>
      <w:r>
        <w:rPr>
          <w:sz w:val="22"/>
          <w:szCs w:val="22"/>
        </w:rPr>
        <w:t>)</w:t>
      </w:r>
    </w:p>
    <w:p w:rsidR="001C3191" w:rsidRDefault="003372AD">
      <w:pPr>
        <w:spacing w:before="1"/>
        <w:ind w:left="100" w:right="-36"/>
        <w:jc w:val="both"/>
        <w:rPr>
          <w:sz w:val="22"/>
          <w:szCs w:val="22"/>
        </w:rPr>
      </w:pPr>
      <w:r>
        <w:rPr>
          <w:spacing w:val="-2"/>
          <w:sz w:val="22"/>
          <w:szCs w:val="22"/>
        </w:rPr>
        <w:t>k</w:t>
      </w:r>
      <w:r>
        <w:rPr>
          <w:spacing w:val="2"/>
          <w:sz w:val="22"/>
          <w:szCs w:val="22"/>
        </w:rPr>
        <w:t>o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un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upa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su</w:t>
      </w:r>
      <w:r>
        <w:rPr>
          <w:spacing w:val="1"/>
          <w:sz w:val="22"/>
          <w:szCs w:val="22"/>
        </w:rPr>
        <w:t>at</w:t>
      </w:r>
      <w:r>
        <w:rPr>
          <w:sz w:val="22"/>
          <w:szCs w:val="22"/>
        </w:rPr>
        <w:t>u p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a 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o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 xml:space="preserve">ang </w:t>
      </w:r>
      <w:r>
        <w:rPr>
          <w:spacing w:val="1"/>
          <w:sz w:val="22"/>
          <w:szCs w:val="22"/>
        </w:rPr>
        <w:t>(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o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un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r</w:t>
      </w:r>
      <w:r>
        <w:rPr>
          <w:sz w:val="22"/>
          <w:szCs w:val="22"/>
        </w:rPr>
        <w:t>)</w:t>
      </w:r>
      <w:r>
        <w:rPr>
          <w:spacing w:val="2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</w:t>
      </w:r>
      <w:r>
        <w:rPr>
          <w:spacing w:val="-2"/>
          <w:sz w:val="22"/>
          <w:szCs w:val="22"/>
        </w:rPr>
        <w:t>y</w:t>
      </w:r>
      <w:r>
        <w:rPr>
          <w:spacing w:val="3"/>
          <w:sz w:val="22"/>
          <w:szCs w:val="22"/>
        </w:rPr>
        <w:t>a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pa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 s</w:t>
      </w:r>
      <w:r>
        <w:rPr>
          <w:spacing w:val="1"/>
          <w:sz w:val="22"/>
          <w:szCs w:val="22"/>
        </w:rPr>
        <w:t>ti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us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(</w:t>
      </w:r>
      <w:r>
        <w:rPr>
          <w:sz w:val="22"/>
          <w:szCs w:val="22"/>
        </w:rPr>
        <w:t>b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an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am ben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uk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-k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a) den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an 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u</w:t>
      </w:r>
      <w:r>
        <w:rPr>
          <w:spacing w:val="3"/>
          <w:sz w:val="22"/>
          <w:szCs w:val="22"/>
        </w:rPr>
        <w:t>j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 xml:space="preserve">an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ubah 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au </w:t>
      </w:r>
      <w:r>
        <w:rPr>
          <w:spacing w:val="-4"/>
          <w:sz w:val="22"/>
          <w:szCs w:val="22"/>
        </w:rPr>
        <w:t>m</w:t>
      </w:r>
      <w:r>
        <w:rPr>
          <w:spacing w:val="3"/>
          <w:sz w:val="22"/>
          <w:szCs w:val="22"/>
        </w:rPr>
        <w:t>e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ben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uk p</w:t>
      </w:r>
      <w:r>
        <w:rPr>
          <w:spacing w:val="1"/>
          <w:sz w:val="22"/>
          <w:szCs w:val="22"/>
        </w:rPr>
        <w:t>r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u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r</w:t>
      </w:r>
      <w:r>
        <w:rPr>
          <w:sz w:val="22"/>
          <w:szCs w:val="22"/>
        </w:rPr>
        <w:t>an</w:t>
      </w:r>
      <w:r>
        <w:rPr>
          <w:spacing w:val="1"/>
          <w:sz w:val="22"/>
          <w:szCs w:val="22"/>
        </w:rPr>
        <w:t>g</w:t>
      </w:r>
      <w:r>
        <w:rPr>
          <w:spacing w:val="-4"/>
          <w:sz w:val="22"/>
          <w:szCs w:val="22"/>
        </w:rPr>
        <w:t>-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 xml:space="preserve">ang </w:t>
      </w:r>
      <w:r>
        <w:rPr>
          <w:spacing w:val="1"/>
          <w:sz w:val="22"/>
          <w:szCs w:val="22"/>
        </w:rPr>
        <w:t>l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(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ha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pacing w:val="1"/>
          <w:sz w:val="22"/>
          <w:szCs w:val="22"/>
        </w:rPr>
        <w:t>)</w:t>
      </w:r>
      <w:r>
        <w:rPr>
          <w:sz w:val="22"/>
          <w:szCs w:val="22"/>
        </w:rPr>
        <w:t>. Se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j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</w:t>
      </w:r>
      <w:r>
        <w:rPr>
          <w:spacing w:val="2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enu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ut</w:t>
      </w:r>
      <w:r>
        <w:rPr>
          <w:spacing w:val="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S</w:t>
      </w:r>
      <w:r>
        <w:rPr>
          <w:sz w:val="22"/>
          <w:szCs w:val="22"/>
        </w:rPr>
        <w:t>op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ah </w:t>
      </w:r>
      <w:r>
        <w:rPr>
          <w:spacing w:val="1"/>
          <w:sz w:val="22"/>
          <w:szCs w:val="22"/>
        </w:rPr>
        <w:t>(</w:t>
      </w:r>
      <w:r>
        <w:rPr>
          <w:sz w:val="22"/>
          <w:szCs w:val="22"/>
        </w:rPr>
        <w:t>200</w:t>
      </w:r>
      <w:r>
        <w:rPr>
          <w:spacing w:val="-2"/>
          <w:sz w:val="22"/>
          <w:szCs w:val="22"/>
        </w:rPr>
        <w:t>8</w:t>
      </w:r>
      <w:r>
        <w:rPr>
          <w:spacing w:val="1"/>
          <w:sz w:val="22"/>
          <w:szCs w:val="22"/>
        </w:rPr>
        <w:t>:</w:t>
      </w:r>
      <w:r>
        <w:rPr>
          <w:sz w:val="22"/>
          <w:szCs w:val="22"/>
        </w:rPr>
        <w:t>14</w:t>
      </w:r>
      <w:r>
        <w:rPr>
          <w:spacing w:val="-2"/>
          <w:sz w:val="22"/>
          <w:szCs w:val="22"/>
        </w:rPr>
        <w:t>1</w:t>
      </w:r>
      <w:r>
        <w:rPr>
          <w:sz w:val="22"/>
          <w:szCs w:val="22"/>
        </w:rPr>
        <w:t xml:space="preserve">) </w:t>
      </w:r>
      <w:r>
        <w:rPr>
          <w:spacing w:val="-2"/>
          <w:sz w:val="22"/>
          <w:szCs w:val="22"/>
        </w:rPr>
        <w:t>k</w:t>
      </w:r>
      <w:r>
        <w:rPr>
          <w:spacing w:val="2"/>
          <w:sz w:val="22"/>
          <w:szCs w:val="22"/>
        </w:rPr>
        <w:t>o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un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 xml:space="preserve">i 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f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>i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  s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b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ai pen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pa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an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au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 xml:space="preserve">an 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f</w:t>
      </w:r>
      <w:r>
        <w:rPr>
          <w:spacing w:val="-2"/>
          <w:sz w:val="22"/>
          <w:szCs w:val="22"/>
        </w:rPr>
        <w:t>o</w:t>
      </w:r>
      <w:r>
        <w:rPr>
          <w:spacing w:val="1"/>
          <w:sz w:val="22"/>
          <w:szCs w:val="22"/>
        </w:rPr>
        <w:t>r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ar</w:t>
      </w:r>
      <w:r>
        <w:rPr>
          <w:sz w:val="22"/>
          <w:szCs w:val="22"/>
        </w:rPr>
        <w:t>i pen</w:t>
      </w:r>
      <w:r>
        <w:rPr>
          <w:spacing w:val="-2"/>
          <w:sz w:val="22"/>
          <w:szCs w:val="22"/>
        </w:rPr>
        <w:t>g</w:t>
      </w:r>
      <w:r>
        <w:rPr>
          <w:spacing w:val="1"/>
          <w:sz w:val="22"/>
          <w:szCs w:val="22"/>
        </w:rPr>
        <w:t>iri</w:t>
      </w:r>
      <w:r>
        <w:rPr>
          <w:sz w:val="22"/>
          <w:szCs w:val="22"/>
        </w:rPr>
        <w:t xml:space="preserve">m  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epada</w:t>
      </w:r>
      <w:r>
        <w:rPr>
          <w:spacing w:val="29"/>
          <w:sz w:val="22"/>
          <w:szCs w:val="22"/>
        </w:rPr>
        <w:t xml:space="preserve"> </w:t>
      </w:r>
      <w:r>
        <w:rPr>
          <w:sz w:val="22"/>
          <w:szCs w:val="22"/>
        </w:rPr>
        <w:t>pen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ri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a,</w:t>
      </w:r>
      <w:r>
        <w:rPr>
          <w:spacing w:val="29"/>
          <w:sz w:val="22"/>
          <w:szCs w:val="22"/>
        </w:rPr>
        <w:t xml:space="preserve"> </w:t>
      </w:r>
      <w:r>
        <w:rPr>
          <w:sz w:val="22"/>
          <w:szCs w:val="22"/>
        </w:rPr>
        <w:t>ba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k</w:t>
      </w:r>
      <w:r>
        <w:rPr>
          <w:spacing w:val="26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a</w:t>
      </w:r>
      <w:r>
        <w:rPr>
          <w:spacing w:val="2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l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n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aupun</w:t>
      </w:r>
      <w:r>
        <w:rPr>
          <w:spacing w:val="3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eng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una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 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at</w:t>
      </w:r>
      <w:r>
        <w:rPr>
          <w:spacing w:val="-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pacing w:val="2"/>
          <w:sz w:val="22"/>
          <w:szCs w:val="22"/>
        </w:rPr>
        <w:t>o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un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si</w:t>
      </w:r>
      <w:r>
        <w:rPr>
          <w:sz w:val="22"/>
          <w:szCs w:val="22"/>
        </w:rPr>
        <w:t>.</w:t>
      </w:r>
    </w:p>
    <w:p w:rsidR="001C3191" w:rsidRDefault="001C3191">
      <w:pPr>
        <w:spacing w:before="18" w:line="240" w:lineRule="exact"/>
        <w:rPr>
          <w:sz w:val="24"/>
          <w:szCs w:val="24"/>
        </w:rPr>
      </w:pPr>
    </w:p>
    <w:p w:rsidR="001C3191" w:rsidRDefault="003372AD">
      <w:pPr>
        <w:ind w:left="460" w:right="-38" w:hanging="360"/>
        <w:jc w:val="both"/>
        <w:rPr>
          <w:sz w:val="22"/>
          <w:szCs w:val="22"/>
        </w:rPr>
      </w:pPr>
      <w:r>
        <w:rPr>
          <w:b/>
          <w:sz w:val="22"/>
          <w:szCs w:val="22"/>
        </w:rPr>
        <w:t xml:space="preserve">3. </w:t>
      </w:r>
      <w:r>
        <w:rPr>
          <w:b/>
          <w:spacing w:val="10"/>
          <w:sz w:val="22"/>
          <w:szCs w:val="22"/>
        </w:rPr>
        <w:t xml:space="preserve"> </w:t>
      </w:r>
      <w:r>
        <w:rPr>
          <w:b/>
          <w:spacing w:val="2"/>
          <w:sz w:val="22"/>
          <w:szCs w:val="22"/>
        </w:rPr>
        <w:t>P</w:t>
      </w:r>
      <w:r>
        <w:rPr>
          <w:b/>
          <w:sz w:val="22"/>
          <w:szCs w:val="22"/>
        </w:rPr>
        <w:t>en</w:t>
      </w:r>
      <w:r>
        <w:rPr>
          <w:b/>
          <w:spacing w:val="-2"/>
          <w:sz w:val="22"/>
          <w:szCs w:val="22"/>
        </w:rPr>
        <w:t>g</w:t>
      </w:r>
      <w:r>
        <w:rPr>
          <w:b/>
          <w:sz w:val="22"/>
          <w:szCs w:val="22"/>
        </w:rPr>
        <w:t>aruh Mo</w:t>
      </w:r>
      <w:r>
        <w:rPr>
          <w:b/>
          <w:spacing w:val="-1"/>
          <w:sz w:val="22"/>
          <w:szCs w:val="22"/>
        </w:rPr>
        <w:t>t</w:t>
      </w:r>
      <w:r>
        <w:rPr>
          <w:b/>
          <w:spacing w:val="1"/>
          <w:sz w:val="22"/>
          <w:szCs w:val="22"/>
        </w:rPr>
        <w:t>i</w:t>
      </w:r>
      <w:r>
        <w:rPr>
          <w:b/>
          <w:sz w:val="22"/>
          <w:szCs w:val="22"/>
        </w:rPr>
        <w:t>va</w:t>
      </w:r>
      <w:r>
        <w:rPr>
          <w:b/>
          <w:spacing w:val="-2"/>
          <w:sz w:val="22"/>
          <w:szCs w:val="22"/>
        </w:rPr>
        <w:t>s</w:t>
      </w:r>
      <w:r>
        <w:rPr>
          <w:b/>
          <w:sz w:val="22"/>
          <w:szCs w:val="22"/>
        </w:rPr>
        <w:t>i</w:t>
      </w:r>
      <w:r>
        <w:rPr>
          <w:b/>
          <w:spacing w:val="4"/>
          <w:sz w:val="22"/>
          <w:szCs w:val="22"/>
        </w:rPr>
        <w:t xml:space="preserve"> </w:t>
      </w:r>
      <w:r>
        <w:rPr>
          <w:b/>
          <w:sz w:val="22"/>
          <w:szCs w:val="22"/>
        </w:rPr>
        <w:t>Te</w:t>
      </w:r>
      <w:r>
        <w:rPr>
          <w:b/>
          <w:spacing w:val="-2"/>
          <w:sz w:val="22"/>
          <w:szCs w:val="22"/>
        </w:rPr>
        <w:t>r</w:t>
      </w:r>
      <w:r>
        <w:rPr>
          <w:b/>
          <w:sz w:val="22"/>
          <w:szCs w:val="22"/>
        </w:rPr>
        <w:t>ha</w:t>
      </w:r>
      <w:r>
        <w:rPr>
          <w:b/>
          <w:spacing w:val="-1"/>
          <w:sz w:val="22"/>
          <w:szCs w:val="22"/>
        </w:rPr>
        <w:t>d</w:t>
      </w:r>
      <w:r>
        <w:rPr>
          <w:b/>
          <w:sz w:val="22"/>
          <w:szCs w:val="22"/>
        </w:rPr>
        <w:t>ap</w:t>
      </w:r>
      <w:r>
        <w:rPr>
          <w:b/>
          <w:spacing w:val="3"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K</w:t>
      </w:r>
      <w:r>
        <w:rPr>
          <w:b/>
          <w:spacing w:val="1"/>
          <w:sz w:val="22"/>
          <w:szCs w:val="22"/>
        </w:rPr>
        <w:t>i</w:t>
      </w:r>
      <w:r>
        <w:rPr>
          <w:b/>
          <w:sz w:val="22"/>
          <w:szCs w:val="22"/>
        </w:rPr>
        <w:t>ne</w:t>
      </w:r>
      <w:r>
        <w:rPr>
          <w:b/>
          <w:spacing w:val="-2"/>
          <w:sz w:val="22"/>
          <w:szCs w:val="22"/>
        </w:rPr>
        <w:t>rj</w:t>
      </w:r>
      <w:r>
        <w:rPr>
          <w:b/>
          <w:sz w:val="22"/>
          <w:szCs w:val="22"/>
        </w:rPr>
        <w:t xml:space="preserve">a </w:t>
      </w:r>
      <w:r>
        <w:rPr>
          <w:b/>
          <w:spacing w:val="1"/>
          <w:sz w:val="22"/>
          <w:szCs w:val="22"/>
        </w:rPr>
        <w:t>K</w:t>
      </w:r>
      <w:r>
        <w:rPr>
          <w:b/>
          <w:sz w:val="22"/>
          <w:szCs w:val="22"/>
        </w:rPr>
        <w:t>ary</w:t>
      </w:r>
      <w:r>
        <w:rPr>
          <w:b/>
          <w:spacing w:val="-2"/>
          <w:sz w:val="22"/>
          <w:szCs w:val="22"/>
        </w:rPr>
        <w:t>a</w:t>
      </w:r>
      <w:r>
        <w:rPr>
          <w:b/>
          <w:spacing w:val="1"/>
          <w:sz w:val="22"/>
          <w:szCs w:val="22"/>
        </w:rPr>
        <w:t>w</w:t>
      </w:r>
      <w:r>
        <w:rPr>
          <w:b/>
          <w:sz w:val="22"/>
          <w:szCs w:val="22"/>
        </w:rPr>
        <w:t xml:space="preserve">an </w:t>
      </w:r>
      <w:r>
        <w:rPr>
          <w:b/>
          <w:spacing w:val="2"/>
          <w:sz w:val="22"/>
          <w:szCs w:val="22"/>
        </w:rPr>
        <w:t xml:space="preserve"> </w:t>
      </w:r>
      <w:r>
        <w:rPr>
          <w:b/>
          <w:spacing w:val="-3"/>
          <w:sz w:val="22"/>
          <w:szCs w:val="22"/>
        </w:rPr>
        <w:t>d</w:t>
      </w:r>
      <w:r>
        <w:rPr>
          <w:b/>
          <w:sz w:val="22"/>
          <w:szCs w:val="22"/>
        </w:rPr>
        <w:t xml:space="preserve">i </w:t>
      </w:r>
      <w:r>
        <w:rPr>
          <w:b/>
          <w:spacing w:val="3"/>
          <w:sz w:val="22"/>
          <w:szCs w:val="22"/>
        </w:rPr>
        <w:t xml:space="preserve"> </w:t>
      </w:r>
      <w:r>
        <w:rPr>
          <w:b/>
          <w:spacing w:val="2"/>
          <w:sz w:val="22"/>
          <w:szCs w:val="22"/>
        </w:rPr>
        <w:t>P</w:t>
      </w:r>
      <w:r>
        <w:rPr>
          <w:b/>
          <w:spacing w:val="-1"/>
          <w:sz w:val="22"/>
          <w:szCs w:val="22"/>
        </w:rPr>
        <w:t>T</w:t>
      </w:r>
      <w:r>
        <w:rPr>
          <w:b/>
          <w:sz w:val="22"/>
          <w:szCs w:val="22"/>
        </w:rPr>
        <w:t xml:space="preserve">. </w:t>
      </w:r>
      <w:r>
        <w:rPr>
          <w:b/>
          <w:spacing w:val="2"/>
          <w:sz w:val="22"/>
          <w:szCs w:val="22"/>
        </w:rPr>
        <w:t xml:space="preserve"> </w:t>
      </w:r>
      <w:r>
        <w:rPr>
          <w:b/>
          <w:spacing w:val="-2"/>
          <w:sz w:val="22"/>
          <w:szCs w:val="22"/>
        </w:rPr>
        <w:t>I</w:t>
      </w:r>
      <w:r>
        <w:rPr>
          <w:b/>
          <w:sz w:val="22"/>
          <w:szCs w:val="22"/>
        </w:rPr>
        <w:t>nt</w:t>
      </w:r>
      <w:r>
        <w:rPr>
          <w:b/>
          <w:spacing w:val="1"/>
          <w:sz w:val="22"/>
          <w:szCs w:val="22"/>
        </w:rPr>
        <w:t>r</w:t>
      </w:r>
      <w:r>
        <w:rPr>
          <w:b/>
          <w:sz w:val="22"/>
          <w:szCs w:val="22"/>
        </w:rPr>
        <w:t xml:space="preserve">aco  </w:t>
      </w:r>
      <w:r>
        <w:rPr>
          <w:b/>
          <w:spacing w:val="2"/>
          <w:sz w:val="22"/>
          <w:szCs w:val="22"/>
        </w:rPr>
        <w:t>P</w:t>
      </w:r>
      <w:r>
        <w:rPr>
          <w:b/>
          <w:sz w:val="22"/>
          <w:szCs w:val="22"/>
        </w:rPr>
        <w:t>e</w:t>
      </w:r>
      <w:r>
        <w:rPr>
          <w:b/>
          <w:spacing w:val="-2"/>
          <w:sz w:val="22"/>
          <w:szCs w:val="22"/>
        </w:rPr>
        <w:t>nt</w:t>
      </w:r>
      <w:r>
        <w:rPr>
          <w:b/>
          <w:sz w:val="22"/>
          <w:szCs w:val="22"/>
        </w:rPr>
        <w:t>a Waha</w:t>
      </w:r>
      <w:r>
        <w:rPr>
          <w:b/>
          <w:spacing w:val="-1"/>
          <w:sz w:val="22"/>
          <w:szCs w:val="22"/>
        </w:rPr>
        <w:t>n</w:t>
      </w:r>
      <w:r>
        <w:rPr>
          <w:b/>
          <w:sz w:val="22"/>
          <w:szCs w:val="22"/>
        </w:rPr>
        <w:t>a</w:t>
      </w:r>
      <w:r>
        <w:rPr>
          <w:b/>
          <w:spacing w:val="-2"/>
          <w:sz w:val="22"/>
          <w:szCs w:val="22"/>
        </w:rPr>
        <w:t xml:space="preserve"> </w:t>
      </w:r>
      <w:r>
        <w:rPr>
          <w:b/>
          <w:spacing w:val="2"/>
          <w:sz w:val="22"/>
          <w:szCs w:val="22"/>
        </w:rPr>
        <w:t>P</w:t>
      </w:r>
      <w:r>
        <w:rPr>
          <w:b/>
          <w:spacing w:val="-2"/>
          <w:sz w:val="22"/>
          <w:szCs w:val="22"/>
        </w:rPr>
        <w:t>a</w:t>
      </w:r>
      <w:r>
        <w:rPr>
          <w:b/>
          <w:spacing w:val="1"/>
          <w:sz w:val="22"/>
          <w:szCs w:val="22"/>
        </w:rPr>
        <w:t>l</w:t>
      </w:r>
      <w:r>
        <w:rPr>
          <w:b/>
          <w:spacing w:val="-2"/>
          <w:sz w:val="22"/>
          <w:szCs w:val="22"/>
        </w:rPr>
        <w:t>e</w:t>
      </w:r>
      <w:r>
        <w:rPr>
          <w:b/>
          <w:spacing w:val="1"/>
          <w:sz w:val="22"/>
          <w:szCs w:val="22"/>
        </w:rPr>
        <w:t>m</w:t>
      </w:r>
      <w:r>
        <w:rPr>
          <w:b/>
          <w:sz w:val="22"/>
          <w:szCs w:val="22"/>
        </w:rPr>
        <w:t>ba</w:t>
      </w:r>
      <w:r>
        <w:rPr>
          <w:b/>
          <w:spacing w:val="-1"/>
          <w:sz w:val="22"/>
          <w:szCs w:val="22"/>
        </w:rPr>
        <w:t>n</w:t>
      </w:r>
      <w:r>
        <w:rPr>
          <w:b/>
          <w:sz w:val="22"/>
          <w:szCs w:val="22"/>
        </w:rPr>
        <w:t>g</w:t>
      </w:r>
    </w:p>
    <w:p w:rsidR="001C3191" w:rsidRDefault="003372AD">
      <w:pPr>
        <w:spacing w:line="240" w:lineRule="exact"/>
        <w:ind w:left="820" w:right="-53"/>
        <w:rPr>
          <w:sz w:val="22"/>
          <w:szCs w:val="22"/>
        </w:rPr>
      </w:pPr>
      <w:r>
        <w:rPr>
          <w:spacing w:val="-1"/>
          <w:sz w:val="22"/>
          <w:szCs w:val="22"/>
        </w:rPr>
        <w:t>H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si</w:t>
      </w:r>
      <w:r>
        <w:rPr>
          <w:sz w:val="22"/>
          <w:szCs w:val="22"/>
        </w:rPr>
        <w:t xml:space="preserve">l </w:t>
      </w:r>
      <w:r>
        <w:rPr>
          <w:spacing w:val="5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 xml:space="preserve">i  </w:t>
      </w:r>
      <w:r>
        <w:rPr>
          <w:spacing w:val="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enu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kk</w:t>
      </w:r>
      <w:r>
        <w:rPr>
          <w:sz w:val="22"/>
          <w:szCs w:val="22"/>
        </w:rPr>
        <w:t xml:space="preserve">an  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 xml:space="preserve">bahwa  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da</w:t>
      </w:r>
    </w:p>
    <w:p w:rsidR="001C3191" w:rsidRDefault="003372AD">
      <w:pPr>
        <w:spacing w:before="1"/>
        <w:ind w:left="100" w:right="-36"/>
        <w:jc w:val="both"/>
        <w:rPr>
          <w:sz w:val="22"/>
          <w:szCs w:val="22"/>
        </w:rPr>
      </w:pPr>
      <w:r>
        <w:rPr>
          <w:sz w:val="22"/>
          <w:szCs w:val="22"/>
        </w:rPr>
        <w:t>pen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uh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ang s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ifi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an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</w:t>
      </w:r>
      <w:r>
        <w:rPr>
          <w:spacing w:val="3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ti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 xml:space="preserve">i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 xml:space="preserve">adap   </w:t>
      </w:r>
      <w:r>
        <w:rPr>
          <w:spacing w:val="-2"/>
          <w:sz w:val="22"/>
          <w:szCs w:val="22"/>
        </w:rPr>
        <w:t>k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 xml:space="preserve">a  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aw</w:t>
      </w:r>
      <w:r>
        <w:rPr>
          <w:spacing w:val="-3"/>
          <w:sz w:val="22"/>
          <w:szCs w:val="22"/>
        </w:rPr>
        <w:t>a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 xml:space="preserve">.  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H</w:t>
      </w:r>
      <w:r>
        <w:rPr>
          <w:sz w:val="22"/>
          <w:szCs w:val="22"/>
        </w:rPr>
        <w:t xml:space="preserve">al  </w:t>
      </w:r>
      <w:r>
        <w:rPr>
          <w:spacing w:val="1"/>
          <w:sz w:val="22"/>
          <w:szCs w:val="22"/>
        </w:rPr>
        <w:t xml:space="preserve"> 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 xml:space="preserve">i 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t d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l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h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t  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b</w:t>
      </w:r>
      <w:r>
        <w:rPr>
          <w:sz w:val="22"/>
          <w:szCs w:val="22"/>
        </w:rPr>
        <w:t xml:space="preserve">ahwa </w:t>
      </w:r>
      <w:r>
        <w:rPr>
          <w:spacing w:val="53"/>
          <w:sz w:val="22"/>
          <w:szCs w:val="22"/>
        </w:rPr>
        <w:t xml:space="preserve"> 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l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i  </w:t>
      </w:r>
      <w:r>
        <w:rPr>
          <w:spacing w:val="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.   t </w:t>
      </w:r>
      <w:r>
        <w:rPr>
          <w:spacing w:val="54"/>
          <w:sz w:val="22"/>
          <w:szCs w:val="22"/>
        </w:rPr>
        <w:t xml:space="preserve"> </w:t>
      </w:r>
      <w:r>
        <w:rPr>
          <w:sz w:val="22"/>
          <w:szCs w:val="22"/>
        </w:rPr>
        <w:t xml:space="preserve">0,000 </w:t>
      </w:r>
      <w:r>
        <w:rPr>
          <w:spacing w:val="53"/>
          <w:sz w:val="22"/>
          <w:szCs w:val="22"/>
        </w:rPr>
        <w:t xml:space="preserve"> </w:t>
      </w:r>
      <w:r>
        <w:rPr>
          <w:sz w:val="22"/>
          <w:szCs w:val="22"/>
        </w:rPr>
        <w:t xml:space="preserve">&lt; </w:t>
      </w:r>
      <w:r>
        <w:rPr>
          <w:spacing w:val="53"/>
          <w:sz w:val="22"/>
          <w:szCs w:val="22"/>
        </w:rPr>
        <w:t xml:space="preserve"> </w:t>
      </w:r>
      <w:r>
        <w:rPr>
          <w:sz w:val="22"/>
          <w:szCs w:val="22"/>
        </w:rPr>
        <w:t>0,0</w:t>
      </w:r>
      <w:r>
        <w:rPr>
          <w:spacing w:val="-2"/>
          <w:sz w:val="22"/>
          <w:szCs w:val="22"/>
        </w:rPr>
        <w:t>5</w:t>
      </w:r>
      <w:r>
        <w:rPr>
          <w:sz w:val="22"/>
          <w:szCs w:val="22"/>
        </w:rPr>
        <w:t>; h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o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1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H</w:t>
      </w:r>
      <w:r>
        <w:rPr>
          <w:sz w:val="22"/>
          <w:szCs w:val="22"/>
        </w:rPr>
        <w:t>o</w:t>
      </w:r>
      <w:r>
        <w:rPr>
          <w:spacing w:val="1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ak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dan</w:t>
      </w:r>
      <w:r>
        <w:rPr>
          <w:spacing w:val="12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H</w:t>
      </w:r>
      <w:r>
        <w:rPr>
          <w:sz w:val="22"/>
          <w:szCs w:val="22"/>
        </w:rPr>
        <w:t>a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i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a.</w:t>
      </w:r>
      <w:r>
        <w:rPr>
          <w:spacing w:val="1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</w:t>
      </w:r>
      <w:r>
        <w:rPr>
          <w:spacing w:val="1"/>
          <w:sz w:val="22"/>
          <w:szCs w:val="22"/>
        </w:rPr>
        <w:t>rt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a,</w:t>
      </w:r>
    </w:p>
    <w:p w:rsidR="001C3191" w:rsidRDefault="003372AD">
      <w:pPr>
        <w:spacing w:before="73"/>
        <w:ind w:right="79"/>
        <w:jc w:val="both"/>
        <w:rPr>
          <w:sz w:val="22"/>
          <w:szCs w:val="22"/>
        </w:rPr>
      </w:pPr>
      <w:r>
        <w:br w:type="column"/>
      </w:r>
      <w:r>
        <w:rPr>
          <w:sz w:val="22"/>
          <w:szCs w:val="22"/>
        </w:rPr>
        <w:lastRenderedPageBreak/>
        <w:t>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c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ti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be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pen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 xml:space="preserve">uh </w:t>
      </w:r>
      <w:r>
        <w:rPr>
          <w:spacing w:val="2"/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ifi</w:t>
      </w:r>
      <w:r>
        <w:rPr>
          <w:spacing w:val="-2"/>
          <w:sz w:val="22"/>
          <w:szCs w:val="22"/>
        </w:rPr>
        <w:t>ka</w:t>
      </w:r>
      <w:r>
        <w:rPr>
          <w:sz w:val="22"/>
          <w:szCs w:val="22"/>
        </w:rPr>
        <w:t xml:space="preserve">n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 xml:space="preserve">adap 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b</w:t>
      </w:r>
      <w:r>
        <w:rPr>
          <w:sz w:val="22"/>
          <w:szCs w:val="22"/>
        </w:rPr>
        <w:t xml:space="preserve">el 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er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 xml:space="preserve">a 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awan 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den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an n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ai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position w:val="-3"/>
          <w:sz w:val="14"/>
          <w:szCs w:val="14"/>
        </w:rPr>
        <w:t>h</w:t>
      </w:r>
      <w:r>
        <w:rPr>
          <w:spacing w:val="-3"/>
          <w:position w:val="-3"/>
          <w:sz w:val="14"/>
          <w:szCs w:val="14"/>
        </w:rPr>
        <w:t>i</w:t>
      </w:r>
      <w:r>
        <w:rPr>
          <w:spacing w:val="2"/>
          <w:position w:val="-3"/>
          <w:sz w:val="14"/>
          <w:szCs w:val="14"/>
        </w:rPr>
        <w:t>t</w:t>
      </w:r>
      <w:r>
        <w:rPr>
          <w:position w:val="-3"/>
          <w:sz w:val="14"/>
          <w:szCs w:val="14"/>
        </w:rPr>
        <w:t>ung</w:t>
      </w:r>
      <w:r>
        <w:rPr>
          <w:spacing w:val="14"/>
          <w:position w:val="-3"/>
          <w:sz w:val="14"/>
          <w:szCs w:val="14"/>
        </w:rPr>
        <w:t xml:space="preserve"> </w:t>
      </w:r>
      <w:r>
        <w:rPr>
          <w:sz w:val="22"/>
          <w:szCs w:val="22"/>
        </w:rPr>
        <w:t>3,656 ≥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ai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position w:val="-3"/>
          <w:sz w:val="14"/>
          <w:szCs w:val="14"/>
        </w:rPr>
        <w:t>tab</w:t>
      </w:r>
      <w:r>
        <w:rPr>
          <w:spacing w:val="1"/>
          <w:position w:val="-3"/>
          <w:sz w:val="14"/>
          <w:szCs w:val="14"/>
        </w:rPr>
        <w:t>e</w:t>
      </w:r>
      <w:r>
        <w:rPr>
          <w:position w:val="-3"/>
          <w:sz w:val="14"/>
          <w:szCs w:val="14"/>
        </w:rPr>
        <w:t>l</w:t>
      </w:r>
      <w:r>
        <w:rPr>
          <w:spacing w:val="15"/>
          <w:position w:val="-3"/>
          <w:sz w:val="14"/>
          <w:szCs w:val="14"/>
        </w:rPr>
        <w:t xml:space="preserve"> 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r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2,05.</w:t>
      </w:r>
    </w:p>
    <w:p w:rsidR="001C3191" w:rsidRDefault="003372AD">
      <w:pPr>
        <w:spacing w:line="220" w:lineRule="exact"/>
        <w:ind w:left="720"/>
        <w:rPr>
          <w:sz w:val="22"/>
          <w:szCs w:val="22"/>
        </w:rPr>
      </w:pPr>
      <w:r>
        <w:rPr>
          <w:sz w:val="22"/>
          <w:szCs w:val="22"/>
        </w:rPr>
        <w:t>Mo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si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upa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 xml:space="preserve">an              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do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on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an</w:t>
      </w:r>
    </w:p>
    <w:p w:rsidR="001C3191" w:rsidRDefault="003372AD">
      <w:pPr>
        <w:spacing w:before="1"/>
        <w:ind w:right="81"/>
        <w:jc w:val="both"/>
        <w:rPr>
          <w:sz w:val="22"/>
          <w:szCs w:val="22"/>
        </w:rPr>
      </w:pPr>
      <w:r>
        <w:rPr>
          <w:sz w:val="22"/>
          <w:szCs w:val="22"/>
        </w:rPr>
        <w:t>ps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g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ang</w:t>
      </w:r>
      <w:r>
        <w:rPr>
          <w:spacing w:val="3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endo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ong 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o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 xml:space="preserve">ang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pacing w:val="2"/>
          <w:sz w:val="22"/>
          <w:szCs w:val="22"/>
        </w:rPr>
        <w:t>u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 de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i</w:t>
      </w:r>
      <w:r>
        <w:rPr>
          <w:spacing w:val="3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encapai</w:t>
      </w:r>
      <w:r>
        <w:rPr>
          <w:spacing w:val="1"/>
          <w:sz w:val="22"/>
          <w:szCs w:val="22"/>
        </w:rPr>
        <w:t xml:space="preserve"> t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n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u.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ti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p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 xml:space="preserve">ang </w:t>
      </w:r>
      <w:r>
        <w:rPr>
          <w:spacing w:val="-4"/>
          <w:sz w:val="22"/>
          <w:szCs w:val="22"/>
        </w:rPr>
        <w:t>m</w:t>
      </w:r>
      <w:r>
        <w:rPr>
          <w:spacing w:val="3"/>
          <w:sz w:val="22"/>
          <w:szCs w:val="22"/>
        </w:rPr>
        <w:t>e</w:t>
      </w:r>
      <w:r>
        <w:rPr>
          <w:spacing w:val="-4"/>
          <w:sz w:val="22"/>
          <w:szCs w:val="22"/>
        </w:rPr>
        <w:t>m</w:t>
      </w:r>
      <w:r>
        <w:rPr>
          <w:spacing w:val="1"/>
          <w:sz w:val="22"/>
          <w:szCs w:val="22"/>
        </w:rPr>
        <w:t>ili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i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an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ti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ang be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 xml:space="preserve">da. </w:t>
      </w:r>
      <w:r>
        <w:rPr>
          <w:spacing w:val="-1"/>
          <w:sz w:val="22"/>
          <w:szCs w:val="22"/>
        </w:rPr>
        <w:t>K</w:t>
      </w:r>
      <w:r>
        <w:rPr>
          <w:sz w:val="22"/>
          <w:szCs w:val="22"/>
        </w:rPr>
        <w:t>ebe</w:t>
      </w:r>
      <w:r>
        <w:rPr>
          <w:spacing w:val="-2"/>
          <w:sz w:val="22"/>
          <w:szCs w:val="22"/>
        </w:rPr>
        <w:t>r</w:t>
      </w:r>
      <w:r>
        <w:rPr>
          <w:sz w:val="22"/>
          <w:szCs w:val="22"/>
        </w:rPr>
        <w:t>ada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ti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i da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am d</w:t>
      </w:r>
      <w:r>
        <w:rPr>
          <w:spacing w:val="1"/>
          <w:sz w:val="22"/>
          <w:szCs w:val="22"/>
        </w:rPr>
        <w:t>ir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eo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ang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at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pe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ti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,</w:t>
      </w:r>
      <w:r>
        <w:rPr>
          <w:spacing w:val="3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a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i ba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i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awan.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ua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n dan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auan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un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uk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pacing w:val="2"/>
          <w:sz w:val="22"/>
          <w:szCs w:val="22"/>
        </w:rPr>
        <w:t>u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 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su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u 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ep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be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 xml:space="preserve">a </w:t>
      </w:r>
      <w:r>
        <w:rPr>
          <w:spacing w:val="-2"/>
          <w:sz w:val="22"/>
          <w:szCs w:val="22"/>
        </w:rPr>
        <w:t>b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an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 dapat</w:t>
      </w:r>
      <w:r>
        <w:rPr>
          <w:spacing w:val="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uncul</w:t>
      </w:r>
      <w:r>
        <w:rPr>
          <w:spacing w:val="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end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at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ng 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dang </w:t>
      </w:r>
      <w:r>
        <w:rPr>
          <w:spacing w:val="-4"/>
          <w:sz w:val="22"/>
          <w:szCs w:val="22"/>
        </w:rPr>
        <w:t>m</w:t>
      </w:r>
      <w:r>
        <w:rPr>
          <w:spacing w:val="3"/>
          <w:sz w:val="22"/>
          <w:szCs w:val="22"/>
        </w:rPr>
        <w:t>e</w:t>
      </w:r>
      <w:r>
        <w:rPr>
          <w:spacing w:val="-4"/>
          <w:sz w:val="22"/>
          <w:szCs w:val="22"/>
        </w:rPr>
        <w:t>m</w:t>
      </w:r>
      <w:r>
        <w:rPr>
          <w:spacing w:val="1"/>
          <w:sz w:val="22"/>
          <w:szCs w:val="22"/>
        </w:rPr>
        <w:t>ili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ebu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uhan.</w:t>
      </w:r>
    </w:p>
    <w:p w:rsidR="001C3191" w:rsidRDefault="003372AD">
      <w:pPr>
        <w:spacing w:line="240" w:lineRule="exact"/>
        <w:ind w:left="720"/>
        <w:rPr>
          <w:sz w:val="22"/>
          <w:szCs w:val="22"/>
        </w:rPr>
      </w:pPr>
      <w:r>
        <w:rPr>
          <w:spacing w:val="-1"/>
          <w:sz w:val="22"/>
          <w:szCs w:val="22"/>
        </w:rPr>
        <w:t>H</w:t>
      </w:r>
      <w:r>
        <w:rPr>
          <w:sz w:val="22"/>
          <w:szCs w:val="22"/>
        </w:rPr>
        <w:t xml:space="preserve">al  </w:t>
      </w:r>
      <w:r>
        <w:rPr>
          <w:spacing w:val="4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 xml:space="preserve">ni  </w:t>
      </w:r>
      <w:r>
        <w:rPr>
          <w:spacing w:val="45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 xml:space="preserve">an  </w:t>
      </w:r>
      <w:r>
        <w:rPr>
          <w:spacing w:val="46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an  </w:t>
      </w:r>
      <w:r>
        <w:rPr>
          <w:spacing w:val="46"/>
          <w:sz w:val="22"/>
          <w:szCs w:val="22"/>
        </w:rPr>
        <w:t xml:space="preserve"> </w:t>
      </w:r>
      <w:r>
        <w:rPr>
          <w:sz w:val="22"/>
          <w:szCs w:val="22"/>
        </w:rPr>
        <w:t>penda</w:t>
      </w:r>
      <w:r>
        <w:rPr>
          <w:spacing w:val="-2"/>
          <w:sz w:val="22"/>
          <w:szCs w:val="22"/>
        </w:rPr>
        <w:t>pa</w:t>
      </w:r>
      <w:r>
        <w:rPr>
          <w:sz w:val="22"/>
          <w:szCs w:val="22"/>
        </w:rPr>
        <w:t>t</w:t>
      </w:r>
    </w:p>
    <w:p w:rsidR="001C3191" w:rsidRDefault="003372AD">
      <w:pPr>
        <w:spacing w:before="1"/>
        <w:ind w:right="81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H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si</w:t>
      </w:r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an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(</w:t>
      </w:r>
      <w:r>
        <w:rPr>
          <w:sz w:val="22"/>
          <w:szCs w:val="22"/>
        </w:rPr>
        <w:t>20</w:t>
      </w:r>
      <w:r>
        <w:rPr>
          <w:spacing w:val="-2"/>
          <w:sz w:val="22"/>
          <w:szCs w:val="22"/>
        </w:rPr>
        <w:t>1</w:t>
      </w:r>
      <w:r>
        <w:rPr>
          <w:sz w:val="22"/>
          <w:szCs w:val="22"/>
        </w:rPr>
        <w:t>3</w:t>
      </w:r>
      <w:r>
        <w:rPr>
          <w:spacing w:val="1"/>
          <w:sz w:val="22"/>
          <w:szCs w:val="22"/>
        </w:rPr>
        <w:t>:</w:t>
      </w:r>
      <w:r>
        <w:rPr>
          <w:sz w:val="22"/>
          <w:szCs w:val="22"/>
        </w:rPr>
        <w:t>1</w:t>
      </w:r>
      <w:r>
        <w:rPr>
          <w:spacing w:val="-2"/>
          <w:sz w:val="22"/>
          <w:szCs w:val="22"/>
        </w:rPr>
        <w:t>4</w:t>
      </w:r>
      <w:r>
        <w:rPr>
          <w:sz w:val="22"/>
          <w:szCs w:val="22"/>
        </w:rPr>
        <w:t>3) Mo</w:t>
      </w:r>
      <w:r>
        <w:rPr>
          <w:spacing w:val="1"/>
          <w:sz w:val="22"/>
          <w:szCs w:val="22"/>
        </w:rPr>
        <w:t>ti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ad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h pe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be</w:t>
      </w:r>
      <w:r>
        <w:rPr>
          <w:spacing w:val="1"/>
          <w:sz w:val="22"/>
          <w:szCs w:val="22"/>
        </w:rPr>
        <w:t>ri</w:t>
      </w:r>
      <w:r>
        <w:rPr>
          <w:sz w:val="22"/>
          <w:szCs w:val="22"/>
        </w:rPr>
        <w:t>an da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gg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ak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ang</w:t>
      </w:r>
      <w:r>
        <w:rPr>
          <w:spacing w:val="3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c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 xml:space="preserve">an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ir</w:t>
      </w:r>
      <w:r>
        <w:rPr>
          <w:sz w:val="22"/>
          <w:szCs w:val="22"/>
        </w:rPr>
        <w:t>ahan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eo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g a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ar</w:t>
      </w:r>
      <w:r>
        <w:rPr>
          <w:spacing w:val="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au be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j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a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a,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be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f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k</w:t>
      </w:r>
      <w:r>
        <w:rPr>
          <w:spacing w:val="1"/>
          <w:sz w:val="22"/>
          <w:szCs w:val="22"/>
        </w:rPr>
        <w:t>t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f</w:t>
      </w:r>
      <w:r>
        <w:rPr>
          <w:sz w:val="22"/>
          <w:szCs w:val="22"/>
        </w:rPr>
        <w:t>,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n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g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i den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an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upa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un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uk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encap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i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epuas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n.</w:t>
      </w:r>
      <w:r>
        <w:rPr>
          <w:spacing w:val="2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l</w:t>
      </w:r>
      <w:r>
        <w:rPr>
          <w:spacing w:val="-2"/>
          <w:sz w:val="22"/>
          <w:szCs w:val="22"/>
        </w:rPr>
        <w:t>an</w:t>
      </w:r>
      <w:r>
        <w:rPr>
          <w:spacing w:val="3"/>
          <w:sz w:val="22"/>
          <w:szCs w:val="22"/>
        </w:rPr>
        <w:t>j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</w:t>
      </w:r>
      <w:r>
        <w:rPr>
          <w:spacing w:val="2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enu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 xml:space="preserve">ut </w:t>
      </w:r>
      <w:r>
        <w:rPr>
          <w:spacing w:val="-1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-2"/>
          <w:sz w:val="22"/>
          <w:szCs w:val="22"/>
        </w:rPr>
        <w:t>z</w:t>
      </w:r>
      <w:r>
        <w:rPr>
          <w:sz w:val="22"/>
          <w:szCs w:val="22"/>
        </w:rPr>
        <w:t>al</w:t>
      </w:r>
      <w:r>
        <w:rPr>
          <w:spacing w:val="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R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 xml:space="preserve">ai </w:t>
      </w:r>
      <w:r>
        <w:rPr>
          <w:spacing w:val="1"/>
          <w:sz w:val="22"/>
          <w:szCs w:val="22"/>
        </w:rPr>
        <w:t>(</w:t>
      </w:r>
      <w:r>
        <w:rPr>
          <w:sz w:val="22"/>
          <w:szCs w:val="22"/>
        </w:rPr>
        <w:t>201</w:t>
      </w:r>
      <w:r>
        <w:rPr>
          <w:spacing w:val="-2"/>
          <w:sz w:val="22"/>
          <w:szCs w:val="22"/>
        </w:rPr>
        <w:t>1</w:t>
      </w:r>
      <w:r>
        <w:rPr>
          <w:spacing w:val="1"/>
          <w:sz w:val="22"/>
          <w:szCs w:val="22"/>
        </w:rPr>
        <w:t>:</w:t>
      </w:r>
      <w:r>
        <w:rPr>
          <w:sz w:val="22"/>
          <w:szCs w:val="22"/>
        </w:rPr>
        <w:t>83</w:t>
      </w:r>
      <w:r>
        <w:rPr>
          <w:spacing w:val="-2"/>
          <w:sz w:val="22"/>
          <w:szCs w:val="22"/>
        </w:rPr>
        <w:t>9</w:t>
      </w:r>
      <w:r>
        <w:rPr>
          <w:sz w:val="22"/>
          <w:szCs w:val="22"/>
        </w:rPr>
        <w:t>)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Mo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ad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ah su</w:t>
      </w:r>
      <w:r>
        <w:rPr>
          <w:spacing w:val="1"/>
          <w:sz w:val="22"/>
          <w:szCs w:val="22"/>
        </w:rPr>
        <w:t>at</w:t>
      </w:r>
      <w:r>
        <w:rPr>
          <w:sz w:val="22"/>
          <w:szCs w:val="22"/>
        </w:rPr>
        <w:t xml:space="preserve">u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eah</w:t>
      </w:r>
      <w:r>
        <w:rPr>
          <w:spacing w:val="-1"/>
          <w:sz w:val="22"/>
          <w:szCs w:val="22"/>
        </w:rPr>
        <w:t>l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z w:val="22"/>
          <w:szCs w:val="22"/>
        </w:rPr>
        <w:t xml:space="preserve"> da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 xml:space="preserve">am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ah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awan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ah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an a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ar</w:t>
      </w:r>
      <w:r>
        <w:rPr>
          <w:spacing w:val="5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au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be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rj</w:t>
      </w:r>
      <w:r>
        <w:rPr>
          <w:sz w:val="22"/>
          <w:szCs w:val="22"/>
        </w:rPr>
        <w:t>a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 be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ha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il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eh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gg</w:t>
      </w:r>
      <w:r>
        <w:rPr>
          <w:sz w:val="22"/>
          <w:szCs w:val="22"/>
        </w:rPr>
        <w:t xml:space="preserve">a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nan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awan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 xml:space="preserve">dan 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uan pe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us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n s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us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cap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.</w:t>
      </w:r>
    </w:p>
    <w:p w:rsidR="001C3191" w:rsidRDefault="001C3191">
      <w:pPr>
        <w:spacing w:before="2" w:line="260" w:lineRule="exact"/>
        <w:rPr>
          <w:sz w:val="26"/>
          <w:szCs w:val="26"/>
        </w:rPr>
      </w:pPr>
    </w:p>
    <w:p w:rsidR="001C3191" w:rsidRDefault="003372AD">
      <w:pPr>
        <w:spacing w:line="240" w:lineRule="exact"/>
        <w:ind w:left="360" w:right="81" w:hanging="360"/>
        <w:jc w:val="both"/>
        <w:rPr>
          <w:sz w:val="22"/>
          <w:szCs w:val="22"/>
        </w:rPr>
      </w:pPr>
      <w:r>
        <w:rPr>
          <w:b/>
          <w:sz w:val="22"/>
          <w:szCs w:val="22"/>
        </w:rPr>
        <w:t xml:space="preserve">4.  </w:t>
      </w:r>
      <w:r>
        <w:rPr>
          <w:b/>
          <w:spacing w:val="4"/>
          <w:sz w:val="22"/>
          <w:szCs w:val="22"/>
        </w:rPr>
        <w:t xml:space="preserve"> </w:t>
      </w:r>
      <w:r>
        <w:rPr>
          <w:b/>
          <w:spacing w:val="2"/>
          <w:sz w:val="22"/>
          <w:szCs w:val="22"/>
        </w:rPr>
        <w:t>P</w:t>
      </w:r>
      <w:r>
        <w:rPr>
          <w:b/>
          <w:sz w:val="22"/>
          <w:szCs w:val="22"/>
        </w:rPr>
        <w:t>en</w:t>
      </w:r>
      <w:r>
        <w:rPr>
          <w:b/>
          <w:spacing w:val="-2"/>
          <w:sz w:val="22"/>
          <w:szCs w:val="22"/>
        </w:rPr>
        <w:t>g</w:t>
      </w:r>
      <w:r>
        <w:rPr>
          <w:b/>
          <w:sz w:val="22"/>
          <w:szCs w:val="22"/>
        </w:rPr>
        <w:t xml:space="preserve">aruh </w:t>
      </w:r>
      <w:r>
        <w:rPr>
          <w:b/>
          <w:spacing w:val="-1"/>
          <w:sz w:val="22"/>
          <w:szCs w:val="22"/>
        </w:rPr>
        <w:t>L</w:t>
      </w:r>
      <w:r>
        <w:rPr>
          <w:b/>
          <w:spacing w:val="1"/>
          <w:sz w:val="22"/>
          <w:szCs w:val="22"/>
        </w:rPr>
        <w:t>i</w:t>
      </w:r>
      <w:r>
        <w:rPr>
          <w:b/>
          <w:sz w:val="22"/>
          <w:szCs w:val="22"/>
        </w:rPr>
        <w:t>ng</w:t>
      </w:r>
      <w:r>
        <w:rPr>
          <w:b/>
          <w:spacing w:val="-1"/>
          <w:sz w:val="22"/>
          <w:szCs w:val="22"/>
        </w:rPr>
        <w:t>k</w:t>
      </w:r>
      <w:r>
        <w:rPr>
          <w:b/>
          <w:sz w:val="22"/>
          <w:szCs w:val="22"/>
        </w:rPr>
        <w:t>u</w:t>
      </w:r>
      <w:r>
        <w:rPr>
          <w:b/>
          <w:spacing w:val="-1"/>
          <w:sz w:val="22"/>
          <w:szCs w:val="22"/>
        </w:rPr>
        <w:t>n</w:t>
      </w:r>
      <w:r>
        <w:rPr>
          <w:b/>
          <w:spacing w:val="-2"/>
          <w:sz w:val="22"/>
          <w:szCs w:val="22"/>
        </w:rPr>
        <w:t>g</w:t>
      </w:r>
      <w:r>
        <w:rPr>
          <w:b/>
          <w:sz w:val="22"/>
          <w:szCs w:val="22"/>
        </w:rPr>
        <w:t xml:space="preserve">an </w:t>
      </w:r>
      <w:r>
        <w:rPr>
          <w:b/>
          <w:spacing w:val="-1"/>
          <w:sz w:val="22"/>
          <w:szCs w:val="22"/>
        </w:rPr>
        <w:t>K</w:t>
      </w:r>
      <w:r>
        <w:rPr>
          <w:b/>
          <w:sz w:val="22"/>
          <w:szCs w:val="22"/>
        </w:rPr>
        <w:t>er</w:t>
      </w:r>
      <w:r>
        <w:rPr>
          <w:b/>
          <w:spacing w:val="1"/>
          <w:sz w:val="22"/>
          <w:szCs w:val="22"/>
        </w:rPr>
        <w:t>j</w:t>
      </w:r>
      <w:r>
        <w:rPr>
          <w:b/>
          <w:sz w:val="22"/>
          <w:szCs w:val="22"/>
        </w:rPr>
        <w:t xml:space="preserve">a </w:t>
      </w:r>
      <w:r>
        <w:rPr>
          <w:b/>
          <w:spacing w:val="-1"/>
          <w:sz w:val="22"/>
          <w:szCs w:val="22"/>
        </w:rPr>
        <w:t>T</w:t>
      </w:r>
      <w:r>
        <w:rPr>
          <w:b/>
          <w:sz w:val="22"/>
          <w:szCs w:val="22"/>
        </w:rPr>
        <w:t>erha</w:t>
      </w:r>
      <w:r>
        <w:rPr>
          <w:b/>
          <w:spacing w:val="-3"/>
          <w:sz w:val="22"/>
          <w:szCs w:val="22"/>
        </w:rPr>
        <w:t>d</w:t>
      </w:r>
      <w:r>
        <w:rPr>
          <w:b/>
          <w:sz w:val="22"/>
          <w:szCs w:val="22"/>
        </w:rPr>
        <w:t xml:space="preserve">ap </w:t>
      </w:r>
      <w:r>
        <w:rPr>
          <w:b/>
          <w:spacing w:val="1"/>
          <w:sz w:val="22"/>
          <w:szCs w:val="22"/>
        </w:rPr>
        <w:t>Ki</w:t>
      </w:r>
      <w:r>
        <w:rPr>
          <w:b/>
          <w:spacing w:val="-3"/>
          <w:sz w:val="22"/>
          <w:szCs w:val="22"/>
        </w:rPr>
        <w:t>n</w:t>
      </w:r>
      <w:r>
        <w:rPr>
          <w:b/>
          <w:sz w:val="22"/>
          <w:szCs w:val="22"/>
        </w:rPr>
        <w:t>er</w:t>
      </w:r>
      <w:r>
        <w:rPr>
          <w:b/>
          <w:spacing w:val="1"/>
          <w:sz w:val="22"/>
          <w:szCs w:val="22"/>
        </w:rPr>
        <w:t>j</w:t>
      </w:r>
      <w:r>
        <w:rPr>
          <w:b/>
          <w:sz w:val="22"/>
          <w:szCs w:val="22"/>
        </w:rPr>
        <w:t xml:space="preserve">a </w:t>
      </w:r>
      <w:r>
        <w:rPr>
          <w:b/>
          <w:spacing w:val="1"/>
          <w:sz w:val="22"/>
          <w:szCs w:val="22"/>
        </w:rPr>
        <w:t>K</w:t>
      </w:r>
      <w:r>
        <w:rPr>
          <w:b/>
          <w:sz w:val="22"/>
          <w:szCs w:val="22"/>
        </w:rPr>
        <w:t>ar</w:t>
      </w:r>
      <w:r>
        <w:rPr>
          <w:b/>
          <w:spacing w:val="-2"/>
          <w:sz w:val="22"/>
          <w:szCs w:val="22"/>
        </w:rPr>
        <w:t>ya</w:t>
      </w:r>
      <w:r>
        <w:rPr>
          <w:b/>
          <w:spacing w:val="1"/>
          <w:sz w:val="22"/>
          <w:szCs w:val="22"/>
        </w:rPr>
        <w:t>w</w:t>
      </w:r>
      <w:r>
        <w:rPr>
          <w:b/>
          <w:sz w:val="22"/>
          <w:szCs w:val="22"/>
        </w:rPr>
        <w:t>an</w:t>
      </w:r>
      <w:r>
        <w:rPr>
          <w:b/>
          <w:spacing w:val="2"/>
          <w:sz w:val="22"/>
          <w:szCs w:val="22"/>
        </w:rPr>
        <w:t xml:space="preserve"> </w:t>
      </w:r>
      <w:r>
        <w:rPr>
          <w:b/>
          <w:sz w:val="22"/>
          <w:szCs w:val="22"/>
        </w:rPr>
        <w:t>di</w:t>
      </w:r>
      <w:r>
        <w:rPr>
          <w:b/>
          <w:spacing w:val="3"/>
          <w:sz w:val="22"/>
          <w:szCs w:val="22"/>
        </w:rPr>
        <w:t xml:space="preserve"> </w:t>
      </w:r>
      <w:r>
        <w:rPr>
          <w:b/>
          <w:spacing w:val="2"/>
          <w:sz w:val="22"/>
          <w:szCs w:val="22"/>
        </w:rPr>
        <w:t>P</w:t>
      </w:r>
      <w:r>
        <w:rPr>
          <w:b/>
          <w:spacing w:val="-1"/>
          <w:sz w:val="22"/>
          <w:szCs w:val="22"/>
        </w:rPr>
        <w:t>T</w:t>
      </w:r>
      <w:r>
        <w:rPr>
          <w:b/>
          <w:sz w:val="22"/>
          <w:szCs w:val="22"/>
        </w:rPr>
        <w:t>. In</w:t>
      </w:r>
      <w:r>
        <w:rPr>
          <w:b/>
          <w:spacing w:val="1"/>
          <w:sz w:val="22"/>
          <w:szCs w:val="22"/>
        </w:rPr>
        <w:t>t</w:t>
      </w:r>
      <w:r>
        <w:rPr>
          <w:b/>
          <w:sz w:val="22"/>
          <w:szCs w:val="22"/>
        </w:rPr>
        <w:t xml:space="preserve">raco </w:t>
      </w:r>
      <w:r>
        <w:rPr>
          <w:b/>
          <w:spacing w:val="2"/>
          <w:sz w:val="22"/>
          <w:szCs w:val="22"/>
        </w:rPr>
        <w:t>P</w:t>
      </w:r>
      <w:r>
        <w:rPr>
          <w:b/>
          <w:sz w:val="22"/>
          <w:szCs w:val="22"/>
        </w:rPr>
        <w:t>e</w:t>
      </w:r>
      <w:r>
        <w:rPr>
          <w:b/>
          <w:spacing w:val="-2"/>
          <w:sz w:val="22"/>
          <w:szCs w:val="22"/>
        </w:rPr>
        <w:t>nt</w:t>
      </w:r>
      <w:r>
        <w:rPr>
          <w:b/>
          <w:sz w:val="22"/>
          <w:szCs w:val="22"/>
        </w:rPr>
        <w:t>a Waha</w:t>
      </w:r>
      <w:r>
        <w:rPr>
          <w:b/>
          <w:spacing w:val="-1"/>
          <w:sz w:val="22"/>
          <w:szCs w:val="22"/>
        </w:rPr>
        <w:t>n</w:t>
      </w:r>
      <w:r>
        <w:rPr>
          <w:b/>
          <w:sz w:val="22"/>
          <w:szCs w:val="22"/>
        </w:rPr>
        <w:t>a</w:t>
      </w:r>
      <w:r>
        <w:rPr>
          <w:b/>
          <w:spacing w:val="-2"/>
          <w:sz w:val="22"/>
          <w:szCs w:val="22"/>
        </w:rPr>
        <w:t xml:space="preserve"> </w:t>
      </w:r>
      <w:r>
        <w:rPr>
          <w:b/>
          <w:spacing w:val="2"/>
          <w:sz w:val="22"/>
          <w:szCs w:val="22"/>
        </w:rPr>
        <w:t>P</w:t>
      </w:r>
      <w:r>
        <w:rPr>
          <w:b/>
          <w:spacing w:val="-2"/>
          <w:sz w:val="22"/>
          <w:szCs w:val="22"/>
        </w:rPr>
        <w:t>a</w:t>
      </w:r>
      <w:r>
        <w:rPr>
          <w:b/>
          <w:spacing w:val="1"/>
          <w:sz w:val="22"/>
          <w:szCs w:val="22"/>
        </w:rPr>
        <w:t>l</w:t>
      </w:r>
      <w:r>
        <w:rPr>
          <w:b/>
          <w:spacing w:val="-2"/>
          <w:sz w:val="22"/>
          <w:szCs w:val="22"/>
        </w:rPr>
        <w:t>e</w:t>
      </w:r>
      <w:r>
        <w:rPr>
          <w:b/>
          <w:spacing w:val="1"/>
          <w:sz w:val="22"/>
          <w:szCs w:val="22"/>
        </w:rPr>
        <w:t>m</w:t>
      </w:r>
      <w:r>
        <w:rPr>
          <w:b/>
          <w:sz w:val="22"/>
          <w:szCs w:val="22"/>
        </w:rPr>
        <w:t>ba</w:t>
      </w:r>
      <w:r>
        <w:rPr>
          <w:b/>
          <w:spacing w:val="-1"/>
          <w:sz w:val="22"/>
          <w:szCs w:val="22"/>
        </w:rPr>
        <w:t>n</w:t>
      </w:r>
      <w:r>
        <w:rPr>
          <w:b/>
          <w:sz w:val="22"/>
          <w:szCs w:val="22"/>
        </w:rPr>
        <w:t>g</w:t>
      </w:r>
    </w:p>
    <w:p w:rsidR="001C3191" w:rsidRDefault="003372AD">
      <w:pPr>
        <w:spacing w:line="240" w:lineRule="exact"/>
        <w:ind w:left="720"/>
        <w:rPr>
          <w:sz w:val="22"/>
          <w:szCs w:val="22"/>
        </w:rPr>
      </w:pPr>
      <w:r>
        <w:rPr>
          <w:spacing w:val="-1"/>
          <w:sz w:val="22"/>
          <w:szCs w:val="22"/>
        </w:rPr>
        <w:t>H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si</w:t>
      </w:r>
      <w:r>
        <w:rPr>
          <w:sz w:val="22"/>
          <w:szCs w:val="22"/>
        </w:rPr>
        <w:t xml:space="preserve">l </w:t>
      </w:r>
      <w:r>
        <w:rPr>
          <w:spacing w:val="5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 xml:space="preserve">i  </w:t>
      </w:r>
      <w:r>
        <w:rPr>
          <w:spacing w:val="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enu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kk</w:t>
      </w:r>
      <w:r>
        <w:rPr>
          <w:sz w:val="22"/>
          <w:szCs w:val="22"/>
        </w:rPr>
        <w:t xml:space="preserve">an  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 xml:space="preserve">bahwa  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da</w:t>
      </w:r>
    </w:p>
    <w:p w:rsidR="001C3191" w:rsidRDefault="003372AD">
      <w:pPr>
        <w:spacing w:before="1" w:line="240" w:lineRule="exact"/>
        <w:ind w:right="82"/>
        <w:jc w:val="both"/>
        <w:rPr>
          <w:sz w:val="22"/>
          <w:szCs w:val="22"/>
        </w:rPr>
      </w:pPr>
      <w:r>
        <w:rPr>
          <w:sz w:val="22"/>
          <w:szCs w:val="22"/>
        </w:rPr>
        <w:t>pen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uh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ang s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ifi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 an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 xml:space="preserve">a </w:t>
      </w:r>
      <w:r>
        <w:rPr>
          <w:spacing w:val="1"/>
          <w:sz w:val="22"/>
          <w:szCs w:val="22"/>
        </w:rPr>
        <w:t>li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gk</w:t>
      </w:r>
      <w:r>
        <w:rPr>
          <w:sz w:val="22"/>
          <w:szCs w:val="22"/>
        </w:rPr>
        <w:t>un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an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rj</w:t>
      </w:r>
      <w:r>
        <w:rPr>
          <w:sz w:val="22"/>
          <w:szCs w:val="22"/>
        </w:rPr>
        <w:t>a</w:t>
      </w:r>
      <w:r>
        <w:rPr>
          <w:spacing w:val="1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ha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ap</w:t>
      </w:r>
      <w:r>
        <w:rPr>
          <w:spacing w:val="1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a</w:t>
      </w:r>
      <w:r>
        <w:rPr>
          <w:spacing w:val="1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awa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.</w:t>
      </w:r>
      <w:r>
        <w:rPr>
          <w:spacing w:val="1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H</w:t>
      </w:r>
      <w:r>
        <w:rPr>
          <w:sz w:val="22"/>
          <w:szCs w:val="22"/>
        </w:rPr>
        <w:t>al</w:t>
      </w:r>
      <w:r>
        <w:rPr>
          <w:spacing w:val="1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i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dap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t</w:t>
      </w:r>
    </w:p>
    <w:p w:rsidR="001C3191" w:rsidRDefault="003372AD">
      <w:pPr>
        <w:spacing w:line="240" w:lineRule="exact"/>
        <w:ind w:right="89"/>
        <w:jc w:val="both"/>
        <w:rPr>
          <w:sz w:val="22"/>
          <w:szCs w:val="22"/>
        </w:rPr>
      </w:pP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l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h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t  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b</w:t>
      </w:r>
      <w:r>
        <w:rPr>
          <w:sz w:val="22"/>
          <w:szCs w:val="22"/>
        </w:rPr>
        <w:t xml:space="preserve">ahwa </w:t>
      </w:r>
      <w:r>
        <w:rPr>
          <w:spacing w:val="53"/>
          <w:sz w:val="22"/>
          <w:szCs w:val="22"/>
        </w:rPr>
        <w:t xml:space="preserve"> 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l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i  </w:t>
      </w:r>
      <w:r>
        <w:rPr>
          <w:spacing w:val="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.   t </w:t>
      </w:r>
      <w:r>
        <w:rPr>
          <w:spacing w:val="54"/>
          <w:sz w:val="22"/>
          <w:szCs w:val="22"/>
        </w:rPr>
        <w:t xml:space="preserve"> </w:t>
      </w:r>
      <w:r>
        <w:rPr>
          <w:sz w:val="22"/>
          <w:szCs w:val="22"/>
        </w:rPr>
        <w:t xml:space="preserve">0,001 </w:t>
      </w:r>
      <w:r>
        <w:rPr>
          <w:spacing w:val="53"/>
          <w:sz w:val="22"/>
          <w:szCs w:val="22"/>
        </w:rPr>
        <w:t xml:space="preserve"> </w:t>
      </w:r>
      <w:r>
        <w:rPr>
          <w:sz w:val="22"/>
          <w:szCs w:val="22"/>
        </w:rPr>
        <w:t xml:space="preserve">&lt; </w:t>
      </w:r>
      <w:r>
        <w:rPr>
          <w:spacing w:val="53"/>
          <w:sz w:val="22"/>
          <w:szCs w:val="22"/>
        </w:rPr>
        <w:t xml:space="preserve"> </w:t>
      </w:r>
      <w:r>
        <w:rPr>
          <w:sz w:val="22"/>
          <w:szCs w:val="22"/>
        </w:rPr>
        <w:t>0,0</w:t>
      </w:r>
      <w:r>
        <w:rPr>
          <w:spacing w:val="-2"/>
          <w:sz w:val="22"/>
          <w:szCs w:val="22"/>
        </w:rPr>
        <w:t>5</w:t>
      </w:r>
      <w:r>
        <w:rPr>
          <w:sz w:val="22"/>
          <w:szCs w:val="22"/>
        </w:rPr>
        <w:t>;</w:t>
      </w:r>
    </w:p>
    <w:p w:rsidR="001C3191" w:rsidRDefault="003372AD">
      <w:pPr>
        <w:spacing w:before="1" w:line="240" w:lineRule="exact"/>
        <w:ind w:right="84"/>
        <w:jc w:val="both"/>
        <w:rPr>
          <w:sz w:val="22"/>
          <w:szCs w:val="22"/>
        </w:rPr>
      </w:pP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o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H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ak dan</w:t>
      </w:r>
      <w:r>
        <w:rPr>
          <w:spacing w:val="2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H</w:t>
      </w:r>
      <w:r>
        <w:rPr>
          <w:sz w:val="22"/>
          <w:szCs w:val="22"/>
        </w:rPr>
        <w:t>a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i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a.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</w:t>
      </w:r>
      <w:r>
        <w:rPr>
          <w:spacing w:val="1"/>
          <w:sz w:val="22"/>
          <w:szCs w:val="22"/>
        </w:rPr>
        <w:t>rt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a, 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c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 xml:space="preserve">a </w:t>
      </w:r>
      <w:r>
        <w:rPr>
          <w:spacing w:val="1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p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l </w:t>
      </w:r>
      <w:r>
        <w:rPr>
          <w:spacing w:val="1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li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gk</w:t>
      </w:r>
      <w:r>
        <w:rPr>
          <w:sz w:val="22"/>
          <w:szCs w:val="22"/>
        </w:rPr>
        <w:t>un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an </w:t>
      </w:r>
      <w:r>
        <w:rPr>
          <w:spacing w:val="1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j</w:t>
      </w:r>
      <w:r>
        <w:rPr>
          <w:sz w:val="22"/>
          <w:szCs w:val="22"/>
        </w:rPr>
        <w:t xml:space="preserve">a </w:t>
      </w:r>
      <w:r>
        <w:rPr>
          <w:spacing w:val="1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b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p</w:t>
      </w:r>
      <w:r>
        <w:rPr>
          <w:sz w:val="22"/>
          <w:szCs w:val="22"/>
        </w:rPr>
        <w:t>en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uh</w:t>
      </w:r>
    </w:p>
    <w:p w:rsidR="001C3191" w:rsidRDefault="003372AD">
      <w:pPr>
        <w:spacing w:line="240" w:lineRule="exact"/>
        <w:ind w:right="89"/>
        <w:jc w:val="both"/>
        <w:rPr>
          <w:sz w:val="22"/>
          <w:szCs w:val="22"/>
        </w:rPr>
      </w:pP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f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</w:t>
      </w:r>
      <w:r>
        <w:rPr>
          <w:spacing w:val="3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adap</w:t>
      </w:r>
      <w:r>
        <w:rPr>
          <w:spacing w:val="2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ri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l</w:t>
      </w:r>
      <w:r>
        <w:rPr>
          <w:spacing w:val="3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er</w:t>
      </w:r>
      <w:r>
        <w:rPr>
          <w:spacing w:val="3"/>
          <w:sz w:val="22"/>
          <w:szCs w:val="22"/>
        </w:rPr>
        <w:t>j</w:t>
      </w:r>
      <w:r>
        <w:rPr>
          <w:sz w:val="22"/>
          <w:szCs w:val="22"/>
        </w:rPr>
        <w:t>a</w:t>
      </w:r>
      <w:r>
        <w:rPr>
          <w:spacing w:val="2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awan</w:t>
      </w:r>
    </w:p>
    <w:p w:rsidR="001C3191" w:rsidRDefault="003372AD">
      <w:pPr>
        <w:spacing w:before="1"/>
        <w:ind w:right="84"/>
        <w:jc w:val="both"/>
        <w:rPr>
          <w:sz w:val="22"/>
          <w:szCs w:val="22"/>
        </w:rPr>
      </w:pPr>
      <w:r>
        <w:rPr>
          <w:sz w:val="22"/>
          <w:szCs w:val="22"/>
        </w:rPr>
        <w:t>den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an</w:t>
      </w:r>
      <w:r>
        <w:rPr>
          <w:spacing w:val="48"/>
          <w:sz w:val="22"/>
          <w:szCs w:val="22"/>
        </w:rPr>
        <w:t xml:space="preserve"> 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ai</w:t>
      </w:r>
      <w:r>
        <w:rPr>
          <w:spacing w:val="4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2"/>
          <w:position w:val="-3"/>
          <w:sz w:val="14"/>
          <w:szCs w:val="14"/>
        </w:rPr>
        <w:t>h</w:t>
      </w:r>
      <w:r>
        <w:rPr>
          <w:spacing w:val="-3"/>
          <w:position w:val="-3"/>
          <w:sz w:val="14"/>
          <w:szCs w:val="14"/>
        </w:rPr>
        <w:t>i</w:t>
      </w:r>
      <w:r>
        <w:rPr>
          <w:spacing w:val="2"/>
          <w:position w:val="-3"/>
          <w:sz w:val="14"/>
          <w:szCs w:val="14"/>
        </w:rPr>
        <w:t>t</w:t>
      </w:r>
      <w:r>
        <w:rPr>
          <w:position w:val="-3"/>
          <w:sz w:val="14"/>
          <w:szCs w:val="14"/>
        </w:rPr>
        <w:t xml:space="preserve">ung </w:t>
      </w:r>
      <w:r>
        <w:rPr>
          <w:spacing w:val="29"/>
          <w:position w:val="-3"/>
          <w:sz w:val="14"/>
          <w:szCs w:val="14"/>
        </w:rPr>
        <w:t xml:space="preserve"> </w:t>
      </w:r>
      <w:r>
        <w:rPr>
          <w:sz w:val="22"/>
          <w:szCs w:val="22"/>
        </w:rPr>
        <w:t>5,244</w:t>
      </w:r>
      <w:r>
        <w:rPr>
          <w:spacing w:val="48"/>
          <w:sz w:val="22"/>
          <w:szCs w:val="22"/>
        </w:rPr>
        <w:t xml:space="preserve"> </w:t>
      </w:r>
      <w:r>
        <w:rPr>
          <w:sz w:val="22"/>
          <w:szCs w:val="22"/>
        </w:rPr>
        <w:t>≥</w:t>
      </w:r>
      <w:r>
        <w:rPr>
          <w:spacing w:val="49"/>
          <w:sz w:val="22"/>
          <w:szCs w:val="22"/>
        </w:rPr>
        <w:t xml:space="preserve"> 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l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i</w:t>
      </w:r>
      <w:r>
        <w:rPr>
          <w:spacing w:val="47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t</w:t>
      </w:r>
      <w:r>
        <w:rPr>
          <w:position w:val="-3"/>
          <w:sz w:val="14"/>
          <w:szCs w:val="14"/>
        </w:rPr>
        <w:t>tab</w:t>
      </w:r>
      <w:r>
        <w:rPr>
          <w:spacing w:val="1"/>
          <w:position w:val="-3"/>
          <w:sz w:val="14"/>
          <w:szCs w:val="14"/>
        </w:rPr>
        <w:t>e</w:t>
      </w:r>
      <w:r>
        <w:rPr>
          <w:position w:val="-3"/>
          <w:sz w:val="14"/>
          <w:szCs w:val="14"/>
        </w:rPr>
        <w:t xml:space="preserve">l </w:t>
      </w:r>
      <w:r>
        <w:rPr>
          <w:spacing w:val="28"/>
          <w:position w:val="-3"/>
          <w:sz w:val="14"/>
          <w:szCs w:val="14"/>
        </w:rPr>
        <w:t xml:space="preserve"> 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be</w:t>
      </w:r>
      <w:r>
        <w:rPr>
          <w:spacing w:val="1"/>
          <w:sz w:val="22"/>
          <w:szCs w:val="22"/>
        </w:rPr>
        <w:t>s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r</w:t>
      </w:r>
    </w:p>
    <w:p w:rsidR="001C3191" w:rsidRDefault="003372AD">
      <w:pPr>
        <w:spacing w:line="220" w:lineRule="exact"/>
        <w:ind w:right="3799"/>
        <w:jc w:val="both"/>
        <w:rPr>
          <w:sz w:val="22"/>
          <w:szCs w:val="22"/>
        </w:rPr>
      </w:pPr>
      <w:r>
        <w:rPr>
          <w:sz w:val="22"/>
          <w:szCs w:val="22"/>
        </w:rPr>
        <w:t>2,05.</w:t>
      </w:r>
    </w:p>
    <w:p w:rsidR="001C3191" w:rsidRDefault="003372AD">
      <w:pPr>
        <w:spacing w:before="1" w:line="240" w:lineRule="exact"/>
        <w:ind w:right="83" w:firstLine="720"/>
        <w:rPr>
          <w:sz w:val="22"/>
          <w:szCs w:val="22"/>
        </w:rPr>
      </w:pPr>
      <w:r>
        <w:rPr>
          <w:sz w:val="22"/>
          <w:szCs w:val="22"/>
        </w:rPr>
        <w:t>Lin</w:t>
      </w:r>
      <w:r>
        <w:rPr>
          <w:spacing w:val="-2"/>
          <w:sz w:val="22"/>
          <w:szCs w:val="22"/>
        </w:rPr>
        <w:t>gk</w:t>
      </w:r>
      <w:r>
        <w:rPr>
          <w:sz w:val="22"/>
          <w:szCs w:val="22"/>
        </w:rPr>
        <w:t>un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an       </w:t>
      </w:r>
      <w:r>
        <w:rPr>
          <w:spacing w:val="3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pacing w:val="3"/>
          <w:sz w:val="22"/>
          <w:szCs w:val="22"/>
        </w:rPr>
        <w:t>j</w:t>
      </w:r>
      <w:r>
        <w:rPr>
          <w:sz w:val="22"/>
          <w:szCs w:val="22"/>
        </w:rPr>
        <w:t xml:space="preserve">a       </w:t>
      </w:r>
      <w:r>
        <w:rPr>
          <w:spacing w:val="33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upa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 xml:space="preserve">an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eh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dupan </w:t>
      </w:r>
      <w:r>
        <w:rPr>
          <w:spacing w:val="1"/>
          <w:sz w:val="22"/>
          <w:szCs w:val="22"/>
        </w:rPr>
        <w:t xml:space="preserve"> f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 xml:space="preserve">,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 xml:space="preserve">,  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 xml:space="preserve">an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i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am</w:t>
      </w:r>
    </w:p>
    <w:p w:rsidR="001C3191" w:rsidRDefault="003372AD">
      <w:pPr>
        <w:spacing w:line="240" w:lineRule="exact"/>
        <w:ind w:right="87"/>
        <w:jc w:val="both"/>
        <w:rPr>
          <w:sz w:val="22"/>
          <w:szCs w:val="22"/>
        </w:rPr>
      </w:pPr>
      <w:r>
        <w:rPr>
          <w:sz w:val="22"/>
          <w:szCs w:val="22"/>
        </w:rPr>
        <w:t>pe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ah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an </w:t>
      </w:r>
      <w:r>
        <w:rPr>
          <w:spacing w:val="3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ang </w:t>
      </w:r>
      <w:r>
        <w:rPr>
          <w:spacing w:val="39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pacing w:val="3"/>
          <w:sz w:val="22"/>
          <w:szCs w:val="22"/>
        </w:rPr>
        <w:t>e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 xml:space="preserve">uhi </w:t>
      </w:r>
      <w:r>
        <w:rPr>
          <w:spacing w:val="3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 xml:space="preserve">a </w:t>
      </w:r>
      <w:r>
        <w:rPr>
          <w:spacing w:val="39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n</w:t>
      </w:r>
    </w:p>
    <w:p w:rsidR="001C3191" w:rsidRDefault="003372AD">
      <w:pPr>
        <w:spacing w:before="1"/>
        <w:ind w:right="83"/>
        <w:jc w:val="both"/>
        <w:rPr>
          <w:sz w:val="22"/>
          <w:szCs w:val="22"/>
        </w:rPr>
      </w:pP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odu</w:t>
      </w:r>
      <w:r>
        <w:rPr>
          <w:spacing w:val="-2"/>
          <w:sz w:val="22"/>
          <w:szCs w:val="22"/>
        </w:rPr>
        <w:t>k</w:t>
      </w:r>
      <w:r>
        <w:rPr>
          <w:spacing w:val="1"/>
          <w:sz w:val="22"/>
          <w:szCs w:val="22"/>
        </w:rPr>
        <w:t>ti</w:t>
      </w:r>
      <w:r>
        <w:rPr>
          <w:spacing w:val="-2"/>
          <w:sz w:val="22"/>
          <w:szCs w:val="22"/>
        </w:rPr>
        <w:t>v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as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awan.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 xml:space="preserve">pa </w:t>
      </w:r>
      <w:r>
        <w:rPr>
          <w:spacing w:val="-1"/>
          <w:sz w:val="22"/>
          <w:szCs w:val="22"/>
        </w:rPr>
        <w:t>l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gk</w:t>
      </w:r>
      <w:r>
        <w:rPr>
          <w:sz w:val="22"/>
          <w:szCs w:val="22"/>
        </w:rPr>
        <w:t>un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an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rj</w:t>
      </w:r>
      <w:r>
        <w:rPr>
          <w:sz w:val="22"/>
          <w:szCs w:val="22"/>
        </w:rPr>
        <w:t>a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ang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ba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,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awan 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</w:t>
      </w:r>
      <w:r>
        <w:rPr>
          <w:spacing w:val="3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udah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bo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an dan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ti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k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be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ah</w:t>
      </w:r>
      <w:r>
        <w:rPr>
          <w:spacing w:val="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uk be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j</w:t>
      </w:r>
      <w:r>
        <w:rPr>
          <w:sz w:val="22"/>
          <w:szCs w:val="22"/>
        </w:rPr>
        <w:t>a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di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 xml:space="preserve">pat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.</w:t>
      </w:r>
    </w:p>
    <w:p w:rsidR="001C3191" w:rsidRDefault="003372AD">
      <w:pPr>
        <w:spacing w:line="240" w:lineRule="exact"/>
        <w:ind w:left="720"/>
        <w:rPr>
          <w:sz w:val="22"/>
          <w:szCs w:val="22"/>
        </w:rPr>
      </w:pPr>
      <w:r>
        <w:rPr>
          <w:spacing w:val="-1"/>
          <w:sz w:val="22"/>
          <w:szCs w:val="22"/>
        </w:rPr>
        <w:t>H</w:t>
      </w:r>
      <w:r>
        <w:rPr>
          <w:sz w:val="22"/>
          <w:szCs w:val="22"/>
        </w:rPr>
        <w:t xml:space="preserve">al  </w:t>
      </w:r>
      <w:r>
        <w:rPr>
          <w:spacing w:val="4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 xml:space="preserve">ni  </w:t>
      </w:r>
      <w:r>
        <w:rPr>
          <w:spacing w:val="45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 xml:space="preserve">an  </w:t>
      </w:r>
      <w:r>
        <w:rPr>
          <w:spacing w:val="46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an  </w:t>
      </w:r>
      <w:r>
        <w:rPr>
          <w:spacing w:val="46"/>
          <w:sz w:val="22"/>
          <w:szCs w:val="22"/>
        </w:rPr>
        <w:t xml:space="preserve"> </w:t>
      </w:r>
      <w:r>
        <w:rPr>
          <w:sz w:val="22"/>
          <w:szCs w:val="22"/>
        </w:rPr>
        <w:t>penda</w:t>
      </w:r>
      <w:r>
        <w:rPr>
          <w:spacing w:val="-2"/>
          <w:sz w:val="22"/>
          <w:szCs w:val="22"/>
        </w:rPr>
        <w:t>pa</w:t>
      </w:r>
      <w:r>
        <w:rPr>
          <w:sz w:val="22"/>
          <w:szCs w:val="22"/>
        </w:rPr>
        <w:t>t</w:t>
      </w:r>
    </w:p>
    <w:p w:rsidR="001C3191" w:rsidRDefault="003372AD">
      <w:pPr>
        <w:spacing w:before="1"/>
        <w:ind w:right="82"/>
        <w:jc w:val="both"/>
        <w:rPr>
          <w:sz w:val="22"/>
          <w:szCs w:val="22"/>
        </w:rPr>
        <w:sectPr w:rsidR="001C3191">
          <w:pgSz w:w="11920" w:h="16860"/>
          <w:pgMar w:top="1360" w:right="1320" w:bottom="280" w:left="1340" w:header="720" w:footer="720" w:gutter="0"/>
          <w:cols w:num="2" w:space="720" w:equalWidth="0">
            <w:col w:w="4256" w:space="717"/>
            <w:col w:w="4287"/>
          </w:cols>
        </w:sectPr>
      </w:pPr>
      <w:r>
        <w:rPr>
          <w:sz w:val="22"/>
          <w:szCs w:val="22"/>
        </w:rPr>
        <w:t>Se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da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(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 xml:space="preserve">am </w:t>
      </w:r>
      <w:r>
        <w:rPr>
          <w:spacing w:val="-1"/>
          <w:sz w:val="22"/>
          <w:szCs w:val="22"/>
        </w:rPr>
        <w:t>B</w:t>
      </w:r>
      <w:r>
        <w:rPr>
          <w:sz w:val="22"/>
          <w:szCs w:val="22"/>
        </w:rPr>
        <w:t>ud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h</w:t>
      </w:r>
      <w:r>
        <w:rPr>
          <w:spacing w:val="-2"/>
          <w:sz w:val="22"/>
          <w:szCs w:val="22"/>
        </w:rPr>
        <w:t>ar</w:t>
      </w:r>
      <w:r>
        <w:rPr>
          <w:spacing w:val="3"/>
          <w:sz w:val="22"/>
          <w:szCs w:val="22"/>
        </w:rPr>
        <w:t>j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,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201</w:t>
      </w:r>
      <w:r>
        <w:rPr>
          <w:spacing w:val="-2"/>
          <w:sz w:val="22"/>
          <w:szCs w:val="22"/>
        </w:rPr>
        <w:t>5</w:t>
      </w:r>
      <w:r>
        <w:rPr>
          <w:spacing w:val="1"/>
          <w:sz w:val="22"/>
          <w:szCs w:val="22"/>
        </w:rPr>
        <w:t>:</w:t>
      </w:r>
      <w:r>
        <w:rPr>
          <w:sz w:val="22"/>
          <w:szCs w:val="22"/>
        </w:rPr>
        <w:t>3</w:t>
      </w:r>
      <w:r>
        <w:rPr>
          <w:spacing w:val="-2"/>
          <w:sz w:val="22"/>
          <w:szCs w:val="22"/>
        </w:rPr>
        <w:t>0</w:t>
      </w:r>
      <w:r>
        <w:rPr>
          <w:sz w:val="22"/>
          <w:szCs w:val="22"/>
        </w:rPr>
        <w:t xml:space="preserve">) bahwa 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l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gk</w:t>
      </w:r>
      <w:r>
        <w:rPr>
          <w:sz w:val="22"/>
          <w:szCs w:val="22"/>
        </w:rPr>
        <w:t>u</w:t>
      </w:r>
      <w:r>
        <w:rPr>
          <w:spacing w:val="2"/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an 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pacing w:val="3"/>
          <w:sz w:val="22"/>
          <w:szCs w:val="22"/>
        </w:rPr>
        <w:t>j</w:t>
      </w:r>
      <w:r>
        <w:rPr>
          <w:sz w:val="22"/>
          <w:szCs w:val="22"/>
        </w:rPr>
        <w:t>a  ada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 xml:space="preserve">ah 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l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uh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n a</w:t>
      </w:r>
      <w:r>
        <w:rPr>
          <w:spacing w:val="1"/>
          <w:sz w:val="22"/>
          <w:szCs w:val="22"/>
        </w:rPr>
        <w:t>l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as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dan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h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ang 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hada</w:t>
      </w:r>
      <w:r>
        <w:rPr>
          <w:spacing w:val="-2"/>
          <w:sz w:val="22"/>
          <w:szCs w:val="22"/>
        </w:rPr>
        <w:t>p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, </w:t>
      </w:r>
      <w:r>
        <w:rPr>
          <w:spacing w:val="1"/>
          <w:sz w:val="22"/>
          <w:szCs w:val="22"/>
        </w:rPr>
        <w:t>li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gk</w:t>
      </w:r>
      <w:r>
        <w:rPr>
          <w:sz w:val="22"/>
          <w:szCs w:val="22"/>
        </w:rPr>
        <w:t>un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k</w:t>
      </w:r>
      <w:r>
        <w:rPr>
          <w:spacing w:val="1"/>
          <w:sz w:val="22"/>
          <w:szCs w:val="22"/>
        </w:rPr>
        <w:t>it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 xml:space="preserve">di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ana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eo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ang be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j</w:t>
      </w:r>
      <w:r>
        <w:rPr>
          <w:sz w:val="22"/>
          <w:szCs w:val="22"/>
        </w:rPr>
        <w:t xml:space="preserve">a,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ode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j</w:t>
      </w:r>
      <w:r>
        <w:rPr>
          <w:spacing w:val="2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a, s</w:t>
      </w:r>
      <w:r>
        <w:rPr>
          <w:spacing w:val="1"/>
          <w:sz w:val="22"/>
          <w:szCs w:val="22"/>
        </w:rPr>
        <w:t>er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 pen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n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rj</w:t>
      </w:r>
      <w:r>
        <w:rPr>
          <w:sz w:val="22"/>
          <w:szCs w:val="22"/>
        </w:rPr>
        <w:t>an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k s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b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ai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er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r</w:t>
      </w:r>
      <w:r>
        <w:rPr>
          <w:sz w:val="22"/>
          <w:szCs w:val="22"/>
        </w:rPr>
        <w:t>an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an</w:t>
      </w:r>
      <w:r>
        <w:rPr>
          <w:spacing w:val="3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aupun 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ba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ai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po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. Se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pacing w:val="3"/>
          <w:sz w:val="22"/>
          <w:szCs w:val="22"/>
        </w:rPr>
        <w:t>j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enu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 xml:space="preserve">ut </w:t>
      </w:r>
      <w:r>
        <w:rPr>
          <w:spacing w:val="-1"/>
          <w:sz w:val="22"/>
          <w:szCs w:val="22"/>
        </w:rPr>
        <w:t>N</w:t>
      </w:r>
      <w:r>
        <w:rPr>
          <w:spacing w:val="1"/>
          <w:sz w:val="22"/>
          <w:szCs w:val="22"/>
        </w:rPr>
        <w:t>it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pacing w:val="-4"/>
          <w:sz w:val="22"/>
          <w:szCs w:val="22"/>
        </w:rPr>
        <w:t>m</w:t>
      </w:r>
      <w:r>
        <w:rPr>
          <w:spacing w:val="1"/>
          <w:sz w:val="22"/>
          <w:szCs w:val="22"/>
        </w:rPr>
        <w:t>it</w:t>
      </w:r>
      <w:r>
        <w:rPr>
          <w:sz w:val="22"/>
          <w:szCs w:val="22"/>
        </w:rPr>
        <w:t xml:space="preserve">o </w:t>
      </w:r>
      <w:r>
        <w:rPr>
          <w:spacing w:val="1"/>
          <w:sz w:val="22"/>
          <w:szCs w:val="22"/>
        </w:rPr>
        <w:t>(</w:t>
      </w:r>
      <w:r>
        <w:rPr>
          <w:sz w:val="22"/>
          <w:szCs w:val="22"/>
        </w:rPr>
        <w:t>20</w:t>
      </w:r>
      <w:r>
        <w:rPr>
          <w:spacing w:val="-2"/>
          <w:sz w:val="22"/>
          <w:szCs w:val="22"/>
        </w:rPr>
        <w:t>1</w:t>
      </w:r>
      <w:r>
        <w:rPr>
          <w:sz w:val="22"/>
          <w:szCs w:val="22"/>
        </w:rPr>
        <w:t>1</w:t>
      </w:r>
      <w:r>
        <w:rPr>
          <w:spacing w:val="1"/>
          <w:sz w:val="22"/>
          <w:szCs w:val="22"/>
        </w:rPr>
        <w:t>:</w:t>
      </w:r>
      <w:r>
        <w:rPr>
          <w:sz w:val="22"/>
          <w:szCs w:val="22"/>
        </w:rPr>
        <w:t>1</w:t>
      </w:r>
      <w:r>
        <w:rPr>
          <w:spacing w:val="-2"/>
          <w:sz w:val="22"/>
          <w:szCs w:val="22"/>
        </w:rPr>
        <w:t>8</w:t>
      </w:r>
      <w:r>
        <w:rPr>
          <w:sz w:val="22"/>
          <w:szCs w:val="22"/>
        </w:rPr>
        <w:t>3) ba</w:t>
      </w:r>
      <w:r>
        <w:rPr>
          <w:spacing w:val="-2"/>
          <w:sz w:val="22"/>
          <w:szCs w:val="22"/>
        </w:rPr>
        <w:t>h</w:t>
      </w:r>
      <w:r>
        <w:rPr>
          <w:spacing w:val="-1"/>
          <w:sz w:val="22"/>
          <w:szCs w:val="22"/>
        </w:rPr>
        <w:t>w</w:t>
      </w:r>
      <w:r>
        <w:rPr>
          <w:sz w:val="22"/>
          <w:szCs w:val="22"/>
        </w:rPr>
        <w:t>a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ang d</w:t>
      </w:r>
      <w:r>
        <w:rPr>
          <w:spacing w:val="1"/>
          <w:sz w:val="22"/>
          <w:szCs w:val="22"/>
        </w:rPr>
        <w:t>i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 xml:space="preserve">sud </w:t>
      </w:r>
      <w:r>
        <w:rPr>
          <w:spacing w:val="1"/>
          <w:sz w:val="22"/>
          <w:szCs w:val="22"/>
        </w:rPr>
        <w:t>li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gk</w:t>
      </w:r>
      <w:r>
        <w:rPr>
          <w:sz w:val="22"/>
          <w:szCs w:val="22"/>
        </w:rPr>
        <w:t>un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an</w:t>
      </w:r>
      <w:r>
        <w:rPr>
          <w:spacing w:val="5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rj</w:t>
      </w:r>
      <w:r>
        <w:rPr>
          <w:sz w:val="22"/>
          <w:szCs w:val="22"/>
        </w:rPr>
        <w:t>a</w:t>
      </w:r>
      <w:r>
        <w:rPr>
          <w:spacing w:val="51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ah</w:t>
      </w:r>
      <w:r>
        <w:rPr>
          <w:spacing w:val="5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5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</w:t>
      </w:r>
      <w:r>
        <w:rPr>
          <w:spacing w:val="5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ang</w:t>
      </w:r>
    </w:p>
    <w:p w:rsidR="001C3191" w:rsidRDefault="003372AD">
      <w:pPr>
        <w:spacing w:before="73"/>
        <w:ind w:left="100" w:right="-37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ada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di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k</w:t>
      </w:r>
      <w:r>
        <w:rPr>
          <w:spacing w:val="1"/>
          <w:sz w:val="22"/>
          <w:szCs w:val="22"/>
        </w:rPr>
        <w:t>it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r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pe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a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dan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ang dap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t </w:t>
      </w:r>
      <w:r>
        <w:rPr>
          <w:spacing w:val="-4"/>
          <w:sz w:val="22"/>
          <w:szCs w:val="22"/>
        </w:rPr>
        <w:t>m</w:t>
      </w:r>
      <w:r>
        <w:rPr>
          <w:spacing w:val="3"/>
          <w:sz w:val="22"/>
          <w:szCs w:val="22"/>
        </w:rPr>
        <w:t>e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pe</w:t>
      </w:r>
      <w:r>
        <w:rPr>
          <w:spacing w:val="3"/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uhi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r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da</w:t>
      </w:r>
      <w:r>
        <w:rPr>
          <w:spacing w:val="1"/>
          <w:sz w:val="22"/>
          <w:szCs w:val="22"/>
        </w:rPr>
        <w:t>l</w:t>
      </w:r>
      <w:r>
        <w:rPr>
          <w:spacing w:val="2"/>
          <w:sz w:val="22"/>
          <w:szCs w:val="22"/>
        </w:rPr>
        <w:t>a</w:t>
      </w:r>
      <w:r>
        <w:rPr>
          <w:sz w:val="22"/>
          <w:szCs w:val="22"/>
        </w:rPr>
        <w:t xml:space="preserve">m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 xml:space="preserve">an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pacing w:val="-4"/>
          <w:sz w:val="22"/>
          <w:szCs w:val="22"/>
        </w:rPr>
        <w:t>-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as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</w:t>
      </w:r>
      <w:r>
        <w:rPr>
          <w:spacing w:val="3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beban</w:t>
      </w:r>
      <w:r>
        <w:rPr>
          <w:spacing w:val="-2"/>
          <w:sz w:val="22"/>
          <w:szCs w:val="22"/>
        </w:rPr>
        <w:t>ka</w:t>
      </w:r>
      <w:r>
        <w:rPr>
          <w:sz w:val="22"/>
          <w:szCs w:val="22"/>
        </w:rPr>
        <w:t>n.</w:t>
      </w:r>
    </w:p>
    <w:p w:rsidR="001C3191" w:rsidRDefault="001C3191">
      <w:pPr>
        <w:spacing w:before="5" w:line="140" w:lineRule="exact"/>
        <w:rPr>
          <w:sz w:val="15"/>
          <w:szCs w:val="15"/>
        </w:rPr>
      </w:pPr>
    </w:p>
    <w:p w:rsidR="001C3191" w:rsidRDefault="001C3191">
      <w:pPr>
        <w:spacing w:line="200" w:lineRule="exact"/>
      </w:pPr>
    </w:p>
    <w:p w:rsidR="001C3191" w:rsidRDefault="001C3191">
      <w:pPr>
        <w:spacing w:line="200" w:lineRule="exact"/>
      </w:pPr>
    </w:p>
    <w:p w:rsidR="001C3191" w:rsidRDefault="003372AD">
      <w:pPr>
        <w:ind w:left="100" w:right="1287"/>
        <w:jc w:val="both"/>
        <w:rPr>
          <w:sz w:val="22"/>
          <w:szCs w:val="22"/>
        </w:rPr>
      </w:pPr>
      <w:r>
        <w:rPr>
          <w:b/>
          <w:spacing w:val="1"/>
          <w:sz w:val="22"/>
          <w:szCs w:val="22"/>
        </w:rPr>
        <w:t>K</w:t>
      </w:r>
      <w:r>
        <w:rPr>
          <w:b/>
          <w:spacing w:val="-1"/>
          <w:sz w:val="22"/>
          <w:szCs w:val="22"/>
        </w:rPr>
        <w:t>E</w:t>
      </w:r>
      <w:r>
        <w:rPr>
          <w:b/>
          <w:sz w:val="22"/>
          <w:szCs w:val="22"/>
        </w:rPr>
        <w:t>SI</w:t>
      </w:r>
      <w:r>
        <w:rPr>
          <w:b/>
          <w:spacing w:val="-2"/>
          <w:sz w:val="22"/>
          <w:szCs w:val="22"/>
        </w:rPr>
        <w:t>M</w:t>
      </w:r>
      <w:r>
        <w:rPr>
          <w:b/>
          <w:spacing w:val="2"/>
          <w:sz w:val="22"/>
          <w:szCs w:val="22"/>
        </w:rPr>
        <w:t>P</w:t>
      </w:r>
      <w:r>
        <w:rPr>
          <w:b/>
          <w:spacing w:val="-1"/>
          <w:sz w:val="22"/>
          <w:szCs w:val="22"/>
        </w:rPr>
        <w:t>ULA</w:t>
      </w:r>
      <w:r>
        <w:rPr>
          <w:b/>
          <w:sz w:val="22"/>
          <w:szCs w:val="22"/>
        </w:rPr>
        <w:t>N</w:t>
      </w:r>
      <w:r>
        <w:rPr>
          <w:b/>
          <w:spacing w:val="-1"/>
          <w:sz w:val="22"/>
          <w:szCs w:val="22"/>
        </w:rPr>
        <w:t xml:space="preserve"> DA</w:t>
      </w:r>
      <w:r>
        <w:rPr>
          <w:b/>
          <w:sz w:val="22"/>
          <w:szCs w:val="22"/>
        </w:rPr>
        <w:t>N</w:t>
      </w:r>
      <w:r>
        <w:rPr>
          <w:b/>
          <w:spacing w:val="-1"/>
          <w:sz w:val="22"/>
          <w:szCs w:val="22"/>
        </w:rPr>
        <w:t xml:space="preserve"> </w:t>
      </w:r>
      <w:r>
        <w:rPr>
          <w:b/>
          <w:sz w:val="22"/>
          <w:szCs w:val="22"/>
        </w:rPr>
        <w:t>S</w:t>
      </w:r>
      <w:r>
        <w:rPr>
          <w:b/>
          <w:spacing w:val="-1"/>
          <w:sz w:val="22"/>
          <w:szCs w:val="22"/>
        </w:rPr>
        <w:t>ARA</w:t>
      </w:r>
      <w:r>
        <w:rPr>
          <w:b/>
          <w:sz w:val="22"/>
          <w:szCs w:val="22"/>
        </w:rPr>
        <w:t>N</w:t>
      </w:r>
    </w:p>
    <w:p w:rsidR="001C3191" w:rsidRDefault="003372AD">
      <w:pPr>
        <w:spacing w:before="1"/>
        <w:ind w:left="100" w:right="2744"/>
        <w:jc w:val="both"/>
        <w:rPr>
          <w:sz w:val="22"/>
          <w:szCs w:val="22"/>
        </w:rPr>
      </w:pPr>
      <w:r>
        <w:rPr>
          <w:b/>
          <w:sz w:val="22"/>
          <w:szCs w:val="22"/>
        </w:rPr>
        <w:t>1)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K</w:t>
      </w:r>
      <w:r>
        <w:rPr>
          <w:b/>
          <w:sz w:val="22"/>
          <w:szCs w:val="22"/>
        </w:rPr>
        <w:t>e</w:t>
      </w:r>
      <w:r>
        <w:rPr>
          <w:b/>
          <w:spacing w:val="-2"/>
          <w:sz w:val="22"/>
          <w:szCs w:val="22"/>
        </w:rPr>
        <w:t>s</w:t>
      </w:r>
      <w:r>
        <w:rPr>
          <w:b/>
          <w:spacing w:val="1"/>
          <w:sz w:val="22"/>
          <w:szCs w:val="22"/>
        </w:rPr>
        <w:t>im</w:t>
      </w:r>
      <w:r>
        <w:rPr>
          <w:b/>
          <w:sz w:val="22"/>
          <w:szCs w:val="22"/>
        </w:rPr>
        <w:t>p</w:t>
      </w:r>
      <w:r>
        <w:rPr>
          <w:b/>
          <w:spacing w:val="-3"/>
          <w:sz w:val="22"/>
          <w:szCs w:val="22"/>
        </w:rPr>
        <w:t>u</w:t>
      </w:r>
      <w:r>
        <w:rPr>
          <w:b/>
          <w:spacing w:val="1"/>
          <w:sz w:val="22"/>
          <w:szCs w:val="22"/>
        </w:rPr>
        <w:t>l</w:t>
      </w:r>
      <w:r>
        <w:rPr>
          <w:b/>
          <w:sz w:val="22"/>
          <w:szCs w:val="22"/>
        </w:rPr>
        <w:t>an</w:t>
      </w:r>
    </w:p>
    <w:p w:rsidR="001C3191" w:rsidRDefault="003372AD">
      <w:pPr>
        <w:spacing w:line="240" w:lineRule="exact"/>
        <w:ind w:left="820" w:right="-49"/>
        <w:rPr>
          <w:sz w:val="22"/>
          <w:szCs w:val="22"/>
        </w:rPr>
      </w:pPr>
      <w:r>
        <w:rPr>
          <w:spacing w:val="-1"/>
          <w:sz w:val="22"/>
          <w:szCs w:val="22"/>
        </w:rPr>
        <w:t>B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ut</w:t>
      </w:r>
      <w:r>
        <w:rPr>
          <w:spacing w:val="5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i</w:t>
      </w:r>
      <w:r>
        <w:rPr>
          <w:spacing w:val="51"/>
          <w:sz w:val="22"/>
          <w:szCs w:val="22"/>
        </w:rPr>
        <w:t xml:space="preserve"> </w:t>
      </w:r>
      <w:r>
        <w:rPr>
          <w:sz w:val="22"/>
          <w:szCs w:val="22"/>
        </w:rPr>
        <w:t>ada</w:t>
      </w:r>
      <w:r>
        <w:rPr>
          <w:spacing w:val="51"/>
          <w:sz w:val="22"/>
          <w:szCs w:val="22"/>
        </w:rPr>
        <w:t xml:space="preserve"> </w:t>
      </w:r>
      <w:r>
        <w:rPr>
          <w:sz w:val="22"/>
          <w:szCs w:val="22"/>
        </w:rPr>
        <w:t>beb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p</w:t>
      </w:r>
      <w:r>
        <w:rPr>
          <w:sz w:val="22"/>
          <w:szCs w:val="22"/>
        </w:rPr>
        <w:t>a</w:t>
      </w:r>
      <w:r>
        <w:rPr>
          <w:spacing w:val="5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si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pu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an</w:t>
      </w:r>
    </w:p>
    <w:p w:rsidR="001C3191" w:rsidRDefault="003372AD">
      <w:pPr>
        <w:spacing w:line="240" w:lineRule="exact"/>
        <w:ind w:left="100" w:right="2326"/>
        <w:jc w:val="both"/>
        <w:rPr>
          <w:sz w:val="22"/>
          <w:szCs w:val="22"/>
        </w:rPr>
      </w:pPr>
      <w:r>
        <w:rPr>
          <w:sz w:val="22"/>
          <w:szCs w:val="22"/>
        </w:rPr>
        <w:t>da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i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ha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l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pen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l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:</w:t>
      </w:r>
    </w:p>
    <w:p w:rsidR="001C3191" w:rsidRDefault="003372AD">
      <w:pPr>
        <w:spacing w:before="3" w:line="237" w:lineRule="auto"/>
        <w:ind w:left="460" w:right="-39" w:hanging="3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1. </w:t>
      </w:r>
      <w:r>
        <w:rPr>
          <w:spacing w:val="2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da pen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 xml:space="preserve">uh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o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un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si</w:t>
      </w:r>
      <w:r>
        <w:rPr>
          <w:sz w:val="22"/>
          <w:szCs w:val="22"/>
        </w:rPr>
        <w:t xml:space="preserve">,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ti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 d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n </w:t>
      </w:r>
      <w:r>
        <w:rPr>
          <w:spacing w:val="1"/>
          <w:sz w:val="22"/>
          <w:szCs w:val="22"/>
        </w:rPr>
        <w:t>li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gk</w:t>
      </w:r>
      <w:r>
        <w:rPr>
          <w:sz w:val="22"/>
          <w:szCs w:val="22"/>
        </w:rPr>
        <w:t>un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an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pacing w:val="3"/>
          <w:sz w:val="22"/>
          <w:szCs w:val="22"/>
        </w:rPr>
        <w:t>j</w:t>
      </w:r>
      <w:r>
        <w:rPr>
          <w:sz w:val="22"/>
          <w:szCs w:val="22"/>
        </w:rPr>
        <w:t xml:space="preserve">a 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ec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 xml:space="preserve">a </w:t>
      </w:r>
      <w:r>
        <w:rPr>
          <w:spacing w:val="-2"/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lt</w:t>
      </w:r>
      <w:r>
        <w:rPr>
          <w:sz w:val="22"/>
          <w:szCs w:val="22"/>
        </w:rPr>
        <w:t xml:space="preserve">an 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ha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 xml:space="preserve">ap </w:t>
      </w:r>
      <w:r>
        <w:rPr>
          <w:spacing w:val="-2"/>
          <w:sz w:val="22"/>
          <w:szCs w:val="22"/>
        </w:rPr>
        <w:t>k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ne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j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awan 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P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 xml:space="preserve">. </w:t>
      </w:r>
      <w:r>
        <w:rPr>
          <w:spacing w:val="-4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tr</w:t>
      </w:r>
      <w:r>
        <w:rPr>
          <w:sz w:val="22"/>
          <w:szCs w:val="22"/>
        </w:rPr>
        <w:t xml:space="preserve">aco </w:t>
      </w:r>
      <w:r>
        <w:rPr>
          <w:spacing w:val="-3"/>
          <w:sz w:val="22"/>
          <w:szCs w:val="22"/>
        </w:rPr>
        <w:t>P</w:t>
      </w:r>
      <w:r>
        <w:rPr>
          <w:sz w:val="22"/>
          <w:szCs w:val="22"/>
        </w:rPr>
        <w:t>en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 Waha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a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ban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.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H</w:t>
      </w:r>
      <w:r>
        <w:rPr>
          <w:sz w:val="22"/>
          <w:szCs w:val="22"/>
        </w:rPr>
        <w:t xml:space="preserve">al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ni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ap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l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h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t bahwa  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il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i 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F</w:t>
      </w:r>
      <w:r>
        <w:rPr>
          <w:spacing w:val="-2"/>
          <w:position w:val="-3"/>
          <w:sz w:val="14"/>
          <w:szCs w:val="14"/>
        </w:rPr>
        <w:t>h</w:t>
      </w:r>
      <w:r>
        <w:rPr>
          <w:spacing w:val="-3"/>
          <w:position w:val="-3"/>
          <w:sz w:val="14"/>
          <w:szCs w:val="14"/>
        </w:rPr>
        <w:t>i</w:t>
      </w:r>
      <w:r>
        <w:rPr>
          <w:spacing w:val="2"/>
          <w:position w:val="-3"/>
          <w:sz w:val="14"/>
          <w:szCs w:val="14"/>
        </w:rPr>
        <w:t>t</w:t>
      </w:r>
      <w:r>
        <w:rPr>
          <w:position w:val="-3"/>
          <w:sz w:val="14"/>
          <w:szCs w:val="14"/>
        </w:rPr>
        <w:t xml:space="preserve">ung  </w:t>
      </w:r>
      <w:r>
        <w:rPr>
          <w:spacing w:val="1"/>
          <w:position w:val="-3"/>
          <w:sz w:val="14"/>
          <w:szCs w:val="14"/>
        </w:rPr>
        <w:t xml:space="preserve"> </w:t>
      </w:r>
      <w:r>
        <w:rPr>
          <w:spacing w:val="1"/>
          <w:sz w:val="22"/>
          <w:szCs w:val="22"/>
        </w:rPr>
        <w:t>(</w:t>
      </w:r>
      <w:r>
        <w:rPr>
          <w:sz w:val="22"/>
          <w:szCs w:val="22"/>
        </w:rPr>
        <w:t>7,886)</w:t>
      </w:r>
      <w:r>
        <w:rPr>
          <w:spacing w:val="54"/>
          <w:sz w:val="22"/>
          <w:szCs w:val="22"/>
        </w:rPr>
        <w:t xml:space="preserve"> </w:t>
      </w:r>
      <w:r>
        <w:rPr>
          <w:sz w:val="22"/>
          <w:szCs w:val="22"/>
        </w:rPr>
        <w:t xml:space="preserve">≥ </w:t>
      </w:r>
      <w:r>
        <w:rPr>
          <w:spacing w:val="1"/>
          <w:sz w:val="22"/>
          <w:szCs w:val="22"/>
        </w:rPr>
        <w:t xml:space="preserve"> F</w:t>
      </w:r>
      <w:r>
        <w:rPr>
          <w:position w:val="-3"/>
          <w:sz w:val="14"/>
          <w:szCs w:val="14"/>
        </w:rPr>
        <w:t>tab</w:t>
      </w:r>
      <w:r>
        <w:rPr>
          <w:spacing w:val="1"/>
          <w:position w:val="-3"/>
          <w:sz w:val="14"/>
          <w:szCs w:val="14"/>
        </w:rPr>
        <w:t>e</w:t>
      </w:r>
      <w:r>
        <w:rPr>
          <w:position w:val="-3"/>
          <w:sz w:val="14"/>
          <w:szCs w:val="14"/>
        </w:rPr>
        <w:t xml:space="preserve">l   </w:t>
      </w:r>
      <w:r>
        <w:rPr>
          <w:spacing w:val="1"/>
          <w:sz w:val="22"/>
          <w:szCs w:val="22"/>
        </w:rPr>
        <w:t>(</w:t>
      </w:r>
      <w:r>
        <w:rPr>
          <w:sz w:val="22"/>
          <w:szCs w:val="22"/>
        </w:rPr>
        <w:t>2,7</w:t>
      </w:r>
      <w:r>
        <w:rPr>
          <w:spacing w:val="-2"/>
          <w:sz w:val="22"/>
          <w:szCs w:val="22"/>
        </w:rPr>
        <w:t>3</w:t>
      </w:r>
      <w:r>
        <w:rPr>
          <w:sz w:val="22"/>
          <w:szCs w:val="22"/>
        </w:rPr>
        <w:t>) den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an S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. F 0,000 &lt;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0,05.</w:t>
      </w:r>
    </w:p>
    <w:p w:rsidR="001C3191" w:rsidRDefault="003372AD">
      <w:pPr>
        <w:spacing w:before="2" w:line="237" w:lineRule="auto"/>
        <w:ind w:left="460" w:right="-40" w:hanging="3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2.  </w:t>
      </w:r>
      <w:r>
        <w:rPr>
          <w:spacing w:val="2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 xml:space="preserve">da 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pen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 xml:space="preserve">uh  </w:t>
      </w:r>
      <w:r>
        <w:rPr>
          <w:spacing w:val="-2"/>
          <w:sz w:val="22"/>
          <w:szCs w:val="22"/>
        </w:rPr>
        <w:t>k</w:t>
      </w:r>
      <w:r>
        <w:rPr>
          <w:spacing w:val="2"/>
          <w:sz w:val="22"/>
          <w:szCs w:val="22"/>
        </w:rPr>
        <w:t>o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un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54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ca</w:t>
      </w:r>
      <w:r>
        <w:rPr>
          <w:spacing w:val="-2"/>
          <w:sz w:val="22"/>
          <w:szCs w:val="22"/>
        </w:rPr>
        <w:t>r</w:t>
      </w:r>
      <w:r>
        <w:rPr>
          <w:sz w:val="22"/>
          <w:szCs w:val="22"/>
        </w:rPr>
        <w:t xml:space="preserve">a 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l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 xml:space="preserve">adap </w:t>
      </w:r>
      <w:r>
        <w:rPr>
          <w:spacing w:val="-2"/>
          <w:sz w:val="22"/>
          <w:szCs w:val="22"/>
        </w:rPr>
        <w:t>k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 xml:space="preserve">a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awan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di</w:t>
      </w:r>
      <w:r>
        <w:rPr>
          <w:spacing w:val="6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P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 xml:space="preserve">. </w:t>
      </w:r>
      <w:r>
        <w:rPr>
          <w:spacing w:val="-4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tr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o Pen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 W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hana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Pa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ban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.</w:t>
      </w:r>
      <w:r>
        <w:rPr>
          <w:spacing w:val="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H</w:t>
      </w:r>
      <w:r>
        <w:rPr>
          <w:sz w:val="22"/>
          <w:szCs w:val="22"/>
        </w:rPr>
        <w:t>al</w:t>
      </w:r>
      <w:r>
        <w:rPr>
          <w:spacing w:val="1"/>
          <w:sz w:val="22"/>
          <w:szCs w:val="22"/>
        </w:rPr>
        <w:t xml:space="preserve"> i</w:t>
      </w:r>
      <w:r>
        <w:rPr>
          <w:sz w:val="22"/>
          <w:szCs w:val="22"/>
        </w:rPr>
        <w:t>ni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da</w:t>
      </w:r>
      <w:r>
        <w:rPr>
          <w:spacing w:val="-2"/>
          <w:sz w:val="22"/>
          <w:szCs w:val="22"/>
        </w:rPr>
        <w:t>pa</w:t>
      </w:r>
      <w:r>
        <w:rPr>
          <w:sz w:val="22"/>
          <w:szCs w:val="22"/>
        </w:rPr>
        <w:t>t d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l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h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bahwa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 xml:space="preserve">ai </w:t>
      </w:r>
      <w:r>
        <w:rPr>
          <w:spacing w:val="2"/>
          <w:sz w:val="22"/>
          <w:szCs w:val="22"/>
        </w:rPr>
        <w:t>t</w:t>
      </w:r>
      <w:r>
        <w:rPr>
          <w:position w:val="-3"/>
          <w:sz w:val="14"/>
          <w:szCs w:val="14"/>
        </w:rPr>
        <w:t>h</w:t>
      </w:r>
      <w:r>
        <w:rPr>
          <w:spacing w:val="-3"/>
          <w:position w:val="-3"/>
          <w:sz w:val="14"/>
          <w:szCs w:val="14"/>
        </w:rPr>
        <w:t>i</w:t>
      </w:r>
      <w:r>
        <w:rPr>
          <w:spacing w:val="2"/>
          <w:position w:val="-3"/>
          <w:sz w:val="14"/>
          <w:szCs w:val="14"/>
        </w:rPr>
        <w:t>t</w:t>
      </w:r>
      <w:r>
        <w:rPr>
          <w:position w:val="-3"/>
          <w:sz w:val="14"/>
          <w:szCs w:val="14"/>
        </w:rPr>
        <w:t>ung</w:t>
      </w:r>
      <w:r>
        <w:rPr>
          <w:spacing w:val="19"/>
          <w:position w:val="-3"/>
          <w:sz w:val="14"/>
          <w:szCs w:val="14"/>
        </w:rPr>
        <w:t xml:space="preserve"> </w:t>
      </w:r>
      <w:r>
        <w:rPr>
          <w:sz w:val="22"/>
          <w:szCs w:val="22"/>
        </w:rPr>
        <w:t>5,113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≥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il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i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position w:val="-3"/>
          <w:sz w:val="14"/>
          <w:szCs w:val="14"/>
        </w:rPr>
        <w:t>tab</w:t>
      </w:r>
      <w:r>
        <w:rPr>
          <w:spacing w:val="1"/>
          <w:position w:val="-3"/>
          <w:sz w:val="14"/>
          <w:szCs w:val="14"/>
        </w:rPr>
        <w:t>e</w:t>
      </w:r>
      <w:r>
        <w:rPr>
          <w:position w:val="-3"/>
          <w:sz w:val="14"/>
          <w:szCs w:val="14"/>
        </w:rPr>
        <w:t xml:space="preserve">l 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be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ar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2</w:t>
      </w:r>
      <w:r>
        <w:rPr>
          <w:sz w:val="22"/>
          <w:szCs w:val="22"/>
        </w:rPr>
        <w:t>,05.</w:t>
      </w:r>
    </w:p>
    <w:p w:rsidR="001C3191" w:rsidRDefault="003372AD">
      <w:pPr>
        <w:spacing w:before="1" w:line="240" w:lineRule="exact"/>
        <w:ind w:left="460" w:right="-37" w:hanging="360"/>
        <w:jc w:val="both"/>
        <w:rPr>
          <w:sz w:val="22"/>
          <w:szCs w:val="22"/>
        </w:rPr>
      </w:pPr>
      <w:r>
        <w:rPr>
          <w:sz w:val="22"/>
          <w:szCs w:val="22"/>
        </w:rPr>
        <w:t>3.</w:t>
      </w:r>
      <w:r>
        <w:rPr>
          <w:spacing w:val="1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da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pen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 xml:space="preserve">uh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ti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ca</w:t>
      </w:r>
      <w:r>
        <w:rPr>
          <w:spacing w:val="-2"/>
          <w:sz w:val="22"/>
          <w:szCs w:val="22"/>
        </w:rPr>
        <w:t>r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l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adap</w:t>
      </w:r>
      <w:r>
        <w:rPr>
          <w:spacing w:val="3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a</w:t>
      </w:r>
      <w:r>
        <w:rPr>
          <w:spacing w:val="3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awan</w:t>
      </w:r>
      <w:r>
        <w:rPr>
          <w:spacing w:val="38"/>
          <w:sz w:val="22"/>
          <w:szCs w:val="22"/>
        </w:rPr>
        <w:t xml:space="preserve"> </w:t>
      </w:r>
      <w:r>
        <w:rPr>
          <w:sz w:val="22"/>
          <w:szCs w:val="22"/>
        </w:rPr>
        <w:t>di</w:t>
      </w:r>
      <w:r>
        <w:rPr>
          <w:spacing w:val="42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P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.</w:t>
      </w:r>
      <w:r>
        <w:rPr>
          <w:spacing w:val="36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tr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o</w:t>
      </w:r>
    </w:p>
    <w:p w:rsidR="001C3191" w:rsidRDefault="003372AD">
      <w:pPr>
        <w:spacing w:line="240" w:lineRule="exact"/>
        <w:ind w:left="460" w:right="-50"/>
        <w:rPr>
          <w:sz w:val="22"/>
          <w:szCs w:val="22"/>
        </w:rPr>
      </w:pPr>
      <w:r>
        <w:rPr>
          <w:sz w:val="22"/>
          <w:szCs w:val="22"/>
        </w:rPr>
        <w:t>Pen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48"/>
          <w:sz w:val="22"/>
          <w:szCs w:val="22"/>
        </w:rPr>
        <w:t xml:space="preserve"> </w:t>
      </w:r>
      <w:r>
        <w:rPr>
          <w:sz w:val="22"/>
          <w:szCs w:val="22"/>
        </w:rPr>
        <w:t>W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hana</w:t>
      </w:r>
      <w:r>
        <w:rPr>
          <w:spacing w:val="49"/>
          <w:sz w:val="22"/>
          <w:szCs w:val="22"/>
        </w:rPr>
        <w:t xml:space="preserve"> </w:t>
      </w:r>
      <w:r>
        <w:rPr>
          <w:sz w:val="22"/>
          <w:szCs w:val="22"/>
        </w:rPr>
        <w:t>Pa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ban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.</w:t>
      </w:r>
      <w:r>
        <w:rPr>
          <w:spacing w:val="5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H</w:t>
      </w:r>
      <w:r>
        <w:rPr>
          <w:sz w:val="22"/>
          <w:szCs w:val="22"/>
        </w:rPr>
        <w:t>al</w:t>
      </w:r>
      <w:r>
        <w:rPr>
          <w:spacing w:val="4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ni</w:t>
      </w:r>
      <w:r>
        <w:rPr>
          <w:spacing w:val="49"/>
          <w:sz w:val="22"/>
          <w:szCs w:val="22"/>
        </w:rPr>
        <w:t xml:space="preserve"> </w:t>
      </w:r>
      <w:r>
        <w:rPr>
          <w:sz w:val="22"/>
          <w:szCs w:val="22"/>
        </w:rPr>
        <w:t>da</w:t>
      </w:r>
      <w:r>
        <w:rPr>
          <w:spacing w:val="-2"/>
          <w:sz w:val="22"/>
          <w:szCs w:val="22"/>
        </w:rPr>
        <w:t>pa</w:t>
      </w:r>
      <w:r>
        <w:rPr>
          <w:sz w:val="22"/>
          <w:szCs w:val="22"/>
        </w:rPr>
        <w:t>t</w:t>
      </w:r>
    </w:p>
    <w:p w:rsidR="001C3191" w:rsidRDefault="003372AD">
      <w:pPr>
        <w:spacing w:before="1"/>
        <w:ind w:left="460" w:right="-58"/>
        <w:rPr>
          <w:sz w:val="14"/>
          <w:szCs w:val="14"/>
        </w:rPr>
      </w:pP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l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h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bahwa</w:t>
      </w:r>
      <w:r>
        <w:rPr>
          <w:spacing w:val="1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ai</w:t>
      </w:r>
      <w:r>
        <w:rPr>
          <w:spacing w:val="1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position w:val="-3"/>
          <w:sz w:val="14"/>
          <w:szCs w:val="14"/>
        </w:rPr>
        <w:t>h</w:t>
      </w:r>
      <w:r>
        <w:rPr>
          <w:spacing w:val="-3"/>
          <w:position w:val="-3"/>
          <w:sz w:val="14"/>
          <w:szCs w:val="14"/>
        </w:rPr>
        <w:t>i</w:t>
      </w:r>
      <w:r>
        <w:rPr>
          <w:spacing w:val="2"/>
          <w:position w:val="-3"/>
          <w:sz w:val="14"/>
          <w:szCs w:val="14"/>
        </w:rPr>
        <w:t>t</w:t>
      </w:r>
      <w:r>
        <w:rPr>
          <w:position w:val="-3"/>
          <w:sz w:val="14"/>
          <w:szCs w:val="14"/>
        </w:rPr>
        <w:t>ung</w:t>
      </w:r>
      <w:r>
        <w:rPr>
          <w:spacing w:val="34"/>
          <w:position w:val="-3"/>
          <w:sz w:val="14"/>
          <w:szCs w:val="14"/>
        </w:rPr>
        <w:t xml:space="preserve"> </w:t>
      </w:r>
      <w:r>
        <w:rPr>
          <w:sz w:val="22"/>
          <w:szCs w:val="22"/>
        </w:rPr>
        <w:t>3,656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≥</w:t>
      </w:r>
      <w:r>
        <w:rPr>
          <w:spacing w:val="1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il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i</w:t>
      </w:r>
      <w:r>
        <w:rPr>
          <w:spacing w:val="1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position w:val="-3"/>
          <w:sz w:val="14"/>
          <w:szCs w:val="14"/>
        </w:rPr>
        <w:t>tab</w:t>
      </w:r>
      <w:r>
        <w:rPr>
          <w:spacing w:val="1"/>
          <w:position w:val="-3"/>
          <w:sz w:val="14"/>
          <w:szCs w:val="14"/>
        </w:rPr>
        <w:t>e</w:t>
      </w:r>
      <w:r>
        <w:rPr>
          <w:position w:val="-3"/>
          <w:sz w:val="14"/>
          <w:szCs w:val="14"/>
        </w:rPr>
        <w:t>l</w:t>
      </w:r>
    </w:p>
    <w:p w:rsidR="001C3191" w:rsidRDefault="003372AD">
      <w:pPr>
        <w:spacing w:line="220" w:lineRule="exact"/>
        <w:ind w:left="460"/>
        <w:rPr>
          <w:sz w:val="22"/>
          <w:szCs w:val="22"/>
        </w:rPr>
      </w:pP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be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ar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2</w:t>
      </w:r>
      <w:r>
        <w:rPr>
          <w:sz w:val="22"/>
          <w:szCs w:val="22"/>
        </w:rPr>
        <w:t>,05.</w:t>
      </w:r>
    </w:p>
    <w:p w:rsidR="001C3191" w:rsidRDefault="003372AD">
      <w:pPr>
        <w:spacing w:before="1" w:line="240" w:lineRule="exact"/>
        <w:ind w:left="460" w:right="-38" w:hanging="3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4.   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 xml:space="preserve">da 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pen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 xml:space="preserve">uh </w:t>
      </w:r>
      <w:r>
        <w:rPr>
          <w:spacing w:val="1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li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gk</w:t>
      </w:r>
      <w:r>
        <w:rPr>
          <w:sz w:val="22"/>
          <w:szCs w:val="22"/>
        </w:rPr>
        <w:t>un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an </w:t>
      </w:r>
      <w:r>
        <w:rPr>
          <w:spacing w:val="2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j</w:t>
      </w:r>
      <w:r>
        <w:rPr>
          <w:sz w:val="22"/>
          <w:szCs w:val="22"/>
        </w:rPr>
        <w:t xml:space="preserve">a </w:t>
      </w:r>
      <w:r>
        <w:rPr>
          <w:spacing w:val="1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ec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 pa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4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adap</w:t>
      </w:r>
      <w:r>
        <w:rPr>
          <w:spacing w:val="4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a</w:t>
      </w:r>
      <w:r>
        <w:rPr>
          <w:spacing w:val="46"/>
          <w:sz w:val="22"/>
          <w:szCs w:val="22"/>
        </w:rPr>
        <w:t xml:space="preserve"> </w:t>
      </w:r>
      <w:r>
        <w:rPr>
          <w:spacing w:val="-5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awan</w:t>
      </w:r>
      <w:r>
        <w:rPr>
          <w:spacing w:val="4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i</w:t>
      </w:r>
      <w:r>
        <w:rPr>
          <w:spacing w:val="49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P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.</w:t>
      </w:r>
    </w:p>
    <w:p w:rsidR="001C3191" w:rsidRDefault="003372AD">
      <w:pPr>
        <w:spacing w:line="240" w:lineRule="exact"/>
        <w:ind w:left="460" w:right="-53"/>
        <w:rPr>
          <w:sz w:val="22"/>
          <w:szCs w:val="22"/>
        </w:rPr>
      </w:pPr>
      <w:r>
        <w:rPr>
          <w:spacing w:val="-4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tr</w:t>
      </w:r>
      <w:r>
        <w:rPr>
          <w:sz w:val="22"/>
          <w:szCs w:val="22"/>
        </w:rPr>
        <w:t xml:space="preserve">aco    </w:t>
      </w:r>
      <w:r>
        <w:rPr>
          <w:spacing w:val="54"/>
          <w:sz w:val="22"/>
          <w:szCs w:val="22"/>
        </w:rPr>
        <w:t xml:space="preserve"> </w:t>
      </w:r>
      <w:r>
        <w:rPr>
          <w:sz w:val="22"/>
          <w:szCs w:val="22"/>
        </w:rPr>
        <w:t>Pe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a    </w:t>
      </w:r>
      <w:r>
        <w:rPr>
          <w:spacing w:val="52"/>
          <w:sz w:val="22"/>
          <w:szCs w:val="22"/>
        </w:rPr>
        <w:t xml:space="preserve"> </w:t>
      </w:r>
      <w:r>
        <w:rPr>
          <w:sz w:val="22"/>
          <w:szCs w:val="22"/>
        </w:rPr>
        <w:t>W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ha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 xml:space="preserve">a     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bang</w:t>
      </w:r>
    </w:p>
    <w:p w:rsidR="001C3191" w:rsidRDefault="003372AD">
      <w:pPr>
        <w:spacing w:before="5" w:line="240" w:lineRule="exact"/>
        <w:ind w:left="460" w:right="-37"/>
        <w:rPr>
          <w:sz w:val="22"/>
          <w:szCs w:val="22"/>
        </w:rPr>
      </w:pPr>
      <w:r>
        <w:rPr>
          <w:sz w:val="22"/>
          <w:szCs w:val="22"/>
        </w:rPr>
        <w:t>Pa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ban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. </w:t>
      </w:r>
      <w:r>
        <w:rPr>
          <w:spacing w:val="1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H</w:t>
      </w:r>
      <w:r>
        <w:rPr>
          <w:sz w:val="22"/>
          <w:szCs w:val="22"/>
        </w:rPr>
        <w:t xml:space="preserve">al </w:t>
      </w:r>
      <w:r>
        <w:rPr>
          <w:spacing w:val="1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 xml:space="preserve">i </w:t>
      </w:r>
      <w:r>
        <w:rPr>
          <w:spacing w:val="1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ap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t 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l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h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t </w:t>
      </w:r>
      <w:r>
        <w:rPr>
          <w:spacing w:val="1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b</w:t>
      </w:r>
      <w:r>
        <w:rPr>
          <w:sz w:val="22"/>
          <w:szCs w:val="22"/>
        </w:rPr>
        <w:t>ahwa n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ai</w:t>
      </w:r>
      <w:r>
        <w:rPr>
          <w:spacing w:val="-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position w:val="-3"/>
          <w:sz w:val="14"/>
          <w:szCs w:val="14"/>
        </w:rPr>
        <w:t>h</w:t>
      </w:r>
      <w:r>
        <w:rPr>
          <w:spacing w:val="-3"/>
          <w:position w:val="-3"/>
          <w:sz w:val="14"/>
          <w:szCs w:val="14"/>
        </w:rPr>
        <w:t>i</w:t>
      </w:r>
      <w:r>
        <w:rPr>
          <w:spacing w:val="2"/>
          <w:position w:val="-3"/>
          <w:sz w:val="14"/>
          <w:szCs w:val="14"/>
        </w:rPr>
        <w:t>t</w:t>
      </w:r>
      <w:r>
        <w:rPr>
          <w:position w:val="-3"/>
          <w:sz w:val="14"/>
          <w:szCs w:val="14"/>
        </w:rPr>
        <w:t>ung</w:t>
      </w:r>
      <w:r>
        <w:rPr>
          <w:spacing w:val="14"/>
          <w:position w:val="-3"/>
          <w:sz w:val="14"/>
          <w:szCs w:val="14"/>
        </w:rPr>
        <w:t xml:space="preserve"> </w:t>
      </w:r>
      <w:r>
        <w:rPr>
          <w:sz w:val="22"/>
          <w:szCs w:val="22"/>
        </w:rPr>
        <w:t>5,244 ≥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ai</w:t>
      </w:r>
      <w:r>
        <w:rPr>
          <w:spacing w:val="-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position w:val="-3"/>
          <w:sz w:val="14"/>
          <w:szCs w:val="14"/>
        </w:rPr>
        <w:t>tab</w:t>
      </w:r>
      <w:r>
        <w:rPr>
          <w:spacing w:val="1"/>
          <w:position w:val="-3"/>
          <w:sz w:val="14"/>
          <w:szCs w:val="14"/>
        </w:rPr>
        <w:t>e</w:t>
      </w:r>
      <w:r>
        <w:rPr>
          <w:position w:val="-3"/>
          <w:sz w:val="14"/>
          <w:szCs w:val="14"/>
        </w:rPr>
        <w:t>l</w:t>
      </w:r>
      <w:r>
        <w:rPr>
          <w:spacing w:val="15"/>
          <w:position w:val="-3"/>
          <w:sz w:val="14"/>
          <w:szCs w:val="14"/>
        </w:rPr>
        <w:t xml:space="preserve"> 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r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2,05.</w:t>
      </w:r>
    </w:p>
    <w:p w:rsidR="001C3191" w:rsidRDefault="001C3191">
      <w:pPr>
        <w:spacing w:before="15" w:line="240" w:lineRule="exact"/>
        <w:rPr>
          <w:sz w:val="24"/>
          <w:szCs w:val="24"/>
        </w:rPr>
      </w:pPr>
    </w:p>
    <w:p w:rsidR="001C3191" w:rsidRDefault="003372AD">
      <w:pPr>
        <w:ind w:left="100" w:right="3318"/>
        <w:jc w:val="both"/>
        <w:rPr>
          <w:sz w:val="22"/>
          <w:szCs w:val="22"/>
        </w:rPr>
      </w:pPr>
      <w:r>
        <w:rPr>
          <w:b/>
          <w:sz w:val="22"/>
          <w:szCs w:val="22"/>
        </w:rPr>
        <w:t>2)</w:t>
      </w:r>
      <w:r>
        <w:rPr>
          <w:b/>
          <w:spacing w:val="1"/>
          <w:sz w:val="22"/>
          <w:szCs w:val="22"/>
        </w:rPr>
        <w:t xml:space="preserve"> </w:t>
      </w:r>
      <w:r>
        <w:rPr>
          <w:b/>
          <w:sz w:val="22"/>
          <w:szCs w:val="22"/>
        </w:rPr>
        <w:t>Saran</w:t>
      </w:r>
    </w:p>
    <w:p w:rsidR="001C3191" w:rsidRDefault="003372AD">
      <w:pPr>
        <w:spacing w:line="240" w:lineRule="exact"/>
        <w:ind w:left="820" w:right="-48"/>
        <w:rPr>
          <w:sz w:val="22"/>
          <w:szCs w:val="22"/>
        </w:rPr>
      </w:pPr>
      <w:r>
        <w:rPr>
          <w:spacing w:val="-1"/>
          <w:sz w:val="22"/>
          <w:szCs w:val="22"/>
        </w:rPr>
        <w:t>B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 xml:space="preserve">ut </w:t>
      </w:r>
      <w:r>
        <w:rPr>
          <w:spacing w:val="1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ni 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 xml:space="preserve">ada </w:t>
      </w:r>
      <w:r>
        <w:rPr>
          <w:spacing w:val="1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b</w:t>
      </w:r>
      <w:r>
        <w:rPr>
          <w:sz w:val="22"/>
          <w:szCs w:val="22"/>
        </w:rPr>
        <w:t>eb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 xml:space="preserve">apa 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ar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n 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ar</w:t>
      </w:r>
      <w:r>
        <w:rPr>
          <w:sz w:val="22"/>
          <w:szCs w:val="22"/>
        </w:rPr>
        <w:t>i</w:t>
      </w:r>
    </w:p>
    <w:p w:rsidR="001C3191" w:rsidRDefault="003372AD">
      <w:pPr>
        <w:spacing w:before="1"/>
        <w:ind w:left="100" w:right="2722"/>
        <w:jc w:val="both"/>
        <w:rPr>
          <w:sz w:val="22"/>
          <w:szCs w:val="22"/>
        </w:rPr>
      </w:pPr>
      <w:r>
        <w:rPr>
          <w:sz w:val="22"/>
          <w:szCs w:val="22"/>
        </w:rPr>
        <w:t>ha</w:t>
      </w:r>
      <w:r>
        <w:rPr>
          <w:spacing w:val="1"/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l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ne</w:t>
      </w:r>
      <w:r>
        <w:rPr>
          <w:spacing w:val="-1"/>
          <w:sz w:val="22"/>
          <w:szCs w:val="22"/>
        </w:rPr>
        <w:t>l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:</w:t>
      </w:r>
    </w:p>
    <w:p w:rsidR="001C3191" w:rsidRDefault="003372AD">
      <w:pPr>
        <w:spacing w:line="240" w:lineRule="exact"/>
        <w:ind w:left="100" w:right="-35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1.  </w:t>
      </w:r>
      <w:r>
        <w:rPr>
          <w:spacing w:val="2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B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i    </w:t>
      </w:r>
      <w:r>
        <w:rPr>
          <w:spacing w:val="33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.    </w:t>
      </w:r>
      <w:r>
        <w:rPr>
          <w:spacing w:val="3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tr</w:t>
      </w:r>
      <w:r>
        <w:rPr>
          <w:sz w:val="22"/>
          <w:szCs w:val="22"/>
        </w:rPr>
        <w:t xml:space="preserve">aco    </w:t>
      </w:r>
      <w:r>
        <w:rPr>
          <w:spacing w:val="32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P</w:t>
      </w:r>
      <w:r>
        <w:rPr>
          <w:sz w:val="22"/>
          <w:szCs w:val="22"/>
        </w:rPr>
        <w:t>en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a    </w:t>
      </w:r>
      <w:r>
        <w:rPr>
          <w:spacing w:val="3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>aha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a</w:t>
      </w:r>
    </w:p>
    <w:p w:rsidR="001C3191" w:rsidRDefault="003372AD">
      <w:pPr>
        <w:spacing w:line="240" w:lineRule="exact"/>
        <w:ind w:left="460"/>
        <w:rPr>
          <w:sz w:val="22"/>
          <w:szCs w:val="22"/>
        </w:rPr>
      </w:pPr>
      <w:r>
        <w:rPr>
          <w:sz w:val="22"/>
          <w:szCs w:val="22"/>
        </w:rPr>
        <w:t>Pa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bang</w:t>
      </w:r>
    </w:p>
    <w:p w:rsidR="001C3191" w:rsidRDefault="003372AD">
      <w:pPr>
        <w:spacing w:before="1"/>
        <w:ind w:left="100" w:right="-37" w:firstLine="720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H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si</w:t>
      </w:r>
      <w:r>
        <w:rPr>
          <w:sz w:val="22"/>
          <w:szCs w:val="22"/>
        </w:rPr>
        <w:t>l pe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l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an 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ni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h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dap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t </w:t>
      </w:r>
      <w:r>
        <w:rPr>
          <w:spacing w:val="-4"/>
          <w:sz w:val="22"/>
          <w:szCs w:val="22"/>
        </w:rPr>
        <w:t>m</w:t>
      </w:r>
      <w:r>
        <w:rPr>
          <w:spacing w:val="3"/>
          <w:sz w:val="22"/>
          <w:szCs w:val="22"/>
        </w:rPr>
        <w:t>e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be</w:t>
      </w:r>
      <w:r>
        <w:rPr>
          <w:spacing w:val="1"/>
          <w:sz w:val="22"/>
          <w:szCs w:val="22"/>
        </w:rPr>
        <w:t>ri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at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dan ac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an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b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 xml:space="preserve"> K</w:t>
      </w:r>
      <w:r>
        <w:rPr>
          <w:sz w:val="22"/>
          <w:szCs w:val="22"/>
        </w:rPr>
        <w:t>ep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a P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.</w:t>
      </w:r>
      <w:r>
        <w:rPr>
          <w:spacing w:val="2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tr</w:t>
      </w:r>
      <w:r>
        <w:rPr>
          <w:sz w:val="22"/>
          <w:szCs w:val="22"/>
        </w:rPr>
        <w:t>aco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 Wa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a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Pa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bang un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uk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</w:t>
      </w:r>
      <w:r>
        <w:rPr>
          <w:spacing w:val="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 xml:space="preserve">dan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ua</w:t>
      </w:r>
      <w:r>
        <w:rPr>
          <w:spacing w:val="1"/>
          <w:sz w:val="22"/>
          <w:szCs w:val="22"/>
        </w:rPr>
        <w:t>li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as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er</w:t>
      </w:r>
      <w:r>
        <w:rPr>
          <w:spacing w:val="3"/>
          <w:sz w:val="22"/>
          <w:szCs w:val="22"/>
        </w:rPr>
        <w:t>j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,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husu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a 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un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uk</w:t>
      </w:r>
      <w:r>
        <w:rPr>
          <w:spacing w:val="53"/>
          <w:sz w:val="22"/>
          <w:szCs w:val="22"/>
        </w:rPr>
        <w:t xml:space="preserve"> </w:t>
      </w:r>
      <w:r>
        <w:rPr>
          <w:sz w:val="22"/>
          <w:szCs w:val="22"/>
        </w:rPr>
        <w:t>pa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 xml:space="preserve">a 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awan 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.  </w:t>
      </w:r>
      <w:r>
        <w:rPr>
          <w:spacing w:val="-4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tr</w:t>
      </w:r>
      <w:r>
        <w:rPr>
          <w:sz w:val="22"/>
          <w:szCs w:val="22"/>
        </w:rPr>
        <w:t>aco Pen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 W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hana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bang den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an</w:t>
      </w:r>
      <w:r>
        <w:rPr>
          <w:spacing w:val="3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ap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 xml:space="preserve">an </w:t>
      </w:r>
      <w:r>
        <w:rPr>
          <w:spacing w:val="-2"/>
          <w:sz w:val="22"/>
          <w:szCs w:val="22"/>
        </w:rPr>
        <w:t>k</w:t>
      </w:r>
      <w:r>
        <w:rPr>
          <w:spacing w:val="2"/>
          <w:sz w:val="22"/>
          <w:szCs w:val="22"/>
        </w:rPr>
        <w:t>o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un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 xml:space="preserve">i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ang e</w:t>
      </w:r>
      <w:r>
        <w:rPr>
          <w:spacing w:val="1"/>
          <w:sz w:val="22"/>
          <w:szCs w:val="22"/>
        </w:rPr>
        <w:t>f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k</w:t>
      </w:r>
      <w:r>
        <w:rPr>
          <w:spacing w:val="1"/>
          <w:sz w:val="22"/>
          <w:szCs w:val="22"/>
        </w:rPr>
        <w:t>tif</w:t>
      </w:r>
      <w:r>
        <w:rPr>
          <w:sz w:val="22"/>
          <w:szCs w:val="22"/>
        </w:rPr>
        <w:t xml:space="preserve">, </w:t>
      </w:r>
      <w:r>
        <w:rPr>
          <w:spacing w:val="-4"/>
          <w:sz w:val="22"/>
          <w:szCs w:val="22"/>
        </w:rPr>
        <w:t>m</w:t>
      </w:r>
      <w:r>
        <w:rPr>
          <w:spacing w:val="3"/>
          <w:sz w:val="22"/>
          <w:szCs w:val="22"/>
        </w:rPr>
        <w:t>e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pe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ha</w:t>
      </w:r>
      <w:r>
        <w:rPr>
          <w:spacing w:val="1"/>
          <w:sz w:val="22"/>
          <w:szCs w:val="22"/>
        </w:rPr>
        <w:t>ti</w:t>
      </w:r>
      <w:r>
        <w:rPr>
          <w:spacing w:val="-2"/>
          <w:sz w:val="22"/>
          <w:szCs w:val="22"/>
        </w:rPr>
        <w:t>ka</w:t>
      </w:r>
      <w:r>
        <w:rPr>
          <w:sz w:val="22"/>
          <w:szCs w:val="22"/>
        </w:rPr>
        <w:t>n pe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be</w:t>
      </w:r>
      <w:r>
        <w:rPr>
          <w:spacing w:val="1"/>
          <w:sz w:val="22"/>
          <w:szCs w:val="22"/>
        </w:rPr>
        <w:t>ri</w:t>
      </w:r>
      <w:r>
        <w:rPr>
          <w:sz w:val="22"/>
          <w:szCs w:val="22"/>
        </w:rPr>
        <w:t>an</w:t>
      </w:r>
      <w:r>
        <w:rPr>
          <w:spacing w:val="3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ti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ang </w:t>
      </w:r>
      <w:r>
        <w:rPr>
          <w:sz w:val="22"/>
          <w:szCs w:val="22"/>
        </w:rPr>
        <w:t>ba</w:t>
      </w:r>
      <w:r>
        <w:rPr>
          <w:spacing w:val="3"/>
          <w:sz w:val="22"/>
          <w:szCs w:val="22"/>
        </w:rPr>
        <w:t>i</w:t>
      </w:r>
      <w:r>
        <w:rPr>
          <w:sz w:val="22"/>
          <w:szCs w:val="22"/>
        </w:rPr>
        <w:t xml:space="preserve">k 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ha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ap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p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 xml:space="preserve">a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awan,</w:t>
      </w:r>
      <w:r>
        <w:rPr>
          <w:spacing w:val="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ap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an, dan</w:t>
      </w:r>
      <w:r>
        <w:rPr>
          <w:spacing w:val="2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enc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 xml:space="preserve">an </w:t>
      </w:r>
      <w:r>
        <w:rPr>
          <w:spacing w:val="1"/>
          <w:sz w:val="22"/>
          <w:szCs w:val="22"/>
        </w:rPr>
        <w:t>li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gk</w:t>
      </w:r>
      <w:r>
        <w:rPr>
          <w:sz w:val="22"/>
          <w:szCs w:val="22"/>
        </w:rPr>
        <w:t>un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an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j</w:t>
      </w:r>
      <w:r>
        <w:rPr>
          <w:sz w:val="22"/>
          <w:szCs w:val="22"/>
        </w:rPr>
        <w:t xml:space="preserve">a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ang n</w:t>
      </w:r>
      <w:r>
        <w:rPr>
          <w:spacing w:val="-2"/>
          <w:sz w:val="22"/>
          <w:szCs w:val="22"/>
        </w:rPr>
        <w:t>y</w:t>
      </w:r>
      <w:r>
        <w:rPr>
          <w:spacing w:val="3"/>
          <w:sz w:val="22"/>
          <w:szCs w:val="22"/>
        </w:rPr>
        <w:t>a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an, 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gg</w:t>
      </w:r>
      <w:r>
        <w:rPr>
          <w:sz w:val="22"/>
          <w:szCs w:val="22"/>
        </w:rPr>
        <w:t xml:space="preserve">a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s</w:t>
      </w:r>
      <w:r>
        <w:rPr>
          <w:spacing w:val="-2"/>
          <w:sz w:val="22"/>
          <w:szCs w:val="22"/>
        </w:rPr>
        <w:t>e</w:t>
      </w:r>
      <w:r>
        <w:rPr>
          <w:spacing w:val="3"/>
          <w:sz w:val="22"/>
          <w:szCs w:val="22"/>
        </w:rPr>
        <w:t>j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aan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an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tr</w:t>
      </w:r>
      <w:r>
        <w:rPr>
          <w:spacing w:val="-2"/>
          <w:sz w:val="22"/>
          <w:szCs w:val="22"/>
        </w:rPr>
        <w:t>a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an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da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am b</w:t>
      </w:r>
      <w:r>
        <w:rPr>
          <w:spacing w:val="3"/>
          <w:sz w:val="22"/>
          <w:szCs w:val="22"/>
        </w:rPr>
        <w:t>e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a 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c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 s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su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i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an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ang d</w:t>
      </w:r>
      <w:r>
        <w:rPr>
          <w:spacing w:val="1"/>
          <w:sz w:val="22"/>
          <w:szCs w:val="22"/>
        </w:rPr>
        <w:t>ii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 pa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 xml:space="preserve">a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awan.</w:t>
      </w:r>
    </w:p>
    <w:p w:rsidR="001C3191" w:rsidRDefault="003372AD">
      <w:pPr>
        <w:spacing w:line="240" w:lineRule="exact"/>
        <w:ind w:left="100" w:right="238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2.  </w:t>
      </w:r>
      <w:r>
        <w:rPr>
          <w:spacing w:val="2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B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 xml:space="preserve"> K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awan</w:t>
      </w:r>
    </w:p>
    <w:p w:rsidR="001C3191" w:rsidRDefault="003372AD">
      <w:pPr>
        <w:spacing w:before="2"/>
        <w:ind w:left="100" w:right="-36" w:firstLine="720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H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si</w:t>
      </w:r>
      <w:r>
        <w:rPr>
          <w:sz w:val="22"/>
          <w:szCs w:val="22"/>
        </w:rPr>
        <w:t>l pen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l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an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ha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pk</w:t>
      </w:r>
      <w:r>
        <w:rPr>
          <w:sz w:val="22"/>
          <w:szCs w:val="22"/>
        </w:rPr>
        <w:t>an</w:t>
      </w:r>
      <w:r>
        <w:rPr>
          <w:spacing w:val="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 xml:space="preserve">pu </w:t>
      </w:r>
      <w:r>
        <w:rPr>
          <w:spacing w:val="-4"/>
          <w:sz w:val="22"/>
          <w:szCs w:val="22"/>
        </w:rPr>
        <w:t>m</w:t>
      </w:r>
      <w:r>
        <w:rPr>
          <w:spacing w:val="3"/>
          <w:sz w:val="22"/>
          <w:szCs w:val="22"/>
        </w:rPr>
        <w:t>e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be</w:t>
      </w:r>
      <w:r>
        <w:rPr>
          <w:spacing w:val="1"/>
          <w:sz w:val="22"/>
          <w:szCs w:val="22"/>
        </w:rPr>
        <w:t>ri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 s</w:t>
      </w:r>
      <w:r>
        <w:rPr>
          <w:spacing w:val="1"/>
          <w:sz w:val="22"/>
          <w:szCs w:val="22"/>
        </w:rPr>
        <w:t>e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an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at</w:t>
      </w:r>
      <w:r>
        <w:rPr>
          <w:spacing w:val="4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 xml:space="preserve">aupun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ti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a pa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 xml:space="preserve">a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awan</w:t>
      </w:r>
      <w:r>
        <w:rPr>
          <w:spacing w:val="2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P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.</w:t>
      </w:r>
      <w:r>
        <w:rPr>
          <w:spacing w:val="2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tr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co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Pe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 W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ha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a Pa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bang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Pa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bang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un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uk 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b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h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 xml:space="preserve">an   </w:t>
      </w:r>
      <w:r>
        <w:rPr>
          <w:spacing w:val="5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ua</w:t>
      </w:r>
      <w:r>
        <w:rPr>
          <w:spacing w:val="1"/>
          <w:sz w:val="22"/>
          <w:szCs w:val="22"/>
        </w:rPr>
        <w:t>li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 xml:space="preserve">as   </w:t>
      </w:r>
      <w:r>
        <w:rPr>
          <w:spacing w:val="5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j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a   </w:t>
      </w:r>
      <w:r>
        <w:rPr>
          <w:spacing w:val="54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i</w:t>
      </w:r>
    </w:p>
    <w:p w:rsidR="001C3191" w:rsidRDefault="003372AD">
      <w:pPr>
        <w:spacing w:before="73"/>
        <w:ind w:right="82"/>
        <w:jc w:val="both"/>
        <w:rPr>
          <w:sz w:val="22"/>
          <w:szCs w:val="22"/>
        </w:rPr>
      </w:pPr>
      <w:r>
        <w:br w:type="column"/>
      </w:r>
      <w:r>
        <w:rPr>
          <w:sz w:val="22"/>
          <w:szCs w:val="22"/>
        </w:rPr>
        <w:lastRenderedPageBreak/>
        <w:t>den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an  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uan</w:t>
      </w:r>
      <w:r>
        <w:rPr>
          <w:spacing w:val="5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ang</w:t>
      </w:r>
      <w:r>
        <w:rPr>
          <w:spacing w:val="52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  be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a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 xml:space="preserve">a  dan hal 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b</w:t>
      </w:r>
      <w:r>
        <w:rPr>
          <w:sz w:val="22"/>
          <w:szCs w:val="22"/>
        </w:rPr>
        <w:t xml:space="preserve">ut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a 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be</w:t>
      </w:r>
      <w:r>
        <w:rPr>
          <w:spacing w:val="1"/>
          <w:sz w:val="22"/>
          <w:szCs w:val="22"/>
        </w:rPr>
        <w:t>r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an</w:t>
      </w:r>
      <w:r>
        <w:rPr>
          <w:spacing w:val="1"/>
          <w:sz w:val="22"/>
          <w:szCs w:val="22"/>
        </w:rPr>
        <w:t>f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uk pa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 xml:space="preserve">a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awan,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it</w:t>
      </w:r>
      <w:r>
        <w:rPr>
          <w:sz w:val="22"/>
          <w:szCs w:val="22"/>
        </w:rPr>
        <w:t xml:space="preserve">u 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danya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pe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an 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ab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an a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aupun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b</w:t>
      </w:r>
      <w:r>
        <w:rPr>
          <w:sz w:val="22"/>
          <w:szCs w:val="22"/>
        </w:rPr>
        <w:t>onus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ga</w:t>
      </w:r>
      <w:r>
        <w:rPr>
          <w:spacing w:val="3"/>
          <w:sz w:val="22"/>
          <w:szCs w:val="22"/>
        </w:rPr>
        <w:t>j</w:t>
      </w:r>
      <w:r>
        <w:rPr>
          <w:sz w:val="22"/>
          <w:szCs w:val="22"/>
        </w:rPr>
        <w:t>i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ang 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ri</w:t>
      </w:r>
      <w:r>
        <w:rPr>
          <w:spacing w:val="-2"/>
          <w:sz w:val="22"/>
          <w:szCs w:val="22"/>
        </w:rPr>
        <w:t>ka</w:t>
      </w:r>
      <w:r>
        <w:rPr>
          <w:sz w:val="22"/>
          <w:szCs w:val="22"/>
        </w:rPr>
        <w:t xml:space="preserve">n </w:t>
      </w:r>
      <w:r>
        <w:rPr>
          <w:spacing w:val="1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p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 xml:space="preserve">a </w:t>
      </w:r>
      <w:r>
        <w:rPr>
          <w:spacing w:val="-1"/>
          <w:sz w:val="22"/>
          <w:szCs w:val="22"/>
        </w:rPr>
        <w:t>C</w:t>
      </w:r>
      <w:r>
        <w:rPr>
          <w:sz w:val="22"/>
          <w:szCs w:val="22"/>
        </w:rPr>
        <w:t xml:space="preserve">abang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ena s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nang den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an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ha</w:t>
      </w:r>
      <w:r>
        <w:rPr>
          <w:spacing w:val="-2"/>
          <w:sz w:val="22"/>
          <w:szCs w:val="22"/>
        </w:rPr>
        <w:t>s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 xml:space="preserve">l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rj</w:t>
      </w:r>
      <w:r>
        <w:rPr>
          <w:sz w:val="22"/>
          <w:szCs w:val="22"/>
        </w:rPr>
        <w:t>a p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 xml:space="preserve">a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awann</w:t>
      </w:r>
      <w:r>
        <w:rPr>
          <w:spacing w:val="-3"/>
          <w:sz w:val="22"/>
          <w:szCs w:val="22"/>
        </w:rPr>
        <w:t>y</w:t>
      </w:r>
      <w:r>
        <w:rPr>
          <w:sz w:val="22"/>
          <w:szCs w:val="22"/>
        </w:rPr>
        <w:t>a.</w:t>
      </w:r>
    </w:p>
    <w:p w:rsidR="001C3191" w:rsidRDefault="003372AD">
      <w:pPr>
        <w:spacing w:line="240" w:lineRule="exact"/>
        <w:ind w:right="1644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3.  </w:t>
      </w:r>
      <w:r>
        <w:rPr>
          <w:spacing w:val="3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B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Pene</w:t>
      </w:r>
      <w:r>
        <w:rPr>
          <w:spacing w:val="-1"/>
          <w:sz w:val="22"/>
          <w:szCs w:val="22"/>
        </w:rPr>
        <w:t>l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</w:t>
      </w:r>
    </w:p>
    <w:p w:rsidR="001C3191" w:rsidRDefault="003372AD">
      <w:pPr>
        <w:spacing w:before="1"/>
        <w:ind w:right="83" w:firstLine="720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H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si</w:t>
      </w:r>
      <w:r>
        <w:rPr>
          <w:sz w:val="22"/>
          <w:szCs w:val="22"/>
        </w:rPr>
        <w:t>l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p</w:t>
      </w:r>
      <w:r>
        <w:rPr>
          <w:sz w:val="22"/>
          <w:szCs w:val="22"/>
        </w:rPr>
        <w:t>en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l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 xml:space="preserve">an 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 dap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t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</w:t>
      </w:r>
      <w:r>
        <w:rPr>
          <w:spacing w:val="3"/>
          <w:sz w:val="22"/>
          <w:szCs w:val="22"/>
        </w:rPr>
        <w:t>a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bah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 xml:space="preserve">bahan </w:t>
      </w:r>
      <w:r>
        <w:rPr>
          <w:spacing w:val="-2"/>
          <w:sz w:val="22"/>
          <w:szCs w:val="22"/>
        </w:rPr>
        <w:t>p</w:t>
      </w:r>
      <w:r>
        <w:rPr>
          <w:sz w:val="22"/>
          <w:szCs w:val="22"/>
        </w:rPr>
        <w:t>e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be</w:t>
      </w:r>
      <w:r>
        <w:rPr>
          <w:spacing w:val="1"/>
          <w:sz w:val="22"/>
          <w:szCs w:val="22"/>
        </w:rPr>
        <w:t>l</w:t>
      </w:r>
      <w:r>
        <w:rPr>
          <w:spacing w:val="-2"/>
          <w:sz w:val="22"/>
          <w:szCs w:val="22"/>
        </w:rPr>
        <w:t>a</w:t>
      </w:r>
      <w:r>
        <w:rPr>
          <w:spacing w:val="3"/>
          <w:sz w:val="22"/>
          <w:szCs w:val="22"/>
        </w:rPr>
        <w:t>j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n </w:t>
      </w:r>
      <w:r>
        <w:rPr>
          <w:spacing w:val="-4"/>
          <w:sz w:val="22"/>
          <w:szCs w:val="22"/>
        </w:rPr>
        <w:t>m</w:t>
      </w:r>
      <w:r>
        <w:rPr>
          <w:spacing w:val="3"/>
          <w:sz w:val="22"/>
          <w:szCs w:val="22"/>
        </w:rPr>
        <w:t>e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pe</w:t>
      </w:r>
      <w:r>
        <w:rPr>
          <w:spacing w:val="1"/>
          <w:sz w:val="22"/>
          <w:szCs w:val="22"/>
        </w:rPr>
        <w:t>rl</w:t>
      </w:r>
      <w:r>
        <w:rPr>
          <w:sz w:val="22"/>
          <w:szCs w:val="22"/>
        </w:rPr>
        <w:t>uas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w</w:t>
      </w:r>
      <w:r>
        <w:rPr>
          <w:sz w:val="22"/>
          <w:szCs w:val="22"/>
        </w:rPr>
        <w:t>awa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an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di b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dang M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na</w:t>
      </w:r>
      <w:r>
        <w:rPr>
          <w:spacing w:val="3"/>
          <w:sz w:val="22"/>
          <w:szCs w:val="22"/>
        </w:rPr>
        <w:t>j</w:t>
      </w:r>
      <w:r>
        <w:rPr>
          <w:sz w:val="22"/>
          <w:szCs w:val="22"/>
        </w:rPr>
        <w:t>e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en Su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ber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nu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a, 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h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gg</w:t>
      </w:r>
      <w:r>
        <w:rPr>
          <w:sz w:val="22"/>
          <w:szCs w:val="22"/>
        </w:rPr>
        <w:t>a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pen</w:t>
      </w:r>
      <w:r>
        <w:rPr>
          <w:spacing w:val="1"/>
          <w:sz w:val="22"/>
          <w:szCs w:val="22"/>
        </w:rPr>
        <w:t>il</w:t>
      </w:r>
      <w:r>
        <w:rPr>
          <w:spacing w:val="-1"/>
          <w:sz w:val="22"/>
          <w:szCs w:val="22"/>
        </w:rPr>
        <w:t>it</w:t>
      </w:r>
      <w:r>
        <w:rPr>
          <w:sz w:val="22"/>
          <w:szCs w:val="22"/>
        </w:rPr>
        <w:t>i s</w:t>
      </w:r>
      <w:r>
        <w:rPr>
          <w:spacing w:val="1"/>
          <w:sz w:val="22"/>
          <w:szCs w:val="22"/>
        </w:rPr>
        <w:t>el</w:t>
      </w:r>
      <w:r>
        <w:rPr>
          <w:spacing w:val="-2"/>
          <w:sz w:val="22"/>
          <w:szCs w:val="22"/>
        </w:rPr>
        <w:t>an</w:t>
      </w:r>
      <w:r>
        <w:rPr>
          <w:spacing w:val="3"/>
          <w:sz w:val="22"/>
          <w:szCs w:val="22"/>
        </w:rPr>
        <w:t>j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 dap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en</w:t>
      </w:r>
      <w:r>
        <w:rPr>
          <w:spacing w:val="-2"/>
          <w:sz w:val="22"/>
          <w:szCs w:val="22"/>
        </w:rPr>
        <w:t>g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m</w:t>
      </w:r>
      <w:r>
        <w:rPr>
          <w:sz w:val="22"/>
          <w:szCs w:val="22"/>
        </w:rPr>
        <w:t>ban</w:t>
      </w:r>
      <w:r>
        <w:rPr>
          <w:spacing w:val="-2"/>
          <w:sz w:val="22"/>
          <w:szCs w:val="22"/>
        </w:rPr>
        <w:t>gk</w:t>
      </w:r>
      <w:r>
        <w:rPr>
          <w:sz w:val="22"/>
          <w:szCs w:val="22"/>
        </w:rPr>
        <w:t>an pene</w:t>
      </w:r>
      <w:r>
        <w:rPr>
          <w:spacing w:val="1"/>
          <w:sz w:val="22"/>
          <w:szCs w:val="22"/>
        </w:rPr>
        <w:t>l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t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 xml:space="preserve">an 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ni den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an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b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b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ai</w:t>
      </w:r>
      <w:r>
        <w:rPr>
          <w:spacing w:val="3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ac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m 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ri</w:t>
      </w:r>
      <w:r>
        <w:rPr>
          <w:sz w:val="22"/>
          <w:szCs w:val="22"/>
        </w:rPr>
        <w:t>ab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 xml:space="preserve">l </w:t>
      </w:r>
      <w:r>
        <w:rPr>
          <w:spacing w:val="1"/>
          <w:sz w:val="22"/>
          <w:szCs w:val="22"/>
        </w:rPr>
        <w:t>l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ang be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da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pen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 xml:space="preserve">uh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 xml:space="preserve">hadap </w:t>
      </w:r>
      <w:r>
        <w:rPr>
          <w:spacing w:val="-2"/>
          <w:sz w:val="22"/>
          <w:szCs w:val="22"/>
        </w:rPr>
        <w:t>k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er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 xml:space="preserve">a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awan.</w:t>
      </w:r>
    </w:p>
    <w:p w:rsidR="001C3191" w:rsidRDefault="001C3191">
      <w:pPr>
        <w:spacing w:before="6" w:line="140" w:lineRule="exact"/>
        <w:rPr>
          <w:sz w:val="15"/>
          <w:szCs w:val="15"/>
        </w:rPr>
      </w:pPr>
    </w:p>
    <w:p w:rsidR="001C3191" w:rsidRDefault="001C3191">
      <w:pPr>
        <w:spacing w:line="200" w:lineRule="exact"/>
      </w:pPr>
    </w:p>
    <w:p w:rsidR="001C3191" w:rsidRDefault="001C3191">
      <w:pPr>
        <w:spacing w:line="200" w:lineRule="exact"/>
      </w:pPr>
    </w:p>
    <w:p w:rsidR="001C3191" w:rsidRDefault="003372AD">
      <w:pPr>
        <w:ind w:right="2215"/>
        <w:jc w:val="both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DA</w:t>
      </w:r>
      <w:r>
        <w:rPr>
          <w:b/>
          <w:spacing w:val="2"/>
          <w:sz w:val="22"/>
          <w:szCs w:val="22"/>
        </w:rPr>
        <w:t>F</w:t>
      </w:r>
      <w:r>
        <w:rPr>
          <w:b/>
          <w:spacing w:val="-1"/>
          <w:sz w:val="22"/>
          <w:szCs w:val="22"/>
        </w:rPr>
        <w:t>TA</w:t>
      </w:r>
      <w:r>
        <w:rPr>
          <w:b/>
          <w:sz w:val="22"/>
          <w:szCs w:val="22"/>
        </w:rPr>
        <w:t>R</w:t>
      </w:r>
      <w:r>
        <w:rPr>
          <w:b/>
          <w:spacing w:val="-1"/>
          <w:sz w:val="22"/>
          <w:szCs w:val="22"/>
        </w:rPr>
        <w:t xml:space="preserve"> </w:t>
      </w:r>
      <w:r>
        <w:rPr>
          <w:b/>
          <w:spacing w:val="2"/>
          <w:sz w:val="22"/>
          <w:szCs w:val="22"/>
        </w:rPr>
        <w:t>P</w:t>
      </w:r>
      <w:r>
        <w:rPr>
          <w:b/>
          <w:spacing w:val="-1"/>
          <w:sz w:val="22"/>
          <w:szCs w:val="22"/>
        </w:rPr>
        <w:t>U</w:t>
      </w:r>
      <w:r>
        <w:rPr>
          <w:b/>
          <w:sz w:val="22"/>
          <w:szCs w:val="22"/>
        </w:rPr>
        <w:t>S</w:t>
      </w:r>
      <w:r>
        <w:rPr>
          <w:b/>
          <w:spacing w:val="-1"/>
          <w:sz w:val="22"/>
          <w:szCs w:val="22"/>
        </w:rPr>
        <w:t>TA</w:t>
      </w:r>
      <w:r>
        <w:rPr>
          <w:b/>
          <w:spacing w:val="1"/>
          <w:sz w:val="22"/>
          <w:szCs w:val="22"/>
        </w:rPr>
        <w:t>K</w:t>
      </w:r>
      <w:r>
        <w:rPr>
          <w:b/>
          <w:sz w:val="22"/>
          <w:szCs w:val="22"/>
        </w:rPr>
        <w:t>A</w:t>
      </w:r>
    </w:p>
    <w:p w:rsidR="001C3191" w:rsidRDefault="001C3191">
      <w:pPr>
        <w:spacing w:before="9" w:line="240" w:lineRule="exact"/>
        <w:rPr>
          <w:sz w:val="24"/>
          <w:szCs w:val="24"/>
        </w:rPr>
      </w:pPr>
    </w:p>
    <w:p w:rsidR="001C3191" w:rsidRDefault="003372AD">
      <w:pPr>
        <w:ind w:right="82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 xml:space="preserve">dana,  </w:t>
      </w:r>
      <w:r>
        <w:rPr>
          <w:spacing w:val="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2</w:t>
      </w:r>
      <w:r>
        <w:rPr>
          <w:sz w:val="22"/>
          <w:szCs w:val="22"/>
        </w:rPr>
        <w:t xml:space="preserve">012,  </w:t>
      </w:r>
      <w:r>
        <w:rPr>
          <w:spacing w:val="7"/>
          <w:sz w:val="22"/>
          <w:szCs w:val="22"/>
        </w:rPr>
        <w:t xml:space="preserve"> </w:t>
      </w:r>
      <w:r>
        <w:rPr>
          <w:b/>
          <w:i/>
          <w:spacing w:val="-2"/>
          <w:sz w:val="22"/>
          <w:szCs w:val="22"/>
        </w:rPr>
        <w:t>M</w:t>
      </w:r>
      <w:r>
        <w:rPr>
          <w:b/>
          <w:i/>
          <w:sz w:val="22"/>
          <w:szCs w:val="22"/>
        </w:rPr>
        <w:t>ana</w:t>
      </w:r>
      <w:r>
        <w:rPr>
          <w:b/>
          <w:i/>
          <w:spacing w:val="-2"/>
          <w:sz w:val="22"/>
          <w:szCs w:val="22"/>
        </w:rPr>
        <w:t>je</w:t>
      </w:r>
      <w:r>
        <w:rPr>
          <w:b/>
          <w:i/>
          <w:spacing w:val="1"/>
          <w:sz w:val="22"/>
          <w:szCs w:val="22"/>
        </w:rPr>
        <w:t>m</w:t>
      </w:r>
      <w:r>
        <w:rPr>
          <w:b/>
          <w:i/>
          <w:sz w:val="22"/>
          <w:szCs w:val="22"/>
        </w:rPr>
        <w:t xml:space="preserve">en  </w:t>
      </w:r>
      <w:r>
        <w:rPr>
          <w:b/>
          <w:i/>
          <w:spacing w:val="5"/>
          <w:sz w:val="22"/>
          <w:szCs w:val="22"/>
        </w:rPr>
        <w:t xml:space="preserve"> </w:t>
      </w:r>
      <w:r>
        <w:rPr>
          <w:b/>
          <w:i/>
          <w:sz w:val="22"/>
          <w:szCs w:val="22"/>
        </w:rPr>
        <w:t>S</w:t>
      </w:r>
      <w:r>
        <w:rPr>
          <w:b/>
          <w:i/>
          <w:spacing w:val="-3"/>
          <w:sz w:val="22"/>
          <w:szCs w:val="22"/>
        </w:rPr>
        <w:t>u</w:t>
      </w:r>
      <w:r>
        <w:rPr>
          <w:b/>
          <w:i/>
          <w:spacing w:val="3"/>
          <w:sz w:val="22"/>
          <w:szCs w:val="22"/>
        </w:rPr>
        <w:t>m</w:t>
      </w:r>
      <w:r>
        <w:rPr>
          <w:b/>
          <w:i/>
          <w:sz w:val="22"/>
          <w:szCs w:val="22"/>
        </w:rPr>
        <w:t>b</w:t>
      </w:r>
      <w:r>
        <w:rPr>
          <w:b/>
          <w:i/>
          <w:spacing w:val="-2"/>
          <w:sz w:val="22"/>
          <w:szCs w:val="22"/>
        </w:rPr>
        <w:t>e</w:t>
      </w:r>
      <w:r>
        <w:rPr>
          <w:b/>
          <w:i/>
          <w:sz w:val="22"/>
          <w:szCs w:val="22"/>
        </w:rPr>
        <w:t xml:space="preserve">r  </w:t>
      </w:r>
      <w:r>
        <w:rPr>
          <w:b/>
          <w:i/>
          <w:spacing w:val="6"/>
          <w:sz w:val="22"/>
          <w:szCs w:val="22"/>
        </w:rPr>
        <w:t xml:space="preserve"> </w:t>
      </w:r>
      <w:r>
        <w:rPr>
          <w:b/>
          <w:i/>
          <w:spacing w:val="-1"/>
          <w:sz w:val="22"/>
          <w:szCs w:val="22"/>
        </w:rPr>
        <w:t>D</w:t>
      </w:r>
      <w:r>
        <w:rPr>
          <w:b/>
          <w:i/>
          <w:sz w:val="22"/>
          <w:szCs w:val="22"/>
        </w:rPr>
        <w:t>a</w:t>
      </w:r>
      <w:r>
        <w:rPr>
          <w:b/>
          <w:i/>
          <w:spacing w:val="-2"/>
          <w:sz w:val="22"/>
          <w:szCs w:val="22"/>
        </w:rPr>
        <w:t>y</w:t>
      </w:r>
      <w:r>
        <w:rPr>
          <w:b/>
          <w:i/>
          <w:sz w:val="22"/>
          <w:szCs w:val="22"/>
        </w:rPr>
        <w:t>a</w:t>
      </w:r>
    </w:p>
    <w:p w:rsidR="001C3191" w:rsidRDefault="003372AD">
      <w:pPr>
        <w:spacing w:line="240" w:lineRule="exact"/>
        <w:ind w:left="708"/>
        <w:rPr>
          <w:sz w:val="22"/>
          <w:szCs w:val="22"/>
        </w:rPr>
      </w:pPr>
      <w:r>
        <w:rPr>
          <w:b/>
          <w:i/>
          <w:sz w:val="22"/>
          <w:szCs w:val="22"/>
        </w:rPr>
        <w:t>Manu</w:t>
      </w:r>
      <w:r>
        <w:rPr>
          <w:b/>
          <w:i/>
          <w:spacing w:val="-2"/>
          <w:sz w:val="22"/>
          <w:szCs w:val="22"/>
        </w:rPr>
        <w:t>s</w:t>
      </w:r>
      <w:r>
        <w:rPr>
          <w:b/>
          <w:i/>
          <w:spacing w:val="1"/>
          <w:sz w:val="22"/>
          <w:szCs w:val="22"/>
        </w:rPr>
        <w:t>i</w:t>
      </w:r>
      <w:r>
        <w:rPr>
          <w:b/>
          <w:i/>
          <w:sz w:val="22"/>
          <w:szCs w:val="22"/>
        </w:rPr>
        <w:t>a.</w:t>
      </w:r>
      <w:r>
        <w:rPr>
          <w:spacing w:val="-1"/>
          <w:sz w:val="22"/>
          <w:szCs w:val="22"/>
        </w:rPr>
        <w:t>Y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gy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rt</w:t>
      </w:r>
      <w:r>
        <w:rPr>
          <w:sz w:val="22"/>
          <w:szCs w:val="22"/>
        </w:rPr>
        <w:t>a :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G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ha</w:t>
      </w:r>
      <w:r>
        <w:rPr>
          <w:spacing w:val="2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I</w:t>
      </w:r>
      <w:r>
        <w:rPr>
          <w:spacing w:val="3"/>
          <w:sz w:val="22"/>
          <w:szCs w:val="22"/>
        </w:rPr>
        <w:t>l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u</w:t>
      </w:r>
    </w:p>
    <w:p w:rsidR="001C3191" w:rsidRDefault="001C3191">
      <w:pPr>
        <w:spacing w:before="1" w:line="120" w:lineRule="exact"/>
        <w:rPr>
          <w:sz w:val="12"/>
          <w:szCs w:val="12"/>
        </w:rPr>
      </w:pPr>
    </w:p>
    <w:p w:rsidR="001C3191" w:rsidRDefault="003372AD">
      <w:pPr>
        <w:ind w:right="82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B</w:t>
      </w:r>
      <w:r>
        <w:rPr>
          <w:sz w:val="22"/>
          <w:szCs w:val="22"/>
        </w:rPr>
        <w:t>an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un, </w:t>
      </w:r>
      <w:r>
        <w:rPr>
          <w:spacing w:val="51"/>
          <w:sz w:val="22"/>
          <w:szCs w:val="22"/>
        </w:rPr>
        <w:t xml:space="preserve"> </w:t>
      </w:r>
      <w:r>
        <w:rPr>
          <w:sz w:val="22"/>
          <w:szCs w:val="22"/>
        </w:rPr>
        <w:t xml:space="preserve">2012, </w:t>
      </w:r>
      <w:r>
        <w:rPr>
          <w:spacing w:val="51"/>
          <w:sz w:val="22"/>
          <w:szCs w:val="22"/>
        </w:rPr>
        <w:t xml:space="preserve"> </w:t>
      </w:r>
      <w:r>
        <w:rPr>
          <w:b/>
          <w:i/>
          <w:sz w:val="22"/>
          <w:szCs w:val="22"/>
        </w:rPr>
        <w:t>Man</w:t>
      </w:r>
      <w:r>
        <w:rPr>
          <w:b/>
          <w:i/>
          <w:spacing w:val="-2"/>
          <w:sz w:val="22"/>
          <w:szCs w:val="22"/>
        </w:rPr>
        <w:t>a</w:t>
      </w:r>
      <w:r>
        <w:rPr>
          <w:b/>
          <w:i/>
          <w:spacing w:val="1"/>
          <w:sz w:val="22"/>
          <w:szCs w:val="22"/>
        </w:rPr>
        <w:t>j</w:t>
      </w:r>
      <w:r>
        <w:rPr>
          <w:b/>
          <w:i/>
          <w:spacing w:val="-2"/>
          <w:sz w:val="22"/>
          <w:szCs w:val="22"/>
        </w:rPr>
        <w:t>e</w:t>
      </w:r>
      <w:r>
        <w:rPr>
          <w:b/>
          <w:i/>
          <w:spacing w:val="-1"/>
          <w:sz w:val="22"/>
          <w:szCs w:val="22"/>
        </w:rPr>
        <w:t>m</w:t>
      </w:r>
      <w:r>
        <w:rPr>
          <w:b/>
          <w:i/>
          <w:sz w:val="22"/>
          <w:szCs w:val="22"/>
        </w:rPr>
        <w:t xml:space="preserve">en </w:t>
      </w:r>
      <w:r>
        <w:rPr>
          <w:b/>
          <w:i/>
          <w:spacing w:val="51"/>
          <w:sz w:val="22"/>
          <w:szCs w:val="22"/>
        </w:rPr>
        <w:t xml:space="preserve"> </w:t>
      </w:r>
      <w:r>
        <w:rPr>
          <w:b/>
          <w:i/>
          <w:sz w:val="22"/>
          <w:szCs w:val="22"/>
        </w:rPr>
        <w:t>S</w:t>
      </w:r>
      <w:r>
        <w:rPr>
          <w:b/>
          <w:i/>
          <w:spacing w:val="-3"/>
          <w:sz w:val="22"/>
          <w:szCs w:val="22"/>
        </w:rPr>
        <w:t>u</w:t>
      </w:r>
      <w:r>
        <w:rPr>
          <w:b/>
          <w:i/>
          <w:spacing w:val="3"/>
          <w:sz w:val="22"/>
          <w:szCs w:val="22"/>
        </w:rPr>
        <w:t>m</w:t>
      </w:r>
      <w:r>
        <w:rPr>
          <w:b/>
          <w:i/>
          <w:sz w:val="22"/>
          <w:szCs w:val="22"/>
        </w:rPr>
        <w:t>b</w:t>
      </w:r>
      <w:r>
        <w:rPr>
          <w:b/>
          <w:i/>
          <w:spacing w:val="-2"/>
          <w:sz w:val="22"/>
          <w:szCs w:val="22"/>
        </w:rPr>
        <w:t>e</w:t>
      </w:r>
      <w:r>
        <w:rPr>
          <w:b/>
          <w:i/>
          <w:sz w:val="22"/>
          <w:szCs w:val="22"/>
        </w:rPr>
        <w:t xml:space="preserve">r </w:t>
      </w:r>
      <w:r>
        <w:rPr>
          <w:b/>
          <w:i/>
          <w:spacing w:val="51"/>
          <w:sz w:val="22"/>
          <w:szCs w:val="22"/>
        </w:rPr>
        <w:t xml:space="preserve"> </w:t>
      </w:r>
      <w:r>
        <w:rPr>
          <w:b/>
          <w:i/>
          <w:spacing w:val="-1"/>
          <w:sz w:val="22"/>
          <w:szCs w:val="22"/>
        </w:rPr>
        <w:t>D</w:t>
      </w:r>
      <w:r>
        <w:rPr>
          <w:b/>
          <w:i/>
          <w:sz w:val="22"/>
          <w:szCs w:val="22"/>
        </w:rPr>
        <w:t>aya</w:t>
      </w:r>
    </w:p>
    <w:p w:rsidR="001C3191" w:rsidRDefault="003372AD">
      <w:pPr>
        <w:spacing w:line="240" w:lineRule="exact"/>
        <w:ind w:left="708"/>
        <w:rPr>
          <w:sz w:val="22"/>
          <w:szCs w:val="22"/>
        </w:rPr>
      </w:pPr>
      <w:r>
        <w:rPr>
          <w:b/>
          <w:i/>
          <w:sz w:val="22"/>
          <w:szCs w:val="22"/>
        </w:rPr>
        <w:t>Manu</w:t>
      </w:r>
      <w:r>
        <w:rPr>
          <w:b/>
          <w:i/>
          <w:spacing w:val="-2"/>
          <w:sz w:val="22"/>
          <w:szCs w:val="22"/>
        </w:rPr>
        <w:t>s</w:t>
      </w:r>
      <w:r>
        <w:rPr>
          <w:b/>
          <w:i/>
          <w:spacing w:val="1"/>
          <w:sz w:val="22"/>
          <w:szCs w:val="22"/>
        </w:rPr>
        <w:t>i</w:t>
      </w:r>
      <w:r>
        <w:rPr>
          <w:b/>
          <w:i/>
          <w:sz w:val="22"/>
          <w:szCs w:val="22"/>
        </w:rPr>
        <w:t>a</w:t>
      </w:r>
      <w:r>
        <w:rPr>
          <w:b/>
          <w:i/>
          <w:spacing w:val="-2"/>
          <w:sz w:val="22"/>
          <w:szCs w:val="22"/>
        </w:rPr>
        <w:t>.</w:t>
      </w:r>
      <w:r>
        <w:rPr>
          <w:spacing w:val="3"/>
          <w:sz w:val="22"/>
          <w:szCs w:val="22"/>
        </w:rPr>
        <w:t>J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: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r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an</w:t>
      </w:r>
      <w:r>
        <w:rPr>
          <w:spacing w:val="-2"/>
          <w:sz w:val="22"/>
          <w:szCs w:val="22"/>
        </w:rPr>
        <w:t>gg</w:t>
      </w:r>
      <w:r>
        <w:rPr>
          <w:sz w:val="22"/>
          <w:szCs w:val="22"/>
        </w:rPr>
        <w:t>a</w:t>
      </w:r>
    </w:p>
    <w:p w:rsidR="001C3191" w:rsidRDefault="001C3191">
      <w:pPr>
        <w:spacing w:before="5" w:line="120" w:lineRule="exact"/>
        <w:rPr>
          <w:sz w:val="12"/>
          <w:szCs w:val="12"/>
        </w:rPr>
      </w:pPr>
    </w:p>
    <w:p w:rsidR="001C3191" w:rsidRDefault="003372AD">
      <w:pPr>
        <w:spacing w:line="240" w:lineRule="exact"/>
        <w:ind w:left="708" w:right="81" w:hanging="708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B</w:t>
      </w:r>
      <w:r>
        <w:rPr>
          <w:sz w:val="22"/>
          <w:szCs w:val="22"/>
        </w:rPr>
        <w:t>ud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h</w:t>
      </w:r>
      <w:r>
        <w:rPr>
          <w:spacing w:val="-2"/>
          <w:sz w:val="22"/>
          <w:szCs w:val="22"/>
        </w:rPr>
        <w:t>ar</w:t>
      </w:r>
      <w:r>
        <w:rPr>
          <w:spacing w:val="3"/>
          <w:sz w:val="22"/>
          <w:szCs w:val="22"/>
        </w:rPr>
        <w:t>j</w:t>
      </w:r>
      <w:r>
        <w:rPr>
          <w:sz w:val="22"/>
          <w:szCs w:val="22"/>
        </w:rPr>
        <w:t>o,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2015,</w:t>
      </w:r>
      <w:r>
        <w:rPr>
          <w:spacing w:val="4"/>
          <w:sz w:val="22"/>
          <w:szCs w:val="22"/>
        </w:rPr>
        <w:t xml:space="preserve"> </w:t>
      </w:r>
      <w:r>
        <w:rPr>
          <w:b/>
          <w:i/>
          <w:spacing w:val="-3"/>
          <w:sz w:val="22"/>
          <w:szCs w:val="22"/>
        </w:rPr>
        <w:t>P</w:t>
      </w:r>
      <w:r>
        <w:rPr>
          <w:b/>
          <w:i/>
          <w:sz w:val="22"/>
          <w:szCs w:val="22"/>
        </w:rPr>
        <w:t>and</w:t>
      </w:r>
      <w:r>
        <w:rPr>
          <w:b/>
          <w:i/>
          <w:spacing w:val="-1"/>
          <w:sz w:val="22"/>
          <w:szCs w:val="22"/>
        </w:rPr>
        <w:t>u</w:t>
      </w:r>
      <w:r>
        <w:rPr>
          <w:b/>
          <w:i/>
          <w:sz w:val="22"/>
          <w:szCs w:val="22"/>
        </w:rPr>
        <w:t>an Prak</w:t>
      </w:r>
      <w:r>
        <w:rPr>
          <w:b/>
          <w:i/>
          <w:spacing w:val="-1"/>
          <w:sz w:val="22"/>
          <w:szCs w:val="22"/>
        </w:rPr>
        <w:t>t</w:t>
      </w:r>
      <w:r>
        <w:rPr>
          <w:b/>
          <w:i/>
          <w:spacing w:val="1"/>
          <w:sz w:val="22"/>
          <w:szCs w:val="22"/>
        </w:rPr>
        <w:t>i</w:t>
      </w:r>
      <w:r>
        <w:rPr>
          <w:b/>
          <w:i/>
          <w:sz w:val="22"/>
          <w:szCs w:val="22"/>
        </w:rPr>
        <w:t>s</w:t>
      </w:r>
      <w:r>
        <w:rPr>
          <w:b/>
          <w:i/>
          <w:spacing w:val="3"/>
          <w:sz w:val="22"/>
          <w:szCs w:val="22"/>
        </w:rPr>
        <w:t xml:space="preserve"> </w:t>
      </w:r>
      <w:r>
        <w:rPr>
          <w:b/>
          <w:i/>
          <w:spacing w:val="-3"/>
          <w:sz w:val="22"/>
          <w:szCs w:val="22"/>
        </w:rPr>
        <w:t>P</w:t>
      </w:r>
      <w:r>
        <w:rPr>
          <w:b/>
          <w:i/>
          <w:sz w:val="22"/>
          <w:szCs w:val="22"/>
        </w:rPr>
        <w:t>en</w:t>
      </w:r>
      <w:r>
        <w:rPr>
          <w:b/>
          <w:i/>
          <w:spacing w:val="-1"/>
          <w:sz w:val="22"/>
          <w:szCs w:val="22"/>
        </w:rPr>
        <w:t>i</w:t>
      </w:r>
      <w:r>
        <w:rPr>
          <w:b/>
          <w:i/>
          <w:spacing w:val="1"/>
          <w:sz w:val="22"/>
          <w:szCs w:val="22"/>
        </w:rPr>
        <w:t>l</w:t>
      </w:r>
      <w:r>
        <w:rPr>
          <w:b/>
          <w:i/>
          <w:sz w:val="22"/>
          <w:szCs w:val="22"/>
        </w:rPr>
        <w:t>a</w:t>
      </w:r>
      <w:r>
        <w:rPr>
          <w:b/>
          <w:i/>
          <w:spacing w:val="-1"/>
          <w:sz w:val="22"/>
          <w:szCs w:val="22"/>
        </w:rPr>
        <w:t>i</w:t>
      </w:r>
      <w:r>
        <w:rPr>
          <w:b/>
          <w:i/>
          <w:sz w:val="22"/>
          <w:szCs w:val="22"/>
        </w:rPr>
        <w:t xml:space="preserve">an </w:t>
      </w:r>
      <w:r>
        <w:rPr>
          <w:b/>
          <w:i/>
          <w:spacing w:val="-1"/>
          <w:sz w:val="22"/>
          <w:szCs w:val="22"/>
        </w:rPr>
        <w:t>K</w:t>
      </w:r>
      <w:r>
        <w:rPr>
          <w:b/>
          <w:i/>
          <w:spacing w:val="1"/>
          <w:sz w:val="22"/>
          <w:szCs w:val="22"/>
        </w:rPr>
        <w:t>i</w:t>
      </w:r>
      <w:r>
        <w:rPr>
          <w:b/>
          <w:i/>
          <w:sz w:val="22"/>
          <w:szCs w:val="22"/>
        </w:rPr>
        <w:t>ne</w:t>
      </w:r>
      <w:r>
        <w:rPr>
          <w:b/>
          <w:i/>
          <w:spacing w:val="-2"/>
          <w:sz w:val="22"/>
          <w:szCs w:val="22"/>
        </w:rPr>
        <w:t>r</w:t>
      </w:r>
      <w:r>
        <w:rPr>
          <w:b/>
          <w:i/>
          <w:spacing w:val="1"/>
          <w:sz w:val="22"/>
          <w:szCs w:val="22"/>
        </w:rPr>
        <w:t>j</w:t>
      </w:r>
      <w:r>
        <w:rPr>
          <w:b/>
          <w:i/>
          <w:sz w:val="22"/>
          <w:szCs w:val="22"/>
        </w:rPr>
        <w:t>a</w:t>
      </w:r>
      <w:r>
        <w:rPr>
          <w:b/>
          <w:i/>
          <w:spacing w:val="2"/>
          <w:sz w:val="22"/>
          <w:szCs w:val="22"/>
        </w:rPr>
        <w:t xml:space="preserve"> </w:t>
      </w:r>
      <w:r>
        <w:rPr>
          <w:b/>
          <w:i/>
          <w:spacing w:val="-1"/>
          <w:sz w:val="22"/>
          <w:szCs w:val="22"/>
        </w:rPr>
        <w:t>K</w:t>
      </w:r>
      <w:r>
        <w:rPr>
          <w:b/>
          <w:i/>
          <w:sz w:val="22"/>
          <w:szCs w:val="22"/>
        </w:rPr>
        <w:t>a</w:t>
      </w:r>
      <w:r>
        <w:rPr>
          <w:b/>
          <w:i/>
          <w:spacing w:val="-2"/>
          <w:sz w:val="22"/>
          <w:szCs w:val="22"/>
        </w:rPr>
        <w:t>r</w:t>
      </w:r>
      <w:r>
        <w:rPr>
          <w:b/>
          <w:i/>
          <w:sz w:val="22"/>
          <w:szCs w:val="22"/>
        </w:rPr>
        <w:t>yawa</w:t>
      </w:r>
      <w:r>
        <w:rPr>
          <w:b/>
          <w:i/>
          <w:spacing w:val="-1"/>
          <w:sz w:val="22"/>
          <w:szCs w:val="22"/>
        </w:rPr>
        <w:t>n</w:t>
      </w:r>
      <w:r>
        <w:rPr>
          <w:b/>
          <w:i/>
          <w:spacing w:val="-2"/>
          <w:sz w:val="22"/>
          <w:szCs w:val="22"/>
        </w:rPr>
        <w:t>.</w:t>
      </w:r>
      <w:r>
        <w:rPr>
          <w:sz w:val="22"/>
          <w:szCs w:val="22"/>
        </w:rPr>
        <w:t>J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rt</w:t>
      </w:r>
      <w:r>
        <w:rPr>
          <w:sz w:val="22"/>
          <w:szCs w:val="22"/>
        </w:rPr>
        <w:t>a :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h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a Su</w:t>
      </w:r>
      <w:r>
        <w:rPr>
          <w:spacing w:val="-3"/>
          <w:sz w:val="22"/>
          <w:szCs w:val="22"/>
        </w:rPr>
        <w:t>k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</w:t>
      </w:r>
    </w:p>
    <w:p w:rsidR="001C3191" w:rsidRDefault="001C3191">
      <w:pPr>
        <w:spacing w:before="9" w:line="100" w:lineRule="exact"/>
        <w:rPr>
          <w:sz w:val="11"/>
          <w:szCs w:val="11"/>
        </w:rPr>
      </w:pPr>
    </w:p>
    <w:p w:rsidR="001C3191" w:rsidRDefault="003372AD">
      <w:pPr>
        <w:ind w:right="81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H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si</w:t>
      </w:r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 xml:space="preserve">an, 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20</w:t>
      </w:r>
      <w:r>
        <w:rPr>
          <w:spacing w:val="-2"/>
          <w:sz w:val="22"/>
          <w:szCs w:val="22"/>
        </w:rPr>
        <w:t>1</w:t>
      </w:r>
      <w:r>
        <w:rPr>
          <w:sz w:val="22"/>
          <w:szCs w:val="22"/>
        </w:rPr>
        <w:t xml:space="preserve">3, </w:t>
      </w:r>
      <w:r>
        <w:rPr>
          <w:spacing w:val="16"/>
          <w:sz w:val="22"/>
          <w:szCs w:val="22"/>
        </w:rPr>
        <w:t xml:space="preserve"> </w:t>
      </w:r>
      <w:r>
        <w:rPr>
          <w:b/>
          <w:i/>
          <w:sz w:val="22"/>
          <w:szCs w:val="22"/>
        </w:rPr>
        <w:t>Ma</w:t>
      </w:r>
      <w:r>
        <w:rPr>
          <w:b/>
          <w:i/>
          <w:spacing w:val="-2"/>
          <w:sz w:val="22"/>
          <w:szCs w:val="22"/>
        </w:rPr>
        <w:t>n</w:t>
      </w:r>
      <w:r>
        <w:rPr>
          <w:b/>
          <w:i/>
          <w:sz w:val="22"/>
          <w:szCs w:val="22"/>
        </w:rPr>
        <w:t>a</w:t>
      </w:r>
      <w:r>
        <w:rPr>
          <w:b/>
          <w:i/>
          <w:spacing w:val="1"/>
          <w:sz w:val="22"/>
          <w:szCs w:val="22"/>
        </w:rPr>
        <w:t>j</w:t>
      </w:r>
      <w:r>
        <w:rPr>
          <w:b/>
          <w:i/>
          <w:spacing w:val="-2"/>
          <w:sz w:val="22"/>
          <w:szCs w:val="22"/>
        </w:rPr>
        <w:t>e</w:t>
      </w:r>
      <w:r>
        <w:rPr>
          <w:b/>
          <w:i/>
          <w:spacing w:val="1"/>
          <w:sz w:val="22"/>
          <w:szCs w:val="22"/>
        </w:rPr>
        <w:t>m</w:t>
      </w:r>
      <w:r>
        <w:rPr>
          <w:b/>
          <w:i/>
          <w:sz w:val="22"/>
          <w:szCs w:val="22"/>
        </w:rPr>
        <w:t xml:space="preserve">en </w:t>
      </w:r>
      <w:r>
        <w:rPr>
          <w:b/>
          <w:i/>
          <w:spacing w:val="15"/>
          <w:sz w:val="22"/>
          <w:szCs w:val="22"/>
        </w:rPr>
        <w:t xml:space="preserve"> </w:t>
      </w:r>
      <w:r>
        <w:rPr>
          <w:b/>
          <w:i/>
          <w:sz w:val="22"/>
          <w:szCs w:val="22"/>
        </w:rPr>
        <w:t>S</w:t>
      </w:r>
      <w:r>
        <w:rPr>
          <w:b/>
          <w:i/>
          <w:spacing w:val="-3"/>
          <w:sz w:val="22"/>
          <w:szCs w:val="22"/>
        </w:rPr>
        <w:t>u</w:t>
      </w:r>
      <w:r>
        <w:rPr>
          <w:b/>
          <w:i/>
          <w:spacing w:val="1"/>
          <w:sz w:val="22"/>
          <w:szCs w:val="22"/>
        </w:rPr>
        <w:t>m</w:t>
      </w:r>
      <w:r>
        <w:rPr>
          <w:b/>
          <w:i/>
          <w:sz w:val="22"/>
          <w:szCs w:val="22"/>
        </w:rPr>
        <w:t>b</w:t>
      </w:r>
      <w:r>
        <w:rPr>
          <w:b/>
          <w:i/>
          <w:spacing w:val="-2"/>
          <w:sz w:val="22"/>
          <w:szCs w:val="22"/>
        </w:rPr>
        <w:t>e</w:t>
      </w:r>
      <w:r>
        <w:rPr>
          <w:b/>
          <w:i/>
          <w:sz w:val="22"/>
          <w:szCs w:val="22"/>
        </w:rPr>
        <w:t xml:space="preserve">r </w:t>
      </w:r>
      <w:r>
        <w:rPr>
          <w:b/>
          <w:i/>
          <w:spacing w:val="15"/>
          <w:sz w:val="22"/>
          <w:szCs w:val="22"/>
        </w:rPr>
        <w:t xml:space="preserve"> </w:t>
      </w:r>
      <w:r>
        <w:rPr>
          <w:b/>
          <w:i/>
          <w:spacing w:val="-1"/>
          <w:sz w:val="22"/>
          <w:szCs w:val="22"/>
        </w:rPr>
        <w:t>D</w:t>
      </w:r>
      <w:r>
        <w:rPr>
          <w:b/>
          <w:i/>
          <w:sz w:val="22"/>
          <w:szCs w:val="22"/>
        </w:rPr>
        <w:t>a</w:t>
      </w:r>
      <w:r>
        <w:rPr>
          <w:b/>
          <w:i/>
          <w:spacing w:val="-2"/>
          <w:sz w:val="22"/>
          <w:szCs w:val="22"/>
        </w:rPr>
        <w:t>y</w:t>
      </w:r>
      <w:r>
        <w:rPr>
          <w:b/>
          <w:i/>
          <w:sz w:val="22"/>
          <w:szCs w:val="22"/>
        </w:rPr>
        <w:t>a</w:t>
      </w:r>
    </w:p>
    <w:p w:rsidR="001C3191" w:rsidRDefault="003372AD">
      <w:pPr>
        <w:spacing w:line="240" w:lineRule="exact"/>
        <w:ind w:left="708"/>
        <w:rPr>
          <w:sz w:val="22"/>
          <w:szCs w:val="22"/>
        </w:rPr>
      </w:pPr>
      <w:r>
        <w:rPr>
          <w:b/>
          <w:i/>
          <w:sz w:val="22"/>
          <w:szCs w:val="22"/>
        </w:rPr>
        <w:t>Manu</w:t>
      </w:r>
      <w:r>
        <w:rPr>
          <w:b/>
          <w:i/>
          <w:spacing w:val="-2"/>
          <w:sz w:val="22"/>
          <w:szCs w:val="22"/>
        </w:rPr>
        <w:t>s</w:t>
      </w:r>
      <w:r>
        <w:rPr>
          <w:b/>
          <w:i/>
          <w:spacing w:val="1"/>
          <w:sz w:val="22"/>
          <w:szCs w:val="22"/>
        </w:rPr>
        <w:t>i</w:t>
      </w:r>
      <w:r>
        <w:rPr>
          <w:b/>
          <w:i/>
          <w:sz w:val="22"/>
          <w:szCs w:val="22"/>
        </w:rPr>
        <w:t>a</w:t>
      </w:r>
      <w:r>
        <w:rPr>
          <w:b/>
          <w:i/>
          <w:spacing w:val="-2"/>
          <w:sz w:val="22"/>
          <w:szCs w:val="22"/>
        </w:rPr>
        <w:t>.</w:t>
      </w:r>
      <w:r>
        <w:rPr>
          <w:spacing w:val="3"/>
          <w:sz w:val="22"/>
          <w:szCs w:val="22"/>
        </w:rPr>
        <w:t>J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:</w:t>
      </w:r>
      <w:r>
        <w:rPr>
          <w:spacing w:val="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P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B</w:t>
      </w:r>
      <w:r>
        <w:rPr>
          <w:sz w:val="22"/>
          <w:szCs w:val="22"/>
        </w:rPr>
        <w:t>u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ar</w:t>
      </w:r>
      <w:r>
        <w:rPr>
          <w:sz w:val="22"/>
          <w:szCs w:val="22"/>
        </w:rPr>
        <w:t>a</w:t>
      </w:r>
    </w:p>
    <w:p w:rsidR="001C3191" w:rsidRDefault="001C3191">
      <w:pPr>
        <w:spacing w:before="6" w:line="120" w:lineRule="exact"/>
        <w:rPr>
          <w:sz w:val="12"/>
          <w:szCs w:val="12"/>
        </w:rPr>
      </w:pPr>
    </w:p>
    <w:p w:rsidR="001C3191" w:rsidRDefault="003372AD">
      <w:pPr>
        <w:spacing w:line="240" w:lineRule="exact"/>
        <w:ind w:left="708" w:right="81" w:hanging="708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H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si</w:t>
      </w:r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an, 20</w:t>
      </w:r>
      <w:r>
        <w:rPr>
          <w:spacing w:val="-2"/>
          <w:sz w:val="22"/>
          <w:szCs w:val="22"/>
        </w:rPr>
        <w:t>1</w:t>
      </w:r>
      <w:r>
        <w:rPr>
          <w:sz w:val="22"/>
          <w:szCs w:val="22"/>
        </w:rPr>
        <w:t>5,</w:t>
      </w:r>
      <w:r>
        <w:rPr>
          <w:spacing w:val="1"/>
          <w:sz w:val="22"/>
          <w:szCs w:val="22"/>
        </w:rPr>
        <w:t xml:space="preserve"> </w:t>
      </w:r>
      <w:r>
        <w:rPr>
          <w:b/>
          <w:i/>
          <w:sz w:val="22"/>
          <w:szCs w:val="22"/>
        </w:rPr>
        <w:t>Ma</w:t>
      </w:r>
      <w:r>
        <w:rPr>
          <w:b/>
          <w:i/>
          <w:spacing w:val="-2"/>
          <w:sz w:val="22"/>
          <w:szCs w:val="22"/>
        </w:rPr>
        <w:t>n</w:t>
      </w:r>
      <w:r>
        <w:rPr>
          <w:b/>
          <w:i/>
          <w:sz w:val="22"/>
          <w:szCs w:val="22"/>
        </w:rPr>
        <w:t>a</w:t>
      </w:r>
      <w:r>
        <w:rPr>
          <w:b/>
          <w:i/>
          <w:spacing w:val="1"/>
          <w:sz w:val="22"/>
          <w:szCs w:val="22"/>
        </w:rPr>
        <w:t>j</w:t>
      </w:r>
      <w:r>
        <w:rPr>
          <w:b/>
          <w:i/>
          <w:spacing w:val="-2"/>
          <w:sz w:val="22"/>
          <w:szCs w:val="22"/>
        </w:rPr>
        <w:t>e</w:t>
      </w:r>
      <w:r>
        <w:rPr>
          <w:b/>
          <w:i/>
          <w:spacing w:val="1"/>
          <w:sz w:val="22"/>
          <w:szCs w:val="22"/>
        </w:rPr>
        <w:t>m</w:t>
      </w:r>
      <w:r>
        <w:rPr>
          <w:b/>
          <w:i/>
          <w:sz w:val="22"/>
          <w:szCs w:val="22"/>
        </w:rPr>
        <w:t>en S</w:t>
      </w:r>
      <w:r>
        <w:rPr>
          <w:b/>
          <w:i/>
          <w:spacing w:val="-3"/>
          <w:sz w:val="22"/>
          <w:szCs w:val="22"/>
        </w:rPr>
        <w:t>u</w:t>
      </w:r>
      <w:r>
        <w:rPr>
          <w:b/>
          <w:i/>
          <w:spacing w:val="1"/>
          <w:sz w:val="22"/>
          <w:szCs w:val="22"/>
        </w:rPr>
        <w:t>m</w:t>
      </w:r>
      <w:r>
        <w:rPr>
          <w:b/>
          <w:i/>
          <w:sz w:val="22"/>
          <w:szCs w:val="22"/>
        </w:rPr>
        <w:t>b</w:t>
      </w:r>
      <w:r>
        <w:rPr>
          <w:b/>
          <w:i/>
          <w:spacing w:val="-2"/>
          <w:sz w:val="22"/>
          <w:szCs w:val="22"/>
        </w:rPr>
        <w:t>e</w:t>
      </w:r>
      <w:r>
        <w:rPr>
          <w:b/>
          <w:i/>
          <w:sz w:val="22"/>
          <w:szCs w:val="22"/>
        </w:rPr>
        <w:t xml:space="preserve">r </w:t>
      </w:r>
      <w:r>
        <w:rPr>
          <w:b/>
          <w:i/>
          <w:spacing w:val="-1"/>
          <w:sz w:val="22"/>
          <w:szCs w:val="22"/>
        </w:rPr>
        <w:t>D</w:t>
      </w:r>
      <w:r>
        <w:rPr>
          <w:b/>
          <w:i/>
          <w:sz w:val="22"/>
          <w:szCs w:val="22"/>
        </w:rPr>
        <w:t>a</w:t>
      </w:r>
      <w:r>
        <w:rPr>
          <w:b/>
          <w:i/>
          <w:spacing w:val="-2"/>
          <w:sz w:val="22"/>
          <w:szCs w:val="22"/>
        </w:rPr>
        <w:t>y</w:t>
      </w:r>
      <w:r>
        <w:rPr>
          <w:b/>
          <w:i/>
          <w:sz w:val="22"/>
          <w:szCs w:val="22"/>
        </w:rPr>
        <w:t>a Manu</w:t>
      </w:r>
      <w:r>
        <w:rPr>
          <w:b/>
          <w:i/>
          <w:spacing w:val="-2"/>
          <w:sz w:val="22"/>
          <w:szCs w:val="22"/>
        </w:rPr>
        <w:t>s</w:t>
      </w:r>
      <w:r>
        <w:rPr>
          <w:b/>
          <w:i/>
          <w:spacing w:val="1"/>
          <w:sz w:val="22"/>
          <w:szCs w:val="22"/>
        </w:rPr>
        <w:t>i</w:t>
      </w:r>
      <w:r>
        <w:rPr>
          <w:b/>
          <w:i/>
          <w:sz w:val="22"/>
          <w:szCs w:val="22"/>
        </w:rPr>
        <w:t>a.</w:t>
      </w:r>
      <w:r>
        <w:rPr>
          <w:sz w:val="22"/>
          <w:szCs w:val="22"/>
        </w:rPr>
        <w:t>Ed</w:t>
      </w:r>
      <w:r>
        <w:rPr>
          <w:spacing w:val="-2"/>
          <w:sz w:val="22"/>
          <w:szCs w:val="22"/>
        </w:rPr>
        <w:t>i</w:t>
      </w:r>
      <w:r>
        <w:rPr>
          <w:sz w:val="22"/>
          <w:szCs w:val="22"/>
        </w:rPr>
        <w:t xml:space="preserve">si 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 xml:space="preserve">i : </w:t>
      </w:r>
      <w:r>
        <w:rPr>
          <w:spacing w:val="-1"/>
          <w:sz w:val="22"/>
          <w:szCs w:val="22"/>
        </w:rPr>
        <w:t>B</w:t>
      </w:r>
      <w:r>
        <w:rPr>
          <w:spacing w:val="-2"/>
          <w:sz w:val="22"/>
          <w:szCs w:val="22"/>
        </w:rPr>
        <w:t>u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 xml:space="preserve">i 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ar</w:t>
      </w:r>
      <w:r>
        <w:rPr>
          <w:sz w:val="22"/>
          <w:szCs w:val="22"/>
        </w:rPr>
        <w:t>a, J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rt</w:t>
      </w:r>
      <w:r>
        <w:rPr>
          <w:sz w:val="22"/>
          <w:szCs w:val="22"/>
        </w:rPr>
        <w:t>a</w:t>
      </w:r>
    </w:p>
    <w:p w:rsidR="001C3191" w:rsidRDefault="001C3191">
      <w:pPr>
        <w:spacing w:before="9" w:line="100" w:lineRule="exact"/>
        <w:rPr>
          <w:sz w:val="11"/>
          <w:szCs w:val="11"/>
        </w:rPr>
      </w:pPr>
    </w:p>
    <w:p w:rsidR="001C3191" w:rsidRDefault="003372AD">
      <w:pPr>
        <w:tabs>
          <w:tab w:val="left" w:pos="1800"/>
        </w:tabs>
        <w:ind w:left="708" w:right="81" w:hanging="708"/>
        <w:jc w:val="both"/>
        <w:rPr>
          <w:sz w:val="22"/>
          <w:szCs w:val="22"/>
        </w:rPr>
      </w:pPr>
      <w:r>
        <w:rPr>
          <w:spacing w:val="1"/>
          <w:sz w:val="22"/>
          <w:szCs w:val="22"/>
        </w:rPr>
        <w:t>K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r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a</w:t>
      </w:r>
      <w:r>
        <w:rPr>
          <w:spacing w:val="-3"/>
          <w:sz w:val="22"/>
          <w:szCs w:val="22"/>
        </w:rPr>
        <w:t>w</w:t>
      </w:r>
      <w:r>
        <w:rPr>
          <w:sz w:val="22"/>
          <w:szCs w:val="22"/>
        </w:rPr>
        <w:t>an, 2014,</w:t>
      </w:r>
      <w:r>
        <w:rPr>
          <w:spacing w:val="1"/>
          <w:sz w:val="22"/>
          <w:szCs w:val="22"/>
        </w:rPr>
        <w:t xml:space="preserve"> </w:t>
      </w:r>
      <w:r>
        <w:rPr>
          <w:b/>
          <w:i/>
          <w:spacing w:val="-2"/>
          <w:sz w:val="22"/>
          <w:szCs w:val="22"/>
        </w:rPr>
        <w:t>M</w:t>
      </w:r>
      <w:r>
        <w:rPr>
          <w:b/>
          <w:i/>
          <w:sz w:val="22"/>
          <w:szCs w:val="22"/>
        </w:rPr>
        <w:t>e</w:t>
      </w:r>
      <w:r>
        <w:rPr>
          <w:b/>
          <w:i/>
          <w:spacing w:val="-1"/>
          <w:sz w:val="22"/>
          <w:szCs w:val="22"/>
        </w:rPr>
        <w:t>t</w:t>
      </w:r>
      <w:r>
        <w:rPr>
          <w:b/>
          <w:i/>
          <w:sz w:val="22"/>
          <w:szCs w:val="22"/>
        </w:rPr>
        <w:t xml:space="preserve">ode </w:t>
      </w:r>
      <w:r>
        <w:rPr>
          <w:b/>
          <w:i/>
          <w:spacing w:val="-1"/>
          <w:sz w:val="22"/>
          <w:szCs w:val="22"/>
        </w:rPr>
        <w:t>R</w:t>
      </w:r>
      <w:r>
        <w:rPr>
          <w:b/>
          <w:i/>
          <w:spacing w:val="1"/>
          <w:sz w:val="22"/>
          <w:szCs w:val="22"/>
        </w:rPr>
        <w:t>i</w:t>
      </w:r>
      <w:r>
        <w:rPr>
          <w:b/>
          <w:i/>
          <w:sz w:val="22"/>
          <w:szCs w:val="22"/>
        </w:rPr>
        <w:t>s</w:t>
      </w:r>
      <w:r>
        <w:rPr>
          <w:b/>
          <w:i/>
          <w:spacing w:val="-2"/>
          <w:sz w:val="22"/>
          <w:szCs w:val="22"/>
        </w:rPr>
        <w:t>e</w:t>
      </w:r>
      <w:r>
        <w:rPr>
          <w:b/>
          <w:i/>
          <w:sz w:val="22"/>
          <w:szCs w:val="22"/>
        </w:rPr>
        <w:t>t</w:t>
      </w:r>
      <w:r>
        <w:rPr>
          <w:b/>
          <w:i/>
          <w:spacing w:val="1"/>
          <w:sz w:val="22"/>
          <w:szCs w:val="22"/>
        </w:rPr>
        <w:t xml:space="preserve"> </w:t>
      </w:r>
      <w:r>
        <w:rPr>
          <w:b/>
          <w:i/>
          <w:sz w:val="22"/>
          <w:szCs w:val="22"/>
        </w:rPr>
        <w:t>u</w:t>
      </w:r>
      <w:r>
        <w:rPr>
          <w:b/>
          <w:i/>
          <w:spacing w:val="-1"/>
          <w:sz w:val="22"/>
          <w:szCs w:val="22"/>
        </w:rPr>
        <w:t>n</w:t>
      </w:r>
      <w:r>
        <w:rPr>
          <w:b/>
          <w:i/>
          <w:spacing w:val="1"/>
          <w:sz w:val="22"/>
          <w:szCs w:val="22"/>
        </w:rPr>
        <w:t>t</w:t>
      </w:r>
      <w:r>
        <w:rPr>
          <w:b/>
          <w:i/>
          <w:spacing w:val="-3"/>
          <w:sz w:val="22"/>
          <w:szCs w:val="22"/>
        </w:rPr>
        <w:t>u</w:t>
      </w:r>
      <w:r>
        <w:rPr>
          <w:b/>
          <w:i/>
          <w:sz w:val="22"/>
          <w:szCs w:val="22"/>
        </w:rPr>
        <w:t xml:space="preserve">k </w:t>
      </w:r>
      <w:r>
        <w:rPr>
          <w:b/>
          <w:i/>
          <w:spacing w:val="-1"/>
          <w:sz w:val="22"/>
          <w:szCs w:val="22"/>
        </w:rPr>
        <w:t>E</w:t>
      </w:r>
      <w:r>
        <w:rPr>
          <w:b/>
          <w:i/>
          <w:sz w:val="22"/>
          <w:szCs w:val="22"/>
        </w:rPr>
        <w:t>kon</w:t>
      </w:r>
      <w:r>
        <w:rPr>
          <w:b/>
          <w:i/>
          <w:spacing w:val="-3"/>
          <w:sz w:val="22"/>
          <w:szCs w:val="22"/>
        </w:rPr>
        <w:t>o</w:t>
      </w:r>
      <w:r>
        <w:rPr>
          <w:b/>
          <w:i/>
          <w:spacing w:val="1"/>
          <w:sz w:val="22"/>
          <w:szCs w:val="22"/>
        </w:rPr>
        <w:t>m</w:t>
      </w:r>
      <w:r>
        <w:rPr>
          <w:b/>
          <w:i/>
          <w:sz w:val="22"/>
          <w:szCs w:val="22"/>
        </w:rPr>
        <w:t>i</w:t>
      </w:r>
      <w:r>
        <w:rPr>
          <w:b/>
          <w:i/>
          <w:spacing w:val="1"/>
          <w:sz w:val="22"/>
          <w:szCs w:val="22"/>
        </w:rPr>
        <w:t xml:space="preserve"> </w:t>
      </w:r>
      <w:r>
        <w:rPr>
          <w:b/>
          <w:i/>
          <w:sz w:val="22"/>
          <w:szCs w:val="22"/>
        </w:rPr>
        <w:t xml:space="preserve">dan </w:t>
      </w:r>
      <w:r>
        <w:rPr>
          <w:b/>
          <w:i/>
          <w:spacing w:val="-3"/>
          <w:sz w:val="22"/>
          <w:szCs w:val="22"/>
        </w:rPr>
        <w:t>B</w:t>
      </w:r>
      <w:r>
        <w:rPr>
          <w:b/>
          <w:i/>
          <w:spacing w:val="1"/>
          <w:sz w:val="22"/>
          <w:szCs w:val="22"/>
        </w:rPr>
        <w:t>i</w:t>
      </w:r>
      <w:r>
        <w:rPr>
          <w:b/>
          <w:i/>
          <w:sz w:val="22"/>
          <w:szCs w:val="22"/>
        </w:rPr>
        <w:t>sn</w:t>
      </w:r>
      <w:r>
        <w:rPr>
          <w:b/>
          <w:i/>
          <w:spacing w:val="-1"/>
          <w:sz w:val="22"/>
          <w:szCs w:val="22"/>
        </w:rPr>
        <w:t>i</w:t>
      </w:r>
      <w:r>
        <w:rPr>
          <w:b/>
          <w:i/>
          <w:sz w:val="22"/>
          <w:szCs w:val="22"/>
        </w:rPr>
        <w:t>s:</w:t>
      </w:r>
      <w:r>
        <w:rPr>
          <w:b/>
          <w:i/>
          <w:spacing w:val="1"/>
          <w:sz w:val="22"/>
          <w:szCs w:val="22"/>
        </w:rPr>
        <w:t xml:space="preserve"> </w:t>
      </w:r>
      <w:r>
        <w:rPr>
          <w:b/>
          <w:i/>
          <w:spacing w:val="-3"/>
          <w:sz w:val="22"/>
          <w:szCs w:val="22"/>
        </w:rPr>
        <w:t>T</w:t>
      </w:r>
      <w:r>
        <w:rPr>
          <w:b/>
          <w:i/>
          <w:sz w:val="22"/>
          <w:szCs w:val="22"/>
        </w:rPr>
        <w:t>e</w:t>
      </w:r>
      <w:r>
        <w:rPr>
          <w:b/>
          <w:i/>
          <w:spacing w:val="-2"/>
          <w:sz w:val="22"/>
          <w:szCs w:val="22"/>
        </w:rPr>
        <w:t>o</w:t>
      </w:r>
      <w:r>
        <w:rPr>
          <w:b/>
          <w:i/>
          <w:sz w:val="22"/>
          <w:szCs w:val="22"/>
        </w:rPr>
        <w:t>r</w:t>
      </w:r>
      <w:r>
        <w:rPr>
          <w:b/>
          <w:i/>
          <w:spacing w:val="1"/>
          <w:sz w:val="22"/>
          <w:szCs w:val="22"/>
        </w:rPr>
        <w:t>i</w:t>
      </w:r>
      <w:r>
        <w:rPr>
          <w:b/>
          <w:i/>
          <w:sz w:val="22"/>
          <w:szCs w:val="22"/>
        </w:rPr>
        <w:t xml:space="preserve">, </w:t>
      </w:r>
      <w:r>
        <w:rPr>
          <w:b/>
          <w:i/>
          <w:spacing w:val="-1"/>
          <w:sz w:val="22"/>
          <w:szCs w:val="22"/>
        </w:rPr>
        <w:t>K</w:t>
      </w:r>
      <w:r>
        <w:rPr>
          <w:b/>
          <w:i/>
          <w:sz w:val="22"/>
          <w:szCs w:val="22"/>
        </w:rPr>
        <w:t>on</w:t>
      </w:r>
      <w:r>
        <w:rPr>
          <w:b/>
          <w:i/>
          <w:spacing w:val="-2"/>
          <w:sz w:val="22"/>
          <w:szCs w:val="22"/>
        </w:rPr>
        <w:t>s</w:t>
      </w:r>
      <w:r>
        <w:rPr>
          <w:b/>
          <w:i/>
          <w:sz w:val="22"/>
          <w:szCs w:val="22"/>
        </w:rPr>
        <w:t>ep, dan</w:t>
      </w:r>
      <w:r>
        <w:rPr>
          <w:b/>
          <w:i/>
          <w:sz w:val="22"/>
          <w:szCs w:val="22"/>
        </w:rPr>
        <w:tab/>
        <w:t>Pra</w:t>
      </w:r>
      <w:r>
        <w:rPr>
          <w:b/>
          <w:i/>
          <w:spacing w:val="-2"/>
          <w:sz w:val="22"/>
          <w:szCs w:val="22"/>
        </w:rPr>
        <w:t>k</w:t>
      </w:r>
      <w:r>
        <w:rPr>
          <w:b/>
          <w:i/>
          <w:spacing w:val="1"/>
          <w:sz w:val="22"/>
          <w:szCs w:val="22"/>
        </w:rPr>
        <w:t>t</w:t>
      </w:r>
      <w:r>
        <w:rPr>
          <w:b/>
          <w:i/>
          <w:spacing w:val="-1"/>
          <w:sz w:val="22"/>
          <w:szCs w:val="22"/>
        </w:rPr>
        <w:t>i</w:t>
      </w:r>
      <w:r>
        <w:rPr>
          <w:b/>
          <w:i/>
          <w:sz w:val="22"/>
          <w:szCs w:val="22"/>
        </w:rPr>
        <w:t xml:space="preserve">k            </w:t>
      </w:r>
      <w:r>
        <w:rPr>
          <w:b/>
          <w:i/>
          <w:spacing w:val="34"/>
          <w:sz w:val="22"/>
          <w:szCs w:val="22"/>
        </w:rPr>
        <w:t xml:space="preserve"> </w:t>
      </w:r>
      <w:r>
        <w:rPr>
          <w:b/>
          <w:i/>
          <w:sz w:val="22"/>
          <w:szCs w:val="22"/>
        </w:rPr>
        <w:t>Pen</w:t>
      </w:r>
      <w:r>
        <w:rPr>
          <w:b/>
          <w:i/>
          <w:spacing w:val="-3"/>
          <w:sz w:val="22"/>
          <w:szCs w:val="22"/>
        </w:rPr>
        <w:t>e</w:t>
      </w:r>
      <w:r>
        <w:rPr>
          <w:b/>
          <w:i/>
          <w:spacing w:val="1"/>
          <w:sz w:val="22"/>
          <w:szCs w:val="22"/>
        </w:rPr>
        <w:t>l</w:t>
      </w:r>
      <w:r>
        <w:rPr>
          <w:b/>
          <w:i/>
          <w:spacing w:val="-1"/>
          <w:sz w:val="22"/>
          <w:szCs w:val="22"/>
        </w:rPr>
        <w:t>i</w:t>
      </w:r>
      <w:r>
        <w:rPr>
          <w:b/>
          <w:i/>
          <w:spacing w:val="1"/>
          <w:sz w:val="22"/>
          <w:szCs w:val="22"/>
        </w:rPr>
        <w:t>ti</w:t>
      </w:r>
      <w:r>
        <w:rPr>
          <w:b/>
          <w:i/>
          <w:sz w:val="22"/>
          <w:szCs w:val="22"/>
        </w:rPr>
        <w:t xml:space="preserve">an </w:t>
      </w:r>
      <w:r>
        <w:rPr>
          <w:b/>
          <w:i/>
          <w:spacing w:val="-1"/>
          <w:sz w:val="22"/>
          <w:szCs w:val="22"/>
        </w:rPr>
        <w:t>B</w:t>
      </w:r>
      <w:r>
        <w:rPr>
          <w:b/>
          <w:i/>
          <w:spacing w:val="1"/>
          <w:sz w:val="22"/>
          <w:szCs w:val="22"/>
        </w:rPr>
        <w:t>i</w:t>
      </w:r>
      <w:r>
        <w:rPr>
          <w:b/>
          <w:i/>
          <w:sz w:val="22"/>
          <w:szCs w:val="22"/>
        </w:rPr>
        <w:t>sn</w:t>
      </w:r>
      <w:r>
        <w:rPr>
          <w:b/>
          <w:i/>
          <w:spacing w:val="-1"/>
          <w:sz w:val="22"/>
          <w:szCs w:val="22"/>
        </w:rPr>
        <w:t>i</w:t>
      </w:r>
      <w:r>
        <w:rPr>
          <w:b/>
          <w:i/>
          <w:sz w:val="22"/>
          <w:szCs w:val="22"/>
        </w:rPr>
        <w:t>s</w:t>
      </w:r>
      <w:r>
        <w:rPr>
          <w:b/>
          <w:i/>
          <w:spacing w:val="1"/>
          <w:sz w:val="22"/>
          <w:szCs w:val="22"/>
        </w:rPr>
        <w:t>.</w:t>
      </w:r>
      <w:r>
        <w:rPr>
          <w:spacing w:val="-1"/>
          <w:sz w:val="22"/>
          <w:szCs w:val="22"/>
        </w:rPr>
        <w:t>B</w:t>
      </w:r>
      <w:r>
        <w:rPr>
          <w:sz w:val="22"/>
          <w:szCs w:val="22"/>
        </w:rPr>
        <w:t>andung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:</w:t>
      </w:r>
      <w:r>
        <w:rPr>
          <w:spacing w:val="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A</w:t>
      </w:r>
      <w:r>
        <w:rPr>
          <w:spacing w:val="1"/>
          <w:sz w:val="22"/>
          <w:szCs w:val="22"/>
        </w:rPr>
        <w:t>lf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be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</w:t>
      </w:r>
    </w:p>
    <w:p w:rsidR="001C3191" w:rsidRDefault="001C3191">
      <w:pPr>
        <w:spacing w:before="9" w:line="100" w:lineRule="exact"/>
        <w:rPr>
          <w:sz w:val="11"/>
          <w:szCs w:val="11"/>
        </w:rPr>
      </w:pPr>
    </w:p>
    <w:p w:rsidR="001C3191" w:rsidRDefault="003372AD">
      <w:pPr>
        <w:ind w:left="708" w:right="81" w:hanging="708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N</w:t>
      </w:r>
      <w:r>
        <w:rPr>
          <w:spacing w:val="1"/>
          <w:sz w:val="22"/>
          <w:szCs w:val="22"/>
        </w:rPr>
        <w:t>it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pacing w:val="-4"/>
          <w:sz w:val="22"/>
          <w:szCs w:val="22"/>
        </w:rPr>
        <w:t>m</w:t>
      </w:r>
      <w:r>
        <w:rPr>
          <w:spacing w:val="1"/>
          <w:sz w:val="22"/>
          <w:szCs w:val="22"/>
        </w:rPr>
        <w:t>it</w:t>
      </w:r>
      <w:r>
        <w:rPr>
          <w:sz w:val="22"/>
          <w:szCs w:val="22"/>
        </w:rPr>
        <w:t>o, 2011,</w:t>
      </w:r>
      <w:r>
        <w:rPr>
          <w:spacing w:val="2"/>
          <w:sz w:val="22"/>
          <w:szCs w:val="22"/>
        </w:rPr>
        <w:t xml:space="preserve"> </w:t>
      </w:r>
      <w:r>
        <w:rPr>
          <w:b/>
          <w:i/>
          <w:sz w:val="22"/>
          <w:szCs w:val="22"/>
        </w:rPr>
        <w:t>Ma</w:t>
      </w:r>
      <w:r>
        <w:rPr>
          <w:b/>
          <w:i/>
          <w:spacing w:val="-2"/>
          <w:sz w:val="22"/>
          <w:szCs w:val="22"/>
        </w:rPr>
        <w:t>na</w:t>
      </w:r>
      <w:r>
        <w:rPr>
          <w:b/>
          <w:i/>
          <w:spacing w:val="1"/>
          <w:sz w:val="22"/>
          <w:szCs w:val="22"/>
        </w:rPr>
        <w:t>j</w:t>
      </w:r>
      <w:r>
        <w:rPr>
          <w:b/>
          <w:i/>
          <w:spacing w:val="-2"/>
          <w:sz w:val="22"/>
          <w:szCs w:val="22"/>
        </w:rPr>
        <w:t>e</w:t>
      </w:r>
      <w:r>
        <w:rPr>
          <w:b/>
          <w:i/>
          <w:spacing w:val="1"/>
          <w:sz w:val="22"/>
          <w:szCs w:val="22"/>
        </w:rPr>
        <w:t>m</w:t>
      </w:r>
      <w:r>
        <w:rPr>
          <w:b/>
          <w:i/>
          <w:sz w:val="22"/>
          <w:szCs w:val="22"/>
        </w:rPr>
        <w:t>en</w:t>
      </w:r>
      <w:r>
        <w:rPr>
          <w:b/>
          <w:i/>
          <w:spacing w:val="3"/>
          <w:sz w:val="22"/>
          <w:szCs w:val="22"/>
        </w:rPr>
        <w:t xml:space="preserve"> </w:t>
      </w:r>
      <w:r>
        <w:rPr>
          <w:b/>
          <w:i/>
          <w:spacing w:val="-3"/>
          <w:sz w:val="22"/>
          <w:szCs w:val="22"/>
        </w:rPr>
        <w:t>P</w:t>
      </w:r>
      <w:r>
        <w:rPr>
          <w:b/>
          <w:i/>
          <w:sz w:val="22"/>
          <w:szCs w:val="22"/>
        </w:rPr>
        <w:t>e</w:t>
      </w:r>
      <w:r>
        <w:rPr>
          <w:b/>
          <w:i/>
          <w:spacing w:val="1"/>
          <w:sz w:val="22"/>
          <w:szCs w:val="22"/>
        </w:rPr>
        <w:t>r</w:t>
      </w:r>
      <w:r>
        <w:rPr>
          <w:b/>
          <w:i/>
          <w:sz w:val="22"/>
          <w:szCs w:val="22"/>
        </w:rPr>
        <w:t>so</w:t>
      </w:r>
      <w:r>
        <w:rPr>
          <w:b/>
          <w:i/>
          <w:spacing w:val="-2"/>
          <w:sz w:val="22"/>
          <w:szCs w:val="22"/>
        </w:rPr>
        <w:t>n</w:t>
      </w:r>
      <w:r>
        <w:rPr>
          <w:b/>
          <w:i/>
          <w:sz w:val="22"/>
          <w:szCs w:val="22"/>
        </w:rPr>
        <w:t>a</w:t>
      </w:r>
      <w:r>
        <w:rPr>
          <w:b/>
          <w:i/>
          <w:spacing w:val="-1"/>
          <w:sz w:val="22"/>
          <w:szCs w:val="22"/>
        </w:rPr>
        <w:t>l</w:t>
      </w:r>
      <w:r>
        <w:rPr>
          <w:b/>
          <w:i/>
          <w:spacing w:val="1"/>
          <w:sz w:val="22"/>
          <w:szCs w:val="22"/>
        </w:rPr>
        <w:t>i</w:t>
      </w:r>
      <w:r>
        <w:rPr>
          <w:b/>
          <w:i/>
          <w:sz w:val="22"/>
          <w:szCs w:val="22"/>
        </w:rPr>
        <w:t xml:space="preserve">a </w:t>
      </w:r>
      <w:r>
        <w:rPr>
          <w:b/>
          <w:i/>
          <w:spacing w:val="1"/>
          <w:sz w:val="22"/>
          <w:szCs w:val="22"/>
        </w:rPr>
        <w:t>(</w:t>
      </w:r>
      <w:r>
        <w:rPr>
          <w:b/>
          <w:i/>
          <w:sz w:val="22"/>
          <w:szCs w:val="22"/>
        </w:rPr>
        <w:t>Man</w:t>
      </w:r>
      <w:r>
        <w:rPr>
          <w:b/>
          <w:i/>
          <w:spacing w:val="-2"/>
          <w:sz w:val="22"/>
          <w:szCs w:val="22"/>
        </w:rPr>
        <w:t>a</w:t>
      </w:r>
      <w:r>
        <w:rPr>
          <w:b/>
          <w:i/>
          <w:spacing w:val="1"/>
          <w:sz w:val="22"/>
          <w:szCs w:val="22"/>
        </w:rPr>
        <w:t>j</w:t>
      </w:r>
      <w:r>
        <w:rPr>
          <w:b/>
          <w:i/>
          <w:spacing w:val="-2"/>
          <w:sz w:val="22"/>
          <w:szCs w:val="22"/>
        </w:rPr>
        <w:t>e</w:t>
      </w:r>
      <w:r>
        <w:rPr>
          <w:b/>
          <w:i/>
          <w:spacing w:val="1"/>
          <w:sz w:val="22"/>
          <w:szCs w:val="22"/>
        </w:rPr>
        <w:t>m</w:t>
      </w:r>
      <w:r>
        <w:rPr>
          <w:b/>
          <w:i/>
          <w:sz w:val="22"/>
          <w:szCs w:val="22"/>
        </w:rPr>
        <w:t>en S</w:t>
      </w:r>
      <w:r>
        <w:rPr>
          <w:b/>
          <w:i/>
          <w:spacing w:val="-3"/>
          <w:sz w:val="22"/>
          <w:szCs w:val="22"/>
        </w:rPr>
        <w:t>u</w:t>
      </w:r>
      <w:r>
        <w:rPr>
          <w:b/>
          <w:i/>
          <w:spacing w:val="3"/>
          <w:sz w:val="22"/>
          <w:szCs w:val="22"/>
        </w:rPr>
        <w:t>m</w:t>
      </w:r>
      <w:r>
        <w:rPr>
          <w:b/>
          <w:i/>
          <w:spacing w:val="-2"/>
          <w:sz w:val="22"/>
          <w:szCs w:val="22"/>
        </w:rPr>
        <w:t>b</w:t>
      </w:r>
      <w:r>
        <w:rPr>
          <w:b/>
          <w:i/>
          <w:sz w:val="22"/>
          <w:szCs w:val="22"/>
        </w:rPr>
        <w:t>er</w:t>
      </w:r>
      <w:r>
        <w:rPr>
          <w:b/>
          <w:i/>
          <w:spacing w:val="1"/>
          <w:sz w:val="22"/>
          <w:szCs w:val="22"/>
        </w:rPr>
        <w:t xml:space="preserve"> </w:t>
      </w:r>
      <w:r>
        <w:rPr>
          <w:b/>
          <w:i/>
          <w:spacing w:val="-1"/>
          <w:sz w:val="22"/>
          <w:szCs w:val="22"/>
        </w:rPr>
        <w:t>D</w:t>
      </w:r>
      <w:r>
        <w:rPr>
          <w:b/>
          <w:i/>
          <w:sz w:val="22"/>
          <w:szCs w:val="22"/>
        </w:rPr>
        <w:t>aya Manu</w:t>
      </w:r>
      <w:r>
        <w:rPr>
          <w:b/>
          <w:i/>
          <w:spacing w:val="-2"/>
          <w:sz w:val="22"/>
          <w:szCs w:val="22"/>
        </w:rPr>
        <w:t>s</w:t>
      </w:r>
      <w:r>
        <w:rPr>
          <w:b/>
          <w:i/>
          <w:spacing w:val="1"/>
          <w:sz w:val="22"/>
          <w:szCs w:val="22"/>
        </w:rPr>
        <w:t>i</w:t>
      </w:r>
      <w:r>
        <w:rPr>
          <w:b/>
          <w:i/>
          <w:sz w:val="22"/>
          <w:szCs w:val="22"/>
        </w:rPr>
        <w:t>a</w:t>
      </w:r>
      <w:r>
        <w:rPr>
          <w:b/>
          <w:i/>
          <w:spacing w:val="1"/>
          <w:sz w:val="22"/>
          <w:szCs w:val="22"/>
        </w:rPr>
        <w:t>)</w:t>
      </w:r>
      <w:r>
        <w:rPr>
          <w:b/>
          <w:i/>
          <w:sz w:val="22"/>
          <w:szCs w:val="22"/>
        </w:rPr>
        <w:t>,</w:t>
      </w:r>
      <w:r>
        <w:rPr>
          <w:sz w:val="22"/>
          <w:szCs w:val="22"/>
        </w:rPr>
        <w:t>E</w:t>
      </w:r>
      <w:r>
        <w:rPr>
          <w:spacing w:val="-3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 xml:space="preserve">i </w:t>
      </w:r>
      <w:r>
        <w:rPr>
          <w:spacing w:val="1"/>
          <w:sz w:val="22"/>
          <w:szCs w:val="22"/>
        </w:rPr>
        <w:t>K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li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a,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C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 xml:space="preserve">an </w:t>
      </w:r>
      <w:r>
        <w:rPr>
          <w:spacing w:val="1"/>
          <w:sz w:val="22"/>
          <w:szCs w:val="22"/>
        </w:rPr>
        <w:t>K</w:t>
      </w:r>
      <w:r>
        <w:rPr>
          <w:sz w:val="22"/>
          <w:szCs w:val="22"/>
        </w:rPr>
        <w:t>ee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pat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B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l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s, Gha</w:t>
      </w:r>
      <w:r>
        <w:rPr>
          <w:spacing w:val="-2"/>
          <w:sz w:val="22"/>
          <w:szCs w:val="22"/>
        </w:rPr>
        <w:t>l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a</w:t>
      </w:r>
    </w:p>
    <w:p w:rsidR="001C3191" w:rsidRDefault="001C3191">
      <w:pPr>
        <w:spacing w:before="9" w:line="100" w:lineRule="exact"/>
        <w:rPr>
          <w:sz w:val="11"/>
          <w:szCs w:val="11"/>
        </w:rPr>
      </w:pPr>
    </w:p>
    <w:p w:rsidR="001C3191" w:rsidRDefault="003372AD">
      <w:pPr>
        <w:ind w:left="708" w:right="82" w:hanging="708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N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, 2013,</w:t>
      </w:r>
      <w:r>
        <w:rPr>
          <w:spacing w:val="2"/>
          <w:sz w:val="22"/>
          <w:szCs w:val="22"/>
        </w:rPr>
        <w:t xml:space="preserve"> </w:t>
      </w:r>
      <w:r>
        <w:rPr>
          <w:b/>
          <w:i/>
          <w:sz w:val="22"/>
          <w:szCs w:val="22"/>
        </w:rPr>
        <w:t>Ma</w:t>
      </w:r>
      <w:r>
        <w:rPr>
          <w:b/>
          <w:i/>
          <w:spacing w:val="-2"/>
          <w:sz w:val="22"/>
          <w:szCs w:val="22"/>
        </w:rPr>
        <w:t>n</w:t>
      </w:r>
      <w:r>
        <w:rPr>
          <w:b/>
          <w:i/>
          <w:sz w:val="22"/>
          <w:szCs w:val="22"/>
        </w:rPr>
        <w:t>a</w:t>
      </w:r>
      <w:r>
        <w:rPr>
          <w:b/>
          <w:i/>
          <w:spacing w:val="1"/>
          <w:sz w:val="22"/>
          <w:szCs w:val="22"/>
        </w:rPr>
        <w:t>j</w:t>
      </w:r>
      <w:r>
        <w:rPr>
          <w:b/>
          <w:i/>
          <w:spacing w:val="-2"/>
          <w:sz w:val="22"/>
          <w:szCs w:val="22"/>
        </w:rPr>
        <w:t>e</w:t>
      </w:r>
      <w:r>
        <w:rPr>
          <w:b/>
          <w:i/>
          <w:spacing w:val="-1"/>
          <w:sz w:val="22"/>
          <w:szCs w:val="22"/>
        </w:rPr>
        <w:t>m</w:t>
      </w:r>
      <w:r>
        <w:rPr>
          <w:b/>
          <w:i/>
          <w:sz w:val="22"/>
          <w:szCs w:val="22"/>
        </w:rPr>
        <w:t>en S</w:t>
      </w:r>
      <w:r>
        <w:rPr>
          <w:b/>
          <w:i/>
          <w:spacing w:val="-3"/>
          <w:sz w:val="22"/>
          <w:szCs w:val="22"/>
        </w:rPr>
        <w:t>u</w:t>
      </w:r>
      <w:r>
        <w:rPr>
          <w:b/>
          <w:i/>
          <w:spacing w:val="3"/>
          <w:sz w:val="22"/>
          <w:szCs w:val="22"/>
        </w:rPr>
        <w:t>m</w:t>
      </w:r>
      <w:r>
        <w:rPr>
          <w:b/>
          <w:i/>
          <w:sz w:val="22"/>
          <w:szCs w:val="22"/>
        </w:rPr>
        <w:t>ber</w:t>
      </w:r>
      <w:r>
        <w:rPr>
          <w:b/>
          <w:i/>
          <w:spacing w:val="1"/>
          <w:sz w:val="22"/>
          <w:szCs w:val="22"/>
        </w:rPr>
        <w:t xml:space="preserve"> </w:t>
      </w:r>
      <w:r>
        <w:rPr>
          <w:b/>
          <w:i/>
          <w:spacing w:val="-1"/>
          <w:sz w:val="22"/>
          <w:szCs w:val="22"/>
        </w:rPr>
        <w:t>D</w:t>
      </w:r>
      <w:r>
        <w:rPr>
          <w:b/>
          <w:i/>
          <w:sz w:val="22"/>
          <w:szCs w:val="22"/>
        </w:rPr>
        <w:t>a</w:t>
      </w:r>
      <w:r>
        <w:rPr>
          <w:b/>
          <w:i/>
          <w:spacing w:val="-2"/>
          <w:sz w:val="22"/>
          <w:szCs w:val="22"/>
        </w:rPr>
        <w:t>y</w:t>
      </w:r>
      <w:r>
        <w:rPr>
          <w:b/>
          <w:i/>
          <w:sz w:val="22"/>
          <w:szCs w:val="22"/>
        </w:rPr>
        <w:t>a Manu</w:t>
      </w:r>
      <w:r>
        <w:rPr>
          <w:b/>
          <w:i/>
          <w:spacing w:val="-2"/>
          <w:sz w:val="22"/>
          <w:szCs w:val="22"/>
        </w:rPr>
        <w:t>s</w:t>
      </w:r>
      <w:r>
        <w:rPr>
          <w:b/>
          <w:i/>
          <w:spacing w:val="1"/>
          <w:sz w:val="22"/>
          <w:szCs w:val="22"/>
        </w:rPr>
        <w:t>i</w:t>
      </w:r>
      <w:r>
        <w:rPr>
          <w:b/>
          <w:i/>
          <w:sz w:val="22"/>
          <w:szCs w:val="22"/>
        </w:rPr>
        <w:t>a.</w:t>
      </w:r>
      <w:r>
        <w:rPr>
          <w:sz w:val="22"/>
          <w:szCs w:val="22"/>
        </w:rPr>
        <w:t>Pe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anb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u :</w:t>
      </w:r>
      <w:r>
        <w:rPr>
          <w:spacing w:val="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Y</w:t>
      </w:r>
      <w:r>
        <w:rPr>
          <w:spacing w:val="-2"/>
          <w:sz w:val="22"/>
          <w:szCs w:val="22"/>
        </w:rPr>
        <w:t>ay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an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pacing w:val="-1"/>
          <w:sz w:val="22"/>
          <w:szCs w:val="22"/>
        </w:rPr>
        <w:t>w</w:t>
      </w:r>
      <w:r>
        <w:rPr>
          <w:sz w:val="22"/>
          <w:szCs w:val="22"/>
        </w:rPr>
        <w:t>i S</w:t>
      </w:r>
      <w:r>
        <w:rPr>
          <w:spacing w:val="-3"/>
          <w:sz w:val="22"/>
          <w:szCs w:val="22"/>
        </w:rPr>
        <w:t>y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m</w:t>
      </w:r>
    </w:p>
    <w:p w:rsidR="001C3191" w:rsidRDefault="001C3191">
      <w:pPr>
        <w:spacing w:before="9" w:line="100" w:lineRule="exact"/>
        <w:rPr>
          <w:sz w:val="11"/>
          <w:szCs w:val="11"/>
        </w:rPr>
      </w:pPr>
    </w:p>
    <w:p w:rsidR="001C3191" w:rsidRDefault="003372AD">
      <w:pPr>
        <w:ind w:left="708" w:right="81" w:hanging="708"/>
        <w:jc w:val="both"/>
        <w:rPr>
          <w:sz w:val="22"/>
          <w:szCs w:val="22"/>
        </w:rPr>
      </w:pP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gk</w:t>
      </w:r>
      <w:r>
        <w:rPr>
          <w:sz w:val="22"/>
          <w:szCs w:val="22"/>
        </w:rPr>
        <w:t>une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a,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2011,</w:t>
      </w:r>
      <w:r>
        <w:rPr>
          <w:spacing w:val="1"/>
          <w:sz w:val="22"/>
          <w:szCs w:val="22"/>
        </w:rPr>
        <w:t xml:space="preserve"> </w:t>
      </w:r>
      <w:r>
        <w:rPr>
          <w:b/>
          <w:i/>
          <w:spacing w:val="-2"/>
          <w:sz w:val="22"/>
          <w:szCs w:val="22"/>
        </w:rPr>
        <w:t>M</w:t>
      </w:r>
      <w:r>
        <w:rPr>
          <w:b/>
          <w:i/>
          <w:sz w:val="22"/>
          <w:szCs w:val="22"/>
        </w:rPr>
        <w:t>anaj</w:t>
      </w:r>
      <w:r>
        <w:rPr>
          <w:b/>
          <w:i/>
          <w:spacing w:val="-1"/>
          <w:sz w:val="22"/>
          <w:szCs w:val="22"/>
        </w:rPr>
        <w:t>e</w:t>
      </w:r>
      <w:r>
        <w:rPr>
          <w:b/>
          <w:i/>
          <w:spacing w:val="1"/>
          <w:sz w:val="22"/>
          <w:szCs w:val="22"/>
        </w:rPr>
        <w:t>m</w:t>
      </w:r>
      <w:r>
        <w:rPr>
          <w:b/>
          <w:i/>
          <w:sz w:val="22"/>
          <w:szCs w:val="22"/>
        </w:rPr>
        <w:t>en S</w:t>
      </w:r>
      <w:r>
        <w:rPr>
          <w:b/>
          <w:i/>
          <w:spacing w:val="-3"/>
          <w:sz w:val="22"/>
          <w:szCs w:val="22"/>
        </w:rPr>
        <w:t>u</w:t>
      </w:r>
      <w:r>
        <w:rPr>
          <w:b/>
          <w:i/>
          <w:spacing w:val="1"/>
          <w:sz w:val="22"/>
          <w:szCs w:val="22"/>
        </w:rPr>
        <w:t>m</w:t>
      </w:r>
      <w:r>
        <w:rPr>
          <w:b/>
          <w:i/>
          <w:sz w:val="22"/>
          <w:szCs w:val="22"/>
        </w:rPr>
        <w:t>b</w:t>
      </w:r>
      <w:r>
        <w:rPr>
          <w:b/>
          <w:i/>
          <w:spacing w:val="-2"/>
          <w:sz w:val="22"/>
          <w:szCs w:val="22"/>
        </w:rPr>
        <w:t>e</w:t>
      </w:r>
      <w:r>
        <w:rPr>
          <w:b/>
          <w:i/>
          <w:sz w:val="22"/>
          <w:szCs w:val="22"/>
        </w:rPr>
        <w:t xml:space="preserve">r </w:t>
      </w:r>
      <w:r>
        <w:rPr>
          <w:b/>
          <w:i/>
          <w:spacing w:val="-1"/>
          <w:sz w:val="22"/>
          <w:szCs w:val="22"/>
        </w:rPr>
        <w:t>D</w:t>
      </w:r>
      <w:r>
        <w:rPr>
          <w:b/>
          <w:i/>
          <w:sz w:val="22"/>
          <w:szCs w:val="22"/>
        </w:rPr>
        <w:t xml:space="preserve">aya </w:t>
      </w:r>
      <w:r>
        <w:rPr>
          <w:b/>
          <w:i/>
          <w:spacing w:val="1"/>
          <w:sz w:val="22"/>
          <w:szCs w:val="22"/>
        </w:rPr>
        <w:t xml:space="preserve"> </w:t>
      </w:r>
      <w:r>
        <w:rPr>
          <w:b/>
          <w:i/>
          <w:sz w:val="22"/>
          <w:szCs w:val="22"/>
        </w:rPr>
        <w:t>Manu</w:t>
      </w:r>
      <w:r>
        <w:rPr>
          <w:b/>
          <w:i/>
          <w:spacing w:val="-2"/>
          <w:sz w:val="22"/>
          <w:szCs w:val="22"/>
        </w:rPr>
        <w:t>s</w:t>
      </w:r>
      <w:r>
        <w:rPr>
          <w:b/>
          <w:i/>
          <w:spacing w:val="1"/>
          <w:sz w:val="22"/>
          <w:szCs w:val="22"/>
        </w:rPr>
        <w:t>i</w:t>
      </w:r>
      <w:r>
        <w:rPr>
          <w:b/>
          <w:i/>
          <w:sz w:val="22"/>
          <w:szCs w:val="22"/>
        </w:rPr>
        <w:t>a.</w:t>
      </w:r>
      <w:r>
        <w:rPr>
          <w:spacing w:val="-3"/>
          <w:sz w:val="22"/>
          <w:szCs w:val="22"/>
        </w:rPr>
        <w:t>P</w:t>
      </w:r>
      <w:r>
        <w:rPr>
          <w:sz w:val="22"/>
          <w:szCs w:val="22"/>
        </w:rPr>
        <w:t xml:space="preserve">T  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a</w:t>
      </w:r>
      <w:r>
        <w:rPr>
          <w:spacing w:val="4"/>
          <w:sz w:val="22"/>
          <w:szCs w:val="22"/>
        </w:rPr>
        <w:t>j</w:t>
      </w:r>
      <w:r>
        <w:rPr>
          <w:sz w:val="22"/>
          <w:szCs w:val="22"/>
        </w:rPr>
        <w:t xml:space="preserve">a 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osd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a, Bandung</w:t>
      </w:r>
    </w:p>
    <w:p w:rsidR="001C3191" w:rsidRDefault="001C3191">
      <w:pPr>
        <w:spacing w:before="5" w:line="120" w:lineRule="exact"/>
        <w:rPr>
          <w:sz w:val="12"/>
          <w:szCs w:val="12"/>
        </w:rPr>
      </w:pPr>
    </w:p>
    <w:p w:rsidR="001C3191" w:rsidRDefault="003372AD">
      <w:pPr>
        <w:spacing w:line="240" w:lineRule="exact"/>
        <w:ind w:left="708" w:right="82" w:hanging="708"/>
        <w:jc w:val="both"/>
        <w:rPr>
          <w:sz w:val="22"/>
          <w:szCs w:val="22"/>
        </w:rPr>
      </w:pP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gk</w:t>
      </w:r>
      <w:r>
        <w:rPr>
          <w:sz w:val="22"/>
          <w:szCs w:val="22"/>
        </w:rPr>
        <w:t>une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a,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2013,</w:t>
      </w:r>
      <w:r>
        <w:rPr>
          <w:spacing w:val="1"/>
          <w:sz w:val="22"/>
          <w:szCs w:val="22"/>
        </w:rPr>
        <w:t xml:space="preserve"> </w:t>
      </w:r>
      <w:r>
        <w:rPr>
          <w:b/>
          <w:i/>
          <w:spacing w:val="-2"/>
          <w:sz w:val="22"/>
          <w:szCs w:val="22"/>
        </w:rPr>
        <w:t>M</w:t>
      </w:r>
      <w:r>
        <w:rPr>
          <w:b/>
          <w:i/>
          <w:sz w:val="22"/>
          <w:szCs w:val="22"/>
        </w:rPr>
        <w:t>anaj</w:t>
      </w:r>
      <w:r>
        <w:rPr>
          <w:b/>
          <w:i/>
          <w:spacing w:val="-1"/>
          <w:sz w:val="22"/>
          <w:szCs w:val="22"/>
        </w:rPr>
        <w:t>e</w:t>
      </w:r>
      <w:r>
        <w:rPr>
          <w:b/>
          <w:i/>
          <w:spacing w:val="1"/>
          <w:sz w:val="22"/>
          <w:szCs w:val="22"/>
        </w:rPr>
        <w:t>m</w:t>
      </w:r>
      <w:r>
        <w:rPr>
          <w:b/>
          <w:i/>
          <w:sz w:val="22"/>
          <w:szCs w:val="22"/>
        </w:rPr>
        <w:t>en S</w:t>
      </w:r>
      <w:r>
        <w:rPr>
          <w:b/>
          <w:i/>
          <w:spacing w:val="-3"/>
          <w:sz w:val="22"/>
          <w:szCs w:val="22"/>
        </w:rPr>
        <w:t>u</w:t>
      </w:r>
      <w:r>
        <w:rPr>
          <w:b/>
          <w:i/>
          <w:spacing w:val="1"/>
          <w:sz w:val="22"/>
          <w:szCs w:val="22"/>
        </w:rPr>
        <w:t>m</w:t>
      </w:r>
      <w:r>
        <w:rPr>
          <w:b/>
          <w:i/>
          <w:sz w:val="22"/>
          <w:szCs w:val="22"/>
        </w:rPr>
        <w:t>b</w:t>
      </w:r>
      <w:r>
        <w:rPr>
          <w:b/>
          <w:i/>
          <w:spacing w:val="-2"/>
          <w:sz w:val="22"/>
          <w:szCs w:val="22"/>
        </w:rPr>
        <w:t>e</w:t>
      </w:r>
      <w:r>
        <w:rPr>
          <w:b/>
          <w:i/>
          <w:sz w:val="22"/>
          <w:szCs w:val="22"/>
        </w:rPr>
        <w:t xml:space="preserve">r </w:t>
      </w:r>
      <w:r>
        <w:rPr>
          <w:b/>
          <w:i/>
          <w:spacing w:val="-1"/>
          <w:sz w:val="22"/>
          <w:szCs w:val="22"/>
        </w:rPr>
        <w:t>D</w:t>
      </w:r>
      <w:r>
        <w:rPr>
          <w:b/>
          <w:i/>
          <w:sz w:val="22"/>
          <w:szCs w:val="22"/>
        </w:rPr>
        <w:t>aya</w:t>
      </w:r>
      <w:r>
        <w:rPr>
          <w:b/>
          <w:i/>
          <w:spacing w:val="4"/>
          <w:sz w:val="22"/>
          <w:szCs w:val="22"/>
        </w:rPr>
        <w:t xml:space="preserve"> </w:t>
      </w:r>
      <w:r>
        <w:rPr>
          <w:b/>
          <w:i/>
          <w:sz w:val="22"/>
          <w:szCs w:val="22"/>
        </w:rPr>
        <w:t>Man</w:t>
      </w:r>
      <w:r>
        <w:rPr>
          <w:b/>
          <w:i/>
          <w:spacing w:val="-3"/>
          <w:sz w:val="22"/>
          <w:szCs w:val="22"/>
        </w:rPr>
        <w:t>u</w:t>
      </w:r>
      <w:r>
        <w:rPr>
          <w:b/>
          <w:i/>
          <w:sz w:val="22"/>
          <w:szCs w:val="22"/>
        </w:rPr>
        <w:t>s</w:t>
      </w:r>
      <w:r>
        <w:rPr>
          <w:b/>
          <w:i/>
          <w:spacing w:val="1"/>
          <w:sz w:val="22"/>
          <w:szCs w:val="22"/>
        </w:rPr>
        <w:t>i</w:t>
      </w:r>
      <w:r>
        <w:rPr>
          <w:b/>
          <w:i/>
          <w:sz w:val="22"/>
          <w:szCs w:val="22"/>
        </w:rPr>
        <w:t>a</w:t>
      </w:r>
      <w:r>
        <w:rPr>
          <w:b/>
          <w:i/>
          <w:spacing w:val="1"/>
          <w:sz w:val="22"/>
          <w:szCs w:val="22"/>
        </w:rPr>
        <w:t>.</w:t>
      </w:r>
      <w:r>
        <w:rPr>
          <w:spacing w:val="-3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a</w:t>
      </w:r>
      <w:r>
        <w:rPr>
          <w:spacing w:val="4"/>
          <w:sz w:val="22"/>
          <w:szCs w:val="22"/>
        </w:rPr>
        <w:t>j</w:t>
      </w:r>
      <w:r>
        <w:rPr>
          <w:sz w:val="22"/>
          <w:szCs w:val="22"/>
        </w:rPr>
        <w:t xml:space="preserve">a 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osd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a, </w:t>
      </w:r>
      <w:r>
        <w:rPr>
          <w:spacing w:val="-1"/>
          <w:sz w:val="22"/>
          <w:szCs w:val="22"/>
        </w:rPr>
        <w:t>B</w:t>
      </w:r>
      <w:r>
        <w:rPr>
          <w:sz w:val="22"/>
          <w:szCs w:val="22"/>
        </w:rPr>
        <w:t>andung</w:t>
      </w:r>
    </w:p>
    <w:p w:rsidR="001C3191" w:rsidRDefault="001C3191">
      <w:pPr>
        <w:spacing w:before="9" w:line="100" w:lineRule="exact"/>
        <w:rPr>
          <w:sz w:val="11"/>
          <w:szCs w:val="11"/>
        </w:rPr>
      </w:pPr>
    </w:p>
    <w:p w:rsidR="001C3191" w:rsidRDefault="003372AD">
      <w:pPr>
        <w:ind w:right="82"/>
        <w:jc w:val="both"/>
        <w:rPr>
          <w:sz w:val="22"/>
          <w:szCs w:val="22"/>
        </w:rPr>
      </w:pP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ar</w:t>
      </w:r>
      <w:r>
        <w:rPr>
          <w:spacing w:val="-1"/>
          <w:sz w:val="22"/>
          <w:szCs w:val="22"/>
        </w:rPr>
        <w:t>w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ns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ah,  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 xml:space="preserve">2012,   </w:t>
      </w:r>
      <w:r>
        <w:rPr>
          <w:spacing w:val="2"/>
          <w:sz w:val="22"/>
          <w:szCs w:val="22"/>
        </w:rPr>
        <w:t xml:space="preserve"> </w:t>
      </w:r>
      <w:r>
        <w:rPr>
          <w:b/>
          <w:i/>
          <w:sz w:val="22"/>
          <w:szCs w:val="22"/>
        </w:rPr>
        <w:t>M</w:t>
      </w:r>
      <w:r>
        <w:rPr>
          <w:b/>
          <w:i/>
          <w:spacing w:val="-2"/>
          <w:sz w:val="22"/>
          <w:szCs w:val="22"/>
        </w:rPr>
        <w:t>a</w:t>
      </w:r>
      <w:r>
        <w:rPr>
          <w:b/>
          <w:i/>
          <w:sz w:val="22"/>
          <w:szCs w:val="22"/>
        </w:rPr>
        <w:t>naj</w:t>
      </w:r>
      <w:r>
        <w:rPr>
          <w:b/>
          <w:i/>
          <w:spacing w:val="-1"/>
          <w:sz w:val="22"/>
          <w:szCs w:val="22"/>
        </w:rPr>
        <w:t>e</w:t>
      </w:r>
      <w:r>
        <w:rPr>
          <w:b/>
          <w:i/>
          <w:spacing w:val="1"/>
          <w:sz w:val="22"/>
          <w:szCs w:val="22"/>
        </w:rPr>
        <w:t>m</w:t>
      </w:r>
      <w:r>
        <w:rPr>
          <w:b/>
          <w:i/>
          <w:sz w:val="22"/>
          <w:szCs w:val="22"/>
        </w:rPr>
        <w:t xml:space="preserve">en   </w:t>
      </w:r>
      <w:r>
        <w:rPr>
          <w:b/>
          <w:i/>
          <w:spacing w:val="3"/>
          <w:sz w:val="22"/>
          <w:szCs w:val="22"/>
        </w:rPr>
        <w:t xml:space="preserve"> </w:t>
      </w:r>
      <w:r>
        <w:rPr>
          <w:b/>
          <w:i/>
          <w:sz w:val="22"/>
          <w:szCs w:val="22"/>
        </w:rPr>
        <w:t>S</w:t>
      </w:r>
      <w:r>
        <w:rPr>
          <w:b/>
          <w:i/>
          <w:spacing w:val="-3"/>
          <w:sz w:val="22"/>
          <w:szCs w:val="22"/>
        </w:rPr>
        <w:t>u</w:t>
      </w:r>
      <w:r>
        <w:rPr>
          <w:b/>
          <w:i/>
          <w:spacing w:val="1"/>
          <w:sz w:val="22"/>
          <w:szCs w:val="22"/>
        </w:rPr>
        <w:t>m</w:t>
      </w:r>
      <w:r>
        <w:rPr>
          <w:b/>
          <w:i/>
          <w:sz w:val="22"/>
          <w:szCs w:val="22"/>
        </w:rPr>
        <w:t>b</w:t>
      </w:r>
      <w:r>
        <w:rPr>
          <w:b/>
          <w:i/>
          <w:spacing w:val="-2"/>
          <w:sz w:val="22"/>
          <w:szCs w:val="22"/>
        </w:rPr>
        <w:t>e</w:t>
      </w:r>
      <w:r>
        <w:rPr>
          <w:b/>
          <w:i/>
          <w:sz w:val="22"/>
          <w:szCs w:val="22"/>
        </w:rPr>
        <w:t>r</w:t>
      </w:r>
    </w:p>
    <w:p w:rsidR="001C3191" w:rsidRDefault="003372AD">
      <w:pPr>
        <w:spacing w:line="240" w:lineRule="exact"/>
        <w:ind w:left="708"/>
        <w:rPr>
          <w:sz w:val="22"/>
          <w:szCs w:val="22"/>
        </w:rPr>
        <w:sectPr w:rsidR="001C3191">
          <w:pgSz w:w="11920" w:h="16860"/>
          <w:pgMar w:top="1360" w:right="1320" w:bottom="280" w:left="1340" w:header="720" w:footer="720" w:gutter="0"/>
          <w:cols w:num="2" w:space="720" w:equalWidth="0">
            <w:col w:w="4256" w:space="717"/>
            <w:col w:w="4287"/>
          </w:cols>
        </w:sectPr>
      </w:pPr>
      <w:r>
        <w:rPr>
          <w:b/>
          <w:i/>
          <w:spacing w:val="-1"/>
          <w:sz w:val="22"/>
          <w:szCs w:val="22"/>
        </w:rPr>
        <w:t>D</w:t>
      </w:r>
      <w:r>
        <w:rPr>
          <w:b/>
          <w:i/>
          <w:sz w:val="22"/>
          <w:szCs w:val="22"/>
        </w:rPr>
        <w:t xml:space="preserve">aya </w:t>
      </w:r>
      <w:r>
        <w:rPr>
          <w:b/>
          <w:i/>
          <w:spacing w:val="1"/>
          <w:sz w:val="22"/>
          <w:szCs w:val="22"/>
        </w:rPr>
        <w:t>M</w:t>
      </w:r>
      <w:r>
        <w:rPr>
          <w:b/>
          <w:i/>
          <w:sz w:val="22"/>
          <w:szCs w:val="22"/>
        </w:rPr>
        <w:t>an</w:t>
      </w:r>
      <w:r>
        <w:rPr>
          <w:b/>
          <w:i/>
          <w:spacing w:val="-3"/>
          <w:sz w:val="22"/>
          <w:szCs w:val="22"/>
        </w:rPr>
        <w:t>u</w:t>
      </w:r>
      <w:r>
        <w:rPr>
          <w:b/>
          <w:i/>
          <w:sz w:val="22"/>
          <w:szCs w:val="22"/>
        </w:rPr>
        <w:t>s</w:t>
      </w:r>
      <w:r>
        <w:rPr>
          <w:b/>
          <w:i/>
          <w:spacing w:val="1"/>
          <w:sz w:val="22"/>
          <w:szCs w:val="22"/>
        </w:rPr>
        <w:t>i</w:t>
      </w:r>
      <w:r>
        <w:rPr>
          <w:b/>
          <w:i/>
          <w:sz w:val="22"/>
          <w:szCs w:val="22"/>
        </w:rPr>
        <w:t>a.</w:t>
      </w:r>
      <w:r>
        <w:rPr>
          <w:spacing w:val="-1"/>
          <w:sz w:val="22"/>
          <w:szCs w:val="22"/>
        </w:rPr>
        <w:t>B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ndung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:</w:t>
      </w:r>
      <w:r>
        <w:rPr>
          <w:spacing w:val="-1"/>
          <w:sz w:val="22"/>
          <w:szCs w:val="22"/>
        </w:rPr>
        <w:t xml:space="preserve"> A</w:t>
      </w:r>
      <w:r>
        <w:rPr>
          <w:spacing w:val="1"/>
          <w:sz w:val="22"/>
          <w:szCs w:val="22"/>
        </w:rPr>
        <w:t>lf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b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</w:p>
    <w:p w:rsidR="001C3191" w:rsidRDefault="003372AD">
      <w:pPr>
        <w:spacing w:before="73"/>
        <w:ind w:left="100" w:right="-52"/>
        <w:rPr>
          <w:sz w:val="22"/>
          <w:szCs w:val="22"/>
        </w:rPr>
      </w:pPr>
      <w:r>
        <w:rPr>
          <w:sz w:val="22"/>
          <w:szCs w:val="22"/>
        </w:rPr>
        <w:lastRenderedPageBreak/>
        <w:t>Moo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ead,</w:t>
      </w:r>
      <w:r>
        <w:rPr>
          <w:spacing w:val="26"/>
          <w:sz w:val="22"/>
          <w:szCs w:val="22"/>
        </w:rPr>
        <w:t xml:space="preserve"> </w:t>
      </w:r>
      <w:r>
        <w:rPr>
          <w:sz w:val="22"/>
          <w:szCs w:val="22"/>
        </w:rPr>
        <w:t>201</w:t>
      </w:r>
      <w:r>
        <w:rPr>
          <w:spacing w:val="-2"/>
          <w:sz w:val="22"/>
          <w:szCs w:val="22"/>
        </w:rPr>
        <w:t>3</w:t>
      </w:r>
      <w:r>
        <w:rPr>
          <w:sz w:val="22"/>
          <w:szCs w:val="22"/>
        </w:rPr>
        <w:t>,</w:t>
      </w:r>
      <w:r>
        <w:rPr>
          <w:spacing w:val="27"/>
          <w:sz w:val="22"/>
          <w:szCs w:val="22"/>
        </w:rPr>
        <w:t xml:space="preserve"> </w:t>
      </w:r>
      <w:r>
        <w:rPr>
          <w:b/>
          <w:i/>
          <w:sz w:val="22"/>
          <w:szCs w:val="22"/>
        </w:rPr>
        <w:t>Per</w:t>
      </w:r>
      <w:r>
        <w:rPr>
          <w:b/>
          <w:i/>
          <w:spacing w:val="-1"/>
          <w:sz w:val="22"/>
          <w:szCs w:val="22"/>
        </w:rPr>
        <w:t>i</w:t>
      </w:r>
      <w:r>
        <w:rPr>
          <w:b/>
          <w:i/>
          <w:spacing w:val="1"/>
          <w:sz w:val="22"/>
          <w:szCs w:val="22"/>
        </w:rPr>
        <w:t>l</w:t>
      </w:r>
      <w:r>
        <w:rPr>
          <w:b/>
          <w:i/>
          <w:sz w:val="22"/>
          <w:szCs w:val="22"/>
        </w:rPr>
        <w:t>aku</w:t>
      </w:r>
      <w:r>
        <w:rPr>
          <w:b/>
          <w:i/>
          <w:spacing w:val="24"/>
          <w:sz w:val="22"/>
          <w:szCs w:val="22"/>
        </w:rPr>
        <w:t xml:space="preserve"> </w:t>
      </w:r>
      <w:r>
        <w:rPr>
          <w:b/>
          <w:i/>
          <w:spacing w:val="-1"/>
          <w:sz w:val="22"/>
          <w:szCs w:val="22"/>
        </w:rPr>
        <w:t>O</w:t>
      </w:r>
      <w:r>
        <w:rPr>
          <w:b/>
          <w:i/>
          <w:sz w:val="22"/>
          <w:szCs w:val="22"/>
        </w:rPr>
        <w:t>rgan</w:t>
      </w:r>
      <w:r>
        <w:rPr>
          <w:b/>
          <w:i/>
          <w:spacing w:val="1"/>
          <w:sz w:val="22"/>
          <w:szCs w:val="22"/>
        </w:rPr>
        <w:t>i</w:t>
      </w:r>
      <w:r>
        <w:rPr>
          <w:b/>
          <w:i/>
          <w:sz w:val="22"/>
          <w:szCs w:val="22"/>
        </w:rPr>
        <w:t>sa</w:t>
      </w:r>
      <w:r>
        <w:rPr>
          <w:b/>
          <w:i/>
          <w:spacing w:val="-1"/>
          <w:sz w:val="22"/>
          <w:szCs w:val="22"/>
        </w:rPr>
        <w:t>s</w:t>
      </w:r>
      <w:r>
        <w:rPr>
          <w:b/>
          <w:i/>
          <w:spacing w:val="1"/>
          <w:sz w:val="22"/>
          <w:szCs w:val="22"/>
        </w:rPr>
        <w:t>i</w:t>
      </w:r>
      <w:r>
        <w:rPr>
          <w:b/>
          <w:i/>
          <w:spacing w:val="-1"/>
          <w:sz w:val="22"/>
          <w:szCs w:val="22"/>
        </w:rPr>
        <w:t>.</w:t>
      </w:r>
      <w:r>
        <w:rPr>
          <w:sz w:val="22"/>
          <w:szCs w:val="22"/>
        </w:rPr>
        <w:t>J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</w:t>
      </w:r>
    </w:p>
    <w:p w:rsidR="001C3191" w:rsidRDefault="003372AD">
      <w:pPr>
        <w:spacing w:line="240" w:lineRule="exact"/>
        <w:ind w:left="808"/>
        <w:rPr>
          <w:sz w:val="22"/>
          <w:szCs w:val="22"/>
        </w:rPr>
      </w:pPr>
      <w:r>
        <w:rPr>
          <w:sz w:val="22"/>
          <w:szCs w:val="22"/>
        </w:rPr>
        <w:t>: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Sa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ba E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pat</w:t>
      </w:r>
    </w:p>
    <w:p w:rsidR="001C3191" w:rsidRDefault="001C3191">
      <w:pPr>
        <w:spacing w:before="1" w:line="120" w:lineRule="exact"/>
        <w:rPr>
          <w:sz w:val="12"/>
          <w:szCs w:val="12"/>
        </w:rPr>
      </w:pPr>
    </w:p>
    <w:p w:rsidR="001C3191" w:rsidRDefault="003372AD">
      <w:pPr>
        <w:ind w:left="808" w:right="-36" w:hanging="708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O</w:t>
      </w:r>
      <w:r>
        <w:rPr>
          <w:sz w:val="22"/>
          <w:szCs w:val="22"/>
        </w:rPr>
        <w:t xml:space="preserve">nong </w:t>
      </w:r>
      <w:r>
        <w:rPr>
          <w:spacing w:val="-1"/>
          <w:sz w:val="22"/>
          <w:szCs w:val="22"/>
        </w:rPr>
        <w:t>U</w:t>
      </w:r>
      <w:r>
        <w:rPr>
          <w:sz w:val="22"/>
          <w:szCs w:val="22"/>
        </w:rPr>
        <w:t>ch</w:t>
      </w:r>
      <w:r>
        <w:rPr>
          <w:spacing w:val="4"/>
          <w:sz w:val="22"/>
          <w:szCs w:val="22"/>
        </w:rPr>
        <w:t>j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na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f</w:t>
      </w:r>
      <w:r>
        <w:rPr>
          <w:spacing w:val="1"/>
          <w:sz w:val="22"/>
          <w:szCs w:val="22"/>
        </w:rPr>
        <w:t>f</w:t>
      </w:r>
      <w:r>
        <w:rPr>
          <w:sz w:val="22"/>
          <w:szCs w:val="22"/>
        </w:rPr>
        <w:t>end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2009,</w:t>
      </w:r>
      <w:r>
        <w:rPr>
          <w:spacing w:val="4"/>
          <w:sz w:val="22"/>
          <w:szCs w:val="22"/>
        </w:rPr>
        <w:t xml:space="preserve"> </w:t>
      </w:r>
      <w:r>
        <w:rPr>
          <w:b/>
          <w:i/>
          <w:spacing w:val="-1"/>
          <w:sz w:val="22"/>
          <w:szCs w:val="22"/>
        </w:rPr>
        <w:t>K</w:t>
      </w:r>
      <w:r>
        <w:rPr>
          <w:b/>
          <w:i/>
          <w:spacing w:val="-2"/>
          <w:sz w:val="22"/>
          <w:szCs w:val="22"/>
        </w:rPr>
        <w:t>o</w:t>
      </w:r>
      <w:r>
        <w:rPr>
          <w:b/>
          <w:i/>
          <w:spacing w:val="3"/>
          <w:sz w:val="22"/>
          <w:szCs w:val="22"/>
        </w:rPr>
        <w:t>m</w:t>
      </w:r>
      <w:r>
        <w:rPr>
          <w:b/>
          <w:i/>
          <w:sz w:val="22"/>
          <w:szCs w:val="22"/>
        </w:rPr>
        <w:t>u</w:t>
      </w:r>
      <w:r>
        <w:rPr>
          <w:b/>
          <w:i/>
          <w:spacing w:val="-3"/>
          <w:sz w:val="22"/>
          <w:szCs w:val="22"/>
        </w:rPr>
        <w:t>n</w:t>
      </w:r>
      <w:r>
        <w:rPr>
          <w:b/>
          <w:i/>
          <w:spacing w:val="1"/>
          <w:sz w:val="22"/>
          <w:szCs w:val="22"/>
        </w:rPr>
        <w:t>i</w:t>
      </w:r>
      <w:r>
        <w:rPr>
          <w:b/>
          <w:i/>
          <w:sz w:val="22"/>
          <w:szCs w:val="22"/>
        </w:rPr>
        <w:t>k</w:t>
      </w:r>
      <w:r>
        <w:rPr>
          <w:b/>
          <w:i/>
          <w:spacing w:val="-2"/>
          <w:sz w:val="22"/>
          <w:szCs w:val="22"/>
        </w:rPr>
        <w:t>as</w:t>
      </w:r>
      <w:r>
        <w:rPr>
          <w:b/>
          <w:i/>
          <w:sz w:val="22"/>
          <w:szCs w:val="22"/>
        </w:rPr>
        <w:t>i Teori</w:t>
      </w:r>
      <w:r>
        <w:rPr>
          <w:b/>
          <w:i/>
          <w:spacing w:val="4"/>
          <w:sz w:val="22"/>
          <w:szCs w:val="22"/>
        </w:rPr>
        <w:t xml:space="preserve"> </w:t>
      </w:r>
      <w:r>
        <w:rPr>
          <w:b/>
          <w:i/>
          <w:sz w:val="22"/>
          <w:szCs w:val="22"/>
        </w:rPr>
        <w:t>dan</w:t>
      </w:r>
      <w:r>
        <w:rPr>
          <w:b/>
          <w:i/>
          <w:spacing w:val="2"/>
          <w:sz w:val="22"/>
          <w:szCs w:val="22"/>
        </w:rPr>
        <w:t xml:space="preserve"> </w:t>
      </w:r>
      <w:r>
        <w:rPr>
          <w:b/>
          <w:i/>
          <w:sz w:val="22"/>
          <w:szCs w:val="22"/>
        </w:rPr>
        <w:t>Prod</w:t>
      </w:r>
      <w:r>
        <w:rPr>
          <w:b/>
          <w:i/>
          <w:spacing w:val="-3"/>
          <w:sz w:val="22"/>
          <w:szCs w:val="22"/>
        </w:rPr>
        <w:t>u</w:t>
      </w:r>
      <w:r>
        <w:rPr>
          <w:b/>
          <w:i/>
          <w:sz w:val="22"/>
          <w:szCs w:val="22"/>
        </w:rPr>
        <w:t>k.</w:t>
      </w:r>
      <w:r>
        <w:rPr>
          <w:b/>
          <w:i/>
          <w:spacing w:val="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B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dung :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 xml:space="preserve">PT 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a</w:t>
      </w:r>
      <w:r>
        <w:rPr>
          <w:spacing w:val="4"/>
          <w:sz w:val="22"/>
          <w:szCs w:val="22"/>
        </w:rPr>
        <w:t>j</w:t>
      </w:r>
      <w:r>
        <w:rPr>
          <w:sz w:val="22"/>
          <w:szCs w:val="22"/>
        </w:rPr>
        <w:t>a Ro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da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</w:t>
      </w:r>
    </w:p>
    <w:p w:rsidR="001C3191" w:rsidRDefault="001C3191">
      <w:pPr>
        <w:spacing w:before="9" w:line="100" w:lineRule="exact"/>
        <w:rPr>
          <w:sz w:val="11"/>
          <w:szCs w:val="11"/>
        </w:rPr>
      </w:pPr>
    </w:p>
    <w:p w:rsidR="001C3191" w:rsidRDefault="003372AD">
      <w:pPr>
        <w:ind w:left="808" w:right="-37" w:hanging="708"/>
        <w:jc w:val="both"/>
        <w:rPr>
          <w:sz w:val="22"/>
          <w:szCs w:val="22"/>
        </w:rPr>
      </w:pPr>
      <w:r>
        <w:rPr>
          <w:sz w:val="22"/>
          <w:szCs w:val="22"/>
        </w:rPr>
        <w:t>Pr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ni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Ju</w:t>
      </w:r>
      <w:r>
        <w:rPr>
          <w:spacing w:val="2"/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, 2014, </w:t>
      </w:r>
      <w:r>
        <w:rPr>
          <w:b/>
          <w:i/>
          <w:sz w:val="22"/>
          <w:szCs w:val="22"/>
        </w:rPr>
        <w:t>Perenc</w:t>
      </w:r>
      <w:r>
        <w:rPr>
          <w:b/>
          <w:i/>
          <w:spacing w:val="-2"/>
          <w:sz w:val="22"/>
          <w:szCs w:val="22"/>
        </w:rPr>
        <w:t>a</w:t>
      </w:r>
      <w:r>
        <w:rPr>
          <w:b/>
          <w:i/>
          <w:sz w:val="22"/>
          <w:szCs w:val="22"/>
        </w:rPr>
        <w:t>naan</w:t>
      </w:r>
      <w:r>
        <w:rPr>
          <w:b/>
          <w:i/>
          <w:spacing w:val="1"/>
          <w:sz w:val="22"/>
          <w:szCs w:val="22"/>
        </w:rPr>
        <w:t xml:space="preserve"> </w:t>
      </w:r>
      <w:r>
        <w:rPr>
          <w:b/>
          <w:i/>
          <w:sz w:val="22"/>
          <w:szCs w:val="22"/>
        </w:rPr>
        <w:t>d</w:t>
      </w:r>
      <w:r>
        <w:rPr>
          <w:b/>
          <w:i/>
          <w:spacing w:val="-2"/>
          <w:sz w:val="22"/>
          <w:szCs w:val="22"/>
        </w:rPr>
        <w:t>a</w:t>
      </w:r>
      <w:r>
        <w:rPr>
          <w:b/>
          <w:i/>
          <w:sz w:val="22"/>
          <w:szCs w:val="22"/>
        </w:rPr>
        <w:t>n Peng</w:t>
      </w:r>
      <w:r>
        <w:rPr>
          <w:b/>
          <w:i/>
          <w:spacing w:val="-3"/>
          <w:sz w:val="22"/>
          <w:szCs w:val="22"/>
        </w:rPr>
        <w:t>e</w:t>
      </w:r>
      <w:r>
        <w:rPr>
          <w:b/>
          <w:i/>
          <w:spacing w:val="1"/>
          <w:sz w:val="22"/>
          <w:szCs w:val="22"/>
        </w:rPr>
        <w:t>m</w:t>
      </w:r>
      <w:r>
        <w:rPr>
          <w:b/>
          <w:i/>
          <w:sz w:val="22"/>
          <w:szCs w:val="22"/>
        </w:rPr>
        <w:t>bangan S</w:t>
      </w:r>
      <w:r>
        <w:rPr>
          <w:b/>
          <w:i/>
          <w:spacing w:val="-3"/>
          <w:sz w:val="22"/>
          <w:szCs w:val="22"/>
        </w:rPr>
        <w:t>u</w:t>
      </w:r>
      <w:r>
        <w:rPr>
          <w:b/>
          <w:i/>
          <w:spacing w:val="1"/>
          <w:sz w:val="22"/>
          <w:szCs w:val="22"/>
        </w:rPr>
        <w:t>m</w:t>
      </w:r>
      <w:r>
        <w:rPr>
          <w:b/>
          <w:i/>
          <w:spacing w:val="-2"/>
          <w:sz w:val="22"/>
          <w:szCs w:val="22"/>
        </w:rPr>
        <w:t>b</w:t>
      </w:r>
      <w:r>
        <w:rPr>
          <w:b/>
          <w:i/>
          <w:sz w:val="22"/>
          <w:szCs w:val="22"/>
        </w:rPr>
        <w:t>er</w:t>
      </w:r>
      <w:r>
        <w:rPr>
          <w:b/>
          <w:i/>
          <w:spacing w:val="1"/>
          <w:sz w:val="22"/>
          <w:szCs w:val="22"/>
        </w:rPr>
        <w:t xml:space="preserve"> </w:t>
      </w:r>
      <w:r>
        <w:rPr>
          <w:b/>
          <w:i/>
          <w:spacing w:val="-1"/>
          <w:sz w:val="22"/>
          <w:szCs w:val="22"/>
        </w:rPr>
        <w:t>D</w:t>
      </w:r>
      <w:r>
        <w:rPr>
          <w:b/>
          <w:i/>
          <w:sz w:val="22"/>
          <w:szCs w:val="22"/>
        </w:rPr>
        <w:t>aya Manu</w:t>
      </w:r>
      <w:r>
        <w:rPr>
          <w:b/>
          <w:i/>
          <w:spacing w:val="-2"/>
          <w:sz w:val="22"/>
          <w:szCs w:val="22"/>
        </w:rPr>
        <w:t>s</w:t>
      </w:r>
      <w:r>
        <w:rPr>
          <w:b/>
          <w:i/>
          <w:spacing w:val="1"/>
          <w:sz w:val="22"/>
          <w:szCs w:val="22"/>
        </w:rPr>
        <w:t>i</w:t>
      </w:r>
      <w:r>
        <w:rPr>
          <w:b/>
          <w:i/>
          <w:sz w:val="22"/>
          <w:szCs w:val="22"/>
        </w:rPr>
        <w:t>a.</w:t>
      </w:r>
      <w:r>
        <w:rPr>
          <w:spacing w:val="-1"/>
          <w:sz w:val="22"/>
          <w:szCs w:val="22"/>
        </w:rPr>
        <w:t>B</w:t>
      </w:r>
      <w:r>
        <w:rPr>
          <w:sz w:val="22"/>
          <w:szCs w:val="22"/>
        </w:rPr>
        <w:t>and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ng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: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pacing w:val="-2"/>
          <w:sz w:val="22"/>
          <w:szCs w:val="22"/>
        </w:rPr>
        <w:t>f</w:t>
      </w:r>
      <w:r>
        <w:rPr>
          <w:sz w:val="22"/>
          <w:szCs w:val="22"/>
        </w:rPr>
        <w:t>ab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</w:p>
    <w:p w:rsidR="001C3191" w:rsidRDefault="001C3191">
      <w:pPr>
        <w:spacing w:before="9" w:line="100" w:lineRule="exact"/>
        <w:rPr>
          <w:sz w:val="11"/>
          <w:szCs w:val="11"/>
        </w:rPr>
      </w:pPr>
    </w:p>
    <w:p w:rsidR="001C3191" w:rsidRDefault="003372AD">
      <w:pPr>
        <w:ind w:left="100" w:right="-51"/>
        <w:rPr>
          <w:sz w:val="22"/>
          <w:szCs w:val="22"/>
        </w:rPr>
      </w:pP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swan</w:t>
      </w:r>
      <w:r>
        <w:rPr>
          <w:spacing w:val="-3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,      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 xml:space="preserve">2009,      </w:t>
      </w:r>
      <w:r>
        <w:rPr>
          <w:spacing w:val="7"/>
          <w:sz w:val="22"/>
          <w:szCs w:val="22"/>
        </w:rPr>
        <w:t xml:space="preserve"> </w:t>
      </w:r>
      <w:r>
        <w:rPr>
          <w:b/>
          <w:i/>
          <w:spacing w:val="-2"/>
          <w:sz w:val="22"/>
          <w:szCs w:val="22"/>
        </w:rPr>
        <w:t>I</w:t>
      </w:r>
      <w:r>
        <w:rPr>
          <w:b/>
          <w:i/>
          <w:spacing w:val="-1"/>
          <w:sz w:val="22"/>
          <w:szCs w:val="22"/>
        </w:rPr>
        <w:t>l</w:t>
      </w:r>
      <w:r>
        <w:rPr>
          <w:b/>
          <w:i/>
          <w:spacing w:val="1"/>
          <w:sz w:val="22"/>
          <w:szCs w:val="22"/>
        </w:rPr>
        <w:t>m</w:t>
      </w:r>
      <w:r>
        <w:rPr>
          <w:b/>
          <w:i/>
          <w:sz w:val="22"/>
          <w:szCs w:val="22"/>
        </w:rPr>
        <w:t xml:space="preserve">u      </w:t>
      </w:r>
      <w:r>
        <w:rPr>
          <w:b/>
          <w:i/>
          <w:spacing w:val="6"/>
          <w:sz w:val="22"/>
          <w:szCs w:val="22"/>
        </w:rPr>
        <w:t xml:space="preserve"> </w:t>
      </w:r>
      <w:r>
        <w:rPr>
          <w:b/>
          <w:i/>
          <w:spacing w:val="-1"/>
          <w:sz w:val="22"/>
          <w:szCs w:val="22"/>
        </w:rPr>
        <w:t>K</w:t>
      </w:r>
      <w:r>
        <w:rPr>
          <w:b/>
          <w:i/>
          <w:spacing w:val="-2"/>
          <w:sz w:val="22"/>
          <w:szCs w:val="22"/>
        </w:rPr>
        <w:t>o</w:t>
      </w:r>
      <w:r>
        <w:rPr>
          <w:b/>
          <w:i/>
          <w:spacing w:val="3"/>
          <w:sz w:val="22"/>
          <w:szCs w:val="22"/>
        </w:rPr>
        <w:t>m</w:t>
      </w:r>
      <w:r>
        <w:rPr>
          <w:b/>
          <w:i/>
          <w:sz w:val="22"/>
          <w:szCs w:val="22"/>
        </w:rPr>
        <w:t>u</w:t>
      </w:r>
      <w:r>
        <w:rPr>
          <w:b/>
          <w:i/>
          <w:spacing w:val="-3"/>
          <w:sz w:val="22"/>
          <w:szCs w:val="22"/>
        </w:rPr>
        <w:t>n</w:t>
      </w:r>
      <w:r>
        <w:rPr>
          <w:b/>
          <w:i/>
          <w:spacing w:val="1"/>
          <w:sz w:val="22"/>
          <w:szCs w:val="22"/>
        </w:rPr>
        <w:t>i</w:t>
      </w:r>
      <w:r>
        <w:rPr>
          <w:b/>
          <w:i/>
          <w:sz w:val="22"/>
          <w:szCs w:val="22"/>
        </w:rPr>
        <w:t>ka</w:t>
      </w:r>
      <w:r>
        <w:rPr>
          <w:b/>
          <w:i/>
          <w:spacing w:val="-2"/>
          <w:sz w:val="22"/>
          <w:szCs w:val="22"/>
        </w:rPr>
        <w:t>s</w:t>
      </w:r>
      <w:r>
        <w:rPr>
          <w:b/>
          <w:i/>
          <w:spacing w:val="1"/>
          <w:sz w:val="22"/>
          <w:szCs w:val="22"/>
        </w:rPr>
        <w:t>i</w:t>
      </w:r>
      <w:r>
        <w:rPr>
          <w:b/>
          <w:i/>
          <w:sz w:val="22"/>
          <w:szCs w:val="22"/>
        </w:rPr>
        <w:t>.</w:t>
      </w:r>
    </w:p>
    <w:p w:rsidR="001C3191" w:rsidRDefault="003372AD">
      <w:pPr>
        <w:spacing w:before="1"/>
        <w:ind w:left="808"/>
        <w:rPr>
          <w:sz w:val="22"/>
          <w:szCs w:val="22"/>
        </w:rPr>
      </w:pPr>
      <w:r>
        <w:rPr>
          <w:spacing w:val="-1"/>
          <w:sz w:val="22"/>
          <w:szCs w:val="22"/>
        </w:rPr>
        <w:t>Y</w:t>
      </w:r>
      <w:r>
        <w:rPr>
          <w:sz w:val="22"/>
          <w:szCs w:val="22"/>
        </w:rPr>
        <w:t>og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rt</w:t>
      </w:r>
      <w:r>
        <w:rPr>
          <w:sz w:val="22"/>
          <w:szCs w:val="22"/>
        </w:rPr>
        <w:t>a :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G</w:t>
      </w:r>
      <w:r>
        <w:rPr>
          <w:spacing w:val="-2"/>
          <w:sz w:val="22"/>
          <w:szCs w:val="22"/>
        </w:rPr>
        <w:t>r</w:t>
      </w:r>
      <w:r>
        <w:rPr>
          <w:sz w:val="22"/>
          <w:szCs w:val="22"/>
        </w:rPr>
        <w:t>aha</w:t>
      </w:r>
      <w:r>
        <w:rPr>
          <w:spacing w:val="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I</w:t>
      </w:r>
      <w:r>
        <w:rPr>
          <w:spacing w:val="1"/>
          <w:sz w:val="22"/>
          <w:szCs w:val="22"/>
        </w:rPr>
        <w:t>l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u</w:t>
      </w:r>
    </w:p>
    <w:p w:rsidR="001C3191" w:rsidRDefault="001C3191">
      <w:pPr>
        <w:spacing w:before="9" w:line="100" w:lineRule="exact"/>
        <w:rPr>
          <w:sz w:val="11"/>
          <w:szCs w:val="11"/>
        </w:rPr>
      </w:pPr>
    </w:p>
    <w:p w:rsidR="001C3191" w:rsidRDefault="003372AD">
      <w:pPr>
        <w:ind w:left="100" w:right="-56"/>
        <w:rPr>
          <w:sz w:val="22"/>
          <w:szCs w:val="22"/>
        </w:rPr>
      </w:pP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swan</w:t>
      </w:r>
      <w:r>
        <w:rPr>
          <w:spacing w:val="-3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,</w:t>
      </w:r>
      <w:r>
        <w:rPr>
          <w:sz w:val="22"/>
          <w:szCs w:val="22"/>
        </w:rPr>
        <w:t xml:space="preserve">      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 xml:space="preserve">2011,      </w:t>
      </w:r>
      <w:r>
        <w:rPr>
          <w:spacing w:val="7"/>
          <w:sz w:val="22"/>
          <w:szCs w:val="22"/>
        </w:rPr>
        <w:t xml:space="preserve"> </w:t>
      </w:r>
      <w:r>
        <w:rPr>
          <w:b/>
          <w:i/>
          <w:spacing w:val="-2"/>
          <w:sz w:val="22"/>
          <w:szCs w:val="22"/>
        </w:rPr>
        <w:t>I</w:t>
      </w:r>
      <w:r>
        <w:rPr>
          <w:b/>
          <w:i/>
          <w:spacing w:val="-1"/>
          <w:sz w:val="22"/>
          <w:szCs w:val="22"/>
        </w:rPr>
        <w:t>l</w:t>
      </w:r>
      <w:r>
        <w:rPr>
          <w:b/>
          <w:i/>
          <w:spacing w:val="1"/>
          <w:sz w:val="22"/>
          <w:szCs w:val="22"/>
        </w:rPr>
        <w:t>m</w:t>
      </w:r>
      <w:r>
        <w:rPr>
          <w:b/>
          <w:i/>
          <w:sz w:val="22"/>
          <w:szCs w:val="22"/>
        </w:rPr>
        <w:t xml:space="preserve">u      </w:t>
      </w:r>
      <w:r>
        <w:rPr>
          <w:b/>
          <w:i/>
          <w:spacing w:val="6"/>
          <w:sz w:val="22"/>
          <w:szCs w:val="22"/>
        </w:rPr>
        <w:t xml:space="preserve"> </w:t>
      </w:r>
      <w:r>
        <w:rPr>
          <w:b/>
          <w:i/>
          <w:spacing w:val="-1"/>
          <w:sz w:val="22"/>
          <w:szCs w:val="22"/>
        </w:rPr>
        <w:t>K</w:t>
      </w:r>
      <w:r>
        <w:rPr>
          <w:b/>
          <w:i/>
          <w:spacing w:val="-2"/>
          <w:sz w:val="22"/>
          <w:szCs w:val="22"/>
        </w:rPr>
        <w:t>o</w:t>
      </w:r>
      <w:r>
        <w:rPr>
          <w:b/>
          <w:i/>
          <w:spacing w:val="3"/>
          <w:sz w:val="22"/>
          <w:szCs w:val="22"/>
        </w:rPr>
        <w:t>m</w:t>
      </w:r>
      <w:r>
        <w:rPr>
          <w:b/>
          <w:i/>
          <w:sz w:val="22"/>
          <w:szCs w:val="22"/>
        </w:rPr>
        <w:t>u</w:t>
      </w:r>
      <w:r>
        <w:rPr>
          <w:b/>
          <w:i/>
          <w:spacing w:val="-3"/>
          <w:sz w:val="22"/>
          <w:szCs w:val="22"/>
        </w:rPr>
        <w:t>n</w:t>
      </w:r>
      <w:r>
        <w:rPr>
          <w:b/>
          <w:i/>
          <w:spacing w:val="1"/>
          <w:sz w:val="22"/>
          <w:szCs w:val="22"/>
        </w:rPr>
        <w:t>i</w:t>
      </w:r>
      <w:r>
        <w:rPr>
          <w:b/>
          <w:i/>
          <w:sz w:val="22"/>
          <w:szCs w:val="22"/>
        </w:rPr>
        <w:t>ka</w:t>
      </w:r>
      <w:r>
        <w:rPr>
          <w:b/>
          <w:i/>
          <w:spacing w:val="-2"/>
          <w:sz w:val="22"/>
          <w:szCs w:val="22"/>
        </w:rPr>
        <w:t>s</w:t>
      </w:r>
      <w:r>
        <w:rPr>
          <w:b/>
          <w:i/>
          <w:spacing w:val="1"/>
          <w:sz w:val="22"/>
          <w:szCs w:val="22"/>
        </w:rPr>
        <w:t>i</w:t>
      </w:r>
      <w:r>
        <w:rPr>
          <w:b/>
          <w:i/>
          <w:sz w:val="22"/>
          <w:szCs w:val="22"/>
        </w:rPr>
        <w:t>,</w:t>
      </w:r>
    </w:p>
    <w:p w:rsidR="001C3191" w:rsidRDefault="003372AD">
      <w:pPr>
        <w:spacing w:line="240" w:lineRule="exact"/>
        <w:ind w:left="808"/>
        <w:rPr>
          <w:sz w:val="22"/>
          <w:szCs w:val="22"/>
        </w:rPr>
      </w:pPr>
      <w:r>
        <w:rPr>
          <w:spacing w:val="-1"/>
          <w:sz w:val="22"/>
          <w:szCs w:val="22"/>
        </w:rPr>
        <w:t>Y</w:t>
      </w:r>
      <w:r>
        <w:rPr>
          <w:sz w:val="22"/>
          <w:szCs w:val="22"/>
        </w:rPr>
        <w:t>og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rt</w:t>
      </w:r>
      <w:r>
        <w:rPr>
          <w:sz w:val="22"/>
          <w:szCs w:val="22"/>
        </w:rPr>
        <w:t>a :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G</w:t>
      </w:r>
      <w:r>
        <w:rPr>
          <w:spacing w:val="-2"/>
          <w:sz w:val="22"/>
          <w:szCs w:val="22"/>
        </w:rPr>
        <w:t>r</w:t>
      </w:r>
      <w:r>
        <w:rPr>
          <w:sz w:val="22"/>
          <w:szCs w:val="22"/>
        </w:rPr>
        <w:t>aha</w:t>
      </w:r>
      <w:r>
        <w:rPr>
          <w:spacing w:val="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I</w:t>
      </w:r>
      <w:r>
        <w:rPr>
          <w:spacing w:val="1"/>
          <w:sz w:val="22"/>
          <w:szCs w:val="22"/>
        </w:rPr>
        <w:t>l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u</w:t>
      </w:r>
    </w:p>
    <w:p w:rsidR="001C3191" w:rsidRDefault="001C3191">
      <w:pPr>
        <w:spacing w:before="1" w:line="120" w:lineRule="exact"/>
        <w:rPr>
          <w:sz w:val="12"/>
          <w:szCs w:val="12"/>
        </w:rPr>
      </w:pPr>
    </w:p>
    <w:p w:rsidR="001C3191" w:rsidRDefault="003372AD">
      <w:pPr>
        <w:ind w:left="808" w:right="-37" w:hanging="708"/>
        <w:jc w:val="both"/>
        <w:rPr>
          <w:sz w:val="22"/>
          <w:szCs w:val="22"/>
        </w:rPr>
      </w:pPr>
      <w:r>
        <w:rPr>
          <w:sz w:val="22"/>
          <w:szCs w:val="22"/>
        </w:rPr>
        <w:t>Seda</w:t>
      </w:r>
      <w:r>
        <w:rPr>
          <w:spacing w:val="1"/>
          <w:sz w:val="22"/>
          <w:szCs w:val="22"/>
        </w:rPr>
        <w:t>r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an</w:t>
      </w:r>
      <w:r>
        <w:rPr>
          <w:spacing w:val="1"/>
          <w:sz w:val="22"/>
          <w:szCs w:val="22"/>
        </w:rPr>
        <w:t>ti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2</w:t>
      </w:r>
      <w:r>
        <w:rPr>
          <w:sz w:val="22"/>
          <w:szCs w:val="22"/>
        </w:rPr>
        <w:t>009,</w:t>
      </w:r>
      <w:r>
        <w:rPr>
          <w:spacing w:val="2"/>
          <w:sz w:val="22"/>
          <w:szCs w:val="22"/>
        </w:rPr>
        <w:t xml:space="preserve"> </w:t>
      </w:r>
      <w:r>
        <w:rPr>
          <w:b/>
          <w:i/>
          <w:sz w:val="22"/>
          <w:szCs w:val="22"/>
        </w:rPr>
        <w:t>S</w:t>
      </w:r>
      <w:r>
        <w:rPr>
          <w:b/>
          <w:i/>
          <w:spacing w:val="-3"/>
          <w:sz w:val="22"/>
          <w:szCs w:val="22"/>
        </w:rPr>
        <w:t>u</w:t>
      </w:r>
      <w:r>
        <w:rPr>
          <w:b/>
          <w:i/>
          <w:spacing w:val="-1"/>
          <w:sz w:val="22"/>
          <w:szCs w:val="22"/>
        </w:rPr>
        <w:t>m</w:t>
      </w:r>
      <w:r>
        <w:rPr>
          <w:b/>
          <w:i/>
          <w:sz w:val="22"/>
          <w:szCs w:val="22"/>
        </w:rPr>
        <w:t>ber</w:t>
      </w:r>
      <w:r>
        <w:rPr>
          <w:b/>
          <w:i/>
          <w:spacing w:val="2"/>
          <w:sz w:val="22"/>
          <w:szCs w:val="22"/>
        </w:rPr>
        <w:t xml:space="preserve"> </w:t>
      </w:r>
      <w:r>
        <w:rPr>
          <w:b/>
          <w:i/>
          <w:spacing w:val="-1"/>
          <w:sz w:val="22"/>
          <w:szCs w:val="22"/>
        </w:rPr>
        <w:t>D</w:t>
      </w:r>
      <w:r>
        <w:rPr>
          <w:b/>
          <w:i/>
          <w:sz w:val="22"/>
          <w:szCs w:val="22"/>
        </w:rPr>
        <w:t>aya Man</w:t>
      </w:r>
      <w:r>
        <w:rPr>
          <w:b/>
          <w:i/>
          <w:spacing w:val="-3"/>
          <w:sz w:val="22"/>
          <w:szCs w:val="22"/>
        </w:rPr>
        <w:t>u</w:t>
      </w:r>
      <w:r>
        <w:rPr>
          <w:b/>
          <w:i/>
          <w:sz w:val="22"/>
          <w:szCs w:val="22"/>
        </w:rPr>
        <w:t>s</w:t>
      </w:r>
      <w:r>
        <w:rPr>
          <w:b/>
          <w:i/>
          <w:spacing w:val="-1"/>
          <w:sz w:val="22"/>
          <w:szCs w:val="22"/>
        </w:rPr>
        <w:t>i</w:t>
      </w:r>
      <w:r>
        <w:rPr>
          <w:b/>
          <w:i/>
          <w:sz w:val="22"/>
          <w:szCs w:val="22"/>
        </w:rPr>
        <w:t>a dan</w:t>
      </w:r>
      <w:r>
        <w:rPr>
          <w:b/>
          <w:i/>
          <w:spacing w:val="1"/>
          <w:sz w:val="22"/>
          <w:szCs w:val="22"/>
        </w:rPr>
        <w:t xml:space="preserve"> </w:t>
      </w:r>
      <w:r>
        <w:rPr>
          <w:b/>
          <w:i/>
          <w:sz w:val="22"/>
          <w:szCs w:val="22"/>
        </w:rPr>
        <w:t>Prod</w:t>
      </w:r>
      <w:r>
        <w:rPr>
          <w:b/>
          <w:i/>
          <w:spacing w:val="-3"/>
          <w:sz w:val="22"/>
          <w:szCs w:val="22"/>
        </w:rPr>
        <w:t>u</w:t>
      </w:r>
      <w:r>
        <w:rPr>
          <w:b/>
          <w:i/>
          <w:sz w:val="22"/>
          <w:szCs w:val="22"/>
        </w:rPr>
        <w:t>k</w:t>
      </w:r>
      <w:r>
        <w:rPr>
          <w:b/>
          <w:i/>
          <w:spacing w:val="-1"/>
          <w:sz w:val="22"/>
          <w:szCs w:val="22"/>
        </w:rPr>
        <w:t>t</w:t>
      </w:r>
      <w:r>
        <w:rPr>
          <w:b/>
          <w:i/>
          <w:spacing w:val="1"/>
          <w:sz w:val="22"/>
          <w:szCs w:val="22"/>
        </w:rPr>
        <w:t>i</w:t>
      </w:r>
      <w:r>
        <w:rPr>
          <w:b/>
          <w:i/>
          <w:sz w:val="22"/>
          <w:szCs w:val="22"/>
        </w:rPr>
        <w:t>v</w:t>
      </w:r>
      <w:r>
        <w:rPr>
          <w:b/>
          <w:i/>
          <w:spacing w:val="-1"/>
          <w:sz w:val="22"/>
          <w:szCs w:val="22"/>
        </w:rPr>
        <w:t>i</w:t>
      </w:r>
      <w:r>
        <w:rPr>
          <w:b/>
          <w:i/>
          <w:spacing w:val="1"/>
          <w:sz w:val="22"/>
          <w:szCs w:val="22"/>
        </w:rPr>
        <w:t>t</w:t>
      </w:r>
      <w:r>
        <w:rPr>
          <w:b/>
          <w:i/>
          <w:sz w:val="22"/>
          <w:szCs w:val="22"/>
        </w:rPr>
        <w:t xml:space="preserve">as </w:t>
      </w:r>
      <w:r>
        <w:rPr>
          <w:b/>
          <w:i/>
          <w:spacing w:val="-1"/>
          <w:sz w:val="22"/>
          <w:szCs w:val="22"/>
        </w:rPr>
        <w:t>K</w:t>
      </w:r>
      <w:r>
        <w:rPr>
          <w:b/>
          <w:i/>
          <w:sz w:val="22"/>
          <w:szCs w:val="22"/>
        </w:rPr>
        <w:t>e</w:t>
      </w:r>
      <w:r>
        <w:rPr>
          <w:b/>
          <w:i/>
          <w:spacing w:val="-2"/>
          <w:sz w:val="22"/>
          <w:szCs w:val="22"/>
        </w:rPr>
        <w:t>r</w:t>
      </w:r>
      <w:r>
        <w:rPr>
          <w:b/>
          <w:i/>
          <w:spacing w:val="1"/>
          <w:sz w:val="22"/>
          <w:szCs w:val="22"/>
        </w:rPr>
        <w:t>j</w:t>
      </w:r>
      <w:r>
        <w:rPr>
          <w:b/>
          <w:i/>
          <w:sz w:val="22"/>
          <w:szCs w:val="22"/>
        </w:rPr>
        <w:t>a</w:t>
      </w:r>
      <w:r>
        <w:rPr>
          <w:b/>
          <w:i/>
          <w:spacing w:val="-1"/>
          <w:sz w:val="22"/>
          <w:szCs w:val="22"/>
        </w:rPr>
        <w:t>.</w:t>
      </w:r>
      <w:r>
        <w:rPr>
          <w:spacing w:val="-1"/>
          <w:sz w:val="22"/>
          <w:szCs w:val="22"/>
        </w:rPr>
        <w:t>B</w:t>
      </w:r>
      <w:r>
        <w:rPr>
          <w:sz w:val="22"/>
          <w:szCs w:val="22"/>
        </w:rPr>
        <w:t>andung : Pene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b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t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ndar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u</w:t>
      </w:r>
    </w:p>
    <w:p w:rsidR="001C3191" w:rsidRDefault="001C3191">
      <w:pPr>
        <w:spacing w:before="9" w:line="100" w:lineRule="exact"/>
        <w:rPr>
          <w:sz w:val="11"/>
          <w:szCs w:val="11"/>
        </w:rPr>
      </w:pPr>
    </w:p>
    <w:p w:rsidR="001C3191" w:rsidRDefault="003372AD">
      <w:pPr>
        <w:tabs>
          <w:tab w:val="left" w:pos="1360"/>
        </w:tabs>
        <w:ind w:left="808" w:right="-36" w:hanging="708"/>
        <w:jc w:val="both"/>
        <w:rPr>
          <w:sz w:val="22"/>
          <w:szCs w:val="22"/>
        </w:rPr>
      </w:pPr>
      <w:r>
        <w:rPr>
          <w:sz w:val="22"/>
          <w:szCs w:val="22"/>
        </w:rPr>
        <w:t>Seda</w:t>
      </w:r>
      <w:r>
        <w:rPr>
          <w:spacing w:val="1"/>
          <w:sz w:val="22"/>
          <w:szCs w:val="22"/>
        </w:rPr>
        <w:t>r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an</w:t>
      </w:r>
      <w:r>
        <w:rPr>
          <w:spacing w:val="1"/>
          <w:sz w:val="22"/>
          <w:szCs w:val="22"/>
        </w:rPr>
        <w:t>ti</w:t>
      </w:r>
      <w:r>
        <w:rPr>
          <w:sz w:val="22"/>
          <w:szCs w:val="22"/>
        </w:rPr>
        <w:t xml:space="preserve">,  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2</w:t>
      </w:r>
      <w:r>
        <w:rPr>
          <w:sz w:val="22"/>
          <w:szCs w:val="22"/>
        </w:rPr>
        <w:t xml:space="preserve">011,   </w:t>
      </w:r>
      <w:r>
        <w:rPr>
          <w:b/>
          <w:i/>
          <w:spacing w:val="-2"/>
          <w:sz w:val="22"/>
          <w:szCs w:val="22"/>
        </w:rPr>
        <w:t>M</w:t>
      </w:r>
      <w:r>
        <w:rPr>
          <w:b/>
          <w:i/>
          <w:sz w:val="22"/>
          <w:szCs w:val="22"/>
        </w:rPr>
        <w:t>anaj</w:t>
      </w:r>
      <w:r>
        <w:rPr>
          <w:b/>
          <w:i/>
          <w:spacing w:val="-1"/>
          <w:sz w:val="22"/>
          <w:szCs w:val="22"/>
        </w:rPr>
        <w:t>e</w:t>
      </w:r>
      <w:r>
        <w:rPr>
          <w:b/>
          <w:i/>
          <w:spacing w:val="1"/>
          <w:sz w:val="22"/>
          <w:szCs w:val="22"/>
        </w:rPr>
        <w:t>m</w:t>
      </w:r>
      <w:r>
        <w:rPr>
          <w:b/>
          <w:i/>
          <w:sz w:val="22"/>
          <w:szCs w:val="22"/>
        </w:rPr>
        <w:t xml:space="preserve">en  </w:t>
      </w:r>
      <w:r>
        <w:rPr>
          <w:b/>
          <w:i/>
          <w:spacing w:val="2"/>
          <w:sz w:val="22"/>
          <w:szCs w:val="22"/>
        </w:rPr>
        <w:t xml:space="preserve"> </w:t>
      </w:r>
      <w:r>
        <w:rPr>
          <w:b/>
          <w:i/>
          <w:sz w:val="22"/>
          <w:szCs w:val="22"/>
        </w:rPr>
        <w:t>S</w:t>
      </w:r>
      <w:r>
        <w:rPr>
          <w:b/>
          <w:i/>
          <w:spacing w:val="-3"/>
          <w:sz w:val="22"/>
          <w:szCs w:val="22"/>
        </w:rPr>
        <w:t>u</w:t>
      </w:r>
      <w:r>
        <w:rPr>
          <w:b/>
          <w:i/>
          <w:spacing w:val="1"/>
          <w:sz w:val="22"/>
          <w:szCs w:val="22"/>
        </w:rPr>
        <w:t>m</w:t>
      </w:r>
      <w:r>
        <w:rPr>
          <w:b/>
          <w:i/>
          <w:spacing w:val="-2"/>
          <w:sz w:val="22"/>
          <w:szCs w:val="22"/>
        </w:rPr>
        <w:t>b</w:t>
      </w:r>
      <w:r>
        <w:rPr>
          <w:b/>
          <w:i/>
          <w:sz w:val="22"/>
          <w:szCs w:val="22"/>
        </w:rPr>
        <w:t xml:space="preserve">er </w:t>
      </w:r>
      <w:r>
        <w:rPr>
          <w:b/>
          <w:i/>
          <w:spacing w:val="-1"/>
          <w:sz w:val="22"/>
          <w:szCs w:val="22"/>
        </w:rPr>
        <w:t>D</w:t>
      </w:r>
      <w:r>
        <w:rPr>
          <w:b/>
          <w:i/>
          <w:sz w:val="22"/>
          <w:szCs w:val="22"/>
        </w:rPr>
        <w:t>aya</w:t>
      </w:r>
      <w:r>
        <w:rPr>
          <w:b/>
          <w:i/>
          <w:spacing w:val="3"/>
          <w:sz w:val="22"/>
          <w:szCs w:val="22"/>
        </w:rPr>
        <w:t xml:space="preserve"> </w:t>
      </w:r>
      <w:r>
        <w:rPr>
          <w:b/>
          <w:i/>
          <w:sz w:val="22"/>
          <w:szCs w:val="22"/>
        </w:rPr>
        <w:t>Man</w:t>
      </w:r>
      <w:r>
        <w:rPr>
          <w:b/>
          <w:i/>
          <w:spacing w:val="-3"/>
          <w:sz w:val="22"/>
          <w:szCs w:val="22"/>
        </w:rPr>
        <w:t>u</w:t>
      </w:r>
      <w:r>
        <w:rPr>
          <w:b/>
          <w:i/>
          <w:sz w:val="22"/>
          <w:szCs w:val="22"/>
        </w:rPr>
        <w:t>s</w:t>
      </w:r>
      <w:r>
        <w:rPr>
          <w:b/>
          <w:i/>
          <w:spacing w:val="1"/>
          <w:sz w:val="22"/>
          <w:szCs w:val="22"/>
        </w:rPr>
        <w:t>i</w:t>
      </w:r>
      <w:r>
        <w:rPr>
          <w:b/>
          <w:i/>
          <w:sz w:val="22"/>
          <w:szCs w:val="22"/>
        </w:rPr>
        <w:t xml:space="preserve">a. </w:t>
      </w:r>
      <w:r>
        <w:rPr>
          <w:b/>
          <w:i/>
          <w:spacing w:val="-1"/>
          <w:sz w:val="22"/>
          <w:szCs w:val="22"/>
        </w:rPr>
        <w:t>R</w:t>
      </w:r>
      <w:r>
        <w:rPr>
          <w:b/>
          <w:i/>
          <w:sz w:val="22"/>
          <w:szCs w:val="22"/>
        </w:rPr>
        <w:t>e</w:t>
      </w:r>
      <w:r>
        <w:rPr>
          <w:b/>
          <w:i/>
          <w:spacing w:val="1"/>
          <w:sz w:val="22"/>
          <w:szCs w:val="22"/>
        </w:rPr>
        <w:t>f</w:t>
      </w:r>
      <w:r>
        <w:rPr>
          <w:b/>
          <w:i/>
          <w:spacing w:val="-2"/>
          <w:sz w:val="22"/>
          <w:szCs w:val="22"/>
        </w:rPr>
        <w:t>or</w:t>
      </w:r>
      <w:r>
        <w:rPr>
          <w:b/>
          <w:i/>
          <w:spacing w:val="1"/>
          <w:sz w:val="22"/>
          <w:szCs w:val="22"/>
        </w:rPr>
        <w:t>m</w:t>
      </w:r>
      <w:r>
        <w:rPr>
          <w:b/>
          <w:i/>
          <w:sz w:val="22"/>
          <w:szCs w:val="22"/>
        </w:rPr>
        <w:t>a</w:t>
      </w:r>
      <w:r>
        <w:rPr>
          <w:b/>
          <w:i/>
          <w:spacing w:val="-2"/>
          <w:sz w:val="22"/>
          <w:szCs w:val="22"/>
        </w:rPr>
        <w:t>s</w:t>
      </w:r>
      <w:r>
        <w:rPr>
          <w:b/>
          <w:i/>
          <w:sz w:val="22"/>
          <w:szCs w:val="22"/>
        </w:rPr>
        <w:t>i</w:t>
      </w:r>
      <w:r>
        <w:rPr>
          <w:b/>
          <w:i/>
          <w:spacing w:val="4"/>
          <w:sz w:val="22"/>
          <w:szCs w:val="22"/>
        </w:rPr>
        <w:t xml:space="preserve"> </w:t>
      </w:r>
      <w:r>
        <w:rPr>
          <w:b/>
          <w:i/>
          <w:spacing w:val="-1"/>
          <w:sz w:val="22"/>
          <w:szCs w:val="22"/>
        </w:rPr>
        <w:t>B</w:t>
      </w:r>
      <w:r>
        <w:rPr>
          <w:b/>
          <w:i/>
          <w:spacing w:val="1"/>
          <w:sz w:val="22"/>
          <w:szCs w:val="22"/>
        </w:rPr>
        <w:t>i</w:t>
      </w:r>
      <w:r>
        <w:rPr>
          <w:b/>
          <w:i/>
          <w:spacing w:val="-2"/>
          <w:sz w:val="22"/>
          <w:szCs w:val="22"/>
        </w:rPr>
        <w:t>r</w:t>
      </w:r>
      <w:r>
        <w:rPr>
          <w:b/>
          <w:i/>
          <w:sz w:val="22"/>
          <w:szCs w:val="22"/>
        </w:rPr>
        <w:t>okr</w:t>
      </w:r>
      <w:r>
        <w:rPr>
          <w:b/>
          <w:i/>
          <w:spacing w:val="-2"/>
          <w:sz w:val="22"/>
          <w:szCs w:val="22"/>
        </w:rPr>
        <w:t>a</w:t>
      </w:r>
      <w:r>
        <w:rPr>
          <w:b/>
          <w:i/>
          <w:sz w:val="22"/>
          <w:szCs w:val="22"/>
        </w:rPr>
        <w:t>si dan</w:t>
      </w:r>
      <w:r>
        <w:rPr>
          <w:b/>
          <w:i/>
          <w:sz w:val="22"/>
          <w:szCs w:val="22"/>
        </w:rPr>
        <w:tab/>
        <w:t>Man</w:t>
      </w:r>
      <w:r>
        <w:rPr>
          <w:b/>
          <w:i/>
          <w:spacing w:val="-2"/>
          <w:sz w:val="22"/>
          <w:szCs w:val="22"/>
        </w:rPr>
        <w:t>a</w:t>
      </w:r>
      <w:r>
        <w:rPr>
          <w:b/>
          <w:i/>
          <w:spacing w:val="1"/>
          <w:sz w:val="22"/>
          <w:szCs w:val="22"/>
        </w:rPr>
        <w:t>j</w:t>
      </w:r>
      <w:r>
        <w:rPr>
          <w:b/>
          <w:i/>
          <w:spacing w:val="-2"/>
          <w:sz w:val="22"/>
          <w:szCs w:val="22"/>
        </w:rPr>
        <w:t>e</w:t>
      </w:r>
      <w:r>
        <w:rPr>
          <w:b/>
          <w:i/>
          <w:spacing w:val="1"/>
          <w:sz w:val="22"/>
          <w:szCs w:val="22"/>
        </w:rPr>
        <w:t>m</w:t>
      </w:r>
      <w:r>
        <w:rPr>
          <w:b/>
          <w:i/>
          <w:sz w:val="22"/>
          <w:szCs w:val="22"/>
        </w:rPr>
        <w:t xml:space="preserve">en  </w:t>
      </w:r>
      <w:r>
        <w:rPr>
          <w:b/>
          <w:i/>
          <w:spacing w:val="46"/>
          <w:sz w:val="22"/>
          <w:szCs w:val="22"/>
        </w:rPr>
        <w:t xml:space="preserve"> </w:t>
      </w:r>
      <w:r>
        <w:rPr>
          <w:b/>
          <w:i/>
          <w:sz w:val="22"/>
          <w:szCs w:val="22"/>
        </w:rPr>
        <w:t>P</w:t>
      </w:r>
      <w:r>
        <w:rPr>
          <w:b/>
          <w:i/>
          <w:spacing w:val="-3"/>
          <w:sz w:val="22"/>
          <w:szCs w:val="22"/>
        </w:rPr>
        <w:t>e</w:t>
      </w:r>
      <w:r>
        <w:rPr>
          <w:b/>
          <w:i/>
          <w:sz w:val="22"/>
          <w:szCs w:val="22"/>
        </w:rPr>
        <w:t>ga</w:t>
      </w:r>
      <w:r>
        <w:rPr>
          <w:b/>
          <w:i/>
          <w:spacing w:val="-3"/>
          <w:sz w:val="22"/>
          <w:szCs w:val="22"/>
        </w:rPr>
        <w:t>w</w:t>
      </w:r>
      <w:r>
        <w:rPr>
          <w:b/>
          <w:i/>
          <w:sz w:val="22"/>
          <w:szCs w:val="22"/>
        </w:rPr>
        <w:t xml:space="preserve">ai  </w:t>
      </w:r>
      <w:r>
        <w:rPr>
          <w:b/>
          <w:i/>
          <w:spacing w:val="47"/>
          <w:sz w:val="22"/>
          <w:szCs w:val="22"/>
        </w:rPr>
        <w:t xml:space="preserve"> </w:t>
      </w:r>
      <w:r>
        <w:rPr>
          <w:b/>
          <w:i/>
          <w:spacing w:val="-1"/>
          <w:sz w:val="22"/>
          <w:szCs w:val="22"/>
        </w:rPr>
        <w:t>N</w:t>
      </w:r>
      <w:r>
        <w:rPr>
          <w:b/>
          <w:i/>
          <w:sz w:val="22"/>
          <w:szCs w:val="22"/>
        </w:rPr>
        <w:t>eg</w:t>
      </w:r>
      <w:r>
        <w:rPr>
          <w:b/>
          <w:i/>
          <w:spacing w:val="-2"/>
          <w:sz w:val="22"/>
          <w:szCs w:val="22"/>
        </w:rPr>
        <w:t>e</w:t>
      </w:r>
      <w:r>
        <w:rPr>
          <w:b/>
          <w:i/>
          <w:sz w:val="22"/>
          <w:szCs w:val="22"/>
        </w:rPr>
        <w:t>ri Sip</w:t>
      </w:r>
      <w:r>
        <w:rPr>
          <w:b/>
          <w:i/>
          <w:spacing w:val="-1"/>
          <w:sz w:val="22"/>
          <w:szCs w:val="22"/>
        </w:rPr>
        <w:t>i</w:t>
      </w:r>
      <w:r>
        <w:rPr>
          <w:b/>
          <w:i/>
          <w:spacing w:val="1"/>
          <w:sz w:val="22"/>
          <w:szCs w:val="22"/>
        </w:rPr>
        <w:t>l</w:t>
      </w:r>
      <w:r>
        <w:rPr>
          <w:b/>
          <w:i/>
          <w:sz w:val="22"/>
          <w:szCs w:val="22"/>
        </w:rPr>
        <w:t>,</w:t>
      </w:r>
      <w:r>
        <w:rPr>
          <w:spacing w:val="-1"/>
          <w:sz w:val="22"/>
          <w:szCs w:val="22"/>
        </w:rPr>
        <w:t>C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 xml:space="preserve">an </w:t>
      </w:r>
      <w:r>
        <w:rPr>
          <w:spacing w:val="1"/>
          <w:sz w:val="22"/>
          <w:szCs w:val="22"/>
        </w:rPr>
        <w:t>K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li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a, PT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f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 xml:space="preserve">a 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it</w:t>
      </w:r>
      <w:r>
        <w:rPr>
          <w:sz w:val="22"/>
          <w:szCs w:val="22"/>
        </w:rPr>
        <w:t>a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a, Bandung</w:t>
      </w:r>
    </w:p>
    <w:p w:rsidR="001C3191" w:rsidRDefault="001C3191">
      <w:pPr>
        <w:spacing w:before="9" w:line="100" w:lineRule="exact"/>
        <w:rPr>
          <w:sz w:val="11"/>
          <w:szCs w:val="11"/>
        </w:rPr>
      </w:pPr>
    </w:p>
    <w:p w:rsidR="001C3191" w:rsidRDefault="003372AD">
      <w:pPr>
        <w:ind w:left="787" w:right="-38" w:hanging="686"/>
        <w:jc w:val="both"/>
        <w:rPr>
          <w:sz w:val="22"/>
          <w:szCs w:val="22"/>
        </w:rPr>
      </w:pPr>
      <w:r>
        <w:rPr>
          <w:sz w:val="22"/>
          <w:szCs w:val="22"/>
        </w:rPr>
        <w:t>Si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g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an,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So</w:t>
      </w:r>
      <w:r>
        <w:rPr>
          <w:spacing w:val="-3"/>
          <w:sz w:val="22"/>
          <w:szCs w:val="22"/>
        </w:rPr>
        <w:t>n</w:t>
      </w:r>
      <w:r>
        <w:rPr>
          <w:sz w:val="22"/>
          <w:szCs w:val="22"/>
        </w:rPr>
        <w:t>dang P,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2004,</w:t>
      </w:r>
      <w:r>
        <w:rPr>
          <w:spacing w:val="3"/>
          <w:sz w:val="22"/>
          <w:szCs w:val="22"/>
        </w:rPr>
        <w:t xml:space="preserve"> </w:t>
      </w:r>
      <w:r>
        <w:rPr>
          <w:b/>
          <w:i/>
          <w:sz w:val="22"/>
          <w:szCs w:val="22"/>
        </w:rPr>
        <w:t>Teo</w:t>
      </w:r>
      <w:r>
        <w:rPr>
          <w:b/>
          <w:i/>
          <w:spacing w:val="-2"/>
          <w:sz w:val="22"/>
          <w:szCs w:val="22"/>
        </w:rPr>
        <w:t>r</w:t>
      </w:r>
      <w:r>
        <w:rPr>
          <w:b/>
          <w:i/>
          <w:sz w:val="22"/>
          <w:szCs w:val="22"/>
        </w:rPr>
        <w:t>i</w:t>
      </w:r>
      <w:r>
        <w:rPr>
          <w:b/>
          <w:i/>
          <w:spacing w:val="2"/>
          <w:sz w:val="22"/>
          <w:szCs w:val="22"/>
        </w:rPr>
        <w:t xml:space="preserve"> </w:t>
      </w:r>
      <w:r>
        <w:rPr>
          <w:b/>
          <w:i/>
          <w:sz w:val="22"/>
          <w:szCs w:val="22"/>
        </w:rPr>
        <w:t>d</w:t>
      </w:r>
      <w:r>
        <w:rPr>
          <w:b/>
          <w:i/>
          <w:spacing w:val="-2"/>
          <w:sz w:val="22"/>
          <w:szCs w:val="22"/>
        </w:rPr>
        <w:t>a</w:t>
      </w:r>
      <w:r>
        <w:rPr>
          <w:b/>
          <w:i/>
          <w:sz w:val="22"/>
          <w:szCs w:val="22"/>
        </w:rPr>
        <w:t xml:space="preserve">n </w:t>
      </w:r>
      <w:r>
        <w:rPr>
          <w:b/>
          <w:i/>
          <w:spacing w:val="-1"/>
          <w:sz w:val="22"/>
          <w:szCs w:val="22"/>
        </w:rPr>
        <w:t>K</w:t>
      </w:r>
      <w:r>
        <w:rPr>
          <w:b/>
          <w:i/>
          <w:sz w:val="22"/>
          <w:szCs w:val="22"/>
        </w:rPr>
        <w:t>ep</w:t>
      </w:r>
      <w:r>
        <w:rPr>
          <w:b/>
          <w:i/>
          <w:spacing w:val="-2"/>
          <w:sz w:val="22"/>
          <w:szCs w:val="22"/>
        </w:rPr>
        <w:t>e</w:t>
      </w:r>
      <w:r>
        <w:rPr>
          <w:b/>
          <w:i/>
          <w:spacing w:val="1"/>
          <w:sz w:val="22"/>
          <w:szCs w:val="22"/>
        </w:rPr>
        <w:t>m</w:t>
      </w:r>
      <w:r>
        <w:rPr>
          <w:b/>
          <w:i/>
          <w:spacing w:val="-1"/>
          <w:sz w:val="22"/>
          <w:szCs w:val="22"/>
        </w:rPr>
        <w:t>i</w:t>
      </w:r>
      <w:r>
        <w:rPr>
          <w:b/>
          <w:i/>
          <w:spacing w:val="1"/>
          <w:sz w:val="22"/>
          <w:szCs w:val="22"/>
        </w:rPr>
        <w:t>m</w:t>
      </w:r>
      <w:r>
        <w:rPr>
          <w:b/>
          <w:i/>
          <w:sz w:val="22"/>
          <w:szCs w:val="22"/>
        </w:rPr>
        <w:t>p</w:t>
      </w:r>
      <w:r>
        <w:rPr>
          <w:b/>
          <w:i/>
          <w:spacing w:val="1"/>
          <w:sz w:val="22"/>
          <w:szCs w:val="22"/>
        </w:rPr>
        <w:t>i</w:t>
      </w:r>
      <w:r>
        <w:rPr>
          <w:b/>
          <w:i/>
          <w:sz w:val="22"/>
          <w:szCs w:val="22"/>
        </w:rPr>
        <w:t>na</w:t>
      </w:r>
      <w:r>
        <w:rPr>
          <w:b/>
          <w:i/>
          <w:spacing w:val="-3"/>
          <w:sz w:val="22"/>
          <w:szCs w:val="22"/>
        </w:rPr>
        <w:t>n</w:t>
      </w:r>
      <w:r>
        <w:rPr>
          <w:b/>
          <w:i/>
          <w:sz w:val="22"/>
          <w:szCs w:val="22"/>
        </w:rPr>
        <w:t>.</w:t>
      </w:r>
      <w:r>
        <w:rPr>
          <w:sz w:val="22"/>
          <w:szCs w:val="22"/>
        </w:rPr>
        <w:t>Pen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b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R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ne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 xml:space="preserve">a </w:t>
      </w:r>
      <w:r>
        <w:rPr>
          <w:spacing w:val="-1"/>
          <w:sz w:val="22"/>
          <w:szCs w:val="22"/>
        </w:rPr>
        <w:t>C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a, J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rt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.</w:t>
      </w:r>
    </w:p>
    <w:p w:rsidR="001C3191" w:rsidRDefault="001C3191">
      <w:pPr>
        <w:spacing w:before="9" w:line="100" w:lineRule="exact"/>
        <w:rPr>
          <w:sz w:val="11"/>
          <w:szCs w:val="11"/>
        </w:rPr>
      </w:pPr>
    </w:p>
    <w:p w:rsidR="001C3191" w:rsidRDefault="003372AD">
      <w:pPr>
        <w:ind w:left="808" w:right="-38" w:hanging="708"/>
        <w:jc w:val="both"/>
        <w:rPr>
          <w:sz w:val="22"/>
          <w:szCs w:val="22"/>
        </w:rPr>
      </w:pPr>
      <w:r>
        <w:rPr>
          <w:sz w:val="22"/>
          <w:szCs w:val="22"/>
        </w:rPr>
        <w:t>Si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g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 xml:space="preserve">an, 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Sond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ng  P, 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2</w:t>
      </w:r>
      <w:r>
        <w:rPr>
          <w:sz w:val="22"/>
          <w:szCs w:val="22"/>
        </w:rPr>
        <w:t xml:space="preserve">014, </w:t>
      </w:r>
      <w:r>
        <w:rPr>
          <w:spacing w:val="4"/>
          <w:sz w:val="22"/>
          <w:szCs w:val="22"/>
        </w:rPr>
        <w:t xml:space="preserve"> </w:t>
      </w:r>
      <w:r>
        <w:rPr>
          <w:b/>
          <w:i/>
          <w:spacing w:val="-2"/>
          <w:sz w:val="22"/>
          <w:szCs w:val="22"/>
        </w:rPr>
        <w:t>M</w:t>
      </w:r>
      <w:r>
        <w:rPr>
          <w:b/>
          <w:i/>
          <w:sz w:val="22"/>
          <w:szCs w:val="22"/>
        </w:rPr>
        <w:t>ana</w:t>
      </w:r>
      <w:r>
        <w:rPr>
          <w:b/>
          <w:i/>
          <w:spacing w:val="-2"/>
          <w:sz w:val="22"/>
          <w:szCs w:val="22"/>
        </w:rPr>
        <w:t>je</w:t>
      </w:r>
      <w:r>
        <w:rPr>
          <w:b/>
          <w:i/>
          <w:spacing w:val="1"/>
          <w:sz w:val="22"/>
          <w:szCs w:val="22"/>
        </w:rPr>
        <w:t>m</w:t>
      </w:r>
      <w:r>
        <w:rPr>
          <w:b/>
          <w:i/>
          <w:sz w:val="22"/>
          <w:szCs w:val="22"/>
        </w:rPr>
        <w:t>en S</w:t>
      </w:r>
      <w:r>
        <w:rPr>
          <w:b/>
          <w:i/>
          <w:spacing w:val="-3"/>
          <w:sz w:val="22"/>
          <w:szCs w:val="22"/>
        </w:rPr>
        <w:t>u</w:t>
      </w:r>
      <w:r>
        <w:rPr>
          <w:b/>
          <w:i/>
          <w:spacing w:val="3"/>
          <w:sz w:val="22"/>
          <w:szCs w:val="22"/>
        </w:rPr>
        <w:t>m</w:t>
      </w:r>
      <w:r>
        <w:rPr>
          <w:b/>
          <w:i/>
          <w:sz w:val="22"/>
          <w:szCs w:val="22"/>
        </w:rPr>
        <w:t>b</w:t>
      </w:r>
      <w:r>
        <w:rPr>
          <w:b/>
          <w:i/>
          <w:spacing w:val="-2"/>
          <w:sz w:val="22"/>
          <w:szCs w:val="22"/>
        </w:rPr>
        <w:t>e</w:t>
      </w:r>
      <w:r>
        <w:rPr>
          <w:b/>
          <w:i/>
          <w:sz w:val="22"/>
          <w:szCs w:val="22"/>
        </w:rPr>
        <w:t>r Daya Manu</w:t>
      </w:r>
      <w:r>
        <w:rPr>
          <w:b/>
          <w:i/>
          <w:spacing w:val="-2"/>
          <w:sz w:val="22"/>
          <w:szCs w:val="22"/>
        </w:rPr>
        <w:t>s</w:t>
      </w:r>
      <w:r>
        <w:rPr>
          <w:b/>
          <w:i/>
          <w:spacing w:val="1"/>
          <w:sz w:val="22"/>
          <w:szCs w:val="22"/>
        </w:rPr>
        <w:t>i</w:t>
      </w:r>
      <w:r>
        <w:rPr>
          <w:b/>
          <w:i/>
          <w:sz w:val="22"/>
          <w:szCs w:val="22"/>
        </w:rPr>
        <w:t>a</w:t>
      </w:r>
      <w:r>
        <w:rPr>
          <w:b/>
          <w:i/>
          <w:spacing w:val="-1"/>
          <w:sz w:val="22"/>
          <w:szCs w:val="22"/>
        </w:rPr>
        <w:t>.</w:t>
      </w:r>
      <w:r>
        <w:rPr>
          <w:sz w:val="22"/>
          <w:szCs w:val="22"/>
        </w:rPr>
        <w:t>J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 :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B</w:t>
      </w:r>
      <w:r>
        <w:rPr>
          <w:sz w:val="22"/>
          <w:szCs w:val="22"/>
        </w:rPr>
        <w:t>u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 xml:space="preserve">i </w:t>
      </w:r>
      <w:r>
        <w:rPr>
          <w:spacing w:val="-1"/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na</w:t>
      </w:r>
    </w:p>
    <w:p w:rsidR="001C3191" w:rsidRDefault="001C3191">
      <w:pPr>
        <w:spacing w:before="1" w:line="120" w:lineRule="exact"/>
        <w:rPr>
          <w:sz w:val="12"/>
          <w:szCs w:val="12"/>
        </w:rPr>
      </w:pPr>
    </w:p>
    <w:p w:rsidR="001C3191" w:rsidRDefault="003372AD">
      <w:pPr>
        <w:ind w:left="100" w:right="-57"/>
        <w:rPr>
          <w:sz w:val="22"/>
          <w:szCs w:val="22"/>
        </w:rPr>
      </w:pPr>
      <w:r>
        <w:rPr>
          <w:sz w:val="22"/>
          <w:szCs w:val="22"/>
        </w:rPr>
        <w:t>Sopi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h,      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2008,</w:t>
      </w:r>
      <w:r>
        <w:rPr>
          <w:sz w:val="22"/>
          <w:szCs w:val="22"/>
        </w:rPr>
        <w:t xml:space="preserve">      </w:t>
      </w:r>
      <w:r>
        <w:rPr>
          <w:spacing w:val="2"/>
          <w:sz w:val="22"/>
          <w:szCs w:val="22"/>
        </w:rPr>
        <w:t xml:space="preserve"> </w:t>
      </w:r>
      <w:r>
        <w:rPr>
          <w:b/>
          <w:i/>
          <w:sz w:val="22"/>
          <w:szCs w:val="22"/>
        </w:rPr>
        <w:t>Pe</w:t>
      </w:r>
      <w:r>
        <w:rPr>
          <w:b/>
          <w:i/>
          <w:spacing w:val="-2"/>
          <w:sz w:val="22"/>
          <w:szCs w:val="22"/>
        </w:rPr>
        <w:t>r</w:t>
      </w:r>
      <w:r>
        <w:rPr>
          <w:b/>
          <w:i/>
          <w:spacing w:val="1"/>
          <w:sz w:val="22"/>
          <w:szCs w:val="22"/>
        </w:rPr>
        <w:t>i</w:t>
      </w:r>
      <w:r>
        <w:rPr>
          <w:b/>
          <w:i/>
          <w:spacing w:val="-1"/>
          <w:sz w:val="22"/>
          <w:szCs w:val="22"/>
        </w:rPr>
        <w:t>l</w:t>
      </w:r>
      <w:r>
        <w:rPr>
          <w:b/>
          <w:i/>
          <w:sz w:val="22"/>
          <w:szCs w:val="22"/>
        </w:rPr>
        <w:t xml:space="preserve">aku      </w:t>
      </w:r>
      <w:r>
        <w:rPr>
          <w:b/>
          <w:i/>
          <w:spacing w:val="3"/>
          <w:sz w:val="22"/>
          <w:szCs w:val="22"/>
        </w:rPr>
        <w:t xml:space="preserve"> </w:t>
      </w:r>
      <w:r>
        <w:rPr>
          <w:b/>
          <w:i/>
          <w:spacing w:val="-1"/>
          <w:sz w:val="22"/>
          <w:szCs w:val="22"/>
        </w:rPr>
        <w:t>O</w:t>
      </w:r>
      <w:r>
        <w:rPr>
          <w:b/>
          <w:i/>
          <w:sz w:val="22"/>
          <w:szCs w:val="22"/>
        </w:rPr>
        <w:t>rga</w:t>
      </w:r>
      <w:r>
        <w:rPr>
          <w:b/>
          <w:i/>
          <w:spacing w:val="-2"/>
          <w:sz w:val="22"/>
          <w:szCs w:val="22"/>
        </w:rPr>
        <w:t>n</w:t>
      </w:r>
      <w:r>
        <w:rPr>
          <w:b/>
          <w:i/>
          <w:spacing w:val="1"/>
          <w:sz w:val="22"/>
          <w:szCs w:val="22"/>
        </w:rPr>
        <w:t>i</w:t>
      </w:r>
      <w:r>
        <w:rPr>
          <w:b/>
          <w:i/>
          <w:sz w:val="22"/>
          <w:szCs w:val="22"/>
        </w:rPr>
        <w:t>sa</w:t>
      </w:r>
      <w:r>
        <w:rPr>
          <w:b/>
          <w:i/>
          <w:spacing w:val="-1"/>
          <w:sz w:val="22"/>
          <w:szCs w:val="22"/>
        </w:rPr>
        <w:t>si</w:t>
      </w:r>
      <w:r>
        <w:rPr>
          <w:b/>
          <w:i/>
          <w:sz w:val="22"/>
          <w:szCs w:val="22"/>
        </w:rPr>
        <w:t>,</w:t>
      </w:r>
    </w:p>
    <w:p w:rsidR="001C3191" w:rsidRDefault="003372AD">
      <w:pPr>
        <w:spacing w:line="240" w:lineRule="exact"/>
        <w:ind w:left="808"/>
        <w:rPr>
          <w:sz w:val="22"/>
          <w:szCs w:val="22"/>
        </w:rPr>
      </w:pPr>
      <w:r>
        <w:rPr>
          <w:spacing w:val="-1"/>
          <w:sz w:val="22"/>
          <w:szCs w:val="22"/>
        </w:rPr>
        <w:t>Y</w:t>
      </w:r>
      <w:r>
        <w:rPr>
          <w:sz w:val="22"/>
          <w:szCs w:val="22"/>
        </w:rPr>
        <w:t>og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rt</w:t>
      </w:r>
      <w:r>
        <w:rPr>
          <w:sz w:val="22"/>
          <w:szCs w:val="22"/>
        </w:rPr>
        <w:t>a :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i</w:t>
      </w:r>
    </w:p>
    <w:p w:rsidR="001C3191" w:rsidRDefault="001C3191">
      <w:pPr>
        <w:spacing w:before="9" w:line="100" w:lineRule="exact"/>
        <w:rPr>
          <w:sz w:val="11"/>
          <w:szCs w:val="11"/>
        </w:rPr>
      </w:pPr>
    </w:p>
    <w:p w:rsidR="001C3191" w:rsidRDefault="003372AD">
      <w:pPr>
        <w:ind w:left="808" w:right="-36" w:hanging="708"/>
        <w:jc w:val="both"/>
        <w:rPr>
          <w:sz w:val="22"/>
          <w:szCs w:val="22"/>
        </w:rPr>
      </w:pPr>
      <w:r>
        <w:rPr>
          <w:sz w:val="22"/>
          <w:szCs w:val="22"/>
        </w:rPr>
        <w:t>Supr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p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o,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-4"/>
          <w:sz w:val="22"/>
          <w:szCs w:val="22"/>
        </w:rPr>
        <w:t>m</w:t>
      </w:r>
      <w:r>
        <w:rPr>
          <w:spacing w:val="-1"/>
          <w:sz w:val="22"/>
          <w:szCs w:val="22"/>
        </w:rPr>
        <w:t>m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.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2006,</w:t>
      </w:r>
      <w:r>
        <w:rPr>
          <w:spacing w:val="4"/>
          <w:sz w:val="22"/>
          <w:szCs w:val="22"/>
        </w:rPr>
        <w:t xml:space="preserve"> </w:t>
      </w:r>
      <w:r>
        <w:rPr>
          <w:b/>
          <w:i/>
          <w:sz w:val="22"/>
          <w:szCs w:val="22"/>
        </w:rPr>
        <w:t>Penga</w:t>
      </w:r>
      <w:r>
        <w:rPr>
          <w:b/>
          <w:i/>
          <w:spacing w:val="-1"/>
          <w:sz w:val="22"/>
          <w:szCs w:val="22"/>
        </w:rPr>
        <w:t>n</w:t>
      </w:r>
      <w:r>
        <w:rPr>
          <w:b/>
          <w:i/>
          <w:spacing w:val="1"/>
          <w:sz w:val="22"/>
          <w:szCs w:val="22"/>
        </w:rPr>
        <w:t>t</w:t>
      </w:r>
      <w:r>
        <w:rPr>
          <w:b/>
          <w:i/>
          <w:spacing w:val="-2"/>
          <w:sz w:val="22"/>
          <w:szCs w:val="22"/>
        </w:rPr>
        <w:t>a</w:t>
      </w:r>
      <w:r>
        <w:rPr>
          <w:b/>
          <w:i/>
          <w:sz w:val="22"/>
          <w:szCs w:val="22"/>
        </w:rPr>
        <w:t>r</w:t>
      </w:r>
      <w:r>
        <w:rPr>
          <w:b/>
          <w:i/>
          <w:spacing w:val="3"/>
          <w:sz w:val="22"/>
          <w:szCs w:val="22"/>
        </w:rPr>
        <w:t xml:space="preserve"> </w:t>
      </w:r>
      <w:r>
        <w:rPr>
          <w:b/>
          <w:i/>
          <w:sz w:val="22"/>
          <w:szCs w:val="22"/>
        </w:rPr>
        <w:t>Teo</w:t>
      </w:r>
      <w:r>
        <w:rPr>
          <w:b/>
          <w:i/>
          <w:spacing w:val="-2"/>
          <w:sz w:val="22"/>
          <w:szCs w:val="22"/>
        </w:rPr>
        <w:t>r</w:t>
      </w:r>
      <w:r>
        <w:rPr>
          <w:b/>
          <w:i/>
          <w:sz w:val="22"/>
          <w:szCs w:val="22"/>
        </w:rPr>
        <w:t xml:space="preserve">i </w:t>
      </w:r>
      <w:r>
        <w:rPr>
          <w:b/>
          <w:i/>
          <w:spacing w:val="-1"/>
          <w:sz w:val="22"/>
          <w:szCs w:val="22"/>
        </w:rPr>
        <w:t>K</w:t>
      </w:r>
      <w:r>
        <w:rPr>
          <w:b/>
          <w:i/>
          <w:spacing w:val="-2"/>
          <w:sz w:val="22"/>
          <w:szCs w:val="22"/>
        </w:rPr>
        <w:t>o</w:t>
      </w:r>
      <w:r>
        <w:rPr>
          <w:b/>
          <w:i/>
          <w:spacing w:val="3"/>
          <w:sz w:val="22"/>
          <w:szCs w:val="22"/>
        </w:rPr>
        <w:t>m</w:t>
      </w:r>
      <w:r>
        <w:rPr>
          <w:b/>
          <w:i/>
          <w:sz w:val="22"/>
          <w:szCs w:val="22"/>
        </w:rPr>
        <w:t>u</w:t>
      </w:r>
      <w:r>
        <w:rPr>
          <w:b/>
          <w:i/>
          <w:spacing w:val="-1"/>
          <w:sz w:val="22"/>
          <w:szCs w:val="22"/>
        </w:rPr>
        <w:t>n</w:t>
      </w:r>
      <w:r>
        <w:rPr>
          <w:b/>
          <w:i/>
          <w:spacing w:val="1"/>
          <w:sz w:val="22"/>
          <w:szCs w:val="22"/>
        </w:rPr>
        <w:t>i</w:t>
      </w:r>
      <w:r>
        <w:rPr>
          <w:b/>
          <w:i/>
          <w:spacing w:val="-2"/>
          <w:sz w:val="22"/>
          <w:szCs w:val="22"/>
        </w:rPr>
        <w:t>k</w:t>
      </w:r>
      <w:r>
        <w:rPr>
          <w:b/>
          <w:i/>
          <w:sz w:val="22"/>
          <w:szCs w:val="22"/>
        </w:rPr>
        <w:t>as</w:t>
      </w:r>
      <w:r>
        <w:rPr>
          <w:b/>
          <w:i/>
          <w:spacing w:val="-1"/>
          <w:sz w:val="22"/>
          <w:szCs w:val="22"/>
        </w:rPr>
        <w:t>i</w:t>
      </w:r>
      <w:r>
        <w:rPr>
          <w:b/>
          <w:i/>
          <w:sz w:val="22"/>
          <w:szCs w:val="22"/>
        </w:rPr>
        <w:t>,</w:t>
      </w:r>
      <w:r>
        <w:rPr>
          <w:spacing w:val="-1"/>
          <w:sz w:val="22"/>
          <w:szCs w:val="22"/>
        </w:rPr>
        <w:t>C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an Pe</w:t>
      </w:r>
      <w:r>
        <w:rPr>
          <w:spacing w:val="1"/>
          <w:sz w:val="22"/>
          <w:szCs w:val="22"/>
        </w:rPr>
        <w:t>r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 xml:space="preserve">a, </w:t>
      </w:r>
      <w:r>
        <w:rPr>
          <w:spacing w:val="-1"/>
          <w:sz w:val="22"/>
          <w:szCs w:val="22"/>
        </w:rPr>
        <w:t>Y</w:t>
      </w:r>
      <w:r>
        <w:rPr>
          <w:sz w:val="22"/>
          <w:szCs w:val="22"/>
        </w:rPr>
        <w:t>og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rt</w:t>
      </w:r>
      <w:r>
        <w:rPr>
          <w:sz w:val="22"/>
          <w:szCs w:val="22"/>
        </w:rPr>
        <w:t>a :</w:t>
      </w:r>
      <w:r>
        <w:rPr>
          <w:spacing w:val="-1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a P</w:t>
      </w:r>
      <w:r>
        <w:rPr>
          <w:spacing w:val="-2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-2"/>
          <w:sz w:val="22"/>
          <w:szCs w:val="22"/>
        </w:rPr>
        <w:t>s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do</w:t>
      </w:r>
    </w:p>
    <w:p w:rsidR="001C3191" w:rsidRDefault="001C3191">
      <w:pPr>
        <w:spacing w:before="1" w:line="120" w:lineRule="exact"/>
        <w:rPr>
          <w:sz w:val="12"/>
          <w:szCs w:val="12"/>
        </w:rPr>
      </w:pPr>
    </w:p>
    <w:p w:rsidR="001C3191" w:rsidRDefault="003372AD">
      <w:pPr>
        <w:ind w:left="808" w:right="-38" w:hanging="708"/>
        <w:jc w:val="both"/>
        <w:rPr>
          <w:sz w:val="22"/>
          <w:szCs w:val="22"/>
        </w:rPr>
      </w:pPr>
      <w:r>
        <w:rPr>
          <w:sz w:val="22"/>
          <w:szCs w:val="22"/>
        </w:rPr>
        <w:t>Su</w:t>
      </w:r>
      <w:r>
        <w:rPr>
          <w:spacing w:val="-1"/>
          <w:sz w:val="22"/>
          <w:szCs w:val="22"/>
        </w:rPr>
        <w:t>w</w:t>
      </w:r>
      <w:r>
        <w:rPr>
          <w:sz w:val="22"/>
          <w:szCs w:val="22"/>
        </w:rPr>
        <w:t>an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&amp; Pr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ns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,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>.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201</w:t>
      </w:r>
      <w:r>
        <w:rPr>
          <w:spacing w:val="2"/>
          <w:sz w:val="22"/>
          <w:szCs w:val="22"/>
        </w:rPr>
        <w:t>1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</w:t>
      </w:r>
      <w:r>
        <w:rPr>
          <w:b/>
          <w:i/>
          <w:sz w:val="22"/>
          <w:szCs w:val="22"/>
        </w:rPr>
        <w:t>Man</w:t>
      </w:r>
      <w:r>
        <w:rPr>
          <w:b/>
          <w:i/>
          <w:spacing w:val="-2"/>
          <w:sz w:val="22"/>
          <w:szCs w:val="22"/>
        </w:rPr>
        <w:t>a</w:t>
      </w:r>
      <w:r>
        <w:rPr>
          <w:b/>
          <w:i/>
          <w:spacing w:val="1"/>
          <w:sz w:val="22"/>
          <w:szCs w:val="22"/>
        </w:rPr>
        <w:t>j</w:t>
      </w:r>
      <w:r>
        <w:rPr>
          <w:b/>
          <w:i/>
          <w:spacing w:val="-2"/>
          <w:sz w:val="22"/>
          <w:szCs w:val="22"/>
        </w:rPr>
        <w:t>e</w:t>
      </w:r>
      <w:r>
        <w:rPr>
          <w:b/>
          <w:i/>
          <w:spacing w:val="1"/>
          <w:sz w:val="22"/>
          <w:szCs w:val="22"/>
        </w:rPr>
        <w:t>m</w:t>
      </w:r>
      <w:r>
        <w:rPr>
          <w:b/>
          <w:i/>
          <w:spacing w:val="-2"/>
          <w:sz w:val="22"/>
          <w:szCs w:val="22"/>
        </w:rPr>
        <w:t>e</w:t>
      </w:r>
      <w:r>
        <w:rPr>
          <w:b/>
          <w:i/>
          <w:sz w:val="22"/>
          <w:szCs w:val="22"/>
        </w:rPr>
        <w:t>n S</w:t>
      </w:r>
      <w:r>
        <w:rPr>
          <w:b/>
          <w:i/>
          <w:spacing w:val="-3"/>
          <w:sz w:val="22"/>
          <w:szCs w:val="22"/>
        </w:rPr>
        <w:t>u</w:t>
      </w:r>
      <w:r>
        <w:rPr>
          <w:b/>
          <w:i/>
          <w:spacing w:val="3"/>
          <w:sz w:val="22"/>
          <w:szCs w:val="22"/>
        </w:rPr>
        <w:t>m</w:t>
      </w:r>
      <w:r>
        <w:rPr>
          <w:b/>
          <w:i/>
          <w:sz w:val="22"/>
          <w:szCs w:val="22"/>
        </w:rPr>
        <w:t>b</w:t>
      </w:r>
      <w:r>
        <w:rPr>
          <w:b/>
          <w:i/>
          <w:spacing w:val="-2"/>
          <w:sz w:val="22"/>
          <w:szCs w:val="22"/>
        </w:rPr>
        <w:t>e</w:t>
      </w:r>
      <w:r>
        <w:rPr>
          <w:b/>
          <w:i/>
          <w:sz w:val="22"/>
          <w:szCs w:val="22"/>
        </w:rPr>
        <w:t xml:space="preserve">r </w:t>
      </w:r>
      <w:r>
        <w:rPr>
          <w:b/>
          <w:i/>
          <w:spacing w:val="-1"/>
          <w:sz w:val="22"/>
          <w:szCs w:val="22"/>
        </w:rPr>
        <w:t>D</w:t>
      </w:r>
      <w:r>
        <w:rPr>
          <w:b/>
          <w:i/>
          <w:sz w:val="22"/>
          <w:szCs w:val="22"/>
        </w:rPr>
        <w:t>aya Manu</w:t>
      </w:r>
      <w:r>
        <w:rPr>
          <w:b/>
          <w:i/>
          <w:spacing w:val="-2"/>
          <w:sz w:val="22"/>
          <w:szCs w:val="22"/>
        </w:rPr>
        <w:t>s</w:t>
      </w:r>
      <w:r>
        <w:rPr>
          <w:b/>
          <w:i/>
          <w:spacing w:val="1"/>
          <w:sz w:val="22"/>
          <w:szCs w:val="22"/>
        </w:rPr>
        <w:t>i</w:t>
      </w:r>
      <w:r>
        <w:rPr>
          <w:b/>
          <w:i/>
          <w:sz w:val="22"/>
          <w:szCs w:val="22"/>
        </w:rPr>
        <w:t>a da</w:t>
      </w:r>
      <w:r>
        <w:rPr>
          <w:b/>
          <w:i/>
          <w:spacing w:val="-1"/>
          <w:sz w:val="22"/>
          <w:szCs w:val="22"/>
        </w:rPr>
        <w:t>l</w:t>
      </w:r>
      <w:r>
        <w:rPr>
          <w:b/>
          <w:i/>
          <w:spacing w:val="-2"/>
          <w:sz w:val="22"/>
          <w:szCs w:val="22"/>
        </w:rPr>
        <w:t>a</w:t>
      </w:r>
      <w:r>
        <w:rPr>
          <w:b/>
          <w:i/>
          <w:sz w:val="22"/>
          <w:szCs w:val="22"/>
        </w:rPr>
        <w:t xml:space="preserve">m </w:t>
      </w:r>
      <w:r>
        <w:rPr>
          <w:b/>
          <w:i/>
          <w:spacing w:val="-1"/>
          <w:sz w:val="22"/>
          <w:szCs w:val="22"/>
        </w:rPr>
        <w:t>O</w:t>
      </w:r>
      <w:r>
        <w:rPr>
          <w:b/>
          <w:i/>
          <w:sz w:val="22"/>
          <w:szCs w:val="22"/>
        </w:rPr>
        <w:t>rgan</w:t>
      </w:r>
      <w:r>
        <w:rPr>
          <w:b/>
          <w:i/>
          <w:spacing w:val="1"/>
          <w:sz w:val="22"/>
          <w:szCs w:val="22"/>
        </w:rPr>
        <w:t>i</w:t>
      </w:r>
      <w:r>
        <w:rPr>
          <w:b/>
          <w:i/>
          <w:sz w:val="22"/>
          <w:szCs w:val="22"/>
        </w:rPr>
        <w:t>s</w:t>
      </w:r>
      <w:r>
        <w:rPr>
          <w:b/>
          <w:i/>
          <w:spacing w:val="-2"/>
          <w:sz w:val="22"/>
          <w:szCs w:val="22"/>
        </w:rPr>
        <w:t>a</w:t>
      </w:r>
      <w:r>
        <w:rPr>
          <w:b/>
          <w:i/>
          <w:sz w:val="22"/>
          <w:szCs w:val="22"/>
        </w:rPr>
        <w:t xml:space="preserve">si </w:t>
      </w:r>
      <w:r>
        <w:rPr>
          <w:b/>
          <w:i/>
          <w:spacing w:val="4"/>
          <w:sz w:val="22"/>
          <w:szCs w:val="22"/>
        </w:rPr>
        <w:t xml:space="preserve"> </w:t>
      </w:r>
      <w:r>
        <w:rPr>
          <w:b/>
          <w:i/>
          <w:sz w:val="22"/>
          <w:szCs w:val="22"/>
        </w:rPr>
        <w:t>P</w:t>
      </w:r>
      <w:r>
        <w:rPr>
          <w:b/>
          <w:i/>
          <w:spacing w:val="-1"/>
          <w:sz w:val="22"/>
          <w:szCs w:val="22"/>
        </w:rPr>
        <w:t>u</w:t>
      </w:r>
      <w:r>
        <w:rPr>
          <w:b/>
          <w:i/>
          <w:spacing w:val="-2"/>
          <w:sz w:val="22"/>
          <w:szCs w:val="22"/>
        </w:rPr>
        <w:t>b</w:t>
      </w:r>
      <w:r>
        <w:rPr>
          <w:b/>
          <w:i/>
          <w:spacing w:val="1"/>
          <w:sz w:val="22"/>
          <w:szCs w:val="22"/>
        </w:rPr>
        <w:t>l</w:t>
      </w:r>
      <w:r>
        <w:rPr>
          <w:b/>
          <w:i/>
          <w:spacing w:val="-1"/>
          <w:sz w:val="22"/>
          <w:szCs w:val="22"/>
        </w:rPr>
        <w:t>i</w:t>
      </w:r>
      <w:r>
        <w:rPr>
          <w:b/>
          <w:i/>
          <w:sz w:val="22"/>
          <w:szCs w:val="22"/>
        </w:rPr>
        <w:t xml:space="preserve">k  dan </w:t>
      </w:r>
      <w:r>
        <w:rPr>
          <w:b/>
          <w:i/>
          <w:spacing w:val="-1"/>
          <w:sz w:val="22"/>
          <w:szCs w:val="22"/>
        </w:rPr>
        <w:t>B</w:t>
      </w:r>
      <w:r>
        <w:rPr>
          <w:b/>
          <w:i/>
          <w:spacing w:val="1"/>
          <w:sz w:val="22"/>
          <w:szCs w:val="22"/>
        </w:rPr>
        <w:t>i</w:t>
      </w:r>
      <w:r>
        <w:rPr>
          <w:b/>
          <w:i/>
          <w:sz w:val="22"/>
          <w:szCs w:val="22"/>
        </w:rPr>
        <w:t>sn</w:t>
      </w:r>
      <w:r>
        <w:rPr>
          <w:b/>
          <w:i/>
          <w:spacing w:val="-1"/>
          <w:sz w:val="22"/>
          <w:szCs w:val="22"/>
        </w:rPr>
        <w:t>i</w:t>
      </w:r>
      <w:r>
        <w:rPr>
          <w:b/>
          <w:i/>
          <w:sz w:val="22"/>
          <w:szCs w:val="22"/>
        </w:rPr>
        <w:t>s</w:t>
      </w:r>
      <w:r>
        <w:rPr>
          <w:b/>
          <w:i/>
          <w:spacing w:val="1"/>
          <w:sz w:val="22"/>
          <w:szCs w:val="22"/>
        </w:rPr>
        <w:t>.</w:t>
      </w:r>
      <w:r>
        <w:rPr>
          <w:spacing w:val="-1"/>
          <w:sz w:val="22"/>
          <w:szCs w:val="22"/>
        </w:rPr>
        <w:t>B</w:t>
      </w:r>
      <w:r>
        <w:rPr>
          <w:sz w:val="22"/>
          <w:szCs w:val="22"/>
        </w:rPr>
        <w:t>andung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:</w:t>
      </w:r>
      <w:r>
        <w:rPr>
          <w:spacing w:val="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pacing w:val="1"/>
          <w:sz w:val="22"/>
          <w:szCs w:val="22"/>
        </w:rPr>
        <w:t>f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be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</w:t>
      </w:r>
    </w:p>
    <w:p w:rsidR="001C3191" w:rsidRDefault="001C3191">
      <w:pPr>
        <w:spacing w:before="9" w:line="100" w:lineRule="exact"/>
        <w:rPr>
          <w:sz w:val="11"/>
          <w:szCs w:val="11"/>
        </w:rPr>
      </w:pPr>
    </w:p>
    <w:p w:rsidR="001C3191" w:rsidRDefault="003372AD">
      <w:pPr>
        <w:ind w:left="808" w:right="-37" w:hanging="708"/>
        <w:jc w:val="both"/>
        <w:rPr>
          <w:sz w:val="22"/>
          <w:szCs w:val="22"/>
        </w:rPr>
      </w:pPr>
      <w:r>
        <w:rPr>
          <w:sz w:val="22"/>
          <w:szCs w:val="22"/>
        </w:rPr>
        <w:t>Suha</w:t>
      </w:r>
      <w:r>
        <w:rPr>
          <w:spacing w:val="1"/>
          <w:sz w:val="22"/>
          <w:szCs w:val="22"/>
        </w:rPr>
        <w:t>r</w:t>
      </w:r>
      <w:r>
        <w:rPr>
          <w:spacing w:val="-4"/>
          <w:sz w:val="22"/>
          <w:szCs w:val="22"/>
        </w:rPr>
        <w:t>m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,</w:t>
      </w:r>
      <w:r>
        <w:rPr>
          <w:spacing w:val="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A</w:t>
      </w:r>
      <w:r>
        <w:rPr>
          <w:spacing w:val="1"/>
          <w:sz w:val="22"/>
          <w:szCs w:val="22"/>
        </w:rPr>
        <w:t>ri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un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o. 2006,</w:t>
      </w:r>
      <w:r>
        <w:rPr>
          <w:spacing w:val="5"/>
          <w:sz w:val="22"/>
          <w:szCs w:val="22"/>
        </w:rPr>
        <w:t xml:space="preserve"> </w:t>
      </w:r>
      <w:r>
        <w:rPr>
          <w:b/>
          <w:i/>
          <w:spacing w:val="-3"/>
          <w:sz w:val="22"/>
          <w:szCs w:val="22"/>
        </w:rPr>
        <w:t>P</w:t>
      </w:r>
      <w:r>
        <w:rPr>
          <w:b/>
          <w:i/>
          <w:sz w:val="22"/>
          <w:szCs w:val="22"/>
        </w:rPr>
        <w:t>ro</w:t>
      </w:r>
      <w:r>
        <w:rPr>
          <w:b/>
          <w:i/>
          <w:spacing w:val="1"/>
          <w:sz w:val="22"/>
          <w:szCs w:val="22"/>
        </w:rPr>
        <w:t>s</w:t>
      </w:r>
      <w:r>
        <w:rPr>
          <w:b/>
          <w:i/>
          <w:spacing w:val="-2"/>
          <w:sz w:val="22"/>
          <w:szCs w:val="22"/>
        </w:rPr>
        <w:t>e</w:t>
      </w:r>
      <w:r>
        <w:rPr>
          <w:b/>
          <w:i/>
          <w:sz w:val="22"/>
          <w:szCs w:val="22"/>
        </w:rPr>
        <w:t>d</w:t>
      </w:r>
      <w:r>
        <w:rPr>
          <w:b/>
          <w:i/>
          <w:spacing w:val="-3"/>
          <w:sz w:val="22"/>
          <w:szCs w:val="22"/>
        </w:rPr>
        <w:t>u</w:t>
      </w:r>
      <w:r>
        <w:rPr>
          <w:b/>
          <w:i/>
          <w:sz w:val="22"/>
          <w:szCs w:val="22"/>
        </w:rPr>
        <w:t>r Pene</w:t>
      </w:r>
      <w:r>
        <w:rPr>
          <w:b/>
          <w:i/>
          <w:spacing w:val="-2"/>
          <w:sz w:val="22"/>
          <w:szCs w:val="22"/>
        </w:rPr>
        <w:t>l</w:t>
      </w:r>
      <w:r>
        <w:rPr>
          <w:b/>
          <w:i/>
          <w:spacing w:val="1"/>
          <w:sz w:val="22"/>
          <w:szCs w:val="22"/>
        </w:rPr>
        <w:t>i</w:t>
      </w:r>
      <w:r>
        <w:rPr>
          <w:b/>
          <w:i/>
          <w:spacing w:val="-1"/>
          <w:sz w:val="22"/>
          <w:szCs w:val="22"/>
        </w:rPr>
        <w:t>t</w:t>
      </w:r>
      <w:r>
        <w:rPr>
          <w:b/>
          <w:i/>
          <w:spacing w:val="1"/>
          <w:sz w:val="22"/>
          <w:szCs w:val="22"/>
        </w:rPr>
        <w:t>i</w:t>
      </w:r>
      <w:r>
        <w:rPr>
          <w:b/>
          <w:i/>
          <w:sz w:val="22"/>
          <w:szCs w:val="22"/>
        </w:rPr>
        <w:t>an</w:t>
      </w:r>
      <w:r>
        <w:rPr>
          <w:b/>
          <w:i/>
          <w:spacing w:val="3"/>
          <w:sz w:val="22"/>
          <w:szCs w:val="22"/>
        </w:rPr>
        <w:t xml:space="preserve"> </w:t>
      </w:r>
      <w:r>
        <w:rPr>
          <w:b/>
          <w:i/>
          <w:sz w:val="22"/>
          <w:szCs w:val="22"/>
        </w:rPr>
        <w:t>S</w:t>
      </w:r>
      <w:r>
        <w:rPr>
          <w:b/>
          <w:i/>
          <w:spacing w:val="-1"/>
          <w:sz w:val="22"/>
          <w:szCs w:val="22"/>
        </w:rPr>
        <w:t>u</w:t>
      </w:r>
      <w:r>
        <w:rPr>
          <w:b/>
          <w:i/>
          <w:spacing w:val="-2"/>
          <w:sz w:val="22"/>
          <w:szCs w:val="22"/>
        </w:rPr>
        <w:t>a</w:t>
      </w:r>
      <w:r>
        <w:rPr>
          <w:b/>
          <w:i/>
          <w:spacing w:val="1"/>
          <w:sz w:val="22"/>
          <w:szCs w:val="22"/>
        </w:rPr>
        <w:t>t</w:t>
      </w:r>
      <w:r>
        <w:rPr>
          <w:b/>
          <w:i/>
          <w:sz w:val="22"/>
          <w:szCs w:val="22"/>
        </w:rPr>
        <w:t>u Pendek</w:t>
      </w:r>
      <w:r>
        <w:rPr>
          <w:b/>
          <w:i/>
          <w:spacing w:val="-3"/>
          <w:sz w:val="22"/>
          <w:szCs w:val="22"/>
        </w:rPr>
        <w:t>a</w:t>
      </w:r>
      <w:r>
        <w:rPr>
          <w:b/>
          <w:i/>
          <w:spacing w:val="1"/>
          <w:sz w:val="22"/>
          <w:szCs w:val="22"/>
        </w:rPr>
        <w:t>t</w:t>
      </w:r>
      <w:r>
        <w:rPr>
          <w:b/>
          <w:i/>
          <w:sz w:val="22"/>
          <w:szCs w:val="22"/>
        </w:rPr>
        <w:t>an Prak</w:t>
      </w:r>
      <w:r>
        <w:rPr>
          <w:b/>
          <w:i/>
          <w:spacing w:val="-1"/>
          <w:sz w:val="22"/>
          <w:szCs w:val="22"/>
        </w:rPr>
        <w:t>t</w:t>
      </w:r>
      <w:r>
        <w:rPr>
          <w:b/>
          <w:i/>
          <w:spacing w:val="1"/>
          <w:sz w:val="22"/>
          <w:szCs w:val="22"/>
        </w:rPr>
        <w:t>i</w:t>
      </w:r>
      <w:r>
        <w:rPr>
          <w:b/>
          <w:i/>
          <w:sz w:val="22"/>
          <w:szCs w:val="22"/>
        </w:rPr>
        <w:t>k</w:t>
      </w:r>
      <w:r>
        <w:rPr>
          <w:b/>
          <w:i/>
          <w:spacing w:val="-2"/>
          <w:sz w:val="22"/>
          <w:szCs w:val="22"/>
        </w:rPr>
        <w:t>.</w:t>
      </w:r>
      <w:r>
        <w:rPr>
          <w:sz w:val="22"/>
          <w:szCs w:val="22"/>
        </w:rPr>
        <w:t>J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rt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: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Ri</w:t>
      </w:r>
      <w:r>
        <w:rPr>
          <w:sz w:val="22"/>
          <w:szCs w:val="22"/>
        </w:rPr>
        <w:t>ne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 C</w:t>
      </w:r>
      <w:r>
        <w:rPr>
          <w:spacing w:val="-2"/>
          <w:sz w:val="22"/>
          <w:szCs w:val="22"/>
        </w:rPr>
        <w:t>i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</w:p>
    <w:p w:rsidR="001C3191" w:rsidRDefault="001C3191">
      <w:pPr>
        <w:spacing w:before="9" w:line="100" w:lineRule="exact"/>
        <w:rPr>
          <w:sz w:val="11"/>
          <w:szCs w:val="11"/>
        </w:rPr>
      </w:pPr>
    </w:p>
    <w:p w:rsidR="001C3191" w:rsidRDefault="003372AD">
      <w:pPr>
        <w:ind w:left="808" w:right="-36" w:hanging="708"/>
        <w:jc w:val="both"/>
        <w:rPr>
          <w:sz w:val="22"/>
          <w:szCs w:val="22"/>
        </w:rPr>
      </w:pPr>
      <w:r>
        <w:rPr>
          <w:sz w:val="22"/>
          <w:szCs w:val="22"/>
        </w:rPr>
        <w:t>Sun</w:t>
      </w:r>
      <w:r>
        <w:rPr>
          <w:spacing w:val="-3"/>
          <w:sz w:val="22"/>
          <w:szCs w:val="22"/>
        </w:rPr>
        <w:t>y</w:t>
      </w:r>
      <w:r>
        <w:rPr>
          <w:sz w:val="22"/>
          <w:szCs w:val="22"/>
        </w:rPr>
        <w:t>ono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 xml:space="preserve">&amp; </w:t>
      </w:r>
      <w:r>
        <w:rPr>
          <w:spacing w:val="-1"/>
          <w:sz w:val="22"/>
          <w:szCs w:val="22"/>
        </w:rPr>
        <w:t>H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ri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an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o,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2</w:t>
      </w:r>
      <w:r>
        <w:rPr>
          <w:sz w:val="22"/>
          <w:szCs w:val="22"/>
        </w:rPr>
        <w:t>015,</w:t>
      </w:r>
      <w:r>
        <w:rPr>
          <w:spacing w:val="3"/>
          <w:sz w:val="22"/>
          <w:szCs w:val="22"/>
        </w:rPr>
        <w:t xml:space="preserve"> </w:t>
      </w:r>
      <w:r>
        <w:rPr>
          <w:b/>
          <w:i/>
          <w:spacing w:val="-2"/>
          <w:sz w:val="22"/>
          <w:szCs w:val="22"/>
        </w:rPr>
        <w:t>I</w:t>
      </w:r>
      <w:r>
        <w:rPr>
          <w:b/>
          <w:i/>
          <w:spacing w:val="1"/>
          <w:sz w:val="22"/>
          <w:szCs w:val="22"/>
        </w:rPr>
        <w:t>m</w:t>
      </w:r>
      <w:r>
        <w:rPr>
          <w:b/>
          <w:i/>
          <w:spacing w:val="-2"/>
          <w:sz w:val="22"/>
          <w:szCs w:val="22"/>
        </w:rPr>
        <w:t>p</w:t>
      </w:r>
      <w:r>
        <w:rPr>
          <w:b/>
          <w:i/>
          <w:spacing w:val="1"/>
          <w:sz w:val="22"/>
          <w:szCs w:val="22"/>
        </w:rPr>
        <w:t>l</w:t>
      </w:r>
      <w:r>
        <w:rPr>
          <w:b/>
          <w:i/>
          <w:spacing w:val="-2"/>
          <w:sz w:val="22"/>
          <w:szCs w:val="22"/>
        </w:rPr>
        <w:t>e</w:t>
      </w:r>
      <w:r>
        <w:rPr>
          <w:b/>
          <w:i/>
          <w:spacing w:val="1"/>
          <w:sz w:val="22"/>
          <w:szCs w:val="22"/>
        </w:rPr>
        <w:t>m</w:t>
      </w:r>
      <w:r>
        <w:rPr>
          <w:b/>
          <w:i/>
          <w:sz w:val="22"/>
          <w:szCs w:val="22"/>
        </w:rPr>
        <w:t>en</w:t>
      </w:r>
      <w:r>
        <w:rPr>
          <w:b/>
          <w:i/>
          <w:spacing w:val="-1"/>
          <w:sz w:val="22"/>
          <w:szCs w:val="22"/>
        </w:rPr>
        <w:t>t</w:t>
      </w:r>
      <w:r>
        <w:rPr>
          <w:b/>
          <w:i/>
          <w:sz w:val="22"/>
          <w:szCs w:val="22"/>
        </w:rPr>
        <w:t>a</w:t>
      </w:r>
      <w:r>
        <w:rPr>
          <w:b/>
          <w:i/>
          <w:spacing w:val="-2"/>
          <w:sz w:val="22"/>
          <w:szCs w:val="22"/>
        </w:rPr>
        <w:t>s</w:t>
      </w:r>
      <w:r>
        <w:rPr>
          <w:b/>
          <w:i/>
          <w:sz w:val="22"/>
          <w:szCs w:val="22"/>
        </w:rPr>
        <w:t xml:space="preserve">i </w:t>
      </w:r>
      <w:r>
        <w:rPr>
          <w:b/>
          <w:i/>
          <w:spacing w:val="-1"/>
          <w:sz w:val="22"/>
          <w:szCs w:val="22"/>
        </w:rPr>
        <w:t>B</w:t>
      </w:r>
      <w:r>
        <w:rPr>
          <w:b/>
          <w:i/>
          <w:sz w:val="22"/>
          <w:szCs w:val="22"/>
        </w:rPr>
        <w:t>e</w:t>
      </w:r>
      <w:r>
        <w:rPr>
          <w:b/>
          <w:i/>
          <w:spacing w:val="1"/>
          <w:sz w:val="22"/>
          <w:szCs w:val="22"/>
        </w:rPr>
        <w:t>l</w:t>
      </w:r>
      <w:r>
        <w:rPr>
          <w:b/>
          <w:i/>
          <w:sz w:val="22"/>
          <w:szCs w:val="22"/>
        </w:rPr>
        <w:t>a</w:t>
      </w:r>
      <w:r>
        <w:rPr>
          <w:b/>
          <w:i/>
          <w:spacing w:val="-1"/>
          <w:sz w:val="22"/>
          <w:szCs w:val="22"/>
        </w:rPr>
        <w:t>j</w:t>
      </w:r>
      <w:r>
        <w:rPr>
          <w:b/>
          <w:i/>
          <w:sz w:val="22"/>
          <w:szCs w:val="22"/>
        </w:rPr>
        <w:t>ar</w:t>
      </w:r>
      <w:r>
        <w:rPr>
          <w:b/>
          <w:i/>
          <w:spacing w:val="3"/>
          <w:sz w:val="22"/>
          <w:szCs w:val="22"/>
        </w:rPr>
        <w:t xml:space="preserve"> </w:t>
      </w:r>
      <w:r>
        <w:rPr>
          <w:b/>
          <w:i/>
          <w:sz w:val="22"/>
          <w:szCs w:val="22"/>
        </w:rPr>
        <w:t>&amp;</w:t>
      </w:r>
      <w:r>
        <w:rPr>
          <w:b/>
          <w:i/>
          <w:spacing w:val="3"/>
          <w:sz w:val="22"/>
          <w:szCs w:val="22"/>
        </w:rPr>
        <w:t xml:space="preserve"> </w:t>
      </w:r>
      <w:r>
        <w:rPr>
          <w:b/>
          <w:i/>
          <w:sz w:val="22"/>
          <w:szCs w:val="22"/>
        </w:rPr>
        <w:t>P</w:t>
      </w:r>
      <w:r>
        <w:rPr>
          <w:b/>
          <w:i/>
          <w:spacing w:val="-3"/>
          <w:sz w:val="22"/>
          <w:szCs w:val="22"/>
        </w:rPr>
        <w:t>e</w:t>
      </w:r>
      <w:r>
        <w:rPr>
          <w:b/>
          <w:i/>
          <w:spacing w:val="1"/>
          <w:sz w:val="22"/>
          <w:szCs w:val="22"/>
        </w:rPr>
        <w:t>m</w:t>
      </w:r>
      <w:r>
        <w:rPr>
          <w:b/>
          <w:i/>
          <w:spacing w:val="-2"/>
          <w:sz w:val="22"/>
          <w:szCs w:val="22"/>
        </w:rPr>
        <w:t>b</w:t>
      </w:r>
      <w:r>
        <w:rPr>
          <w:b/>
          <w:i/>
          <w:sz w:val="22"/>
          <w:szCs w:val="22"/>
        </w:rPr>
        <w:t>e</w:t>
      </w:r>
      <w:r>
        <w:rPr>
          <w:b/>
          <w:i/>
          <w:spacing w:val="1"/>
          <w:sz w:val="22"/>
          <w:szCs w:val="22"/>
        </w:rPr>
        <w:t>l</w:t>
      </w:r>
      <w:r>
        <w:rPr>
          <w:b/>
          <w:i/>
          <w:spacing w:val="-2"/>
          <w:sz w:val="22"/>
          <w:szCs w:val="22"/>
        </w:rPr>
        <w:t>a</w:t>
      </w:r>
      <w:r>
        <w:rPr>
          <w:b/>
          <w:i/>
          <w:spacing w:val="1"/>
          <w:sz w:val="22"/>
          <w:szCs w:val="22"/>
        </w:rPr>
        <w:t>j</w:t>
      </w:r>
      <w:r>
        <w:rPr>
          <w:b/>
          <w:i/>
          <w:sz w:val="22"/>
          <w:szCs w:val="22"/>
        </w:rPr>
        <w:t>ar</w:t>
      </w:r>
      <w:r>
        <w:rPr>
          <w:b/>
          <w:i/>
          <w:spacing w:val="-2"/>
          <w:sz w:val="22"/>
          <w:szCs w:val="22"/>
        </w:rPr>
        <w:t>a</w:t>
      </w:r>
      <w:r>
        <w:rPr>
          <w:b/>
          <w:i/>
          <w:sz w:val="22"/>
          <w:szCs w:val="22"/>
        </w:rPr>
        <w:t>n</w:t>
      </w:r>
      <w:r>
        <w:rPr>
          <w:b/>
          <w:i/>
          <w:spacing w:val="-1"/>
          <w:sz w:val="22"/>
          <w:szCs w:val="22"/>
        </w:rPr>
        <w:t>.</w:t>
      </w:r>
      <w:r>
        <w:rPr>
          <w:spacing w:val="-1"/>
          <w:sz w:val="22"/>
          <w:szCs w:val="22"/>
        </w:rPr>
        <w:t>B</w:t>
      </w:r>
      <w:r>
        <w:rPr>
          <w:sz w:val="22"/>
          <w:szCs w:val="22"/>
        </w:rPr>
        <w:t xml:space="preserve">andung : 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-4"/>
          <w:sz w:val="22"/>
          <w:szCs w:val="22"/>
        </w:rPr>
        <w:t>m</w:t>
      </w:r>
      <w:r>
        <w:rPr>
          <w:sz w:val="22"/>
          <w:szCs w:val="22"/>
        </w:rPr>
        <w:t>a</w:t>
      </w:r>
      <w:r>
        <w:rPr>
          <w:spacing w:val="4"/>
          <w:sz w:val="22"/>
          <w:szCs w:val="22"/>
        </w:rPr>
        <w:t>j</w:t>
      </w:r>
      <w:r>
        <w:rPr>
          <w:sz w:val="22"/>
          <w:szCs w:val="22"/>
        </w:rPr>
        <w:t>a Ro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da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a</w:t>
      </w:r>
    </w:p>
    <w:p w:rsidR="001C3191" w:rsidRDefault="001C3191">
      <w:pPr>
        <w:spacing w:before="1" w:line="120" w:lineRule="exact"/>
        <w:rPr>
          <w:sz w:val="12"/>
          <w:szCs w:val="12"/>
        </w:rPr>
      </w:pPr>
    </w:p>
    <w:p w:rsidR="001C3191" w:rsidRDefault="003372AD">
      <w:pPr>
        <w:ind w:left="100" w:right="-56"/>
        <w:rPr>
          <w:sz w:val="22"/>
          <w:szCs w:val="22"/>
        </w:rPr>
      </w:pPr>
      <w:r>
        <w:rPr>
          <w:sz w:val="22"/>
          <w:szCs w:val="22"/>
        </w:rPr>
        <w:t>Sun</w:t>
      </w:r>
      <w:r>
        <w:rPr>
          <w:spacing w:val="-3"/>
          <w:sz w:val="22"/>
          <w:szCs w:val="22"/>
        </w:rPr>
        <w:t>y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o,</w:t>
      </w:r>
      <w:r>
        <w:rPr>
          <w:spacing w:val="2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>anan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.</w:t>
      </w:r>
      <w:r>
        <w:rPr>
          <w:spacing w:val="29"/>
          <w:sz w:val="22"/>
          <w:szCs w:val="22"/>
        </w:rPr>
        <w:t xml:space="preserve"> </w:t>
      </w:r>
      <w:r>
        <w:rPr>
          <w:sz w:val="22"/>
          <w:szCs w:val="22"/>
        </w:rPr>
        <w:t>20</w:t>
      </w:r>
      <w:r>
        <w:rPr>
          <w:spacing w:val="-2"/>
          <w:sz w:val="22"/>
          <w:szCs w:val="22"/>
        </w:rPr>
        <w:t>1</w:t>
      </w:r>
      <w:r>
        <w:rPr>
          <w:sz w:val="22"/>
          <w:szCs w:val="22"/>
        </w:rPr>
        <w:t>2.</w:t>
      </w:r>
      <w:r>
        <w:rPr>
          <w:spacing w:val="28"/>
          <w:sz w:val="22"/>
          <w:szCs w:val="22"/>
        </w:rPr>
        <w:t xml:space="preserve"> </w:t>
      </w:r>
      <w:r>
        <w:rPr>
          <w:b/>
          <w:i/>
          <w:sz w:val="22"/>
          <w:szCs w:val="22"/>
        </w:rPr>
        <w:t>Mana</w:t>
      </w:r>
      <w:r>
        <w:rPr>
          <w:b/>
          <w:i/>
          <w:spacing w:val="-1"/>
          <w:sz w:val="22"/>
          <w:szCs w:val="22"/>
        </w:rPr>
        <w:t>j</w:t>
      </w:r>
      <w:r>
        <w:rPr>
          <w:b/>
          <w:i/>
          <w:spacing w:val="-2"/>
          <w:sz w:val="22"/>
          <w:szCs w:val="22"/>
        </w:rPr>
        <w:t>e</w:t>
      </w:r>
      <w:r>
        <w:rPr>
          <w:b/>
          <w:i/>
          <w:spacing w:val="1"/>
          <w:sz w:val="22"/>
          <w:szCs w:val="22"/>
        </w:rPr>
        <w:t>m</w:t>
      </w:r>
      <w:r>
        <w:rPr>
          <w:b/>
          <w:i/>
          <w:sz w:val="22"/>
          <w:szCs w:val="22"/>
        </w:rPr>
        <w:t>en</w:t>
      </w:r>
      <w:r>
        <w:rPr>
          <w:b/>
          <w:i/>
          <w:spacing w:val="29"/>
          <w:sz w:val="22"/>
          <w:szCs w:val="22"/>
        </w:rPr>
        <w:t xml:space="preserve"> </w:t>
      </w:r>
      <w:r>
        <w:rPr>
          <w:b/>
          <w:i/>
          <w:sz w:val="22"/>
          <w:szCs w:val="22"/>
        </w:rPr>
        <w:t>S</w:t>
      </w:r>
      <w:r>
        <w:rPr>
          <w:b/>
          <w:i/>
          <w:spacing w:val="-3"/>
          <w:sz w:val="22"/>
          <w:szCs w:val="22"/>
        </w:rPr>
        <w:t>u</w:t>
      </w:r>
      <w:r>
        <w:rPr>
          <w:b/>
          <w:i/>
          <w:spacing w:val="1"/>
          <w:sz w:val="22"/>
          <w:szCs w:val="22"/>
        </w:rPr>
        <w:t>m</w:t>
      </w:r>
      <w:r>
        <w:rPr>
          <w:b/>
          <w:i/>
          <w:sz w:val="22"/>
          <w:szCs w:val="22"/>
        </w:rPr>
        <w:t>b</w:t>
      </w:r>
      <w:r>
        <w:rPr>
          <w:b/>
          <w:i/>
          <w:spacing w:val="-2"/>
          <w:sz w:val="22"/>
          <w:szCs w:val="22"/>
        </w:rPr>
        <w:t>e</w:t>
      </w:r>
      <w:r>
        <w:rPr>
          <w:b/>
          <w:i/>
          <w:sz w:val="22"/>
          <w:szCs w:val="22"/>
        </w:rPr>
        <w:t>r</w:t>
      </w:r>
    </w:p>
    <w:p w:rsidR="001C3191" w:rsidRDefault="003372AD">
      <w:pPr>
        <w:spacing w:line="240" w:lineRule="exact"/>
        <w:ind w:left="808" w:right="-42"/>
        <w:rPr>
          <w:sz w:val="22"/>
          <w:szCs w:val="22"/>
        </w:rPr>
      </w:pPr>
      <w:r>
        <w:rPr>
          <w:b/>
          <w:i/>
          <w:spacing w:val="-1"/>
          <w:sz w:val="22"/>
          <w:szCs w:val="22"/>
        </w:rPr>
        <w:t>D</w:t>
      </w:r>
      <w:r>
        <w:rPr>
          <w:b/>
          <w:i/>
          <w:sz w:val="22"/>
          <w:szCs w:val="22"/>
        </w:rPr>
        <w:t xml:space="preserve">aya </w:t>
      </w:r>
      <w:r>
        <w:rPr>
          <w:b/>
          <w:i/>
          <w:spacing w:val="1"/>
          <w:sz w:val="22"/>
          <w:szCs w:val="22"/>
        </w:rPr>
        <w:t>M</w:t>
      </w:r>
      <w:r>
        <w:rPr>
          <w:b/>
          <w:i/>
          <w:sz w:val="22"/>
          <w:szCs w:val="22"/>
        </w:rPr>
        <w:t>an</w:t>
      </w:r>
      <w:r>
        <w:rPr>
          <w:b/>
          <w:i/>
          <w:spacing w:val="-3"/>
          <w:sz w:val="22"/>
          <w:szCs w:val="22"/>
        </w:rPr>
        <w:t>u</w:t>
      </w:r>
      <w:r>
        <w:rPr>
          <w:b/>
          <w:i/>
          <w:sz w:val="22"/>
          <w:szCs w:val="22"/>
        </w:rPr>
        <w:t>s</w:t>
      </w:r>
      <w:r>
        <w:rPr>
          <w:b/>
          <w:i/>
          <w:spacing w:val="1"/>
          <w:sz w:val="22"/>
          <w:szCs w:val="22"/>
        </w:rPr>
        <w:t>i</w:t>
      </w:r>
      <w:r>
        <w:rPr>
          <w:b/>
          <w:i/>
          <w:sz w:val="22"/>
          <w:szCs w:val="22"/>
        </w:rPr>
        <w:t>a</w:t>
      </w:r>
      <w:r>
        <w:rPr>
          <w:b/>
          <w:i/>
          <w:spacing w:val="-2"/>
          <w:sz w:val="22"/>
          <w:szCs w:val="22"/>
        </w:rPr>
        <w:t>.</w:t>
      </w:r>
      <w:r>
        <w:rPr>
          <w:sz w:val="22"/>
          <w:szCs w:val="22"/>
        </w:rPr>
        <w:t>J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z w:val="22"/>
          <w:szCs w:val="22"/>
        </w:rPr>
        <w:t xml:space="preserve"> :</w:t>
      </w:r>
      <w:r>
        <w:rPr>
          <w:spacing w:val="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P</w:t>
      </w:r>
      <w:r>
        <w:rPr>
          <w:sz w:val="22"/>
          <w:szCs w:val="22"/>
        </w:rPr>
        <w:t xml:space="preserve">T </w:t>
      </w:r>
      <w:r>
        <w:rPr>
          <w:spacing w:val="-1"/>
          <w:sz w:val="22"/>
          <w:szCs w:val="22"/>
        </w:rPr>
        <w:t>B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u Se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u</w:t>
      </w:r>
    </w:p>
    <w:p w:rsidR="001C3191" w:rsidRDefault="001C3191">
      <w:pPr>
        <w:spacing w:before="2" w:line="120" w:lineRule="exact"/>
        <w:rPr>
          <w:sz w:val="12"/>
          <w:szCs w:val="12"/>
        </w:rPr>
      </w:pPr>
    </w:p>
    <w:p w:rsidR="001C3191" w:rsidRDefault="003372AD">
      <w:pPr>
        <w:ind w:left="808" w:right="-38" w:hanging="708"/>
        <w:jc w:val="both"/>
        <w:rPr>
          <w:sz w:val="22"/>
          <w:szCs w:val="22"/>
        </w:rPr>
      </w:pPr>
      <w:r>
        <w:rPr>
          <w:sz w:val="22"/>
          <w:szCs w:val="22"/>
        </w:rPr>
        <w:t>Sun</w:t>
      </w:r>
      <w:r>
        <w:rPr>
          <w:spacing w:val="-3"/>
          <w:sz w:val="22"/>
          <w:szCs w:val="22"/>
        </w:rPr>
        <w:t>y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o, </w:t>
      </w:r>
      <w:r>
        <w:rPr>
          <w:spacing w:val="-1"/>
          <w:sz w:val="22"/>
          <w:szCs w:val="22"/>
        </w:rPr>
        <w:t>D</w:t>
      </w:r>
      <w:r>
        <w:rPr>
          <w:sz w:val="22"/>
          <w:szCs w:val="22"/>
        </w:rPr>
        <w:t>anan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. 2015, </w:t>
      </w:r>
      <w:r>
        <w:rPr>
          <w:b/>
          <w:i/>
          <w:sz w:val="22"/>
          <w:szCs w:val="22"/>
        </w:rPr>
        <w:t>Mana</w:t>
      </w:r>
      <w:r>
        <w:rPr>
          <w:b/>
          <w:i/>
          <w:spacing w:val="-1"/>
          <w:sz w:val="22"/>
          <w:szCs w:val="22"/>
        </w:rPr>
        <w:t>j</w:t>
      </w:r>
      <w:r>
        <w:rPr>
          <w:b/>
          <w:i/>
          <w:spacing w:val="-2"/>
          <w:sz w:val="22"/>
          <w:szCs w:val="22"/>
        </w:rPr>
        <w:t>e</w:t>
      </w:r>
      <w:r>
        <w:rPr>
          <w:b/>
          <w:i/>
          <w:spacing w:val="1"/>
          <w:sz w:val="22"/>
          <w:szCs w:val="22"/>
        </w:rPr>
        <w:t>m</w:t>
      </w:r>
      <w:r>
        <w:rPr>
          <w:b/>
          <w:i/>
          <w:sz w:val="22"/>
          <w:szCs w:val="22"/>
        </w:rPr>
        <w:t>en d</w:t>
      </w:r>
      <w:r>
        <w:rPr>
          <w:b/>
          <w:i/>
          <w:spacing w:val="-2"/>
          <w:sz w:val="22"/>
          <w:szCs w:val="22"/>
        </w:rPr>
        <w:t>a</w:t>
      </w:r>
      <w:r>
        <w:rPr>
          <w:b/>
          <w:i/>
          <w:sz w:val="22"/>
          <w:szCs w:val="22"/>
        </w:rPr>
        <w:t>n Peng</w:t>
      </w:r>
      <w:r>
        <w:rPr>
          <w:b/>
          <w:i/>
          <w:spacing w:val="-3"/>
          <w:sz w:val="22"/>
          <w:szCs w:val="22"/>
        </w:rPr>
        <w:t>e</w:t>
      </w:r>
      <w:r>
        <w:rPr>
          <w:b/>
          <w:i/>
          <w:spacing w:val="1"/>
          <w:sz w:val="22"/>
          <w:szCs w:val="22"/>
        </w:rPr>
        <w:t>m</w:t>
      </w:r>
      <w:r>
        <w:rPr>
          <w:b/>
          <w:i/>
          <w:sz w:val="22"/>
          <w:szCs w:val="22"/>
        </w:rPr>
        <w:t>bangan S</w:t>
      </w:r>
      <w:r>
        <w:rPr>
          <w:b/>
          <w:i/>
          <w:spacing w:val="-3"/>
          <w:sz w:val="22"/>
          <w:szCs w:val="22"/>
        </w:rPr>
        <w:t>u</w:t>
      </w:r>
      <w:r>
        <w:rPr>
          <w:b/>
          <w:i/>
          <w:spacing w:val="1"/>
          <w:sz w:val="22"/>
          <w:szCs w:val="22"/>
        </w:rPr>
        <w:t>m</w:t>
      </w:r>
      <w:r>
        <w:rPr>
          <w:b/>
          <w:i/>
          <w:spacing w:val="-2"/>
          <w:sz w:val="22"/>
          <w:szCs w:val="22"/>
        </w:rPr>
        <w:t>b</w:t>
      </w:r>
      <w:r>
        <w:rPr>
          <w:b/>
          <w:i/>
          <w:sz w:val="22"/>
          <w:szCs w:val="22"/>
        </w:rPr>
        <w:t>er</w:t>
      </w:r>
      <w:r>
        <w:rPr>
          <w:b/>
          <w:i/>
          <w:spacing w:val="1"/>
          <w:sz w:val="22"/>
          <w:szCs w:val="22"/>
        </w:rPr>
        <w:t xml:space="preserve"> </w:t>
      </w:r>
      <w:r>
        <w:rPr>
          <w:b/>
          <w:i/>
          <w:spacing w:val="-1"/>
          <w:sz w:val="22"/>
          <w:szCs w:val="22"/>
        </w:rPr>
        <w:t>D</w:t>
      </w:r>
      <w:r>
        <w:rPr>
          <w:b/>
          <w:i/>
          <w:sz w:val="22"/>
          <w:szCs w:val="22"/>
        </w:rPr>
        <w:t>aya Manu</w:t>
      </w:r>
      <w:r>
        <w:rPr>
          <w:b/>
          <w:i/>
          <w:spacing w:val="-2"/>
          <w:sz w:val="22"/>
          <w:szCs w:val="22"/>
        </w:rPr>
        <w:t>s</w:t>
      </w:r>
      <w:r>
        <w:rPr>
          <w:b/>
          <w:i/>
          <w:spacing w:val="1"/>
          <w:sz w:val="22"/>
          <w:szCs w:val="22"/>
        </w:rPr>
        <w:t>i</w:t>
      </w:r>
      <w:r>
        <w:rPr>
          <w:b/>
          <w:i/>
          <w:sz w:val="22"/>
          <w:szCs w:val="22"/>
        </w:rPr>
        <w:t>a.</w:t>
      </w:r>
      <w:r>
        <w:rPr>
          <w:spacing w:val="-1"/>
          <w:sz w:val="22"/>
          <w:szCs w:val="22"/>
        </w:rPr>
        <w:t>Y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gy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rt</w:t>
      </w:r>
      <w:r>
        <w:rPr>
          <w:sz w:val="22"/>
          <w:szCs w:val="22"/>
        </w:rPr>
        <w:t>a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 xml:space="preserve">: </w:t>
      </w:r>
      <w:r>
        <w:rPr>
          <w:spacing w:val="-1"/>
          <w:sz w:val="22"/>
          <w:szCs w:val="22"/>
        </w:rPr>
        <w:t>C</w:t>
      </w:r>
      <w:r>
        <w:rPr>
          <w:sz w:val="22"/>
          <w:szCs w:val="22"/>
        </w:rPr>
        <w:t>en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F</w:t>
      </w:r>
      <w:r>
        <w:rPr>
          <w:spacing w:val="-3"/>
          <w:sz w:val="22"/>
          <w:szCs w:val="22"/>
        </w:rPr>
        <w:t>o</w:t>
      </w:r>
      <w:r>
        <w:rPr>
          <w:sz w:val="22"/>
          <w:szCs w:val="22"/>
        </w:rPr>
        <w:t xml:space="preserve">r </w:t>
      </w:r>
      <w:r>
        <w:rPr>
          <w:spacing w:val="-1"/>
          <w:sz w:val="22"/>
          <w:szCs w:val="22"/>
        </w:rPr>
        <w:t>A</w:t>
      </w:r>
      <w:r>
        <w:rPr>
          <w:sz w:val="22"/>
          <w:szCs w:val="22"/>
        </w:rPr>
        <w:t>cade</w:t>
      </w:r>
      <w:r>
        <w:rPr>
          <w:spacing w:val="-3"/>
          <w:sz w:val="22"/>
          <w:szCs w:val="22"/>
        </w:rPr>
        <w:t>m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c Pub</w:t>
      </w:r>
      <w:r>
        <w:rPr>
          <w:spacing w:val="-1"/>
          <w:sz w:val="22"/>
          <w:szCs w:val="22"/>
        </w:rPr>
        <w:t>l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Se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v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ce</w:t>
      </w:r>
    </w:p>
    <w:p w:rsidR="001C3191" w:rsidRDefault="003372AD">
      <w:pPr>
        <w:spacing w:before="73"/>
        <w:ind w:left="-39" w:right="80"/>
        <w:jc w:val="center"/>
        <w:rPr>
          <w:sz w:val="22"/>
          <w:szCs w:val="22"/>
        </w:rPr>
      </w:pPr>
      <w:r>
        <w:br w:type="column"/>
      </w:r>
      <w:r>
        <w:rPr>
          <w:sz w:val="22"/>
          <w:szCs w:val="22"/>
        </w:rPr>
        <w:lastRenderedPageBreak/>
        <w:t>Su</w:t>
      </w:r>
      <w:r>
        <w:rPr>
          <w:spacing w:val="-3"/>
          <w:sz w:val="22"/>
          <w:szCs w:val="22"/>
        </w:rPr>
        <w:t>g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ono,   </w:t>
      </w:r>
      <w:r>
        <w:rPr>
          <w:spacing w:val="44"/>
          <w:sz w:val="22"/>
          <w:szCs w:val="22"/>
        </w:rPr>
        <w:t xml:space="preserve"> </w:t>
      </w:r>
      <w:r>
        <w:rPr>
          <w:sz w:val="22"/>
          <w:szCs w:val="22"/>
        </w:rPr>
        <w:t xml:space="preserve">2012,   </w:t>
      </w:r>
      <w:r>
        <w:rPr>
          <w:spacing w:val="45"/>
          <w:sz w:val="22"/>
          <w:szCs w:val="22"/>
        </w:rPr>
        <w:t xml:space="preserve"> </w:t>
      </w:r>
      <w:r>
        <w:rPr>
          <w:b/>
          <w:i/>
          <w:sz w:val="22"/>
          <w:szCs w:val="22"/>
        </w:rPr>
        <w:t>M</w:t>
      </w:r>
      <w:r>
        <w:rPr>
          <w:b/>
          <w:i/>
          <w:spacing w:val="-2"/>
          <w:sz w:val="22"/>
          <w:szCs w:val="22"/>
        </w:rPr>
        <w:t>e</w:t>
      </w:r>
      <w:r>
        <w:rPr>
          <w:b/>
          <w:i/>
          <w:spacing w:val="-1"/>
          <w:sz w:val="22"/>
          <w:szCs w:val="22"/>
        </w:rPr>
        <w:t>m</w:t>
      </w:r>
      <w:r>
        <w:rPr>
          <w:b/>
          <w:i/>
          <w:sz w:val="22"/>
          <w:szCs w:val="22"/>
        </w:rPr>
        <w:t>ah</w:t>
      </w:r>
      <w:r>
        <w:rPr>
          <w:b/>
          <w:i/>
          <w:spacing w:val="-3"/>
          <w:sz w:val="22"/>
          <w:szCs w:val="22"/>
        </w:rPr>
        <w:t>a</w:t>
      </w:r>
      <w:r>
        <w:rPr>
          <w:b/>
          <w:i/>
          <w:spacing w:val="1"/>
          <w:sz w:val="22"/>
          <w:szCs w:val="22"/>
        </w:rPr>
        <w:t>m</w:t>
      </w:r>
      <w:r>
        <w:rPr>
          <w:b/>
          <w:i/>
          <w:sz w:val="22"/>
          <w:szCs w:val="22"/>
        </w:rPr>
        <w:t xml:space="preserve">i   </w:t>
      </w:r>
      <w:r>
        <w:rPr>
          <w:b/>
          <w:i/>
          <w:spacing w:val="45"/>
          <w:sz w:val="22"/>
          <w:szCs w:val="22"/>
        </w:rPr>
        <w:t xml:space="preserve"> </w:t>
      </w:r>
      <w:r>
        <w:rPr>
          <w:b/>
          <w:i/>
          <w:sz w:val="22"/>
          <w:szCs w:val="22"/>
        </w:rPr>
        <w:t>Pen</w:t>
      </w:r>
      <w:r>
        <w:rPr>
          <w:b/>
          <w:i/>
          <w:spacing w:val="-3"/>
          <w:sz w:val="22"/>
          <w:szCs w:val="22"/>
        </w:rPr>
        <w:t>e</w:t>
      </w:r>
      <w:r>
        <w:rPr>
          <w:b/>
          <w:i/>
          <w:spacing w:val="1"/>
          <w:sz w:val="22"/>
          <w:szCs w:val="22"/>
        </w:rPr>
        <w:t>l</w:t>
      </w:r>
      <w:r>
        <w:rPr>
          <w:b/>
          <w:i/>
          <w:spacing w:val="-1"/>
          <w:sz w:val="22"/>
          <w:szCs w:val="22"/>
        </w:rPr>
        <w:t>i</w:t>
      </w:r>
      <w:r>
        <w:rPr>
          <w:b/>
          <w:i/>
          <w:spacing w:val="1"/>
          <w:sz w:val="22"/>
          <w:szCs w:val="22"/>
        </w:rPr>
        <w:t>t</w:t>
      </w:r>
      <w:r>
        <w:rPr>
          <w:b/>
          <w:i/>
          <w:spacing w:val="-1"/>
          <w:sz w:val="22"/>
          <w:szCs w:val="22"/>
        </w:rPr>
        <w:t>i</w:t>
      </w:r>
      <w:r>
        <w:rPr>
          <w:b/>
          <w:i/>
          <w:sz w:val="22"/>
          <w:szCs w:val="22"/>
        </w:rPr>
        <w:t>an</w:t>
      </w:r>
    </w:p>
    <w:p w:rsidR="001C3191" w:rsidRDefault="003372AD">
      <w:pPr>
        <w:spacing w:line="240" w:lineRule="exact"/>
        <w:ind w:left="672" w:right="825"/>
        <w:jc w:val="center"/>
        <w:rPr>
          <w:sz w:val="22"/>
          <w:szCs w:val="22"/>
        </w:rPr>
      </w:pPr>
      <w:r>
        <w:rPr>
          <w:b/>
          <w:i/>
          <w:spacing w:val="-1"/>
          <w:sz w:val="22"/>
          <w:szCs w:val="22"/>
        </w:rPr>
        <w:t>K</w:t>
      </w:r>
      <w:r>
        <w:rPr>
          <w:b/>
          <w:i/>
          <w:sz w:val="22"/>
          <w:szCs w:val="22"/>
        </w:rPr>
        <w:t>ual</w:t>
      </w:r>
      <w:r>
        <w:rPr>
          <w:b/>
          <w:i/>
          <w:spacing w:val="-1"/>
          <w:sz w:val="22"/>
          <w:szCs w:val="22"/>
        </w:rPr>
        <w:t>i</w:t>
      </w:r>
      <w:r>
        <w:rPr>
          <w:b/>
          <w:i/>
          <w:spacing w:val="1"/>
          <w:sz w:val="22"/>
          <w:szCs w:val="22"/>
        </w:rPr>
        <w:t>t</w:t>
      </w:r>
      <w:r>
        <w:rPr>
          <w:b/>
          <w:i/>
          <w:sz w:val="22"/>
          <w:szCs w:val="22"/>
        </w:rPr>
        <w:t>a</w:t>
      </w:r>
      <w:r>
        <w:rPr>
          <w:b/>
          <w:i/>
          <w:spacing w:val="-1"/>
          <w:sz w:val="22"/>
          <w:szCs w:val="22"/>
        </w:rPr>
        <w:t>t</w:t>
      </w:r>
      <w:r>
        <w:rPr>
          <w:b/>
          <w:i/>
          <w:spacing w:val="1"/>
          <w:sz w:val="22"/>
          <w:szCs w:val="22"/>
        </w:rPr>
        <w:t>if</w:t>
      </w:r>
      <w:r>
        <w:rPr>
          <w:b/>
          <w:i/>
          <w:sz w:val="22"/>
          <w:szCs w:val="22"/>
        </w:rPr>
        <w:t xml:space="preserve">. </w:t>
      </w:r>
      <w:r>
        <w:rPr>
          <w:spacing w:val="-3"/>
          <w:sz w:val="22"/>
          <w:szCs w:val="22"/>
        </w:rPr>
        <w:t>B</w:t>
      </w:r>
      <w:r>
        <w:rPr>
          <w:sz w:val="22"/>
          <w:szCs w:val="22"/>
        </w:rPr>
        <w:t>andung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: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Al</w:t>
      </w:r>
      <w:r>
        <w:rPr>
          <w:spacing w:val="1"/>
          <w:sz w:val="22"/>
          <w:szCs w:val="22"/>
        </w:rPr>
        <w:t>f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b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</w:p>
    <w:p w:rsidR="001C3191" w:rsidRDefault="001C3191">
      <w:pPr>
        <w:spacing w:before="2" w:line="120" w:lineRule="exact"/>
        <w:rPr>
          <w:sz w:val="12"/>
          <w:szCs w:val="12"/>
        </w:rPr>
      </w:pPr>
    </w:p>
    <w:p w:rsidR="001C3191" w:rsidRDefault="003372AD">
      <w:pPr>
        <w:ind w:left="708" w:right="81" w:hanging="708"/>
        <w:jc w:val="both"/>
        <w:rPr>
          <w:sz w:val="22"/>
          <w:szCs w:val="22"/>
        </w:rPr>
      </w:pPr>
      <w:r>
        <w:rPr>
          <w:sz w:val="22"/>
          <w:szCs w:val="22"/>
        </w:rPr>
        <w:t>Su</w:t>
      </w:r>
      <w:r>
        <w:rPr>
          <w:spacing w:val="-3"/>
          <w:sz w:val="22"/>
          <w:szCs w:val="22"/>
        </w:rPr>
        <w:t>g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ono, 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 xml:space="preserve">2013, </w:t>
      </w:r>
      <w:r>
        <w:rPr>
          <w:spacing w:val="3"/>
          <w:sz w:val="22"/>
          <w:szCs w:val="22"/>
        </w:rPr>
        <w:t xml:space="preserve"> </w:t>
      </w:r>
      <w:r>
        <w:rPr>
          <w:b/>
          <w:i/>
          <w:spacing w:val="-2"/>
          <w:sz w:val="22"/>
          <w:szCs w:val="22"/>
        </w:rPr>
        <w:t>M</w:t>
      </w:r>
      <w:r>
        <w:rPr>
          <w:b/>
          <w:i/>
          <w:sz w:val="22"/>
          <w:szCs w:val="22"/>
        </w:rPr>
        <w:t>e</w:t>
      </w:r>
      <w:r>
        <w:rPr>
          <w:b/>
          <w:i/>
          <w:spacing w:val="1"/>
          <w:sz w:val="22"/>
          <w:szCs w:val="22"/>
        </w:rPr>
        <w:t>t</w:t>
      </w:r>
      <w:r>
        <w:rPr>
          <w:b/>
          <w:i/>
          <w:sz w:val="22"/>
          <w:szCs w:val="22"/>
        </w:rPr>
        <w:t>ode  Pen</w:t>
      </w:r>
      <w:r>
        <w:rPr>
          <w:b/>
          <w:i/>
          <w:spacing w:val="-3"/>
          <w:sz w:val="22"/>
          <w:szCs w:val="22"/>
        </w:rPr>
        <w:t>e</w:t>
      </w:r>
      <w:r>
        <w:rPr>
          <w:b/>
          <w:i/>
          <w:spacing w:val="1"/>
          <w:sz w:val="22"/>
          <w:szCs w:val="22"/>
        </w:rPr>
        <w:t>l</w:t>
      </w:r>
      <w:r>
        <w:rPr>
          <w:b/>
          <w:i/>
          <w:spacing w:val="-1"/>
          <w:sz w:val="22"/>
          <w:szCs w:val="22"/>
        </w:rPr>
        <w:t>i</w:t>
      </w:r>
      <w:r>
        <w:rPr>
          <w:b/>
          <w:i/>
          <w:spacing w:val="1"/>
          <w:sz w:val="22"/>
          <w:szCs w:val="22"/>
        </w:rPr>
        <w:t>ti</w:t>
      </w:r>
      <w:r>
        <w:rPr>
          <w:b/>
          <w:i/>
          <w:spacing w:val="-2"/>
          <w:sz w:val="22"/>
          <w:szCs w:val="22"/>
        </w:rPr>
        <w:t>a</w:t>
      </w:r>
      <w:r>
        <w:rPr>
          <w:b/>
          <w:i/>
          <w:sz w:val="22"/>
          <w:szCs w:val="22"/>
        </w:rPr>
        <w:t xml:space="preserve">n </w:t>
      </w:r>
      <w:r>
        <w:rPr>
          <w:b/>
          <w:i/>
          <w:sz w:val="22"/>
          <w:szCs w:val="22"/>
        </w:rPr>
        <w:t>Pendi</w:t>
      </w:r>
      <w:r>
        <w:rPr>
          <w:b/>
          <w:i/>
          <w:spacing w:val="-2"/>
          <w:sz w:val="22"/>
          <w:szCs w:val="22"/>
        </w:rPr>
        <w:t>d</w:t>
      </w:r>
      <w:r>
        <w:rPr>
          <w:b/>
          <w:i/>
          <w:spacing w:val="1"/>
          <w:sz w:val="22"/>
          <w:szCs w:val="22"/>
        </w:rPr>
        <w:t>i</w:t>
      </w:r>
      <w:r>
        <w:rPr>
          <w:b/>
          <w:i/>
          <w:sz w:val="22"/>
          <w:szCs w:val="22"/>
        </w:rPr>
        <w:t>kan Pen</w:t>
      </w:r>
      <w:r>
        <w:rPr>
          <w:b/>
          <w:i/>
          <w:spacing w:val="-3"/>
          <w:sz w:val="22"/>
          <w:szCs w:val="22"/>
        </w:rPr>
        <w:t>d</w:t>
      </w:r>
      <w:r>
        <w:rPr>
          <w:b/>
          <w:i/>
          <w:sz w:val="22"/>
          <w:szCs w:val="22"/>
        </w:rPr>
        <w:t>ek</w:t>
      </w:r>
      <w:r>
        <w:rPr>
          <w:b/>
          <w:i/>
          <w:spacing w:val="-2"/>
          <w:sz w:val="22"/>
          <w:szCs w:val="22"/>
        </w:rPr>
        <w:t>a</w:t>
      </w:r>
      <w:r>
        <w:rPr>
          <w:b/>
          <w:i/>
          <w:spacing w:val="1"/>
          <w:sz w:val="22"/>
          <w:szCs w:val="22"/>
        </w:rPr>
        <w:t>t</w:t>
      </w:r>
      <w:r>
        <w:rPr>
          <w:b/>
          <w:i/>
          <w:sz w:val="22"/>
          <w:szCs w:val="22"/>
        </w:rPr>
        <w:t xml:space="preserve">an </w:t>
      </w:r>
      <w:r>
        <w:rPr>
          <w:b/>
          <w:i/>
          <w:spacing w:val="-1"/>
          <w:sz w:val="22"/>
          <w:szCs w:val="22"/>
        </w:rPr>
        <w:t>K</w:t>
      </w:r>
      <w:r>
        <w:rPr>
          <w:b/>
          <w:i/>
          <w:sz w:val="22"/>
          <w:szCs w:val="22"/>
        </w:rPr>
        <w:t>ua</w:t>
      </w:r>
      <w:r>
        <w:rPr>
          <w:b/>
          <w:i/>
          <w:spacing w:val="-1"/>
          <w:sz w:val="22"/>
          <w:szCs w:val="22"/>
        </w:rPr>
        <w:t>n</w:t>
      </w:r>
      <w:r>
        <w:rPr>
          <w:b/>
          <w:i/>
          <w:spacing w:val="1"/>
          <w:sz w:val="22"/>
          <w:szCs w:val="22"/>
        </w:rPr>
        <w:t>t</w:t>
      </w:r>
      <w:r>
        <w:rPr>
          <w:b/>
          <w:i/>
          <w:spacing w:val="-1"/>
          <w:sz w:val="22"/>
          <w:szCs w:val="22"/>
        </w:rPr>
        <w:t>i</w:t>
      </w:r>
      <w:r>
        <w:rPr>
          <w:b/>
          <w:i/>
          <w:spacing w:val="1"/>
          <w:sz w:val="22"/>
          <w:szCs w:val="22"/>
        </w:rPr>
        <w:t>t</w:t>
      </w:r>
      <w:r>
        <w:rPr>
          <w:b/>
          <w:i/>
          <w:sz w:val="22"/>
          <w:szCs w:val="22"/>
        </w:rPr>
        <w:t>a</w:t>
      </w:r>
      <w:r>
        <w:rPr>
          <w:b/>
          <w:i/>
          <w:spacing w:val="-1"/>
          <w:sz w:val="22"/>
          <w:szCs w:val="22"/>
        </w:rPr>
        <w:t>t</w:t>
      </w:r>
      <w:r>
        <w:rPr>
          <w:b/>
          <w:i/>
          <w:spacing w:val="1"/>
          <w:sz w:val="22"/>
          <w:szCs w:val="22"/>
        </w:rPr>
        <w:t>i</w:t>
      </w:r>
      <w:r>
        <w:rPr>
          <w:b/>
          <w:i/>
          <w:spacing w:val="-2"/>
          <w:sz w:val="22"/>
          <w:szCs w:val="22"/>
        </w:rPr>
        <w:t>f</w:t>
      </w:r>
      <w:r>
        <w:rPr>
          <w:b/>
          <w:i/>
          <w:sz w:val="22"/>
          <w:szCs w:val="22"/>
        </w:rPr>
        <w:t xml:space="preserve">, </w:t>
      </w:r>
      <w:r>
        <w:rPr>
          <w:b/>
          <w:i/>
          <w:spacing w:val="-1"/>
          <w:sz w:val="22"/>
          <w:szCs w:val="22"/>
        </w:rPr>
        <w:t>K</w:t>
      </w:r>
      <w:r>
        <w:rPr>
          <w:b/>
          <w:i/>
          <w:sz w:val="22"/>
          <w:szCs w:val="22"/>
        </w:rPr>
        <w:t>ual</w:t>
      </w:r>
      <w:r>
        <w:rPr>
          <w:b/>
          <w:i/>
          <w:spacing w:val="-1"/>
          <w:sz w:val="22"/>
          <w:szCs w:val="22"/>
        </w:rPr>
        <w:t>i</w:t>
      </w:r>
      <w:r>
        <w:rPr>
          <w:b/>
          <w:i/>
          <w:spacing w:val="1"/>
          <w:sz w:val="22"/>
          <w:szCs w:val="22"/>
        </w:rPr>
        <w:t>l</w:t>
      </w:r>
      <w:r>
        <w:rPr>
          <w:b/>
          <w:i/>
          <w:sz w:val="22"/>
          <w:szCs w:val="22"/>
        </w:rPr>
        <w:t>a</w:t>
      </w:r>
      <w:r>
        <w:rPr>
          <w:b/>
          <w:i/>
          <w:spacing w:val="-1"/>
          <w:sz w:val="22"/>
          <w:szCs w:val="22"/>
        </w:rPr>
        <w:t>t</w:t>
      </w:r>
      <w:r>
        <w:rPr>
          <w:b/>
          <w:i/>
          <w:spacing w:val="1"/>
          <w:sz w:val="22"/>
          <w:szCs w:val="22"/>
        </w:rPr>
        <w:t>if</w:t>
      </w:r>
      <w:r>
        <w:rPr>
          <w:b/>
          <w:i/>
          <w:sz w:val="22"/>
          <w:szCs w:val="22"/>
        </w:rPr>
        <w:t>,</w:t>
      </w:r>
      <w:r>
        <w:rPr>
          <w:b/>
          <w:i/>
          <w:spacing w:val="2"/>
          <w:sz w:val="22"/>
          <w:szCs w:val="22"/>
        </w:rPr>
        <w:t xml:space="preserve"> </w:t>
      </w:r>
      <w:r>
        <w:rPr>
          <w:b/>
          <w:i/>
          <w:sz w:val="22"/>
          <w:szCs w:val="22"/>
        </w:rPr>
        <w:t>dan</w:t>
      </w:r>
      <w:r>
        <w:rPr>
          <w:b/>
          <w:i/>
          <w:spacing w:val="1"/>
          <w:sz w:val="22"/>
          <w:szCs w:val="22"/>
        </w:rPr>
        <w:t xml:space="preserve"> </w:t>
      </w:r>
      <w:r>
        <w:rPr>
          <w:b/>
          <w:i/>
          <w:spacing w:val="-1"/>
          <w:sz w:val="22"/>
          <w:szCs w:val="22"/>
        </w:rPr>
        <w:t>R</w:t>
      </w:r>
      <w:r>
        <w:rPr>
          <w:b/>
          <w:i/>
          <w:spacing w:val="1"/>
          <w:sz w:val="22"/>
          <w:szCs w:val="22"/>
        </w:rPr>
        <w:t>&amp;</w:t>
      </w:r>
      <w:r>
        <w:rPr>
          <w:b/>
          <w:i/>
          <w:spacing w:val="-1"/>
          <w:sz w:val="22"/>
          <w:szCs w:val="22"/>
        </w:rPr>
        <w:t>D</w:t>
      </w:r>
      <w:r>
        <w:rPr>
          <w:b/>
          <w:i/>
          <w:sz w:val="22"/>
          <w:szCs w:val="22"/>
        </w:rPr>
        <w:t>.</w:t>
      </w:r>
      <w:r>
        <w:rPr>
          <w:b/>
          <w:i/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B</w:t>
      </w:r>
      <w:r>
        <w:rPr>
          <w:sz w:val="22"/>
          <w:szCs w:val="22"/>
        </w:rPr>
        <w:t xml:space="preserve">andung : </w:t>
      </w:r>
      <w:r>
        <w:rPr>
          <w:spacing w:val="-1"/>
          <w:sz w:val="22"/>
          <w:szCs w:val="22"/>
        </w:rPr>
        <w:t>A</w:t>
      </w:r>
      <w:r>
        <w:rPr>
          <w:spacing w:val="1"/>
          <w:sz w:val="22"/>
          <w:szCs w:val="22"/>
        </w:rPr>
        <w:t>lf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b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</w:p>
    <w:p w:rsidR="001C3191" w:rsidRDefault="001C3191">
      <w:pPr>
        <w:spacing w:before="9" w:line="100" w:lineRule="exact"/>
        <w:rPr>
          <w:sz w:val="11"/>
          <w:szCs w:val="11"/>
        </w:rPr>
      </w:pPr>
    </w:p>
    <w:p w:rsidR="001C3191" w:rsidRDefault="003372AD">
      <w:pPr>
        <w:ind w:left="708" w:right="81" w:hanging="708"/>
        <w:jc w:val="both"/>
        <w:rPr>
          <w:sz w:val="22"/>
          <w:szCs w:val="22"/>
        </w:rPr>
      </w:pPr>
      <w:r>
        <w:rPr>
          <w:sz w:val="22"/>
          <w:szCs w:val="22"/>
        </w:rPr>
        <w:t>Su</w:t>
      </w:r>
      <w:r>
        <w:rPr>
          <w:spacing w:val="-3"/>
          <w:sz w:val="22"/>
          <w:szCs w:val="22"/>
        </w:rPr>
        <w:t>g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ono,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2016,</w:t>
      </w:r>
      <w:r>
        <w:rPr>
          <w:spacing w:val="3"/>
          <w:sz w:val="22"/>
          <w:szCs w:val="22"/>
        </w:rPr>
        <w:t xml:space="preserve"> </w:t>
      </w:r>
      <w:r>
        <w:rPr>
          <w:b/>
          <w:i/>
          <w:spacing w:val="-2"/>
          <w:sz w:val="22"/>
          <w:szCs w:val="22"/>
        </w:rPr>
        <w:t>M</w:t>
      </w:r>
      <w:r>
        <w:rPr>
          <w:b/>
          <w:i/>
          <w:sz w:val="22"/>
          <w:szCs w:val="22"/>
        </w:rPr>
        <w:t>e</w:t>
      </w:r>
      <w:r>
        <w:rPr>
          <w:b/>
          <w:i/>
          <w:spacing w:val="1"/>
          <w:sz w:val="22"/>
          <w:szCs w:val="22"/>
        </w:rPr>
        <w:t>t</w:t>
      </w:r>
      <w:r>
        <w:rPr>
          <w:b/>
          <w:i/>
          <w:sz w:val="22"/>
          <w:szCs w:val="22"/>
        </w:rPr>
        <w:t>ode Pen</w:t>
      </w:r>
      <w:r>
        <w:rPr>
          <w:b/>
          <w:i/>
          <w:spacing w:val="-3"/>
          <w:sz w:val="22"/>
          <w:szCs w:val="22"/>
        </w:rPr>
        <w:t>e</w:t>
      </w:r>
      <w:r>
        <w:rPr>
          <w:b/>
          <w:i/>
          <w:spacing w:val="1"/>
          <w:sz w:val="22"/>
          <w:szCs w:val="22"/>
        </w:rPr>
        <w:t>l</w:t>
      </w:r>
      <w:r>
        <w:rPr>
          <w:b/>
          <w:i/>
          <w:spacing w:val="-1"/>
          <w:sz w:val="22"/>
          <w:szCs w:val="22"/>
        </w:rPr>
        <w:t>i</w:t>
      </w:r>
      <w:r>
        <w:rPr>
          <w:b/>
          <w:i/>
          <w:spacing w:val="1"/>
          <w:sz w:val="22"/>
          <w:szCs w:val="22"/>
        </w:rPr>
        <w:t>ti</w:t>
      </w:r>
      <w:r>
        <w:rPr>
          <w:b/>
          <w:i/>
          <w:spacing w:val="-2"/>
          <w:sz w:val="22"/>
          <w:szCs w:val="22"/>
        </w:rPr>
        <w:t>a</w:t>
      </w:r>
      <w:r>
        <w:rPr>
          <w:b/>
          <w:i/>
          <w:sz w:val="22"/>
          <w:szCs w:val="22"/>
        </w:rPr>
        <w:t xml:space="preserve">n </w:t>
      </w:r>
      <w:r>
        <w:rPr>
          <w:b/>
          <w:i/>
          <w:spacing w:val="-1"/>
          <w:sz w:val="22"/>
          <w:szCs w:val="22"/>
        </w:rPr>
        <w:t>K</w:t>
      </w:r>
      <w:r>
        <w:rPr>
          <w:b/>
          <w:i/>
          <w:sz w:val="22"/>
          <w:szCs w:val="22"/>
        </w:rPr>
        <w:t>ua</w:t>
      </w:r>
      <w:r>
        <w:rPr>
          <w:b/>
          <w:i/>
          <w:spacing w:val="-1"/>
          <w:sz w:val="22"/>
          <w:szCs w:val="22"/>
        </w:rPr>
        <w:t>n</w:t>
      </w:r>
      <w:r>
        <w:rPr>
          <w:b/>
          <w:i/>
          <w:spacing w:val="1"/>
          <w:sz w:val="22"/>
          <w:szCs w:val="22"/>
        </w:rPr>
        <w:t>t</w:t>
      </w:r>
      <w:r>
        <w:rPr>
          <w:b/>
          <w:i/>
          <w:spacing w:val="-1"/>
          <w:sz w:val="22"/>
          <w:szCs w:val="22"/>
        </w:rPr>
        <w:t>i</w:t>
      </w:r>
      <w:r>
        <w:rPr>
          <w:b/>
          <w:i/>
          <w:spacing w:val="1"/>
          <w:sz w:val="22"/>
          <w:szCs w:val="22"/>
        </w:rPr>
        <w:t>t</w:t>
      </w:r>
      <w:r>
        <w:rPr>
          <w:b/>
          <w:i/>
          <w:sz w:val="22"/>
          <w:szCs w:val="22"/>
        </w:rPr>
        <w:t>a</w:t>
      </w:r>
      <w:r>
        <w:rPr>
          <w:b/>
          <w:i/>
          <w:spacing w:val="-1"/>
          <w:sz w:val="22"/>
          <w:szCs w:val="22"/>
        </w:rPr>
        <w:t>t</w:t>
      </w:r>
      <w:r>
        <w:rPr>
          <w:b/>
          <w:i/>
          <w:spacing w:val="1"/>
          <w:sz w:val="22"/>
          <w:szCs w:val="22"/>
        </w:rPr>
        <w:t>if</w:t>
      </w:r>
      <w:r>
        <w:rPr>
          <w:b/>
          <w:i/>
          <w:sz w:val="22"/>
          <w:szCs w:val="22"/>
        </w:rPr>
        <w:t xml:space="preserve">, </w:t>
      </w:r>
      <w:r>
        <w:rPr>
          <w:b/>
          <w:i/>
          <w:spacing w:val="-1"/>
          <w:sz w:val="22"/>
          <w:szCs w:val="22"/>
        </w:rPr>
        <w:t>K</w:t>
      </w:r>
      <w:r>
        <w:rPr>
          <w:b/>
          <w:i/>
          <w:sz w:val="22"/>
          <w:szCs w:val="22"/>
        </w:rPr>
        <w:t>u</w:t>
      </w:r>
      <w:r>
        <w:rPr>
          <w:b/>
          <w:i/>
          <w:spacing w:val="-3"/>
          <w:sz w:val="22"/>
          <w:szCs w:val="22"/>
        </w:rPr>
        <w:t>a</w:t>
      </w:r>
      <w:r>
        <w:rPr>
          <w:b/>
          <w:i/>
          <w:spacing w:val="1"/>
          <w:sz w:val="22"/>
          <w:szCs w:val="22"/>
        </w:rPr>
        <w:t>l</w:t>
      </w:r>
      <w:r>
        <w:rPr>
          <w:b/>
          <w:i/>
          <w:spacing w:val="-1"/>
          <w:sz w:val="22"/>
          <w:szCs w:val="22"/>
        </w:rPr>
        <w:t>i</w:t>
      </w:r>
      <w:r>
        <w:rPr>
          <w:b/>
          <w:i/>
          <w:spacing w:val="1"/>
          <w:sz w:val="22"/>
          <w:szCs w:val="22"/>
        </w:rPr>
        <w:t>t</w:t>
      </w:r>
      <w:r>
        <w:rPr>
          <w:b/>
          <w:i/>
          <w:spacing w:val="-2"/>
          <w:sz w:val="22"/>
          <w:szCs w:val="22"/>
        </w:rPr>
        <w:t>a</w:t>
      </w:r>
      <w:r>
        <w:rPr>
          <w:b/>
          <w:i/>
          <w:spacing w:val="1"/>
          <w:sz w:val="22"/>
          <w:szCs w:val="22"/>
        </w:rPr>
        <w:t>t</w:t>
      </w:r>
      <w:r>
        <w:rPr>
          <w:b/>
          <w:i/>
          <w:spacing w:val="-1"/>
          <w:sz w:val="22"/>
          <w:szCs w:val="22"/>
        </w:rPr>
        <w:t>i</w:t>
      </w:r>
      <w:r>
        <w:rPr>
          <w:b/>
          <w:i/>
          <w:sz w:val="22"/>
          <w:szCs w:val="22"/>
        </w:rPr>
        <w:t>f</w:t>
      </w:r>
      <w:r>
        <w:rPr>
          <w:b/>
          <w:i/>
          <w:spacing w:val="1"/>
          <w:sz w:val="22"/>
          <w:szCs w:val="22"/>
        </w:rPr>
        <w:t xml:space="preserve"> </w:t>
      </w:r>
      <w:r>
        <w:rPr>
          <w:b/>
          <w:i/>
          <w:sz w:val="22"/>
          <w:szCs w:val="22"/>
        </w:rPr>
        <w:t xml:space="preserve">dan </w:t>
      </w:r>
      <w:r>
        <w:rPr>
          <w:b/>
          <w:i/>
          <w:spacing w:val="-1"/>
          <w:sz w:val="22"/>
          <w:szCs w:val="22"/>
        </w:rPr>
        <w:t>R</w:t>
      </w:r>
      <w:r>
        <w:rPr>
          <w:b/>
          <w:i/>
          <w:spacing w:val="1"/>
          <w:sz w:val="22"/>
          <w:szCs w:val="22"/>
        </w:rPr>
        <w:t>&amp;</w:t>
      </w:r>
      <w:r>
        <w:rPr>
          <w:b/>
          <w:i/>
          <w:spacing w:val="-1"/>
          <w:sz w:val="22"/>
          <w:szCs w:val="22"/>
        </w:rPr>
        <w:t>D</w:t>
      </w:r>
      <w:r>
        <w:rPr>
          <w:b/>
          <w:i/>
          <w:sz w:val="22"/>
          <w:szCs w:val="22"/>
        </w:rPr>
        <w:t xml:space="preserve">. </w:t>
      </w:r>
      <w:r>
        <w:rPr>
          <w:spacing w:val="-1"/>
          <w:sz w:val="22"/>
          <w:szCs w:val="22"/>
        </w:rPr>
        <w:t>B</w:t>
      </w:r>
      <w:r>
        <w:rPr>
          <w:sz w:val="22"/>
          <w:szCs w:val="22"/>
        </w:rPr>
        <w:t>andung</w:t>
      </w:r>
      <w:r>
        <w:rPr>
          <w:spacing w:val="-2"/>
          <w:sz w:val="22"/>
          <w:szCs w:val="22"/>
        </w:rPr>
        <w:t xml:space="preserve"> </w:t>
      </w:r>
      <w:r>
        <w:rPr>
          <w:sz w:val="22"/>
          <w:szCs w:val="22"/>
        </w:rPr>
        <w:t>: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pacing w:val="-2"/>
          <w:sz w:val="22"/>
          <w:szCs w:val="22"/>
        </w:rPr>
        <w:t>f</w:t>
      </w:r>
      <w:r>
        <w:rPr>
          <w:sz w:val="22"/>
          <w:szCs w:val="22"/>
        </w:rPr>
        <w:t>ab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a</w:t>
      </w:r>
    </w:p>
    <w:p w:rsidR="001C3191" w:rsidRDefault="001C3191">
      <w:pPr>
        <w:spacing w:before="1" w:line="120" w:lineRule="exact"/>
        <w:rPr>
          <w:sz w:val="12"/>
          <w:szCs w:val="12"/>
        </w:rPr>
      </w:pPr>
    </w:p>
    <w:p w:rsidR="001C3191" w:rsidRDefault="003372AD">
      <w:pPr>
        <w:ind w:left="-37" w:right="81"/>
        <w:jc w:val="center"/>
        <w:rPr>
          <w:sz w:val="22"/>
          <w:szCs w:val="22"/>
        </w:rPr>
      </w:pPr>
      <w:r>
        <w:rPr>
          <w:spacing w:val="-1"/>
          <w:sz w:val="22"/>
          <w:szCs w:val="22"/>
        </w:rPr>
        <w:t>U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be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,</w:t>
      </w:r>
      <w:r>
        <w:rPr>
          <w:spacing w:val="17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S</w:t>
      </w:r>
      <w:r>
        <w:rPr>
          <w:spacing w:val="1"/>
          <w:sz w:val="22"/>
          <w:szCs w:val="22"/>
        </w:rPr>
        <w:t>il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l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.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2016,</w:t>
      </w:r>
      <w:r>
        <w:rPr>
          <w:spacing w:val="19"/>
          <w:sz w:val="22"/>
          <w:szCs w:val="22"/>
        </w:rPr>
        <w:t xml:space="preserve"> </w:t>
      </w:r>
      <w:r>
        <w:rPr>
          <w:b/>
          <w:i/>
          <w:spacing w:val="-1"/>
          <w:sz w:val="22"/>
          <w:szCs w:val="22"/>
        </w:rPr>
        <w:t>A</w:t>
      </w:r>
      <w:r>
        <w:rPr>
          <w:b/>
          <w:i/>
          <w:sz w:val="22"/>
          <w:szCs w:val="22"/>
        </w:rPr>
        <w:t>s</w:t>
      </w:r>
      <w:r>
        <w:rPr>
          <w:b/>
          <w:i/>
          <w:spacing w:val="-2"/>
          <w:sz w:val="22"/>
          <w:szCs w:val="22"/>
        </w:rPr>
        <w:t>a</w:t>
      </w:r>
      <w:r>
        <w:rPr>
          <w:b/>
          <w:i/>
          <w:sz w:val="22"/>
          <w:szCs w:val="22"/>
        </w:rPr>
        <w:t>s</w:t>
      </w:r>
      <w:r>
        <w:rPr>
          <w:b/>
          <w:i/>
          <w:spacing w:val="15"/>
          <w:sz w:val="22"/>
          <w:szCs w:val="22"/>
        </w:rPr>
        <w:t xml:space="preserve"> </w:t>
      </w:r>
      <w:r>
        <w:rPr>
          <w:b/>
          <w:i/>
          <w:spacing w:val="-1"/>
          <w:sz w:val="22"/>
          <w:szCs w:val="22"/>
        </w:rPr>
        <w:t>A</w:t>
      </w:r>
      <w:r>
        <w:rPr>
          <w:b/>
          <w:i/>
          <w:sz w:val="22"/>
          <w:szCs w:val="22"/>
        </w:rPr>
        <w:t>sas</w:t>
      </w:r>
      <w:r>
        <w:rPr>
          <w:b/>
          <w:i/>
          <w:spacing w:val="18"/>
          <w:sz w:val="22"/>
          <w:szCs w:val="22"/>
        </w:rPr>
        <w:t xml:space="preserve"> </w:t>
      </w:r>
      <w:r>
        <w:rPr>
          <w:b/>
          <w:i/>
          <w:sz w:val="22"/>
          <w:szCs w:val="22"/>
        </w:rPr>
        <w:t>Ma</w:t>
      </w:r>
      <w:r>
        <w:rPr>
          <w:b/>
          <w:i/>
          <w:spacing w:val="2"/>
          <w:sz w:val="22"/>
          <w:szCs w:val="22"/>
        </w:rPr>
        <w:t>n</w:t>
      </w:r>
      <w:r>
        <w:rPr>
          <w:b/>
          <w:i/>
          <w:sz w:val="22"/>
          <w:szCs w:val="22"/>
        </w:rPr>
        <w:t>a</w:t>
      </w:r>
      <w:r>
        <w:rPr>
          <w:b/>
          <w:i/>
          <w:spacing w:val="-1"/>
          <w:sz w:val="22"/>
          <w:szCs w:val="22"/>
        </w:rPr>
        <w:t>j</w:t>
      </w:r>
      <w:r>
        <w:rPr>
          <w:b/>
          <w:i/>
          <w:spacing w:val="-2"/>
          <w:sz w:val="22"/>
          <w:szCs w:val="22"/>
        </w:rPr>
        <w:t>e</w:t>
      </w:r>
      <w:r>
        <w:rPr>
          <w:b/>
          <w:i/>
          <w:spacing w:val="1"/>
          <w:sz w:val="22"/>
          <w:szCs w:val="22"/>
        </w:rPr>
        <w:t>m</w:t>
      </w:r>
      <w:r>
        <w:rPr>
          <w:b/>
          <w:i/>
          <w:sz w:val="22"/>
          <w:szCs w:val="22"/>
        </w:rPr>
        <w:t>en.</w:t>
      </w:r>
    </w:p>
    <w:p w:rsidR="001C3191" w:rsidRDefault="003372AD">
      <w:pPr>
        <w:spacing w:line="240" w:lineRule="exact"/>
        <w:ind w:left="708"/>
        <w:rPr>
          <w:sz w:val="22"/>
          <w:szCs w:val="22"/>
        </w:rPr>
      </w:pPr>
      <w:r>
        <w:rPr>
          <w:spacing w:val="-1"/>
          <w:sz w:val="22"/>
          <w:szCs w:val="22"/>
        </w:rPr>
        <w:t>B</w:t>
      </w:r>
      <w:r>
        <w:rPr>
          <w:sz w:val="22"/>
          <w:szCs w:val="22"/>
        </w:rPr>
        <w:t>andun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: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-1"/>
          <w:sz w:val="22"/>
          <w:szCs w:val="22"/>
        </w:rPr>
        <w:t>f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 Adi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a</w:t>
      </w:r>
    </w:p>
    <w:p w:rsidR="001C3191" w:rsidRDefault="001C3191">
      <w:pPr>
        <w:spacing w:before="9" w:line="100" w:lineRule="exact"/>
        <w:rPr>
          <w:sz w:val="11"/>
          <w:szCs w:val="11"/>
        </w:rPr>
      </w:pPr>
    </w:p>
    <w:p w:rsidR="001C3191" w:rsidRDefault="003372AD">
      <w:pPr>
        <w:ind w:left="708" w:right="81" w:hanging="708"/>
        <w:jc w:val="both"/>
        <w:rPr>
          <w:sz w:val="22"/>
          <w:szCs w:val="22"/>
        </w:rPr>
      </w:pPr>
      <w:r>
        <w:rPr>
          <w:spacing w:val="1"/>
          <w:sz w:val="22"/>
          <w:szCs w:val="22"/>
        </w:rPr>
        <w:t>V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it</w:t>
      </w:r>
      <w:r>
        <w:rPr>
          <w:sz w:val="22"/>
          <w:szCs w:val="22"/>
        </w:rPr>
        <w:t>h</w:t>
      </w:r>
      <w:r>
        <w:rPr>
          <w:spacing w:val="-2"/>
          <w:sz w:val="22"/>
          <w:szCs w:val="22"/>
        </w:rPr>
        <w:t>z</w:t>
      </w:r>
      <w:r>
        <w:rPr>
          <w:sz w:val="22"/>
          <w:szCs w:val="22"/>
        </w:rPr>
        <w:t xml:space="preserve">al 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,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2</w:t>
      </w:r>
      <w:r>
        <w:rPr>
          <w:sz w:val="22"/>
          <w:szCs w:val="22"/>
        </w:rPr>
        <w:t>011,</w:t>
      </w:r>
      <w:r>
        <w:rPr>
          <w:spacing w:val="1"/>
          <w:sz w:val="22"/>
          <w:szCs w:val="22"/>
        </w:rPr>
        <w:t xml:space="preserve"> </w:t>
      </w:r>
      <w:r>
        <w:rPr>
          <w:b/>
          <w:i/>
          <w:spacing w:val="-2"/>
          <w:sz w:val="22"/>
          <w:szCs w:val="22"/>
        </w:rPr>
        <w:t>M</w:t>
      </w:r>
      <w:r>
        <w:rPr>
          <w:b/>
          <w:i/>
          <w:sz w:val="22"/>
          <w:szCs w:val="22"/>
        </w:rPr>
        <w:t>anaj</w:t>
      </w:r>
      <w:r>
        <w:rPr>
          <w:b/>
          <w:i/>
          <w:spacing w:val="-1"/>
          <w:sz w:val="22"/>
          <w:szCs w:val="22"/>
        </w:rPr>
        <w:t>e</w:t>
      </w:r>
      <w:r>
        <w:rPr>
          <w:b/>
          <w:i/>
          <w:spacing w:val="1"/>
          <w:sz w:val="22"/>
          <w:szCs w:val="22"/>
        </w:rPr>
        <w:t>m</w:t>
      </w:r>
      <w:r>
        <w:rPr>
          <w:b/>
          <w:i/>
          <w:sz w:val="22"/>
          <w:szCs w:val="22"/>
        </w:rPr>
        <w:t>en</w:t>
      </w:r>
      <w:r>
        <w:rPr>
          <w:b/>
          <w:i/>
          <w:spacing w:val="1"/>
          <w:sz w:val="22"/>
          <w:szCs w:val="22"/>
        </w:rPr>
        <w:t xml:space="preserve"> </w:t>
      </w:r>
      <w:r>
        <w:rPr>
          <w:b/>
          <w:i/>
          <w:sz w:val="22"/>
          <w:szCs w:val="22"/>
        </w:rPr>
        <w:t>S</w:t>
      </w:r>
      <w:r>
        <w:rPr>
          <w:b/>
          <w:i/>
          <w:spacing w:val="-3"/>
          <w:sz w:val="22"/>
          <w:szCs w:val="22"/>
        </w:rPr>
        <w:t>u</w:t>
      </w:r>
      <w:r>
        <w:rPr>
          <w:b/>
          <w:i/>
          <w:spacing w:val="1"/>
          <w:sz w:val="22"/>
          <w:szCs w:val="22"/>
        </w:rPr>
        <w:t>m</w:t>
      </w:r>
      <w:r>
        <w:rPr>
          <w:b/>
          <w:i/>
          <w:spacing w:val="-2"/>
          <w:sz w:val="22"/>
          <w:szCs w:val="22"/>
        </w:rPr>
        <w:t>b</w:t>
      </w:r>
      <w:r>
        <w:rPr>
          <w:b/>
          <w:i/>
          <w:sz w:val="22"/>
          <w:szCs w:val="22"/>
        </w:rPr>
        <w:t xml:space="preserve">er </w:t>
      </w:r>
      <w:r>
        <w:rPr>
          <w:b/>
          <w:i/>
          <w:spacing w:val="-1"/>
          <w:sz w:val="22"/>
          <w:szCs w:val="22"/>
        </w:rPr>
        <w:t>D</w:t>
      </w:r>
      <w:r>
        <w:rPr>
          <w:b/>
          <w:i/>
          <w:sz w:val="22"/>
          <w:szCs w:val="22"/>
        </w:rPr>
        <w:t xml:space="preserve">aya  </w:t>
      </w:r>
      <w:r>
        <w:rPr>
          <w:b/>
          <w:i/>
          <w:spacing w:val="1"/>
          <w:sz w:val="22"/>
          <w:szCs w:val="22"/>
        </w:rPr>
        <w:t xml:space="preserve"> </w:t>
      </w:r>
      <w:r>
        <w:rPr>
          <w:b/>
          <w:i/>
          <w:sz w:val="22"/>
          <w:szCs w:val="22"/>
        </w:rPr>
        <w:t>Manus</w:t>
      </w:r>
      <w:r>
        <w:rPr>
          <w:b/>
          <w:i/>
          <w:spacing w:val="-1"/>
          <w:sz w:val="22"/>
          <w:szCs w:val="22"/>
        </w:rPr>
        <w:t>i</w:t>
      </w:r>
      <w:r>
        <w:rPr>
          <w:b/>
          <w:i/>
          <w:sz w:val="22"/>
          <w:szCs w:val="22"/>
        </w:rPr>
        <w:t xml:space="preserve">a  </w:t>
      </w:r>
      <w:r>
        <w:rPr>
          <w:b/>
          <w:i/>
          <w:spacing w:val="1"/>
          <w:sz w:val="22"/>
          <w:szCs w:val="22"/>
        </w:rPr>
        <w:t xml:space="preserve"> </w:t>
      </w:r>
      <w:r>
        <w:rPr>
          <w:b/>
          <w:i/>
          <w:sz w:val="22"/>
          <w:szCs w:val="22"/>
        </w:rPr>
        <w:t>u</w:t>
      </w:r>
      <w:r>
        <w:rPr>
          <w:b/>
          <w:i/>
          <w:spacing w:val="-1"/>
          <w:sz w:val="22"/>
          <w:szCs w:val="22"/>
        </w:rPr>
        <w:t>n</w:t>
      </w:r>
      <w:r>
        <w:rPr>
          <w:b/>
          <w:i/>
          <w:spacing w:val="1"/>
          <w:sz w:val="22"/>
          <w:szCs w:val="22"/>
        </w:rPr>
        <w:t>t</w:t>
      </w:r>
      <w:r>
        <w:rPr>
          <w:b/>
          <w:i/>
          <w:sz w:val="22"/>
          <w:szCs w:val="22"/>
        </w:rPr>
        <w:t>uk   Perusaha</w:t>
      </w:r>
      <w:r>
        <w:rPr>
          <w:b/>
          <w:i/>
          <w:spacing w:val="-2"/>
          <w:sz w:val="22"/>
          <w:szCs w:val="22"/>
        </w:rPr>
        <w:t>a</w:t>
      </w:r>
      <w:r>
        <w:rPr>
          <w:b/>
          <w:i/>
          <w:sz w:val="22"/>
          <w:szCs w:val="22"/>
        </w:rPr>
        <w:t>n dari</w:t>
      </w:r>
      <w:r>
        <w:rPr>
          <w:b/>
          <w:i/>
          <w:spacing w:val="1"/>
          <w:sz w:val="22"/>
          <w:szCs w:val="22"/>
        </w:rPr>
        <w:t xml:space="preserve"> </w:t>
      </w:r>
      <w:r>
        <w:rPr>
          <w:b/>
          <w:i/>
          <w:sz w:val="22"/>
          <w:szCs w:val="22"/>
        </w:rPr>
        <w:t>Te</w:t>
      </w:r>
      <w:r>
        <w:rPr>
          <w:b/>
          <w:i/>
          <w:spacing w:val="-3"/>
          <w:sz w:val="22"/>
          <w:szCs w:val="22"/>
        </w:rPr>
        <w:t>o</w:t>
      </w:r>
      <w:r>
        <w:rPr>
          <w:b/>
          <w:i/>
          <w:sz w:val="22"/>
          <w:szCs w:val="22"/>
        </w:rPr>
        <w:t>ri</w:t>
      </w:r>
      <w:r>
        <w:rPr>
          <w:b/>
          <w:i/>
          <w:spacing w:val="1"/>
          <w:sz w:val="22"/>
          <w:szCs w:val="22"/>
        </w:rPr>
        <w:t xml:space="preserve"> </w:t>
      </w:r>
      <w:r>
        <w:rPr>
          <w:b/>
          <w:i/>
          <w:spacing w:val="-2"/>
          <w:sz w:val="22"/>
          <w:szCs w:val="22"/>
        </w:rPr>
        <w:t>k</w:t>
      </w:r>
      <w:r>
        <w:rPr>
          <w:b/>
          <w:i/>
          <w:sz w:val="22"/>
          <w:szCs w:val="22"/>
        </w:rPr>
        <w:t>e Pra</w:t>
      </w:r>
      <w:r>
        <w:rPr>
          <w:b/>
          <w:i/>
          <w:spacing w:val="-2"/>
          <w:sz w:val="22"/>
          <w:szCs w:val="22"/>
        </w:rPr>
        <w:t>k</w:t>
      </w:r>
      <w:r>
        <w:rPr>
          <w:b/>
          <w:i/>
          <w:spacing w:val="1"/>
          <w:sz w:val="22"/>
          <w:szCs w:val="22"/>
        </w:rPr>
        <w:t>ti</w:t>
      </w:r>
      <w:r>
        <w:rPr>
          <w:b/>
          <w:i/>
          <w:sz w:val="22"/>
          <w:szCs w:val="22"/>
        </w:rPr>
        <w:t>k</w:t>
      </w:r>
      <w:r>
        <w:rPr>
          <w:b/>
          <w:i/>
          <w:spacing w:val="-1"/>
          <w:sz w:val="22"/>
          <w:szCs w:val="22"/>
        </w:rPr>
        <w:t>.</w:t>
      </w:r>
      <w:r>
        <w:rPr>
          <w:sz w:val="22"/>
          <w:szCs w:val="22"/>
        </w:rPr>
        <w:t>J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 xml:space="preserve">a : 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 xml:space="preserve">a </w:t>
      </w:r>
      <w:r>
        <w:rPr>
          <w:spacing w:val="-1"/>
          <w:sz w:val="22"/>
          <w:szCs w:val="22"/>
        </w:rPr>
        <w:t>G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f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ndo P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s</w:t>
      </w:r>
      <w:r>
        <w:rPr>
          <w:sz w:val="22"/>
          <w:szCs w:val="22"/>
        </w:rPr>
        <w:t>ada</w:t>
      </w:r>
    </w:p>
    <w:p w:rsidR="001C3191" w:rsidRDefault="001C3191">
      <w:pPr>
        <w:spacing w:before="8" w:line="100" w:lineRule="exact"/>
        <w:rPr>
          <w:sz w:val="11"/>
          <w:szCs w:val="11"/>
        </w:rPr>
      </w:pPr>
    </w:p>
    <w:p w:rsidR="001C3191" w:rsidRDefault="003372AD">
      <w:pPr>
        <w:ind w:left="708" w:right="82" w:hanging="708"/>
        <w:jc w:val="both"/>
        <w:rPr>
          <w:sz w:val="22"/>
          <w:szCs w:val="22"/>
        </w:rPr>
        <w:sectPr w:rsidR="001C3191">
          <w:pgSz w:w="11920" w:h="16860"/>
          <w:pgMar w:top="1360" w:right="1320" w:bottom="280" w:left="1340" w:header="720" w:footer="720" w:gutter="0"/>
          <w:cols w:num="2" w:space="720" w:equalWidth="0">
            <w:col w:w="4256" w:space="717"/>
            <w:col w:w="4287"/>
          </w:cols>
        </w:sectPr>
      </w:pPr>
      <w:r>
        <w:rPr>
          <w:spacing w:val="-1"/>
          <w:sz w:val="22"/>
          <w:szCs w:val="22"/>
        </w:rPr>
        <w:t>Y</w:t>
      </w:r>
      <w:r>
        <w:rPr>
          <w:sz w:val="22"/>
          <w:szCs w:val="22"/>
        </w:rPr>
        <w:t>an</w:t>
      </w:r>
      <w:r>
        <w:rPr>
          <w:spacing w:val="1"/>
          <w:sz w:val="22"/>
          <w:szCs w:val="22"/>
        </w:rPr>
        <w:t>i</w:t>
      </w:r>
      <w:r>
        <w:rPr>
          <w:sz w:val="22"/>
          <w:szCs w:val="22"/>
        </w:rPr>
        <w:t>, M.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2012,</w:t>
      </w:r>
      <w:r>
        <w:rPr>
          <w:spacing w:val="2"/>
          <w:sz w:val="22"/>
          <w:szCs w:val="22"/>
        </w:rPr>
        <w:t xml:space="preserve"> </w:t>
      </w:r>
      <w:r>
        <w:rPr>
          <w:i/>
          <w:spacing w:val="-2"/>
          <w:sz w:val="22"/>
          <w:szCs w:val="22"/>
        </w:rPr>
        <w:t>M</w:t>
      </w:r>
      <w:r>
        <w:rPr>
          <w:i/>
          <w:sz w:val="22"/>
          <w:szCs w:val="22"/>
        </w:rPr>
        <w:t>ana</w:t>
      </w:r>
      <w:r>
        <w:rPr>
          <w:i/>
          <w:spacing w:val="-1"/>
          <w:sz w:val="22"/>
          <w:szCs w:val="22"/>
        </w:rPr>
        <w:t>j</w:t>
      </w:r>
      <w:r>
        <w:rPr>
          <w:i/>
          <w:spacing w:val="-2"/>
          <w:sz w:val="22"/>
          <w:szCs w:val="22"/>
        </w:rPr>
        <w:t>e</w:t>
      </w:r>
      <w:r>
        <w:rPr>
          <w:i/>
          <w:spacing w:val="-1"/>
          <w:sz w:val="22"/>
          <w:szCs w:val="22"/>
        </w:rPr>
        <w:t>m</w:t>
      </w:r>
      <w:r>
        <w:rPr>
          <w:i/>
          <w:sz w:val="22"/>
          <w:szCs w:val="22"/>
        </w:rPr>
        <w:t>en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z w:val="22"/>
          <w:szCs w:val="22"/>
        </w:rPr>
        <w:t>Su</w:t>
      </w:r>
      <w:r>
        <w:rPr>
          <w:i/>
          <w:spacing w:val="-1"/>
          <w:sz w:val="22"/>
          <w:szCs w:val="22"/>
        </w:rPr>
        <w:t>m</w:t>
      </w:r>
      <w:r>
        <w:rPr>
          <w:i/>
          <w:sz w:val="22"/>
          <w:szCs w:val="22"/>
        </w:rPr>
        <w:t>ber</w:t>
      </w:r>
      <w:r>
        <w:rPr>
          <w:i/>
          <w:spacing w:val="1"/>
          <w:sz w:val="22"/>
          <w:szCs w:val="22"/>
        </w:rPr>
        <w:t xml:space="preserve"> </w:t>
      </w:r>
      <w:r>
        <w:rPr>
          <w:i/>
          <w:spacing w:val="-1"/>
          <w:sz w:val="22"/>
          <w:szCs w:val="22"/>
        </w:rPr>
        <w:t>D</w:t>
      </w:r>
      <w:r>
        <w:rPr>
          <w:i/>
          <w:sz w:val="22"/>
          <w:szCs w:val="22"/>
        </w:rPr>
        <w:t xml:space="preserve">aya </w:t>
      </w:r>
      <w:r>
        <w:rPr>
          <w:i/>
          <w:spacing w:val="1"/>
          <w:sz w:val="22"/>
          <w:szCs w:val="22"/>
        </w:rPr>
        <w:t>M</w:t>
      </w:r>
      <w:r>
        <w:rPr>
          <w:i/>
          <w:sz w:val="22"/>
          <w:szCs w:val="22"/>
        </w:rPr>
        <w:t>anu</w:t>
      </w:r>
      <w:r>
        <w:rPr>
          <w:i/>
          <w:spacing w:val="-2"/>
          <w:sz w:val="22"/>
          <w:szCs w:val="22"/>
        </w:rPr>
        <w:t>s</w:t>
      </w:r>
      <w:r>
        <w:rPr>
          <w:i/>
          <w:spacing w:val="1"/>
          <w:sz w:val="22"/>
          <w:szCs w:val="22"/>
        </w:rPr>
        <w:t>i</w:t>
      </w:r>
      <w:r>
        <w:rPr>
          <w:i/>
          <w:sz w:val="22"/>
          <w:szCs w:val="22"/>
        </w:rPr>
        <w:t xml:space="preserve">a. </w:t>
      </w:r>
      <w:r>
        <w:rPr>
          <w:sz w:val="22"/>
          <w:szCs w:val="22"/>
        </w:rPr>
        <w:t>J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r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a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 xml:space="preserve">: </w:t>
      </w:r>
      <w:r>
        <w:rPr>
          <w:spacing w:val="-2"/>
          <w:sz w:val="22"/>
          <w:szCs w:val="22"/>
        </w:rPr>
        <w:t>M</w:t>
      </w:r>
      <w:r>
        <w:rPr>
          <w:spacing w:val="1"/>
          <w:sz w:val="22"/>
          <w:szCs w:val="22"/>
        </w:rPr>
        <w:t>i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r</w:t>
      </w:r>
      <w:r>
        <w:rPr>
          <w:sz w:val="22"/>
          <w:szCs w:val="22"/>
        </w:rPr>
        <w:t>a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W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cana M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a.</w:t>
      </w:r>
      <w:bookmarkStart w:id="0" w:name="_GoBack"/>
      <w:bookmarkEnd w:id="0"/>
    </w:p>
    <w:p w:rsidR="001C3191" w:rsidRDefault="001C3191">
      <w:pPr>
        <w:spacing w:line="200" w:lineRule="exact"/>
      </w:pPr>
    </w:p>
    <w:sectPr w:rsidR="001C3191">
      <w:pgSz w:w="11920" w:h="1684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2B3C91"/>
    <w:multiLevelType w:val="multilevel"/>
    <w:tmpl w:val="6B203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35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3191"/>
    <w:rsid w:val="001C3191"/>
    <w:rsid w:val="00337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hendrikhernando7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3566</Words>
  <Characters>20330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2023-05-15T04:51:00Z</dcterms:created>
  <dcterms:modified xsi:type="dcterms:W3CDTF">2023-05-15T04:51:00Z</dcterms:modified>
</cp:coreProperties>
</file>