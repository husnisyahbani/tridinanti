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autoSpaceDE w:val="false"/>
        <w:autoSpaceDN w:val="false"/>
        <w:spacing w:lineRule="auto" w:line="36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14"/>
          <w:sz w:val="28"/>
          <w:szCs w:val="28"/>
          <w:highlight w:val="none"/>
          <w:vertAlign w:val="baseline"/>
          <w:em w:val="none"/>
          <w:lang w:val="id-ID" w:eastAsia="en-US"/>
        </w:rPr>
        <w:t>ANALISIS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14"/>
          <w:sz w:val="28"/>
          <w:szCs w:val="28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14"/>
          <w:sz w:val="28"/>
          <w:szCs w:val="28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14"/>
          <w:sz w:val="28"/>
          <w:szCs w:val="28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14"/>
          <w:sz w:val="28"/>
          <w:szCs w:val="28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14"/>
          <w:sz w:val="28"/>
          <w:szCs w:val="28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14"/>
          <w:sz w:val="28"/>
          <w:szCs w:val="28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14"/>
          <w:sz w:val="28"/>
          <w:szCs w:val="28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14"/>
          <w:sz w:val="28"/>
          <w:szCs w:val="28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18"/>
          <w:sz w:val="28"/>
          <w:szCs w:val="28"/>
          <w:highlight w:val="none"/>
          <w:vertAlign w:val="baseline"/>
          <w:em w:val="none"/>
          <w:lang w:val="id-ID" w:eastAsia="en-US"/>
        </w:rPr>
        <w:t>GENDER PEMAHAMAN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18"/>
          <w:sz w:val="28"/>
          <w:szCs w:val="28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18"/>
          <w:sz w:val="28"/>
          <w:szCs w:val="28"/>
          <w:highlight w:val="none"/>
          <w:vertAlign w:val="baseline"/>
          <w:em w:val="none"/>
          <w:lang w:val="id-ID" w:eastAsia="en-US"/>
        </w:rPr>
        <w:t>PERPAJAKAN,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18"/>
          <w:sz w:val="28"/>
          <w:szCs w:val="28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18"/>
          <w:sz w:val="28"/>
          <w:szCs w:val="28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18"/>
          <w:sz w:val="28"/>
          <w:szCs w:val="28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pacing w:val="-18"/>
          <w:sz w:val="28"/>
          <w:szCs w:val="28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pacing w:val="-18"/>
          <w:sz w:val="28"/>
          <w:szCs w:val="28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pacing w:val="-18"/>
          <w:sz w:val="28"/>
          <w:szCs w:val="28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pacing w:val="-18"/>
          <w:sz w:val="28"/>
          <w:szCs w:val="28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pacing w:val="-18"/>
          <w:sz w:val="28"/>
          <w:szCs w:val="28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pacing w:val="-16"/>
          <w:sz w:val="28"/>
          <w:szCs w:val="28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8"/>
          <w:sz w:val="28"/>
          <w:szCs w:val="28"/>
          <w:highlight w:val="none"/>
          <w:vertAlign w:val="baseline"/>
          <w:em w:val="none"/>
          <w:lang w:val="id-ID" w:eastAsia="en-US"/>
        </w:rPr>
        <w:t>STUDI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8"/>
          <w:sz w:val="28"/>
          <w:szCs w:val="28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8"/>
          <w:sz w:val="28"/>
          <w:szCs w:val="28"/>
          <w:highlight w:val="none"/>
          <w:vertAlign w:val="baseline"/>
          <w:em w:val="none"/>
          <w:lang w:val="id-ID" w:eastAsia="en-US"/>
        </w:rPr>
        <w:t>PADA MAHASISWA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8"/>
          <w:sz w:val="28"/>
          <w:szCs w:val="28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8"/>
          <w:sz w:val="28"/>
          <w:szCs w:val="28"/>
          <w:highlight w:val="none"/>
          <w:vertAlign w:val="baseline"/>
          <w:em w:val="none"/>
          <w:lang w:val="id-ID" w:eastAsia="en-US"/>
        </w:rPr>
        <w:t>S.1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8"/>
          <w:sz w:val="28"/>
          <w:szCs w:val="28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8"/>
          <w:sz w:val="28"/>
          <w:szCs w:val="28"/>
          <w:highlight w:val="none"/>
          <w:vertAlign w:val="baseline"/>
          <w:em w:val="none"/>
          <w:lang w:val="id-ID" w:eastAsia="en-US"/>
        </w:rPr>
        <w:t>JURUSAN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8"/>
          <w:sz w:val="28"/>
          <w:szCs w:val="28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8"/>
          <w:sz w:val="28"/>
          <w:szCs w:val="28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8"/>
          <w:szCs w:val="28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8"/>
          <w:sz w:val="28"/>
          <w:szCs w:val="28"/>
          <w:highlight w:val="none"/>
          <w:vertAlign w:val="baseline"/>
          <w:em w:val="none"/>
          <w:lang w:val="id-ID" w:eastAsia="en-US"/>
        </w:rPr>
        <w:t>UNIVER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8"/>
          <w:sz w:val="28"/>
          <w:szCs w:val="28"/>
          <w:highlight w:val="none"/>
          <w:vertAlign w:val="baseline"/>
          <w:em w:val="none"/>
          <w:lang w:val="id-ID" w:eastAsia="en-US"/>
        </w:rPr>
        <w:t>SITAS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8"/>
          <w:sz w:val="28"/>
          <w:szCs w:val="28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8"/>
          <w:sz w:val="28"/>
          <w:szCs w:val="28"/>
          <w:highlight w:val="none"/>
          <w:vertAlign w:val="baseline"/>
          <w:em w:val="none"/>
          <w:lang w:val="id-ID" w:eastAsia="en-US"/>
        </w:rPr>
        <w:t>TRIDINANTI ANG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8"/>
          <w:sz w:val="28"/>
          <w:szCs w:val="28"/>
          <w:highlight w:val="none"/>
          <w:vertAlign w:val="baseline"/>
          <w:em w:val="none"/>
          <w:lang w:val="id-ID" w:eastAsia="en-US"/>
        </w:rPr>
        <w:t>KATAN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8"/>
          <w:sz w:val="28"/>
          <w:szCs w:val="28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8"/>
          <w:sz w:val="28"/>
          <w:szCs w:val="28"/>
          <w:highlight w:val="none"/>
          <w:vertAlign w:val="baseline"/>
          <w:em w:val="none"/>
          <w:lang w:val="id-ID" w:eastAsia="en-US"/>
        </w:rPr>
        <w:t>2021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 w:val="24"/>
          <w:szCs w:val="24"/>
          <w:vertAlign w:val="superscript"/>
        </w:rPr>
      </w:pPr>
      <w:r>
        <w:rPr>
          <w:rFonts w:ascii="Times New Roman" w:hAnsi="Times New Roman"/>
          <w:b/>
          <w:bCs/>
          <w:sz w:val="24"/>
          <w:szCs w:val="24"/>
          <w:lang w:val="en-US"/>
        </w:rPr>
        <w:t>Fitriani</w:t>
      </w:r>
      <w:r>
        <w:rPr>
          <w:rFonts w:ascii="Times New Roman" w:hAnsi="Times New Roman"/>
          <w:b/>
          <w:sz w:val="24"/>
          <w:szCs w:val="24"/>
          <w:vertAlign w:val="superscript"/>
        </w:rPr>
        <w:t xml:space="preserve"> </w:t>
      </w:r>
      <w:r>
        <w:rPr>
          <w:rFonts w:ascii="Times New Roman" w:hAnsi="Times New Roman"/>
          <w:b/>
          <w:sz w:val="24"/>
          <w:szCs w:val="24"/>
          <w:vertAlign w:val="superscript"/>
        </w:rPr>
        <w:t>1)</w:t>
      </w:r>
      <w:r>
        <w:rPr>
          <w:rFonts w:ascii="Times New Roman" w:hAnsi="Times New Roman"/>
          <w:b/>
          <w:sz w:val="24"/>
          <w:szCs w:val="24"/>
        </w:rPr>
        <w:t xml:space="preserve">, </w:t>
      </w:r>
      <w:r>
        <w:rPr>
          <w:rFonts w:ascii="Times New Roman" w:hAnsi="Times New Roman"/>
          <w:b/>
          <w:sz w:val="24"/>
          <w:szCs w:val="24"/>
          <w:lang w:val="en-US"/>
        </w:rPr>
        <w:t>Meti Zuliana</w:t>
      </w:r>
      <w:r>
        <w:rPr>
          <w:rFonts w:ascii="Times New Roman" w:hAnsi="Times New Roman"/>
          <w:b/>
          <w:bCs/>
          <w:sz w:val="24"/>
          <w:szCs w:val="24"/>
          <w:lang w:val="id-ID"/>
        </w:rPr>
        <w:t xml:space="preserve">, </w:t>
      </w:r>
      <w:r>
        <w:rPr>
          <w:rFonts w:ascii="Times New Roman" w:hAnsi="Times New Roman"/>
          <w:b/>
          <w:sz w:val="24"/>
          <w:szCs w:val="24"/>
          <w:vertAlign w:val="superscript"/>
        </w:rPr>
        <w:t xml:space="preserve"> 2)</w:t>
      </w:r>
      <w:r>
        <w:rPr>
          <w:rFonts w:ascii="Times New Roman" w:hAnsi="Times New Roman"/>
          <w:b/>
          <w:sz w:val="24"/>
          <w:szCs w:val="24"/>
        </w:rPr>
        <w:t>,</w:t>
      </w:r>
      <w:r>
        <w:rPr>
          <w:rFonts w:ascii="Times New Roman" w:hAnsi="Times New Roman"/>
          <w:b/>
          <w:sz w:val="24"/>
          <w:szCs w:val="24"/>
          <w:lang w:val="id-ID"/>
        </w:rPr>
        <w:t xml:space="preserve"> </w:t>
      </w:r>
      <w:r>
        <w:rPr>
          <w:rFonts w:ascii="Times New Roman" w:hAnsi="Times New Roman"/>
          <w:b/>
          <w:sz w:val="24"/>
          <w:szCs w:val="24"/>
          <w:lang w:val="en-US"/>
        </w:rPr>
        <w:t>Aida Rakhmawati</w:t>
      </w:r>
      <w:r>
        <w:rPr>
          <w:rFonts w:ascii="Times New Roman" w:hAnsi="Times New Roman"/>
          <w:b/>
          <w:bCs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b/>
          <w:sz w:val="24"/>
          <w:szCs w:val="24"/>
          <w:vertAlign w:val="superscript"/>
        </w:rPr>
        <w:t>3)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 xml:space="preserve"> Program Studi </w:t>
      </w:r>
      <w:r>
        <w:rPr>
          <w:rFonts w:ascii="Times New Roman" w:hAnsi="Times New Roman"/>
          <w:b/>
          <w:sz w:val="24"/>
          <w:szCs w:val="24"/>
          <w:lang w:val="en-US"/>
        </w:rPr>
        <w:t>Akuntansi</w:t>
      </w:r>
      <w:r>
        <w:rPr>
          <w:rFonts w:ascii="Times New Roman" w:hAnsi="Times New Roman"/>
          <w:b/>
          <w:sz w:val="24"/>
          <w:szCs w:val="24"/>
        </w:rPr>
        <w:t>, Fakultas Ekonomi dan Bisnis</w:t>
      </w:r>
    </w:p>
    <w:p>
      <w:pPr>
        <w:pStyle w:val="style0"/>
        <w:spacing w:after="0" w:lineRule="auto" w:line="24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Universitas Tridinanti</w:t>
      </w:r>
    </w:p>
    <w:p>
      <w:pPr>
        <w:pStyle w:val="style0"/>
        <w:pBdr>
          <w:bottom w:val="thinThickThinMediumGap" w:sz="18" w:space="3" w:color="auto"/>
        </w:pBdr>
        <w:spacing w:after="0" w:lineRule="auto" w:line="240"/>
        <w:jc w:val="center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Email:  </w:t>
      </w:r>
      <w:r>
        <w:rPr/>
        <w:fldChar w:fldCharType="begin"/>
      </w:r>
      <w:r>
        <w:instrText xml:space="preserve"> HYPERLINK "mailto:mariyam0222096301@gmail.com" </w:instrText>
      </w:r>
      <w:r>
        <w:rPr/>
        <w:fldChar w:fldCharType="separate"/>
      </w:r>
      <w:r>
        <w:rPr>
          <w:rStyle w:val="style85"/>
          <w:rFonts w:ascii="Times New Roman" w:hAnsi="Times New Roman"/>
          <w:sz w:val="24"/>
          <w:szCs w:val="24"/>
          <w:lang w:val="en-US"/>
        </w:rPr>
        <w:t>fitrinni30</w:t>
      </w:r>
      <w:r>
        <w:rPr>
          <w:rStyle w:val="style85"/>
          <w:rFonts w:ascii="Times New Roman" w:hAnsi="Times New Roman"/>
          <w:sz w:val="24"/>
          <w:szCs w:val="24"/>
        </w:rPr>
        <w:t>@gmail.com</w:t>
      </w:r>
      <w:r>
        <w:rPr/>
        <w:fldChar w:fldCharType="end"/>
      </w:r>
      <w:r>
        <w:rPr>
          <w:lang w:val="en-US"/>
        </w:rPr>
        <w:t xml:space="preserve">  </w:t>
      </w:r>
      <w:r>
        <w:rPr/>
        <w:fldChar w:fldCharType="begin"/>
      </w:r>
      <w:r>
        <w:instrText xml:space="preserve"> HYPERLINK "mailto:mariyam0222096301@gmail.com" </w:instrText>
      </w:r>
      <w:r>
        <w:rPr/>
        <w:fldChar w:fldCharType="separate"/>
      </w:r>
      <w:r>
        <w:rPr>
          <w:rStyle w:val="style85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ff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meti_zuliyana@univ-tridinanti.ac.id</w:t>
      </w:r>
      <w:r>
        <w:rPr>
          <w:rStyle w:val="style85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ff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 xml:space="preserve"> </w:t>
      </w:r>
    </w:p>
    <w:p>
      <w:pPr>
        <w:pStyle w:val="style0"/>
        <w:pBdr>
          <w:bottom w:val="thinThickThinMediumGap" w:sz="18" w:space="3" w:color="auto"/>
        </w:pBdr>
        <w:spacing w:after="0" w:lineRule="auto" w:line="240"/>
        <w:jc w:val="center"/>
        <w:rPr>
          <w:rFonts w:ascii="Times New Roman" w:hAnsi="Times New Roman"/>
          <w:sz w:val="24"/>
          <w:szCs w:val="24"/>
        </w:rPr>
      </w:pPr>
      <w:r>
        <w:rPr>
          <w:rStyle w:val="style85"/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ff"/>
          <w:sz w:val="24"/>
          <w:szCs w:val="24"/>
          <w:highlight w:val="none"/>
          <w:u w:val="single" w:color="auto"/>
          <w:vertAlign w:val="baseline"/>
          <w:em w:val="none"/>
          <w:lang w:val="en-US" w:eastAsia="en-US"/>
        </w:rPr>
        <w:t>aida_rakhmawati@univ-tridinanti.ac.idm</w:t>
      </w:r>
      <w:r>
        <w:rPr/>
        <w:fldChar w:fldCharType="end"/>
      </w:r>
    </w:p>
    <w:p>
      <w:pPr>
        <w:pStyle w:val="style0"/>
        <w:pBdr>
          <w:bottom w:val="thinThickThinMediumGap" w:sz="18" w:space="3" w:color="auto"/>
        </w:pBdr>
        <w:jc w:val="center"/>
        <w:rPr>
          <w:sz w:val="24"/>
          <w:szCs w:val="24"/>
        </w:rPr>
      </w:pPr>
    </w:p>
    <w:p>
      <w:pPr>
        <w:pStyle w:val="style0"/>
        <w:spacing w:lineRule="auto" w:line="360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  <w:szCs w:val="24"/>
        </w:rPr>
        <w:t>ABSTRAK</w:t>
      </w:r>
    </w:p>
    <w:p>
      <w:pPr>
        <w:pStyle w:val="style0"/>
        <w:spacing w:after="160" w:lineRule="auto" w:line="240"/>
        <w:jc w:val="both"/>
        <w:rPr>
          <w:rFonts w:ascii="Times New Roman" w:hAnsi="Times New Roman"/>
          <w:b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bertujuan: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mengetahui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bagaimana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ender,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erpajakan,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oney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metode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jenis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deskriptif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primer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berupa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jumlah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S.1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jurusan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Tridinanti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2021.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Teknik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pengumpulan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teknik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kuesioner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menyimpulkan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nggelapa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benar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dilihat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keadilan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sosial,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pentingnya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pengetahuan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peraturan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kepekaan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ketidakadilan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nder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benar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pebedaan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beranggapan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laki-laki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cenderung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dibandingkan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perempuan,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sementara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beranggapan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perempuan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benar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beranggapan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peraturan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pula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menghindari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benar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beranggapan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kecintaan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menyebabkan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menyimpang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termasuk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</w:p>
    <w:p>
      <w:pPr>
        <w:pStyle w:val="style0"/>
        <w:spacing w:after="160" w:lineRule="auto" w:line="240"/>
        <w:ind w:left="1418" w:hanging="1400"/>
        <w:jc w:val="both"/>
        <w:rPr>
          <w:rFonts w:ascii="Times New Roman" w:hAnsi="Times New Roman"/>
          <w:b/>
          <w:sz w:val="24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4"/>
          <w:sz w:val="24"/>
          <w:szCs w:val="24"/>
          <w:highlight w:val="none"/>
          <w:vertAlign w:val="baseline"/>
          <w:em w:val="none"/>
          <w:lang w:val="id-ID" w:eastAsia="en-US"/>
        </w:rPr>
        <w:t>Kata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4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4"/>
          <w:sz w:val="24"/>
          <w:szCs w:val="24"/>
          <w:highlight w:val="none"/>
          <w:vertAlign w:val="baseline"/>
          <w:em w:val="none"/>
          <w:lang w:val="id-ID" w:eastAsia="en-US"/>
        </w:rPr>
        <w:t>Kunci: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pacing w:val="-4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pacing w:val="-4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pacing w:val="-4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pacing w:val="-4"/>
          <w:sz w:val="24"/>
          <w:szCs w:val="24"/>
          <w:highlight w:val="none"/>
          <w:vertAlign w:val="baseline"/>
          <w:em w:val="none"/>
          <w:lang w:val="id-ID" w:eastAsia="en-US"/>
        </w:rPr>
        <w:t>Pajak,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pacing w:val="-4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pacing w:val="-4"/>
          <w:sz w:val="24"/>
          <w:szCs w:val="24"/>
          <w:highlight w:val="none"/>
          <w:vertAlign w:val="baseline"/>
          <w:em w:val="none"/>
          <w:lang w:val="id-ID" w:eastAsia="en-US"/>
        </w:rPr>
        <w:t>Gender,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pacing w:val="-4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pacing w:val="-4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pacing w:val="-4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pacing w:val="-4"/>
          <w:sz w:val="24"/>
          <w:szCs w:val="24"/>
          <w:highlight w:val="none"/>
          <w:vertAlign w:val="baseline"/>
          <w:em w:val="none"/>
          <w:lang w:val="id-ID" w:eastAsia="en-US"/>
        </w:rPr>
        <w:t>Perpajakan,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pacing w:val="-4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pacing w:val="-4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pacing w:val="-4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pacing w:val="-4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pacing w:val="-4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pacing w:val="-4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</w:p>
    <w:p>
      <w:pPr>
        <w:pStyle w:val="style0"/>
        <w:spacing w:after="160" w:lineRule="auto" w:line="240"/>
        <w:jc w:val="both"/>
        <w:rPr>
          <w:rFonts w:ascii="Times New Roman" w:hAnsi="Times New Roman"/>
          <w:b/>
          <w:bCs/>
          <w:sz w:val="24"/>
        </w:rPr>
      </w:pPr>
    </w:p>
    <w:p>
      <w:pPr>
        <w:pStyle w:val="style0"/>
        <w:numPr>
          <w:ilvl w:val="0"/>
          <w:numId w:val="0"/>
        </w:numPr>
        <w:rPr>
          <w:rFonts w:ascii="Times New Roman" w:hAnsi="Times New Roman"/>
          <w:b/>
          <w:bCs/>
          <w:i/>
          <w:iCs/>
          <w:sz w:val="24"/>
        </w:rPr>
        <w:sectPr>
          <w:headerReference w:type="even" r:id="rId2"/>
          <w:headerReference w:type="default" r:id="rId3"/>
          <w:footerReference w:type="even" r:id="rId4"/>
          <w:footerReference w:type="default" r:id="rId5"/>
          <w:headerReference w:type="first" r:id="rId6"/>
          <w:type w:val="continuous"/>
          <w:pgSz w:w="11910" w:h="16840" w:orient="portrait"/>
          <w:pgMar w:top="1582" w:right="1457" w:bottom="278" w:left="1678" w:header="720" w:footer="720" w:gutter="0"/>
          <w:cols w:space="720"/>
          <w:docGrid w:linePitch="299"/>
        </w:sectPr>
      </w:pPr>
    </w:p>
    <w:p>
      <w:pPr>
        <w:pStyle w:val="style0"/>
        <w:spacing w:after="160" w:lineRule="auto" w:line="259"/>
        <w:jc w:val="left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2"/>
          <w:highlight w:val="none"/>
          <w:vertAlign w:val="baseline"/>
          <w:em w:val="none"/>
          <w:lang w:val="en-US" w:eastAsia="en-US"/>
        </w:rPr>
        <w:t>A. PENDAHULUAN</w:t>
      </w:r>
    </w:p>
    <w:p>
      <w:pPr>
        <w:pStyle w:val="style0"/>
        <w:spacing w:after="160" w:lineRule="auto" w:line="480"/>
        <w:ind w:firstLine="72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Di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egara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khususnya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Indonesia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egara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khususnya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APBN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kita.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undang-undang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nomor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28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tahu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2007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ketentuan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umum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menjelaskan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sebuah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kontribusi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masyarakat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sifatnya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memaksa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undang-undang,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mendapatkan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imbalan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langsung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keperluan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negara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kemakmuran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rakyat.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Sejalan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bertambahnya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jumlah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kebutuhan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masyarakat,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setiap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tahunnya.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eningkatan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sering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kali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diiringi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</w:p>
    <w:p>
      <w:pPr>
        <w:pStyle w:val="style0"/>
        <w:spacing w:after="160" w:lineRule="auto" w:line="48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tahun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Indonesia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1.869,23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triliun,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tumbuh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8,9%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dibandingkan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tahun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2022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716,77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triliun.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itu,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ketika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penerimaan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beberapa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mungkin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menjadi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terlalu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terpaksa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menghindari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melalui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</w:p>
    <w:p>
      <w:pPr>
        <w:pStyle w:val="style0"/>
        <w:spacing w:after="160" w:lineRule="auto" w:line="480"/>
        <w:ind w:firstLine="72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usaha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meringankan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melanggar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ndang-undang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(Mardiasmo,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2018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Reskino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(2014)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belakang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biasanya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disebabkan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mengurangi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kemampuan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onomis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dianggap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rlalu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terdorong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menghindari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kasus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seperti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memperkecil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jumlah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dibayarkan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melaporkan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pajaknya.</w:t>
      </w:r>
    </w:p>
    <w:p>
      <w:pPr>
        <w:pStyle w:val="style0"/>
        <w:spacing w:after="160" w:lineRule="auto" w:line="480"/>
        <w:ind w:firstLine="72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kasus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tentunya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menimbulkan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dikalangan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masyarakat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khususnya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terkait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umumnya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konsekuensi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hukum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pendidikan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formal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terima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membentuk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pandangan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ilegal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didasari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pendidikan.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pandangan,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gambaran,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anggapan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objek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(Sabarini,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2021).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0"/>
        <w:spacing w:after="160" w:lineRule="auto" w:line="480"/>
        <w:ind w:firstLine="72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setiap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terkait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pastinya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erbeda-beda.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Perbedaan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beberapa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diantaranya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jenis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kelamin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konotasi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masyarakat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menentukan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jenis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kelamin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(Suryadi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Idris,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2004)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laki-laki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perempuan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perbedaan.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Perbedaan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masing-masing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individu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beberapa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erat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kaitannya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psikologis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Psikologis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dilihat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kategori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laki-laki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bersifat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maskulin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yakni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keberanian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pengambilan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siko.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Sebaliknya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kategori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perempuan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bersifat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feminim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yakni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lembut,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simpatik,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bersif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kepekaan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Shofha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Utomo,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2018)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laki-laki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cenderung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rendah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dibanding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perempuan.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dikarenakan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kebanyakan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laki-laki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mengambil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siko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segala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mencapai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tujuannya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berbanding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perempuan.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ejalan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Dharma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(2016),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Sofha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Utomo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(2018)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</w:p>
    <w:p>
      <w:pPr>
        <w:pStyle w:val="style0"/>
        <w:spacing w:after="160" w:lineRule="auto" w:line="480"/>
        <w:ind w:firstLine="72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cenderung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dikarenakan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menguasai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memahami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undang-undang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berperan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kepatuhan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baik,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tersebut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cenderung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menghindari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menganggap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buruk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tersebut.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sejal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Arimbi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penggalapan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rendah.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Artinya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menghindari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</w:p>
    <w:p>
      <w:pPr>
        <w:pStyle w:val="style0"/>
        <w:spacing w:after="160" w:lineRule="auto" w:line="480"/>
        <w:ind w:firstLine="70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sebuah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dibangga-banggakan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semua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orang.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segala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mendapatkannya.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Kecintaan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berlebihan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merupak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Amelia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terkait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artinya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sifat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keinginan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</w:p>
    <w:p>
      <w:pPr>
        <w:pStyle w:val="style0"/>
        <w:spacing w:after="160" w:lineRule="auto" w:line="480"/>
        <w:ind w:firstLine="70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dilatarbelakangi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kasus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diantaranya:</w:t>
      </w:r>
    </w:p>
    <w:p>
      <w:pPr>
        <w:pStyle w:val="style0"/>
        <w:tabs>
          <w:tab w:val="center" w:leader="none" w:pos="4500"/>
          <w:tab w:val="right" w:leader="none" w:pos="9020"/>
        </w:tabs>
        <w:spacing w:lineRule="auto" w:line="48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LMJ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(2022),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terbukti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sengaja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menyetorkan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pungut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menyampaikan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menyetorkan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dipungutnya.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Negara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mengalami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kerugian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26,6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Mily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16"/>
          <w:szCs w:val="16"/>
          <w:highlight w:val="none"/>
          <w:vertAlign w:val="baseline"/>
          <w:em w:val="none"/>
          <w:lang w:val="id-ID" w:eastAsia="en-US"/>
        </w:rPr>
        <w:t>(</w:t>
      </w:r>
      <w:r>
        <w:rPr/>
        <w:fldChar w:fldCharType="begin"/>
      </w:r>
      <w:r>
        <w:instrText xml:space="preserve"> HYPERLINK "file:/C:/Users/user/Documents/www.liputan6.com/" </w:instrText>
      </w:r>
      <w:r>
        <w:rPr/>
        <w:fldChar w:fldCharType="separate"/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0563c1"/>
          <w:sz w:val="16"/>
          <w:szCs w:val="16"/>
          <w:highlight w:val="none"/>
          <w:u w:val="single"/>
          <w:vertAlign w:val="baseline"/>
          <w:em w:val="none"/>
          <w:lang w:val="id-ID" w:eastAsia="en-US"/>
        </w:rPr>
        <w:t>www.liputan6.com/</w:t>
      </w:r>
      <w:r>
        <w:rPr/>
        <w:fldChar w:fldCharType="end"/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16"/>
          <w:szCs w:val="16"/>
          <w:highlight w:val="none"/>
          <w:vertAlign w:val="baseline"/>
          <w:em w:val="none"/>
          <w:lang w:val="id-ID" w:eastAsia="en-US"/>
        </w:rPr>
        <w:t>)</w:t>
      </w:r>
    </w:p>
    <w:p>
      <w:pPr>
        <w:pStyle w:val="style0"/>
        <w:tabs>
          <w:tab w:val="center" w:leader="none" w:pos="4500"/>
          <w:tab w:val="right" w:leader="none" w:pos="9020"/>
        </w:tabs>
        <w:spacing w:lineRule="auto" w:line="48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GPS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(2022),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terbukti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menggelapkan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faktur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menyetorkan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pertambahan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(PPN)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pungut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mengkreditkan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faktur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transaksi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sebenarnya.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Negara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mengalami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kerugian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pokok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terutang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13,3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Mily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16"/>
          <w:szCs w:val="16"/>
          <w:highlight w:val="none"/>
          <w:vertAlign w:val="baseline"/>
          <w:em w:val="none"/>
          <w:lang w:val="id-ID" w:eastAsia="en-US"/>
        </w:rPr>
        <w:t>(</w:t>
      </w:r>
      <w:r>
        <w:rPr/>
        <w:fldChar w:fldCharType="begin"/>
      </w:r>
      <w:r>
        <w:instrText xml:space="preserve"> HYPERLINK "file:/C:/Users/user/Documents/www.liputan6.com/" </w:instrText>
      </w:r>
      <w:r>
        <w:rPr/>
        <w:fldChar w:fldCharType="separate"/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0563c1"/>
          <w:sz w:val="16"/>
          <w:szCs w:val="16"/>
          <w:highlight w:val="none"/>
          <w:u w:val="single"/>
          <w:vertAlign w:val="baseline"/>
          <w:em w:val="none"/>
          <w:lang w:val="id-ID" w:eastAsia="en-US"/>
        </w:rPr>
        <w:t>www.liputan6.com/</w:t>
      </w:r>
      <w:r>
        <w:rPr/>
        <w:fldChar w:fldCharType="end"/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16"/>
          <w:szCs w:val="16"/>
          <w:highlight w:val="none"/>
          <w:vertAlign w:val="baseline"/>
          <w:em w:val="none"/>
          <w:lang w:val="id-ID" w:eastAsia="en-US"/>
        </w:rPr>
        <w:t>)</w:t>
      </w:r>
    </w:p>
    <w:p>
      <w:pPr>
        <w:pStyle w:val="style0"/>
        <w:tabs>
          <w:tab w:val="center" w:leader="none" w:pos="4500"/>
          <w:tab w:val="right" w:leader="none" w:pos="9020"/>
        </w:tabs>
        <w:spacing w:lineRule="auto" w:line="48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NRJM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(2021)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diduga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faktur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fiktif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SPT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pertambahan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(PPN).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tersebut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membuat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setoran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negara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menjadi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kecil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nominal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seharusnya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dibayarkan.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Merugikan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negara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6,53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Milyar.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16"/>
          <w:szCs w:val="16"/>
          <w:highlight w:val="none"/>
          <w:vertAlign w:val="baseline"/>
          <w:em w:val="none"/>
          <w:lang w:val="id-ID" w:eastAsia="en-US"/>
        </w:rPr>
        <w:t>(</w:t>
      </w:r>
      <w:r>
        <w:rPr/>
        <w:fldChar w:fldCharType="begin"/>
      </w:r>
      <w:r>
        <w:instrText xml:space="preserve"> HYPERLINK "file:/C:/Users/user/Documents/www.liputan6.com/" </w:instrText>
      </w:r>
      <w:r>
        <w:rPr/>
        <w:fldChar w:fldCharType="separate"/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0563c1"/>
          <w:sz w:val="16"/>
          <w:szCs w:val="16"/>
          <w:highlight w:val="none"/>
          <w:u w:val="single"/>
          <w:vertAlign w:val="baseline"/>
          <w:em w:val="none"/>
          <w:lang w:val="id-ID" w:eastAsia="en-US"/>
        </w:rPr>
        <w:t>www.liputan6.com/</w:t>
      </w:r>
      <w:r>
        <w:rPr/>
        <w:fldChar w:fldCharType="end"/>
      </w:r>
      <w:r>
        <w:rPr>
          <w:lang w:val="en-US"/>
        </w:rPr>
        <w:t>)</w:t>
      </w:r>
    </w:p>
    <w:p>
      <w:pPr>
        <w:pStyle w:val="style0"/>
        <w:spacing w:after="160" w:lineRule="auto" w:line="480"/>
        <w:ind w:firstLine="70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fenomena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kompleks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menjadi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perhatian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negara,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termasuk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Indonesia.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merugikan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negara,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tetapi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berdampak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pembangunan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ekonomi.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konteks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terutama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jurusan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penting,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calon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profesional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keuangan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itu,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memahami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bagaimana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memandang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faktor-faktor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mereka.</w:t>
      </w:r>
    </w:p>
    <w:p>
      <w:pPr>
        <w:pStyle w:val="style0"/>
        <w:spacing w:after="160" w:lineRule="auto" w:line="480"/>
        <w:ind w:firstLine="70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kasus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terjadi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memunculkan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terkait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anggapan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dipandang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aspek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psikologis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enampilkan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bagaimana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memandang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menginterpretasikan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menekankan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keputusan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terkait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cenderung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menghindari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sebaliknya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cenderung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itu,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ingin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melihat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bagaimana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memberikan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rkait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pStyle w:val="style0"/>
        <w:spacing w:after="160" w:lineRule="auto" w:line="480"/>
        <w:ind w:firstLine="720"/>
        <w:jc w:val="both"/>
        <w:rPr>
          <w:lang w:val="pt-PT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uraian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belakang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beberapa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tersebut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membuat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penulis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tertarik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meneliti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bagaimana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itu,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penulis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mengangkat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judul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“Analisis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Perpajakan,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”.</w:t>
      </w:r>
    </w:p>
    <w:bookmarkStart w:id="0" w:name="_Toc176008402"/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>
          <w:lang w:val="id-ID"/>
        </w:rPr>
      </w:pPr>
      <w:r>
        <w:rPr>
          <w:lang w:val="en-US"/>
        </w:rPr>
        <w:t>R</w:t>
      </w:r>
      <w:r>
        <w:t>umusan</w:t>
      </w:r>
      <w:r>
        <w:rPr>
          <w:spacing w:val="-1"/>
        </w:rPr>
        <w:t xml:space="preserve"> </w:t>
      </w:r>
      <w:r>
        <w:rPr>
          <w:spacing w:val="-2"/>
        </w:rPr>
        <w:t>Masalah</w:t>
      </w:r>
      <w:bookmarkEnd w:id="0"/>
    </w:p>
    <w:p>
      <w:pPr>
        <w:pStyle w:val="style0"/>
        <w:spacing w:after="160" w:lineRule="auto" w:line="480"/>
        <w:jc w:val="both"/>
        <w:rPr>
          <w:lang w:val="id-ID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latar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belaka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diatas,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rumusan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dikemukakan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penulis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berikut:</w:t>
      </w:r>
    </w:p>
    <w:p>
      <w:pPr>
        <w:pStyle w:val="style0"/>
        <w:tabs>
          <w:tab w:val="center" w:leader="none" w:pos="4500"/>
          <w:tab w:val="right" w:leader="none" w:pos="9020"/>
        </w:tabs>
        <w:spacing w:lineRule="auto" w:line="480"/>
        <w:jc w:val="both"/>
        <w:rPr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Bagaiman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pajak?</w:t>
      </w:r>
    </w:p>
    <w:p>
      <w:pPr>
        <w:pStyle w:val="style0"/>
        <w:tabs>
          <w:tab w:val="center" w:leader="none" w:pos="4500"/>
          <w:tab w:val="right" w:leader="none" w:pos="9020"/>
        </w:tabs>
        <w:spacing w:lineRule="auto" w:line="480"/>
        <w:jc w:val="both"/>
        <w:rPr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Bagaimana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?</w:t>
      </w:r>
    </w:p>
    <w:p>
      <w:pPr>
        <w:pStyle w:val="style0"/>
        <w:tabs>
          <w:tab w:val="center" w:leader="none" w:pos="4500"/>
          <w:tab w:val="right" w:leader="none" w:pos="9020"/>
        </w:tabs>
        <w:spacing w:lineRule="auto" w:line="480"/>
        <w:jc w:val="both"/>
        <w:rPr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Bagaimana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?</w:t>
      </w:r>
    </w:p>
    <w:p>
      <w:pPr>
        <w:pStyle w:val="style0"/>
        <w:tabs>
          <w:tab w:val="center" w:leader="none" w:pos="4500"/>
          <w:tab w:val="right" w:leader="none" w:pos="9020"/>
        </w:tabs>
        <w:spacing w:lineRule="auto" w:line="480"/>
        <w:jc w:val="both"/>
        <w:rPr>
          <w:lang w:val="id-ID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Bagaimana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?</w:t>
      </w:r>
    </w:p>
    <w:p>
      <w:pPr>
        <w:pStyle w:val="style0"/>
        <w:keepNext/>
        <w:keepLines/>
        <w:spacing w:before="40" w:lineRule="auto" w:line="480"/>
        <w:jc w:val="left"/>
        <w:outlineLvl w:val="2"/>
        <w:rPr>
          <w:lang w:val="id-ID"/>
        </w:rPr>
      </w:pP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Theory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Planned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ehavior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(TPB)</w:t>
      </w:r>
    </w:p>
    <w:p>
      <w:pPr>
        <w:pStyle w:val="style0"/>
        <w:autoSpaceDE w:val="false"/>
        <w:autoSpaceDN w:val="false"/>
        <w:spacing w:lineRule="auto" w:line="480"/>
        <w:jc w:val="both"/>
        <w:outlineLvl w:val="2"/>
        <w:rPr>
          <w:lang w:val="id-ID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Theory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Planned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ehavior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(TPB)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pengembangan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Theory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Reasoned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Action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(TRA)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z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(1991).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menjelaskan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manusia.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Munculnya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sikap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menanggapi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diperlihatkan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0"/>
        <w:keepNext/>
        <w:keepLines/>
        <w:spacing w:before="40" w:lineRule="auto" w:line="480"/>
        <w:jc w:val="left"/>
        <w:outlineLvl w:val="2"/>
        <w:rPr>
          <w:lang w:val="id-ID"/>
        </w:rPr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0"/>
        <w:spacing w:after="160" w:lineRule="auto" w:line="480"/>
        <w:jc w:val="both"/>
        <w:rPr>
          <w:lang w:val="id-ID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Supriyono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(2018)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kita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menafsirkan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peristiwa,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objek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lain.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Presepsi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proses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manusia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rangsangan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disadari,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dipilih,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ditafsirkan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membentuk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gambaran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dunia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diterima.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Presepsi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bergantung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sifat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fisik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rangsangan,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tetapi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sikap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memperoleh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pengalaman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belajar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semua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masalalunya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melalui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belajar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memperoleh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pengalaman.</w:t>
      </w:r>
    </w:p>
    <w:p>
      <w:pPr>
        <w:pStyle w:val="style0"/>
        <w:keepNext/>
        <w:keepLines/>
        <w:spacing w:before="40" w:lineRule="auto" w:line="480"/>
        <w:jc w:val="left"/>
        <w:outlineLvl w:val="2"/>
        <w:rPr>
          <w:lang w:val="id-ID"/>
        </w:rPr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</w:p>
    <w:p>
      <w:pPr>
        <w:pStyle w:val="style0"/>
        <w:spacing w:after="160" w:lineRule="auto" w:line="480"/>
        <w:jc w:val="both"/>
        <w:rPr>
          <w:lang w:val="id-ID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penghindaran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melanggar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ketentuan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peraturan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konteks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Indonesia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segala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perbuatan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melanggar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ketentuan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undang-undang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28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Tahun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2007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perubahan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ketiga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undang-undang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No.6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Tahun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1983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ketentuan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umum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perundang-undangan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lainnya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mengatur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ajakan.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0"/>
        <w:keepNext/>
        <w:keepLines/>
        <w:spacing w:before="40" w:lineRule="auto" w:line="480"/>
        <w:jc w:val="left"/>
        <w:outlineLvl w:val="2"/>
        <w:rPr>
          <w:lang w:val="id-ID"/>
        </w:rPr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</w:p>
    <w:p>
      <w:pPr>
        <w:pStyle w:val="style0"/>
        <w:spacing w:after="160" w:lineRule="auto" w:line="480"/>
        <w:jc w:val="both"/>
        <w:rPr>
          <w:lang w:val="id-ID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inggris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istilah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diterjemahkan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jenis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kelamin.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Sedangkan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berasal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genus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turunan,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golongan,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kelas.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KBBI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definisi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jenis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kelamin.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Jenis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kelamin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sifat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keadaan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jantan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betina.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Pengertian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sesederhana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itu.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sekedar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jenis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kelamin.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perbedaan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konstruksi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laki-laki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perempuan.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Sedangkan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jenis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kelamin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pembedaan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biologis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belaka.</w:t>
      </w:r>
    </w:p>
    <w:p>
      <w:pPr>
        <w:pStyle w:val="style0"/>
        <w:keepNext/>
        <w:keepLines/>
        <w:spacing w:before="40" w:lineRule="auto" w:line="480"/>
        <w:jc w:val="left"/>
        <w:outlineLvl w:val="2"/>
        <w:rPr>
          <w:lang w:val="id-ID"/>
        </w:rPr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</w:p>
    <w:p>
      <w:pPr>
        <w:pStyle w:val="style0"/>
        <w:spacing w:after="160" w:lineRule="auto" w:line="480"/>
        <w:jc w:val="both"/>
        <w:rPr>
          <w:lang w:val="id-ID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Kamus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Indonesia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proses,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perbuatan,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memahami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memahamkan.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kemampuan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menangkap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dipelajari.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proses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mempelajari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menerapkannya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membayar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proses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memahami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mengetahui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undang-undang,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prosedur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menerapkannya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kegiatan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seperti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membayar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melaporkan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SPT,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lainnya.</w:t>
      </w:r>
    </w:p>
    <w:p>
      <w:pPr>
        <w:pStyle w:val="style0"/>
        <w:keepNext/>
        <w:keepLines/>
        <w:spacing w:before="40" w:lineRule="auto" w:line="480"/>
        <w:jc w:val="left"/>
        <w:outlineLvl w:val="2"/>
        <w:rPr>
          <w:lang w:val="id-ID"/>
        </w:rPr>
      </w:pP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</w:p>
    <w:p>
      <w:pPr>
        <w:pStyle w:val="style0"/>
        <w:spacing w:after="160" w:lineRule="auto" w:line="480"/>
        <w:jc w:val="both"/>
        <w:rPr/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pembayaran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undang-undang.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Pentingnya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menyebabkan,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mempunyai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kehidupan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sehari-hari.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undang-undang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7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Tahun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diartikan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perundang-undangan.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berupa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benda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apapun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diterima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masyarakat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pertukaran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jasa.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disimpulkan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benda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diterima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umum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masyarakat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mengukur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pertukaran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pembayaran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pembelian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jasa,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waktu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bersamaan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bertindak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menim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kekayaan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(Putri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2022).</w:t>
      </w:r>
      <w:bookmarkStart w:id="1" w:name="_Toc176008434"/>
      <w:bookmarkStart w:id="2" w:name="_Toc170554369"/>
      <w:bookmarkStart w:id="3" w:name="_Toc176008331"/>
    </w:p>
    <w:p>
      <w:pPr>
        <w:pStyle w:val="style66"/>
        <w:numPr>
          <w:ilvl w:val="0"/>
          <w:numId w:val="0"/>
        </w:numPr>
        <w:spacing w:lineRule="auto" w:line="480"/>
        <w:jc w:val="both"/>
        <w:rPr>
          <w:b/>
          <w:lang w:val="id-ID"/>
        </w:rPr>
      </w:pPr>
      <w:r>
        <w:rPr>
          <w:b/>
          <w:color w:val="000000"/>
          <w:lang w:val="en-US"/>
        </w:rPr>
        <w:t xml:space="preserve">B. </w:t>
      </w:r>
      <w:r>
        <w:rPr>
          <w:b/>
          <w:color w:val="000000"/>
        </w:rPr>
        <w:t>METODE</w:t>
      </w:r>
      <w:r>
        <w:rPr>
          <w:b/>
          <w:color w:val="000000"/>
          <w:spacing w:val="-18"/>
        </w:rPr>
        <w:t xml:space="preserve"> </w:t>
      </w:r>
      <w:r>
        <w:rPr>
          <w:b/>
          <w:color w:val="000000"/>
        </w:rPr>
        <w:t>PENELITIAN</w:t>
      </w:r>
      <w:bookmarkEnd w:id="1"/>
      <w:bookmarkEnd w:id="2"/>
      <w:bookmarkEnd w:id="3"/>
    </w:p>
    <w:p>
      <w:pPr>
        <w:pStyle w:val="style0"/>
        <w:spacing w:lineRule="auto" w:line="480"/>
        <w:jc w:val="both"/>
        <w:rPr>
          <w:rFonts w:ascii="Times New Roman" w:hAnsi="Times New Roman"/>
          <w:sz w:val="24"/>
          <w:lang w:val="pt-PT"/>
        </w:rPr>
      </w:pPr>
      <w:r>
        <w:rPr>
          <w:rFonts w:ascii="Times New Roman" w:cs="Times New Roman" w:eastAsia="Aptos" w:hAnsi="Times New Roman" w:hint="default"/>
          <w:b w:val="false"/>
          <w:bCs w:val="false"/>
          <w:i w:val="false"/>
          <w:iCs w:val="false"/>
          <w:color w:val="auto"/>
          <w:kern w:val="2"/>
          <w:sz w:val="24"/>
          <w:szCs w:val="24"/>
          <w:highlight w:val="none"/>
          <w:vertAlign w:val="baseline"/>
          <w:em w:val="none"/>
          <w:lang w:val="en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Fakultas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Ekonomi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Bisnis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Universitas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Tridinanti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Palembang.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Bertempat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Jl.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Kapten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Marzuki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Jl.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Kamboja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No.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2446,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20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Ilir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III,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Kec.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Ilir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Timur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1,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Kota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Palembang,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Sumatera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Selatan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000000"/>
          <w:sz w:val="24"/>
          <w:szCs w:val="24"/>
          <w:highlight w:val="none"/>
          <w:vertAlign w:val="baseline"/>
          <w:em w:val="none"/>
          <w:lang w:val="id-ID" w:eastAsia="en-US"/>
        </w:rPr>
        <w:t>30129.</w:t>
      </w:r>
    </w:p>
    <w:bookmarkStart w:id="4" w:name="_Toc176008442"/>
    <w:p>
      <w:pPr>
        <w:pStyle w:val="style2"/>
        <w:widowControl w:val="false"/>
        <w:numPr>
          <w:ilvl w:val="0"/>
          <w:numId w:val="0"/>
        </w:numPr>
        <w:autoSpaceDE w:val="false"/>
        <w:autoSpaceDN w:val="false"/>
        <w:jc w:val="left"/>
        <w:rPr/>
      </w:pPr>
      <w:r>
        <w:t>Populasi,</w:t>
      </w:r>
      <w:r>
        <w:rPr>
          <w:spacing w:val="-1"/>
        </w:rPr>
        <w:t xml:space="preserve"> </w:t>
      </w:r>
      <w:r>
        <w:t>Sampel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Teknik</w:t>
      </w:r>
      <w:r>
        <w:rPr>
          <w:lang w:val="en-US"/>
        </w:rPr>
        <w:t xml:space="preserve"> </w:t>
      </w:r>
      <w:r>
        <w:rPr>
          <w:spacing w:val="-2"/>
        </w:rPr>
        <w:t>Sampling</w:t>
      </w:r>
      <w:bookmarkEnd w:id="4"/>
    </w:p>
    <w:p>
      <w:pPr>
        <w:pStyle w:val="style0"/>
        <w:spacing w:after="160" w:lineRule="auto" w:line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Populasi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digunak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jumlah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S.1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jurusan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Tridinanti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berjumlah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119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Sampel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berjumlah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60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terdiri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30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laki-laki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30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perempuan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S.1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jurusan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Tridinanti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2021.</w:t>
      </w:r>
    </w:p>
    <w:p>
      <w:pPr>
        <w:pStyle w:val="style0"/>
        <w:keepNext/>
        <w:keepLines/>
        <w:spacing w:before="40" w:lineRule="auto" w:line="480"/>
        <w:jc w:val="left"/>
        <w:outlineLvl w:val="1"/>
        <w:rPr>
          <w:rFonts w:ascii="Times New Roman" w:hAnsi="Times New Roman"/>
          <w:sz w:val="24"/>
        </w:rPr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Rancangan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</w:p>
    <w:p>
      <w:pPr>
        <w:pStyle w:val="style0"/>
        <w:spacing w:after="160" w:lineRule="auto" w:line="480"/>
        <w:jc w:val="both"/>
        <w:rPr>
          <w:rFonts w:ascii="Times New Roman" w:hAnsi="Times New Roman"/>
          <w:sz w:val="24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Rancangan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desain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sengaja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dibuat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Rancangan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pula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diartikan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kerangka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Sugiyono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(2018: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56)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jenis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eksplanasinya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terdiri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0"/>
        <w:tabs>
          <w:tab w:val="center" w:leader="none" w:pos="4500"/>
          <w:tab w:val="right" w:leader="none" w:pos="9020"/>
        </w:tabs>
        <w:spacing w:lineRule="auto" w:line="240"/>
        <w:jc w:val="both"/>
        <w:rPr>
          <w:rFonts w:ascii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deskriptif,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mengungkapkan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memotret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situasi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diteliti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menyeluruh,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luas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mendalam.</w:t>
      </w:r>
    </w:p>
    <w:p>
      <w:pPr>
        <w:pStyle w:val="style0"/>
        <w:tabs>
          <w:tab w:val="center" w:leader="none" w:pos="4500"/>
          <w:tab w:val="right" w:leader="none" w:pos="9020"/>
        </w:tabs>
        <w:spacing w:lineRule="auto" w:line="240"/>
        <w:jc w:val="both"/>
        <w:rPr>
          <w:rFonts w:ascii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komparatif,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membandingkan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konteks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domain/kategori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dibandingkan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lain.</w:t>
      </w:r>
    </w:p>
    <w:p>
      <w:pPr>
        <w:pStyle w:val="style0"/>
        <w:tabs>
          <w:tab w:val="center" w:leader="none" w:pos="4500"/>
          <w:tab w:val="right" w:leader="none" w:pos="9020"/>
        </w:tabs>
        <w:spacing w:lineRule="auto" w:line="240"/>
        <w:jc w:val="both"/>
        <w:rPr>
          <w:rFonts w:ascii="Times New Roman" w:hAnsi="Times New Roman"/>
          <w:sz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asosiatif,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mengkrontruksi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hubungan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situasi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domain/kategori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lainnya.</w:t>
      </w:r>
    </w:p>
    <w:p>
      <w:pPr>
        <w:pStyle w:val="style0"/>
        <w:spacing w:lineRule="auto" w:line="360"/>
        <w:ind w:firstLine="720"/>
        <w:jc w:val="both"/>
        <w:rPr>
          <w:rFonts w:ascii="Times New Roman" w:hAnsi="Times New Roman"/>
          <w:sz w:val="24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Rancangan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penulis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metode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jenis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deskriptif.</w:t>
      </w:r>
    </w:p>
    <w:bookmarkStart w:id="5" w:name="_Toc176008464"/>
    <w:bookmarkStart w:id="6" w:name="_Toc176008361"/>
    <w:p>
      <w:pPr>
        <w:pStyle w:val="style1"/>
        <w:numPr>
          <w:ilvl w:val="0"/>
          <w:numId w:val="0"/>
        </w:numPr>
        <w:rPr>
          <w:rFonts w:ascii="Times New Roman" w:cs="Times New Roman" w:hAnsi="Times New Roman"/>
          <w:color w:val="000000"/>
          <w:sz w:val="24"/>
          <w:lang w:val="id-ID"/>
        </w:rPr>
      </w:pPr>
      <w:r>
        <w:rPr>
          <w:rFonts w:ascii="Times New Roman" w:cs="Times New Roman" w:hAnsi="Times New Roman"/>
          <w:color w:val="000000"/>
          <w:sz w:val="24"/>
          <w:lang w:val="en-US"/>
        </w:rPr>
        <w:t xml:space="preserve">C. </w:t>
      </w:r>
      <w:r>
        <w:rPr>
          <w:rFonts w:ascii="Times New Roman" w:cs="Times New Roman" w:hAnsi="Times New Roman"/>
          <w:color w:val="000000"/>
          <w:sz w:val="24"/>
        </w:rPr>
        <w:t>HASIL PENELITIAN DAN PEMBAHASAN</w:t>
      </w:r>
      <w:bookmarkEnd w:id="5"/>
      <w:bookmarkEnd w:id="6"/>
    </w:p>
    <w:p>
      <w:pPr>
        <w:pStyle w:val="style0"/>
        <w:numPr>
          <w:ilvl w:val="0"/>
          <w:numId w:val="0"/>
        </w:numPr>
        <w:ind w:left="426"/>
        <w:rPr>
          <w:rFonts w:ascii="Times New Roman" w:cs="Times New Roman" w:hAnsi="Times New Roman"/>
          <w:color w:val="000000"/>
          <w:sz w:val="24"/>
          <w:lang w:val="id-ID"/>
        </w:rPr>
      </w:pPr>
    </w:p>
    <w:p>
      <w:pPr>
        <w:pStyle w:val="style0"/>
        <w:keepNext/>
        <w:keepLines/>
        <w:spacing w:before="40" w:lineRule="auto" w:line="480"/>
        <w:jc w:val="left"/>
        <w:outlineLvl w:val="1"/>
        <w:rPr/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Hasil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</w:p>
    <w:p>
      <w:pPr>
        <w:pStyle w:val="style0"/>
        <w:spacing w:after="160" w:lineRule="auto" w:line="480"/>
        <w:jc w:val="both"/>
        <w:rPr/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diperoleh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melalui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penyebaran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kuesioner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S.1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jurusan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Tridinanti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jumlah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responden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60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terdiri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30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laki-laki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30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perempuan.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Kuesioner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pilihan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jawaban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setuju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setuju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kemudian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diberikan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jawaban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sudah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dipilih.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Sehingga,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pilihan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jawaban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diberikan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tersebut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bagaimana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bookmarkStart w:id="7" w:name="_Toc185697069"/>
    <w:bookmarkStart w:id="8" w:name="_Toc185188299"/>
    <w:bookmarkStart w:id="9" w:name="_Toc188552189"/>
    <w:p>
      <w:pPr>
        <w:pStyle w:val="style0"/>
        <w:keepNext/>
        <w:keepLines/>
        <w:spacing w:before="40" w:lineRule="auto" w:line="480"/>
        <w:jc w:val="left"/>
        <w:outlineLvl w:val="2"/>
        <w:rPr/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bookmarkEnd w:id="7"/>
      <w:bookmarkEnd w:id="8"/>
      <w:bookmarkEnd w:id="9"/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</w:p>
    <w:p>
      <w:pPr>
        <w:pStyle w:val="style0"/>
        <w:spacing w:after="160" w:lineRule="auto" w:line="480"/>
        <w:jc w:val="both"/>
        <w:rPr/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isu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serius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pendapatan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negara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keadilan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sosial.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Menurut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Nickerson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(2009)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menjadi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dimensi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indikator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yaitu: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(1)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keadilan,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berhubungan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kegunaan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berhubungan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tarif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kegunaan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negatif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(3)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diskriminasi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berhubungan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penghindar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kondisi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tertentu.</w:t>
      </w:r>
    </w:p>
    <w:p>
      <w:pPr>
        <w:pStyle w:val="style0"/>
        <w:spacing w:after="160" w:lineRule="auto" w:line="48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konteks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terutama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jurusan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penting,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calon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profesional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bekerja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keuangan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pastinya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pandangan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berbeda-beda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isu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</w:p>
    <w:bookmarkStart w:id="10" w:name="_Toc188552190"/>
    <w:bookmarkStart w:id="11" w:name="_Toc185697070"/>
    <w:bookmarkStart w:id="12" w:name="_Toc185188300"/>
    <w:p>
      <w:pPr>
        <w:pStyle w:val="style0"/>
        <w:keepNext/>
        <w:keepLines/>
        <w:spacing w:before="40" w:lineRule="auto" w:line="480"/>
        <w:jc w:val="both"/>
        <w:outlineLvl w:val="2"/>
        <w:rPr/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bookmarkEnd w:id="10"/>
      <w:bookmarkEnd w:id="11"/>
      <w:bookmarkEnd w:id="12"/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</w:p>
    <w:p>
      <w:pPr>
        <w:pStyle w:val="style0"/>
        <w:spacing w:after="160" w:lineRule="auto" w:line="480"/>
        <w:ind w:firstLine="70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sifat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melekat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laki-laki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perempuan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dikonstuksikan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maupun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kultural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(Fakih,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2008: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8).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perbedaan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sifat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laki-laki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perempuan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mengambil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keputusan.</w:t>
      </w:r>
    </w:p>
    <w:p>
      <w:pPr>
        <w:pStyle w:val="style0"/>
        <w:spacing w:after="160" w:lineRule="auto" w:line="480"/>
        <w:jc w:val="both"/>
        <w:rPr/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banyak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budaya,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laki-laki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sering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diharapkan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menjadi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penyedia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pengambil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risiko.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Ekspetasi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mendorong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agresif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keuang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termasuk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Laki-laki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mudah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menghindari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konsekuensi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sementara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perempuan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mungkin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khawatir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reputasi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dampak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(Sari,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0"/>
        <w:keepNext/>
        <w:keepLines/>
        <w:spacing w:before="40" w:lineRule="auto" w:line="480"/>
        <w:ind w:left="9"/>
        <w:jc w:val="both"/>
        <w:outlineLvl w:val="2"/>
        <w:rPr/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</w:p>
    <w:p>
      <w:pPr>
        <w:pStyle w:val="style0"/>
        <w:spacing w:after="160" w:lineRule="auto" w:line="480"/>
        <w:jc w:val="both"/>
        <w:rPr/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Pengetahuan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peraturan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langkah-langkah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memahami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mengimplementasikan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pengetahuan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tersebut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membayar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(Dharma,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2016).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peraturan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pula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menghindari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(Arimbi,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menjadi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pemerintah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memberikan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penyuluhan,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sosialisasi,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penataran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lainnya.</w:t>
      </w:r>
    </w:p>
    <w:p>
      <w:pPr>
        <w:pStyle w:val="style0"/>
        <w:keepNext/>
        <w:keepLines/>
        <w:spacing w:before="40" w:lineRule="auto" w:line="480"/>
        <w:ind w:left="9"/>
        <w:jc w:val="both"/>
        <w:outlineLvl w:val="2"/>
        <w:rPr/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</w:p>
    <w:p>
      <w:pPr>
        <w:pStyle w:val="style0"/>
        <w:spacing w:after="160" w:lineRule="auto" w:line="48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Farhan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(2019)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individu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uang.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kecintaan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bagaimana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menganggap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sangat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kehidupan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mereka.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berkaitan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sifat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tamak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rakus.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Kecintaan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subjektifitas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menganggap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pentingnya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kehidupan.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dianggap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digunakan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memenuhi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kebutuhan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keinginan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Kecintaan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menyebabkan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menyimpang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termasuk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(Rahmania,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2021)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0"/>
        <w:keepNext/>
        <w:keepLines/>
        <w:spacing w:before="40" w:lineRule="auto" w:line="480"/>
        <w:jc w:val="left"/>
        <w:outlineLvl w:val="1"/>
        <w:rPr/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Pembahasan</w:t>
      </w:r>
    </w:p>
    <w:bookmarkStart w:id="13" w:name="_Toc188552194"/>
    <w:bookmarkStart w:id="14" w:name="_Toc185188304"/>
    <w:bookmarkStart w:id="15" w:name="_Toc185697074"/>
    <w:p>
      <w:pPr>
        <w:pStyle w:val="style0"/>
        <w:keepNext/>
        <w:keepLines/>
        <w:spacing w:before="40" w:lineRule="auto" w:line="480"/>
        <w:jc w:val="left"/>
        <w:outlineLvl w:val="2"/>
        <w:rPr/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bookmarkEnd w:id="13"/>
      <w:bookmarkEnd w:id="14"/>
      <w:bookmarkEnd w:id="15"/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</w:p>
    <w:p>
      <w:pPr>
        <w:pStyle w:val="style0"/>
        <w:spacing w:after="160" w:lineRule="auto" w:line="480"/>
        <w:jc w:val="both"/>
        <w:rPr/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analis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jawaban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diperoleh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penyebaran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kuesion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S.1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jurusan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Tridinanti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disimpulkan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benar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keadilan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sosial,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pentingnya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pengetahuan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peraturan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kepekaan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ketidakadilan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ncerminkan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sikap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menganggap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ilegal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benar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merugikan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masyarakat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luas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menjalankan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perpajakannya.</w:t>
      </w:r>
    </w:p>
    <w:p>
      <w:pPr>
        <w:pStyle w:val="style0"/>
        <w:spacing w:after="160" w:lineRule="auto" w:line="480"/>
        <w:ind w:firstLine="72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keadilan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menyadari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merugikan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masyarakat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membayar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pendanaan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layanan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publik,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seperti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pendidikan,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kesehatan,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infrastruktur.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itu,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beranggapan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merugikan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masyarakat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membayar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keseluruhan.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Dewi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Sylviana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(2021)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berpendapat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pemikiran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dipengeruhi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pemerintah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pengelolaan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tergantung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keadilan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dilaksanakan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pemerintah.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0"/>
        <w:spacing w:after="160" w:lineRule="auto" w:line="480"/>
        <w:ind w:firstLine="72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Pengetahuan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peraturan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membantu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memahami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konsekuensi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hukum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(Mitayani,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2019)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pentingnya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pengetahuan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peraturan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itu,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beranggapan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pengetahuan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peraturan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memahami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melaporkan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membayarkan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pajakanya,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mengurangi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menghindari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membantu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mengurangi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terjadinya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sejalan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Tulit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dampak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negatif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cenderung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</w:p>
    <w:p>
      <w:pPr>
        <w:pStyle w:val="style0"/>
        <w:spacing w:after="160" w:lineRule="auto" w:line="480"/>
        <w:ind w:firstLine="72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serin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kali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ketidakadilan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karena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itu,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beranggapan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perlakuan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seperti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deskriminasi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memberikan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pelayanan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seimbang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menimbulkan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ketidakpuasan.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Ketidakpuasan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dihasilkan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perlakuan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tersebut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mengurangi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keinginan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menjalankan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Tulit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dirancang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mengurangi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ketidakadilan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memastikan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semua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pihak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berkontribusi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menjalankan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perpajakannya.</w:t>
      </w:r>
    </w:p>
    <w:bookmarkStart w:id="16" w:name="_Toc185188305"/>
    <w:bookmarkStart w:id="17" w:name="_Toc188552195"/>
    <w:bookmarkStart w:id="18" w:name="_Toc185697075"/>
    <w:p>
      <w:pPr>
        <w:pStyle w:val="style0"/>
        <w:keepNext/>
        <w:keepLines/>
        <w:spacing w:before="40" w:lineRule="auto" w:line="480"/>
        <w:ind w:left="9"/>
        <w:jc w:val="both"/>
        <w:outlineLvl w:val="2"/>
        <w:rPr/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bookmarkEnd w:id="16"/>
      <w:bookmarkEnd w:id="17"/>
      <w:bookmarkEnd w:id="18"/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</w:p>
    <w:p>
      <w:pPr>
        <w:pStyle w:val="style0"/>
        <w:spacing w:after="160" w:lineRule="auto" w:line="480"/>
        <w:jc w:val="both"/>
        <w:rPr/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jawaban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diperoleh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penyebaran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kuesioner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program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studi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S.1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jurusan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Tridinanti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disimpulkan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benar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perbedaan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yaitu,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ebagian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beranggapan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benar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aki-laki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cenderung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dibandingkan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perempua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dikarenakan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laki-laki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mengambil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risiko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keputusan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keuangan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dibandingkan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perempuan.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sejalan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Dharma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(2016)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laki-laki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cenderung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mengambil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iko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termasuk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dibandingkan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perempuan.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Laki-laki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mudah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menghindari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konsekuensi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sementara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perempuan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mungkin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khawatir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reputasi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dampak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(Mahendra,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2023)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lainnya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Sofha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Machmuddah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(2018)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Dewanta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Machmuddah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(2019)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menganggap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laki-laki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dibandingkan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perempuan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0"/>
        <w:spacing w:after="160" w:lineRule="auto" w:line="480"/>
        <w:ind w:firstLine="720"/>
        <w:jc w:val="both"/>
        <w:rPr/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Sementara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beranggapan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benar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laki-laki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cenderung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dibandingkan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perempuan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beranggapan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perempuan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tergantung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seperti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tekanan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ekonomi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mendorong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tersebut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Ganinda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Hidayatullah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(2023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perempuan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terlibat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dipengaruhi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seperti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tekanan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ekonomi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mendorong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lainnya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Kurniawati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Toly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(2014)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perempuan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mendapatkan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tekanan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sosal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termotivasi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</w:p>
    <w:bookmarkStart w:id="19" w:name="_Toc188552196"/>
    <w:bookmarkStart w:id="20" w:name="_Toc185697076"/>
    <w:bookmarkStart w:id="21" w:name="_Toc185188306"/>
    <w:p>
      <w:pPr>
        <w:pStyle w:val="style0"/>
        <w:keepNext/>
        <w:keepLines/>
        <w:spacing w:before="40" w:lineRule="auto" w:line="480"/>
        <w:ind w:left="9"/>
        <w:jc w:val="both"/>
        <w:outlineLvl w:val="2"/>
        <w:rPr/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bookmarkEnd w:id="19"/>
      <w:bookmarkEnd w:id="20"/>
      <w:bookmarkEnd w:id="21"/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</w:p>
    <w:p>
      <w:pPr>
        <w:pStyle w:val="style0"/>
        <w:spacing w:after="160" w:lineRule="auto" w:line="480"/>
        <w:jc w:val="both"/>
        <w:rPr/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jawaban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diperoleh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penyebaran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kuesion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S.1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jurusan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Tridinanti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disimpulkan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enar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beranggapan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peraturan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pula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menghindari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0"/>
        <w:spacing w:after="160" w:lineRule="auto" w:line="480"/>
        <w:jc w:val="both"/>
        <w:rPr/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kunci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memastikan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benar,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mematuhi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segala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peraturan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mengetahui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konsekuensi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diterima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(Mitayani,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pemerintah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menyediakan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program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edukasi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meningkatkan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menghindari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(Mutia,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2014).</w:t>
      </w:r>
    </w:p>
    <w:p>
      <w:pPr>
        <w:pStyle w:val="style0"/>
        <w:spacing w:after="160" w:lineRule="auto" w:line="480"/>
        <w:jc w:val="both"/>
        <w:rPr/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sejalan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Dharma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(2016)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menunjukkan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rpajakan,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menurun.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Temuan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Nauvalia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(2018)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Widyani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Utomo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(2021)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menyatakan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</w:p>
    <w:bookmarkStart w:id="22" w:name="_Toc188552197"/>
    <w:bookmarkStart w:id="23" w:name="_Toc185697077"/>
    <w:bookmarkStart w:id="24" w:name="_Toc185188307"/>
    <w:p>
      <w:pPr>
        <w:pStyle w:val="style0"/>
        <w:keepNext/>
        <w:keepLines/>
        <w:spacing w:before="40" w:lineRule="auto" w:line="480"/>
        <w:ind w:left="9"/>
        <w:jc w:val="both"/>
        <w:outlineLvl w:val="2"/>
        <w:rPr/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bookmarkEnd w:id="22"/>
      <w:bookmarkEnd w:id="23"/>
      <w:bookmarkEnd w:id="24"/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/>
          <w:bCs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</w:p>
    <w:p>
      <w:pPr>
        <w:pStyle w:val="style0"/>
        <w:spacing w:after="160" w:lineRule="auto" w:line="480"/>
        <w:jc w:val="both"/>
        <w:rPr/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jawaban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diperoleh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penyebaran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kuesion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S.1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jurusan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Tridinanti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disimpulkan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benar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000000"/>
          <w:sz w:val="22"/>
          <w:szCs w:val="22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000000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000000"/>
          <w:sz w:val="22"/>
          <w:szCs w:val="22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000000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000000"/>
          <w:sz w:val="22"/>
          <w:szCs w:val="22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beranggapan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ecintaan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menyebabkan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menyimpang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termasuk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</w:p>
    <w:p>
      <w:pPr>
        <w:pStyle w:val="style0"/>
        <w:spacing w:after="160" w:lineRule="auto" w:line="480"/>
        <w:jc w:val="both"/>
        <w:rPr/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Chen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Sutarso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(2008)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mendefinisikan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uang;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pengertian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uang;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keinginan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aspirasi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uang.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menggambarkan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kecintaan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pentingnya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keserakahan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sering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terkait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menyebabkan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menyimpang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diluar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(Rahmania,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2021)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dipandang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negatif.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cinta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melihatnya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memenuhi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kebutuhan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sehari-hari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memberikannya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umpan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balik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positif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tersebut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merasa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dihormati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menjadikannya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tolok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ukur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keberhasilannya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sementara,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negatif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dikhawatirkan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merubah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pola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pikir,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sampai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memicu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menyimpang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diluar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norma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seperti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(Pradanti,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2014).</w:t>
      </w:r>
    </w:p>
    <w:p>
      <w:pPr>
        <w:pStyle w:val="style0"/>
        <w:spacing w:after="160" w:lineRule="auto" w:line="480"/>
        <w:jc w:val="both"/>
        <w:rPr/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sejalan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uvalia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(2018)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Dewanta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Machmuddah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(2019)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mengungkapkan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sifat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oleh,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Amelia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(2022)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berpengaruh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signifikan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0"/>
        <w:spacing w:after="160" w:lineRule="auto" w:line="480"/>
        <w:jc w:val="both"/>
        <w:rPr/>
      </w:pPr>
    </w:p>
    <w:bookmarkStart w:id="25" w:name="_Toc176008383"/>
    <w:bookmarkStart w:id="26" w:name="_Toc176008486"/>
    <w:p>
      <w:pPr>
        <w:pStyle w:val="style0"/>
        <w:numPr>
          <w:ilvl w:val="0"/>
          <w:numId w:val="0"/>
        </w:numPr>
        <w:adjustRightInd w:val="false"/>
        <w:spacing w:after="0" w:lineRule="auto" w:line="480"/>
        <w:jc w:val="both"/>
        <w:rPr>
          <w:rFonts w:ascii="Times New Roman" w:hAnsi="Times New Roman"/>
          <w:b/>
          <w:sz w:val="28"/>
          <w:szCs w:val="24"/>
        </w:rPr>
      </w:pPr>
      <w:r>
        <w:rPr>
          <w:rFonts w:ascii="Times New Roman" w:hAnsi="Times New Roman"/>
          <w:b/>
          <w:sz w:val="24"/>
          <w:lang w:val="en-US"/>
        </w:rPr>
        <w:t xml:space="preserve">D. </w:t>
      </w:r>
      <w:r>
        <w:rPr>
          <w:rFonts w:ascii="Times New Roman" w:hAnsi="Times New Roman"/>
          <w:b/>
          <w:sz w:val="24"/>
        </w:rPr>
        <w:t>KESIMPULAN DAN SARAN</w:t>
      </w:r>
      <w:bookmarkEnd w:id="25"/>
      <w:bookmarkEnd w:id="26"/>
    </w:p>
    <w:bookmarkStart w:id="27" w:name="_Toc176008490"/>
    <w:p>
      <w:pPr>
        <w:pStyle w:val="style0"/>
        <w:keepNext/>
        <w:keepLines/>
        <w:spacing w:before="40" w:lineRule="auto" w:line="480"/>
        <w:jc w:val="left"/>
        <w:outlineLvl w:val="1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Kesimpulan</w:t>
      </w:r>
    </w:p>
    <w:p>
      <w:pPr>
        <w:pStyle w:val="style0"/>
        <w:spacing w:after="160" w:lineRule="auto" w:line="480"/>
        <w:jc w:val="both"/>
        <w:rPr>
          <w:rFonts w:ascii="Times New Roman" w:hAnsi="Times New Roman"/>
          <w:sz w:val="24"/>
          <w:szCs w:val="24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dianali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diatas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disimpulkan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berikut:</w:t>
      </w:r>
    </w:p>
    <w:p>
      <w:pPr>
        <w:pStyle w:val="style179"/>
        <w:numPr>
          <w:ilvl w:val="0"/>
          <w:numId w:val="10"/>
        </w:numPr>
        <w:tabs>
          <w:tab w:val="center" w:leader="none" w:pos="4500"/>
          <w:tab w:val="right" w:leader="none" w:pos="9020"/>
        </w:tabs>
        <w:spacing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benar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memiliki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dilihat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kesadaran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keadilan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sosial,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pentingnya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pengetahuan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peraturan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kepekaan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ketidakadilan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ncerminkan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sikap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menganggap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merupakan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ilegal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benar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merugikan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masyarakat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secara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luas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menjalankan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kewajiban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perpajakannya.</w:t>
      </w:r>
    </w:p>
    <w:p>
      <w:pPr>
        <w:pStyle w:val="style179"/>
        <w:numPr>
          <w:ilvl w:val="0"/>
          <w:numId w:val="10"/>
        </w:numPr>
        <w:tabs>
          <w:tab w:val="center" w:leader="none" w:pos="4500"/>
          <w:tab w:val="right" w:leader="none" w:pos="9020"/>
        </w:tabs>
        <w:spacing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benar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pebedaan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yaitu,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beranggapan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laki-laki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cenderung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dibandingkan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perempuan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dikarenakan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laki-laki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mengambil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risiko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besar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keputusan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keuangan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dibandingkan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perempuan.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Sementara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beranggapan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perempuan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bisa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tergantung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faktor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seperti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tekanan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ekonomi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mendorong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tersebut.</w:t>
      </w:r>
    </w:p>
    <w:p>
      <w:pPr>
        <w:pStyle w:val="style179"/>
        <w:numPr>
          <w:ilvl w:val="0"/>
          <w:numId w:val="10"/>
        </w:numPr>
        <w:tabs>
          <w:tab w:val="center" w:leader="none" w:pos="4500"/>
          <w:tab w:val="right" w:leader="none" w:pos="9020"/>
        </w:tabs>
        <w:spacing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enar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beranggapan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peraturan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semakin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pula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menghindari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179"/>
        <w:numPr>
          <w:ilvl w:val="0"/>
          <w:numId w:val="10"/>
        </w:numPr>
        <w:tabs>
          <w:tab w:val="center" w:leader="none" w:pos="4500"/>
          <w:tab w:val="right" w:leader="none" w:pos="9020"/>
        </w:tabs>
        <w:spacing w:lineRule="auto" w:line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yaitu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benar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bahwa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mereka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beranggapan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kecintaan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menyebabkan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seseorang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menyimpang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termasuk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  <w:bookmarkStart w:id="28" w:name="_Toc185697080"/>
      <w:bookmarkStart w:id="29" w:name="_Toc185188310"/>
      <w:bookmarkStart w:id="30" w:name="_Toc188552200"/>
      <w:r>
        <w:rPr>
          <w:rFonts w:ascii="Times New Roman" w:cs="Times New Roman" w:eastAsia="宋体" w:hAnsi="Times New Roman" w:hint="default"/>
          <w:b/>
          <w:bCs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Saran</w:t>
      </w:r>
      <w:bookmarkEnd w:id="28"/>
      <w:bookmarkEnd w:id="29"/>
      <w:bookmarkEnd w:id="30"/>
    </w:p>
    <w:p>
      <w:pPr>
        <w:pStyle w:val="style0"/>
        <w:spacing w:after="160" w:lineRule="auto" w:line="480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</w:pPr>
      <w:r>
        <w:tab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hasil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telah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disimpulkan,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menyampaikan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diharapkan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bermanfaat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masyarakat,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pemerintah,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selanjutnya.Adapun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diberikan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diantaranya:</w:t>
      </w:r>
    </w:p>
    <w:p>
      <w:pPr>
        <w:pStyle w:val="style179"/>
        <w:numPr>
          <w:ilvl w:val="0"/>
          <w:numId w:val="11"/>
        </w:numPr>
        <w:spacing w:after="160" w:lineRule="auto" w:line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Masyarakat</w:t>
      </w:r>
    </w:p>
    <w:p>
      <w:pPr>
        <w:pStyle w:val="style0"/>
        <w:tabs>
          <w:tab w:val="center" w:leader="none" w:pos="4500"/>
          <w:tab w:val="right" w:leader="none" w:pos="9020"/>
        </w:tabs>
        <w:spacing w:lineRule="auto" w:line="480"/>
        <w:ind w:left="709"/>
        <w:jc w:val="both"/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diharapkan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memberikan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informasi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masyarakat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pentingnya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membayar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pembangunan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negara,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kesejahteraan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umum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dilakukannya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praktik-praktik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indonesia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maju.</w:t>
      </w:r>
    </w:p>
    <w:p>
      <w:pPr>
        <w:pStyle w:val="style0"/>
        <w:tabs>
          <w:tab w:val="center" w:leader="none" w:pos="4500"/>
          <w:tab w:val="right" w:leader="none" w:pos="9020"/>
        </w:tabs>
        <w:spacing w:lineRule="auto" w:line="480"/>
        <w:ind w:firstLineChars="20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2. 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0"/>
        <w:tabs>
          <w:tab w:val="center" w:leader="none" w:pos="4500"/>
          <w:tab w:val="right" w:leader="none" w:pos="9020"/>
        </w:tabs>
        <w:spacing w:lineRule="auto" w:line="480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diharapkan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dijadikan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pembelajaran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khususnya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menata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selalu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bersikap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patuh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peraturan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kebijakan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berperilaku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norma,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nilai,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terutama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terkait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tindakan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</w:p>
    <w:p>
      <w:pPr>
        <w:pStyle w:val="style0"/>
        <w:tabs>
          <w:tab w:val="center" w:leader="none" w:pos="4500"/>
          <w:tab w:val="right" w:leader="none" w:pos="9020"/>
        </w:tabs>
        <w:spacing w:lineRule="auto" w:line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   3. 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Pemerintah</w:t>
      </w:r>
    </w:p>
    <w:p>
      <w:pPr>
        <w:pStyle w:val="style0"/>
        <w:tabs>
          <w:tab w:val="center" w:leader="none" w:pos="4500"/>
          <w:tab w:val="right" w:leader="none" w:pos="9020"/>
        </w:tabs>
        <w:spacing w:lineRule="auto" w:line="480"/>
        <w:ind w:left="709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diharapkan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dapat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membantu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pemerintah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mendapatkan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misalnya,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pengembangan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kebijakan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efektif,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evaluasi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perbaikan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peningkatan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kepercayaan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publik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menanggapi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neg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</w:p>
    <w:p>
      <w:pPr>
        <w:pStyle w:val="style0"/>
        <w:tabs>
          <w:tab w:val="center" w:leader="none" w:pos="4500"/>
          <w:tab w:val="right" w:leader="none" w:pos="9020"/>
        </w:tabs>
        <w:spacing w:lineRule="auto" w:line="48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 4. Bagi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Selanjutnya</w:t>
      </w:r>
    </w:p>
    <w:p>
      <w:pPr>
        <w:pStyle w:val="style0"/>
        <w:spacing w:lineRule="auto" w:line="480"/>
        <w:ind w:left="3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Agar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mengembangkan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dilakukan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selanjutnya,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sehingga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menghasilkan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lebih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baik.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menyarankan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menambahkan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religiusitas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selanjutnya.</w:t>
      </w:r>
    </w:p>
    <w:p>
      <w:pPr>
        <w:pStyle w:val="style179"/>
        <w:spacing w:after="0" w:lineRule="auto" w:line="480"/>
        <w:ind w:left="0"/>
        <w:jc w:val="center"/>
        <w:rPr>
          <w:rFonts w:ascii="Times New Roman" w:hAnsi="Times New Roman"/>
          <w:b/>
          <w:color w:val="000000"/>
          <w:sz w:val="24"/>
        </w:rPr>
      </w:pPr>
      <w:r>
        <w:rPr>
          <w:rFonts w:ascii="Times New Roman" w:hAnsi="Times New Roman"/>
          <w:b/>
          <w:color w:val="000000"/>
          <w:sz w:val="24"/>
        </w:rPr>
        <w:t xml:space="preserve">DAFTAR </w:t>
      </w:r>
      <w:r>
        <w:rPr>
          <w:rFonts w:ascii="Times New Roman" w:hAnsi="Times New Roman"/>
          <w:b/>
          <w:color w:val="000000"/>
          <w:spacing w:val="-2"/>
          <w:sz w:val="24"/>
        </w:rPr>
        <w:t>PUSTAKA</w:t>
      </w:r>
      <w:bookmarkEnd w:id="27"/>
    </w:p>
    <w:p>
      <w:pPr>
        <w:pStyle w:val="style0"/>
        <w:spacing w:after="160" w:lineRule="auto" w:line="259"/>
        <w:jc w:val="left"/>
        <w:rPr>
          <w:rFonts w:ascii="Times New Roman" w:hAnsi="Times New Roman"/>
          <w:sz w:val="24"/>
          <w:szCs w:val="24"/>
        </w:rPr>
      </w:pP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Ajzen,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(1991).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Theory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Planned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Behavior.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Organizational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Behavior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Human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Decision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Processes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50: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179-211.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Alizamar,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Nasbahry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Couto.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(2016).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Psikologi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Desain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Informasi.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Media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Ekonomi: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Yogyakarta.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Amelia,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Ngadi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Permana,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Sekar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Arindia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Savitri.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(2022).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Keadilan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Sistem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(Tax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Evasion).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Ekonomika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6,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440–455.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Arimbi,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T.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(2022).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Religiusitas,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perpajakan,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Ayu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Indah,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S.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(2022).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Analisis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erbedaan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ersepsi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engenai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enggelapan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ajak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Studi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Kasus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Universitas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Islam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Kuantan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Singingi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(Doctoral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dissertation,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Universitas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Islam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Kuantan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Singingi).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Basri,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(2015).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Religiusitas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sikap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Etika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Ilmiah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Bisnis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10(1),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45-54.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Darussalam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Septriadi,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Danny,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2007.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Tax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Planning.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Tax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Avoidance,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Tax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Evasion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Anti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Avoidance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Rule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Dewanta,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Machmuddah,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Z.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Religiosity,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Ethical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Perception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Tax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Evasion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6(1),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71-84.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Dharma,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Agusti,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Kurnia,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(2016).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Religiusitas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Online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Fakultas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Ekonomi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Riau,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3(1),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1565-1578.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Dewi,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Sylviana,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(2021).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Determinants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Accounting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Students’Perceptions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Ethics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Tax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Evasion.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Proceedings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International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Conference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Business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Management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Technology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(ICONBMT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2020),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175,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202–207.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Farhan,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Helmy,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Afriyenti,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Machiavellian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Etika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Religiusitas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Sebagai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Variabel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Moderasi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Eksplorasi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/(1),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470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486.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Farouq.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(2018).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Hukum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DiIndonsia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Suatu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Pengantar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Ilmu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Hukum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Terapan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Bidang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(Pertama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ed.).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Kencana.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Fakih,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(2008).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transformasi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Yogyakarta: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INSISPress.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Ganinda,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Hidayatulloh,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Religiusitas,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WAHANA: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Ekonomi,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26(2),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377-396.</w:t>
      </w:r>
    </w:p>
    <w:p>
      <w:pPr>
        <w:pStyle w:val="style0"/>
        <w:spacing w:before="240" w:after="160" w:lineRule="auto" w:line="240"/>
        <w:ind w:left="567" w:hanging="56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Hadiati.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Pengertian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Hardiningsih,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Pancawati.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(2008).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"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Faktor-Faktor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Ysng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Memperangaruhi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Voluntary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Disclosure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Laporan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Tahunan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".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Bisnis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Ekononi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(JBE),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Maret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2008,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67-79.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KBBI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Daring.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(2016).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/>
        <w:fldChar w:fldCharType="begin"/>
      </w:r>
      <w:r>
        <w:instrText xml:space="preserve"> HYPERLINK "https://kbbi.kemdikbud.go.id/entri/pemahaman" </w:instrText>
      </w:r>
      <w:r>
        <w:rPr/>
        <w:fldChar w:fldCharType="separate"/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e74b5"/>
          <w:sz w:val="24"/>
          <w:szCs w:val="24"/>
          <w:highlight w:val="none"/>
          <w:u w:val="single"/>
          <w:vertAlign w:val="baseline"/>
          <w:em w:val="none"/>
          <w:lang w:val="id-ID" w:eastAsia="en-US"/>
        </w:rPr>
        <w:t>https://kbbi.kemdikbud.go.id/entri/pemahaman</w:t>
      </w:r>
      <w:r>
        <w:rPr/>
        <w:fldChar w:fldCharType="end"/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Kurniawati,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Toly,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(2014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keadilan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kepatuhan,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tarif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Surabaya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Barat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(Doctoral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dissertation,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Petra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Christian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University).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Luna-Arocas,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T.L.P.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(2004),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"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satisfaction,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protestant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work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ethic: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profiles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among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university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professors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USA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Spain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",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Journal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Business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Ethics,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Vol.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50,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pp.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329-54.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</w:t>
      </w:r>
      <w:r>
        <w:rPr>
          <w:rFonts w:ascii="Cambria Math" w:cs="Cambria Math" w:eastAsia="Calibri" w:hAnsi="Cambria Math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‐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Chen,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Sutarso,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(2008).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apples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(business)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barrels: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Machiavellianism,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risk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tolerance,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unethical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behavior.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Management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Decision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46(2),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243-263.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Liputan6.Com.Kasus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Direktur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PT.LMJ.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/>
        <w:fldChar w:fldCharType="begin"/>
      </w:r>
      <w:r>
        <w:instrText xml:space="preserve"> HYPERLINK "https://www.liputan6.com/bisnis/read/5109093/negara-rugi-rp-269-miliar-gara-gara-pengemplang-akses" </w:instrText>
      </w:r>
      <w:r>
        <w:rPr/>
        <w:fldChar w:fldCharType="separate"/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e74b5"/>
          <w:sz w:val="24"/>
          <w:szCs w:val="24"/>
          <w:highlight w:val="none"/>
          <w:u w:val="single"/>
          <w:vertAlign w:val="baseline"/>
          <w:em w:val="none"/>
          <w:lang w:val="id-ID" w:eastAsia="en-US"/>
        </w:rPr>
        <w:t>https://www.liputan6.com/bisnis/read/5109093/negara-rugi-rp-269-miliar-gara-gara-pengemplang-akses</w:t>
      </w:r>
      <w:r>
        <w:rPr/>
        <w:fldChar w:fldCharType="end"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2e74b5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akses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2024.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Liputan6.Com.Kasus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Direktur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PT.GPS.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/>
        <w:fldChar w:fldCharType="begin"/>
      </w:r>
      <w:r>
        <w:instrText xml:space="preserve"> HYPERLINK "https://www.liputan6.com/bisnis/read/5073350/gelapkan-pajak-direktur-pt-gps-dihukum-2-tahun-%20" </w:instrText>
      </w:r>
      <w:r>
        <w:rPr/>
        <w:fldChar w:fldCharType="separate"/>
      </w:r>
      <w:r>
        <w:rPr>
          <w:rFonts w:ascii="Times New Roman" w:cs="Times New Roman" w:eastAsia="宋体" w:hAnsi="Times New Roman" w:hint="default"/>
          <w:b w:val="false"/>
          <w:bCs w:val="false"/>
          <w:i/>
          <w:iCs/>
          <w:color w:val="2e74b5"/>
          <w:sz w:val="24"/>
          <w:szCs w:val="24"/>
          <w:highlight w:val="none"/>
          <w:u w:val="single"/>
          <w:vertAlign w:val="baseline"/>
          <w:em w:val="none"/>
          <w:lang w:val="id-ID" w:eastAsia="en-US"/>
        </w:rPr>
        <w:t>https://www.liputan6.com/bisnis/read/5073350/gelapkan-pajak-direktur-pt-gps-dihukum-2-tahun-</w:t>
      </w:r>
      <w:r>
        <w:rPr/>
        <w:fldChar w:fldCharType="end"/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akses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2024.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Mitayani,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Saras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Putri.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Religiusitas,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Norma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Subjektif,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Kemungkinan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Terdeteksi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Kecurangan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Etika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(Studi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Kasus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Pribadi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Terdaftar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Kantor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Pelayanan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Surakarta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Skripsi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Muhammadiyah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Surakarta.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Jawa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Tengah.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MAHENDRA,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Religiusitas,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Etika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(Doctoral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dissertation,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Islam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Sultan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Agung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Semarang).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Nurjannah,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(2022).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Perspektif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feminisme,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Konflik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Teori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Sosiologi.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AL-WARDAH: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Kajian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Perempuan,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Agama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16(1),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71-82.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Nauvalia,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Herwinarni,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(2018).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Religiusitas,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Status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Sosial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Ekonomi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Permana: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Manajemen,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10(1),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130-141.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Mutia,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Faktor-Faktor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Mempengaruhi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Transparansi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Akuntabilitas,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7(1),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55–73.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Nickerson,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Inge,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Larry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Pleshko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Robert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Megee,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Presenting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Dimensionality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Ethics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Scale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Pertaining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to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Tax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Evasion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Journal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Legal,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Ethical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Regulatory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Issues,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Volume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15,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Number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2009.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Nurfitria,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Machsunah,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(2019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Keterkaitan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alexithymia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dengan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agresif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remaja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laki-laki.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Proceedings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ICECRS,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89-96.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Putri,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Mawardi,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Hariri,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(2022).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Sikap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Etika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(Studi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Empiris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FEB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UNISMA).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Ilmiah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Riset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11(10).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Pradanti,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Noviani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ndar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Prastiwi.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2014.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Analisis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Vol.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3,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3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Reskino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Rini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Dinda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Novitasari,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(2014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InFestasi,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Vol.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10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Randiansyah,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Nasaruddin,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Sari,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(2021).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Monay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Religiusitas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Berdasarkan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Pribadi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Terdaftar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Kantor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Maros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Riset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4(November),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385–412.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Rokhmansyah,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(2016).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Pengantar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feminisme: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awal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kritik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sastra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feminisme.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Garudhawaca.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Rahardianti,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Elfitri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Dwi.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Determinan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Skripsi.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Program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Pascasarjana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Universitas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Islam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Indonesia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Yogyakarta.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Rusiadi,et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al.2016.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Pengertian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pendekatan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kuantitatif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Bandung: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Alfabeta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Rahmania,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Maqsudi,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(2024).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Machiavellian,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(Tax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Evasion)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Studi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Kasus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Pribadi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Terdaftar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Kpp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Pratama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Surabaya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Sawahan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EKONOMIKA45: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Ilmiah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Manajemen,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Ekonomi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Bisnis,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Kewirausahaan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11(2),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743-758.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Supriyono,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(2018).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Keprilakuan.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Gajah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Mada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University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Press.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lizamar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Nasbahry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Couto.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Psikologi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Desain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Informasi.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Yogyakarta: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Media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Akademi.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Sundari,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Sanksi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Self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Assessment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System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(Tax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Evasion).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Kajian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3(1),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55-67.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Sofha,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Utomo,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(2018).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Keterkaitan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Religiusitas,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Etika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Ilmu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Manajemen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Terapan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(JIMAT),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9(2),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43-61.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Sofha,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Machmuddah,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Z.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(2019).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Etika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Langsung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Tidak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Langsung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Akuntabilitas,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12(1),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65-82.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Siti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Kurnia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Rahayu.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(2010).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Indonesia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Yogyakarta: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Graha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Ilmu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Suryadi,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Idris,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(2004).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Kesetaraan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bidang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pendidikan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Genesindo.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Sugiyono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2018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Metode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Penelitian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Kuantintatif,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Kualitat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Alfabeta.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Tulalessy,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Loupatty,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Machiavellian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Ekonomi,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Sosial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Humaniora,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(10),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76-96.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Tang.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992).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Meaning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Revisited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Journal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Organizational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Behavior,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Vol.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13,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pp.197-202.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Chiu,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(2003).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Income,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ethics,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satisfaction,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commitment,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and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unethical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behavior: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is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love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money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the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root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evil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for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Hong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mployee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".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Journal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Business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Ethics,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Vol.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46,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pp.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13-30.</w:t>
      </w:r>
      <w:r>
        <w:rPr>
          <w:rFonts w:ascii="Calibri" w:cs="宋体" w:eastAsia="Calibri" w:hAnsi="Calibri" w:hint="default"/>
          <w:b w:val="false"/>
          <w:bCs w:val="false"/>
          <w:i w:val="false"/>
          <w:iCs w:val="false"/>
          <w:color w:val="auto"/>
          <w:sz w:val="22"/>
          <w:szCs w:val="22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Tulit,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(2022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).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Mengenai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(Studi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Kasus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Mahasiswa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Fakultas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Ekonomi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UST).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Literasi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Akuntansi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2(4),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210-218.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Undang-undang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Nomor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28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Tahun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2007.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Undang-undang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(UU)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Perubahan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Ketiga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Undang-Undang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Nomor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6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Tahun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1983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Ketentuan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Umum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Tata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Cara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UU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7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Tahun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2011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tentang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Mata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Uang.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Wanarta,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F.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Mangoting,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2014.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Sikap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Ketidakpatuhan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Norma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Subjektif,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Kontrol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Perilaku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yang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Dipersepsikan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Niat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Orang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Pribadi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untuk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Melakukan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Tax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Accounting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Review,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4(1),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1-13.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Wijayanti,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Sasongko,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N.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(2017).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pemahaman,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sanksi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perpajakan,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tingkat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kepercayaan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pemerintah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hukum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kepatuhan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dalam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membayar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(Studi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Wajib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pada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Masyarakat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Kalurahan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Kecamatan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Laweyan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Surakarta).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Widyani,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T.,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&amp;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Utomo,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D.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(2021).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Kecintaan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Uang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Memoderasi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etika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penggelapan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pajak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Journal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of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Proceeding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SENDIU.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101),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978-979.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</w:p>
    <w:p>
      <w:pPr>
        <w:pStyle w:val="style0"/>
        <w:spacing w:after="160" w:lineRule="auto" w:line="240"/>
        <w:ind w:left="567" w:hanging="560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Yuniar,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(2010).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Pengaruh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Sensitivitas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Etika,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Umur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Gender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Terhadap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Persepsi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Etika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Atas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Tax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Evasion.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Skripsi.</w:t>
      </w:r>
      <w:r>
        <w:rPr>
          <w:rFonts w:ascii="Times New Roman" w:cs="Times New Roman" w:eastAsia="Calibri" w:hAnsi="Times New Roman" w:hint="default"/>
          <w:b w:val="false"/>
          <w:bCs w:val="false"/>
          <w:i/>
          <w:iCs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Universitas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Sebelas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Maret.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 xml:space="preserve"> </w:t>
      </w:r>
      <w:r>
        <w:rPr>
          <w:rFonts w:ascii="Times New Roman" w:cs="Times New Roman" w:eastAsia="Calibri" w:hAnsi="Times New Roman" w:hint="default"/>
          <w:b w:val="false"/>
          <w:bCs w:val="false"/>
          <w:i w:val="false"/>
          <w:iCs w:val="false"/>
          <w:color w:val="auto"/>
          <w:sz w:val="24"/>
          <w:szCs w:val="24"/>
          <w:highlight w:val="none"/>
          <w:vertAlign w:val="baseline"/>
          <w:em w:val="none"/>
          <w:lang w:val="id-ID" w:eastAsia="en-US"/>
        </w:rPr>
        <w:t>Surakarta.</w:t>
      </w:r>
    </w:p>
    <w:p>
      <w:pPr>
        <w:pStyle w:val="style0"/>
        <w:spacing w:after="160" w:lineRule="auto" w:line="259"/>
        <w:jc w:val="both"/>
        <w:rPr>
          <w:rFonts w:ascii="Times New Roman" w:hAnsi="Times New Roman"/>
          <w:sz w:val="24"/>
          <w:szCs w:val="24"/>
        </w:rPr>
      </w:pPr>
    </w:p>
    <w:p>
      <w:pPr>
        <w:pStyle w:val="style0"/>
        <w:spacing w:lineRule="auto" w:line="360"/>
        <w:ind w:left="709" w:hanging="700"/>
        <w:jc w:val="both"/>
        <w:rPr>
          <w:rFonts w:ascii="Times New Roman" w:hAnsi="Times New Roman"/>
          <w:sz w:val="24"/>
          <w:szCs w:val="24"/>
        </w:rPr>
      </w:pPr>
    </w:p>
    <w:p>
      <w:pPr>
        <w:pStyle w:val="style0"/>
        <w:spacing w:lineRule="auto" w:line="240"/>
        <w:jc w:val="both"/>
        <w:rPr>
          <w:rFonts w:ascii="Times New Roman" w:hAnsi="Times New Roman"/>
          <w:sz w:val="24"/>
          <w:szCs w:val="24"/>
        </w:rPr>
      </w:pPr>
    </w:p>
    <w:sectPr>
      <w:type w:val="continuous"/>
      <w:pgSz w:w="11910" w:h="16840" w:orient="portrait"/>
      <w:pgMar w:top="1582" w:right="1457" w:bottom="278" w:left="1678" w:header="720" w:footer="720" w:gutter="0"/>
      <w:cols w:space="720" w:num="2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0020304"/>
    <w:charset w:val="00"/>
    <w:family w:val="roman"/>
    <w:pitch w:val="variable"/>
    <w:sig w:usb0="E0002EFF" w:usb1="C0007843" w:usb2="00000009" w:usb3="00000000" w:csb0="000001FF" w:csb1="00000000"/>
  </w:font>
  <w:font w:name="Symbol">
    <w:altName w:val="Symbol"/>
    <w:panose1 w:val="05050102010000020507"/>
    <w:charset w:val="02"/>
    <w:family w:val="roman"/>
    <w:pitch w:val="variable"/>
    <w:sig w:usb0="00000000" w:usb1="10000000" w:usb2="00000000" w:usb3="00000000" w:csb0="80000000" w:csb1="00000000"/>
  </w:font>
  <w:font w:name="Courier New">
    <w:altName w:val="Courier New"/>
    <w:panose1 w:val="02070309020000020404"/>
    <w:charset w:val="00"/>
    <w:family w:val="modern"/>
    <w:pitch w:val="fixed"/>
    <w:sig w:usb0="E0002A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000030204"/>
    <w:charset w:val="00"/>
    <w:family w:val="swiss"/>
    <w:pitch w:val="variable"/>
    <w:sig w:usb0="E00002FF" w:usb1="4000ACFF" w:usb2="00000001" w:usb3="00000000" w:csb0="0000019F" w:csb1="00000000"/>
  </w:font>
  <w:font w:name="Cambria">
    <w:altName w:val="Cambria"/>
    <w:panose1 w:val="02040503050000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宋体">
    <w:altName w:val="Wingdings 2"/>
    <w:panose1 w:val="05020102010000070707"/>
    <w:charset w:val="02"/>
    <w:family w:val="roman"/>
    <w:pitch w:val="default"/>
    <w:sig w:usb0="00000000" w:usb1="10000000" w:usb2="00000000" w:usb3="00000000" w:csb0="80000000" w:csb1="00000000"/>
  </w:font>
  <w:font w:name="Aptos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Microsoft Himalaya">
    <w:altName w:val="Times New Roman"/>
    <w:panose1 w:val="02020603050000020304"/>
    <w:charset w:val="00"/>
    <w:family w:val="roman"/>
    <w:pitch w:val="variable"/>
    <w:sig w:usb0="20007A87" w:usb1="80000000" w:usb2="00000008" w:usb3="00000000" w:csb0="000001FF" w:csb1="00000000"/>
  </w:font>
  <w:font w:name="Cambria Math">
    <w:altName w:val="Cambria Math"/>
    <w:panose1 w:val="02040503050000030204"/>
    <w:charset w:val="00"/>
    <w:family w:val="roman"/>
    <w:pitch w:val="default"/>
    <w:sig w:usb0="E00002FF" w:usb1="420024FF" w:usb2="00000000" w:usb3="00000000" w:csb0="2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3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7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tabs>
        <w:tab w:val="clear" w:pos="4680"/>
      </w:tabs>
      <w:rPr>
        <w:rFonts w:ascii="Times New Roman" w:hAnsi="Times New Roman"/>
        <w:sz w:val="24"/>
      </w:rPr>
    </w:pPr>
    <w:r>
      <w:rPr>
        <w:rFonts w:ascii="Times New Roman" w:hAnsi="Times New Roman"/>
        <w:noProof/>
        <w:sz w:val="24"/>
      </w:rPr>
      <w:drawing>
        <wp:anchor distT="0" distB="0" distL="0" distR="0" simplePos="false" relativeHeight="4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8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ascii="Times New Roman" w:hAnsi="Times New Roman"/>
        <w:sz w:val="24"/>
      </w:rPr>
      <w:t xml:space="preserve">Jurnal Kompetitif </w:t>
    </w:r>
    <w:r>
      <w:rPr>
        <w:rFonts w:ascii="Times New Roman" w:hAnsi="Times New Roman"/>
        <w:sz w:val="24"/>
      </w:rPr>
      <w:tab/>
    </w:r>
    <w:r>
      <w:rPr>
        <w:rFonts w:ascii="Times New Roman" w:hAnsi="Times New Roman"/>
        <w:sz w:val="24"/>
      </w:rPr>
      <w:t>Universitas Tridinanti</w: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drawing>
        <wp:anchor distT="0" distB="0" distL="0" distR="0" simplePos="false" relativeHeight="2" behindDoc="true" locked="false" layoutInCell="false" allowOverlap="true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5143500" cy="5143500"/>
          <wp:effectExtent l="0" t="0" r="0" b="0"/>
          <wp:wrapNone/>
          <wp:docPr id="4099" name="_x0000_t75"/>
          <wp:cNvGraphicFramePr>
            <a:graphicFrameLocks xmlns:a="http://schemas.openxmlformats.org/drawingml/2006/main" noChangeAspect="false" noSelect="false" noResize="false" noGrp="false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_x0000_t75"/>
                  <pic:cNvPicPr/>
                </pic:nvPicPr>
                <pic:blipFill>
                  <a:blip r:embed="rId1" cstate="print">
                    <a:lum bright="70000" contrast="-70000"/>
                  </a:blip>
                  <a:srcRect l="0" t="0" r="0" b="0"/>
                  <a:stretch/>
                </pic:blipFill>
                <pic:spPr>
                  <a:xfrm rot="0">
                    <a:off x="0" y="0"/>
                    <a:ext cx="5143500" cy="5143500"/>
                  </a:xfrm>
                  <a:prstGeom prst="rect"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multilevel"/>
    <w:tmpl w:val="12144476"/>
    <w:lvl w:ilvl="0">
      <w:start w:val="1"/>
      <w:numFmt w:val="decimal"/>
      <w:lvlText w:val="%1"/>
      <w:lvlJc w:val="left"/>
      <w:pPr>
        <w:ind w:left="948" w:hanging="361"/>
      </w:pPr>
      <w:rPr>
        <w:rFonts w:hint="default"/>
        <w:lang w:bidi="ar-SA" w:eastAsia="en-US"/>
      </w:rPr>
    </w:lvl>
    <w:lvl w:ilvl="1">
      <w:start w:val="1"/>
      <w:numFmt w:val="decimal"/>
      <w:lvlText w:val="%1.%2"/>
      <w:lvlJc w:val="left"/>
      <w:pPr>
        <w:ind w:left="948" w:hanging="361"/>
      </w:pPr>
      <w:rPr>
        <w:rFonts w:ascii="Times New Roman" w:cs="Times New Roman" w:eastAsia="Times New Roman" w:hAnsi="Times New Roman" w:hint="default"/>
        <w:b/>
        <w:bCs/>
        <w:i w:val="false"/>
        <w:iCs w:val="false"/>
        <w:spacing w:val="0"/>
        <w:w w:val="100"/>
        <w:sz w:val="24"/>
        <w:szCs w:val="24"/>
        <w:lang w:bidi="ar-SA" w:eastAsia="en-US"/>
      </w:rPr>
    </w:lvl>
    <w:lvl w:ilvl="2">
      <w:start w:val="1"/>
      <w:numFmt w:val="decimal"/>
      <w:lvlText w:val="%3."/>
      <w:lvlJc w:val="left"/>
      <w:pPr>
        <w:ind w:left="1308" w:hanging="294"/>
        <w:jc w:val="right"/>
      </w:pPr>
      <w:rPr>
        <w:rFonts w:hint="default"/>
        <w:spacing w:val="0"/>
        <w:w w:val="100"/>
        <w:lang w:bidi="ar-SA" w:eastAsia="en-US"/>
      </w:rPr>
    </w:lvl>
    <w:lvl w:ilvl="3">
      <w:start w:val="1"/>
      <w:numFmt w:val="lowerLetter"/>
      <w:lvlText w:val="%4."/>
      <w:lvlJc w:val="left"/>
      <w:pPr>
        <w:ind w:left="1668" w:hanging="360"/>
      </w:pPr>
      <w:rPr>
        <w:rFonts w:ascii="Times New Roman" w:cs="Times New Roman" w:eastAsia="Times New Roman" w:hAnsi="Times New Roman" w:hint="default"/>
        <w:b w:val="false"/>
        <w:bCs w:val="false"/>
        <w:i w:val="false"/>
        <w:iCs w:val="false"/>
        <w:spacing w:val="-1"/>
        <w:w w:val="100"/>
        <w:sz w:val="24"/>
        <w:szCs w:val="24"/>
        <w:lang w:bidi="ar-SA" w:eastAsia="en-US"/>
      </w:rPr>
    </w:lvl>
    <w:lvl w:ilvl="4">
      <w:start w:val="1"/>
      <w:numFmt w:val="bullet"/>
      <w:lvlText w:val="•"/>
      <w:lvlJc w:val="left"/>
      <w:pPr>
        <w:ind w:left="1893" w:hanging="360"/>
      </w:pPr>
      <w:rPr>
        <w:rFonts w:hint="default"/>
        <w:lang w:bidi="ar-SA" w:eastAsia="en-US"/>
      </w:rPr>
    </w:lvl>
    <w:lvl w:ilvl="5">
      <w:start w:val="1"/>
      <w:numFmt w:val="bullet"/>
      <w:lvlText w:val="•"/>
      <w:lvlJc w:val="left"/>
      <w:pPr>
        <w:ind w:left="2010" w:hanging="360"/>
      </w:pPr>
      <w:rPr>
        <w:rFonts w:hint="default"/>
        <w:lang w:bidi="ar-SA" w:eastAsia="en-US"/>
      </w:rPr>
    </w:lvl>
    <w:lvl w:ilvl="6">
      <w:start w:val="1"/>
      <w:numFmt w:val="bullet"/>
      <w:lvlText w:val="•"/>
      <w:lvlJc w:val="left"/>
      <w:pPr>
        <w:ind w:left="2127" w:hanging="360"/>
      </w:pPr>
      <w:rPr>
        <w:rFonts w:hint="default"/>
        <w:lang w:bidi="ar-SA" w:eastAsia="en-US"/>
      </w:rPr>
    </w:lvl>
    <w:lvl w:ilvl="7">
      <w:start w:val="1"/>
      <w:numFmt w:val="bullet"/>
      <w:lvlText w:val="•"/>
      <w:lvlJc w:val="left"/>
      <w:pPr>
        <w:ind w:left="2244" w:hanging="360"/>
      </w:pPr>
      <w:rPr>
        <w:rFonts w:hint="default"/>
        <w:lang w:bidi="ar-SA" w:eastAsia="en-US"/>
      </w:rPr>
    </w:lvl>
    <w:lvl w:ilvl="8">
      <w:start w:val="1"/>
      <w:numFmt w:val="bullet"/>
      <w:lvlText w:val="•"/>
      <w:lvlJc w:val="left"/>
      <w:pPr>
        <w:ind w:left="2360" w:hanging="360"/>
      </w:pPr>
      <w:rPr>
        <w:rFonts w:hint="default"/>
        <w:lang w:bidi="ar-SA" w:eastAsia="en-US"/>
      </w:rPr>
    </w:lvl>
  </w:abstractNum>
  <w:abstractNum w:abstractNumId="1">
    <w:nsid w:val="00000001"/>
    <w:multiLevelType w:val="multilevel"/>
    <w:tmpl w:val="270D4F33"/>
    <w:lvl w:ilvl="0">
      <w:start w:val="1"/>
      <w:numFmt w:val="decimal"/>
      <w:lvlText w:val="%1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2">
    <w:nsid w:val="00000002"/>
    <w:multiLevelType w:val="multilevel"/>
    <w:tmpl w:val="5FB85A2B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multilevel"/>
    <w:tmpl w:val="6274447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>
    <w:nsid w:val="00000004"/>
    <w:multiLevelType w:val="hybridMultilevel"/>
    <w:tmpl w:val="B840E0D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>
    <w:nsid w:val="00000005"/>
    <w:multiLevelType w:val="hybridMultilevel"/>
    <w:tmpl w:val="710A192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722C9C46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369" w:hanging="360"/>
      </w:pPr>
    </w:lvl>
    <w:lvl w:ilvl="1" w:tplc="04090019" w:tentative="1">
      <w:start w:val="1"/>
      <w:numFmt w:val="lowerLetter"/>
      <w:lvlText w:val="%2."/>
      <w:lvlJc w:val="left"/>
      <w:pPr>
        <w:ind w:left="1089" w:hanging="360"/>
      </w:pPr>
    </w:lvl>
    <w:lvl w:ilvl="2" w:tplc="0409001B" w:tentative="1">
      <w:start w:val="1"/>
      <w:numFmt w:val="lowerRoman"/>
      <w:lvlText w:val="%3."/>
      <w:lvlJc w:val="right"/>
      <w:pPr>
        <w:ind w:left="1809" w:hanging="360"/>
      </w:pPr>
    </w:lvl>
    <w:lvl w:ilvl="3" w:tplc="0409000F" w:tentative="1">
      <w:start w:val="1"/>
      <w:numFmt w:val="decimal"/>
      <w:lvlText w:val="%4."/>
      <w:lvlJc w:val="left"/>
      <w:pPr>
        <w:ind w:left="2529" w:hanging="360"/>
      </w:pPr>
    </w:lvl>
    <w:lvl w:ilvl="4" w:tplc="04090019" w:tentative="1">
      <w:start w:val="1"/>
      <w:numFmt w:val="lowerLetter"/>
      <w:lvlText w:val="%5."/>
      <w:lvlJc w:val="left"/>
      <w:pPr>
        <w:ind w:left="3249" w:hanging="360"/>
      </w:pPr>
    </w:lvl>
    <w:lvl w:ilvl="5" w:tplc="0409001B" w:tentative="1">
      <w:start w:val="1"/>
      <w:numFmt w:val="lowerRoman"/>
      <w:lvlText w:val="%6."/>
      <w:lvlJc w:val="right"/>
      <w:pPr>
        <w:ind w:left="3969" w:hanging="360"/>
      </w:pPr>
    </w:lvl>
    <w:lvl w:ilvl="6" w:tplc="0409000F" w:tentative="1">
      <w:start w:val="1"/>
      <w:numFmt w:val="decimal"/>
      <w:lvlText w:val="%7."/>
      <w:lvlJc w:val="left"/>
      <w:pPr>
        <w:ind w:left="4689" w:hanging="360"/>
      </w:pPr>
    </w:lvl>
    <w:lvl w:ilvl="7" w:tplc="04090019" w:tentative="1">
      <w:start w:val="1"/>
      <w:numFmt w:val="lowerLetter"/>
      <w:lvlText w:val="%8."/>
      <w:lvlJc w:val="left"/>
      <w:pPr>
        <w:ind w:left="5409" w:hanging="360"/>
      </w:pPr>
    </w:lvl>
    <w:lvl w:ilvl="8" w:tplc="0409001B" w:tentative="1">
      <w:start w:val="1"/>
      <w:numFmt w:val="lowerRoman"/>
      <w:lvlText w:val="%9."/>
      <w:lvlJc w:val="right"/>
      <w:pPr>
        <w:ind w:left="6129" w:hanging="360"/>
      </w:pPr>
    </w:lvl>
  </w:abstractNum>
  <w:abstractNum w:abstractNumId="8">
    <w:nsid w:val="00000008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9">
    <w:nsid w:val="00000009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abstractNum w:abstractNumId="10">
    <w:nsid w:val="0000000A"/>
    <w:multiLevelType w:val="hybridMultilevel"/>
    <w:tmpl w:val="000000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36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36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360"/>
      </w:p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4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73"/>
  <w:proofState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>
      <w:spacing w:after="160" w:lineRule="auto" w:line="259"/>
    </w:pPr>
    <w:rPr>
      <w:rFonts w:ascii="Calibri" w:cs="Times New Roman" w:eastAsia="Calibri" w:hAnsi="Calibri"/>
    </w:rPr>
  </w:style>
  <w:style w:type="paragraph" w:styleId="style1">
    <w:name w:val="heading 1"/>
    <w:basedOn w:val="style0"/>
    <w:next w:val="style0"/>
    <w:link w:val="style4103"/>
    <w:qFormat/>
    <w:uiPriority w:val="9"/>
    <w:pPr>
      <w:keepNext/>
      <w:keepLines/>
      <w:spacing w:before="480" w:after="0"/>
      <w:outlineLvl w:val="0"/>
    </w:pPr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2">
    <w:name w:val="heading 2"/>
    <w:basedOn w:val="style179"/>
    <w:next w:val="style0"/>
    <w:link w:val="style4100"/>
    <w:qFormat/>
    <w:uiPriority w:val="9"/>
    <w:pPr>
      <w:numPr>
        <w:ilvl w:val="1"/>
        <w:numId w:val="1"/>
      </w:numPr>
      <w:spacing w:after="0" w:lineRule="auto" w:line="480"/>
      <w:jc w:val="both"/>
      <w:outlineLvl w:val="1"/>
    </w:pPr>
    <w:rPr>
      <w:rFonts w:ascii="Times New Roman" w:hAnsi="Times New Roman"/>
      <w:b/>
      <w:sz w:val="24"/>
      <w:szCs w:val="24"/>
    </w:rPr>
  </w:style>
  <w:style w:type="paragraph" w:styleId="style3">
    <w:name w:val="heading 3"/>
    <w:basedOn w:val="style0"/>
    <w:next w:val="style3"/>
    <w:link w:val="style4097"/>
    <w:qFormat/>
    <w:uiPriority w:val="9"/>
    <w:pPr>
      <w:spacing w:before="100" w:beforeAutospacing="true" w:after="100" w:afterAutospacing="true" w:lineRule="auto" w:line="240"/>
      <w:outlineLvl w:val="2"/>
    </w:pPr>
    <w:rPr>
      <w:rFonts w:ascii="Times New Roman" w:eastAsia="Times New Roman" w:hAnsi="Times New Roman"/>
      <w:b/>
      <w:bCs/>
      <w:sz w:val="27"/>
      <w:szCs w:val="27"/>
    </w:rPr>
  </w:style>
  <w:style w:type="paragraph" w:styleId="style4">
    <w:name w:val="heading 4"/>
    <w:basedOn w:val="style0"/>
    <w:next w:val="style0"/>
    <w:link w:val="style4102"/>
    <w:qFormat/>
    <w:uiPriority w:val="9"/>
    <w:pPr>
      <w:keepNext/>
      <w:keepLines/>
      <w:spacing w:before="200" w:after="0"/>
      <w:outlineLvl w:val="3"/>
    </w:pPr>
    <w:rPr>
      <w:rFonts w:ascii="Cambria" w:cs="宋体" w:eastAsia="宋体" w:hAnsi="Cambria"/>
      <w:b/>
      <w:bCs/>
      <w:i/>
      <w:iCs/>
      <w:color w:val="4f81bd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3 Char_cf4aab90-6933-49f0-8669-0c7df4eea45f"/>
    <w:basedOn w:val="style65"/>
    <w:next w:val="style4097"/>
    <w:link w:val="style3"/>
    <w:uiPriority w:val="9"/>
    <w:rPr>
      <w:rFonts w:ascii="Times New Roman" w:cs="Times New Roman" w:eastAsia="Times New Roman" w:hAnsi="Times New Roman"/>
      <w:b/>
      <w:bCs/>
      <w:sz w:val="27"/>
      <w:szCs w:val="27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79">
    <w:name w:val="List Paragraph"/>
    <w:basedOn w:val="style0"/>
    <w:next w:val="style179"/>
    <w:link w:val="style4101"/>
    <w:qFormat/>
    <w:uiPriority w:val="34"/>
    <w:pPr>
      <w:ind w:left="720"/>
      <w:contextualSpacing/>
    </w:pPr>
    <w:rPr/>
  </w:style>
  <w:style w:type="character" w:styleId="style85">
    <w:name w:val="Hyperlink"/>
    <w:basedOn w:val="style65"/>
    <w:next w:val="style85"/>
    <w:uiPriority w:val="99"/>
    <w:rPr>
      <w:color w:val="0000ff"/>
      <w:u w:val="single"/>
    </w:rPr>
  </w:style>
  <w:style w:type="paragraph" w:styleId="style66">
    <w:name w:val="Body Text"/>
    <w:basedOn w:val="style0"/>
    <w:next w:val="style66"/>
    <w:link w:val="style4098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eastAsia="Times New Roman" w:hAnsi="Times New Roman"/>
      <w:sz w:val="24"/>
      <w:szCs w:val="24"/>
    </w:rPr>
  </w:style>
  <w:style w:type="character" w:customStyle="1" w:styleId="style4098">
    <w:name w:val="Body Text Char"/>
    <w:basedOn w:val="style65"/>
    <w:next w:val="style4098"/>
    <w:link w:val="style66"/>
    <w:uiPriority w:val="1"/>
    <w:rPr>
      <w:rFonts w:ascii="Times New Roman" w:cs="Times New Roman" w:eastAsia="Times New Roman" w:hAnsi="Times New Roman"/>
      <w:sz w:val="24"/>
      <w:szCs w:val="24"/>
    </w:rPr>
  </w:style>
  <w:style w:type="paragraph" w:customStyle="1" w:styleId="style4099">
    <w:name w:val="Table Paragraph"/>
    <w:basedOn w:val="style0"/>
    <w:next w:val="style4099"/>
    <w:qFormat/>
    <w:uiPriority w:val="1"/>
    <w:pPr>
      <w:widowControl w:val="false"/>
      <w:autoSpaceDE w:val="false"/>
      <w:autoSpaceDN w:val="false"/>
      <w:spacing w:after="0" w:lineRule="auto" w:line="240"/>
    </w:pPr>
    <w:rPr>
      <w:rFonts w:ascii="Times New Roman" w:eastAsia="Times New Roman" w:hAnsi="Times New Roman"/>
    </w:rPr>
  </w:style>
  <w:style w:type="character" w:customStyle="1" w:styleId="style4100">
    <w:name w:val="Heading 2 Char_75437968-74ac-45d1-8a10-8418a15d1f88"/>
    <w:basedOn w:val="style65"/>
    <w:next w:val="style4100"/>
    <w:link w:val="style2"/>
    <w:uiPriority w:val="9"/>
    <w:rPr>
      <w:rFonts w:ascii="Times New Roman" w:cs="Times New Roman" w:eastAsia="Calibri" w:hAnsi="Times New Roman"/>
      <w:b/>
      <w:sz w:val="24"/>
      <w:szCs w:val="24"/>
    </w:rPr>
  </w:style>
  <w:style w:type="character" w:customStyle="1" w:styleId="style4101">
    <w:name w:val="List Paragraph Char"/>
    <w:next w:val="style4101"/>
    <w:link w:val="style179"/>
    <w:qFormat/>
    <w:uiPriority w:val="34"/>
  </w:style>
  <w:style w:type="character" w:customStyle="1" w:styleId="style4102">
    <w:name w:val="Heading 4 Char_e4705042-1179-4901-bcec-20d1f8b35b5f"/>
    <w:basedOn w:val="style65"/>
    <w:next w:val="style4102"/>
    <w:link w:val="style4"/>
    <w:uiPriority w:val="9"/>
    <w:rPr>
      <w:rFonts w:ascii="Cambria" w:cs="宋体" w:eastAsia="宋体" w:hAnsi="Cambria"/>
      <w:b/>
      <w:bCs/>
      <w:i/>
      <w:iCs/>
      <w:color w:val="4f81bd"/>
    </w:rPr>
  </w:style>
  <w:style w:type="character" w:customStyle="1" w:styleId="style4103">
    <w:name w:val="Heading 1 Char_320c4658-08b6-4387-ac67-abe011104e72"/>
    <w:basedOn w:val="style65"/>
    <w:next w:val="style4103"/>
    <w:link w:val="style1"/>
    <w:uiPriority w:val="9"/>
    <w:rPr>
      <w:rFonts w:ascii="Cambria" w:cs="宋体" w:eastAsia="宋体" w:hAnsi="Cambria"/>
      <w:b/>
      <w:bCs/>
      <w:color w:val="365f91"/>
      <w:sz w:val="28"/>
      <w:szCs w:val="28"/>
    </w:rPr>
  </w:style>
  <w:style w:type="paragraph" w:styleId="style31">
    <w:name w:val="header"/>
    <w:basedOn w:val="style0"/>
    <w:next w:val="style31"/>
    <w:link w:val="style4104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4">
    <w:name w:val="Header Char_0aa74171-c48e-4168-a5ad-379ed5e5cd65"/>
    <w:basedOn w:val="style65"/>
    <w:next w:val="style4104"/>
    <w:link w:val="style31"/>
    <w:uiPriority w:val="99"/>
    <w:rPr>
      <w:rFonts w:ascii="Calibri" w:cs="Times New Roman" w:eastAsia="Calibri" w:hAnsi="Calibri"/>
    </w:rPr>
  </w:style>
  <w:style w:type="paragraph" w:styleId="style32">
    <w:name w:val="footer"/>
    <w:basedOn w:val="style0"/>
    <w:next w:val="style32"/>
    <w:link w:val="style4105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105">
    <w:name w:val="Footer Char_81924e57-2016-4704-8e77-b2b8f7e0454b"/>
    <w:basedOn w:val="style65"/>
    <w:next w:val="style4105"/>
    <w:link w:val="style32"/>
    <w:uiPriority w:val="99"/>
    <w:rPr>
      <w:rFonts w:ascii="Calibri" w:cs="Times New Roman" w:eastAsia="Calibri" w:hAnsi="Calibri"/>
    </w:rPr>
  </w:style>
  <w:style w:type="paragraph" w:styleId="style22">
    <w:name w:val="toc 4"/>
    <w:basedOn w:val="style0"/>
    <w:next w:val="style22"/>
    <w:pPr>
      <w:tabs>
        <w:tab w:val="left" w:leader="none" w:pos="1560"/>
        <w:tab w:val="right" w:leader="dot" w:pos="7920"/>
      </w:tabs>
      <w:spacing w:before="0" w:after="100"/>
      <w:ind w:left="1134" w:right="0"/>
    </w:pPr>
    <w:rPr>
      <w:rFonts w:ascii="Times New Roman" w:cs="Times New Roman" w:eastAsia="宋体" w:hAnsi="Times New Roman"/>
      <w:sz w:val="21"/>
    </w:rPr>
  </w:style>
  <w:style w:type="paragraph" w:styleId="style20">
    <w:name w:val="toc 2"/>
    <w:basedOn w:val="style0"/>
    <w:next w:val="style20"/>
    <w:pPr>
      <w:spacing w:before="0" w:after="100"/>
      <w:ind w:left="220" w:right="0"/>
    </w:pPr>
    <w:rPr>
      <w:rFonts w:ascii="Times New Roman" w:cs="Times New Roman" w:eastAsia="宋体" w:hAnsi="Times New Roman"/>
      <w:sz w:val="21"/>
    </w:rPr>
  </w:style>
  <w:style w:type="paragraph" w:styleId="style21">
    <w:name w:val="toc 3"/>
    <w:basedOn w:val="style0"/>
    <w:next w:val="style21"/>
    <w:pPr>
      <w:tabs>
        <w:tab w:val="left" w:leader="none" w:pos="840"/>
        <w:tab w:val="right" w:leader="dot" w:pos="7920"/>
      </w:tabs>
      <w:spacing w:before="0" w:after="100"/>
      <w:ind w:left="567" w:right="0"/>
    </w:pPr>
    <w:rPr>
      <w:rFonts w:ascii="Times New Roman" w:cs="Times New Roman" w:eastAsia="宋体" w:hAnsi="Times New Roman"/>
      <w:sz w:val="21"/>
    </w:rPr>
  </w:style>
  <w:style w:type="paragraph" w:styleId="style19">
    <w:name w:val="toc 1"/>
    <w:basedOn w:val="style0"/>
    <w:next w:val="style19"/>
    <w:pPr>
      <w:tabs>
        <w:tab w:val="right" w:leader="dot" w:pos="7920"/>
      </w:tabs>
      <w:spacing w:before="0" w:after="100"/>
      <w:ind w:left="0" w:right="0"/>
    </w:pPr>
    <w:rPr>
      <w:rFonts w:ascii="Times New Roman" w:cs="Times New Roman" w:eastAsia="宋体" w:hAnsi="Times New Roman"/>
      <w:b/>
      <w:bCs/>
      <w:sz w:val="24"/>
      <w:szCs w:val="24"/>
    </w:rPr>
  </w:style>
  <w:style w:type="paragraph" w:styleId="style157">
    <w:name w:val="No Spacing"/>
    <w:next w:val="style157"/>
    <w:pPr>
      <w:widowControl w:val="false"/>
      <w:autoSpaceDE w:val="false"/>
      <w:autoSpaceDN w:val="false"/>
      <w:spacing w:after="0"/>
      <w:ind w:firstLine="420"/>
      <w:jc w:val="both"/>
    </w:pPr>
    <w:rPr>
      <w:rFonts w:ascii="Times New Roman" w:cs="Times New Roman" w:eastAsia="Times New Roman" w:hAnsi="Times New Roman"/>
      <w:sz w:val="22"/>
      <w:szCs w:val="22"/>
      <w:lang w:val="id-ID" w:bidi="ar-SA" w:eastAsia="en-US"/>
    </w:rPr>
  </w:style>
  <w:style w:type="paragraph" w:styleId="style94">
    <w:name w:val="Normal (Web)"/>
    <w:basedOn w:val="style0"/>
    <w:next w:val="style94"/>
    <w:pPr>
      <w:spacing w:before="100" w:beforeAutospacing="true" w:after="100" w:afterAutospacing="true" w:lineRule="auto" w:line="240"/>
      <w:ind w:left="0" w:right="0"/>
    </w:pPr>
    <w:rPr>
      <w:rFonts w:ascii="Times New Roman" w:cs="Times New Roman" w:eastAsia="Times New Roman" w:hAnsi="Times New Roman"/>
      <w:sz w:val="24"/>
      <w:szCs w:val="24"/>
      <w:lang w:eastAsia="en-ID"/>
    </w:rPr>
  </w:style>
  <w:style w:type="paragraph" w:styleId="style34">
    <w:name w:val="caption"/>
    <w:basedOn w:val="style0"/>
    <w:next w:val="style34"/>
    <w:qFormat/>
    <w:pPr>
      <w:spacing w:before="0" w:after="200" w:lineRule="auto" w:line="240"/>
      <w:ind w:left="0" w:right="0"/>
      <w:jc w:val="center"/>
    </w:pPr>
    <w:rPr>
      <w:rFonts w:ascii="Times New Roman" w:cs="Times New Roman" w:eastAsia="宋体" w:hAnsi="Times New Roman"/>
      <w:b/>
      <w:bCs/>
      <w:sz w:val="24"/>
      <w:szCs w:val="18"/>
      <w:lang w:val="en-US"/>
    </w:rPr>
  </w:style>
  <w:style w:type="paragraph" w:styleId="style265">
    <w:name w:val="Bibliography"/>
    <w:basedOn w:val="style0"/>
    <w:next w:val="style265"/>
    <w:pPr>
      <w:spacing w:after="0" w:lineRule="auto" w:line="256"/>
    </w:pPr>
    <w:rPr>
      <w:rFonts w:ascii="Times New Roman" w:cs="Times New Roman" w:eastAsia="宋体" w:hAnsi="Times New Roman"/>
      <w:sz w:val="21"/>
    </w:rPr>
  </w:style>
  <w:style w:type="paragraph" w:styleId="style35">
    <w:name w:val="table of figures"/>
    <w:basedOn w:val="style0"/>
    <w:next w:val="style35"/>
    <w:pPr>
      <w:spacing w:before="0" w:after="0"/>
      <w:ind w:left="0" w:right="0"/>
    </w:pPr>
    <w:rPr>
      <w:rFonts w:ascii="Times New Roman" w:cs="Times New Roman" w:eastAsia="宋体" w:hAnsi="Times New Roman"/>
      <w:sz w:val="21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footer" Target="footer3.xml"/><Relationship Id="rId10" Type="http://schemas.openxmlformats.org/officeDocument/2006/relationships/theme" Target="theme/theme1.xml"/><Relationship Id="rId9" Type="http://schemas.openxmlformats.org/officeDocument/2006/relationships/settings" Target="settings.xml"/><Relationship Id="rId5" Type="http://schemas.openxmlformats.org/officeDocument/2006/relationships/footer" Target="footer4.xml"/><Relationship Id="rId6" Type="http://schemas.openxmlformats.org/officeDocument/2006/relationships/header" Target="header5.xml"/><Relationship Id="rId7" Type="http://schemas.openxmlformats.org/officeDocument/2006/relationships/styles" Target="styles.xml"/><Relationship Id="rId8" Type="http://schemas.openxmlformats.org/officeDocument/2006/relationships/fontTable" Target="fontTable.xml"/></Relationships>
</file>

<file path=word/_rels/header1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2.png"/></Relationships>
</file>

<file path=word/_rels/header5.xml.rels><?xml version="1.0" encoding="UTF-8"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Words>5000</Words>
  <Pages>16</Pages>
  <Characters>34543</Characters>
  <Application>WPS Office</Application>
  <DocSecurity>0</DocSecurity>
  <Paragraphs>172</Paragraphs>
  <ScaleCrop>false</ScaleCrop>
  <Company>home</Company>
  <LinksUpToDate>false</LinksUpToDate>
  <CharactersWithSpaces>39467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2024-08-18T23:03:00Z</dcterms:created>
  <dc:creator>ismail - [2010]</dc:creator>
  <lastModifiedBy>CPH1911</lastModifiedBy>
  <dcterms:modified xsi:type="dcterms:W3CDTF">2025-02-06T11:46:46Z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ICV" pid="2">
    <vt:lpwstr>5a817718e12545edb576ed032a468c8f</vt:lpwstr>
  </property>
  <property fmtid="{D5CDD505-2E9C-101B-9397-08002B2CF9AE}" name="NXPowerLiteLastOptimized" pid="3">
    <vt:lpwstr>915660</vt:lpwstr>
  </property>
  <property fmtid="{D5CDD505-2E9C-101B-9397-08002B2CF9AE}" name="NXPowerLiteSettings" pid="4">
    <vt:lpwstr>C7000400038000</vt:lpwstr>
  </property>
  <property fmtid="{D5CDD505-2E9C-101B-9397-08002B2CF9AE}" name="NXPowerLiteVersion" pid="5">
    <vt:lpwstr>S10.3.1</vt:lpwstr>
  </property>
</Properties>
</file>