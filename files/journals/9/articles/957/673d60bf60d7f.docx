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E93D1"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Pengaruh Penggunaan Tungku Tambahan Pada Kompor Gas L</w:t>
      </w:r>
      <w:r>
        <w:rPr>
          <w:rFonts w:ascii="Countryschoolbock" w:hAnsi="Countryschoolbock"/>
          <w:b/>
          <w:bCs/>
          <w:sz w:val="28"/>
          <w:szCs w:val="28"/>
          <w:lang w:val="id-ID"/>
        </w:rPr>
        <w:t>PG</w:t>
      </w:r>
    </w:p>
    <w:p w14:paraId="25896FC6" w14:textId="77777777" w:rsidR="00D90D91" w:rsidRDefault="00D90D91" w:rsidP="00D90D91">
      <w:pPr>
        <w:jc w:val="center"/>
        <w:rPr>
          <w:rFonts w:ascii="Countryschoolbock" w:hAnsi="Countryschoolbock"/>
          <w:b/>
          <w:bCs/>
          <w:sz w:val="28"/>
          <w:szCs w:val="28"/>
          <w:lang w:val="id-ID"/>
        </w:rPr>
      </w:pPr>
      <w:r w:rsidRPr="002B7218">
        <w:rPr>
          <w:rFonts w:ascii="Countryschoolbock" w:hAnsi="Countryschoolbock"/>
          <w:b/>
          <w:bCs/>
          <w:sz w:val="28"/>
          <w:szCs w:val="28"/>
          <w:lang w:val="sv-SE"/>
        </w:rPr>
        <w:t>Terhadap Penggunaan Bahan Bakar</w:t>
      </w:r>
    </w:p>
    <w:p w14:paraId="2491D746" w14:textId="77777777" w:rsidR="00D90D91" w:rsidRPr="00D90D91" w:rsidRDefault="00D90D91" w:rsidP="00D90D91">
      <w:pPr>
        <w:jc w:val="center"/>
        <w:rPr>
          <w:rFonts w:ascii="Countryschoolbock" w:hAnsi="Countryschoolbock"/>
          <w:b/>
          <w:bCs/>
          <w:sz w:val="28"/>
          <w:szCs w:val="28"/>
          <w:lang w:val="id-ID"/>
        </w:rPr>
      </w:pPr>
    </w:p>
    <w:p w14:paraId="09FC51D4" w14:textId="5D70D977" w:rsidR="00D90D91" w:rsidRPr="00AD4172" w:rsidRDefault="00D90D91" w:rsidP="00D90D91">
      <w:pPr>
        <w:tabs>
          <w:tab w:val="right" w:pos="9203"/>
        </w:tabs>
        <w:jc w:val="center"/>
        <w:rPr>
          <w:b/>
          <w:bCs/>
          <w:sz w:val="24"/>
          <w:szCs w:val="24"/>
          <w:lang w:val="id-ID"/>
        </w:rPr>
      </w:pPr>
      <w:r w:rsidRPr="00AD4172">
        <w:rPr>
          <w:b/>
          <w:bCs/>
          <w:sz w:val="24"/>
          <w:szCs w:val="24"/>
          <w:lang w:val="id-ID"/>
        </w:rPr>
        <w:t>M. Amin Fauzie</w:t>
      </w:r>
      <w:r w:rsidR="005C5A76">
        <w:rPr>
          <w:b/>
          <w:bCs/>
          <w:sz w:val="24"/>
          <w:szCs w:val="24"/>
          <w:lang w:val="id-ID"/>
        </w:rPr>
        <w:t>, M.</w:t>
      </w:r>
      <w:r w:rsidR="007507D2" w:rsidRPr="00AD4172">
        <w:rPr>
          <w:b/>
          <w:bCs/>
          <w:sz w:val="24"/>
          <w:szCs w:val="24"/>
          <w:lang w:val="id-ID"/>
        </w:rPr>
        <w:t xml:space="preserve"> </w:t>
      </w:r>
      <w:r w:rsidRPr="00AD4172">
        <w:rPr>
          <w:b/>
          <w:bCs/>
          <w:sz w:val="24"/>
          <w:szCs w:val="24"/>
          <w:lang w:val="id-ID"/>
        </w:rPr>
        <w:t>Ali</w:t>
      </w:r>
      <w:r w:rsidR="00894DD1" w:rsidRPr="00AD4172">
        <w:rPr>
          <w:b/>
          <w:bCs/>
          <w:sz w:val="24"/>
          <w:szCs w:val="24"/>
          <w:lang w:val="id-ID"/>
        </w:rPr>
        <w:t xml:space="preserve"> </w:t>
      </w:r>
      <w:r w:rsidRPr="00AD4172">
        <w:rPr>
          <w:b/>
          <w:bCs/>
          <w:sz w:val="24"/>
          <w:szCs w:val="24"/>
          <w:lang w:val="id-ID"/>
        </w:rPr>
        <w:t>, R.</w:t>
      </w:r>
      <w:r w:rsidR="005C5A76">
        <w:rPr>
          <w:b/>
          <w:bCs/>
          <w:sz w:val="24"/>
          <w:szCs w:val="24"/>
          <w:lang w:val="id-ID"/>
        </w:rPr>
        <w:t xml:space="preserve"> </w:t>
      </w:r>
      <w:r w:rsidRPr="00AD4172">
        <w:rPr>
          <w:b/>
          <w:bCs/>
          <w:sz w:val="24"/>
          <w:szCs w:val="24"/>
          <w:lang w:val="id-ID"/>
        </w:rPr>
        <w:t>Kohar</w:t>
      </w:r>
      <w:r w:rsidR="00894DD1" w:rsidRPr="00AD4172">
        <w:rPr>
          <w:b/>
          <w:sz w:val="24"/>
          <w:szCs w:val="24"/>
          <w:lang w:val="id-ID"/>
        </w:rPr>
        <w:t xml:space="preserve">, </w:t>
      </w:r>
      <w:r w:rsidR="00894DD1" w:rsidRPr="00AD4172">
        <w:rPr>
          <w:b/>
          <w:bCs/>
          <w:sz w:val="24"/>
          <w:szCs w:val="24"/>
          <w:lang w:val="id-ID"/>
        </w:rPr>
        <w:t xml:space="preserve">Adji Prasetyo </w:t>
      </w:r>
    </w:p>
    <w:p w14:paraId="2FDBEABD" w14:textId="77777777" w:rsidR="00D90D91" w:rsidRPr="00AD4172" w:rsidRDefault="00D90D91" w:rsidP="00D90D91">
      <w:pPr>
        <w:tabs>
          <w:tab w:val="left" w:pos="2265"/>
          <w:tab w:val="left" w:pos="2805"/>
          <w:tab w:val="right" w:pos="9203"/>
        </w:tabs>
        <w:jc w:val="center"/>
        <w:rPr>
          <w:sz w:val="24"/>
          <w:szCs w:val="24"/>
          <w:lang w:val="id-ID"/>
        </w:rPr>
      </w:pPr>
      <w:r w:rsidRPr="00AD4172">
        <w:rPr>
          <w:sz w:val="24"/>
          <w:szCs w:val="24"/>
          <w:lang w:val="id-ID"/>
        </w:rPr>
        <w:t>Program Studi Teknik Mesin</w:t>
      </w:r>
      <w:r w:rsidR="004E40D1">
        <w:rPr>
          <w:sz w:val="24"/>
          <w:szCs w:val="24"/>
          <w:lang w:val="id-ID"/>
        </w:rPr>
        <w:t xml:space="preserve">, </w:t>
      </w:r>
      <w:r w:rsidRPr="00AD4172">
        <w:rPr>
          <w:sz w:val="24"/>
          <w:szCs w:val="24"/>
          <w:lang w:val="id-ID"/>
        </w:rPr>
        <w:t xml:space="preserve">Fakultas Teknik Universitas Tridinanti </w:t>
      </w:r>
    </w:p>
    <w:p w14:paraId="22C91B65" w14:textId="77777777" w:rsidR="00D90D91" w:rsidRPr="00AD4172" w:rsidRDefault="00D90D91" w:rsidP="00D90D91">
      <w:pPr>
        <w:pStyle w:val="Subtitle"/>
        <w:tabs>
          <w:tab w:val="left" w:pos="7125"/>
        </w:tabs>
        <w:spacing w:line="228" w:lineRule="auto"/>
        <w:jc w:val="center"/>
        <w:rPr>
          <w:rFonts w:ascii="Times New Roman" w:eastAsia="Century Schoolbook" w:hAnsi="Times New Roman" w:cs="Times New Roman"/>
          <w:lang w:val="id-ID"/>
        </w:rPr>
      </w:pPr>
    </w:p>
    <w:p w14:paraId="182CB727" w14:textId="77777777" w:rsidR="00D90D91" w:rsidRPr="00AD4172" w:rsidRDefault="00D90D91" w:rsidP="00D90D91">
      <w:pPr>
        <w:rPr>
          <w:rFonts w:eastAsia="Century Schoolbook"/>
          <w:sz w:val="24"/>
          <w:szCs w:val="24"/>
          <w:lang w:val="id-ID" w:eastAsia="en-ID"/>
        </w:rPr>
      </w:pPr>
    </w:p>
    <w:p w14:paraId="067B1542"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rPr>
      </w:pPr>
      <w:r w:rsidRPr="00AD4172">
        <w:rPr>
          <w:rFonts w:ascii="Times New Roman" w:eastAsia="Times New Roman" w:hAnsi="Times New Roman" w:cs="Times New Roman"/>
          <w:b/>
        </w:rPr>
        <w:t xml:space="preserve">ABSTRAK </w:t>
      </w:r>
    </w:p>
    <w:p w14:paraId="3AEB4065" w14:textId="77777777" w:rsidR="00D90D91" w:rsidRPr="00AD4172" w:rsidRDefault="00D90D91" w:rsidP="00D90D91">
      <w:pPr>
        <w:pStyle w:val="Subtitle"/>
        <w:tabs>
          <w:tab w:val="left" w:pos="7125"/>
        </w:tabs>
        <w:spacing w:line="228" w:lineRule="auto"/>
        <w:jc w:val="center"/>
        <w:rPr>
          <w:rFonts w:ascii="Times New Roman" w:eastAsia="Times New Roman" w:hAnsi="Times New Roman" w:cs="Times New Roman"/>
          <w:b/>
        </w:rPr>
      </w:pPr>
    </w:p>
    <w:p w14:paraId="6E123E1A"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b/>
        </w:rPr>
      </w:pPr>
    </w:p>
    <w:p w14:paraId="4CE55C5D" w14:textId="77777777" w:rsidR="00D90D91" w:rsidRPr="00AD4172" w:rsidRDefault="00D90D91" w:rsidP="00D90D91">
      <w:pPr>
        <w:pStyle w:val="NormalWeb"/>
        <w:spacing w:before="0" w:beforeAutospacing="0" w:after="0" w:afterAutospacing="0" w:line="276" w:lineRule="auto"/>
        <w:jc w:val="both"/>
        <w:rPr>
          <w:i/>
          <w:iCs/>
          <w:lang w:val="sv-SE"/>
        </w:rPr>
      </w:pPr>
      <w:r w:rsidRPr="00AD4172">
        <w:rPr>
          <w:i/>
          <w:iCs/>
          <w:lang w:val="sv-SE"/>
        </w:rPr>
        <w:t>Penelitian ini bertujuan untuk mengkaji pengaruh penggunaan tungku tambahan pada kompor gas LPG terhadappenggunaan bahan bakar. Metode yang digunakan meliputi eksperimen dengan mengukur konsumsi gas LPG pada kondisi dengan dan tanpa penggunaan tungku tambahan pada kompor. Hasil penelitian dari pengujian 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lang w:val="sv-SE"/>
          </w:rPr>
          <m:t>℃</m:t>
        </m:r>
      </m:oMath>
      <w:r w:rsidRPr="00AD4172">
        <w:rPr>
          <w:i/>
          <w:iCs/>
          <w:lang w:val="sv-SE"/>
        </w:rPr>
        <w:t>. Kalor bahan bakar yang dilepaskan dengan rata – rata adalah 9,53138 watt dengan delta massa bahan bakar adalah 52 gram, jadi waktu yang digunakan dari jumlah pengujian tersebut adalah 976.2 detik atau 16.27 menit. Maka dari kesimpulan diatas terlihat bahwa dengan memasak air dengan jumlah totalitas 12 liter terlihat bahwa yang menggunakan tungku tambahan lebih hemat bahan bakarnya dibandingkan dengan tanpa menggunakan tungku tamabahan. Karena selisih bahan bakar yang digunakan adalah 8 gram dan selisih waktu yang diperlukan 51 detik atau 0.85 menit.</w:t>
      </w:r>
    </w:p>
    <w:p w14:paraId="16152B70" w14:textId="77777777" w:rsidR="00D90D91" w:rsidRPr="00AD4172" w:rsidRDefault="00D90D91" w:rsidP="00D90D91">
      <w:pPr>
        <w:pStyle w:val="NormalWeb"/>
        <w:spacing w:before="0" w:beforeAutospacing="0" w:after="0" w:afterAutospacing="0" w:line="276" w:lineRule="auto"/>
        <w:jc w:val="both"/>
        <w:rPr>
          <w:i/>
          <w:iCs/>
          <w:lang w:val="sv-SE"/>
        </w:rPr>
      </w:pPr>
    </w:p>
    <w:p w14:paraId="45301E63" w14:textId="77777777" w:rsidR="00D90D91" w:rsidRPr="00AD4172" w:rsidRDefault="00D90D91" w:rsidP="00D90D91">
      <w:pPr>
        <w:spacing w:line="276" w:lineRule="auto"/>
        <w:jc w:val="both"/>
        <w:rPr>
          <w:rFonts w:eastAsia="Century Schoolbook"/>
          <w:sz w:val="24"/>
          <w:szCs w:val="24"/>
          <w:lang w:val="id-ID"/>
        </w:rPr>
      </w:pPr>
      <w:r w:rsidRPr="00AD4172">
        <w:rPr>
          <w:rFonts w:eastAsia="Century Schoolbook"/>
          <w:b/>
          <w:sz w:val="24"/>
          <w:szCs w:val="24"/>
        </w:rPr>
        <w:t>Kata Kunci :</w:t>
      </w:r>
      <w:r w:rsidRPr="00AD4172">
        <w:rPr>
          <w:rFonts w:eastAsia="Century Schoolbook"/>
          <w:sz w:val="24"/>
          <w:szCs w:val="24"/>
        </w:rPr>
        <w:t xml:space="preserve"> kompor gas LPG, tungku tambahan, bahan bakar</w:t>
      </w:r>
    </w:p>
    <w:p w14:paraId="620A865E" w14:textId="77777777" w:rsidR="00D90D91" w:rsidRPr="00AD4172" w:rsidRDefault="00D90D91" w:rsidP="00D90D91">
      <w:pPr>
        <w:spacing w:line="276" w:lineRule="auto"/>
        <w:jc w:val="both"/>
        <w:rPr>
          <w:rFonts w:eastAsia="Century Schoolbook"/>
          <w:sz w:val="24"/>
          <w:szCs w:val="24"/>
          <w:lang w:val="id-ID"/>
        </w:rPr>
      </w:pPr>
    </w:p>
    <w:p w14:paraId="48D1AC26"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r w:rsidRPr="00AD4172">
        <w:rPr>
          <w:rFonts w:ascii="Times New Roman" w:eastAsia="Times New Roman" w:hAnsi="Times New Roman" w:cs="Times New Roman"/>
          <w:b/>
          <w:i/>
        </w:rPr>
        <w:t>ABSTRACT</w:t>
      </w:r>
    </w:p>
    <w:p w14:paraId="2EC60C24" w14:textId="77777777" w:rsidR="00D90D91" w:rsidRPr="00AD4172" w:rsidRDefault="00D90D91" w:rsidP="00D90D91">
      <w:pPr>
        <w:pStyle w:val="Subtitle"/>
        <w:tabs>
          <w:tab w:val="left" w:pos="7125"/>
        </w:tabs>
        <w:spacing w:line="276" w:lineRule="auto"/>
        <w:jc w:val="center"/>
        <w:rPr>
          <w:rFonts w:ascii="Times New Roman" w:eastAsia="Times New Roman" w:hAnsi="Times New Roman" w:cs="Times New Roman"/>
          <w:i/>
        </w:rPr>
      </w:pPr>
    </w:p>
    <w:p w14:paraId="7ECC8EDA" w14:textId="77777777" w:rsidR="00D90D91" w:rsidRPr="00AD4172" w:rsidRDefault="00D90D91" w:rsidP="00D90D91">
      <w:pPr>
        <w:spacing w:line="276" w:lineRule="auto"/>
        <w:jc w:val="both"/>
        <w:rPr>
          <w:rStyle w:val="jlqj4b"/>
          <w:i/>
          <w:sz w:val="24"/>
          <w:szCs w:val="24"/>
          <w:lang w:val="en"/>
        </w:rPr>
      </w:pPr>
      <w:r w:rsidRPr="00AD4172">
        <w:rPr>
          <w:rStyle w:val="jlqj4b"/>
          <w:i/>
          <w:sz w:val="24"/>
          <w:szCs w:val="24"/>
          <w:lang w:val="en"/>
        </w:rPr>
        <w:t>This research aims to examine the effect of using an additional stove on an LPG gas stove on fuel use. The method used includes experiments by measuring LPG gas consumption under conditions with and without the use of additional burners on the stove. Research results from testing using an additional stove on an LPG gas stove, by cooking water in a pan with a water capacity of 4 liters, the test was carried out 3 times in the test, with the same water capacity. The average heat absorbed by water is 294.31 Kw with an average fire temperature of 561</w:t>
      </w:r>
      <w:r w:rsidRPr="00AD4172">
        <w:rPr>
          <w:rStyle w:val="jlqj4b"/>
          <w:rFonts w:ascii="Cambria Math" w:hAnsi="Cambria Math" w:cs="Cambria Math"/>
          <w:i/>
          <w:sz w:val="24"/>
          <w:szCs w:val="24"/>
          <w:lang w:val="en"/>
        </w:rPr>
        <w:t>℃</w:t>
      </w:r>
      <w:r w:rsidRPr="00AD4172">
        <w:rPr>
          <w:rStyle w:val="jlqj4b"/>
          <w:i/>
          <w:sz w:val="24"/>
          <w:szCs w:val="24"/>
          <w:lang w:val="en"/>
        </w:rPr>
        <w:t>. The average heat of fuel released is 9.53138 watts with a delta fuel mass of 52 grams, so the time used for this test is 976.2 seconds or 16.27 minutes. So from the conclusion above, it can be seen that by boiling water with a total of 12 liters, it can be seen that using an additional stove is more fuel efficient than without using an additional stove. Because the difference in fuel used is 8 grams and the difference in time required is 51 seconds or 0.85 minutes.</w:t>
      </w:r>
    </w:p>
    <w:p w14:paraId="08912FDE" w14:textId="77777777" w:rsidR="00D90D91" w:rsidRPr="00AD4172" w:rsidRDefault="00D90D91" w:rsidP="00D90D91">
      <w:pPr>
        <w:spacing w:line="276" w:lineRule="auto"/>
        <w:jc w:val="both"/>
        <w:rPr>
          <w:i/>
          <w:iCs/>
          <w:sz w:val="24"/>
          <w:szCs w:val="24"/>
          <w:lang w:val="id-ID"/>
        </w:rPr>
      </w:pPr>
      <w:r w:rsidRPr="00AD4172">
        <w:rPr>
          <w:rStyle w:val="jlqj4b"/>
          <w:i/>
          <w:sz w:val="24"/>
          <w:szCs w:val="24"/>
          <w:lang w:val="en"/>
        </w:rPr>
        <w:t xml:space="preserve">Key words: </w:t>
      </w:r>
      <w:r w:rsidRPr="00AD4172">
        <w:rPr>
          <w:i/>
          <w:iCs/>
          <w:sz w:val="24"/>
          <w:szCs w:val="24"/>
          <w:lang w:val="id"/>
        </w:rPr>
        <w:t>stove gas LPG, additional stove, fuel.</w:t>
      </w:r>
    </w:p>
    <w:p w14:paraId="44E61610" w14:textId="77777777" w:rsidR="0034618C" w:rsidRPr="00AD4172" w:rsidRDefault="0034618C" w:rsidP="00D90D91">
      <w:pPr>
        <w:spacing w:line="276" w:lineRule="auto"/>
        <w:jc w:val="both"/>
        <w:rPr>
          <w:i/>
          <w:iCs/>
          <w:sz w:val="24"/>
          <w:szCs w:val="24"/>
          <w:lang w:val="id-ID"/>
        </w:rPr>
      </w:pPr>
    </w:p>
    <w:p w14:paraId="49E9496A" w14:textId="77777777" w:rsidR="00D90D91" w:rsidRPr="00AD4172" w:rsidRDefault="00D90D91" w:rsidP="00D90D91">
      <w:pPr>
        <w:spacing w:line="276" w:lineRule="auto"/>
        <w:jc w:val="both"/>
        <w:rPr>
          <w:rFonts w:eastAsia="Century Schoolbook"/>
          <w:i/>
          <w:sz w:val="24"/>
          <w:szCs w:val="24"/>
          <w:lang w:val="id-ID"/>
        </w:rPr>
      </w:pPr>
      <w:r w:rsidRPr="00AD4172">
        <w:rPr>
          <w:rFonts w:eastAsia="Century Schoolbook"/>
          <w:b/>
          <w:i/>
          <w:sz w:val="24"/>
          <w:szCs w:val="24"/>
        </w:rPr>
        <w:t>Keywords</w:t>
      </w:r>
      <w:r w:rsidRPr="00AD4172">
        <w:rPr>
          <w:rFonts w:eastAsia="Century Schoolbook"/>
          <w:b/>
          <w:i/>
          <w:sz w:val="24"/>
          <w:szCs w:val="24"/>
          <w:lang w:val="id-ID"/>
        </w:rPr>
        <w:t xml:space="preserve"> </w:t>
      </w:r>
      <w:r w:rsidRPr="00AD4172">
        <w:rPr>
          <w:rFonts w:eastAsia="Century Schoolbook"/>
          <w:b/>
          <w:i/>
          <w:sz w:val="24"/>
          <w:szCs w:val="24"/>
        </w:rPr>
        <w:t xml:space="preserve">: </w:t>
      </w:r>
      <w:r w:rsidRPr="00AD4172">
        <w:rPr>
          <w:rFonts w:eastAsia="Century Schoolbook"/>
          <w:i/>
          <w:sz w:val="24"/>
          <w:szCs w:val="24"/>
        </w:rPr>
        <w:t>stove gas LPG, additional stove, fuel</w:t>
      </w:r>
    </w:p>
    <w:p w14:paraId="15B24D0A" w14:textId="77777777" w:rsidR="00D90D91" w:rsidRPr="00AD4172" w:rsidRDefault="00D90D91" w:rsidP="00D90D91">
      <w:pPr>
        <w:jc w:val="both"/>
        <w:rPr>
          <w:rFonts w:eastAsia="Century Schoolbook"/>
          <w:i/>
          <w:sz w:val="24"/>
          <w:szCs w:val="24"/>
          <w:lang w:val="id-ID"/>
        </w:rPr>
      </w:pPr>
      <w:r w:rsidRPr="00AD4172">
        <w:rPr>
          <w:b/>
          <w:noProof/>
          <w:color w:val="000000" w:themeColor="text1"/>
          <w:sz w:val="24"/>
          <w:szCs w:val="24"/>
          <w:lang w:val="id-ID" w:eastAsia="id-ID"/>
        </w:rPr>
        <mc:AlternateContent>
          <mc:Choice Requires="wps">
            <w:drawing>
              <wp:anchor distT="0" distB="0" distL="114300" distR="114300" simplePos="0" relativeHeight="251686912" behindDoc="0" locked="0" layoutInCell="1" allowOverlap="1" wp14:anchorId="4E9B2FF1" wp14:editId="328B1C86">
                <wp:simplePos x="0" y="0"/>
                <wp:positionH relativeFrom="column">
                  <wp:posOffset>36195</wp:posOffset>
                </wp:positionH>
                <wp:positionV relativeFrom="paragraph">
                  <wp:posOffset>64770</wp:posOffset>
                </wp:positionV>
                <wp:extent cx="6609080" cy="0"/>
                <wp:effectExtent l="0" t="0" r="20320" b="19050"/>
                <wp:wrapNone/>
                <wp:docPr id="32" name="Straight Connector 32"/>
                <wp:cNvGraphicFramePr/>
                <a:graphic xmlns:a="http://schemas.openxmlformats.org/drawingml/2006/main">
                  <a:graphicData uri="http://schemas.microsoft.com/office/word/2010/wordprocessingShape">
                    <wps:wsp>
                      <wps:cNvCnPr/>
                      <wps:spPr>
                        <a:xfrm>
                          <a:off x="0" y="0"/>
                          <a:ext cx="66090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A4994" id="Straight Connector 3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5.1pt" to="523.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" strokecolor="black [3213]"/>
            </w:pict>
          </mc:Fallback>
        </mc:AlternateContent>
      </w:r>
    </w:p>
    <w:p w14:paraId="744230D3" w14:textId="77777777" w:rsidR="00D65E60" w:rsidRPr="00AD4172" w:rsidRDefault="00D65E60" w:rsidP="00D65E60">
      <w:pPr>
        <w:autoSpaceDE w:val="0"/>
        <w:autoSpaceDN w:val="0"/>
        <w:adjustRightInd w:val="0"/>
        <w:rPr>
          <w:i/>
          <w:color w:val="000000" w:themeColor="text1"/>
          <w:sz w:val="24"/>
          <w:szCs w:val="24"/>
          <w:lang w:val="id-ID"/>
        </w:rPr>
      </w:pPr>
      <w:r w:rsidRPr="00AD4172">
        <w:rPr>
          <w:i/>
          <w:color w:val="000000" w:themeColor="text1"/>
          <w:sz w:val="24"/>
          <w:szCs w:val="24"/>
          <w:vertAlign w:val="superscript"/>
          <w:lang w:val="sv-SE"/>
        </w:rPr>
        <w:t>1</w:t>
      </w:r>
      <w:r w:rsidRPr="00AD4172">
        <w:rPr>
          <w:i/>
          <w:color w:val="000000" w:themeColor="text1"/>
          <w:sz w:val="24"/>
          <w:szCs w:val="24"/>
          <w:lang w:val="sv-SE"/>
        </w:rPr>
        <w:t>)</w:t>
      </w:r>
      <w:r w:rsidRPr="00AD4172">
        <w:rPr>
          <w:i/>
          <w:color w:val="000000" w:themeColor="text1"/>
          <w:sz w:val="24"/>
          <w:szCs w:val="24"/>
          <w:lang w:val="id-ID"/>
        </w:rPr>
        <w:t>,</w:t>
      </w:r>
      <w:r w:rsidRPr="00AD4172">
        <w:rPr>
          <w:i/>
          <w:color w:val="000000" w:themeColor="text1"/>
          <w:sz w:val="24"/>
          <w:szCs w:val="24"/>
          <w:vertAlign w:val="superscript"/>
          <w:lang w:val="sv-SE"/>
        </w:rPr>
        <w:t>2</w:t>
      </w:r>
      <w:r w:rsidRPr="00AD4172">
        <w:rPr>
          <w:i/>
          <w:color w:val="000000" w:themeColor="text1"/>
          <w:sz w:val="24"/>
          <w:szCs w:val="24"/>
          <w:lang w:val="sv-SE"/>
        </w:rPr>
        <w:t>)</w:t>
      </w:r>
      <w:r w:rsidR="00894DD1" w:rsidRPr="00AD4172">
        <w:rPr>
          <w:i/>
          <w:color w:val="000000" w:themeColor="text1"/>
          <w:sz w:val="24"/>
          <w:szCs w:val="24"/>
          <w:lang w:val="id-ID"/>
        </w:rPr>
        <w:t xml:space="preserve"> </w:t>
      </w:r>
      <w:r w:rsidR="00894DD1" w:rsidRPr="00AD4172">
        <w:rPr>
          <w:i/>
          <w:color w:val="000000" w:themeColor="text1"/>
          <w:sz w:val="24"/>
          <w:szCs w:val="24"/>
          <w:vertAlign w:val="superscript"/>
          <w:lang w:val="id-ID"/>
        </w:rPr>
        <w:t>3</w:t>
      </w:r>
      <w:r w:rsidR="00894DD1" w:rsidRPr="00AD4172">
        <w:rPr>
          <w:i/>
          <w:color w:val="000000" w:themeColor="text1"/>
          <w:sz w:val="24"/>
          <w:szCs w:val="24"/>
          <w:lang w:val="sv-SE"/>
        </w:rPr>
        <w:t>)</w:t>
      </w:r>
      <w:r w:rsidR="00894DD1" w:rsidRPr="00AD4172">
        <w:rPr>
          <w:i/>
          <w:color w:val="000000" w:themeColor="text1"/>
          <w:sz w:val="24"/>
          <w:szCs w:val="24"/>
          <w:lang w:val="id-ID"/>
        </w:rPr>
        <w:t>,</w:t>
      </w:r>
      <w:r w:rsidRPr="00AD4172">
        <w:rPr>
          <w:i/>
          <w:color w:val="000000" w:themeColor="text1"/>
          <w:sz w:val="24"/>
          <w:szCs w:val="24"/>
          <w:lang w:val="id-ID"/>
        </w:rPr>
        <w:t xml:space="preserve"> </w:t>
      </w:r>
      <w:r w:rsidRPr="00AD4172">
        <w:rPr>
          <w:i/>
          <w:color w:val="000000" w:themeColor="text1"/>
          <w:sz w:val="24"/>
          <w:szCs w:val="24"/>
          <w:lang w:val="sv-SE"/>
        </w:rPr>
        <w:t xml:space="preserve">Dosen Program Studi Teknik Mesin, Fakultas Teknik, Universitas Tridinanti </w:t>
      </w:r>
    </w:p>
    <w:p w14:paraId="2A5817B3" w14:textId="77777777" w:rsidR="00D90D91"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id-ID"/>
        </w:rPr>
        <w:t xml:space="preserve">   </w:t>
      </w:r>
      <w:r w:rsidRPr="00AD4172">
        <w:rPr>
          <w:i/>
          <w:color w:val="000000" w:themeColor="text1"/>
          <w:sz w:val="24"/>
          <w:szCs w:val="24"/>
          <w:lang w:val="sv-SE"/>
        </w:rPr>
        <w:t>Palembang</w:t>
      </w:r>
      <w:r w:rsidRPr="00AD4172">
        <w:rPr>
          <w:i/>
          <w:color w:val="000000" w:themeColor="text1"/>
          <w:sz w:val="24"/>
          <w:szCs w:val="24"/>
          <w:vertAlign w:val="superscript"/>
          <w:lang w:val="id-ID"/>
        </w:rPr>
        <w:t xml:space="preserve"> </w:t>
      </w:r>
    </w:p>
    <w:p w14:paraId="1091EA0C" w14:textId="77777777" w:rsidR="00D65E60" w:rsidRPr="00AD4172" w:rsidRDefault="00D65E60" w:rsidP="00D90D91">
      <w:pPr>
        <w:autoSpaceDE w:val="0"/>
        <w:autoSpaceDN w:val="0"/>
        <w:adjustRightInd w:val="0"/>
        <w:rPr>
          <w:i/>
          <w:color w:val="000000" w:themeColor="text1"/>
          <w:sz w:val="24"/>
          <w:szCs w:val="24"/>
          <w:vertAlign w:val="superscript"/>
          <w:lang w:val="id-ID"/>
        </w:rPr>
      </w:pPr>
      <w:r w:rsidRPr="00AD4172">
        <w:rPr>
          <w:i/>
          <w:color w:val="000000" w:themeColor="text1"/>
          <w:sz w:val="24"/>
          <w:szCs w:val="24"/>
          <w:vertAlign w:val="superscript"/>
          <w:lang w:val="id-ID"/>
        </w:rPr>
        <w:t>4</w:t>
      </w:r>
      <w:r w:rsidRPr="00AD4172">
        <w:rPr>
          <w:i/>
          <w:color w:val="000000" w:themeColor="text1"/>
          <w:sz w:val="24"/>
          <w:szCs w:val="24"/>
          <w:lang w:val="sv-SE"/>
        </w:rPr>
        <w:t>)</w:t>
      </w:r>
      <w:r w:rsidRPr="00AD4172">
        <w:rPr>
          <w:i/>
          <w:color w:val="000000" w:themeColor="text1"/>
          <w:sz w:val="24"/>
          <w:szCs w:val="24"/>
          <w:lang w:val="id-ID"/>
        </w:rPr>
        <w:t xml:space="preserve">,   </w:t>
      </w:r>
      <w:r w:rsidR="00E25F7E" w:rsidRPr="00AD4172">
        <w:rPr>
          <w:i/>
          <w:color w:val="000000" w:themeColor="text1"/>
          <w:sz w:val="24"/>
          <w:szCs w:val="24"/>
          <w:lang w:val="id-ID"/>
        </w:rPr>
        <w:t xml:space="preserve">   </w:t>
      </w:r>
      <w:r w:rsidR="00894DD1" w:rsidRPr="00AD4172">
        <w:rPr>
          <w:i/>
          <w:color w:val="000000" w:themeColor="text1"/>
          <w:sz w:val="24"/>
          <w:szCs w:val="24"/>
          <w:lang w:val="id-ID"/>
        </w:rPr>
        <w:t xml:space="preserve"> </w:t>
      </w:r>
      <w:r w:rsidRPr="00AD4172">
        <w:rPr>
          <w:i/>
          <w:color w:val="000000" w:themeColor="text1"/>
          <w:sz w:val="24"/>
          <w:szCs w:val="24"/>
          <w:lang w:val="sv-SE"/>
        </w:rPr>
        <w:t>Alumni Program Studi Teknik Mesin, Fakultas Teknik, Universitas Tridinanti Palembang</w:t>
      </w:r>
    </w:p>
    <w:p w14:paraId="48CC94CB" w14:textId="77777777" w:rsidR="00D65E60" w:rsidRPr="00AD4172" w:rsidRDefault="00D65E60" w:rsidP="000A0476">
      <w:pPr>
        <w:jc w:val="center"/>
        <w:rPr>
          <w:b/>
          <w:color w:val="000000" w:themeColor="text1"/>
          <w:sz w:val="24"/>
          <w:szCs w:val="24"/>
          <w:lang w:val="id-ID"/>
        </w:rPr>
      </w:pPr>
    </w:p>
    <w:p w14:paraId="6B74FFB1" w14:textId="77777777" w:rsidR="00D65E60" w:rsidRPr="00AD4172" w:rsidRDefault="00D65E60" w:rsidP="000A0476">
      <w:pPr>
        <w:jc w:val="center"/>
        <w:rPr>
          <w:b/>
          <w:sz w:val="24"/>
          <w:szCs w:val="24"/>
          <w:lang w:val="id-ID"/>
        </w:rPr>
      </w:pPr>
    </w:p>
    <w:p w14:paraId="0282223D" w14:textId="77777777" w:rsidR="00D65E60" w:rsidRDefault="00D65E60" w:rsidP="000A0476">
      <w:pPr>
        <w:jc w:val="center"/>
        <w:rPr>
          <w:b/>
          <w:sz w:val="24"/>
          <w:szCs w:val="24"/>
          <w:lang w:val="id-ID"/>
        </w:rPr>
      </w:pPr>
    </w:p>
    <w:p w14:paraId="5568383B" w14:textId="77777777" w:rsidR="0097292F" w:rsidRDefault="0097292F" w:rsidP="000A0476">
      <w:pPr>
        <w:jc w:val="center"/>
        <w:rPr>
          <w:b/>
          <w:sz w:val="24"/>
          <w:szCs w:val="24"/>
          <w:lang w:val="id-ID"/>
        </w:rPr>
      </w:pPr>
    </w:p>
    <w:p w14:paraId="1A420083" w14:textId="77777777" w:rsidR="0097292F" w:rsidRDefault="0097292F" w:rsidP="000A0476">
      <w:pPr>
        <w:jc w:val="center"/>
        <w:rPr>
          <w:b/>
          <w:sz w:val="24"/>
          <w:szCs w:val="24"/>
          <w:lang w:val="id-ID"/>
        </w:rPr>
      </w:pPr>
    </w:p>
    <w:p w14:paraId="711A5A3C" w14:textId="77777777" w:rsidR="0097292F" w:rsidRPr="00AD4172" w:rsidRDefault="0097292F" w:rsidP="000A0476">
      <w:pPr>
        <w:jc w:val="center"/>
        <w:rPr>
          <w:b/>
          <w:sz w:val="24"/>
          <w:szCs w:val="24"/>
          <w:lang w:val="id-ID"/>
        </w:rPr>
      </w:pPr>
    </w:p>
    <w:p w14:paraId="1B0495ED" w14:textId="77777777" w:rsidR="000309EE" w:rsidRPr="00AD4172" w:rsidRDefault="00D65E60">
      <w:pPr>
        <w:spacing w:before="32"/>
        <w:ind w:left="100" w:right="75"/>
        <w:rPr>
          <w:sz w:val="24"/>
          <w:szCs w:val="24"/>
          <w:lang w:val="id-ID"/>
        </w:rPr>
        <w:sectPr w:rsidR="000309EE" w:rsidRPr="00AD4172" w:rsidSect="00AD4172">
          <w:pgSz w:w="11907" w:h="16839" w:code="9"/>
          <w:pgMar w:top="709" w:right="567" w:bottom="567" w:left="567" w:header="578" w:footer="720" w:gutter="0"/>
          <w:cols w:space="720"/>
        </w:sectPr>
      </w:pPr>
      <w:r w:rsidRPr="00AD4172">
        <w:rPr>
          <w:b/>
          <w:i/>
          <w:sz w:val="24"/>
          <w:szCs w:val="24"/>
          <w:lang w:val="id-ID"/>
        </w:rPr>
        <w:t xml:space="preserve"> </w:t>
      </w:r>
    </w:p>
    <w:p w14:paraId="19F86EC1" w14:textId="77777777" w:rsidR="008F3676" w:rsidRPr="00AD4172" w:rsidRDefault="008F3676" w:rsidP="00E67548">
      <w:pPr>
        <w:spacing w:line="276" w:lineRule="auto"/>
        <w:jc w:val="center"/>
        <w:rPr>
          <w:b/>
          <w:bCs/>
          <w:sz w:val="24"/>
          <w:szCs w:val="24"/>
          <w:lang w:val="id-ID"/>
        </w:rPr>
      </w:pPr>
      <w:r w:rsidRPr="00AD4172">
        <w:rPr>
          <w:b/>
          <w:bCs/>
          <w:sz w:val="24"/>
          <w:szCs w:val="24"/>
          <w:lang w:val="id"/>
        </w:rPr>
        <w:lastRenderedPageBreak/>
        <w:t>PENDAHULUAN</w:t>
      </w:r>
    </w:p>
    <w:p w14:paraId="6ABDAACB" w14:textId="77777777" w:rsidR="00971956" w:rsidRPr="00AD4172" w:rsidRDefault="00971956" w:rsidP="00E67548">
      <w:pPr>
        <w:spacing w:line="276" w:lineRule="auto"/>
        <w:jc w:val="center"/>
        <w:rPr>
          <w:b/>
          <w:bCs/>
          <w:sz w:val="24"/>
          <w:szCs w:val="24"/>
          <w:lang w:val="id-ID"/>
        </w:rPr>
      </w:pPr>
    </w:p>
    <w:p w14:paraId="094E0EEF" w14:textId="77777777" w:rsidR="008F3676" w:rsidRPr="00AD4172" w:rsidRDefault="008F3676" w:rsidP="00E67548">
      <w:pPr>
        <w:tabs>
          <w:tab w:val="left" w:pos="6652"/>
        </w:tabs>
        <w:spacing w:line="276" w:lineRule="auto"/>
        <w:jc w:val="both"/>
        <w:rPr>
          <w:b/>
          <w:bCs/>
          <w:sz w:val="24"/>
          <w:szCs w:val="24"/>
          <w:lang w:val="id-ID"/>
        </w:rPr>
      </w:pPr>
      <w:r w:rsidRPr="00AD4172">
        <w:rPr>
          <w:b/>
          <w:bCs/>
          <w:sz w:val="24"/>
          <w:szCs w:val="24"/>
          <w:lang w:val="id"/>
        </w:rPr>
        <w:t>Latar Belakang</w:t>
      </w:r>
      <w:r w:rsidR="00E67548" w:rsidRPr="00AD4172">
        <w:rPr>
          <w:b/>
          <w:bCs/>
          <w:sz w:val="24"/>
          <w:szCs w:val="24"/>
          <w:lang w:val="id"/>
        </w:rPr>
        <w:tab/>
      </w:r>
    </w:p>
    <w:p w14:paraId="129F8A7E" w14:textId="77777777" w:rsidR="00AD4172" w:rsidRPr="00AD4172" w:rsidRDefault="008F3676" w:rsidP="00AD4172">
      <w:pPr>
        <w:spacing w:line="276" w:lineRule="auto"/>
        <w:ind w:firstLine="567"/>
        <w:jc w:val="both"/>
        <w:rPr>
          <w:sz w:val="24"/>
          <w:szCs w:val="24"/>
          <w:lang w:val="id"/>
        </w:rPr>
      </w:pPr>
      <w:r w:rsidRPr="00AD4172">
        <w:rPr>
          <w:sz w:val="24"/>
          <w:szCs w:val="24"/>
          <w:lang w:val="id"/>
        </w:rPr>
        <w:t>Energi itu ialah salah satunya kepentingan dasar yang ada di kehidupan kita sehari-hari yang sering kita rasakan. Pada penggunaan kompor LPG</w:t>
      </w:r>
      <w:r w:rsidR="00AD4172">
        <w:rPr>
          <w:sz w:val="24"/>
          <w:szCs w:val="24"/>
          <w:lang w:val="id-ID"/>
        </w:rPr>
        <w:t xml:space="preserve"> </w:t>
      </w:r>
      <w:r w:rsidR="00AD4172" w:rsidRPr="00AD4172">
        <w:rPr>
          <w:sz w:val="24"/>
          <w:szCs w:val="24"/>
          <w:lang w:val="id"/>
        </w:rPr>
        <w:t>tangan atau indivindu dan isu informasi yang didapatkan dilingkungan dengan terkait penggunaaan bahan bakar seperti fosil, inovasi dalam penggunaan dan penghematan energi itu menjadikan semakin penting.</w:t>
      </w:r>
    </w:p>
    <w:p w14:paraId="0D90C8F0" w14:textId="77777777" w:rsidR="0097292F" w:rsidRPr="0097292F" w:rsidRDefault="00AD4172" w:rsidP="0097292F">
      <w:pPr>
        <w:spacing w:line="276" w:lineRule="auto"/>
        <w:ind w:firstLine="567"/>
        <w:jc w:val="both"/>
        <w:rPr>
          <w:sz w:val="24"/>
          <w:szCs w:val="24"/>
          <w:lang w:val="id-ID"/>
        </w:rPr>
      </w:pPr>
      <w:r w:rsidRPr="00AD4172">
        <w:rPr>
          <w:sz w:val="24"/>
          <w:szCs w:val="24"/>
          <w:lang w:val="id"/>
        </w:rPr>
        <w:t>Dengan adanya salah satu suatu inovasi yang timbul adalah penggunaan tungku tambahan pada kompor gas LPG. Tungku tambahan ini dirancang</w:t>
      </w:r>
      <w:r>
        <w:rPr>
          <w:sz w:val="24"/>
          <w:szCs w:val="24"/>
          <w:lang w:val="id-ID"/>
        </w:rPr>
        <w:t xml:space="preserve"> </w:t>
      </w:r>
      <w:r w:rsidRPr="00AD4172">
        <w:rPr>
          <w:sz w:val="24"/>
          <w:szCs w:val="24"/>
          <w:lang w:val="id"/>
        </w:rPr>
        <w:t>untuk meningkatan pengunaan bahan bahan bakar dan distribusi panas sehingga diharapkan dapat mengurangi komsumsi bahan bakar. Dengan menggunakan bahan tungku tambahan, diharapkan</w:t>
      </w:r>
      <w:r w:rsidR="0097292F">
        <w:rPr>
          <w:sz w:val="24"/>
          <w:szCs w:val="24"/>
          <w:lang w:val="id-ID"/>
        </w:rPr>
        <w:t xml:space="preserve"> </w:t>
      </w:r>
      <w:r w:rsidR="0097292F" w:rsidRPr="00AD4172">
        <w:rPr>
          <w:sz w:val="24"/>
          <w:szCs w:val="24"/>
          <w:lang w:val="id"/>
        </w:rPr>
        <w:t>bahwa suatu proses memasak dapat dilakukan dangan lebih cepat dangan menggunakan bahan bakar yang lebih sedikit.</w:t>
      </w:r>
      <w:r w:rsidR="0097292F" w:rsidRPr="0097292F">
        <w:rPr>
          <w:sz w:val="24"/>
          <w:szCs w:val="24"/>
          <w:lang w:val="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r w:rsidR="0097292F">
        <w:rPr>
          <w:sz w:val="24"/>
          <w:szCs w:val="24"/>
          <w:lang w:val="id-ID"/>
        </w:rPr>
        <w:t xml:space="preserve"> </w:t>
      </w:r>
      <w:r w:rsidR="0097292F" w:rsidRPr="00AD4172">
        <w:rPr>
          <w:sz w:val="24"/>
          <w:szCs w:val="24"/>
          <w:lang w:val="id"/>
        </w:rPr>
        <w:t xml:space="preserve">Penelitian ini bertujuan untuk dapat mengkaji yaitu: “Kaji Pengaruh Penggunaan Tungku Tambahan Pada Kompor Gas LPG </w:t>
      </w:r>
      <w:r w:rsidR="0097292F" w:rsidRPr="00AD4172">
        <w:rPr>
          <w:sz w:val="24"/>
          <w:szCs w:val="24"/>
          <w:lang w:val="id-ID"/>
        </w:rPr>
        <w:t xml:space="preserve"> </w:t>
      </w:r>
      <w:r w:rsidR="0097292F" w:rsidRPr="00AD4172">
        <w:rPr>
          <w:sz w:val="24"/>
          <w:szCs w:val="24"/>
          <w:lang w:val="id"/>
        </w:rPr>
        <w:t>gas, waktu yang dibutuhkan untuk memasak dan kualitas hasil masakan. Selain itu juga penelitian ini akan mengevaluasi aspek</w:t>
      </w:r>
    </w:p>
    <w:p w14:paraId="06794568" w14:textId="77777777" w:rsidR="00AD4172" w:rsidRDefault="00AD4172" w:rsidP="00971956">
      <w:pPr>
        <w:spacing w:line="276" w:lineRule="auto"/>
        <w:ind w:firstLine="567"/>
        <w:jc w:val="both"/>
        <w:rPr>
          <w:sz w:val="24"/>
          <w:szCs w:val="24"/>
          <w:lang w:val="id-ID"/>
        </w:rPr>
      </w:pPr>
    </w:p>
    <w:p w14:paraId="75684C51" w14:textId="77777777" w:rsidR="0097292F" w:rsidRPr="00AD4172" w:rsidRDefault="0097292F" w:rsidP="0097292F">
      <w:pPr>
        <w:spacing w:line="276" w:lineRule="auto"/>
        <w:jc w:val="both"/>
        <w:rPr>
          <w:b/>
          <w:bCs/>
          <w:sz w:val="24"/>
          <w:szCs w:val="24"/>
          <w:lang w:val="id"/>
        </w:rPr>
      </w:pPr>
      <w:r w:rsidRPr="00AD4172">
        <w:rPr>
          <w:b/>
          <w:bCs/>
          <w:sz w:val="24"/>
          <w:szCs w:val="24"/>
          <w:lang w:val="id"/>
        </w:rPr>
        <w:t>Perumusan Masalah</w:t>
      </w:r>
    </w:p>
    <w:p w14:paraId="3D44BFB4" w14:textId="77777777" w:rsidR="0097292F" w:rsidRPr="00AD4172" w:rsidRDefault="0097292F" w:rsidP="0097292F">
      <w:pPr>
        <w:spacing w:line="276" w:lineRule="auto"/>
        <w:jc w:val="both"/>
        <w:rPr>
          <w:sz w:val="24"/>
          <w:szCs w:val="24"/>
          <w:lang w:val="id"/>
        </w:rPr>
      </w:pPr>
      <w:r w:rsidRPr="00AD4172">
        <w:rPr>
          <w:sz w:val="24"/>
          <w:szCs w:val="24"/>
          <w:lang w:val="id"/>
        </w:rPr>
        <w:t>Berlandaskan uraian, maka perumusan masalah yang diperoleh penulis yaitu:</w:t>
      </w:r>
    </w:p>
    <w:p w14:paraId="117B3509"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dengan tungku tambahan dan tanpa tungku tambahan dapat memengaruhi durasi waktu pada saat memasak?</w:t>
      </w:r>
    </w:p>
    <w:p w14:paraId="3EAE492D" w14:textId="77777777" w:rsidR="0097292F" w:rsidRPr="00AD4172"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Apakah penggunaan tungku tambahan dan tanpa tungku tambahan dapat memengaruhi konsumsi bahan bakar LPG?</w:t>
      </w:r>
      <w:r>
        <w:rPr>
          <w:rFonts w:ascii="Times New Roman" w:hAnsi="Times New Roman"/>
          <w:sz w:val="24"/>
          <w:szCs w:val="24"/>
        </w:rPr>
        <w:t xml:space="preserve"> </w:t>
      </w:r>
      <w:r w:rsidRPr="00AD4172">
        <w:rPr>
          <w:sz w:val="24"/>
          <w:szCs w:val="24"/>
          <w:lang w:val="id"/>
        </w:rPr>
        <w:t>(Liquefied Pertroleum Gas) ini menjadikan suatu solusi bahan bakar yang ekonomis dalam penyediaan  suatu energi untuk memasak di rumah tangga maupun individu. Namun dengan seiring berjalannya waktu, terjadi meningkatnya harga LPG dikalangan rumah</w:t>
      </w:r>
    </w:p>
    <w:p w14:paraId="3F3A11F3" w14:textId="77777777" w:rsidR="0097292F" w:rsidRPr="0097292F" w:rsidRDefault="0097292F" w:rsidP="0097292F">
      <w:pPr>
        <w:pStyle w:val="ListParagraph"/>
        <w:numPr>
          <w:ilvl w:val="0"/>
          <w:numId w:val="18"/>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Seberapa hemat bahan bakar yang dihasilkan dengan mengunakan tungku tambahan dan tanpa tungku tambahan?</w:t>
      </w:r>
      <w:r>
        <w:rPr>
          <w:rFonts w:ascii="Times New Roman" w:hAnsi="Times New Roman"/>
          <w:sz w:val="24"/>
          <w:szCs w:val="24"/>
        </w:rPr>
        <w:t xml:space="preserve"> </w:t>
      </w:r>
    </w:p>
    <w:p w14:paraId="31CF5F82" w14:textId="77777777" w:rsidR="0097292F" w:rsidRPr="00AD4172" w:rsidRDefault="0097292F" w:rsidP="0097292F">
      <w:pPr>
        <w:spacing w:line="276" w:lineRule="auto"/>
        <w:jc w:val="both"/>
        <w:rPr>
          <w:b/>
          <w:bCs/>
          <w:sz w:val="24"/>
          <w:szCs w:val="24"/>
          <w:lang w:val="id"/>
        </w:rPr>
      </w:pPr>
      <w:r w:rsidRPr="00AD4172">
        <w:rPr>
          <w:b/>
          <w:bCs/>
          <w:sz w:val="24"/>
          <w:szCs w:val="24"/>
          <w:lang w:val="id"/>
        </w:rPr>
        <w:t>Batasan Masalah</w:t>
      </w:r>
    </w:p>
    <w:p w14:paraId="7B8FDBF5" w14:textId="77777777" w:rsidR="0097292F" w:rsidRPr="00AD4172" w:rsidRDefault="0097292F" w:rsidP="0097292F">
      <w:pPr>
        <w:spacing w:line="276" w:lineRule="auto"/>
        <w:ind w:firstLine="567"/>
        <w:jc w:val="both"/>
        <w:rPr>
          <w:sz w:val="24"/>
          <w:szCs w:val="24"/>
          <w:lang w:val="id"/>
        </w:rPr>
      </w:pPr>
      <w:r w:rsidRPr="00AD4172">
        <w:rPr>
          <w:sz w:val="24"/>
          <w:szCs w:val="24"/>
          <w:lang w:val="id"/>
        </w:rPr>
        <w:t xml:space="preserve"> Berikut ini adalah pembatasan masalah dari studi ini :</w:t>
      </w:r>
    </w:p>
    <w:p w14:paraId="58F64F1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Pengkajian ini dilaksanakan pada kompor gas LPG.</w:t>
      </w:r>
    </w:p>
    <w:p w14:paraId="7C4641AF"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 xml:space="preserve">Pengujian ini dilakukan untuk mengetahui penggunaan bahan bakar LPG pada saat memasak air dengan kapasitas 4 liter. </w:t>
      </w:r>
    </w:p>
    <w:p w14:paraId="2E52C638" w14:textId="77777777" w:rsidR="0097292F" w:rsidRPr="00AD4172" w:rsidRDefault="0097292F" w:rsidP="0097292F">
      <w:pPr>
        <w:pStyle w:val="ListParagraph"/>
        <w:numPr>
          <w:ilvl w:val="0"/>
          <w:numId w:val="19"/>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Pengujian dengan meneliti satu jenis tungku tambahan dan tidak mencakup seluruh variasi desain lainnya.</w:t>
      </w:r>
    </w:p>
    <w:p w14:paraId="388B1EB2" w14:textId="77777777" w:rsidR="0097292F" w:rsidRPr="00AD4172" w:rsidRDefault="0097292F" w:rsidP="0097292F">
      <w:pPr>
        <w:pStyle w:val="ListParagraph"/>
        <w:spacing w:after="0"/>
        <w:ind w:left="284"/>
        <w:jc w:val="both"/>
        <w:rPr>
          <w:rFonts w:ascii="Times New Roman" w:hAnsi="Times New Roman"/>
          <w:sz w:val="24"/>
          <w:szCs w:val="24"/>
          <w:lang w:val="id"/>
        </w:rPr>
      </w:pPr>
    </w:p>
    <w:p w14:paraId="4C257006" w14:textId="77777777" w:rsidR="0097292F" w:rsidRPr="00AD4172" w:rsidRDefault="0097292F" w:rsidP="0097292F">
      <w:pPr>
        <w:spacing w:line="276" w:lineRule="auto"/>
        <w:jc w:val="both"/>
        <w:rPr>
          <w:b/>
          <w:bCs/>
          <w:sz w:val="24"/>
          <w:szCs w:val="24"/>
          <w:lang w:val="id"/>
        </w:rPr>
      </w:pPr>
      <w:r w:rsidRPr="00AD4172">
        <w:rPr>
          <w:b/>
          <w:bCs/>
          <w:sz w:val="24"/>
          <w:szCs w:val="24"/>
          <w:lang w:val="id"/>
        </w:rPr>
        <w:t>Tujuan</w:t>
      </w:r>
    </w:p>
    <w:p w14:paraId="53477C75" w14:textId="77777777" w:rsidR="0097292F" w:rsidRPr="00AD4172" w:rsidRDefault="0097292F" w:rsidP="0097292F">
      <w:pPr>
        <w:pStyle w:val="ListParagraph"/>
        <w:numPr>
          <w:ilvl w:val="0"/>
          <w:numId w:val="20"/>
        </w:numPr>
        <w:spacing w:after="0"/>
        <w:ind w:left="284" w:hanging="284"/>
        <w:jc w:val="both"/>
        <w:rPr>
          <w:rFonts w:ascii="Times New Roman" w:hAnsi="Times New Roman"/>
          <w:b/>
          <w:bCs/>
          <w:sz w:val="24"/>
          <w:szCs w:val="24"/>
          <w:lang w:val="id"/>
        </w:rPr>
      </w:pPr>
      <w:r w:rsidRPr="00AD4172">
        <w:rPr>
          <w:rFonts w:ascii="Times New Roman" w:hAnsi="Times New Roman"/>
          <w:sz w:val="24"/>
          <w:szCs w:val="24"/>
          <w:lang w:val="id"/>
        </w:rPr>
        <w:t>Mengetahui apakah penggunaan tungku tambahan dan tanpa tungku tambahan dapat mempercepat waktu proses memasak atau sebaliknya.</w:t>
      </w:r>
    </w:p>
    <w:p w14:paraId="787E6C04"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Mengetahui apakah penggunaan tungku tambahan dan tanpa tungku tambahan dapat mempengaruhi konsumsi bahan bakar LPGyang terpakai.</w:t>
      </w:r>
    </w:p>
    <w:p w14:paraId="2502DBA7" w14:textId="77777777" w:rsidR="0097292F" w:rsidRPr="00AD4172" w:rsidRDefault="0097292F" w:rsidP="0097292F">
      <w:pPr>
        <w:pStyle w:val="ListParagraph"/>
        <w:numPr>
          <w:ilvl w:val="0"/>
          <w:numId w:val="20"/>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Mengetahui apakah lebih efektif mengunakan tungku tambahan dibandingkan tanpa tungku tambahan.</w:t>
      </w:r>
    </w:p>
    <w:p w14:paraId="79B1556E" w14:textId="77777777" w:rsidR="0097292F" w:rsidRDefault="0097292F" w:rsidP="00971956">
      <w:pPr>
        <w:spacing w:line="276" w:lineRule="auto"/>
        <w:ind w:firstLine="567"/>
        <w:jc w:val="both"/>
        <w:rPr>
          <w:sz w:val="24"/>
          <w:szCs w:val="24"/>
          <w:lang w:val="id-ID"/>
        </w:rPr>
      </w:pPr>
    </w:p>
    <w:p w14:paraId="23274CE8" w14:textId="77777777" w:rsidR="0097292F" w:rsidRDefault="0097292F" w:rsidP="00971956">
      <w:pPr>
        <w:spacing w:line="276" w:lineRule="auto"/>
        <w:ind w:firstLine="567"/>
        <w:jc w:val="both"/>
        <w:rPr>
          <w:sz w:val="24"/>
          <w:szCs w:val="24"/>
          <w:lang w:val="id-ID"/>
        </w:rPr>
      </w:pPr>
    </w:p>
    <w:p w14:paraId="35BE2225" w14:textId="77777777" w:rsidR="0097292F" w:rsidRPr="00AD4172" w:rsidRDefault="0097292F" w:rsidP="0097292F">
      <w:pPr>
        <w:spacing w:line="276" w:lineRule="auto"/>
        <w:jc w:val="both"/>
        <w:rPr>
          <w:b/>
          <w:bCs/>
          <w:sz w:val="24"/>
          <w:szCs w:val="24"/>
          <w:lang w:val="id"/>
        </w:rPr>
      </w:pPr>
      <w:r w:rsidRPr="00AD4172">
        <w:rPr>
          <w:b/>
          <w:bCs/>
          <w:sz w:val="24"/>
          <w:szCs w:val="24"/>
          <w:lang w:val="id"/>
        </w:rPr>
        <w:t>Manfaat</w:t>
      </w:r>
    </w:p>
    <w:p w14:paraId="5A30B251"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Dengan penghematan bahan bakar dapat mengurangi pengeluaran keuangan ekonomi bagi rumah tangga.</w:t>
      </w:r>
    </w:p>
    <w:p w14:paraId="1935B534"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mengurangi jumlah konsumsi bahan bakar LPG yang digunakan atau kehilangan panas yang terjadi selama proses memasak.</w:t>
      </w:r>
    </w:p>
    <w:p w14:paraId="3C755552" w14:textId="77777777" w:rsidR="0097292F" w:rsidRPr="00AD4172" w:rsidRDefault="0097292F" w:rsidP="0097292F">
      <w:pPr>
        <w:pStyle w:val="ListParagraph"/>
        <w:numPr>
          <w:ilvl w:val="0"/>
          <w:numId w:val="15"/>
        </w:numPr>
        <w:spacing w:after="0"/>
        <w:ind w:left="284" w:hanging="284"/>
        <w:jc w:val="both"/>
        <w:rPr>
          <w:rFonts w:ascii="Times New Roman" w:hAnsi="Times New Roman"/>
          <w:sz w:val="24"/>
          <w:szCs w:val="24"/>
          <w:lang w:val="id"/>
        </w:rPr>
      </w:pPr>
      <w:r w:rsidRPr="00AD4172">
        <w:rPr>
          <w:rFonts w:ascii="Times New Roman" w:hAnsi="Times New Roman"/>
          <w:sz w:val="24"/>
          <w:szCs w:val="24"/>
          <w:lang w:val="id"/>
        </w:rPr>
        <w:t>Dapat membantu memasak air atau makanan dengan lebih cepat dan efisien.</w:t>
      </w:r>
    </w:p>
    <w:p w14:paraId="7C5704ED" w14:textId="77777777" w:rsidR="0097292F" w:rsidRPr="00AD4172" w:rsidRDefault="0097292F" w:rsidP="0097292F">
      <w:pPr>
        <w:spacing w:line="276" w:lineRule="auto"/>
        <w:jc w:val="both"/>
        <w:rPr>
          <w:sz w:val="24"/>
          <w:szCs w:val="24"/>
          <w:lang w:val="id"/>
        </w:rPr>
      </w:pPr>
    </w:p>
    <w:p w14:paraId="3164E5A5" w14:textId="77777777" w:rsidR="0097292F" w:rsidRDefault="0097292F" w:rsidP="0097292F">
      <w:pPr>
        <w:spacing w:line="276" w:lineRule="auto"/>
        <w:jc w:val="center"/>
        <w:rPr>
          <w:b/>
          <w:bCs/>
          <w:sz w:val="24"/>
          <w:szCs w:val="24"/>
          <w:lang w:val="id-ID"/>
        </w:rPr>
      </w:pPr>
      <w:r w:rsidRPr="00125AC2">
        <w:rPr>
          <w:b/>
          <w:bCs/>
          <w:sz w:val="24"/>
          <w:szCs w:val="24"/>
          <w:lang w:val="id"/>
        </w:rPr>
        <w:t>TINJAUAN PUSTAKA</w:t>
      </w:r>
    </w:p>
    <w:p w14:paraId="06CAB400" w14:textId="77777777" w:rsidR="0097292F" w:rsidRPr="00125AC2" w:rsidRDefault="0097292F" w:rsidP="0097292F">
      <w:pPr>
        <w:spacing w:line="276" w:lineRule="auto"/>
        <w:jc w:val="center"/>
        <w:rPr>
          <w:b/>
          <w:bCs/>
          <w:sz w:val="24"/>
          <w:szCs w:val="24"/>
          <w:lang w:val="id-ID"/>
        </w:rPr>
      </w:pPr>
    </w:p>
    <w:p w14:paraId="29681B4C" w14:textId="77777777" w:rsidR="00266AF0" w:rsidRPr="00266AF0" w:rsidRDefault="0097292F" w:rsidP="00266AF0">
      <w:pPr>
        <w:pStyle w:val="ListParagraph"/>
        <w:numPr>
          <w:ilvl w:val="0"/>
          <w:numId w:val="24"/>
        </w:numPr>
        <w:tabs>
          <w:tab w:val="left" w:pos="567"/>
        </w:tabs>
        <w:ind w:left="142" w:hanging="142"/>
        <w:jc w:val="both"/>
        <w:rPr>
          <w:rFonts w:ascii="Times New Roman" w:hAnsi="Times New Roman"/>
          <w:b/>
          <w:bCs/>
          <w:sz w:val="24"/>
          <w:szCs w:val="24"/>
          <w:lang w:val="id"/>
        </w:rPr>
      </w:pPr>
      <w:r w:rsidRPr="00125AC2">
        <w:rPr>
          <w:rFonts w:ascii="Times New Roman" w:hAnsi="Times New Roman"/>
          <w:b/>
          <w:bCs/>
          <w:sz w:val="24"/>
          <w:szCs w:val="24"/>
          <w:lang w:val="id"/>
        </w:rPr>
        <w:t>Bahan Bakar</w:t>
      </w:r>
    </w:p>
    <w:p w14:paraId="19EC0E66" w14:textId="77777777" w:rsidR="0097292F" w:rsidRPr="00266AF0" w:rsidRDefault="0097292F" w:rsidP="00266AF0">
      <w:pPr>
        <w:pStyle w:val="ListParagraph"/>
        <w:spacing w:after="0"/>
        <w:ind w:left="0" w:firstLine="567"/>
        <w:jc w:val="both"/>
        <w:rPr>
          <w:rFonts w:ascii="Times New Roman" w:hAnsi="Times New Roman"/>
          <w:b/>
          <w:bCs/>
          <w:sz w:val="24"/>
          <w:szCs w:val="24"/>
          <w:lang w:val="id"/>
        </w:rPr>
      </w:pPr>
      <w:r w:rsidRPr="00266AF0">
        <w:rPr>
          <w:sz w:val="24"/>
          <w:szCs w:val="24"/>
          <w:lang w:val="id"/>
        </w:rPr>
        <w:t xml:space="preserve">Suatu kebutuhan energi dilingkungan sektor rumah tangga semakin hari semakin meningkat secara kasat mata. Sebagian besar dari kebutuhan tersebut terpenuhi oleh sumber energi biomassa </w:t>
      </w:r>
      <w:r w:rsidRPr="00266AF0">
        <w:rPr>
          <w:sz w:val="24"/>
          <w:szCs w:val="24"/>
        </w:rPr>
        <w:t xml:space="preserve"> </w:t>
      </w:r>
    </w:p>
    <w:p w14:paraId="0FF12617" w14:textId="77777777" w:rsidR="0097292F" w:rsidRDefault="0097292F" w:rsidP="00266AF0">
      <w:pPr>
        <w:spacing w:line="276" w:lineRule="auto"/>
        <w:ind w:firstLine="567"/>
        <w:jc w:val="both"/>
        <w:rPr>
          <w:sz w:val="24"/>
          <w:szCs w:val="24"/>
          <w:lang w:val="id-ID"/>
        </w:rPr>
      </w:pPr>
      <w:r w:rsidRPr="00125AC2">
        <w:rPr>
          <w:sz w:val="24"/>
          <w:szCs w:val="24"/>
          <w:lang w:val="id"/>
        </w:rPr>
        <w:t xml:space="preserve">LPG telah ditetapkan oleh suatu instansi pemerintah sebagai bahan bakar utama yang diciptakan bagi keperluan sehari-hari, baik untuk </w:t>
      </w:r>
      <w:r w:rsidRPr="00125AC2">
        <w:rPr>
          <w:sz w:val="24"/>
          <w:szCs w:val="24"/>
          <w:lang w:val="id"/>
        </w:rPr>
        <w:lastRenderedPageBreak/>
        <w:t>memenuhi kebutuhan kalangan menengah ke bawah maupun menengah ke atas, adalah minyak tanah. Kebutuhan ini telah berubah sebagai akibat dari peraturan pemerintah yang mewajibkan peralihan dari minyak tanah menjadi gas LPG. Oleh sebab itu, pemerintah mendorong upaya yang lebih besar dari semua pihak untuk memaksimalkan potensi sumber energi alternatif selain bahan bakar minyak serta memperluas penggunaan bahan bakar tersebut</w:t>
      </w:r>
    </w:p>
    <w:p w14:paraId="314EFB53" w14:textId="77777777" w:rsidR="00DE73C5" w:rsidRDefault="00DE73C5" w:rsidP="00DE73C5">
      <w:pPr>
        <w:spacing w:line="276" w:lineRule="auto"/>
        <w:ind w:firstLine="567"/>
        <w:jc w:val="both"/>
        <w:rPr>
          <w:sz w:val="24"/>
          <w:szCs w:val="24"/>
          <w:lang w:val="id-ID"/>
        </w:rPr>
      </w:pPr>
      <w:r w:rsidRPr="00125AC2">
        <w:rPr>
          <w:sz w:val="24"/>
          <w:szCs w:val="24"/>
          <w:lang w:val="id"/>
        </w:rPr>
        <w:t xml:space="preserve">Bahan bakar juga dapat dibagi berdasarkan bentuknya, seperti padat (misalnya, batu bara dan kayu), cair (misalnya, bensin dan minyak tanah), dan gas (misalnya, gas alam dan propana). Setiap jenis bahan bakar memiliki karakteristik yang berbeda dalam hal energi yang dihasilkan, keberlanjutannya, dan dampak lingkungan. </w:t>
      </w:r>
      <w:r>
        <w:rPr>
          <w:sz w:val="24"/>
          <w:szCs w:val="24"/>
          <w:lang w:val="id-ID"/>
        </w:rPr>
        <w:t xml:space="preserve"> </w:t>
      </w:r>
    </w:p>
    <w:p w14:paraId="3E0C771E" w14:textId="77777777" w:rsidR="00DE73C5" w:rsidRDefault="00DE73C5" w:rsidP="00DE73C5">
      <w:pPr>
        <w:spacing w:line="276" w:lineRule="auto"/>
        <w:ind w:firstLine="567"/>
        <w:jc w:val="both"/>
        <w:rPr>
          <w:sz w:val="24"/>
          <w:szCs w:val="24"/>
          <w:lang w:val="id-ID"/>
        </w:rPr>
      </w:pPr>
      <w:r w:rsidRPr="00125AC2">
        <w:rPr>
          <w:sz w:val="24"/>
          <w:szCs w:val="24"/>
          <w:lang w:val="id"/>
        </w:rPr>
        <w:t>Namun, penggunaan bahan bakar fosil juga menjadi perhatian karena menyebabkan masalah lingkungan seperti pemanasan global dan polusi udara. Oleh karena itu, ada upaya besar untuk mengembangkan pengganti bahan bakar yang lebih baik bagi lingkungan, seperti bahan bakar sel hidrogen, biofuel, dan energi terbarukan lainnya. Secara teknis, proses pembakaran bahan bakar melibatkan reaksi kimia bahan bakar serta oksigen yang memproduksi energi panas yang bisa dikonversi melalui energi mekanik ataupun listrik. Pemilihan bahan bakar yang tepat guna aplikasi tertentu melibatkan pertimbangan seperti efisiensi energi, biaya, ketersediaan, dan dampak lingkungan. Dengan perkembangan teknologi, terus ada inovasi dalam produksi, penyimpanan, dan penggunaan bahan bakar untuk meningkatkan efisiensi dan mengurangi dampak negatifnya terhadap lingkungan.</w:t>
      </w:r>
    </w:p>
    <w:p w14:paraId="7F429D2D" w14:textId="77777777" w:rsidR="00DE73C5" w:rsidRDefault="00DE73C5" w:rsidP="00DE73C5">
      <w:pPr>
        <w:spacing w:line="276" w:lineRule="auto"/>
        <w:ind w:firstLine="567"/>
        <w:jc w:val="both"/>
        <w:rPr>
          <w:sz w:val="24"/>
          <w:szCs w:val="24"/>
          <w:lang w:val="id-ID"/>
        </w:rPr>
      </w:pPr>
    </w:p>
    <w:p w14:paraId="3994BB0A" w14:textId="77777777" w:rsidR="00DE73C5" w:rsidRPr="00DE73C5" w:rsidRDefault="00DE73C5" w:rsidP="00DE73C5">
      <w:pPr>
        <w:pStyle w:val="ListParagraph"/>
        <w:numPr>
          <w:ilvl w:val="0"/>
          <w:numId w:val="23"/>
        </w:numPr>
        <w:ind w:left="142" w:hanging="142"/>
        <w:jc w:val="both"/>
        <w:rPr>
          <w:rFonts w:ascii="Times New Roman" w:hAnsi="Times New Roman"/>
          <w:b/>
          <w:bCs/>
          <w:sz w:val="24"/>
          <w:szCs w:val="24"/>
        </w:rPr>
      </w:pPr>
      <w:r w:rsidRPr="00DE73C5">
        <w:rPr>
          <w:rFonts w:ascii="Times New Roman" w:hAnsi="Times New Roman"/>
          <w:b/>
          <w:bCs/>
          <w:sz w:val="24"/>
          <w:szCs w:val="24"/>
          <w:lang w:val="id"/>
        </w:rPr>
        <w:t>Kompor Gas LPG</w:t>
      </w:r>
    </w:p>
    <w:p w14:paraId="19D8337F" w14:textId="77777777" w:rsidR="00DE73C5" w:rsidRPr="00DE73C5" w:rsidRDefault="00DE73C5" w:rsidP="00266AF0">
      <w:pPr>
        <w:pStyle w:val="ListParagraph"/>
        <w:numPr>
          <w:ilvl w:val="0"/>
          <w:numId w:val="25"/>
        </w:numPr>
        <w:spacing w:after="0"/>
        <w:ind w:left="426" w:hanging="284"/>
        <w:jc w:val="both"/>
        <w:rPr>
          <w:rFonts w:ascii="Times New Roman" w:hAnsi="Times New Roman"/>
          <w:b/>
          <w:bCs/>
          <w:sz w:val="24"/>
          <w:szCs w:val="24"/>
        </w:rPr>
      </w:pPr>
      <w:r w:rsidRPr="00DE73C5">
        <w:rPr>
          <w:rFonts w:ascii="Times New Roman" w:hAnsi="Times New Roman"/>
          <w:b/>
          <w:bCs/>
          <w:sz w:val="24"/>
          <w:szCs w:val="24"/>
          <w:lang w:val="id"/>
        </w:rPr>
        <w:t>Kompor Gas</w:t>
      </w:r>
    </w:p>
    <w:p w14:paraId="163C3FD8" w14:textId="77777777" w:rsidR="00DE73C5" w:rsidRPr="00DE73C5" w:rsidRDefault="00DE73C5" w:rsidP="00266AF0">
      <w:pPr>
        <w:spacing w:line="276" w:lineRule="auto"/>
        <w:ind w:firstLine="567"/>
        <w:jc w:val="both"/>
        <w:rPr>
          <w:sz w:val="24"/>
          <w:szCs w:val="24"/>
          <w:lang w:val="id"/>
        </w:rPr>
      </w:pPr>
      <w:r w:rsidRPr="00DE73C5">
        <w:rPr>
          <w:sz w:val="24"/>
          <w:szCs w:val="24"/>
          <w:lang w:val="id"/>
        </w:rPr>
        <w:t xml:space="preserve">Kompor gas dengan bahan bakar LPG sudah secara umum dipergunakan disemua lapisan masyarakat baik diperdesaan maupun masyarakat perkotan. Komponen-komponen utama kompor gas meliputi, katup, spunyer, tungku, pipa saluran gas, pematik otomatis dan katup cut off. Prinsip kerjanya seperti penyemprot parfum, karena kompor gas menggunakan tabung elpiji yang bertekanan, maka setiap kali katup kompor dibuka akan terjadi aliran gas dari dalam tabung mengalir dalam pipa keluar </w:t>
      </w:r>
      <w:r w:rsidRPr="00DE73C5">
        <w:rPr>
          <w:sz w:val="24"/>
          <w:szCs w:val="24"/>
          <w:lang w:val="id"/>
        </w:rPr>
        <w:t>kearah spunyer pada ruang bakar. Gas ini kemudian dibakar dengan menggunakan korek atau terbakar secara otomatis dari pematik kompor. Spunyer berupa lubang-lubang kecil, karena kecilnya spunyer, nyala api tidak kembali ke lubang spunyer dengan cukup cepat karena tekanan serta kecepatan aliran gas yang amat  tinggi pada lubang tersebut.</w:t>
      </w:r>
    </w:p>
    <w:p w14:paraId="2069F77F" w14:textId="77777777" w:rsidR="00971F96" w:rsidRPr="00DE73C5" w:rsidRDefault="00971F96" w:rsidP="00971F96">
      <w:pPr>
        <w:tabs>
          <w:tab w:val="left" w:pos="1276"/>
        </w:tabs>
        <w:spacing w:line="276" w:lineRule="auto"/>
        <w:ind w:left="993" w:firstLine="680"/>
        <w:jc w:val="both"/>
        <w:rPr>
          <w:b/>
          <w:bCs/>
          <w:sz w:val="24"/>
          <w:szCs w:val="24"/>
          <w:lang w:val="id"/>
        </w:rPr>
      </w:pPr>
    </w:p>
    <w:p w14:paraId="1C487531" w14:textId="77777777" w:rsidR="00971F96" w:rsidRPr="00DE73C5" w:rsidRDefault="00971F96" w:rsidP="00971F96">
      <w:pPr>
        <w:spacing w:line="276" w:lineRule="auto"/>
        <w:jc w:val="center"/>
        <w:rPr>
          <w:sz w:val="24"/>
          <w:szCs w:val="24"/>
          <w:lang w:val="id"/>
        </w:rPr>
      </w:pPr>
      <w:r w:rsidRPr="00DE73C5">
        <w:rPr>
          <w:noProof/>
          <w:sz w:val="24"/>
          <w:szCs w:val="24"/>
          <w:lang w:val="id-ID" w:eastAsia="id-ID"/>
        </w:rPr>
        <w:drawing>
          <wp:inline distT="0" distB="0" distL="0" distR="0" wp14:anchorId="1DD210B5" wp14:editId="1ED7A2EF">
            <wp:extent cx="2335696" cy="1892219"/>
            <wp:effectExtent l="0" t="0" r="7620" b="0"/>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5696" cy="1892219"/>
                    </a:xfrm>
                    <a:prstGeom prst="rect">
                      <a:avLst/>
                    </a:prstGeom>
                    <a:noFill/>
                    <a:ln>
                      <a:noFill/>
                    </a:ln>
                  </pic:spPr>
                </pic:pic>
              </a:graphicData>
            </a:graphic>
          </wp:inline>
        </w:drawing>
      </w:r>
    </w:p>
    <w:p w14:paraId="22C4992B" w14:textId="77777777" w:rsidR="00971F96" w:rsidRPr="00DE73C5" w:rsidRDefault="00971F96" w:rsidP="00971F96">
      <w:pPr>
        <w:spacing w:line="276" w:lineRule="auto"/>
        <w:jc w:val="center"/>
        <w:rPr>
          <w:sz w:val="24"/>
          <w:szCs w:val="24"/>
          <w:lang w:val="id"/>
        </w:rPr>
      </w:pPr>
      <w:r w:rsidRPr="00DE73C5">
        <w:rPr>
          <w:bCs/>
          <w:sz w:val="24"/>
          <w:szCs w:val="24"/>
          <w:lang w:val="id"/>
        </w:rPr>
        <w:t>Gambar 1</w:t>
      </w:r>
      <w:r w:rsidRPr="00DE73C5">
        <w:rPr>
          <w:b/>
          <w:bCs/>
          <w:sz w:val="24"/>
          <w:szCs w:val="24"/>
          <w:lang w:val="id"/>
        </w:rPr>
        <w:t>.</w:t>
      </w:r>
      <w:r w:rsidRPr="00DE73C5">
        <w:rPr>
          <w:sz w:val="24"/>
          <w:szCs w:val="24"/>
          <w:lang w:val="id"/>
        </w:rPr>
        <w:t xml:space="preserve"> Kompor Gas</w:t>
      </w:r>
    </w:p>
    <w:p w14:paraId="6B34BB38" w14:textId="77777777" w:rsidR="00971F96" w:rsidRPr="00DE73C5" w:rsidRDefault="00971F96" w:rsidP="00971F96">
      <w:pPr>
        <w:spacing w:line="276" w:lineRule="auto"/>
        <w:jc w:val="both"/>
        <w:rPr>
          <w:sz w:val="24"/>
          <w:szCs w:val="24"/>
          <w:lang w:val="id"/>
        </w:rPr>
      </w:pPr>
    </w:p>
    <w:p w14:paraId="60FF40D0" w14:textId="77777777" w:rsidR="00971F96" w:rsidRPr="00DE73C5" w:rsidRDefault="00971F96" w:rsidP="00971F96">
      <w:pPr>
        <w:spacing w:line="276" w:lineRule="auto"/>
        <w:jc w:val="both"/>
        <w:rPr>
          <w:b/>
          <w:bCs/>
          <w:sz w:val="24"/>
          <w:szCs w:val="24"/>
          <w:lang w:val="id"/>
        </w:rPr>
      </w:pPr>
      <w:r w:rsidRPr="00DE73C5">
        <w:rPr>
          <w:b/>
          <w:bCs/>
          <w:sz w:val="24"/>
          <w:szCs w:val="24"/>
          <w:lang w:val="id"/>
        </w:rPr>
        <w:t>Komponen Utama Kompor Gas</w:t>
      </w:r>
    </w:p>
    <w:p w14:paraId="3B6653F0" w14:textId="77777777" w:rsidR="00971F96" w:rsidRPr="00DE73C5" w:rsidRDefault="00971F96" w:rsidP="00971F96">
      <w:pPr>
        <w:spacing w:line="276" w:lineRule="auto"/>
        <w:jc w:val="both"/>
        <w:rPr>
          <w:sz w:val="24"/>
          <w:szCs w:val="24"/>
          <w:lang w:val="id"/>
        </w:rPr>
      </w:pPr>
      <w:r w:rsidRPr="00DE73C5">
        <w:rPr>
          <w:sz w:val="24"/>
          <w:szCs w:val="24"/>
          <w:lang w:val="id"/>
        </w:rPr>
        <w:t>1. Pembakar (Burner)</w:t>
      </w:r>
    </w:p>
    <w:p w14:paraId="5FAEF900" w14:textId="77777777" w:rsidR="00971F96" w:rsidRPr="00DE73C5" w:rsidRDefault="00971F96" w:rsidP="00971F96">
      <w:pPr>
        <w:tabs>
          <w:tab w:val="left" w:pos="1418"/>
        </w:tabs>
        <w:spacing w:line="276" w:lineRule="auto"/>
        <w:ind w:left="284"/>
        <w:jc w:val="both"/>
        <w:rPr>
          <w:sz w:val="24"/>
          <w:szCs w:val="24"/>
          <w:lang w:val="id"/>
        </w:rPr>
      </w:pPr>
      <w:r w:rsidRPr="00DE73C5">
        <w:rPr>
          <w:sz w:val="24"/>
          <w:szCs w:val="24"/>
          <w:lang w:val="id"/>
        </w:rPr>
        <w:t>Komponen ini adalah bagian tempat keluarnya api yang digunakan untuk memasak. Terdiri dari lubang-lubang kecil yang memungkinkan bercampurnya gas dengan udara untuk menghasilkan nyala api.</w:t>
      </w:r>
    </w:p>
    <w:p w14:paraId="56935488"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2. Pemantik (Ignitor)</w:t>
      </w:r>
    </w:p>
    <w:p w14:paraId="6D1ED5F2"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Komponen ini digunakan untuk menyalakan api di pembakar  (burner). Pemantik ini bisa berupa sistem elektronik yang menghasilkan percikan api untuk menyalakan gas.</w:t>
      </w:r>
    </w:p>
    <w:p w14:paraId="53029E5F"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3. Knob Pengatur (Control Knob)</w:t>
      </w:r>
    </w:p>
    <w:p w14:paraId="26828D49" w14:textId="77777777" w:rsidR="00971F96" w:rsidRPr="00DE73C5" w:rsidRDefault="00971F96" w:rsidP="00971F96">
      <w:pPr>
        <w:spacing w:line="276" w:lineRule="auto"/>
        <w:ind w:left="284"/>
        <w:jc w:val="both"/>
        <w:rPr>
          <w:sz w:val="24"/>
          <w:szCs w:val="24"/>
          <w:lang w:val="id"/>
        </w:rPr>
      </w:pPr>
      <w:r w:rsidRPr="00DE73C5">
        <w:rPr>
          <w:sz w:val="24"/>
          <w:szCs w:val="24"/>
          <w:lang w:val="id"/>
        </w:rPr>
        <w:t>Bagian ini berfungsi mengatur aliran gas dari tabung ke burner. Dengan memutar knob, pengguna bisa mengatur besar kecilnya nyala api sesuai kebutuhan.</w:t>
      </w:r>
    </w:p>
    <w:p w14:paraId="7972FD23" w14:textId="77777777" w:rsidR="00971F96" w:rsidRPr="00DE73C5" w:rsidRDefault="00971F96" w:rsidP="00971F96">
      <w:pPr>
        <w:tabs>
          <w:tab w:val="left" w:pos="993"/>
        </w:tabs>
        <w:spacing w:line="276" w:lineRule="auto"/>
        <w:ind w:left="284" w:hanging="284"/>
        <w:jc w:val="both"/>
        <w:rPr>
          <w:sz w:val="24"/>
          <w:szCs w:val="24"/>
          <w:lang w:val="id"/>
        </w:rPr>
      </w:pPr>
      <w:r w:rsidRPr="00DE73C5">
        <w:rPr>
          <w:sz w:val="24"/>
          <w:szCs w:val="24"/>
          <w:lang w:val="id"/>
        </w:rPr>
        <w:t>4. Selang Gas</w:t>
      </w:r>
    </w:p>
    <w:p w14:paraId="4B661CD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t>Selang ini adalah untuk menghubungkan tabung gas LPG dengan kompor. Selang gas ini harus tahan tekanan dan harus dilengkapi sistem keamanan untuk mencegah terjadinya kebocoran.</w:t>
      </w:r>
    </w:p>
    <w:p w14:paraId="276CC743" w14:textId="77777777" w:rsidR="00971F96" w:rsidRPr="00DE73C5" w:rsidRDefault="00971F96" w:rsidP="00971F96">
      <w:pPr>
        <w:tabs>
          <w:tab w:val="left" w:pos="993"/>
        </w:tabs>
        <w:spacing w:line="276" w:lineRule="auto"/>
        <w:ind w:left="993" w:hanging="993"/>
        <w:jc w:val="both"/>
        <w:rPr>
          <w:sz w:val="24"/>
          <w:szCs w:val="24"/>
          <w:lang w:val="id"/>
        </w:rPr>
      </w:pPr>
      <w:r w:rsidRPr="00DE73C5">
        <w:rPr>
          <w:sz w:val="24"/>
          <w:szCs w:val="24"/>
          <w:lang w:val="id"/>
        </w:rPr>
        <w:t>5. Regulator</w:t>
      </w:r>
    </w:p>
    <w:p w14:paraId="13250B71" w14:textId="77777777" w:rsidR="00971F96" w:rsidRDefault="00971F96" w:rsidP="00971F96">
      <w:pPr>
        <w:tabs>
          <w:tab w:val="left" w:pos="993"/>
        </w:tabs>
        <w:spacing w:line="276" w:lineRule="auto"/>
        <w:ind w:left="284"/>
        <w:jc w:val="both"/>
        <w:rPr>
          <w:sz w:val="24"/>
          <w:szCs w:val="24"/>
          <w:lang w:val="id-ID"/>
        </w:rPr>
      </w:pPr>
      <w:r w:rsidRPr="00DE73C5">
        <w:rPr>
          <w:sz w:val="24"/>
          <w:szCs w:val="24"/>
          <w:lang w:val="id"/>
        </w:rPr>
        <w:t>Perangkat ini adalah untuk mengatur tekanan gas dari tabung LPG agar tetap stabil dan aman saat dialirkan ke kompor dan juga dapat mencegah tekanan gas yang terlalu tinggi atau terlalu rendah.</w:t>
      </w:r>
    </w:p>
    <w:p w14:paraId="0F34A713" w14:textId="77777777" w:rsidR="00B17ECC" w:rsidRPr="00B17ECC" w:rsidRDefault="00B17ECC" w:rsidP="00971F96">
      <w:pPr>
        <w:tabs>
          <w:tab w:val="left" w:pos="993"/>
        </w:tabs>
        <w:spacing w:line="276" w:lineRule="auto"/>
        <w:ind w:left="284"/>
        <w:jc w:val="both"/>
        <w:rPr>
          <w:sz w:val="24"/>
          <w:szCs w:val="24"/>
          <w:lang w:val="id-ID"/>
        </w:rPr>
      </w:pPr>
    </w:p>
    <w:p w14:paraId="71FA4024"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lastRenderedPageBreak/>
        <w:t>6. Tungku Panci</w:t>
      </w:r>
    </w:p>
    <w:p w14:paraId="287BA6C8" w14:textId="77777777" w:rsidR="00971F96" w:rsidRDefault="00B17ECC" w:rsidP="00971F96">
      <w:pPr>
        <w:spacing w:line="276" w:lineRule="auto"/>
        <w:ind w:left="284"/>
        <w:jc w:val="both"/>
        <w:rPr>
          <w:sz w:val="24"/>
          <w:szCs w:val="24"/>
          <w:lang w:val="id-ID"/>
        </w:rPr>
      </w:pPr>
      <w:r>
        <w:rPr>
          <w:sz w:val="24"/>
          <w:szCs w:val="24"/>
          <w:lang w:val="id-ID"/>
        </w:rPr>
        <w:t>Tungku panci</w:t>
      </w:r>
      <w:r w:rsidR="00971F96" w:rsidRPr="00DE73C5">
        <w:rPr>
          <w:sz w:val="24"/>
          <w:szCs w:val="24"/>
          <w:lang w:val="id"/>
        </w:rPr>
        <w:t xml:space="preserve"> adalah tempat untuk meletakan panci atau wajan saat memasak. Tungku ini biasa nya terbuat dari logam tahan panas atau aluminium dan dirancang untuk menahan beban alat memasak dengan stabil.</w:t>
      </w:r>
    </w:p>
    <w:p w14:paraId="2ABA0A51" w14:textId="77777777" w:rsidR="00971F96" w:rsidRPr="00971F96" w:rsidRDefault="00971F96" w:rsidP="00971F96">
      <w:pPr>
        <w:spacing w:line="276" w:lineRule="auto"/>
        <w:ind w:left="284"/>
        <w:jc w:val="both"/>
        <w:rPr>
          <w:sz w:val="24"/>
          <w:szCs w:val="24"/>
          <w:lang w:val="id-ID"/>
        </w:rPr>
      </w:pPr>
    </w:p>
    <w:p w14:paraId="3E2AA017"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7. Kerangka Kompor (Body Kompor)</w:t>
      </w:r>
    </w:p>
    <w:p w14:paraId="044C63F5" w14:textId="77777777" w:rsidR="00971F96" w:rsidRPr="00DE73C5" w:rsidRDefault="00971F96" w:rsidP="00971F96">
      <w:pPr>
        <w:spacing w:line="276" w:lineRule="auto"/>
        <w:ind w:left="284" w:hanging="284"/>
        <w:jc w:val="both"/>
        <w:rPr>
          <w:sz w:val="24"/>
          <w:szCs w:val="24"/>
          <w:lang w:val="id"/>
        </w:rPr>
      </w:pPr>
      <w:r w:rsidRPr="00DE73C5">
        <w:rPr>
          <w:sz w:val="24"/>
          <w:szCs w:val="24"/>
          <w:lang w:val="id"/>
        </w:rPr>
        <w:tab/>
      </w:r>
      <w:r w:rsidR="00346219">
        <w:rPr>
          <w:sz w:val="24"/>
          <w:szCs w:val="24"/>
          <w:lang w:val="id-ID"/>
        </w:rPr>
        <w:t xml:space="preserve">Kerangka kompor </w:t>
      </w:r>
      <w:r w:rsidRPr="00DE73C5">
        <w:rPr>
          <w:sz w:val="24"/>
          <w:szCs w:val="24"/>
          <w:lang w:val="id"/>
        </w:rPr>
        <w:t>adalah rangka luar dari kompor yang biasanya terbuat dari logam seperti stainless steel atau bahan panas lainnya. Bagian ini untuk mencakup bagian komponen lainnya.</w:t>
      </w:r>
    </w:p>
    <w:p w14:paraId="01A35A11" w14:textId="77777777" w:rsidR="008F3676" w:rsidRPr="00971F96" w:rsidRDefault="008F3676" w:rsidP="00125AC2">
      <w:pPr>
        <w:spacing w:line="276" w:lineRule="auto"/>
        <w:ind w:left="1360"/>
        <w:jc w:val="both"/>
        <w:rPr>
          <w:color w:val="FF0000"/>
          <w:sz w:val="24"/>
          <w:szCs w:val="24"/>
          <w:lang w:val="id"/>
        </w:rPr>
      </w:pPr>
    </w:p>
    <w:p w14:paraId="72C2EA28" w14:textId="77777777" w:rsidR="008F3676" w:rsidRPr="00125AC2" w:rsidRDefault="008F3676" w:rsidP="00C55E89">
      <w:pPr>
        <w:spacing w:line="276" w:lineRule="auto"/>
        <w:jc w:val="both"/>
        <w:rPr>
          <w:b/>
          <w:bCs/>
          <w:sz w:val="24"/>
          <w:szCs w:val="24"/>
          <w:lang w:val="id"/>
        </w:rPr>
      </w:pPr>
      <w:r w:rsidRPr="00125AC2">
        <w:rPr>
          <w:b/>
          <w:bCs/>
          <w:sz w:val="24"/>
          <w:szCs w:val="24"/>
          <w:lang w:val="id"/>
        </w:rPr>
        <w:t>Gas LPG</w:t>
      </w:r>
    </w:p>
    <w:p w14:paraId="3A9DF246" w14:textId="77777777" w:rsidR="008F3676" w:rsidRPr="00125AC2" w:rsidRDefault="008F3676" w:rsidP="001231B0">
      <w:pPr>
        <w:spacing w:line="276" w:lineRule="auto"/>
        <w:ind w:firstLine="567"/>
        <w:jc w:val="both"/>
        <w:rPr>
          <w:sz w:val="24"/>
          <w:szCs w:val="24"/>
          <w:lang w:val="id"/>
        </w:rPr>
      </w:pPr>
      <w:r w:rsidRPr="00125AC2">
        <w:rPr>
          <w:sz w:val="24"/>
          <w:szCs w:val="24"/>
          <w:lang w:val="id"/>
        </w:rPr>
        <w:t>Liquefied petroleum gas, atau disingkat LPG, adalah gas yang diperoleh dari kilang bahan bakar minyak bersama dengan gas elpiji ini terdiri dari Propane tidak berwarna dan tidak berbau, dikarenakan tidak berbau maka diberi pewangi untuk dapat mengenalinya. Rumus kimia propane adalah C3H8 Pada tekanan dan pada suhu kamar, sekitar 99% propana ditemukan sebagai butana (C4H10) dan gas propana (C3H8), dengan 1% sisanya adalah gas pentana cair (C5H12). Dengan berat jenis sekitar 5,00 kg (relatif terhadap udara), LPG lebih berat dari udara. Tekanan uap LPG cair di bagian dalam tabung berkisar 3.1 Kg/cm</w:t>
      </w:r>
      <w:r w:rsidRPr="00125AC2">
        <w:rPr>
          <w:vertAlign w:val="superscript"/>
          <w:lang w:val="id"/>
        </w:rPr>
        <w:t>2</w:t>
      </w:r>
      <w:r w:rsidRPr="00125AC2">
        <w:rPr>
          <w:sz w:val="24"/>
          <w:szCs w:val="24"/>
          <w:lang w:val="id"/>
        </w:rPr>
        <w:t>. Umumnya, wewangian ditambahkan ke dalam LPG guna memberikan aroma khas yang membuat kebocoran gas mudah ditemukan. beralih ke penggunaan bahan bakar LPG (Liquefied Petroleum Gas) selaku bahan bakar rumah tangga sudah terlaksana sejak tahun 2007. Konversi ini mampu menghasilkan penghematan devisa, oleh karena itu mengupayakan terus mengoptimalkan penggunaan untuk meningkatkan efisiensi penggunaan bahan bakar minyak dan gas itu sendiri, inovasi dan sumber energi lain juga diperlukan. Salah satunya inisiatif tersebut ialah mencari cara untuk memperluas kapasitas bahan bakar kompor berbahan bakar gas, seperti kompor LPG.</w:t>
      </w:r>
    </w:p>
    <w:p w14:paraId="58644277" w14:textId="77777777" w:rsidR="008F3676" w:rsidRPr="00125AC2" w:rsidRDefault="008F3676" w:rsidP="001D5214">
      <w:pPr>
        <w:spacing w:line="276" w:lineRule="auto"/>
        <w:ind w:firstLine="567"/>
        <w:jc w:val="both"/>
        <w:rPr>
          <w:sz w:val="24"/>
          <w:szCs w:val="24"/>
          <w:lang w:val="sv-SE"/>
        </w:rPr>
      </w:pPr>
      <w:r w:rsidRPr="00125AC2">
        <w:rPr>
          <w:sz w:val="24"/>
          <w:szCs w:val="24"/>
          <w:lang w:val="sv-SE"/>
        </w:rPr>
        <w:t>LNG (</w:t>
      </w:r>
      <w:r w:rsidRPr="00125AC2">
        <w:rPr>
          <w:i/>
          <w:iCs/>
          <w:sz w:val="24"/>
          <w:szCs w:val="24"/>
          <w:lang w:val="sv-SE"/>
        </w:rPr>
        <w:t>liquefied natural gas</w:t>
      </w:r>
      <w:r w:rsidRPr="00125AC2">
        <w:rPr>
          <w:sz w:val="24"/>
          <w:szCs w:val="24"/>
          <w:lang w:val="sv-SE"/>
        </w:rPr>
        <w:t>) ialah gas metana yang terdiri dari 90% metana (CH4) dan telah mencair pada suhu -163 derajat Celcius serta tekanan atmosferik.</w:t>
      </w:r>
      <w:r w:rsidRPr="00125AC2">
        <w:rPr>
          <w:lang w:val="sv-SE"/>
        </w:rPr>
        <w:t xml:space="preserve"> </w:t>
      </w:r>
      <w:r w:rsidRPr="00125AC2">
        <w:rPr>
          <w:sz w:val="24"/>
          <w:szCs w:val="24"/>
          <w:lang w:val="sv-SE"/>
        </w:rPr>
        <w:t xml:space="preserve">Gas harus terlebih dahulu dimurnikan untuk menyingkirkan zat-zat yang tidak diinginkan termasuk CO2, H2S, Hg, H2O, serta hidrokarbon berat sebelum dapat digunakan untuk pencairan. </w:t>
      </w:r>
      <w:r w:rsidRPr="00125AC2">
        <w:rPr>
          <w:sz w:val="24"/>
          <w:szCs w:val="24"/>
          <w:lang w:val="sv-SE"/>
        </w:rPr>
        <w:t xml:space="preserve">Prosedur ini membuat volume gas menjadi 600 kali lebih kecil. Pengecilan ini menjadikan LNG mudah diangkut serta dalam volume yang lebih besar. LNG dikirim ke terminal LNG, di mana LNG disimpan di dalam tangki pada tekanan kamar. Setelah itu, LNG diubah kembali menjadi gas serta dikirim melalui jaringan transmisi. </w:t>
      </w:r>
    </w:p>
    <w:p w14:paraId="1956C3AC" w14:textId="77777777" w:rsidR="008F3676" w:rsidRPr="0015672F" w:rsidRDefault="008F3676" w:rsidP="001231B0">
      <w:pPr>
        <w:spacing w:line="276" w:lineRule="auto"/>
        <w:ind w:firstLine="567"/>
        <w:jc w:val="both"/>
        <w:rPr>
          <w:sz w:val="24"/>
          <w:szCs w:val="24"/>
          <w:lang w:val="sv-SE"/>
        </w:rPr>
      </w:pPr>
      <w:r w:rsidRPr="00125AC2">
        <w:rPr>
          <w:sz w:val="24"/>
          <w:szCs w:val="24"/>
          <w:lang w:val="sv-SE"/>
        </w:rPr>
        <w:t>CNG (</w:t>
      </w:r>
      <w:r w:rsidRPr="00125AC2">
        <w:rPr>
          <w:i/>
          <w:iCs/>
          <w:sz w:val="24"/>
          <w:szCs w:val="24"/>
          <w:lang w:val="sv-SE"/>
        </w:rPr>
        <w:t>compressed natural gas</w:t>
      </w:r>
      <w:r w:rsidRPr="00125AC2">
        <w:rPr>
          <w:sz w:val="24"/>
          <w:szCs w:val="24"/>
          <w:lang w:val="sv-SE"/>
        </w:rPr>
        <w:t>) ialah gelembung gas yang terbentuk pada suhu tinggi, menghasilkan volume sekitar 1/250 dari volume gelembung gas standar. Tujuan augmentasi gas curah ialah untuk meningkatkan jumlah gas yang dapat diangkut dalam satu bejana volume tunggal. Tekanan pompa CNG dapat menjangkau hingga 250 bar dalam tekanan atmosfer. Komposisi gas bumi yang akan dikirim ke konsumen melalui gas alam terkompresi (CNG) telah memenuhi spesifikasi gas komersial, misalnya kandungan udara minimum, kandungan CO2, serta berat hidrogen karbon. Pembatasan yang ketat pada jumlah air serta hidrokarbon berat juga diperlukan untuk penyimpanan gas pada tekanan yang sangat tinggi untuk menghindari kondensasi serta terbentuknya hidrat. Sarana pengiriman serta penerimaan diperlukan untuk pengangkutan gas alam dalam bentuk CNG, sebagaimana halnya untuk pengangkutan LNG. Hin</w:t>
      </w:r>
      <w:r w:rsidRPr="004519C6">
        <w:rPr>
          <w:sz w:val="24"/>
          <w:szCs w:val="24"/>
          <w:lang w:val="sv-SE"/>
        </w:rPr>
        <w:t>gga saat ini, trailer merupakan satu-satunya sarana pengangkutan CNG. Tiga jenis infrastruktur yang berbeda diperlukan untuk pengangkutan gas alam dalam bentuk CNG: fasilitas penerimaan (stasiun anak), fasilitas pengangkutan (stasiun ind</w:t>
      </w:r>
      <w:r>
        <w:rPr>
          <w:sz w:val="24"/>
          <w:szCs w:val="24"/>
          <w:lang w:val="sv-SE"/>
        </w:rPr>
        <w:t>uk), serta fasilitas pengiriman</w:t>
      </w:r>
      <w:r w:rsidRPr="0015672F">
        <w:rPr>
          <w:sz w:val="24"/>
          <w:szCs w:val="24"/>
          <w:lang w:val="sv-SE"/>
        </w:rPr>
        <w:t xml:space="preserve">. </w:t>
      </w:r>
    </w:p>
    <w:p w14:paraId="309D5B4D" w14:textId="77777777" w:rsidR="008F3676" w:rsidRDefault="008F3676" w:rsidP="008F3676">
      <w:pPr>
        <w:spacing w:line="480" w:lineRule="auto"/>
        <w:ind w:left="993" w:firstLine="708"/>
        <w:jc w:val="both"/>
        <w:rPr>
          <w:sz w:val="24"/>
          <w:szCs w:val="24"/>
          <w:lang w:val="id"/>
        </w:rPr>
      </w:pPr>
    </w:p>
    <w:p w14:paraId="1FC46D32" w14:textId="77777777" w:rsidR="008F3676" w:rsidRDefault="008F3676" w:rsidP="008F3676">
      <w:pPr>
        <w:spacing w:line="480" w:lineRule="auto"/>
        <w:ind w:left="993" w:hanging="993"/>
        <w:jc w:val="center"/>
        <w:rPr>
          <w:sz w:val="24"/>
          <w:szCs w:val="24"/>
          <w:lang w:val="id"/>
        </w:rPr>
      </w:pPr>
      <w:r>
        <w:rPr>
          <w:noProof/>
          <w:lang w:val="id-ID" w:eastAsia="id-ID"/>
        </w:rPr>
        <w:drawing>
          <wp:inline distT="0" distB="0" distL="0" distR="0" wp14:anchorId="5192609F" wp14:editId="4D53A4AA">
            <wp:extent cx="1669774" cy="2371746"/>
            <wp:effectExtent l="0" t="0" r="6985" b="0"/>
            <wp:docPr id="17503682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947" cy="2408921"/>
                    </a:xfrm>
                    <a:prstGeom prst="rect">
                      <a:avLst/>
                    </a:prstGeom>
                    <a:noFill/>
                    <a:ln>
                      <a:noFill/>
                    </a:ln>
                  </pic:spPr>
                </pic:pic>
              </a:graphicData>
            </a:graphic>
          </wp:inline>
        </w:drawing>
      </w:r>
    </w:p>
    <w:p w14:paraId="4D9DD0EF" w14:textId="77777777" w:rsidR="008F3676" w:rsidRDefault="008F3676" w:rsidP="0069595F">
      <w:pPr>
        <w:spacing w:line="480" w:lineRule="auto"/>
        <w:jc w:val="center"/>
        <w:rPr>
          <w:sz w:val="24"/>
          <w:szCs w:val="24"/>
          <w:lang w:val="id-ID"/>
        </w:rPr>
      </w:pPr>
      <w:r w:rsidRPr="0069595F">
        <w:rPr>
          <w:bCs/>
          <w:sz w:val="24"/>
          <w:szCs w:val="24"/>
          <w:lang w:val="id"/>
        </w:rPr>
        <w:t>Gambar 2</w:t>
      </w:r>
      <w:r w:rsidRPr="005D2177">
        <w:rPr>
          <w:b/>
          <w:bCs/>
          <w:sz w:val="24"/>
          <w:szCs w:val="24"/>
          <w:lang w:val="id"/>
        </w:rPr>
        <w:t>.</w:t>
      </w:r>
      <w:r>
        <w:rPr>
          <w:sz w:val="24"/>
          <w:szCs w:val="24"/>
          <w:lang w:val="id"/>
        </w:rPr>
        <w:t xml:space="preserve"> Gas LPG</w:t>
      </w:r>
    </w:p>
    <w:p w14:paraId="3A653C63" w14:textId="77777777" w:rsidR="008F3676" w:rsidRDefault="008F3676" w:rsidP="00F47916">
      <w:pPr>
        <w:spacing w:line="276" w:lineRule="auto"/>
        <w:rPr>
          <w:b/>
          <w:bCs/>
          <w:sz w:val="24"/>
          <w:szCs w:val="24"/>
          <w:lang w:val="id"/>
        </w:rPr>
      </w:pPr>
      <w:r w:rsidRPr="00C96413">
        <w:rPr>
          <w:b/>
          <w:bCs/>
          <w:sz w:val="24"/>
          <w:szCs w:val="24"/>
          <w:lang w:val="id"/>
        </w:rPr>
        <w:lastRenderedPageBreak/>
        <w:t>Tungku Tambahan Ko</w:t>
      </w:r>
      <w:r>
        <w:rPr>
          <w:b/>
          <w:bCs/>
          <w:sz w:val="24"/>
          <w:szCs w:val="24"/>
          <w:lang w:val="id"/>
        </w:rPr>
        <w:t>m</w:t>
      </w:r>
      <w:r w:rsidRPr="00C96413">
        <w:rPr>
          <w:b/>
          <w:bCs/>
          <w:sz w:val="24"/>
          <w:szCs w:val="24"/>
          <w:lang w:val="id"/>
        </w:rPr>
        <w:t>por Gas</w:t>
      </w:r>
    </w:p>
    <w:p w14:paraId="58CA7A74" w14:textId="77777777" w:rsidR="008F3676" w:rsidRPr="00143D97" w:rsidRDefault="008F3676" w:rsidP="00F47916">
      <w:pPr>
        <w:spacing w:line="276" w:lineRule="auto"/>
        <w:ind w:firstLine="567"/>
        <w:jc w:val="both"/>
        <w:rPr>
          <w:b/>
          <w:bCs/>
          <w:sz w:val="24"/>
          <w:szCs w:val="24"/>
          <w:lang w:val="id"/>
        </w:rPr>
      </w:pPr>
      <w:r>
        <w:rPr>
          <w:sz w:val="24"/>
          <w:szCs w:val="24"/>
          <w:lang w:val="sv-SE"/>
        </w:rPr>
        <w:t xml:space="preserve"> </w:t>
      </w:r>
      <w:r w:rsidRPr="002B2D09">
        <w:rPr>
          <w:sz w:val="24"/>
          <w:szCs w:val="24"/>
          <w:lang w:val="sv-SE"/>
        </w:rPr>
        <w:t>Tungku tambahan pada kompor gas LPG adalah alat bantu yang ditempatkan di atas atau di sekitar burner kompor gas untuk meningkatkan aliran panas serta</w:t>
      </w:r>
      <w:r>
        <w:rPr>
          <w:sz w:val="24"/>
          <w:szCs w:val="24"/>
          <w:lang w:val="sv-SE"/>
        </w:rPr>
        <w:t xml:space="preserve"> </w:t>
      </w:r>
      <w:r w:rsidRPr="002B2D09">
        <w:rPr>
          <w:sz w:val="24"/>
          <w:szCs w:val="24"/>
          <w:lang w:val="sv-SE"/>
        </w:rPr>
        <w:t xml:space="preserve">pembakaran gas. Fungsi utama tungku tambahan adalah untuk mengoptimalkan distribusi panas, mengurangi kehilangan panas, dan memperbaiki pembakaran gas sehingga lebih efisien. </w:t>
      </w:r>
    </w:p>
    <w:p w14:paraId="6AC8A1D5" w14:textId="77777777" w:rsidR="008F3676" w:rsidRPr="00245E33" w:rsidRDefault="008F3676" w:rsidP="00F47916">
      <w:pPr>
        <w:spacing w:line="276" w:lineRule="auto"/>
        <w:ind w:firstLine="567"/>
        <w:jc w:val="both"/>
        <w:rPr>
          <w:sz w:val="24"/>
          <w:szCs w:val="24"/>
          <w:lang w:val="sv-SE"/>
        </w:rPr>
      </w:pPr>
      <w:r w:rsidRPr="002B2D09">
        <w:rPr>
          <w:sz w:val="24"/>
          <w:szCs w:val="24"/>
          <w:lang w:val="sv-SE"/>
        </w:rPr>
        <w:t>Tungku tambahan dirancang untuk mendistribusikan panas secara merata ke seluruh permukaan bejana masak, sehingga mencegah area panas berlebih dan memastikan makanan dimasak dengan konsisten.</w:t>
      </w:r>
      <w:r w:rsidRPr="002B2D09">
        <w:rPr>
          <w:lang w:val="sv-SE"/>
        </w:rPr>
        <w:t xml:space="preserve"> </w:t>
      </w:r>
      <w:r w:rsidRPr="00245E33">
        <w:rPr>
          <w:sz w:val="24"/>
          <w:szCs w:val="24"/>
          <w:lang w:val="sv-SE"/>
        </w:rPr>
        <w:t>Dengan meminimalkan aliran panas</w:t>
      </w:r>
      <w:r w:rsidRPr="002B2D09">
        <w:rPr>
          <w:lang w:val="sv-SE"/>
        </w:rPr>
        <w:t xml:space="preserve"> </w:t>
      </w:r>
      <w:r w:rsidRPr="00245E33">
        <w:rPr>
          <w:sz w:val="24"/>
          <w:szCs w:val="24"/>
          <w:lang w:val="sv-SE"/>
        </w:rPr>
        <w:t xml:space="preserve">yang keluar ke lingkungan, tungku tambahan membantu memfokuskan energi panas langsung pada bejana masak. Ini mengurangi konsumsi gas dan meningkatkan efisiensi termal kompor. </w:t>
      </w:r>
    </w:p>
    <w:p w14:paraId="2DF56596" w14:textId="77777777" w:rsidR="008F3676" w:rsidRDefault="008F3676" w:rsidP="00F47916">
      <w:pPr>
        <w:spacing w:line="276" w:lineRule="auto"/>
        <w:ind w:firstLine="567"/>
        <w:jc w:val="both"/>
        <w:rPr>
          <w:sz w:val="24"/>
          <w:szCs w:val="24"/>
          <w:lang w:val="id-ID"/>
        </w:rPr>
      </w:pPr>
      <w:r w:rsidRPr="002B2D09">
        <w:rPr>
          <w:sz w:val="24"/>
          <w:szCs w:val="24"/>
          <w:lang w:val="sv-SE"/>
        </w:rPr>
        <w:t xml:space="preserve">Tungku tambahan dapat meningkatkan aliran udara dan distribusi gas, yang menghasilkan </w:t>
      </w:r>
      <w:r>
        <w:rPr>
          <w:sz w:val="24"/>
          <w:szCs w:val="24"/>
          <w:lang w:val="sv-SE"/>
        </w:rPr>
        <w:t xml:space="preserve"> </w:t>
      </w:r>
      <w:r w:rsidRPr="002808E5">
        <w:rPr>
          <w:sz w:val="24"/>
          <w:szCs w:val="24"/>
          <w:lang w:val="sv-SE"/>
        </w:rPr>
        <w:t xml:space="preserve">pembakaran yang lebih menyeluruh. Pembakaran dengan lebih baik </w:t>
      </w:r>
      <w:r w:rsidRPr="002B2D09">
        <w:rPr>
          <w:sz w:val="24"/>
          <w:szCs w:val="24"/>
          <w:lang w:val="sv-SE"/>
        </w:rPr>
        <w:t xml:space="preserve">berarti lebih sedikit residu karbon dan emisi gas berbahaya, serta penggunaan bahan bakar yang lebih efisien. </w:t>
      </w:r>
      <w:r w:rsidRPr="00245E33">
        <w:rPr>
          <w:sz w:val="24"/>
          <w:szCs w:val="24"/>
          <w:lang w:val="sv-SE"/>
        </w:rPr>
        <w:t>Didesain untuk melindungi api dari tiupan angin, terutama digunakan di area terbuka. Ini membantu menjaga kestabilan api dan panas</w:t>
      </w:r>
      <w:r>
        <w:rPr>
          <w:sz w:val="24"/>
          <w:szCs w:val="24"/>
          <w:lang w:val="sv-SE"/>
        </w:rPr>
        <w:t xml:space="preserve">. </w:t>
      </w:r>
    </w:p>
    <w:p w14:paraId="3A46F30D" w14:textId="77777777" w:rsidR="00971F96" w:rsidRPr="00971F96" w:rsidRDefault="00971F96" w:rsidP="00F47916">
      <w:pPr>
        <w:spacing w:line="276" w:lineRule="auto"/>
        <w:ind w:firstLine="567"/>
        <w:jc w:val="both"/>
        <w:rPr>
          <w:sz w:val="24"/>
          <w:szCs w:val="24"/>
          <w:lang w:val="id-ID"/>
        </w:rPr>
      </w:pPr>
    </w:p>
    <w:p w14:paraId="4EE6FF1B" w14:textId="77777777" w:rsidR="008F3676" w:rsidRDefault="008F3676" w:rsidP="00F47916">
      <w:pPr>
        <w:spacing w:line="276" w:lineRule="auto"/>
        <w:ind w:left="426"/>
        <w:jc w:val="center"/>
        <w:rPr>
          <w:sz w:val="24"/>
          <w:szCs w:val="24"/>
          <w:lang w:val="sv-SE"/>
        </w:rPr>
      </w:pPr>
      <w:r>
        <w:rPr>
          <w:noProof/>
          <w:lang w:val="id-ID" w:eastAsia="id-ID"/>
        </w:rPr>
        <w:drawing>
          <wp:inline distT="0" distB="0" distL="0" distR="0" wp14:anchorId="285942F1" wp14:editId="0369F165">
            <wp:extent cx="2028825" cy="1819275"/>
            <wp:effectExtent l="0" t="0" r="9525" b="9525"/>
            <wp:docPr id="3494876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3634" cy="1850489"/>
                    </a:xfrm>
                    <a:prstGeom prst="rect">
                      <a:avLst/>
                    </a:prstGeom>
                    <a:noFill/>
                    <a:ln>
                      <a:noFill/>
                    </a:ln>
                  </pic:spPr>
                </pic:pic>
              </a:graphicData>
            </a:graphic>
          </wp:inline>
        </w:drawing>
      </w:r>
      <w:r>
        <w:rPr>
          <w:noProof/>
          <w:lang w:val="id-ID" w:eastAsia="id-ID"/>
        </w:rPr>
        <w:drawing>
          <wp:inline distT="0" distB="0" distL="0" distR="0" wp14:anchorId="125E5B01" wp14:editId="48D5E864">
            <wp:extent cx="2066925" cy="1714500"/>
            <wp:effectExtent l="0" t="0" r="9525" b="0"/>
            <wp:docPr id="421495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1723" cy="1768249"/>
                    </a:xfrm>
                    <a:prstGeom prst="rect">
                      <a:avLst/>
                    </a:prstGeom>
                    <a:noFill/>
                    <a:ln>
                      <a:noFill/>
                    </a:ln>
                  </pic:spPr>
                </pic:pic>
              </a:graphicData>
            </a:graphic>
          </wp:inline>
        </w:drawing>
      </w:r>
    </w:p>
    <w:p w14:paraId="0ED5904B" w14:textId="77777777" w:rsidR="00DE316E" w:rsidRDefault="00DE316E" w:rsidP="00F47916">
      <w:pPr>
        <w:spacing w:line="276" w:lineRule="auto"/>
        <w:ind w:left="426"/>
        <w:jc w:val="center"/>
        <w:rPr>
          <w:b/>
          <w:bCs/>
          <w:sz w:val="24"/>
          <w:szCs w:val="24"/>
          <w:lang w:val="id-ID"/>
        </w:rPr>
      </w:pPr>
    </w:p>
    <w:p w14:paraId="320D4CC9" w14:textId="77777777" w:rsidR="008F3676" w:rsidRDefault="008F3676" w:rsidP="00F47916">
      <w:pPr>
        <w:spacing w:line="276" w:lineRule="auto"/>
        <w:ind w:left="426"/>
        <w:jc w:val="center"/>
        <w:rPr>
          <w:sz w:val="24"/>
          <w:szCs w:val="24"/>
          <w:lang w:val="sv-SE"/>
        </w:rPr>
      </w:pPr>
      <w:r w:rsidRPr="0069595F">
        <w:rPr>
          <w:bCs/>
          <w:sz w:val="24"/>
          <w:szCs w:val="24"/>
          <w:lang w:val="sv-SE"/>
        </w:rPr>
        <w:t>Gambar</w:t>
      </w:r>
      <w:r w:rsidR="00F47916" w:rsidRPr="0069595F">
        <w:rPr>
          <w:bCs/>
          <w:sz w:val="24"/>
          <w:szCs w:val="24"/>
          <w:lang w:val="id-ID"/>
        </w:rPr>
        <w:t xml:space="preserve"> </w:t>
      </w:r>
      <w:r w:rsidRPr="0069595F">
        <w:rPr>
          <w:bCs/>
          <w:sz w:val="24"/>
          <w:szCs w:val="24"/>
          <w:lang w:val="sv-SE"/>
        </w:rPr>
        <w:t>3.</w:t>
      </w:r>
      <w:r>
        <w:rPr>
          <w:sz w:val="24"/>
          <w:szCs w:val="24"/>
          <w:lang w:val="sv-SE"/>
        </w:rPr>
        <w:t xml:space="preserve"> Tungku Tambahan Aluminium</w:t>
      </w:r>
    </w:p>
    <w:p w14:paraId="4347960F" w14:textId="77777777" w:rsidR="008F3676" w:rsidRDefault="008F3676" w:rsidP="00F47916">
      <w:pPr>
        <w:spacing w:line="276" w:lineRule="auto"/>
        <w:ind w:left="426"/>
        <w:jc w:val="center"/>
        <w:rPr>
          <w:sz w:val="24"/>
          <w:szCs w:val="24"/>
          <w:lang w:val="id-ID"/>
        </w:rPr>
      </w:pPr>
    </w:p>
    <w:p w14:paraId="2C548B87" w14:textId="77777777" w:rsidR="008F3676" w:rsidRDefault="008F3676" w:rsidP="00F47916">
      <w:pPr>
        <w:spacing w:line="276" w:lineRule="auto"/>
        <w:ind w:left="284" w:hanging="284"/>
        <w:jc w:val="both"/>
        <w:rPr>
          <w:sz w:val="24"/>
          <w:szCs w:val="24"/>
          <w:lang w:val="sv-SE"/>
        </w:rPr>
      </w:pPr>
      <w:r>
        <w:rPr>
          <w:sz w:val="24"/>
          <w:szCs w:val="24"/>
          <w:lang w:val="sv-SE"/>
        </w:rPr>
        <w:t>Spesifikasi Tungku:</w:t>
      </w:r>
    </w:p>
    <w:p w14:paraId="427977DC" w14:textId="77777777" w:rsidR="008F3676" w:rsidRDefault="008F3676" w:rsidP="00F47916">
      <w:pPr>
        <w:spacing w:line="276" w:lineRule="auto"/>
        <w:ind w:left="284" w:hanging="284"/>
        <w:jc w:val="both"/>
        <w:rPr>
          <w:sz w:val="24"/>
          <w:szCs w:val="24"/>
          <w:lang w:val="sv-SE"/>
        </w:rPr>
      </w:pPr>
      <w:r>
        <w:rPr>
          <w:sz w:val="24"/>
          <w:szCs w:val="24"/>
          <w:lang w:val="sv-SE"/>
        </w:rPr>
        <w:t>1. Bahan : Aluminium</w:t>
      </w:r>
    </w:p>
    <w:p w14:paraId="48F80724" w14:textId="77777777" w:rsidR="008F3676" w:rsidRDefault="008F3676" w:rsidP="00F47916">
      <w:pPr>
        <w:spacing w:line="276" w:lineRule="auto"/>
        <w:ind w:left="284" w:hanging="284"/>
        <w:jc w:val="both"/>
        <w:rPr>
          <w:sz w:val="24"/>
          <w:szCs w:val="24"/>
          <w:lang w:val="sv-SE"/>
        </w:rPr>
      </w:pPr>
      <w:r>
        <w:rPr>
          <w:sz w:val="24"/>
          <w:szCs w:val="24"/>
          <w:lang w:val="sv-SE"/>
        </w:rPr>
        <w:t>2. Diameter Bawah : 16 cm</w:t>
      </w:r>
    </w:p>
    <w:p w14:paraId="6E36D035" w14:textId="77777777" w:rsidR="008F3676" w:rsidRDefault="008F3676" w:rsidP="00F47916">
      <w:pPr>
        <w:spacing w:line="276" w:lineRule="auto"/>
        <w:ind w:left="284" w:hanging="284"/>
        <w:jc w:val="both"/>
        <w:rPr>
          <w:sz w:val="24"/>
          <w:szCs w:val="24"/>
          <w:lang w:val="sv-SE"/>
        </w:rPr>
      </w:pPr>
      <w:r>
        <w:rPr>
          <w:sz w:val="24"/>
          <w:szCs w:val="24"/>
          <w:lang w:val="sv-SE"/>
        </w:rPr>
        <w:t>3. Diameter Atas : 25 cm</w:t>
      </w:r>
    </w:p>
    <w:p w14:paraId="47DE832E" w14:textId="77777777" w:rsidR="008F3676" w:rsidRDefault="008F3676" w:rsidP="00F47916">
      <w:pPr>
        <w:spacing w:line="276" w:lineRule="auto"/>
        <w:ind w:left="284" w:hanging="284"/>
        <w:jc w:val="both"/>
        <w:rPr>
          <w:sz w:val="24"/>
          <w:szCs w:val="24"/>
          <w:lang w:val="sv-SE"/>
        </w:rPr>
      </w:pPr>
      <w:r>
        <w:rPr>
          <w:sz w:val="24"/>
          <w:szCs w:val="24"/>
          <w:lang w:val="sv-SE"/>
        </w:rPr>
        <w:t>4. Untuk tatakan kompor yang memiliki kaki 4 dan kaki 6</w:t>
      </w:r>
    </w:p>
    <w:p w14:paraId="3E5B545A" w14:textId="77777777" w:rsidR="008F3676" w:rsidRDefault="008F3676" w:rsidP="00F47916">
      <w:pPr>
        <w:spacing w:line="276" w:lineRule="auto"/>
        <w:ind w:left="284" w:hanging="284"/>
        <w:jc w:val="both"/>
        <w:rPr>
          <w:sz w:val="24"/>
          <w:szCs w:val="24"/>
          <w:lang w:val="sv-SE"/>
        </w:rPr>
      </w:pPr>
      <w:r w:rsidRPr="00843894">
        <w:rPr>
          <w:sz w:val="24"/>
          <w:szCs w:val="24"/>
          <w:lang w:val="sv-SE"/>
        </w:rPr>
        <w:t xml:space="preserve">5. </w:t>
      </w:r>
      <w:r>
        <w:rPr>
          <w:sz w:val="24"/>
          <w:szCs w:val="24"/>
          <w:lang w:val="sv-SE"/>
        </w:rPr>
        <w:t>Tinggi j</w:t>
      </w:r>
      <w:r w:rsidRPr="00843894">
        <w:rPr>
          <w:sz w:val="24"/>
          <w:szCs w:val="24"/>
          <w:lang w:val="sv-SE"/>
        </w:rPr>
        <w:t>arak Tung</w:t>
      </w:r>
      <w:r>
        <w:rPr>
          <w:sz w:val="24"/>
          <w:szCs w:val="24"/>
          <w:lang w:val="sv-SE"/>
        </w:rPr>
        <w:t>ku asli dengan burner : 4 cm</w:t>
      </w:r>
    </w:p>
    <w:p w14:paraId="50BFD5F7" w14:textId="77777777" w:rsidR="008F3676" w:rsidRDefault="008F3676" w:rsidP="00F47916">
      <w:pPr>
        <w:spacing w:line="276" w:lineRule="auto"/>
        <w:ind w:left="426" w:hanging="426"/>
        <w:jc w:val="both"/>
        <w:rPr>
          <w:sz w:val="24"/>
          <w:szCs w:val="24"/>
          <w:lang w:val="sv-SE"/>
        </w:rPr>
      </w:pPr>
      <w:r>
        <w:rPr>
          <w:sz w:val="24"/>
          <w:szCs w:val="24"/>
          <w:lang w:val="sv-SE"/>
        </w:rPr>
        <w:t>6. Tinggi Tungku Tambahan : 7 cm</w:t>
      </w:r>
    </w:p>
    <w:p w14:paraId="6A803354" w14:textId="77777777" w:rsidR="008F3676" w:rsidRPr="00B5500B" w:rsidRDefault="008F3676" w:rsidP="00F47916">
      <w:pPr>
        <w:spacing w:line="276" w:lineRule="auto"/>
        <w:ind w:left="426"/>
        <w:jc w:val="both"/>
        <w:rPr>
          <w:lang w:val="sv-SE"/>
        </w:rPr>
      </w:pPr>
    </w:p>
    <w:p w14:paraId="533E0C1C" w14:textId="77777777" w:rsidR="008F3676" w:rsidRDefault="008F3676" w:rsidP="00F47916">
      <w:pPr>
        <w:spacing w:line="276" w:lineRule="auto"/>
        <w:jc w:val="both"/>
        <w:rPr>
          <w:b/>
          <w:bCs/>
          <w:sz w:val="24"/>
          <w:szCs w:val="24"/>
          <w:lang w:val="id"/>
        </w:rPr>
      </w:pPr>
      <w:r w:rsidRPr="002F1A89">
        <w:rPr>
          <w:b/>
          <w:bCs/>
          <w:sz w:val="24"/>
          <w:szCs w:val="24"/>
          <w:lang w:val="id"/>
        </w:rPr>
        <w:t xml:space="preserve">Perpindahan Panas </w:t>
      </w:r>
    </w:p>
    <w:p w14:paraId="0E636BE9" w14:textId="77777777" w:rsidR="008F3676" w:rsidRDefault="008F3676" w:rsidP="00F47916">
      <w:pPr>
        <w:spacing w:line="276" w:lineRule="auto"/>
        <w:ind w:firstLine="568"/>
        <w:jc w:val="both"/>
        <w:rPr>
          <w:sz w:val="24"/>
          <w:szCs w:val="24"/>
          <w:lang w:val="id"/>
        </w:rPr>
      </w:pPr>
      <w:r w:rsidRPr="002808E5">
        <w:rPr>
          <w:sz w:val="24"/>
          <w:szCs w:val="24"/>
          <w:lang w:val="id"/>
        </w:rPr>
        <w:t>Perpindahan panas, sering dikenal sebagai penurunan tekanan, adalah konsep matematis yang digunakan untuk menggambarkan penurunan energi yang terjadi karena perbedaan suhu antara material ataupun benda. Energi yang berputar ini dik</w:t>
      </w:r>
      <w:r>
        <w:rPr>
          <w:sz w:val="24"/>
          <w:szCs w:val="24"/>
          <w:lang w:val="id"/>
        </w:rPr>
        <w:t>enal sebagai kalor atapun panas</w:t>
      </w:r>
      <w:r w:rsidRPr="002F1A89">
        <w:rPr>
          <w:sz w:val="24"/>
          <w:szCs w:val="24"/>
          <w:lang w:val="id"/>
        </w:rPr>
        <w:t>.</w:t>
      </w:r>
      <w:r>
        <w:rPr>
          <w:sz w:val="24"/>
          <w:szCs w:val="24"/>
          <w:lang w:val="id"/>
        </w:rPr>
        <w:t xml:space="preserve"> </w:t>
      </w:r>
      <w:r w:rsidRPr="0087766E">
        <w:rPr>
          <w:sz w:val="24"/>
          <w:szCs w:val="24"/>
          <w:lang w:val="id"/>
        </w:rPr>
        <w:t>Peralihan panas tidak hanya menggambarkan bagaimana energi panas berpindah dari satu objek ke objek lainnya, tetapi juga dapat memperkirakan laju perpindahan yang</w:t>
      </w:r>
      <w:r>
        <w:rPr>
          <w:sz w:val="24"/>
          <w:szCs w:val="24"/>
          <w:lang w:val="id"/>
        </w:rPr>
        <w:t xml:space="preserve"> terjadi dalam situasi tertentu</w:t>
      </w:r>
      <w:r w:rsidRPr="002F1A89">
        <w:rPr>
          <w:sz w:val="24"/>
          <w:szCs w:val="24"/>
          <w:lang w:val="id"/>
        </w:rPr>
        <w:t xml:space="preserve">. </w:t>
      </w:r>
    </w:p>
    <w:p w14:paraId="172F860A" w14:textId="77777777" w:rsidR="008F3676" w:rsidRPr="002F1A89" w:rsidRDefault="008F3676" w:rsidP="003155B1">
      <w:pPr>
        <w:spacing w:line="276" w:lineRule="auto"/>
        <w:ind w:firstLine="567"/>
        <w:jc w:val="both"/>
        <w:rPr>
          <w:sz w:val="24"/>
          <w:szCs w:val="24"/>
          <w:lang w:val="id"/>
        </w:rPr>
      </w:pPr>
      <w:r w:rsidRPr="0087766E">
        <w:rPr>
          <w:sz w:val="24"/>
          <w:szCs w:val="24"/>
          <w:lang w:val="id"/>
        </w:rPr>
        <w:t xml:space="preserve">Ada 3 cara yang memungkinkan mode </w:t>
      </w:r>
      <w:r>
        <w:rPr>
          <w:sz w:val="24"/>
          <w:szCs w:val="24"/>
          <w:lang w:val="id"/>
        </w:rPr>
        <w:t xml:space="preserve">perpindahan panas dapat terjadi </w:t>
      </w:r>
      <w:r w:rsidRPr="002F1A89">
        <w:rPr>
          <w:sz w:val="24"/>
          <w:szCs w:val="24"/>
          <w:lang w:val="id"/>
        </w:rPr>
        <w:t>:</w:t>
      </w:r>
    </w:p>
    <w:p w14:paraId="1535F08C" w14:textId="77777777" w:rsidR="008F3676" w:rsidRPr="002F1A89" w:rsidRDefault="008F3676" w:rsidP="003155B1">
      <w:pPr>
        <w:spacing w:line="276" w:lineRule="auto"/>
        <w:ind w:left="426" w:hanging="426"/>
        <w:jc w:val="both"/>
        <w:rPr>
          <w:sz w:val="24"/>
          <w:szCs w:val="24"/>
          <w:lang w:val="id"/>
        </w:rPr>
      </w:pPr>
      <w:r w:rsidRPr="002F1A89">
        <w:rPr>
          <w:sz w:val="24"/>
          <w:szCs w:val="24"/>
          <w:lang w:val="id"/>
        </w:rPr>
        <w:t xml:space="preserve">1. </w:t>
      </w:r>
      <w:r>
        <w:rPr>
          <w:sz w:val="24"/>
          <w:szCs w:val="24"/>
          <w:lang w:val="id"/>
        </w:rPr>
        <w:t>Secara merambat disebut konduksi</w:t>
      </w:r>
    </w:p>
    <w:p w14:paraId="5159E634" w14:textId="77777777" w:rsidR="008F3676" w:rsidRPr="002F1A89" w:rsidRDefault="003155B1" w:rsidP="003155B1">
      <w:pPr>
        <w:spacing w:line="276" w:lineRule="auto"/>
        <w:ind w:left="284" w:hanging="284"/>
        <w:jc w:val="both"/>
        <w:rPr>
          <w:sz w:val="24"/>
          <w:szCs w:val="24"/>
          <w:lang w:val="id"/>
        </w:rPr>
      </w:pPr>
      <w:r>
        <w:rPr>
          <w:sz w:val="24"/>
          <w:szCs w:val="24"/>
          <w:lang w:val="id"/>
        </w:rPr>
        <w:t>2.</w:t>
      </w:r>
      <w:r>
        <w:rPr>
          <w:sz w:val="24"/>
          <w:szCs w:val="24"/>
          <w:lang w:val="id-ID"/>
        </w:rPr>
        <w:t xml:space="preserve"> </w:t>
      </w:r>
      <w:r w:rsidR="008F3676">
        <w:rPr>
          <w:sz w:val="24"/>
          <w:szCs w:val="24"/>
          <w:lang w:val="id"/>
        </w:rPr>
        <w:t>Dengan</w:t>
      </w:r>
      <w:r>
        <w:rPr>
          <w:sz w:val="24"/>
          <w:szCs w:val="24"/>
          <w:lang w:val="id-ID"/>
        </w:rPr>
        <w:t xml:space="preserve"> </w:t>
      </w:r>
      <w:r w:rsidR="008F3676">
        <w:rPr>
          <w:sz w:val="24"/>
          <w:szCs w:val="24"/>
          <w:lang w:val="id"/>
        </w:rPr>
        <w:t xml:space="preserve"> melalui </w:t>
      </w:r>
      <w:r>
        <w:rPr>
          <w:sz w:val="24"/>
          <w:szCs w:val="24"/>
          <w:lang w:val="id-ID"/>
        </w:rPr>
        <w:t xml:space="preserve"> </w:t>
      </w:r>
      <w:r w:rsidR="008F3676">
        <w:rPr>
          <w:sz w:val="24"/>
          <w:szCs w:val="24"/>
          <w:lang w:val="id"/>
        </w:rPr>
        <w:t>pergerakan</w:t>
      </w:r>
      <w:r>
        <w:rPr>
          <w:sz w:val="24"/>
          <w:szCs w:val="24"/>
          <w:lang w:val="id-ID"/>
        </w:rPr>
        <w:t xml:space="preserve"> </w:t>
      </w:r>
      <w:r w:rsidR="008F3676">
        <w:rPr>
          <w:sz w:val="24"/>
          <w:szCs w:val="24"/>
          <w:lang w:val="id"/>
        </w:rPr>
        <w:t xml:space="preserve"> fluida</w:t>
      </w:r>
      <w:r>
        <w:rPr>
          <w:sz w:val="24"/>
          <w:szCs w:val="24"/>
          <w:lang w:val="id-ID"/>
        </w:rPr>
        <w:t xml:space="preserve">  </w:t>
      </w:r>
      <w:r w:rsidR="008F3676">
        <w:rPr>
          <w:sz w:val="24"/>
          <w:szCs w:val="24"/>
          <w:lang w:val="id"/>
        </w:rPr>
        <w:t xml:space="preserve"> dinamai konveksi</w:t>
      </w:r>
    </w:p>
    <w:p w14:paraId="00E12D57" w14:textId="77777777" w:rsidR="008F3676" w:rsidRDefault="008F3676" w:rsidP="003155B1">
      <w:pPr>
        <w:spacing w:line="276" w:lineRule="auto"/>
        <w:ind w:left="426" w:hanging="426"/>
        <w:jc w:val="both"/>
        <w:rPr>
          <w:sz w:val="24"/>
          <w:szCs w:val="24"/>
          <w:lang w:val="id"/>
        </w:rPr>
      </w:pPr>
      <w:r w:rsidRPr="002F1A89">
        <w:rPr>
          <w:sz w:val="24"/>
          <w:szCs w:val="24"/>
          <w:lang w:val="id"/>
        </w:rPr>
        <w:t xml:space="preserve">3. </w:t>
      </w:r>
      <w:r>
        <w:rPr>
          <w:sz w:val="24"/>
          <w:szCs w:val="24"/>
          <w:lang w:val="id"/>
        </w:rPr>
        <w:t>Dengan pancaran dikenal radiasi</w:t>
      </w:r>
    </w:p>
    <w:p w14:paraId="59950AEA" w14:textId="77777777" w:rsidR="008F3676" w:rsidRDefault="008F3676" w:rsidP="003155B1">
      <w:pPr>
        <w:spacing w:line="276" w:lineRule="auto"/>
        <w:ind w:firstLine="567"/>
        <w:jc w:val="both"/>
        <w:rPr>
          <w:sz w:val="24"/>
          <w:szCs w:val="24"/>
          <w:lang w:val="id"/>
        </w:rPr>
      </w:pPr>
      <w:r w:rsidRPr="00793AB7">
        <w:rPr>
          <w:sz w:val="24"/>
          <w:szCs w:val="24"/>
          <w:lang w:val="id"/>
        </w:rPr>
        <w:t>Perpindahan panas dari satu molekul ke molekul lainnya melalui getaran molekul ketika menyangkut bahan yang</w:t>
      </w:r>
      <w:r>
        <w:rPr>
          <w:sz w:val="24"/>
          <w:szCs w:val="24"/>
          <w:lang w:val="id"/>
        </w:rPr>
        <w:t xml:space="preserve"> tidak bergerak seperti padatan</w:t>
      </w:r>
      <w:r w:rsidRPr="002F1A89">
        <w:rPr>
          <w:sz w:val="24"/>
          <w:szCs w:val="24"/>
          <w:lang w:val="id"/>
        </w:rPr>
        <w:t>.</w:t>
      </w:r>
      <w:r>
        <w:rPr>
          <w:sz w:val="24"/>
          <w:szCs w:val="24"/>
          <w:lang w:val="id"/>
        </w:rPr>
        <w:t xml:space="preserve"> </w:t>
      </w:r>
      <w:r w:rsidRPr="00793AB7">
        <w:rPr>
          <w:sz w:val="24"/>
          <w:szCs w:val="24"/>
          <w:lang w:val="id"/>
        </w:rPr>
        <w:t>Persamaan Foulier dapat digunakan untuk mengukur kuantitas fluks panas antara dua lokasi padat. Sebaliknya, konveksi hanya terjadi pada satu fluida dan memindahkan lebih banyak panas daripada konduksi karena melibatkan massa flui</w:t>
      </w:r>
      <w:r>
        <w:rPr>
          <w:sz w:val="24"/>
          <w:szCs w:val="24"/>
          <w:lang w:val="id"/>
        </w:rPr>
        <w:t>da yang bergerak sebagai aliran.</w:t>
      </w:r>
    </w:p>
    <w:p w14:paraId="45D0A892" w14:textId="77777777" w:rsidR="008F3676" w:rsidRDefault="008F3676" w:rsidP="003155B1">
      <w:pPr>
        <w:spacing w:line="276" w:lineRule="auto"/>
        <w:ind w:firstLine="567"/>
        <w:jc w:val="both"/>
        <w:rPr>
          <w:sz w:val="24"/>
          <w:szCs w:val="24"/>
          <w:lang w:val="id"/>
        </w:rPr>
      </w:pPr>
      <w:r w:rsidRPr="003131EC">
        <w:rPr>
          <w:sz w:val="24"/>
          <w:szCs w:val="24"/>
          <w:lang w:val="id"/>
        </w:rPr>
        <w:t>Ada 2 metode perpindahan panas konveksi berlandaskan pergerakan fluida: konveksi paksa serta konveksi alami. Keadaan alamiah muncul ketika variasi suhu dan kepadatan antara banyak lokasi menghasilkan pergerakan fluida. Konveksi paksa terjadi ketika fluida mengalir sebagai akibat dari gaya luar yang bekerja padanya, sepert</w:t>
      </w:r>
      <w:r>
        <w:rPr>
          <w:sz w:val="24"/>
          <w:szCs w:val="24"/>
          <w:lang w:val="id"/>
        </w:rPr>
        <w:t>i motor, kompresor, ataupun blower</w:t>
      </w:r>
      <w:r w:rsidRPr="002F1A89">
        <w:rPr>
          <w:sz w:val="24"/>
          <w:szCs w:val="24"/>
          <w:lang w:val="id"/>
        </w:rPr>
        <w:t>.</w:t>
      </w:r>
    </w:p>
    <w:p w14:paraId="70DFCE1D" w14:textId="77777777" w:rsidR="008F3676" w:rsidRPr="00266AF0" w:rsidRDefault="008F3676" w:rsidP="00B92D15">
      <w:pPr>
        <w:spacing w:line="276" w:lineRule="auto"/>
        <w:ind w:firstLine="567"/>
        <w:jc w:val="both"/>
        <w:rPr>
          <w:sz w:val="24"/>
          <w:szCs w:val="24"/>
          <w:lang w:val="id"/>
        </w:rPr>
      </w:pPr>
      <w:r w:rsidRPr="00266AF0">
        <w:rPr>
          <w:sz w:val="24"/>
          <w:szCs w:val="24"/>
          <w:lang w:val="id"/>
        </w:rPr>
        <w:t>Perjalanan gelombang elektromagnetik antara 2 permukaan dengan suhu yang berbeda, dikenal sebagai perpindahan panas radiasi. Perantara yang tembus cahaya, khususnya yang inframerah, tidak diperlukan bagi perpindahan panas radiasi.</w:t>
      </w:r>
    </w:p>
    <w:p w14:paraId="54F33003" w14:textId="77777777" w:rsidR="008F3676" w:rsidRPr="00266AF0" w:rsidRDefault="008F3676" w:rsidP="00BF6313">
      <w:pPr>
        <w:pStyle w:val="ListParagraph"/>
        <w:numPr>
          <w:ilvl w:val="0"/>
          <w:numId w:val="23"/>
        </w:numPr>
        <w:spacing w:after="0"/>
        <w:ind w:left="142" w:hanging="142"/>
        <w:jc w:val="both"/>
        <w:rPr>
          <w:rFonts w:ascii="Times New Roman" w:hAnsi="Times New Roman"/>
          <w:b/>
          <w:bCs/>
          <w:sz w:val="24"/>
          <w:szCs w:val="24"/>
          <w:lang w:val="id"/>
        </w:rPr>
      </w:pPr>
      <w:r w:rsidRPr="00266AF0">
        <w:rPr>
          <w:rFonts w:ascii="Times New Roman" w:hAnsi="Times New Roman"/>
          <w:b/>
          <w:bCs/>
          <w:sz w:val="24"/>
          <w:szCs w:val="24"/>
          <w:lang w:val="id"/>
        </w:rPr>
        <w:lastRenderedPageBreak/>
        <w:t>Perpindahan Panas Konduksi</w:t>
      </w:r>
    </w:p>
    <w:p w14:paraId="1085B823" w14:textId="77777777" w:rsidR="008F3676" w:rsidRDefault="008F3676" w:rsidP="0014539D">
      <w:pPr>
        <w:spacing w:line="276" w:lineRule="auto"/>
        <w:ind w:left="142" w:firstLine="567"/>
        <w:jc w:val="both"/>
        <w:rPr>
          <w:sz w:val="24"/>
          <w:szCs w:val="24"/>
          <w:lang w:val="id-ID"/>
        </w:rPr>
      </w:pPr>
      <w:r w:rsidRPr="00266AF0">
        <w:rPr>
          <w:sz w:val="24"/>
          <w:szCs w:val="24"/>
          <w:lang w:val="id"/>
        </w:rPr>
        <w:t>Menurut teori kinetik, konduksi ialah proses di mana panas berpindah dari titik panas ke titik dingin, dalam suhu medium (padat, cair, ataupun gas), ruang di antara 2 medium yang berbeda, ataupun area yang berdekatan, tanpa perpindahan molekul yang cukup besar. Pergerakan material melalui medium sementara panas ditransfer dari komponen bersuhu tinggi ke bagian bersuhu rendah dikenal sebagai</w:t>
      </w:r>
      <w:r w:rsidRPr="00705A72">
        <w:rPr>
          <w:sz w:val="24"/>
          <w:szCs w:val="24"/>
          <w:lang w:val="id"/>
        </w:rPr>
        <w:t xml:space="preserve"> kon</w:t>
      </w:r>
      <w:r>
        <w:rPr>
          <w:sz w:val="24"/>
          <w:szCs w:val="24"/>
          <w:lang w:val="id"/>
        </w:rPr>
        <w:t xml:space="preserve">duksi. </w:t>
      </w:r>
      <w:r w:rsidRPr="00705A72">
        <w:rPr>
          <w:sz w:val="24"/>
          <w:szCs w:val="24"/>
          <w:lang w:val="id"/>
        </w:rPr>
        <w:t xml:space="preserve">Energi akan ditransfer ke bagian logam yang bersuhu rendah apabila salah satunya ujungnya memiliki suhu rendah. Energi akan ditransfer dari komponen suhu tinggi suatu benda ke bagian suhu rendah apabila ada gradien suhu di dalamnya. Gradien suhu tipikal menentukan energi ataupun laju perpindahan panas melalui konduksi. Persamaan berikut ini menyatakan parameter media pengantar serta </w:t>
      </w:r>
      <w:r>
        <w:rPr>
          <w:sz w:val="24"/>
          <w:szCs w:val="24"/>
          <w:lang w:val="id"/>
        </w:rPr>
        <w:t>ekspresi kuantitatif dalam suhu :</w:t>
      </w:r>
    </w:p>
    <w:p w14:paraId="74F5D068" w14:textId="77777777" w:rsidR="003C4CEE" w:rsidRPr="003C4CEE" w:rsidRDefault="003C4CEE" w:rsidP="0014539D">
      <w:pPr>
        <w:spacing w:line="276" w:lineRule="auto"/>
        <w:ind w:left="142" w:firstLine="567"/>
        <w:jc w:val="both"/>
        <w:rPr>
          <w:sz w:val="24"/>
          <w:szCs w:val="24"/>
          <w:lang w:val="id-ID"/>
        </w:rPr>
      </w:pPr>
    </w:p>
    <w:p w14:paraId="154920BE" w14:textId="77777777" w:rsidR="008F3676" w:rsidRPr="00631DD9" w:rsidRDefault="008F3676" w:rsidP="00B92D15">
      <w:pPr>
        <w:spacing w:line="276" w:lineRule="auto"/>
        <w:ind w:firstLine="709"/>
        <w:jc w:val="both"/>
        <w:rPr>
          <w:sz w:val="24"/>
          <w:szCs w:val="24"/>
          <w:lang w:val="id"/>
        </w:rPr>
      </w:pPr>
      <w:r>
        <w:rPr>
          <w:i/>
          <w:iCs/>
          <w:sz w:val="24"/>
          <w:szCs w:val="24"/>
          <w:lang w:val="id"/>
        </w:rPr>
        <w:t>q</w:t>
      </w:r>
      <w:r w:rsidRPr="00631DD9">
        <w:rPr>
          <w:i/>
          <w:iCs/>
          <w:sz w:val="24"/>
          <w:szCs w:val="24"/>
          <w:lang w:val="id"/>
        </w:rPr>
        <w:t xml:space="preserve"> </w:t>
      </w:r>
      <w:r w:rsidRPr="00631DD9">
        <w:rPr>
          <w:sz w:val="24"/>
          <w:szCs w:val="24"/>
          <w:lang w:val="id"/>
        </w:rPr>
        <w:t xml:space="preserve">= </w:t>
      </w:r>
      <w:r>
        <w:rPr>
          <w:sz w:val="24"/>
          <w:szCs w:val="24"/>
          <w:lang w:val="id"/>
        </w:rPr>
        <w:t xml:space="preserve">- </w:t>
      </w:r>
      <w:r w:rsidRPr="00631DD9">
        <w:rPr>
          <w:sz w:val="24"/>
          <w:szCs w:val="24"/>
          <w:lang w:val="id"/>
        </w:rPr>
        <w:t>K</w:t>
      </w:r>
      <w:r>
        <w:rPr>
          <w:sz w:val="24"/>
          <w:szCs w:val="24"/>
          <w:lang w:val="id"/>
        </w:rPr>
        <w:t xml:space="preserve">. </w:t>
      </w:r>
      <w:r w:rsidRPr="0034218C">
        <w:rPr>
          <w:i/>
          <w:iCs/>
          <w:sz w:val="24"/>
          <w:szCs w:val="24"/>
          <w:lang w:val="id"/>
        </w:rPr>
        <w:t>A</w:t>
      </w:r>
      <w:r>
        <w:rPr>
          <w:i/>
          <w:iCs/>
          <w:sz w:val="24"/>
          <w:szCs w:val="24"/>
          <w:lang w:val="id"/>
        </w:rPr>
        <w:t xml:space="preserve">. </w:t>
      </w:r>
      <m:oMath>
        <m:f>
          <m:fPr>
            <m:ctrlPr>
              <w:rPr>
                <w:rFonts w:ascii="Cambria Math" w:hAnsi="Cambria Math"/>
                <w:i/>
                <w:sz w:val="24"/>
                <w:szCs w:val="24"/>
                <w:lang w:val="id"/>
              </w:rPr>
            </m:ctrlPr>
          </m:fPr>
          <m:num>
            <m:r>
              <w:rPr>
                <w:rFonts w:ascii="Cambria Math" w:hAnsi="Cambria Math"/>
                <w:sz w:val="24"/>
                <w:szCs w:val="24"/>
                <w:lang w:val="id"/>
              </w:rPr>
              <m:t>dT</m:t>
            </m:r>
          </m:num>
          <m:den>
            <m:r>
              <w:rPr>
                <w:rFonts w:ascii="Cambria Math" w:hAnsi="Cambria Math"/>
                <w:sz w:val="24"/>
                <w:szCs w:val="24"/>
                <w:lang w:val="id"/>
              </w:rPr>
              <m:t>dx</m:t>
            </m:r>
          </m:den>
        </m:f>
      </m:oMath>
      <w:r>
        <w:rPr>
          <w:sz w:val="24"/>
          <w:szCs w:val="24"/>
          <w:lang w:val="id"/>
        </w:rPr>
        <w:t xml:space="preserve"> </w:t>
      </w:r>
      <w:r w:rsidRPr="00631DD9">
        <w:rPr>
          <w:sz w:val="24"/>
          <w:szCs w:val="24"/>
          <w:lang w:val="id"/>
        </w:rPr>
        <w:t xml:space="preserve"> .</w:t>
      </w:r>
      <w:r>
        <w:rPr>
          <w:sz w:val="24"/>
          <w:szCs w:val="24"/>
          <w:lang w:val="id"/>
        </w:rPr>
        <w:t>..</w:t>
      </w:r>
      <w:r w:rsidRPr="00631DD9">
        <w:rPr>
          <w:sz w:val="24"/>
          <w:szCs w:val="24"/>
          <w:lang w:val="id"/>
        </w:rPr>
        <w:t>.....</w:t>
      </w:r>
      <w:r>
        <w:rPr>
          <w:sz w:val="24"/>
          <w:szCs w:val="24"/>
          <w:lang w:val="id"/>
        </w:rPr>
        <w:t>..</w:t>
      </w:r>
      <w:r w:rsidR="001D5420">
        <w:rPr>
          <w:sz w:val="24"/>
          <w:szCs w:val="24"/>
          <w:lang w:val="id-ID"/>
        </w:rPr>
        <w:t>.......</w:t>
      </w:r>
      <w:r>
        <w:rPr>
          <w:sz w:val="24"/>
          <w:szCs w:val="24"/>
          <w:lang w:val="id"/>
        </w:rPr>
        <w:t>............</w:t>
      </w:r>
      <w:r w:rsidRPr="00631DD9">
        <w:rPr>
          <w:sz w:val="24"/>
          <w:szCs w:val="24"/>
          <w:lang w:val="id"/>
        </w:rPr>
        <w:t>.</w:t>
      </w:r>
      <w:r>
        <w:rPr>
          <w:sz w:val="24"/>
          <w:szCs w:val="24"/>
          <w:lang w:val="id"/>
        </w:rPr>
        <w:t xml:space="preserve">( Lit.1, </w:t>
      </w:r>
      <w:r w:rsidR="00B92D15">
        <w:rPr>
          <w:sz w:val="24"/>
          <w:szCs w:val="24"/>
          <w:lang w:val="id-ID"/>
        </w:rPr>
        <w:t>h</w:t>
      </w:r>
      <w:r>
        <w:rPr>
          <w:sz w:val="24"/>
          <w:szCs w:val="24"/>
          <w:lang w:val="id"/>
        </w:rPr>
        <w:t>al.2)</w:t>
      </w:r>
    </w:p>
    <w:p w14:paraId="3179CF59" w14:textId="77777777" w:rsidR="008F3676" w:rsidRPr="005B1AAC" w:rsidRDefault="00636CD8" w:rsidP="00B92D15">
      <w:pPr>
        <w:spacing w:line="276" w:lineRule="auto"/>
        <w:ind w:left="993"/>
        <w:jc w:val="both"/>
        <w:rPr>
          <w:sz w:val="24"/>
          <w:szCs w:val="24"/>
          <w:lang w:val="id"/>
        </w:rPr>
      </w:pPr>
      <w:r>
        <w:rPr>
          <w:sz w:val="24"/>
          <w:szCs w:val="24"/>
          <w:lang w:val="id-ID"/>
        </w:rPr>
        <w:t>Dimana</w:t>
      </w:r>
      <w:r w:rsidR="008F3676">
        <w:rPr>
          <w:sz w:val="24"/>
          <w:szCs w:val="24"/>
          <w:lang w:val="id"/>
        </w:rPr>
        <w:t xml:space="preserve"> :</w:t>
      </w:r>
    </w:p>
    <w:p w14:paraId="29145742" w14:textId="77777777" w:rsidR="008F3676" w:rsidRPr="00631DD9" w:rsidRDefault="008F3676" w:rsidP="00B92D15">
      <w:pPr>
        <w:spacing w:line="276" w:lineRule="auto"/>
        <w:ind w:left="993" w:hanging="142"/>
        <w:jc w:val="both"/>
        <w:rPr>
          <w:i/>
          <w:iCs/>
          <w:sz w:val="24"/>
          <w:szCs w:val="24"/>
          <w:lang w:val="id"/>
        </w:rPr>
      </w:pPr>
      <w:r>
        <w:rPr>
          <w:sz w:val="24"/>
          <w:szCs w:val="24"/>
          <w:lang w:val="id"/>
        </w:rPr>
        <w:tab/>
      </w:r>
      <w:r>
        <w:rPr>
          <w:i/>
          <w:iCs/>
          <w:sz w:val="24"/>
          <w:szCs w:val="24"/>
          <w:lang w:val="id"/>
        </w:rPr>
        <w:t>q</w:t>
      </w:r>
      <w:r w:rsidRPr="00631DD9">
        <w:rPr>
          <w:i/>
          <w:iCs/>
          <w:sz w:val="24"/>
          <w:szCs w:val="24"/>
          <w:lang w:val="id"/>
        </w:rPr>
        <w:t xml:space="preserve"> </w:t>
      </w:r>
      <w:r w:rsidRPr="00631DD9">
        <w:rPr>
          <w:sz w:val="24"/>
          <w:szCs w:val="24"/>
          <w:lang w:val="id"/>
        </w:rPr>
        <w:t>= Laju Perpindahan Panas ( Watt )</w:t>
      </w:r>
    </w:p>
    <w:p w14:paraId="0C645539" w14:textId="77777777" w:rsidR="008F3676" w:rsidRPr="00631DD9" w:rsidRDefault="008F3676" w:rsidP="00B92D15">
      <w:pPr>
        <w:spacing w:line="276" w:lineRule="auto"/>
        <w:ind w:left="993" w:hanging="142"/>
        <w:jc w:val="both"/>
        <w:rPr>
          <w:sz w:val="24"/>
          <w:szCs w:val="24"/>
          <w:lang w:val="id"/>
        </w:rPr>
      </w:pPr>
      <w:r>
        <w:rPr>
          <w:i/>
          <w:iCs/>
          <w:lang w:val="id"/>
        </w:rPr>
        <w:tab/>
      </w:r>
      <w:r w:rsidRPr="00631DD9">
        <w:rPr>
          <w:i/>
          <w:iCs/>
          <w:sz w:val="24"/>
          <w:szCs w:val="24"/>
          <w:lang w:val="id"/>
        </w:rPr>
        <w:t xml:space="preserve">K </w:t>
      </w:r>
      <w:r w:rsidRPr="00631DD9">
        <w:rPr>
          <w:sz w:val="24"/>
          <w:szCs w:val="24"/>
          <w:lang w:val="id"/>
        </w:rPr>
        <w:t xml:space="preserve">= Konduktifitas Panas ( J/s .m. </w:t>
      </w:r>
      <m:oMath>
        <m:r>
          <w:rPr>
            <w:rFonts w:ascii="Cambria Math" w:hAnsi="Cambria Math"/>
            <w:sz w:val="24"/>
            <w:szCs w:val="24"/>
            <w:lang w:val="id"/>
          </w:rPr>
          <m:t>℃</m:t>
        </m:r>
      </m:oMath>
      <w:r>
        <w:rPr>
          <w:sz w:val="24"/>
          <w:szCs w:val="24"/>
          <w:lang w:val="id"/>
        </w:rPr>
        <w:t xml:space="preserve"> )</w:t>
      </w:r>
    </w:p>
    <w:p w14:paraId="002621CF" w14:textId="77777777" w:rsidR="00B92D15" w:rsidRDefault="008F3676" w:rsidP="00B92D15">
      <w:pPr>
        <w:spacing w:line="276" w:lineRule="auto"/>
        <w:ind w:left="993" w:hanging="142"/>
        <w:jc w:val="both"/>
        <w:rPr>
          <w:sz w:val="24"/>
          <w:szCs w:val="24"/>
          <w:lang w:val="id-ID"/>
        </w:rPr>
      </w:pPr>
      <w:r>
        <w:rPr>
          <w:i/>
          <w:iCs/>
          <w:lang w:val="id"/>
        </w:rPr>
        <w:tab/>
      </w:r>
      <w:r w:rsidRPr="00631DD9">
        <w:rPr>
          <w:i/>
          <w:iCs/>
          <w:sz w:val="24"/>
          <w:szCs w:val="24"/>
          <w:lang w:val="id"/>
        </w:rPr>
        <w:t xml:space="preserve">A </w:t>
      </w:r>
      <w:r w:rsidRPr="00631DD9">
        <w:rPr>
          <w:sz w:val="24"/>
          <w:szCs w:val="24"/>
          <w:lang w:val="id"/>
        </w:rPr>
        <w:t>=</w:t>
      </w:r>
      <w:r>
        <w:rPr>
          <w:sz w:val="24"/>
          <w:szCs w:val="24"/>
          <w:lang w:val="id"/>
        </w:rPr>
        <w:t xml:space="preserve"> Luas Penampang Aliran Panas </w:t>
      </w:r>
    </w:p>
    <w:p w14:paraId="51EBBB38" w14:textId="77777777" w:rsidR="008F3676" w:rsidRPr="00B92D15" w:rsidRDefault="00B92D15" w:rsidP="00B92D15">
      <w:pPr>
        <w:spacing w:line="276" w:lineRule="auto"/>
        <w:ind w:left="993" w:hanging="142"/>
        <w:jc w:val="both"/>
        <w:rPr>
          <w:sz w:val="24"/>
          <w:szCs w:val="24"/>
          <w:lang w:val="id-ID"/>
        </w:rPr>
      </w:pPr>
      <w:r>
        <w:rPr>
          <w:i/>
          <w:iCs/>
          <w:sz w:val="24"/>
          <w:szCs w:val="24"/>
          <w:lang w:val="id-ID"/>
        </w:rPr>
        <w:t xml:space="preserve">         </w:t>
      </w:r>
      <w:r w:rsidR="008F3676">
        <w:rPr>
          <w:sz w:val="24"/>
          <w:szCs w:val="24"/>
          <w:lang w:val="id"/>
        </w:rPr>
        <w:t>(m</w:t>
      </w:r>
      <w:r w:rsidR="008F3676">
        <w:rPr>
          <w:sz w:val="24"/>
          <w:szCs w:val="24"/>
          <w:vertAlign w:val="superscript"/>
          <w:lang w:val="id"/>
        </w:rPr>
        <w:t>2</w:t>
      </w:r>
      <w:r w:rsidR="008F3676">
        <w:rPr>
          <w:sz w:val="24"/>
          <w:szCs w:val="24"/>
          <w:lang w:val="id"/>
        </w:rPr>
        <w:t>)</w:t>
      </w:r>
    </w:p>
    <w:p w14:paraId="5B7A35F3" w14:textId="77777777" w:rsidR="00B92D15" w:rsidRDefault="008F3676" w:rsidP="00B92D15">
      <w:pPr>
        <w:spacing w:line="276" w:lineRule="auto"/>
        <w:ind w:left="993"/>
        <w:jc w:val="both"/>
        <w:rPr>
          <w:sz w:val="24"/>
          <w:szCs w:val="24"/>
          <w:lang w:val="id-ID"/>
        </w:rPr>
      </w:pPr>
      <w:r>
        <w:rPr>
          <w:i/>
          <w:iCs/>
          <w:sz w:val="24"/>
          <w:szCs w:val="24"/>
          <w:lang w:val="id"/>
        </w:rPr>
        <w:t>d</w:t>
      </w:r>
      <w:r>
        <w:rPr>
          <w:i/>
          <w:iCs/>
          <w:sz w:val="24"/>
          <w:szCs w:val="24"/>
          <w:vertAlign w:val="subscript"/>
          <w:lang w:val="id"/>
        </w:rPr>
        <w:t xml:space="preserve">T </w:t>
      </w:r>
      <w:r>
        <w:rPr>
          <w:i/>
          <w:iCs/>
          <w:sz w:val="24"/>
          <w:szCs w:val="24"/>
          <w:lang w:val="id"/>
        </w:rPr>
        <w:t>/ d</w:t>
      </w:r>
      <w:r>
        <w:rPr>
          <w:i/>
          <w:iCs/>
          <w:sz w:val="24"/>
          <w:szCs w:val="24"/>
          <w:vertAlign w:val="subscript"/>
          <w:lang w:val="id"/>
        </w:rPr>
        <w:t xml:space="preserve">x </w:t>
      </w:r>
      <w:r>
        <w:rPr>
          <w:i/>
          <w:iCs/>
          <w:sz w:val="24"/>
          <w:szCs w:val="24"/>
          <w:lang w:val="id"/>
        </w:rPr>
        <w:t xml:space="preserve">= </w:t>
      </w:r>
      <w:r>
        <w:rPr>
          <w:sz w:val="24"/>
          <w:szCs w:val="24"/>
          <w:lang w:val="id"/>
        </w:rPr>
        <w:t xml:space="preserve">Gradien Suhu Ke Arah </w:t>
      </w:r>
    </w:p>
    <w:p w14:paraId="7A7494FF" w14:textId="77777777" w:rsidR="008F3676" w:rsidRDefault="00B92D15" w:rsidP="00B92D15">
      <w:pPr>
        <w:spacing w:line="276" w:lineRule="auto"/>
        <w:ind w:left="993"/>
        <w:jc w:val="both"/>
        <w:rPr>
          <w:sz w:val="24"/>
          <w:szCs w:val="24"/>
          <w:lang w:val="id-ID"/>
        </w:rPr>
      </w:pPr>
      <w:r>
        <w:rPr>
          <w:i/>
          <w:iCs/>
          <w:sz w:val="24"/>
          <w:szCs w:val="24"/>
          <w:lang w:val="id-ID"/>
        </w:rPr>
        <w:t xml:space="preserve">             </w:t>
      </w:r>
      <w:r w:rsidR="008F3676">
        <w:rPr>
          <w:sz w:val="24"/>
          <w:szCs w:val="24"/>
          <w:lang w:val="id"/>
        </w:rPr>
        <w:t>Perpindahan Panas</w:t>
      </w:r>
      <w:r w:rsidR="008F3676" w:rsidRPr="00631DD9">
        <w:rPr>
          <w:sz w:val="24"/>
          <w:szCs w:val="24"/>
          <w:lang w:val="id"/>
        </w:rPr>
        <w:t xml:space="preserve"> </w:t>
      </w:r>
      <m:oMath>
        <m:r>
          <w:rPr>
            <w:rFonts w:ascii="Cambria Math" w:hAnsi="Cambria Math"/>
            <w:sz w:val="24"/>
            <w:szCs w:val="24"/>
            <w:lang w:val="id"/>
          </w:rPr>
          <m:t>(℃</m:t>
        </m:r>
      </m:oMath>
      <w:r w:rsidR="008F3676">
        <w:rPr>
          <w:sz w:val="24"/>
          <w:szCs w:val="24"/>
          <w:lang w:val="id"/>
        </w:rPr>
        <w:t>)</w:t>
      </w:r>
    </w:p>
    <w:p w14:paraId="65850627" w14:textId="77777777" w:rsidR="00B92D15" w:rsidRPr="00B92D15" w:rsidRDefault="00B92D15" w:rsidP="00B92D15">
      <w:pPr>
        <w:spacing w:line="276" w:lineRule="auto"/>
        <w:jc w:val="both"/>
        <w:rPr>
          <w:sz w:val="24"/>
          <w:szCs w:val="24"/>
          <w:lang w:val="id-ID"/>
        </w:rPr>
      </w:pPr>
    </w:p>
    <w:p w14:paraId="3B49E866" w14:textId="77777777" w:rsidR="008F3676" w:rsidRDefault="008F3676" w:rsidP="00B92D15">
      <w:pPr>
        <w:spacing w:line="276" w:lineRule="auto"/>
        <w:ind w:left="993" w:hanging="142"/>
        <w:rPr>
          <w:sz w:val="24"/>
          <w:szCs w:val="24"/>
          <w:lang w:val="id"/>
        </w:rPr>
      </w:pPr>
      <w:r w:rsidRPr="00D367D6">
        <w:rPr>
          <w:noProof/>
          <w:sz w:val="24"/>
          <w:szCs w:val="24"/>
          <w:lang w:val="id-ID" w:eastAsia="id-ID"/>
        </w:rPr>
        <w:drawing>
          <wp:inline distT="0" distB="0" distL="0" distR="0" wp14:anchorId="5141128D" wp14:editId="48719D57">
            <wp:extent cx="2308265" cy="1749286"/>
            <wp:effectExtent l="0" t="0" r="0" b="3810"/>
            <wp:docPr id="9657910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318163" cy="1756787"/>
                    </a:xfrm>
                    <a:prstGeom prst="rect">
                      <a:avLst/>
                    </a:prstGeom>
                    <a:noFill/>
                    <a:ln>
                      <a:noFill/>
                    </a:ln>
                  </pic:spPr>
                </pic:pic>
              </a:graphicData>
            </a:graphic>
          </wp:inline>
        </w:drawing>
      </w:r>
    </w:p>
    <w:p w14:paraId="1D656FEB" w14:textId="77777777" w:rsidR="00B92D15" w:rsidRDefault="008F3676" w:rsidP="00B92D15">
      <w:pPr>
        <w:spacing w:line="276" w:lineRule="auto"/>
        <w:ind w:left="993" w:hanging="142"/>
        <w:jc w:val="center"/>
        <w:rPr>
          <w:sz w:val="24"/>
          <w:szCs w:val="24"/>
          <w:lang w:val="id-ID"/>
        </w:rPr>
      </w:pPr>
      <w:r w:rsidRPr="0069595F">
        <w:rPr>
          <w:bCs/>
          <w:sz w:val="24"/>
          <w:szCs w:val="24"/>
          <w:lang w:val="id"/>
        </w:rPr>
        <w:t>Gambar 4.</w:t>
      </w:r>
      <w:r>
        <w:rPr>
          <w:sz w:val="24"/>
          <w:szCs w:val="24"/>
          <w:lang w:val="id"/>
        </w:rPr>
        <w:t xml:space="preserve"> Perpindahan Panas </w:t>
      </w:r>
      <w:r w:rsidR="00B92D15">
        <w:rPr>
          <w:sz w:val="24"/>
          <w:szCs w:val="24"/>
          <w:lang w:val="id-ID"/>
        </w:rPr>
        <w:t xml:space="preserve">  </w:t>
      </w:r>
    </w:p>
    <w:p w14:paraId="57833C33" w14:textId="77777777" w:rsidR="008F3676" w:rsidRDefault="00B92D15" w:rsidP="00B92D15">
      <w:pPr>
        <w:spacing w:line="276" w:lineRule="auto"/>
        <w:ind w:left="993" w:hanging="142"/>
        <w:jc w:val="center"/>
        <w:rPr>
          <w:sz w:val="24"/>
          <w:szCs w:val="24"/>
          <w:lang w:val="id"/>
        </w:rPr>
      </w:pPr>
      <w:r>
        <w:rPr>
          <w:b/>
          <w:bCs/>
          <w:sz w:val="24"/>
          <w:szCs w:val="24"/>
          <w:lang w:val="id-ID"/>
        </w:rPr>
        <w:t xml:space="preserve">    </w:t>
      </w:r>
      <w:r w:rsidR="008F3676">
        <w:rPr>
          <w:sz w:val="24"/>
          <w:szCs w:val="24"/>
          <w:lang w:val="id"/>
        </w:rPr>
        <w:t>Konduksi</w:t>
      </w:r>
    </w:p>
    <w:p w14:paraId="60A94259" w14:textId="77777777" w:rsidR="008F3676" w:rsidRPr="00B96E43" w:rsidRDefault="008F3676" w:rsidP="00B92D15">
      <w:pPr>
        <w:spacing w:line="276" w:lineRule="auto"/>
        <w:ind w:left="993" w:hanging="142"/>
        <w:jc w:val="both"/>
        <w:rPr>
          <w:sz w:val="24"/>
          <w:szCs w:val="24"/>
          <w:lang w:val="id"/>
        </w:rPr>
      </w:pPr>
    </w:p>
    <w:p w14:paraId="586337A8" w14:textId="77777777" w:rsidR="008F3676" w:rsidRDefault="00B92D15" w:rsidP="00B92D15">
      <w:pPr>
        <w:spacing w:line="276" w:lineRule="auto"/>
        <w:jc w:val="both"/>
        <w:rPr>
          <w:b/>
          <w:bCs/>
          <w:sz w:val="24"/>
          <w:szCs w:val="24"/>
          <w:lang w:val="id"/>
        </w:rPr>
      </w:pPr>
      <w:r>
        <w:rPr>
          <w:b/>
          <w:bCs/>
          <w:sz w:val="24"/>
          <w:szCs w:val="24"/>
          <w:lang w:val="id-ID"/>
        </w:rPr>
        <w:t>-</w:t>
      </w:r>
      <w:r w:rsidR="008F3676" w:rsidRPr="002F1A89">
        <w:rPr>
          <w:b/>
          <w:bCs/>
          <w:sz w:val="24"/>
          <w:szCs w:val="24"/>
          <w:lang w:val="id"/>
        </w:rPr>
        <w:t xml:space="preserve"> Perpindahan Panas Konveksi</w:t>
      </w:r>
    </w:p>
    <w:p w14:paraId="715B1460" w14:textId="77777777" w:rsidR="008F3676" w:rsidRDefault="008F3676" w:rsidP="00B92D15">
      <w:pPr>
        <w:spacing w:line="276" w:lineRule="auto"/>
        <w:ind w:left="142" w:firstLine="567"/>
        <w:jc w:val="both"/>
        <w:rPr>
          <w:sz w:val="24"/>
          <w:szCs w:val="24"/>
          <w:lang w:val="id"/>
        </w:rPr>
      </w:pPr>
      <w:r w:rsidRPr="00705A72">
        <w:rPr>
          <w:sz w:val="24"/>
          <w:szCs w:val="24"/>
          <w:lang w:val="id"/>
        </w:rPr>
        <w:t xml:space="preserve">Ada 2 mekanisme yang terlibat dalam perpindahan panas konveksi: perpindahan energi yang disebabkan oleh gerakan fluida acak serta perpindahan energi yang disebabkan oleh gerakan fluida makro. Transmisi panas ditingkatkan oleh </w:t>
      </w:r>
      <w:r w:rsidRPr="00705A72">
        <w:rPr>
          <w:sz w:val="24"/>
          <w:szCs w:val="24"/>
          <w:lang w:val="id"/>
        </w:rPr>
        <w:t>aliran fluida yang mempunyai perbedaan suhu. Ada 2 jenis perpin</w:t>
      </w:r>
      <w:r>
        <w:rPr>
          <w:sz w:val="24"/>
          <w:szCs w:val="24"/>
          <w:lang w:val="id"/>
        </w:rPr>
        <w:t xml:space="preserve">dahan panas konveksi </w:t>
      </w:r>
      <w:r w:rsidRPr="00D92085">
        <w:rPr>
          <w:sz w:val="24"/>
          <w:szCs w:val="24"/>
          <w:lang w:val="id"/>
        </w:rPr>
        <w:t>:</w:t>
      </w:r>
    </w:p>
    <w:p w14:paraId="4E2999BD" w14:textId="77777777" w:rsidR="008F3676" w:rsidRDefault="008F3676" w:rsidP="00B92D15">
      <w:pPr>
        <w:spacing w:line="276" w:lineRule="auto"/>
        <w:ind w:left="426" w:hanging="284"/>
        <w:jc w:val="both"/>
        <w:rPr>
          <w:sz w:val="24"/>
          <w:szCs w:val="24"/>
          <w:lang w:val="id"/>
        </w:rPr>
      </w:pPr>
      <w:r w:rsidRPr="00D92085">
        <w:rPr>
          <w:sz w:val="24"/>
          <w:szCs w:val="24"/>
          <w:lang w:val="id"/>
        </w:rPr>
        <w:t>a</w:t>
      </w:r>
      <w:r w:rsidR="00B92D15">
        <w:rPr>
          <w:sz w:val="24"/>
          <w:szCs w:val="24"/>
          <w:lang w:val="id-ID"/>
        </w:rPr>
        <w:t>.</w:t>
      </w:r>
      <w:r w:rsidRPr="00D92085">
        <w:rPr>
          <w:sz w:val="24"/>
          <w:szCs w:val="24"/>
          <w:lang w:val="id"/>
        </w:rPr>
        <w:t xml:space="preserve"> Konveksi </w:t>
      </w:r>
      <w:r>
        <w:rPr>
          <w:sz w:val="24"/>
          <w:szCs w:val="24"/>
          <w:lang w:val="id"/>
        </w:rPr>
        <w:t>P</w:t>
      </w:r>
      <w:r w:rsidRPr="00D92085">
        <w:rPr>
          <w:sz w:val="24"/>
          <w:szCs w:val="24"/>
          <w:lang w:val="id"/>
        </w:rPr>
        <w:t>aksa</w:t>
      </w:r>
    </w:p>
    <w:p w14:paraId="2CFBD309" w14:textId="77777777" w:rsidR="00DC7E7F" w:rsidRDefault="008F3676" w:rsidP="00636CD8">
      <w:pPr>
        <w:spacing w:line="276" w:lineRule="auto"/>
        <w:ind w:left="426" w:firstLine="567"/>
        <w:jc w:val="both"/>
        <w:rPr>
          <w:sz w:val="24"/>
          <w:szCs w:val="24"/>
          <w:lang w:val="id-ID"/>
        </w:rPr>
      </w:pPr>
      <w:r w:rsidRPr="002F1A89">
        <w:rPr>
          <w:sz w:val="24"/>
          <w:szCs w:val="24"/>
          <w:lang w:val="id"/>
        </w:rPr>
        <w:t>Perpinda</w:t>
      </w:r>
      <w:r>
        <w:rPr>
          <w:sz w:val="24"/>
          <w:szCs w:val="24"/>
          <w:lang w:val="id"/>
        </w:rPr>
        <w:t>han panas konveksi paksa dialami</w:t>
      </w:r>
      <w:r w:rsidRPr="002F1A89">
        <w:rPr>
          <w:sz w:val="24"/>
          <w:szCs w:val="24"/>
          <w:lang w:val="id"/>
        </w:rPr>
        <w:t xml:space="preserve"> ketika fluida bergerak secara paksa (dipaksa) karena gaya luar, seperti perbedaan </w:t>
      </w:r>
    </w:p>
    <w:p w14:paraId="53DBBEE9" w14:textId="77777777" w:rsidR="00DC7E7F" w:rsidRDefault="00A200CA" w:rsidP="00A200CA">
      <w:pPr>
        <w:spacing w:line="276" w:lineRule="auto"/>
        <w:ind w:left="426"/>
        <w:jc w:val="both"/>
        <w:rPr>
          <w:color w:val="FF0000"/>
          <w:sz w:val="24"/>
          <w:szCs w:val="24"/>
          <w:lang w:val="id-ID"/>
        </w:rPr>
      </w:pPr>
      <w:r w:rsidRPr="00A200CA">
        <w:rPr>
          <w:sz w:val="24"/>
          <w:szCs w:val="24"/>
          <w:lang w:val="id"/>
        </w:rPr>
        <w:t>suhu atau perbedaan tekanan yang menyebabkan pergerakan fluida tersebut. Ini merupakan salah satu dari tiga mekanisme utama perpindahan panas, selain konduksi dan konveksi alamiah</w:t>
      </w:r>
      <w:r w:rsidRPr="00DC7E7F">
        <w:rPr>
          <w:color w:val="FF0000"/>
          <w:sz w:val="24"/>
          <w:szCs w:val="24"/>
          <w:lang w:val="id"/>
        </w:rPr>
        <w:t>.</w:t>
      </w:r>
    </w:p>
    <w:p w14:paraId="3037C4CA" w14:textId="77777777" w:rsidR="0014539D" w:rsidRDefault="0014539D" w:rsidP="00A200CA">
      <w:pPr>
        <w:spacing w:line="276" w:lineRule="auto"/>
        <w:ind w:left="426"/>
        <w:jc w:val="both"/>
        <w:rPr>
          <w:sz w:val="24"/>
          <w:szCs w:val="24"/>
          <w:lang w:val="id-ID"/>
        </w:rPr>
      </w:pPr>
      <w:r w:rsidRPr="002F1A89">
        <w:rPr>
          <w:sz w:val="24"/>
          <w:szCs w:val="24"/>
          <w:lang w:val="id"/>
        </w:rPr>
        <w:t>Dalam konteks konveksi paksa, panas ditransfer</w:t>
      </w:r>
      <w:r>
        <w:rPr>
          <w:sz w:val="24"/>
          <w:szCs w:val="24"/>
          <w:lang w:val="id"/>
        </w:rPr>
        <w:t xml:space="preserve"> </w:t>
      </w:r>
      <w:r w:rsidRPr="00203B06">
        <w:rPr>
          <w:sz w:val="24"/>
          <w:szCs w:val="24"/>
          <w:lang w:val="id"/>
        </w:rPr>
        <w:t>pada satu lokasi ke lokasi lainnya</w:t>
      </w:r>
      <w:r w:rsidRPr="002F1A89">
        <w:rPr>
          <w:sz w:val="24"/>
          <w:szCs w:val="24"/>
          <w:lang w:val="id"/>
        </w:rPr>
        <w:t xml:space="preserve"> melalui aliran fluida yang diinduksi secara luar. Contohnya adalah pemanas air di rumah yang memanaskan air dengan memaksa aliran air melalui pemanas.</w:t>
      </w:r>
    </w:p>
    <w:p w14:paraId="6685528C" w14:textId="77777777" w:rsidR="0014539D" w:rsidRPr="00D92085" w:rsidRDefault="0014539D" w:rsidP="0014539D">
      <w:pPr>
        <w:spacing w:line="276" w:lineRule="auto"/>
        <w:ind w:left="426"/>
        <w:jc w:val="both"/>
        <w:rPr>
          <w:sz w:val="24"/>
          <w:szCs w:val="24"/>
          <w:lang w:val="id"/>
        </w:rPr>
      </w:pPr>
      <w:r w:rsidRPr="002F1A89">
        <w:rPr>
          <w:sz w:val="24"/>
          <w:szCs w:val="24"/>
          <w:lang w:val="id"/>
        </w:rPr>
        <w:t>Proses ini meningkatkan efisiensi perpindahan panas karena aliran fluida yang diinduksi secara paksa dapat mengangkut panas lebih cepat dari</w:t>
      </w:r>
      <w:r>
        <w:rPr>
          <w:sz w:val="24"/>
          <w:szCs w:val="24"/>
          <w:lang w:val="id"/>
        </w:rPr>
        <w:t xml:space="preserve"> </w:t>
      </w:r>
      <w:r w:rsidRPr="002F1A89">
        <w:rPr>
          <w:sz w:val="24"/>
          <w:szCs w:val="24"/>
          <w:lang w:val="id"/>
        </w:rPr>
        <w:t>pada konduksi saja.</w:t>
      </w:r>
    </w:p>
    <w:p w14:paraId="23BCA48B" w14:textId="77777777" w:rsidR="0014539D" w:rsidRDefault="0014539D" w:rsidP="0014539D">
      <w:pPr>
        <w:tabs>
          <w:tab w:val="left" w:pos="1418"/>
        </w:tabs>
        <w:spacing w:line="276" w:lineRule="auto"/>
        <w:ind w:left="709" w:hanging="567"/>
        <w:jc w:val="both"/>
        <w:rPr>
          <w:sz w:val="24"/>
          <w:szCs w:val="24"/>
          <w:lang w:val="id"/>
        </w:rPr>
      </w:pPr>
      <w:r w:rsidRPr="00D92085">
        <w:rPr>
          <w:sz w:val="24"/>
          <w:szCs w:val="24"/>
          <w:lang w:val="id"/>
        </w:rPr>
        <w:t>b.</w:t>
      </w:r>
      <w:r>
        <w:rPr>
          <w:sz w:val="24"/>
          <w:szCs w:val="24"/>
          <w:lang w:val="id-ID"/>
        </w:rPr>
        <w:t xml:space="preserve"> </w:t>
      </w:r>
      <w:r w:rsidRPr="00D92085">
        <w:rPr>
          <w:sz w:val="24"/>
          <w:szCs w:val="24"/>
          <w:lang w:val="id"/>
        </w:rPr>
        <w:t xml:space="preserve">Konveksi </w:t>
      </w:r>
      <w:r>
        <w:rPr>
          <w:sz w:val="24"/>
          <w:szCs w:val="24"/>
          <w:lang w:val="id"/>
        </w:rPr>
        <w:t>A</w:t>
      </w:r>
      <w:r w:rsidRPr="00D92085">
        <w:rPr>
          <w:sz w:val="24"/>
          <w:szCs w:val="24"/>
          <w:lang w:val="id"/>
        </w:rPr>
        <w:t>lamiah</w:t>
      </w:r>
    </w:p>
    <w:p w14:paraId="1701409D" w14:textId="77777777" w:rsidR="0014539D" w:rsidRDefault="0014539D" w:rsidP="0014539D">
      <w:pPr>
        <w:spacing w:line="276" w:lineRule="auto"/>
        <w:ind w:left="426"/>
        <w:jc w:val="both"/>
        <w:rPr>
          <w:color w:val="FF0000"/>
          <w:sz w:val="24"/>
          <w:szCs w:val="24"/>
          <w:lang w:val="id-ID"/>
        </w:rPr>
      </w:pPr>
      <w:r w:rsidRPr="002F1A89">
        <w:rPr>
          <w:sz w:val="24"/>
          <w:szCs w:val="24"/>
          <w:lang w:val="id"/>
        </w:rPr>
        <w:t>Perpindahan panas konveksi alami terjadi ketika panas dipindahkan melalui gerakan massa fluida seperti udara atau air yang naik atau turun karena perbedaan kepadatan yang disebabkan oleh perbedaan suhu. Misalnya, ketika panas dari permukaan bumi memanaskan udara di atasnya, udara panas</w:t>
      </w:r>
    </w:p>
    <w:p w14:paraId="261891E4" w14:textId="77777777" w:rsidR="0014539D" w:rsidRDefault="0014539D" w:rsidP="0014539D">
      <w:pPr>
        <w:tabs>
          <w:tab w:val="left" w:pos="1843"/>
        </w:tabs>
        <w:spacing w:line="276" w:lineRule="auto"/>
        <w:ind w:left="426"/>
        <w:jc w:val="both"/>
        <w:rPr>
          <w:sz w:val="24"/>
          <w:szCs w:val="24"/>
          <w:lang w:val="id-ID"/>
        </w:rPr>
      </w:pPr>
      <w:r w:rsidRPr="002F1A89">
        <w:rPr>
          <w:sz w:val="24"/>
          <w:szCs w:val="24"/>
          <w:lang w:val="id"/>
        </w:rPr>
        <w:t>menjadi kurang padat dan naik, sedangkan udara dingin yang lebih padat turun untuk menggantikannya. Proses ini terjadi secara alami dan merupakan mekanisme penting dalam distribusi panas di alam.</w:t>
      </w:r>
    </w:p>
    <w:p w14:paraId="17A19CEA" w14:textId="77777777" w:rsidR="003C4CEE" w:rsidRPr="003C4CEE" w:rsidRDefault="003C4CEE" w:rsidP="0014539D">
      <w:pPr>
        <w:tabs>
          <w:tab w:val="left" w:pos="1843"/>
        </w:tabs>
        <w:spacing w:line="276" w:lineRule="auto"/>
        <w:ind w:left="426"/>
        <w:jc w:val="both"/>
        <w:rPr>
          <w:sz w:val="24"/>
          <w:szCs w:val="24"/>
          <w:lang w:val="id-ID"/>
        </w:rPr>
      </w:pPr>
    </w:p>
    <w:p w14:paraId="2E0D829E" w14:textId="77777777" w:rsidR="0014539D" w:rsidRPr="00517D9A" w:rsidRDefault="0014539D" w:rsidP="0014539D">
      <w:pPr>
        <w:tabs>
          <w:tab w:val="left" w:pos="1418"/>
          <w:tab w:val="left" w:pos="1701"/>
          <w:tab w:val="left" w:pos="2160"/>
          <w:tab w:val="left" w:pos="3221"/>
        </w:tabs>
        <w:spacing w:line="276" w:lineRule="auto"/>
        <w:jc w:val="center"/>
        <w:rPr>
          <w:rFonts w:ascii="Cambria Math" w:hAnsi="Cambria Math"/>
          <w:sz w:val="18"/>
          <w:szCs w:val="18"/>
          <w:lang w:val="id"/>
        </w:rPr>
      </w:pPr>
      <w:r>
        <w:rPr>
          <w:i/>
          <w:iCs/>
          <w:sz w:val="24"/>
          <w:szCs w:val="24"/>
          <w:lang w:val="id-ID"/>
        </w:rPr>
        <w:t xml:space="preserve">           </w:t>
      </w:r>
      <w:r w:rsidRPr="00794D18">
        <w:rPr>
          <w:i/>
          <w:iCs/>
          <w:sz w:val="24"/>
          <w:szCs w:val="24"/>
          <w:lang w:val="id"/>
        </w:rPr>
        <w:t>q = h</w:t>
      </w:r>
      <w:r>
        <w:rPr>
          <w:i/>
          <w:iCs/>
          <w:sz w:val="24"/>
          <w:szCs w:val="24"/>
          <w:lang w:val="id"/>
        </w:rPr>
        <w:t xml:space="preserve">. </w:t>
      </w:r>
      <w:r w:rsidRPr="00794D18">
        <w:rPr>
          <w:i/>
          <w:iCs/>
          <w:sz w:val="24"/>
          <w:szCs w:val="24"/>
          <w:lang w:val="id"/>
        </w:rPr>
        <w:t>A</w:t>
      </w:r>
      <w:r>
        <w:rPr>
          <w:i/>
          <w:iCs/>
          <w:sz w:val="24"/>
          <w:szCs w:val="24"/>
          <w:lang w:val="id"/>
        </w:rPr>
        <w:t xml:space="preserve"> </w:t>
      </w:r>
      <w:r w:rsidRPr="004B0AA8">
        <w:rPr>
          <w:i/>
          <w:iCs/>
          <w:sz w:val="24"/>
          <w:szCs w:val="24"/>
          <w:lang w:val="id"/>
        </w:rPr>
        <w:t>(</w:t>
      </w:r>
      <w:r>
        <w:rPr>
          <w:i/>
          <w:iCs/>
          <w:sz w:val="24"/>
          <w:szCs w:val="24"/>
          <w:lang w:val="id"/>
        </w:rPr>
        <w:t xml:space="preserve">Tw - </w:t>
      </w:r>
      <w:bookmarkStart w:id="0" w:name="_Hlk169701037"/>
      <w:r w:rsidRPr="00794D18">
        <w:rPr>
          <w:rFonts w:ascii="Cambria Math" w:hAnsi="Cambria Math"/>
          <w:i/>
          <w:iCs/>
          <w:sz w:val="24"/>
          <w:szCs w:val="24"/>
          <w:lang w:val="id"/>
        </w:rPr>
        <w:t xml:space="preserve"> </w:t>
      </w:r>
      <m:oMath>
        <m:r>
          <w:rPr>
            <w:rFonts w:ascii="Cambria Math" w:hAnsi="Cambria Math"/>
            <w:sz w:val="24"/>
            <w:szCs w:val="24"/>
            <w:lang w:val="id"/>
          </w:rPr>
          <m:t>T</m:t>
        </m:r>
        <m:r>
          <w:rPr>
            <w:rFonts w:ascii="Cambria Math" w:hAnsi="Cambria Math"/>
            <w:lang w:val="id"/>
          </w:rPr>
          <m:t>∞</m:t>
        </m:r>
      </m:oMath>
      <w:r>
        <w:rPr>
          <w:rFonts w:ascii="Cambria Math" w:hAnsi="Cambria Math"/>
          <w:i/>
          <w:iCs/>
          <w:sz w:val="18"/>
          <w:szCs w:val="18"/>
          <w:lang w:val="id"/>
        </w:rPr>
        <w:t xml:space="preserve"> </w:t>
      </w:r>
      <w:r w:rsidRPr="00517D9A">
        <w:rPr>
          <w:sz w:val="24"/>
          <w:szCs w:val="24"/>
          <w:lang w:val="id"/>
        </w:rPr>
        <w:t>)</w:t>
      </w:r>
      <w:r>
        <w:rPr>
          <w:sz w:val="24"/>
          <w:szCs w:val="24"/>
          <w:lang w:val="id"/>
        </w:rPr>
        <w:t xml:space="preserve"> ............(Lit.1,</w:t>
      </w:r>
      <w:r>
        <w:rPr>
          <w:sz w:val="24"/>
          <w:szCs w:val="24"/>
          <w:lang w:val="id-ID"/>
        </w:rPr>
        <w:t>h</w:t>
      </w:r>
      <w:r>
        <w:rPr>
          <w:sz w:val="24"/>
          <w:szCs w:val="24"/>
          <w:lang w:val="id"/>
        </w:rPr>
        <w:t>al. 10)</w:t>
      </w:r>
    </w:p>
    <w:bookmarkEnd w:id="0"/>
    <w:p w14:paraId="5758B76C" w14:textId="77777777" w:rsidR="0014539D" w:rsidRDefault="0014539D" w:rsidP="00A200CA">
      <w:pPr>
        <w:spacing w:line="276" w:lineRule="auto"/>
        <w:ind w:left="426"/>
        <w:jc w:val="both"/>
        <w:rPr>
          <w:color w:val="FF0000"/>
          <w:sz w:val="24"/>
          <w:szCs w:val="24"/>
          <w:lang w:val="id-ID"/>
        </w:rPr>
      </w:pPr>
    </w:p>
    <w:p w14:paraId="018183C7" w14:textId="77777777" w:rsidR="0014539D" w:rsidRDefault="0014539D" w:rsidP="0014539D">
      <w:pPr>
        <w:spacing w:line="276" w:lineRule="auto"/>
        <w:ind w:left="1560" w:hanging="1134"/>
        <w:jc w:val="both"/>
        <w:rPr>
          <w:sz w:val="24"/>
          <w:szCs w:val="24"/>
          <w:lang w:val="id"/>
        </w:rPr>
      </w:pPr>
      <w:r>
        <w:rPr>
          <w:sz w:val="24"/>
          <w:szCs w:val="24"/>
          <w:lang w:val="id-ID"/>
        </w:rPr>
        <w:t>Dimana</w:t>
      </w:r>
      <w:r>
        <w:rPr>
          <w:sz w:val="24"/>
          <w:szCs w:val="24"/>
          <w:lang w:val="id"/>
        </w:rPr>
        <w:t xml:space="preserve"> :</w:t>
      </w:r>
    </w:p>
    <w:p w14:paraId="60A91F17" w14:textId="77777777" w:rsidR="0014539D"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q = Laju perpindahan Panas (J/det atau W)</w:t>
      </w:r>
    </w:p>
    <w:p w14:paraId="531A9F3B" w14:textId="77777777" w:rsidR="0014539D" w:rsidRPr="00A32665" w:rsidRDefault="0014539D" w:rsidP="0014539D">
      <w:pPr>
        <w:tabs>
          <w:tab w:val="left" w:pos="567"/>
          <w:tab w:val="left" w:pos="1276"/>
        </w:tabs>
        <w:spacing w:line="276" w:lineRule="auto"/>
        <w:ind w:left="993" w:hanging="851"/>
        <w:jc w:val="both"/>
        <w:rPr>
          <w:sz w:val="24"/>
          <w:szCs w:val="24"/>
          <w:lang w:val="id"/>
        </w:rPr>
      </w:pPr>
      <w:r>
        <w:rPr>
          <w:sz w:val="24"/>
          <w:szCs w:val="24"/>
          <w:lang w:val="id"/>
        </w:rPr>
        <w:tab/>
        <w:t>h = Koefisien Perpindahan Panas Konveksi (W/m</w:t>
      </w:r>
      <w:r w:rsidRPr="00A32665">
        <w:rPr>
          <w:sz w:val="24"/>
          <w:szCs w:val="24"/>
          <w:vertAlign w:val="superscript"/>
          <w:lang w:val="id"/>
        </w:rPr>
        <w:t>2</w:t>
      </w:r>
      <w:r>
        <w:rPr>
          <w:sz w:val="24"/>
          <w:szCs w:val="24"/>
          <w:lang w:val="id"/>
        </w:rPr>
        <w:t>.</w:t>
      </w:r>
      <m:oMath>
        <m:r>
          <w:rPr>
            <w:rFonts w:ascii="Cambria Math" w:hAnsi="Cambria Math"/>
            <w:sz w:val="24"/>
            <w:szCs w:val="24"/>
            <w:lang w:val="id"/>
          </w:rPr>
          <m:t>℃</m:t>
        </m:r>
      </m:oMath>
      <w:r>
        <w:rPr>
          <w:sz w:val="24"/>
          <w:szCs w:val="24"/>
          <w:lang w:val="id"/>
        </w:rPr>
        <w:t>)</w:t>
      </w:r>
    </w:p>
    <w:p w14:paraId="3F5B72A0" w14:textId="77777777" w:rsidR="0014539D" w:rsidRDefault="0014539D" w:rsidP="0014539D">
      <w:pPr>
        <w:spacing w:line="276" w:lineRule="auto"/>
        <w:ind w:firstLine="567"/>
        <w:jc w:val="both"/>
        <w:rPr>
          <w:sz w:val="24"/>
          <w:szCs w:val="24"/>
          <w:lang w:val="id-ID"/>
        </w:rPr>
      </w:pPr>
      <w:r>
        <w:rPr>
          <w:sz w:val="24"/>
          <w:szCs w:val="24"/>
          <w:lang w:val="id"/>
        </w:rPr>
        <w:t>A</w:t>
      </w:r>
      <w:r>
        <w:rPr>
          <w:sz w:val="24"/>
          <w:szCs w:val="24"/>
          <w:lang w:val="id-ID"/>
        </w:rPr>
        <w:t xml:space="preserve"> </w:t>
      </w:r>
      <w:r>
        <w:rPr>
          <w:sz w:val="24"/>
          <w:szCs w:val="24"/>
          <w:lang w:val="id"/>
        </w:rPr>
        <w:t xml:space="preserve">= Luasnya Penampang Perpindahan </w:t>
      </w:r>
    </w:p>
    <w:p w14:paraId="324935F3" w14:textId="77777777" w:rsidR="0014539D" w:rsidRPr="00A32665" w:rsidRDefault="0014539D" w:rsidP="0014539D">
      <w:pPr>
        <w:spacing w:line="276" w:lineRule="auto"/>
        <w:ind w:firstLine="567"/>
        <w:jc w:val="both"/>
        <w:rPr>
          <w:sz w:val="24"/>
          <w:szCs w:val="24"/>
          <w:lang w:val="id"/>
        </w:rPr>
      </w:pPr>
      <w:r>
        <w:rPr>
          <w:sz w:val="24"/>
          <w:szCs w:val="24"/>
          <w:lang w:val="id-ID"/>
        </w:rPr>
        <w:t xml:space="preserve">      </w:t>
      </w:r>
      <w:r>
        <w:rPr>
          <w:sz w:val="24"/>
          <w:szCs w:val="24"/>
          <w:lang w:val="id"/>
        </w:rPr>
        <w:t>Panas (m</w:t>
      </w:r>
      <w:r>
        <w:rPr>
          <w:sz w:val="24"/>
          <w:szCs w:val="24"/>
          <w:vertAlign w:val="superscript"/>
          <w:lang w:val="id"/>
        </w:rPr>
        <w:t>2</w:t>
      </w:r>
      <w:r>
        <w:rPr>
          <w:sz w:val="24"/>
          <w:szCs w:val="24"/>
          <w:lang w:val="id"/>
        </w:rPr>
        <w:t>)</w:t>
      </w:r>
    </w:p>
    <w:p w14:paraId="3DA76C3E" w14:textId="77777777" w:rsidR="0014539D" w:rsidRDefault="0014539D" w:rsidP="0014539D">
      <w:pPr>
        <w:tabs>
          <w:tab w:val="left" w:pos="1134"/>
          <w:tab w:val="left" w:pos="1276"/>
        </w:tabs>
        <w:spacing w:line="276" w:lineRule="auto"/>
        <w:ind w:left="567"/>
        <w:jc w:val="both"/>
        <w:rPr>
          <w:sz w:val="24"/>
          <w:szCs w:val="24"/>
          <w:lang w:val="id"/>
        </w:rPr>
      </w:pPr>
      <w:r>
        <w:rPr>
          <w:sz w:val="24"/>
          <w:szCs w:val="24"/>
          <w:lang w:val="id"/>
        </w:rPr>
        <w:t>T</w:t>
      </w:r>
      <w:r w:rsidRPr="00A32665">
        <w:rPr>
          <w:sz w:val="18"/>
          <w:szCs w:val="18"/>
          <w:lang w:val="id"/>
        </w:rPr>
        <w:t>w</w:t>
      </w:r>
      <w:r>
        <w:rPr>
          <w:sz w:val="24"/>
          <w:szCs w:val="24"/>
          <w:lang w:val="id"/>
        </w:rPr>
        <w:t xml:space="preserve"> = Suhu Dinding </w:t>
      </w:r>
      <m:oMath>
        <m:r>
          <w:rPr>
            <w:rFonts w:ascii="Cambria Math" w:hAnsi="Cambria Math"/>
            <w:sz w:val="24"/>
            <w:szCs w:val="24"/>
            <w:lang w:val="id"/>
          </w:rPr>
          <m:t>(℃)</m:t>
        </m:r>
      </m:oMath>
    </w:p>
    <w:p w14:paraId="5AF04C81" w14:textId="77777777" w:rsidR="0014539D" w:rsidRDefault="0014539D" w:rsidP="0014539D">
      <w:pPr>
        <w:tabs>
          <w:tab w:val="left" w:pos="1134"/>
          <w:tab w:val="left" w:pos="1276"/>
          <w:tab w:val="left" w:pos="2160"/>
          <w:tab w:val="left" w:pos="3221"/>
        </w:tabs>
        <w:spacing w:line="276" w:lineRule="auto"/>
        <w:jc w:val="both"/>
        <w:rPr>
          <w:sz w:val="24"/>
          <w:szCs w:val="24"/>
          <w:lang w:val="id-ID"/>
        </w:rPr>
      </w:pPr>
      <w:r>
        <w:rPr>
          <w:lang w:val="id-ID"/>
        </w:rPr>
        <w:t xml:space="preserve">         </w:t>
      </w:r>
      <m:oMath>
        <m:r>
          <w:rPr>
            <w:rFonts w:ascii="Cambria Math" w:hAnsi="Cambria Math"/>
            <w:lang w:val="id"/>
          </w:rPr>
          <m:t>T</m:t>
        </m:r>
        <m:r>
          <w:rPr>
            <w:rFonts w:ascii="Cambria Math" w:hAnsi="Cambria Math"/>
            <w:sz w:val="18"/>
            <w:szCs w:val="18"/>
            <w:lang w:val="id"/>
          </w:rPr>
          <m:t>∞</m:t>
        </m:r>
      </m:oMath>
      <w:r>
        <w:rPr>
          <w:rFonts w:ascii="Cambria Math" w:hAnsi="Cambria Math"/>
          <w:i/>
          <w:iCs/>
          <w:sz w:val="18"/>
          <w:szCs w:val="18"/>
          <w:lang w:val="id"/>
        </w:rPr>
        <w:t xml:space="preserve">) = </w:t>
      </w:r>
      <w:r>
        <w:rPr>
          <w:sz w:val="24"/>
          <w:szCs w:val="24"/>
          <w:lang w:val="id"/>
        </w:rPr>
        <w:t xml:space="preserve"> Suhu </w:t>
      </w:r>
      <w:r w:rsidRPr="00A32665">
        <w:rPr>
          <w:sz w:val="24"/>
          <w:szCs w:val="24"/>
          <w:lang w:val="id"/>
        </w:rPr>
        <w:t>Sekeliling</w:t>
      </w:r>
      <m:oMath>
        <m:r>
          <w:rPr>
            <w:rFonts w:ascii="Cambria Math" w:hAnsi="Cambria Math"/>
            <w:sz w:val="24"/>
            <w:szCs w:val="24"/>
            <w:lang w:val="id"/>
          </w:rPr>
          <m:t xml:space="preserve"> (℃</m:t>
        </m:r>
      </m:oMath>
      <w:r>
        <w:rPr>
          <w:sz w:val="24"/>
          <w:szCs w:val="24"/>
          <w:lang w:val="id"/>
        </w:rPr>
        <w:t>)</w:t>
      </w:r>
    </w:p>
    <w:p w14:paraId="4FB3E3B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33441D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46CFBFAF"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AF974D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3F0434E5"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F6E186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AAC76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BB0F67C"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r w:rsidRPr="00D367D6">
        <w:rPr>
          <w:noProof/>
          <w:sz w:val="24"/>
          <w:szCs w:val="24"/>
          <w:lang w:val="id-ID" w:eastAsia="id-ID"/>
        </w:rPr>
        <w:drawing>
          <wp:anchor distT="0" distB="0" distL="114300" distR="114300" simplePos="0" relativeHeight="251774976" behindDoc="1" locked="0" layoutInCell="1" allowOverlap="1" wp14:anchorId="49ADDE95" wp14:editId="2E40DB03">
            <wp:simplePos x="0" y="0"/>
            <wp:positionH relativeFrom="column">
              <wp:posOffset>640080</wp:posOffset>
            </wp:positionH>
            <wp:positionV relativeFrom="paragraph">
              <wp:posOffset>59690</wp:posOffset>
            </wp:positionV>
            <wp:extent cx="2007235" cy="1669415"/>
            <wp:effectExtent l="0" t="0" r="0" b="6985"/>
            <wp:wrapNone/>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007235" cy="166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CF01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2C3F56D"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2AB4A96"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60593D3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A8EA0A7"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2CB6048E"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5DD985EA"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7CF34309" w14:textId="77777777" w:rsidR="00971F96" w:rsidRDefault="00971F96" w:rsidP="0014539D">
      <w:pPr>
        <w:tabs>
          <w:tab w:val="left" w:pos="1134"/>
          <w:tab w:val="left" w:pos="1276"/>
          <w:tab w:val="left" w:pos="2160"/>
          <w:tab w:val="left" w:pos="3221"/>
        </w:tabs>
        <w:spacing w:line="276" w:lineRule="auto"/>
        <w:jc w:val="both"/>
        <w:rPr>
          <w:sz w:val="24"/>
          <w:szCs w:val="24"/>
          <w:lang w:val="id-ID"/>
        </w:rPr>
      </w:pPr>
    </w:p>
    <w:p w14:paraId="1B5FB917" w14:textId="77777777" w:rsidR="0014539D" w:rsidRDefault="0014539D" w:rsidP="0014539D">
      <w:pPr>
        <w:spacing w:line="276" w:lineRule="auto"/>
        <w:jc w:val="center"/>
        <w:rPr>
          <w:rFonts w:ascii="Cambria Math" w:hAnsi="Cambria Math"/>
          <w:sz w:val="24"/>
          <w:szCs w:val="24"/>
          <w:lang w:val="id-ID"/>
        </w:rPr>
      </w:pPr>
      <w:r w:rsidRPr="0069595F">
        <w:rPr>
          <w:rFonts w:ascii="Cambria Math" w:hAnsi="Cambria Math"/>
          <w:bCs/>
          <w:sz w:val="24"/>
          <w:szCs w:val="24"/>
          <w:lang w:val="id"/>
        </w:rPr>
        <w:t xml:space="preserve">Gambar </w:t>
      </w:r>
      <w:r w:rsidRPr="0069595F">
        <w:rPr>
          <w:rFonts w:ascii="Cambria Math" w:hAnsi="Cambria Math"/>
          <w:bCs/>
          <w:sz w:val="24"/>
          <w:szCs w:val="24"/>
          <w:lang w:val="id-ID"/>
        </w:rPr>
        <w:t>5</w:t>
      </w:r>
      <w:r w:rsidRPr="0069595F">
        <w:rPr>
          <w:rFonts w:ascii="Cambria Math" w:hAnsi="Cambria Math"/>
          <w:bCs/>
          <w:sz w:val="24"/>
          <w:szCs w:val="24"/>
          <w:lang w:val="id"/>
        </w:rPr>
        <w:t>.</w:t>
      </w:r>
      <w:r w:rsidRPr="0069595F">
        <w:rPr>
          <w:rFonts w:ascii="Cambria Math" w:hAnsi="Cambria Math"/>
          <w:sz w:val="24"/>
          <w:szCs w:val="24"/>
          <w:lang w:val="id"/>
        </w:rPr>
        <w:t xml:space="preserve"> Perpindahan </w:t>
      </w:r>
      <w:r>
        <w:rPr>
          <w:rFonts w:ascii="Cambria Math" w:hAnsi="Cambria Math"/>
          <w:sz w:val="24"/>
          <w:szCs w:val="24"/>
          <w:lang w:val="id"/>
        </w:rPr>
        <w:t>Panas Konveksi</w:t>
      </w:r>
    </w:p>
    <w:p w14:paraId="424C74E8" w14:textId="77777777" w:rsidR="0014539D" w:rsidRDefault="0014539D" w:rsidP="00A200CA">
      <w:pPr>
        <w:spacing w:line="276" w:lineRule="auto"/>
        <w:ind w:left="426"/>
        <w:jc w:val="both"/>
        <w:rPr>
          <w:color w:val="FF0000"/>
          <w:sz w:val="24"/>
          <w:szCs w:val="24"/>
          <w:lang w:val="id-ID"/>
        </w:rPr>
      </w:pPr>
    </w:p>
    <w:p w14:paraId="0A2DC20D" w14:textId="77777777" w:rsidR="008F3676" w:rsidRPr="00636CD8" w:rsidRDefault="008F3676" w:rsidP="00BF6313">
      <w:pPr>
        <w:pStyle w:val="ListParagraph"/>
        <w:numPr>
          <w:ilvl w:val="0"/>
          <w:numId w:val="23"/>
        </w:numPr>
        <w:tabs>
          <w:tab w:val="left" w:pos="851"/>
        </w:tabs>
        <w:spacing w:after="0"/>
        <w:ind w:left="142" w:hanging="142"/>
        <w:jc w:val="both"/>
        <w:rPr>
          <w:b/>
          <w:bCs/>
          <w:sz w:val="24"/>
          <w:szCs w:val="24"/>
          <w:lang w:val="id"/>
        </w:rPr>
      </w:pPr>
      <w:r w:rsidRPr="00636CD8">
        <w:rPr>
          <w:b/>
          <w:bCs/>
          <w:sz w:val="24"/>
          <w:szCs w:val="24"/>
          <w:lang w:val="id"/>
        </w:rPr>
        <w:t>Perpindahan Panas Radiasi</w:t>
      </w:r>
    </w:p>
    <w:p w14:paraId="187A1111" w14:textId="77777777" w:rsidR="008F3676" w:rsidRDefault="008F3676" w:rsidP="00636CD8">
      <w:pPr>
        <w:spacing w:line="276" w:lineRule="auto"/>
        <w:ind w:left="142" w:firstLine="425"/>
        <w:jc w:val="both"/>
        <w:rPr>
          <w:sz w:val="24"/>
          <w:szCs w:val="24"/>
          <w:lang w:val="id-ID"/>
        </w:rPr>
      </w:pPr>
      <w:r w:rsidRPr="00203B06">
        <w:rPr>
          <w:sz w:val="24"/>
          <w:szCs w:val="24"/>
          <w:lang w:val="id"/>
        </w:rPr>
        <w:t>Proses pemindahan panas oleh gelombang elektromagnetik biasanya cahaya inframerah dikenal s</w:t>
      </w:r>
      <w:r>
        <w:rPr>
          <w:sz w:val="24"/>
          <w:szCs w:val="24"/>
          <w:lang w:val="id"/>
        </w:rPr>
        <w:t>ebagai pemindahan panas radiasi</w:t>
      </w:r>
      <w:r w:rsidRPr="00DA780B">
        <w:rPr>
          <w:sz w:val="24"/>
          <w:szCs w:val="24"/>
          <w:lang w:val="id"/>
        </w:rPr>
        <w:t>.</w:t>
      </w:r>
      <w:r>
        <w:rPr>
          <w:sz w:val="24"/>
          <w:szCs w:val="24"/>
          <w:lang w:val="id"/>
        </w:rPr>
        <w:t xml:space="preserve"> </w:t>
      </w:r>
      <w:r w:rsidRPr="000C275A">
        <w:rPr>
          <w:sz w:val="24"/>
          <w:szCs w:val="24"/>
          <w:lang w:val="id"/>
        </w:rPr>
        <w:t>Radiasi tidak dapat melalui media material, berbeda dengan transmisi panas mel</w:t>
      </w:r>
      <w:r>
        <w:rPr>
          <w:sz w:val="24"/>
          <w:szCs w:val="24"/>
          <w:lang w:val="id"/>
        </w:rPr>
        <w:t>alui konduksi serta konveksi, sehingga dapat muncul</w:t>
      </w:r>
      <w:r w:rsidRPr="00DA780B">
        <w:rPr>
          <w:sz w:val="24"/>
          <w:szCs w:val="24"/>
          <w:lang w:val="id"/>
        </w:rPr>
        <w:t xml:space="preserve"> dalam ruang hampa udara. Rumus dasar yang digunakan untuk menghitung perpindahan panas radiasi </w:t>
      </w:r>
      <w:r>
        <w:rPr>
          <w:sz w:val="24"/>
          <w:szCs w:val="24"/>
          <w:lang w:val="id"/>
        </w:rPr>
        <w:t xml:space="preserve">ialah </w:t>
      </w:r>
      <w:r w:rsidRPr="00DA780B">
        <w:rPr>
          <w:sz w:val="24"/>
          <w:szCs w:val="24"/>
          <w:lang w:val="id"/>
        </w:rPr>
        <w:t>Hukum S</w:t>
      </w:r>
      <w:r>
        <w:rPr>
          <w:sz w:val="24"/>
          <w:szCs w:val="24"/>
          <w:lang w:val="id"/>
        </w:rPr>
        <w:t>tefan-Boltzmann, yang mengungkapkan</w:t>
      </w:r>
      <w:r w:rsidRPr="00DA780B">
        <w:rPr>
          <w:sz w:val="24"/>
          <w:szCs w:val="24"/>
          <w:lang w:val="id"/>
        </w:rPr>
        <w:t xml:space="preserve"> bahwa</w:t>
      </w:r>
      <w:r>
        <w:rPr>
          <w:sz w:val="24"/>
          <w:szCs w:val="24"/>
          <w:lang w:val="id"/>
        </w:rPr>
        <w:t>sannya k</w:t>
      </w:r>
      <w:r w:rsidRPr="000C275A">
        <w:rPr>
          <w:sz w:val="24"/>
          <w:szCs w:val="24"/>
          <w:lang w:val="id"/>
        </w:rPr>
        <w:t>eluaran energi benda hitam berkorelasi langsung</w:t>
      </w:r>
      <w:r>
        <w:rPr>
          <w:sz w:val="24"/>
          <w:szCs w:val="24"/>
          <w:lang w:val="id"/>
        </w:rPr>
        <w:t xml:space="preserve"> dengan suhu material pangkat 4</w:t>
      </w:r>
      <w:r w:rsidRPr="00DA780B">
        <w:rPr>
          <w:sz w:val="24"/>
          <w:szCs w:val="24"/>
          <w:lang w:val="id"/>
        </w:rPr>
        <w:t>.</w:t>
      </w:r>
    </w:p>
    <w:p w14:paraId="1DED7053" w14:textId="77777777" w:rsidR="00645482" w:rsidRPr="00645482" w:rsidRDefault="00645482" w:rsidP="00636CD8">
      <w:pPr>
        <w:spacing w:line="276" w:lineRule="auto"/>
        <w:ind w:left="142" w:firstLine="425"/>
        <w:jc w:val="both"/>
        <w:rPr>
          <w:b/>
          <w:bCs/>
          <w:sz w:val="24"/>
          <w:szCs w:val="24"/>
          <w:lang w:val="id-ID"/>
        </w:rPr>
      </w:pPr>
    </w:p>
    <w:p w14:paraId="38FAEE01" w14:textId="77777777" w:rsidR="008F3676" w:rsidRPr="000B764C" w:rsidRDefault="008F3676" w:rsidP="00636CD8">
      <w:pPr>
        <w:spacing w:line="276" w:lineRule="auto"/>
        <w:ind w:left="142"/>
        <w:jc w:val="both"/>
        <w:rPr>
          <w:sz w:val="24"/>
          <w:szCs w:val="24"/>
          <w:lang w:val="id"/>
        </w:rPr>
      </w:pPr>
      <w:r>
        <w:rPr>
          <w:i/>
          <w:iCs/>
          <w:sz w:val="24"/>
          <w:szCs w:val="24"/>
          <w:lang w:val="id"/>
        </w:rPr>
        <w:t>Q</w:t>
      </w:r>
      <w:r w:rsidRPr="000B764C">
        <w:rPr>
          <w:i/>
          <w:iCs/>
          <w:lang w:val="id"/>
        </w:rPr>
        <w:t>r</w:t>
      </w:r>
      <w:r w:rsidRPr="000B764C">
        <w:rPr>
          <w:lang w:val="id"/>
        </w:rPr>
        <w:t xml:space="preserve"> </w:t>
      </w:r>
      <w:r>
        <w:rPr>
          <w:sz w:val="24"/>
          <w:szCs w:val="24"/>
          <w:lang w:val="id"/>
        </w:rPr>
        <w:t xml:space="preserve">= </w:t>
      </w:r>
      <m:oMath>
        <m:r>
          <w:rPr>
            <w:rFonts w:ascii="Cambria Math" w:hAnsi="Cambria Math"/>
            <w:sz w:val="24"/>
            <w:szCs w:val="24"/>
            <w:lang w:val="id"/>
          </w:rPr>
          <m:t>ε . σ .</m:t>
        </m:r>
      </m:oMath>
      <w:r w:rsidRPr="00517D9A">
        <w:rPr>
          <w:i/>
          <w:sz w:val="24"/>
          <w:szCs w:val="24"/>
          <w:lang w:val="id"/>
        </w:rPr>
        <w:t xml:space="preserve"> A</w:t>
      </w:r>
      <w:r>
        <w:rPr>
          <w:sz w:val="24"/>
          <w:szCs w:val="24"/>
          <w:lang w:val="id"/>
        </w:rPr>
        <w:t xml:space="preserve"> . (</w:t>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1</m:t>
            </m:r>
          </m:sub>
          <m:sup>
            <m:r>
              <w:rPr>
                <w:rFonts w:ascii="Cambria Math" w:hAnsi="Cambria Math"/>
                <w:sz w:val="24"/>
                <w:szCs w:val="24"/>
                <w:lang w:val="id"/>
              </w:rPr>
              <m:t xml:space="preserve">4 </m:t>
            </m:r>
          </m:sup>
        </m:sSubSup>
        <m:r>
          <w:rPr>
            <w:rFonts w:ascii="Cambria Math" w:hAnsi="Cambria Math"/>
            <w:sz w:val="24"/>
            <w:szCs w:val="24"/>
            <w:lang w:val="id"/>
          </w:rPr>
          <m:t xml:space="preserve">- </m:t>
        </m:r>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2</m:t>
            </m:r>
          </m:sub>
          <m:sup>
            <m:r>
              <w:rPr>
                <w:rFonts w:ascii="Cambria Math" w:hAnsi="Cambria Math"/>
                <w:sz w:val="24"/>
                <w:szCs w:val="24"/>
                <w:lang w:val="id"/>
              </w:rPr>
              <m:t>4</m:t>
            </m:r>
          </m:sup>
        </m:sSubSup>
      </m:oMath>
      <w:r w:rsidR="00636CD8">
        <w:rPr>
          <w:sz w:val="24"/>
          <w:szCs w:val="24"/>
          <w:lang w:val="id"/>
        </w:rPr>
        <w:t>) ..</w:t>
      </w:r>
      <w:r>
        <w:rPr>
          <w:sz w:val="24"/>
          <w:szCs w:val="24"/>
          <w:lang w:val="id"/>
        </w:rPr>
        <w:t>.....</w:t>
      </w:r>
      <w:r w:rsidR="003C4CEE">
        <w:rPr>
          <w:sz w:val="24"/>
          <w:szCs w:val="24"/>
          <w:lang w:val="id-ID"/>
        </w:rPr>
        <w:t>.......</w:t>
      </w:r>
      <w:r>
        <w:rPr>
          <w:sz w:val="24"/>
          <w:szCs w:val="24"/>
          <w:lang w:val="id"/>
        </w:rPr>
        <w:t xml:space="preserve">....( Lit.1, </w:t>
      </w:r>
      <w:r w:rsidR="00636CD8">
        <w:rPr>
          <w:sz w:val="24"/>
          <w:szCs w:val="24"/>
          <w:lang w:val="id-ID"/>
        </w:rPr>
        <w:t>h</w:t>
      </w:r>
      <w:r>
        <w:rPr>
          <w:sz w:val="24"/>
          <w:szCs w:val="24"/>
          <w:lang w:val="id"/>
        </w:rPr>
        <w:t>al. 13)</w:t>
      </w:r>
    </w:p>
    <w:p w14:paraId="0D896BA4" w14:textId="77777777" w:rsidR="003870FF" w:rsidRDefault="003870FF" w:rsidP="00B92D15">
      <w:pPr>
        <w:tabs>
          <w:tab w:val="left" w:pos="720"/>
          <w:tab w:val="left" w:pos="1440"/>
          <w:tab w:val="left" w:pos="2160"/>
          <w:tab w:val="left" w:pos="3221"/>
        </w:tabs>
        <w:spacing w:line="276" w:lineRule="auto"/>
        <w:ind w:left="709"/>
        <w:jc w:val="both"/>
        <w:rPr>
          <w:sz w:val="24"/>
          <w:szCs w:val="24"/>
          <w:lang w:val="id-ID"/>
        </w:rPr>
      </w:pPr>
    </w:p>
    <w:p w14:paraId="6BF32CCC" w14:textId="77777777" w:rsidR="008F3676" w:rsidRPr="004B0AA8" w:rsidRDefault="005E0583" w:rsidP="00B92D15">
      <w:pPr>
        <w:tabs>
          <w:tab w:val="left" w:pos="720"/>
          <w:tab w:val="left" w:pos="1440"/>
          <w:tab w:val="left" w:pos="2160"/>
          <w:tab w:val="left" w:pos="3221"/>
        </w:tabs>
        <w:spacing w:line="276" w:lineRule="auto"/>
        <w:ind w:left="709"/>
        <w:jc w:val="both"/>
        <w:rPr>
          <w:sz w:val="24"/>
          <w:szCs w:val="24"/>
          <w:lang w:val="id"/>
        </w:rPr>
      </w:pPr>
      <w:r>
        <w:rPr>
          <w:sz w:val="24"/>
          <w:szCs w:val="24"/>
          <w:lang w:val="id-ID"/>
        </w:rPr>
        <w:t>Dimana</w:t>
      </w:r>
      <w:r w:rsidR="008F3676" w:rsidRPr="004B0AA8">
        <w:rPr>
          <w:sz w:val="24"/>
          <w:szCs w:val="24"/>
          <w:lang w:val="id"/>
        </w:rPr>
        <w:t xml:space="preserve"> :</w:t>
      </w:r>
    </w:p>
    <w:p w14:paraId="6B0A6D1E"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r>
      <w:r>
        <w:rPr>
          <w:i/>
          <w:iCs/>
          <w:sz w:val="24"/>
          <w:szCs w:val="24"/>
          <w:lang w:val="id"/>
        </w:rPr>
        <w:t>Q</w:t>
      </w:r>
      <w:r w:rsidRPr="000B764C">
        <w:rPr>
          <w:i/>
          <w:iCs/>
          <w:lang w:val="id"/>
        </w:rPr>
        <w:t>r</w:t>
      </w:r>
      <w:r>
        <w:rPr>
          <w:i/>
          <w:iCs/>
          <w:lang w:val="id"/>
        </w:rPr>
        <w:t xml:space="preserve"> </w:t>
      </w:r>
      <w:r>
        <w:rPr>
          <w:sz w:val="24"/>
          <w:szCs w:val="24"/>
          <w:lang w:val="id"/>
        </w:rPr>
        <w:t>= Laju Perpindahan Panas (Watt)</w:t>
      </w:r>
    </w:p>
    <w:p w14:paraId="0A08FE08" w14:textId="77777777" w:rsidR="008F3676" w:rsidRPr="009F3748" w:rsidRDefault="008F3676" w:rsidP="00B92D15">
      <w:pPr>
        <w:spacing w:line="276" w:lineRule="auto"/>
        <w:jc w:val="both"/>
        <w:rPr>
          <w:sz w:val="24"/>
          <w:szCs w:val="24"/>
          <w:lang w:val="sv-SE"/>
        </w:rPr>
      </w:pPr>
      <w:r>
        <w:rPr>
          <w:sz w:val="24"/>
          <w:szCs w:val="24"/>
          <w:lang w:val="id"/>
        </w:rPr>
        <w:tab/>
      </w:r>
      <m:oMath>
        <m:r>
          <w:rPr>
            <w:rFonts w:ascii="Cambria Math" w:hAnsi="Cambria Math"/>
            <w:sz w:val="24"/>
            <w:szCs w:val="24"/>
            <w:lang w:val="id"/>
          </w:rPr>
          <m:t xml:space="preserve">ε </m:t>
        </m:r>
      </m:oMath>
      <w:r>
        <w:rPr>
          <w:sz w:val="24"/>
          <w:szCs w:val="24"/>
          <w:lang w:val="id"/>
        </w:rPr>
        <w:t xml:space="preserve">= Emisivitas permukaan </w:t>
      </w:r>
      <w:r w:rsidRPr="0055657F">
        <w:rPr>
          <w:sz w:val="24"/>
          <w:szCs w:val="24"/>
          <w:lang w:val="sv-SE"/>
        </w:rPr>
        <w:t>(5.67 x 1</w:t>
      </w:r>
      <w:r>
        <w:rPr>
          <w:sz w:val="24"/>
          <w:szCs w:val="24"/>
          <w:lang w:val="sv-SE"/>
        </w:rPr>
        <w:t>0</w:t>
      </w:r>
      <w:r>
        <w:rPr>
          <w:sz w:val="24"/>
          <w:szCs w:val="24"/>
          <w:vertAlign w:val="superscript"/>
          <w:lang w:val="sv-SE"/>
        </w:rPr>
        <w:t>-8</w:t>
      </w:r>
      <w:r>
        <w:rPr>
          <w:sz w:val="24"/>
          <w:szCs w:val="24"/>
          <w:lang w:val="sv-SE"/>
        </w:rPr>
        <w:t>)</w:t>
      </w:r>
    </w:p>
    <w:p w14:paraId="16061C33" w14:textId="77777777" w:rsidR="008F3676" w:rsidRPr="00EB42E0" w:rsidRDefault="008F3676" w:rsidP="00B92D15">
      <w:pPr>
        <w:tabs>
          <w:tab w:val="left" w:pos="720"/>
          <w:tab w:val="left" w:pos="1440"/>
          <w:tab w:val="left" w:pos="2160"/>
          <w:tab w:val="left" w:pos="3221"/>
        </w:tabs>
        <w:spacing w:line="276" w:lineRule="auto"/>
        <w:ind w:left="709"/>
        <w:jc w:val="both"/>
        <w:rPr>
          <w:i/>
          <w:iCs/>
          <w:sz w:val="24"/>
          <w:szCs w:val="24"/>
          <w:lang w:val="id"/>
        </w:rPr>
      </w:pPr>
      <w:r>
        <w:rPr>
          <w:sz w:val="24"/>
          <w:szCs w:val="24"/>
          <w:lang w:val="id"/>
        </w:rPr>
        <w:tab/>
      </w:r>
      <m:oMath>
        <m:r>
          <w:rPr>
            <w:rFonts w:ascii="Cambria Math" w:hAnsi="Cambria Math"/>
            <w:sz w:val="24"/>
            <w:szCs w:val="24"/>
            <w:lang w:val="id"/>
          </w:rPr>
          <m:t xml:space="preserve">σ </m:t>
        </m:r>
      </m:oMath>
      <w:r w:rsidRPr="000B764C">
        <w:rPr>
          <w:sz w:val="24"/>
          <w:szCs w:val="24"/>
          <w:lang w:val="id"/>
        </w:rPr>
        <w:t>=</w:t>
      </w:r>
      <w:r>
        <w:rPr>
          <w:sz w:val="24"/>
          <w:szCs w:val="24"/>
          <w:lang w:val="id"/>
        </w:rPr>
        <w:t xml:space="preserve"> Kostanta (W/m</w:t>
      </w:r>
      <w:r>
        <w:rPr>
          <w:sz w:val="24"/>
          <w:szCs w:val="24"/>
          <w:vertAlign w:val="superscript"/>
          <w:lang w:val="id"/>
        </w:rPr>
        <w:t>2/</w:t>
      </w:r>
      <w:r>
        <w:rPr>
          <w:sz w:val="24"/>
          <w:szCs w:val="24"/>
          <w:lang w:val="id"/>
        </w:rPr>
        <w:t>k)</w:t>
      </w:r>
    </w:p>
    <w:p w14:paraId="03749936" w14:textId="77777777" w:rsidR="008F3676" w:rsidRPr="00EB42E0" w:rsidRDefault="008F3676" w:rsidP="00B92D15">
      <w:pPr>
        <w:tabs>
          <w:tab w:val="left" w:pos="720"/>
          <w:tab w:val="left" w:pos="1440"/>
          <w:tab w:val="left" w:pos="2160"/>
          <w:tab w:val="left" w:pos="3221"/>
        </w:tabs>
        <w:spacing w:line="276" w:lineRule="auto"/>
        <w:ind w:left="709"/>
        <w:jc w:val="both"/>
        <w:rPr>
          <w:sz w:val="24"/>
          <w:szCs w:val="24"/>
          <w:vertAlign w:val="superscript"/>
          <w:lang w:val="id"/>
        </w:rPr>
      </w:pPr>
      <w:r>
        <w:rPr>
          <w:sz w:val="24"/>
          <w:szCs w:val="24"/>
          <w:lang w:val="id"/>
        </w:rPr>
        <w:tab/>
      </w:r>
      <w:r w:rsidRPr="00517D9A">
        <w:rPr>
          <w:i/>
          <w:iCs/>
          <w:sz w:val="24"/>
          <w:szCs w:val="24"/>
          <w:lang w:val="id"/>
        </w:rPr>
        <w:t xml:space="preserve">A </w:t>
      </w:r>
      <w:r>
        <w:rPr>
          <w:sz w:val="24"/>
          <w:szCs w:val="24"/>
          <w:lang w:val="id"/>
        </w:rPr>
        <w:t>= Luasnya Permukaan Benda (m</w:t>
      </w:r>
      <w:r>
        <w:rPr>
          <w:sz w:val="24"/>
          <w:szCs w:val="24"/>
          <w:vertAlign w:val="superscript"/>
          <w:lang w:val="id"/>
        </w:rPr>
        <w:t>2)</w:t>
      </w:r>
    </w:p>
    <w:p w14:paraId="2B266770" w14:textId="77777777" w:rsidR="00DE316E" w:rsidRDefault="008F3676" w:rsidP="00B92D15">
      <w:pPr>
        <w:tabs>
          <w:tab w:val="left" w:pos="720"/>
          <w:tab w:val="left" w:pos="1440"/>
          <w:tab w:val="left" w:pos="2160"/>
          <w:tab w:val="left" w:pos="3221"/>
        </w:tabs>
        <w:spacing w:line="276" w:lineRule="auto"/>
        <w:ind w:left="709"/>
        <w:jc w:val="both"/>
        <w:rPr>
          <w:sz w:val="24"/>
          <w:szCs w:val="24"/>
          <w:lang w:val="id-ID"/>
        </w:rPr>
      </w:pPr>
      <w:r>
        <w:rPr>
          <w:sz w:val="24"/>
          <w:szCs w:val="24"/>
          <w:lang w:val="id"/>
        </w:rPr>
        <w:tab/>
      </w:r>
      <m:oMath>
        <m:sSubSup>
          <m:sSubSupPr>
            <m:ctrlPr>
              <w:rPr>
                <w:rFonts w:ascii="Cambria Math" w:hAnsi="Cambria Math"/>
                <w:i/>
                <w:sz w:val="24"/>
                <w:szCs w:val="24"/>
                <w:lang w:val="id"/>
              </w:rPr>
            </m:ctrlPr>
          </m:sSubSupPr>
          <m:e>
            <m:r>
              <w:rPr>
                <w:rFonts w:ascii="Cambria Math" w:hAnsi="Cambria Math"/>
                <w:sz w:val="24"/>
                <w:szCs w:val="24"/>
                <w:lang w:val="id"/>
              </w:rPr>
              <m:t>T</m:t>
            </m:r>
          </m:e>
          <m:sub>
            <m:r>
              <w:rPr>
                <w:rFonts w:ascii="Cambria Math" w:hAnsi="Cambria Math"/>
                <w:sz w:val="24"/>
                <w:szCs w:val="24"/>
                <w:lang w:val="id"/>
              </w:rPr>
              <m:t xml:space="preserve">1 </m:t>
            </m:r>
          </m:sub>
          <m:sup>
            <m:r>
              <w:rPr>
                <w:rFonts w:ascii="Cambria Math" w:hAnsi="Cambria Math"/>
                <w:sz w:val="24"/>
                <w:szCs w:val="24"/>
                <w:lang w:val="id"/>
              </w:rPr>
              <m:t xml:space="preserve"> </m:t>
            </m:r>
          </m:sup>
        </m:sSubSup>
      </m:oMath>
      <w:r>
        <w:rPr>
          <w:sz w:val="24"/>
          <w:szCs w:val="24"/>
          <w:lang w:val="id"/>
        </w:rPr>
        <w:t>=</w:t>
      </w:r>
      <w:r w:rsidR="00DE316E">
        <w:rPr>
          <w:sz w:val="24"/>
          <w:szCs w:val="24"/>
          <w:lang w:val="id-ID"/>
        </w:rPr>
        <w:t xml:space="preserve"> </w:t>
      </w:r>
      <w:r>
        <w:rPr>
          <w:sz w:val="24"/>
          <w:szCs w:val="24"/>
          <w:lang w:val="id"/>
        </w:rPr>
        <w:t xml:space="preserve">Temperatur Benda yang </w:t>
      </w:r>
    </w:p>
    <w:p w14:paraId="7B5AFDB7" w14:textId="77777777" w:rsidR="008F3676" w:rsidRDefault="00DE316E" w:rsidP="00DE316E">
      <w:pPr>
        <w:tabs>
          <w:tab w:val="left" w:pos="720"/>
          <w:tab w:val="left" w:pos="1440"/>
          <w:tab w:val="left" w:pos="2160"/>
          <w:tab w:val="left" w:pos="3221"/>
        </w:tabs>
        <w:spacing w:line="276" w:lineRule="auto"/>
        <w:ind w:left="709" w:firstLine="425"/>
        <w:jc w:val="both"/>
        <w:rPr>
          <w:sz w:val="24"/>
          <w:szCs w:val="24"/>
          <w:lang w:val="id"/>
        </w:rPr>
      </w:pPr>
      <m:oMath>
        <m:r>
          <w:rPr>
            <w:rFonts w:ascii="Cambria Math" w:hAnsi="Cambria Math"/>
            <w:sz w:val="24"/>
            <w:szCs w:val="24"/>
            <w:lang w:val="id-ID"/>
          </w:rPr>
          <m:t xml:space="preserve"> </m:t>
        </m:r>
      </m:oMath>
      <w:r>
        <w:rPr>
          <w:sz w:val="24"/>
          <w:szCs w:val="24"/>
          <w:lang w:val="id-ID"/>
        </w:rPr>
        <w:t>m</w:t>
      </w:r>
      <w:r w:rsidR="008F3676">
        <w:rPr>
          <w:sz w:val="24"/>
          <w:szCs w:val="24"/>
          <w:lang w:val="id"/>
        </w:rPr>
        <w:t>emancarkan Radiasi (K)</w:t>
      </w:r>
    </w:p>
    <w:p w14:paraId="6CC44100" w14:textId="77777777" w:rsidR="008F3676" w:rsidRDefault="008F3676" w:rsidP="00B92D15">
      <w:pPr>
        <w:tabs>
          <w:tab w:val="left" w:pos="720"/>
          <w:tab w:val="left" w:pos="1440"/>
          <w:tab w:val="left" w:pos="2160"/>
          <w:tab w:val="left" w:pos="3221"/>
        </w:tabs>
        <w:spacing w:line="276" w:lineRule="auto"/>
        <w:ind w:left="709"/>
        <w:jc w:val="both"/>
        <w:rPr>
          <w:sz w:val="24"/>
          <w:szCs w:val="24"/>
          <w:lang w:val="id"/>
        </w:rPr>
      </w:pPr>
      <w:r>
        <w:rPr>
          <w:sz w:val="24"/>
          <w:szCs w:val="24"/>
          <w:lang w:val="id"/>
        </w:rPr>
        <w:tab/>
        <w:t>T</w:t>
      </w:r>
      <w:r>
        <w:rPr>
          <w:sz w:val="24"/>
          <w:szCs w:val="24"/>
          <w:vertAlign w:val="subscript"/>
          <w:lang w:val="id"/>
        </w:rPr>
        <w:t xml:space="preserve">2 </w:t>
      </w:r>
      <w:r w:rsidRPr="000B764C">
        <w:rPr>
          <w:sz w:val="24"/>
          <w:szCs w:val="24"/>
          <w:lang w:val="id"/>
        </w:rPr>
        <w:t>=</w:t>
      </w:r>
      <w:r>
        <w:rPr>
          <w:sz w:val="24"/>
          <w:szCs w:val="24"/>
          <w:lang w:val="id"/>
        </w:rPr>
        <w:t xml:space="preserve"> Temperatur Benda Disekitarnya (K)</w:t>
      </w:r>
    </w:p>
    <w:p w14:paraId="3FFE9004" w14:textId="77777777" w:rsidR="008F3676" w:rsidRDefault="008F3676" w:rsidP="00B92D15">
      <w:pPr>
        <w:tabs>
          <w:tab w:val="left" w:pos="720"/>
          <w:tab w:val="left" w:pos="1440"/>
          <w:tab w:val="left" w:pos="2160"/>
          <w:tab w:val="left" w:pos="3221"/>
        </w:tabs>
        <w:spacing w:line="276" w:lineRule="auto"/>
        <w:ind w:left="709"/>
        <w:jc w:val="both"/>
        <w:rPr>
          <w:sz w:val="24"/>
          <w:szCs w:val="24"/>
          <w:lang w:val="id-ID"/>
        </w:rPr>
      </w:pPr>
    </w:p>
    <w:p w14:paraId="23E7BC67" w14:textId="77777777" w:rsidR="008F3676" w:rsidRDefault="008F3676" w:rsidP="0069595F">
      <w:pPr>
        <w:tabs>
          <w:tab w:val="left" w:pos="720"/>
          <w:tab w:val="left" w:pos="1440"/>
          <w:tab w:val="left" w:pos="2160"/>
          <w:tab w:val="left" w:pos="3221"/>
        </w:tabs>
        <w:spacing w:line="276" w:lineRule="auto"/>
        <w:ind w:left="709"/>
        <w:rPr>
          <w:sz w:val="24"/>
          <w:szCs w:val="24"/>
          <w:lang w:val="id-ID"/>
        </w:rPr>
      </w:pPr>
      <w:r>
        <w:rPr>
          <w:noProof/>
          <w:lang w:val="id-ID" w:eastAsia="id-ID"/>
        </w:rPr>
        <w:drawing>
          <wp:inline distT="0" distB="0" distL="0" distR="0" wp14:anchorId="091ED69D" wp14:editId="7F1BF450">
            <wp:extent cx="2179796" cy="1311965"/>
            <wp:effectExtent l="0" t="0" r="0" b="2540"/>
            <wp:docPr id="497008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185974" cy="1315684"/>
                    </a:xfrm>
                    <a:prstGeom prst="rect">
                      <a:avLst/>
                    </a:prstGeom>
                    <a:noFill/>
                    <a:ln>
                      <a:noFill/>
                    </a:ln>
                  </pic:spPr>
                </pic:pic>
              </a:graphicData>
            </a:graphic>
          </wp:inline>
        </w:drawing>
      </w:r>
    </w:p>
    <w:p w14:paraId="0C3371D2" w14:textId="77777777" w:rsidR="00971F96" w:rsidRDefault="00971F96" w:rsidP="00971F96">
      <w:pPr>
        <w:tabs>
          <w:tab w:val="left" w:pos="720"/>
          <w:tab w:val="left" w:pos="1440"/>
          <w:tab w:val="left" w:pos="2160"/>
          <w:tab w:val="left" w:pos="3221"/>
        </w:tabs>
        <w:spacing w:line="276" w:lineRule="auto"/>
        <w:ind w:left="709"/>
        <w:rPr>
          <w:sz w:val="24"/>
          <w:szCs w:val="24"/>
          <w:lang w:val="id-ID"/>
        </w:rPr>
      </w:pPr>
      <w:r w:rsidRPr="0069595F">
        <w:rPr>
          <w:bCs/>
          <w:sz w:val="24"/>
          <w:szCs w:val="24"/>
          <w:lang w:val="id"/>
        </w:rPr>
        <w:t xml:space="preserve">Gambar </w:t>
      </w:r>
      <w:r>
        <w:rPr>
          <w:bCs/>
          <w:sz w:val="24"/>
          <w:szCs w:val="24"/>
          <w:lang w:val="id-ID"/>
        </w:rPr>
        <w:t>6</w:t>
      </w:r>
      <w:r w:rsidRPr="0069595F">
        <w:rPr>
          <w:bCs/>
          <w:sz w:val="24"/>
          <w:szCs w:val="24"/>
          <w:lang w:val="id"/>
        </w:rPr>
        <w:t>.</w:t>
      </w:r>
      <w:r>
        <w:rPr>
          <w:sz w:val="24"/>
          <w:szCs w:val="24"/>
          <w:lang w:val="id"/>
        </w:rPr>
        <w:t xml:space="preserve"> Perpindahan Panas Radiasi</w:t>
      </w:r>
    </w:p>
    <w:p w14:paraId="2CA233D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AAD169"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653085FB"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1190CA0D" w14:textId="77777777" w:rsidR="00081C85" w:rsidRPr="00411D89" w:rsidRDefault="00081C85" w:rsidP="00081C85">
      <w:pPr>
        <w:tabs>
          <w:tab w:val="left" w:pos="720"/>
          <w:tab w:val="left" w:pos="1440"/>
          <w:tab w:val="left" w:pos="2160"/>
          <w:tab w:val="left" w:pos="3221"/>
        </w:tabs>
        <w:spacing w:line="276" w:lineRule="auto"/>
        <w:jc w:val="center"/>
        <w:rPr>
          <w:bCs/>
          <w:sz w:val="24"/>
          <w:szCs w:val="24"/>
          <w:lang w:val="id"/>
        </w:rPr>
      </w:pPr>
      <w:r w:rsidRPr="00411D89">
        <w:rPr>
          <w:bCs/>
          <w:sz w:val="24"/>
          <w:szCs w:val="24"/>
          <w:lang w:val="id"/>
        </w:rPr>
        <w:t>METODOLOGI PENELITIAN</w:t>
      </w:r>
    </w:p>
    <w:p w14:paraId="7AA3FC5B" w14:textId="77777777" w:rsidR="00081C85" w:rsidRPr="00411D89" w:rsidRDefault="00081C85" w:rsidP="00081C85">
      <w:pPr>
        <w:widowControl w:val="0"/>
        <w:tabs>
          <w:tab w:val="left" w:pos="1418"/>
        </w:tabs>
        <w:autoSpaceDE w:val="0"/>
        <w:autoSpaceDN w:val="0"/>
        <w:spacing w:line="276" w:lineRule="auto"/>
        <w:ind w:right="110"/>
        <w:outlineLvl w:val="0"/>
        <w:rPr>
          <w:bCs/>
          <w:sz w:val="24"/>
          <w:szCs w:val="24"/>
          <w:lang w:val="id-ID"/>
        </w:rPr>
      </w:pPr>
    </w:p>
    <w:p w14:paraId="001532A3" w14:textId="77777777" w:rsidR="00081C85" w:rsidRPr="00411D89" w:rsidRDefault="00081C85" w:rsidP="00081C85">
      <w:pPr>
        <w:widowControl w:val="0"/>
        <w:tabs>
          <w:tab w:val="left" w:pos="1418"/>
        </w:tabs>
        <w:autoSpaceDE w:val="0"/>
        <w:autoSpaceDN w:val="0"/>
        <w:spacing w:line="276" w:lineRule="auto"/>
        <w:ind w:right="110"/>
        <w:jc w:val="both"/>
        <w:outlineLvl w:val="0"/>
        <w:rPr>
          <w:bCs/>
          <w:sz w:val="28"/>
          <w:szCs w:val="28"/>
          <w:lang w:val="id"/>
        </w:rPr>
      </w:pPr>
      <w:r w:rsidRPr="00411D89">
        <w:rPr>
          <w:bCs/>
          <w:sz w:val="24"/>
          <w:szCs w:val="24"/>
          <w:lang w:val="id"/>
        </w:rPr>
        <w:t>Diagram Alir Penelitian</w:t>
      </w:r>
    </w:p>
    <w:p w14:paraId="48444931"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EB8BC8F"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9312" behindDoc="0" locked="0" layoutInCell="1" allowOverlap="1" wp14:anchorId="6E789280" wp14:editId="22993901">
                <wp:simplePos x="0" y="0"/>
                <wp:positionH relativeFrom="column">
                  <wp:posOffset>695546</wp:posOffset>
                </wp:positionH>
                <wp:positionV relativeFrom="paragraph">
                  <wp:posOffset>59690</wp:posOffset>
                </wp:positionV>
                <wp:extent cx="1014095" cy="398145"/>
                <wp:effectExtent l="0" t="0" r="14605" b="20955"/>
                <wp:wrapNone/>
                <wp:docPr id="29"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095" cy="398145"/>
                        </a:xfrm>
                        <a:prstGeom prst="ellipse">
                          <a:avLst/>
                        </a:prstGeom>
                        <a:solidFill>
                          <a:srgbClr val="FFFFFF"/>
                        </a:solidFill>
                        <a:ln w="9525">
                          <a:solidFill>
                            <a:srgbClr val="000000"/>
                          </a:solidFill>
                          <a:round/>
                          <a:headEnd/>
                          <a:tailEnd/>
                        </a:ln>
                      </wps:spPr>
                      <wps:txbx>
                        <w:txbxContent>
                          <w:p w14:paraId="532086FF" w14:textId="77777777" w:rsidR="003870FF" w:rsidRPr="00234600" w:rsidRDefault="003870FF" w:rsidP="00DE5F26">
                            <w:pPr>
                              <w:jc w:val="center"/>
                            </w:pPr>
                            <w:r w:rsidRPr="00234600">
                              <w:t>Mulai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789280" id="Oval 24" o:spid="_x0000_s1026" style="position:absolute;left:0;text-align:left;margin-left:54.75pt;margin-top:4.7pt;width:79.85pt;height:31.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">
                <v:textbox>
                  <w:txbxContent>
                    <w:p w14:paraId="532086FF" w14:textId="77777777" w:rsidR="003870FF" w:rsidRPr="00234600" w:rsidRDefault="003870FF" w:rsidP="00DE5F26">
                      <w:pPr>
                        <w:jc w:val="center"/>
                      </w:pPr>
                      <w:r w:rsidRPr="00234600">
                        <w:t>Mulai</w:t>
                      </w:r>
                    </w:p>
                  </w:txbxContent>
                </v:textbox>
              </v:oval>
            </w:pict>
          </mc:Fallback>
        </mc:AlternateContent>
      </w:r>
      <w:r w:rsidRPr="00411D89">
        <w:rPr>
          <w:bCs/>
          <w:noProof/>
          <w:sz w:val="28"/>
          <w:szCs w:val="28"/>
          <w:lang w:val="id-ID" w:eastAsia="id-ID"/>
        </w:rPr>
        <mc:AlternateContent>
          <mc:Choice Requires="wps">
            <w:drawing>
              <wp:anchor distT="0" distB="0" distL="114300" distR="114300" simplePos="0" relativeHeight="251781120" behindDoc="0" locked="0" layoutInCell="1" allowOverlap="1" wp14:anchorId="6B2CA29E" wp14:editId="2A677DA3">
                <wp:simplePos x="0" y="0"/>
                <wp:positionH relativeFrom="column">
                  <wp:posOffset>1185766</wp:posOffset>
                </wp:positionH>
                <wp:positionV relativeFrom="paragraph">
                  <wp:posOffset>207645</wp:posOffset>
                </wp:positionV>
                <wp:extent cx="0" cy="102870"/>
                <wp:effectExtent l="0" t="0" r="19050" b="11430"/>
                <wp:wrapNone/>
                <wp:docPr id="30"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2DD3E2" id="_x0000_t32" coordsize="21600,21600" o:spt="32" o:oned="t" path="m,l21600,21600e" filled="f">
                <v:path arrowok="t" fillok="f" o:connecttype="none"/>
                <o:lock v:ext="edit" shapetype="t"/>
              </v:shapetype>
              <v:shape id="AutoShape 39" o:spid="_x0000_s1026" type="#_x0000_t32" style="position:absolute;margin-left:93.35pt;margin-top:16.35pt;width:0;height:8.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"/>
            </w:pict>
          </mc:Fallback>
        </mc:AlternateContent>
      </w:r>
    </w:p>
    <w:p w14:paraId="1026A6AC"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4192" behindDoc="0" locked="0" layoutInCell="1" allowOverlap="1" wp14:anchorId="5F4BA1F7" wp14:editId="73917311">
                <wp:simplePos x="0" y="0"/>
                <wp:positionH relativeFrom="column">
                  <wp:posOffset>1936336</wp:posOffset>
                </wp:positionH>
                <wp:positionV relativeFrom="paragraph">
                  <wp:posOffset>67945</wp:posOffset>
                </wp:positionV>
                <wp:extent cx="0" cy="285750"/>
                <wp:effectExtent l="95250" t="19050" r="76200" b="95250"/>
                <wp:wrapNone/>
                <wp:docPr id="31"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B95E21" id="AutoShape 42" o:spid="_x0000_s1026" type="#_x0000_t32" style="position:absolute;margin-left:152.45pt;margin-top:5.35pt;width:0;height:2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2144" behindDoc="0" locked="0" layoutInCell="1" allowOverlap="1" wp14:anchorId="2DF85A6C" wp14:editId="2BB1B5D4">
                <wp:simplePos x="0" y="0"/>
                <wp:positionH relativeFrom="column">
                  <wp:posOffset>422910</wp:posOffset>
                </wp:positionH>
                <wp:positionV relativeFrom="paragraph">
                  <wp:posOffset>75704</wp:posOffset>
                </wp:positionV>
                <wp:extent cx="1510748" cy="303"/>
                <wp:effectExtent l="0" t="0" r="13335" b="19050"/>
                <wp:wrapNone/>
                <wp:docPr id="3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748" cy="303"/>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1EF043" id="AutoShape 40" o:spid="_x0000_s1026" type="#_x0000_t32" style="position:absolute;margin-left:33.3pt;margin-top:5.95pt;width:118.95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"/>
            </w:pict>
          </mc:Fallback>
        </mc:AlternateContent>
      </w:r>
      <w:r w:rsidRPr="00411D89">
        <w:rPr>
          <w:bCs/>
          <w:noProof/>
          <w:sz w:val="28"/>
          <w:szCs w:val="28"/>
          <w:lang w:val="id-ID" w:eastAsia="id-ID"/>
        </w:rPr>
        <mc:AlternateContent>
          <mc:Choice Requires="wps">
            <w:drawing>
              <wp:anchor distT="0" distB="0" distL="114300" distR="114300" simplePos="0" relativeHeight="251783168" behindDoc="0" locked="0" layoutInCell="1" allowOverlap="1" wp14:anchorId="5B9962A0" wp14:editId="26698172">
                <wp:simplePos x="0" y="0"/>
                <wp:positionH relativeFrom="column">
                  <wp:posOffset>414075</wp:posOffset>
                </wp:positionH>
                <wp:positionV relativeFrom="paragraph">
                  <wp:posOffset>72059</wp:posOffset>
                </wp:positionV>
                <wp:extent cx="0" cy="285750"/>
                <wp:effectExtent l="95250" t="19050" r="76200" b="95250"/>
                <wp:wrapNone/>
                <wp:docPr id="3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6383BBC" id="AutoShape 41" o:spid="_x0000_s1026" type="#_x0000_t32" style="position:absolute;margin-left:32.6pt;margin-top:5.65pt;width:0;height:2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" strokecolor="black [3200]" strokeweight="2pt">
                <v:stroke endarrow="block"/>
                <v:shadow on="t" color="black" opacity="24903f" origin=",.5" offset="0,.55556mm"/>
              </v:shape>
            </w:pict>
          </mc:Fallback>
        </mc:AlternateContent>
      </w:r>
    </w:p>
    <w:p w14:paraId="35D4DD8A"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80096" behindDoc="0" locked="0" layoutInCell="1" allowOverlap="1" wp14:anchorId="3897CCC7" wp14:editId="3297CA62">
                <wp:simplePos x="0" y="0"/>
                <wp:positionH relativeFrom="column">
                  <wp:posOffset>1430655</wp:posOffset>
                </wp:positionH>
                <wp:positionV relativeFrom="paragraph">
                  <wp:posOffset>125316</wp:posOffset>
                </wp:positionV>
                <wp:extent cx="1053382" cy="308610"/>
                <wp:effectExtent l="0" t="0" r="13970" b="15240"/>
                <wp:wrapNone/>
                <wp:docPr id="3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3382" cy="308610"/>
                        </a:xfrm>
                        <a:prstGeom prst="rect">
                          <a:avLst/>
                        </a:prstGeom>
                        <a:solidFill>
                          <a:srgbClr val="FFFFFF"/>
                        </a:solidFill>
                        <a:ln w="9525">
                          <a:solidFill>
                            <a:srgbClr val="000000"/>
                          </a:solidFill>
                          <a:miter lim="800000"/>
                          <a:headEnd/>
                          <a:tailEnd/>
                        </a:ln>
                      </wps:spPr>
                      <wps:txbx>
                        <w:txbxContent>
                          <w:p w14:paraId="53D9309A" w14:textId="77777777" w:rsidR="003870FF" w:rsidRPr="00234600" w:rsidRDefault="003870FF" w:rsidP="00DE5F26">
                            <w:pPr>
                              <w:jc w:val="center"/>
                            </w:pPr>
                            <w:r w:rsidRPr="00234600">
                              <w:t>Studi Lapangan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7CCC7" id="Rectangle 37" o:spid="_x0000_s1027" style="position:absolute;left:0;text-align:left;margin-left:112.65pt;margin-top:9.85pt;width:82.95pt;height:24.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">
                <v:textbox>
                  <w:txbxContent>
                    <w:p w14:paraId="53D9309A" w14:textId="77777777" w:rsidR="003870FF" w:rsidRPr="00234600" w:rsidRDefault="003870FF" w:rsidP="00DE5F26">
                      <w:pPr>
                        <w:jc w:val="center"/>
                      </w:pPr>
                      <w:r w:rsidRPr="00234600">
                        <w:t>Studi Lapangan</w:t>
                      </w:r>
                    </w:p>
                  </w:txbxContent>
                </v:textbox>
              </v:rect>
            </w:pict>
          </mc:Fallback>
        </mc:AlternateContent>
      </w:r>
      <w:r w:rsidRPr="00411D89">
        <w:rPr>
          <w:bCs/>
          <w:noProof/>
          <w:sz w:val="28"/>
          <w:szCs w:val="28"/>
          <w:lang w:val="id-ID" w:eastAsia="id-ID"/>
        </w:rPr>
        <mc:AlternateContent>
          <mc:Choice Requires="wps">
            <w:drawing>
              <wp:anchor distT="0" distB="0" distL="114300" distR="114300" simplePos="0" relativeHeight="251779072" behindDoc="0" locked="0" layoutInCell="1" allowOverlap="1" wp14:anchorId="043BCE26" wp14:editId="0560324B">
                <wp:simplePos x="0" y="0"/>
                <wp:positionH relativeFrom="column">
                  <wp:posOffset>-44229</wp:posOffset>
                </wp:positionH>
                <wp:positionV relativeFrom="paragraph">
                  <wp:posOffset>125813</wp:posOffset>
                </wp:positionV>
                <wp:extent cx="884582" cy="309244"/>
                <wp:effectExtent l="0" t="0" r="10795" b="152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4582" cy="309244"/>
                        </a:xfrm>
                        <a:prstGeom prst="rect">
                          <a:avLst/>
                        </a:prstGeom>
                        <a:solidFill>
                          <a:srgbClr val="FFFFFF"/>
                        </a:solidFill>
                        <a:ln w="9525">
                          <a:solidFill>
                            <a:srgbClr val="000000"/>
                          </a:solidFill>
                          <a:miter lim="800000"/>
                          <a:headEnd/>
                          <a:tailEnd/>
                        </a:ln>
                      </wps:spPr>
                      <wps:txbx>
                        <w:txbxContent>
                          <w:p w14:paraId="4B8A8C1D" w14:textId="77777777" w:rsidR="003870FF" w:rsidRPr="00234600" w:rsidRDefault="003870FF" w:rsidP="00DE5F26">
                            <w:pPr>
                              <w:ind w:left="-142"/>
                            </w:pPr>
                            <w:r>
                              <w:rPr>
                                <w:lang w:val="id-ID"/>
                              </w:rPr>
                              <w:t xml:space="preserve">  </w:t>
                            </w:r>
                            <w:r w:rsidRPr="00234600">
                              <w:t>Studi Pustaka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BCE26" id="Rectangle 36" o:spid="_x0000_s1028" style="position:absolute;left:0;text-align:left;margin-left:-3.5pt;margin-top:9.9pt;width:69.65pt;height:24.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">
                <v:textbox>
                  <w:txbxContent>
                    <w:p w14:paraId="4B8A8C1D" w14:textId="77777777" w:rsidR="003870FF" w:rsidRPr="00234600" w:rsidRDefault="003870FF" w:rsidP="00DE5F26">
                      <w:pPr>
                        <w:ind w:left="-142"/>
                      </w:pPr>
                      <w:r>
                        <w:rPr>
                          <w:lang w:val="id-ID"/>
                        </w:rPr>
                        <w:t xml:space="preserve">  </w:t>
                      </w:r>
                      <w:r w:rsidRPr="00234600">
                        <w:t>Studi Pustaka</w:t>
                      </w:r>
                    </w:p>
                  </w:txbxContent>
                </v:textbox>
              </v:rect>
            </w:pict>
          </mc:Fallback>
        </mc:AlternateContent>
      </w:r>
    </w:p>
    <w:p w14:paraId="4243D4CB" w14:textId="77777777" w:rsidR="00DE5F26" w:rsidRPr="00411D89" w:rsidRDefault="00DE5F26" w:rsidP="00DE5F26">
      <w:pPr>
        <w:widowControl w:val="0"/>
        <w:autoSpaceDE w:val="0"/>
        <w:autoSpaceDN w:val="0"/>
        <w:spacing w:line="276" w:lineRule="auto"/>
        <w:ind w:left="577" w:right="3"/>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6240" behindDoc="0" locked="0" layoutInCell="1" allowOverlap="1" wp14:anchorId="56761A59" wp14:editId="0BDD9D87">
                <wp:simplePos x="0" y="0"/>
                <wp:positionH relativeFrom="column">
                  <wp:posOffset>2192710</wp:posOffset>
                </wp:positionH>
                <wp:positionV relativeFrom="paragraph">
                  <wp:posOffset>198976</wp:posOffset>
                </wp:positionV>
                <wp:extent cx="0" cy="174625"/>
                <wp:effectExtent l="0" t="0" r="19050" b="15875"/>
                <wp:wrapNone/>
                <wp:docPr id="3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462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6C794" id="AutoShape 44" o:spid="_x0000_s1026" type="#_x0000_t32" style="position:absolute;margin-left:172.65pt;margin-top:15.65pt;width:0;height:13.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"/>
            </w:pict>
          </mc:Fallback>
        </mc:AlternateContent>
      </w:r>
      <w:r w:rsidRPr="00411D89">
        <w:rPr>
          <w:bCs/>
          <w:noProof/>
          <w:sz w:val="28"/>
          <w:szCs w:val="28"/>
          <w:lang w:val="id-ID" w:eastAsia="id-ID"/>
        </w:rPr>
        <mc:AlternateContent>
          <mc:Choice Requires="wps">
            <w:drawing>
              <wp:anchor distT="0" distB="0" distL="114300" distR="114300" simplePos="0" relativeHeight="251785216" behindDoc="0" locked="0" layoutInCell="1" allowOverlap="1" wp14:anchorId="4FF10BAC" wp14:editId="6D59B832">
                <wp:simplePos x="0" y="0"/>
                <wp:positionH relativeFrom="column">
                  <wp:posOffset>334010</wp:posOffset>
                </wp:positionH>
                <wp:positionV relativeFrom="paragraph">
                  <wp:posOffset>197485</wp:posOffset>
                </wp:positionV>
                <wp:extent cx="635" cy="190500"/>
                <wp:effectExtent l="0" t="0" r="37465" b="19050"/>
                <wp:wrapNone/>
                <wp:docPr id="38"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05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6E4162" id="AutoShape 43" o:spid="_x0000_s1026" type="#_x0000_t32" style="position:absolute;margin-left:26.3pt;margin-top:15.55pt;width:.05pt;height: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"/>
            </w:pict>
          </mc:Fallback>
        </mc:AlternateContent>
      </w:r>
    </w:p>
    <w:p w14:paraId="3F474B89"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88288" behindDoc="0" locked="0" layoutInCell="1" allowOverlap="1" wp14:anchorId="25FC59E4" wp14:editId="5D113FE4">
                <wp:simplePos x="0" y="0"/>
                <wp:positionH relativeFrom="column">
                  <wp:posOffset>1198245</wp:posOffset>
                </wp:positionH>
                <wp:positionV relativeFrom="paragraph">
                  <wp:posOffset>154305</wp:posOffset>
                </wp:positionV>
                <wp:extent cx="9525" cy="285750"/>
                <wp:effectExtent l="76200" t="19050" r="85725" b="95250"/>
                <wp:wrapNone/>
                <wp:docPr id="3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8575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07A856" id="AutoShape 47" o:spid="_x0000_s1026" type="#_x0000_t32" style="position:absolute;margin-left:94.35pt;margin-top:12.15pt;width:.75pt;height:2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87264" behindDoc="0" locked="0" layoutInCell="1" allowOverlap="1" wp14:anchorId="79CCF347" wp14:editId="469DE8BF">
                <wp:simplePos x="0" y="0"/>
                <wp:positionH relativeFrom="column">
                  <wp:posOffset>320040</wp:posOffset>
                </wp:positionH>
                <wp:positionV relativeFrom="paragraph">
                  <wp:posOffset>138651</wp:posOffset>
                </wp:positionV>
                <wp:extent cx="1867535" cy="635"/>
                <wp:effectExtent l="0" t="0" r="18415" b="37465"/>
                <wp:wrapNone/>
                <wp:docPr id="4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5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3C9C05" id="AutoShape 45" o:spid="_x0000_s1026" type="#_x0000_t32" style="position:absolute;margin-left:25.2pt;margin-top:10.9pt;width:147.05pt;height:.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"/>
            </w:pict>
          </mc:Fallback>
        </mc:AlternateContent>
      </w:r>
    </w:p>
    <w:p w14:paraId="2D298DCE" w14:textId="77777777" w:rsidR="00DE5F26" w:rsidRPr="00411D89" w:rsidRDefault="00DE5F26" w:rsidP="00DE5F26">
      <w:pPr>
        <w:widowControl w:val="0"/>
        <w:autoSpaceDE w:val="0"/>
        <w:autoSpaceDN w:val="0"/>
        <w:spacing w:line="276" w:lineRule="auto"/>
        <w:ind w:left="577" w:right="110"/>
        <w:jc w:val="center"/>
        <w:outlineLvl w:val="0"/>
        <w:rPr>
          <w:bCs/>
          <w:sz w:val="28"/>
          <w:szCs w:val="28"/>
          <w:lang w:val="id"/>
        </w:rPr>
      </w:pPr>
      <w:r w:rsidRPr="00411D89">
        <w:rPr>
          <w:bCs/>
          <w:noProof/>
          <w:sz w:val="28"/>
          <w:szCs w:val="28"/>
          <w:lang w:val="id-ID" w:eastAsia="id-ID"/>
        </w:rPr>
        <mc:AlternateContent>
          <mc:Choice Requires="wps">
            <w:drawing>
              <wp:anchor distT="0" distB="0" distL="114300" distR="114300" simplePos="0" relativeHeight="251793408" behindDoc="0" locked="0" layoutInCell="1" allowOverlap="1" wp14:anchorId="32F6CE44" wp14:editId="4153C93D">
                <wp:simplePos x="0" y="0"/>
                <wp:positionH relativeFrom="column">
                  <wp:posOffset>2903220</wp:posOffset>
                </wp:positionH>
                <wp:positionV relativeFrom="paragraph">
                  <wp:posOffset>11430</wp:posOffset>
                </wp:positionV>
                <wp:extent cx="1906" cy="3267075"/>
                <wp:effectExtent l="57150" t="19050" r="74295" b="85725"/>
                <wp:wrapNone/>
                <wp:docPr id="41" name="Straight Connector 3"/>
                <wp:cNvGraphicFramePr/>
                <a:graphic xmlns:a="http://schemas.openxmlformats.org/drawingml/2006/main">
                  <a:graphicData uri="http://schemas.microsoft.com/office/word/2010/wordprocessingShape">
                    <wps:wsp>
                      <wps:cNvCnPr/>
                      <wps:spPr>
                        <a:xfrm flipH="1">
                          <a:off x="0" y="0"/>
                          <a:ext cx="1906" cy="3267075"/>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97C05" id="Straight Connector 3"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9pt" to="228.75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0336" behindDoc="0" locked="0" layoutInCell="1" allowOverlap="1" wp14:anchorId="465C0E63" wp14:editId="54A0D503">
                <wp:simplePos x="0" y="0"/>
                <wp:positionH relativeFrom="column">
                  <wp:posOffset>1204595</wp:posOffset>
                </wp:positionH>
                <wp:positionV relativeFrom="paragraph">
                  <wp:posOffset>15240</wp:posOffset>
                </wp:positionV>
                <wp:extent cx="1619885" cy="0"/>
                <wp:effectExtent l="57150" t="76200" r="0" b="133350"/>
                <wp:wrapNone/>
                <wp:docPr id="42" name="Straight Arrow Connector 82"/>
                <wp:cNvGraphicFramePr/>
                <a:graphic xmlns:a="http://schemas.openxmlformats.org/drawingml/2006/main">
                  <a:graphicData uri="http://schemas.microsoft.com/office/word/2010/wordprocessingShape">
                    <wps:wsp>
                      <wps:cNvCnPr/>
                      <wps:spPr>
                        <a:xfrm flipH="1">
                          <a:off x="0" y="0"/>
                          <a:ext cx="1619885" cy="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BDB86" id="Straight Arrow Connector 82" o:spid="_x0000_s1026" type="#_x0000_t32" style="position:absolute;margin-left:94.85pt;margin-top:1.2pt;width:127.55pt;height:0;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" strokecolor="black [3200]" strokeweight="1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7024" behindDoc="0" locked="0" layoutInCell="1" allowOverlap="1" wp14:anchorId="3918C741" wp14:editId="06A0E96D">
                <wp:simplePos x="0" y="0"/>
                <wp:positionH relativeFrom="column">
                  <wp:posOffset>93345</wp:posOffset>
                </wp:positionH>
                <wp:positionV relativeFrom="paragraph">
                  <wp:posOffset>208915</wp:posOffset>
                </wp:positionV>
                <wp:extent cx="2235835" cy="485775"/>
                <wp:effectExtent l="0" t="0" r="12065" b="28575"/>
                <wp:wrapNone/>
                <wp:docPr id="4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835" cy="485775"/>
                        </a:xfrm>
                        <a:prstGeom prst="rect">
                          <a:avLst/>
                        </a:prstGeom>
                        <a:solidFill>
                          <a:srgbClr val="FFFFFF"/>
                        </a:solidFill>
                        <a:ln w="9525">
                          <a:solidFill>
                            <a:srgbClr val="000000"/>
                          </a:solidFill>
                          <a:miter lim="800000"/>
                          <a:headEnd/>
                          <a:tailEnd/>
                        </a:ln>
                      </wps:spPr>
                      <wps:txb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8C741" id="Rectangle 27" o:spid="_x0000_s1029" style="position:absolute;left:0;text-align:left;margin-left:7.35pt;margin-top:16.45pt;width:176.05pt;height:38.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">
                <v:textbox>
                  <w:txbxContent>
                    <w:p w14:paraId="093DFDD2" w14:textId="77777777" w:rsidR="003870FF" w:rsidRPr="00FF24C6" w:rsidRDefault="003870FF" w:rsidP="00DE5F26">
                      <w:pPr>
                        <w:jc w:val="center"/>
                        <w:rPr>
                          <w:lang w:val="sv-SE"/>
                        </w:rPr>
                      </w:pPr>
                      <w:r w:rsidRPr="00FF24C6">
                        <w:rPr>
                          <w:lang w:val="sv-SE"/>
                        </w:rPr>
                        <w:t>Perancangan Simulasi Kompor Gas LPG Dengan Pendidihan Air 4 Liter</w:t>
                      </w:r>
                    </w:p>
                  </w:txbxContent>
                </v:textbox>
              </v:rect>
            </w:pict>
          </mc:Fallback>
        </mc:AlternateContent>
      </w:r>
      <w:r w:rsidRPr="00411D89">
        <w:rPr>
          <w:bCs/>
          <w:noProof/>
          <w:sz w:val="28"/>
          <w:szCs w:val="28"/>
          <w:lang w:val="id-ID" w:eastAsia="id-ID"/>
        </w:rPr>
        <w:t xml:space="preserve"> </w:t>
      </w:r>
    </w:p>
    <w:p w14:paraId="2E31D2CE" w14:textId="77777777" w:rsidR="00DE5F26" w:rsidRPr="00411D89" w:rsidRDefault="00DE5F26" w:rsidP="00DE5F26">
      <w:pPr>
        <w:widowControl w:val="0"/>
        <w:autoSpaceDE w:val="0"/>
        <w:autoSpaceDN w:val="0"/>
        <w:spacing w:line="276" w:lineRule="auto"/>
        <w:ind w:right="110"/>
        <w:outlineLvl w:val="0"/>
        <w:rPr>
          <w:bCs/>
          <w:sz w:val="28"/>
          <w:szCs w:val="28"/>
          <w:lang w:val="id"/>
        </w:rPr>
      </w:pPr>
    </w:p>
    <w:p w14:paraId="487100CD"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32389BC1"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1360" behindDoc="0" locked="0" layoutInCell="1" allowOverlap="1" wp14:anchorId="6627A1C8" wp14:editId="197675C9">
                <wp:simplePos x="0" y="0"/>
                <wp:positionH relativeFrom="column">
                  <wp:posOffset>1206500</wp:posOffset>
                </wp:positionH>
                <wp:positionV relativeFrom="paragraph">
                  <wp:posOffset>6350</wp:posOffset>
                </wp:positionV>
                <wp:extent cx="0" cy="148590"/>
                <wp:effectExtent l="95250" t="19050" r="57150" b="99060"/>
                <wp:wrapNone/>
                <wp:docPr id="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833CDD4" id="AutoShape 47" o:spid="_x0000_s1026" type="#_x0000_t32" style="position:absolute;margin-left:95pt;margin-top:.5pt;width:0;height:11.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" strokecolor="black [3200]" strokeweight="2pt">
                <v:stroke endarrow="block"/>
                <v:shadow on="t" color="black" opacity="24903f" origin=",.5" offset="0,.55556mm"/>
              </v:shape>
            </w:pict>
          </mc:Fallback>
        </mc:AlternateContent>
      </w:r>
      <w:r w:rsidRPr="00411D89">
        <w:rPr>
          <w:bCs/>
          <w:noProof/>
          <w:sz w:val="28"/>
          <w:szCs w:val="28"/>
          <w:lang w:val="id-ID" w:eastAsia="id-ID"/>
        </w:rPr>
        <mc:AlternateContent>
          <mc:Choice Requires="wps">
            <w:drawing>
              <wp:anchor distT="0" distB="0" distL="114300" distR="114300" simplePos="0" relativeHeight="251778048" behindDoc="0" locked="0" layoutInCell="1" allowOverlap="1" wp14:anchorId="70916AB8" wp14:editId="15B818B8">
                <wp:simplePos x="0" y="0"/>
                <wp:positionH relativeFrom="column">
                  <wp:posOffset>395605</wp:posOffset>
                </wp:positionH>
                <wp:positionV relativeFrom="paragraph">
                  <wp:posOffset>167640</wp:posOffset>
                </wp:positionV>
                <wp:extent cx="1619250" cy="295910"/>
                <wp:effectExtent l="0" t="0" r="19050" b="27940"/>
                <wp:wrapNone/>
                <wp:docPr id="4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95910"/>
                        </a:xfrm>
                        <a:prstGeom prst="rect">
                          <a:avLst/>
                        </a:prstGeom>
                        <a:solidFill>
                          <a:srgbClr val="FFFFFF"/>
                        </a:solidFill>
                        <a:ln w="9525">
                          <a:solidFill>
                            <a:srgbClr val="000000"/>
                          </a:solidFill>
                          <a:miter lim="800000"/>
                          <a:headEnd/>
                          <a:tailEnd/>
                        </a:ln>
                      </wps:spPr>
                      <wps:txbx>
                        <w:txbxContent>
                          <w:p w14:paraId="5103D543" w14:textId="77777777" w:rsidR="003870FF" w:rsidRPr="00FF24C6" w:rsidRDefault="003870FF" w:rsidP="00DE5F26">
                            <w:pPr>
                              <w:jc w:val="center"/>
                            </w:pPr>
                            <w:r w:rsidRPr="00FF24C6">
                              <w:t>Persiapan Alat dan Bahan</w:t>
                            </w:r>
                          </w:p>
                          <w:p w14:paraId="1B195118" w14:textId="77777777" w:rsidR="003870FF" w:rsidRDefault="003870FF" w:rsidP="00DE5F2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6AB8" id="Rectangle 28" o:spid="_x0000_s1030" style="position:absolute;margin-left:31.15pt;margin-top:13.2pt;width:127.5pt;height:23.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">
                <v:textbox>
                  <w:txbxContent>
                    <w:p w14:paraId="5103D543" w14:textId="77777777" w:rsidR="003870FF" w:rsidRPr="00FF24C6" w:rsidRDefault="003870FF" w:rsidP="00DE5F26">
                      <w:pPr>
                        <w:jc w:val="center"/>
                      </w:pPr>
                      <w:r w:rsidRPr="00FF24C6">
                        <w:t>Persiapan Alat dan Bahan</w:t>
                      </w:r>
                    </w:p>
                    <w:p w14:paraId="1B195118" w14:textId="77777777" w:rsidR="003870FF" w:rsidRDefault="003870FF" w:rsidP="00DE5F26"/>
                  </w:txbxContent>
                </v:textbox>
              </v:rect>
            </w:pict>
          </mc:Fallback>
        </mc:AlternateContent>
      </w:r>
    </w:p>
    <w:p w14:paraId="40BC0871"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089C9BEA"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noProof/>
          <w:sz w:val="24"/>
          <w:szCs w:val="24"/>
          <w:lang w:val="id-ID" w:eastAsia="id-ID"/>
        </w:rPr>
        <mc:AlternateContent>
          <mc:Choice Requires="wps">
            <w:drawing>
              <wp:anchor distT="0" distB="0" distL="114300" distR="114300" simplePos="0" relativeHeight="251795456" behindDoc="0" locked="0" layoutInCell="1" allowOverlap="1" wp14:anchorId="529918B2" wp14:editId="565533F0">
                <wp:simplePos x="0" y="0"/>
                <wp:positionH relativeFrom="column">
                  <wp:posOffset>-329565</wp:posOffset>
                </wp:positionH>
                <wp:positionV relativeFrom="paragraph">
                  <wp:posOffset>150495</wp:posOffset>
                </wp:positionV>
                <wp:extent cx="3060065" cy="1351280"/>
                <wp:effectExtent l="19050" t="19050" r="45085" b="39370"/>
                <wp:wrapNone/>
                <wp:docPr id="46"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065" cy="1351280"/>
                        </a:xfrm>
                        <a:prstGeom prst="diamond">
                          <a:avLst/>
                        </a:prstGeom>
                        <a:solidFill>
                          <a:srgbClr val="FFFFFF"/>
                        </a:solidFill>
                        <a:ln w="9525">
                          <a:solidFill>
                            <a:srgbClr val="000000"/>
                          </a:solidFill>
                          <a:miter lim="800000"/>
                          <a:headEnd/>
                          <a:tailEnd/>
                        </a:ln>
                      </wps:spPr>
                      <wps:txb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918B2" id="_x0000_t4" coordsize="21600,21600" o:spt="4" path="m10800,l,10800,10800,21600,21600,10800xe">
                <v:stroke joinstyle="miter"/>
                <v:path gradientshapeok="t" o:connecttype="rect" textboxrect="5400,5400,16200,16200"/>
              </v:shapetype>
              <v:shape id="AutoShape 30" o:spid="_x0000_s1031" type="#_x0000_t4" style="position:absolute;margin-left:-25.95pt;margin-top:11.85pt;width:240.95pt;height:10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">
                <v:textbox>
                  <w:txbxContent>
                    <w:p w14:paraId="45CC989B" w14:textId="77777777" w:rsidR="003870FF" w:rsidRPr="00FF24C6" w:rsidRDefault="003870FF" w:rsidP="00DE5F26">
                      <w:pPr>
                        <w:ind w:left="-284" w:right="-254" w:hanging="142"/>
                        <w:jc w:val="center"/>
                        <w:rPr>
                          <w:lang w:val="sv-SE"/>
                        </w:rPr>
                      </w:pPr>
                      <w:r w:rsidRPr="00FF24C6">
                        <w:rPr>
                          <w:lang w:val="sv-SE"/>
                        </w:rPr>
                        <w:t>Pengujian Dengan Tungku Tambahan dan Tanpa Tambaha</w:t>
                      </w:r>
                      <w:r>
                        <w:rPr>
                          <w:lang w:val="id-ID"/>
                        </w:rPr>
                        <w:t>n</w:t>
                      </w:r>
                      <w:r w:rsidRPr="00FF24C6">
                        <w:rPr>
                          <w:lang w:val="sv-SE"/>
                        </w:rPr>
                        <w:t>n</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4432" behindDoc="0" locked="0" layoutInCell="1" allowOverlap="1" wp14:anchorId="1DB65EC6" wp14:editId="785E8A93">
                <wp:simplePos x="0" y="0"/>
                <wp:positionH relativeFrom="column">
                  <wp:posOffset>1196975</wp:posOffset>
                </wp:positionH>
                <wp:positionV relativeFrom="paragraph">
                  <wp:posOffset>-6350</wp:posOffset>
                </wp:positionV>
                <wp:extent cx="0" cy="148590"/>
                <wp:effectExtent l="95250" t="19050" r="57150" b="99060"/>
                <wp:wrapNone/>
                <wp:docPr id="47"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86544A2" id="AutoShape 47" o:spid="_x0000_s1026" type="#_x0000_t32" style="position:absolute;margin-left:94.25pt;margin-top:-.5pt;width:0;height:11.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" strokecolor="black [3200]" strokeweight="2pt">
                <v:stroke endarrow="block"/>
                <v:shadow on="t" color="black" opacity="24903f" origin=",.5" offset="0,.55556mm"/>
              </v:shape>
            </w:pict>
          </mc:Fallback>
        </mc:AlternateContent>
      </w:r>
      <w:r w:rsidRPr="00411D89">
        <w:rPr>
          <w:rFonts w:eastAsiaTheme="majorEastAsia" w:cstheme="majorBidi"/>
          <w:noProof/>
          <w:sz w:val="24"/>
          <w:szCs w:val="26"/>
          <w:lang w:val="id-ID" w:eastAsia="id-ID"/>
        </w:rPr>
        <mc:AlternateContent>
          <mc:Choice Requires="wps">
            <w:drawing>
              <wp:anchor distT="0" distB="0" distL="114300" distR="114300" simplePos="0" relativeHeight="251792384" behindDoc="0" locked="0" layoutInCell="1" allowOverlap="1" wp14:anchorId="5DF70F87" wp14:editId="6A1B9E0F">
                <wp:simplePos x="0" y="0"/>
                <wp:positionH relativeFrom="column">
                  <wp:posOffset>2293620</wp:posOffset>
                </wp:positionH>
                <wp:positionV relativeFrom="paragraph">
                  <wp:posOffset>203835</wp:posOffset>
                </wp:positionV>
                <wp:extent cx="605790" cy="1403985"/>
                <wp:effectExtent l="0" t="0" r="381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 cy="1403985"/>
                        </a:xfrm>
                        <a:prstGeom prst="rect">
                          <a:avLst/>
                        </a:prstGeom>
                        <a:solidFill>
                          <a:srgbClr val="FFFFFF"/>
                        </a:solidFill>
                        <a:ln w="9525">
                          <a:noFill/>
                          <a:miter lim="800000"/>
                          <a:headEnd/>
                          <a:tailEnd/>
                        </a:ln>
                      </wps:spPr>
                      <wps:txbx>
                        <w:txbxContent>
                          <w:p w14:paraId="15710EED" w14:textId="77777777" w:rsidR="003870FF" w:rsidRPr="00360FD1" w:rsidRDefault="003870FF" w:rsidP="00DE5F26">
                            <w:r w:rsidRPr="00360FD1">
                              <w:rPr>
                                <w:rFonts w:eastAsiaTheme="majorEastAsia"/>
                              </w:rPr>
                              <w:t>Tidak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F70F87" id="_x0000_t202" coordsize="21600,21600" o:spt="202" path="m,l,21600r21600,l21600,xe">
                <v:stroke joinstyle="miter"/>
                <v:path gradientshapeok="t" o:connecttype="rect"/>
              </v:shapetype>
              <v:shape id="Text Box 2" o:spid="_x0000_s1032" type="#_x0000_t202" style="position:absolute;margin-left:180.6pt;margin-top:16.05pt;width:47.7pt;height:110.55pt;z-index:251792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" stroked="f">
                <v:textbox style="mso-fit-shape-to-text:t">
                  <w:txbxContent>
                    <w:p w14:paraId="15710EED" w14:textId="77777777" w:rsidR="003870FF" w:rsidRPr="00360FD1" w:rsidRDefault="003870FF" w:rsidP="00DE5F26">
                      <w:r w:rsidRPr="00360FD1">
                        <w:rPr>
                          <w:rFonts w:eastAsiaTheme="majorEastAsia"/>
                        </w:rPr>
                        <w:t>Tidak</w:t>
                      </w:r>
                    </w:p>
                  </w:txbxContent>
                </v:textbox>
              </v:shape>
            </w:pict>
          </mc:Fallback>
        </mc:AlternateContent>
      </w:r>
    </w:p>
    <w:p w14:paraId="7B1610B5"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88BF282"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BE3175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6203C56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5B8642C"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4DE7B37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6480" behindDoc="0" locked="0" layoutInCell="1" allowOverlap="1" wp14:anchorId="408B947E" wp14:editId="45CC86F5">
                <wp:simplePos x="0" y="0"/>
                <wp:positionH relativeFrom="column">
                  <wp:posOffset>1203325</wp:posOffset>
                </wp:positionH>
                <wp:positionV relativeFrom="paragraph">
                  <wp:posOffset>93980</wp:posOffset>
                </wp:positionV>
                <wp:extent cx="0" cy="148590"/>
                <wp:effectExtent l="95250" t="19050" r="57150" b="99060"/>
                <wp:wrapNone/>
                <wp:docPr id="49"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8E8DB09" id="AutoShape 47" o:spid="_x0000_s1026" type="#_x0000_t32" style="position:absolute;margin-left:94.75pt;margin-top:7.4pt;width:0;height:11.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" strokecolor="black [3200]" strokeweight="2pt">
                <v:stroke endarrow="block"/>
                <v:shadow on="t" color="black" opacity="24903f" origin=",.5" offset="0,.55556mm"/>
              </v:shape>
            </w:pict>
          </mc:Fallback>
        </mc:AlternateContent>
      </w:r>
    </w:p>
    <w:p w14:paraId="4CDCC102"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797504" behindDoc="0" locked="0" layoutInCell="1" allowOverlap="1" wp14:anchorId="52622F08" wp14:editId="1BB3316E">
                <wp:simplePos x="0" y="0"/>
                <wp:positionH relativeFrom="column">
                  <wp:posOffset>607695</wp:posOffset>
                </wp:positionH>
                <wp:positionV relativeFrom="paragraph">
                  <wp:posOffset>14605</wp:posOffset>
                </wp:positionV>
                <wp:extent cx="1211580" cy="335280"/>
                <wp:effectExtent l="0" t="0" r="26670" b="26670"/>
                <wp:wrapNone/>
                <wp:docPr id="5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1580" cy="335280"/>
                        </a:xfrm>
                        <a:prstGeom prst="rect">
                          <a:avLst/>
                        </a:prstGeom>
                        <a:solidFill>
                          <a:srgbClr val="FFFFFF"/>
                        </a:solidFill>
                        <a:ln w="9525">
                          <a:solidFill>
                            <a:srgbClr val="000000"/>
                          </a:solidFill>
                          <a:miter lim="800000"/>
                          <a:headEnd/>
                          <a:tailEnd/>
                        </a:ln>
                      </wps:spPr>
                      <wps:txbx>
                        <w:txbxContent>
                          <w:p w14:paraId="6449824B" w14:textId="77777777" w:rsidR="003870FF" w:rsidRPr="004E1B25" w:rsidRDefault="003870FF" w:rsidP="00DE5F26">
                            <w:pPr>
                              <w:jc w:val="center"/>
                            </w:pPr>
                            <w:r w:rsidRPr="004E1B25">
                              <w:t>Pengambilan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22F08" id="Rectangle 31" o:spid="_x0000_s1033" style="position:absolute;margin-left:47.85pt;margin-top:1.15pt;width:95.4pt;height:26.4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">
                <v:textbox>
                  <w:txbxContent>
                    <w:p w14:paraId="6449824B" w14:textId="77777777" w:rsidR="003870FF" w:rsidRPr="004E1B25" w:rsidRDefault="003870FF" w:rsidP="00DE5F26">
                      <w:pPr>
                        <w:jc w:val="center"/>
                      </w:pPr>
                      <w:r w:rsidRPr="004E1B25">
                        <w:t>Pengambilan Data</w:t>
                      </w:r>
                    </w:p>
                  </w:txbxContent>
                </v:textbox>
              </v:rect>
            </w:pict>
          </mc:Fallback>
        </mc:AlternateContent>
      </w:r>
    </w:p>
    <w:p w14:paraId="4BE54F5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rFonts w:eastAsiaTheme="majorEastAsia" w:cstheme="majorBidi"/>
          <w:noProof/>
          <w:sz w:val="24"/>
          <w:szCs w:val="26"/>
          <w:lang w:val="id-ID" w:eastAsia="id-ID"/>
        </w:rPr>
        <mc:AlternateContent>
          <mc:Choice Requires="wps">
            <w:drawing>
              <wp:anchor distT="0" distB="0" distL="114300" distR="114300" simplePos="0" relativeHeight="251800576" behindDoc="0" locked="0" layoutInCell="1" allowOverlap="1" wp14:anchorId="447C158A" wp14:editId="67531B08">
                <wp:simplePos x="0" y="0"/>
                <wp:positionH relativeFrom="column">
                  <wp:posOffset>812800</wp:posOffset>
                </wp:positionH>
                <wp:positionV relativeFrom="paragraph">
                  <wp:posOffset>124460</wp:posOffset>
                </wp:positionV>
                <wp:extent cx="367665" cy="278130"/>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78130"/>
                        </a:xfrm>
                        <a:prstGeom prst="rect">
                          <a:avLst/>
                        </a:prstGeom>
                        <a:noFill/>
                        <a:ln w="9525">
                          <a:noFill/>
                          <a:miter lim="800000"/>
                          <a:headEnd/>
                          <a:tailEnd/>
                        </a:ln>
                      </wps:spPr>
                      <wps:txbx>
                        <w:txbxContent>
                          <w:p w14:paraId="0BFED036" w14:textId="77777777" w:rsidR="003870FF" w:rsidRPr="00360FD1" w:rsidRDefault="003870FF" w:rsidP="00DE5F26">
                            <w:pPr>
                              <w:rPr>
                                <w:sz w:val="22"/>
                                <w:szCs w:val="22"/>
                              </w:rPr>
                            </w:pPr>
                            <w:r w:rsidRPr="00360FD1">
                              <w:rPr>
                                <w:sz w:val="22"/>
                                <w:szCs w:val="22"/>
                                <w:lang w:val="id-ID"/>
                              </w:rPr>
                              <w:t>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C158A" id="_x0000_s1034" type="#_x0000_t202" style="position:absolute;margin-left:64pt;margin-top:9.8pt;width:28.95pt;height:21.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" filled="f" stroked="f">
                <v:textbox>
                  <w:txbxContent>
                    <w:p w14:paraId="0BFED036" w14:textId="77777777" w:rsidR="003870FF" w:rsidRPr="00360FD1" w:rsidRDefault="003870FF" w:rsidP="00DE5F26">
                      <w:pPr>
                        <w:rPr>
                          <w:sz w:val="22"/>
                          <w:szCs w:val="22"/>
                        </w:rPr>
                      </w:pPr>
                      <w:r w:rsidRPr="00360FD1">
                        <w:rPr>
                          <w:sz w:val="22"/>
                          <w:szCs w:val="22"/>
                          <w:lang w:val="id-ID"/>
                        </w:rPr>
                        <w:t>Ya</w:t>
                      </w:r>
                    </w:p>
                  </w:txbxContent>
                </v:textbox>
              </v:shape>
            </w:pict>
          </mc:Fallback>
        </mc:AlternateContent>
      </w:r>
      <w:r w:rsidRPr="00411D89">
        <w:rPr>
          <w:bCs/>
          <w:noProof/>
          <w:sz w:val="28"/>
          <w:szCs w:val="28"/>
          <w:lang w:val="id-ID" w:eastAsia="id-ID"/>
        </w:rPr>
        <mc:AlternateContent>
          <mc:Choice Requires="wps">
            <w:drawing>
              <wp:anchor distT="0" distB="0" distL="114300" distR="114300" simplePos="0" relativeHeight="251798528" behindDoc="0" locked="0" layoutInCell="1" allowOverlap="1" wp14:anchorId="7A41022E" wp14:editId="2AFD9DB7">
                <wp:simplePos x="0" y="0"/>
                <wp:positionH relativeFrom="column">
                  <wp:posOffset>1206500</wp:posOffset>
                </wp:positionH>
                <wp:positionV relativeFrom="paragraph">
                  <wp:posOffset>224155</wp:posOffset>
                </wp:positionV>
                <wp:extent cx="1604010" cy="0"/>
                <wp:effectExtent l="38100" t="38100" r="53340" b="95250"/>
                <wp:wrapNone/>
                <wp:docPr id="52" name="Straight Connector 3"/>
                <wp:cNvGraphicFramePr/>
                <a:graphic xmlns:a="http://schemas.openxmlformats.org/drawingml/2006/main">
                  <a:graphicData uri="http://schemas.microsoft.com/office/word/2010/wordprocessingShape">
                    <wps:wsp>
                      <wps:cNvCnPr/>
                      <wps:spPr>
                        <a:xfrm flipH="1">
                          <a:off x="0" y="0"/>
                          <a:ext cx="1604010" cy="0"/>
                        </a:xfrm>
                        <a:prstGeom prst="line">
                          <a:avLst/>
                        </a:prstGeom>
                        <a:ln w="127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8B302" id="Straight Connector 3" o:spid="_x0000_s1026" style="position:absolute;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7.65pt" to="221.3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" strokecolor="black [3200]" strokeweight="1pt">
                <v:shadow on="t" color="black" opacity="24903f" origin=",.5" offset="0,.55556mm"/>
              </v:line>
            </w:pict>
          </mc:Fallback>
        </mc:AlternateContent>
      </w:r>
      <w:r w:rsidRPr="00411D89">
        <w:rPr>
          <w:bCs/>
          <w:noProof/>
          <w:sz w:val="28"/>
          <w:szCs w:val="28"/>
          <w:lang w:val="id-ID" w:eastAsia="id-ID"/>
        </w:rPr>
        <mc:AlternateContent>
          <mc:Choice Requires="wps">
            <w:drawing>
              <wp:anchor distT="0" distB="0" distL="114300" distR="114300" simplePos="0" relativeHeight="251799552" behindDoc="0" locked="0" layoutInCell="1" allowOverlap="1" wp14:anchorId="5E984AD2" wp14:editId="137B5639">
                <wp:simplePos x="0" y="0"/>
                <wp:positionH relativeFrom="column">
                  <wp:posOffset>1198880</wp:posOffset>
                </wp:positionH>
                <wp:positionV relativeFrom="paragraph">
                  <wp:posOffset>123825</wp:posOffset>
                </wp:positionV>
                <wp:extent cx="9525" cy="238125"/>
                <wp:effectExtent l="57150" t="19050" r="85725" b="85725"/>
                <wp:wrapNone/>
                <wp:docPr id="53"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C73E70" id="AutoShape 47" o:spid="_x0000_s1026" type="#_x0000_t32" style="position:absolute;margin-left:94.4pt;margin-top:9.75pt;width:.75pt;height:18.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" strokecolor="black [3200]" strokeweight="2pt">
                <v:stroke endarrow="block"/>
                <v:shadow on="t" color="black" opacity="24903f" origin=",.5" offset="0,.55556mm"/>
              </v:shape>
            </w:pict>
          </mc:Fallback>
        </mc:AlternateContent>
      </w:r>
    </w:p>
    <w:p w14:paraId="37212F0B"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1600" behindDoc="0" locked="0" layoutInCell="1" allowOverlap="1" wp14:anchorId="7DA78CD0" wp14:editId="1FD20C0A">
                <wp:simplePos x="0" y="0"/>
                <wp:positionH relativeFrom="column">
                  <wp:posOffset>408940</wp:posOffset>
                </wp:positionH>
                <wp:positionV relativeFrom="paragraph">
                  <wp:posOffset>154305</wp:posOffset>
                </wp:positionV>
                <wp:extent cx="1600200" cy="275590"/>
                <wp:effectExtent l="0" t="0" r="19050" b="10160"/>
                <wp:wrapNone/>
                <wp:docPr id="5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75590"/>
                        </a:xfrm>
                        <a:prstGeom prst="rect">
                          <a:avLst/>
                        </a:prstGeom>
                        <a:solidFill>
                          <a:srgbClr val="FFFFFF"/>
                        </a:solidFill>
                        <a:ln w="9525">
                          <a:solidFill>
                            <a:srgbClr val="000000"/>
                          </a:solidFill>
                          <a:miter lim="800000"/>
                          <a:headEnd/>
                          <a:tailEnd/>
                        </a:ln>
                      </wps:spPr>
                      <wps:txbx>
                        <w:txbxContent>
                          <w:p w14:paraId="44E55C6C" w14:textId="77777777" w:rsidR="003870FF" w:rsidRPr="004E1B25" w:rsidRDefault="003870FF" w:rsidP="00DE5F26">
                            <w:pPr>
                              <w:jc w:val="center"/>
                            </w:pPr>
                            <w:r w:rsidRPr="004E1B25">
                              <w:t>Analisis serta Pembahasan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78CD0" id="_x0000_s1035" style="position:absolute;margin-left:32.2pt;margin-top:12.15pt;width:126pt;height:21.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IWFgIAACgEAAAOAAAAZHJzL2Uyb0RvYy54bWysU9tu2zAMfR+wfxD0vtgOkrYx4hRFugwD&#10;ugvQ7QNkWbaFyaJGKbG7rx+lpGl2eRqmB4EUqaPDQ2p9Ow2GHRR6DbbixSznTFkJjbZdxb9+2b25&#10;4c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">
                <v:textbox>
                  <w:txbxContent>
                    <w:p w14:paraId="44E55C6C" w14:textId="77777777" w:rsidR="003870FF" w:rsidRPr="004E1B25" w:rsidRDefault="003870FF" w:rsidP="00DE5F26">
                      <w:pPr>
                        <w:jc w:val="center"/>
                      </w:pPr>
                      <w:r w:rsidRPr="004E1B25">
                        <w:t>Analisis serta Pembahasan</w:t>
                      </w:r>
                    </w:p>
                  </w:txbxContent>
                </v:textbox>
              </v:rect>
            </w:pict>
          </mc:Fallback>
        </mc:AlternateContent>
      </w:r>
    </w:p>
    <w:p w14:paraId="0F16978F"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3648" behindDoc="0" locked="0" layoutInCell="1" allowOverlap="1" wp14:anchorId="58249481" wp14:editId="0E61ED89">
                <wp:simplePos x="0" y="0"/>
                <wp:positionH relativeFrom="column">
                  <wp:posOffset>1208405</wp:posOffset>
                </wp:positionH>
                <wp:positionV relativeFrom="paragraph">
                  <wp:posOffset>195580</wp:posOffset>
                </wp:positionV>
                <wp:extent cx="9525" cy="238125"/>
                <wp:effectExtent l="57150" t="19050" r="85725" b="85725"/>
                <wp:wrapNone/>
                <wp:docPr id="5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B1D9CF2" id="AutoShape 47" o:spid="_x0000_s1026" type="#_x0000_t32" style="position:absolute;margin-left:95.15pt;margin-top:15.4pt;width:.75pt;height:18.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" strokecolor="black [3200]" strokeweight="2pt">
                <v:stroke endarrow="block"/>
                <v:shadow on="t" color="black" opacity="24903f" origin=",.5" offset="0,.55556mm"/>
              </v:shape>
            </w:pict>
          </mc:Fallback>
        </mc:AlternateContent>
      </w:r>
    </w:p>
    <w:p w14:paraId="70C10544"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2624" behindDoc="0" locked="0" layoutInCell="1" allowOverlap="1" wp14:anchorId="5DE25DFC" wp14:editId="503C75BF">
                <wp:simplePos x="0" y="0"/>
                <wp:positionH relativeFrom="column">
                  <wp:posOffset>499745</wp:posOffset>
                </wp:positionH>
                <wp:positionV relativeFrom="paragraph">
                  <wp:posOffset>193040</wp:posOffset>
                </wp:positionV>
                <wp:extent cx="1442085" cy="283845"/>
                <wp:effectExtent l="0" t="0" r="24765" b="20955"/>
                <wp:wrapNone/>
                <wp:docPr id="5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085" cy="283845"/>
                        </a:xfrm>
                        <a:prstGeom prst="rect">
                          <a:avLst/>
                        </a:prstGeom>
                        <a:solidFill>
                          <a:srgbClr val="FFFFFF"/>
                        </a:solidFill>
                        <a:ln w="9525">
                          <a:solidFill>
                            <a:srgbClr val="000000"/>
                          </a:solidFill>
                          <a:miter lim="800000"/>
                          <a:headEnd/>
                          <a:tailEnd/>
                        </a:ln>
                      </wps:spPr>
                      <wps:txbx>
                        <w:txbxContent>
                          <w:p w14:paraId="5485F07D" w14:textId="77777777" w:rsidR="003870FF" w:rsidRPr="004E1B25" w:rsidRDefault="003870FF" w:rsidP="00DE5F26">
                            <w:pPr>
                              <w:jc w:val="center"/>
                            </w:pPr>
                            <w:r w:rsidRPr="004E1B25">
                              <w:t>Kesimpulan serta Saran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25DFC" id="_x0000_s1036" style="position:absolute;margin-left:39.35pt;margin-top:15.2pt;width:113.55pt;height:22.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">
                <v:textbox>
                  <w:txbxContent>
                    <w:p w14:paraId="5485F07D" w14:textId="77777777" w:rsidR="003870FF" w:rsidRPr="004E1B25" w:rsidRDefault="003870FF" w:rsidP="00DE5F26">
                      <w:pPr>
                        <w:jc w:val="center"/>
                      </w:pPr>
                      <w:r w:rsidRPr="004E1B25">
                        <w:t>Kesimpulan serta Saran</w:t>
                      </w:r>
                    </w:p>
                  </w:txbxContent>
                </v:textbox>
              </v:rect>
            </w:pict>
          </mc:Fallback>
        </mc:AlternateContent>
      </w:r>
    </w:p>
    <w:p w14:paraId="37F3E403"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227F068E"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5696" behindDoc="0" locked="0" layoutInCell="1" allowOverlap="1" wp14:anchorId="3A7DFB20" wp14:editId="0E17D332">
                <wp:simplePos x="0" y="0"/>
                <wp:positionH relativeFrom="column">
                  <wp:posOffset>1217930</wp:posOffset>
                </wp:positionH>
                <wp:positionV relativeFrom="paragraph">
                  <wp:posOffset>3175</wp:posOffset>
                </wp:positionV>
                <wp:extent cx="9525" cy="238125"/>
                <wp:effectExtent l="57150" t="19050" r="85725" b="85725"/>
                <wp:wrapNone/>
                <wp:docPr id="58"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8125"/>
                        </a:xfrm>
                        <a:prstGeom prst="straightConnector1">
                          <a:avLst/>
                        </a:prstGeom>
                        <a:ln>
                          <a:headEnd type="none" w="med" len="med"/>
                          <a:tailEnd type="triangle" w="med" len="me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73FF8D" id="AutoShape 47" o:spid="_x0000_s1026" type="#_x0000_t32" style="position:absolute;margin-left:95.9pt;margin-top:.25pt;width:.75pt;height:18.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" strokecolor="black [3200]" strokeweight="2pt">
                <v:stroke endarrow="block"/>
                <v:shadow on="t" color="black" opacity="24903f" origin=",.5" offset="0,.55556mm"/>
              </v:shape>
            </w:pict>
          </mc:Fallback>
        </mc:AlternateContent>
      </w:r>
    </w:p>
    <w:p w14:paraId="7E2B49A7" w14:textId="77777777" w:rsidR="00DE5F26" w:rsidRPr="00411D89" w:rsidRDefault="00DE5F26" w:rsidP="00DE5F26">
      <w:pPr>
        <w:widowControl w:val="0"/>
        <w:autoSpaceDE w:val="0"/>
        <w:autoSpaceDN w:val="0"/>
        <w:spacing w:line="276" w:lineRule="auto"/>
        <w:ind w:right="110"/>
        <w:outlineLvl w:val="0"/>
        <w:rPr>
          <w:bCs/>
          <w:sz w:val="28"/>
          <w:szCs w:val="28"/>
          <w:lang w:val="id-ID"/>
        </w:rPr>
      </w:pPr>
      <w:r w:rsidRPr="00411D89">
        <w:rPr>
          <w:bCs/>
          <w:noProof/>
          <w:sz w:val="28"/>
          <w:szCs w:val="28"/>
          <w:lang w:val="id-ID" w:eastAsia="id-ID"/>
        </w:rPr>
        <mc:AlternateContent>
          <mc:Choice Requires="wps">
            <w:drawing>
              <wp:anchor distT="0" distB="0" distL="114300" distR="114300" simplePos="0" relativeHeight="251804672" behindDoc="0" locked="0" layoutInCell="1" allowOverlap="1" wp14:anchorId="430DCD1A" wp14:editId="0382312C">
                <wp:simplePos x="0" y="0"/>
                <wp:positionH relativeFrom="column">
                  <wp:posOffset>766445</wp:posOffset>
                </wp:positionH>
                <wp:positionV relativeFrom="paragraph">
                  <wp:posOffset>9525</wp:posOffset>
                </wp:positionV>
                <wp:extent cx="934085" cy="357505"/>
                <wp:effectExtent l="0" t="0" r="18415" b="23495"/>
                <wp:wrapNone/>
                <wp:docPr id="5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085" cy="357505"/>
                        </a:xfrm>
                        <a:prstGeom prst="ellipse">
                          <a:avLst/>
                        </a:prstGeom>
                        <a:solidFill>
                          <a:srgbClr val="FFFFFF"/>
                        </a:solidFill>
                        <a:ln w="9525">
                          <a:solidFill>
                            <a:srgbClr val="000000"/>
                          </a:solidFill>
                          <a:round/>
                          <a:headEnd/>
                          <a:tailEnd/>
                        </a:ln>
                      </wps:spPr>
                      <wps:txbx>
                        <w:txbxContent>
                          <w:p w14:paraId="756E7543" w14:textId="77777777" w:rsidR="003870FF" w:rsidRPr="004E1B25" w:rsidRDefault="003870FF" w:rsidP="00DE5F26">
                            <w:pPr>
                              <w:jc w:val="center"/>
                            </w:pPr>
                            <w:r w:rsidRPr="004E1B25">
                              <w:t>Selesai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0DCD1A" id="Oval 33" o:spid="_x0000_s1037" style="position:absolute;margin-left:60.35pt;margin-top:.75pt;width:73.55pt;height:28.1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">
                <v:textbox>
                  <w:txbxContent>
                    <w:p w14:paraId="756E7543" w14:textId="77777777" w:rsidR="003870FF" w:rsidRPr="004E1B25" w:rsidRDefault="003870FF" w:rsidP="00DE5F26">
                      <w:pPr>
                        <w:jc w:val="center"/>
                      </w:pPr>
                      <w:r w:rsidRPr="004E1B25">
                        <w:t>Selesai</w:t>
                      </w:r>
                    </w:p>
                  </w:txbxContent>
                </v:textbox>
              </v:oval>
            </w:pict>
          </mc:Fallback>
        </mc:AlternateContent>
      </w:r>
    </w:p>
    <w:p w14:paraId="5DB5843A" w14:textId="77777777" w:rsidR="00DE5F26" w:rsidRPr="00411D89" w:rsidRDefault="00DE5F26" w:rsidP="00DE5F26">
      <w:pPr>
        <w:widowControl w:val="0"/>
        <w:autoSpaceDE w:val="0"/>
        <w:autoSpaceDN w:val="0"/>
        <w:spacing w:line="276" w:lineRule="auto"/>
        <w:ind w:right="110"/>
        <w:outlineLvl w:val="0"/>
        <w:rPr>
          <w:bCs/>
          <w:sz w:val="28"/>
          <w:szCs w:val="28"/>
          <w:lang w:val="id-ID"/>
        </w:rPr>
      </w:pPr>
    </w:p>
    <w:p w14:paraId="179E88F4" w14:textId="77777777" w:rsidR="00DE5F26" w:rsidRPr="00411D89" w:rsidRDefault="00DE5F26" w:rsidP="00DE5F26">
      <w:pPr>
        <w:widowControl w:val="0"/>
        <w:autoSpaceDE w:val="0"/>
        <w:autoSpaceDN w:val="0"/>
        <w:spacing w:line="276" w:lineRule="auto"/>
        <w:ind w:right="110"/>
        <w:jc w:val="center"/>
        <w:outlineLvl w:val="0"/>
        <w:rPr>
          <w:sz w:val="24"/>
          <w:szCs w:val="24"/>
          <w:lang w:val="id-ID"/>
        </w:rPr>
      </w:pPr>
      <w:r w:rsidRPr="00411D89">
        <w:rPr>
          <w:bCs/>
          <w:sz w:val="24"/>
          <w:szCs w:val="24"/>
          <w:lang w:val="id"/>
        </w:rPr>
        <w:t xml:space="preserve">Gambar </w:t>
      </w:r>
      <w:r>
        <w:rPr>
          <w:bCs/>
          <w:sz w:val="24"/>
          <w:szCs w:val="24"/>
          <w:lang w:val="id-ID"/>
        </w:rPr>
        <w:t>7</w:t>
      </w:r>
      <w:r w:rsidRPr="00411D89">
        <w:rPr>
          <w:bCs/>
          <w:sz w:val="24"/>
          <w:szCs w:val="24"/>
          <w:lang w:val="id-ID"/>
        </w:rPr>
        <w:t>.</w:t>
      </w:r>
      <w:r w:rsidRPr="00411D89">
        <w:rPr>
          <w:bCs/>
          <w:sz w:val="24"/>
          <w:szCs w:val="24"/>
          <w:lang w:val="id"/>
        </w:rPr>
        <w:t xml:space="preserve"> </w:t>
      </w:r>
      <w:r w:rsidRPr="00411D89">
        <w:rPr>
          <w:sz w:val="24"/>
          <w:szCs w:val="24"/>
          <w:lang w:val="id"/>
        </w:rPr>
        <w:t>Diagram Alir Penelitian</w:t>
      </w:r>
    </w:p>
    <w:p w14:paraId="37F8B0FD"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AAAA42A"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5F68B952"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4F9A655E" w14:textId="77777777" w:rsidR="00081C85" w:rsidRDefault="00081C85" w:rsidP="00971F96">
      <w:pPr>
        <w:tabs>
          <w:tab w:val="left" w:pos="720"/>
          <w:tab w:val="left" w:pos="1440"/>
          <w:tab w:val="left" w:pos="2160"/>
          <w:tab w:val="left" w:pos="3221"/>
        </w:tabs>
        <w:spacing w:line="276" w:lineRule="auto"/>
        <w:ind w:left="709"/>
        <w:rPr>
          <w:sz w:val="24"/>
          <w:szCs w:val="24"/>
          <w:lang w:val="id-ID"/>
        </w:rPr>
      </w:pPr>
    </w:p>
    <w:p w14:paraId="712F942C" w14:textId="77777777" w:rsidR="00081C85" w:rsidRPr="00081C85" w:rsidRDefault="00081C85" w:rsidP="00971F96">
      <w:pPr>
        <w:tabs>
          <w:tab w:val="left" w:pos="720"/>
          <w:tab w:val="left" w:pos="1440"/>
          <w:tab w:val="left" w:pos="2160"/>
          <w:tab w:val="left" w:pos="3221"/>
        </w:tabs>
        <w:spacing w:line="276" w:lineRule="auto"/>
        <w:ind w:left="709"/>
        <w:rPr>
          <w:sz w:val="24"/>
          <w:szCs w:val="24"/>
          <w:lang w:val="id-ID"/>
        </w:rPr>
      </w:pPr>
    </w:p>
    <w:p w14:paraId="495451B2"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42CF014A"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1A7155BE"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08F3160B"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0A16A6D" w14:textId="77777777" w:rsidR="00971F96" w:rsidRDefault="00971F96" w:rsidP="0069595F">
      <w:pPr>
        <w:tabs>
          <w:tab w:val="left" w:pos="720"/>
          <w:tab w:val="left" w:pos="1440"/>
          <w:tab w:val="left" w:pos="2160"/>
          <w:tab w:val="left" w:pos="3221"/>
        </w:tabs>
        <w:spacing w:line="276" w:lineRule="auto"/>
        <w:ind w:left="709"/>
        <w:rPr>
          <w:sz w:val="24"/>
          <w:szCs w:val="24"/>
          <w:lang w:val="id-ID"/>
        </w:rPr>
      </w:pPr>
    </w:p>
    <w:p w14:paraId="7B7CCDE8" w14:textId="77777777" w:rsidR="00DE316E" w:rsidRDefault="00DE316E" w:rsidP="00B92D15">
      <w:pPr>
        <w:tabs>
          <w:tab w:val="left" w:pos="720"/>
          <w:tab w:val="left" w:pos="1440"/>
          <w:tab w:val="left" w:pos="2160"/>
          <w:tab w:val="left" w:pos="3221"/>
        </w:tabs>
        <w:spacing w:line="276" w:lineRule="auto"/>
        <w:jc w:val="center"/>
        <w:rPr>
          <w:b/>
          <w:bCs/>
          <w:sz w:val="28"/>
          <w:szCs w:val="28"/>
          <w:lang w:val="id-ID"/>
        </w:rPr>
      </w:pPr>
    </w:p>
    <w:p w14:paraId="7DF43649" w14:textId="77777777" w:rsidR="00DE316E" w:rsidRPr="00420D3C" w:rsidRDefault="00DE316E" w:rsidP="00B92D15">
      <w:pPr>
        <w:tabs>
          <w:tab w:val="left" w:pos="720"/>
          <w:tab w:val="left" w:pos="1440"/>
          <w:tab w:val="left" w:pos="2160"/>
          <w:tab w:val="left" w:pos="3221"/>
        </w:tabs>
        <w:spacing w:line="276" w:lineRule="auto"/>
        <w:jc w:val="center"/>
        <w:rPr>
          <w:b/>
          <w:bCs/>
          <w:sz w:val="28"/>
          <w:szCs w:val="28"/>
          <w:lang w:val="id-ID"/>
        </w:rPr>
        <w:sectPr w:rsidR="00DE316E" w:rsidRPr="00420D3C" w:rsidSect="00AD4172">
          <w:headerReference w:type="default" r:id="rId18"/>
          <w:footerReference w:type="default" r:id="rId19"/>
          <w:type w:val="continuous"/>
          <w:pgSz w:w="11907" w:h="16839" w:code="9"/>
          <w:pgMar w:top="567" w:right="567" w:bottom="567" w:left="567" w:header="567" w:footer="567" w:gutter="0"/>
          <w:pgNumType w:start="6"/>
          <w:cols w:num="2" w:space="284"/>
          <w:docGrid w:linePitch="326"/>
        </w:sectPr>
      </w:pPr>
    </w:p>
    <w:p w14:paraId="1CD39C36" w14:textId="77777777" w:rsidR="00C845C1" w:rsidRPr="00411D89" w:rsidRDefault="00C845C1" w:rsidP="00C845C1">
      <w:pPr>
        <w:keepNext/>
        <w:keepLines/>
        <w:spacing w:line="276" w:lineRule="auto"/>
        <w:jc w:val="both"/>
        <w:outlineLvl w:val="1"/>
        <w:rPr>
          <w:rFonts w:eastAsiaTheme="majorEastAsia" w:cstheme="majorBidi"/>
          <w:color w:val="000000" w:themeColor="text1"/>
          <w:sz w:val="24"/>
          <w:szCs w:val="26"/>
          <w:lang w:val="id"/>
        </w:rPr>
      </w:pPr>
      <w:r w:rsidRPr="00411D89">
        <w:rPr>
          <w:rFonts w:eastAsiaTheme="majorEastAsia" w:cstheme="majorBidi"/>
          <w:color w:val="000000" w:themeColor="text1"/>
          <w:sz w:val="24"/>
          <w:szCs w:val="26"/>
          <w:lang w:val="id"/>
        </w:rPr>
        <w:lastRenderedPageBreak/>
        <w:t>Metode Penelitian</w:t>
      </w:r>
    </w:p>
    <w:p w14:paraId="7D1C89AC" w14:textId="77777777" w:rsidR="00C845C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Pustaka</w:t>
      </w:r>
    </w:p>
    <w:p w14:paraId="4ADA8551" w14:textId="77777777" w:rsidR="00C845C1" w:rsidRDefault="00C845C1" w:rsidP="00C845C1">
      <w:pPr>
        <w:keepNext/>
        <w:keepLines/>
        <w:tabs>
          <w:tab w:val="left" w:pos="567"/>
        </w:tabs>
        <w:spacing w:line="276" w:lineRule="auto"/>
        <w:ind w:firstLine="567"/>
        <w:jc w:val="both"/>
        <w:outlineLvl w:val="2"/>
        <w:rPr>
          <w:color w:val="000000" w:themeColor="text1"/>
          <w:sz w:val="24"/>
          <w:lang w:val="id-ID"/>
        </w:rPr>
      </w:pPr>
      <w:r w:rsidRPr="000C275A">
        <w:rPr>
          <w:color w:val="000000" w:themeColor="text1"/>
          <w:sz w:val="24"/>
          <w:lang w:val="id"/>
        </w:rPr>
        <w:t xml:space="preserve">Tentu saja, evaluasi bukti-bukti yang relevan serta akurat sangat diperlukan untuk meningkatkan objektivitas data di lapangan, oleh sebab itu peneliti mencari data dengan membaca buku-buku literatur ataupun katalog yang berhubungan dengan judul </w:t>
      </w:r>
      <w:r w:rsidR="00CB0408">
        <w:rPr>
          <w:color w:val="000000" w:themeColor="text1"/>
          <w:sz w:val="24"/>
          <w:lang w:val="id"/>
        </w:rPr>
        <w:t>Penelitian</w:t>
      </w:r>
      <w:r>
        <w:rPr>
          <w:color w:val="000000" w:themeColor="text1"/>
          <w:sz w:val="24"/>
          <w:lang w:val="id"/>
        </w:rPr>
        <w:t xml:space="preserve"> yang peneliti kerjakan</w:t>
      </w:r>
      <w:r w:rsidRPr="00B40B91">
        <w:rPr>
          <w:color w:val="000000" w:themeColor="text1"/>
          <w:sz w:val="24"/>
          <w:lang w:val="id"/>
        </w:rPr>
        <w:t>.</w:t>
      </w:r>
    </w:p>
    <w:p w14:paraId="3C395BC1" w14:textId="77777777" w:rsidR="00C845C1" w:rsidRPr="00C845C1" w:rsidRDefault="00C845C1" w:rsidP="00C845C1">
      <w:pPr>
        <w:keepNext/>
        <w:keepLines/>
        <w:tabs>
          <w:tab w:val="left" w:pos="567"/>
        </w:tabs>
        <w:spacing w:line="276" w:lineRule="auto"/>
        <w:ind w:firstLine="567"/>
        <w:jc w:val="both"/>
        <w:outlineLvl w:val="2"/>
        <w:rPr>
          <w:rFonts w:eastAsiaTheme="majorEastAsia" w:cstheme="majorBidi"/>
          <w:b/>
          <w:color w:val="000000" w:themeColor="text1"/>
          <w:sz w:val="24"/>
          <w:szCs w:val="24"/>
          <w:lang w:val="id-ID"/>
        </w:rPr>
      </w:pPr>
    </w:p>
    <w:p w14:paraId="7F81C118" w14:textId="77777777" w:rsidR="00C845C1" w:rsidRPr="00B40B91" w:rsidRDefault="00C845C1" w:rsidP="00C845C1">
      <w:pPr>
        <w:keepNext/>
        <w:keepLines/>
        <w:tabs>
          <w:tab w:val="left" w:pos="567"/>
        </w:tabs>
        <w:spacing w:line="276" w:lineRule="auto"/>
        <w:jc w:val="both"/>
        <w:outlineLvl w:val="2"/>
        <w:rPr>
          <w:rFonts w:eastAsiaTheme="majorEastAsia" w:cstheme="majorBidi"/>
          <w:b/>
          <w:color w:val="000000" w:themeColor="text1"/>
          <w:sz w:val="24"/>
          <w:szCs w:val="24"/>
          <w:lang w:val="id"/>
        </w:rPr>
      </w:pPr>
      <w:r w:rsidRPr="00B40B91">
        <w:rPr>
          <w:rFonts w:eastAsiaTheme="majorEastAsia" w:cstheme="majorBidi"/>
          <w:b/>
          <w:color w:val="000000" w:themeColor="text1"/>
          <w:sz w:val="24"/>
          <w:szCs w:val="24"/>
          <w:lang w:val="id"/>
        </w:rPr>
        <w:t>Studi Lapangan</w:t>
      </w:r>
    </w:p>
    <w:p w14:paraId="2FD9A896" w14:textId="77777777" w:rsidR="00C845C1" w:rsidRDefault="00C845C1" w:rsidP="00C845C1">
      <w:pPr>
        <w:spacing w:line="276" w:lineRule="auto"/>
        <w:ind w:firstLine="567"/>
        <w:jc w:val="both"/>
        <w:rPr>
          <w:color w:val="000000" w:themeColor="text1"/>
          <w:spacing w:val="-1"/>
          <w:sz w:val="24"/>
          <w:lang w:val="id"/>
        </w:rPr>
      </w:pPr>
      <w:r w:rsidRPr="00031DB3">
        <w:rPr>
          <w:color w:val="000000" w:themeColor="text1"/>
          <w:sz w:val="24"/>
          <w:lang w:val="id"/>
        </w:rPr>
        <w:t>Pendekatan penghimpunan data ini melibatkan pengumpulan semua informasi yang diperlukan di lapangan untuk menyelesaikan proyek dan mengujinya secara lang</w:t>
      </w:r>
      <w:r>
        <w:rPr>
          <w:color w:val="000000" w:themeColor="text1"/>
          <w:sz w:val="24"/>
          <w:lang w:val="id"/>
        </w:rPr>
        <w:t xml:space="preserve">sung pada objek yang akan diuji yakni terkait </w:t>
      </w:r>
      <w:r>
        <w:rPr>
          <w:color w:val="000000" w:themeColor="text1"/>
          <w:spacing w:val="-1"/>
          <w:sz w:val="24"/>
          <w:lang w:val="id"/>
        </w:rPr>
        <w:t>penggaruh penggunaan tungku tambahan</w:t>
      </w:r>
      <w:r w:rsidRPr="00B40B91">
        <w:rPr>
          <w:color w:val="000000" w:themeColor="text1"/>
          <w:spacing w:val="-17"/>
          <w:sz w:val="24"/>
          <w:lang w:val="id"/>
        </w:rPr>
        <w:t xml:space="preserve"> </w:t>
      </w:r>
      <w:r w:rsidRPr="00B40B91">
        <w:rPr>
          <w:color w:val="000000" w:themeColor="text1"/>
          <w:spacing w:val="-1"/>
          <w:sz w:val="24"/>
          <w:lang w:val="id"/>
        </w:rPr>
        <w:t>yang</w:t>
      </w:r>
      <w:r w:rsidRPr="00B40B91">
        <w:rPr>
          <w:color w:val="000000" w:themeColor="text1"/>
          <w:spacing w:val="-12"/>
          <w:sz w:val="24"/>
          <w:lang w:val="id"/>
        </w:rPr>
        <w:t xml:space="preserve"> </w:t>
      </w:r>
      <w:r w:rsidRPr="00B40B91">
        <w:rPr>
          <w:color w:val="000000" w:themeColor="text1"/>
          <w:spacing w:val="-1"/>
          <w:sz w:val="24"/>
          <w:lang w:val="id"/>
        </w:rPr>
        <w:t>akan</w:t>
      </w:r>
      <w:r w:rsidRPr="00B40B91">
        <w:rPr>
          <w:color w:val="000000" w:themeColor="text1"/>
          <w:spacing w:val="-17"/>
          <w:sz w:val="24"/>
          <w:lang w:val="id"/>
        </w:rPr>
        <w:t xml:space="preserve"> </w:t>
      </w:r>
      <w:r w:rsidRPr="00B40B91">
        <w:rPr>
          <w:color w:val="000000" w:themeColor="text1"/>
          <w:spacing w:val="-1"/>
          <w:sz w:val="24"/>
          <w:lang w:val="id"/>
        </w:rPr>
        <w:t>dipakai</w:t>
      </w:r>
      <w:r w:rsidRPr="00B40B91">
        <w:rPr>
          <w:color w:val="000000" w:themeColor="text1"/>
          <w:spacing w:val="-17"/>
          <w:sz w:val="24"/>
          <w:lang w:val="id"/>
        </w:rPr>
        <w:t xml:space="preserve"> </w:t>
      </w:r>
      <w:r w:rsidRPr="00B40B91">
        <w:rPr>
          <w:color w:val="000000" w:themeColor="text1"/>
          <w:spacing w:val="-1"/>
          <w:sz w:val="24"/>
          <w:lang w:val="id"/>
        </w:rPr>
        <w:t>baik</w:t>
      </w:r>
      <w:r w:rsidRPr="00B40B91">
        <w:rPr>
          <w:color w:val="000000" w:themeColor="text1"/>
          <w:spacing w:val="-8"/>
          <w:sz w:val="24"/>
          <w:lang w:val="id"/>
        </w:rPr>
        <w:t xml:space="preserve"> </w:t>
      </w:r>
      <w:r w:rsidRPr="00B40B91">
        <w:rPr>
          <w:color w:val="000000" w:themeColor="text1"/>
          <w:spacing w:val="-1"/>
          <w:sz w:val="24"/>
          <w:lang w:val="id"/>
        </w:rPr>
        <w:t>jenisnya</w:t>
      </w:r>
      <w:r w:rsidRPr="00B40B91">
        <w:rPr>
          <w:color w:val="000000" w:themeColor="text1"/>
          <w:spacing w:val="-9"/>
          <w:sz w:val="24"/>
          <w:lang w:val="id"/>
        </w:rPr>
        <w:t xml:space="preserve"> </w:t>
      </w:r>
      <w:r w:rsidRPr="00B40B91">
        <w:rPr>
          <w:color w:val="000000" w:themeColor="text1"/>
          <w:spacing w:val="-1"/>
          <w:sz w:val="24"/>
          <w:lang w:val="id"/>
        </w:rPr>
        <w:t>maupun</w:t>
      </w:r>
      <w:r w:rsidRPr="00B40B91">
        <w:rPr>
          <w:color w:val="000000" w:themeColor="text1"/>
          <w:spacing w:val="-16"/>
          <w:sz w:val="24"/>
          <w:lang w:val="id"/>
        </w:rPr>
        <w:t xml:space="preserve"> </w:t>
      </w:r>
      <w:r>
        <w:rPr>
          <w:color w:val="000000" w:themeColor="text1"/>
          <w:spacing w:val="-1"/>
          <w:sz w:val="24"/>
          <w:lang w:val="id"/>
        </w:rPr>
        <w:t>kegunaannya.</w:t>
      </w:r>
    </w:p>
    <w:p w14:paraId="4C254780" w14:textId="77777777" w:rsidR="00C845C1" w:rsidRDefault="00C845C1" w:rsidP="00B92D15">
      <w:pPr>
        <w:widowControl w:val="0"/>
        <w:autoSpaceDE w:val="0"/>
        <w:autoSpaceDN w:val="0"/>
        <w:spacing w:line="276" w:lineRule="auto"/>
        <w:ind w:right="110"/>
        <w:outlineLvl w:val="0"/>
        <w:rPr>
          <w:b/>
          <w:bCs/>
          <w:sz w:val="28"/>
          <w:szCs w:val="28"/>
          <w:lang w:val="id-ID"/>
        </w:rPr>
      </w:pPr>
    </w:p>
    <w:p w14:paraId="4D34DE81" w14:textId="77777777" w:rsidR="00C845C1" w:rsidRDefault="00C845C1" w:rsidP="00C845C1">
      <w:pPr>
        <w:spacing w:line="276" w:lineRule="auto"/>
        <w:jc w:val="both"/>
        <w:rPr>
          <w:b/>
          <w:bCs/>
          <w:color w:val="000000" w:themeColor="text1"/>
          <w:spacing w:val="-1"/>
          <w:sz w:val="24"/>
          <w:lang w:val="id"/>
        </w:rPr>
      </w:pPr>
      <w:r w:rsidRPr="00B40B91">
        <w:rPr>
          <w:b/>
          <w:bCs/>
          <w:color w:val="000000" w:themeColor="text1"/>
          <w:spacing w:val="-1"/>
          <w:sz w:val="24"/>
          <w:lang w:val="id"/>
        </w:rPr>
        <w:t xml:space="preserve">Alat dan Bahan </w:t>
      </w:r>
    </w:p>
    <w:p w14:paraId="0048CF03" w14:textId="77777777" w:rsidR="00C845C1" w:rsidRPr="00266AF0" w:rsidRDefault="00C845C1" w:rsidP="00C845C1">
      <w:pPr>
        <w:tabs>
          <w:tab w:val="left" w:pos="567"/>
        </w:tabs>
        <w:spacing w:line="276" w:lineRule="auto"/>
        <w:jc w:val="both"/>
        <w:rPr>
          <w:bCs/>
          <w:color w:val="000000" w:themeColor="text1"/>
          <w:spacing w:val="-1"/>
          <w:sz w:val="24"/>
          <w:lang w:val="id"/>
        </w:rPr>
      </w:pPr>
      <w:r w:rsidRPr="00266AF0">
        <w:rPr>
          <w:bCs/>
          <w:color w:val="000000" w:themeColor="text1"/>
          <w:spacing w:val="-1"/>
          <w:sz w:val="24"/>
          <w:lang w:val="id"/>
        </w:rPr>
        <w:t>Alat Ukur Yang Digunakan</w:t>
      </w:r>
    </w:p>
    <w:p w14:paraId="043A58E5" w14:textId="77777777" w:rsidR="00C845C1" w:rsidRDefault="00C845C1" w:rsidP="00C845C1">
      <w:pPr>
        <w:tabs>
          <w:tab w:val="left" w:pos="567"/>
        </w:tabs>
        <w:spacing w:line="276" w:lineRule="auto"/>
        <w:ind w:left="284" w:hanging="284"/>
        <w:jc w:val="both"/>
        <w:rPr>
          <w:color w:val="000000" w:themeColor="text1"/>
          <w:spacing w:val="-1"/>
          <w:sz w:val="24"/>
          <w:lang w:val="id"/>
        </w:rPr>
      </w:pPr>
      <w:r>
        <w:rPr>
          <w:color w:val="000000" w:themeColor="text1"/>
          <w:spacing w:val="-1"/>
          <w:sz w:val="24"/>
          <w:lang w:val="id"/>
        </w:rPr>
        <w:t>Adapun alat ukur yang diterapkan pada studi ini :</w:t>
      </w:r>
    </w:p>
    <w:p w14:paraId="4D710283"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1. Thermometer Digital</w:t>
      </w:r>
    </w:p>
    <w:p w14:paraId="037A4215"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2. Timbangan Digital</w:t>
      </w:r>
    </w:p>
    <w:p w14:paraId="0445CED6"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3. Stopwatch</w:t>
      </w:r>
    </w:p>
    <w:p w14:paraId="051CABDB"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4. Gelas Ukur</w:t>
      </w:r>
    </w:p>
    <w:p w14:paraId="37F9A84E" w14:textId="77777777" w:rsidR="00C845C1" w:rsidRDefault="00C845C1" w:rsidP="00C845C1">
      <w:pPr>
        <w:tabs>
          <w:tab w:val="left" w:pos="993"/>
        </w:tabs>
        <w:spacing w:line="276" w:lineRule="auto"/>
        <w:ind w:left="284" w:hanging="284"/>
        <w:jc w:val="both"/>
        <w:rPr>
          <w:color w:val="000000" w:themeColor="text1"/>
          <w:spacing w:val="-1"/>
          <w:sz w:val="24"/>
          <w:lang w:val="id"/>
        </w:rPr>
      </w:pPr>
      <w:r>
        <w:rPr>
          <w:color w:val="000000" w:themeColor="text1"/>
          <w:spacing w:val="-1"/>
          <w:sz w:val="24"/>
          <w:lang w:val="id"/>
        </w:rPr>
        <w:t>5. Jangka Sorong</w:t>
      </w:r>
    </w:p>
    <w:p w14:paraId="7FBA9791" w14:textId="77777777" w:rsidR="00C845C1" w:rsidRDefault="00C845C1" w:rsidP="00C845C1">
      <w:pPr>
        <w:spacing w:line="276" w:lineRule="auto"/>
        <w:jc w:val="both"/>
        <w:rPr>
          <w:color w:val="000000" w:themeColor="text1"/>
          <w:spacing w:val="-1"/>
          <w:sz w:val="24"/>
          <w:lang w:val="id-ID"/>
        </w:rPr>
      </w:pPr>
      <w:r>
        <w:rPr>
          <w:color w:val="000000" w:themeColor="text1"/>
          <w:spacing w:val="-1"/>
          <w:sz w:val="24"/>
          <w:lang w:val="id"/>
        </w:rPr>
        <w:t>6. Thermocouple Digital</w:t>
      </w:r>
    </w:p>
    <w:p w14:paraId="345590B6" w14:textId="77777777" w:rsidR="00C845C1" w:rsidRPr="00C845C1" w:rsidRDefault="00C845C1" w:rsidP="00C845C1">
      <w:pPr>
        <w:tabs>
          <w:tab w:val="left" w:pos="993"/>
        </w:tabs>
        <w:spacing w:line="276" w:lineRule="auto"/>
        <w:ind w:left="992"/>
        <w:jc w:val="both"/>
        <w:rPr>
          <w:color w:val="000000" w:themeColor="text1"/>
          <w:spacing w:val="-1"/>
          <w:sz w:val="24"/>
          <w:lang w:val="id-ID"/>
        </w:rPr>
      </w:pPr>
    </w:p>
    <w:p w14:paraId="519D537C" w14:textId="77777777" w:rsidR="00C845C1" w:rsidRDefault="00C845C1" w:rsidP="00C845C1">
      <w:pPr>
        <w:tabs>
          <w:tab w:val="left" w:pos="851"/>
        </w:tabs>
        <w:spacing w:line="276" w:lineRule="auto"/>
        <w:jc w:val="both"/>
        <w:rPr>
          <w:b/>
          <w:bCs/>
          <w:color w:val="000000" w:themeColor="text1"/>
          <w:spacing w:val="-1"/>
          <w:sz w:val="24"/>
          <w:lang w:val="id"/>
        </w:rPr>
      </w:pPr>
      <w:r w:rsidRPr="00B40B91">
        <w:rPr>
          <w:b/>
          <w:bCs/>
          <w:color w:val="000000" w:themeColor="text1"/>
          <w:spacing w:val="-1"/>
          <w:sz w:val="24"/>
          <w:lang w:val="id"/>
        </w:rPr>
        <w:t>Bahan yang digunaka</w:t>
      </w:r>
      <w:r>
        <w:rPr>
          <w:b/>
          <w:bCs/>
          <w:color w:val="000000" w:themeColor="text1"/>
          <w:spacing w:val="-1"/>
          <w:sz w:val="24"/>
          <w:lang w:val="id"/>
        </w:rPr>
        <w:t>n</w:t>
      </w:r>
    </w:p>
    <w:p w14:paraId="1B988CD2" w14:textId="77777777" w:rsidR="00C845C1" w:rsidRDefault="00C845C1" w:rsidP="00C845C1">
      <w:pPr>
        <w:spacing w:line="276" w:lineRule="auto"/>
        <w:ind w:firstLine="567"/>
        <w:jc w:val="both"/>
        <w:rPr>
          <w:color w:val="000000" w:themeColor="text1"/>
          <w:spacing w:val="-1"/>
          <w:sz w:val="24"/>
          <w:lang w:val="id"/>
        </w:rPr>
      </w:pPr>
      <w:r>
        <w:rPr>
          <w:color w:val="000000" w:themeColor="text1"/>
          <w:spacing w:val="-1"/>
          <w:sz w:val="24"/>
          <w:lang w:val="id"/>
        </w:rPr>
        <w:t xml:space="preserve">  Bahan yang diterapkan saat pengujian alat diantarannya:</w:t>
      </w:r>
    </w:p>
    <w:p w14:paraId="465F26C9"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1. Kompor Gas</w:t>
      </w:r>
    </w:p>
    <w:p w14:paraId="4B5FC655"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2. Gas LPG</w:t>
      </w:r>
    </w:p>
    <w:p w14:paraId="34489880"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3. Panci Aluminium</w:t>
      </w:r>
    </w:p>
    <w:p w14:paraId="600F365F"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4. Air 4 Liter</w:t>
      </w:r>
    </w:p>
    <w:p w14:paraId="42A5CC7A" w14:textId="77777777" w:rsidR="00C845C1" w:rsidRDefault="00C845C1" w:rsidP="00C845C1">
      <w:pPr>
        <w:spacing w:line="276" w:lineRule="auto"/>
        <w:ind w:left="284" w:hanging="284"/>
        <w:jc w:val="both"/>
        <w:rPr>
          <w:color w:val="000000" w:themeColor="text1"/>
          <w:spacing w:val="-1"/>
          <w:sz w:val="24"/>
          <w:lang w:val="id"/>
        </w:rPr>
      </w:pPr>
      <w:r>
        <w:rPr>
          <w:color w:val="000000" w:themeColor="text1"/>
          <w:spacing w:val="-1"/>
          <w:sz w:val="24"/>
          <w:lang w:val="id"/>
        </w:rPr>
        <w:t>5. Tungku Tambahan</w:t>
      </w:r>
    </w:p>
    <w:p w14:paraId="6DA248B9" w14:textId="77777777" w:rsidR="00C845C1" w:rsidRDefault="00C845C1" w:rsidP="00C845C1">
      <w:pPr>
        <w:spacing w:line="276" w:lineRule="auto"/>
        <w:jc w:val="both"/>
        <w:rPr>
          <w:color w:val="000000" w:themeColor="text1"/>
          <w:spacing w:val="-1"/>
          <w:sz w:val="24"/>
          <w:lang w:val="id"/>
        </w:rPr>
      </w:pPr>
    </w:p>
    <w:p w14:paraId="05CCCA56" w14:textId="77777777" w:rsidR="00C845C1" w:rsidRDefault="00C845C1" w:rsidP="00C845C1">
      <w:pPr>
        <w:tabs>
          <w:tab w:val="left" w:pos="426"/>
        </w:tabs>
        <w:spacing w:line="276" w:lineRule="auto"/>
        <w:jc w:val="both"/>
        <w:rPr>
          <w:b/>
          <w:bCs/>
          <w:color w:val="000000" w:themeColor="text1"/>
          <w:spacing w:val="-1"/>
          <w:sz w:val="24"/>
          <w:lang w:val="id"/>
        </w:rPr>
      </w:pPr>
      <w:r>
        <w:rPr>
          <w:b/>
          <w:bCs/>
          <w:color w:val="000000" w:themeColor="text1"/>
          <w:spacing w:val="-1"/>
          <w:sz w:val="24"/>
          <w:lang w:val="id"/>
        </w:rPr>
        <w:t>Peralatan</w:t>
      </w:r>
      <w:r w:rsidRPr="00240870">
        <w:rPr>
          <w:b/>
          <w:bCs/>
          <w:color w:val="000000" w:themeColor="text1"/>
          <w:spacing w:val="-1"/>
          <w:sz w:val="24"/>
          <w:lang w:val="id"/>
        </w:rPr>
        <w:t xml:space="preserve"> Kompor Gas LPG</w:t>
      </w:r>
    </w:p>
    <w:p w14:paraId="1C7AF2BA" w14:textId="77777777" w:rsidR="00C845C1" w:rsidRDefault="00C845C1" w:rsidP="00C845C1">
      <w:pPr>
        <w:spacing w:line="276" w:lineRule="auto"/>
        <w:ind w:firstLine="567"/>
        <w:jc w:val="both"/>
        <w:rPr>
          <w:noProof/>
          <w:lang w:val="id-ID"/>
        </w:rPr>
      </w:pPr>
      <w:r w:rsidRPr="00A561E7">
        <w:rPr>
          <w:rFonts w:eastAsia="Calibri"/>
          <w:color w:val="000000" w:themeColor="text1"/>
          <w:sz w:val="24"/>
          <w:lang w:val="sv-SE"/>
        </w:rPr>
        <w:t>Pe</w:t>
      </w:r>
      <w:r>
        <w:rPr>
          <w:rFonts w:eastAsia="Calibri"/>
          <w:color w:val="000000" w:themeColor="text1"/>
          <w:sz w:val="24"/>
          <w:lang w:val="sv-SE"/>
        </w:rPr>
        <w:t>ralatan</w:t>
      </w:r>
      <w:r w:rsidRPr="00A561E7">
        <w:rPr>
          <w:rFonts w:eastAsia="Calibri"/>
          <w:color w:val="000000" w:themeColor="text1"/>
          <w:sz w:val="24"/>
          <w:lang w:val="sv-SE"/>
        </w:rPr>
        <w:t xml:space="preserve"> alat dilakukan dengan</w:t>
      </w:r>
      <w:r>
        <w:rPr>
          <w:rFonts w:eastAsia="Calibri"/>
          <w:color w:val="000000" w:themeColor="text1"/>
          <w:sz w:val="24"/>
          <w:lang w:val="sv-SE"/>
        </w:rPr>
        <w:t xml:space="preserve"> mengukur temperatur suhu air dan juga melihat emisi gas LPG sebelum dan sesudah pemakaian dengan menggunakan tungku tambahan dan juga tanpa tungku tambahan pada kompor gas LPG</w:t>
      </w:r>
      <w:r w:rsidRPr="00A561E7">
        <w:rPr>
          <w:rFonts w:eastAsia="Calibri"/>
          <w:color w:val="000000" w:themeColor="text1"/>
          <w:sz w:val="24"/>
          <w:lang w:val="sv-SE"/>
        </w:rPr>
        <w:t>.</w:t>
      </w:r>
      <w:r w:rsidRPr="0035594E">
        <w:rPr>
          <w:noProof/>
          <w:lang w:val="sv-SE"/>
        </w:rPr>
        <w:t xml:space="preserve"> </w:t>
      </w:r>
    </w:p>
    <w:p w14:paraId="33BE86DD" w14:textId="77777777" w:rsidR="00E124B5" w:rsidRPr="00E124B5" w:rsidRDefault="00E124B5" w:rsidP="00C845C1">
      <w:pPr>
        <w:spacing w:line="276" w:lineRule="auto"/>
        <w:ind w:firstLine="567"/>
        <w:jc w:val="both"/>
        <w:rPr>
          <w:b/>
          <w:bCs/>
          <w:color w:val="000000" w:themeColor="text1"/>
          <w:spacing w:val="-1"/>
          <w:sz w:val="24"/>
          <w:lang w:val="id-ID"/>
        </w:rPr>
      </w:pPr>
    </w:p>
    <w:p w14:paraId="2F489617" w14:textId="77777777" w:rsidR="00E558CA" w:rsidRDefault="00E124B5" w:rsidP="00B92D15">
      <w:pPr>
        <w:widowControl w:val="0"/>
        <w:autoSpaceDE w:val="0"/>
        <w:autoSpaceDN w:val="0"/>
        <w:spacing w:line="276" w:lineRule="auto"/>
        <w:ind w:right="110"/>
        <w:outlineLvl w:val="0"/>
        <w:rPr>
          <w:b/>
          <w:bCs/>
          <w:sz w:val="28"/>
          <w:szCs w:val="28"/>
          <w:lang w:val="id-ID"/>
        </w:rPr>
      </w:pPr>
      <w:r>
        <w:rPr>
          <w:noProof/>
          <w:lang w:val="id-ID" w:eastAsia="id-ID"/>
        </w:rPr>
        <w:drawing>
          <wp:inline distT="0" distB="0" distL="0" distR="0" wp14:anchorId="34A5067A" wp14:editId="39F65794">
            <wp:extent cx="3060065" cy="1847893"/>
            <wp:effectExtent l="0" t="0" r="6985" b="0"/>
            <wp:docPr id="976966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0065" cy="1847893"/>
                    </a:xfrm>
                    <a:prstGeom prst="rect">
                      <a:avLst/>
                    </a:prstGeom>
                    <a:noFill/>
                    <a:ln>
                      <a:noFill/>
                    </a:ln>
                  </pic:spPr>
                </pic:pic>
              </a:graphicData>
            </a:graphic>
          </wp:inline>
        </w:drawing>
      </w:r>
    </w:p>
    <w:p w14:paraId="0EB2C6FA" w14:textId="77777777" w:rsidR="00E124B5" w:rsidRPr="005842BB" w:rsidRDefault="00E124B5" w:rsidP="00831EB7">
      <w:pPr>
        <w:spacing w:line="276" w:lineRule="auto"/>
        <w:jc w:val="center"/>
        <w:rPr>
          <w:noProof/>
          <w:sz w:val="24"/>
          <w:szCs w:val="24"/>
          <w:lang w:val="sv-SE"/>
        </w:rPr>
      </w:pPr>
      <w:r w:rsidRPr="00D23B13">
        <w:rPr>
          <w:b/>
          <w:bCs/>
          <w:noProof/>
          <w:sz w:val="24"/>
          <w:szCs w:val="24"/>
          <w:lang w:val="sv-SE"/>
        </w:rPr>
        <w:t xml:space="preserve">Gambar </w:t>
      </w:r>
      <w:r w:rsidR="00DE5F26">
        <w:rPr>
          <w:b/>
          <w:bCs/>
          <w:noProof/>
          <w:sz w:val="24"/>
          <w:szCs w:val="24"/>
          <w:lang w:val="id-ID"/>
        </w:rPr>
        <w:t>8</w:t>
      </w:r>
      <w:r w:rsidRPr="00D23B13">
        <w:rPr>
          <w:b/>
          <w:bCs/>
          <w:noProof/>
          <w:sz w:val="24"/>
          <w:szCs w:val="24"/>
          <w:lang w:val="sv-SE"/>
        </w:rPr>
        <w:t>.</w:t>
      </w:r>
      <w:r>
        <w:rPr>
          <w:noProof/>
          <w:sz w:val="24"/>
          <w:szCs w:val="24"/>
          <w:lang w:val="sv-SE"/>
        </w:rPr>
        <w:t xml:space="preserve"> Peralatan Kompor Gas LPG</w:t>
      </w:r>
    </w:p>
    <w:p w14:paraId="7B881765" w14:textId="77777777" w:rsidR="00E124B5" w:rsidRDefault="00E124B5" w:rsidP="00831EB7">
      <w:pPr>
        <w:spacing w:line="276" w:lineRule="auto"/>
        <w:rPr>
          <w:noProof/>
          <w:sz w:val="24"/>
          <w:szCs w:val="24"/>
          <w:lang w:val="sv-SE"/>
        </w:rPr>
      </w:pPr>
      <w:r w:rsidRPr="005842BB">
        <w:rPr>
          <w:noProof/>
          <w:sz w:val="24"/>
          <w:szCs w:val="24"/>
          <w:lang w:val="sv-SE"/>
        </w:rPr>
        <w:t>Keterangan :</w:t>
      </w:r>
    </w:p>
    <w:p w14:paraId="2EF66ED6" w14:textId="77777777" w:rsidR="00E124B5" w:rsidRPr="004E3F70" w:rsidRDefault="00E124B5" w:rsidP="00831EB7">
      <w:pPr>
        <w:spacing w:line="276" w:lineRule="auto"/>
        <w:ind w:left="284" w:hanging="284"/>
        <w:rPr>
          <w:noProof/>
          <w:sz w:val="24"/>
          <w:szCs w:val="24"/>
        </w:rPr>
      </w:pPr>
      <w:r w:rsidRPr="004E3F70">
        <w:rPr>
          <w:noProof/>
          <w:sz w:val="24"/>
          <w:szCs w:val="24"/>
        </w:rPr>
        <w:t>1. Gas LPG</w:t>
      </w:r>
    </w:p>
    <w:p w14:paraId="3F06C602" w14:textId="77777777" w:rsidR="00E124B5" w:rsidRPr="004E3F70" w:rsidRDefault="00E124B5" w:rsidP="00831EB7">
      <w:pPr>
        <w:spacing w:line="276" w:lineRule="auto"/>
        <w:ind w:left="284" w:hanging="284"/>
        <w:rPr>
          <w:noProof/>
          <w:sz w:val="24"/>
          <w:szCs w:val="24"/>
        </w:rPr>
      </w:pPr>
      <w:r w:rsidRPr="004E3F70">
        <w:rPr>
          <w:noProof/>
          <w:sz w:val="24"/>
          <w:szCs w:val="24"/>
        </w:rPr>
        <w:t>2. Regulator</w:t>
      </w:r>
    </w:p>
    <w:p w14:paraId="01E71266" w14:textId="77777777" w:rsidR="00E124B5" w:rsidRPr="004E3F70" w:rsidRDefault="00E124B5" w:rsidP="00831EB7">
      <w:pPr>
        <w:spacing w:line="276" w:lineRule="auto"/>
        <w:ind w:left="284" w:hanging="284"/>
        <w:rPr>
          <w:noProof/>
          <w:sz w:val="24"/>
          <w:szCs w:val="24"/>
        </w:rPr>
      </w:pPr>
      <w:r w:rsidRPr="004E3F70">
        <w:rPr>
          <w:noProof/>
          <w:sz w:val="24"/>
          <w:szCs w:val="24"/>
        </w:rPr>
        <w:t>3. Selang Gas</w:t>
      </w:r>
    </w:p>
    <w:p w14:paraId="18B9741A" w14:textId="77777777" w:rsidR="00E124B5" w:rsidRPr="004E3F70" w:rsidRDefault="00E124B5" w:rsidP="00831EB7">
      <w:pPr>
        <w:spacing w:line="276" w:lineRule="auto"/>
        <w:ind w:left="284" w:hanging="284"/>
        <w:rPr>
          <w:noProof/>
          <w:sz w:val="24"/>
          <w:szCs w:val="24"/>
        </w:rPr>
      </w:pPr>
      <w:r w:rsidRPr="004E3F70">
        <w:rPr>
          <w:noProof/>
          <w:sz w:val="24"/>
          <w:szCs w:val="24"/>
        </w:rPr>
        <w:t>4. Burner (Pembakar)</w:t>
      </w:r>
    </w:p>
    <w:p w14:paraId="1DA7C0E6" w14:textId="77777777" w:rsidR="00E124B5" w:rsidRPr="004E3F70" w:rsidRDefault="00E124B5" w:rsidP="00831EB7">
      <w:pPr>
        <w:spacing w:line="276" w:lineRule="auto"/>
        <w:ind w:left="284" w:hanging="284"/>
        <w:rPr>
          <w:noProof/>
          <w:sz w:val="24"/>
          <w:szCs w:val="24"/>
        </w:rPr>
      </w:pPr>
      <w:r w:rsidRPr="004E3F70">
        <w:rPr>
          <w:noProof/>
          <w:sz w:val="24"/>
          <w:szCs w:val="24"/>
        </w:rPr>
        <w:t>5. Thermometer</w:t>
      </w:r>
    </w:p>
    <w:p w14:paraId="479FEB8E" w14:textId="77777777" w:rsidR="00E124B5" w:rsidRDefault="00E124B5" w:rsidP="00831EB7">
      <w:pPr>
        <w:spacing w:line="276" w:lineRule="auto"/>
        <w:ind w:left="284" w:hanging="284"/>
        <w:rPr>
          <w:noProof/>
          <w:sz w:val="24"/>
          <w:szCs w:val="24"/>
          <w:lang w:val="sv-SE"/>
        </w:rPr>
      </w:pPr>
      <w:r>
        <w:rPr>
          <w:noProof/>
          <w:sz w:val="24"/>
          <w:szCs w:val="24"/>
          <w:lang w:val="sv-SE"/>
        </w:rPr>
        <w:t>6. Panci Aluminium</w:t>
      </w:r>
    </w:p>
    <w:p w14:paraId="5D1C82AC" w14:textId="77777777" w:rsidR="00E124B5" w:rsidRDefault="00E124B5" w:rsidP="00831EB7">
      <w:pPr>
        <w:spacing w:line="276" w:lineRule="auto"/>
        <w:ind w:left="284" w:hanging="284"/>
        <w:rPr>
          <w:noProof/>
          <w:sz w:val="24"/>
          <w:szCs w:val="24"/>
          <w:lang w:val="sv-SE"/>
        </w:rPr>
      </w:pPr>
      <w:r>
        <w:rPr>
          <w:noProof/>
          <w:sz w:val="24"/>
          <w:szCs w:val="24"/>
          <w:lang w:val="sv-SE"/>
        </w:rPr>
        <w:t>7. Tungku Tambahan</w:t>
      </w:r>
    </w:p>
    <w:p w14:paraId="29CDE364" w14:textId="77777777" w:rsidR="00E124B5" w:rsidRDefault="00E124B5" w:rsidP="00831EB7">
      <w:pPr>
        <w:spacing w:line="276" w:lineRule="auto"/>
        <w:ind w:left="284" w:hanging="284"/>
        <w:rPr>
          <w:noProof/>
          <w:sz w:val="24"/>
          <w:szCs w:val="24"/>
          <w:lang w:val="sv-SE"/>
        </w:rPr>
      </w:pPr>
      <w:r>
        <w:rPr>
          <w:noProof/>
          <w:sz w:val="24"/>
          <w:szCs w:val="24"/>
          <w:lang w:val="sv-SE"/>
        </w:rPr>
        <w:t>8. Katup Pengatur Gas</w:t>
      </w:r>
    </w:p>
    <w:p w14:paraId="5A99442D" w14:textId="77777777" w:rsidR="00E124B5" w:rsidRDefault="00E124B5" w:rsidP="00831EB7">
      <w:pPr>
        <w:spacing w:line="276" w:lineRule="auto"/>
        <w:ind w:left="284" w:hanging="284"/>
        <w:rPr>
          <w:noProof/>
          <w:sz w:val="24"/>
          <w:szCs w:val="24"/>
          <w:lang w:val="sv-SE"/>
        </w:rPr>
      </w:pPr>
      <w:r>
        <w:rPr>
          <w:noProof/>
          <w:sz w:val="24"/>
          <w:szCs w:val="24"/>
          <w:lang w:val="sv-SE"/>
        </w:rPr>
        <w:t>9.  Kerangka Kompor Gas</w:t>
      </w:r>
    </w:p>
    <w:p w14:paraId="44D94BD0" w14:textId="77777777" w:rsidR="00E124B5" w:rsidRPr="005842BB" w:rsidRDefault="00E124B5" w:rsidP="00831EB7">
      <w:pPr>
        <w:spacing w:line="276" w:lineRule="auto"/>
        <w:rPr>
          <w:noProof/>
          <w:sz w:val="24"/>
          <w:szCs w:val="24"/>
          <w:lang w:val="sv-SE"/>
        </w:rPr>
      </w:pPr>
      <w:r>
        <w:rPr>
          <w:noProof/>
          <w:sz w:val="24"/>
          <w:szCs w:val="24"/>
          <w:lang w:val="sv-SE"/>
        </w:rPr>
        <w:t>10. Tungku Bawakan / Asli</w:t>
      </w:r>
    </w:p>
    <w:p w14:paraId="5F3E3FC1" w14:textId="77777777" w:rsidR="00E124B5" w:rsidRPr="00240870" w:rsidRDefault="00E124B5" w:rsidP="00831EB7">
      <w:pPr>
        <w:spacing w:line="276" w:lineRule="auto"/>
        <w:jc w:val="both"/>
        <w:rPr>
          <w:color w:val="000000" w:themeColor="text1"/>
          <w:spacing w:val="-1"/>
          <w:sz w:val="24"/>
          <w:lang w:val="sv-SE"/>
        </w:rPr>
      </w:pPr>
    </w:p>
    <w:p w14:paraId="7220BD1B" w14:textId="77777777" w:rsidR="00E124B5" w:rsidRDefault="00E124B5" w:rsidP="00831EB7">
      <w:pPr>
        <w:tabs>
          <w:tab w:val="left" w:pos="426"/>
        </w:tabs>
        <w:spacing w:line="276" w:lineRule="auto"/>
        <w:jc w:val="both"/>
        <w:rPr>
          <w:b/>
          <w:bCs/>
          <w:color w:val="000000" w:themeColor="text1"/>
          <w:sz w:val="24"/>
          <w:lang w:val="id"/>
        </w:rPr>
      </w:pPr>
      <w:r>
        <w:rPr>
          <w:b/>
          <w:bCs/>
          <w:color w:val="000000" w:themeColor="text1"/>
          <w:sz w:val="24"/>
          <w:lang w:val="id"/>
        </w:rPr>
        <w:t>Prosedur Pengujian Alat</w:t>
      </w:r>
      <w:r>
        <w:rPr>
          <w:color w:val="000000" w:themeColor="text1"/>
          <w:sz w:val="24"/>
          <w:lang w:val="id"/>
        </w:rPr>
        <w:t xml:space="preserve"> </w:t>
      </w:r>
    </w:p>
    <w:p w14:paraId="6D03A785" w14:textId="77777777" w:rsidR="00E124B5" w:rsidRDefault="00E124B5" w:rsidP="00DE5F26">
      <w:pPr>
        <w:spacing w:line="276" w:lineRule="auto"/>
        <w:jc w:val="both"/>
        <w:rPr>
          <w:b/>
          <w:bCs/>
          <w:color w:val="000000" w:themeColor="text1"/>
          <w:sz w:val="24"/>
          <w:lang w:val="id"/>
        </w:rPr>
      </w:pPr>
      <w:r>
        <w:rPr>
          <w:rFonts w:eastAsia="Calibri"/>
          <w:color w:val="000000" w:themeColor="text1"/>
          <w:sz w:val="24"/>
          <w:lang w:val="sv-SE"/>
        </w:rPr>
        <w:t>Tahapan-tahapan  yang dilakukan guna pengujian ini yakni:</w:t>
      </w:r>
    </w:p>
    <w:p w14:paraId="403E9D1E"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031DB3">
        <w:rPr>
          <w:rFonts w:ascii="Times New Roman" w:eastAsia="Calibri" w:hAnsi="Times New Roman"/>
          <w:color w:val="000000" w:themeColor="text1"/>
          <w:sz w:val="24"/>
          <w:lang w:val="sv-SE"/>
        </w:rPr>
        <w:t>Merakit bahan yang berhubungan dengan pengujian.</w:t>
      </w:r>
      <w:r w:rsidRPr="00323B79">
        <w:rPr>
          <w:rFonts w:ascii="Times New Roman" w:eastAsia="Calibri" w:hAnsi="Times New Roman"/>
          <w:color w:val="000000" w:themeColor="text1"/>
          <w:sz w:val="24"/>
          <w:lang w:val="sv-SE"/>
        </w:rPr>
        <w:t>.</w:t>
      </w:r>
    </w:p>
    <w:p w14:paraId="3D1E4EDB"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sv-SE"/>
        </w:rPr>
        <w:t>Letakan tungku tambahan pada tungku aslinya diatas terledih dahulu kemudian letakan panci diatasnya tungku tambahan tersebut.</w:t>
      </w:r>
    </w:p>
    <w:p w14:paraId="4EC401EC"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Memasukan air yang sudah diukur sebanyak 4 liter ke dalam panci.</w:t>
      </w:r>
    </w:p>
    <w:p w14:paraId="508A96D2"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Kemudian siapkan thermometer masukan ke dalam lubang pada tutup pancinya, setelah itu ukur suhu awal air pada panci tersebut.</w:t>
      </w:r>
    </w:p>
    <w:p w14:paraId="6FC8D931" w14:textId="77777777" w:rsidR="00E124B5" w:rsidRPr="00323B79" w:rsidRDefault="00E124B5" w:rsidP="00831EB7">
      <w:pPr>
        <w:pStyle w:val="ListParagraph"/>
        <w:numPr>
          <w:ilvl w:val="0"/>
          <w:numId w:val="16"/>
        </w:numPr>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Lanjutkan dengan menimbang berat tambung gas LPG awal yang belum terpakai pada saat pengujian dengan menggunakan timbangan digital.</w:t>
      </w:r>
    </w:p>
    <w:p w14:paraId="07412404"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Setelah itu hidupkan kompor gas dan dihidupkan stopwatch secara bersamaan pada pada saat kompor dinyalakan, lakukan penelitian terhadap keseluruhan temperatur air dalam panci sampai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w:t>
      </w:r>
    </w:p>
    <w:p w14:paraId="690F60A1"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selanjutnya ukur suhu api pada saat air sudah sampai mendidih.</w:t>
      </w:r>
    </w:p>
    <w:p w14:paraId="0DFADCA7" w14:textId="77777777" w:rsidR="00E124B5" w:rsidRPr="00323B79"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Setelah air mendidih dalam temperatur (98</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- 100</w:t>
      </w:r>
      <m:oMath>
        <m:r>
          <w:rPr>
            <w:rFonts w:ascii="Cambria Math" w:eastAsia="Calibri" w:hAnsi="Cambria Math"/>
            <w:color w:val="000000" w:themeColor="text1"/>
            <w:sz w:val="24"/>
            <w:lang w:val="id"/>
          </w:rPr>
          <m:t>℃</m:t>
        </m:r>
      </m:oMath>
      <w:r w:rsidRPr="00323B79">
        <w:rPr>
          <w:rFonts w:ascii="Times New Roman" w:eastAsia="Calibri" w:hAnsi="Times New Roman"/>
          <w:color w:val="000000" w:themeColor="text1"/>
          <w:sz w:val="24"/>
          <w:lang w:val="id"/>
        </w:rPr>
        <w:t xml:space="preserve">) matikan kompor gas dan matikan stopwatch </w:t>
      </w:r>
      <w:r w:rsidRPr="00323B79">
        <w:rPr>
          <w:rFonts w:ascii="Times New Roman" w:eastAsia="Calibri" w:hAnsi="Times New Roman"/>
          <w:color w:val="000000" w:themeColor="text1"/>
          <w:sz w:val="24"/>
          <w:lang w:val="id"/>
        </w:rPr>
        <w:lastRenderedPageBreak/>
        <w:t>yang telah dijalankan secara bersamaan juga untuk dapat menghitung waktu lama nya air saat mendidih.</w:t>
      </w:r>
    </w:p>
    <w:p w14:paraId="6BEFB62D" w14:textId="77777777" w:rsidR="00E124B5" w:rsidRDefault="00E124B5" w:rsidP="00831EB7">
      <w:pPr>
        <w:pStyle w:val="ListParagraph"/>
        <w:numPr>
          <w:ilvl w:val="0"/>
          <w:numId w:val="16"/>
        </w:numPr>
        <w:tabs>
          <w:tab w:val="left" w:pos="426"/>
        </w:tabs>
        <w:spacing w:after="0"/>
        <w:ind w:left="284" w:hanging="284"/>
        <w:jc w:val="both"/>
        <w:rPr>
          <w:rFonts w:ascii="Times New Roman" w:hAnsi="Times New Roman"/>
          <w:b/>
          <w:bCs/>
          <w:color w:val="000000" w:themeColor="text1"/>
          <w:sz w:val="24"/>
          <w:lang w:val="id"/>
        </w:rPr>
      </w:pPr>
      <w:r w:rsidRPr="00323B79">
        <w:rPr>
          <w:rFonts w:ascii="Times New Roman" w:eastAsia="Calibri" w:hAnsi="Times New Roman"/>
          <w:color w:val="000000" w:themeColor="text1"/>
          <w:sz w:val="24"/>
          <w:lang w:val="id"/>
        </w:rPr>
        <w:t>Kemudian selajutnya timbang kembali gas LPG yang dipakai menggunakan timbangan digital untuk dapat mengetahui gas yang terbuang selama air mendidih</w:t>
      </w:r>
      <w:r>
        <w:rPr>
          <w:rFonts w:ascii="Times New Roman" w:eastAsia="Calibri" w:hAnsi="Times New Roman"/>
          <w:color w:val="000000" w:themeColor="text1"/>
          <w:sz w:val="24"/>
          <w:lang w:val="id"/>
        </w:rPr>
        <w:t>.</w:t>
      </w:r>
    </w:p>
    <w:p w14:paraId="662CCF6F"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Setelah itu tuangkan air yang mendidih tadi kedalam tempat bejana yang lain, kemudian diamkan terlebih dahulu panci tersebut samp</w:t>
      </w:r>
      <w:r>
        <w:rPr>
          <w:rFonts w:ascii="Times New Roman" w:eastAsia="Calibri" w:hAnsi="Times New Roman"/>
          <w:color w:val="000000" w:themeColor="text1"/>
          <w:sz w:val="24"/>
          <w:lang w:val="id"/>
        </w:rPr>
        <w:t>a</w:t>
      </w:r>
      <w:r w:rsidRPr="001C674D">
        <w:rPr>
          <w:rFonts w:ascii="Times New Roman" w:eastAsia="Calibri" w:hAnsi="Times New Roman"/>
          <w:color w:val="000000" w:themeColor="text1"/>
          <w:sz w:val="24"/>
          <w:lang w:val="id"/>
        </w:rPr>
        <w:t>i sudah terasa dingin.</w:t>
      </w:r>
    </w:p>
    <w:p w14:paraId="601ED586" w14:textId="77777777" w:rsidR="00E124B5" w:rsidRPr="001C674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id"/>
        </w:rPr>
        <w:t>Kemudian lanjutkan kembali ganti air yang telah mendidih pada pengujian sebelumnya dengan air yang baru untuk proses pengujian selanjutnya.</w:t>
      </w:r>
    </w:p>
    <w:p w14:paraId="19F26DB8" w14:textId="77777777" w:rsidR="00E124B5" w:rsidRPr="0066269D" w:rsidRDefault="00E124B5" w:rsidP="00831EB7">
      <w:pPr>
        <w:pStyle w:val="ListParagraph"/>
        <w:numPr>
          <w:ilvl w:val="0"/>
          <w:numId w:val="16"/>
        </w:numPr>
        <w:spacing w:after="0"/>
        <w:ind w:left="426" w:hanging="426"/>
        <w:jc w:val="both"/>
        <w:rPr>
          <w:rFonts w:ascii="Times New Roman" w:hAnsi="Times New Roman"/>
          <w:b/>
          <w:bCs/>
          <w:color w:val="000000" w:themeColor="text1"/>
          <w:sz w:val="24"/>
          <w:lang w:val="id"/>
        </w:rPr>
      </w:pPr>
      <w:r w:rsidRPr="001C674D">
        <w:rPr>
          <w:rFonts w:ascii="Times New Roman" w:eastAsia="Calibri" w:hAnsi="Times New Roman"/>
          <w:color w:val="000000" w:themeColor="text1"/>
          <w:sz w:val="24"/>
          <w:lang w:val="sv-SE"/>
        </w:rPr>
        <w:t>Pastikan sebelum melakukan pengujian semua peralatan dalam kondisi yang baik.</w:t>
      </w:r>
    </w:p>
    <w:p w14:paraId="0467DEE0" w14:textId="77777777" w:rsidR="00E124B5" w:rsidRDefault="00E124B5" w:rsidP="00831EB7">
      <w:pPr>
        <w:widowControl w:val="0"/>
        <w:autoSpaceDE w:val="0"/>
        <w:autoSpaceDN w:val="0"/>
        <w:spacing w:line="276" w:lineRule="auto"/>
        <w:ind w:left="284" w:right="110" w:hanging="284"/>
        <w:outlineLvl w:val="0"/>
        <w:rPr>
          <w:b/>
          <w:bCs/>
          <w:sz w:val="28"/>
          <w:szCs w:val="28"/>
          <w:lang w:val="id-ID"/>
        </w:rPr>
      </w:pPr>
    </w:p>
    <w:p w14:paraId="1FDDDF3D" w14:textId="77777777" w:rsidR="00143A3F" w:rsidRPr="00143A3F" w:rsidRDefault="00143A3F" w:rsidP="00143A3F">
      <w:pPr>
        <w:tabs>
          <w:tab w:val="left" w:pos="720"/>
          <w:tab w:val="left" w:pos="1440"/>
          <w:tab w:val="left" w:pos="2160"/>
          <w:tab w:val="left" w:pos="3221"/>
        </w:tabs>
        <w:spacing w:line="276" w:lineRule="auto"/>
        <w:jc w:val="center"/>
        <w:rPr>
          <w:b/>
          <w:bCs/>
          <w:sz w:val="24"/>
          <w:szCs w:val="24"/>
          <w:lang w:val="id"/>
        </w:rPr>
      </w:pPr>
      <w:r w:rsidRPr="00143A3F">
        <w:rPr>
          <w:b/>
          <w:bCs/>
          <w:sz w:val="24"/>
          <w:szCs w:val="24"/>
          <w:lang w:val="id"/>
        </w:rPr>
        <w:t xml:space="preserve">HASIL </w:t>
      </w:r>
      <w:r>
        <w:rPr>
          <w:b/>
          <w:bCs/>
          <w:sz w:val="24"/>
          <w:szCs w:val="24"/>
          <w:lang w:val="id-ID"/>
        </w:rPr>
        <w:t xml:space="preserve">PENGUJIAN </w:t>
      </w:r>
      <w:r w:rsidRPr="00143A3F">
        <w:rPr>
          <w:b/>
          <w:bCs/>
          <w:sz w:val="24"/>
          <w:szCs w:val="24"/>
          <w:lang w:val="id"/>
        </w:rPr>
        <w:t>DAN PEMBAHASAN</w:t>
      </w:r>
    </w:p>
    <w:p w14:paraId="1DC9F2EA" w14:textId="77777777" w:rsidR="00143A3F" w:rsidRDefault="00143A3F" w:rsidP="00143A3F">
      <w:pPr>
        <w:tabs>
          <w:tab w:val="left" w:pos="720"/>
          <w:tab w:val="left" w:pos="1440"/>
          <w:tab w:val="left" w:pos="2160"/>
          <w:tab w:val="left" w:pos="3221"/>
        </w:tabs>
        <w:spacing w:line="276" w:lineRule="auto"/>
        <w:ind w:left="425" w:hanging="425"/>
        <w:jc w:val="both"/>
        <w:rPr>
          <w:b/>
          <w:bCs/>
          <w:sz w:val="24"/>
          <w:szCs w:val="24"/>
          <w:lang w:val="id-ID"/>
        </w:rPr>
      </w:pPr>
    </w:p>
    <w:p w14:paraId="6778C6FC" w14:textId="77777777" w:rsidR="00143A3F" w:rsidRPr="00143A3F" w:rsidRDefault="00143A3F" w:rsidP="00143A3F">
      <w:pPr>
        <w:tabs>
          <w:tab w:val="left" w:pos="720"/>
          <w:tab w:val="left" w:pos="1440"/>
          <w:tab w:val="left" w:pos="2160"/>
          <w:tab w:val="left" w:pos="3221"/>
        </w:tabs>
        <w:spacing w:line="276" w:lineRule="auto"/>
        <w:ind w:left="425" w:hanging="425"/>
        <w:jc w:val="both"/>
        <w:rPr>
          <w:b/>
          <w:bCs/>
          <w:sz w:val="24"/>
          <w:szCs w:val="24"/>
        </w:rPr>
      </w:pPr>
      <w:r w:rsidRPr="00143A3F">
        <w:rPr>
          <w:b/>
          <w:bCs/>
          <w:sz w:val="24"/>
          <w:szCs w:val="24"/>
        </w:rPr>
        <w:t>Data Hasil Pengujian</w:t>
      </w:r>
    </w:p>
    <w:p w14:paraId="1F76926E" w14:textId="77777777" w:rsidR="00143A3F" w:rsidRPr="00143A3F" w:rsidRDefault="00143A3F" w:rsidP="00143A3F">
      <w:pPr>
        <w:spacing w:line="276" w:lineRule="auto"/>
        <w:ind w:firstLine="567"/>
        <w:jc w:val="both"/>
        <w:rPr>
          <w:sz w:val="24"/>
          <w:szCs w:val="24"/>
          <w:lang w:val="id-ID"/>
        </w:rPr>
      </w:pPr>
      <w:r w:rsidRPr="00143A3F">
        <w:rPr>
          <w:sz w:val="24"/>
          <w:szCs w:val="24"/>
        </w:rPr>
        <w:t xml:space="preserve">Selama proses pengujian, pergeseran suhu dibeberapa titik dalam pengujian diukur dengan menggunakan alat ukur dan dicatat sebagai data untuk nantinya dipergunakan dalam proses perhitungan untuk penentuan kinerja kompor gas LPG. </w:t>
      </w:r>
      <w:r w:rsidRPr="00143A3F">
        <w:rPr>
          <w:sz w:val="24"/>
          <w:szCs w:val="24"/>
          <w:lang w:val="sv-SE"/>
        </w:rPr>
        <w:t>Untuk memperoleh ukuran temperatur selama proses pemanasan digunakan alat ukur termometer, timbangan gantung digital, stopwatch dan thermocouple. Data – data yang telah diukur dan di</w:t>
      </w:r>
      <w:r>
        <w:rPr>
          <w:sz w:val="24"/>
          <w:szCs w:val="24"/>
          <w:lang w:val="sv-SE"/>
        </w:rPr>
        <w:t>peroleh dimasukan didalam tabel</w:t>
      </w:r>
      <w:r>
        <w:rPr>
          <w:sz w:val="24"/>
          <w:szCs w:val="24"/>
          <w:lang w:val="id-ID"/>
        </w:rPr>
        <w:t>.</w:t>
      </w:r>
    </w:p>
    <w:p w14:paraId="22DC5A7B" w14:textId="77777777" w:rsidR="00DE5F26" w:rsidRDefault="00DE5F26" w:rsidP="00143A3F">
      <w:pPr>
        <w:tabs>
          <w:tab w:val="left" w:pos="720"/>
          <w:tab w:val="left" w:pos="1440"/>
          <w:tab w:val="left" w:pos="2160"/>
          <w:tab w:val="left" w:pos="3221"/>
        </w:tabs>
        <w:spacing w:line="276" w:lineRule="auto"/>
        <w:ind w:left="426"/>
        <w:jc w:val="both"/>
        <w:rPr>
          <w:b/>
          <w:bCs/>
          <w:sz w:val="24"/>
          <w:szCs w:val="24"/>
          <w:lang w:val="id-ID"/>
        </w:rPr>
      </w:pPr>
    </w:p>
    <w:p w14:paraId="7A87F653" w14:textId="77777777" w:rsidR="00143A3F" w:rsidRPr="00143A3F" w:rsidRDefault="00143A3F" w:rsidP="00143A3F">
      <w:pPr>
        <w:spacing w:line="276" w:lineRule="auto"/>
        <w:ind w:left="851" w:hanging="851"/>
        <w:rPr>
          <w:sz w:val="24"/>
          <w:szCs w:val="24"/>
          <w:lang w:val="sv-SE"/>
        </w:rPr>
      </w:pPr>
      <w:r w:rsidRPr="00143A3F">
        <w:rPr>
          <w:b/>
          <w:bCs/>
          <w:sz w:val="24"/>
          <w:szCs w:val="24"/>
          <w:lang w:val="sv-SE"/>
        </w:rPr>
        <w:t>Tabel 1</w:t>
      </w:r>
      <w:r w:rsidRPr="00143A3F">
        <w:rPr>
          <w:sz w:val="24"/>
          <w:szCs w:val="24"/>
          <w:lang w:val="sv-SE"/>
        </w:rPr>
        <w:t>. Data Hasil Pengujian Dengan Menggunakan Tungku Tambahan Pada Kompor Gas.</w:t>
      </w:r>
    </w:p>
    <w:p w14:paraId="4D01BF98" w14:textId="77777777" w:rsidR="00E558CA" w:rsidRPr="00143A3F" w:rsidRDefault="00E558CA" w:rsidP="00143A3F">
      <w:pPr>
        <w:widowControl w:val="0"/>
        <w:autoSpaceDE w:val="0"/>
        <w:autoSpaceDN w:val="0"/>
        <w:spacing w:line="276" w:lineRule="auto"/>
        <w:ind w:left="851" w:right="110" w:hanging="851"/>
        <w:outlineLvl w:val="0"/>
        <w:rPr>
          <w:b/>
          <w:bCs/>
          <w:sz w:val="24"/>
          <w:szCs w:val="24"/>
          <w:lang w:val="id-ID"/>
        </w:rPr>
      </w:pPr>
    </w:p>
    <w:tbl>
      <w:tblPr>
        <w:tblW w:w="0" w:type="auto"/>
        <w:jc w:val="right"/>
        <w:tblLayout w:type="fixed"/>
        <w:tblLook w:val="04A0" w:firstRow="1" w:lastRow="0" w:firstColumn="1" w:lastColumn="0" w:noHBand="0" w:noVBand="1"/>
      </w:tblPr>
      <w:tblGrid>
        <w:gridCol w:w="534"/>
        <w:gridCol w:w="567"/>
        <w:gridCol w:w="484"/>
        <w:gridCol w:w="469"/>
        <w:gridCol w:w="649"/>
        <w:gridCol w:w="469"/>
        <w:gridCol w:w="621"/>
        <w:gridCol w:w="621"/>
        <w:gridCol w:w="621"/>
      </w:tblGrid>
      <w:tr w:rsidR="00997CAA" w:rsidRPr="00997CAA" w14:paraId="7485E928" w14:textId="77777777" w:rsidTr="00997CAA">
        <w:trPr>
          <w:trHeight w:val="722"/>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5720045B" w14:textId="77777777" w:rsidR="00997CAA" w:rsidRPr="00997CAA" w:rsidRDefault="00997CAA" w:rsidP="00CC77A6">
            <w:pPr>
              <w:jc w:val="center"/>
              <w:rPr>
                <w:rFonts w:ascii="Arial Narrow" w:hAnsi="Arial Narrow"/>
                <w:b/>
                <w:vertAlign w:val="subscript"/>
              </w:rPr>
            </w:pPr>
            <w:r w:rsidRPr="00997CAA">
              <w:rPr>
                <w:rFonts w:ascii="Arial Narrow" w:hAnsi="Arial Narrow"/>
                <w:b/>
              </w:rPr>
              <w:t>V</w:t>
            </w:r>
            <w:r w:rsidRPr="00997CAA">
              <w:rPr>
                <w:rFonts w:ascii="Arial Narrow" w:hAnsi="Arial Narrow"/>
                <w:b/>
                <w:vertAlign w:val="subscript"/>
              </w:rPr>
              <w:t>air</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0254049C" w14:textId="77777777" w:rsidR="00997CAA" w:rsidRPr="00997CAA" w:rsidRDefault="00997CAA" w:rsidP="00997CAA">
            <w:pPr>
              <w:ind w:hanging="108"/>
              <w:jc w:val="center"/>
              <w:rPr>
                <w:rFonts w:ascii="Arial Narrow" w:hAnsi="Arial Narrow"/>
                <w:b/>
                <w:vertAlign w:val="subscript"/>
              </w:rPr>
            </w:pPr>
            <w:r w:rsidRPr="00997CAA">
              <w:rPr>
                <w:rFonts w:ascii="Arial Narrow" w:hAnsi="Arial Narrow"/>
                <w:b/>
              </w:rPr>
              <w:t>CP</w:t>
            </w:r>
            <w:r w:rsidRPr="00997CAA">
              <w:rPr>
                <w:rFonts w:ascii="Arial Narrow" w:hAnsi="Arial Narrow"/>
                <w:b/>
                <w:vertAlign w:val="subscript"/>
              </w:rPr>
              <w:t>air</w:t>
            </w:r>
          </w:p>
        </w:tc>
        <w:tc>
          <w:tcPr>
            <w:tcW w:w="484" w:type="dxa"/>
            <w:tcBorders>
              <w:top w:val="single" w:sz="4" w:space="0" w:color="auto"/>
              <w:left w:val="single" w:sz="4" w:space="0" w:color="auto"/>
              <w:bottom w:val="single" w:sz="4" w:space="0" w:color="auto"/>
              <w:right w:val="single" w:sz="4" w:space="0" w:color="auto"/>
            </w:tcBorders>
            <w:shd w:val="clear" w:color="auto" w:fill="FFFF75"/>
            <w:vAlign w:val="center"/>
          </w:tcPr>
          <w:p w14:paraId="6C417736" w14:textId="77777777" w:rsidR="00997CAA" w:rsidRPr="00997CAA" w:rsidRDefault="00997CAA" w:rsidP="00997CAA">
            <w:pPr>
              <w:ind w:hanging="108"/>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air1</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268748B5" w14:textId="77777777" w:rsidR="00997CAA" w:rsidRPr="00997CAA" w:rsidRDefault="00997CAA" w:rsidP="00997CAA">
            <w:pPr>
              <w:ind w:hanging="167"/>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air2</w:t>
            </w:r>
          </w:p>
        </w:tc>
        <w:tc>
          <w:tcPr>
            <w:tcW w:w="649" w:type="dxa"/>
            <w:tcBorders>
              <w:top w:val="single" w:sz="4" w:space="0" w:color="auto"/>
              <w:left w:val="single" w:sz="4" w:space="0" w:color="auto"/>
              <w:bottom w:val="single" w:sz="4" w:space="0" w:color="auto"/>
              <w:right w:val="single" w:sz="4" w:space="0" w:color="auto"/>
            </w:tcBorders>
            <w:shd w:val="clear" w:color="auto" w:fill="FFFF75"/>
            <w:vAlign w:val="center"/>
          </w:tcPr>
          <w:p w14:paraId="2EFD1C80" w14:textId="77777777" w:rsidR="00997CAA" w:rsidRPr="00997CAA" w:rsidRDefault="00997CAA" w:rsidP="00CC77A6">
            <w:pPr>
              <w:jc w:val="center"/>
              <w:rPr>
                <w:rFonts w:ascii="Arial Narrow" w:hAnsi="Arial Narrow"/>
                <w:b/>
              </w:rPr>
            </w:pPr>
            <w:r w:rsidRPr="00997CAA">
              <w:rPr>
                <w:rFonts w:ascii="Arial Narrow" w:hAnsi="Arial Narrow"/>
                <w:b/>
              </w:rPr>
              <w:t>t</w:t>
            </w:r>
          </w:p>
        </w:tc>
        <w:tc>
          <w:tcPr>
            <w:tcW w:w="469" w:type="dxa"/>
            <w:tcBorders>
              <w:top w:val="single" w:sz="4" w:space="0" w:color="auto"/>
              <w:left w:val="single" w:sz="4" w:space="0" w:color="auto"/>
              <w:bottom w:val="single" w:sz="4" w:space="0" w:color="auto"/>
              <w:right w:val="single" w:sz="4" w:space="0" w:color="auto"/>
            </w:tcBorders>
            <w:shd w:val="clear" w:color="auto" w:fill="FFFF75"/>
            <w:vAlign w:val="center"/>
          </w:tcPr>
          <w:p w14:paraId="3F3B1EAF" w14:textId="77777777" w:rsidR="00997CAA" w:rsidRPr="00997CAA" w:rsidRDefault="00997CAA" w:rsidP="00997CAA">
            <w:pPr>
              <w:ind w:hanging="151"/>
              <w:jc w:val="center"/>
              <w:rPr>
                <w:rFonts w:ascii="Arial Narrow" w:hAnsi="Arial Narrow"/>
                <w:b/>
                <w:vertAlign w:val="subscript"/>
              </w:rPr>
            </w:pPr>
            <w:r>
              <w:rPr>
                <w:rFonts w:ascii="Arial Narrow" w:hAnsi="Arial Narrow"/>
                <w:b/>
                <w:lang w:val="id-ID"/>
              </w:rPr>
              <w:t xml:space="preserve">  </w:t>
            </w:r>
            <w:r w:rsidRPr="00997CAA">
              <w:rPr>
                <w:rFonts w:ascii="Arial Narrow" w:hAnsi="Arial Narrow"/>
                <w:b/>
              </w:rPr>
              <w:t>T</w:t>
            </w:r>
            <w:r w:rsidRPr="00997CAA">
              <w:rPr>
                <w:rFonts w:ascii="Arial Narrow" w:hAnsi="Arial Narrow"/>
                <w:b/>
                <w:vertAlign w:val="subscript"/>
              </w:rPr>
              <w:t>api</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A1504A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bb1</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736055C7" w14:textId="77777777" w:rsidR="00997CAA" w:rsidRPr="00997CAA" w:rsidRDefault="00997CAA" w:rsidP="00CC77A6">
            <w:pPr>
              <w:jc w:val="center"/>
              <w:rPr>
                <w:rFonts w:ascii="Arial Narrow" w:hAnsi="Arial Narrow"/>
                <w:b/>
                <w:vertAlign w:val="subscript"/>
              </w:rPr>
            </w:pPr>
            <w:r w:rsidRPr="00997CAA">
              <w:rPr>
                <w:rFonts w:ascii="Arial Narrow" w:hAnsi="Arial Narrow"/>
                <w:b/>
              </w:rPr>
              <w:t>m</w:t>
            </w:r>
            <w:r w:rsidRPr="00997CAA">
              <w:rPr>
                <w:rFonts w:ascii="Arial Narrow" w:hAnsi="Arial Narrow"/>
                <w:b/>
                <w:vertAlign w:val="subscript"/>
              </w:rPr>
              <w:t>bb2</w:t>
            </w:r>
          </w:p>
        </w:tc>
        <w:tc>
          <w:tcPr>
            <w:tcW w:w="621" w:type="dxa"/>
            <w:tcBorders>
              <w:top w:val="single" w:sz="4" w:space="0" w:color="auto"/>
              <w:left w:val="single" w:sz="4" w:space="0" w:color="auto"/>
              <w:bottom w:val="single" w:sz="4" w:space="0" w:color="auto"/>
              <w:right w:val="single" w:sz="4" w:space="0" w:color="auto"/>
            </w:tcBorders>
            <w:shd w:val="clear" w:color="auto" w:fill="FFFF75"/>
            <w:vAlign w:val="center"/>
          </w:tcPr>
          <w:p w14:paraId="51C7AEB3" w14:textId="77777777" w:rsidR="00997CAA" w:rsidRPr="00997CAA" w:rsidRDefault="00997CAA" w:rsidP="00CC77A6">
            <w:pPr>
              <w:jc w:val="center"/>
              <w:rPr>
                <w:rFonts w:ascii="Arial Narrow" w:hAnsi="Arial Narrow"/>
                <w:b/>
                <w:vertAlign w:val="subscript"/>
              </w:rPr>
            </w:pPr>
            <m:oMath>
              <m:r>
                <m:rPr>
                  <m:sty m:val="bi"/>
                </m:rPr>
                <w:rPr>
                  <w:rFonts w:ascii="Cambria Math" w:hAnsi="Cambria Math"/>
                </w:rPr>
                <m:t>∆</m:t>
              </m:r>
            </m:oMath>
            <w:r w:rsidRPr="00997CAA">
              <w:rPr>
                <w:rFonts w:ascii="Arial Narrow" w:hAnsi="Arial Narrow"/>
                <w:b/>
              </w:rPr>
              <w:t>m</w:t>
            </w:r>
            <w:r w:rsidRPr="00997CAA">
              <w:rPr>
                <w:rFonts w:ascii="Arial Narrow" w:hAnsi="Arial Narrow"/>
                <w:b/>
                <w:vertAlign w:val="subscript"/>
              </w:rPr>
              <w:t>bb</w:t>
            </w:r>
          </w:p>
        </w:tc>
      </w:tr>
      <w:tr w:rsidR="00997CAA" w:rsidRPr="00997CAA" w14:paraId="27757242" w14:textId="77777777" w:rsidTr="00997CAA">
        <w:trPr>
          <w:trHeight w:val="432"/>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504EA575" w14:textId="77777777" w:rsidR="00997CAA" w:rsidRPr="00997CAA" w:rsidRDefault="00997CAA" w:rsidP="00997CAA">
            <w:pPr>
              <w:ind w:hanging="142"/>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742E5224" w14:textId="77777777" w:rsidR="00997CAA" w:rsidRPr="00997CAA" w:rsidRDefault="00997CAA" w:rsidP="00997CAA">
            <w:pPr>
              <w:ind w:hanging="108"/>
              <w:jc w:val="center"/>
              <w:rPr>
                <w:rFonts w:ascii="Arial Narrow" w:hAnsi="Arial Narrow"/>
                <w:b/>
                <w:bCs/>
                <w:sz w:val="18"/>
                <w:szCs w:val="18"/>
              </w:rPr>
            </w:pPr>
            <w:r w:rsidRPr="00997CAA">
              <w:rPr>
                <w:rFonts w:ascii="Arial Narrow" w:hAnsi="Arial Narrow"/>
                <w:b/>
                <w:bCs/>
                <w:sz w:val="18"/>
                <w:szCs w:val="18"/>
              </w:rPr>
              <w:t>(Kcal)</w:t>
            </w:r>
          </w:p>
        </w:tc>
        <w:tc>
          <w:tcPr>
            <w:tcW w:w="484" w:type="dxa"/>
            <w:tcBorders>
              <w:top w:val="single" w:sz="4" w:space="0" w:color="auto"/>
              <w:left w:val="single" w:sz="4" w:space="0" w:color="auto"/>
              <w:bottom w:val="single" w:sz="4" w:space="0" w:color="auto"/>
              <w:right w:val="single" w:sz="4" w:space="0" w:color="auto"/>
            </w:tcBorders>
            <w:shd w:val="clear" w:color="auto" w:fill="C7DDF1"/>
            <w:vAlign w:val="center"/>
          </w:tcPr>
          <w:p w14:paraId="30122AB6" w14:textId="77777777" w:rsidR="00997CAA" w:rsidRPr="00997CAA" w:rsidRDefault="00997CAA" w:rsidP="00997CAA">
            <w:pPr>
              <w:ind w:left="-108"/>
              <w:jc w:val="center"/>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43FD56DE" w14:textId="77777777" w:rsidR="00997CAA" w:rsidRPr="00997CAA" w:rsidRDefault="00997CAA" w:rsidP="00997CAA">
            <w:pPr>
              <w:ind w:hanging="16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p>
        </w:tc>
        <w:tc>
          <w:tcPr>
            <w:tcW w:w="649" w:type="dxa"/>
            <w:tcBorders>
              <w:top w:val="single" w:sz="4" w:space="0" w:color="auto"/>
              <w:left w:val="single" w:sz="4" w:space="0" w:color="auto"/>
              <w:bottom w:val="single" w:sz="4" w:space="0" w:color="auto"/>
              <w:right w:val="single" w:sz="4" w:space="0" w:color="auto"/>
            </w:tcBorders>
            <w:shd w:val="clear" w:color="auto" w:fill="C7DDF1"/>
            <w:vAlign w:val="center"/>
          </w:tcPr>
          <w:p w14:paraId="68FA58D0" w14:textId="77777777" w:rsidR="00997CAA" w:rsidRPr="00997CAA" w:rsidRDefault="00997CAA" w:rsidP="00997CAA">
            <w:pPr>
              <w:ind w:hanging="69"/>
              <w:jc w:val="center"/>
              <w:rPr>
                <w:rFonts w:ascii="Arial Narrow" w:hAnsi="Arial Narrow"/>
                <w:b/>
                <w:bCs/>
                <w:sz w:val="18"/>
                <w:szCs w:val="18"/>
              </w:rPr>
            </w:pPr>
            <w:r w:rsidRPr="00997CAA">
              <w:rPr>
                <w:rFonts w:ascii="Arial Narrow" w:hAnsi="Arial Narrow"/>
                <w:b/>
                <w:bCs/>
                <w:sz w:val="18"/>
                <w:szCs w:val="18"/>
              </w:rPr>
              <w:t>(menit)</w:t>
            </w:r>
          </w:p>
        </w:tc>
        <w:tc>
          <w:tcPr>
            <w:tcW w:w="469" w:type="dxa"/>
            <w:tcBorders>
              <w:top w:val="single" w:sz="4" w:space="0" w:color="auto"/>
              <w:left w:val="single" w:sz="4" w:space="0" w:color="auto"/>
              <w:bottom w:val="single" w:sz="4" w:space="0" w:color="auto"/>
              <w:right w:val="single" w:sz="4" w:space="0" w:color="auto"/>
            </w:tcBorders>
            <w:shd w:val="clear" w:color="auto" w:fill="C7DDF1"/>
            <w:vAlign w:val="center"/>
          </w:tcPr>
          <w:p w14:paraId="672E1F6B" w14:textId="77777777" w:rsidR="00997CAA" w:rsidRPr="00997CAA" w:rsidRDefault="00997CAA" w:rsidP="00997CAA">
            <w:pPr>
              <w:ind w:hanging="151"/>
              <w:jc w:val="center"/>
              <w:rPr>
                <w:rFonts w:ascii="Arial Narrow" w:hAnsi="Arial Narrow"/>
                <w:b/>
                <w:bCs/>
                <w:sz w:val="18"/>
                <w:szCs w:val="18"/>
                <w:lang w:val="id-ID"/>
              </w:rPr>
            </w:pPr>
            <w:r>
              <w:rPr>
                <w:rFonts w:ascii="Arial Narrow" w:hAnsi="Arial Narrow"/>
                <w:b/>
                <w:bCs/>
                <w:sz w:val="18"/>
                <w:szCs w:val="18"/>
                <w:lang w:val="id-ID"/>
              </w:rPr>
              <w:t xml:space="preserve">  </w:t>
            </w:r>
            <w:r w:rsidRPr="00997CAA">
              <w:rPr>
                <w:rFonts w:ascii="Arial Narrow" w:hAnsi="Arial Narrow"/>
                <w:b/>
                <w:bCs/>
                <w:sz w:val="18"/>
                <w:szCs w:val="18"/>
              </w:rPr>
              <w:t>(</w:t>
            </w:r>
            <m:oMath>
              <m:r>
                <m:rPr>
                  <m:sty m:val="bi"/>
                </m:rPr>
                <w:rPr>
                  <w:rFonts w:ascii="Cambria Math" w:hAnsi="Cambria Math"/>
                  <w:sz w:val="18"/>
                  <w:szCs w:val="18"/>
                </w:rPr>
                <m:t>℃)</m:t>
              </m:r>
            </m:oMath>
            <w:r>
              <w:rPr>
                <w:rFonts w:ascii="Arial Narrow" w:hAnsi="Arial Narrow"/>
                <w:b/>
                <w:sz w:val="18"/>
                <w:szCs w:val="18"/>
                <w:lang w:val="id-ID"/>
              </w:rPr>
              <w:t xml:space="preserve">  </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6F782F60" w14:textId="77777777" w:rsidR="00997CAA" w:rsidRPr="00997CAA" w:rsidRDefault="00997CAA" w:rsidP="00997CAA">
            <w:pPr>
              <w:ind w:hanging="195"/>
              <w:jc w:val="center"/>
              <w:rPr>
                <w:rFonts w:ascii="Arial Narrow" w:hAnsi="Arial Narrow"/>
                <w:b/>
                <w:bCs/>
                <w:sz w:val="18"/>
                <w:szCs w:val="18"/>
              </w:rPr>
            </w:pPr>
            <w:r w:rsidRPr="00997CAA">
              <w:rPr>
                <w:rFonts w:ascii="Arial Narrow" w:hAnsi="Arial Narrow"/>
                <w:b/>
                <w:bCs/>
                <w:sz w:val="18"/>
                <w:szCs w:val="18"/>
              </w:rPr>
              <w:t>(</w:t>
            </w:r>
            <w:r>
              <w:rPr>
                <w:rFonts w:ascii="Arial Narrow" w:hAnsi="Arial Narrow"/>
                <w:b/>
                <w:bCs/>
                <w:sz w:val="18"/>
                <w:szCs w:val="18"/>
                <w:lang w:val="id-ID"/>
              </w:rPr>
              <w:t xml:space="preserve">  (</w:t>
            </w:r>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70BE581A" w14:textId="77777777" w:rsidR="00997CAA" w:rsidRPr="00997CAA" w:rsidRDefault="00997CAA" w:rsidP="00997CAA">
            <w:pPr>
              <w:ind w:hanging="107"/>
              <w:jc w:val="center"/>
              <w:rPr>
                <w:rFonts w:ascii="Arial Narrow" w:hAnsi="Arial Narrow"/>
                <w:b/>
                <w:bCs/>
                <w:sz w:val="18"/>
                <w:szCs w:val="18"/>
              </w:rPr>
            </w:pPr>
            <w:r>
              <w:rPr>
                <w:rFonts w:ascii="Arial Narrow" w:hAnsi="Arial Narrow"/>
                <w:b/>
                <w:bCs/>
                <w:sz w:val="18"/>
                <w:szCs w:val="18"/>
                <w:lang w:val="id-ID"/>
              </w:rPr>
              <w:t xml:space="preserve"> </w:t>
            </w:r>
            <w:r w:rsidRPr="00997CAA">
              <w:rPr>
                <w:rFonts w:ascii="Arial Narrow" w:hAnsi="Arial Narrow"/>
                <w:b/>
                <w:bCs/>
                <w:sz w:val="18"/>
                <w:szCs w:val="18"/>
              </w:rPr>
              <w:t>(gram)</w:t>
            </w:r>
          </w:p>
        </w:tc>
        <w:tc>
          <w:tcPr>
            <w:tcW w:w="621" w:type="dxa"/>
            <w:tcBorders>
              <w:top w:val="single" w:sz="4" w:space="0" w:color="auto"/>
              <w:left w:val="single" w:sz="4" w:space="0" w:color="auto"/>
              <w:bottom w:val="single" w:sz="4" w:space="0" w:color="auto"/>
              <w:right w:val="single" w:sz="4" w:space="0" w:color="auto"/>
            </w:tcBorders>
            <w:shd w:val="clear" w:color="auto" w:fill="C7DDF1"/>
            <w:vAlign w:val="center"/>
          </w:tcPr>
          <w:p w14:paraId="5146E2BE" w14:textId="77777777" w:rsidR="00997CAA" w:rsidRPr="00997CAA" w:rsidRDefault="00746340" w:rsidP="00746340">
            <w:pPr>
              <w:ind w:hanging="161"/>
              <w:rPr>
                <w:rFonts w:ascii="Arial Narrow" w:hAnsi="Arial Narrow"/>
                <w:b/>
                <w:bCs/>
                <w:sz w:val="18"/>
                <w:szCs w:val="18"/>
              </w:rPr>
            </w:pPr>
            <w:r>
              <w:rPr>
                <w:rFonts w:ascii="Arial Narrow" w:hAnsi="Arial Narrow"/>
                <w:b/>
                <w:bCs/>
                <w:sz w:val="18"/>
                <w:szCs w:val="18"/>
                <w:lang w:val="id-ID"/>
              </w:rPr>
              <w:t xml:space="preserve">  </w:t>
            </w:r>
            <w:r w:rsidR="00997CAA" w:rsidRPr="00997CAA">
              <w:rPr>
                <w:rFonts w:ascii="Arial Narrow" w:hAnsi="Arial Narrow"/>
                <w:b/>
                <w:bCs/>
                <w:sz w:val="18"/>
                <w:szCs w:val="18"/>
              </w:rPr>
              <w:t>(gram)</w:t>
            </w:r>
          </w:p>
        </w:tc>
      </w:tr>
      <w:tr w:rsidR="00997CAA" w:rsidRPr="00997CAA" w14:paraId="26CBC0E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5FAD22A5"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16F786"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5C22928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55BACB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18FCDAD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16,23</w:t>
            </w:r>
          </w:p>
        </w:tc>
        <w:tc>
          <w:tcPr>
            <w:tcW w:w="469" w:type="dxa"/>
            <w:tcBorders>
              <w:top w:val="single" w:sz="4" w:space="0" w:color="auto"/>
              <w:left w:val="single" w:sz="4" w:space="0" w:color="auto"/>
              <w:bottom w:val="single" w:sz="4" w:space="0" w:color="auto"/>
              <w:right w:val="single" w:sz="4" w:space="0" w:color="auto"/>
            </w:tcBorders>
            <w:vAlign w:val="center"/>
          </w:tcPr>
          <w:p w14:paraId="376544F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552</w:t>
            </w:r>
          </w:p>
        </w:tc>
        <w:tc>
          <w:tcPr>
            <w:tcW w:w="621" w:type="dxa"/>
            <w:tcBorders>
              <w:top w:val="single" w:sz="4" w:space="0" w:color="auto"/>
              <w:left w:val="single" w:sz="4" w:space="0" w:color="auto"/>
              <w:bottom w:val="single" w:sz="4" w:space="0" w:color="auto"/>
              <w:right w:val="single" w:sz="4" w:space="0" w:color="auto"/>
            </w:tcBorders>
            <w:vAlign w:val="center"/>
          </w:tcPr>
          <w:p w14:paraId="4312F10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835</w:t>
            </w:r>
          </w:p>
        </w:tc>
        <w:tc>
          <w:tcPr>
            <w:tcW w:w="621" w:type="dxa"/>
            <w:tcBorders>
              <w:top w:val="single" w:sz="4" w:space="0" w:color="auto"/>
              <w:left w:val="single" w:sz="4" w:space="0" w:color="auto"/>
              <w:bottom w:val="single" w:sz="4" w:space="0" w:color="auto"/>
              <w:right w:val="single" w:sz="4" w:space="0" w:color="auto"/>
            </w:tcBorders>
            <w:vAlign w:val="center"/>
          </w:tcPr>
          <w:p w14:paraId="48B454D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492836D1"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50</w:t>
            </w:r>
          </w:p>
        </w:tc>
      </w:tr>
      <w:tr w:rsidR="00997CAA" w:rsidRPr="00997CAA" w14:paraId="5882BE6D"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71B50522"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892DCAA"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4528549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417E0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68D426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16,28</w:t>
            </w:r>
          </w:p>
        </w:tc>
        <w:tc>
          <w:tcPr>
            <w:tcW w:w="469" w:type="dxa"/>
            <w:tcBorders>
              <w:top w:val="single" w:sz="4" w:space="0" w:color="auto"/>
              <w:left w:val="single" w:sz="4" w:space="0" w:color="auto"/>
              <w:bottom w:val="single" w:sz="4" w:space="0" w:color="auto"/>
              <w:right w:val="single" w:sz="4" w:space="0" w:color="auto"/>
            </w:tcBorders>
            <w:vAlign w:val="center"/>
          </w:tcPr>
          <w:p w14:paraId="5438BA5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565</w:t>
            </w:r>
          </w:p>
        </w:tc>
        <w:tc>
          <w:tcPr>
            <w:tcW w:w="621" w:type="dxa"/>
            <w:tcBorders>
              <w:top w:val="single" w:sz="4" w:space="0" w:color="auto"/>
              <w:left w:val="single" w:sz="4" w:space="0" w:color="auto"/>
              <w:bottom w:val="single" w:sz="4" w:space="0" w:color="auto"/>
              <w:right w:val="single" w:sz="4" w:space="0" w:color="auto"/>
            </w:tcBorders>
            <w:vAlign w:val="center"/>
          </w:tcPr>
          <w:p w14:paraId="1F5258EE"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785</w:t>
            </w:r>
          </w:p>
        </w:tc>
        <w:tc>
          <w:tcPr>
            <w:tcW w:w="621" w:type="dxa"/>
            <w:tcBorders>
              <w:top w:val="single" w:sz="4" w:space="0" w:color="auto"/>
              <w:left w:val="single" w:sz="4" w:space="0" w:color="auto"/>
              <w:bottom w:val="single" w:sz="4" w:space="0" w:color="auto"/>
              <w:right w:val="single" w:sz="4" w:space="0" w:color="auto"/>
            </w:tcBorders>
            <w:vAlign w:val="center"/>
          </w:tcPr>
          <w:p w14:paraId="352A5F7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359CB97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53</w:t>
            </w:r>
          </w:p>
        </w:tc>
      </w:tr>
      <w:tr w:rsidR="00997CAA" w:rsidRPr="00997CAA" w14:paraId="1071FD8F" w14:textId="77777777" w:rsidTr="00997CAA">
        <w:trPr>
          <w:trHeight w:val="467"/>
          <w:jc w:val="right"/>
        </w:trPr>
        <w:tc>
          <w:tcPr>
            <w:tcW w:w="534" w:type="dxa"/>
            <w:tcBorders>
              <w:top w:val="single" w:sz="4" w:space="0" w:color="auto"/>
              <w:left w:val="single" w:sz="4" w:space="0" w:color="auto"/>
              <w:bottom w:val="single" w:sz="4" w:space="0" w:color="auto"/>
              <w:right w:val="single" w:sz="4" w:space="0" w:color="auto"/>
            </w:tcBorders>
            <w:vAlign w:val="center"/>
          </w:tcPr>
          <w:p w14:paraId="2AD0330A"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1042DF80" w14:textId="77777777" w:rsidR="00997CAA" w:rsidRPr="00746340" w:rsidRDefault="00997CAA" w:rsidP="00746340">
            <w:pPr>
              <w:ind w:hanging="108"/>
              <w:jc w:val="center"/>
              <w:rPr>
                <w:rFonts w:ascii="Arial Narrow" w:hAnsi="Arial Narrow"/>
                <w:sz w:val="18"/>
                <w:szCs w:val="18"/>
              </w:rPr>
            </w:pPr>
            <w:r w:rsidRPr="00746340">
              <w:rPr>
                <w:rFonts w:ascii="Arial Narrow" w:hAnsi="Arial Narrow"/>
                <w:sz w:val="18"/>
                <w:szCs w:val="18"/>
              </w:rPr>
              <w:t>1.008</w:t>
            </w:r>
          </w:p>
        </w:tc>
        <w:tc>
          <w:tcPr>
            <w:tcW w:w="484" w:type="dxa"/>
            <w:tcBorders>
              <w:top w:val="single" w:sz="4" w:space="0" w:color="auto"/>
              <w:left w:val="single" w:sz="4" w:space="0" w:color="auto"/>
              <w:bottom w:val="single" w:sz="4" w:space="0" w:color="auto"/>
              <w:right w:val="single" w:sz="4" w:space="0" w:color="auto"/>
            </w:tcBorders>
            <w:vAlign w:val="center"/>
          </w:tcPr>
          <w:p w14:paraId="7084F54F"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28</w:t>
            </w:r>
          </w:p>
        </w:tc>
        <w:tc>
          <w:tcPr>
            <w:tcW w:w="469" w:type="dxa"/>
            <w:tcBorders>
              <w:top w:val="single" w:sz="4" w:space="0" w:color="auto"/>
              <w:left w:val="single" w:sz="4" w:space="0" w:color="auto"/>
              <w:bottom w:val="single" w:sz="4" w:space="0" w:color="auto"/>
              <w:right w:val="single" w:sz="4" w:space="0" w:color="auto"/>
            </w:tcBorders>
            <w:vAlign w:val="center"/>
          </w:tcPr>
          <w:p w14:paraId="37C3C04D"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100</w:t>
            </w:r>
          </w:p>
        </w:tc>
        <w:tc>
          <w:tcPr>
            <w:tcW w:w="649" w:type="dxa"/>
            <w:tcBorders>
              <w:top w:val="single" w:sz="4" w:space="0" w:color="auto"/>
              <w:left w:val="single" w:sz="4" w:space="0" w:color="auto"/>
              <w:bottom w:val="single" w:sz="4" w:space="0" w:color="auto"/>
              <w:right w:val="single" w:sz="4" w:space="0" w:color="auto"/>
            </w:tcBorders>
            <w:vAlign w:val="center"/>
          </w:tcPr>
          <w:p w14:paraId="6BB51353"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16,31</w:t>
            </w:r>
          </w:p>
        </w:tc>
        <w:tc>
          <w:tcPr>
            <w:tcW w:w="469" w:type="dxa"/>
            <w:tcBorders>
              <w:top w:val="single" w:sz="4" w:space="0" w:color="auto"/>
              <w:left w:val="single" w:sz="4" w:space="0" w:color="auto"/>
              <w:bottom w:val="single" w:sz="4" w:space="0" w:color="auto"/>
              <w:right w:val="single" w:sz="4" w:space="0" w:color="auto"/>
            </w:tcBorders>
            <w:vAlign w:val="center"/>
          </w:tcPr>
          <w:p w14:paraId="1CB350B0"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566</w:t>
            </w:r>
          </w:p>
        </w:tc>
        <w:tc>
          <w:tcPr>
            <w:tcW w:w="621" w:type="dxa"/>
            <w:tcBorders>
              <w:top w:val="single" w:sz="4" w:space="0" w:color="auto"/>
              <w:left w:val="single" w:sz="4" w:space="0" w:color="auto"/>
              <w:bottom w:val="single" w:sz="4" w:space="0" w:color="auto"/>
              <w:right w:val="single" w:sz="4" w:space="0" w:color="auto"/>
            </w:tcBorders>
            <w:vAlign w:val="center"/>
          </w:tcPr>
          <w:p w14:paraId="262B3B64"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732</w:t>
            </w:r>
          </w:p>
        </w:tc>
        <w:tc>
          <w:tcPr>
            <w:tcW w:w="621" w:type="dxa"/>
            <w:tcBorders>
              <w:top w:val="single" w:sz="4" w:space="0" w:color="auto"/>
              <w:left w:val="single" w:sz="4" w:space="0" w:color="auto"/>
              <w:bottom w:val="single" w:sz="4" w:space="0" w:color="auto"/>
              <w:right w:val="single" w:sz="4" w:space="0" w:color="auto"/>
            </w:tcBorders>
            <w:vAlign w:val="center"/>
          </w:tcPr>
          <w:p w14:paraId="639241CB"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677</w:t>
            </w:r>
          </w:p>
        </w:tc>
        <w:tc>
          <w:tcPr>
            <w:tcW w:w="621" w:type="dxa"/>
            <w:tcBorders>
              <w:top w:val="single" w:sz="4" w:space="0" w:color="auto"/>
              <w:left w:val="single" w:sz="4" w:space="0" w:color="auto"/>
              <w:bottom w:val="single" w:sz="4" w:space="0" w:color="auto"/>
              <w:right w:val="single" w:sz="4" w:space="0" w:color="auto"/>
            </w:tcBorders>
            <w:vAlign w:val="center"/>
          </w:tcPr>
          <w:p w14:paraId="7CF2FA1C" w14:textId="77777777" w:rsidR="00997CAA" w:rsidRPr="00746340" w:rsidRDefault="00997CAA" w:rsidP="00CC77A6">
            <w:pPr>
              <w:jc w:val="center"/>
              <w:rPr>
                <w:rFonts w:ascii="Arial Narrow" w:hAnsi="Arial Narrow"/>
                <w:sz w:val="18"/>
                <w:szCs w:val="18"/>
              </w:rPr>
            </w:pPr>
            <w:r w:rsidRPr="00746340">
              <w:rPr>
                <w:rFonts w:ascii="Arial Narrow" w:hAnsi="Arial Narrow"/>
                <w:sz w:val="18"/>
                <w:szCs w:val="18"/>
              </w:rPr>
              <w:t>55</w:t>
            </w:r>
          </w:p>
        </w:tc>
      </w:tr>
    </w:tbl>
    <w:p w14:paraId="00191452" w14:textId="77777777" w:rsidR="00E558CA" w:rsidRPr="00997CAA" w:rsidRDefault="00E558CA" w:rsidP="00143A3F">
      <w:pPr>
        <w:widowControl w:val="0"/>
        <w:autoSpaceDE w:val="0"/>
        <w:autoSpaceDN w:val="0"/>
        <w:spacing w:line="276" w:lineRule="auto"/>
        <w:ind w:right="110"/>
        <w:outlineLvl w:val="0"/>
        <w:rPr>
          <w:rFonts w:ascii="Arial Narrow" w:hAnsi="Arial Narrow"/>
          <w:b/>
          <w:bCs/>
          <w:sz w:val="18"/>
          <w:szCs w:val="18"/>
          <w:lang w:val="id-ID"/>
        </w:rPr>
      </w:pPr>
    </w:p>
    <w:p w14:paraId="5D2D3832"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2AD1CF07"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4E000021"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7111E1DB" w14:textId="77777777" w:rsidR="00266AF0" w:rsidRDefault="00266AF0" w:rsidP="00EA19D7">
      <w:pPr>
        <w:widowControl w:val="0"/>
        <w:autoSpaceDE w:val="0"/>
        <w:autoSpaceDN w:val="0"/>
        <w:spacing w:line="276" w:lineRule="auto"/>
        <w:ind w:left="851" w:right="110" w:hanging="851"/>
        <w:outlineLvl w:val="0"/>
        <w:rPr>
          <w:b/>
          <w:bCs/>
          <w:sz w:val="24"/>
          <w:szCs w:val="24"/>
          <w:lang w:val="id-ID"/>
        </w:rPr>
      </w:pPr>
    </w:p>
    <w:p w14:paraId="56126FAA" w14:textId="77777777" w:rsidR="00E558CA" w:rsidRPr="00143A3F" w:rsidRDefault="00B211D8" w:rsidP="00EA19D7">
      <w:pPr>
        <w:widowControl w:val="0"/>
        <w:autoSpaceDE w:val="0"/>
        <w:autoSpaceDN w:val="0"/>
        <w:spacing w:line="276" w:lineRule="auto"/>
        <w:ind w:left="851" w:right="110" w:hanging="851"/>
        <w:outlineLvl w:val="0"/>
        <w:rPr>
          <w:b/>
          <w:bCs/>
          <w:sz w:val="24"/>
          <w:szCs w:val="24"/>
          <w:lang w:val="id-ID"/>
        </w:rPr>
      </w:pPr>
      <w:r w:rsidRPr="004C1D4F">
        <w:rPr>
          <w:b/>
          <w:bCs/>
          <w:sz w:val="24"/>
          <w:szCs w:val="24"/>
          <w:lang w:val="sv-SE"/>
        </w:rPr>
        <w:t xml:space="preserve">Tabel </w:t>
      </w:r>
      <w:r>
        <w:rPr>
          <w:b/>
          <w:bCs/>
          <w:sz w:val="24"/>
          <w:szCs w:val="24"/>
          <w:lang w:val="sv-SE"/>
        </w:rPr>
        <w:t>2</w:t>
      </w:r>
      <w:r>
        <w:rPr>
          <w:sz w:val="24"/>
          <w:szCs w:val="24"/>
          <w:lang w:val="sv-SE"/>
        </w:rPr>
        <w:t xml:space="preserve">. Data Hasil Pengujian Tanpa Menggunakan Tungku Tambahan   </w:t>
      </w:r>
      <w:r>
        <w:rPr>
          <w:sz w:val="24"/>
          <w:szCs w:val="24"/>
          <w:lang w:val="sv-SE"/>
        </w:rPr>
        <w:tab/>
        <w:t xml:space="preserve">  Pada Kompor Gas.</w:t>
      </w:r>
    </w:p>
    <w:p w14:paraId="1C52B62F" w14:textId="77777777" w:rsidR="00E558CA" w:rsidRDefault="00E558CA" w:rsidP="00831EB7">
      <w:pPr>
        <w:widowControl w:val="0"/>
        <w:autoSpaceDE w:val="0"/>
        <w:autoSpaceDN w:val="0"/>
        <w:spacing w:line="276" w:lineRule="auto"/>
        <w:ind w:right="110"/>
        <w:outlineLvl w:val="0"/>
        <w:rPr>
          <w:b/>
          <w:bCs/>
          <w:sz w:val="28"/>
          <w:szCs w:val="28"/>
          <w:lang w:val="id-ID"/>
        </w:rPr>
      </w:pPr>
    </w:p>
    <w:tbl>
      <w:tblPr>
        <w:tblW w:w="0" w:type="auto"/>
        <w:jc w:val="right"/>
        <w:tblLayout w:type="fixed"/>
        <w:tblLook w:val="04A0" w:firstRow="1" w:lastRow="0" w:firstColumn="1" w:lastColumn="0" w:noHBand="0" w:noVBand="1"/>
      </w:tblPr>
      <w:tblGrid>
        <w:gridCol w:w="534"/>
        <w:gridCol w:w="567"/>
        <w:gridCol w:w="425"/>
        <w:gridCol w:w="567"/>
        <w:gridCol w:w="567"/>
        <w:gridCol w:w="567"/>
        <w:gridCol w:w="567"/>
        <w:gridCol w:w="591"/>
        <w:gridCol w:w="650"/>
      </w:tblGrid>
      <w:tr w:rsidR="004350F2" w:rsidRPr="00B211D8" w14:paraId="12400BBE" w14:textId="77777777" w:rsidTr="004350F2">
        <w:trPr>
          <w:trHeight w:val="729"/>
          <w:jc w:val="right"/>
        </w:trPr>
        <w:tc>
          <w:tcPr>
            <w:tcW w:w="534" w:type="dxa"/>
            <w:tcBorders>
              <w:top w:val="single" w:sz="4" w:space="0" w:color="auto"/>
              <w:left w:val="single" w:sz="4" w:space="0" w:color="auto"/>
              <w:bottom w:val="single" w:sz="4" w:space="0" w:color="auto"/>
              <w:right w:val="single" w:sz="4" w:space="0" w:color="auto"/>
            </w:tcBorders>
            <w:shd w:val="clear" w:color="auto" w:fill="FFFF75"/>
            <w:vAlign w:val="center"/>
          </w:tcPr>
          <w:p w14:paraId="2C23F25B" w14:textId="77777777" w:rsidR="004350F2" w:rsidRPr="004350F2" w:rsidRDefault="004350F2" w:rsidP="00CC77A6">
            <w:pPr>
              <w:jc w:val="center"/>
              <w:rPr>
                <w:rFonts w:ascii="Arial Narrow" w:hAnsi="Arial Narrow"/>
                <w:b/>
                <w:vertAlign w:val="subscript"/>
              </w:rPr>
            </w:pPr>
            <w:r w:rsidRPr="004350F2">
              <w:rPr>
                <w:rFonts w:ascii="Arial Narrow" w:hAnsi="Arial Narrow"/>
                <w:b/>
              </w:rPr>
              <w:t>V</w:t>
            </w:r>
            <w:r w:rsidRPr="004350F2">
              <w:rPr>
                <w:rFonts w:ascii="Arial Narrow" w:hAnsi="Arial Narrow"/>
                <w:b/>
                <w:vertAlign w:val="subscript"/>
              </w:rPr>
              <w:t>air</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A155942" w14:textId="77777777" w:rsidR="004350F2" w:rsidRPr="004350F2" w:rsidRDefault="004350F2" w:rsidP="004350F2">
            <w:pPr>
              <w:ind w:hanging="59"/>
              <w:jc w:val="center"/>
              <w:rPr>
                <w:rFonts w:ascii="Arial Narrow" w:hAnsi="Arial Narrow"/>
                <w:b/>
                <w:vertAlign w:val="subscript"/>
              </w:rPr>
            </w:pPr>
            <w:r w:rsidRPr="004350F2">
              <w:rPr>
                <w:rFonts w:ascii="Arial Narrow" w:hAnsi="Arial Narrow"/>
                <w:b/>
              </w:rPr>
              <w:t>CP</w:t>
            </w:r>
            <w:r w:rsidRPr="004350F2">
              <w:rPr>
                <w:rFonts w:ascii="Arial Narrow" w:hAnsi="Arial Narrow"/>
                <w:b/>
                <w:vertAlign w:val="subscript"/>
              </w:rPr>
              <w:t>air</w:t>
            </w:r>
          </w:p>
        </w:tc>
        <w:tc>
          <w:tcPr>
            <w:tcW w:w="425" w:type="dxa"/>
            <w:tcBorders>
              <w:top w:val="single" w:sz="4" w:space="0" w:color="auto"/>
              <w:left w:val="single" w:sz="4" w:space="0" w:color="auto"/>
              <w:bottom w:val="single" w:sz="4" w:space="0" w:color="auto"/>
              <w:right w:val="single" w:sz="4" w:space="0" w:color="auto"/>
            </w:tcBorders>
            <w:shd w:val="clear" w:color="auto" w:fill="FFFF75"/>
            <w:vAlign w:val="center"/>
          </w:tcPr>
          <w:p w14:paraId="200E2EC4" w14:textId="77777777" w:rsidR="004350F2" w:rsidRPr="004350F2" w:rsidRDefault="004350F2" w:rsidP="004350F2">
            <w:pPr>
              <w:ind w:hanging="124"/>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air1</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5B24DD5C"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air2</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304CE931" w14:textId="77777777" w:rsidR="004350F2" w:rsidRPr="004350F2" w:rsidRDefault="004350F2" w:rsidP="00CC77A6">
            <w:pPr>
              <w:jc w:val="center"/>
              <w:rPr>
                <w:rFonts w:ascii="Arial Narrow" w:hAnsi="Arial Narrow"/>
                <w:b/>
              </w:rPr>
            </w:pPr>
            <w:r w:rsidRPr="004350F2">
              <w:rPr>
                <w:rFonts w:ascii="Arial Narrow" w:hAnsi="Arial Narrow"/>
                <w:b/>
              </w:rPr>
              <w:t>t</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119ABD51" w14:textId="77777777" w:rsidR="004350F2" w:rsidRPr="004350F2" w:rsidRDefault="004350F2" w:rsidP="00CC77A6">
            <w:pPr>
              <w:jc w:val="center"/>
              <w:rPr>
                <w:rFonts w:ascii="Arial Narrow" w:hAnsi="Arial Narrow"/>
                <w:b/>
                <w:vertAlign w:val="subscript"/>
              </w:rPr>
            </w:pPr>
            <w:r w:rsidRPr="004350F2">
              <w:rPr>
                <w:rFonts w:ascii="Arial Narrow" w:hAnsi="Arial Narrow"/>
                <w:b/>
              </w:rPr>
              <w:t>T</w:t>
            </w:r>
            <w:r w:rsidRPr="004350F2">
              <w:rPr>
                <w:rFonts w:ascii="Arial Narrow" w:hAnsi="Arial Narrow"/>
                <w:b/>
                <w:vertAlign w:val="subscript"/>
              </w:rPr>
              <w:t>api</w:t>
            </w:r>
          </w:p>
        </w:tc>
        <w:tc>
          <w:tcPr>
            <w:tcW w:w="567" w:type="dxa"/>
            <w:tcBorders>
              <w:top w:val="single" w:sz="4" w:space="0" w:color="auto"/>
              <w:left w:val="single" w:sz="4" w:space="0" w:color="auto"/>
              <w:bottom w:val="single" w:sz="4" w:space="0" w:color="auto"/>
              <w:right w:val="single" w:sz="4" w:space="0" w:color="auto"/>
            </w:tcBorders>
            <w:shd w:val="clear" w:color="auto" w:fill="FFFF75"/>
            <w:vAlign w:val="center"/>
          </w:tcPr>
          <w:p w14:paraId="785D8EF6"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bb1</w:t>
            </w:r>
          </w:p>
        </w:tc>
        <w:tc>
          <w:tcPr>
            <w:tcW w:w="591" w:type="dxa"/>
            <w:tcBorders>
              <w:top w:val="single" w:sz="4" w:space="0" w:color="auto"/>
              <w:left w:val="single" w:sz="4" w:space="0" w:color="auto"/>
              <w:bottom w:val="single" w:sz="4" w:space="0" w:color="auto"/>
              <w:right w:val="single" w:sz="4" w:space="0" w:color="auto"/>
            </w:tcBorders>
            <w:shd w:val="clear" w:color="auto" w:fill="FFFF75"/>
            <w:vAlign w:val="center"/>
          </w:tcPr>
          <w:p w14:paraId="38425899" w14:textId="77777777" w:rsidR="004350F2" w:rsidRPr="004350F2" w:rsidRDefault="004350F2" w:rsidP="00CC77A6">
            <w:pPr>
              <w:jc w:val="center"/>
              <w:rPr>
                <w:rFonts w:ascii="Arial Narrow" w:hAnsi="Arial Narrow"/>
                <w:b/>
                <w:vertAlign w:val="subscript"/>
              </w:rPr>
            </w:pPr>
            <w:r w:rsidRPr="004350F2">
              <w:rPr>
                <w:rFonts w:ascii="Arial Narrow" w:hAnsi="Arial Narrow"/>
                <w:b/>
              </w:rPr>
              <w:t>m</w:t>
            </w:r>
            <w:r w:rsidRPr="004350F2">
              <w:rPr>
                <w:rFonts w:ascii="Arial Narrow" w:hAnsi="Arial Narrow"/>
                <w:b/>
                <w:vertAlign w:val="subscript"/>
              </w:rPr>
              <w:t>bb2</w:t>
            </w:r>
          </w:p>
        </w:tc>
        <w:tc>
          <w:tcPr>
            <w:tcW w:w="650" w:type="dxa"/>
            <w:tcBorders>
              <w:top w:val="single" w:sz="4" w:space="0" w:color="auto"/>
              <w:left w:val="single" w:sz="4" w:space="0" w:color="auto"/>
              <w:bottom w:val="single" w:sz="4" w:space="0" w:color="auto"/>
              <w:right w:val="single" w:sz="4" w:space="0" w:color="auto"/>
            </w:tcBorders>
            <w:shd w:val="clear" w:color="auto" w:fill="FFFF75"/>
            <w:vAlign w:val="center"/>
          </w:tcPr>
          <w:p w14:paraId="644DA857" w14:textId="77777777" w:rsidR="004350F2" w:rsidRPr="004350F2" w:rsidRDefault="004350F2" w:rsidP="00CC77A6">
            <w:pPr>
              <w:jc w:val="center"/>
              <w:rPr>
                <w:rFonts w:ascii="Arial Narrow" w:hAnsi="Arial Narrow"/>
                <w:b/>
                <w:vertAlign w:val="subscript"/>
              </w:rPr>
            </w:pPr>
            <m:oMath>
              <m:r>
                <m:rPr>
                  <m:sty m:val="bi"/>
                </m:rPr>
                <w:rPr>
                  <w:rFonts w:ascii="Cambria Math" w:hAnsi="Cambria Math"/>
                </w:rPr>
                <m:t>∆</m:t>
              </m:r>
            </m:oMath>
            <w:r w:rsidRPr="004350F2">
              <w:rPr>
                <w:rFonts w:ascii="Arial Narrow" w:hAnsi="Arial Narrow"/>
                <w:b/>
              </w:rPr>
              <w:t>m</w:t>
            </w:r>
            <w:r w:rsidRPr="004350F2">
              <w:rPr>
                <w:rFonts w:ascii="Arial Narrow" w:hAnsi="Arial Narrow"/>
                <w:b/>
                <w:vertAlign w:val="subscript"/>
              </w:rPr>
              <w:t>bb</w:t>
            </w:r>
          </w:p>
        </w:tc>
      </w:tr>
      <w:tr w:rsidR="004350F2" w:rsidRPr="004350F2" w14:paraId="4E80ABFB" w14:textId="77777777" w:rsidTr="004350F2">
        <w:trPr>
          <w:trHeight w:val="424"/>
          <w:jc w:val="right"/>
        </w:trPr>
        <w:tc>
          <w:tcPr>
            <w:tcW w:w="534" w:type="dxa"/>
            <w:tcBorders>
              <w:top w:val="single" w:sz="4" w:space="0" w:color="auto"/>
              <w:left w:val="single" w:sz="4" w:space="0" w:color="auto"/>
              <w:bottom w:val="single" w:sz="4" w:space="0" w:color="auto"/>
              <w:right w:val="single" w:sz="4" w:space="0" w:color="auto"/>
            </w:tcBorders>
            <w:shd w:val="clear" w:color="auto" w:fill="C7DDF1"/>
            <w:vAlign w:val="center"/>
          </w:tcPr>
          <w:p w14:paraId="3E0F2E59" w14:textId="77777777" w:rsidR="004350F2" w:rsidRPr="004350F2" w:rsidRDefault="004350F2" w:rsidP="004350F2">
            <w:pPr>
              <w:ind w:right="-167" w:hanging="142"/>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(liter)</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771DA41" w14:textId="77777777" w:rsidR="004350F2" w:rsidRPr="004350F2" w:rsidRDefault="004350F2" w:rsidP="004350F2">
            <w:pPr>
              <w:ind w:right="-177" w:hanging="49"/>
              <w:rPr>
                <w:rFonts w:ascii="Arial Narrow" w:hAnsi="Arial Narrow"/>
                <w:b/>
                <w:bCs/>
                <w:sz w:val="18"/>
                <w:szCs w:val="18"/>
              </w:rPr>
            </w:pPr>
            <w:r w:rsidRPr="004350F2">
              <w:rPr>
                <w:rFonts w:ascii="Arial Narrow" w:hAnsi="Arial Narrow"/>
                <w:b/>
                <w:bCs/>
                <w:sz w:val="18"/>
                <w:szCs w:val="18"/>
              </w:rPr>
              <w:t>(Kcal)</w:t>
            </w:r>
          </w:p>
        </w:tc>
        <w:tc>
          <w:tcPr>
            <w:tcW w:w="425" w:type="dxa"/>
            <w:tcBorders>
              <w:top w:val="single" w:sz="4" w:space="0" w:color="auto"/>
              <w:left w:val="single" w:sz="4" w:space="0" w:color="auto"/>
              <w:bottom w:val="single" w:sz="4" w:space="0" w:color="auto"/>
              <w:right w:val="single" w:sz="4" w:space="0" w:color="auto"/>
            </w:tcBorders>
            <w:shd w:val="clear" w:color="auto" w:fill="C7DDF1"/>
            <w:vAlign w:val="center"/>
          </w:tcPr>
          <w:p w14:paraId="15CEEC39" w14:textId="77777777" w:rsidR="004350F2" w:rsidRPr="004350F2" w:rsidRDefault="004350F2" w:rsidP="004350F2">
            <w:pPr>
              <w:ind w:right="-207" w:hanging="187"/>
              <w:rPr>
                <w:rFonts w:ascii="Arial Narrow" w:hAnsi="Arial Narrow"/>
                <w:b/>
                <w:bCs/>
                <w:sz w:val="18"/>
                <w:szCs w:val="18"/>
              </w:rPr>
            </w:pPr>
            <w:r>
              <w:rPr>
                <w:rFonts w:ascii="Arial Narrow" w:hAnsi="Arial Narrow"/>
                <w:b/>
                <w:bCs/>
                <w:sz w:val="18"/>
                <w:szCs w:val="18"/>
                <w:lang w:val="id-ID"/>
              </w:rPr>
              <w:t xml:space="preserve">   (</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3E48FCCE"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11174A39" w14:textId="77777777" w:rsidR="004350F2" w:rsidRPr="004350F2" w:rsidRDefault="004350F2" w:rsidP="004350F2">
            <w:pPr>
              <w:ind w:left="-108" w:right="-108"/>
              <w:jc w:val="both"/>
              <w:rPr>
                <w:rFonts w:ascii="Arial Narrow" w:hAnsi="Arial Narrow"/>
                <w:b/>
                <w:bCs/>
                <w:sz w:val="18"/>
                <w:szCs w:val="18"/>
                <w:lang w:val="id-ID"/>
              </w:rPr>
            </w:pPr>
            <w:r w:rsidRPr="004350F2">
              <w:rPr>
                <w:rFonts w:ascii="Arial Narrow" w:hAnsi="Arial Narrow"/>
                <w:b/>
                <w:bCs/>
                <w:sz w:val="18"/>
                <w:szCs w:val="18"/>
              </w:rPr>
              <w:t>(menit</w:t>
            </w:r>
            <w:r>
              <w:rPr>
                <w:rFonts w:ascii="Arial Narrow" w:hAnsi="Arial Narrow"/>
                <w:b/>
                <w:bCs/>
                <w:sz w:val="18"/>
                <w:szCs w:val="18"/>
                <w:lang w:val="id-ID"/>
              </w:rPr>
              <w:t>)</w:t>
            </w:r>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458728F3" w14:textId="77777777" w:rsidR="004350F2" w:rsidRPr="004350F2" w:rsidRDefault="004350F2" w:rsidP="00CC77A6">
            <w:pPr>
              <w:jc w:val="center"/>
              <w:rPr>
                <w:rFonts w:ascii="Arial Narrow" w:hAnsi="Arial Narrow"/>
                <w:b/>
                <w:bCs/>
                <w:sz w:val="18"/>
                <w:szCs w:val="18"/>
              </w:rPr>
            </w:pPr>
            <w:r w:rsidRPr="004350F2">
              <w:rPr>
                <w:rFonts w:ascii="Arial Narrow" w:hAnsi="Arial Narrow"/>
                <w:b/>
                <w:bCs/>
                <w:sz w:val="18"/>
                <w:szCs w:val="18"/>
              </w:rPr>
              <w:t>(</w:t>
            </w:r>
            <m:oMath>
              <m:r>
                <m:rPr>
                  <m:sty m:val="bi"/>
                </m:rPr>
                <w:rPr>
                  <w:rFonts w:ascii="Cambria Math" w:hAnsi="Cambria Math"/>
                  <w:sz w:val="18"/>
                  <w:szCs w:val="18"/>
                </w:rPr>
                <m:t>℃)</m:t>
              </m:r>
            </m:oMath>
          </w:p>
        </w:tc>
        <w:tc>
          <w:tcPr>
            <w:tcW w:w="567" w:type="dxa"/>
            <w:tcBorders>
              <w:top w:val="single" w:sz="4" w:space="0" w:color="auto"/>
              <w:left w:val="single" w:sz="4" w:space="0" w:color="auto"/>
              <w:bottom w:val="single" w:sz="4" w:space="0" w:color="auto"/>
              <w:right w:val="single" w:sz="4" w:space="0" w:color="auto"/>
            </w:tcBorders>
            <w:shd w:val="clear" w:color="auto" w:fill="C7DDF1"/>
            <w:vAlign w:val="center"/>
          </w:tcPr>
          <w:p w14:paraId="6D3ACD9D" w14:textId="77777777" w:rsidR="004350F2" w:rsidRPr="004350F2" w:rsidRDefault="004350F2" w:rsidP="004350F2">
            <w:pPr>
              <w:ind w:right="-108" w:hanging="108"/>
              <w:jc w:val="center"/>
              <w:rPr>
                <w:rFonts w:ascii="Arial Narrow" w:hAnsi="Arial Narrow"/>
                <w:b/>
                <w:bCs/>
                <w:sz w:val="18"/>
                <w:szCs w:val="18"/>
              </w:rPr>
            </w:pPr>
            <w:r w:rsidRPr="004350F2">
              <w:rPr>
                <w:rFonts w:ascii="Arial Narrow" w:hAnsi="Arial Narrow"/>
                <w:b/>
                <w:bCs/>
                <w:sz w:val="18"/>
                <w:szCs w:val="18"/>
              </w:rPr>
              <w:t>(gram)</w:t>
            </w:r>
          </w:p>
        </w:tc>
        <w:tc>
          <w:tcPr>
            <w:tcW w:w="591" w:type="dxa"/>
            <w:tcBorders>
              <w:top w:val="single" w:sz="4" w:space="0" w:color="auto"/>
              <w:left w:val="single" w:sz="4" w:space="0" w:color="auto"/>
              <w:bottom w:val="single" w:sz="4" w:space="0" w:color="auto"/>
              <w:right w:val="single" w:sz="4" w:space="0" w:color="auto"/>
            </w:tcBorders>
            <w:shd w:val="clear" w:color="auto" w:fill="C7DDF1"/>
            <w:vAlign w:val="center"/>
          </w:tcPr>
          <w:p w14:paraId="03EEE9FD" w14:textId="77777777" w:rsidR="004350F2" w:rsidRPr="004350F2" w:rsidRDefault="004350F2" w:rsidP="004350F2">
            <w:pPr>
              <w:ind w:right="-84" w:hanging="108"/>
              <w:jc w:val="center"/>
              <w:rPr>
                <w:rFonts w:ascii="Arial Narrow" w:hAnsi="Arial Narrow"/>
                <w:b/>
                <w:bCs/>
                <w:sz w:val="18"/>
                <w:szCs w:val="18"/>
              </w:rPr>
            </w:pPr>
            <w:r w:rsidRPr="004350F2">
              <w:rPr>
                <w:rFonts w:ascii="Arial Narrow" w:hAnsi="Arial Narrow"/>
                <w:b/>
                <w:bCs/>
                <w:sz w:val="18"/>
                <w:szCs w:val="18"/>
              </w:rPr>
              <w:t>(gram)</w:t>
            </w:r>
          </w:p>
        </w:tc>
        <w:tc>
          <w:tcPr>
            <w:tcW w:w="650" w:type="dxa"/>
            <w:tcBorders>
              <w:top w:val="single" w:sz="4" w:space="0" w:color="auto"/>
              <w:left w:val="single" w:sz="4" w:space="0" w:color="auto"/>
              <w:bottom w:val="single" w:sz="4" w:space="0" w:color="auto"/>
              <w:right w:val="single" w:sz="4" w:space="0" w:color="auto"/>
            </w:tcBorders>
            <w:shd w:val="clear" w:color="auto" w:fill="C7DDF1"/>
            <w:vAlign w:val="center"/>
          </w:tcPr>
          <w:p w14:paraId="7F933C63" w14:textId="77777777" w:rsidR="004350F2" w:rsidRPr="004350F2" w:rsidRDefault="004350F2" w:rsidP="004350F2">
            <w:pPr>
              <w:ind w:hanging="132"/>
              <w:jc w:val="center"/>
              <w:rPr>
                <w:rFonts w:ascii="Arial Narrow" w:hAnsi="Arial Narrow"/>
                <w:b/>
                <w:bCs/>
                <w:sz w:val="18"/>
                <w:szCs w:val="18"/>
              </w:rPr>
            </w:pPr>
            <w:r>
              <w:rPr>
                <w:rFonts w:ascii="Arial Narrow" w:hAnsi="Arial Narrow"/>
                <w:b/>
                <w:bCs/>
                <w:sz w:val="18"/>
                <w:szCs w:val="18"/>
                <w:lang w:val="id-ID"/>
              </w:rPr>
              <w:t xml:space="preserve"> </w:t>
            </w:r>
            <w:r w:rsidRPr="004350F2">
              <w:rPr>
                <w:rFonts w:ascii="Arial Narrow" w:hAnsi="Arial Narrow"/>
                <w:b/>
                <w:bCs/>
                <w:sz w:val="18"/>
                <w:szCs w:val="18"/>
              </w:rPr>
              <w:t>(gram)</w:t>
            </w:r>
          </w:p>
        </w:tc>
      </w:tr>
      <w:tr w:rsidR="004350F2" w:rsidRPr="004350F2" w14:paraId="75212E1E"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3952AC80"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33B08F0E"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176CDCC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465ED68C"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3F59964C"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17,06</w:t>
            </w:r>
          </w:p>
        </w:tc>
        <w:tc>
          <w:tcPr>
            <w:tcW w:w="567" w:type="dxa"/>
            <w:tcBorders>
              <w:top w:val="single" w:sz="4" w:space="0" w:color="auto"/>
              <w:left w:val="single" w:sz="4" w:space="0" w:color="auto"/>
              <w:bottom w:val="single" w:sz="4" w:space="0" w:color="auto"/>
              <w:right w:val="single" w:sz="4" w:space="0" w:color="auto"/>
            </w:tcBorders>
            <w:vAlign w:val="center"/>
          </w:tcPr>
          <w:p w14:paraId="6AE7A87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551</w:t>
            </w:r>
          </w:p>
        </w:tc>
        <w:tc>
          <w:tcPr>
            <w:tcW w:w="567" w:type="dxa"/>
            <w:tcBorders>
              <w:top w:val="single" w:sz="4" w:space="0" w:color="auto"/>
              <w:left w:val="single" w:sz="4" w:space="0" w:color="auto"/>
              <w:bottom w:val="single" w:sz="4" w:space="0" w:color="auto"/>
              <w:right w:val="single" w:sz="4" w:space="0" w:color="auto"/>
            </w:tcBorders>
            <w:vAlign w:val="center"/>
          </w:tcPr>
          <w:p w14:paraId="5437BD2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91" w:type="dxa"/>
            <w:tcBorders>
              <w:top w:val="single" w:sz="4" w:space="0" w:color="auto"/>
              <w:left w:val="single" w:sz="4" w:space="0" w:color="auto"/>
              <w:bottom w:val="single" w:sz="4" w:space="0" w:color="auto"/>
              <w:right w:val="single" w:sz="4" w:space="0" w:color="auto"/>
            </w:tcBorders>
            <w:vAlign w:val="center"/>
          </w:tcPr>
          <w:p w14:paraId="7960FAE7"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650" w:type="dxa"/>
            <w:tcBorders>
              <w:top w:val="single" w:sz="4" w:space="0" w:color="auto"/>
              <w:left w:val="single" w:sz="4" w:space="0" w:color="auto"/>
              <w:bottom w:val="single" w:sz="4" w:space="0" w:color="auto"/>
              <w:right w:val="single" w:sz="4" w:space="0" w:color="auto"/>
            </w:tcBorders>
            <w:vAlign w:val="center"/>
          </w:tcPr>
          <w:p w14:paraId="1886596B"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59</w:t>
            </w:r>
          </w:p>
        </w:tc>
      </w:tr>
      <w:tr w:rsidR="004350F2" w:rsidRPr="004350F2" w14:paraId="3442314C"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14F3235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4E9FB6EB"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603927F1"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0BBE28D6"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19315CE1" w14:textId="77777777" w:rsidR="004350F2" w:rsidRPr="004350F2" w:rsidRDefault="004350F2" w:rsidP="004350F2">
            <w:pPr>
              <w:ind w:right="-108" w:hanging="108"/>
              <w:jc w:val="center"/>
              <w:rPr>
                <w:rFonts w:ascii="Arial Narrow" w:hAnsi="Arial Narrow"/>
                <w:sz w:val="18"/>
                <w:szCs w:val="18"/>
              </w:rPr>
            </w:pPr>
            <w:r w:rsidRPr="004350F2">
              <w:rPr>
                <w:rFonts w:ascii="Arial Narrow" w:hAnsi="Arial Narrow"/>
                <w:sz w:val="18"/>
                <w:szCs w:val="18"/>
              </w:rPr>
              <w:t>17,12</w:t>
            </w:r>
          </w:p>
        </w:tc>
        <w:tc>
          <w:tcPr>
            <w:tcW w:w="567" w:type="dxa"/>
            <w:tcBorders>
              <w:top w:val="single" w:sz="4" w:space="0" w:color="auto"/>
              <w:left w:val="single" w:sz="4" w:space="0" w:color="auto"/>
              <w:bottom w:val="single" w:sz="4" w:space="0" w:color="auto"/>
              <w:right w:val="single" w:sz="4" w:space="0" w:color="auto"/>
            </w:tcBorders>
            <w:vAlign w:val="center"/>
          </w:tcPr>
          <w:p w14:paraId="15C4F3FD"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554</w:t>
            </w:r>
          </w:p>
        </w:tc>
        <w:tc>
          <w:tcPr>
            <w:tcW w:w="567" w:type="dxa"/>
            <w:tcBorders>
              <w:top w:val="single" w:sz="4" w:space="0" w:color="auto"/>
              <w:left w:val="single" w:sz="4" w:space="0" w:color="auto"/>
              <w:bottom w:val="single" w:sz="4" w:space="0" w:color="auto"/>
              <w:right w:val="single" w:sz="4" w:space="0" w:color="auto"/>
            </w:tcBorders>
            <w:vAlign w:val="center"/>
          </w:tcPr>
          <w:p w14:paraId="3FD0F8FE"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505</w:t>
            </w:r>
          </w:p>
        </w:tc>
        <w:tc>
          <w:tcPr>
            <w:tcW w:w="591" w:type="dxa"/>
            <w:tcBorders>
              <w:top w:val="single" w:sz="4" w:space="0" w:color="auto"/>
              <w:left w:val="single" w:sz="4" w:space="0" w:color="auto"/>
              <w:bottom w:val="single" w:sz="4" w:space="0" w:color="auto"/>
              <w:right w:val="single" w:sz="4" w:space="0" w:color="auto"/>
            </w:tcBorders>
            <w:vAlign w:val="center"/>
          </w:tcPr>
          <w:p w14:paraId="4EECF812"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445</w:t>
            </w:r>
          </w:p>
        </w:tc>
        <w:tc>
          <w:tcPr>
            <w:tcW w:w="650" w:type="dxa"/>
            <w:tcBorders>
              <w:top w:val="single" w:sz="4" w:space="0" w:color="auto"/>
              <w:left w:val="single" w:sz="4" w:space="0" w:color="auto"/>
              <w:bottom w:val="single" w:sz="4" w:space="0" w:color="auto"/>
              <w:right w:val="single" w:sz="4" w:space="0" w:color="auto"/>
            </w:tcBorders>
            <w:vAlign w:val="center"/>
          </w:tcPr>
          <w:p w14:paraId="73F5B589" w14:textId="77777777" w:rsidR="004350F2" w:rsidRPr="004350F2" w:rsidRDefault="004350F2" w:rsidP="00CC77A6">
            <w:pPr>
              <w:jc w:val="center"/>
              <w:rPr>
                <w:rFonts w:ascii="Arial Narrow" w:hAnsi="Arial Narrow"/>
                <w:sz w:val="18"/>
                <w:szCs w:val="18"/>
              </w:rPr>
            </w:pPr>
            <w:r w:rsidRPr="004350F2">
              <w:rPr>
                <w:rFonts w:ascii="Arial Narrow" w:hAnsi="Arial Narrow"/>
                <w:sz w:val="18"/>
                <w:szCs w:val="18"/>
              </w:rPr>
              <w:t>60</w:t>
            </w:r>
          </w:p>
        </w:tc>
      </w:tr>
      <w:tr w:rsidR="004350F2" w:rsidRPr="00B211D8" w14:paraId="457E42A8" w14:textId="77777777" w:rsidTr="004350F2">
        <w:trPr>
          <w:trHeight w:val="451"/>
          <w:jc w:val="right"/>
        </w:trPr>
        <w:tc>
          <w:tcPr>
            <w:tcW w:w="534" w:type="dxa"/>
            <w:tcBorders>
              <w:top w:val="single" w:sz="4" w:space="0" w:color="auto"/>
              <w:left w:val="single" w:sz="4" w:space="0" w:color="auto"/>
              <w:bottom w:val="single" w:sz="4" w:space="0" w:color="auto"/>
              <w:right w:val="single" w:sz="4" w:space="0" w:color="auto"/>
            </w:tcBorders>
            <w:vAlign w:val="center"/>
          </w:tcPr>
          <w:p w14:paraId="6A69F31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4,00</w:t>
            </w:r>
          </w:p>
        </w:tc>
        <w:tc>
          <w:tcPr>
            <w:tcW w:w="567" w:type="dxa"/>
            <w:tcBorders>
              <w:top w:val="single" w:sz="4" w:space="0" w:color="auto"/>
              <w:left w:val="single" w:sz="4" w:space="0" w:color="auto"/>
              <w:bottom w:val="single" w:sz="4" w:space="0" w:color="auto"/>
              <w:right w:val="single" w:sz="4" w:space="0" w:color="auto"/>
            </w:tcBorders>
            <w:vAlign w:val="center"/>
          </w:tcPr>
          <w:p w14:paraId="7D9ED7CC"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1.008</w:t>
            </w:r>
          </w:p>
        </w:tc>
        <w:tc>
          <w:tcPr>
            <w:tcW w:w="425" w:type="dxa"/>
            <w:tcBorders>
              <w:top w:val="single" w:sz="4" w:space="0" w:color="auto"/>
              <w:left w:val="single" w:sz="4" w:space="0" w:color="auto"/>
              <w:bottom w:val="single" w:sz="4" w:space="0" w:color="auto"/>
              <w:right w:val="single" w:sz="4" w:space="0" w:color="auto"/>
            </w:tcBorders>
            <w:vAlign w:val="center"/>
          </w:tcPr>
          <w:p w14:paraId="51C99A47"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28</w:t>
            </w:r>
          </w:p>
        </w:tc>
        <w:tc>
          <w:tcPr>
            <w:tcW w:w="567" w:type="dxa"/>
            <w:tcBorders>
              <w:top w:val="single" w:sz="4" w:space="0" w:color="auto"/>
              <w:left w:val="single" w:sz="4" w:space="0" w:color="auto"/>
              <w:bottom w:val="single" w:sz="4" w:space="0" w:color="auto"/>
              <w:right w:val="single" w:sz="4" w:space="0" w:color="auto"/>
            </w:tcBorders>
            <w:vAlign w:val="center"/>
          </w:tcPr>
          <w:p w14:paraId="3E3088A9"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100</w:t>
            </w:r>
          </w:p>
        </w:tc>
        <w:tc>
          <w:tcPr>
            <w:tcW w:w="567" w:type="dxa"/>
            <w:tcBorders>
              <w:top w:val="single" w:sz="4" w:space="0" w:color="auto"/>
              <w:left w:val="single" w:sz="4" w:space="0" w:color="auto"/>
              <w:bottom w:val="single" w:sz="4" w:space="0" w:color="auto"/>
              <w:right w:val="single" w:sz="4" w:space="0" w:color="auto"/>
            </w:tcBorders>
            <w:vAlign w:val="center"/>
          </w:tcPr>
          <w:p w14:paraId="66F78054" w14:textId="77777777" w:rsidR="004350F2" w:rsidRPr="00B211D8" w:rsidRDefault="004350F2" w:rsidP="004350F2">
            <w:pPr>
              <w:ind w:right="-108" w:hanging="108"/>
              <w:jc w:val="center"/>
              <w:rPr>
                <w:rFonts w:ascii="Arial Narrow" w:hAnsi="Arial Narrow"/>
                <w:sz w:val="18"/>
                <w:szCs w:val="18"/>
              </w:rPr>
            </w:pPr>
            <w:r w:rsidRPr="00B211D8">
              <w:rPr>
                <w:rFonts w:ascii="Arial Narrow" w:hAnsi="Arial Narrow"/>
                <w:sz w:val="18"/>
                <w:szCs w:val="18"/>
              </w:rPr>
              <w:t>17,19</w:t>
            </w:r>
          </w:p>
        </w:tc>
        <w:tc>
          <w:tcPr>
            <w:tcW w:w="567" w:type="dxa"/>
            <w:tcBorders>
              <w:top w:val="single" w:sz="4" w:space="0" w:color="auto"/>
              <w:left w:val="single" w:sz="4" w:space="0" w:color="auto"/>
              <w:bottom w:val="single" w:sz="4" w:space="0" w:color="auto"/>
              <w:right w:val="single" w:sz="4" w:space="0" w:color="auto"/>
            </w:tcBorders>
            <w:vAlign w:val="center"/>
          </w:tcPr>
          <w:p w14:paraId="4002F48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557</w:t>
            </w:r>
          </w:p>
        </w:tc>
        <w:tc>
          <w:tcPr>
            <w:tcW w:w="567" w:type="dxa"/>
            <w:tcBorders>
              <w:top w:val="single" w:sz="4" w:space="0" w:color="auto"/>
              <w:left w:val="single" w:sz="4" w:space="0" w:color="auto"/>
              <w:bottom w:val="single" w:sz="4" w:space="0" w:color="auto"/>
              <w:right w:val="single" w:sz="4" w:space="0" w:color="auto"/>
            </w:tcBorders>
            <w:vAlign w:val="center"/>
          </w:tcPr>
          <w:p w14:paraId="4C6C9D7D"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445</w:t>
            </w:r>
          </w:p>
        </w:tc>
        <w:tc>
          <w:tcPr>
            <w:tcW w:w="591" w:type="dxa"/>
            <w:tcBorders>
              <w:top w:val="single" w:sz="4" w:space="0" w:color="auto"/>
              <w:left w:val="single" w:sz="4" w:space="0" w:color="auto"/>
              <w:bottom w:val="single" w:sz="4" w:space="0" w:color="auto"/>
              <w:right w:val="single" w:sz="4" w:space="0" w:color="auto"/>
            </w:tcBorders>
            <w:vAlign w:val="center"/>
          </w:tcPr>
          <w:p w14:paraId="7DE29D32"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383</w:t>
            </w:r>
          </w:p>
        </w:tc>
        <w:tc>
          <w:tcPr>
            <w:tcW w:w="650" w:type="dxa"/>
            <w:tcBorders>
              <w:top w:val="single" w:sz="4" w:space="0" w:color="auto"/>
              <w:left w:val="single" w:sz="4" w:space="0" w:color="auto"/>
              <w:bottom w:val="single" w:sz="4" w:space="0" w:color="auto"/>
              <w:right w:val="single" w:sz="4" w:space="0" w:color="auto"/>
            </w:tcBorders>
            <w:vAlign w:val="center"/>
          </w:tcPr>
          <w:p w14:paraId="79B590BB" w14:textId="77777777" w:rsidR="004350F2" w:rsidRPr="00B211D8" w:rsidRDefault="004350F2" w:rsidP="00CC77A6">
            <w:pPr>
              <w:jc w:val="center"/>
              <w:rPr>
                <w:rFonts w:ascii="Arial Narrow" w:hAnsi="Arial Narrow"/>
                <w:sz w:val="18"/>
                <w:szCs w:val="18"/>
              </w:rPr>
            </w:pPr>
            <w:r w:rsidRPr="00B211D8">
              <w:rPr>
                <w:rFonts w:ascii="Arial Narrow" w:hAnsi="Arial Narrow"/>
                <w:sz w:val="18"/>
                <w:szCs w:val="18"/>
              </w:rPr>
              <w:t>62</w:t>
            </w:r>
          </w:p>
        </w:tc>
      </w:tr>
    </w:tbl>
    <w:p w14:paraId="17CFF017" w14:textId="77777777" w:rsidR="00E558CA" w:rsidRDefault="00E558CA" w:rsidP="00831EB7">
      <w:pPr>
        <w:widowControl w:val="0"/>
        <w:autoSpaceDE w:val="0"/>
        <w:autoSpaceDN w:val="0"/>
        <w:spacing w:line="276" w:lineRule="auto"/>
        <w:ind w:right="110"/>
        <w:outlineLvl w:val="0"/>
        <w:rPr>
          <w:b/>
          <w:bCs/>
          <w:sz w:val="28"/>
          <w:szCs w:val="28"/>
          <w:lang w:val="id-ID"/>
        </w:rPr>
      </w:pPr>
    </w:p>
    <w:p w14:paraId="1F3A59A8" w14:textId="77777777" w:rsidR="00C8246B" w:rsidRPr="0072799F" w:rsidRDefault="00C8246B" w:rsidP="00C8246B">
      <w:pPr>
        <w:spacing w:line="276" w:lineRule="auto"/>
        <w:jc w:val="both"/>
        <w:rPr>
          <w:sz w:val="24"/>
          <w:szCs w:val="24"/>
        </w:rPr>
      </w:pPr>
      <w:r w:rsidRPr="0072799F">
        <w:rPr>
          <w:sz w:val="24"/>
          <w:szCs w:val="24"/>
        </w:rPr>
        <w:t>Keterangan :</w:t>
      </w:r>
    </w:p>
    <w:p w14:paraId="1C8E3775" w14:textId="77777777" w:rsidR="00C8246B" w:rsidRPr="0072799F" w:rsidRDefault="00C8246B" w:rsidP="00C8246B">
      <w:pPr>
        <w:spacing w:line="276" w:lineRule="auto"/>
        <w:ind w:left="709" w:hanging="709"/>
        <w:jc w:val="both"/>
        <w:rPr>
          <w:sz w:val="24"/>
          <w:szCs w:val="24"/>
        </w:rPr>
      </w:pPr>
      <w:r w:rsidRPr="0072799F">
        <w:rPr>
          <w:sz w:val="24"/>
          <w:szCs w:val="24"/>
        </w:rPr>
        <w:t>V</w:t>
      </w:r>
      <w:r w:rsidRPr="0072799F">
        <w:rPr>
          <w:sz w:val="24"/>
          <w:szCs w:val="24"/>
          <w:vertAlign w:val="subscript"/>
        </w:rPr>
        <w:t xml:space="preserve">air </w:t>
      </w:r>
      <w:r w:rsidRPr="0072799F">
        <w:rPr>
          <w:sz w:val="24"/>
          <w:szCs w:val="24"/>
          <w:vertAlign w:val="subscript"/>
        </w:rPr>
        <w:tab/>
      </w:r>
      <w:r>
        <w:rPr>
          <w:sz w:val="24"/>
          <w:szCs w:val="24"/>
          <w:vertAlign w:val="subscript"/>
          <w:lang w:val="id-ID"/>
        </w:rPr>
        <w:t xml:space="preserve"> </w:t>
      </w:r>
      <w:r w:rsidRPr="0072799F">
        <w:rPr>
          <w:sz w:val="24"/>
          <w:szCs w:val="24"/>
        </w:rPr>
        <w:t>= Volume Air (Liter)</w:t>
      </w:r>
    </w:p>
    <w:p w14:paraId="16F24A8A" w14:textId="77777777" w:rsidR="00C8246B" w:rsidRPr="00836DCC" w:rsidRDefault="00C8246B" w:rsidP="00C8246B">
      <w:pPr>
        <w:spacing w:line="276" w:lineRule="auto"/>
        <w:ind w:left="709" w:hanging="709"/>
        <w:jc w:val="both"/>
        <w:rPr>
          <w:sz w:val="24"/>
          <w:szCs w:val="24"/>
          <w:lang w:val="sv-SE"/>
        </w:rPr>
      </w:pPr>
      <w:r w:rsidRPr="00836DCC">
        <w:rPr>
          <w:sz w:val="24"/>
          <w:szCs w:val="24"/>
          <w:lang w:val="sv-SE"/>
        </w:rPr>
        <w:t>CP</w:t>
      </w:r>
      <w:r w:rsidRPr="00836DCC">
        <w:rPr>
          <w:sz w:val="24"/>
          <w:szCs w:val="24"/>
          <w:vertAlign w:val="subscript"/>
          <w:lang w:val="sv-SE"/>
        </w:rPr>
        <w:t>air</w:t>
      </w:r>
      <w:r>
        <w:rPr>
          <w:sz w:val="24"/>
          <w:szCs w:val="24"/>
          <w:vertAlign w:val="subscript"/>
          <w:lang w:val="sv-SE"/>
        </w:rPr>
        <w:tab/>
        <w:t xml:space="preserve"> </w:t>
      </w:r>
      <w:r w:rsidRPr="00836DCC">
        <w:rPr>
          <w:sz w:val="24"/>
          <w:szCs w:val="24"/>
          <w:lang w:val="sv-SE"/>
        </w:rPr>
        <w:t>= Kapasitas Panas (J/k</w:t>
      </w:r>
      <w:r>
        <w:rPr>
          <w:sz w:val="24"/>
          <w:szCs w:val="24"/>
          <w:lang w:val="sv-SE"/>
        </w:rPr>
        <w:t>g)</w:t>
      </w:r>
    </w:p>
    <w:p w14:paraId="68224B19" w14:textId="77777777" w:rsidR="00C8246B" w:rsidRPr="0062733E" w:rsidRDefault="00C8246B" w:rsidP="00C8246B">
      <w:pPr>
        <w:spacing w:line="276" w:lineRule="auto"/>
        <w:ind w:left="709" w:hanging="709"/>
        <w:jc w:val="both"/>
        <w:rPr>
          <w:sz w:val="24"/>
          <w:szCs w:val="24"/>
        </w:rPr>
      </w:pPr>
      <w:r w:rsidRPr="0062733E">
        <w:rPr>
          <w:sz w:val="24"/>
          <w:szCs w:val="24"/>
        </w:rPr>
        <w:t>T</w:t>
      </w:r>
      <w:r>
        <w:rPr>
          <w:sz w:val="24"/>
          <w:szCs w:val="24"/>
          <w:vertAlign w:val="subscript"/>
        </w:rPr>
        <w:t>air1</w:t>
      </w:r>
      <w:r w:rsidRPr="0062733E">
        <w:rPr>
          <w:sz w:val="24"/>
          <w:szCs w:val="24"/>
          <w:vertAlign w:val="subscript"/>
        </w:rPr>
        <w:tab/>
      </w:r>
      <w:r>
        <w:rPr>
          <w:sz w:val="24"/>
          <w:szCs w:val="24"/>
          <w:vertAlign w:val="subscript"/>
          <w:lang w:val="id-ID"/>
        </w:rPr>
        <w:t xml:space="preserve"> </w:t>
      </w:r>
      <w:r w:rsidRPr="0062733E">
        <w:rPr>
          <w:sz w:val="24"/>
          <w:szCs w:val="24"/>
        </w:rPr>
        <w:t>= Temperatur Air Awal (</w:t>
      </w:r>
      <m:oMath>
        <m:r>
          <w:rPr>
            <w:rFonts w:ascii="Cambria Math" w:hAnsi="Cambria Math"/>
            <w:sz w:val="24"/>
            <w:szCs w:val="24"/>
          </w:rPr>
          <m:t>℃)</m:t>
        </m:r>
      </m:oMath>
    </w:p>
    <w:p w14:paraId="06A7FC6A" w14:textId="77777777" w:rsidR="00C8246B" w:rsidRPr="005B1AAC" w:rsidRDefault="00C8246B" w:rsidP="00C8246B">
      <w:pPr>
        <w:spacing w:line="276" w:lineRule="auto"/>
        <w:ind w:left="709" w:hanging="709"/>
        <w:jc w:val="both"/>
        <w:rPr>
          <w:sz w:val="24"/>
          <w:szCs w:val="24"/>
        </w:rPr>
      </w:pPr>
      <w:r w:rsidRPr="005B1AAC">
        <w:rPr>
          <w:sz w:val="24"/>
          <w:szCs w:val="24"/>
        </w:rPr>
        <w:t>T</w:t>
      </w:r>
      <w:r w:rsidRPr="005B1AAC">
        <w:rPr>
          <w:sz w:val="24"/>
          <w:szCs w:val="24"/>
          <w:vertAlign w:val="subscript"/>
        </w:rPr>
        <w:t>air2</w:t>
      </w:r>
      <w:r w:rsidRPr="005B1AAC">
        <w:rPr>
          <w:sz w:val="24"/>
          <w:szCs w:val="24"/>
          <w:vertAlign w:val="subscript"/>
        </w:rPr>
        <w:tab/>
      </w:r>
      <w:r w:rsidRPr="005B1AAC">
        <w:rPr>
          <w:sz w:val="24"/>
          <w:szCs w:val="24"/>
        </w:rPr>
        <w:t>= Temperatur Air Akhir (</w:t>
      </w:r>
      <m:oMath>
        <m:r>
          <w:rPr>
            <w:rFonts w:ascii="Cambria Math" w:hAnsi="Cambria Math"/>
            <w:sz w:val="24"/>
            <w:szCs w:val="24"/>
          </w:rPr>
          <m:t>℃)</m:t>
        </m:r>
      </m:oMath>
    </w:p>
    <w:p w14:paraId="758B2B6C" w14:textId="77777777" w:rsidR="00C8246B" w:rsidRDefault="00C8246B" w:rsidP="00C8246B">
      <w:pPr>
        <w:tabs>
          <w:tab w:val="left" w:pos="709"/>
        </w:tabs>
        <w:spacing w:line="276" w:lineRule="auto"/>
        <w:ind w:left="1276" w:hanging="1276"/>
        <w:jc w:val="both"/>
        <w:rPr>
          <w:sz w:val="24"/>
          <w:szCs w:val="24"/>
          <w:lang w:val="sv-SE"/>
        </w:rPr>
      </w:pPr>
      <w:r w:rsidRPr="00D03D32">
        <w:rPr>
          <w:sz w:val="24"/>
          <w:szCs w:val="24"/>
          <w:lang w:val="sv-SE"/>
        </w:rPr>
        <w:t>t</w:t>
      </w:r>
      <w:r w:rsidRPr="00D03D32">
        <w:rPr>
          <w:sz w:val="24"/>
          <w:szCs w:val="24"/>
          <w:lang w:val="sv-SE"/>
        </w:rPr>
        <w:tab/>
      </w:r>
      <w:r w:rsidRPr="0062733E">
        <w:rPr>
          <w:sz w:val="24"/>
          <w:szCs w:val="24"/>
          <w:lang w:val="sv-SE"/>
        </w:rPr>
        <w:t>= Waktu (Menit)</w:t>
      </w:r>
    </w:p>
    <w:p w14:paraId="770DC1EC" w14:textId="77777777" w:rsidR="00C8246B" w:rsidRPr="00836DCC" w:rsidRDefault="00C8246B" w:rsidP="00C8246B">
      <w:pPr>
        <w:spacing w:line="276" w:lineRule="auto"/>
        <w:ind w:left="709" w:hanging="709"/>
        <w:jc w:val="both"/>
        <w:rPr>
          <w:sz w:val="24"/>
          <w:szCs w:val="24"/>
          <w:lang w:val="sv-SE"/>
        </w:rPr>
      </w:pPr>
      <w:r>
        <w:rPr>
          <w:sz w:val="24"/>
          <w:szCs w:val="24"/>
          <w:lang w:val="sv-SE"/>
        </w:rPr>
        <w:t>T</w:t>
      </w:r>
      <w:r>
        <w:rPr>
          <w:sz w:val="24"/>
          <w:szCs w:val="24"/>
          <w:vertAlign w:val="subscript"/>
          <w:lang w:val="sv-SE"/>
        </w:rPr>
        <w:t>api</w:t>
      </w:r>
      <w:r>
        <w:rPr>
          <w:sz w:val="24"/>
          <w:szCs w:val="24"/>
          <w:vertAlign w:val="subscript"/>
          <w:lang w:val="sv-SE"/>
        </w:rPr>
        <w:tab/>
      </w:r>
      <w:r>
        <w:rPr>
          <w:sz w:val="24"/>
          <w:szCs w:val="24"/>
          <w:lang w:val="sv-SE"/>
        </w:rPr>
        <w:t>= Temperatur Api (</w:t>
      </w:r>
      <m:oMath>
        <m:r>
          <w:rPr>
            <w:rFonts w:ascii="Cambria Math" w:hAnsi="Cambria Math"/>
            <w:sz w:val="24"/>
            <w:szCs w:val="24"/>
            <w:lang w:val="sv-SE"/>
          </w:rPr>
          <m:t>℃</m:t>
        </m:r>
      </m:oMath>
      <w:r>
        <w:rPr>
          <w:sz w:val="24"/>
          <w:szCs w:val="24"/>
          <w:lang w:val="sv-SE"/>
        </w:rPr>
        <w:t>)</w:t>
      </w:r>
    </w:p>
    <w:p w14:paraId="65D565F4" w14:textId="77777777" w:rsidR="00C8246B" w:rsidRPr="0062733E" w:rsidRDefault="00C8246B" w:rsidP="00C8246B">
      <w:pPr>
        <w:spacing w:line="276" w:lineRule="auto"/>
        <w:ind w:left="709" w:hanging="709"/>
        <w:jc w:val="both"/>
        <w:rPr>
          <w:sz w:val="24"/>
          <w:szCs w:val="24"/>
          <w:lang w:val="sv-SE"/>
        </w:rPr>
      </w:pPr>
      <w:r>
        <w:rPr>
          <w:sz w:val="24"/>
          <w:szCs w:val="24"/>
          <w:lang w:val="sv-SE"/>
        </w:rPr>
        <w:t>m</w:t>
      </w:r>
      <w:r>
        <w:rPr>
          <w:sz w:val="24"/>
          <w:szCs w:val="24"/>
          <w:vertAlign w:val="subscript"/>
          <w:lang w:val="sv-SE"/>
        </w:rPr>
        <w:t>bb1</w:t>
      </w:r>
      <w:r>
        <w:rPr>
          <w:sz w:val="24"/>
          <w:szCs w:val="24"/>
          <w:vertAlign w:val="subscript"/>
          <w:lang w:val="sv-SE"/>
        </w:rPr>
        <w:tab/>
      </w:r>
      <w:r w:rsidRPr="0062733E">
        <w:rPr>
          <w:sz w:val="24"/>
          <w:szCs w:val="24"/>
          <w:lang w:val="sv-SE"/>
        </w:rPr>
        <w:t>= Massa Bahan Bakar Awal (</w:t>
      </w:r>
      <w:r>
        <w:rPr>
          <w:sz w:val="24"/>
          <w:szCs w:val="24"/>
          <w:lang w:val="sv-SE"/>
        </w:rPr>
        <w:t>gram</w:t>
      </w:r>
      <w:r w:rsidRPr="0062733E">
        <w:rPr>
          <w:sz w:val="24"/>
          <w:szCs w:val="24"/>
          <w:lang w:val="sv-SE"/>
        </w:rPr>
        <w:t>)</w:t>
      </w:r>
    </w:p>
    <w:p w14:paraId="46B53F25" w14:textId="77777777" w:rsidR="00C8246B" w:rsidRDefault="00C8246B" w:rsidP="00C8246B">
      <w:pPr>
        <w:spacing w:line="276" w:lineRule="auto"/>
        <w:ind w:left="709" w:hanging="709"/>
        <w:jc w:val="both"/>
        <w:rPr>
          <w:i/>
          <w:iCs/>
          <w:sz w:val="24"/>
          <w:szCs w:val="24"/>
          <w:lang w:val="sv-SE"/>
        </w:rPr>
      </w:pPr>
      <w:r>
        <w:rPr>
          <w:sz w:val="24"/>
          <w:szCs w:val="24"/>
          <w:lang w:val="sv-SE"/>
        </w:rPr>
        <w:t>m</w:t>
      </w:r>
      <w:r>
        <w:rPr>
          <w:sz w:val="24"/>
          <w:szCs w:val="24"/>
          <w:vertAlign w:val="subscript"/>
          <w:lang w:val="sv-SE"/>
        </w:rPr>
        <w:t>bb2</w:t>
      </w:r>
      <w:r w:rsidRPr="004D3A88">
        <w:rPr>
          <w:i/>
          <w:iCs/>
          <w:sz w:val="24"/>
          <w:szCs w:val="24"/>
          <w:vertAlign w:val="subscript"/>
          <w:lang w:val="sv-SE"/>
        </w:rPr>
        <w:tab/>
      </w:r>
      <w:r w:rsidRPr="004D3A88">
        <w:rPr>
          <w:sz w:val="24"/>
          <w:szCs w:val="24"/>
          <w:lang w:val="sv-SE"/>
        </w:rPr>
        <w:t>=</w:t>
      </w:r>
      <w:r>
        <w:rPr>
          <w:sz w:val="24"/>
          <w:szCs w:val="24"/>
          <w:lang w:val="sv-SE"/>
        </w:rPr>
        <w:t xml:space="preserve"> Massa Bahan Bakar Akhir (gram)</w:t>
      </w:r>
    </w:p>
    <w:p w14:paraId="324451CC" w14:textId="77777777" w:rsidR="00C8246B" w:rsidRPr="00D21A32" w:rsidRDefault="00C8246B" w:rsidP="00C8246B">
      <w:pPr>
        <w:spacing w:line="276" w:lineRule="auto"/>
        <w:ind w:left="709" w:hanging="709"/>
        <w:jc w:val="both"/>
        <w:rPr>
          <w:i/>
          <w:iCs/>
          <w:sz w:val="24"/>
          <w:szCs w:val="24"/>
          <w:lang w:val="sv-SE"/>
        </w:rPr>
      </w:pPr>
      <m:oMath>
        <m:r>
          <w:rPr>
            <w:rFonts w:ascii="Cambria Math" w:hAnsi="Cambria Math"/>
            <w:sz w:val="24"/>
            <w:szCs w:val="24"/>
            <w:vertAlign w:val="subscript"/>
            <w:lang w:val="sv-SE"/>
          </w:rPr>
          <m:t>∆</m:t>
        </m:r>
      </m:oMath>
      <w:r>
        <w:rPr>
          <w:iCs/>
          <w:sz w:val="24"/>
          <w:szCs w:val="24"/>
          <w:lang w:val="sv-SE"/>
        </w:rPr>
        <w:t>m</w:t>
      </w:r>
      <w:r>
        <w:rPr>
          <w:iCs/>
          <w:sz w:val="24"/>
          <w:szCs w:val="24"/>
          <w:vertAlign w:val="subscript"/>
          <w:lang w:val="sv-SE"/>
        </w:rPr>
        <w:t>bb</w:t>
      </w:r>
      <w:r>
        <w:rPr>
          <w:i/>
          <w:iCs/>
          <w:sz w:val="24"/>
          <w:szCs w:val="24"/>
          <w:vertAlign w:val="subscript"/>
          <w:lang w:val="sv-SE"/>
        </w:rPr>
        <w:t xml:space="preserve"> </w:t>
      </w:r>
      <w:r>
        <w:rPr>
          <w:i/>
          <w:iCs/>
          <w:sz w:val="24"/>
          <w:szCs w:val="24"/>
          <w:vertAlign w:val="subscript"/>
          <w:lang w:val="sv-SE"/>
        </w:rPr>
        <w:tab/>
      </w:r>
      <w:r w:rsidRPr="00F90A1B">
        <w:rPr>
          <w:sz w:val="24"/>
          <w:szCs w:val="24"/>
          <w:lang w:val="sv-SE"/>
        </w:rPr>
        <w:t>=</w:t>
      </w:r>
      <w:r>
        <w:rPr>
          <w:i/>
          <w:iCs/>
          <w:sz w:val="24"/>
          <w:szCs w:val="24"/>
          <w:lang w:val="sv-SE"/>
        </w:rPr>
        <w:t xml:space="preserve"> </w:t>
      </w:r>
      <w:r>
        <w:rPr>
          <w:sz w:val="24"/>
          <w:szCs w:val="24"/>
          <w:lang w:val="sv-SE"/>
        </w:rPr>
        <w:t>Delta Massa Bahan Bakar (gram)</w:t>
      </w:r>
    </w:p>
    <w:p w14:paraId="0202D368" w14:textId="77777777" w:rsidR="00C8246B" w:rsidRDefault="00C8246B" w:rsidP="00C8246B">
      <w:pPr>
        <w:spacing w:line="276" w:lineRule="auto"/>
        <w:ind w:left="709" w:hanging="709"/>
        <w:jc w:val="both"/>
        <w:rPr>
          <w:sz w:val="24"/>
          <w:szCs w:val="24"/>
          <w:lang w:val="sv-SE"/>
        </w:rPr>
      </w:pPr>
    </w:p>
    <w:p w14:paraId="4174FD85" w14:textId="77777777" w:rsidR="00C8246B" w:rsidRDefault="00C8246B" w:rsidP="00153602">
      <w:pPr>
        <w:tabs>
          <w:tab w:val="left" w:pos="1440"/>
          <w:tab w:val="left" w:pos="2160"/>
          <w:tab w:val="left" w:pos="3221"/>
        </w:tabs>
        <w:spacing w:line="276" w:lineRule="auto"/>
        <w:ind w:firstLine="567"/>
        <w:jc w:val="both"/>
        <w:rPr>
          <w:bCs/>
          <w:sz w:val="24"/>
          <w:szCs w:val="24"/>
          <w:lang w:val="id-ID"/>
        </w:rPr>
      </w:pPr>
      <w:r w:rsidRPr="00153602">
        <w:rPr>
          <w:bCs/>
          <w:sz w:val="24"/>
          <w:szCs w:val="24"/>
          <w:lang w:val="sv-SE"/>
        </w:rPr>
        <w:t>Jumlah Kalor Yang Diserap Air Selama Proses Pemanasan Dengan Menggunakan Tungku Tambahan Pada Kompor Gas LPG dan Tanpa Menggunakan Tungku Tambahan Pada Kompor Gas LPG</w:t>
      </w:r>
    </w:p>
    <w:p w14:paraId="402EAEC3" w14:textId="77777777" w:rsidR="00C8246B" w:rsidRDefault="00C8246B" w:rsidP="00153602">
      <w:pPr>
        <w:tabs>
          <w:tab w:val="left" w:pos="720"/>
          <w:tab w:val="left" w:pos="1440"/>
          <w:tab w:val="left" w:pos="2160"/>
          <w:tab w:val="left" w:pos="3221"/>
        </w:tabs>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d</w:t>
      </w:r>
      <w:r w:rsidRPr="00B224CE">
        <w:rPr>
          <w:sz w:val="24"/>
          <w:szCs w:val="24"/>
          <w:lang w:val="sv-SE"/>
        </w:rPr>
        <w:t>ata berikut</w:t>
      </w:r>
      <w:r>
        <w:rPr>
          <w:sz w:val="24"/>
          <w:szCs w:val="24"/>
          <w:lang w:val="sv-SE"/>
        </w:rPr>
        <w:t xml:space="preserve"> ini dibutuhkan untuk kalkulasi :</w:t>
      </w:r>
    </w:p>
    <w:p w14:paraId="59F33858" w14:textId="77777777" w:rsidR="009B5079" w:rsidRPr="009B5079" w:rsidRDefault="009B5079" w:rsidP="00153602">
      <w:pPr>
        <w:tabs>
          <w:tab w:val="left" w:pos="720"/>
          <w:tab w:val="left" w:pos="1440"/>
          <w:tab w:val="left" w:pos="2160"/>
          <w:tab w:val="left" w:pos="3221"/>
        </w:tabs>
        <w:spacing w:line="276" w:lineRule="auto"/>
        <w:ind w:firstLine="567"/>
        <w:jc w:val="both"/>
        <w:rPr>
          <w:sz w:val="24"/>
          <w:szCs w:val="24"/>
          <w:lang w:val="id-ID"/>
        </w:rPr>
      </w:pPr>
    </w:p>
    <w:p w14:paraId="62C56913" w14:textId="77777777" w:rsidR="00C8246B" w:rsidRDefault="00C8246B" w:rsidP="004D7878">
      <w:pPr>
        <w:pStyle w:val="ListParagraph"/>
        <w:numPr>
          <w:ilvl w:val="0"/>
          <w:numId w:val="27"/>
        </w:numPr>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w:t>
      </w:r>
      <w:r w:rsidRPr="002649A8">
        <w:rPr>
          <w:rFonts w:ascii="Times New Roman" w:hAnsi="Times New Roman"/>
          <w:b/>
          <w:bCs/>
          <w:sz w:val="24"/>
          <w:szCs w:val="24"/>
          <w:lang w:val="sv-SE"/>
        </w:rPr>
        <w:t xml:space="preserve"> </w:t>
      </w:r>
      <w:r>
        <w:rPr>
          <w:rFonts w:ascii="Times New Roman" w:hAnsi="Times New Roman"/>
          <w:b/>
          <w:bCs/>
          <w:sz w:val="24"/>
          <w:szCs w:val="24"/>
          <w:lang w:val="sv-SE"/>
        </w:rPr>
        <w:t>D</w:t>
      </w:r>
      <w:r w:rsidRPr="002649A8">
        <w:rPr>
          <w:rFonts w:ascii="Times New Roman" w:hAnsi="Times New Roman"/>
          <w:b/>
          <w:bCs/>
          <w:sz w:val="24"/>
          <w:szCs w:val="24"/>
          <w:lang w:val="sv-SE"/>
        </w:rPr>
        <w:t xml:space="preserve">engan </w:t>
      </w:r>
      <w:r>
        <w:rPr>
          <w:rFonts w:ascii="Times New Roman" w:hAnsi="Times New Roman"/>
          <w:b/>
          <w:bCs/>
          <w:sz w:val="24"/>
          <w:szCs w:val="24"/>
          <w:lang w:val="sv-SE"/>
        </w:rPr>
        <w:t>M</w:t>
      </w:r>
      <w:r w:rsidRPr="002649A8">
        <w:rPr>
          <w:rFonts w:ascii="Times New Roman" w:hAnsi="Times New Roman"/>
          <w:b/>
          <w:bCs/>
          <w:sz w:val="24"/>
          <w:szCs w:val="24"/>
          <w:lang w:val="sv-SE"/>
        </w:rPr>
        <w:t>enggunakan Tungku Tambahan</w:t>
      </w:r>
      <w:r w:rsidR="00153602">
        <w:rPr>
          <w:rFonts w:ascii="Times New Roman" w:hAnsi="Times New Roman"/>
          <w:b/>
          <w:bCs/>
          <w:sz w:val="24"/>
          <w:szCs w:val="24"/>
        </w:rPr>
        <w:t>.</w:t>
      </w:r>
    </w:p>
    <w:p w14:paraId="4A5CE753" w14:textId="77777777" w:rsidR="003870FF" w:rsidRPr="00153602" w:rsidRDefault="003870FF" w:rsidP="003870FF">
      <w:pPr>
        <w:pStyle w:val="ListParagraph"/>
        <w:spacing w:after="0"/>
        <w:ind w:left="284"/>
        <w:jc w:val="both"/>
        <w:rPr>
          <w:rFonts w:ascii="Times New Roman" w:hAnsi="Times New Roman"/>
          <w:b/>
          <w:bCs/>
          <w:sz w:val="24"/>
          <w:szCs w:val="24"/>
        </w:rPr>
      </w:pPr>
    </w:p>
    <w:p w14:paraId="69234ACB" w14:textId="77777777" w:rsidR="00C8246B" w:rsidRDefault="00C8246B" w:rsidP="00153602">
      <w:pPr>
        <w:pStyle w:val="ListParagraph"/>
        <w:spacing w:after="0"/>
        <w:ind w:left="284"/>
        <w:jc w:val="both"/>
        <w:rPr>
          <w:rFonts w:ascii="Times New Roman" w:hAnsi="Times New Roman"/>
          <w:sz w:val="24"/>
          <w:szCs w:val="24"/>
        </w:rPr>
      </w:pPr>
      <w:r w:rsidRPr="00D03D32">
        <w:rPr>
          <w:rFonts w:ascii="Times New Roman" w:hAnsi="Times New Roman"/>
          <w:sz w:val="24"/>
          <w:szCs w:val="24"/>
        </w:rPr>
        <w:t>Q</w:t>
      </w:r>
      <w:r w:rsidRPr="00D03D32">
        <w:rPr>
          <w:rFonts w:ascii="Times New Roman" w:hAnsi="Times New Roman"/>
          <w:sz w:val="24"/>
          <w:szCs w:val="24"/>
          <w:vertAlign w:val="subscript"/>
        </w:rPr>
        <w:t xml:space="preserve">air </w:t>
      </w:r>
      <w:r w:rsidRPr="00D03D32">
        <w:rPr>
          <w:rFonts w:ascii="Times New Roman" w:hAnsi="Times New Roman"/>
          <w:sz w:val="24"/>
          <w:szCs w:val="24"/>
        </w:rPr>
        <w:t xml:space="preserve">= </w:t>
      </w:r>
      <w:r>
        <w:rPr>
          <w:rFonts w:ascii="Times New Roman" w:hAnsi="Times New Roman"/>
          <w:sz w:val="24"/>
          <w:szCs w:val="24"/>
        </w:rPr>
        <w:t>m</w:t>
      </w:r>
      <w:r w:rsidRPr="00D03D32">
        <w:rPr>
          <w:rFonts w:ascii="Times New Roman" w:hAnsi="Times New Roman"/>
          <w:sz w:val="24"/>
          <w:szCs w:val="24"/>
          <w:vertAlign w:val="subscript"/>
        </w:rPr>
        <w:t>air</w:t>
      </w:r>
      <w:r>
        <w:rPr>
          <w:rFonts w:ascii="Times New Roman" w:hAnsi="Times New Roman"/>
          <w:sz w:val="24"/>
          <w:szCs w:val="24"/>
          <w:vertAlign w:val="subscript"/>
        </w:rPr>
        <w:t xml:space="preserve"> </w:t>
      </w:r>
      <w:r>
        <w:rPr>
          <w:rFonts w:ascii="Times New Roman" w:hAnsi="Times New Roman"/>
          <w:sz w:val="24"/>
          <w:szCs w:val="24"/>
        </w:rPr>
        <w:t xml:space="preserve">. </w:t>
      </w:r>
      <w:r w:rsidRPr="003775FE">
        <w:rPr>
          <w:rFonts w:ascii="Times New Roman" w:hAnsi="Times New Roman"/>
          <w:sz w:val="24"/>
          <w:szCs w:val="24"/>
        </w:rPr>
        <w:t>Cp (T</w:t>
      </w:r>
      <w:r w:rsidRPr="003775FE">
        <w:rPr>
          <w:rFonts w:ascii="Times New Roman" w:hAnsi="Times New Roman"/>
          <w:sz w:val="24"/>
          <w:szCs w:val="24"/>
          <w:vertAlign w:val="subscript"/>
        </w:rPr>
        <w:t>2</w:t>
      </w:r>
      <w:r w:rsidRPr="003775FE">
        <w:rPr>
          <w:rFonts w:ascii="Times New Roman" w:hAnsi="Times New Roman"/>
          <w:sz w:val="24"/>
          <w:szCs w:val="24"/>
        </w:rPr>
        <w:t xml:space="preserve"> – T</w:t>
      </w:r>
      <w:r w:rsidRPr="003775FE">
        <w:rPr>
          <w:rFonts w:ascii="Times New Roman" w:hAnsi="Times New Roman"/>
          <w:sz w:val="24"/>
          <w:szCs w:val="24"/>
          <w:vertAlign w:val="subscript"/>
        </w:rPr>
        <w:t>1</w:t>
      </w:r>
      <w:r w:rsidRPr="003775FE">
        <w:rPr>
          <w:rFonts w:ascii="Times New Roman" w:hAnsi="Times New Roman"/>
          <w:sz w:val="24"/>
          <w:szCs w:val="24"/>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........(Lit. 2, h</w:t>
      </w:r>
      <w:r w:rsidRPr="003775FE">
        <w:rPr>
          <w:rFonts w:ascii="Times New Roman" w:hAnsi="Times New Roman"/>
          <w:sz w:val="24"/>
          <w:szCs w:val="24"/>
        </w:rPr>
        <w:t>al.16)</w:t>
      </w:r>
    </w:p>
    <w:p w14:paraId="09F94051" w14:textId="77777777" w:rsidR="004D4443" w:rsidRPr="003775FE" w:rsidRDefault="004D4443" w:rsidP="00153602">
      <w:pPr>
        <w:pStyle w:val="ListParagraph"/>
        <w:spacing w:after="0"/>
        <w:ind w:left="284"/>
        <w:jc w:val="both"/>
        <w:rPr>
          <w:rFonts w:ascii="Times New Roman" w:hAnsi="Times New Roman"/>
          <w:sz w:val="24"/>
          <w:szCs w:val="24"/>
        </w:rPr>
      </w:pPr>
    </w:p>
    <w:p w14:paraId="3A250C7D" w14:textId="77777777" w:rsidR="00C8246B" w:rsidRDefault="00C8246B" w:rsidP="00153602">
      <w:pPr>
        <w:pStyle w:val="ListParagraph"/>
        <w:tabs>
          <w:tab w:val="left" w:pos="720"/>
          <w:tab w:val="left" w:pos="1560"/>
          <w:tab w:val="left" w:pos="2160"/>
          <w:tab w:val="left" w:pos="3221"/>
        </w:tabs>
        <w:spacing w:after="0"/>
        <w:ind w:left="1560" w:hanging="1276"/>
        <w:jc w:val="both"/>
        <w:rPr>
          <w:rFonts w:ascii="Times New Roman" w:hAnsi="Times New Roman"/>
          <w:sz w:val="24"/>
          <w:szCs w:val="24"/>
          <w:lang w:val="sv-SE"/>
        </w:rPr>
      </w:pPr>
      <w:r>
        <w:rPr>
          <w:rFonts w:ascii="Times New Roman" w:hAnsi="Times New Roman"/>
          <w:sz w:val="24"/>
          <w:szCs w:val="24"/>
          <w:lang w:val="sv-SE"/>
        </w:rPr>
        <w:t>Dimana :</w:t>
      </w:r>
    </w:p>
    <w:p w14:paraId="3A5CDF91" w14:textId="77777777" w:rsidR="00C8246B" w:rsidRDefault="00C8246B" w:rsidP="00153602">
      <w:pPr>
        <w:pStyle w:val="ListParagraph"/>
        <w:spacing w:after="0"/>
        <w:ind w:left="1276" w:hanging="283"/>
        <w:jc w:val="both"/>
        <w:rPr>
          <w:rFonts w:ascii="Times New Roman" w:hAnsi="Times New Roman"/>
          <w:sz w:val="24"/>
          <w:szCs w:val="24"/>
          <w:lang w:val="sv-SE"/>
        </w:rPr>
      </w:pPr>
      <w:r>
        <w:rPr>
          <w:rFonts w:ascii="Times New Roman" w:hAnsi="Times New Roman"/>
          <w:sz w:val="24"/>
          <w:szCs w:val="24"/>
          <w:lang w:val="sv-SE"/>
        </w:rPr>
        <w:t>m</w:t>
      </w:r>
      <w:r w:rsidRPr="002649A8">
        <w:rPr>
          <w:rFonts w:ascii="Times New Roman" w:hAnsi="Times New Roman"/>
          <w:sz w:val="24"/>
          <w:szCs w:val="24"/>
          <w:vertAlign w:val="subscript"/>
          <w:lang w:val="sv-SE"/>
        </w:rPr>
        <w:t>air</w:t>
      </w:r>
      <w:r w:rsidR="00153602">
        <w:rPr>
          <w:rFonts w:ascii="Times New Roman" w:hAnsi="Times New Roman"/>
          <w:sz w:val="24"/>
          <w:szCs w:val="24"/>
          <w:vertAlign w:val="subscript"/>
        </w:rPr>
        <w:t xml:space="preserve"> </w:t>
      </w:r>
      <w:r w:rsidRPr="002649A8">
        <w:rPr>
          <w:rFonts w:ascii="Times New Roman" w:hAnsi="Times New Roman"/>
          <w:sz w:val="24"/>
          <w:szCs w:val="24"/>
          <w:lang w:val="sv-SE"/>
        </w:rPr>
        <w:t>= V.</w:t>
      </w:r>
      <m:oMath>
        <m:r>
          <w:rPr>
            <w:rFonts w:ascii="Cambria Math" w:hAnsi="Cambria Math"/>
            <w:sz w:val="24"/>
            <w:szCs w:val="24"/>
            <w:lang w:val="sv-SE"/>
          </w:rPr>
          <m:t>ρ</m:t>
        </m:r>
      </m:oMath>
      <w:r w:rsidR="00153602">
        <w:rPr>
          <w:rFonts w:ascii="Times New Roman" w:hAnsi="Times New Roman"/>
          <w:sz w:val="24"/>
          <w:szCs w:val="24"/>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Pr="002649A8">
        <w:rPr>
          <w:rFonts w:ascii="Times New Roman" w:hAnsi="Times New Roman"/>
          <w:sz w:val="24"/>
          <w:szCs w:val="24"/>
          <w:lang w:val="sv-SE"/>
        </w:rPr>
        <w:t>..</w:t>
      </w:r>
      <w:r>
        <w:rPr>
          <w:rFonts w:ascii="Times New Roman" w:hAnsi="Times New Roman"/>
          <w:sz w:val="24"/>
          <w:szCs w:val="24"/>
          <w:lang w:val="sv-SE"/>
        </w:rPr>
        <w:t>...</w:t>
      </w:r>
      <w:r w:rsidR="00153602">
        <w:rPr>
          <w:rFonts w:ascii="Times New Roman" w:hAnsi="Times New Roman"/>
          <w:sz w:val="24"/>
          <w:szCs w:val="24"/>
        </w:rPr>
        <w:t>..</w:t>
      </w:r>
      <w:r w:rsidR="00DC6DA8">
        <w:rPr>
          <w:rFonts w:ascii="Times New Roman" w:hAnsi="Times New Roman"/>
          <w:sz w:val="24"/>
          <w:szCs w:val="24"/>
        </w:rPr>
        <w:t>.......</w:t>
      </w:r>
      <w:r w:rsidR="00153602">
        <w:rPr>
          <w:rFonts w:ascii="Times New Roman" w:hAnsi="Times New Roman"/>
          <w:sz w:val="24"/>
          <w:szCs w:val="24"/>
        </w:rPr>
        <w:t>...</w:t>
      </w:r>
      <w:r>
        <w:rPr>
          <w:rFonts w:ascii="Times New Roman" w:hAnsi="Times New Roman"/>
          <w:sz w:val="24"/>
          <w:szCs w:val="24"/>
          <w:lang w:val="sv-SE"/>
        </w:rPr>
        <w:t>.</w:t>
      </w:r>
      <w:r w:rsidR="00153602">
        <w:rPr>
          <w:rFonts w:ascii="Times New Roman" w:hAnsi="Times New Roman"/>
          <w:sz w:val="24"/>
          <w:szCs w:val="24"/>
        </w:rPr>
        <w:t>.</w:t>
      </w:r>
      <w:r w:rsidRPr="002649A8">
        <w:rPr>
          <w:rFonts w:ascii="Times New Roman" w:hAnsi="Times New Roman"/>
          <w:sz w:val="24"/>
          <w:szCs w:val="24"/>
          <w:lang w:val="sv-SE"/>
        </w:rPr>
        <w:t xml:space="preserve">..(Lit.2, </w:t>
      </w:r>
      <w:r w:rsidR="00153602">
        <w:rPr>
          <w:rFonts w:ascii="Times New Roman" w:hAnsi="Times New Roman"/>
          <w:sz w:val="24"/>
          <w:szCs w:val="24"/>
        </w:rPr>
        <w:t>ha</w:t>
      </w:r>
      <w:r>
        <w:rPr>
          <w:rFonts w:ascii="Times New Roman" w:hAnsi="Times New Roman"/>
          <w:sz w:val="24"/>
          <w:szCs w:val="24"/>
          <w:lang w:val="sv-SE"/>
        </w:rPr>
        <w:t>l.192)</w:t>
      </w:r>
    </w:p>
    <w:p w14:paraId="17F99472" w14:textId="77777777" w:rsidR="00C8246B" w:rsidRDefault="00C8246B" w:rsidP="00153602">
      <w:pPr>
        <w:pStyle w:val="ListParagraph"/>
        <w:tabs>
          <w:tab w:val="left" w:pos="720"/>
        </w:tabs>
        <w:spacing w:after="0"/>
        <w:ind w:left="1418" w:firstLine="1"/>
        <w:jc w:val="both"/>
        <w:rPr>
          <w:rFonts w:ascii="Times New Roman" w:hAnsi="Times New Roman"/>
          <w:sz w:val="24"/>
          <w:szCs w:val="24"/>
          <w:vertAlign w:val="superscript"/>
          <w:lang w:val="sv-SE"/>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5CC099ED" w14:textId="77777777" w:rsidR="00C8246B" w:rsidRPr="0039776E" w:rsidRDefault="00153602" w:rsidP="00153602">
      <w:pPr>
        <w:pStyle w:val="ListParagraph"/>
        <w:tabs>
          <w:tab w:val="left" w:pos="720"/>
          <w:tab w:val="left" w:pos="1418"/>
          <w:tab w:val="left" w:pos="1985"/>
          <w:tab w:val="left" w:pos="3221"/>
        </w:tabs>
        <w:spacing w:after="0"/>
        <w:ind w:left="1560" w:hanging="283"/>
        <w:jc w:val="both"/>
        <w:rPr>
          <w:rFonts w:ascii="Times New Roman" w:hAnsi="Times New Roman"/>
          <w:sz w:val="24"/>
          <w:szCs w:val="24"/>
          <w:vertAlign w:val="superscript"/>
          <w:lang w:val="sv-SE"/>
        </w:rPr>
      </w:pPr>
      <w:r>
        <w:rPr>
          <w:rFonts w:ascii="Times New Roman" w:hAnsi="Times New Roman"/>
          <w:sz w:val="24"/>
          <w:szCs w:val="24"/>
          <w:vertAlign w:val="superscript"/>
        </w:rPr>
        <w:t xml:space="preserve">  </w:t>
      </w:r>
      <w:r w:rsidR="00C8246B">
        <w:rPr>
          <w:rFonts w:ascii="Times New Roman" w:hAnsi="Times New Roman"/>
          <w:sz w:val="24"/>
          <w:szCs w:val="24"/>
          <w:vertAlign w:val="superscript"/>
          <w:lang w:val="sv-SE"/>
        </w:rPr>
        <w:t xml:space="preserve"> </w:t>
      </w:r>
      <w:r w:rsidR="00C8246B">
        <w:rPr>
          <w:rFonts w:ascii="Times New Roman" w:hAnsi="Times New Roman"/>
          <w:sz w:val="24"/>
          <w:szCs w:val="24"/>
          <w:lang w:val="sv-SE"/>
        </w:rPr>
        <w:t>= 4 dm</w:t>
      </w:r>
      <w:r w:rsidR="00C8246B">
        <w:rPr>
          <w:rFonts w:ascii="Times New Roman" w:hAnsi="Times New Roman"/>
          <w:sz w:val="24"/>
          <w:szCs w:val="24"/>
          <w:vertAlign w:val="superscript"/>
          <w:lang w:val="sv-SE"/>
        </w:rPr>
        <w:t xml:space="preserve">3 </w:t>
      </w:r>
      <w:r w:rsidR="00C8246B">
        <w:rPr>
          <w:rFonts w:ascii="Times New Roman" w:hAnsi="Times New Roman"/>
          <w:sz w:val="24"/>
          <w:szCs w:val="24"/>
          <w:lang w:val="sv-SE"/>
        </w:rPr>
        <w:t>x 1 kg/dm</w:t>
      </w:r>
      <w:r w:rsidR="00C8246B">
        <w:rPr>
          <w:rFonts w:ascii="Times New Roman" w:hAnsi="Times New Roman"/>
          <w:sz w:val="24"/>
          <w:szCs w:val="24"/>
          <w:vertAlign w:val="superscript"/>
          <w:lang w:val="sv-SE"/>
        </w:rPr>
        <w:t>3</w:t>
      </w:r>
    </w:p>
    <w:p w14:paraId="63DE01FF"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sidRPr="003906BA">
        <w:rPr>
          <w:rFonts w:ascii="Times New Roman" w:hAnsi="Times New Roman"/>
          <w:sz w:val="24"/>
          <w:szCs w:val="24"/>
          <w:lang w:val="sv-SE"/>
        </w:rPr>
        <w:t xml:space="preserve"> </w:t>
      </w:r>
      <w:r>
        <w:rPr>
          <w:rFonts w:ascii="Times New Roman" w:hAnsi="Times New Roman"/>
          <w:sz w:val="24"/>
          <w:szCs w:val="24"/>
        </w:rPr>
        <w:t>m</w:t>
      </w:r>
      <w:r w:rsidRPr="005B1AAC">
        <w:rPr>
          <w:rFonts w:ascii="Times New Roman" w:hAnsi="Times New Roman"/>
          <w:sz w:val="24"/>
          <w:szCs w:val="24"/>
          <w:vertAlign w:val="subscript"/>
        </w:rPr>
        <w:t>air</w:t>
      </w:r>
      <w:r w:rsidRPr="005B1AAC">
        <w:rPr>
          <w:rFonts w:ascii="Times New Roman" w:hAnsi="Times New Roman"/>
          <w:sz w:val="24"/>
          <w:szCs w:val="24"/>
        </w:rPr>
        <w:t>=</w:t>
      </w:r>
      <w:r>
        <w:rPr>
          <w:rFonts w:ascii="Times New Roman" w:hAnsi="Times New Roman"/>
          <w:sz w:val="24"/>
          <w:szCs w:val="24"/>
        </w:rPr>
        <w:t xml:space="preserve"> </w:t>
      </w:r>
      <w:r w:rsidRPr="005B1AAC">
        <w:rPr>
          <w:rFonts w:ascii="Times New Roman" w:hAnsi="Times New Roman"/>
          <w:sz w:val="24"/>
          <w:szCs w:val="24"/>
        </w:rPr>
        <w:t>4 kg</w:t>
      </w:r>
    </w:p>
    <w:p w14:paraId="56FF78DD" w14:textId="77777777" w:rsidR="00C8246B" w:rsidRPr="005B1AAC"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rPr>
      </w:pPr>
      <w:r>
        <w:rPr>
          <w:rFonts w:ascii="Times New Roman" w:hAnsi="Times New Roman"/>
          <w:sz w:val="24"/>
          <w:szCs w:val="24"/>
        </w:rPr>
        <w:t xml:space="preserve"> </w:t>
      </w:r>
      <w:r w:rsidRPr="00D90536">
        <w:rPr>
          <w:rFonts w:ascii="Times New Roman" w:hAnsi="Times New Roman"/>
          <w:sz w:val="24"/>
          <w:szCs w:val="24"/>
        </w:rPr>
        <w:t>Cp</w:t>
      </w:r>
      <w:r w:rsidRPr="00D90536">
        <w:rPr>
          <w:rFonts w:ascii="Times New Roman" w:hAnsi="Times New Roman"/>
          <w:sz w:val="24"/>
          <w:szCs w:val="24"/>
          <w:vertAlign w:val="subscript"/>
        </w:rPr>
        <w:t>air</w:t>
      </w:r>
      <w:r>
        <w:rPr>
          <w:rFonts w:ascii="Times New Roman" w:hAnsi="Times New Roman"/>
          <w:sz w:val="24"/>
          <w:szCs w:val="24"/>
        </w:rPr>
        <w:t xml:space="preserve"> </w:t>
      </w:r>
      <w:r w:rsidRPr="00F5527E">
        <w:rPr>
          <w:rFonts w:ascii="Times New Roman" w:hAnsi="Times New Roman"/>
          <w:sz w:val="24"/>
          <w:szCs w:val="24"/>
        </w:rPr>
        <w:t>=</w:t>
      </w:r>
      <w:r w:rsidRPr="00D90536">
        <w:rPr>
          <w:rFonts w:ascii="Times New Roman" w:hAnsi="Times New Roman"/>
          <w:sz w:val="24"/>
          <w:szCs w:val="24"/>
        </w:rPr>
        <w:t xml:space="preserve"> 1.00</w:t>
      </w:r>
      <w:r>
        <w:rPr>
          <w:rFonts w:ascii="Times New Roman" w:hAnsi="Times New Roman"/>
          <w:sz w:val="24"/>
          <w:szCs w:val="24"/>
        </w:rPr>
        <w:t>8</w:t>
      </w:r>
      <w:r w:rsidRPr="00D90536">
        <w:rPr>
          <w:rFonts w:ascii="Times New Roman" w:hAnsi="Times New Roman"/>
          <w:sz w:val="24"/>
          <w:szCs w:val="24"/>
        </w:rPr>
        <w:t xml:space="preserve"> kJ/kg.</w:t>
      </w:r>
      <m:oMath>
        <m:r>
          <w:rPr>
            <w:rFonts w:ascii="Cambria Math" w:hAnsi="Cambria Math"/>
            <w:sz w:val="24"/>
            <w:szCs w:val="24"/>
          </w:rPr>
          <m:t>℃</m:t>
        </m:r>
      </m:oMath>
    </w:p>
    <w:p w14:paraId="21CC9F56"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775FE">
        <w:rPr>
          <w:rFonts w:ascii="Times New Roman" w:hAnsi="Times New Roman"/>
          <w:sz w:val="24"/>
          <w:szCs w:val="24"/>
        </w:rPr>
        <w:t xml:space="preserve"> </w:t>
      </w:r>
      <w:r w:rsidRPr="00314EB0">
        <w:rPr>
          <w:rFonts w:ascii="Times New Roman" w:hAnsi="Times New Roman"/>
          <w:sz w:val="24"/>
          <w:szCs w:val="24"/>
          <w:lang w:val="sv-SE"/>
        </w:rPr>
        <w:t>T</w:t>
      </w:r>
      <w:r w:rsidRPr="00314EB0">
        <w:rPr>
          <w:rFonts w:ascii="Times New Roman" w:hAnsi="Times New Roman"/>
          <w:sz w:val="24"/>
          <w:szCs w:val="24"/>
          <w:vertAlign w:val="subscript"/>
          <w:lang w:val="sv-SE"/>
        </w:rPr>
        <w:t>2</w:t>
      </w:r>
      <w:r w:rsidRPr="00314EB0">
        <w:rPr>
          <w:rFonts w:ascii="Times New Roman" w:hAnsi="Times New Roman"/>
          <w:sz w:val="24"/>
          <w:szCs w:val="24"/>
          <w:lang w:val="sv-SE"/>
        </w:rPr>
        <w:t xml:space="preserve"> = 100</w:t>
      </w:r>
      <m:oMath>
        <m:r>
          <w:rPr>
            <w:rFonts w:ascii="Cambria Math" w:hAnsi="Cambria Math"/>
            <w:sz w:val="24"/>
            <w:szCs w:val="24"/>
            <w:lang w:val="sv-SE"/>
          </w:rPr>
          <m:t>℃</m:t>
        </m:r>
      </m:oMath>
    </w:p>
    <w:p w14:paraId="4209730B" w14:textId="77777777" w:rsidR="00C8246B" w:rsidRPr="00314EB0"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sidRPr="00314EB0">
        <w:rPr>
          <w:rFonts w:ascii="Times New Roman" w:hAnsi="Times New Roman"/>
          <w:sz w:val="24"/>
          <w:szCs w:val="24"/>
          <w:lang w:val="sv-SE"/>
        </w:rPr>
        <w:t xml:space="preserve"> T</w:t>
      </w:r>
      <w:r w:rsidRPr="00314EB0">
        <w:rPr>
          <w:rFonts w:ascii="Times New Roman" w:hAnsi="Times New Roman"/>
          <w:sz w:val="24"/>
          <w:szCs w:val="24"/>
          <w:vertAlign w:val="subscript"/>
          <w:lang w:val="sv-SE"/>
        </w:rPr>
        <w:t>1</w:t>
      </w:r>
      <w:r w:rsidRPr="00314EB0">
        <w:rPr>
          <w:rFonts w:ascii="Times New Roman" w:hAnsi="Times New Roman"/>
          <w:sz w:val="24"/>
          <w:szCs w:val="24"/>
          <w:lang w:val="sv-SE"/>
        </w:rPr>
        <w:t xml:space="preserve"> = 28</w:t>
      </w:r>
      <m:oMath>
        <m:r>
          <w:rPr>
            <w:rFonts w:ascii="Cambria Math" w:hAnsi="Cambria Math"/>
            <w:sz w:val="24"/>
            <w:szCs w:val="24"/>
            <w:lang w:val="sv-SE"/>
          </w:rPr>
          <m:t>℃</m:t>
        </m:r>
      </m:oMath>
    </w:p>
    <w:p w14:paraId="7F8F4DCD" w14:textId="77777777" w:rsidR="00C8246B" w:rsidRDefault="00C8246B" w:rsidP="00153602">
      <w:pPr>
        <w:pStyle w:val="ListParagraph"/>
        <w:tabs>
          <w:tab w:val="left" w:pos="720"/>
          <w:tab w:val="left" w:pos="1560"/>
          <w:tab w:val="left" w:pos="2160"/>
          <w:tab w:val="left" w:pos="3221"/>
        </w:tabs>
        <w:spacing w:after="0"/>
        <w:ind w:left="1474" w:hanging="481"/>
        <w:jc w:val="both"/>
        <w:rPr>
          <w:rFonts w:ascii="Times New Roman" w:hAnsi="Times New Roman"/>
          <w:sz w:val="24"/>
          <w:szCs w:val="24"/>
          <w:lang w:val="sv-SE"/>
        </w:rPr>
      </w:pPr>
      <w:r>
        <w:rPr>
          <w:rFonts w:ascii="Times New Roman" w:hAnsi="Times New Roman"/>
          <w:sz w:val="24"/>
          <w:szCs w:val="24"/>
          <w:lang w:val="sv-SE"/>
        </w:rPr>
        <w:t xml:space="preserve"> t   = 973.8 detik</w:t>
      </w:r>
    </w:p>
    <w:p w14:paraId="37A8A563" w14:textId="77777777" w:rsidR="00C8246B" w:rsidRDefault="00C8246B" w:rsidP="00153602">
      <w:pPr>
        <w:pStyle w:val="ListParagraph"/>
        <w:spacing w:after="0"/>
        <w:ind w:left="1134" w:hanging="850"/>
        <w:jc w:val="both"/>
        <w:rPr>
          <w:rFonts w:ascii="Times New Roman" w:hAnsi="Times New Roman"/>
          <w:sz w:val="24"/>
          <w:szCs w:val="24"/>
          <w:lang w:val="sv-SE"/>
        </w:rPr>
      </w:pPr>
      <w:r>
        <w:rPr>
          <w:rFonts w:ascii="Times New Roman" w:hAnsi="Times New Roman"/>
          <w:sz w:val="24"/>
          <w:szCs w:val="24"/>
          <w:lang w:val="sv-SE"/>
        </w:rPr>
        <w:t>Maka :</w:t>
      </w:r>
    </w:p>
    <w:p w14:paraId="5BDDA0CD" w14:textId="77777777" w:rsidR="00C8246B" w:rsidRPr="00A00263" w:rsidRDefault="00C8246B" w:rsidP="00153602">
      <w:pPr>
        <w:pStyle w:val="ListParagraph"/>
        <w:tabs>
          <w:tab w:val="left" w:pos="1418"/>
          <w:tab w:val="left" w:pos="2160"/>
          <w:tab w:val="left" w:pos="3221"/>
        </w:tabs>
        <w:spacing w:after="0"/>
        <w:ind w:left="284" w:hanging="916"/>
        <w:jc w:val="both"/>
        <w:rPr>
          <w:rFonts w:ascii="Times New Roman" w:hAnsi="Times New Roman"/>
          <w:sz w:val="24"/>
          <w:szCs w:val="24"/>
          <w:lang w:val="sv-SE"/>
        </w:rPr>
      </w:pPr>
      <w:r>
        <w:rPr>
          <w:rFonts w:ascii="Times New Roman" w:hAnsi="Times New Roman"/>
          <w:sz w:val="24"/>
          <w:szCs w:val="24"/>
          <w:lang w:val="sv-SE"/>
        </w:rPr>
        <w:tab/>
        <w:t xml:space="preserve"> Q</w:t>
      </w:r>
      <w:r>
        <w:rPr>
          <w:rFonts w:ascii="Times New Roman" w:hAnsi="Times New Roman"/>
          <w:sz w:val="24"/>
          <w:szCs w:val="24"/>
          <w:vertAlign w:val="subscript"/>
          <w:lang w:val="sv-SE"/>
        </w:rPr>
        <w:t xml:space="preserve">air </w:t>
      </w:r>
      <w:r>
        <w:rPr>
          <w:rFonts w:ascii="Times New Roman" w:hAnsi="Times New Roman"/>
          <w:sz w:val="24"/>
          <w:szCs w:val="24"/>
          <w:lang w:val="sv-SE"/>
        </w:rPr>
        <w:t>= 4 kg . 1.008 kJ/kg</w:t>
      </w:r>
      <m:oMath>
        <m:r>
          <w:rPr>
            <w:rFonts w:ascii="Cambria Math" w:hAnsi="Cambria Math"/>
            <w:sz w:val="24"/>
            <w:szCs w:val="24"/>
            <w:lang w:val="sv-SE"/>
          </w:rPr>
          <m:t xml:space="preserve">.℃ </m:t>
        </m:r>
      </m:oMath>
      <w:r>
        <w:rPr>
          <w:rFonts w:ascii="Times New Roman" w:hAnsi="Times New Roman"/>
          <w:sz w:val="24"/>
          <w:szCs w:val="24"/>
          <w:lang w:val="sv-SE"/>
        </w:rPr>
        <w:t>(100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606ED082" w14:textId="77777777" w:rsidR="00C8246B" w:rsidRPr="00153602" w:rsidRDefault="00153602" w:rsidP="00153602">
      <w:pPr>
        <w:ind w:firstLine="709"/>
        <w:jc w:val="both"/>
        <w:rPr>
          <w:sz w:val="24"/>
          <w:szCs w:val="24"/>
          <w:lang w:val="sv-SE"/>
        </w:rPr>
      </w:pPr>
      <w:r>
        <w:rPr>
          <w:sz w:val="24"/>
          <w:szCs w:val="24"/>
          <w:lang w:val="id-ID"/>
        </w:rPr>
        <w:t xml:space="preserve"> </w:t>
      </w:r>
      <w:r w:rsidR="00C8246B" w:rsidRPr="00153602">
        <w:rPr>
          <w:sz w:val="24"/>
          <w:szCs w:val="24"/>
          <w:lang w:val="sv-SE"/>
        </w:rPr>
        <w:t>= 290.304 kj</w:t>
      </w:r>
    </w:p>
    <w:p w14:paraId="1641E49E" w14:textId="77777777" w:rsidR="00C8246B" w:rsidRPr="00153602" w:rsidRDefault="00153602" w:rsidP="00153602">
      <w:pPr>
        <w:ind w:firstLine="284"/>
        <w:jc w:val="both"/>
        <w:rPr>
          <w:sz w:val="24"/>
          <w:szCs w:val="24"/>
          <w:lang w:val="sv-SE"/>
        </w:rPr>
      </w:pPr>
      <w:r>
        <w:rPr>
          <w:sz w:val="24"/>
          <w:szCs w:val="24"/>
          <w:lang w:val="id-ID"/>
        </w:rPr>
        <w:lastRenderedPageBreak/>
        <w:t xml:space="preserve"> </w:t>
      </w:r>
      <w:r w:rsidR="00C8246B" w:rsidRPr="00153602">
        <w:rPr>
          <w:sz w:val="24"/>
          <w:szCs w:val="24"/>
          <w:lang w:val="sv-SE"/>
        </w:rPr>
        <w:t>Q</w:t>
      </w:r>
      <w:r w:rsidR="00C8246B" w:rsidRPr="00153602">
        <w:rPr>
          <w:sz w:val="24"/>
          <w:szCs w:val="24"/>
          <w:vertAlign w:val="subscript"/>
          <w:lang w:val="sv-SE"/>
        </w:rPr>
        <w:t xml:space="preserve">air </w:t>
      </w:r>
      <w:r w:rsidR="00C8246B" w:rsidRPr="00153602">
        <w:rPr>
          <w:sz w:val="24"/>
          <w:szCs w:val="24"/>
          <w:lang w:val="sv-SE"/>
        </w:rPr>
        <w:t>= 69.3379 kkal</w:t>
      </w:r>
    </w:p>
    <w:p w14:paraId="78EC4F9F" w14:textId="77777777" w:rsidR="00C8246B" w:rsidRPr="00153602" w:rsidRDefault="00266AF0" w:rsidP="00266AF0">
      <w:pPr>
        <w:ind w:firstLine="284"/>
        <w:jc w:val="both"/>
        <w:rPr>
          <w:sz w:val="24"/>
          <w:szCs w:val="24"/>
          <w:lang w:val="sv-SE"/>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153602">
        <w:rPr>
          <w:sz w:val="24"/>
          <w:szCs w:val="24"/>
          <w:lang w:val="sv-SE"/>
        </w:rPr>
        <w:t>=</w:t>
      </w:r>
      <m:oMath>
        <m:r>
          <w:rPr>
            <w:rFonts w:ascii="Cambria Math" w:hAnsi="Cambria Math"/>
            <w:sz w:val="24"/>
            <w:szCs w:val="24"/>
            <w:lang w:val="sv-SE"/>
          </w:rPr>
          <m:t xml:space="preserve"> </m:t>
        </m:r>
        <m:f>
          <m:fPr>
            <m:ctrlPr>
              <w:rPr>
                <w:rFonts w:ascii="Cambria Math" w:hAnsi="Cambria Math"/>
                <w:iCs/>
                <w:sz w:val="24"/>
                <w:szCs w:val="24"/>
                <w:lang w:val="sv-SE"/>
              </w:rPr>
            </m:ctrlPr>
          </m:fPr>
          <m:num>
            <m:r>
              <m:rPr>
                <m:sty m:val="p"/>
              </m:rPr>
              <w:rPr>
                <w:rFonts w:ascii="Cambria Math" w:hAnsi="Cambria Math"/>
                <w:sz w:val="24"/>
                <w:szCs w:val="24"/>
                <w:lang w:val="sv-SE"/>
              </w:rPr>
              <m:t>Qair</m:t>
            </m:r>
          </m:num>
          <m:den>
            <m:r>
              <m:rPr>
                <m:sty m:val="p"/>
              </m:rPr>
              <w:rPr>
                <w:rFonts w:ascii="Cambria Math" w:hAnsi="Cambria Math"/>
                <w:sz w:val="24"/>
                <w:szCs w:val="24"/>
                <w:lang w:val="sv-SE"/>
              </w:rPr>
              <m:t>Waktu untuk mendidihkan air</m:t>
            </m:r>
          </m:den>
        </m:f>
      </m:oMath>
    </w:p>
    <w:p w14:paraId="1CB778E1" w14:textId="77777777" w:rsidR="00C8246B" w:rsidRPr="00153602" w:rsidRDefault="00266AF0" w:rsidP="00266AF0">
      <w:pPr>
        <w:ind w:firstLine="284"/>
        <w:jc w:val="both"/>
        <w:rPr>
          <w:sz w:val="24"/>
          <w:szCs w:val="24"/>
        </w:rPr>
      </w:pPr>
      <w:r>
        <w:rPr>
          <w:sz w:val="24"/>
          <w:szCs w:val="24"/>
          <w:lang w:val="id-ID"/>
        </w:rPr>
        <w:t xml:space="preserve"> </w:t>
      </w:r>
      <w:r w:rsidRPr="00153602">
        <w:rPr>
          <w:sz w:val="24"/>
          <w:szCs w:val="24"/>
          <w:lang w:val="sv-SE"/>
        </w:rPr>
        <w:t>Q</w:t>
      </w:r>
      <w:r w:rsidRPr="00153602">
        <w:rPr>
          <w:sz w:val="24"/>
          <w:szCs w:val="24"/>
          <w:vertAlign w:val="subscript"/>
          <w:lang w:val="sv-SE"/>
        </w:rPr>
        <w:t>air</w:t>
      </w:r>
      <w:r w:rsidR="00153602">
        <w:rPr>
          <w:sz w:val="24"/>
          <w:szCs w:val="24"/>
          <w:lang w:val="id-ID"/>
        </w:rPr>
        <w:t xml:space="preserve"> </w:t>
      </w:r>
      <w:r w:rsidR="00C8246B" w:rsidRPr="00153602">
        <w:rPr>
          <w:sz w:val="24"/>
          <w:szCs w:val="24"/>
        </w:rPr>
        <w:t>=</w:t>
      </w:r>
      <m:oMath>
        <m:r>
          <w:rPr>
            <w:rFonts w:ascii="Cambria Math" w:hAnsi="Cambria Math"/>
            <w:sz w:val="24"/>
            <w:szCs w:val="24"/>
          </w:rPr>
          <m:t xml:space="preserve"> </m:t>
        </m:r>
        <m:f>
          <m:fPr>
            <m:ctrlPr>
              <w:rPr>
                <w:rFonts w:ascii="Cambria Math" w:hAnsi="Cambria Math"/>
                <w:i/>
                <w:sz w:val="24"/>
                <w:szCs w:val="24"/>
                <w:lang w:val="sv-SE"/>
              </w:rPr>
            </m:ctrlPr>
          </m:fPr>
          <m:num>
            <m:r>
              <w:rPr>
                <w:rFonts w:ascii="Cambria Math" w:hAnsi="Cambria Math"/>
                <w:sz w:val="24"/>
                <w:szCs w:val="24"/>
              </w:rPr>
              <m:t>290304 j</m:t>
            </m:r>
          </m:num>
          <m:den>
            <m:r>
              <w:rPr>
                <w:rFonts w:ascii="Cambria Math" w:hAnsi="Cambria Math"/>
                <w:sz w:val="24"/>
                <w:szCs w:val="24"/>
              </w:rPr>
              <m:t>973,8 detik</m:t>
            </m:r>
          </m:den>
        </m:f>
      </m:oMath>
    </w:p>
    <w:p w14:paraId="45A51BCA" w14:textId="77777777" w:rsidR="00C8246B" w:rsidRPr="00686BD4" w:rsidRDefault="00153602" w:rsidP="00153602">
      <w:pPr>
        <w:spacing w:line="276" w:lineRule="auto"/>
        <w:ind w:firstLine="284"/>
        <w:jc w:val="both"/>
        <w:rPr>
          <w:sz w:val="24"/>
          <w:szCs w:val="24"/>
        </w:rPr>
      </w:pPr>
      <w:r>
        <w:rPr>
          <w:sz w:val="24"/>
          <w:szCs w:val="24"/>
          <w:lang w:val="id-ID"/>
        </w:rPr>
        <w:t xml:space="preserve"> </w:t>
      </w:r>
      <w:r w:rsidR="00C8246B" w:rsidRPr="00686BD4">
        <w:rPr>
          <w:sz w:val="24"/>
          <w:szCs w:val="24"/>
        </w:rPr>
        <w:t>Q</w:t>
      </w:r>
      <w:r w:rsidR="00C8246B" w:rsidRPr="00686BD4">
        <w:rPr>
          <w:sz w:val="24"/>
          <w:szCs w:val="24"/>
          <w:vertAlign w:val="subscript"/>
        </w:rPr>
        <w:t>air</w:t>
      </w:r>
      <w:r w:rsidR="00C8246B">
        <w:rPr>
          <w:sz w:val="24"/>
          <w:szCs w:val="24"/>
          <w:vertAlign w:val="subscript"/>
        </w:rPr>
        <w:t xml:space="preserve"> </w:t>
      </w:r>
      <w:r w:rsidR="00C8246B" w:rsidRPr="00686BD4">
        <w:rPr>
          <w:sz w:val="24"/>
          <w:szCs w:val="24"/>
        </w:rPr>
        <w:t>= 298.114 J/s</w:t>
      </w:r>
    </w:p>
    <w:p w14:paraId="6A27FC3B" w14:textId="77777777" w:rsidR="00C8246B" w:rsidRPr="00163CAB" w:rsidRDefault="00163CAB" w:rsidP="00163CAB">
      <w:pPr>
        <w:ind w:firstLine="284"/>
        <w:jc w:val="both"/>
        <w:rPr>
          <w:sz w:val="24"/>
          <w:szCs w:val="24"/>
        </w:rPr>
      </w:pPr>
      <w:r>
        <w:rPr>
          <w:sz w:val="24"/>
          <w:szCs w:val="24"/>
          <w:lang w:val="id-ID"/>
        </w:rPr>
        <w:t xml:space="preserve"> </w:t>
      </w:r>
      <w:r w:rsidR="00C8246B" w:rsidRPr="00163CAB">
        <w:rPr>
          <w:sz w:val="24"/>
          <w:szCs w:val="24"/>
        </w:rPr>
        <w:t>Q</w:t>
      </w:r>
      <w:r w:rsidR="00C8246B" w:rsidRPr="00163CAB">
        <w:rPr>
          <w:sz w:val="24"/>
          <w:szCs w:val="24"/>
          <w:vertAlign w:val="subscript"/>
        </w:rPr>
        <w:t xml:space="preserve">air </w:t>
      </w:r>
      <w:r w:rsidR="00C8246B" w:rsidRPr="00163CAB">
        <w:rPr>
          <w:sz w:val="24"/>
          <w:szCs w:val="24"/>
        </w:rPr>
        <w:t>= 298.11 W</w:t>
      </w:r>
    </w:p>
    <w:p w14:paraId="1B045A33" w14:textId="77777777" w:rsidR="00EA19D7" w:rsidRPr="00A264D7" w:rsidRDefault="00EA19D7" w:rsidP="00EA19D7">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hasilnya :</w:t>
      </w:r>
    </w:p>
    <w:p w14:paraId="1105062F" w14:textId="77777777" w:rsidR="00EA19D7" w:rsidRDefault="00EA19D7" w:rsidP="00EA19D7">
      <w:pPr>
        <w:spacing w:line="276" w:lineRule="auto"/>
        <w:ind w:left="2268" w:hanging="1134"/>
        <w:rPr>
          <w:b/>
          <w:bCs/>
          <w:sz w:val="24"/>
          <w:szCs w:val="24"/>
          <w:lang w:val="id-ID"/>
        </w:rPr>
      </w:pPr>
    </w:p>
    <w:p w14:paraId="08CB00A2" w14:textId="77777777" w:rsidR="00E558CA" w:rsidRPr="003010BF" w:rsidRDefault="00EA19D7" w:rsidP="00F562FD">
      <w:pPr>
        <w:spacing w:line="276" w:lineRule="auto"/>
        <w:ind w:left="993" w:hanging="993"/>
        <w:rPr>
          <w:rFonts w:ascii="Arial Narrow" w:hAnsi="Arial Narrow"/>
          <w:b/>
          <w:bCs/>
          <w:sz w:val="18"/>
          <w:szCs w:val="18"/>
          <w:lang w:val="id-ID"/>
        </w:rPr>
      </w:pPr>
      <w:r>
        <w:rPr>
          <w:b/>
          <w:bCs/>
          <w:sz w:val="24"/>
          <w:szCs w:val="24"/>
          <w:lang w:val="sv-SE"/>
        </w:rPr>
        <w:t xml:space="preserve"> </w:t>
      </w:r>
      <w:r w:rsidRPr="004C1D4F">
        <w:rPr>
          <w:b/>
          <w:bCs/>
          <w:sz w:val="24"/>
          <w:szCs w:val="24"/>
          <w:lang w:val="sv-SE"/>
        </w:rPr>
        <w:t xml:space="preserve">Tabel </w:t>
      </w:r>
      <w:r>
        <w:rPr>
          <w:b/>
          <w:bCs/>
          <w:sz w:val="24"/>
          <w:szCs w:val="24"/>
          <w:lang w:val="sv-SE"/>
        </w:rPr>
        <w:t>3</w:t>
      </w:r>
      <w:r>
        <w:rPr>
          <w:sz w:val="24"/>
          <w:szCs w:val="24"/>
          <w:lang w:val="sv-SE"/>
        </w:rPr>
        <w:t>. Hasil Perhitungan Kalor Yang Diserap Air Dengan Menggunakan Tungku Tambahan.</w:t>
      </w:r>
      <w:r w:rsidR="003010BF">
        <w:rPr>
          <w:sz w:val="24"/>
          <w:szCs w:val="24"/>
          <w:lang w:val="id-ID"/>
        </w:rPr>
        <w:t xml:space="preserve"> </w:t>
      </w:r>
    </w:p>
    <w:p w14:paraId="6EE40C3C" w14:textId="77777777" w:rsidR="00E558CA" w:rsidRPr="003010BF" w:rsidRDefault="00E558CA" w:rsidP="00153602">
      <w:pPr>
        <w:widowControl w:val="0"/>
        <w:autoSpaceDE w:val="0"/>
        <w:autoSpaceDN w:val="0"/>
        <w:spacing w:line="276" w:lineRule="auto"/>
        <w:ind w:right="110"/>
        <w:outlineLvl w:val="0"/>
        <w:rPr>
          <w:rFonts w:ascii="Arial Narrow" w:hAnsi="Arial Narrow"/>
          <w:b/>
          <w:bCs/>
          <w:sz w:val="18"/>
          <w:szCs w:val="18"/>
          <w:lang w:val="id-ID"/>
        </w:rPr>
      </w:pPr>
    </w:p>
    <w:tbl>
      <w:tblPr>
        <w:tblW w:w="4962" w:type="dxa"/>
        <w:tblInd w:w="108" w:type="dxa"/>
        <w:tblLayout w:type="fixed"/>
        <w:tblLook w:val="04A0" w:firstRow="1" w:lastRow="0" w:firstColumn="1" w:lastColumn="0" w:noHBand="0" w:noVBand="1"/>
      </w:tblPr>
      <w:tblGrid>
        <w:gridCol w:w="426"/>
        <w:gridCol w:w="567"/>
        <w:gridCol w:w="567"/>
        <w:gridCol w:w="567"/>
        <w:gridCol w:w="425"/>
        <w:gridCol w:w="709"/>
        <w:gridCol w:w="567"/>
        <w:gridCol w:w="567"/>
        <w:gridCol w:w="567"/>
      </w:tblGrid>
      <w:tr w:rsidR="009A0FD0" w:rsidRPr="009A0FD0" w14:paraId="6655F489" w14:textId="77777777" w:rsidTr="000C2D90">
        <w:trPr>
          <w:trHeight w:val="616"/>
        </w:trPr>
        <w:tc>
          <w:tcPr>
            <w:tcW w:w="426" w:type="dxa"/>
            <w:vMerge w:val="restart"/>
            <w:tcBorders>
              <w:top w:val="single" w:sz="4" w:space="0" w:color="auto"/>
              <w:left w:val="single" w:sz="4" w:space="0" w:color="auto"/>
              <w:bottom w:val="single" w:sz="4" w:space="0" w:color="FFFF00"/>
              <w:right w:val="single" w:sz="4" w:space="0" w:color="auto"/>
            </w:tcBorders>
            <w:shd w:val="clear" w:color="auto" w:fill="FFFF75"/>
            <w:vAlign w:val="center"/>
          </w:tcPr>
          <w:p w14:paraId="3DB63B47" w14:textId="77777777" w:rsidR="009A0FD0" w:rsidRPr="000C2D90" w:rsidRDefault="009A0FD0" w:rsidP="00DC6DA8">
            <w:pPr>
              <w:ind w:right="-108" w:hanging="108"/>
              <w:jc w:val="center"/>
              <w:rPr>
                <w:rFonts w:ascii="Arial Narrow" w:hAnsi="Arial Narrow"/>
                <w:b/>
              </w:rPr>
            </w:pPr>
            <w:r w:rsidRPr="000C2D90">
              <w:rPr>
                <w:rFonts w:ascii="Arial Narrow" w:hAnsi="Arial Narrow"/>
                <w:b/>
              </w:rPr>
              <w:t>No</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130CF8C6" w14:textId="77777777" w:rsidR="009A0FD0" w:rsidRPr="000C2D90" w:rsidRDefault="009A0FD0" w:rsidP="00DC6DA8">
            <w:pPr>
              <w:jc w:val="center"/>
              <w:rPr>
                <w:rFonts w:ascii="Arial Narrow" w:hAnsi="Arial Narrow"/>
                <w:b/>
                <w:vertAlign w:val="subscript"/>
              </w:rPr>
            </w:pPr>
            <w:r w:rsidRPr="000C2D90">
              <w:rPr>
                <w:rFonts w:ascii="Arial Narrow" w:hAnsi="Arial Narrow"/>
                <w:b/>
              </w:rPr>
              <w:t>V</w:t>
            </w:r>
            <w:r w:rsidRPr="000C2D90">
              <w:rPr>
                <w:rFonts w:ascii="Arial Narrow" w:hAnsi="Arial Narrow"/>
                <w:b/>
                <w:vertAlign w:val="subscript"/>
              </w:rPr>
              <w:t>air</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3B07F92" w14:textId="77777777" w:rsidR="009A0FD0" w:rsidRPr="000C2D90" w:rsidRDefault="009A0FD0" w:rsidP="00DC6DA8">
            <w:pPr>
              <w:ind w:left="-25"/>
              <w:jc w:val="center"/>
              <w:rPr>
                <w:rFonts w:ascii="Arial Narrow" w:hAnsi="Arial Narrow"/>
                <w:b/>
                <w:vertAlign w:val="subscript"/>
              </w:rPr>
            </w:pPr>
            <w:r w:rsidRPr="000C2D90">
              <w:rPr>
                <w:rFonts w:ascii="Arial Narrow" w:hAnsi="Arial Narrow"/>
                <w:b/>
              </w:rPr>
              <w:t>CP</w:t>
            </w:r>
            <w:r w:rsidRPr="000C2D90">
              <w:rPr>
                <w:rFonts w:ascii="Arial Narrow" w:hAnsi="Arial Narrow"/>
                <w:b/>
                <w:vertAlign w:val="subscript"/>
              </w:rPr>
              <w:t>air</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551AF45B" w14:textId="77777777" w:rsidR="009A0FD0" w:rsidRPr="000C2D90" w:rsidRDefault="009A0FD0" w:rsidP="00DC6DA8">
            <w:pPr>
              <w:ind w:left="-128"/>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air1</w:t>
            </w:r>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061D2BB1" w14:textId="77777777" w:rsidR="009A0FD0" w:rsidRPr="000C2D90" w:rsidRDefault="009A0FD0" w:rsidP="00DC6DA8">
            <w:pPr>
              <w:ind w:left="-90"/>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2821D69B" w14:textId="77777777" w:rsidR="009A0FD0" w:rsidRPr="000C2D90" w:rsidRDefault="009A0FD0" w:rsidP="00DC6DA8">
            <w:pPr>
              <w:jc w:val="center"/>
              <w:rPr>
                <w:rFonts w:ascii="Arial Narrow" w:hAnsi="Arial Narrow"/>
                <w:b/>
              </w:rPr>
            </w:pPr>
            <w:r w:rsidRPr="000C2D90">
              <w:rPr>
                <w:rFonts w:ascii="Arial Narrow" w:hAnsi="Arial Narrow"/>
                <w:b/>
              </w:rPr>
              <w:t>t</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532BFB7" w14:textId="77777777" w:rsidR="009A0FD0" w:rsidRPr="000C2D90" w:rsidRDefault="009A0FD0" w:rsidP="00DC6DA8">
            <w:pPr>
              <w:jc w:val="center"/>
              <w:rPr>
                <w:rFonts w:ascii="Arial Narrow" w:hAnsi="Arial Narrow"/>
                <w:b/>
                <w:vertAlign w:val="subscript"/>
              </w:rPr>
            </w:pPr>
            <w:r w:rsidRPr="000C2D90">
              <w:rPr>
                <w:rFonts w:ascii="Arial Narrow" w:hAnsi="Arial Narrow"/>
                <w:b/>
              </w:rPr>
              <w:t>T</w:t>
            </w:r>
            <w:r w:rsidRPr="000C2D90">
              <w:rPr>
                <w:rFonts w:ascii="Arial Narrow" w:hAnsi="Arial Narrow"/>
                <w:b/>
                <w:vertAlign w:val="subscript"/>
              </w:rPr>
              <w:t>api</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76F1AD4A" w14:textId="77777777" w:rsidR="009A0FD0" w:rsidRPr="000C2D90" w:rsidRDefault="009A0FD0" w:rsidP="00DC6DA8">
            <w:pPr>
              <w:ind w:hanging="250"/>
              <w:jc w:val="center"/>
              <w:rPr>
                <w:rFonts w:ascii="Arial Narrow" w:hAnsi="Arial Narrow"/>
                <w:b/>
                <w:vertAlign w:val="subscript"/>
              </w:rPr>
            </w:pPr>
            <w:r w:rsidRPr="000C2D90">
              <w:rPr>
                <w:rFonts w:ascii="Arial Narrow" w:hAnsi="Arial Narrow"/>
                <w:b/>
                <w:lang w:val="id-ID"/>
              </w:rPr>
              <w:t xml:space="preserve">    </w:t>
            </w:r>
            <m:oMath>
              <m:r>
                <m:rPr>
                  <m:sty m:val="bi"/>
                </m:rPr>
                <w:rPr>
                  <w:rFonts w:ascii="Cambria Math" w:hAnsi="Cambria Math"/>
                </w:rPr>
                <m:t>∆</m:t>
              </m:r>
            </m:oMath>
            <w:r w:rsidRPr="000C2D90">
              <w:rPr>
                <w:rFonts w:ascii="Arial Narrow" w:hAnsi="Arial Narrow"/>
                <w:b/>
              </w:rPr>
              <w:t>m</w:t>
            </w:r>
            <w:r w:rsidRPr="000C2D90">
              <w:rPr>
                <w:rFonts w:ascii="Arial Narrow" w:hAnsi="Arial Narrow"/>
                <w:b/>
                <w:vertAlign w:val="subscript"/>
              </w:rPr>
              <w:t>bb</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3091D99C" w14:textId="77777777" w:rsidR="009A0FD0" w:rsidRPr="000C2D90" w:rsidRDefault="009A0FD0" w:rsidP="00DC6DA8">
            <w:pPr>
              <w:jc w:val="center"/>
              <w:rPr>
                <w:rFonts w:ascii="Arial Narrow" w:eastAsia="Calibri" w:hAnsi="Arial Narrow"/>
                <w:b/>
                <w:vertAlign w:val="subscript"/>
              </w:rPr>
            </w:pPr>
            <w:r w:rsidRPr="000C2D90">
              <w:rPr>
                <w:rFonts w:ascii="Arial Narrow" w:eastAsia="Calibri" w:hAnsi="Arial Narrow"/>
                <w:b/>
              </w:rPr>
              <w:t>Q</w:t>
            </w:r>
            <w:r w:rsidRPr="000C2D90">
              <w:rPr>
                <w:rFonts w:ascii="Arial Narrow" w:eastAsia="Calibri" w:hAnsi="Arial Narrow"/>
                <w:b/>
                <w:vertAlign w:val="subscript"/>
              </w:rPr>
              <w:t>air</w:t>
            </w:r>
          </w:p>
        </w:tc>
      </w:tr>
      <w:tr w:rsidR="009A0FD0" w:rsidRPr="009A0FD0" w14:paraId="2B0D38BF" w14:textId="77777777" w:rsidTr="000C2D90">
        <w:trPr>
          <w:trHeight w:val="394"/>
        </w:trPr>
        <w:tc>
          <w:tcPr>
            <w:tcW w:w="426" w:type="dxa"/>
            <w:vMerge/>
            <w:tcBorders>
              <w:top w:val="single" w:sz="4" w:space="0" w:color="FFFF00"/>
              <w:left w:val="single" w:sz="4" w:space="0" w:color="auto"/>
              <w:bottom w:val="single" w:sz="4" w:space="0" w:color="auto"/>
              <w:right w:val="single" w:sz="4" w:space="0" w:color="auto"/>
            </w:tcBorders>
            <w:shd w:val="clear" w:color="auto" w:fill="C7DDF1"/>
          </w:tcPr>
          <w:p w14:paraId="0A9314D3" w14:textId="77777777" w:rsidR="009A0FD0" w:rsidRPr="000C2D90" w:rsidRDefault="009A0FD0" w:rsidP="00DC6DA8">
            <w:pPr>
              <w:jc w:val="center"/>
              <w:rPr>
                <w:rFonts w:ascii="Arial Narrow" w:hAnsi="Arial Narrow"/>
                <w:b/>
                <w:bCs/>
              </w:rPr>
            </w:pP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7928917" w14:textId="77777777" w:rsidR="009A0FD0" w:rsidRPr="000C2D90" w:rsidRDefault="009A0FD0" w:rsidP="00DC6DA8">
            <w:pPr>
              <w:ind w:left="-71"/>
              <w:jc w:val="center"/>
              <w:rPr>
                <w:rFonts w:ascii="Arial Narrow" w:hAnsi="Arial Narrow"/>
                <w:b/>
                <w:bCs/>
              </w:rPr>
            </w:pPr>
            <w:r w:rsidRPr="000C2D90">
              <w:rPr>
                <w:rFonts w:ascii="Arial Narrow" w:hAnsi="Arial Narrow"/>
                <w:b/>
                <w:bCs/>
              </w:rPr>
              <w:t>(liter)</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BA21829" w14:textId="77777777" w:rsidR="009A0FD0" w:rsidRPr="000C2D90" w:rsidRDefault="009A0FD0" w:rsidP="00DC6DA8">
            <w:pPr>
              <w:ind w:left="-167" w:right="-92" w:hanging="167"/>
              <w:jc w:val="center"/>
              <w:rPr>
                <w:rFonts w:ascii="Arial Narrow" w:hAnsi="Arial Narrow"/>
                <w:b/>
                <w:bCs/>
              </w:rPr>
            </w:pPr>
            <w:r w:rsidRPr="000C2D90">
              <w:rPr>
                <w:rFonts w:ascii="Arial Narrow" w:hAnsi="Arial Narrow"/>
                <w:b/>
                <w:bCs/>
              </w:rPr>
              <w:t xml:space="preserve">    (Kcal)</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485D0CE" w14:textId="77777777" w:rsidR="009A0FD0" w:rsidRPr="000C2D90" w:rsidRDefault="009A0FD0" w:rsidP="00DC6DA8">
            <w:pPr>
              <w:ind w:left="-47"/>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4CA86EF6" w14:textId="77777777" w:rsidR="009A0FD0" w:rsidRPr="000C2D90" w:rsidRDefault="000C2D90" w:rsidP="00DC6DA8">
            <w:pPr>
              <w:ind w:left="-108" w:right="-108" w:hanging="88"/>
              <w:jc w:val="center"/>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74B5C495" w14:textId="77777777" w:rsidR="009A0FD0" w:rsidRPr="000C2D90" w:rsidRDefault="000C2D90" w:rsidP="00DC6DA8">
            <w:pPr>
              <w:ind w:left="-52" w:right="-108" w:hanging="198"/>
              <w:rPr>
                <w:rFonts w:ascii="Arial Narrow" w:hAnsi="Arial Narrow"/>
                <w:b/>
                <w:bCs/>
              </w:rPr>
            </w:pPr>
            <w:r w:rsidRPr="000C2D90">
              <w:rPr>
                <w:rFonts w:ascii="Arial Narrow" w:hAnsi="Arial Narrow"/>
                <w:b/>
                <w:bCs/>
                <w:lang w:val="id-ID"/>
              </w:rPr>
              <w:t xml:space="preserve">     </w:t>
            </w:r>
            <w:r w:rsidR="009A0FD0" w:rsidRPr="000C2D90">
              <w:rPr>
                <w:rFonts w:ascii="Arial Narrow" w:hAnsi="Arial Narrow"/>
                <w:b/>
                <w:bCs/>
              </w:rPr>
              <w:t>(menit)</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7C437393" w14:textId="77777777" w:rsidR="009A0FD0" w:rsidRPr="000C2D90" w:rsidRDefault="009A0FD0" w:rsidP="00DC6DA8">
            <w:pPr>
              <w:jc w:val="center"/>
              <w:rPr>
                <w:rFonts w:ascii="Arial Narrow" w:hAnsi="Arial Narrow"/>
                <w:b/>
                <w:bCs/>
              </w:rPr>
            </w:pPr>
            <w:r w:rsidRPr="000C2D90">
              <w:rPr>
                <w:rFonts w:ascii="Arial Narrow" w:hAnsi="Arial Narrow"/>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42B5BA86" w14:textId="77777777" w:rsidR="009A0FD0" w:rsidRPr="000C2D90" w:rsidRDefault="009A0FD0" w:rsidP="00DC6DA8">
            <w:pPr>
              <w:ind w:left="-183" w:right="-110"/>
              <w:rPr>
                <w:rFonts w:ascii="Arial Narrow" w:hAnsi="Arial Narrow"/>
                <w:b/>
                <w:bCs/>
              </w:rPr>
            </w:pPr>
            <w:r w:rsidRPr="000C2D90">
              <w:rPr>
                <w:rFonts w:ascii="Arial Narrow" w:hAnsi="Arial Narrow"/>
                <w:b/>
                <w:bCs/>
              </w:rPr>
              <w:t xml:space="preserve">  (gram)</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0C184B7" w14:textId="77777777" w:rsidR="009A0FD0" w:rsidRPr="000C2D90" w:rsidRDefault="009A0FD0" w:rsidP="00DC6DA8">
            <w:pPr>
              <w:jc w:val="center"/>
              <w:rPr>
                <w:rFonts w:ascii="Arial Narrow" w:hAnsi="Arial Narrow"/>
                <w:b/>
                <w:bCs/>
              </w:rPr>
            </w:pPr>
            <w:r w:rsidRPr="000C2D90">
              <w:rPr>
                <w:rFonts w:ascii="Arial Narrow" w:hAnsi="Arial Narrow"/>
                <w:b/>
                <w:bCs/>
              </w:rPr>
              <w:t>(w)</w:t>
            </w:r>
          </w:p>
        </w:tc>
      </w:tr>
      <w:tr w:rsidR="009A0FD0" w:rsidRPr="009A0FD0" w14:paraId="1946CFB3" w14:textId="77777777" w:rsidTr="004D4443">
        <w:trPr>
          <w:trHeight w:val="391"/>
        </w:trPr>
        <w:tc>
          <w:tcPr>
            <w:tcW w:w="426" w:type="dxa"/>
            <w:tcBorders>
              <w:top w:val="single" w:sz="4" w:space="0" w:color="auto"/>
              <w:left w:val="single" w:sz="4" w:space="0" w:color="auto"/>
              <w:bottom w:val="single" w:sz="4" w:space="0" w:color="auto"/>
              <w:right w:val="single" w:sz="4" w:space="0" w:color="auto"/>
            </w:tcBorders>
            <w:vAlign w:val="center"/>
          </w:tcPr>
          <w:p w14:paraId="3546D02D" w14:textId="77777777" w:rsidR="009A0FD0" w:rsidRPr="009A0FD0" w:rsidRDefault="009A0FD0" w:rsidP="00DC6DA8">
            <w:pPr>
              <w:jc w:val="center"/>
              <w:rPr>
                <w:rFonts w:ascii="Arial Narrow" w:hAnsi="Arial Narrow"/>
              </w:rPr>
            </w:pPr>
            <w:r w:rsidRPr="009A0FD0">
              <w:rPr>
                <w:rFonts w:ascii="Arial Narrow" w:hAnsi="Arial Narrow"/>
              </w:rPr>
              <w:t>1.</w:t>
            </w:r>
          </w:p>
        </w:tc>
        <w:tc>
          <w:tcPr>
            <w:tcW w:w="567" w:type="dxa"/>
            <w:tcBorders>
              <w:top w:val="single" w:sz="4" w:space="0" w:color="auto"/>
              <w:left w:val="single" w:sz="4" w:space="0" w:color="auto"/>
              <w:bottom w:val="single" w:sz="4" w:space="0" w:color="auto"/>
              <w:right w:val="single" w:sz="4" w:space="0" w:color="auto"/>
            </w:tcBorders>
            <w:vAlign w:val="center"/>
          </w:tcPr>
          <w:p w14:paraId="78AD318D"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2752DAF2"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30A63EF8" w14:textId="77777777" w:rsidR="009A0FD0" w:rsidRPr="009A0FD0" w:rsidRDefault="009A0FD0" w:rsidP="00DC6DA8">
            <w:pPr>
              <w:ind w:left="-7" w:hanging="121"/>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74CA8DC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19AD00E7" w14:textId="77777777" w:rsidR="009A0FD0" w:rsidRPr="009A0FD0" w:rsidRDefault="009A0FD0" w:rsidP="00DC6DA8">
            <w:pPr>
              <w:ind w:right="-108" w:hanging="108"/>
              <w:jc w:val="center"/>
              <w:rPr>
                <w:rFonts w:ascii="Arial Narrow" w:hAnsi="Arial Narrow"/>
              </w:rPr>
            </w:pPr>
            <w:r w:rsidRPr="009A0FD0">
              <w:rPr>
                <w:rFonts w:ascii="Arial Narrow" w:hAnsi="Arial Narrow"/>
              </w:rPr>
              <w:t>16,23</w:t>
            </w:r>
          </w:p>
        </w:tc>
        <w:tc>
          <w:tcPr>
            <w:tcW w:w="567" w:type="dxa"/>
            <w:tcBorders>
              <w:top w:val="single" w:sz="4" w:space="0" w:color="auto"/>
              <w:left w:val="single" w:sz="4" w:space="0" w:color="auto"/>
              <w:bottom w:val="single" w:sz="4" w:space="0" w:color="auto"/>
              <w:right w:val="single" w:sz="4" w:space="0" w:color="auto"/>
            </w:tcBorders>
            <w:vAlign w:val="center"/>
          </w:tcPr>
          <w:p w14:paraId="1D086507" w14:textId="77777777" w:rsidR="009A0FD0" w:rsidRPr="009A0FD0" w:rsidRDefault="009A0FD0" w:rsidP="00DC6DA8">
            <w:pPr>
              <w:jc w:val="center"/>
              <w:rPr>
                <w:rFonts w:ascii="Arial Narrow" w:hAnsi="Arial Narrow"/>
              </w:rPr>
            </w:pPr>
            <w:r w:rsidRPr="009A0FD0">
              <w:rPr>
                <w:rFonts w:ascii="Arial Narrow" w:hAnsi="Arial Narrow"/>
              </w:rPr>
              <w:t>552</w:t>
            </w:r>
          </w:p>
        </w:tc>
        <w:tc>
          <w:tcPr>
            <w:tcW w:w="567" w:type="dxa"/>
            <w:tcBorders>
              <w:top w:val="single" w:sz="4" w:space="0" w:color="auto"/>
              <w:left w:val="single" w:sz="4" w:space="0" w:color="auto"/>
              <w:bottom w:val="single" w:sz="4" w:space="0" w:color="auto"/>
              <w:right w:val="single" w:sz="4" w:space="0" w:color="auto"/>
            </w:tcBorders>
            <w:vAlign w:val="center"/>
          </w:tcPr>
          <w:p w14:paraId="66187F7A" w14:textId="77777777" w:rsidR="009A0FD0" w:rsidRPr="009A0FD0" w:rsidRDefault="009A0FD0" w:rsidP="00DC6DA8">
            <w:pPr>
              <w:jc w:val="center"/>
              <w:rPr>
                <w:rFonts w:ascii="Arial Narrow" w:hAnsi="Arial Narrow"/>
              </w:rPr>
            </w:pPr>
            <w:r w:rsidRPr="009A0FD0">
              <w:rPr>
                <w:rFonts w:ascii="Arial Narrow" w:hAnsi="Arial Narrow"/>
              </w:rPr>
              <w:t>50</w:t>
            </w:r>
          </w:p>
        </w:tc>
        <w:tc>
          <w:tcPr>
            <w:tcW w:w="567" w:type="dxa"/>
            <w:tcBorders>
              <w:top w:val="single" w:sz="4" w:space="0" w:color="auto"/>
              <w:left w:val="single" w:sz="4" w:space="0" w:color="auto"/>
              <w:bottom w:val="single" w:sz="4" w:space="0" w:color="auto"/>
              <w:right w:val="single" w:sz="4" w:space="0" w:color="auto"/>
            </w:tcBorders>
            <w:vAlign w:val="center"/>
          </w:tcPr>
          <w:p w14:paraId="54DF658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289.11</w:t>
            </w:r>
          </w:p>
        </w:tc>
      </w:tr>
      <w:tr w:rsidR="009A0FD0" w:rsidRPr="009A0FD0" w14:paraId="0758EC89" w14:textId="77777777" w:rsidTr="004D4443">
        <w:trPr>
          <w:trHeight w:val="425"/>
        </w:trPr>
        <w:tc>
          <w:tcPr>
            <w:tcW w:w="426" w:type="dxa"/>
            <w:tcBorders>
              <w:top w:val="single" w:sz="4" w:space="0" w:color="auto"/>
              <w:left w:val="single" w:sz="4" w:space="0" w:color="auto"/>
              <w:bottom w:val="single" w:sz="4" w:space="0" w:color="auto"/>
              <w:right w:val="single" w:sz="4" w:space="0" w:color="auto"/>
            </w:tcBorders>
            <w:vAlign w:val="center"/>
          </w:tcPr>
          <w:p w14:paraId="4C9ACFD5" w14:textId="77777777" w:rsidR="009A0FD0" w:rsidRPr="009A0FD0" w:rsidRDefault="009A0FD0" w:rsidP="00DC6DA8">
            <w:pPr>
              <w:jc w:val="center"/>
              <w:rPr>
                <w:rFonts w:ascii="Arial Narrow" w:hAnsi="Arial Narrow"/>
              </w:rPr>
            </w:pPr>
            <w:r w:rsidRPr="009A0FD0">
              <w:rPr>
                <w:rFonts w:ascii="Arial Narrow" w:hAnsi="Arial Narrow"/>
              </w:rPr>
              <w:t>2.</w:t>
            </w:r>
          </w:p>
        </w:tc>
        <w:tc>
          <w:tcPr>
            <w:tcW w:w="567" w:type="dxa"/>
            <w:tcBorders>
              <w:top w:val="single" w:sz="4" w:space="0" w:color="auto"/>
              <w:left w:val="single" w:sz="4" w:space="0" w:color="auto"/>
              <w:bottom w:val="single" w:sz="4" w:space="0" w:color="auto"/>
              <w:right w:val="single" w:sz="4" w:space="0" w:color="auto"/>
            </w:tcBorders>
            <w:vAlign w:val="center"/>
          </w:tcPr>
          <w:p w14:paraId="6A23F4FE"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07AB395"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7E47FF8A"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2B235BFA"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068C5B2B" w14:textId="77777777" w:rsidR="009A0FD0" w:rsidRPr="009A0FD0" w:rsidRDefault="009A0FD0" w:rsidP="00DC6DA8">
            <w:pPr>
              <w:ind w:right="-108" w:hanging="108"/>
              <w:jc w:val="center"/>
              <w:rPr>
                <w:rFonts w:ascii="Arial Narrow" w:hAnsi="Arial Narrow"/>
              </w:rPr>
            </w:pPr>
            <w:r w:rsidRPr="009A0FD0">
              <w:rPr>
                <w:rFonts w:ascii="Arial Narrow" w:hAnsi="Arial Narrow"/>
              </w:rPr>
              <w:t>16,28</w:t>
            </w:r>
          </w:p>
        </w:tc>
        <w:tc>
          <w:tcPr>
            <w:tcW w:w="567" w:type="dxa"/>
            <w:tcBorders>
              <w:top w:val="single" w:sz="4" w:space="0" w:color="auto"/>
              <w:left w:val="single" w:sz="4" w:space="0" w:color="auto"/>
              <w:bottom w:val="single" w:sz="4" w:space="0" w:color="auto"/>
              <w:right w:val="single" w:sz="4" w:space="0" w:color="auto"/>
            </w:tcBorders>
            <w:vAlign w:val="center"/>
          </w:tcPr>
          <w:p w14:paraId="51922FD3" w14:textId="77777777" w:rsidR="009A0FD0" w:rsidRPr="009A0FD0" w:rsidRDefault="009A0FD0" w:rsidP="00DC6DA8">
            <w:pPr>
              <w:jc w:val="center"/>
              <w:rPr>
                <w:rFonts w:ascii="Arial Narrow" w:hAnsi="Arial Narrow"/>
              </w:rPr>
            </w:pPr>
            <w:r w:rsidRPr="009A0FD0">
              <w:rPr>
                <w:rFonts w:ascii="Arial Narrow" w:hAnsi="Arial Narrow"/>
              </w:rPr>
              <w:t>565</w:t>
            </w:r>
          </w:p>
        </w:tc>
        <w:tc>
          <w:tcPr>
            <w:tcW w:w="567" w:type="dxa"/>
            <w:tcBorders>
              <w:top w:val="single" w:sz="4" w:space="0" w:color="auto"/>
              <w:left w:val="single" w:sz="4" w:space="0" w:color="auto"/>
              <w:bottom w:val="single" w:sz="4" w:space="0" w:color="auto"/>
              <w:right w:val="single" w:sz="4" w:space="0" w:color="auto"/>
            </w:tcBorders>
            <w:vAlign w:val="center"/>
          </w:tcPr>
          <w:p w14:paraId="70419C1F" w14:textId="77777777" w:rsidR="009A0FD0" w:rsidRPr="009A0FD0" w:rsidRDefault="009A0FD0" w:rsidP="00DC6DA8">
            <w:pPr>
              <w:jc w:val="center"/>
              <w:rPr>
                <w:rFonts w:ascii="Arial Narrow" w:hAnsi="Arial Narrow"/>
              </w:rPr>
            </w:pPr>
            <w:r w:rsidRPr="009A0FD0">
              <w:rPr>
                <w:rFonts w:ascii="Arial Narrow" w:hAnsi="Arial Narrow"/>
              </w:rPr>
              <w:t>53</w:t>
            </w:r>
          </w:p>
        </w:tc>
        <w:tc>
          <w:tcPr>
            <w:tcW w:w="567" w:type="dxa"/>
            <w:tcBorders>
              <w:top w:val="single" w:sz="4" w:space="0" w:color="auto"/>
              <w:left w:val="single" w:sz="4" w:space="0" w:color="auto"/>
              <w:bottom w:val="single" w:sz="4" w:space="0" w:color="auto"/>
              <w:right w:val="single" w:sz="4" w:space="0" w:color="auto"/>
            </w:tcBorders>
            <w:vAlign w:val="center"/>
          </w:tcPr>
          <w:p w14:paraId="200F55BD"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297.19</w:t>
            </w:r>
          </w:p>
        </w:tc>
      </w:tr>
      <w:tr w:rsidR="009A0FD0" w:rsidRPr="009A0FD0" w14:paraId="47AC1733" w14:textId="77777777" w:rsidTr="004D4443">
        <w:trPr>
          <w:trHeight w:val="418"/>
        </w:trPr>
        <w:tc>
          <w:tcPr>
            <w:tcW w:w="426" w:type="dxa"/>
            <w:tcBorders>
              <w:top w:val="single" w:sz="4" w:space="0" w:color="auto"/>
              <w:left w:val="single" w:sz="4" w:space="0" w:color="auto"/>
              <w:bottom w:val="single" w:sz="4" w:space="0" w:color="auto"/>
              <w:right w:val="single" w:sz="4" w:space="0" w:color="auto"/>
            </w:tcBorders>
            <w:vAlign w:val="center"/>
          </w:tcPr>
          <w:p w14:paraId="7976F212" w14:textId="77777777" w:rsidR="009A0FD0" w:rsidRPr="009A0FD0" w:rsidRDefault="009A0FD0" w:rsidP="00DC6DA8">
            <w:pPr>
              <w:jc w:val="center"/>
              <w:rPr>
                <w:rFonts w:ascii="Arial Narrow" w:hAnsi="Arial Narrow"/>
              </w:rPr>
            </w:pPr>
            <w:r w:rsidRPr="009A0FD0">
              <w:rPr>
                <w:rFonts w:ascii="Arial Narrow" w:hAnsi="Arial Narrow"/>
              </w:rPr>
              <w:t>3.</w:t>
            </w:r>
          </w:p>
        </w:tc>
        <w:tc>
          <w:tcPr>
            <w:tcW w:w="567" w:type="dxa"/>
            <w:tcBorders>
              <w:top w:val="single" w:sz="4" w:space="0" w:color="auto"/>
              <w:left w:val="single" w:sz="4" w:space="0" w:color="auto"/>
              <w:bottom w:val="single" w:sz="4" w:space="0" w:color="auto"/>
              <w:right w:val="single" w:sz="4" w:space="0" w:color="auto"/>
            </w:tcBorders>
            <w:vAlign w:val="center"/>
          </w:tcPr>
          <w:p w14:paraId="6331A67B" w14:textId="77777777" w:rsidR="009A0FD0" w:rsidRPr="009A0FD0" w:rsidRDefault="009A0FD0" w:rsidP="00DC6DA8">
            <w:pPr>
              <w:ind w:left="-71"/>
              <w:jc w:val="center"/>
              <w:rPr>
                <w:rFonts w:ascii="Arial Narrow" w:hAnsi="Arial Narrow"/>
              </w:rPr>
            </w:pPr>
            <w:r w:rsidRPr="009A0FD0">
              <w:rPr>
                <w:rFonts w:ascii="Arial Narrow" w:hAnsi="Arial Narrow"/>
              </w:rPr>
              <w:t>4,00</w:t>
            </w:r>
          </w:p>
        </w:tc>
        <w:tc>
          <w:tcPr>
            <w:tcW w:w="567" w:type="dxa"/>
            <w:tcBorders>
              <w:top w:val="single" w:sz="4" w:space="0" w:color="auto"/>
              <w:left w:val="single" w:sz="4" w:space="0" w:color="auto"/>
              <w:bottom w:val="single" w:sz="4" w:space="0" w:color="auto"/>
              <w:right w:val="single" w:sz="4" w:space="0" w:color="auto"/>
            </w:tcBorders>
            <w:vAlign w:val="center"/>
          </w:tcPr>
          <w:p w14:paraId="02CCA5F6" w14:textId="77777777" w:rsidR="009A0FD0" w:rsidRPr="009A0FD0" w:rsidRDefault="009A0FD0" w:rsidP="00DC6DA8">
            <w:pPr>
              <w:ind w:left="-167"/>
              <w:jc w:val="center"/>
              <w:rPr>
                <w:rFonts w:ascii="Arial Narrow" w:hAnsi="Arial Narrow"/>
              </w:rPr>
            </w:pPr>
            <w:r w:rsidRPr="009A0FD0">
              <w:rPr>
                <w:rFonts w:ascii="Arial Narrow" w:hAnsi="Arial Narrow"/>
              </w:rPr>
              <w:t xml:space="preserve"> 1.008</w:t>
            </w:r>
          </w:p>
        </w:tc>
        <w:tc>
          <w:tcPr>
            <w:tcW w:w="567" w:type="dxa"/>
            <w:tcBorders>
              <w:top w:val="single" w:sz="4" w:space="0" w:color="auto"/>
              <w:left w:val="single" w:sz="4" w:space="0" w:color="auto"/>
              <w:bottom w:val="single" w:sz="4" w:space="0" w:color="auto"/>
              <w:right w:val="single" w:sz="4" w:space="0" w:color="auto"/>
            </w:tcBorders>
            <w:vAlign w:val="center"/>
          </w:tcPr>
          <w:p w14:paraId="000789B7" w14:textId="77777777" w:rsidR="009A0FD0" w:rsidRPr="009A0FD0" w:rsidRDefault="009A0FD0" w:rsidP="00DC6DA8">
            <w:pPr>
              <w:ind w:left="-7" w:hanging="128"/>
              <w:jc w:val="center"/>
              <w:rPr>
                <w:rFonts w:ascii="Arial Narrow" w:hAnsi="Arial Narrow"/>
              </w:rPr>
            </w:pPr>
            <w:r w:rsidRPr="009A0FD0">
              <w:rPr>
                <w:rFonts w:ascii="Arial Narrow" w:hAnsi="Arial Narrow"/>
              </w:rPr>
              <w:t>28</w:t>
            </w:r>
          </w:p>
        </w:tc>
        <w:tc>
          <w:tcPr>
            <w:tcW w:w="425" w:type="dxa"/>
            <w:tcBorders>
              <w:top w:val="single" w:sz="4" w:space="0" w:color="auto"/>
              <w:left w:val="single" w:sz="4" w:space="0" w:color="auto"/>
              <w:bottom w:val="single" w:sz="4" w:space="0" w:color="auto"/>
              <w:right w:val="single" w:sz="4" w:space="0" w:color="auto"/>
            </w:tcBorders>
            <w:vAlign w:val="center"/>
          </w:tcPr>
          <w:p w14:paraId="3C3ADF90" w14:textId="77777777" w:rsidR="009A0FD0" w:rsidRPr="009A0FD0" w:rsidRDefault="009A0FD0" w:rsidP="00DC6DA8">
            <w:pPr>
              <w:ind w:right="-108" w:hanging="108"/>
              <w:jc w:val="center"/>
              <w:rPr>
                <w:rFonts w:ascii="Arial Narrow" w:hAnsi="Arial Narrow"/>
              </w:rPr>
            </w:pPr>
            <w:r w:rsidRPr="009A0FD0">
              <w:rPr>
                <w:rFonts w:ascii="Arial Narrow" w:hAnsi="Arial Narrow"/>
              </w:rPr>
              <w:t>100</w:t>
            </w:r>
          </w:p>
        </w:tc>
        <w:tc>
          <w:tcPr>
            <w:tcW w:w="709" w:type="dxa"/>
            <w:tcBorders>
              <w:top w:val="single" w:sz="4" w:space="0" w:color="auto"/>
              <w:left w:val="single" w:sz="4" w:space="0" w:color="auto"/>
              <w:bottom w:val="single" w:sz="4" w:space="0" w:color="auto"/>
              <w:right w:val="single" w:sz="4" w:space="0" w:color="auto"/>
            </w:tcBorders>
            <w:vAlign w:val="center"/>
          </w:tcPr>
          <w:p w14:paraId="399F7CFC" w14:textId="77777777" w:rsidR="009A0FD0" w:rsidRPr="009A0FD0" w:rsidRDefault="009A0FD0" w:rsidP="00DC6DA8">
            <w:pPr>
              <w:ind w:right="-108" w:hanging="108"/>
              <w:jc w:val="center"/>
              <w:rPr>
                <w:rFonts w:ascii="Arial Narrow" w:hAnsi="Arial Narrow"/>
              </w:rPr>
            </w:pPr>
            <w:r w:rsidRPr="009A0FD0">
              <w:rPr>
                <w:rFonts w:ascii="Arial Narrow" w:hAnsi="Arial Narrow"/>
              </w:rPr>
              <w:t>16,31</w:t>
            </w:r>
          </w:p>
        </w:tc>
        <w:tc>
          <w:tcPr>
            <w:tcW w:w="567" w:type="dxa"/>
            <w:tcBorders>
              <w:top w:val="single" w:sz="4" w:space="0" w:color="auto"/>
              <w:left w:val="single" w:sz="4" w:space="0" w:color="auto"/>
              <w:bottom w:val="single" w:sz="4" w:space="0" w:color="auto"/>
              <w:right w:val="single" w:sz="4" w:space="0" w:color="auto"/>
            </w:tcBorders>
            <w:vAlign w:val="center"/>
          </w:tcPr>
          <w:p w14:paraId="368AAB1C" w14:textId="77777777" w:rsidR="009A0FD0" w:rsidRPr="009A0FD0" w:rsidRDefault="009A0FD0" w:rsidP="00DC6DA8">
            <w:pPr>
              <w:jc w:val="center"/>
              <w:rPr>
                <w:rFonts w:ascii="Arial Narrow" w:hAnsi="Arial Narrow"/>
              </w:rPr>
            </w:pPr>
            <w:r w:rsidRPr="009A0FD0">
              <w:rPr>
                <w:rFonts w:ascii="Arial Narrow" w:hAnsi="Arial Narrow"/>
              </w:rPr>
              <w:t>566</w:t>
            </w:r>
          </w:p>
        </w:tc>
        <w:tc>
          <w:tcPr>
            <w:tcW w:w="567" w:type="dxa"/>
            <w:tcBorders>
              <w:top w:val="single" w:sz="4" w:space="0" w:color="auto"/>
              <w:left w:val="single" w:sz="4" w:space="0" w:color="auto"/>
              <w:bottom w:val="single" w:sz="4" w:space="0" w:color="auto"/>
              <w:right w:val="single" w:sz="4" w:space="0" w:color="auto"/>
            </w:tcBorders>
            <w:vAlign w:val="center"/>
          </w:tcPr>
          <w:p w14:paraId="00D329AB" w14:textId="77777777" w:rsidR="009A0FD0" w:rsidRPr="009A0FD0" w:rsidRDefault="009A0FD0" w:rsidP="00DC6DA8">
            <w:pPr>
              <w:jc w:val="center"/>
              <w:rPr>
                <w:rFonts w:ascii="Arial Narrow" w:hAnsi="Arial Narrow"/>
              </w:rPr>
            </w:pPr>
            <w:r w:rsidRPr="009A0FD0">
              <w:rPr>
                <w:rFonts w:ascii="Arial Narrow" w:hAnsi="Arial Narrow"/>
              </w:rPr>
              <w:t>55</w:t>
            </w:r>
          </w:p>
        </w:tc>
        <w:tc>
          <w:tcPr>
            <w:tcW w:w="567" w:type="dxa"/>
            <w:tcBorders>
              <w:top w:val="single" w:sz="4" w:space="0" w:color="auto"/>
              <w:left w:val="single" w:sz="4" w:space="0" w:color="auto"/>
              <w:bottom w:val="single" w:sz="4" w:space="0" w:color="auto"/>
              <w:right w:val="single" w:sz="4" w:space="0" w:color="auto"/>
            </w:tcBorders>
            <w:vAlign w:val="center"/>
          </w:tcPr>
          <w:p w14:paraId="3FF22617" w14:textId="77777777" w:rsidR="009A0FD0" w:rsidRPr="009A0FD0" w:rsidRDefault="009A0FD0" w:rsidP="00DC6DA8">
            <w:pPr>
              <w:ind w:left="-110" w:right="-108" w:hanging="140"/>
              <w:jc w:val="center"/>
              <w:rPr>
                <w:rFonts w:ascii="Arial Narrow" w:hAnsi="Arial Narrow"/>
              </w:rPr>
            </w:pPr>
            <w:r w:rsidRPr="009A0FD0">
              <w:rPr>
                <w:rFonts w:ascii="Arial Narrow" w:hAnsi="Arial Narrow"/>
              </w:rPr>
              <w:t xml:space="preserve"> </w:t>
            </w:r>
            <w:r>
              <w:rPr>
                <w:rFonts w:ascii="Arial Narrow" w:hAnsi="Arial Narrow"/>
                <w:lang w:val="id-ID"/>
              </w:rPr>
              <w:t xml:space="preserve">  </w:t>
            </w:r>
            <w:r w:rsidRPr="009A0FD0">
              <w:rPr>
                <w:rFonts w:ascii="Arial Narrow" w:hAnsi="Arial Narrow"/>
              </w:rPr>
              <w:t>296.65</w:t>
            </w:r>
          </w:p>
        </w:tc>
      </w:tr>
    </w:tbl>
    <w:p w14:paraId="3002D279" w14:textId="77777777" w:rsidR="00E558CA" w:rsidRPr="009A0FD0" w:rsidRDefault="00E558CA" w:rsidP="00DC6DA8">
      <w:pPr>
        <w:widowControl w:val="0"/>
        <w:autoSpaceDE w:val="0"/>
        <w:autoSpaceDN w:val="0"/>
        <w:ind w:right="110"/>
        <w:outlineLvl w:val="0"/>
        <w:rPr>
          <w:rFonts w:ascii="Arial Narrow" w:hAnsi="Arial Narrow"/>
          <w:b/>
          <w:bCs/>
          <w:sz w:val="16"/>
          <w:szCs w:val="16"/>
          <w:lang w:val="id-ID"/>
        </w:rPr>
      </w:pPr>
    </w:p>
    <w:p w14:paraId="775148B7" w14:textId="77777777" w:rsidR="005D3543" w:rsidRDefault="004413DF" w:rsidP="00DC6DA8">
      <w:pPr>
        <w:spacing w:line="276" w:lineRule="auto"/>
        <w:jc w:val="both"/>
        <w:rPr>
          <w:b/>
          <w:bCs/>
          <w:sz w:val="24"/>
          <w:szCs w:val="24"/>
          <w:lang w:val="id-ID"/>
        </w:rPr>
      </w:pPr>
      <w:r>
        <w:rPr>
          <w:noProof/>
          <w:sz w:val="24"/>
          <w:szCs w:val="24"/>
          <w:lang w:val="id-ID" w:eastAsia="id-ID"/>
        </w:rPr>
        <w:drawing>
          <wp:anchor distT="0" distB="0" distL="114300" distR="114300" simplePos="0" relativeHeight="251773952" behindDoc="1" locked="0" layoutInCell="1" allowOverlap="1" wp14:anchorId="3A8A99C4" wp14:editId="7239B53D">
            <wp:simplePos x="0" y="0"/>
            <wp:positionH relativeFrom="column">
              <wp:posOffset>220980</wp:posOffset>
            </wp:positionH>
            <wp:positionV relativeFrom="paragraph">
              <wp:posOffset>57150</wp:posOffset>
            </wp:positionV>
            <wp:extent cx="2800350" cy="2486025"/>
            <wp:effectExtent l="0" t="0" r="19050" b="9525"/>
            <wp:wrapNone/>
            <wp:docPr id="976966520"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page">
              <wp14:pctWidth>0</wp14:pctWidth>
            </wp14:sizeRelH>
            <wp14:sizeRelV relativeFrom="page">
              <wp14:pctHeight>0</wp14:pctHeight>
            </wp14:sizeRelV>
          </wp:anchor>
        </w:drawing>
      </w:r>
    </w:p>
    <w:p w14:paraId="045F8FBE" w14:textId="77777777" w:rsidR="004413DF" w:rsidRDefault="004413DF" w:rsidP="00DC6DA8">
      <w:pPr>
        <w:spacing w:line="276" w:lineRule="auto"/>
        <w:jc w:val="both"/>
        <w:rPr>
          <w:b/>
          <w:bCs/>
          <w:sz w:val="24"/>
          <w:szCs w:val="24"/>
          <w:lang w:val="id-ID"/>
        </w:rPr>
      </w:pPr>
    </w:p>
    <w:p w14:paraId="611A17DB" w14:textId="77777777" w:rsidR="004413DF" w:rsidRDefault="004413DF" w:rsidP="00DC6DA8">
      <w:pPr>
        <w:spacing w:line="276" w:lineRule="auto"/>
        <w:jc w:val="both"/>
        <w:rPr>
          <w:b/>
          <w:bCs/>
          <w:sz w:val="24"/>
          <w:szCs w:val="24"/>
          <w:lang w:val="id-ID"/>
        </w:rPr>
      </w:pPr>
    </w:p>
    <w:p w14:paraId="4112105D" w14:textId="77777777" w:rsidR="004413DF" w:rsidRDefault="004413DF" w:rsidP="00DC6DA8">
      <w:pPr>
        <w:spacing w:line="276" w:lineRule="auto"/>
        <w:jc w:val="both"/>
        <w:rPr>
          <w:b/>
          <w:bCs/>
          <w:sz w:val="24"/>
          <w:szCs w:val="24"/>
          <w:lang w:val="id-ID"/>
        </w:rPr>
      </w:pPr>
    </w:p>
    <w:p w14:paraId="6D0A9786" w14:textId="77777777" w:rsidR="004413DF" w:rsidRDefault="004413DF" w:rsidP="00DC6DA8">
      <w:pPr>
        <w:spacing w:line="276" w:lineRule="auto"/>
        <w:jc w:val="both"/>
        <w:rPr>
          <w:b/>
          <w:bCs/>
          <w:sz w:val="24"/>
          <w:szCs w:val="24"/>
          <w:lang w:val="id-ID"/>
        </w:rPr>
      </w:pPr>
    </w:p>
    <w:p w14:paraId="4A63E46B" w14:textId="77777777" w:rsidR="004413DF" w:rsidRDefault="004413DF" w:rsidP="00DC6DA8">
      <w:pPr>
        <w:spacing w:line="276" w:lineRule="auto"/>
        <w:jc w:val="both"/>
        <w:rPr>
          <w:b/>
          <w:bCs/>
          <w:sz w:val="24"/>
          <w:szCs w:val="24"/>
          <w:lang w:val="id-ID"/>
        </w:rPr>
      </w:pPr>
    </w:p>
    <w:p w14:paraId="753EB6B5" w14:textId="77777777" w:rsidR="004413DF" w:rsidRDefault="004413DF" w:rsidP="00DC6DA8">
      <w:pPr>
        <w:spacing w:line="276" w:lineRule="auto"/>
        <w:jc w:val="both"/>
        <w:rPr>
          <w:b/>
          <w:bCs/>
          <w:sz w:val="24"/>
          <w:szCs w:val="24"/>
          <w:lang w:val="id-ID"/>
        </w:rPr>
      </w:pPr>
    </w:p>
    <w:p w14:paraId="01F435CB" w14:textId="77777777" w:rsidR="004413DF" w:rsidRDefault="004413DF" w:rsidP="00DC6DA8">
      <w:pPr>
        <w:spacing w:line="276" w:lineRule="auto"/>
        <w:jc w:val="both"/>
        <w:rPr>
          <w:b/>
          <w:bCs/>
          <w:sz w:val="24"/>
          <w:szCs w:val="24"/>
          <w:lang w:val="id-ID"/>
        </w:rPr>
      </w:pPr>
    </w:p>
    <w:p w14:paraId="10C05FED" w14:textId="77777777" w:rsidR="004413DF" w:rsidRDefault="004413DF" w:rsidP="00DC6DA8">
      <w:pPr>
        <w:spacing w:line="276" w:lineRule="auto"/>
        <w:jc w:val="both"/>
        <w:rPr>
          <w:b/>
          <w:bCs/>
          <w:sz w:val="24"/>
          <w:szCs w:val="24"/>
          <w:lang w:val="id-ID"/>
        </w:rPr>
      </w:pPr>
    </w:p>
    <w:p w14:paraId="3F2CBCE6" w14:textId="77777777" w:rsidR="004413DF" w:rsidRDefault="004413DF" w:rsidP="00DC6DA8">
      <w:pPr>
        <w:spacing w:line="276" w:lineRule="auto"/>
        <w:jc w:val="both"/>
        <w:rPr>
          <w:b/>
          <w:bCs/>
          <w:sz w:val="24"/>
          <w:szCs w:val="24"/>
          <w:lang w:val="id-ID"/>
        </w:rPr>
      </w:pPr>
    </w:p>
    <w:p w14:paraId="32579E12" w14:textId="77777777" w:rsidR="004413DF" w:rsidRDefault="004413DF" w:rsidP="00DC6DA8">
      <w:pPr>
        <w:spacing w:line="276" w:lineRule="auto"/>
        <w:jc w:val="both"/>
        <w:rPr>
          <w:b/>
          <w:bCs/>
          <w:sz w:val="24"/>
          <w:szCs w:val="24"/>
          <w:lang w:val="id-ID"/>
        </w:rPr>
      </w:pPr>
    </w:p>
    <w:p w14:paraId="6657DC33" w14:textId="77777777" w:rsidR="004413DF" w:rsidRDefault="004413DF" w:rsidP="00DC6DA8">
      <w:pPr>
        <w:spacing w:line="276" w:lineRule="auto"/>
        <w:jc w:val="both"/>
        <w:rPr>
          <w:b/>
          <w:bCs/>
          <w:sz w:val="24"/>
          <w:szCs w:val="24"/>
          <w:lang w:val="id-ID"/>
        </w:rPr>
      </w:pPr>
    </w:p>
    <w:p w14:paraId="53A76B31" w14:textId="77777777" w:rsidR="004413DF" w:rsidRDefault="004413DF" w:rsidP="00DC6DA8">
      <w:pPr>
        <w:spacing w:line="276" w:lineRule="auto"/>
        <w:jc w:val="both"/>
        <w:rPr>
          <w:b/>
          <w:bCs/>
          <w:sz w:val="24"/>
          <w:szCs w:val="24"/>
          <w:lang w:val="id-ID"/>
        </w:rPr>
      </w:pPr>
    </w:p>
    <w:p w14:paraId="58C80866" w14:textId="77777777" w:rsidR="00DC6DA8" w:rsidRPr="00DC6DA8" w:rsidRDefault="00DC6DA8" w:rsidP="004413DF">
      <w:pPr>
        <w:spacing w:line="276" w:lineRule="auto"/>
        <w:ind w:left="1418" w:hanging="1418"/>
        <w:jc w:val="both"/>
        <w:rPr>
          <w:sz w:val="24"/>
          <w:szCs w:val="24"/>
          <w:lang w:val="id-ID"/>
        </w:rPr>
      </w:pPr>
      <w:r w:rsidRPr="000B47DC">
        <w:rPr>
          <w:b/>
          <w:bCs/>
          <w:sz w:val="24"/>
          <w:szCs w:val="24"/>
          <w:lang w:val="sv-SE"/>
        </w:rPr>
        <w:t>G</w:t>
      </w:r>
      <w:r w:rsidR="004413DF">
        <w:rPr>
          <w:b/>
          <w:bCs/>
          <w:sz w:val="24"/>
          <w:szCs w:val="24"/>
          <w:lang w:val="id-ID"/>
        </w:rPr>
        <w:t>ambar 9</w:t>
      </w:r>
      <w:r>
        <w:rPr>
          <w:b/>
          <w:bCs/>
          <w:sz w:val="24"/>
          <w:szCs w:val="24"/>
          <w:lang w:val="id-ID"/>
        </w:rPr>
        <w:t xml:space="preserve">. </w:t>
      </w:r>
      <w:r w:rsidRPr="00DC6DA8">
        <w:rPr>
          <w:bCs/>
          <w:sz w:val="24"/>
          <w:szCs w:val="24"/>
          <w:lang w:val="id-ID"/>
        </w:rPr>
        <w:t>G</w:t>
      </w:r>
      <w:r w:rsidRPr="00DC6DA8">
        <w:rPr>
          <w:bCs/>
          <w:sz w:val="24"/>
          <w:szCs w:val="24"/>
          <w:lang w:val="sv-SE"/>
        </w:rPr>
        <w:t>rafik</w:t>
      </w:r>
      <w:r>
        <w:rPr>
          <w:bCs/>
          <w:sz w:val="24"/>
          <w:szCs w:val="24"/>
          <w:lang w:val="id-ID"/>
        </w:rPr>
        <w:t xml:space="preserve"> </w:t>
      </w:r>
      <w:r w:rsidRPr="000B47DC">
        <w:rPr>
          <w:sz w:val="24"/>
          <w:szCs w:val="24"/>
          <w:lang w:val="sv-SE"/>
        </w:rPr>
        <w:t>Temperatur Api dan Qair</w:t>
      </w:r>
      <w:r>
        <w:rPr>
          <w:sz w:val="24"/>
          <w:szCs w:val="24"/>
          <w:lang w:val="sv-SE"/>
        </w:rPr>
        <w:t xml:space="preserve"> Dengan Tungku Tambahan</w:t>
      </w:r>
    </w:p>
    <w:p w14:paraId="0CF7037B" w14:textId="77777777" w:rsidR="004D7878" w:rsidRDefault="004D7878" w:rsidP="00831EB7">
      <w:pPr>
        <w:widowControl w:val="0"/>
        <w:autoSpaceDE w:val="0"/>
        <w:autoSpaceDN w:val="0"/>
        <w:spacing w:line="276" w:lineRule="auto"/>
        <w:ind w:left="577" w:right="110"/>
        <w:jc w:val="center"/>
        <w:outlineLvl w:val="0"/>
        <w:rPr>
          <w:rFonts w:ascii="Arial Narrow" w:hAnsi="Arial Narrow"/>
          <w:b/>
          <w:bCs/>
          <w:sz w:val="16"/>
          <w:szCs w:val="16"/>
          <w:lang w:val="id-ID"/>
        </w:rPr>
      </w:pPr>
    </w:p>
    <w:p w14:paraId="7B4D31AA" w14:textId="77777777" w:rsidR="00744D0D" w:rsidRDefault="004D7878" w:rsidP="00744D0D">
      <w:pPr>
        <w:pStyle w:val="ListParagraph"/>
        <w:numPr>
          <w:ilvl w:val="0"/>
          <w:numId w:val="27"/>
        </w:numPr>
        <w:tabs>
          <w:tab w:val="left" w:pos="2160"/>
          <w:tab w:val="left" w:pos="3221"/>
        </w:tabs>
        <w:spacing w:after="0"/>
        <w:ind w:left="284" w:hanging="284"/>
        <w:jc w:val="both"/>
        <w:rPr>
          <w:rFonts w:ascii="Times New Roman" w:hAnsi="Times New Roman"/>
          <w:b/>
          <w:bCs/>
          <w:sz w:val="24"/>
          <w:szCs w:val="24"/>
        </w:rPr>
      </w:pPr>
      <w:r w:rsidRPr="002649A8">
        <w:rPr>
          <w:rFonts w:ascii="Times New Roman" w:hAnsi="Times New Roman"/>
          <w:b/>
          <w:bCs/>
          <w:sz w:val="24"/>
          <w:szCs w:val="24"/>
          <w:lang w:val="sv-SE"/>
        </w:rPr>
        <w:t>Pe</w:t>
      </w:r>
      <w:r>
        <w:rPr>
          <w:rFonts w:ascii="Times New Roman" w:hAnsi="Times New Roman"/>
          <w:b/>
          <w:bCs/>
          <w:sz w:val="24"/>
          <w:szCs w:val="24"/>
          <w:lang w:val="sv-SE"/>
        </w:rPr>
        <w:t>rhitungan Tanpa M</w:t>
      </w:r>
      <w:r w:rsidRPr="002649A8">
        <w:rPr>
          <w:rFonts w:ascii="Times New Roman" w:hAnsi="Times New Roman"/>
          <w:b/>
          <w:bCs/>
          <w:sz w:val="24"/>
          <w:szCs w:val="24"/>
          <w:lang w:val="sv-SE"/>
        </w:rPr>
        <w:t xml:space="preserve">enggunakan Tungku </w:t>
      </w:r>
    </w:p>
    <w:p w14:paraId="5B77387F" w14:textId="77777777" w:rsidR="004D7878" w:rsidRDefault="004D7878" w:rsidP="00744D0D">
      <w:pPr>
        <w:pStyle w:val="ListParagraph"/>
        <w:tabs>
          <w:tab w:val="left" w:pos="2160"/>
          <w:tab w:val="left" w:pos="3221"/>
        </w:tabs>
        <w:spacing w:after="0"/>
        <w:ind w:hanging="436"/>
        <w:jc w:val="both"/>
        <w:rPr>
          <w:rFonts w:ascii="Times New Roman" w:hAnsi="Times New Roman"/>
          <w:b/>
          <w:bCs/>
          <w:sz w:val="24"/>
          <w:szCs w:val="24"/>
        </w:rPr>
      </w:pPr>
      <w:r w:rsidRPr="002649A8">
        <w:rPr>
          <w:rFonts w:ascii="Times New Roman" w:hAnsi="Times New Roman"/>
          <w:b/>
          <w:bCs/>
          <w:sz w:val="24"/>
          <w:szCs w:val="24"/>
          <w:lang w:val="sv-SE"/>
        </w:rPr>
        <w:t>Tamba</w:t>
      </w:r>
      <w:r>
        <w:rPr>
          <w:rFonts w:ascii="Times New Roman" w:hAnsi="Times New Roman"/>
          <w:b/>
          <w:bCs/>
          <w:sz w:val="24"/>
          <w:szCs w:val="24"/>
          <w:lang w:val="sv-SE"/>
        </w:rPr>
        <w:t>han</w:t>
      </w:r>
      <w:r w:rsidR="003870FF">
        <w:rPr>
          <w:rFonts w:ascii="Times New Roman" w:hAnsi="Times New Roman"/>
          <w:b/>
          <w:bCs/>
          <w:sz w:val="24"/>
          <w:szCs w:val="24"/>
        </w:rPr>
        <w:t>.</w:t>
      </w:r>
    </w:p>
    <w:p w14:paraId="07BF5627" w14:textId="77777777" w:rsidR="003870FF" w:rsidRPr="003870FF" w:rsidRDefault="003870FF" w:rsidP="00744D0D">
      <w:pPr>
        <w:pStyle w:val="ListParagraph"/>
        <w:tabs>
          <w:tab w:val="left" w:pos="2160"/>
          <w:tab w:val="left" w:pos="3221"/>
        </w:tabs>
        <w:spacing w:after="0"/>
        <w:ind w:hanging="436"/>
        <w:jc w:val="both"/>
        <w:rPr>
          <w:rFonts w:ascii="Times New Roman" w:hAnsi="Times New Roman"/>
          <w:b/>
          <w:bCs/>
          <w:sz w:val="24"/>
          <w:szCs w:val="24"/>
        </w:rPr>
      </w:pPr>
    </w:p>
    <w:p w14:paraId="5258CCDD" w14:textId="77777777" w:rsidR="004D7878" w:rsidRPr="00744D0D" w:rsidRDefault="004D7878" w:rsidP="00744D0D">
      <w:pPr>
        <w:jc w:val="both"/>
        <w:rPr>
          <w:sz w:val="24"/>
          <w:szCs w:val="24"/>
        </w:rPr>
      </w:pPr>
      <w:r w:rsidRPr="00744D0D">
        <w:rPr>
          <w:sz w:val="24"/>
          <w:szCs w:val="24"/>
          <w:lang w:val="sv-SE"/>
        </w:rPr>
        <w:tab/>
      </w:r>
      <w:r w:rsidRPr="00744D0D">
        <w:rPr>
          <w:sz w:val="24"/>
          <w:szCs w:val="24"/>
        </w:rPr>
        <w:t>Q</w:t>
      </w:r>
      <w:r w:rsidRPr="00744D0D">
        <w:rPr>
          <w:sz w:val="24"/>
          <w:szCs w:val="24"/>
          <w:vertAlign w:val="subscript"/>
        </w:rPr>
        <w:t xml:space="preserve">air </w:t>
      </w:r>
      <w:r w:rsidRPr="00744D0D">
        <w:rPr>
          <w:sz w:val="24"/>
          <w:szCs w:val="24"/>
        </w:rPr>
        <w:t>= m</w:t>
      </w:r>
      <w:r w:rsidRPr="00744D0D">
        <w:rPr>
          <w:sz w:val="24"/>
          <w:szCs w:val="24"/>
          <w:vertAlign w:val="subscript"/>
        </w:rPr>
        <w:t xml:space="preserve">air . </w:t>
      </w:r>
      <w:r w:rsidRPr="00744D0D">
        <w:rPr>
          <w:sz w:val="24"/>
          <w:szCs w:val="24"/>
        </w:rPr>
        <w:t>Cp (T</w:t>
      </w:r>
      <w:r w:rsidRPr="00744D0D">
        <w:rPr>
          <w:sz w:val="24"/>
          <w:szCs w:val="24"/>
          <w:vertAlign w:val="subscript"/>
        </w:rPr>
        <w:t>2</w:t>
      </w:r>
      <w:r w:rsidRPr="00744D0D">
        <w:rPr>
          <w:sz w:val="24"/>
          <w:szCs w:val="24"/>
        </w:rPr>
        <w:t xml:space="preserve"> – T</w:t>
      </w:r>
      <w:r w:rsidRPr="00744D0D">
        <w:rPr>
          <w:sz w:val="24"/>
          <w:szCs w:val="24"/>
          <w:vertAlign w:val="subscript"/>
        </w:rPr>
        <w:t>1</w:t>
      </w:r>
      <w:r w:rsidRPr="00744D0D">
        <w:rPr>
          <w:sz w:val="24"/>
          <w:szCs w:val="24"/>
        </w:rPr>
        <w:t>)..</w:t>
      </w:r>
      <w:r w:rsidR="00744D0D">
        <w:rPr>
          <w:sz w:val="24"/>
          <w:szCs w:val="24"/>
          <w:lang w:val="id-ID"/>
        </w:rPr>
        <w:t>.</w:t>
      </w:r>
      <w:r w:rsidRPr="00744D0D">
        <w:rPr>
          <w:sz w:val="24"/>
          <w:szCs w:val="24"/>
        </w:rPr>
        <w:t>.....</w:t>
      </w:r>
      <w:r w:rsidR="00E76071">
        <w:rPr>
          <w:sz w:val="24"/>
          <w:szCs w:val="24"/>
          <w:lang w:val="id-ID"/>
        </w:rPr>
        <w:t>..</w:t>
      </w:r>
      <w:r w:rsidRPr="00744D0D">
        <w:rPr>
          <w:sz w:val="24"/>
          <w:szCs w:val="24"/>
        </w:rPr>
        <w:t xml:space="preserve">....(Lit. 2, </w:t>
      </w:r>
      <w:r w:rsidR="00E76071">
        <w:rPr>
          <w:sz w:val="24"/>
          <w:szCs w:val="24"/>
          <w:lang w:val="id-ID"/>
        </w:rPr>
        <w:t>h</w:t>
      </w:r>
      <w:r w:rsidRPr="00744D0D">
        <w:rPr>
          <w:sz w:val="24"/>
          <w:szCs w:val="24"/>
        </w:rPr>
        <w:t>al.16)</w:t>
      </w:r>
    </w:p>
    <w:p w14:paraId="33B82B0E" w14:textId="77777777" w:rsidR="00744D0D" w:rsidRDefault="00744D0D" w:rsidP="004D7878">
      <w:pPr>
        <w:pStyle w:val="ListParagraph"/>
        <w:tabs>
          <w:tab w:val="left" w:pos="720"/>
          <w:tab w:val="left" w:pos="1560"/>
          <w:tab w:val="left" w:pos="2160"/>
          <w:tab w:val="left" w:pos="3221"/>
        </w:tabs>
        <w:spacing w:after="0"/>
        <w:ind w:left="1200" w:firstLine="218"/>
        <w:jc w:val="both"/>
        <w:rPr>
          <w:rFonts w:ascii="Times New Roman" w:hAnsi="Times New Roman"/>
          <w:sz w:val="24"/>
          <w:szCs w:val="24"/>
        </w:rPr>
      </w:pPr>
    </w:p>
    <w:p w14:paraId="3B5879B9" w14:textId="77777777" w:rsidR="004D7878" w:rsidRDefault="004D7878" w:rsidP="00744D0D">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Pr>
          <w:rFonts w:ascii="Times New Roman" w:hAnsi="Times New Roman"/>
          <w:sz w:val="24"/>
          <w:szCs w:val="24"/>
          <w:lang w:val="sv-SE"/>
        </w:rPr>
        <w:t>Dimana :</w:t>
      </w:r>
    </w:p>
    <w:p w14:paraId="4C428C8B" w14:textId="77777777" w:rsidR="004D7878" w:rsidRDefault="004D7878" w:rsidP="00E76071">
      <w:pPr>
        <w:pStyle w:val="ListParagraph"/>
        <w:spacing w:after="0"/>
        <w:ind w:left="1200" w:hanging="491"/>
        <w:jc w:val="both"/>
        <w:rPr>
          <w:rFonts w:ascii="Times New Roman" w:hAnsi="Times New Roman"/>
          <w:sz w:val="24"/>
          <w:szCs w:val="24"/>
          <w:lang w:val="sv-SE"/>
        </w:rPr>
      </w:pPr>
      <w:r w:rsidRPr="002649A8">
        <w:rPr>
          <w:rFonts w:ascii="Times New Roman" w:hAnsi="Times New Roman"/>
          <w:sz w:val="24"/>
          <w:szCs w:val="24"/>
          <w:lang w:val="sv-SE"/>
        </w:rPr>
        <w:t>m</w:t>
      </w:r>
      <w:r w:rsidRPr="002649A8">
        <w:rPr>
          <w:rFonts w:ascii="Times New Roman" w:hAnsi="Times New Roman"/>
          <w:sz w:val="24"/>
          <w:szCs w:val="24"/>
          <w:vertAlign w:val="subscript"/>
          <w:lang w:val="sv-SE"/>
        </w:rPr>
        <w:t>air</w:t>
      </w:r>
      <w:r w:rsidR="00E76071">
        <w:rPr>
          <w:rFonts w:ascii="Times New Roman" w:hAnsi="Times New Roman"/>
          <w:sz w:val="24"/>
          <w:szCs w:val="24"/>
          <w:vertAlign w:val="subscript"/>
        </w:rPr>
        <w:t xml:space="preserve">  </w:t>
      </w:r>
      <w:r w:rsidRPr="002649A8">
        <w:rPr>
          <w:rFonts w:ascii="Times New Roman" w:hAnsi="Times New Roman"/>
          <w:sz w:val="24"/>
          <w:szCs w:val="24"/>
          <w:lang w:val="sv-SE"/>
        </w:rPr>
        <w:t>= V.P</w:t>
      </w:r>
      <w:r>
        <w:rPr>
          <w:rFonts w:ascii="Times New Roman" w:hAnsi="Times New Roman"/>
          <w:sz w:val="24"/>
          <w:szCs w:val="24"/>
          <w:lang w:val="sv-SE"/>
        </w:rPr>
        <w:t xml:space="preserve">       </w:t>
      </w:r>
      <w:r w:rsidRPr="002649A8">
        <w:rPr>
          <w:rFonts w:ascii="Times New Roman" w:hAnsi="Times New Roman"/>
          <w:sz w:val="24"/>
          <w:szCs w:val="24"/>
          <w:lang w:val="sv-SE"/>
        </w:rPr>
        <w:t>(kg).</w:t>
      </w:r>
      <w:r>
        <w:rPr>
          <w:rFonts w:ascii="Times New Roman" w:hAnsi="Times New Roman"/>
          <w:sz w:val="24"/>
          <w:szCs w:val="24"/>
          <w:lang w:val="sv-SE"/>
        </w:rPr>
        <w:t>.....</w:t>
      </w:r>
      <w:r w:rsidR="00E76071">
        <w:rPr>
          <w:rFonts w:ascii="Times New Roman" w:hAnsi="Times New Roman"/>
          <w:sz w:val="24"/>
          <w:szCs w:val="24"/>
        </w:rPr>
        <w:t>....</w:t>
      </w:r>
      <w:r>
        <w:rPr>
          <w:rFonts w:ascii="Times New Roman" w:hAnsi="Times New Roman"/>
          <w:sz w:val="24"/>
          <w:szCs w:val="24"/>
          <w:lang w:val="sv-SE"/>
        </w:rPr>
        <w:t>..........</w:t>
      </w:r>
      <w:r w:rsidRPr="002649A8">
        <w:rPr>
          <w:rFonts w:ascii="Times New Roman" w:hAnsi="Times New Roman"/>
          <w:sz w:val="24"/>
          <w:szCs w:val="24"/>
          <w:lang w:val="sv-SE"/>
        </w:rPr>
        <w:t xml:space="preserve">.(Lit.2, </w:t>
      </w:r>
      <w:r w:rsidR="00E76071">
        <w:rPr>
          <w:rFonts w:ascii="Times New Roman" w:hAnsi="Times New Roman"/>
          <w:sz w:val="24"/>
          <w:szCs w:val="24"/>
        </w:rPr>
        <w:t>h</w:t>
      </w:r>
      <w:r w:rsidRPr="002649A8">
        <w:rPr>
          <w:rFonts w:ascii="Times New Roman" w:hAnsi="Times New Roman"/>
          <w:sz w:val="24"/>
          <w:szCs w:val="24"/>
          <w:lang w:val="sv-SE"/>
        </w:rPr>
        <w:t>a</w:t>
      </w:r>
      <w:r>
        <w:rPr>
          <w:rFonts w:ascii="Times New Roman" w:hAnsi="Times New Roman"/>
          <w:sz w:val="24"/>
          <w:szCs w:val="24"/>
          <w:lang w:val="sv-SE"/>
        </w:rPr>
        <w:t>l.192)</w:t>
      </w:r>
    </w:p>
    <w:p w14:paraId="30167E46" w14:textId="77777777" w:rsidR="00515C45" w:rsidRDefault="004D7878" w:rsidP="00515C45">
      <w:pPr>
        <w:pStyle w:val="ListParagraph"/>
        <w:spacing w:after="0"/>
        <w:ind w:left="1200" w:hanging="66"/>
        <w:jc w:val="both"/>
        <w:rPr>
          <w:rFonts w:ascii="Times New Roman" w:hAnsi="Times New Roman"/>
          <w:sz w:val="24"/>
          <w:szCs w:val="24"/>
          <w:vertAlign w:val="superscript"/>
        </w:rPr>
      </w:pPr>
      <w:r>
        <w:rPr>
          <w:rFonts w:ascii="Times New Roman" w:hAnsi="Times New Roman"/>
          <w:sz w:val="24"/>
          <w:szCs w:val="24"/>
          <w:lang w:val="sv-SE"/>
        </w:rPr>
        <w:t>= 4 Liter x 1 kg/dm</w:t>
      </w:r>
      <w:r>
        <w:rPr>
          <w:rFonts w:ascii="Times New Roman" w:hAnsi="Times New Roman"/>
          <w:sz w:val="24"/>
          <w:szCs w:val="24"/>
          <w:vertAlign w:val="superscript"/>
          <w:lang w:val="sv-SE"/>
        </w:rPr>
        <w:t>3</w:t>
      </w:r>
    </w:p>
    <w:p w14:paraId="69F70BBC" w14:textId="77777777" w:rsidR="004D7878" w:rsidRPr="00515C45" w:rsidRDefault="004D7878" w:rsidP="00515C45">
      <w:pPr>
        <w:pStyle w:val="ListParagraph"/>
        <w:spacing w:after="0"/>
        <w:ind w:left="1200" w:hanging="66"/>
        <w:jc w:val="both"/>
        <w:rPr>
          <w:rFonts w:ascii="Times New Roman" w:hAnsi="Times New Roman"/>
          <w:sz w:val="24"/>
          <w:szCs w:val="24"/>
          <w:vertAlign w:val="superscript"/>
          <w:lang w:val="sv-SE"/>
        </w:rPr>
      </w:pPr>
      <w:r w:rsidRPr="00515C45">
        <w:rPr>
          <w:rFonts w:ascii="Times New Roman" w:hAnsi="Times New Roman"/>
          <w:sz w:val="24"/>
          <w:szCs w:val="24"/>
          <w:lang w:val="sv-SE"/>
        </w:rPr>
        <w:t>= 4 dm</w:t>
      </w:r>
      <w:r w:rsidRPr="00515C45">
        <w:rPr>
          <w:rFonts w:ascii="Times New Roman" w:hAnsi="Times New Roman"/>
          <w:sz w:val="24"/>
          <w:szCs w:val="24"/>
          <w:vertAlign w:val="superscript"/>
          <w:lang w:val="sv-SE"/>
        </w:rPr>
        <w:t xml:space="preserve">3 </w:t>
      </w:r>
      <w:r w:rsidRPr="00515C45">
        <w:rPr>
          <w:rFonts w:ascii="Times New Roman" w:hAnsi="Times New Roman"/>
          <w:sz w:val="24"/>
          <w:szCs w:val="24"/>
          <w:lang w:val="sv-SE"/>
        </w:rPr>
        <w:t>x 1 kg/dm</w:t>
      </w:r>
      <w:r w:rsidRPr="00515C45">
        <w:rPr>
          <w:rFonts w:ascii="Times New Roman" w:hAnsi="Times New Roman"/>
          <w:sz w:val="24"/>
          <w:szCs w:val="24"/>
          <w:vertAlign w:val="superscript"/>
          <w:lang w:val="sv-SE"/>
        </w:rPr>
        <w:t>3</w:t>
      </w:r>
    </w:p>
    <w:p w14:paraId="458A1000" w14:textId="77777777" w:rsidR="004D7878" w:rsidRDefault="004D7878" w:rsidP="00515C45">
      <w:pPr>
        <w:pStyle w:val="ListParagraph"/>
        <w:tabs>
          <w:tab w:val="left" w:pos="720"/>
          <w:tab w:val="left" w:pos="1418"/>
          <w:tab w:val="left" w:pos="2160"/>
          <w:tab w:val="left" w:pos="3221"/>
        </w:tabs>
        <w:spacing w:after="0"/>
        <w:ind w:left="1134" w:hanging="425"/>
        <w:jc w:val="both"/>
        <w:rPr>
          <w:rFonts w:ascii="Times New Roman" w:hAnsi="Times New Roman"/>
          <w:sz w:val="24"/>
          <w:szCs w:val="24"/>
          <w:lang w:val="sv-SE"/>
        </w:rPr>
      </w:pPr>
      <w:r>
        <w:rPr>
          <w:rFonts w:ascii="Times New Roman" w:hAnsi="Times New Roman"/>
          <w:sz w:val="24"/>
          <w:szCs w:val="24"/>
          <w:lang w:val="sv-SE"/>
        </w:rPr>
        <w:tab/>
        <w:t>m</w:t>
      </w:r>
      <w:r>
        <w:rPr>
          <w:rFonts w:ascii="Times New Roman" w:hAnsi="Times New Roman"/>
          <w:sz w:val="24"/>
          <w:szCs w:val="24"/>
          <w:vertAlign w:val="subscript"/>
          <w:lang w:val="sv-SE"/>
        </w:rPr>
        <w:t xml:space="preserve">air </w:t>
      </w:r>
      <w:r>
        <w:rPr>
          <w:rFonts w:ascii="Times New Roman" w:hAnsi="Times New Roman"/>
          <w:sz w:val="24"/>
          <w:szCs w:val="24"/>
          <w:lang w:val="sv-SE"/>
        </w:rPr>
        <w:t>= 4 kg</w:t>
      </w:r>
    </w:p>
    <w:p w14:paraId="5C94AEA2"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Cp  = 1.008 kJ/kg.</w:t>
      </w:r>
      <m:oMath>
        <m:r>
          <w:rPr>
            <w:rFonts w:ascii="Cambria Math" w:hAnsi="Cambria Math"/>
            <w:sz w:val="24"/>
            <w:szCs w:val="24"/>
            <w:lang w:val="sv-SE"/>
          </w:rPr>
          <m:t>℃</m:t>
        </m:r>
      </m:oMath>
    </w:p>
    <w:p w14:paraId="4EFC6680" w14:textId="77777777" w:rsidR="004D7878" w:rsidRPr="002B4245"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2 </w:t>
      </w:r>
      <w:r w:rsidR="00515C45">
        <w:rPr>
          <w:rFonts w:ascii="Times New Roman" w:hAnsi="Times New Roman"/>
          <w:sz w:val="24"/>
          <w:szCs w:val="24"/>
          <w:vertAlign w:val="subscript"/>
        </w:rPr>
        <w:t xml:space="preserve">   </w:t>
      </w:r>
      <w:r>
        <w:rPr>
          <w:rFonts w:ascii="Times New Roman" w:hAnsi="Times New Roman"/>
          <w:sz w:val="24"/>
          <w:szCs w:val="24"/>
          <w:lang w:val="sv-SE"/>
        </w:rPr>
        <w:t xml:space="preserve">= 100 </w:t>
      </w:r>
    </w:p>
    <w:p w14:paraId="43F51AAF"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T</w:t>
      </w:r>
      <w:r>
        <w:rPr>
          <w:rFonts w:ascii="Times New Roman" w:hAnsi="Times New Roman"/>
          <w:sz w:val="24"/>
          <w:szCs w:val="24"/>
          <w:vertAlign w:val="subscript"/>
          <w:lang w:val="sv-SE"/>
        </w:rPr>
        <w:t xml:space="preserve">1 </w:t>
      </w:r>
      <w:r w:rsidR="00515C45">
        <w:rPr>
          <w:rFonts w:ascii="Times New Roman" w:hAnsi="Times New Roman"/>
          <w:sz w:val="24"/>
          <w:szCs w:val="24"/>
          <w:vertAlign w:val="subscript"/>
        </w:rPr>
        <w:t xml:space="preserve">   </w:t>
      </w:r>
      <w:r>
        <w:rPr>
          <w:rFonts w:ascii="Times New Roman" w:hAnsi="Times New Roman"/>
          <w:sz w:val="24"/>
          <w:szCs w:val="24"/>
          <w:lang w:val="sv-SE"/>
        </w:rPr>
        <w:t>= 28</w:t>
      </w:r>
      <m:oMath>
        <m:r>
          <w:rPr>
            <w:rFonts w:ascii="Cambria Math" w:hAnsi="Cambria Math"/>
            <w:sz w:val="24"/>
            <w:szCs w:val="24"/>
            <w:lang w:val="sv-SE"/>
          </w:rPr>
          <m:t>℃</m:t>
        </m:r>
      </m:oMath>
    </w:p>
    <w:p w14:paraId="2D0D91C7" w14:textId="77777777" w:rsidR="004D7878" w:rsidRDefault="004D7878" w:rsidP="00515C45">
      <w:pPr>
        <w:pStyle w:val="ListParagraph"/>
        <w:tabs>
          <w:tab w:val="left" w:pos="720"/>
          <w:tab w:val="left" w:pos="1560"/>
          <w:tab w:val="left" w:pos="2160"/>
          <w:tab w:val="left" w:pos="3221"/>
        </w:tabs>
        <w:spacing w:after="0"/>
        <w:ind w:left="709"/>
        <w:jc w:val="both"/>
        <w:rPr>
          <w:rFonts w:ascii="Times New Roman" w:hAnsi="Times New Roman"/>
          <w:sz w:val="24"/>
          <w:szCs w:val="24"/>
          <w:lang w:val="sv-SE"/>
        </w:rPr>
      </w:pPr>
      <w:r>
        <w:rPr>
          <w:rFonts w:ascii="Times New Roman" w:hAnsi="Times New Roman"/>
          <w:sz w:val="24"/>
          <w:szCs w:val="24"/>
          <w:lang w:val="sv-SE"/>
        </w:rPr>
        <w:t xml:space="preserve">  t </w:t>
      </w:r>
      <w:r w:rsidR="00515C45">
        <w:rPr>
          <w:rFonts w:ascii="Times New Roman" w:hAnsi="Times New Roman"/>
          <w:sz w:val="24"/>
          <w:szCs w:val="24"/>
        </w:rPr>
        <w:t xml:space="preserve">  </w:t>
      </w:r>
      <w:r>
        <w:rPr>
          <w:rFonts w:ascii="Times New Roman" w:hAnsi="Times New Roman"/>
          <w:sz w:val="24"/>
          <w:szCs w:val="24"/>
          <w:lang w:val="sv-SE"/>
        </w:rPr>
        <w:t>= 1023,6 detik</w:t>
      </w:r>
    </w:p>
    <w:p w14:paraId="7C9E4FD6" w14:textId="77777777" w:rsidR="004D7878" w:rsidRPr="00213489" w:rsidRDefault="004D7878" w:rsidP="00515C45">
      <w:pPr>
        <w:pStyle w:val="ListParagraph"/>
        <w:tabs>
          <w:tab w:val="left" w:pos="720"/>
          <w:tab w:val="left" w:pos="1560"/>
          <w:tab w:val="left" w:pos="2160"/>
          <w:tab w:val="left" w:pos="3221"/>
        </w:tabs>
        <w:spacing w:after="0"/>
        <w:ind w:left="1200" w:hanging="916"/>
        <w:jc w:val="both"/>
        <w:rPr>
          <w:rFonts w:ascii="Times New Roman" w:hAnsi="Times New Roman"/>
          <w:sz w:val="24"/>
          <w:szCs w:val="24"/>
          <w:lang w:val="sv-SE"/>
        </w:rPr>
      </w:pPr>
      <w:r w:rsidRPr="00213489">
        <w:rPr>
          <w:rFonts w:ascii="Times New Roman" w:hAnsi="Times New Roman"/>
          <w:sz w:val="24"/>
          <w:szCs w:val="24"/>
          <w:lang w:val="sv-SE"/>
        </w:rPr>
        <w:t>Maka :</w:t>
      </w:r>
    </w:p>
    <w:p w14:paraId="6069CF0F"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w:t>
      </w:r>
      <w:r w:rsidRPr="00213489">
        <w:rPr>
          <w:rFonts w:ascii="Times New Roman" w:hAnsi="Times New Roman"/>
          <w:sz w:val="24"/>
          <w:szCs w:val="24"/>
          <w:lang w:val="sv-SE"/>
        </w:rPr>
        <w:t>4</w:t>
      </w:r>
      <w:r>
        <w:rPr>
          <w:rFonts w:ascii="Times New Roman" w:hAnsi="Times New Roman"/>
          <w:sz w:val="24"/>
          <w:szCs w:val="24"/>
          <w:lang w:val="sv-SE"/>
        </w:rPr>
        <w:t xml:space="preserve"> kg . 1.008 kj/kg</w:t>
      </w:r>
      <m:oMath>
        <m:r>
          <w:rPr>
            <w:rFonts w:ascii="Cambria Math" w:hAnsi="Cambria Math"/>
            <w:sz w:val="24"/>
            <w:szCs w:val="24"/>
            <w:lang w:val="sv-SE"/>
          </w:rPr>
          <m:t>.℃</m:t>
        </m:r>
      </m:oMath>
      <w:r>
        <w:rPr>
          <w:rFonts w:ascii="Times New Roman" w:hAnsi="Times New Roman"/>
          <w:sz w:val="24"/>
          <w:szCs w:val="24"/>
          <w:lang w:val="sv-SE"/>
        </w:rPr>
        <w:t xml:space="preserve"> (100</w:t>
      </w:r>
      <m:oMath>
        <m:r>
          <w:rPr>
            <w:rFonts w:ascii="Cambria Math" w:hAnsi="Cambria Math"/>
            <w:sz w:val="24"/>
            <w:szCs w:val="24"/>
            <w:lang w:val="sv-SE"/>
          </w:rPr>
          <m:t>℃</m:t>
        </m:r>
      </m:oMath>
      <w:r>
        <w:rPr>
          <w:rFonts w:ascii="Times New Roman" w:hAnsi="Times New Roman"/>
          <w:sz w:val="24"/>
          <w:szCs w:val="24"/>
          <w:lang w:val="sv-SE"/>
        </w:rPr>
        <w:t xml:space="preserve"> - 28</w:t>
      </w:r>
      <m:oMath>
        <m:r>
          <w:rPr>
            <w:rFonts w:ascii="Cambria Math" w:hAnsi="Cambria Math"/>
            <w:sz w:val="24"/>
            <w:szCs w:val="24"/>
            <w:lang w:val="sv-SE"/>
          </w:rPr>
          <m:t>℃</m:t>
        </m:r>
      </m:oMath>
      <w:r>
        <w:rPr>
          <w:rFonts w:ascii="Times New Roman" w:hAnsi="Times New Roman"/>
          <w:sz w:val="24"/>
          <w:szCs w:val="24"/>
          <w:lang w:val="sv-SE"/>
        </w:rPr>
        <w:t>)</w:t>
      </w:r>
    </w:p>
    <w:p w14:paraId="56395847" w14:textId="77777777" w:rsidR="004D7878" w:rsidRPr="00515C45" w:rsidRDefault="00515C45" w:rsidP="00515C45">
      <w:pPr>
        <w:tabs>
          <w:tab w:val="left" w:pos="720"/>
          <w:tab w:val="left" w:pos="1560"/>
          <w:tab w:val="left" w:pos="2160"/>
          <w:tab w:val="left" w:pos="3221"/>
        </w:tabs>
        <w:jc w:val="both"/>
        <w:rPr>
          <w:sz w:val="24"/>
          <w:szCs w:val="24"/>
          <w:lang w:val="id-ID"/>
        </w:rPr>
      </w:pPr>
      <w:r>
        <w:rPr>
          <w:sz w:val="24"/>
          <w:szCs w:val="24"/>
          <w:lang w:val="id-ID"/>
        </w:rPr>
        <w:tab/>
        <w:t xml:space="preserve">    </w:t>
      </w:r>
      <w:r w:rsidR="00F562FD">
        <w:rPr>
          <w:sz w:val="24"/>
          <w:szCs w:val="24"/>
          <w:lang w:val="id-ID"/>
        </w:rPr>
        <w:t xml:space="preserve"> </w:t>
      </w:r>
      <w:r>
        <w:rPr>
          <w:sz w:val="24"/>
          <w:szCs w:val="24"/>
          <w:lang w:val="id-ID"/>
        </w:rPr>
        <w:t xml:space="preserve"> </w:t>
      </w:r>
      <w:r w:rsidR="004D7878" w:rsidRPr="00515C45">
        <w:rPr>
          <w:sz w:val="24"/>
          <w:szCs w:val="24"/>
          <w:lang w:val="sv-SE"/>
        </w:rPr>
        <w:t>= 290.304 kj</w:t>
      </w:r>
    </w:p>
    <w:p w14:paraId="70FC6FDC" w14:textId="77777777" w:rsidR="004D7878" w:rsidRPr="00213489" w:rsidRDefault="004D7878" w:rsidP="00515C45">
      <w:pPr>
        <w:pStyle w:val="ListParagraph"/>
        <w:tabs>
          <w:tab w:val="left" w:pos="720"/>
          <w:tab w:val="left" w:pos="1418"/>
          <w:tab w:val="left" w:pos="1560"/>
          <w:tab w:val="left" w:pos="3221"/>
        </w:tabs>
        <w:spacing w:after="0"/>
        <w:ind w:left="1200" w:hanging="491"/>
        <w:jc w:val="both"/>
        <w:rPr>
          <w:rFonts w:ascii="Times New Roman" w:hAnsi="Times New Roman"/>
          <w:sz w:val="24"/>
          <w:szCs w:val="24"/>
          <w:lang w:val="sv-SE"/>
        </w:rPr>
      </w:pPr>
      <w:r w:rsidRPr="00213489">
        <w:rPr>
          <w:rFonts w:ascii="Times New Roman" w:hAnsi="Times New Roman"/>
          <w:sz w:val="24"/>
          <w:szCs w:val="24"/>
          <w:lang w:val="sv-SE"/>
        </w:rPr>
        <w:t>Q</w:t>
      </w:r>
      <w:r w:rsidRPr="00213489">
        <w:rPr>
          <w:rFonts w:ascii="Times New Roman" w:hAnsi="Times New Roman"/>
          <w:sz w:val="24"/>
          <w:szCs w:val="24"/>
          <w:vertAlign w:val="subscript"/>
          <w:lang w:val="sv-SE"/>
        </w:rPr>
        <w:t>air</w:t>
      </w:r>
      <w:r>
        <w:rPr>
          <w:rFonts w:ascii="Times New Roman" w:hAnsi="Times New Roman"/>
          <w:sz w:val="24"/>
          <w:szCs w:val="24"/>
          <w:vertAlign w:val="subscript"/>
          <w:lang w:val="sv-SE"/>
        </w:rPr>
        <w:t xml:space="preserve"> </w:t>
      </w:r>
      <w:r w:rsidRPr="00213489">
        <w:rPr>
          <w:rFonts w:ascii="Times New Roman" w:hAnsi="Times New Roman"/>
          <w:sz w:val="24"/>
          <w:szCs w:val="24"/>
          <w:lang w:val="sv-SE"/>
        </w:rPr>
        <w:t>=</w:t>
      </w:r>
      <w:r>
        <w:rPr>
          <w:rFonts w:ascii="Times New Roman" w:hAnsi="Times New Roman"/>
          <w:sz w:val="24"/>
          <w:szCs w:val="24"/>
          <w:lang w:val="sv-SE"/>
        </w:rPr>
        <w:t xml:space="preserve">  69.3379 kkal</w:t>
      </w:r>
    </w:p>
    <w:p w14:paraId="1F5C437C" w14:textId="77777777" w:rsidR="004D7878" w:rsidRPr="00515C45" w:rsidRDefault="004D7878" w:rsidP="00515C45">
      <w:pPr>
        <w:tabs>
          <w:tab w:val="left" w:pos="720"/>
          <w:tab w:val="left" w:pos="1560"/>
          <w:tab w:val="left" w:pos="2160"/>
          <w:tab w:val="left" w:pos="3221"/>
        </w:tabs>
        <w:ind w:firstLine="1134"/>
        <w:jc w:val="both"/>
        <w:rPr>
          <w:sz w:val="24"/>
          <w:szCs w:val="24"/>
          <w:lang w:val="sv-SE"/>
        </w:rPr>
      </w:pPr>
      <w:r w:rsidRPr="00515C45">
        <w:rPr>
          <w:sz w:val="24"/>
          <w:szCs w:val="24"/>
          <w:lang w:val="sv-SE"/>
        </w:rPr>
        <w:t xml:space="preserve">= </w:t>
      </w:r>
      <m:oMath>
        <m:f>
          <m:fPr>
            <m:ctrlPr>
              <w:rPr>
                <w:rFonts w:ascii="Cambria Math" w:hAnsi="Cambria Math"/>
                <w:i/>
                <w:sz w:val="24"/>
                <w:szCs w:val="24"/>
                <w:lang w:val="sv-SE"/>
              </w:rPr>
            </m:ctrlPr>
          </m:fPr>
          <m:num>
            <m:r>
              <w:rPr>
                <w:rFonts w:ascii="Cambria Math" w:hAnsi="Cambria Math"/>
                <w:sz w:val="24"/>
                <w:szCs w:val="24"/>
              </w:rPr>
              <m:t>Qair</m:t>
            </m:r>
          </m:num>
          <m:den>
            <m:r>
              <w:rPr>
                <w:rFonts w:ascii="Cambria Math" w:hAnsi="Cambria Math"/>
                <w:sz w:val="24"/>
                <w:szCs w:val="24"/>
              </w:rPr>
              <m:t>Waktu</m:t>
            </m:r>
            <m:r>
              <w:rPr>
                <w:rFonts w:ascii="Cambria Math" w:hAnsi="Cambria Math"/>
                <w:sz w:val="24"/>
                <w:szCs w:val="24"/>
                <w:lang w:val="sv-SE"/>
              </w:rPr>
              <m:t xml:space="preserve"> </m:t>
            </m:r>
            <m:r>
              <w:rPr>
                <w:rFonts w:ascii="Cambria Math" w:hAnsi="Cambria Math"/>
                <w:sz w:val="24"/>
                <w:szCs w:val="24"/>
              </w:rPr>
              <m:t>untuk</m:t>
            </m:r>
            <m:r>
              <w:rPr>
                <w:rFonts w:ascii="Cambria Math" w:hAnsi="Cambria Math"/>
                <w:sz w:val="24"/>
                <w:szCs w:val="24"/>
                <w:lang w:val="sv-SE"/>
              </w:rPr>
              <m:t xml:space="preserve"> </m:t>
            </m:r>
            <m:r>
              <w:rPr>
                <w:rFonts w:ascii="Cambria Math" w:hAnsi="Cambria Math"/>
                <w:sz w:val="24"/>
                <w:szCs w:val="24"/>
              </w:rPr>
              <m:t>mendidi</m:t>
            </m:r>
            <m:r>
              <w:rPr>
                <w:rFonts w:ascii="Cambria Math" w:hAnsi="Cambria Math"/>
                <w:sz w:val="24"/>
                <w:szCs w:val="24"/>
                <w:lang w:val="sv-SE"/>
              </w:rPr>
              <m:t>h</m:t>
            </m:r>
            <m:r>
              <w:rPr>
                <w:rFonts w:ascii="Cambria Math" w:hAnsi="Cambria Math"/>
                <w:sz w:val="24"/>
                <w:szCs w:val="24"/>
              </w:rPr>
              <m:t>kan</m:t>
            </m:r>
            <m:r>
              <w:rPr>
                <w:rFonts w:ascii="Cambria Math" w:hAnsi="Cambria Math"/>
                <w:sz w:val="24"/>
                <w:szCs w:val="24"/>
                <w:lang w:val="sv-SE"/>
              </w:rPr>
              <m:t xml:space="preserve"> </m:t>
            </m:r>
            <m:r>
              <w:rPr>
                <w:rFonts w:ascii="Cambria Math" w:hAnsi="Cambria Math"/>
                <w:sz w:val="24"/>
                <w:szCs w:val="24"/>
              </w:rPr>
              <m:t>air</m:t>
            </m:r>
          </m:den>
        </m:f>
      </m:oMath>
    </w:p>
    <w:p w14:paraId="3195A990"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D03D32">
        <w:rPr>
          <w:rFonts w:ascii="Times New Roman" w:hAnsi="Times New Roman"/>
          <w:sz w:val="24"/>
          <w:szCs w:val="24"/>
          <w:lang w:val="sv-SE"/>
        </w:rPr>
        <w:tab/>
      </w:r>
      <w:r>
        <w:rPr>
          <w:rFonts w:ascii="Times New Roman" w:hAnsi="Times New Roman"/>
          <w:sz w:val="24"/>
          <w:szCs w:val="24"/>
          <w:lang w:val="sv-SE"/>
        </w:rPr>
        <w:t xml:space="preserve">   </w:t>
      </w:r>
      <w:r w:rsidR="00515C45">
        <w:rPr>
          <w:rFonts w:ascii="Times New Roman" w:hAnsi="Times New Roman"/>
          <w:sz w:val="24"/>
          <w:szCs w:val="24"/>
        </w:rPr>
        <w:t xml:space="preserve">   </w:t>
      </w:r>
      <w:r>
        <w:rPr>
          <w:rFonts w:ascii="Times New Roman" w:hAnsi="Times New Roman"/>
          <w:sz w:val="24"/>
          <w:szCs w:val="24"/>
          <w:lang w:val="sv-SE"/>
        </w:rPr>
        <w:t xml:space="preserve"> </w:t>
      </w:r>
      <w:r w:rsidRPr="00BF6326">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290304 j</m:t>
            </m:r>
          </m:num>
          <m:den>
            <m:r>
              <w:rPr>
                <w:rFonts w:ascii="Cambria Math" w:hAnsi="Cambria Math"/>
                <w:sz w:val="24"/>
                <w:szCs w:val="24"/>
              </w:rPr>
              <m:t>1023,6 detik</m:t>
            </m:r>
          </m:den>
        </m:f>
      </m:oMath>
    </w:p>
    <w:p w14:paraId="5596D805" w14:textId="77777777" w:rsidR="004D7878" w:rsidRPr="00BF6326"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BF6326">
        <w:rPr>
          <w:rFonts w:ascii="Times New Roman" w:hAnsi="Times New Roman"/>
          <w:sz w:val="24"/>
          <w:szCs w:val="24"/>
        </w:rPr>
        <w:t>Q</w:t>
      </w:r>
      <w:r w:rsidRPr="00BF6326">
        <w:rPr>
          <w:rFonts w:ascii="Times New Roman" w:hAnsi="Times New Roman"/>
          <w:sz w:val="24"/>
          <w:szCs w:val="24"/>
          <w:vertAlign w:val="subscript"/>
        </w:rPr>
        <w:t xml:space="preserve">air </w:t>
      </w:r>
      <w:r w:rsidR="00515C45">
        <w:rPr>
          <w:rFonts w:ascii="Times New Roman" w:hAnsi="Times New Roman"/>
          <w:sz w:val="24"/>
          <w:szCs w:val="24"/>
          <w:vertAlign w:val="subscript"/>
        </w:rPr>
        <w:t xml:space="preserve"> </w:t>
      </w:r>
      <w:r w:rsidRPr="00BF6326">
        <w:rPr>
          <w:rFonts w:ascii="Times New Roman" w:hAnsi="Times New Roman"/>
          <w:sz w:val="24"/>
          <w:szCs w:val="24"/>
        </w:rPr>
        <w:t>= 283.610 J/s</w:t>
      </w:r>
    </w:p>
    <w:p w14:paraId="16EA2870" w14:textId="77777777" w:rsidR="004D7878" w:rsidRDefault="004D7878"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r w:rsidRPr="00BF6326">
        <w:rPr>
          <w:rFonts w:ascii="Times New Roman" w:hAnsi="Times New Roman"/>
          <w:sz w:val="24"/>
          <w:szCs w:val="24"/>
        </w:rPr>
        <w:t>Q</w:t>
      </w:r>
      <w:r w:rsidRPr="00BF6326">
        <w:rPr>
          <w:rFonts w:ascii="Times New Roman" w:hAnsi="Times New Roman"/>
          <w:sz w:val="24"/>
          <w:szCs w:val="24"/>
          <w:vertAlign w:val="subscript"/>
        </w:rPr>
        <w:t xml:space="preserve">air </w:t>
      </w:r>
      <w:r w:rsidR="00515C45">
        <w:rPr>
          <w:rFonts w:ascii="Times New Roman" w:hAnsi="Times New Roman"/>
          <w:sz w:val="24"/>
          <w:szCs w:val="24"/>
          <w:vertAlign w:val="subscript"/>
        </w:rPr>
        <w:t xml:space="preserve"> </w:t>
      </w:r>
      <w:r w:rsidRPr="00BF6326">
        <w:rPr>
          <w:rFonts w:ascii="Times New Roman" w:hAnsi="Times New Roman"/>
          <w:sz w:val="24"/>
          <w:szCs w:val="24"/>
        </w:rPr>
        <w:t>= 283.61 W</w:t>
      </w:r>
    </w:p>
    <w:p w14:paraId="301E0464" w14:textId="77777777" w:rsidR="003870FF" w:rsidRDefault="003870FF" w:rsidP="00515C45">
      <w:pPr>
        <w:pStyle w:val="ListParagraph"/>
        <w:tabs>
          <w:tab w:val="left" w:pos="720"/>
          <w:tab w:val="left" w:pos="1560"/>
          <w:tab w:val="left" w:pos="2160"/>
          <w:tab w:val="left" w:pos="3221"/>
        </w:tabs>
        <w:spacing w:after="0"/>
        <w:ind w:left="1200" w:hanging="491"/>
        <w:jc w:val="both"/>
        <w:rPr>
          <w:rFonts w:ascii="Times New Roman" w:hAnsi="Times New Roman"/>
          <w:sz w:val="24"/>
          <w:szCs w:val="24"/>
        </w:rPr>
      </w:pPr>
    </w:p>
    <w:p w14:paraId="0A9B308C" w14:textId="77777777" w:rsidR="004D7878" w:rsidRDefault="004D7878" w:rsidP="00515C45">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Perhitungan selanjutkan dilakukan dengan rumus yang sama, maka hasil bisa ditabelkan</w:t>
      </w:r>
      <w:r w:rsidR="004413DF">
        <w:rPr>
          <w:rFonts w:ascii="Times New Roman" w:hAnsi="Times New Roman"/>
          <w:sz w:val="24"/>
          <w:szCs w:val="24"/>
        </w:rPr>
        <w:t>.</w:t>
      </w:r>
    </w:p>
    <w:p w14:paraId="7EA21185" w14:textId="77777777" w:rsidR="004D7878" w:rsidRDefault="004D7878" w:rsidP="004D7878">
      <w:pPr>
        <w:widowControl w:val="0"/>
        <w:autoSpaceDE w:val="0"/>
        <w:autoSpaceDN w:val="0"/>
        <w:spacing w:line="276" w:lineRule="auto"/>
        <w:ind w:left="577" w:right="110"/>
        <w:jc w:val="center"/>
        <w:outlineLvl w:val="0"/>
        <w:rPr>
          <w:rFonts w:ascii="Arial Narrow" w:hAnsi="Arial Narrow"/>
          <w:b/>
          <w:bCs/>
          <w:sz w:val="16"/>
          <w:szCs w:val="16"/>
          <w:lang w:val="id-ID"/>
        </w:rPr>
      </w:pPr>
    </w:p>
    <w:p w14:paraId="2A871108" w14:textId="77777777" w:rsidR="00F562FD" w:rsidRPr="00AC55F7" w:rsidRDefault="00F562FD" w:rsidP="00F562FD">
      <w:pPr>
        <w:spacing w:line="276" w:lineRule="auto"/>
        <w:ind w:left="993" w:hanging="993"/>
        <w:rPr>
          <w:sz w:val="24"/>
          <w:szCs w:val="24"/>
          <w:lang w:val="sv-SE"/>
        </w:rPr>
      </w:pPr>
      <w:r w:rsidRPr="004C1D4F">
        <w:rPr>
          <w:b/>
          <w:bCs/>
          <w:sz w:val="24"/>
          <w:szCs w:val="24"/>
          <w:lang w:val="sv-SE"/>
        </w:rPr>
        <w:t>Tabel</w:t>
      </w:r>
      <w:r>
        <w:rPr>
          <w:b/>
          <w:bCs/>
          <w:sz w:val="24"/>
          <w:szCs w:val="24"/>
          <w:lang w:val="id-ID"/>
        </w:rPr>
        <w:t xml:space="preserve"> </w:t>
      </w:r>
      <w:r>
        <w:rPr>
          <w:b/>
          <w:bCs/>
          <w:sz w:val="24"/>
          <w:szCs w:val="24"/>
          <w:lang w:val="sv-SE"/>
        </w:rPr>
        <w:t>4</w:t>
      </w:r>
      <w:r>
        <w:rPr>
          <w:sz w:val="24"/>
          <w:szCs w:val="24"/>
          <w:lang w:val="sv-SE"/>
        </w:rPr>
        <w:t xml:space="preserve">. </w:t>
      </w:r>
      <w:r>
        <w:rPr>
          <w:sz w:val="24"/>
          <w:szCs w:val="24"/>
          <w:lang w:val="id-ID"/>
        </w:rPr>
        <w:t xml:space="preserve"> </w:t>
      </w:r>
      <w:r>
        <w:rPr>
          <w:sz w:val="24"/>
          <w:szCs w:val="24"/>
          <w:lang w:val="sv-SE"/>
        </w:rPr>
        <w:t>Hasil Perhitungan Kalor Yang Diserap Air Tanpa Menggunakan Tungku Tambahan.</w:t>
      </w:r>
    </w:p>
    <w:p w14:paraId="1AA5212C" w14:textId="77777777" w:rsidR="00F562FD" w:rsidRDefault="00F562FD" w:rsidP="00F562FD">
      <w:pPr>
        <w:widowControl w:val="0"/>
        <w:autoSpaceDE w:val="0"/>
        <w:autoSpaceDN w:val="0"/>
        <w:spacing w:line="276" w:lineRule="auto"/>
        <w:ind w:left="577" w:right="110"/>
        <w:jc w:val="center"/>
        <w:outlineLvl w:val="0"/>
        <w:rPr>
          <w:rFonts w:ascii="Arial Narrow" w:hAnsi="Arial Narrow"/>
          <w:b/>
          <w:bCs/>
          <w:sz w:val="16"/>
          <w:szCs w:val="16"/>
          <w:lang w:val="id-ID"/>
        </w:rPr>
      </w:pPr>
    </w:p>
    <w:tbl>
      <w:tblPr>
        <w:tblW w:w="5245" w:type="dxa"/>
        <w:tblInd w:w="108" w:type="dxa"/>
        <w:tblLayout w:type="fixed"/>
        <w:tblLook w:val="04A0" w:firstRow="1" w:lastRow="0" w:firstColumn="1" w:lastColumn="0" w:noHBand="0" w:noVBand="1"/>
      </w:tblPr>
      <w:tblGrid>
        <w:gridCol w:w="426"/>
        <w:gridCol w:w="708"/>
        <w:gridCol w:w="567"/>
        <w:gridCol w:w="425"/>
        <w:gridCol w:w="567"/>
        <w:gridCol w:w="709"/>
        <w:gridCol w:w="528"/>
        <w:gridCol w:w="635"/>
        <w:gridCol w:w="680"/>
      </w:tblGrid>
      <w:tr w:rsidR="00F562FD" w:rsidRPr="00AC55F7" w14:paraId="0DF538E5" w14:textId="77777777" w:rsidTr="007155E6">
        <w:trPr>
          <w:trHeight w:val="725"/>
        </w:trPr>
        <w:tc>
          <w:tcPr>
            <w:tcW w:w="426" w:type="dxa"/>
            <w:vMerge w:val="restart"/>
            <w:tcBorders>
              <w:top w:val="single" w:sz="4" w:space="0" w:color="auto"/>
              <w:left w:val="single" w:sz="4" w:space="0" w:color="auto"/>
              <w:right w:val="single" w:sz="4" w:space="0" w:color="auto"/>
            </w:tcBorders>
            <w:shd w:val="clear" w:color="auto" w:fill="FFFF75"/>
            <w:vAlign w:val="center"/>
          </w:tcPr>
          <w:p w14:paraId="4BF6507A" w14:textId="77777777" w:rsidR="00F562FD" w:rsidRPr="00AC55F7" w:rsidRDefault="00F562FD" w:rsidP="007155E6">
            <w:pPr>
              <w:ind w:hanging="108"/>
            </w:pPr>
            <w:r w:rsidRPr="00AC55F7">
              <w:t>No</w:t>
            </w:r>
          </w:p>
        </w:tc>
        <w:tc>
          <w:tcPr>
            <w:tcW w:w="708" w:type="dxa"/>
            <w:tcBorders>
              <w:top w:val="single" w:sz="4" w:space="0" w:color="auto"/>
              <w:left w:val="single" w:sz="4" w:space="0" w:color="auto"/>
              <w:bottom w:val="single" w:sz="4" w:space="0" w:color="FFFF00"/>
              <w:right w:val="single" w:sz="4" w:space="0" w:color="auto"/>
            </w:tcBorders>
            <w:shd w:val="clear" w:color="auto" w:fill="FFFF75"/>
            <w:vAlign w:val="center"/>
          </w:tcPr>
          <w:p w14:paraId="437A3AB4" w14:textId="77777777" w:rsidR="00F562FD" w:rsidRPr="00AC55F7" w:rsidRDefault="00F562FD" w:rsidP="00F562FD">
            <w:pPr>
              <w:rPr>
                <w:vertAlign w:val="subscript"/>
              </w:rPr>
            </w:pPr>
            <w:r w:rsidRPr="00AC55F7">
              <w:t>V</w:t>
            </w:r>
            <w:r w:rsidRPr="00AC55F7">
              <w:rPr>
                <w:vertAlign w:val="subscript"/>
              </w:rPr>
              <w:t>air</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432AD1D3" w14:textId="77777777" w:rsidR="004D4443" w:rsidRPr="004D4443" w:rsidRDefault="004D4443" w:rsidP="004D4443">
            <w:pPr>
              <w:rPr>
                <w:sz w:val="4"/>
                <w:szCs w:val="4"/>
                <w:lang w:val="id-ID"/>
              </w:rPr>
            </w:pPr>
          </w:p>
          <w:p w14:paraId="5CC05B99" w14:textId="77777777" w:rsidR="00F562FD" w:rsidRPr="00AC55F7" w:rsidRDefault="00F562FD" w:rsidP="004D4443">
            <w:pPr>
              <w:ind w:hanging="108"/>
              <w:jc w:val="center"/>
              <w:rPr>
                <w:vertAlign w:val="subscript"/>
              </w:rPr>
            </w:pPr>
            <w:r w:rsidRPr="00AC55F7">
              <w:t>CP</w:t>
            </w:r>
            <w:r w:rsidRPr="00AC55F7">
              <w:rPr>
                <w:vertAlign w:val="subscript"/>
              </w:rPr>
              <w:t>air</w:t>
            </w:r>
          </w:p>
        </w:tc>
        <w:tc>
          <w:tcPr>
            <w:tcW w:w="425" w:type="dxa"/>
            <w:tcBorders>
              <w:top w:val="single" w:sz="4" w:space="0" w:color="auto"/>
              <w:left w:val="single" w:sz="4" w:space="0" w:color="auto"/>
              <w:bottom w:val="single" w:sz="4" w:space="0" w:color="FFFF00"/>
              <w:right w:val="single" w:sz="4" w:space="0" w:color="auto"/>
            </w:tcBorders>
            <w:shd w:val="clear" w:color="auto" w:fill="FFFF75"/>
            <w:vAlign w:val="center"/>
          </w:tcPr>
          <w:p w14:paraId="5A86F584" w14:textId="77777777" w:rsidR="00F562FD" w:rsidRPr="00AC55F7" w:rsidRDefault="00F562FD" w:rsidP="00CC77A6">
            <w:pPr>
              <w:ind w:left="-128"/>
              <w:jc w:val="center"/>
              <w:rPr>
                <w:vertAlign w:val="subscript"/>
              </w:rPr>
            </w:pPr>
            <w:r w:rsidRPr="00AC55F7">
              <w:t>T</w:t>
            </w:r>
            <w:r w:rsidRPr="00AC55F7">
              <w:rPr>
                <w:vertAlign w:val="subscript"/>
              </w:rPr>
              <w:t>air1</w:t>
            </w:r>
          </w:p>
        </w:tc>
        <w:tc>
          <w:tcPr>
            <w:tcW w:w="567" w:type="dxa"/>
            <w:tcBorders>
              <w:top w:val="single" w:sz="4" w:space="0" w:color="auto"/>
              <w:left w:val="single" w:sz="4" w:space="0" w:color="auto"/>
              <w:bottom w:val="single" w:sz="4" w:space="0" w:color="FFFF00"/>
              <w:right w:val="single" w:sz="4" w:space="0" w:color="auto"/>
            </w:tcBorders>
            <w:shd w:val="clear" w:color="auto" w:fill="FFFF75"/>
            <w:vAlign w:val="center"/>
          </w:tcPr>
          <w:p w14:paraId="0685A93D" w14:textId="77777777" w:rsidR="00F562FD" w:rsidRPr="00AC55F7" w:rsidRDefault="00F562FD" w:rsidP="00CC77A6">
            <w:pPr>
              <w:ind w:left="-90"/>
              <w:jc w:val="center"/>
              <w:rPr>
                <w:vertAlign w:val="subscript"/>
              </w:rPr>
            </w:pPr>
            <w:r w:rsidRPr="00AC55F7">
              <w:t>T</w:t>
            </w:r>
            <w:r w:rsidRPr="00AC55F7">
              <w:rPr>
                <w:vertAlign w:val="subscript"/>
              </w:rPr>
              <w:t>air2</w:t>
            </w:r>
          </w:p>
        </w:tc>
        <w:tc>
          <w:tcPr>
            <w:tcW w:w="709" w:type="dxa"/>
            <w:tcBorders>
              <w:top w:val="single" w:sz="4" w:space="0" w:color="auto"/>
              <w:left w:val="single" w:sz="4" w:space="0" w:color="auto"/>
              <w:bottom w:val="single" w:sz="4" w:space="0" w:color="FFFF00"/>
              <w:right w:val="single" w:sz="4" w:space="0" w:color="auto"/>
            </w:tcBorders>
            <w:shd w:val="clear" w:color="auto" w:fill="FFFF75"/>
            <w:vAlign w:val="center"/>
          </w:tcPr>
          <w:p w14:paraId="50BA4C4C" w14:textId="77777777" w:rsidR="00F562FD" w:rsidRPr="00AC55F7" w:rsidRDefault="00F562FD" w:rsidP="00CC77A6">
            <w:pPr>
              <w:jc w:val="center"/>
            </w:pPr>
            <w:r w:rsidRPr="00AC55F7">
              <w:t>t</w:t>
            </w:r>
          </w:p>
        </w:tc>
        <w:tc>
          <w:tcPr>
            <w:tcW w:w="528" w:type="dxa"/>
            <w:tcBorders>
              <w:top w:val="single" w:sz="4" w:space="0" w:color="auto"/>
              <w:left w:val="single" w:sz="4" w:space="0" w:color="auto"/>
              <w:bottom w:val="single" w:sz="4" w:space="0" w:color="FFFF00"/>
              <w:right w:val="single" w:sz="4" w:space="0" w:color="auto"/>
            </w:tcBorders>
            <w:shd w:val="clear" w:color="auto" w:fill="FFFF75"/>
            <w:vAlign w:val="center"/>
          </w:tcPr>
          <w:p w14:paraId="160DCFDC" w14:textId="77777777" w:rsidR="00F562FD" w:rsidRPr="00AC55F7" w:rsidRDefault="00F562FD" w:rsidP="00CC77A6">
            <w:pPr>
              <w:jc w:val="center"/>
              <w:rPr>
                <w:vertAlign w:val="subscript"/>
              </w:rPr>
            </w:pPr>
            <w:r w:rsidRPr="00AC55F7">
              <w:t>T</w:t>
            </w:r>
            <w:r w:rsidRPr="00AC55F7">
              <w:rPr>
                <w:vertAlign w:val="subscript"/>
              </w:rPr>
              <w:t>api</w:t>
            </w:r>
          </w:p>
        </w:tc>
        <w:tc>
          <w:tcPr>
            <w:tcW w:w="635" w:type="dxa"/>
            <w:tcBorders>
              <w:top w:val="single" w:sz="4" w:space="0" w:color="auto"/>
              <w:left w:val="single" w:sz="4" w:space="0" w:color="auto"/>
              <w:bottom w:val="single" w:sz="4" w:space="0" w:color="FFFF00"/>
              <w:right w:val="single" w:sz="4" w:space="0" w:color="auto"/>
            </w:tcBorders>
            <w:shd w:val="clear" w:color="auto" w:fill="FFFF75"/>
            <w:vAlign w:val="center"/>
          </w:tcPr>
          <w:p w14:paraId="2AEBF301" w14:textId="77777777" w:rsidR="00F562FD" w:rsidRPr="00AC55F7" w:rsidRDefault="00F562FD" w:rsidP="00CC77A6">
            <w:pPr>
              <w:jc w:val="center"/>
              <w:rPr>
                <w:vertAlign w:val="subscript"/>
              </w:rPr>
            </w:pPr>
            <m:oMath>
              <m:r>
                <w:rPr>
                  <w:rFonts w:ascii="Cambria Math" w:hAnsi="Cambria Math"/>
                </w:rPr>
                <m:t>∆</m:t>
              </m:r>
            </m:oMath>
            <w:r w:rsidRPr="00AC55F7">
              <w:t>m</w:t>
            </w:r>
            <w:r w:rsidRPr="00AC55F7">
              <w:rPr>
                <w:vertAlign w:val="subscript"/>
              </w:rPr>
              <w:t>bb</w:t>
            </w:r>
          </w:p>
        </w:tc>
        <w:tc>
          <w:tcPr>
            <w:tcW w:w="680" w:type="dxa"/>
            <w:tcBorders>
              <w:top w:val="single" w:sz="4" w:space="0" w:color="auto"/>
              <w:left w:val="single" w:sz="4" w:space="0" w:color="auto"/>
              <w:bottom w:val="single" w:sz="4" w:space="0" w:color="FFFF00"/>
              <w:right w:val="single" w:sz="4" w:space="0" w:color="auto"/>
            </w:tcBorders>
            <w:shd w:val="clear" w:color="auto" w:fill="FFFF75"/>
            <w:vAlign w:val="center"/>
          </w:tcPr>
          <w:p w14:paraId="38D63D2A" w14:textId="77777777" w:rsidR="00F562FD" w:rsidRPr="00AC55F7" w:rsidRDefault="00F562FD" w:rsidP="00CC77A6">
            <w:pPr>
              <w:jc w:val="center"/>
              <w:rPr>
                <w:rFonts w:eastAsia="Calibri"/>
                <w:vertAlign w:val="subscript"/>
              </w:rPr>
            </w:pPr>
            <w:r w:rsidRPr="00AC55F7">
              <w:rPr>
                <w:rFonts w:eastAsia="Calibri"/>
              </w:rPr>
              <w:t>Q</w:t>
            </w:r>
            <w:r w:rsidRPr="00AC55F7">
              <w:rPr>
                <w:rFonts w:eastAsia="Calibri"/>
                <w:vertAlign w:val="subscript"/>
              </w:rPr>
              <w:t>air</w:t>
            </w:r>
          </w:p>
        </w:tc>
      </w:tr>
      <w:tr w:rsidR="00F562FD" w:rsidRPr="00AC55F7" w14:paraId="5776A96D" w14:textId="77777777" w:rsidTr="007155E6">
        <w:trPr>
          <w:trHeight w:val="422"/>
        </w:trPr>
        <w:tc>
          <w:tcPr>
            <w:tcW w:w="426" w:type="dxa"/>
            <w:vMerge/>
            <w:tcBorders>
              <w:left w:val="single" w:sz="4" w:space="0" w:color="auto"/>
              <w:bottom w:val="single" w:sz="4" w:space="0" w:color="auto"/>
              <w:right w:val="single" w:sz="4" w:space="0" w:color="auto"/>
            </w:tcBorders>
            <w:shd w:val="clear" w:color="auto" w:fill="C7DDF1"/>
          </w:tcPr>
          <w:p w14:paraId="13946B5B" w14:textId="77777777" w:rsidR="00F562FD" w:rsidRPr="00AC55F7" w:rsidRDefault="00F562FD" w:rsidP="00F562FD">
            <w:pPr>
              <w:rPr>
                <w:b/>
                <w:bCs/>
              </w:rPr>
            </w:pPr>
          </w:p>
        </w:tc>
        <w:tc>
          <w:tcPr>
            <w:tcW w:w="708" w:type="dxa"/>
            <w:tcBorders>
              <w:top w:val="single" w:sz="4" w:space="0" w:color="FFFF00"/>
              <w:left w:val="single" w:sz="4" w:space="0" w:color="auto"/>
              <w:bottom w:val="single" w:sz="4" w:space="0" w:color="auto"/>
              <w:right w:val="single" w:sz="4" w:space="0" w:color="auto"/>
            </w:tcBorders>
            <w:shd w:val="clear" w:color="auto" w:fill="C7DDF1"/>
            <w:vAlign w:val="center"/>
          </w:tcPr>
          <w:p w14:paraId="3FE74472" w14:textId="77777777" w:rsidR="00F562FD" w:rsidRPr="00AC55F7" w:rsidRDefault="007155E6" w:rsidP="007155E6">
            <w:pPr>
              <w:ind w:right="-108"/>
              <w:rPr>
                <w:b/>
                <w:bCs/>
              </w:rPr>
            </w:pPr>
            <w:r>
              <w:rPr>
                <w:b/>
                <w:bCs/>
                <w:lang w:val="id-ID"/>
              </w:rPr>
              <w:t>L</w:t>
            </w:r>
            <w:r w:rsidR="00F562FD" w:rsidRPr="00AC55F7">
              <w:rPr>
                <w:b/>
                <w:bCs/>
              </w:rPr>
              <w:t>iter</w:t>
            </w:r>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2639A0B5" w14:textId="77777777" w:rsidR="00F562FD" w:rsidRPr="00AC55F7" w:rsidRDefault="00F562FD" w:rsidP="007155E6">
            <w:pPr>
              <w:ind w:right="-250" w:hanging="108"/>
              <w:jc w:val="both"/>
              <w:rPr>
                <w:b/>
                <w:bCs/>
              </w:rPr>
            </w:pPr>
            <w:r w:rsidRPr="00AC55F7">
              <w:rPr>
                <w:b/>
                <w:bCs/>
              </w:rPr>
              <w:t xml:space="preserve"> Kcal</w:t>
            </w:r>
          </w:p>
        </w:tc>
        <w:tc>
          <w:tcPr>
            <w:tcW w:w="425" w:type="dxa"/>
            <w:tcBorders>
              <w:top w:val="single" w:sz="4" w:space="0" w:color="FFFF00"/>
              <w:left w:val="single" w:sz="4" w:space="0" w:color="auto"/>
              <w:bottom w:val="single" w:sz="4" w:space="0" w:color="auto"/>
              <w:right w:val="single" w:sz="4" w:space="0" w:color="auto"/>
            </w:tcBorders>
            <w:shd w:val="clear" w:color="auto" w:fill="C7DDF1"/>
            <w:vAlign w:val="center"/>
          </w:tcPr>
          <w:p w14:paraId="0BD70AB0" w14:textId="77777777" w:rsidR="00F562FD" w:rsidRPr="00AC55F7" w:rsidRDefault="00F562FD" w:rsidP="00CC77A6">
            <w:pPr>
              <w:ind w:left="-47" w:right="-108" w:hanging="61"/>
              <w:jc w:val="center"/>
              <w:rPr>
                <w:b/>
                <w:bCs/>
              </w:rPr>
            </w:pPr>
            <w:r w:rsidRPr="00AC55F7">
              <w:rPr>
                <w:b/>
                <w:bCs/>
              </w:rPr>
              <w:t>(</w:t>
            </w:r>
            <m:oMath>
              <m:r>
                <m:rPr>
                  <m:sty m:val="bi"/>
                </m:rPr>
                <w:rPr>
                  <w:rFonts w:ascii="Cambria Math" w:hAnsi="Cambria Math"/>
                </w:rPr>
                <m:t>℃)</m:t>
              </m:r>
            </m:oMath>
          </w:p>
        </w:tc>
        <w:tc>
          <w:tcPr>
            <w:tcW w:w="567" w:type="dxa"/>
            <w:tcBorders>
              <w:top w:val="single" w:sz="4" w:space="0" w:color="FFFF00"/>
              <w:left w:val="single" w:sz="4" w:space="0" w:color="auto"/>
              <w:bottom w:val="single" w:sz="4" w:space="0" w:color="auto"/>
              <w:right w:val="single" w:sz="4" w:space="0" w:color="auto"/>
            </w:tcBorders>
            <w:shd w:val="clear" w:color="auto" w:fill="C7DDF1"/>
            <w:vAlign w:val="center"/>
          </w:tcPr>
          <w:p w14:paraId="53C1A7A0" w14:textId="77777777" w:rsidR="00F562FD" w:rsidRPr="00AC55F7" w:rsidRDefault="00F562FD" w:rsidP="00CC77A6">
            <w:pPr>
              <w:ind w:left="-20"/>
              <w:jc w:val="center"/>
              <w:rPr>
                <w:b/>
                <w:bCs/>
              </w:rPr>
            </w:pPr>
            <w:r w:rsidRPr="00AC55F7">
              <w:rPr>
                <w:b/>
                <w:bCs/>
              </w:rPr>
              <w:t>(</w:t>
            </w:r>
            <m:oMath>
              <m:r>
                <m:rPr>
                  <m:sty m:val="bi"/>
                </m:rPr>
                <w:rPr>
                  <w:rFonts w:ascii="Cambria Math" w:hAnsi="Cambria Math"/>
                </w:rPr>
                <m:t>℃)</m:t>
              </m:r>
            </m:oMath>
          </w:p>
        </w:tc>
        <w:tc>
          <w:tcPr>
            <w:tcW w:w="709" w:type="dxa"/>
            <w:tcBorders>
              <w:top w:val="single" w:sz="4" w:space="0" w:color="FFFF00"/>
              <w:left w:val="single" w:sz="4" w:space="0" w:color="auto"/>
              <w:bottom w:val="single" w:sz="4" w:space="0" w:color="auto"/>
              <w:right w:val="single" w:sz="4" w:space="0" w:color="auto"/>
            </w:tcBorders>
            <w:shd w:val="clear" w:color="auto" w:fill="C7DDF1"/>
            <w:vAlign w:val="center"/>
          </w:tcPr>
          <w:p w14:paraId="47488CFA" w14:textId="77777777" w:rsidR="00F562FD" w:rsidRPr="00AC55F7" w:rsidRDefault="00F562FD" w:rsidP="00CC77A6">
            <w:pPr>
              <w:ind w:left="-52" w:hanging="81"/>
              <w:jc w:val="center"/>
              <w:rPr>
                <w:b/>
                <w:bCs/>
              </w:rPr>
            </w:pPr>
            <w:r w:rsidRPr="00AC55F7">
              <w:rPr>
                <w:b/>
                <w:bCs/>
              </w:rPr>
              <w:t>(menit)</w:t>
            </w:r>
          </w:p>
        </w:tc>
        <w:tc>
          <w:tcPr>
            <w:tcW w:w="528" w:type="dxa"/>
            <w:tcBorders>
              <w:top w:val="single" w:sz="4" w:space="0" w:color="FFFF00"/>
              <w:left w:val="single" w:sz="4" w:space="0" w:color="auto"/>
              <w:bottom w:val="single" w:sz="4" w:space="0" w:color="auto"/>
              <w:right w:val="single" w:sz="4" w:space="0" w:color="auto"/>
            </w:tcBorders>
            <w:shd w:val="clear" w:color="auto" w:fill="C7DDF1"/>
            <w:vAlign w:val="center"/>
          </w:tcPr>
          <w:p w14:paraId="45552338" w14:textId="77777777" w:rsidR="00F562FD" w:rsidRPr="00AC55F7" w:rsidRDefault="00F562FD" w:rsidP="00CC77A6">
            <w:pPr>
              <w:ind w:hanging="108"/>
              <w:jc w:val="center"/>
              <w:rPr>
                <w:b/>
                <w:bCs/>
              </w:rPr>
            </w:pPr>
            <w:r>
              <w:rPr>
                <w:b/>
                <w:bCs/>
                <w:lang w:val="id-ID"/>
              </w:rPr>
              <w:t xml:space="preserve"> </w:t>
            </w:r>
            <w:r w:rsidRPr="00AC55F7">
              <w:rPr>
                <w:b/>
                <w:bCs/>
              </w:rPr>
              <w:t>(</w:t>
            </w:r>
            <m:oMath>
              <m:r>
                <m:rPr>
                  <m:sty m:val="bi"/>
                </m:rPr>
                <w:rPr>
                  <w:rFonts w:ascii="Cambria Math" w:hAnsi="Cambria Math"/>
                </w:rPr>
                <m:t>℃)</m:t>
              </m:r>
            </m:oMath>
          </w:p>
        </w:tc>
        <w:tc>
          <w:tcPr>
            <w:tcW w:w="635" w:type="dxa"/>
            <w:tcBorders>
              <w:top w:val="single" w:sz="4" w:space="0" w:color="FFFF00"/>
              <w:left w:val="single" w:sz="4" w:space="0" w:color="auto"/>
              <w:bottom w:val="single" w:sz="4" w:space="0" w:color="auto"/>
              <w:right w:val="single" w:sz="4" w:space="0" w:color="auto"/>
            </w:tcBorders>
            <w:shd w:val="clear" w:color="auto" w:fill="C7DDF1"/>
            <w:vAlign w:val="center"/>
          </w:tcPr>
          <w:p w14:paraId="6E34F15C" w14:textId="77777777" w:rsidR="00F562FD" w:rsidRPr="00AC55F7" w:rsidRDefault="00F562FD" w:rsidP="00CC77A6">
            <w:pPr>
              <w:ind w:left="-183" w:right="-110"/>
              <w:rPr>
                <w:b/>
                <w:bCs/>
              </w:rPr>
            </w:pPr>
            <w:r>
              <w:rPr>
                <w:b/>
                <w:bCs/>
              </w:rPr>
              <w:t xml:space="preserve">  </w:t>
            </w:r>
            <w:r w:rsidRPr="00AC55F7">
              <w:rPr>
                <w:b/>
                <w:bCs/>
              </w:rPr>
              <w:t>(gram)</w:t>
            </w:r>
          </w:p>
        </w:tc>
        <w:tc>
          <w:tcPr>
            <w:tcW w:w="680" w:type="dxa"/>
            <w:tcBorders>
              <w:top w:val="single" w:sz="4" w:space="0" w:color="FFFF00"/>
              <w:left w:val="single" w:sz="4" w:space="0" w:color="auto"/>
              <w:bottom w:val="single" w:sz="4" w:space="0" w:color="auto"/>
              <w:right w:val="single" w:sz="4" w:space="0" w:color="auto"/>
            </w:tcBorders>
            <w:shd w:val="clear" w:color="auto" w:fill="C7DDF1"/>
            <w:vAlign w:val="center"/>
          </w:tcPr>
          <w:p w14:paraId="001C4459" w14:textId="77777777" w:rsidR="00F562FD" w:rsidRPr="00AC55F7" w:rsidRDefault="00F562FD" w:rsidP="00CC77A6">
            <w:pPr>
              <w:jc w:val="center"/>
              <w:rPr>
                <w:b/>
                <w:bCs/>
              </w:rPr>
            </w:pPr>
            <w:r w:rsidRPr="00AC55F7">
              <w:rPr>
                <w:b/>
                <w:bCs/>
              </w:rPr>
              <w:t>(w)</w:t>
            </w:r>
          </w:p>
        </w:tc>
      </w:tr>
      <w:tr w:rsidR="00F562FD" w:rsidRPr="00AC55F7" w14:paraId="7D1C446C" w14:textId="77777777" w:rsidTr="007155E6">
        <w:trPr>
          <w:trHeight w:val="389"/>
        </w:trPr>
        <w:tc>
          <w:tcPr>
            <w:tcW w:w="426" w:type="dxa"/>
            <w:tcBorders>
              <w:top w:val="single" w:sz="4" w:space="0" w:color="auto"/>
              <w:left w:val="single" w:sz="4" w:space="0" w:color="auto"/>
              <w:bottom w:val="single" w:sz="4" w:space="0" w:color="auto"/>
              <w:right w:val="single" w:sz="4" w:space="0" w:color="auto"/>
            </w:tcBorders>
            <w:vAlign w:val="center"/>
          </w:tcPr>
          <w:p w14:paraId="7E4EA30C" w14:textId="77777777" w:rsidR="00F562FD" w:rsidRPr="00AC55F7" w:rsidRDefault="00F562FD" w:rsidP="004D4443">
            <w:r w:rsidRPr="00AC55F7">
              <w:t>1.</w:t>
            </w:r>
          </w:p>
        </w:tc>
        <w:tc>
          <w:tcPr>
            <w:tcW w:w="708" w:type="dxa"/>
            <w:tcBorders>
              <w:top w:val="single" w:sz="4" w:space="0" w:color="auto"/>
              <w:left w:val="single" w:sz="4" w:space="0" w:color="auto"/>
              <w:bottom w:val="single" w:sz="4" w:space="0" w:color="auto"/>
              <w:right w:val="single" w:sz="4" w:space="0" w:color="auto"/>
            </w:tcBorders>
            <w:vAlign w:val="center"/>
          </w:tcPr>
          <w:p w14:paraId="29D1F38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67858BB"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1F10436" w14:textId="77777777" w:rsidR="00F562FD" w:rsidRPr="00AC55F7" w:rsidRDefault="00F562FD" w:rsidP="004D4443">
            <w:pPr>
              <w:ind w:left="-7" w:hanging="121"/>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163B2BEA"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7106E7F" w14:textId="77777777" w:rsidR="00F562FD" w:rsidRPr="00AC55F7" w:rsidRDefault="00F562FD" w:rsidP="004D4443">
            <w:pPr>
              <w:jc w:val="center"/>
            </w:pPr>
            <w:r>
              <w:t>17,06</w:t>
            </w:r>
          </w:p>
        </w:tc>
        <w:tc>
          <w:tcPr>
            <w:tcW w:w="528" w:type="dxa"/>
            <w:tcBorders>
              <w:top w:val="single" w:sz="4" w:space="0" w:color="auto"/>
              <w:left w:val="single" w:sz="4" w:space="0" w:color="auto"/>
              <w:bottom w:val="single" w:sz="4" w:space="0" w:color="auto"/>
              <w:right w:val="single" w:sz="4" w:space="0" w:color="auto"/>
            </w:tcBorders>
            <w:vAlign w:val="center"/>
          </w:tcPr>
          <w:p w14:paraId="4C6C01B6" w14:textId="77777777" w:rsidR="00F562FD" w:rsidRPr="00AC55F7" w:rsidRDefault="00F562FD" w:rsidP="004D4443">
            <w:pPr>
              <w:jc w:val="center"/>
            </w:pPr>
            <w:r w:rsidRPr="00AC55F7">
              <w:t>55</w:t>
            </w:r>
            <w:r>
              <w:t>1</w:t>
            </w:r>
          </w:p>
        </w:tc>
        <w:tc>
          <w:tcPr>
            <w:tcW w:w="635" w:type="dxa"/>
            <w:tcBorders>
              <w:top w:val="single" w:sz="4" w:space="0" w:color="auto"/>
              <w:left w:val="single" w:sz="4" w:space="0" w:color="auto"/>
              <w:bottom w:val="single" w:sz="4" w:space="0" w:color="auto"/>
              <w:right w:val="single" w:sz="4" w:space="0" w:color="auto"/>
            </w:tcBorders>
            <w:vAlign w:val="center"/>
          </w:tcPr>
          <w:p w14:paraId="668A7B75" w14:textId="77777777" w:rsidR="00F562FD" w:rsidRPr="00AC55F7" w:rsidRDefault="00F562FD" w:rsidP="004D4443">
            <w:pPr>
              <w:jc w:val="center"/>
            </w:pPr>
            <w:r w:rsidRPr="00AC55F7">
              <w:t>5</w:t>
            </w:r>
            <w:r>
              <w:t>9</w:t>
            </w:r>
          </w:p>
        </w:tc>
        <w:tc>
          <w:tcPr>
            <w:tcW w:w="680" w:type="dxa"/>
            <w:tcBorders>
              <w:top w:val="single" w:sz="4" w:space="0" w:color="auto"/>
              <w:left w:val="single" w:sz="4" w:space="0" w:color="auto"/>
              <w:bottom w:val="single" w:sz="4" w:space="0" w:color="auto"/>
              <w:right w:val="single" w:sz="4" w:space="0" w:color="auto"/>
            </w:tcBorders>
            <w:vAlign w:val="center"/>
          </w:tcPr>
          <w:p w14:paraId="69AF1743" w14:textId="77777777" w:rsidR="00F562FD" w:rsidRPr="00AC55F7" w:rsidRDefault="00F562FD" w:rsidP="00CC77A6">
            <w:pPr>
              <w:ind w:left="-109"/>
              <w:jc w:val="center"/>
            </w:pPr>
            <w:r>
              <w:t>283.61</w:t>
            </w:r>
          </w:p>
        </w:tc>
      </w:tr>
      <w:tr w:rsidR="00F562FD" w:rsidRPr="00AC55F7" w14:paraId="5138E1EE" w14:textId="77777777" w:rsidTr="004D4443">
        <w:trPr>
          <w:trHeight w:val="308"/>
        </w:trPr>
        <w:tc>
          <w:tcPr>
            <w:tcW w:w="426" w:type="dxa"/>
            <w:tcBorders>
              <w:top w:val="single" w:sz="4" w:space="0" w:color="auto"/>
              <w:left w:val="single" w:sz="4" w:space="0" w:color="auto"/>
              <w:bottom w:val="single" w:sz="4" w:space="0" w:color="auto"/>
              <w:right w:val="single" w:sz="4" w:space="0" w:color="auto"/>
            </w:tcBorders>
            <w:vAlign w:val="center"/>
          </w:tcPr>
          <w:p w14:paraId="4079D055" w14:textId="77777777" w:rsidR="00F562FD" w:rsidRPr="00AC55F7" w:rsidRDefault="00F562FD" w:rsidP="004D4443">
            <w:r w:rsidRPr="00AC55F7">
              <w:t>2.</w:t>
            </w:r>
          </w:p>
        </w:tc>
        <w:tc>
          <w:tcPr>
            <w:tcW w:w="708" w:type="dxa"/>
            <w:tcBorders>
              <w:top w:val="single" w:sz="4" w:space="0" w:color="auto"/>
              <w:left w:val="single" w:sz="4" w:space="0" w:color="auto"/>
              <w:bottom w:val="single" w:sz="4" w:space="0" w:color="auto"/>
              <w:right w:val="single" w:sz="4" w:space="0" w:color="auto"/>
            </w:tcBorders>
            <w:vAlign w:val="center"/>
          </w:tcPr>
          <w:p w14:paraId="1C3A1257"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7ADE55B0"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3E8A4915"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5A2286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797FFE6B" w14:textId="77777777" w:rsidR="00F562FD" w:rsidRPr="00AC55F7" w:rsidRDefault="00F562FD" w:rsidP="004D4443">
            <w:pPr>
              <w:jc w:val="center"/>
            </w:pPr>
            <w:r>
              <w:t>17,12</w:t>
            </w:r>
          </w:p>
        </w:tc>
        <w:tc>
          <w:tcPr>
            <w:tcW w:w="528" w:type="dxa"/>
            <w:tcBorders>
              <w:top w:val="single" w:sz="4" w:space="0" w:color="auto"/>
              <w:left w:val="single" w:sz="4" w:space="0" w:color="auto"/>
              <w:bottom w:val="single" w:sz="4" w:space="0" w:color="auto"/>
              <w:right w:val="single" w:sz="4" w:space="0" w:color="auto"/>
            </w:tcBorders>
            <w:vAlign w:val="center"/>
          </w:tcPr>
          <w:p w14:paraId="3E5040B0" w14:textId="77777777" w:rsidR="00F562FD" w:rsidRPr="00AC55F7" w:rsidRDefault="00F562FD" w:rsidP="004D4443">
            <w:pPr>
              <w:jc w:val="center"/>
            </w:pPr>
            <w:r w:rsidRPr="00AC55F7">
              <w:t>56</w:t>
            </w:r>
            <w:r>
              <w:t>4</w:t>
            </w:r>
          </w:p>
        </w:tc>
        <w:tc>
          <w:tcPr>
            <w:tcW w:w="635" w:type="dxa"/>
            <w:tcBorders>
              <w:top w:val="single" w:sz="4" w:space="0" w:color="auto"/>
              <w:left w:val="single" w:sz="4" w:space="0" w:color="auto"/>
              <w:bottom w:val="single" w:sz="4" w:space="0" w:color="auto"/>
              <w:right w:val="single" w:sz="4" w:space="0" w:color="auto"/>
            </w:tcBorders>
            <w:vAlign w:val="center"/>
          </w:tcPr>
          <w:p w14:paraId="27CE767B" w14:textId="77777777" w:rsidR="00F562FD" w:rsidRPr="00AC55F7" w:rsidRDefault="00F562FD" w:rsidP="004D4443">
            <w:pPr>
              <w:jc w:val="center"/>
            </w:pPr>
            <w:r>
              <w:t>60</w:t>
            </w:r>
          </w:p>
        </w:tc>
        <w:tc>
          <w:tcPr>
            <w:tcW w:w="680" w:type="dxa"/>
            <w:tcBorders>
              <w:top w:val="single" w:sz="4" w:space="0" w:color="auto"/>
              <w:left w:val="single" w:sz="4" w:space="0" w:color="auto"/>
              <w:bottom w:val="single" w:sz="4" w:space="0" w:color="auto"/>
              <w:right w:val="single" w:sz="4" w:space="0" w:color="auto"/>
            </w:tcBorders>
            <w:vAlign w:val="center"/>
          </w:tcPr>
          <w:p w14:paraId="36A41EA8" w14:textId="77777777" w:rsidR="00F562FD" w:rsidRPr="00AC55F7" w:rsidRDefault="00F562FD" w:rsidP="00CC77A6">
            <w:pPr>
              <w:ind w:left="-110"/>
              <w:jc w:val="center"/>
            </w:pPr>
            <w:r>
              <w:t>282.61</w:t>
            </w:r>
          </w:p>
        </w:tc>
      </w:tr>
      <w:tr w:rsidR="00F562FD" w:rsidRPr="00AC55F7" w14:paraId="4AC0D46A" w14:textId="77777777" w:rsidTr="007155E6">
        <w:trPr>
          <w:trHeight w:val="430"/>
        </w:trPr>
        <w:tc>
          <w:tcPr>
            <w:tcW w:w="426" w:type="dxa"/>
            <w:tcBorders>
              <w:top w:val="single" w:sz="4" w:space="0" w:color="auto"/>
              <w:left w:val="single" w:sz="4" w:space="0" w:color="auto"/>
              <w:bottom w:val="single" w:sz="4" w:space="0" w:color="auto"/>
              <w:right w:val="single" w:sz="4" w:space="0" w:color="auto"/>
            </w:tcBorders>
            <w:vAlign w:val="center"/>
          </w:tcPr>
          <w:p w14:paraId="0E404B92" w14:textId="77777777" w:rsidR="00F562FD" w:rsidRPr="00AC55F7" w:rsidRDefault="00F562FD" w:rsidP="004D4443">
            <w:r w:rsidRPr="00AC55F7">
              <w:t>3.</w:t>
            </w:r>
          </w:p>
        </w:tc>
        <w:tc>
          <w:tcPr>
            <w:tcW w:w="708" w:type="dxa"/>
            <w:tcBorders>
              <w:top w:val="single" w:sz="4" w:space="0" w:color="auto"/>
              <w:left w:val="single" w:sz="4" w:space="0" w:color="auto"/>
              <w:bottom w:val="single" w:sz="4" w:space="0" w:color="auto"/>
              <w:right w:val="single" w:sz="4" w:space="0" w:color="auto"/>
            </w:tcBorders>
            <w:vAlign w:val="center"/>
          </w:tcPr>
          <w:p w14:paraId="539FC6ED" w14:textId="77777777" w:rsidR="00F562FD" w:rsidRPr="00AC55F7" w:rsidRDefault="00F562FD" w:rsidP="004D4443">
            <w:r w:rsidRPr="00AC55F7">
              <w:t>4,00</w:t>
            </w:r>
          </w:p>
        </w:tc>
        <w:tc>
          <w:tcPr>
            <w:tcW w:w="567" w:type="dxa"/>
            <w:tcBorders>
              <w:top w:val="single" w:sz="4" w:space="0" w:color="auto"/>
              <w:left w:val="single" w:sz="4" w:space="0" w:color="auto"/>
              <w:bottom w:val="single" w:sz="4" w:space="0" w:color="auto"/>
              <w:right w:val="single" w:sz="4" w:space="0" w:color="auto"/>
            </w:tcBorders>
            <w:vAlign w:val="center"/>
          </w:tcPr>
          <w:p w14:paraId="339F565A" w14:textId="77777777" w:rsidR="00F562FD" w:rsidRPr="00AC55F7" w:rsidRDefault="00F562FD" w:rsidP="004D4443">
            <w:pPr>
              <w:ind w:right="-108" w:hanging="108"/>
            </w:pPr>
            <w:r>
              <w:t xml:space="preserve"> </w:t>
            </w:r>
            <w:r w:rsidRPr="00AC55F7">
              <w:t>1.008</w:t>
            </w:r>
          </w:p>
        </w:tc>
        <w:tc>
          <w:tcPr>
            <w:tcW w:w="425" w:type="dxa"/>
            <w:tcBorders>
              <w:top w:val="single" w:sz="4" w:space="0" w:color="auto"/>
              <w:left w:val="single" w:sz="4" w:space="0" w:color="auto"/>
              <w:bottom w:val="single" w:sz="4" w:space="0" w:color="auto"/>
              <w:right w:val="single" w:sz="4" w:space="0" w:color="auto"/>
            </w:tcBorders>
            <w:vAlign w:val="center"/>
          </w:tcPr>
          <w:p w14:paraId="02C095E3" w14:textId="77777777" w:rsidR="00F562FD" w:rsidRPr="00AC55F7" w:rsidRDefault="00F562FD" w:rsidP="004D4443">
            <w:pPr>
              <w:ind w:left="-7" w:hanging="128"/>
              <w:jc w:val="center"/>
            </w:pPr>
            <w:r w:rsidRPr="00AC55F7">
              <w:t>28</w:t>
            </w:r>
          </w:p>
        </w:tc>
        <w:tc>
          <w:tcPr>
            <w:tcW w:w="567" w:type="dxa"/>
            <w:tcBorders>
              <w:top w:val="single" w:sz="4" w:space="0" w:color="auto"/>
              <w:left w:val="single" w:sz="4" w:space="0" w:color="auto"/>
              <w:bottom w:val="single" w:sz="4" w:space="0" w:color="auto"/>
              <w:right w:val="single" w:sz="4" w:space="0" w:color="auto"/>
            </w:tcBorders>
            <w:vAlign w:val="center"/>
          </w:tcPr>
          <w:p w14:paraId="3142DB1D" w14:textId="77777777" w:rsidR="00F562FD" w:rsidRPr="00AC55F7" w:rsidRDefault="00F562FD" w:rsidP="004D4443">
            <w:pPr>
              <w:jc w:val="center"/>
            </w:pPr>
            <w:r w:rsidRPr="00AC55F7">
              <w:t>100</w:t>
            </w:r>
          </w:p>
        </w:tc>
        <w:tc>
          <w:tcPr>
            <w:tcW w:w="709" w:type="dxa"/>
            <w:tcBorders>
              <w:top w:val="single" w:sz="4" w:space="0" w:color="auto"/>
              <w:left w:val="single" w:sz="4" w:space="0" w:color="auto"/>
              <w:bottom w:val="single" w:sz="4" w:space="0" w:color="auto"/>
              <w:right w:val="single" w:sz="4" w:space="0" w:color="auto"/>
            </w:tcBorders>
            <w:vAlign w:val="center"/>
          </w:tcPr>
          <w:p w14:paraId="6CDCC379" w14:textId="77777777" w:rsidR="00F562FD" w:rsidRPr="00AC55F7" w:rsidRDefault="00F562FD" w:rsidP="004D4443">
            <w:pPr>
              <w:jc w:val="center"/>
            </w:pPr>
            <w:r>
              <w:t>17,19</w:t>
            </w:r>
          </w:p>
        </w:tc>
        <w:tc>
          <w:tcPr>
            <w:tcW w:w="528" w:type="dxa"/>
            <w:tcBorders>
              <w:top w:val="single" w:sz="4" w:space="0" w:color="auto"/>
              <w:left w:val="single" w:sz="4" w:space="0" w:color="auto"/>
              <w:bottom w:val="single" w:sz="4" w:space="0" w:color="auto"/>
              <w:right w:val="single" w:sz="4" w:space="0" w:color="auto"/>
            </w:tcBorders>
            <w:vAlign w:val="center"/>
          </w:tcPr>
          <w:p w14:paraId="6C43E4ED" w14:textId="77777777" w:rsidR="00F562FD" w:rsidRPr="00AC55F7" w:rsidRDefault="00F562FD" w:rsidP="004D4443">
            <w:pPr>
              <w:jc w:val="center"/>
            </w:pPr>
            <w:r w:rsidRPr="00AC55F7">
              <w:t>56</w:t>
            </w:r>
            <w:r>
              <w:t>7</w:t>
            </w:r>
          </w:p>
        </w:tc>
        <w:tc>
          <w:tcPr>
            <w:tcW w:w="635" w:type="dxa"/>
            <w:tcBorders>
              <w:top w:val="single" w:sz="4" w:space="0" w:color="auto"/>
              <w:left w:val="single" w:sz="4" w:space="0" w:color="auto"/>
              <w:bottom w:val="single" w:sz="4" w:space="0" w:color="auto"/>
              <w:right w:val="single" w:sz="4" w:space="0" w:color="auto"/>
            </w:tcBorders>
            <w:vAlign w:val="center"/>
          </w:tcPr>
          <w:p w14:paraId="03B24E90" w14:textId="77777777" w:rsidR="00F562FD" w:rsidRPr="00AC55F7" w:rsidRDefault="00F562FD" w:rsidP="004D4443">
            <w:pPr>
              <w:jc w:val="center"/>
            </w:pPr>
            <w:r>
              <w:t>62</w:t>
            </w:r>
          </w:p>
        </w:tc>
        <w:tc>
          <w:tcPr>
            <w:tcW w:w="680" w:type="dxa"/>
            <w:tcBorders>
              <w:top w:val="single" w:sz="4" w:space="0" w:color="auto"/>
              <w:left w:val="single" w:sz="4" w:space="0" w:color="auto"/>
              <w:bottom w:val="single" w:sz="4" w:space="0" w:color="auto"/>
              <w:right w:val="single" w:sz="4" w:space="0" w:color="auto"/>
            </w:tcBorders>
            <w:vAlign w:val="center"/>
          </w:tcPr>
          <w:p w14:paraId="6A7CA488" w14:textId="77777777" w:rsidR="00F562FD" w:rsidRPr="00AC55F7" w:rsidRDefault="00F562FD" w:rsidP="00CC77A6">
            <w:pPr>
              <w:ind w:left="-110"/>
              <w:jc w:val="center"/>
            </w:pPr>
            <w:r>
              <w:t xml:space="preserve">281.46 </w:t>
            </w:r>
          </w:p>
        </w:tc>
      </w:tr>
    </w:tbl>
    <w:p w14:paraId="62A1CCA2" w14:textId="77777777" w:rsidR="008F3676" w:rsidRPr="009A0FD0" w:rsidRDefault="008F3676" w:rsidP="00F562FD">
      <w:pPr>
        <w:widowControl w:val="0"/>
        <w:autoSpaceDE w:val="0"/>
        <w:autoSpaceDN w:val="0"/>
        <w:spacing w:line="276" w:lineRule="auto"/>
        <w:ind w:left="7" w:right="110" w:hanging="7"/>
        <w:jc w:val="center"/>
        <w:outlineLvl w:val="0"/>
        <w:rPr>
          <w:rFonts w:ascii="Arial Narrow" w:hAnsi="Arial Narrow"/>
          <w:sz w:val="16"/>
          <w:szCs w:val="16"/>
          <w:lang w:val="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sz w:val="16"/>
          <w:szCs w:val="16"/>
          <w:lang w:val="id"/>
        </w:rPr>
        <w:t xml:space="preserve"> </w:t>
      </w:r>
    </w:p>
    <w:p w14:paraId="743452CB" w14:textId="77777777" w:rsidR="00C845C1" w:rsidRPr="009A0FD0" w:rsidRDefault="008F3676" w:rsidP="004D7878">
      <w:pPr>
        <w:spacing w:line="276" w:lineRule="auto"/>
        <w:ind w:left="284"/>
        <w:rPr>
          <w:rFonts w:ascii="Arial Narrow" w:hAnsi="Arial Narrow"/>
          <w:b/>
          <w:bCs/>
          <w:sz w:val="16"/>
          <w:szCs w:val="16"/>
          <w:lang w:val="id-ID"/>
        </w:rPr>
      </w:pP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r w:rsidRPr="009A0FD0">
        <w:rPr>
          <w:rFonts w:ascii="Arial Narrow" w:hAnsi="Arial Narrow"/>
          <w:b/>
          <w:bCs/>
          <w:sz w:val="16"/>
          <w:szCs w:val="16"/>
          <w:lang w:val="id"/>
        </w:rPr>
        <w:tab/>
      </w:r>
    </w:p>
    <w:p w14:paraId="16591DD3" w14:textId="77777777" w:rsidR="00C845C1" w:rsidRPr="009A0FD0" w:rsidRDefault="004208AA" w:rsidP="004D7878">
      <w:pPr>
        <w:spacing w:line="276" w:lineRule="auto"/>
        <w:ind w:left="284"/>
        <w:rPr>
          <w:rFonts w:ascii="Arial Narrow" w:hAnsi="Arial Narrow"/>
          <w:b/>
          <w:bCs/>
          <w:sz w:val="16"/>
          <w:szCs w:val="16"/>
          <w:lang w:val="id-ID"/>
        </w:rPr>
      </w:pPr>
      <w:r>
        <w:rPr>
          <w:noProof/>
          <w:sz w:val="24"/>
          <w:szCs w:val="24"/>
          <w:lang w:val="id-ID" w:eastAsia="id-ID"/>
        </w:rPr>
        <w:drawing>
          <wp:inline distT="0" distB="0" distL="0" distR="0" wp14:anchorId="2AEAD87A" wp14:editId="0E7F88C8">
            <wp:extent cx="2724150" cy="2105025"/>
            <wp:effectExtent l="0" t="0" r="19050" b="9525"/>
            <wp:docPr id="976966521" name="Chart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3D9E6AA" w14:textId="77777777" w:rsidR="00C845C1" w:rsidRPr="009A0FD0" w:rsidRDefault="00C845C1" w:rsidP="004D7878">
      <w:pPr>
        <w:spacing w:line="276" w:lineRule="auto"/>
        <w:ind w:left="284"/>
        <w:rPr>
          <w:rFonts w:ascii="Arial Narrow" w:hAnsi="Arial Narrow"/>
          <w:b/>
          <w:bCs/>
          <w:sz w:val="16"/>
          <w:szCs w:val="16"/>
          <w:lang w:val="id-ID"/>
        </w:rPr>
      </w:pPr>
    </w:p>
    <w:p w14:paraId="0972FEBF" w14:textId="77777777" w:rsidR="004208AA" w:rsidRDefault="004208AA" w:rsidP="004208AA">
      <w:pPr>
        <w:tabs>
          <w:tab w:val="left" w:pos="2268"/>
        </w:tabs>
        <w:spacing w:line="276" w:lineRule="auto"/>
        <w:ind w:left="3544" w:hanging="3544"/>
        <w:jc w:val="both"/>
        <w:rPr>
          <w:sz w:val="24"/>
          <w:szCs w:val="24"/>
          <w:lang w:val="id-ID"/>
        </w:rPr>
      </w:pPr>
      <w:r>
        <w:rPr>
          <w:b/>
          <w:bCs/>
          <w:sz w:val="24"/>
          <w:szCs w:val="24"/>
          <w:lang w:val="sv-SE"/>
        </w:rPr>
        <w:t xml:space="preserve">  G</w:t>
      </w:r>
      <w:r w:rsidR="00D528A1">
        <w:rPr>
          <w:b/>
          <w:bCs/>
          <w:sz w:val="24"/>
          <w:szCs w:val="24"/>
          <w:lang w:val="id-ID"/>
        </w:rPr>
        <w:t>ambar 1</w:t>
      </w:r>
      <w:r w:rsidR="004413DF">
        <w:rPr>
          <w:b/>
          <w:bCs/>
          <w:sz w:val="24"/>
          <w:szCs w:val="24"/>
          <w:lang w:val="id-ID"/>
        </w:rPr>
        <w:t>0</w:t>
      </w:r>
      <w:r>
        <w:rPr>
          <w:b/>
          <w:bCs/>
          <w:sz w:val="24"/>
          <w:szCs w:val="24"/>
          <w:lang w:val="sv-SE"/>
        </w:rPr>
        <w:t xml:space="preserve">. </w:t>
      </w:r>
      <w:r w:rsidR="00D528A1" w:rsidRPr="00D528A1">
        <w:rPr>
          <w:bCs/>
          <w:sz w:val="24"/>
          <w:szCs w:val="24"/>
          <w:lang w:val="sv-SE"/>
        </w:rPr>
        <w:t>Grafik</w:t>
      </w:r>
      <w:r w:rsidR="00D528A1" w:rsidRPr="00D528A1">
        <w:rPr>
          <w:sz w:val="24"/>
          <w:szCs w:val="24"/>
          <w:lang w:val="sv-SE"/>
        </w:rPr>
        <w:t xml:space="preserve"> </w:t>
      </w:r>
      <w:r>
        <w:rPr>
          <w:sz w:val="24"/>
          <w:szCs w:val="24"/>
          <w:lang w:val="sv-SE"/>
        </w:rPr>
        <w:t xml:space="preserve">Temperatur Api dan Qair Tanpa </w:t>
      </w:r>
    </w:p>
    <w:p w14:paraId="1BA3A9F3" w14:textId="77777777" w:rsidR="004208AA" w:rsidRPr="00D528A1" w:rsidRDefault="004208AA" w:rsidP="00D528A1">
      <w:pPr>
        <w:tabs>
          <w:tab w:val="left" w:pos="2268"/>
        </w:tabs>
        <w:spacing w:line="276" w:lineRule="auto"/>
        <w:ind w:left="3544" w:hanging="3544"/>
        <w:jc w:val="both"/>
        <w:rPr>
          <w:sz w:val="24"/>
          <w:szCs w:val="24"/>
          <w:lang w:val="id-ID"/>
        </w:rPr>
      </w:pPr>
      <w:r>
        <w:rPr>
          <w:sz w:val="24"/>
          <w:szCs w:val="24"/>
          <w:lang w:val="id-ID"/>
        </w:rPr>
        <w:t xml:space="preserve">                  </w:t>
      </w:r>
      <w:r w:rsidR="00D528A1">
        <w:rPr>
          <w:sz w:val="24"/>
          <w:szCs w:val="24"/>
          <w:lang w:val="id-ID"/>
        </w:rPr>
        <w:t xml:space="preserve">      </w:t>
      </w:r>
      <w:r>
        <w:rPr>
          <w:sz w:val="24"/>
          <w:szCs w:val="24"/>
          <w:lang w:val="sv-SE"/>
        </w:rPr>
        <w:t>Tungku Tambahan</w:t>
      </w:r>
    </w:p>
    <w:p w14:paraId="70BB8A78" w14:textId="77777777" w:rsidR="00C845C1" w:rsidRPr="009A0FD0" w:rsidRDefault="00C845C1" w:rsidP="004D7878">
      <w:pPr>
        <w:spacing w:line="276" w:lineRule="auto"/>
        <w:ind w:left="284"/>
        <w:rPr>
          <w:rFonts w:ascii="Arial Narrow" w:hAnsi="Arial Narrow"/>
          <w:b/>
          <w:bCs/>
          <w:sz w:val="16"/>
          <w:szCs w:val="16"/>
          <w:lang w:val="id-ID"/>
        </w:rPr>
      </w:pPr>
    </w:p>
    <w:p w14:paraId="65BC0A76" w14:textId="77777777" w:rsidR="00C845C1" w:rsidRPr="009A0FD0" w:rsidRDefault="00C845C1" w:rsidP="006129E4">
      <w:pPr>
        <w:spacing w:line="276" w:lineRule="auto"/>
        <w:ind w:left="284"/>
        <w:rPr>
          <w:rFonts w:ascii="Arial Narrow" w:hAnsi="Arial Narrow"/>
          <w:b/>
          <w:bCs/>
          <w:sz w:val="16"/>
          <w:szCs w:val="16"/>
          <w:lang w:val="id-ID"/>
        </w:rPr>
      </w:pPr>
    </w:p>
    <w:p w14:paraId="79EA4E38" w14:textId="77777777" w:rsidR="0020197F" w:rsidRPr="006129E4" w:rsidRDefault="0020197F" w:rsidP="006129E4">
      <w:pPr>
        <w:tabs>
          <w:tab w:val="left" w:pos="1440"/>
          <w:tab w:val="left" w:pos="2160"/>
          <w:tab w:val="left" w:pos="3221"/>
        </w:tabs>
        <w:spacing w:line="276" w:lineRule="auto"/>
        <w:jc w:val="both"/>
        <w:rPr>
          <w:bCs/>
          <w:sz w:val="24"/>
          <w:szCs w:val="24"/>
          <w:lang w:val="sv-SE"/>
        </w:rPr>
      </w:pPr>
      <w:r w:rsidRPr="006129E4">
        <w:rPr>
          <w:bCs/>
          <w:sz w:val="24"/>
          <w:szCs w:val="24"/>
          <w:lang w:val="sv-SE"/>
        </w:rPr>
        <w:t>Kalor Bahan Bakar Dengan Menggunakan Tungku Tambahan Pada Kompor Gas LPG dan Tanpa Menggunakan Tungku Tambahan Pada Kompor Gas LPG</w:t>
      </w:r>
    </w:p>
    <w:p w14:paraId="2CC7B620" w14:textId="77777777" w:rsidR="0020197F" w:rsidRDefault="0020197F" w:rsidP="006129E4">
      <w:pPr>
        <w:spacing w:line="276" w:lineRule="auto"/>
        <w:ind w:firstLine="567"/>
        <w:jc w:val="both"/>
        <w:rPr>
          <w:sz w:val="24"/>
          <w:szCs w:val="24"/>
          <w:lang w:val="id-ID"/>
        </w:rPr>
      </w:pPr>
      <w:r w:rsidRPr="00A03EBE">
        <w:rPr>
          <w:sz w:val="24"/>
          <w:szCs w:val="24"/>
          <w:lang w:val="sv-SE"/>
        </w:rPr>
        <w:t xml:space="preserve">Dalam perhitungan disini </w:t>
      </w:r>
      <w:r>
        <w:rPr>
          <w:sz w:val="24"/>
          <w:szCs w:val="24"/>
          <w:lang w:val="sv-SE"/>
        </w:rPr>
        <w:t>beragam yang dibutuhkan guna   penilain ini :</w:t>
      </w:r>
    </w:p>
    <w:p w14:paraId="04A2C62A" w14:textId="77777777" w:rsidR="005D3543" w:rsidRPr="005D3543" w:rsidRDefault="005D3543" w:rsidP="006129E4">
      <w:pPr>
        <w:spacing w:line="276" w:lineRule="auto"/>
        <w:ind w:firstLine="567"/>
        <w:jc w:val="both"/>
        <w:rPr>
          <w:sz w:val="24"/>
          <w:szCs w:val="24"/>
          <w:lang w:val="id-ID"/>
        </w:rPr>
      </w:pPr>
    </w:p>
    <w:p w14:paraId="7398F93E" w14:textId="77777777" w:rsidR="0020197F" w:rsidRDefault="0020197F" w:rsidP="006129E4">
      <w:pPr>
        <w:spacing w:line="276" w:lineRule="auto"/>
        <w:ind w:left="426" w:hanging="426"/>
        <w:jc w:val="both"/>
        <w:rPr>
          <w:b/>
          <w:bCs/>
          <w:sz w:val="24"/>
          <w:szCs w:val="24"/>
          <w:lang w:val="id-ID"/>
        </w:rPr>
      </w:pPr>
      <w:r w:rsidRPr="00FB74C0">
        <w:rPr>
          <w:b/>
          <w:bCs/>
          <w:sz w:val="24"/>
          <w:szCs w:val="24"/>
          <w:lang w:val="sv-SE"/>
        </w:rPr>
        <w:lastRenderedPageBreak/>
        <w:t>a.</w:t>
      </w:r>
      <w:r>
        <w:rPr>
          <w:b/>
          <w:bCs/>
          <w:sz w:val="24"/>
          <w:szCs w:val="24"/>
          <w:lang w:val="sv-SE"/>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D</w:t>
      </w:r>
      <w:r w:rsidRPr="00FB74C0">
        <w:rPr>
          <w:b/>
          <w:bCs/>
          <w:sz w:val="24"/>
          <w:szCs w:val="24"/>
          <w:lang w:val="sv-SE"/>
        </w:rPr>
        <w:t xml:space="preserve">engan </w:t>
      </w:r>
      <w:r>
        <w:rPr>
          <w:b/>
          <w:bCs/>
          <w:sz w:val="24"/>
          <w:szCs w:val="24"/>
          <w:lang w:val="sv-SE"/>
        </w:rPr>
        <w:t>M</w:t>
      </w:r>
      <w:r w:rsidRPr="00FB74C0">
        <w:rPr>
          <w:b/>
          <w:bCs/>
          <w:sz w:val="24"/>
          <w:szCs w:val="24"/>
          <w:lang w:val="sv-SE"/>
        </w:rPr>
        <w:t xml:space="preserve">enggunakan </w:t>
      </w:r>
      <w:r>
        <w:rPr>
          <w:b/>
          <w:bCs/>
          <w:sz w:val="24"/>
          <w:szCs w:val="24"/>
          <w:lang w:val="sv-SE"/>
        </w:rPr>
        <w:t>T</w:t>
      </w:r>
      <w:r w:rsidRPr="00FB74C0">
        <w:rPr>
          <w:b/>
          <w:bCs/>
          <w:sz w:val="24"/>
          <w:szCs w:val="24"/>
          <w:lang w:val="sv-SE"/>
        </w:rPr>
        <w:t xml:space="preserve">ungku </w:t>
      </w:r>
      <w:r>
        <w:rPr>
          <w:b/>
          <w:bCs/>
          <w:sz w:val="24"/>
          <w:szCs w:val="24"/>
          <w:lang w:val="sv-SE"/>
        </w:rPr>
        <w:t>T</w:t>
      </w:r>
      <w:r w:rsidRPr="00FB74C0">
        <w:rPr>
          <w:b/>
          <w:bCs/>
          <w:sz w:val="24"/>
          <w:szCs w:val="24"/>
          <w:lang w:val="sv-SE"/>
        </w:rPr>
        <w:t>ambahan</w:t>
      </w:r>
      <w:r w:rsidR="003870FF">
        <w:rPr>
          <w:b/>
          <w:bCs/>
          <w:sz w:val="24"/>
          <w:szCs w:val="24"/>
          <w:lang w:val="id-ID"/>
        </w:rPr>
        <w:t>.</w:t>
      </w:r>
    </w:p>
    <w:p w14:paraId="4E9EC45F" w14:textId="77777777" w:rsidR="003870FF" w:rsidRPr="003870FF" w:rsidRDefault="003870FF" w:rsidP="006129E4">
      <w:pPr>
        <w:spacing w:line="276" w:lineRule="auto"/>
        <w:ind w:left="426" w:hanging="426"/>
        <w:jc w:val="both"/>
        <w:rPr>
          <w:b/>
          <w:bCs/>
          <w:sz w:val="24"/>
          <w:szCs w:val="24"/>
          <w:lang w:val="id-ID"/>
        </w:rPr>
      </w:pPr>
    </w:p>
    <w:p w14:paraId="3BE04C4D" w14:textId="77777777" w:rsidR="00266AF0" w:rsidRDefault="0020197F" w:rsidP="006129E4">
      <w:pPr>
        <w:spacing w:line="276" w:lineRule="auto"/>
        <w:ind w:firstLine="1418"/>
        <w:jc w:val="both"/>
        <w:rPr>
          <w:sz w:val="24"/>
          <w:szCs w:val="24"/>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lang w:val="sv-SE"/>
        </w:rPr>
        <w:tab/>
      </w:r>
    </w:p>
    <w:p w14:paraId="26DBED02" w14:textId="77777777" w:rsidR="0020197F" w:rsidRPr="000F51AD" w:rsidRDefault="0020197F" w:rsidP="006129E4">
      <w:pPr>
        <w:spacing w:line="276" w:lineRule="auto"/>
        <w:ind w:firstLine="1418"/>
        <w:jc w:val="both"/>
        <w:rPr>
          <w:sz w:val="24"/>
          <w:szCs w:val="24"/>
          <w:lang w:val="sv-SE"/>
        </w:rPr>
      </w:pPr>
      <w:r>
        <w:rPr>
          <w:sz w:val="24"/>
          <w:szCs w:val="24"/>
          <w:lang w:val="sv-SE"/>
        </w:rPr>
        <w:tab/>
      </w:r>
    </w:p>
    <w:p w14:paraId="5E2020B2" w14:textId="77777777" w:rsidR="0020197F" w:rsidRDefault="0020197F" w:rsidP="006129E4">
      <w:pPr>
        <w:spacing w:line="276" w:lineRule="auto"/>
        <w:ind w:left="1418" w:hanging="142"/>
        <w:jc w:val="both"/>
        <w:rPr>
          <w:sz w:val="24"/>
          <w:szCs w:val="24"/>
          <w:lang w:val="sv-SE"/>
        </w:rPr>
      </w:pPr>
      <w:r>
        <w:rPr>
          <w:sz w:val="24"/>
          <w:szCs w:val="24"/>
          <w:lang w:val="sv-SE"/>
        </w:rPr>
        <w:t>Dengan :</w:t>
      </w:r>
    </w:p>
    <w:p w14:paraId="119324A2" w14:textId="77777777" w:rsidR="0020197F" w:rsidRDefault="0020197F" w:rsidP="006129E4">
      <w:pPr>
        <w:spacing w:line="276" w:lineRule="auto"/>
        <w:ind w:left="1418" w:hanging="142"/>
        <w:jc w:val="both"/>
        <w:rPr>
          <w:sz w:val="24"/>
          <w:szCs w:val="24"/>
          <w:lang w:val="sv-SE"/>
        </w:rPr>
      </w:pPr>
      <w:r>
        <w:rPr>
          <w:sz w:val="24"/>
          <w:szCs w:val="24"/>
          <w:lang w:val="sv-SE"/>
        </w:rPr>
        <w:t>m</w:t>
      </w:r>
      <w:r>
        <w:rPr>
          <w:sz w:val="24"/>
          <w:szCs w:val="24"/>
          <w:vertAlign w:val="subscript"/>
          <w:lang w:val="sv-SE"/>
        </w:rPr>
        <w:t xml:space="preserve">lpg </w:t>
      </w:r>
      <w:r>
        <w:rPr>
          <w:sz w:val="24"/>
          <w:szCs w:val="24"/>
          <w:lang w:val="sv-SE"/>
        </w:rPr>
        <w:t>= Massa bahan bakar (kg)</w:t>
      </w:r>
    </w:p>
    <w:p w14:paraId="54F117C4" w14:textId="77777777" w:rsidR="0020197F" w:rsidRDefault="0020197F" w:rsidP="006129E4">
      <w:pPr>
        <w:spacing w:line="276" w:lineRule="auto"/>
        <w:ind w:left="1701" w:hanging="142"/>
        <w:jc w:val="both"/>
        <w:rPr>
          <w:sz w:val="24"/>
          <w:szCs w:val="24"/>
          <w:lang w:val="sv-SE"/>
        </w:rPr>
      </w:pPr>
      <w:r>
        <w:rPr>
          <w:sz w:val="24"/>
          <w:szCs w:val="24"/>
          <w:lang w:val="sv-SE"/>
        </w:rPr>
        <w:tab/>
        <w:t>= 835 gram</w:t>
      </w:r>
    </w:p>
    <w:p w14:paraId="4029ADE5" w14:textId="77777777" w:rsidR="0020197F" w:rsidRDefault="0020197F" w:rsidP="006129E4">
      <w:pPr>
        <w:spacing w:line="276" w:lineRule="auto"/>
        <w:ind w:left="1701" w:hanging="142"/>
        <w:jc w:val="both"/>
        <w:rPr>
          <w:sz w:val="24"/>
          <w:szCs w:val="24"/>
          <w:lang w:val="id-ID"/>
        </w:rPr>
      </w:pPr>
      <w:r>
        <w:rPr>
          <w:sz w:val="24"/>
          <w:szCs w:val="24"/>
          <w:lang w:val="sv-SE"/>
        </w:rPr>
        <w:tab/>
        <w:t>= 0.835 kg</w:t>
      </w:r>
    </w:p>
    <w:p w14:paraId="1A00EF0E" w14:textId="77777777" w:rsidR="006129E4" w:rsidRDefault="0020197F" w:rsidP="006129E4">
      <w:pPr>
        <w:spacing w:line="276" w:lineRule="auto"/>
        <w:ind w:left="1418" w:hanging="567"/>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 Nilai Kalor Bahan Bakar Rendah </w:t>
      </w:r>
    </w:p>
    <w:p w14:paraId="30DF9CCA" w14:textId="77777777" w:rsidR="0020197F" w:rsidRDefault="006129E4" w:rsidP="006129E4">
      <w:pPr>
        <w:spacing w:line="276" w:lineRule="auto"/>
        <w:ind w:left="1418"/>
        <w:jc w:val="both"/>
        <w:rPr>
          <w:sz w:val="24"/>
          <w:szCs w:val="24"/>
          <w:lang w:val="sv-SE"/>
        </w:rPr>
      </w:pPr>
      <w:r>
        <w:rPr>
          <w:sz w:val="24"/>
          <w:szCs w:val="24"/>
          <w:lang w:val="id-ID"/>
        </w:rPr>
        <w:t xml:space="preserve">       </w:t>
      </w:r>
      <w:r w:rsidR="0020197F">
        <w:rPr>
          <w:sz w:val="24"/>
          <w:szCs w:val="24"/>
          <w:lang w:val="sv-SE"/>
        </w:rPr>
        <w:t>(Mj/kg)</w:t>
      </w:r>
    </w:p>
    <w:p w14:paraId="0D8ECDC6" w14:textId="77777777" w:rsidR="0020197F" w:rsidRDefault="006129E4" w:rsidP="006129E4">
      <w:pPr>
        <w:spacing w:line="276" w:lineRule="auto"/>
        <w:ind w:left="1418" w:hanging="142"/>
        <w:jc w:val="both"/>
        <w:rPr>
          <w:sz w:val="24"/>
          <w:szCs w:val="24"/>
          <w:lang w:val="sv-SE"/>
        </w:rPr>
      </w:pPr>
      <w:r>
        <w:rPr>
          <w:sz w:val="24"/>
          <w:szCs w:val="24"/>
          <w:lang w:val="id-ID"/>
        </w:rPr>
        <w:t xml:space="preserve">      </w:t>
      </w:r>
      <w:r w:rsidR="0020197F">
        <w:rPr>
          <w:sz w:val="24"/>
          <w:szCs w:val="24"/>
          <w:lang w:val="sv-SE"/>
        </w:rPr>
        <w:t>= 46.6 Mj/kg</w:t>
      </w:r>
    </w:p>
    <w:p w14:paraId="3A78D6FC" w14:textId="77777777" w:rsidR="00266AF0" w:rsidRDefault="00266AF0" w:rsidP="006129E4">
      <w:pPr>
        <w:spacing w:line="276" w:lineRule="auto"/>
        <w:jc w:val="both"/>
        <w:rPr>
          <w:sz w:val="24"/>
          <w:szCs w:val="24"/>
          <w:lang w:val="id-ID"/>
        </w:rPr>
      </w:pPr>
    </w:p>
    <w:p w14:paraId="48DC41E9" w14:textId="77777777" w:rsidR="0020197F" w:rsidRDefault="0020197F" w:rsidP="006129E4">
      <w:pPr>
        <w:spacing w:line="276" w:lineRule="auto"/>
        <w:jc w:val="both"/>
        <w:rPr>
          <w:sz w:val="24"/>
          <w:szCs w:val="24"/>
          <w:lang w:val="sv-SE"/>
        </w:rPr>
      </w:pPr>
      <w:r>
        <w:rPr>
          <w:sz w:val="24"/>
          <w:szCs w:val="24"/>
          <w:lang w:val="sv-SE"/>
        </w:rPr>
        <w:t>Jadi besarnya laju kalor bahan bakar LPG adalah :</w:t>
      </w:r>
    </w:p>
    <w:p w14:paraId="44D9629C" w14:textId="77777777" w:rsidR="0020197F" w:rsidRDefault="0020197F" w:rsidP="006129E4">
      <w:pPr>
        <w:tabs>
          <w:tab w:val="left" w:pos="1134"/>
          <w:tab w:val="left" w:pos="2268"/>
          <w:tab w:val="left" w:pos="3261"/>
        </w:tabs>
        <w:spacing w:line="276" w:lineRule="auto"/>
        <w:ind w:left="1418" w:hanging="142"/>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62A8C1C7" w14:textId="77777777" w:rsidR="0020197F" w:rsidRPr="00CC4F20" w:rsidRDefault="0020197F" w:rsidP="006129E4">
      <w:pPr>
        <w:tabs>
          <w:tab w:val="left" w:pos="1134"/>
          <w:tab w:val="left" w:pos="2268"/>
          <w:tab w:val="left" w:pos="3261"/>
        </w:tabs>
        <w:spacing w:line="276" w:lineRule="auto"/>
        <w:ind w:left="1701" w:hanging="142"/>
        <w:jc w:val="both"/>
        <w:rPr>
          <w:sz w:val="24"/>
          <w:szCs w:val="24"/>
          <w:vertAlign w:val="subscript"/>
          <w:lang w:val="sv-SE"/>
        </w:rPr>
      </w:pPr>
      <w:r>
        <w:rPr>
          <w:sz w:val="24"/>
          <w:szCs w:val="24"/>
          <w:lang w:val="sv-SE"/>
        </w:rPr>
        <w:t xml:space="preserve">  = 0.835 kg x 46.6 Mj/kg</w:t>
      </w:r>
    </w:p>
    <w:p w14:paraId="7F1ED797" w14:textId="77777777" w:rsidR="0020197F" w:rsidRDefault="0020197F" w:rsidP="006129E4">
      <w:pPr>
        <w:tabs>
          <w:tab w:val="left" w:pos="1134"/>
          <w:tab w:val="left" w:pos="2268"/>
          <w:tab w:val="left" w:pos="3261"/>
        </w:tabs>
        <w:spacing w:line="276" w:lineRule="auto"/>
        <w:ind w:left="1701" w:hanging="142"/>
        <w:jc w:val="both"/>
        <w:rPr>
          <w:sz w:val="24"/>
          <w:szCs w:val="24"/>
          <w:lang w:val="sv-SE"/>
        </w:rPr>
      </w:pPr>
      <w:r>
        <w:rPr>
          <w:sz w:val="24"/>
          <w:szCs w:val="24"/>
          <w:lang w:val="sv-SE"/>
        </w:rPr>
        <w:t xml:space="preserve">  = 38.911 Mj</w:t>
      </w:r>
    </w:p>
    <w:p w14:paraId="5D41B610"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38911000 J</w:t>
      </w:r>
    </w:p>
    <w:p w14:paraId="3CF2678B" w14:textId="77777777" w:rsidR="0020197F" w:rsidRDefault="0020197F" w:rsidP="006129E4">
      <w:pPr>
        <w:tabs>
          <w:tab w:val="left" w:pos="1134"/>
          <w:tab w:val="left" w:pos="2268"/>
          <w:tab w:val="left" w:pos="3261"/>
        </w:tabs>
        <w:spacing w:line="276" w:lineRule="auto"/>
        <w:ind w:left="1560" w:firstLine="141"/>
        <w:jc w:val="both"/>
        <w:rPr>
          <w:sz w:val="24"/>
          <w:szCs w:val="24"/>
          <w:lang w:val="sv-SE"/>
        </w:rPr>
      </w:pPr>
      <w:r>
        <w:rPr>
          <w:sz w:val="24"/>
          <w:szCs w:val="24"/>
          <w:lang w:val="sv-SE"/>
        </w:rPr>
        <w:t>= 10.8086 Kw</w:t>
      </w:r>
    </w:p>
    <w:p w14:paraId="3A7B1045" w14:textId="77777777" w:rsidR="0020197F" w:rsidRDefault="0020197F" w:rsidP="006129E4">
      <w:pPr>
        <w:spacing w:line="276" w:lineRule="auto"/>
        <w:ind w:firstLine="567"/>
        <w:jc w:val="both"/>
        <w:rPr>
          <w:sz w:val="24"/>
          <w:szCs w:val="24"/>
          <w:lang w:val="id-ID"/>
        </w:rPr>
      </w:pPr>
      <w:r>
        <w:rPr>
          <w:sz w:val="24"/>
          <w:szCs w:val="24"/>
          <w:lang w:val="sv-SE"/>
        </w:rPr>
        <w:t>Perhitungan selanjutkan dilakukan dengan rumus dan jalan yang sama, sehingga hasil dapat ditabelkan sebagai berikut :</w:t>
      </w:r>
    </w:p>
    <w:p w14:paraId="1E2BF991" w14:textId="77777777" w:rsidR="006129E4" w:rsidRPr="00250007" w:rsidRDefault="006129E4" w:rsidP="006129E4">
      <w:pPr>
        <w:spacing w:line="276" w:lineRule="auto"/>
        <w:ind w:firstLine="567"/>
        <w:jc w:val="both"/>
        <w:rPr>
          <w:sz w:val="8"/>
          <w:szCs w:val="8"/>
          <w:lang w:val="id-ID"/>
        </w:rPr>
      </w:pPr>
    </w:p>
    <w:p w14:paraId="1811E2A1" w14:textId="77777777" w:rsidR="00C40DED" w:rsidRDefault="0020197F" w:rsidP="00C40DED">
      <w:pPr>
        <w:spacing w:line="276" w:lineRule="auto"/>
        <w:ind w:left="993" w:hanging="993"/>
        <w:jc w:val="both"/>
        <w:rPr>
          <w:sz w:val="24"/>
          <w:szCs w:val="24"/>
          <w:lang w:val="id-ID"/>
        </w:rPr>
      </w:pPr>
      <w:r w:rsidRPr="004C1D4F">
        <w:rPr>
          <w:b/>
          <w:bCs/>
          <w:sz w:val="24"/>
          <w:szCs w:val="24"/>
          <w:lang w:val="sv-SE"/>
        </w:rPr>
        <w:t>Tabel</w:t>
      </w:r>
      <w:r w:rsidR="00C40DED">
        <w:rPr>
          <w:b/>
          <w:bCs/>
          <w:sz w:val="24"/>
          <w:szCs w:val="24"/>
          <w:lang w:val="id-ID"/>
        </w:rPr>
        <w:t xml:space="preserve"> </w:t>
      </w:r>
      <w:r>
        <w:rPr>
          <w:b/>
          <w:bCs/>
          <w:sz w:val="24"/>
          <w:szCs w:val="24"/>
          <w:lang w:val="sv-SE"/>
        </w:rPr>
        <w:t>5</w:t>
      </w:r>
      <w:r w:rsidR="00C40DED">
        <w:rPr>
          <w:sz w:val="24"/>
          <w:szCs w:val="24"/>
          <w:lang w:val="sv-SE"/>
        </w:rPr>
        <w:t>.</w:t>
      </w:r>
      <w:r w:rsidR="00C40DED">
        <w:rPr>
          <w:sz w:val="24"/>
          <w:szCs w:val="24"/>
          <w:lang w:val="id-ID"/>
        </w:rPr>
        <w:t xml:space="preserve"> </w:t>
      </w:r>
      <w:r>
        <w:rPr>
          <w:sz w:val="24"/>
          <w:szCs w:val="24"/>
          <w:lang w:val="sv-SE"/>
        </w:rPr>
        <w:t xml:space="preserve">Hasil Perhitungan Kalor Bahan Bakar </w:t>
      </w:r>
    </w:p>
    <w:p w14:paraId="013001C0" w14:textId="77777777" w:rsidR="0020197F" w:rsidRDefault="0020197F" w:rsidP="00C40DED">
      <w:pPr>
        <w:spacing w:line="276" w:lineRule="auto"/>
        <w:ind w:left="993" w:hanging="142"/>
        <w:jc w:val="both"/>
        <w:rPr>
          <w:sz w:val="24"/>
          <w:szCs w:val="24"/>
          <w:lang w:val="sv-SE"/>
        </w:rPr>
      </w:pPr>
      <w:r>
        <w:rPr>
          <w:sz w:val="24"/>
          <w:szCs w:val="24"/>
          <w:lang w:val="sv-SE"/>
        </w:rPr>
        <w:t>Dengan   Menggunakan Tungku Tambahan.</w:t>
      </w:r>
    </w:p>
    <w:p w14:paraId="29BFCC43" w14:textId="77777777" w:rsidR="00C845C1" w:rsidRPr="009A0FD0" w:rsidRDefault="00C845C1" w:rsidP="004D7878">
      <w:pPr>
        <w:spacing w:line="276" w:lineRule="auto"/>
        <w:ind w:left="284"/>
        <w:rPr>
          <w:rFonts w:ascii="Arial Narrow" w:hAnsi="Arial Narrow"/>
          <w:b/>
          <w:bCs/>
          <w:sz w:val="16"/>
          <w:szCs w:val="16"/>
          <w:lang w:val="id-ID"/>
        </w:rPr>
      </w:pPr>
    </w:p>
    <w:tbl>
      <w:tblPr>
        <w:tblStyle w:val="TableGrid"/>
        <w:tblW w:w="0" w:type="auto"/>
        <w:jc w:val="center"/>
        <w:tblLayout w:type="fixed"/>
        <w:tblLook w:val="04A0" w:firstRow="1" w:lastRow="0" w:firstColumn="1" w:lastColumn="0" w:noHBand="0" w:noVBand="1"/>
      </w:tblPr>
      <w:tblGrid>
        <w:gridCol w:w="567"/>
        <w:gridCol w:w="850"/>
        <w:gridCol w:w="993"/>
        <w:gridCol w:w="2006"/>
      </w:tblGrid>
      <w:tr w:rsidR="00C40DED" w:rsidRPr="00427CC3" w14:paraId="44500E30" w14:textId="77777777" w:rsidTr="002D6ADC">
        <w:trPr>
          <w:trHeight w:val="660"/>
          <w:jc w:val="center"/>
        </w:trPr>
        <w:tc>
          <w:tcPr>
            <w:tcW w:w="567" w:type="dxa"/>
            <w:vMerge w:val="restart"/>
            <w:shd w:val="clear" w:color="auto" w:fill="FFFF8B"/>
            <w:vAlign w:val="center"/>
          </w:tcPr>
          <w:p w14:paraId="3E0BF1F2" w14:textId="77777777" w:rsidR="00C40DED" w:rsidRPr="00C40DED" w:rsidRDefault="00C40DED" w:rsidP="00CC77A6">
            <w:pPr>
              <w:tabs>
                <w:tab w:val="left" w:pos="1134"/>
              </w:tabs>
              <w:spacing w:line="276" w:lineRule="auto"/>
              <w:ind w:hanging="33"/>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No</w:t>
            </w:r>
          </w:p>
        </w:tc>
        <w:tc>
          <w:tcPr>
            <w:tcW w:w="850" w:type="dxa"/>
            <w:tcBorders>
              <w:bottom w:val="single" w:sz="4" w:space="0" w:color="FFFF00"/>
            </w:tcBorders>
            <w:shd w:val="clear" w:color="auto" w:fill="FFFF8B"/>
            <w:vAlign w:val="center"/>
          </w:tcPr>
          <w:p w14:paraId="6B4D9A74"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m</w:t>
            </w:r>
            <w:r w:rsidRPr="00C40DED">
              <w:rPr>
                <w:rFonts w:ascii="Times New Roman" w:eastAsia="Times New Roman" w:hAnsi="Times New Roman" w:cs="Times New Roman"/>
                <w:b/>
                <w:bCs/>
                <w:sz w:val="20"/>
                <w:szCs w:val="20"/>
                <w:vertAlign w:val="subscript"/>
                <w:lang w:val="sv-SE"/>
              </w:rPr>
              <w:t>bb</w:t>
            </w:r>
          </w:p>
        </w:tc>
        <w:tc>
          <w:tcPr>
            <w:tcW w:w="993" w:type="dxa"/>
            <w:tcBorders>
              <w:bottom w:val="single" w:sz="4" w:space="0" w:color="FFFF00"/>
            </w:tcBorders>
            <w:shd w:val="clear" w:color="auto" w:fill="FFFF8B"/>
            <w:vAlign w:val="center"/>
          </w:tcPr>
          <w:p w14:paraId="1B2B4BE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LHV</w:t>
            </w:r>
            <w:r w:rsidRPr="00C40DED">
              <w:rPr>
                <w:rFonts w:ascii="Times New Roman" w:eastAsia="Times New Roman" w:hAnsi="Times New Roman" w:cs="Times New Roman"/>
                <w:b/>
                <w:bCs/>
                <w:sz w:val="20"/>
                <w:szCs w:val="20"/>
                <w:vertAlign w:val="subscript"/>
                <w:lang w:val="sv-SE"/>
              </w:rPr>
              <w:t>lpg</w:t>
            </w:r>
          </w:p>
        </w:tc>
        <w:tc>
          <w:tcPr>
            <w:tcW w:w="2006" w:type="dxa"/>
            <w:tcBorders>
              <w:bottom w:val="single" w:sz="4" w:space="0" w:color="FFFF00"/>
            </w:tcBorders>
            <w:shd w:val="clear" w:color="auto" w:fill="FFFF8B"/>
            <w:vAlign w:val="center"/>
          </w:tcPr>
          <w:p w14:paraId="670AB467"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 xml:space="preserve">Kalor Bahan Bakar </w:t>
            </w:r>
          </w:p>
          <w:p w14:paraId="20B7C011"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vertAlign w:val="subscript"/>
                <w:lang w:val="sv-SE"/>
              </w:rPr>
            </w:pPr>
            <w:r w:rsidRPr="00C40DED">
              <w:rPr>
                <w:rFonts w:ascii="Times New Roman" w:eastAsia="Times New Roman" w:hAnsi="Times New Roman" w:cs="Times New Roman"/>
                <w:b/>
                <w:bCs/>
                <w:sz w:val="20"/>
                <w:szCs w:val="20"/>
                <w:lang w:val="sv-SE"/>
              </w:rPr>
              <w:t>Q</w:t>
            </w:r>
            <w:r w:rsidRPr="00C40DED">
              <w:rPr>
                <w:rFonts w:ascii="Times New Roman" w:eastAsia="Times New Roman" w:hAnsi="Times New Roman" w:cs="Times New Roman"/>
                <w:b/>
                <w:bCs/>
                <w:sz w:val="20"/>
                <w:szCs w:val="20"/>
                <w:vertAlign w:val="subscript"/>
                <w:lang w:val="sv-SE"/>
              </w:rPr>
              <w:t>bb</w:t>
            </w:r>
          </w:p>
        </w:tc>
      </w:tr>
      <w:tr w:rsidR="00C40DED" w:rsidRPr="00427CC3" w14:paraId="632AFA75" w14:textId="77777777" w:rsidTr="002D6ADC">
        <w:trPr>
          <w:trHeight w:val="57"/>
          <w:jc w:val="center"/>
        </w:trPr>
        <w:tc>
          <w:tcPr>
            <w:tcW w:w="567" w:type="dxa"/>
            <w:vMerge/>
            <w:shd w:val="clear" w:color="auto" w:fill="FFC5C5"/>
            <w:vAlign w:val="center"/>
          </w:tcPr>
          <w:p w14:paraId="4E3D224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p>
        </w:tc>
        <w:tc>
          <w:tcPr>
            <w:tcW w:w="850" w:type="dxa"/>
            <w:tcBorders>
              <w:top w:val="single" w:sz="4" w:space="0" w:color="FFFF00"/>
            </w:tcBorders>
            <w:shd w:val="clear" w:color="auto" w:fill="C7DDF1"/>
            <w:vAlign w:val="center"/>
          </w:tcPr>
          <w:p w14:paraId="1A57D0C9" w14:textId="77777777" w:rsidR="00C40DED" w:rsidRPr="00C40DED" w:rsidRDefault="00C40DED" w:rsidP="00C40DED">
            <w:pPr>
              <w:tabs>
                <w:tab w:val="left" w:pos="1134"/>
              </w:tabs>
              <w:spacing w:line="276" w:lineRule="auto"/>
              <w:ind w:hanging="228"/>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id-ID"/>
              </w:rPr>
              <w:t xml:space="preserve">   </w:t>
            </w:r>
            <w:r w:rsidRPr="00C40DED">
              <w:rPr>
                <w:rFonts w:ascii="Times New Roman" w:eastAsia="Times New Roman" w:hAnsi="Times New Roman" w:cs="Times New Roman"/>
                <w:b/>
                <w:bCs/>
                <w:sz w:val="20"/>
                <w:szCs w:val="20"/>
                <w:lang w:val="sv-SE"/>
              </w:rPr>
              <w:t>(gram)</w:t>
            </w:r>
          </w:p>
        </w:tc>
        <w:tc>
          <w:tcPr>
            <w:tcW w:w="993" w:type="dxa"/>
            <w:tcBorders>
              <w:top w:val="single" w:sz="4" w:space="0" w:color="FFFF00"/>
            </w:tcBorders>
            <w:shd w:val="clear" w:color="auto" w:fill="C7DDF1"/>
            <w:vAlign w:val="center"/>
          </w:tcPr>
          <w:p w14:paraId="35F17933"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(MJ/kg)</w:t>
            </w:r>
          </w:p>
        </w:tc>
        <w:tc>
          <w:tcPr>
            <w:tcW w:w="2006" w:type="dxa"/>
            <w:tcBorders>
              <w:top w:val="single" w:sz="4" w:space="0" w:color="FFFF00"/>
            </w:tcBorders>
            <w:shd w:val="clear" w:color="auto" w:fill="C7DDF1"/>
            <w:vAlign w:val="center"/>
          </w:tcPr>
          <w:p w14:paraId="0BC36CA0" w14:textId="77777777" w:rsidR="00C40DED" w:rsidRPr="00C40DED" w:rsidRDefault="00C40DED" w:rsidP="00CC77A6">
            <w:pPr>
              <w:tabs>
                <w:tab w:val="left" w:pos="1134"/>
              </w:tabs>
              <w:spacing w:line="276" w:lineRule="auto"/>
              <w:jc w:val="center"/>
              <w:rPr>
                <w:rFonts w:ascii="Times New Roman" w:eastAsia="Times New Roman" w:hAnsi="Times New Roman" w:cs="Times New Roman"/>
                <w:b/>
                <w:bCs/>
                <w:sz w:val="20"/>
                <w:szCs w:val="20"/>
                <w:lang w:val="sv-SE"/>
              </w:rPr>
            </w:pPr>
            <w:r w:rsidRPr="00C40DED">
              <w:rPr>
                <w:rFonts w:ascii="Times New Roman" w:eastAsia="Times New Roman" w:hAnsi="Times New Roman" w:cs="Times New Roman"/>
                <w:b/>
                <w:bCs/>
                <w:sz w:val="20"/>
                <w:szCs w:val="20"/>
                <w:lang w:val="sv-SE"/>
              </w:rPr>
              <w:t>(Kw)</w:t>
            </w:r>
          </w:p>
        </w:tc>
      </w:tr>
      <w:tr w:rsidR="00C40DED" w:rsidRPr="00427CC3" w14:paraId="35A296E6" w14:textId="77777777" w:rsidTr="004D4443">
        <w:trPr>
          <w:trHeight w:val="413"/>
          <w:jc w:val="center"/>
        </w:trPr>
        <w:tc>
          <w:tcPr>
            <w:tcW w:w="567" w:type="dxa"/>
            <w:vAlign w:val="center"/>
          </w:tcPr>
          <w:p w14:paraId="02D74D8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w:t>
            </w:r>
          </w:p>
        </w:tc>
        <w:tc>
          <w:tcPr>
            <w:tcW w:w="850" w:type="dxa"/>
            <w:vAlign w:val="center"/>
          </w:tcPr>
          <w:p w14:paraId="18C5BA3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835</w:t>
            </w:r>
          </w:p>
        </w:tc>
        <w:tc>
          <w:tcPr>
            <w:tcW w:w="993" w:type="dxa"/>
            <w:vAlign w:val="center"/>
          </w:tcPr>
          <w:p w14:paraId="7484993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1DF75C74"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10.8086</w:t>
            </w:r>
          </w:p>
        </w:tc>
      </w:tr>
      <w:tr w:rsidR="00C40DED" w:rsidRPr="00427CC3" w14:paraId="64D435B5" w14:textId="77777777" w:rsidTr="002D6ADC">
        <w:trPr>
          <w:trHeight w:val="402"/>
          <w:jc w:val="center"/>
        </w:trPr>
        <w:tc>
          <w:tcPr>
            <w:tcW w:w="567" w:type="dxa"/>
            <w:vAlign w:val="center"/>
          </w:tcPr>
          <w:p w14:paraId="3983B75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2.</w:t>
            </w:r>
          </w:p>
        </w:tc>
        <w:tc>
          <w:tcPr>
            <w:tcW w:w="850" w:type="dxa"/>
            <w:vAlign w:val="center"/>
          </w:tcPr>
          <w:p w14:paraId="0D1D70E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785</w:t>
            </w:r>
          </w:p>
        </w:tc>
        <w:tc>
          <w:tcPr>
            <w:tcW w:w="993" w:type="dxa"/>
            <w:vAlign w:val="center"/>
          </w:tcPr>
          <w:p w14:paraId="3D802D46"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79559F7B"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10.1614</w:t>
            </w:r>
          </w:p>
        </w:tc>
      </w:tr>
      <w:tr w:rsidR="00C40DED" w:rsidRPr="00427CC3" w14:paraId="0F5BDB20" w14:textId="77777777" w:rsidTr="002D6ADC">
        <w:trPr>
          <w:trHeight w:val="402"/>
          <w:jc w:val="center"/>
        </w:trPr>
        <w:tc>
          <w:tcPr>
            <w:tcW w:w="567" w:type="dxa"/>
            <w:vAlign w:val="center"/>
          </w:tcPr>
          <w:p w14:paraId="3C1D3CB1"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3.</w:t>
            </w:r>
          </w:p>
        </w:tc>
        <w:tc>
          <w:tcPr>
            <w:tcW w:w="850" w:type="dxa"/>
            <w:vAlign w:val="center"/>
          </w:tcPr>
          <w:p w14:paraId="48AE2745"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732</w:t>
            </w:r>
          </w:p>
        </w:tc>
        <w:tc>
          <w:tcPr>
            <w:tcW w:w="993" w:type="dxa"/>
            <w:vAlign w:val="center"/>
          </w:tcPr>
          <w:p w14:paraId="5C255B28"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46.6</w:t>
            </w:r>
          </w:p>
        </w:tc>
        <w:tc>
          <w:tcPr>
            <w:tcW w:w="2006" w:type="dxa"/>
            <w:vAlign w:val="center"/>
          </w:tcPr>
          <w:p w14:paraId="2026E640" w14:textId="77777777" w:rsidR="00C40DED" w:rsidRPr="00C40DED" w:rsidRDefault="00C40DED" w:rsidP="00CC77A6">
            <w:pPr>
              <w:tabs>
                <w:tab w:val="left" w:pos="1134"/>
              </w:tabs>
              <w:spacing w:line="276" w:lineRule="auto"/>
              <w:jc w:val="center"/>
              <w:rPr>
                <w:rFonts w:ascii="Times New Roman" w:eastAsia="Times New Roman" w:hAnsi="Times New Roman" w:cs="Times New Roman"/>
                <w:sz w:val="20"/>
                <w:szCs w:val="20"/>
                <w:lang w:val="sv-SE"/>
              </w:rPr>
            </w:pPr>
            <w:r w:rsidRPr="00C40DED">
              <w:rPr>
                <w:rFonts w:ascii="Times New Roman" w:eastAsia="Times New Roman" w:hAnsi="Times New Roman" w:cs="Times New Roman"/>
                <w:sz w:val="20"/>
                <w:szCs w:val="20"/>
                <w:lang w:val="sv-SE"/>
              </w:rPr>
              <w:t>9.4753</w:t>
            </w:r>
          </w:p>
        </w:tc>
      </w:tr>
    </w:tbl>
    <w:p w14:paraId="51F2251A" w14:textId="77777777" w:rsidR="00C845C1" w:rsidRPr="009A0FD0" w:rsidRDefault="00C845C1" w:rsidP="004D7878">
      <w:pPr>
        <w:spacing w:line="276" w:lineRule="auto"/>
        <w:ind w:left="284"/>
        <w:rPr>
          <w:rFonts w:ascii="Arial Narrow" w:hAnsi="Arial Narrow"/>
          <w:b/>
          <w:bCs/>
          <w:sz w:val="16"/>
          <w:szCs w:val="16"/>
          <w:lang w:val="id-ID"/>
        </w:rPr>
      </w:pPr>
    </w:p>
    <w:p w14:paraId="5186456A" w14:textId="77777777" w:rsidR="00C845C1" w:rsidRPr="009A0FD0" w:rsidRDefault="00C06010" w:rsidP="004D7878">
      <w:pPr>
        <w:spacing w:line="276" w:lineRule="auto"/>
        <w:ind w:left="284"/>
        <w:rPr>
          <w:b/>
          <w:bCs/>
          <w:sz w:val="16"/>
          <w:szCs w:val="16"/>
          <w:lang w:val="id-ID"/>
        </w:rPr>
      </w:pPr>
      <w:r>
        <w:rPr>
          <w:noProof/>
          <w:sz w:val="24"/>
          <w:szCs w:val="24"/>
          <w:lang w:val="id-ID" w:eastAsia="id-ID"/>
        </w:rPr>
        <w:drawing>
          <wp:inline distT="0" distB="0" distL="0" distR="0" wp14:anchorId="4DAF0692" wp14:editId="4E9BE56E">
            <wp:extent cx="2819400" cy="1885950"/>
            <wp:effectExtent l="0" t="0" r="19050" b="19050"/>
            <wp:docPr id="976966522"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721CDB9" w14:textId="77777777" w:rsidR="004D4443" w:rsidRDefault="004D4443" w:rsidP="00C40DED">
      <w:pPr>
        <w:spacing w:line="276" w:lineRule="auto"/>
        <w:ind w:left="284"/>
        <w:rPr>
          <w:b/>
          <w:bCs/>
          <w:sz w:val="24"/>
          <w:szCs w:val="24"/>
          <w:lang w:val="id-ID"/>
        </w:rPr>
      </w:pPr>
    </w:p>
    <w:p w14:paraId="56DE005B" w14:textId="77777777" w:rsidR="00C40DED" w:rsidRDefault="00C40DED" w:rsidP="00C40DED">
      <w:pPr>
        <w:spacing w:line="276" w:lineRule="auto"/>
        <w:ind w:left="284"/>
        <w:rPr>
          <w:sz w:val="24"/>
          <w:szCs w:val="24"/>
          <w:lang w:val="id-ID"/>
        </w:rPr>
      </w:pPr>
      <w:r w:rsidRPr="00A14C06">
        <w:rPr>
          <w:b/>
          <w:bCs/>
          <w:sz w:val="24"/>
          <w:szCs w:val="24"/>
          <w:lang w:val="sv-SE"/>
        </w:rPr>
        <w:t>G</w:t>
      </w:r>
      <w:r>
        <w:rPr>
          <w:b/>
          <w:bCs/>
          <w:sz w:val="24"/>
          <w:szCs w:val="24"/>
          <w:lang w:val="id-ID"/>
        </w:rPr>
        <w:t>ambar 1</w:t>
      </w:r>
      <w:r w:rsidR="004413DF">
        <w:rPr>
          <w:b/>
          <w:bCs/>
          <w:sz w:val="24"/>
          <w:szCs w:val="24"/>
          <w:lang w:val="id-ID"/>
        </w:rPr>
        <w:t>1</w:t>
      </w:r>
      <w:r w:rsidRPr="00A14C06">
        <w:rPr>
          <w:b/>
          <w:bCs/>
          <w:sz w:val="24"/>
          <w:szCs w:val="24"/>
          <w:lang w:val="sv-SE"/>
        </w:rPr>
        <w:t>.</w:t>
      </w:r>
      <w:r>
        <w:rPr>
          <w:sz w:val="24"/>
          <w:szCs w:val="24"/>
          <w:lang w:val="sv-SE"/>
        </w:rPr>
        <w:t xml:space="preserve"> </w:t>
      </w:r>
      <w:r>
        <w:rPr>
          <w:sz w:val="24"/>
          <w:szCs w:val="24"/>
          <w:lang w:val="id-ID"/>
        </w:rPr>
        <w:t xml:space="preserve">Grafik </w:t>
      </w:r>
      <m:oMath>
        <m:r>
          <w:rPr>
            <w:rFonts w:ascii="Cambria Math" w:hAnsi="Cambria Math"/>
            <w:sz w:val="24"/>
            <w:szCs w:val="24"/>
            <w:lang w:val="sv-SE"/>
          </w:rPr>
          <m:t>∆</m:t>
        </m:r>
      </m:oMath>
      <w:r>
        <w:rPr>
          <w:sz w:val="24"/>
          <w:szCs w:val="24"/>
          <w:lang w:val="sv-SE"/>
        </w:rPr>
        <w:t xml:space="preserve">Massa Bahan Bakar dan </w:t>
      </w:r>
    </w:p>
    <w:p w14:paraId="1DC08E35" w14:textId="77777777" w:rsidR="00C845C1" w:rsidRPr="009A0FD0" w:rsidRDefault="00C40DED" w:rsidP="00A832EA">
      <w:pPr>
        <w:spacing w:line="276" w:lineRule="auto"/>
        <w:ind w:left="1560"/>
        <w:rPr>
          <w:b/>
          <w:bCs/>
          <w:sz w:val="16"/>
          <w:szCs w:val="16"/>
          <w:lang w:val="id-ID"/>
        </w:rPr>
      </w:pPr>
      <w:r>
        <w:rPr>
          <w:sz w:val="24"/>
          <w:szCs w:val="24"/>
          <w:lang w:val="sv-SE"/>
        </w:rPr>
        <w:t xml:space="preserve">Kalor Bahan Bakar Dengan Tungku </w:t>
      </w:r>
      <w:r>
        <w:rPr>
          <w:sz w:val="24"/>
          <w:szCs w:val="24"/>
          <w:lang w:val="id-ID"/>
        </w:rPr>
        <w:t xml:space="preserve">    </w:t>
      </w:r>
      <w:r w:rsidR="00A832EA">
        <w:rPr>
          <w:sz w:val="24"/>
          <w:szCs w:val="24"/>
          <w:lang w:val="id-ID"/>
        </w:rPr>
        <w:t xml:space="preserve">      </w:t>
      </w:r>
      <w:r>
        <w:rPr>
          <w:sz w:val="24"/>
          <w:szCs w:val="24"/>
          <w:lang w:val="sv-SE"/>
        </w:rPr>
        <w:t>Tambahan</w:t>
      </w:r>
    </w:p>
    <w:p w14:paraId="7F1C5759" w14:textId="77777777" w:rsidR="00C845C1" w:rsidRPr="009A0FD0" w:rsidRDefault="00C845C1" w:rsidP="004D7878">
      <w:pPr>
        <w:spacing w:line="276" w:lineRule="auto"/>
        <w:ind w:left="284"/>
        <w:rPr>
          <w:b/>
          <w:bCs/>
          <w:sz w:val="16"/>
          <w:szCs w:val="16"/>
          <w:lang w:val="id-ID"/>
        </w:rPr>
      </w:pPr>
    </w:p>
    <w:p w14:paraId="7D4FF833"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sv-SE"/>
        </w:rPr>
        <w:t>b</w:t>
      </w:r>
      <w:r w:rsidRPr="00FB74C0">
        <w:rPr>
          <w:b/>
          <w:bCs/>
          <w:sz w:val="24"/>
          <w:szCs w:val="24"/>
          <w:lang w:val="sv-SE"/>
        </w:rPr>
        <w:t>.</w:t>
      </w:r>
      <w:r>
        <w:rPr>
          <w:b/>
          <w:bCs/>
          <w:sz w:val="24"/>
          <w:szCs w:val="24"/>
          <w:lang w:val="id-ID"/>
        </w:rPr>
        <w:t xml:space="preserve"> </w:t>
      </w:r>
      <w:r w:rsidRPr="00FB74C0">
        <w:rPr>
          <w:b/>
          <w:bCs/>
          <w:sz w:val="24"/>
          <w:szCs w:val="24"/>
          <w:lang w:val="sv-SE"/>
        </w:rPr>
        <w:t xml:space="preserve">Kalor </w:t>
      </w:r>
      <w:r>
        <w:rPr>
          <w:b/>
          <w:bCs/>
          <w:sz w:val="24"/>
          <w:szCs w:val="24"/>
          <w:lang w:val="sv-SE"/>
        </w:rPr>
        <w:t>B</w:t>
      </w:r>
      <w:r w:rsidRPr="00FB74C0">
        <w:rPr>
          <w:b/>
          <w:bCs/>
          <w:sz w:val="24"/>
          <w:szCs w:val="24"/>
          <w:lang w:val="sv-SE"/>
        </w:rPr>
        <w:t xml:space="preserve">ahan </w:t>
      </w:r>
      <w:r>
        <w:rPr>
          <w:b/>
          <w:bCs/>
          <w:sz w:val="24"/>
          <w:szCs w:val="24"/>
          <w:lang w:val="sv-SE"/>
        </w:rPr>
        <w:t>B</w:t>
      </w:r>
      <w:r w:rsidRPr="00FB74C0">
        <w:rPr>
          <w:b/>
          <w:bCs/>
          <w:sz w:val="24"/>
          <w:szCs w:val="24"/>
          <w:lang w:val="sv-SE"/>
        </w:rPr>
        <w:t>akar</w:t>
      </w:r>
      <w:r>
        <w:rPr>
          <w:b/>
          <w:bCs/>
          <w:sz w:val="24"/>
          <w:szCs w:val="24"/>
          <w:lang w:val="sv-SE"/>
        </w:rPr>
        <w:t xml:space="preserve"> Tanpa Menggunakan </w:t>
      </w:r>
    </w:p>
    <w:p w14:paraId="7FF1BAEE" w14:textId="77777777" w:rsidR="00A832EA" w:rsidRDefault="00A832EA" w:rsidP="00A832EA">
      <w:pPr>
        <w:tabs>
          <w:tab w:val="left" w:pos="426"/>
        </w:tabs>
        <w:spacing w:line="276" w:lineRule="auto"/>
        <w:ind w:left="284" w:hanging="284"/>
        <w:jc w:val="both"/>
        <w:rPr>
          <w:b/>
          <w:bCs/>
          <w:sz w:val="24"/>
          <w:szCs w:val="24"/>
          <w:lang w:val="id-ID"/>
        </w:rPr>
      </w:pPr>
      <w:r>
        <w:rPr>
          <w:b/>
          <w:bCs/>
          <w:sz w:val="24"/>
          <w:szCs w:val="24"/>
          <w:lang w:val="id-ID"/>
        </w:rPr>
        <w:t xml:space="preserve">     </w:t>
      </w:r>
      <w:r>
        <w:rPr>
          <w:b/>
          <w:bCs/>
          <w:sz w:val="24"/>
          <w:szCs w:val="24"/>
          <w:lang w:val="sv-SE"/>
        </w:rPr>
        <w:t>Tungku Tambahan</w:t>
      </w:r>
      <w:r w:rsidR="003870FF">
        <w:rPr>
          <w:b/>
          <w:bCs/>
          <w:sz w:val="24"/>
          <w:szCs w:val="24"/>
          <w:lang w:val="id-ID"/>
        </w:rPr>
        <w:t>.</w:t>
      </w:r>
    </w:p>
    <w:p w14:paraId="779D26C8" w14:textId="77777777" w:rsidR="003870FF" w:rsidRPr="003870FF" w:rsidRDefault="003870FF" w:rsidP="00A832EA">
      <w:pPr>
        <w:tabs>
          <w:tab w:val="left" w:pos="426"/>
        </w:tabs>
        <w:spacing w:line="276" w:lineRule="auto"/>
        <w:ind w:left="284" w:hanging="284"/>
        <w:jc w:val="both"/>
        <w:rPr>
          <w:b/>
          <w:bCs/>
          <w:sz w:val="24"/>
          <w:szCs w:val="24"/>
          <w:lang w:val="id-ID"/>
        </w:rPr>
      </w:pPr>
    </w:p>
    <w:p w14:paraId="62E5BD44" w14:textId="77777777" w:rsidR="00266AF0" w:rsidRDefault="00A832EA" w:rsidP="00A832EA">
      <w:pPr>
        <w:spacing w:line="276" w:lineRule="auto"/>
        <w:ind w:firstLine="720"/>
        <w:jc w:val="both"/>
        <w:rPr>
          <w:sz w:val="24"/>
          <w:szCs w:val="24"/>
          <w:vertAlign w:val="subscript"/>
          <w:lang w:val="id-ID"/>
        </w:rPr>
      </w:pPr>
      <w:r w:rsidRPr="00FB74C0">
        <w:rPr>
          <w:sz w:val="24"/>
          <w:szCs w:val="24"/>
          <w:lang w:val="sv-SE"/>
        </w:rPr>
        <w:t>Q</w:t>
      </w:r>
      <w:r>
        <w:rPr>
          <w:sz w:val="24"/>
          <w:szCs w:val="24"/>
          <w:vertAlign w:val="subscript"/>
          <w:lang w:val="sv-SE"/>
        </w:rPr>
        <w:t xml:space="preserve">bb </w:t>
      </w:r>
      <w:r>
        <w:rPr>
          <w:sz w:val="24"/>
          <w:szCs w:val="24"/>
          <w:lang w:val="sv-SE"/>
        </w:rPr>
        <w:t>= m</w:t>
      </w:r>
      <w:r>
        <w:rPr>
          <w:sz w:val="24"/>
          <w:szCs w:val="24"/>
          <w:vertAlign w:val="subscript"/>
          <w:lang w:val="sv-SE"/>
        </w:rPr>
        <w:t xml:space="preserve">lpg </w:t>
      </w:r>
      <w:r>
        <w:rPr>
          <w:sz w:val="24"/>
          <w:szCs w:val="24"/>
          <w:lang w:val="sv-SE"/>
        </w:rPr>
        <w:t>. LHV</w:t>
      </w:r>
      <w:r>
        <w:rPr>
          <w:sz w:val="24"/>
          <w:szCs w:val="24"/>
          <w:vertAlign w:val="subscript"/>
          <w:lang w:val="sv-SE"/>
        </w:rPr>
        <w:t>lpg</w:t>
      </w:r>
      <w:r>
        <w:rPr>
          <w:sz w:val="24"/>
          <w:szCs w:val="24"/>
          <w:vertAlign w:val="subscript"/>
          <w:lang w:val="sv-SE"/>
        </w:rPr>
        <w:tab/>
      </w:r>
    </w:p>
    <w:p w14:paraId="229AC839" w14:textId="77777777" w:rsidR="00A832EA" w:rsidRPr="0011331D" w:rsidRDefault="00A832EA" w:rsidP="00A832EA">
      <w:pPr>
        <w:spacing w:line="276" w:lineRule="auto"/>
        <w:ind w:firstLine="720"/>
        <w:jc w:val="both"/>
        <w:rPr>
          <w:sz w:val="24"/>
          <w:szCs w:val="24"/>
          <w:lang w:val="sv-SE"/>
        </w:rPr>
      </w:pPr>
      <w:r>
        <w:rPr>
          <w:sz w:val="24"/>
          <w:szCs w:val="24"/>
          <w:vertAlign w:val="subscript"/>
          <w:lang w:val="sv-SE"/>
        </w:rPr>
        <w:tab/>
        <w:t xml:space="preserve"> </w:t>
      </w:r>
    </w:p>
    <w:p w14:paraId="2700097A" w14:textId="77777777" w:rsidR="00A832EA" w:rsidRDefault="00A832EA" w:rsidP="00A832EA">
      <w:pPr>
        <w:spacing w:line="276" w:lineRule="auto"/>
        <w:ind w:left="1418" w:hanging="709"/>
        <w:jc w:val="both"/>
        <w:rPr>
          <w:sz w:val="24"/>
          <w:szCs w:val="24"/>
          <w:lang w:val="sv-SE"/>
        </w:rPr>
      </w:pPr>
      <w:r>
        <w:rPr>
          <w:sz w:val="24"/>
          <w:szCs w:val="24"/>
          <w:lang w:val="id-ID"/>
        </w:rPr>
        <w:t>Dimana</w:t>
      </w:r>
      <w:r>
        <w:rPr>
          <w:sz w:val="24"/>
          <w:szCs w:val="24"/>
          <w:lang w:val="sv-SE"/>
        </w:rPr>
        <w:t xml:space="preserve"> : </w:t>
      </w:r>
    </w:p>
    <w:p w14:paraId="47784DD5" w14:textId="77777777" w:rsidR="00A832EA" w:rsidRPr="006C0017" w:rsidRDefault="00A832EA" w:rsidP="00A832EA">
      <w:pPr>
        <w:spacing w:line="276" w:lineRule="auto"/>
        <w:ind w:left="1418" w:hanging="709"/>
        <w:jc w:val="both"/>
        <w:rPr>
          <w:sz w:val="24"/>
          <w:szCs w:val="24"/>
          <w:lang w:val="sv-SE"/>
        </w:rPr>
      </w:pPr>
      <w:r>
        <w:rPr>
          <w:sz w:val="24"/>
          <w:szCs w:val="24"/>
          <w:lang w:val="sv-SE"/>
        </w:rPr>
        <w:t>m</w:t>
      </w:r>
      <w:r>
        <w:rPr>
          <w:sz w:val="24"/>
          <w:szCs w:val="24"/>
          <w:vertAlign w:val="subscript"/>
          <w:lang w:val="sv-SE"/>
        </w:rPr>
        <w:t xml:space="preserve">lpg </w:t>
      </w:r>
      <w:r>
        <w:rPr>
          <w:sz w:val="24"/>
          <w:szCs w:val="24"/>
          <w:vertAlign w:val="subscript"/>
          <w:lang w:val="sv-SE"/>
        </w:rPr>
        <w:tab/>
      </w:r>
      <w:r>
        <w:rPr>
          <w:sz w:val="24"/>
          <w:szCs w:val="24"/>
          <w:lang w:val="sv-SE"/>
        </w:rPr>
        <w:t>= Massa Bahan Bakar (kg)</w:t>
      </w:r>
    </w:p>
    <w:p w14:paraId="6D4ECD47" w14:textId="77777777" w:rsidR="00A832EA" w:rsidRDefault="00A832EA" w:rsidP="00A832EA">
      <w:pPr>
        <w:tabs>
          <w:tab w:val="left" w:pos="1276"/>
          <w:tab w:val="left" w:pos="1560"/>
        </w:tabs>
        <w:spacing w:line="276" w:lineRule="auto"/>
        <w:ind w:left="1418" w:hanging="709"/>
        <w:jc w:val="both"/>
        <w:rPr>
          <w:sz w:val="24"/>
          <w:szCs w:val="24"/>
          <w:lang w:val="sv-SE"/>
        </w:rPr>
      </w:pPr>
      <w:r>
        <w:rPr>
          <w:sz w:val="24"/>
          <w:szCs w:val="24"/>
          <w:lang w:val="sv-SE"/>
        </w:rPr>
        <w:t xml:space="preserve"> </w:t>
      </w:r>
      <w:r>
        <w:rPr>
          <w:sz w:val="24"/>
          <w:szCs w:val="24"/>
          <w:lang w:val="sv-SE"/>
        </w:rPr>
        <w:tab/>
      </w:r>
      <w:r>
        <w:rPr>
          <w:sz w:val="24"/>
          <w:szCs w:val="24"/>
          <w:lang w:val="sv-SE"/>
        </w:rPr>
        <w:tab/>
        <w:t>= 556 gram</w:t>
      </w:r>
    </w:p>
    <w:p w14:paraId="03260206"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sv-SE"/>
        </w:rPr>
        <w:tab/>
      </w:r>
      <w:r>
        <w:rPr>
          <w:sz w:val="24"/>
          <w:szCs w:val="24"/>
          <w:lang w:val="sv-SE"/>
        </w:rPr>
        <w:tab/>
        <w:t>= 0,556 kg</w:t>
      </w:r>
    </w:p>
    <w:p w14:paraId="642862F0" w14:textId="77777777" w:rsidR="00A832EA" w:rsidRDefault="00A832EA" w:rsidP="00A832EA">
      <w:pPr>
        <w:tabs>
          <w:tab w:val="left" w:pos="1276"/>
          <w:tab w:val="left" w:pos="1560"/>
        </w:tabs>
        <w:spacing w:line="276" w:lineRule="auto"/>
        <w:ind w:left="1418" w:hanging="709"/>
        <w:jc w:val="both"/>
        <w:rPr>
          <w:sz w:val="24"/>
          <w:szCs w:val="24"/>
          <w:lang w:val="id-ID"/>
        </w:rPr>
      </w:pPr>
      <w:r>
        <w:rPr>
          <w:sz w:val="24"/>
          <w:szCs w:val="24"/>
          <w:lang w:val="sv-SE"/>
        </w:rPr>
        <w:t>LHV</w:t>
      </w:r>
      <w:r>
        <w:rPr>
          <w:sz w:val="24"/>
          <w:szCs w:val="24"/>
          <w:vertAlign w:val="subscript"/>
          <w:lang w:val="sv-SE"/>
        </w:rPr>
        <w:t>lpg</w:t>
      </w:r>
      <w:r>
        <w:rPr>
          <w:sz w:val="24"/>
          <w:szCs w:val="24"/>
          <w:lang w:val="sv-SE"/>
        </w:rPr>
        <w:t xml:space="preserve">= Nilai Kalor Bahan Bakar Rendah </w:t>
      </w:r>
    </w:p>
    <w:p w14:paraId="7C688B52" w14:textId="77777777" w:rsidR="00A832EA" w:rsidRDefault="00A832EA" w:rsidP="00A832EA">
      <w:pPr>
        <w:tabs>
          <w:tab w:val="left" w:pos="1276"/>
          <w:tab w:val="left" w:pos="1560"/>
        </w:tabs>
        <w:spacing w:line="276" w:lineRule="auto"/>
        <w:ind w:left="1418" w:hanging="709"/>
        <w:jc w:val="both"/>
        <w:rPr>
          <w:sz w:val="24"/>
          <w:szCs w:val="24"/>
          <w:vertAlign w:val="subscript"/>
          <w:lang w:val="sv-SE"/>
        </w:rPr>
      </w:pPr>
      <w:r>
        <w:rPr>
          <w:sz w:val="24"/>
          <w:szCs w:val="24"/>
          <w:lang w:val="id-ID"/>
        </w:rPr>
        <w:t xml:space="preserve">               </w:t>
      </w:r>
      <w:r>
        <w:rPr>
          <w:sz w:val="24"/>
          <w:szCs w:val="24"/>
          <w:lang w:val="sv-SE"/>
        </w:rPr>
        <w:t>(kkal/kg)</w:t>
      </w:r>
    </w:p>
    <w:p w14:paraId="51B5BC7A" w14:textId="77777777" w:rsidR="00A832EA" w:rsidRDefault="00A832EA" w:rsidP="00A832EA">
      <w:pPr>
        <w:tabs>
          <w:tab w:val="left" w:pos="1276"/>
          <w:tab w:val="left" w:pos="1560"/>
        </w:tabs>
        <w:spacing w:line="276" w:lineRule="auto"/>
        <w:ind w:left="1418"/>
        <w:jc w:val="both"/>
        <w:rPr>
          <w:sz w:val="24"/>
          <w:szCs w:val="24"/>
          <w:lang w:val="id-ID"/>
        </w:rPr>
      </w:pPr>
      <w:r>
        <w:rPr>
          <w:sz w:val="24"/>
          <w:szCs w:val="24"/>
          <w:lang w:val="sv-SE"/>
        </w:rPr>
        <w:t>= 46.6 Mj/kg</w:t>
      </w:r>
    </w:p>
    <w:p w14:paraId="440C7F8B" w14:textId="77777777" w:rsidR="00A832EA" w:rsidRPr="00A832EA" w:rsidRDefault="00A832EA" w:rsidP="00A832EA">
      <w:pPr>
        <w:tabs>
          <w:tab w:val="left" w:pos="1276"/>
          <w:tab w:val="left" w:pos="1560"/>
        </w:tabs>
        <w:spacing w:line="276" w:lineRule="auto"/>
        <w:ind w:left="1418"/>
        <w:jc w:val="both"/>
        <w:rPr>
          <w:sz w:val="24"/>
          <w:szCs w:val="24"/>
          <w:vertAlign w:val="subscript"/>
          <w:lang w:val="id-ID"/>
        </w:rPr>
      </w:pPr>
    </w:p>
    <w:p w14:paraId="2E85CE90" w14:textId="77777777" w:rsidR="00A832EA" w:rsidRPr="0063784A" w:rsidRDefault="00A832EA" w:rsidP="00A832EA">
      <w:pPr>
        <w:spacing w:line="276" w:lineRule="auto"/>
        <w:jc w:val="both"/>
        <w:rPr>
          <w:sz w:val="24"/>
          <w:szCs w:val="24"/>
          <w:vertAlign w:val="subscript"/>
          <w:lang w:val="sv-SE"/>
        </w:rPr>
      </w:pPr>
      <w:r>
        <w:rPr>
          <w:sz w:val="24"/>
          <w:szCs w:val="24"/>
          <w:lang w:val="sv-SE"/>
        </w:rPr>
        <w:t>Jadi besarnya laju kalor bahan bakar kompor adalah :</w:t>
      </w:r>
    </w:p>
    <w:p w14:paraId="5E5246B3" w14:textId="77777777" w:rsidR="00A832EA" w:rsidRPr="006C0017" w:rsidRDefault="00A832EA" w:rsidP="00A832EA">
      <w:pPr>
        <w:tabs>
          <w:tab w:val="left" w:pos="1276"/>
          <w:tab w:val="left" w:pos="1560"/>
        </w:tabs>
        <w:spacing w:line="276" w:lineRule="auto"/>
        <w:ind w:left="2127" w:hanging="709"/>
        <w:jc w:val="both"/>
        <w:rPr>
          <w:sz w:val="24"/>
          <w:szCs w:val="24"/>
          <w:vertAlign w:val="subscript"/>
          <w:lang w:val="sv-SE"/>
        </w:rPr>
      </w:pPr>
      <w:r>
        <w:rPr>
          <w:sz w:val="24"/>
          <w:szCs w:val="24"/>
          <w:lang w:val="sv-SE"/>
        </w:rPr>
        <w:t>Q</w:t>
      </w:r>
      <w:r>
        <w:rPr>
          <w:sz w:val="24"/>
          <w:szCs w:val="24"/>
          <w:vertAlign w:val="subscript"/>
          <w:lang w:val="sv-SE"/>
        </w:rPr>
        <w:t>bb</w:t>
      </w:r>
      <w:r>
        <w:rPr>
          <w:sz w:val="24"/>
          <w:szCs w:val="24"/>
          <w:lang w:val="sv-SE"/>
        </w:rPr>
        <w:t xml:space="preserve"> = m</w:t>
      </w:r>
      <w:r>
        <w:rPr>
          <w:sz w:val="24"/>
          <w:szCs w:val="24"/>
          <w:vertAlign w:val="subscript"/>
          <w:lang w:val="sv-SE"/>
        </w:rPr>
        <w:t xml:space="preserve">lpg </w:t>
      </w:r>
      <w:r>
        <w:rPr>
          <w:sz w:val="24"/>
          <w:szCs w:val="24"/>
          <w:lang w:val="sv-SE"/>
        </w:rPr>
        <w:t>. LHV</w:t>
      </w:r>
      <w:r>
        <w:rPr>
          <w:sz w:val="24"/>
          <w:szCs w:val="24"/>
          <w:vertAlign w:val="subscript"/>
          <w:lang w:val="sv-SE"/>
        </w:rPr>
        <w:t>lpg</w:t>
      </w:r>
    </w:p>
    <w:p w14:paraId="156F1972"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0,556 kg x 46.6 Mj/kg</w:t>
      </w:r>
    </w:p>
    <w:p w14:paraId="622FEAC7" w14:textId="77777777" w:rsidR="00A832EA" w:rsidRDefault="00A832EA" w:rsidP="00A832EA">
      <w:pPr>
        <w:tabs>
          <w:tab w:val="left" w:pos="1276"/>
          <w:tab w:val="left" w:pos="1560"/>
        </w:tabs>
        <w:spacing w:line="276" w:lineRule="auto"/>
        <w:ind w:left="2127" w:hanging="284"/>
        <w:jc w:val="both"/>
        <w:rPr>
          <w:sz w:val="24"/>
          <w:szCs w:val="24"/>
          <w:vertAlign w:val="subscript"/>
          <w:lang w:val="sv-SE"/>
        </w:rPr>
      </w:pPr>
      <w:r>
        <w:rPr>
          <w:sz w:val="24"/>
          <w:szCs w:val="24"/>
          <w:lang w:val="sv-SE"/>
        </w:rPr>
        <w:t>=  25.8164 Mj</w:t>
      </w:r>
    </w:p>
    <w:p w14:paraId="634EAF41"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25816400 J</w:t>
      </w:r>
    </w:p>
    <w:p w14:paraId="5CA63E15" w14:textId="77777777" w:rsidR="00A832EA" w:rsidRDefault="00A832EA" w:rsidP="00A832EA">
      <w:pPr>
        <w:tabs>
          <w:tab w:val="left" w:pos="1276"/>
          <w:tab w:val="left" w:pos="1560"/>
        </w:tabs>
        <w:spacing w:line="276" w:lineRule="auto"/>
        <w:ind w:left="2127" w:hanging="284"/>
        <w:jc w:val="both"/>
        <w:rPr>
          <w:sz w:val="24"/>
          <w:szCs w:val="24"/>
          <w:lang w:val="sv-SE"/>
        </w:rPr>
      </w:pPr>
      <w:r>
        <w:rPr>
          <w:sz w:val="24"/>
          <w:szCs w:val="24"/>
          <w:lang w:val="sv-SE"/>
        </w:rPr>
        <w:t>= 7.1712 Kw</w:t>
      </w:r>
    </w:p>
    <w:p w14:paraId="70A893ED" w14:textId="77777777" w:rsidR="00A832EA" w:rsidRPr="006C0017" w:rsidRDefault="00A832EA" w:rsidP="00A832EA">
      <w:pPr>
        <w:tabs>
          <w:tab w:val="left" w:pos="1276"/>
          <w:tab w:val="left" w:pos="1560"/>
        </w:tabs>
        <w:spacing w:line="276" w:lineRule="auto"/>
        <w:ind w:left="2127" w:hanging="284"/>
        <w:jc w:val="both"/>
        <w:rPr>
          <w:sz w:val="24"/>
          <w:szCs w:val="24"/>
          <w:vertAlign w:val="subscript"/>
          <w:lang w:val="sv-SE"/>
        </w:rPr>
      </w:pPr>
    </w:p>
    <w:p w14:paraId="0E3FE54F" w14:textId="77777777" w:rsidR="00A832EA" w:rsidRDefault="00A832EA" w:rsidP="00A832EA">
      <w:pPr>
        <w:pStyle w:val="ListParagraph"/>
        <w:spacing w:after="0"/>
        <w:ind w:left="0" w:firstLine="567"/>
        <w:jc w:val="both"/>
        <w:rPr>
          <w:rFonts w:ascii="Times New Roman" w:hAnsi="Times New Roman"/>
          <w:sz w:val="24"/>
          <w:szCs w:val="24"/>
          <w:lang w:val="sv-SE"/>
        </w:rPr>
      </w:pPr>
      <w:r>
        <w:rPr>
          <w:rFonts w:ascii="Times New Roman" w:hAnsi="Times New Roman"/>
          <w:sz w:val="24"/>
          <w:szCs w:val="24"/>
          <w:lang w:val="sv-SE"/>
        </w:rPr>
        <w:t xml:space="preserve">Perhitungan selanjutkan dilakukan dengan rumus yang sama, maka hasil dapat ditabelkan sebagai berikut : </w:t>
      </w:r>
    </w:p>
    <w:p w14:paraId="444CC511" w14:textId="77777777" w:rsidR="00A832EA" w:rsidRPr="00250007" w:rsidRDefault="00A832EA" w:rsidP="00A832EA">
      <w:pPr>
        <w:spacing w:line="276" w:lineRule="auto"/>
        <w:ind w:firstLine="567"/>
        <w:jc w:val="both"/>
        <w:rPr>
          <w:sz w:val="8"/>
          <w:szCs w:val="8"/>
          <w:lang w:val="sv-SE"/>
        </w:rPr>
      </w:pPr>
    </w:p>
    <w:p w14:paraId="5030EDF3" w14:textId="77777777" w:rsidR="00C845C1" w:rsidRPr="009A0FD0" w:rsidRDefault="00A832EA" w:rsidP="00A8696B">
      <w:pPr>
        <w:spacing w:line="276" w:lineRule="auto"/>
        <w:ind w:left="993" w:hanging="993"/>
        <w:rPr>
          <w:b/>
          <w:bCs/>
          <w:sz w:val="16"/>
          <w:szCs w:val="16"/>
          <w:lang w:val="id-ID"/>
        </w:rPr>
      </w:pPr>
      <w:r w:rsidRPr="004C1D4F">
        <w:rPr>
          <w:b/>
          <w:bCs/>
          <w:sz w:val="24"/>
          <w:szCs w:val="24"/>
          <w:lang w:val="sv-SE"/>
        </w:rPr>
        <w:t xml:space="preserve">Tabel </w:t>
      </w:r>
      <w:r>
        <w:rPr>
          <w:b/>
          <w:bCs/>
          <w:sz w:val="24"/>
          <w:szCs w:val="24"/>
          <w:lang w:val="sv-SE"/>
        </w:rPr>
        <w:t>6</w:t>
      </w:r>
      <w:r>
        <w:rPr>
          <w:sz w:val="24"/>
          <w:szCs w:val="24"/>
          <w:lang w:val="sv-SE"/>
        </w:rPr>
        <w:t>.</w:t>
      </w:r>
      <w:r>
        <w:rPr>
          <w:sz w:val="24"/>
          <w:szCs w:val="24"/>
          <w:lang w:val="id-ID"/>
        </w:rPr>
        <w:t xml:space="preserve">  </w:t>
      </w:r>
      <w:r>
        <w:rPr>
          <w:sz w:val="24"/>
          <w:szCs w:val="24"/>
          <w:lang w:val="sv-SE"/>
        </w:rPr>
        <w:t>Hasil Perhitungan Kalor Bahan Bakar Tanpa Menggunakan Tungku Tambahan.</w:t>
      </w:r>
    </w:p>
    <w:p w14:paraId="002555C7"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485"/>
        <w:gridCol w:w="864"/>
        <w:gridCol w:w="974"/>
        <w:gridCol w:w="2075"/>
      </w:tblGrid>
      <w:tr w:rsidR="00A8696B" w:rsidRPr="00BF4BA3" w14:paraId="2F04F7D7" w14:textId="77777777" w:rsidTr="00A8696B">
        <w:trPr>
          <w:trHeight w:val="660"/>
          <w:jc w:val="center"/>
        </w:trPr>
        <w:tc>
          <w:tcPr>
            <w:tcW w:w="0" w:type="auto"/>
            <w:vMerge w:val="restart"/>
            <w:shd w:val="clear" w:color="auto" w:fill="FFFF8B"/>
            <w:vAlign w:val="center"/>
          </w:tcPr>
          <w:p w14:paraId="3358663F"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0" w:type="auto"/>
            <w:tcBorders>
              <w:bottom w:val="single" w:sz="4" w:space="0" w:color="C7DDF1"/>
            </w:tcBorders>
            <w:shd w:val="clear" w:color="auto" w:fill="FFFF8B"/>
            <w:vAlign w:val="center"/>
          </w:tcPr>
          <w:p w14:paraId="61574625"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m</w:t>
            </w:r>
            <w:r w:rsidRPr="00427CC3">
              <w:rPr>
                <w:rFonts w:ascii="Times New Roman" w:eastAsia="Times New Roman" w:hAnsi="Times New Roman" w:cs="Times New Roman"/>
                <w:b/>
                <w:bCs/>
                <w:vertAlign w:val="subscript"/>
                <w:lang w:val="sv-SE"/>
              </w:rPr>
              <w:t>bb</w:t>
            </w:r>
          </w:p>
        </w:tc>
        <w:tc>
          <w:tcPr>
            <w:tcW w:w="0" w:type="auto"/>
            <w:tcBorders>
              <w:bottom w:val="single" w:sz="4" w:space="0" w:color="C7DDF1"/>
            </w:tcBorders>
            <w:shd w:val="clear" w:color="auto" w:fill="FFFF8B"/>
            <w:vAlign w:val="center"/>
          </w:tcPr>
          <w:p w14:paraId="6C2AD7B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LHV</w:t>
            </w:r>
            <w:r w:rsidRPr="00427CC3">
              <w:rPr>
                <w:rFonts w:ascii="Times New Roman" w:eastAsia="Times New Roman" w:hAnsi="Times New Roman" w:cs="Times New Roman"/>
                <w:b/>
                <w:bCs/>
                <w:vertAlign w:val="subscript"/>
                <w:lang w:val="sv-SE"/>
              </w:rPr>
              <w:t>lpg</w:t>
            </w:r>
          </w:p>
        </w:tc>
        <w:tc>
          <w:tcPr>
            <w:tcW w:w="0" w:type="auto"/>
            <w:tcBorders>
              <w:bottom w:val="single" w:sz="4" w:space="0" w:color="C7DDF1"/>
            </w:tcBorders>
            <w:shd w:val="clear" w:color="auto" w:fill="FFFF8B"/>
            <w:vAlign w:val="center"/>
          </w:tcPr>
          <w:p w14:paraId="42A1DB3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 xml:space="preserve">Kalor Bahan Bakar </w:t>
            </w:r>
          </w:p>
          <w:p w14:paraId="56630007"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vertAlign w:val="subscript"/>
                <w:lang w:val="sv-SE"/>
              </w:rPr>
            </w:pPr>
            <w:r w:rsidRPr="00427CC3">
              <w:rPr>
                <w:rFonts w:ascii="Times New Roman" w:eastAsia="Times New Roman" w:hAnsi="Times New Roman" w:cs="Times New Roman"/>
                <w:b/>
                <w:bCs/>
                <w:lang w:val="sv-SE"/>
              </w:rPr>
              <w:t>Q</w:t>
            </w:r>
            <w:r w:rsidRPr="00427CC3">
              <w:rPr>
                <w:rFonts w:ascii="Times New Roman" w:eastAsia="Times New Roman" w:hAnsi="Times New Roman" w:cs="Times New Roman"/>
                <w:b/>
                <w:bCs/>
                <w:vertAlign w:val="subscript"/>
                <w:lang w:val="sv-SE"/>
              </w:rPr>
              <w:t>bb</w:t>
            </w:r>
          </w:p>
        </w:tc>
      </w:tr>
      <w:tr w:rsidR="00A8696B" w14:paraId="3850EEB7" w14:textId="77777777" w:rsidTr="00A8696B">
        <w:trPr>
          <w:trHeight w:val="57"/>
          <w:jc w:val="center"/>
        </w:trPr>
        <w:tc>
          <w:tcPr>
            <w:tcW w:w="0" w:type="auto"/>
            <w:vMerge/>
            <w:shd w:val="clear" w:color="auto" w:fill="FFC5C5"/>
            <w:vAlign w:val="center"/>
          </w:tcPr>
          <w:p w14:paraId="6CA4D123"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p>
        </w:tc>
        <w:tc>
          <w:tcPr>
            <w:tcW w:w="0" w:type="auto"/>
            <w:tcBorders>
              <w:top w:val="single" w:sz="4" w:space="0" w:color="C7DDF1"/>
            </w:tcBorders>
            <w:shd w:val="clear" w:color="auto" w:fill="C7DDF1"/>
            <w:vAlign w:val="center"/>
          </w:tcPr>
          <w:p w14:paraId="09F82A5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(gram)</w:t>
            </w:r>
          </w:p>
        </w:tc>
        <w:tc>
          <w:tcPr>
            <w:tcW w:w="0" w:type="auto"/>
            <w:tcBorders>
              <w:top w:val="single" w:sz="4" w:space="0" w:color="C7DDF1"/>
            </w:tcBorders>
            <w:shd w:val="clear" w:color="auto" w:fill="C7DDF1"/>
            <w:vAlign w:val="center"/>
          </w:tcPr>
          <w:p w14:paraId="107D4AE9"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MJ</w:t>
            </w:r>
            <w:r w:rsidRPr="00427CC3">
              <w:rPr>
                <w:rFonts w:ascii="Times New Roman" w:eastAsia="Times New Roman" w:hAnsi="Times New Roman" w:cs="Times New Roman"/>
                <w:b/>
                <w:bCs/>
                <w:lang w:val="sv-SE"/>
              </w:rPr>
              <w:t>/kg)</w:t>
            </w:r>
          </w:p>
        </w:tc>
        <w:tc>
          <w:tcPr>
            <w:tcW w:w="0" w:type="auto"/>
            <w:tcBorders>
              <w:top w:val="single" w:sz="4" w:space="0" w:color="C7DDF1"/>
            </w:tcBorders>
            <w:shd w:val="clear" w:color="auto" w:fill="C7DDF1"/>
            <w:vAlign w:val="center"/>
          </w:tcPr>
          <w:p w14:paraId="31AF976D" w14:textId="77777777" w:rsidR="00A8696B" w:rsidRPr="00427CC3" w:rsidRDefault="00A8696B" w:rsidP="00CC77A6">
            <w:pPr>
              <w:tabs>
                <w:tab w:val="left" w:pos="1134"/>
              </w:tabs>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w:r>
              <w:rPr>
                <w:rFonts w:ascii="Times New Roman" w:eastAsia="Times New Roman" w:hAnsi="Times New Roman" w:cs="Times New Roman"/>
                <w:b/>
                <w:bCs/>
                <w:lang w:val="sv-SE"/>
              </w:rPr>
              <w:t>Kw</w:t>
            </w:r>
            <w:r w:rsidRPr="00427CC3">
              <w:rPr>
                <w:rFonts w:ascii="Times New Roman" w:eastAsia="Times New Roman" w:hAnsi="Times New Roman" w:cs="Times New Roman"/>
                <w:b/>
                <w:bCs/>
                <w:lang w:val="sv-SE"/>
              </w:rPr>
              <w:t>)</w:t>
            </w:r>
          </w:p>
        </w:tc>
      </w:tr>
      <w:tr w:rsidR="00A8696B" w14:paraId="6865EB0C" w14:textId="77777777" w:rsidTr="00A8696B">
        <w:trPr>
          <w:trHeight w:val="395"/>
          <w:jc w:val="center"/>
        </w:trPr>
        <w:tc>
          <w:tcPr>
            <w:tcW w:w="0" w:type="auto"/>
            <w:vAlign w:val="center"/>
          </w:tcPr>
          <w:p w14:paraId="13E2AC3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0" w:type="auto"/>
            <w:vAlign w:val="center"/>
          </w:tcPr>
          <w:p w14:paraId="79F5634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0" w:type="auto"/>
            <w:vAlign w:val="center"/>
          </w:tcPr>
          <w:p w14:paraId="55EE04C3"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vAlign w:val="center"/>
          </w:tcPr>
          <w:p w14:paraId="27399DC2"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7</w:t>
            </w:r>
            <w:r>
              <w:rPr>
                <w:rFonts w:ascii="Times New Roman" w:eastAsia="Times New Roman" w:hAnsi="Times New Roman" w:cs="Times New Roman"/>
                <w:lang w:val="sv-SE"/>
              </w:rPr>
              <w:t>.1712</w:t>
            </w:r>
          </w:p>
        </w:tc>
      </w:tr>
      <w:tr w:rsidR="00A8696B" w14:paraId="733BBECF" w14:textId="77777777" w:rsidTr="00A8696B">
        <w:trPr>
          <w:trHeight w:val="402"/>
          <w:jc w:val="center"/>
        </w:trPr>
        <w:tc>
          <w:tcPr>
            <w:tcW w:w="0" w:type="auto"/>
            <w:tcBorders>
              <w:top w:val="single" w:sz="4" w:space="0" w:color="C7DDF1"/>
            </w:tcBorders>
            <w:vAlign w:val="center"/>
          </w:tcPr>
          <w:p w14:paraId="28F727D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0" w:type="auto"/>
            <w:tcBorders>
              <w:top w:val="single" w:sz="4" w:space="0" w:color="C7DDF1"/>
            </w:tcBorders>
            <w:vAlign w:val="center"/>
          </w:tcPr>
          <w:p w14:paraId="2CBF4B74"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505</w:t>
            </w:r>
          </w:p>
        </w:tc>
        <w:tc>
          <w:tcPr>
            <w:tcW w:w="0" w:type="auto"/>
            <w:tcBorders>
              <w:top w:val="single" w:sz="4" w:space="0" w:color="C7DDF1"/>
            </w:tcBorders>
            <w:vAlign w:val="center"/>
          </w:tcPr>
          <w:p w14:paraId="41BE6267"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3FD1EB4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6.5369</w:t>
            </w:r>
          </w:p>
        </w:tc>
      </w:tr>
      <w:tr w:rsidR="00A8696B" w14:paraId="0AEE2A39" w14:textId="77777777" w:rsidTr="00A8696B">
        <w:trPr>
          <w:trHeight w:val="402"/>
          <w:jc w:val="center"/>
        </w:trPr>
        <w:tc>
          <w:tcPr>
            <w:tcW w:w="0" w:type="auto"/>
            <w:tcBorders>
              <w:top w:val="single" w:sz="4" w:space="0" w:color="C7DDF1"/>
            </w:tcBorders>
            <w:vAlign w:val="center"/>
          </w:tcPr>
          <w:p w14:paraId="5613F7FE"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0" w:type="auto"/>
            <w:tcBorders>
              <w:top w:val="single" w:sz="4" w:space="0" w:color="C7DDF1"/>
            </w:tcBorders>
            <w:vAlign w:val="center"/>
          </w:tcPr>
          <w:p w14:paraId="571DC196"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445</w:t>
            </w:r>
          </w:p>
        </w:tc>
        <w:tc>
          <w:tcPr>
            <w:tcW w:w="0" w:type="auto"/>
            <w:tcBorders>
              <w:top w:val="single" w:sz="4" w:space="0" w:color="C7DDF1"/>
            </w:tcBorders>
            <w:vAlign w:val="center"/>
          </w:tcPr>
          <w:p w14:paraId="2B986A11"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46.6</w:t>
            </w:r>
          </w:p>
        </w:tc>
        <w:tc>
          <w:tcPr>
            <w:tcW w:w="0" w:type="auto"/>
            <w:tcBorders>
              <w:top w:val="single" w:sz="4" w:space="0" w:color="C7DDF1"/>
            </w:tcBorders>
            <w:vAlign w:val="center"/>
          </w:tcPr>
          <w:p w14:paraId="1129C819" w14:textId="77777777" w:rsidR="00A8696B" w:rsidRPr="00427CC3" w:rsidRDefault="00A8696B" w:rsidP="00CC77A6">
            <w:pPr>
              <w:tabs>
                <w:tab w:val="left" w:pos="1134"/>
              </w:tabs>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5.7603</w:t>
            </w:r>
          </w:p>
        </w:tc>
      </w:tr>
    </w:tbl>
    <w:p w14:paraId="6DD67697" w14:textId="77777777" w:rsidR="00A8696B" w:rsidRPr="00A8696B" w:rsidRDefault="00A8696B" w:rsidP="00A8696B">
      <w:pPr>
        <w:tabs>
          <w:tab w:val="left" w:pos="2127"/>
          <w:tab w:val="left" w:pos="6663"/>
        </w:tabs>
        <w:spacing w:line="480" w:lineRule="auto"/>
        <w:jc w:val="center"/>
        <w:rPr>
          <w:sz w:val="24"/>
          <w:szCs w:val="24"/>
          <w:lang w:val="id-ID"/>
        </w:rPr>
      </w:pPr>
      <w:r>
        <w:rPr>
          <w:noProof/>
          <w:sz w:val="24"/>
          <w:szCs w:val="24"/>
          <w:lang w:val="id-ID" w:eastAsia="id-ID"/>
        </w:rPr>
        <w:drawing>
          <wp:inline distT="0" distB="0" distL="0" distR="0" wp14:anchorId="4DBD975C" wp14:editId="7D647B8F">
            <wp:extent cx="2781300" cy="2343150"/>
            <wp:effectExtent l="0" t="0" r="19050" b="19050"/>
            <wp:docPr id="976966523" name="Chart 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7906D4C" w14:textId="77777777" w:rsidR="00A8696B" w:rsidRDefault="00A8696B" w:rsidP="00A8696B">
      <w:pPr>
        <w:tabs>
          <w:tab w:val="left" w:pos="6804"/>
          <w:tab w:val="left" w:pos="7088"/>
        </w:tabs>
        <w:spacing w:line="276" w:lineRule="auto"/>
        <w:ind w:left="3969" w:hanging="3969"/>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2</w:t>
      </w:r>
      <w:r>
        <w:rPr>
          <w:b/>
          <w:bCs/>
          <w:sz w:val="24"/>
          <w:szCs w:val="24"/>
          <w:lang w:val="sv-SE"/>
        </w:rPr>
        <w:t xml:space="preserve">. </w:t>
      </w:r>
      <m:oMath>
        <m:r>
          <m:rPr>
            <m:sty m:val="p"/>
          </m:rPr>
          <w:rPr>
            <w:rFonts w:ascii="Cambria Math" w:hAnsi="Cambria Math"/>
            <w:sz w:val="24"/>
            <w:szCs w:val="24"/>
            <w:lang w:val="sv-SE"/>
          </w:rPr>
          <m:t>Grafik</m:t>
        </m:r>
        <m:r>
          <m:rPr>
            <m:sty m:val="p"/>
          </m:rPr>
          <w:rPr>
            <w:rFonts w:ascii="Cambria Math"/>
            <w:sz w:val="24"/>
            <w:szCs w:val="24"/>
            <w:lang w:val="sv-SE"/>
          </w:rPr>
          <m:t xml:space="preserve"> </m:t>
        </m:r>
        <m:r>
          <w:rPr>
            <w:rFonts w:ascii="Cambria Math" w:hAnsi="Cambria Math"/>
            <w:sz w:val="24"/>
            <w:szCs w:val="24"/>
            <w:lang w:val="sv-SE"/>
          </w:rPr>
          <m:t>∆</m:t>
        </m:r>
      </m:oMath>
      <w:r w:rsidRPr="00A14C06">
        <w:rPr>
          <w:sz w:val="24"/>
          <w:szCs w:val="24"/>
          <w:lang w:val="sv-SE"/>
        </w:rPr>
        <w:t xml:space="preserve">Massa Bahan Bakar dan </w:t>
      </w:r>
    </w:p>
    <w:p w14:paraId="5ABDF2EB" w14:textId="77777777" w:rsidR="00A8696B" w:rsidRDefault="00A8696B" w:rsidP="00A8696B">
      <w:pPr>
        <w:tabs>
          <w:tab w:val="left" w:pos="6804"/>
          <w:tab w:val="left" w:pos="7088"/>
        </w:tabs>
        <w:spacing w:line="276" w:lineRule="auto"/>
        <w:ind w:left="3969" w:hanging="2693"/>
        <w:jc w:val="both"/>
        <w:rPr>
          <w:sz w:val="24"/>
          <w:szCs w:val="24"/>
          <w:lang w:val="id-ID"/>
        </w:rPr>
      </w:pPr>
      <w:r>
        <w:rPr>
          <w:sz w:val="24"/>
          <w:szCs w:val="24"/>
          <w:lang w:val="id-ID"/>
        </w:rPr>
        <w:t xml:space="preserve"> </w:t>
      </w:r>
      <w:r w:rsidRPr="00A14C06">
        <w:rPr>
          <w:sz w:val="24"/>
          <w:szCs w:val="24"/>
          <w:lang w:val="sv-SE"/>
        </w:rPr>
        <w:t xml:space="preserve">Kalor Bahan </w:t>
      </w:r>
      <w:r>
        <w:rPr>
          <w:sz w:val="24"/>
          <w:szCs w:val="24"/>
          <w:lang w:val="sv-SE"/>
        </w:rPr>
        <w:t xml:space="preserve">  </w:t>
      </w:r>
      <w:r w:rsidRPr="00A14C06">
        <w:rPr>
          <w:sz w:val="24"/>
          <w:szCs w:val="24"/>
          <w:lang w:val="sv-SE"/>
        </w:rPr>
        <w:t>Bakar</w:t>
      </w:r>
      <w:r>
        <w:rPr>
          <w:b/>
          <w:bCs/>
          <w:sz w:val="24"/>
          <w:szCs w:val="24"/>
          <w:lang w:val="sv-SE"/>
        </w:rPr>
        <w:t xml:space="preserve"> </w:t>
      </w:r>
      <w:r w:rsidRPr="00CF45F6">
        <w:rPr>
          <w:sz w:val="24"/>
          <w:szCs w:val="24"/>
          <w:lang w:val="sv-SE"/>
        </w:rPr>
        <w:t xml:space="preserve">Tanpa </w:t>
      </w:r>
    </w:p>
    <w:p w14:paraId="441D1A4E" w14:textId="77777777" w:rsidR="00A8696B" w:rsidRDefault="00A8696B" w:rsidP="00A8696B">
      <w:pPr>
        <w:tabs>
          <w:tab w:val="left" w:pos="6804"/>
          <w:tab w:val="left" w:pos="7088"/>
        </w:tabs>
        <w:spacing w:line="276" w:lineRule="auto"/>
        <w:ind w:left="3969" w:hanging="2693"/>
        <w:jc w:val="both"/>
        <w:rPr>
          <w:sz w:val="24"/>
          <w:szCs w:val="24"/>
          <w:lang w:val="sv-SE"/>
        </w:rPr>
      </w:pPr>
      <w:r>
        <w:rPr>
          <w:sz w:val="24"/>
          <w:szCs w:val="24"/>
          <w:lang w:val="id-ID"/>
        </w:rPr>
        <w:t xml:space="preserve"> </w:t>
      </w:r>
      <w:r w:rsidRPr="00CF45F6">
        <w:rPr>
          <w:sz w:val="24"/>
          <w:szCs w:val="24"/>
          <w:lang w:val="sv-SE"/>
        </w:rPr>
        <w:t>Tungku Tambahan</w:t>
      </w:r>
    </w:p>
    <w:p w14:paraId="2B87029F" w14:textId="77777777" w:rsidR="00C845C1" w:rsidRDefault="00C845C1" w:rsidP="00A8696B">
      <w:pPr>
        <w:spacing w:line="276" w:lineRule="auto"/>
        <w:ind w:left="284"/>
        <w:rPr>
          <w:b/>
          <w:bCs/>
          <w:sz w:val="16"/>
          <w:szCs w:val="16"/>
          <w:lang w:val="id-ID"/>
        </w:rPr>
      </w:pPr>
    </w:p>
    <w:p w14:paraId="757C50E5" w14:textId="77777777" w:rsidR="00C845C1" w:rsidRPr="009A0FD0" w:rsidRDefault="002A7C4B" w:rsidP="008267B2">
      <w:pPr>
        <w:spacing w:line="276" w:lineRule="auto"/>
        <w:ind w:left="993" w:hanging="993"/>
        <w:rPr>
          <w:b/>
          <w:bCs/>
          <w:sz w:val="16"/>
          <w:szCs w:val="16"/>
          <w:lang w:val="id-ID"/>
        </w:rPr>
      </w:pPr>
      <w:r w:rsidRPr="00F74D44">
        <w:rPr>
          <w:b/>
          <w:bCs/>
          <w:sz w:val="24"/>
          <w:szCs w:val="24"/>
          <w:lang w:val="sv-SE"/>
        </w:rPr>
        <w:t>Tabel</w:t>
      </w:r>
      <w:r>
        <w:rPr>
          <w:b/>
          <w:bCs/>
          <w:sz w:val="24"/>
          <w:szCs w:val="24"/>
          <w:lang w:val="sv-SE"/>
        </w:rPr>
        <w:t xml:space="preserve"> 7</w:t>
      </w:r>
      <w:r w:rsidRPr="00F74D44">
        <w:rPr>
          <w:b/>
          <w:bCs/>
          <w:sz w:val="24"/>
          <w:szCs w:val="24"/>
          <w:lang w:val="sv-SE"/>
        </w:rPr>
        <w:t>.</w:t>
      </w:r>
      <w:r>
        <w:rPr>
          <w:b/>
          <w:bCs/>
          <w:sz w:val="24"/>
          <w:szCs w:val="24"/>
          <w:lang w:val="sv-SE"/>
        </w:rPr>
        <w:t xml:space="preserve"> </w:t>
      </w:r>
      <w:r>
        <w:rPr>
          <w:b/>
          <w:bCs/>
          <w:sz w:val="24"/>
          <w:szCs w:val="24"/>
          <w:lang w:val="id-ID"/>
        </w:rPr>
        <w:t xml:space="preserve"> </w:t>
      </w:r>
      <w:r>
        <w:rPr>
          <w:sz w:val="24"/>
          <w:szCs w:val="24"/>
          <w:lang w:val="sv-SE"/>
        </w:rPr>
        <w:t>Data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Dengan Menggunakan Tungku Tambahan.</w:t>
      </w:r>
    </w:p>
    <w:p w14:paraId="3D3857CE" w14:textId="77777777" w:rsidR="00C845C1" w:rsidRPr="009A0FD0" w:rsidRDefault="00C845C1" w:rsidP="00A832EA">
      <w:pPr>
        <w:spacing w:line="276" w:lineRule="auto"/>
        <w:ind w:left="284"/>
        <w:rPr>
          <w:b/>
          <w:bCs/>
          <w:sz w:val="16"/>
          <w:szCs w:val="16"/>
          <w:lang w:val="id-ID"/>
        </w:rPr>
      </w:pPr>
    </w:p>
    <w:tbl>
      <w:tblPr>
        <w:tblStyle w:val="TableGrid"/>
        <w:tblW w:w="0" w:type="auto"/>
        <w:jc w:val="center"/>
        <w:tblLook w:val="04A0" w:firstRow="1" w:lastRow="0" w:firstColumn="1" w:lastColumn="0" w:noHBand="0" w:noVBand="1"/>
      </w:tblPr>
      <w:tblGrid>
        <w:gridCol w:w="1211"/>
        <w:gridCol w:w="1285"/>
        <w:gridCol w:w="1065"/>
        <w:gridCol w:w="1065"/>
      </w:tblGrid>
      <w:tr w:rsidR="002A7C4B" w14:paraId="1D39AEDB" w14:textId="77777777" w:rsidTr="002A7C4B">
        <w:trPr>
          <w:trHeight w:val="725"/>
          <w:jc w:val="center"/>
        </w:trPr>
        <w:tc>
          <w:tcPr>
            <w:tcW w:w="1211" w:type="dxa"/>
            <w:vMerge w:val="restart"/>
            <w:shd w:val="clear" w:color="auto" w:fill="FFFF8B"/>
            <w:vAlign w:val="center"/>
          </w:tcPr>
          <w:p w14:paraId="358D41FE"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No</w:t>
            </w:r>
          </w:p>
        </w:tc>
        <w:tc>
          <w:tcPr>
            <w:tcW w:w="1285" w:type="dxa"/>
            <w:tcBorders>
              <w:bottom w:val="single" w:sz="4" w:space="0" w:color="B3D0EB"/>
            </w:tcBorders>
            <w:shd w:val="clear" w:color="auto" w:fill="FFFF8B"/>
            <w:vAlign w:val="center"/>
          </w:tcPr>
          <w:p w14:paraId="0729840B"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1065" w:type="dxa"/>
            <w:tcBorders>
              <w:bottom w:val="single" w:sz="4" w:space="0" w:color="B3D0EB"/>
            </w:tcBorders>
            <w:shd w:val="clear" w:color="auto" w:fill="FFFF8B"/>
            <w:vAlign w:val="center"/>
          </w:tcPr>
          <w:p w14:paraId="5EBB5A82" w14:textId="77777777" w:rsidR="002A7C4B" w:rsidRPr="008F6340" w:rsidRDefault="002A7C4B"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065" w:type="dxa"/>
            <w:tcBorders>
              <w:bottom w:val="single" w:sz="4" w:space="0" w:color="B3D0EB"/>
            </w:tcBorders>
            <w:shd w:val="clear" w:color="auto" w:fill="FFFF8B"/>
            <w:vAlign w:val="center"/>
          </w:tcPr>
          <w:p w14:paraId="548C1620"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2A7C4B" w14:paraId="0E5D67F4" w14:textId="77777777" w:rsidTr="002A7C4B">
        <w:trPr>
          <w:trHeight w:val="269"/>
          <w:jc w:val="center"/>
        </w:trPr>
        <w:tc>
          <w:tcPr>
            <w:tcW w:w="1211" w:type="dxa"/>
            <w:vMerge/>
            <w:tcBorders>
              <w:top w:val="single" w:sz="4" w:space="0" w:color="B3D0EB"/>
            </w:tcBorders>
            <w:shd w:val="clear" w:color="auto" w:fill="FFFF8B"/>
            <w:vAlign w:val="center"/>
          </w:tcPr>
          <w:p w14:paraId="48F5CA3F" w14:textId="77777777" w:rsidR="002A7C4B" w:rsidRPr="00427CC3" w:rsidRDefault="002A7C4B" w:rsidP="00CC77A6">
            <w:pPr>
              <w:spacing w:line="276" w:lineRule="auto"/>
              <w:ind w:hanging="38"/>
              <w:jc w:val="center"/>
              <w:rPr>
                <w:rFonts w:ascii="Times New Roman" w:eastAsia="Times New Roman" w:hAnsi="Times New Roman" w:cs="Times New Roman"/>
                <w:b/>
                <w:bCs/>
                <w:lang w:val="sv-SE"/>
              </w:rPr>
            </w:pPr>
          </w:p>
        </w:tc>
        <w:tc>
          <w:tcPr>
            <w:tcW w:w="1285" w:type="dxa"/>
            <w:tcBorders>
              <w:top w:val="single" w:sz="4" w:space="0" w:color="B3D0EB"/>
              <w:bottom w:val="single" w:sz="4" w:space="0" w:color="auto"/>
            </w:tcBorders>
            <w:shd w:val="clear" w:color="auto" w:fill="C7DDF1"/>
            <w:vAlign w:val="center"/>
          </w:tcPr>
          <w:p w14:paraId="185C9FB1" w14:textId="77777777" w:rsidR="002A7C4B" w:rsidRDefault="002A7C4B" w:rsidP="00CC77A6">
            <w:pPr>
              <w:spacing w:line="276" w:lineRule="auto"/>
              <w:jc w:val="center"/>
              <w:rPr>
                <w:rFonts w:ascii="Times New Roman" w:eastAsia="Times New Roman" w:hAnsi="Times New Roman" w:cs="Times New Roman"/>
                <w:b/>
                <w:bCs/>
                <w:lang w:val="sv-SE"/>
              </w:rPr>
            </w:pPr>
            <w:r w:rsidRPr="00427CC3">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427CC3">
              <w:rPr>
                <w:rFonts w:ascii="Times New Roman" w:eastAsia="Times New Roman" w:hAnsi="Times New Roman" w:cs="Times New Roman"/>
                <w:b/>
                <w:bCs/>
                <w:lang w:val="sv-SE"/>
              </w:rPr>
              <w:t>)</w:t>
            </w:r>
          </w:p>
        </w:tc>
        <w:tc>
          <w:tcPr>
            <w:tcW w:w="1065" w:type="dxa"/>
            <w:tcBorders>
              <w:top w:val="single" w:sz="4" w:space="0" w:color="B3D0EB"/>
              <w:bottom w:val="single" w:sz="4" w:space="0" w:color="auto"/>
            </w:tcBorders>
            <w:shd w:val="clear" w:color="auto" w:fill="C7DDF1"/>
            <w:vAlign w:val="center"/>
          </w:tcPr>
          <w:p w14:paraId="346703BF" w14:textId="77777777" w:rsidR="002A7C4B" w:rsidRDefault="002A7C4B" w:rsidP="00CC77A6">
            <w:pPr>
              <w:spacing w:line="276" w:lineRule="auto"/>
              <w:jc w:val="center"/>
              <w:rPr>
                <w:rFonts w:ascii="Times New Roman" w:eastAsia="Times New Roman" w:hAnsi="Times New Roman" w:cs="Times New Roman"/>
                <w:b/>
                <w:lang w:val="sv-SE"/>
              </w:rPr>
            </w:pPr>
            <w:r w:rsidRPr="00427CC3">
              <w:rPr>
                <w:rFonts w:ascii="Times New Roman" w:eastAsia="Times New Roman" w:hAnsi="Times New Roman" w:cs="Times New Roman"/>
                <w:b/>
                <w:bCs/>
                <w:lang w:val="sv-SE"/>
              </w:rPr>
              <w:t>(gram)</w:t>
            </w:r>
          </w:p>
        </w:tc>
        <w:tc>
          <w:tcPr>
            <w:tcW w:w="1065" w:type="dxa"/>
            <w:tcBorders>
              <w:top w:val="single" w:sz="4" w:space="0" w:color="B3D0EB"/>
              <w:bottom w:val="single" w:sz="4" w:space="0" w:color="auto"/>
            </w:tcBorders>
            <w:shd w:val="clear" w:color="auto" w:fill="C7DDF1"/>
            <w:vAlign w:val="center"/>
          </w:tcPr>
          <w:p w14:paraId="6F0783EF" w14:textId="77777777" w:rsidR="002A7C4B" w:rsidRDefault="002A7C4B"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2A7C4B" w:rsidRPr="00427CC3" w14:paraId="02D7D353" w14:textId="77777777" w:rsidTr="00250007">
        <w:trPr>
          <w:trHeight w:val="275"/>
          <w:jc w:val="center"/>
        </w:trPr>
        <w:tc>
          <w:tcPr>
            <w:tcW w:w="1211" w:type="dxa"/>
            <w:vAlign w:val="center"/>
          </w:tcPr>
          <w:p w14:paraId="3069C67F"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1.</w:t>
            </w:r>
          </w:p>
        </w:tc>
        <w:tc>
          <w:tcPr>
            <w:tcW w:w="1285" w:type="dxa"/>
            <w:tcBorders>
              <w:top w:val="single" w:sz="4" w:space="0" w:color="auto"/>
            </w:tcBorders>
            <w:vAlign w:val="center"/>
          </w:tcPr>
          <w:p w14:paraId="64F0BB3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52</w:t>
            </w:r>
          </w:p>
        </w:tc>
        <w:tc>
          <w:tcPr>
            <w:tcW w:w="1065" w:type="dxa"/>
            <w:tcBorders>
              <w:top w:val="single" w:sz="4" w:space="0" w:color="auto"/>
            </w:tcBorders>
            <w:vAlign w:val="center"/>
          </w:tcPr>
          <w:p w14:paraId="024B3F52"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50</w:t>
            </w:r>
          </w:p>
        </w:tc>
        <w:tc>
          <w:tcPr>
            <w:tcW w:w="1065" w:type="dxa"/>
            <w:tcBorders>
              <w:top w:val="single" w:sz="4" w:space="0" w:color="auto"/>
            </w:tcBorders>
            <w:vAlign w:val="center"/>
          </w:tcPr>
          <w:p w14:paraId="1BC8D674"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r>
      <w:tr w:rsidR="002A7C4B" w:rsidRPr="00427CC3" w14:paraId="01B11D5F" w14:textId="77777777" w:rsidTr="00250007">
        <w:trPr>
          <w:trHeight w:val="281"/>
          <w:jc w:val="center"/>
        </w:trPr>
        <w:tc>
          <w:tcPr>
            <w:tcW w:w="1211" w:type="dxa"/>
            <w:vAlign w:val="center"/>
          </w:tcPr>
          <w:p w14:paraId="2CD2BD98"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2.</w:t>
            </w:r>
          </w:p>
        </w:tc>
        <w:tc>
          <w:tcPr>
            <w:tcW w:w="1285" w:type="dxa"/>
            <w:vAlign w:val="center"/>
          </w:tcPr>
          <w:p w14:paraId="2BC02AAB"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w:t>
            </w:r>
            <w:r>
              <w:rPr>
                <w:rFonts w:ascii="Times New Roman" w:eastAsia="Times New Roman" w:hAnsi="Times New Roman" w:cs="Times New Roman"/>
                <w:lang w:val="sv-SE"/>
              </w:rPr>
              <w:t>65</w:t>
            </w:r>
          </w:p>
        </w:tc>
        <w:tc>
          <w:tcPr>
            <w:tcW w:w="1065" w:type="dxa"/>
            <w:vAlign w:val="center"/>
          </w:tcPr>
          <w:p w14:paraId="0631A05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53</w:t>
            </w:r>
          </w:p>
        </w:tc>
        <w:tc>
          <w:tcPr>
            <w:tcW w:w="1065" w:type="dxa"/>
            <w:vAlign w:val="center"/>
          </w:tcPr>
          <w:p w14:paraId="38DFEDC3"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r>
      <w:tr w:rsidR="002A7C4B" w:rsidRPr="00427CC3" w14:paraId="1BF94DE1" w14:textId="77777777" w:rsidTr="00250007">
        <w:trPr>
          <w:trHeight w:val="241"/>
          <w:jc w:val="center"/>
        </w:trPr>
        <w:tc>
          <w:tcPr>
            <w:tcW w:w="1211" w:type="dxa"/>
            <w:vAlign w:val="center"/>
          </w:tcPr>
          <w:p w14:paraId="02C07C97"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3.</w:t>
            </w:r>
          </w:p>
        </w:tc>
        <w:tc>
          <w:tcPr>
            <w:tcW w:w="1285" w:type="dxa"/>
            <w:vAlign w:val="center"/>
          </w:tcPr>
          <w:p w14:paraId="2D784D61"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566</w:t>
            </w:r>
          </w:p>
        </w:tc>
        <w:tc>
          <w:tcPr>
            <w:tcW w:w="1065" w:type="dxa"/>
            <w:vAlign w:val="center"/>
          </w:tcPr>
          <w:p w14:paraId="7B3D4644" w14:textId="77777777" w:rsidR="002A7C4B" w:rsidRPr="00427CC3" w:rsidRDefault="002A7C4B" w:rsidP="00CC77A6">
            <w:pPr>
              <w:spacing w:line="276" w:lineRule="auto"/>
              <w:jc w:val="center"/>
              <w:rPr>
                <w:rFonts w:ascii="Times New Roman" w:eastAsia="Times New Roman" w:hAnsi="Times New Roman" w:cs="Times New Roman"/>
                <w:lang w:val="sv-SE"/>
              </w:rPr>
            </w:pPr>
            <w:r w:rsidRPr="00427CC3">
              <w:rPr>
                <w:rFonts w:ascii="Times New Roman" w:eastAsia="Times New Roman" w:hAnsi="Times New Roman" w:cs="Times New Roman"/>
                <w:lang w:val="sv-SE"/>
              </w:rPr>
              <w:t>55</w:t>
            </w:r>
          </w:p>
        </w:tc>
        <w:tc>
          <w:tcPr>
            <w:tcW w:w="1065" w:type="dxa"/>
            <w:vAlign w:val="center"/>
          </w:tcPr>
          <w:p w14:paraId="78BD9490" w14:textId="77777777" w:rsidR="002A7C4B" w:rsidRPr="00427CC3" w:rsidRDefault="002A7C4B"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r>
      <w:tr w:rsidR="002A7C4B" w:rsidRPr="00E773B0" w14:paraId="6BD39202" w14:textId="77777777" w:rsidTr="002A7C4B">
        <w:trPr>
          <w:trHeight w:val="416"/>
          <w:jc w:val="center"/>
        </w:trPr>
        <w:tc>
          <w:tcPr>
            <w:tcW w:w="1211" w:type="dxa"/>
            <w:vAlign w:val="center"/>
          </w:tcPr>
          <w:p w14:paraId="462D6410" w14:textId="77777777" w:rsidR="002A7C4B" w:rsidRPr="00E773B0" w:rsidRDefault="002A7C4B" w:rsidP="00CC77A6">
            <w:pPr>
              <w:spacing w:line="276" w:lineRule="auto"/>
              <w:ind w:left="-35"/>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285" w:type="dxa"/>
            <w:vAlign w:val="center"/>
          </w:tcPr>
          <w:p w14:paraId="5664A3E9"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5</w:t>
            </w:r>
            <w:r>
              <w:rPr>
                <w:rFonts w:ascii="Times New Roman" w:eastAsia="Times New Roman" w:hAnsi="Times New Roman" w:cs="Times New Roman"/>
                <w:b/>
                <w:bCs/>
                <w:lang w:val="sv-SE"/>
              </w:rPr>
              <w:t>61</w:t>
            </w:r>
          </w:p>
        </w:tc>
        <w:tc>
          <w:tcPr>
            <w:tcW w:w="1065" w:type="dxa"/>
            <w:vAlign w:val="center"/>
          </w:tcPr>
          <w:p w14:paraId="6DF10346" w14:textId="77777777" w:rsidR="002A7C4B" w:rsidRPr="00E773B0" w:rsidRDefault="002A7C4B"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52</w:t>
            </w:r>
          </w:p>
        </w:tc>
        <w:tc>
          <w:tcPr>
            <w:tcW w:w="1065" w:type="dxa"/>
            <w:vAlign w:val="center"/>
          </w:tcPr>
          <w:p w14:paraId="52178845" w14:textId="77777777" w:rsidR="002A7C4B" w:rsidRPr="00E773B0" w:rsidRDefault="002A7C4B" w:rsidP="00CC77A6">
            <w:pPr>
              <w:spacing w:line="276" w:lineRule="auto"/>
              <w:jc w:val="center"/>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1</w:t>
            </w:r>
            <w:r>
              <w:rPr>
                <w:rFonts w:ascii="Times New Roman" w:eastAsia="Times New Roman" w:hAnsi="Times New Roman" w:cs="Times New Roman"/>
                <w:b/>
                <w:bCs/>
                <w:lang w:val="sv-SE"/>
              </w:rPr>
              <w:t>6.27</w:t>
            </w:r>
          </w:p>
        </w:tc>
      </w:tr>
    </w:tbl>
    <w:p w14:paraId="2E9559DA" w14:textId="77777777" w:rsidR="00C845C1" w:rsidRPr="009A0FD0" w:rsidRDefault="00C845C1" w:rsidP="00A832EA">
      <w:pPr>
        <w:spacing w:line="276" w:lineRule="auto"/>
        <w:ind w:left="284"/>
        <w:rPr>
          <w:b/>
          <w:bCs/>
          <w:sz w:val="16"/>
          <w:szCs w:val="16"/>
          <w:lang w:val="id-ID"/>
        </w:rPr>
      </w:pPr>
    </w:p>
    <w:p w14:paraId="32A4D53D" w14:textId="77777777" w:rsidR="00C845C1" w:rsidRPr="009A0FD0" w:rsidRDefault="00C845C1" w:rsidP="00A832EA">
      <w:pPr>
        <w:spacing w:line="276" w:lineRule="auto"/>
        <w:ind w:left="284"/>
        <w:rPr>
          <w:b/>
          <w:bCs/>
          <w:sz w:val="16"/>
          <w:szCs w:val="16"/>
          <w:lang w:val="id-ID"/>
        </w:rPr>
      </w:pPr>
    </w:p>
    <w:p w14:paraId="78956537" w14:textId="77777777" w:rsidR="00C845C1" w:rsidRPr="009A0FD0" w:rsidRDefault="00865D5E" w:rsidP="00A832EA">
      <w:pPr>
        <w:spacing w:line="276" w:lineRule="auto"/>
        <w:ind w:left="284"/>
        <w:rPr>
          <w:b/>
          <w:bCs/>
          <w:sz w:val="16"/>
          <w:szCs w:val="16"/>
          <w:lang w:val="id-ID"/>
        </w:rPr>
      </w:pPr>
      <w:r>
        <w:rPr>
          <w:noProof/>
          <w:sz w:val="24"/>
          <w:szCs w:val="24"/>
          <w:lang w:val="id-ID" w:eastAsia="id-ID"/>
        </w:rPr>
        <w:drawing>
          <wp:inline distT="0" distB="0" distL="0" distR="0" wp14:anchorId="12E526AC" wp14:editId="7C094290">
            <wp:extent cx="2886075" cy="2238375"/>
            <wp:effectExtent l="0" t="0" r="9525" b="9525"/>
            <wp:docPr id="976966524" name="Chart 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658E9F1" w14:textId="77777777" w:rsidR="00C845C1" w:rsidRPr="009A0FD0" w:rsidRDefault="00C845C1" w:rsidP="00A832EA">
      <w:pPr>
        <w:spacing w:line="276" w:lineRule="auto"/>
        <w:ind w:left="284"/>
        <w:rPr>
          <w:b/>
          <w:bCs/>
          <w:sz w:val="16"/>
          <w:szCs w:val="16"/>
          <w:lang w:val="id-ID"/>
        </w:rPr>
      </w:pPr>
    </w:p>
    <w:p w14:paraId="6C1378DF" w14:textId="77777777" w:rsidR="00865D5E" w:rsidRDefault="00865D5E" w:rsidP="00865D5E">
      <w:pPr>
        <w:tabs>
          <w:tab w:val="left" w:pos="6804"/>
          <w:tab w:val="left" w:pos="7088"/>
        </w:tabs>
        <w:spacing w:line="276" w:lineRule="auto"/>
        <w:ind w:left="1134" w:hanging="1134"/>
        <w:jc w:val="both"/>
        <w:rPr>
          <w:sz w:val="24"/>
          <w:szCs w:val="24"/>
          <w:lang w:val="id-ID"/>
        </w:rPr>
      </w:pPr>
      <w:r>
        <w:rPr>
          <w:b/>
          <w:bCs/>
          <w:sz w:val="24"/>
          <w:szCs w:val="24"/>
          <w:lang w:val="id-ID"/>
        </w:rPr>
        <w:t xml:space="preserve">    </w:t>
      </w:r>
      <w:r>
        <w:rPr>
          <w:b/>
          <w:bCs/>
          <w:sz w:val="24"/>
          <w:szCs w:val="24"/>
          <w:lang w:val="sv-SE"/>
        </w:rPr>
        <w:t>G</w:t>
      </w:r>
      <w:r>
        <w:rPr>
          <w:b/>
          <w:bCs/>
          <w:sz w:val="24"/>
          <w:szCs w:val="24"/>
          <w:lang w:val="id-ID"/>
        </w:rPr>
        <w:t>ambar 1</w:t>
      </w:r>
      <w:r w:rsidR="004413DF">
        <w:rPr>
          <w:b/>
          <w:bCs/>
          <w:sz w:val="24"/>
          <w:szCs w:val="24"/>
          <w:lang w:val="id-ID"/>
        </w:rPr>
        <w:t>3</w:t>
      </w:r>
      <w:r>
        <w:rPr>
          <w:b/>
          <w:bCs/>
          <w:sz w:val="24"/>
          <w:szCs w:val="24"/>
          <w:lang w:val="sv-SE"/>
        </w:rPr>
        <w:t>.</w:t>
      </w:r>
      <w:r w:rsidRPr="00865D5E">
        <w:rPr>
          <w:bCs/>
          <w:sz w:val="24"/>
          <w:szCs w:val="24"/>
          <w:lang w:val="sv-SE"/>
        </w:rPr>
        <w:t xml:space="preserve"> Grafik</w:t>
      </w:r>
      <w:r>
        <w:rPr>
          <w:sz w:val="24"/>
          <w:szCs w:val="24"/>
          <w:lang w:val="sv-SE"/>
        </w:rPr>
        <w:t xml:space="preserve"> Temperatur Api Vs </w:t>
      </w:r>
      <m:oMath>
        <m:r>
          <w:rPr>
            <w:rFonts w:ascii="Cambria Math" w:hAnsi="Cambria Math"/>
            <w:sz w:val="24"/>
            <w:szCs w:val="24"/>
            <w:lang w:val="sv-SE"/>
          </w:rPr>
          <m:t>∆</m:t>
        </m:r>
      </m:oMath>
      <w:r>
        <w:rPr>
          <w:sz w:val="24"/>
          <w:szCs w:val="24"/>
          <w:lang w:val="sv-SE"/>
        </w:rPr>
        <w:t xml:space="preserve">Massa </w:t>
      </w:r>
    </w:p>
    <w:p w14:paraId="4210F74D" w14:textId="77777777" w:rsidR="00865D5E" w:rsidRPr="00CF45F6" w:rsidRDefault="00865D5E" w:rsidP="00865D5E">
      <w:pPr>
        <w:tabs>
          <w:tab w:val="left" w:pos="6804"/>
          <w:tab w:val="left" w:pos="7088"/>
        </w:tabs>
        <w:spacing w:line="276" w:lineRule="auto"/>
        <w:ind w:left="1134" w:hanging="1134"/>
        <w:jc w:val="both"/>
        <w:rPr>
          <w:sz w:val="24"/>
          <w:szCs w:val="24"/>
          <w:lang w:val="sv-SE"/>
        </w:rPr>
      </w:pPr>
      <w:r>
        <w:rPr>
          <w:b/>
          <w:bCs/>
          <w:sz w:val="24"/>
          <w:szCs w:val="24"/>
          <w:lang w:val="id-ID"/>
        </w:rPr>
        <w:t xml:space="preserve">  </w:t>
      </w:r>
      <w:r>
        <w:rPr>
          <w:b/>
          <w:bCs/>
          <w:sz w:val="24"/>
          <w:szCs w:val="24"/>
          <w:lang w:val="id-ID"/>
        </w:rPr>
        <w:tab/>
        <w:t xml:space="preserve">      </w:t>
      </w:r>
      <w:r>
        <w:rPr>
          <w:sz w:val="24"/>
          <w:szCs w:val="24"/>
          <w:lang w:val="sv-SE"/>
        </w:rPr>
        <w:t>Bahan Bakar</w:t>
      </w:r>
    </w:p>
    <w:p w14:paraId="1FEC1B38" w14:textId="77777777" w:rsidR="00C845C1" w:rsidRPr="009A0FD0" w:rsidRDefault="00C845C1" w:rsidP="00A832EA">
      <w:pPr>
        <w:spacing w:line="276" w:lineRule="auto"/>
        <w:ind w:left="284"/>
        <w:rPr>
          <w:b/>
          <w:bCs/>
          <w:sz w:val="16"/>
          <w:szCs w:val="16"/>
          <w:lang w:val="id-ID"/>
        </w:rPr>
      </w:pPr>
    </w:p>
    <w:p w14:paraId="3FDCE971" w14:textId="77777777" w:rsidR="008267B2" w:rsidRDefault="008267B2" w:rsidP="008267B2">
      <w:pPr>
        <w:tabs>
          <w:tab w:val="left" w:pos="6804"/>
          <w:tab w:val="left" w:pos="7088"/>
        </w:tabs>
        <w:spacing w:line="276" w:lineRule="auto"/>
        <w:ind w:left="993" w:hanging="993"/>
        <w:jc w:val="both"/>
        <w:rPr>
          <w:sz w:val="24"/>
          <w:szCs w:val="24"/>
          <w:lang w:val="id-ID"/>
        </w:rPr>
      </w:pPr>
      <w:r>
        <w:rPr>
          <w:b/>
          <w:bCs/>
          <w:sz w:val="24"/>
          <w:szCs w:val="24"/>
          <w:lang w:val="sv-SE"/>
        </w:rPr>
        <w:t xml:space="preserve">Tabel 8. </w:t>
      </w:r>
      <w:r w:rsidRPr="00336CAF">
        <w:rPr>
          <w:sz w:val="24"/>
          <w:szCs w:val="24"/>
          <w:lang w:val="sv-SE"/>
        </w:rPr>
        <w:t>Data</w:t>
      </w:r>
      <w:r>
        <w:rPr>
          <w:sz w:val="24"/>
          <w:szCs w:val="24"/>
          <w:lang w:val="sv-SE"/>
        </w:rPr>
        <w:t xml:space="preserve"> Hasil Pengujian</w:t>
      </w:r>
      <w:r w:rsidRPr="00E9776E">
        <w:rPr>
          <w:sz w:val="24"/>
          <w:szCs w:val="24"/>
          <w:lang w:val="sv-SE"/>
        </w:rPr>
        <w:t xml:space="preserve"> </w:t>
      </w:r>
      <w:r>
        <w:rPr>
          <w:sz w:val="24"/>
          <w:szCs w:val="24"/>
          <w:lang w:val="sv-SE"/>
        </w:rPr>
        <w:t xml:space="preserve">Temperatur Api Vs </w:t>
      </w:r>
      <m:oMath>
        <m:r>
          <w:rPr>
            <w:rFonts w:ascii="Cambria Math" w:hAnsi="Cambria Math"/>
            <w:sz w:val="24"/>
            <w:szCs w:val="24"/>
            <w:lang w:val="sv-SE"/>
          </w:rPr>
          <m:t>∆</m:t>
        </m:r>
      </m:oMath>
      <w:r>
        <w:rPr>
          <w:sz w:val="24"/>
          <w:szCs w:val="24"/>
          <w:lang w:val="sv-SE"/>
        </w:rPr>
        <w:t>Massa Bahan Bakar Tanpa Menggunakan Tungku Tambahan.</w:t>
      </w:r>
    </w:p>
    <w:p w14:paraId="18F47370" w14:textId="77777777" w:rsidR="008267B2" w:rsidRPr="008267B2" w:rsidRDefault="008267B2" w:rsidP="008267B2">
      <w:pPr>
        <w:tabs>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1237"/>
        <w:gridCol w:w="1105"/>
        <w:gridCol w:w="992"/>
        <w:gridCol w:w="1134"/>
      </w:tblGrid>
      <w:tr w:rsidR="008267B2" w14:paraId="6926E233" w14:textId="77777777" w:rsidTr="008267B2">
        <w:trPr>
          <w:trHeight w:val="725"/>
          <w:jc w:val="center"/>
        </w:trPr>
        <w:tc>
          <w:tcPr>
            <w:tcW w:w="1237" w:type="dxa"/>
            <w:vMerge w:val="restart"/>
            <w:shd w:val="clear" w:color="auto" w:fill="FFFF8B"/>
            <w:vAlign w:val="center"/>
          </w:tcPr>
          <w:p w14:paraId="74FD4BED" w14:textId="77777777" w:rsidR="008267B2" w:rsidRPr="00976927"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105" w:type="dxa"/>
            <w:tcBorders>
              <w:bottom w:val="single" w:sz="4" w:space="0" w:color="C7DDF1"/>
            </w:tcBorders>
            <w:shd w:val="clear" w:color="auto" w:fill="FFFF8B"/>
            <w:vAlign w:val="center"/>
          </w:tcPr>
          <w:p w14:paraId="3456C4CD" w14:textId="77777777" w:rsidR="008267B2" w:rsidRPr="008F6340" w:rsidRDefault="008267B2" w:rsidP="00CC77A6">
            <w:pPr>
              <w:spacing w:line="276" w:lineRule="auto"/>
              <w:jc w:val="center"/>
              <w:rPr>
                <w:rFonts w:ascii="Times New Roman" w:eastAsia="Times New Roman" w:hAnsi="Times New Roman" w:cs="Times New Roman"/>
                <w:b/>
                <w:bCs/>
                <w:vertAlign w:val="subscript"/>
                <w:lang w:val="sv-SE"/>
              </w:rPr>
            </w:pPr>
            <w:r>
              <w:rPr>
                <w:rFonts w:ascii="Times New Roman" w:eastAsia="Times New Roman" w:hAnsi="Times New Roman" w:cs="Times New Roman"/>
                <w:b/>
                <w:bCs/>
                <w:lang w:val="sv-SE"/>
              </w:rPr>
              <w:t>T</w:t>
            </w:r>
            <w:r>
              <w:rPr>
                <w:rFonts w:ascii="Times New Roman" w:eastAsia="Times New Roman" w:hAnsi="Times New Roman" w:cs="Times New Roman"/>
                <w:b/>
                <w:bCs/>
                <w:vertAlign w:val="subscript"/>
                <w:lang w:val="sv-SE"/>
              </w:rPr>
              <w:t>api</w:t>
            </w:r>
          </w:p>
        </w:tc>
        <w:tc>
          <w:tcPr>
            <w:tcW w:w="992" w:type="dxa"/>
            <w:tcBorders>
              <w:bottom w:val="single" w:sz="4" w:space="0" w:color="C7DDF1"/>
            </w:tcBorders>
            <w:shd w:val="clear" w:color="auto" w:fill="FFFF8B"/>
            <w:vAlign w:val="center"/>
          </w:tcPr>
          <w:p w14:paraId="7FC8B021" w14:textId="77777777" w:rsidR="008267B2" w:rsidRPr="00976927" w:rsidRDefault="008267B2" w:rsidP="00CC77A6">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c>
          <w:tcPr>
            <w:tcW w:w="1134" w:type="dxa"/>
            <w:tcBorders>
              <w:bottom w:val="single" w:sz="4" w:space="0" w:color="C7DDF1"/>
            </w:tcBorders>
            <w:shd w:val="clear" w:color="auto" w:fill="FFFF8B"/>
            <w:vAlign w:val="center"/>
          </w:tcPr>
          <w:p w14:paraId="5119E30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Waktu</w:t>
            </w:r>
          </w:p>
        </w:tc>
      </w:tr>
      <w:tr w:rsidR="008267B2" w14:paraId="0947B68C" w14:textId="77777777" w:rsidTr="008267B2">
        <w:trPr>
          <w:trHeight w:val="256"/>
          <w:jc w:val="center"/>
        </w:trPr>
        <w:tc>
          <w:tcPr>
            <w:tcW w:w="1237" w:type="dxa"/>
            <w:vMerge/>
            <w:shd w:val="clear" w:color="auto" w:fill="FFFF8B"/>
            <w:vAlign w:val="center"/>
          </w:tcPr>
          <w:p w14:paraId="13C09EE3" w14:textId="77777777" w:rsidR="008267B2" w:rsidRPr="00976927" w:rsidRDefault="008267B2" w:rsidP="00CC77A6">
            <w:pPr>
              <w:spacing w:line="276" w:lineRule="auto"/>
              <w:jc w:val="center"/>
              <w:rPr>
                <w:rFonts w:ascii="Times New Roman" w:eastAsia="Times New Roman" w:hAnsi="Times New Roman" w:cs="Times New Roman"/>
                <w:b/>
                <w:bCs/>
                <w:lang w:val="sv-SE"/>
              </w:rPr>
            </w:pPr>
          </w:p>
        </w:tc>
        <w:tc>
          <w:tcPr>
            <w:tcW w:w="1105" w:type="dxa"/>
            <w:tcBorders>
              <w:top w:val="single" w:sz="4" w:space="0" w:color="C7DDF1"/>
            </w:tcBorders>
            <w:shd w:val="clear" w:color="auto" w:fill="C7DDF1"/>
            <w:vAlign w:val="center"/>
          </w:tcPr>
          <w:p w14:paraId="5F9C3491" w14:textId="77777777" w:rsidR="008267B2" w:rsidRDefault="008267B2" w:rsidP="00CC77A6">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w:t>
            </w: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w:t>
            </w:r>
          </w:p>
        </w:tc>
        <w:tc>
          <w:tcPr>
            <w:tcW w:w="992" w:type="dxa"/>
            <w:tcBorders>
              <w:top w:val="single" w:sz="4" w:space="0" w:color="C7DDF1"/>
            </w:tcBorders>
            <w:shd w:val="clear" w:color="auto" w:fill="C7DDF1"/>
            <w:vAlign w:val="center"/>
          </w:tcPr>
          <w:p w14:paraId="0699912C" w14:textId="77777777" w:rsidR="008267B2" w:rsidRDefault="008267B2"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c>
          <w:tcPr>
            <w:tcW w:w="1134" w:type="dxa"/>
            <w:tcBorders>
              <w:top w:val="single" w:sz="4" w:space="0" w:color="C7DDF1"/>
            </w:tcBorders>
            <w:shd w:val="clear" w:color="auto" w:fill="C7DDF1"/>
            <w:vAlign w:val="center"/>
          </w:tcPr>
          <w:p w14:paraId="4C62E714" w14:textId="77777777" w:rsidR="008267B2" w:rsidRDefault="008267B2" w:rsidP="00CC77A6">
            <w:pPr>
              <w:spacing w:line="276" w:lineRule="auto"/>
              <w:jc w:val="center"/>
              <w:rPr>
                <w:rFonts w:ascii="Times New Roman" w:eastAsia="Calibri" w:hAnsi="Times New Roman" w:cs="Times New Roman"/>
                <w:b/>
                <w:lang w:val="sv-SE"/>
              </w:rPr>
            </w:pPr>
            <w:r>
              <w:rPr>
                <w:rFonts w:ascii="Times New Roman" w:eastAsia="Calibri" w:hAnsi="Times New Roman" w:cs="Times New Roman"/>
                <w:b/>
                <w:lang w:val="sv-SE"/>
              </w:rPr>
              <w:t>(t)</w:t>
            </w:r>
          </w:p>
        </w:tc>
      </w:tr>
      <w:tr w:rsidR="008267B2" w14:paraId="1DDFE7CF" w14:textId="77777777" w:rsidTr="008267B2">
        <w:trPr>
          <w:trHeight w:val="370"/>
          <w:jc w:val="center"/>
        </w:trPr>
        <w:tc>
          <w:tcPr>
            <w:tcW w:w="1237" w:type="dxa"/>
            <w:vAlign w:val="center"/>
          </w:tcPr>
          <w:p w14:paraId="1F32C8E4"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105" w:type="dxa"/>
            <w:vAlign w:val="center"/>
          </w:tcPr>
          <w:p w14:paraId="7A5196D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551</w:t>
            </w:r>
          </w:p>
        </w:tc>
        <w:tc>
          <w:tcPr>
            <w:tcW w:w="992" w:type="dxa"/>
            <w:vAlign w:val="center"/>
          </w:tcPr>
          <w:p w14:paraId="2715736E"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c>
          <w:tcPr>
            <w:tcW w:w="1134" w:type="dxa"/>
            <w:vAlign w:val="center"/>
          </w:tcPr>
          <w:p w14:paraId="7CFA0006"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r>
      <w:tr w:rsidR="008267B2" w14:paraId="5848DBB1" w14:textId="77777777" w:rsidTr="008267B2">
        <w:trPr>
          <w:trHeight w:val="417"/>
          <w:jc w:val="center"/>
        </w:trPr>
        <w:tc>
          <w:tcPr>
            <w:tcW w:w="1237" w:type="dxa"/>
            <w:vAlign w:val="center"/>
          </w:tcPr>
          <w:p w14:paraId="31CCACF8"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105" w:type="dxa"/>
            <w:vAlign w:val="center"/>
          </w:tcPr>
          <w:p w14:paraId="1414657C"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554</w:t>
            </w:r>
          </w:p>
        </w:tc>
        <w:tc>
          <w:tcPr>
            <w:tcW w:w="992" w:type="dxa"/>
            <w:vAlign w:val="center"/>
          </w:tcPr>
          <w:p w14:paraId="6D861325"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c>
          <w:tcPr>
            <w:tcW w:w="1134" w:type="dxa"/>
            <w:vAlign w:val="center"/>
          </w:tcPr>
          <w:p w14:paraId="4B996F1F"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r>
      <w:tr w:rsidR="008267B2" w14:paraId="1C256CFE" w14:textId="77777777" w:rsidTr="008267B2">
        <w:trPr>
          <w:trHeight w:val="409"/>
          <w:jc w:val="center"/>
        </w:trPr>
        <w:tc>
          <w:tcPr>
            <w:tcW w:w="1237" w:type="dxa"/>
            <w:vAlign w:val="center"/>
          </w:tcPr>
          <w:p w14:paraId="7E20F08F" w14:textId="77777777" w:rsidR="008267B2" w:rsidRPr="00976927" w:rsidRDefault="008267B2"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105" w:type="dxa"/>
            <w:vAlign w:val="center"/>
          </w:tcPr>
          <w:p w14:paraId="50B9A74B"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557</w:t>
            </w:r>
          </w:p>
        </w:tc>
        <w:tc>
          <w:tcPr>
            <w:tcW w:w="992" w:type="dxa"/>
            <w:vAlign w:val="center"/>
          </w:tcPr>
          <w:p w14:paraId="7D53C022" w14:textId="77777777" w:rsidR="008267B2" w:rsidRPr="00976927"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c>
          <w:tcPr>
            <w:tcW w:w="1134" w:type="dxa"/>
            <w:vAlign w:val="center"/>
          </w:tcPr>
          <w:p w14:paraId="10FEDB08" w14:textId="77777777" w:rsidR="008267B2" w:rsidRDefault="008267B2"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r>
      <w:tr w:rsidR="008267B2" w:rsidRPr="00E773B0" w14:paraId="6C1C5335" w14:textId="77777777" w:rsidTr="008267B2">
        <w:trPr>
          <w:trHeight w:val="409"/>
          <w:jc w:val="center"/>
        </w:trPr>
        <w:tc>
          <w:tcPr>
            <w:tcW w:w="1237" w:type="dxa"/>
            <w:vAlign w:val="center"/>
          </w:tcPr>
          <w:p w14:paraId="62D310C2" w14:textId="77777777" w:rsidR="008267B2" w:rsidRPr="00E773B0" w:rsidRDefault="008267B2" w:rsidP="00CC77A6">
            <w:pPr>
              <w:spacing w:line="276" w:lineRule="auto"/>
              <w:jc w:val="both"/>
              <w:rPr>
                <w:rFonts w:ascii="Times New Roman" w:eastAsia="Times New Roman" w:hAnsi="Times New Roman" w:cs="Times New Roman"/>
                <w:b/>
                <w:bCs/>
                <w:lang w:val="sv-SE"/>
              </w:rPr>
            </w:pPr>
            <w:r w:rsidRPr="00E773B0">
              <w:rPr>
                <w:rFonts w:ascii="Times New Roman" w:eastAsia="Times New Roman" w:hAnsi="Times New Roman" w:cs="Times New Roman"/>
                <w:b/>
                <w:bCs/>
                <w:lang w:val="sv-SE"/>
              </w:rPr>
              <w:t>Rata-Rata</w:t>
            </w:r>
          </w:p>
        </w:tc>
        <w:tc>
          <w:tcPr>
            <w:tcW w:w="1105" w:type="dxa"/>
            <w:vAlign w:val="center"/>
          </w:tcPr>
          <w:p w14:paraId="5636BD10"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554</w:t>
            </w:r>
          </w:p>
        </w:tc>
        <w:tc>
          <w:tcPr>
            <w:tcW w:w="992" w:type="dxa"/>
            <w:vAlign w:val="center"/>
          </w:tcPr>
          <w:p w14:paraId="0CFFFFCF"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60</w:t>
            </w:r>
          </w:p>
        </w:tc>
        <w:tc>
          <w:tcPr>
            <w:tcW w:w="1134" w:type="dxa"/>
            <w:vAlign w:val="center"/>
          </w:tcPr>
          <w:p w14:paraId="54055861" w14:textId="77777777" w:rsidR="008267B2" w:rsidRPr="00E773B0" w:rsidRDefault="008267B2"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17.12</w:t>
            </w:r>
          </w:p>
        </w:tc>
      </w:tr>
    </w:tbl>
    <w:p w14:paraId="15B10D85" w14:textId="77777777" w:rsidR="00C845C1" w:rsidRDefault="00C845C1" w:rsidP="00A832EA">
      <w:pPr>
        <w:spacing w:line="276" w:lineRule="auto"/>
        <w:ind w:left="284"/>
        <w:rPr>
          <w:b/>
          <w:bCs/>
          <w:sz w:val="28"/>
          <w:szCs w:val="28"/>
          <w:lang w:val="id-ID"/>
        </w:rPr>
      </w:pPr>
    </w:p>
    <w:p w14:paraId="44606522" w14:textId="77777777" w:rsidR="00C845C1" w:rsidRDefault="008267B2" w:rsidP="00491717">
      <w:pPr>
        <w:spacing w:line="276" w:lineRule="auto"/>
        <w:ind w:left="284"/>
        <w:jc w:val="center"/>
        <w:rPr>
          <w:b/>
          <w:bCs/>
          <w:sz w:val="28"/>
          <w:szCs w:val="28"/>
          <w:lang w:val="id-ID"/>
        </w:rPr>
      </w:pPr>
      <w:r>
        <w:rPr>
          <w:b/>
          <w:bCs/>
          <w:noProof/>
          <w:sz w:val="24"/>
          <w:szCs w:val="24"/>
          <w:lang w:val="id-ID" w:eastAsia="id-ID"/>
        </w:rPr>
        <w:drawing>
          <wp:inline distT="0" distB="0" distL="0" distR="0" wp14:anchorId="0A4B835B" wp14:editId="0DFAE30C">
            <wp:extent cx="2076450" cy="1419225"/>
            <wp:effectExtent l="0" t="0" r="19050" b="9525"/>
            <wp:docPr id="976966525" name="Chart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1149D92" w14:textId="77777777" w:rsidR="00250007" w:rsidRPr="00250007" w:rsidRDefault="00250007" w:rsidP="004413DF">
      <w:pPr>
        <w:spacing w:line="276" w:lineRule="auto"/>
        <w:ind w:firstLine="284"/>
        <w:jc w:val="both"/>
        <w:rPr>
          <w:b/>
          <w:bCs/>
          <w:sz w:val="8"/>
          <w:szCs w:val="8"/>
          <w:lang w:val="id-ID"/>
        </w:rPr>
      </w:pPr>
    </w:p>
    <w:p w14:paraId="4EEDCA2C" w14:textId="77777777" w:rsidR="004413DF" w:rsidRDefault="008267B2" w:rsidP="004413DF">
      <w:pPr>
        <w:spacing w:line="276" w:lineRule="auto"/>
        <w:ind w:firstLine="284"/>
        <w:jc w:val="both"/>
        <w:rPr>
          <w:sz w:val="24"/>
          <w:szCs w:val="24"/>
          <w:lang w:val="id-ID"/>
        </w:rPr>
      </w:pPr>
      <w:r>
        <w:rPr>
          <w:b/>
          <w:bCs/>
          <w:sz w:val="24"/>
          <w:szCs w:val="24"/>
          <w:lang w:val="sv-SE"/>
        </w:rPr>
        <w:t>G</w:t>
      </w:r>
      <w:r>
        <w:rPr>
          <w:b/>
          <w:bCs/>
          <w:sz w:val="24"/>
          <w:szCs w:val="24"/>
          <w:lang w:val="id-ID"/>
        </w:rPr>
        <w:t>ambar 1</w:t>
      </w:r>
      <w:r w:rsidR="004413DF">
        <w:rPr>
          <w:b/>
          <w:bCs/>
          <w:sz w:val="24"/>
          <w:szCs w:val="24"/>
          <w:lang w:val="id-ID"/>
        </w:rPr>
        <w:t>4</w:t>
      </w:r>
      <w:r>
        <w:rPr>
          <w:b/>
          <w:bCs/>
          <w:sz w:val="24"/>
          <w:szCs w:val="24"/>
          <w:lang w:val="sv-SE"/>
        </w:rPr>
        <w:t xml:space="preserve">. </w:t>
      </w:r>
      <w:r w:rsidRPr="008267B2">
        <w:rPr>
          <w:bCs/>
          <w:sz w:val="24"/>
          <w:szCs w:val="24"/>
          <w:lang w:val="sv-SE"/>
        </w:rPr>
        <w:t>Grafik</w:t>
      </w:r>
      <w:r w:rsidRPr="008267B2">
        <w:rPr>
          <w:sz w:val="24"/>
          <w:szCs w:val="24"/>
          <w:lang w:val="sv-SE"/>
        </w:rPr>
        <w:t xml:space="preserve"> </w:t>
      </w:r>
      <w:r>
        <w:rPr>
          <w:sz w:val="24"/>
          <w:szCs w:val="24"/>
          <w:lang w:val="sv-SE"/>
        </w:rPr>
        <w:t xml:space="preserve">Temperatur </w:t>
      </w:r>
      <w:r w:rsidRPr="00336CAF">
        <w:rPr>
          <w:sz w:val="24"/>
          <w:szCs w:val="24"/>
          <w:lang w:val="sv-SE"/>
        </w:rPr>
        <w:t xml:space="preserve">Api </w:t>
      </w:r>
      <w:r w:rsidR="00491717" w:rsidRPr="00336CAF">
        <w:rPr>
          <w:sz w:val="24"/>
          <w:szCs w:val="24"/>
          <w:lang w:val="sv-SE"/>
        </w:rPr>
        <w:t>V</w:t>
      </w:r>
      <w:r w:rsidRPr="00336CAF">
        <w:rPr>
          <w:sz w:val="24"/>
          <w:szCs w:val="24"/>
          <w:lang w:val="sv-SE"/>
        </w:rPr>
        <w:t>s</w:t>
      </w:r>
      <w:r w:rsidR="00491717">
        <w:rPr>
          <w:sz w:val="24"/>
          <w:szCs w:val="24"/>
          <w:lang w:val="id-ID"/>
        </w:rPr>
        <w:t xml:space="preserve"> </w:t>
      </w:r>
      <m:oMath>
        <m:r>
          <w:rPr>
            <w:rFonts w:ascii="Cambria Math" w:hAnsi="Cambria Math"/>
            <w:sz w:val="24"/>
            <w:szCs w:val="24"/>
            <w:lang w:val="sv-SE"/>
          </w:rPr>
          <m:t>∆</m:t>
        </m:r>
      </m:oMath>
      <w:r>
        <w:rPr>
          <w:sz w:val="24"/>
          <w:szCs w:val="24"/>
          <w:lang w:val="sv-SE"/>
        </w:rPr>
        <w:t>M</w:t>
      </w:r>
      <w:r w:rsidRPr="00336CAF">
        <w:rPr>
          <w:sz w:val="24"/>
          <w:szCs w:val="24"/>
          <w:lang w:val="sv-SE"/>
        </w:rPr>
        <w:t>as</w:t>
      </w:r>
      <w:r>
        <w:rPr>
          <w:sz w:val="24"/>
          <w:szCs w:val="24"/>
          <w:lang w:val="sv-SE"/>
        </w:rPr>
        <w:t>s</w:t>
      </w:r>
      <w:r w:rsidRPr="00336CAF">
        <w:rPr>
          <w:sz w:val="24"/>
          <w:szCs w:val="24"/>
          <w:lang w:val="sv-SE"/>
        </w:rPr>
        <w:t>a</w:t>
      </w:r>
      <w:r>
        <w:rPr>
          <w:sz w:val="24"/>
          <w:szCs w:val="24"/>
          <w:lang w:val="id-ID"/>
        </w:rPr>
        <w:t xml:space="preserve">             </w:t>
      </w:r>
    </w:p>
    <w:p w14:paraId="1371D58D" w14:textId="77777777" w:rsidR="008267B2" w:rsidRDefault="004413DF" w:rsidP="004413DF">
      <w:pPr>
        <w:spacing w:line="276" w:lineRule="auto"/>
        <w:ind w:left="720" w:firstLine="720"/>
        <w:jc w:val="both"/>
        <w:rPr>
          <w:sz w:val="24"/>
          <w:szCs w:val="24"/>
          <w:lang w:val="id-ID"/>
        </w:rPr>
      </w:pPr>
      <w:r>
        <w:rPr>
          <w:sz w:val="24"/>
          <w:szCs w:val="24"/>
          <w:lang w:val="id-ID"/>
        </w:rPr>
        <w:t xml:space="preserve">  </w:t>
      </w:r>
      <w:r w:rsidR="008267B2" w:rsidRPr="00336CAF">
        <w:rPr>
          <w:sz w:val="24"/>
          <w:szCs w:val="24"/>
          <w:lang w:val="sv-SE"/>
        </w:rPr>
        <w:t>Bahan Bakar</w:t>
      </w:r>
    </w:p>
    <w:p w14:paraId="111A345A" w14:textId="77777777" w:rsidR="005D3543" w:rsidRPr="005D3543" w:rsidRDefault="005D3543" w:rsidP="008267B2">
      <w:pPr>
        <w:tabs>
          <w:tab w:val="left" w:pos="2552"/>
        </w:tabs>
        <w:spacing w:line="276" w:lineRule="auto"/>
        <w:ind w:left="1134" w:hanging="708"/>
        <w:jc w:val="both"/>
        <w:rPr>
          <w:sz w:val="24"/>
          <w:szCs w:val="24"/>
          <w:lang w:val="id-ID"/>
        </w:rPr>
      </w:pPr>
    </w:p>
    <w:p w14:paraId="35572807" w14:textId="77777777" w:rsidR="00E2650E" w:rsidRPr="00E2650E" w:rsidRDefault="00E2650E" w:rsidP="002D6ADC">
      <w:pPr>
        <w:spacing w:line="276" w:lineRule="auto"/>
        <w:jc w:val="both"/>
        <w:rPr>
          <w:sz w:val="24"/>
          <w:szCs w:val="24"/>
          <w:lang w:val="sv-SE"/>
        </w:rPr>
      </w:pPr>
      <w:r w:rsidRPr="00E2650E">
        <w:rPr>
          <w:sz w:val="24"/>
          <w:szCs w:val="24"/>
          <w:lang w:val="sv-SE"/>
        </w:rPr>
        <w:t>Perhitungan Penghematan Bahan Bakar :</w:t>
      </w:r>
    </w:p>
    <w:p w14:paraId="6BA76B62" w14:textId="77777777" w:rsidR="00E2650E" w:rsidRPr="002D6ADC" w:rsidRDefault="00E2650E" w:rsidP="002D6ADC">
      <w:pPr>
        <w:pStyle w:val="ListParagraph"/>
        <w:numPr>
          <w:ilvl w:val="0"/>
          <w:numId w:val="22"/>
        </w:numPr>
        <w:tabs>
          <w:tab w:val="left" w:pos="426"/>
        </w:tabs>
        <w:spacing w:after="0"/>
        <w:ind w:left="284" w:hanging="284"/>
        <w:jc w:val="both"/>
        <w:rPr>
          <w:rFonts w:ascii="Times New Roman" w:hAnsi="Times New Roman"/>
          <w:sz w:val="24"/>
          <w:szCs w:val="24"/>
          <w:lang w:val="sv-SE"/>
        </w:rPr>
      </w:pPr>
      <m:oMath>
        <m:r>
          <m:rPr>
            <m:sty m:val="bi"/>
          </m:rPr>
          <w:rPr>
            <w:rFonts w:ascii="Cambria Math" w:hAnsi="Cambria Math"/>
            <w:sz w:val="24"/>
            <w:szCs w:val="24"/>
            <w:lang w:val="sv-SE"/>
          </w:rPr>
          <m:t>%</m:t>
        </m:r>
      </m:oMath>
      <w:r w:rsidR="002D6ADC">
        <w:rPr>
          <w:rFonts w:ascii="Times New Roman" w:hAnsi="Times New Roman"/>
          <w:b/>
          <w:bCs/>
          <w:sz w:val="24"/>
          <w:szCs w:val="24"/>
        </w:rPr>
        <w:t xml:space="preserve"> </w:t>
      </w:r>
      <w:r w:rsidRPr="00E2650E">
        <w:rPr>
          <w:rFonts w:ascii="Times New Roman" w:hAnsi="Times New Roman"/>
          <w:sz w:val="24"/>
          <w:szCs w:val="24"/>
          <w:lang w:val="sv-SE"/>
        </w:rPr>
        <w:t>Penghematan Bahan Bakar Dengan Menggunakan Tungku Tambahan Dan Tanpa Tungku Tambahan.</w:t>
      </w:r>
    </w:p>
    <w:p w14:paraId="10CF7C73" w14:textId="77777777" w:rsidR="00E2650E" w:rsidRPr="00E2650E" w:rsidRDefault="002D6ADC" w:rsidP="002D6ADC">
      <w:pPr>
        <w:spacing w:line="276" w:lineRule="auto"/>
        <w:rPr>
          <w:sz w:val="24"/>
          <w:szCs w:val="24"/>
          <w:lang w:val="sv-SE"/>
        </w:rPr>
      </w:pPr>
      <w:r w:rsidRPr="00E2650E">
        <w:rPr>
          <w:b/>
          <w:bCs/>
          <w:sz w:val="24"/>
          <w:szCs w:val="24"/>
          <w:lang w:val="sv-SE"/>
        </w:rPr>
        <w:t>=</w:t>
      </w:r>
      <w:r>
        <w:rPr>
          <w:sz w:val="24"/>
          <w:szCs w:val="24"/>
          <w:vertAlign w:val="subscript"/>
          <w:lang w:val="id-ID"/>
        </w:rPr>
        <w:t xml:space="preserve"> </w:t>
      </w:r>
      <m:oMath>
        <m:f>
          <m:fPr>
            <m:ctrlPr>
              <w:rPr>
                <w:rFonts w:ascii="Cambria Math" w:hAnsi="Cambria Math"/>
                <w:i/>
                <w:lang w:val="sv-SE"/>
              </w:rPr>
            </m:ctrlPr>
          </m:fPr>
          <m:num>
            <m:r>
              <m:rPr>
                <m:sty m:val="p"/>
              </m:rPr>
              <w:rPr>
                <w:rFonts w:ascii="Cambria Math" w:hAnsi="Cambria Math"/>
                <w:lang w:val="sv-SE"/>
              </w:rPr>
              <m:t xml:space="preserve"> M</m:t>
            </m:r>
            <m:r>
              <m:rPr>
                <m:sty m:val="p"/>
              </m:rPr>
              <w:rPr>
                <w:rFonts w:ascii="Cambria Math" w:hAnsi="Cambria Math"/>
                <w:vertAlign w:val="subscript"/>
                <w:lang w:val="sv-SE"/>
              </w:rPr>
              <m:t xml:space="preserve">bb </m:t>
            </m:r>
            <m:r>
              <m:rPr>
                <m:sty m:val="p"/>
              </m:rPr>
              <w:rPr>
                <w:rFonts w:ascii="Cambria Math" w:hAnsi="Cambria Math"/>
                <w:lang w:val="sv-SE"/>
              </w:rPr>
              <m:t>Tanpa Tungku Tambahan- M</m:t>
            </m:r>
            <m:r>
              <m:rPr>
                <m:sty m:val="p"/>
              </m:rPr>
              <w:rPr>
                <w:rFonts w:ascii="Cambria Math" w:hAnsi="Cambria Math"/>
                <w:vertAlign w:val="subscript"/>
                <w:lang w:val="sv-SE"/>
              </w:rPr>
              <m:t xml:space="preserve">bb </m:t>
            </m:r>
            <m:r>
              <m:rPr>
                <m:sty m:val="p"/>
              </m:rPr>
              <w:rPr>
                <w:rFonts w:ascii="Cambria Math" w:hAnsi="Cambria Math"/>
                <w:lang w:val="sv-SE"/>
              </w:rPr>
              <m:t xml:space="preserve">Dengan Tungku Tambahan  </m:t>
            </m:r>
          </m:num>
          <m:den>
            <m:r>
              <m:rPr>
                <m:sty m:val="p"/>
              </m:rPr>
              <w:rPr>
                <w:rFonts w:ascii="Cambria Math" w:hAnsi="Cambria Math"/>
                <w:lang w:val="sv-SE"/>
              </w:rPr>
              <m:t>M</m:t>
            </m:r>
            <m:r>
              <m:rPr>
                <m:sty m:val="p"/>
              </m:rPr>
              <w:rPr>
                <w:rFonts w:ascii="Cambria Math" w:hAnsi="Cambria Math"/>
                <w:vertAlign w:val="subscript"/>
                <w:lang w:val="sv-SE"/>
              </w:rPr>
              <m:t xml:space="preserve">bb </m:t>
            </m:r>
            <m:r>
              <m:rPr>
                <m:sty m:val="p"/>
              </m:rPr>
              <w:rPr>
                <w:rFonts w:ascii="Cambria Math" w:hAnsi="Cambria Math"/>
                <w:lang w:val="sv-SE"/>
              </w:rPr>
              <m:t xml:space="preserve">Tanpa Tungku Tambahan </m:t>
            </m:r>
          </m:den>
        </m:f>
      </m:oMath>
    </w:p>
    <w:p w14:paraId="02E60659" w14:textId="77777777" w:rsidR="00E2650E" w:rsidRPr="00E2650E" w:rsidRDefault="00E2650E" w:rsidP="002D6ADC">
      <w:pPr>
        <w:spacing w:line="276" w:lineRule="auto"/>
        <w:rPr>
          <w:sz w:val="24"/>
          <w:szCs w:val="24"/>
          <w:lang w:val="sv-SE"/>
        </w:rPr>
      </w:pPr>
      <w:r w:rsidRPr="00E2650E">
        <w:rPr>
          <w:b/>
          <w:bCs/>
          <w:sz w:val="24"/>
          <w:szCs w:val="24"/>
          <w:lang w:val="sv-SE"/>
        </w:rPr>
        <w:t xml:space="preserve">= </w:t>
      </w:r>
      <m:oMath>
        <m:f>
          <m:fPr>
            <m:ctrlPr>
              <w:rPr>
                <w:rFonts w:ascii="Cambria Math" w:hAnsi="Cambria Math"/>
                <w:i/>
                <w:sz w:val="24"/>
                <w:szCs w:val="24"/>
                <w:lang w:val="sv-SE"/>
              </w:rPr>
            </m:ctrlPr>
          </m:fPr>
          <m:num>
            <m:r>
              <m:rPr>
                <m:sty m:val="p"/>
              </m:rPr>
              <w:rPr>
                <w:rFonts w:ascii="Cambria Math" w:hAnsi="Cambria Math"/>
                <w:sz w:val="24"/>
                <w:szCs w:val="24"/>
                <w:lang w:val="sv-SE"/>
              </w:rPr>
              <m:t xml:space="preserve">60 gram - 52 gram  </m:t>
            </m:r>
          </m:num>
          <m:den>
            <m:r>
              <m:rPr>
                <m:sty m:val="p"/>
              </m:rPr>
              <w:rPr>
                <w:rFonts w:ascii="Cambria Math" w:hAnsi="Cambria Math"/>
                <w:sz w:val="24"/>
                <w:szCs w:val="24"/>
                <w:lang w:val="sv-SE"/>
              </w:rPr>
              <m:t xml:space="preserve">60 gram </m:t>
            </m:r>
          </m:den>
        </m:f>
      </m:oMath>
    </w:p>
    <w:p w14:paraId="4D8E2B25" w14:textId="77777777" w:rsidR="00E2650E" w:rsidRPr="00E2650E" w:rsidRDefault="00E2650E" w:rsidP="00E2650E">
      <w:pPr>
        <w:spacing w:line="276" w:lineRule="auto"/>
        <w:rPr>
          <w:b/>
          <w:bCs/>
          <w:sz w:val="24"/>
          <w:szCs w:val="24"/>
          <w:lang w:val="sv-SE"/>
        </w:rPr>
      </w:pPr>
      <w:r w:rsidRPr="00E2650E">
        <w:rPr>
          <w:sz w:val="24"/>
          <w:szCs w:val="24"/>
          <w:lang w:val="sv-SE"/>
        </w:rPr>
        <w:t>= 52 %</w:t>
      </w:r>
    </w:p>
    <w:p w14:paraId="621A07BA" w14:textId="77777777" w:rsidR="00E2650E" w:rsidRPr="00E2650E" w:rsidRDefault="00E2650E" w:rsidP="00E2650E">
      <w:pPr>
        <w:spacing w:line="276" w:lineRule="auto"/>
        <w:rPr>
          <w:b/>
          <w:bCs/>
          <w:sz w:val="24"/>
          <w:szCs w:val="24"/>
          <w:lang w:val="sv-SE"/>
        </w:rPr>
      </w:pPr>
    </w:p>
    <w:p w14:paraId="1BA760E2" w14:textId="77777777" w:rsidR="00E2650E" w:rsidRPr="00E2650E" w:rsidRDefault="00E2650E" w:rsidP="002D6ADC">
      <w:pPr>
        <w:pStyle w:val="ListParagraph"/>
        <w:numPr>
          <w:ilvl w:val="0"/>
          <w:numId w:val="21"/>
        </w:numPr>
        <w:spacing w:after="0"/>
        <w:ind w:left="284" w:hanging="284"/>
        <w:rPr>
          <w:rFonts w:ascii="Times New Roman" w:hAnsi="Times New Roman"/>
          <w:sz w:val="24"/>
          <w:szCs w:val="24"/>
          <w:lang w:val="sv-SE"/>
        </w:rPr>
      </w:pPr>
      <w:r w:rsidRPr="00E2650E">
        <w:rPr>
          <w:rFonts w:ascii="Times New Roman" w:hAnsi="Times New Roman"/>
          <w:sz w:val="24"/>
          <w:szCs w:val="24"/>
          <w:lang w:val="sv-SE"/>
        </w:rPr>
        <w:t>Dengan Waktu = (Waktu Tanpa Tungku – Waktu Dengan Tungku)</w:t>
      </w:r>
    </w:p>
    <w:p w14:paraId="7F3C90AB" w14:textId="77777777" w:rsidR="00E2650E" w:rsidRPr="00E2650E" w:rsidRDefault="00E2650E" w:rsidP="002D6ADC">
      <w:pPr>
        <w:spacing w:line="276" w:lineRule="auto"/>
        <w:ind w:left="284"/>
        <w:rPr>
          <w:sz w:val="24"/>
          <w:szCs w:val="24"/>
          <w:lang w:val="sv-SE"/>
        </w:rPr>
      </w:pPr>
      <w:r w:rsidRPr="00E2650E">
        <w:rPr>
          <w:sz w:val="24"/>
          <w:szCs w:val="24"/>
          <w:lang w:val="sv-SE"/>
        </w:rPr>
        <w:t>= 16.27 menit – 17.12 menit</w:t>
      </w:r>
    </w:p>
    <w:p w14:paraId="5186F6C4" w14:textId="77777777" w:rsidR="00E2650E" w:rsidRPr="00E2650E" w:rsidRDefault="00E2650E" w:rsidP="002D6ADC">
      <w:pPr>
        <w:spacing w:line="276" w:lineRule="auto"/>
        <w:ind w:left="284"/>
        <w:rPr>
          <w:sz w:val="24"/>
          <w:szCs w:val="24"/>
          <w:lang w:val="sv-SE"/>
        </w:rPr>
      </w:pPr>
      <w:r w:rsidRPr="00E2650E">
        <w:rPr>
          <w:sz w:val="24"/>
          <w:szCs w:val="24"/>
          <w:lang w:val="sv-SE"/>
        </w:rPr>
        <w:t>= 0,85 menit</w:t>
      </w:r>
    </w:p>
    <w:p w14:paraId="41B5A6C7" w14:textId="77777777" w:rsidR="00E2650E" w:rsidRPr="00E2650E" w:rsidRDefault="00E2650E" w:rsidP="002D6ADC">
      <w:pPr>
        <w:spacing w:line="276" w:lineRule="auto"/>
        <w:ind w:left="284"/>
        <w:rPr>
          <w:sz w:val="24"/>
          <w:szCs w:val="24"/>
          <w:lang w:val="sv-SE"/>
        </w:rPr>
      </w:pPr>
      <w:r w:rsidRPr="00E2650E">
        <w:rPr>
          <w:sz w:val="24"/>
          <w:szCs w:val="24"/>
          <w:lang w:val="sv-SE"/>
        </w:rPr>
        <w:t>= 51 detik</w:t>
      </w:r>
    </w:p>
    <w:p w14:paraId="70CBF782" w14:textId="77777777" w:rsidR="008267B2" w:rsidRPr="00E2650E" w:rsidRDefault="008267B2" w:rsidP="00E2650E">
      <w:pPr>
        <w:tabs>
          <w:tab w:val="left" w:pos="2552"/>
        </w:tabs>
        <w:spacing w:line="276" w:lineRule="auto"/>
        <w:jc w:val="both"/>
        <w:rPr>
          <w:sz w:val="24"/>
          <w:szCs w:val="24"/>
          <w:lang w:val="sv-SE"/>
        </w:rPr>
      </w:pPr>
    </w:p>
    <w:p w14:paraId="5BE3208C" w14:textId="77777777" w:rsidR="00A50B74" w:rsidRDefault="00A50B74" w:rsidP="004C60B4">
      <w:pPr>
        <w:tabs>
          <w:tab w:val="left" w:pos="993"/>
          <w:tab w:val="left" w:pos="6804"/>
          <w:tab w:val="left" w:pos="7088"/>
        </w:tabs>
        <w:spacing w:line="276" w:lineRule="auto"/>
        <w:ind w:left="993" w:hanging="993"/>
        <w:jc w:val="both"/>
        <w:rPr>
          <w:sz w:val="24"/>
          <w:szCs w:val="24"/>
          <w:lang w:val="id-ID"/>
        </w:rPr>
      </w:pPr>
      <w:r w:rsidRPr="00F74D44">
        <w:rPr>
          <w:b/>
          <w:bCs/>
          <w:sz w:val="24"/>
          <w:szCs w:val="24"/>
          <w:lang w:val="sv-SE"/>
        </w:rPr>
        <w:t>Tabel</w:t>
      </w:r>
      <w:r>
        <w:rPr>
          <w:b/>
          <w:bCs/>
          <w:sz w:val="24"/>
          <w:szCs w:val="24"/>
          <w:lang w:val="sv-SE"/>
        </w:rPr>
        <w:t xml:space="preserve"> 9</w:t>
      </w:r>
      <w:r w:rsidRPr="00F74D44">
        <w:rPr>
          <w:b/>
          <w:bCs/>
          <w:sz w:val="24"/>
          <w:szCs w:val="24"/>
          <w:lang w:val="sv-SE"/>
        </w:rPr>
        <w:t>.</w:t>
      </w:r>
      <w:r w:rsidR="004C60B4">
        <w:rPr>
          <w:b/>
          <w:bCs/>
          <w:sz w:val="24"/>
          <w:szCs w:val="24"/>
          <w:lang w:val="id-ID"/>
        </w:rPr>
        <w:t xml:space="preserve"> </w:t>
      </w:r>
      <w:r>
        <w:rPr>
          <w:sz w:val="24"/>
          <w:szCs w:val="24"/>
          <w:lang w:val="sv-SE"/>
        </w:rPr>
        <w:t xml:space="preserve">Data Hasil Pengujian Waktu Vs </w:t>
      </w:r>
      <m:oMath>
        <m:r>
          <w:rPr>
            <w:rFonts w:ascii="Cambria Math" w:hAnsi="Cambria Math"/>
            <w:sz w:val="24"/>
            <w:szCs w:val="24"/>
            <w:lang w:val="sv-SE"/>
          </w:rPr>
          <m:t>∆</m:t>
        </m:r>
      </m:oMath>
      <w:r>
        <w:rPr>
          <w:sz w:val="24"/>
          <w:szCs w:val="24"/>
          <w:lang w:val="sv-SE"/>
        </w:rPr>
        <w:t>Massa Bahan Bakar Melalui Menggunakan Tungku Tambahan.</w:t>
      </w:r>
    </w:p>
    <w:p w14:paraId="33649179" w14:textId="77777777" w:rsidR="004C60B4" w:rsidRPr="004C60B4" w:rsidRDefault="004C60B4" w:rsidP="004C60B4">
      <w:pPr>
        <w:tabs>
          <w:tab w:val="left" w:pos="993"/>
          <w:tab w:val="left" w:pos="6804"/>
          <w:tab w:val="left" w:pos="7088"/>
        </w:tabs>
        <w:spacing w:line="276" w:lineRule="auto"/>
        <w:ind w:left="993" w:hanging="993"/>
        <w:jc w:val="both"/>
        <w:rPr>
          <w:sz w:val="24"/>
          <w:szCs w:val="24"/>
          <w:lang w:val="id-ID"/>
        </w:rPr>
      </w:pPr>
    </w:p>
    <w:tbl>
      <w:tblPr>
        <w:tblStyle w:val="TableGrid"/>
        <w:tblW w:w="0" w:type="auto"/>
        <w:jc w:val="center"/>
        <w:tblLook w:val="04A0" w:firstRow="1" w:lastRow="0" w:firstColumn="1" w:lastColumn="0" w:noHBand="0" w:noVBand="1"/>
      </w:tblPr>
      <w:tblGrid>
        <w:gridCol w:w="543"/>
        <w:gridCol w:w="1848"/>
        <w:gridCol w:w="1134"/>
      </w:tblGrid>
      <w:tr w:rsidR="00A50B74" w14:paraId="296EA788" w14:textId="77777777" w:rsidTr="004C60B4">
        <w:trPr>
          <w:trHeight w:val="511"/>
          <w:jc w:val="center"/>
        </w:trPr>
        <w:tc>
          <w:tcPr>
            <w:tcW w:w="543" w:type="dxa"/>
            <w:vMerge w:val="restart"/>
            <w:shd w:val="clear" w:color="auto" w:fill="FFFF8B"/>
            <w:vAlign w:val="center"/>
          </w:tcPr>
          <w:p w14:paraId="342D970A" w14:textId="77777777" w:rsidR="00A50B74" w:rsidRPr="00976927" w:rsidRDefault="00A50B74" w:rsidP="00CC77A6">
            <w:pPr>
              <w:spacing w:line="276" w:lineRule="auto"/>
              <w:jc w:val="center"/>
              <w:rPr>
                <w:rFonts w:ascii="Times New Roman" w:eastAsia="Times New Roman" w:hAnsi="Times New Roman" w:cs="Times New Roman"/>
                <w:b/>
                <w:bCs/>
                <w:lang w:val="sv-SE"/>
              </w:rPr>
            </w:pPr>
            <w:bookmarkStart w:id="1" w:name="_Hlk176416944"/>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54082A6E" w14:textId="77777777" w:rsidR="00A50B74" w:rsidRPr="00976927"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5850A8F5" w14:textId="77777777" w:rsidR="00A50B74" w:rsidRPr="008F6340" w:rsidRDefault="00A50B74" w:rsidP="00CC77A6">
            <w:pPr>
              <w:spacing w:line="276" w:lineRule="auto"/>
              <w:jc w:val="center"/>
              <w:rPr>
                <w:rFonts w:ascii="Times New Roman" w:eastAsia="Times New Roman" w:hAnsi="Times New Roman" w:cs="Times New Roman"/>
                <w:b/>
                <w:bCs/>
                <w:vertAlign w:val="subscript"/>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p>
        </w:tc>
      </w:tr>
      <w:tr w:rsidR="00A50B74" w14:paraId="4D42E35D" w14:textId="77777777" w:rsidTr="004C60B4">
        <w:trPr>
          <w:trHeight w:val="237"/>
          <w:jc w:val="center"/>
        </w:trPr>
        <w:tc>
          <w:tcPr>
            <w:tcW w:w="543" w:type="dxa"/>
            <w:vMerge/>
            <w:shd w:val="clear" w:color="auto" w:fill="FFFF8B"/>
            <w:vAlign w:val="center"/>
          </w:tcPr>
          <w:p w14:paraId="151DCECC" w14:textId="77777777" w:rsidR="00A50B74" w:rsidRPr="00976927" w:rsidRDefault="00A50B74" w:rsidP="00CC77A6">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3393190A" w14:textId="77777777" w:rsidR="00A50B74" w:rsidRDefault="00A50B74" w:rsidP="00CC77A6">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2D345F90" w14:textId="77777777" w:rsidR="00A50B74" w:rsidRDefault="00A50B74" w:rsidP="00CC77A6">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A50B74" w14:paraId="3FC714A5" w14:textId="77777777" w:rsidTr="004C60B4">
        <w:trPr>
          <w:trHeight w:val="370"/>
          <w:jc w:val="center"/>
        </w:trPr>
        <w:tc>
          <w:tcPr>
            <w:tcW w:w="543" w:type="dxa"/>
            <w:vAlign w:val="center"/>
          </w:tcPr>
          <w:p w14:paraId="1A194EA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57EA939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16.23</w:t>
            </w:r>
          </w:p>
        </w:tc>
        <w:tc>
          <w:tcPr>
            <w:tcW w:w="1134" w:type="dxa"/>
            <w:vAlign w:val="center"/>
          </w:tcPr>
          <w:p w14:paraId="5D2DC40D"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50</w:t>
            </w:r>
          </w:p>
        </w:tc>
      </w:tr>
      <w:tr w:rsidR="00A50B74" w14:paraId="0D672B28" w14:textId="77777777" w:rsidTr="004C60B4">
        <w:trPr>
          <w:trHeight w:val="417"/>
          <w:jc w:val="center"/>
        </w:trPr>
        <w:tc>
          <w:tcPr>
            <w:tcW w:w="543" w:type="dxa"/>
            <w:vAlign w:val="center"/>
          </w:tcPr>
          <w:p w14:paraId="536FC353"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01A528A3"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16.28</w:t>
            </w:r>
          </w:p>
        </w:tc>
        <w:tc>
          <w:tcPr>
            <w:tcW w:w="1134" w:type="dxa"/>
            <w:vAlign w:val="center"/>
          </w:tcPr>
          <w:p w14:paraId="3814B4C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53</w:t>
            </w:r>
          </w:p>
        </w:tc>
      </w:tr>
      <w:tr w:rsidR="00A50B74" w14:paraId="0E981FE8" w14:textId="77777777" w:rsidTr="004C60B4">
        <w:trPr>
          <w:trHeight w:val="409"/>
          <w:jc w:val="center"/>
        </w:trPr>
        <w:tc>
          <w:tcPr>
            <w:tcW w:w="543" w:type="dxa"/>
            <w:vAlign w:val="center"/>
          </w:tcPr>
          <w:p w14:paraId="49EF50B5" w14:textId="77777777" w:rsidR="00A50B74" w:rsidRPr="00976927" w:rsidRDefault="00A50B74" w:rsidP="00CC77A6">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7CF80BEA"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16.31</w:t>
            </w:r>
          </w:p>
        </w:tc>
        <w:tc>
          <w:tcPr>
            <w:tcW w:w="1134" w:type="dxa"/>
            <w:vAlign w:val="center"/>
          </w:tcPr>
          <w:p w14:paraId="52EDF9E1" w14:textId="77777777" w:rsidR="00A50B74" w:rsidRPr="00976927" w:rsidRDefault="00A50B74" w:rsidP="00CC77A6">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55</w:t>
            </w:r>
          </w:p>
        </w:tc>
      </w:tr>
    </w:tbl>
    <w:bookmarkEnd w:id="1"/>
    <w:p w14:paraId="7D0CC1B9" w14:textId="77777777" w:rsidR="00685D93" w:rsidRDefault="00685D93" w:rsidP="00685D93">
      <w:pPr>
        <w:spacing w:line="480" w:lineRule="auto"/>
        <w:jc w:val="center"/>
        <w:rPr>
          <w:b/>
          <w:bCs/>
          <w:sz w:val="24"/>
          <w:szCs w:val="24"/>
          <w:lang w:val="id-ID"/>
        </w:rPr>
      </w:pPr>
      <w:r>
        <w:rPr>
          <w:b/>
          <w:bCs/>
          <w:noProof/>
          <w:sz w:val="24"/>
          <w:szCs w:val="24"/>
          <w:lang w:val="id-ID" w:eastAsia="id-ID"/>
        </w:rPr>
        <w:drawing>
          <wp:inline distT="0" distB="0" distL="0" distR="0" wp14:anchorId="6CE5048B" wp14:editId="28EC49C0">
            <wp:extent cx="2333625" cy="1752600"/>
            <wp:effectExtent l="0" t="0" r="9525" b="19050"/>
            <wp:docPr id="82107321" name="Chart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D70CA1E" w14:textId="77777777" w:rsidR="00685D93" w:rsidRPr="00266AF0" w:rsidRDefault="00266AF0" w:rsidP="00266AF0">
      <w:pPr>
        <w:tabs>
          <w:tab w:val="left" w:pos="6804"/>
          <w:tab w:val="left" w:pos="7088"/>
        </w:tabs>
        <w:spacing w:line="276" w:lineRule="auto"/>
        <w:ind w:left="1560" w:hanging="1560"/>
        <w:rPr>
          <w:sz w:val="24"/>
          <w:szCs w:val="24"/>
          <w:lang w:val="id-ID"/>
        </w:rPr>
      </w:pPr>
      <w:r>
        <w:rPr>
          <w:bCs/>
          <w:sz w:val="24"/>
          <w:szCs w:val="24"/>
          <w:lang w:val="id-ID"/>
        </w:rPr>
        <w:t xml:space="preserve">   </w:t>
      </w:r>
      <w:r w:rsidR="00685D93" w:rsidRPr="00266AF0">
        <w:rPr>
          <w:bCs/>
          <w:sz w:val="24"/>
          <w:szCs w:val="24"/>
          <w:lang w:val="id-ID"/>
        </w:rPr>
        <w:t>Gambar 1</w:t>
      </w:r>
      <w:r w:rsidR="004413DF" w:rsidRPr="00266AF0">
        <w:rPr>
          <w:bCs/>
          <w:sz w:val="24"/>
          <w:szCs w:val="24"/>
          <w:lang w:val="id-ID"/>
        </w:rPr>
        <w:t>5</w:t>
      </w:r>
      <w:r w:rsidR="00491717" w:rsidRPr="00266AF0">
        <w:rPr>
          <w:bCs/>
          <w:sz w:val="24"/>
          <w:szCs w:val="24"/>
          <w:lang w:val="sv-SE"/>
        </w:rPr>
        <w:t>.</w:t>
      </w:r>
      <w:r w:rsidR="00491717">
        <w:rPr>
          <w:b/>
          <w:bCs/>
          <w:sz w:val="24"/>
          <w:szCs w:val="24"/>
          <w:lang w:val="id-ID"/>
        </w:rPr>
        <w:t xml:space="preserve"> </w:t>
      </w:r>
      <w:r w:rsidR="00685D93" w:rsidRPr="00685D93">
        <w:rPr>
          <w:bCs/>
          <w:sz w:val="24"/>
          <w:szCs w:val="24"/>
          <w:lang w:val="sv-SE"/>
        </w:rPr>
        <w:t>Grafik</w:t>
      </w:r>
      <w:r w:rsidR="00685D93">
        <w:rPr>
          <w:b/>
          <w:bCs/>
          <w:sz w:val="24"/>
          <w:szCs w:val="24"/>
          <w:lang w:val="id-ID"/>
        </w:rPr>
        <w:t xml:space="preserve"> </w:t>
      </w:r>
      <w:r w:rsidR="00685D93">
        <w:rPr>
          <w:sz w:val="24"/>
          <w:szCs w:val="24"/>
          <w:lang w:val="sv-SE"/>
        </w:rPr>
        <w:t>Waktu Vs</w:t>
      </w:r>
      <w:r w:rsidR="00491717">
        <w:rPr>
          <w:b/>
          <w:bCs/>
          <w:sz w:val="24"/>
          <w:szCs w:val="24"/>
          <w:lang w:val="id-ID"/>
        </w:rPr>
        <w:t xml:space="preserve"> </w:t>
      </w:r>
      <m:oMath>
        <m:r>
          <w:rPr>
            <w:rFonts w:ascii="Cambria Math" w:hAnsi="Cambria Math"/>
            <w:sz w:val="24"/>
            <w:szCs w:val="24"/>
            <w:lang w:val="sv-SE"/>
          </w:rPr>
          <m:t>∆</m:t>
        </m:r>
      </m:oMath>
      <w:r w:rsidR="00685D93">
        <w:rPr>
          <w:sz w:val="24"/>
          <w:szCs w:val="24"/>
          <w:lang w:val="sv-SE"/>
        </w:rPr>
        <w:t>Massa Bahan Bakar</w:t>
      </w:r>
    </w:p>
    <w:p w14:paraId="1B06E11A" w14:textId="77777777" w:rsidR="00F61107" w:rsidRDefault="00F61107" w:rsidP="00491717">
      <w:pPr>
        <w:spacing w:line="276" w:lineRule="auto"/>
        <w:ind w:left="1276" w:hanging="992"/>
        <w:rPr>
          <w:b/>
          <w:bCs/>
          <w:sz w:val="24"/>
          <w:szCs w:val="24"/>
          <w:lang w:val="id-ID"/>
        </w:rPr>
      </w:pPr>
    </w:p>
    <w:p w14:paraId="71F67430" w14:textId="77777777" w:rsidR="00C845C1" w:rsidRDefault="00331176" w:rsidP="00491717">
      <w:pPr>
        <w:spacing w:line="276" w:lineRule="auto"/>
        <w:ind w:left="1276" w:hanging="992"/>
        <w:rPr>
          <w:b/>
          <w:bCs/>
          <w:sz w:val="28"/>
          <w:szCs w:val="28"/>
          <w:lang w:val="id-ID"/>
        </w:rPr>
      </w:pPr>
      <w:r w:rsidRPr="00F74D44">
        <w:rPr>
          <w:b/>
          <w:bCs/>
          <w:sz w:val="24"/>
          <w:szCs w:val="24"/>
          <w:lang w:val="sv-SE"/>
        </w:rPr>
        <w:lastRenderedPageBreak/>
        <w:t>Tabel</w:t>
      </w:r>
      <w:r>
        <w:rPr>
          <w:b/>
          <w:bCs/>
          <w:sz w:val="24"/>
          <w:szCs w:val="24"/>
          <w:lang w:val="sv-SE"/>
        </w:rPr>
        <w:t xml:space="preserve"> 10</w:t>
      </w:r>
      <w:r w:rsidRPr="00F74D44">
        <w:rPr>
          <w:b/>
          <w:bCs/>
          <w:sz w:val="24"/>
          <w:szCs w:val="24"/>
          <w:lang w:val="sv-SE"/>
        </w:rPr>
        <w:t>.</w:t>
      </w:r>
      <w:r>
        <w:rPr>
          <w:b/>
          <w:bCs/>
          <w:sz w:val="24"/>
          <w:szCs w:val="24"/>
          <w:lang w:val="sv-SE"/>
        </w:rPr>
        <w:t xml:space="preserve"> </w:t>
      </w:r>
      <w:r>
        <w:rPr>
          <w:sz w:val="24"/>
          <w:szCs w:val="24"/>
          <w:lang w:val="sv-SE"/>
        </w:rPr>
        <w:t>Data</w:t>
      </w:r>
      <w:r w:rsidRPr="00E9776E">
        <w:rPr>
          <w:sz w:val="24"/>
          <w:szCs w:val="24"/>
          <w:lang w:val="sv-SE"/>
        </w:rPr>
        <w:t xml:space="preserve"> </w:t>
      </w:r>
      <w:r>
        <w:rPr>
          <w:sz w:val="24"/>
          <w:szCs w:val="24"/>
          <w:lang w:val="sv-SE"/>
        </w:rPr>
        <w:t xml:space="preserve">Hasil Pengujian Waktu Vs </w:t>
      </w:r>
      <m:oMath>
        <m:r>
          <w:rPr>
            <w:rFonts w:ascii="Cambria Math" w:hAnsi="Cambria Math"/>
            <w:sz w:val="24"/>
            <w:szCs w:val="24"/>
            <w:lang w:val="sv-SE"/>
          </w:rPr>
          <m:t>∆</m:t>
        </m:r>
      </m:oMath>
      <w:r>
        <w:rPr>
          <w:sz w:val="24"/>
          <w:szCs w:val="24"/>
          <w:lang w:val="sv-SE"/>
        </w:rPr>
        <w:t>Massa Bahan Bakar  Tanpa Menggunakan Tungku Tambahan.</w:t>
      </w:r>
    </w:p>
    <w:p w14:paraId="16D45C29" w14:textId="77777777" w:rsidR="00C845C1" w:rsidRDefault="00C845C1" w:rsidP="00491717">
      <w:pPr>
        <w:spacing w:line="276" w:lineRule="auto"/>
        <w:ind w:left="1276" w:hanging="992"/>
        <w:rPr>
          <w:b/>
          <w:bCs/>
          <w:sz w:val="28"/>
          <w:szCs w:val="28"/>
          <w:lang w:val="id-ID"/>
        </w:rPr>
      </w:pPr>
    </w:p>
    <w:tbl>
      <w:tblPr>
        <w:tblStyle w:val="TableGrid"/>
        <w:tblW w:w="0" w:type="auto"/>
        <w:jc w:val="center"/>
        <w:tblLook w:val="04A0" w:firstRow="1" w:lastRow="0" w:firstColumn="1" w:lastColumn="0" w:noHBand="0" w:noVBand="1"/>
      </w:tblPr>
      <w:tblGrid>
        <w:gridCol w:w="543"/>
        <w:gridCol w:w="1848"/>
        <w:gridCol w:w="1134"/>
      </w:tblGrid>
      <w:tr w:rsidR="00331176" w:rsidRPr="00976927" w14:paraId="5FEAC6D6" w14:textId="77777777" w:rsidTr="00331176">
        <w:trPr>
          <w:trHeight w:val="613"/>
          <w:jc w:val="center"/>
        </w:trPr>
        <w:tc>
          <w:tcPr>
            <w:tcW w:w="543" w:type="dxa"/>
            <w:vMerge w:val="restart"/>
            <w:shd w:val="clear" w:color="auto" w:fill="FFFF8B"/>
            <w:vAlign w:val="center"/>
          </w:tcPr>
          <w:p w14:paraId="6BE05B25" w14:textId="77777777" w:rsidR="00331176" w:rsidRPr="00976927" w:rsidRDefault="00331176" w:rsidP="00491717">
            <w:pPr>
              <w:spacing w:line="276" w:lineRule="auto"/>
              <w:jc w:val="center"/>
              <w:rPr>
                <w:rFonts w:ascii="Times New Roman" w:eastAsia="Times New Roman" w:hAnsi="Times New Roman" w:cs="Times New Roman"/>
                <w:b/>
                <w:bCs/>
                <w:lang w:val="sv-SE"/>
              </w:rPr>
            </w:pPr>
            <w:r w:rsidRPr="00976927">
              <w:rPr>
                <w:rFonts w:ascii="Times New Roman" w:eastAsia="Times New Roman" w:hAnsi="Times New Roman" w:cs="Times New Roman"/>
                <w:b/>
                <w:bCs/>
                <w:lang w:val="sv-SE"/>
              </w:rPr>
              <w:t>No</w:t>
            </w:r>
          </w:p>
        </w:tc>
        <w:tc>
          <w:tcPr>
            <w:tcW w:w="1848" w:type="dxa"/>
            <w:tcBorders>
              <w:bottom w:val="single" w:sz="4" w:space="0" w:color="C7DDF1"/>
            </w:tcBorders>
            <w:shd w:val="clear" w:color="auto" w:fill="FFFF8B"/>
            <w:vAlign w:val="center"/>
          </w:tcPr>
          <w:p w14:paraId="19159ADF" w14:textId="77777777" w:rsidR="00331176" w:rsidRPr="00976927"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t</w:t>
            </w:r>
          </w:p>
        </w:tc>
        <w:tc>
          <w:tcPr>
            <w:tcW w:w="1134" w:type="dxa"/>
            <w:tcBorders>
              <w:bottom w:val="single" w:sz="4" w:space="0" w:color="C7DDF1"/>
            </w:tcBorders>
            <w:shd w:val="clear" w:color="auto" w:fill="FFFF8B"/>
            <w:vAlign w:val="center"/>
          </w:tcPr>
          <w:p w14:paraId="6CE31D5F" w14:textId="77777777" w:rsidR="00331176" w:rsidRPr="00976927" w:rsidRDefault="00331176" w:rsidP="00491717">
            <w:pPr>
              <w:spacing w:line="276" w:lineRule="auto"/>
              <w:jc w:val="center"/>
              <w:rPr>
                <w:rFonts w:ascii="Times New Roman" w:eastAsia="Times New Roman" w:hAnsi="Times New Roman" w:cs="Times New Roman"/>
                <w:b/>
                <w:bCs/>
                <w:lang w:val="sv-SE"/>
              </w:rPr>
            </w:pPr>
            <m:oMath>
              <m:r>
                <m:rPr>
                  <m:sty m:val="bi"/>
                </m:rPr>
                <w:rPr>
                  <w:rFonts w:ascii="Cambria Math" w:eastAsia="Times New Roman" w:hAnsi="Cambria Math" w:cs="Times New Roman"/>
                  <w:lang w:val="sv-SE"/>
                </w:rPr>
                <m:t>∆</m:t>
              </m:r>
            </m:oMath>
            <w:r w:rsidRPr="00976927">
              <w:rPr>
                <w:rFonts w:ascii="Times New Roman" w:eastAsia="Times New Roman" w:hAnsi="Times New Roman" w:cs="Times New Roman"/>
                <w:b/>
                <w:bCs/>
                <w:lang w:val="sv-SE"/>
              </w:rPr>
              <w:t>M</w:t>
            </w:r>
            <w:r>
              <w:rPr>
                <w:rFonts w:ascii="Times New Roman" w:eastAsia="Times New Roman" w:hAnsi="Times New Roman" w:cs="Times New Roman"/>
                <w:b/>
                <w:bCs/>
                <w:vertAlign w:val="subscript"/>
                <w:lang w:val="sv-SE"/>
              </w:rPr>
              <w:t>bb</w:t>
            </w:r>
            <w:r w:rsidRPr="00976927">
              <w:rPr>
                <w:rFonts w:ascii="Times New Roman" w:eastAsia="Times New Roman" w:hAnsi="Times New Roman" w:cs="Times New Roman"/>
                <w:b/>
                <w:bCs/>
                <w:lang w:val="sv-SE"/>
              </w:rPr>
              <w:t xml:space="preserve"> </w:t>
            </w:r>
          </w:p>
        </w:tc>
      </w:tr>
      <w:tr w:rsidR="00331176" w14:paraId="08F1990B" w14:textId="77777777" w:rsidTr="00331176">
        <w:trPr>
          <w:trHeight w:val="353"/>
          <w:jc w:val="center"/>
        </w:trPr>
        <w:tc>
          <w:tcPr>
            <w:tcW w:w="543" w:type="dxa"/>
            <w:vMerge/>
            <w:shd w:val="clear" w:color="auto" w:fill="FFFF8B"/>
            <w:vAlign w:val="center"/>
          </w:tcPr>
          <w:p w14:paraId="4CDAED5D" w14:textId="77777777" w:rsidR="00331176" w:rsidRPr="00976927" w:rsidRDefault="00331176" w:rsidP="00491717">
            <w:pPr>
              <w:spacing w:line="276" w:lineRule="auto"/>
              <w:jc w:val="center"/>
              <w:rPr>
                <w:rFonts w:ascii="Times New Roman" w:eastAsia="Times New Roman" w:hAnsi="Times New Roman" w:cs="Times New Roman"/>
                <w:b/>
                <w:bCs/>
                <w:lang w:val="sv-SE"/>
              </w:rPr>
            </w:pPr>
          </w:p>
        </w:tc>
        <w:tc>
          <w:tcPr>
            <w:tcW w:w="1848" w:type="dxa"/>
            <w:tcBorders>
              <w:top w:val="single" w:sz="4" w:space="0" w:color="C7DDF1"/>
            </w:tcBorders>
            <w:shd w:val="clear" w:color="auto" w:fill="C7DDF1"/>
            <w:vAlign w:val="center"/>
          </w:tcPr>
          <w:p w14:paraId="05D0D8AA" w14:textId="77777777" w:rsidR="00331176" w:rsidRDefault="00331176" w:rsidP="00491717">
            <w:pPr>
              <w:spacing w:line="276" w:lineRule="auto"/>
              <w:jc w:val="center"/>
              <w:rPr>
                <w:rFonts w:ascii="Times New Roman" w:eastAsia="Times New Roman" w:hAnsi="Times New Roman" w:cs="Times New Roman"/>
                <w:b/>
                <w:bCs/>
                <w:lang w:val="sv-SE"/>
              </w:rPr>
            </w:pPr>
            <w:r>
              <w:rPr>
                <w:rFonts w:ascii="Times New Roman" w:eastAsia="Times New Roman" w:hAnsi="Times New Roman" w:cs="Times New Roman"/>
                <w:b/>
                <w:bCs/>
                <w:lang w:val="sv-SE"/>
              </w:rPr>
              <w:t>(menit)</w:t>
            </w:r>
          </w:p>
        </w:tc>
        <w:tc>
          <w:tcPr>
            <w:tcW w:w="1134" w:type="dxa"/>
            <w:tcBorders>
              <w:top w:val="single" w:sz="4" w:space="0" w:color="C7DDF1"/>
            </w:tcBorders>
            <w:shd w:val="clear" w:color="auto" w:fill="C7DDF1"/>
            <w:vAlign w:val="center"/>
          </w:tcPr>
          <w:p w14:paraId="381496FF" w14:textId="77777777" w:rsidR="00331176" w:rsidRDefault="00331176" w:rsidP="00491717">
            <w:pPr>
              <w:spacing w:line="276" w:lineRule="auto"/>
              <w:jc w:val="center"/>
              <w:rPr>
                <w:rFonts w:ascii="Times New Roman" w:eastAsia="Times New Roman" w:hAnsi="Times New Roman" w:cs="Times New Roman"/>
                <w:b/>
                <w:lang w:val="sv-SE"/>
              </w:rPr>
            </w:pPr>
            <w:r w:rsidRPr="00976927">
              <w:rPr>
                <w:rFonts w:ascii="Times New Roman" w:eastAsia="Times New Roman" w:hAnsi="Times New Roman" w:cs="Times New Roman"/>
                <w:b/>
                <w:bCs/>
                <w:lang w:val="sv-SE"/>
              </w:rPr>
              <w:t>(gram)</w:t>
            </w:r>
          </w:p>
        </w:tc>
      </w:tr>
      <w:tr w:rsidR="00331176" w:rsidRPr="00976927" w14:paraId="40B35554" w14:textId="77777777" w:rsidTr="00331176">
        <w:trPr>
          <w:trHeight w:val="370"/>
          <w:jc w:val="center"/>
        </w:trPr>
        <w:tc>
          <w:tcPr>
            <w:tcW w:w="543" w:type="dxa"/>
            <w:vAlign w:val="center"/>
          </w:tcPr>
          <w:p w14:paraId="3788F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1.</w:t>
            </w:r>
          </w:p>
        </w:tc>
        <w:tc>
          <w:tcPr>
            <w:tcW w:w="1848" w:type="dxa"/>
            <w:vAlign w:val="center"/>
          </w:tcPr>
          <w:p w14:paraId="1D7BCF4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17,06</w:t>
            </w:r>
          </w:p>
        </w:tc>
        <w:tc>
          <w:tcPr>
            <w:tcW w:w="1134" w:type="dxa"/>
            <w:vAlign w:val="center"/>
          </w:tcPr>
          <w:p w14:paraId="31CA8093"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59</w:t>
            </w:r>
          </w:p>
        </w:tc>
      </w:tr>
      <w:tr w:rsidR="00331176" w:rsidRPr="00976927" w14:paraId="17C0E0A6" w14:textId="77777777" w:rsidTr="00331176">
        <w:trPr>
          <w:trHeight w:val="417"/>
          <w:jc w:val="center"/>
        </w:trPr>
        <w:tc>
          <w:tcPr>
            <w:tcW w:w="543" w:type="dxa"/>
            <w:vAlign w:val="center"/>
          </w:tcPr>
          <w:p w14:paraId="3ADD4DC2"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2.</w:t>
            </w:r>
          </w:p>
        </w:tc>
        <w:tc>
          <w:tcPr>
            <w:tcW w:w="1848" w:type="dxa"/>
            <w:vAlign w:val="center"/>
          </w:tcPr>
          <w:p w14:paraId="56FCE7F0"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17,12</w:t>
            </w:r>
          </w:p>
        </w:tc>
        <w:tc>
          <w:tcPr>
            <w:tcW w:w="1134" w:type="dxa"/>
            <w:vAlign w:val="center"/>
          </w:tcPr>
          <w:p w14:paraId="3F5AC192"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60</w:t>
            </w:r>
          </w:p>
        </w:tc>
      </w:tr>
      <w:tr w:rsidR="00331176" w:rsidRPr="00976927" w14:paraId="27C28290" w14:textId="77777777" w:rsidTr="00331176">
        <w:trPr>
          <w:trHeight w:val="409"/>
          <w:jc w:val="center"/>
        </w:trPr>
        <w:tc>
          <w:tcPr>
            <w:tcW w:w="543" w:type="dxa"/>
            <w:vAlign w:val="center"/>
          </w:tcPr>
          <w:p w14:paraId="5D76F547" w14:textId="77777777" w:rsidR="00331176" w:rsidRPr="00976927" w:rsidRDefault="00331176" w:rsidP="00491717">
            <w:pPr>
              <w:spacing w:line="276" w:lineRule="auto"/>
              <w:jc w:val="center"/>
              <w:rPr>
                <w:rFonts w:ascii="Times New Roman" w:eastAsia="Times New Roman" w:hAnsi="Times New Roman" w:cs="Times New Roman"/>
                <w:lang w:val="sv-SE"/>
              </w:rPr>
            </w:pPr>
            <w:r w:rsidRPr="00976927">
              <w:rPr>
                <w:rFonts w:ascii="Times New Roman" w:eastAsia="Times New Roman" w:hAnsi="Times New Roman" w:cs="Times New Roman"/>
                <w:lang w:val="sv-SE"/>
              </w:rPr>
              <w:t>3.</w:t>
            </w:r>
          </w:p>
        </w:tc>
        <w:tc>
          <w:tcPr>
            <w:tcW w:w="1848" w:type="dxa"/>
            <w:vAlign w:val="center"/>
          </w:tcPr>
          <w:p w14:paraId="37AC8EBE"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17,19</w:t>
            </w:r>
          </w:p>
        </w:tc>
        <w:tc>
          <w:tcPr>
            <w:tcW w:w="1134" w:type="dxa"/>
            <w:vAlign w:val="center"/>
          </w:tcPr>
          <w:p w14:paraId="71ECE2B7" w14:textId="77777777" w:rsidR="00331176" w:rsidRPr="00976927" w:rsidRDefault="00331176" w:rsidP="00491717">
            <w:pPr>
              <w:spacing w:line="276" w:lineRule="auto"/>
              <w:jc w:val="center"/>
              <w:rPr>
                <w:rFonts w:ascii="Times New Roman" w:eastAsia="Times New Roman" w:hAnsi="Times New Roman" w:cs="Times New Roman"/>
                <w:lang w:val="sv-SE"/>
              </w:rPr>
            </w:pPr>
            <w:r>
              <w:rPr>
                <w:rFonts w:ascii="Times New Roman" w:eastAsia="Times New Roman" w:hAnsi="Times New Roman" w:cs="Times New Roman"/>
                <w:lang w:val="sv-SE"/>
              </w:rPr>
              <w:t>62</w:t>
            </w:r>
          </w:p>
        </w:tc>
      </w:tr>
    </w:tbl>
    <w:p w14:paraId="6C17A05B" w14:textId="77777777" w:rsidR="00C845C1" w:rsidRDefault="00C845C1" w:rsidP="00491717">
      <w:pPr>
        <w:spacing w:line="276" w:lineRule="auto"/>
        <w:ind w:left="284"/>
        <w:rPr>
          <w:b/>
          <w:bCs/>
          <w:sz w:val="28"/>
          <w:szCs w:val="28"/>
          <w:lang w:val="id-ID"/>
        </w:rPr>
      </w:pPr>
    </w:p>
    <w:p w14:paraId="616FBF4A" w14:textId="77777777" w:rsidR="00C845C1" w:rsidRDefault="00331176" w:rsidP="00491717">
      <w:pPr>
        <w:spacing w:line="276" w:lineRule="auto"/>
        <w:ind w:left="284"/>
        <w:jc w:val="center"/>
        <w:rPr>
          <w:b/>
          <w:bCs/>
          <w:sz w:val="28"/>
          <w:szCs w:val="28"/>
          <w:lang w:val="id-ID"/>
        </w:rPr>
      </w:pPr>
      <w:r>
        <w:rPr>
          <w:b/>
          <w:bCs/>
          <w:noProof/>
          <w:sz w:val="24"/>
          <w:szCs w:val="24"/>
          <w:lang w:val="id-ID" w:eastAsia="id-ID"/>
        </w:rPr>
        <w:drawing>
          <wp:inline distT="0" distB="0" distL="0" distR="0" wp14:anchorId="0BD60AF8" wp14:editId="2D6F72C2">
            <wp:extent cx="2057400" cy="2314575"/>
            <wp:effectExtent l="0" t="0" r="19050" b="9525"/>
            <wp:docPr id="1126780695" name="Chart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70A5A05" w14:textId="77777777" w:rsidR="00331176" w:rsidRDefault="00331176" w:rsidP="00266AF0">
      <w:pPr>
        <w:tabs>
          <w:tab w:val="left" w:pos="2552"/>
          <w:tab w:val="left" w:pos="7088"/>
        </w:tabs>
        <w:spacing w:line="276" w:lineRule="auto"/>
        <w:ind w:left="1276" w:hanging="1276"/>
        <w:jc w:val="center"/>
        <w:rPr>
          <w:sz w:val="24"/>
          <w:szCs w:val="24"/>
          <w:lang w:val="id-ID"/>
        </w:rPr>
      </w:pPr>
      <w:r>
        <w:rPr>
          <w:b/>
          <w:bCs/>
          <w:sz w:val="24"/>
          <w:szCs w:val="24"/>
          <w:lang w:val="sv-SE"/>
        </w:rPr>
        <w:t>G</w:t>
      </w:r>
      <w:r>
        <w:rPr>
          <w:b/>
          <w:bCs/>
          <w:sz w:val="24"/>
          <w:szCs w:val="24"/>
          <w:lang w:val="id-ID"/>
        </w:rPr>
        <w:t>ambar 1</w:t>
      </w:r>
      <w:r w:rsidR="004413DF">
        <w:rPr>
          <w:b/>
          <w:bCs/>
          <w:sz w:val="24"/>
          <w:szCs w:val="24"/>
          <w:lang w:val="id-ID"/>
        </w:rPr>
        <w:t>6</w:t>
      </w:r>
      <w:r>
        <w:rPr>
          <w:b/>
          <w:bCs/>
          <w:sz w:val="24"/>
          <w:szCs w:val="24"/>
          <w:lang w:val="sv-SE"/>
        </w:rPr>
        <w:t xml:space="preserve">. </w:t>
      </w:r>
      <w:r w:rsidRPr="00331176">
        <w:rPr>
          <w:bCs/>
          <w:sz w:val="24"/>
          <w:szCs w:val="24"/>
          <w:lang w:val="sv-SE"/>
        </w:rPr>
        <w:t>Grafik</w:t>
      </w:r>
      <w:r w:rsidRPr="00331176">
        <w:rPr>
          <w:sz w:val="24"/>
          <w:szCs w:val="24"/>
          <w:lang w:val="sv-SE"/>
        </w:rPr>
        <w:t xml:space="preserve"> </w:t>
      </w:r>
      <w:r>
        <w:rPr>
          <w:sz w:val="24"/>
          <w:szCs w:val="24"/>
          <w:lang w:val="sv-SE"/>
        </w:rPr>
        <w:t>Waktu Vs Massa Bahan Bakar</w:t>
      </w:r>
    </w:p>
    <w:p w14:paraId="032C2705" w14:textId="77777777" w:rsidR="00491717" w:rsidRPr="00491717" w:rsidRDefault="00491717" w:rsidP="00491717">
      <w:pPr>
        <w:tabs>
          <w:tab w:val="left" w:pos="2552"/>
          <w:tab w:val="left" w:pos="7088"/>
        </w:tabs>
        <w:spacing w:line="276" w:lineRule="auto"/>
        <w:jc w:val="both"/>
        <w:rPr>
          <w:sz w:val="24"/>
          <w:szCs w:val="24"/>
          <w:lang w:val="id-ID"/>
        </w:rPr>
      </w:pPr>
    </w:p>
    <w:p w14:paraId="4FE19CF1" w14:textId="77777777" w:rsidR="005468F1" w:rsidRDefault="005468F1" w:rsidP="00491717">
      <w:pPr>
        <w:spacing w:line="276" w:lineRule="auto"/>
        <w:jc w:val="both"/>
        <w:rPr>
          <w:b/>
          <w:bCs/>
          <w:sz w:val="24"/>
          <w:szCs w:val="24"/>
          <w:lang w:val="sv-SE"/>
        </w:rPr>
      </w:pPr>
      <w:r>
        <w:rPr>
          <w:b/>
          <w:bCs/>
          <w:sz w:val="24"/>
          <w:szCs w:val="24"/>
          <w:lang w:val="sv-SE"/>
        </w:rPr>
        <w:t>Analisa Hasil Pengujian</w:t>
      </w:r>
    </w:p>
    <w:p w14:paraId="1D4EB740" w14:textId="77777777" w:rsidR="005468F1" w:rsidRDefault="005468F1" w:rsidP="00491717">
      <w:pPr>
        <w:tabs>
          <w:tab w:val="left" w:pos="1134"/>
        </w:tabs>
        <w:spacing w:line="276" w:lineRule="auto"/>
        <w:ind w:firstLine="567"/>
        <w:jc w:val="both"/>
        <w:rPr>
          <w:sz w:val="24"/>
          <w:szCs w:val="24"/>
          <w:lang w:val="sv-SE"/>
        </w:rPr>
      </w:pPr>
      <w:r w:rsidRPr="00B21111">
        <w:rPr>
          <w:sz w:val="24"/>
          <w:szCs w:val="24"/>
          <w:lang w:val="sv-SE"/>
        </w:rPr>
        <w:t xml:space="preserve">Dari </w:t>
      </w:r>
      <w:r>
        <w:rPr>
          <w:sz w:val="24"/>
          <w:szCs w:val="24"/>
          <w:lang w:val="sv-SE"/>
        </w:rPr>
        <w:t>perhitungan – perhitungan tersebut dapat dianalisa bahwa penggunaan tungku tambahan pada kompor gas LPG dan tanpa tungku tambahan pada kompor gas LPG dapat kita analisa melalui data pengujian yang telah dilakukan.</w:t>
      </w:r>
    </w:p>
    <w:p w14:paraId="6FD8D9BB" w14:textId="77777777" w:rsidR="005468F1" w:rsidRDefault="005468F1" w:rsidP="005468F1">
      <w:pPr>
        <w:tabs>
          <w:tab w:val="left" w:pos="1134"/>
        </w:tabs>
        <w:spacing w:line="276" w:lineRule="auto"/>
        <w:ind w:firstLine="567"/>
        <w:jc w:val="both"/>
        <w:rPr>
          <w:sz w:val="24"/>
          <w:szCs w:val="24"/>
          <w:lang w:val="sv-SE"/>
        </w:rPr>
      </w:pPr>
      <w:r>
        <w:rPr>
          <w:sz w:val="24"/>
          <w:szCs w:val="24"/>
          <w:lang w:val="sv-SE"/>
        </w:rPr>
        <w:t>Dari pengujian</w:t>
      </w:r>
      <w:r w:rsidRPr="008732CF">
        <w:rPr>
          <w:sz w:val="24"/>
          <w:szCs w:val="24"/>
          <w:lang w:val="sv-SE"/>
        </w:rPr>
        <w:t xml:space="preserve"> </w:t>
      </w:r>
      <w:r>
        <w:rPr>
          <w:sz w:val="24"/>
          <w:szCs w:val="24"/>
          <w:lang w:val="sv-SE"/>
        </w:rPr>
        <w:t>dengan menggunakan tungku tambahan pada kompor gas LPG, dengan memasak air didalam panci dengan kapasitas air sebanyak 4 liter, pengujian dilakukan sebanyak 3 kali dalam pengujian, dengan kapasitas air yang sama. Dari kalor yang dihisap oleh air dengan rata- rata adalah 294.31 Kw dengan temperatur api rata – rata adalah 561</w:t>
      </w:r>
      <m:oMath>
        <m:r>
          <w:rPr>
            <w:rFonts w:ascii="Cambria Math" w:hAnsi="Cambria Math"/>
            <w:sz w:val="24"/>
            <w:szCs w:val="24"/>
            <w:lang w:val="sv-SE"/>
          </w:rPr>
          <m:t>℃</m:t>
        </m:r>
      </m:oMath>
      <w:r>
        <w:rPr>
          <w:sz w:val="24"/>
          <w:szCs w:val="24"/>
          <w:lang w:val="sv-SE"/>
        </w:rPr>
        <w:t>. Kalor bahan bakar yang dilepaskan dengan rata – rata adalah 9,53138 watt dengan delta massa bahan bakar adalah 52 gram, jadi waktu yang digunakan dari jumlah pengujian tersebut adalah 976.2 detik atau 16.27 menit.</w:t>
      </w:r>
    </w:p>
    <w:p w14:paraId="6D25BFB6" w14:textId="77777777" w:rsidR="00C845C1" w:rsidRDefault="005468F1" w:rsidP="005468F1">
      <w:pPr>
        <w:spacing w:line="276" w:lineRule="auto"/>
        <w:ind w:firstLine="567"/>
        <w:jc w:val="both"/>
        <w:rPr>
          <w:b/>
          <w:bCs/>
          <w:sz w:val="28"/>
          <w:szCs w:val="28"/>
          <w:lang w:val="id-ID"/>
        </w:rPr>
      </w:pPr>
      <w:r>
        <w:rPr>
          <w:sz w:val="24"/>
          <w:szCs w:val="24"/>
          <w:lang w:val="sv-SE"/>
        </w:rPr>
        <w:tab/>
        <w:t xml:space="preserve">Sedangkan pengujian </w:t>
      </w:r>
      <w:bookmarkStart w:id="2" w:name="_Hlk177423916"/>
      <w:r>
        <w:rPr>
          <w:sz w:val="24"/>
          <w:szCs w:val="24"/>
          <w:lang w:val="sv-SE"/>
        </w:rPr>
        <w:t>t</w:t>
      </w:r>
      <w:bookmarkEnd w:id="2"/>
      <w:r>
        <w:rPr>
          <w:sz w:val="24"/>
          <w:szCs w:val="24"/>
          <w:lang w:val="sv-SE"/>
        </w:rPr>
        <w:t>anpa menggunakan tungku tambahan pada kompor gas LPG,</w:t>
      </w:r>
      <w:r w:rsidRPr="00140A78">
        <w:rPr>
          <w:sz w:val="24"/>
          <w:szCs w:val="24"/>
          <w:lang w:val="sv-SE"/>
        </w:rPr>
        <w:t xml:space="preserve"> </w:t>
      </w:r>
      <w:r>
        <w:rPr>
          <w:sz w:val="24"/>
          <w:szCs w:val="24"/>
          <w:lang w:val="sv-SE"/>
        </w:rPr>
        <w:t xml:space="preserve">dengan memasak air didalam panci dengan kapasitas air 4 </w:t>
      </w:r>
      <w:r>
        <w:rPr>
          <w:sz w:val="24"/>
          <w:szCs w:val="24"/>
          <w:lang w:val="sv-SE"/>
        </w:rPr>
        <w:t>liter, pengujian ini juga dilakukan sebanyak 3 kali dalam pengujian, dengan kapasitas air yang sama juga. Dari kalor yang dihisap oleh air dengan rata- rata adalah 282.56 watt dengan temperatur api rata</w:t>
      </w:r>
      <w:r>
        <w:rPr>
          <w:sz w:val="24"/>
          <w:szCs w:val="24"/>
          <w:lang w:val="id-ID"/>
        </w:rPr>
        <w:t>-</w:t>
      </w:r>
      <w:r>
        <w:rPr>
          <w:sz w:val="24"/>
          <w:szCs w:val="24"/>
          <w:lang w:val="sv-SE"/>
        </w:rPr>
        <w:t xml:space="preserve">rata adalah 554 </w:t>
      </w:r>
      <m:oMath>
        <m:r>
          <w:rPr>
            <w:rFonts w:ascii="Cambria Math" w:hAnsi="Cambria Math"/>
            <w:sz w:val="24"/>
            <w:szCs w:val="24"/>
            <w:lang w:val="sv-SE"/>
          </w:rPr>
          <m:t>℃</m:t>
        </m:r>
      </m:oMath>
      <w:r>
        <w:rPr>
          <w:sz w:val="24"/>
          <w:szCs w:val="24"/>
          <w:lang w:val="sv-SE"/>
        </w:rPr>
        <w:t>. Kalor bahan bakar yang dilepaskan dengan rata – rata adalah 6.4894 Kw</w:t>
      </w:r>
    </w:p>
    <w:p w14:paraId="5C388ECB" w14:textId="77777777" w:rsidR="001C6605" w:rsidRDefault="001C6605" w:rsidP="001C6605">
      <w:pPr>
        <w:tabs>
          <w:tab w:val="left" w:pos="1134"/>
        </w:tabs>
        <w:spacing w:line="276" w:lineRule="auto"/>
        <w:jc w:val="both"/>
        <w:rPr>
          <w:sz w:val="24"/>
          <w:szCs w:val="24"/>
          <w:lang w:val="id-ID"/>
        </w:rPr>
      </w:pPr>
      <w:r>
        <w:rPr>
          <w:sz w:val="24"/>
          <w:szCs w:val="24"/>
          <w:lang w:val="sv-SE"/>
        </w:rPr>
        <w:t>dengan delta massa bahan bakar adalah 60 gram, jadi waktu yang digunakan dari jumlah pengujian tersebut adalah 1027.2 detik atau 17.12 menit.</w:t>
      </w:r>
    </w:p>
    <w:p w14:paraId="00CAEE52" w14:textId="77777777" w:rsidR="009B5079" w:rsidRDefault="001C6605" w:rsidP="009B5079">
      <w:pPr>
        <w:tabs>
          <w:tab w:val="left" w:pos="1134"/>
        </w:tabs>
        <w:spacing w:line="276" w:lineRule="auto"/>
        <w:jc w:val="both"/>
        <w:rPr>
          <w:sz w:val="24"/>
          <w:szCs w:val="24"/>
          <w:lang w:val="id-ID"/>
        </w:rPr>
      </w:pPr>
      <w:r>
        <w:rPr>
          <w:sz w:val="24"/>
          <w:szCs w:val="24"/>
          <w:lang w:val="id-ID"/>
        </w:rPr>
        <w:t>D</w:t>
      </w:r>
      <w:r>
        <w:rPr>
          <w:sz w:val="24"/>
          <w:szCs w:val="24"/>
          <w:lang w:val="sv-SE"/>
        </w:rPr>
        <w:t>ari kesimpulan diatas terlihat bahwa dengan memasak air dengan jumlah totalitas 12 liter terlihat bahwa yang menggunakan tungku tambahan lebih hemat bahan bakarnya</w:t>
      </w:r>
      <w:r w:rsidR="009B5079">
        <w:rPr>
          <w:sz w:val="24"/>
          <w:szCs w:val="24"/>
          <w:lang w:val="id-ID"/>
        </w:rPr>
        <w:t xml:space="preserve"> </w:t>
      </w:r>
      <w:r w:rsidR="009B5079">
        <w:rPr>
          <w:sz w:val="24"/>
          <w:szCs w:val="24"/>
          <w:lang w:val="sv-SE"/>
        </w:rPr>
        <w:t>dibandingkan dengan tanpa menggunakan tungku tamabahan. Karena selisih bahan bakar yang</w:t>
      </w:r>
      <w:r w:rsidR="009B5079">
        <w:rPr>
          <w:sz w:val="24"/>
          <w:szCs w:val="24"/>
          <w:lang w:val="id-ID"/>
        </w:rPr>
        <w:t xml:space="preserve"> </w:t>
      </w:r>
      <w:r w:rsidR="009B5079">
        <w:rPr>
          <w:sz w:val="24"/>
          <w:szCs w:val="24"/>
          <w:lang w:val="sv-SE"/>
        </w:rPr>
        <w:t>diaplikasikannya adalah 8 gram serta selisih durasi yang diperlukan 51 detik atau 0.85 menit.</w:t>
      </w:r>
    </w:p>
    <w:p w14:paraId="04257AD6" w14:textId="77777777" w:rsidR="009B5079" w:rsidRDefault="009B5079" w:rsidP="009B5079">
      <w:pPr>
        <w:tabs>
          <w:tab w:val="left" w:pos="720"/>
          <w:tab w:val="left" w:pos="1440"/>
          <w:tab w:val="left" w:pos="2160"/>
          <w:tab w:val="left" w:pos="3221"/>
        </w:tabs>
        <w:spacing w:line="276" w:lineRule="auto"/>
        <w:jc w:val="center"/>
        <w:rPr>
          <w:b/>
          <w:bCs/>
          <w:color w:val="FF0000"/>
          <w:sz w:val="24"/>
          <w:szCs w:val="24"/>
          <w:lang w:val="id-ID"/>
        </w:rPr>
      </w:pPr>
    </w:p>
    <w:p w14:paraId="2CE61C51" w14:textId="77777777" w:rsidR="009B5079" w:rsidRPr="009B5079" w:rsidRDefault="009B5079" w:rsidP="009B5079">
      <w:pPr>
        <w:tabs>
          <w:tab w:val="left" w:pos="720"/>
          <w:tab w:val="left" w:pos="1440"/>
          <w:tab w:val="left" w:pos="2160"/>
          <w:tab w:val="left" w:pos="3221"/>
        </w:tabs>
        <w:spacing w:line="276" w:lineRule="auto"/>
        <w:jc w:val="center"/>
        <w:rPr>
          <w:b/>
          <w:bCs/>
          <w:sz w:val="24"/>
          <w:szCs w:val="24"/>
          <w:lang w:val="id-ID"/>
        </w:rPr>
      </w:pPr>
      <w:r w:rsidRPr="009B5079">
        <w:rPr>
          <w:b/>
          <w:bCs/>
          <w:sz w:val="24"/>
          <w:szCs w:val="24"/>
          <w:lang w:val="id-ID"/>
        </w:rPr>
        <w:t>K</w:t>
      </w:r>
      <w:r w:rsidRPr="009B5079">
        <w:rPr>
          <w:b/>
          <w:bCs/>
          <w:sz w:val="24"/>
          <w:szCs w:val="24"/>
          <w:lang w:val="id"/>
        </w:rPr>
        <w:t>ESIMPULAN DAN SARAN</w:t>
      </w:r>
    </w:p>
    <w:p w14:paraId="12D913B9" w14:textId="77777777" w:rsidR="009B5079" w:rsidRPr="009B5079" w:rsidRDefault="009B5079" w:rsidP="009B5079">
      <w:pPr>
        <w:tabs>
          <w:tab w:val="left" w:pos="720"/>
          <w:tab w:val="left" w:pos="1440"/>
          <w:tab w:val="left" w:pos="2160"/>
          <w:tab w:val="left" w:pos="3221"/>
        </w:tabs>
        <w:spacing w:line="276" w:lineRule="auto"/>
        <w:jc w:val="center"/>
        <w:rPr>
          <w:b/>
          <w:bCs/>
          <w:sz w:val="28"/>
          <w:szCs w:val="28"/>
          <w:lang w:val="id-ID"/>
        </w:rPr>
      </w:pPr>
    </w:p>
    <w:p w14:paraId="2CD64E8D" w14:textId="77777777" w:rsidR="009B5079" w:rsidRPr="009B5079" w:rsidRDefault="009B5079" w:rsidP="009B5079">
      <w:pPr>
        <w:spacing w:line="276" w:lineRule="auto"/>
        <w:jc w:val="both"/>
        <w:rPr>
          <w:b/>
          <w:bCs/>
          <w:sz w:val="24"/>
          <w:szCs w:val="24"/>
          <w:lang w:val="sv-SE"/>
        </w:rPr>
      </w:pPr>
      <w:r w:rsidRPr="009B5079">
        <w:rPr>
          <w:b/>
          <w:bCs/>
          <w:sz w:val="24"/>
          <w:szCs w:val="24"/>
          <w:lang w:val="sv-SE"/>
        </w:rPr>
        <w:t>Kesimpulan</w:t>
      </w:r>
    </w:p>
    <w:p w14:paraId="34904B1B" w14:textId="77777777" w:rsidR="009B5079" w:rsidRDefault="009B5079" w:rsidP="009B5079">
      <w:pPr>
        <w:spacing w:line="276" w:lineRule="auto"/>
        <w:ind w:firstLine="567"/>
        <w:jc w:val="both"/>
        <w:rPr>
          <w:sz w:val="24"/>
          <w:szCs w:val="24"/>
          <w:lang w:val="id-ID"/>
        </w:rPr>
      </w:pPr>
      <w:r w:rsidRPr="009B5079">
        <w:rPr>
          <w:sz w:val="24"/>
          <w:szCs w:val="24"/>
          <w:lang w:val="sv-SE"/>
        </w:rPr>
        <w:t>Pada pengujian serta perhitungan tersebut bisa kita simpulkan :</w:t>
      </w:r>
    </w:p>
    <w:p w14:paraId="1E9E1EC5" w14:textId="77777777" w:rsidR="009B5079" w:rsidRDefault="009B5079" w:rsidP="009B5079">
      <w:pPr>
        <w:ind w:firstLine="567"/>
        <w:jc w:val="both"/>
        <w:rPr>
          <w:sz w:val="24"/>
          <w:szCs w:val="24"/>
          <w:lang w:val="id-ID"/>
        </w:rPr>
      </w:pPr>
      <w:r w:rsidRPr="009B5079">
        <w:rPr>
          <w:sz w:val="24"/>
          <w:szCs w:val="24"/>
          <w:lang w:val="sv-SE"/>
        </w:rPr>
        <w:t>Dengan menggunakan tungku tambahan pada kompor gas LPG lebih hemat 52% bahan bakar yang terpakai dalam waktu 0.85 menit atau 51 detik yang digunakan, dari pada tanpa menggunakan tungku tambahan pada kompor gas LPG.</w:t>
      </w:r>
    </w:p>
    <w:p w14:paraId="330F2021" w14:textId="77777777" w:rsidR="009B5079" w:rsidRDefault="009B5079" w:rsidP="009B5079">
      <w:pPr>
        <w:ind w:firstLine="567"/>
        <w:jc w:val="both"/>
        <w:rPr>
          <w:sz w:val="24"/>
          <w:szCs w:val="24"/>
          <w:lang w:val="id-ID"/>
        </w:rPr>
      </w:pPr>
    </w:p>
    <w:p w14:paraId="665068CA" w14:textId="77777777" w:rsidR="009B5079" w:rsidRPr="004413DF" w:rsidRDefault="009B5079" w:rsidP="009B5079">
      <w:pPr>
        <w:tabs>
          <w:tab w:val="left" w:pos="720"/>
          <w:tab w:val="left" w:pos="1440"/>
          <w:tab w:val="left" w:pos="2160"/>
          <w:tab w:val="left" w:pos="3221"/>
        </w:tabs>
        <w:spacing w:line="276" w:lineRule="auto"/>
        <w:jc w:val="both"/>
        <w:rPr>
          <w:b/>
          <w:bCs/>
          <w:sz w:val="24"/>
          <w:szCs w:val="24"/>
          <w:lang w:val="id-ID"/>
        </w:rPr>
      </w:pPr>
      <w:r>
        <w:rPr>
          <w:b/>
          <w:bCs/>
          <w:sz w:val="24"/>
          <w:szCs w:val="24"/>
          <w:lang w:val="sv-SE"/>
        </w:rPr>
        <w:t>Saran</w:t>
      </w:r>
      <w:r>
        <w:rPr>
          <w:b/>
          <w:bCs/>
          <w:sz w:val="24"/>
          <w:szCs w:val="24"/>
          <w:lang w:val="id-ID"/>
        </w:rPr>
        <w:t>-Saran</w:t>
      </w:r>
    </w:p>
    <w:p w14:paraId="35D10AED" w14:textId="77777777" w:rsidR="00266AF0" w:rsidRDefault="00266AF0" w:rsidP="00250007">
      <w:pPr>
        <w:tabs>
          <w:tab w:val="left" w:pos="851"/>
          <w:tab w:val="left" w:pos="1440"/>
          <w:tab w:val="left" w:pos="2160"/>
          <w:tab w:val="left" w:pos="3221"/>
        </w:tabs>
        <w:spacing w:line="276" w:lineRule="auto"/>
        <w:ind w:firstLine="567"/>
        <w:jc w:val="both"/>
        <w:rPr>
          <w:sz w:val="24"/>
          <w:szCs w:val="24"/>
          <w:lang w:val="id-ID"/>
        </w:rPr>
      </w:pPr>
      <w:r>
        <w:rPr>
          <w:sz w:val="24"/>
          <w:szCs w:val="24"/>
          <w:lang w:val="sv-SE"/>
        </w:rPr>
        <w:t>Untuk khususnya ibu rumah tangga bisa untuk menggunakan  tungku tambahan  pada kompor gas LPG dalam penghematan bahan bakar yang dipakai untuk membantu mengurangi  biaya pengeluaran konsumsi  ekonomi terkait pembelian LPG.</w:t>
      </w:r>
    </w:p>
    <w:p w14:paraId="2F9CF9B8" w14:textId="77777777" w:rsidR="00266AF0" w:rsidRDefault="00266AF0" w:rsidP="00266AF0">
      <w:pPr>
        <w:tabs>
          <w:tab w:val="left" w:pos="851"/>
          <w:tab w:val="left" w:pos="1440"/>
          <w:tab w:val="left" w:pos="2160"/>
          <w:tab w:val="left" w:pos="3221"/>
        </w:tabs>
        <w:spacing w:line="276" w:lineRule="auto"/>
        <w:ind w:firstLine="567"/>
        <w:jc w:val="both"/>
        <w:rPr>
          <w:sz w:val="24"/>
          <w:szCs w:val="24"/>
          <w:lang w:val="id-ID"/>
        </w:rPr>
      </w:pPr>
    </w:p>
    <w:p w14:paraId="3424D698"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r w:rsidRPr="00527364">
        <w:rPr>
          <w:b/>
          <w:bCs/>
          <w:sz w:val="28"/>
          <w:szCs w:val="28"/>
          <w:lang w:val="sv-SE"/>
        </w:rPr>
        <w:t>DAFTAR PUSTAKA</w:t>
      </w:r>
    </w:p>
    <w:p w14:paraId="04495B64" w14:textId="77777777" w:rsidR="00491717" w:rsidRDefault="00491717" w:rsidP="00491717">
      <w:pPr>
        <w:tabs>
          <w:tab w:val="left" w:pos="720"/>
          <w:tab w:val="left" w:pos="1440"/>
          <w:tab w:val="left" w:pos="2160"/>
          <w:tab w:val="left" w:pos="3221"/>
        </w:tabs>
        <w:spacing w:line="276" w:lineRule="auto"/>
        <w:ind w:left="284"/>
        <w:jc w:val="center"/>
        <w:rPr>
          <w:b/>
          <w:bCs/>
          <w:sz w:val="28"/>
          <w:szCs w:val="28"/>
          <w:lang w:val="sv-SE"/>
        </w:rPr>
      </w:pPr>
    </w:p>
    <w:p w14:paraId="0D43BA76" w14:textId="77777777" w:rsidR="00266AF0" w:rsidRPr="00F81339" w:rsidRDefault="00491717" w:rsidP="00266AF0">
      <w:pPr>
        <w:pStyle w:val="ListParagraph"/>
        <w:numPr>
          <w:ilvl w:val="0"/>
          <w:numId w:val="17"/>
        </w:numPr>
        <w:tabs>
          <w:tab w:val="left" w:pos="1560"/>
          <w:tab w:val="left" w:pos="3221"/>
        </w:tabs>
        <w:spacing w:after="0"/>
        <w:ind w:left="284" w:hanging="284"/>
        <w:jc w:val="both"/>
        <w:rPr>
          <w:rFonts w:ascii="Times New Roman" w:hAnsi="Times New Roman"/>
          <w:i/>
          <w:sz w:val="24"/>
          <w:szCs w:val="24"/>
        </w:rPr>
      </w:pPr>
      <w:r w:rsidRPr="00BF4BA3">
        <w:rPr>
          <w:rFonts w:ascii="Times New Roman" w:hAnsi="Times New Roman"/>
          <w:sz w:val="24"/>
          <w:szCs w:val="24"/>
        </w:rPr>
        <w:t xml:space="preserve">Holman, J.P. (2010). </w:t>
      </w:r>
      <w:r w:rsidRPr="00F81339">
        <w:rPr>
          <w:rFonts w:ascii="Times New Roman" w:hAnsi="Times New Roman"/>
          <w:i/>
          <w:sz w:val="24"/>
          <w:szCs w:val="24"/>
        </w:rPr>
        <w:t xml:space="preserve">Heat Transfer (10th Edition). </w:t>
      </w:r>
      <w:r w:rsidR="00266AF0" w:rsidRPr="00F81339">
        <w:rPr>
          <w:rFonts w:ascii="Times New Roman" w:hAnsi="Times New Roman"/>
          <w:i/>
          <w:sz w:val="24"/>
          <w:szCs w:val="24"/>
        </w:rPr>
        <w:t xml:space="preserve">   </w:t>
      </w:r>
    </w:p>
    <w:p w14:paraId="7A54FE01" w14:textId="77777777" w:rsidR="00491717" w:rsidRPr="00F81339" w:rsidRDefault="00266AF0" w:rsidP="00266AF0">
      <w:pPr>
        <w:pStyle w:val="ListParagraph"/>
        <w:tabs>
          <w:tab w:val="left" w:pos="567"/>
          <w:tab w:val="left" w:pos="1560"/>
          <w:tab w:val="left" w:pos="3221"/>
        </w:tabs>
        <w:spacing w:after="0"/>
        <w:ind w:left="284"/>
        <w:jc w:val="both"/>
        <w:rPr>
          <w:rFonts w:ascii="Times New Roman" w:hAnsi="Times New Roman"/>
          <w:i/>
          <w:sz w:val="24"/>
          <w:szCs w:val="24"/>
        </w:rPr>
      </w:pPr>
      <w:r w:rsidRPr="00F81339">
        <w:rPr>
          <w:rFonts w:ascii="Times New Roman" w:hAnsi="Times New Roman"/>
          <w:i/>
          <w:sz w:val="24"/>
          <w:szCs w:val="24"/>
        </w:rPr>
        <w:t xml:space="preserve">     </w:t>
      </w:r>
      <w:r w:rsidR="00491717" w:rsidRPr="00F81339">
        <w:rPr>
          <w:rFonts w:ascii="Times New Roman" w:hAnsi="Times New Roman"/>
          <w:i/>
          <w:sz w:val="24"/>
          <w:szCs w:val="24"/>
        </w:rPr>
        <w:t>McGraw-Hill Education.</w:t>
      </w:r>
      <w:bookmarkStart w:id="3" w:name="_Hlk176473841"/>
    </w:p>
    <w:p w14:paraId="29A174F6"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2.  </w:t>
      </w:r>
      <w:r w:rsidR="00491717" w:rsidRPr="00266AF0">
        <w:rPr>
          <w:rFonts w:ascii="Times New Roman" w:hAnsi="Times New Roman"/>
          <w:sz w:val="24"/>
          <w:szCs w:val="24"/>
          <w:lang w:val="sv-SE"/>
        </w:rPr>
        <w:t xml:space="preserve">Holman, J.P. (2009). Perpindahan Kalor (Edisi 10). </w:t>
      </w:r>
    </w:p>
    <w:p w14:paraId="3210B9F0" w14:textId="77777777" w:rsidR="00F81339" w:rsidRDefault="00F81339" w:rsidP="00F81339">
      <w:pPr>
        <w:pStyle w:val="ListParagraph"/>
        <w:numPr>
          <w:ilvl w:val="0"/>
          <w:numId w:val="17"/>
        </w:numPr>
        <w:tabs>
          <w:tab w:val="left" w:pos="1560"/>
          <w:tab w:val="left" w:pos="3221"/>
        </w:tabs>
        <w:ind w:left="0" w:hanging="720"/>
        <w:jc w:val="both"/>
        <w:rPr>
          <w:rFonts w:ascii="Times New Roman" w:hAnsi="Times New Roman"/>
          <w:sz w:val="24"/>
          <w:szCs w:val="24"/>
        </w:rPr>
      </w:pPr>
      <w:r>
        <w:rPr>
          <w:rFonts w:ascii="Times New Roman" w:hAnsi="Times New Roman"/>
          <w:sz w:val="24"/>
          <w:szCs w:val="24"/>
        </w:rPr>
        <w:t xml:space="preserve">          </w:t>
      </w:r>
      <w:r w:rsidR="00491717" w:rsidRPr="00266AF0">
        <w:rPr>
          <w:rFonts w:ascii="Times New Roman" w:hAnsi="Times New Roman"/>
          <w:sz w:val="24"/>
          <w:szCs w:val="24"/>
          <w:lang w:val="sv-SE"/>
        </w:rPr>
        <w:t>Erlangga.</w:t>
      </w:r>
      <w:bookmarkEnd w:id="3"/>
    </w:p>
    <w:p w14:paraId="46BA0B59" w14:textId="77777777" w:rsidR="00491717" w:rsidRDefault="00491717" w:rsidP="007B0EE3">
      <w:pPr>
        <w:pStyle w:val="ListParagraph"/>
        <w:numPr>
          <w:ilvl w:val="0"/>
          <w:numId w:val="17"/>
        </w:numPr>
        <w:tabs>
          <w:tab w:val="left" w:pos="284"/>
          <w:tab w:val="left" w:pos="1560"/>
          <w:tab w:val="left" w:pos="3221"/>
        </w:tabs>
        <w:ind w:hanging="720"/>
        <w:jc w:val="both"/>
        <w:rPr>
          <w:rFonts w:ascii="Times New Roman" w:hAnsi="Times New Roman"/>
          <w:sz w:val="24"/>
          <w:szCs w:val="24"/>
        </w:rPr>
      </w:pPr>
      <w:r w:rsidRPr="00F81339">
        <w:rPr>
          <w:rFonts w:ascii="Times New Roman" w:hAnsi="Times New Roman"/>
          <w:sz w:val="24"/>
          <w:szCs w:val="24"/>
          <w:lang w:val="sv-SE"/>
        </w:rPr>
        <w:t xml:space="preserve">Kementrian Energi dan Sumber Daya Mineral. </w:t>
      </w:r>
      <w:r w:rsidR="00F81339">
        <w:rPr>
          <w:rFonts w:ascii="Times New Roman" w:hAnsi="Times New Roman"/>
          <w:sz w:val="24"/>
          <w:szCs w:val="24"/>
        </w:rPr>
        <w:t xml:space="preserve">   </w:t>
      </w:r>
      <w:r w:rsidRPr="00F81339">
        <w:rPr>
          <w:rFonts w:ascii="Times New Roman" w:hAnsi="Times New Roman"/>
          <w:sz w:val="24"/>
          <w:szCs w:val="24"/>
        </w:rPr>
        <w:t>(2011). Mengenal Jenis-jenis Gas Bumi. Jakarta : Kementrian ESDM.</w:t>
      </w:r>
    </w:p>
    <w:p w14:paraId="6A522308" w14:textId="77777777" w:rsidR="007B0EE3" w:rsidRPr="007B0EE3" w:rsidRDefault="007B0EE3" w:rsidP="007B0EE3">
      <w:pPr>
        <w:tabs>
          <w:tab w:val="left" w:pos="284"/>
          <w:tab w:val="left" w:pos="1560"/>
          <w:tab w:val="left" w:pos="3221"/>
        </w:tabs>
        <w:jc w:val="both"/>
        <w:rPr>
          <w:sz w:val="24"/>
          <w:szCs w:val="24"/>
          <w:lang w:val="id-ID"/>
        </w:rPr>
      </w:pPr>
    </w:p>
    <w:p w14:paraId="6C16D19B" w14:textId="77777777" w:rsidR="00491717" w:rsidRPr="00F81339" w:rsidRDefault="00491717" w:rsidP="007B0EE3">
      <w:pPr>
        <w:pStyle w:val="ListParagraph"/>
        <w:numPr>
          <w:ilvl w:val="0"/>
          <w:numId w:val="17"/>
        </w:numPr>
        <w:tabs>
          <w:tab w:val="left" w:pos="284"/>
        </w:tabs>
        <w:ind w:left="709" w:hanging="709"/>
        <w:jc w:val="both"/>
        <w:rPr>
          <w:sz w:val="24"/>
          <w:szCs w:val="24"/>
        </w:rPr>
      </w:pPr>
      <w:r w:rsidRPr="007B0EE3">
        <w:rPr>
          <w:rStyle w:val="Strong"/>
          <w:rFonts w:ascii="Times New Roman" w:eastAsiaTheme="majorEastAsia" w:hAnsi="Times New Roman"/>
          <w:b w:val="0"/>
          <w:i/>
          <w:sz w:val="24"/>
          <w:szCs w:val="24"/>
        </w:rPr>
        <w:lastRenderedPageBreak/>
        <w:t>Miller, J. R., &amp; Clark, D. T.</w:t>
      </w:r>
      <w:r w:rsidRPr="007B0EE3">
        <w:rPr>
          <w:i/>
          <w:sz w:val="24"/>
          <w:szCs w:val="24"/>
        </w:rPr>
        <w:t xml:space="preserve"> (2017). "The Impact of Secondary Burners on the Thermal Efficiency of LPG Stoves". </w:t>
      </w:r>
      <w:r w:rsidRPr="007B0EE3">
        <w:rPr>
          <w:rStyle w:val="Emphasis"/>
          <w:rFonts w:ascii="Times New Roman" w:hAnsi="Times New Roman"/>
          <w:i w:val="0"/>
          <w:sz w:val="24"/>
          <w:szCs w:val="24"/>
        </w:rPr>
        <w:t>International Journal of Energy Research</w:t>
      </w:r>
      <w:r w:rsidRPr="007B0EE3">
        <w:rPr>
          <w:i/>
          <w:sz w:val="24"/>
          <w:szCs w:val="24"/>
        </w:rPr>
        <w:t xml:space="preserve">, </w:t>
      </w:r>
      <w:r w:rsidRPr="00F81339">
        <w:rPr>
          <w:sz w:val="24"/>
          <w:szCs w:val="24"/>
        </w:rPr>
        <w:t>41(5), 789-798.</w:t>
      </w:r>
    </w:p>
    <w:p w14:paraId="42741022"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Wardani, D. 2007. Alat Penghemat Bahan Bakar Gas Pada Kompor Gas       Rumah Tangga. Institut Teknologi Bandung:Bandung.</w:t>
      </w:r>
    </w:p>
    <w:p w14:paraId="799BC6AF"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Kurniawan, A., &amp; Susanto, H. (2019).”Analisis Pengaruh Tungku Tambahan Terhadap Konsumsi Bahan Bakar LPG Pada Kompor Gas”. Jurnal Teknologi Energi, 6(2),45-56.</w:t>
      </w:r>
    </w:p>
    <w:p w14:paraId="68221BB6" w14:textId="77777777" w:rsidR="00491717" w:rsidRPr="00F81339" w:rsidRDefault="00491717" w:rsidP="007B0EE3">
      <w:pPr>
        <w:pStyle w:val="ListParagraph"/>
        <w:numPr>
          <w:ilvl w:val="0"/>
          <w:numId w:val="17"/>
        </w:numPr>
        <w:tabs>
          <w:tab w:val="left" w:pos="284"/>
          <w:tab w:val="left" w:pos="2160"/>
          <w:tab w:val="left" w:pos="3221"/>
        </w:tabs>
        <w:spacing w:after="0"/>
        <w:ind w:left="709" w:hanging="709"/>
        <w:jc w:val="both"/>
        <w:rPr>
          <w:rFonts w:ascii="Times New Roman" w:hAnsi="Times New Roman"/>
          <w:sz w:val="24"/>
          <w:szCs w:val="24"/>
          <w:lang w:val="sv-SE"/>
        </w:rPr>
      </w:pPr>
      <w:r w:rsidRPr="00F81339">
        <w:rPr>
          <w:rFonts w:ascii="Times New Roman" w:hAnsi="Times New Roman"/>
          <w:sz w:val="24"/>
          <w:szCs w:val="24"/>
          <w:lang w:val="sv-SE"/>
        </w:rPr>
        <w:t>Dewi,F., &amp; Utami, R. (2020).”Studi Eksperimental Penggunaan Tungku Tambahan Pada Kompor Gas LPG:Efisiensi dan Penghematan Bahan Bakar”.Jurnal Rekayasa Proses,8(1),12-20.</w:t>
      </w:r>
    </w:p>
    <w:p w14:paraId="7F8E03EF" w14:textId="77777777" w:rsidR="00C845C1" w:rsidRPr="00F81339" w:rsidRDefault="00C845C1" w:rsidP="007B0EE3">
      <w:pPr>
        <w:tabs>
          <w:tab w:val="left" w:pos="709"/>
        </w:tabs>
        <w:spacing w:line="276" w:lineRule="auto"/>
        <w:ind w:left="142" w:hanging="142"/>
        <w:rPr>
          <w:bCs/>
          <w:sz w:val="28"/>
          <w:szCs w:val="28"/>
          <w:lang w:val="id-ID"/>
        </w:rPr>
      </w:pPr>
    </w:p>
    <w:p w14:paraId="0639DA78" w14:textId="77777777" w:rsidR="00C845C1" w:rsidRPr="00F81339" w:rsidRDefault="00C845C1" w:rsidP="00F81339">
      <w:pPr>
        <w:spacing w:line="276" w:lineRule="auto"/>
        <w:ind w:left="284" w:hanging="284"/>
        <w:rPr>
          <w:bCs/>
          <w:sz w:val="28"/>
          <w:szCs w:val="28"/>
          <w:lang w:val="id-ID"/>
        </w:rPr>
      </w:pPr>
    </w:p>
    <w:p w14:paraId="747EDDC5" w14:textId="77777777" w:rsidR="00C845C1" w:rsidRPr="00F81339" w:rsidRDefault="00C845C1" w:rsidP="00F81339">
      <w:pPr>
        <w:spacing w:line="276" w:lineRule="auto"/>
        <w:ind w:left="284" w:hanging="284"/>
        <w:rPr>
          <w:bCs/>
          <w:sz w:val="28"/>
          <w:szCs w:val="28"/>
          <w:lang w:val="id-ID"/>
        </w:rPr>
      </w:pPr>
    </w:p>
    <w:p w14:paraId="420EC6E7" w14:textId="77777777" w:rsidR="00AD4172" w:rsidRDefault="00AD4172" w:rsidP="00AD4172">
      <w:pPr>
        <w:widowControl w:val="0"/>
        <w:autoSpaceDE w:val="0"/>
        <w:autoSpaceDN w:val="0"/>
        <w:spacing w:line="276" w:lineRule="auto"/>
        <w:jc w:val="center"/>
        <w:outlineLvl w:val="0"/>
        <w:rPr>
          <w:sz w:val="24"/>
          <w:szCs w:val="24"/>
          <w:lang w:val="id-ID"/>
        </w:rPr>
      </w:pPr>
    </w:p>
    <w:p w14:paraId="4BF15AF8" w14:textId="77777777" w:rsidR="00AD4172" w:rsidRDefault="00AD4172" w:rsidP="00AD4172">
      <w:pPr>
        <w:widowControl w:val="0"/>
        <w:autoSpaceDE w:val="0"/>
        <w:autoSpaceDN w:val="0"/>
        <w:spacing w:line="276" w:lineRule="auto"/>
        <w:jc w:val="center"/>
        <w:outlineLvl w:val="0"/>
        <w:rPr>
          <w:sz w:val="24"/>
          <w:szCs w:val="24"/>
          <w:lang w:val="id-ID"/>
        </w:rPr>
      </w:pPr>
    </w:p>
    <w:p w14:paraId="053BA7C6" w14:textId="77777777" w:rsidR="00AD4172" w:rsidRDefault="00AD4172" w:rsidP="00AD4172">
      <w:pPr>
        <w:widowControl w:val="0"/>
        <w:autoSpaceDE w:val="0"/>
        <w:autoSpaceDN w:val="0"/>
        <w:spacing w:line="276" w:lineRule="auto"/>
        <w:jc w:val="center"/>
        <w:outlineLvl w:val="0"/>
        <w:rPr>
          <w:sz w:val="24"/>
          <w:szCs w:val="24"/>
          <w:lang w:val="id-ID"/>
        </w:rPr>
      </w:pPr>
    </w:p>
    <w:p w14:paraId="5CA01BF0" w14:textId="77777777" w:rsidR="00AD4172" w:rsidRDefault="00AD4172" w:rsidP="00AD4172">
      <w:pPr>
        <w:widowControl w:val="0"/>
        <w:autoSpaceDE w:val="0"/>
        <w:autoSpaceDN w:val="0"/>
        <w:spacing w:line="276" w:lineRule="auto"/>
        <w:jc w:val="center"/>
        <w:outlineLvl w:val="0"/>
        <w:rPr>
          <w:sz w:val="24"/>
          <w:szCs w:val="24"/>
          <w:lang w:val="id-ID"/>
        </w:rPr>
      </w:pPr>
    </w:p>
    <w:p w14:paraId="055CAB32" w14:textId="77777777" w:rsidR="00AD4172" w:rsidRDefault="00AD4172" w:rsidP="00AD4172">
      <w:pPr>
        <w:widowControl w:val="0"/>
        <w:autoSpaceDE w:val="0"/>
        <w:autoSpaceDN w:val="0"/>
        <w:spacing w:line="276" w:lineRule="auto"/>
        <w:jc w:val="center"/>
        <w:outlineLvl w:val="0"/>
        <w:rPr>
          <w:sz w:val="24"/>
          <w:szCs w:val="24"/>
          <w:lang w:val="id-ID"/>
        </w:rPr>
      </w:pPr>
    </w:p>
    <w:p w14:paraId="4F204AF2" w14:textId="77777777" w:rsidR="00AD4172" w:rsidRDefault="00AD4172" w:rsidP="00AD4172">
      <w:pPr>
        <w:widowControl w:val="0"/>
        <w:autoSpaceDE w:val="0"/>
        <w:autoSpaceDN w:val="0"/>
        <w:spacing w:line="276" w:lineRule="auto"/>
        <w:jc w:val="center"/>
        <w:outlineLvl w:val="0"/>
        <w:rPr>
          <w:sz w:val="24"/>
          <w:szCs w:val="24"/>
          <w:lang w:val="id-ID"/>
        </w:rPr>
      </w:pPr>
    </w:p>
    <w:p w14:paraId="24E7FF15" w14:textId="77777777" w:rsidR="00AD4172" w:rsidRDefault="00AD4172" w:rsidP="00AD4172">
      <w:pPr>
        <w:widowControl w:val="0"/>
        <w:autoSpaceDE w:val="0"/>
        <w:autoSpaceDN w:val="0"/>
        <w:spacing w:line="276" w:lineRule="auto"/>
        <w:jc w:val="center"/>
        <w:outlineLvl w:val="0"/>
        <w:rPr>
          <w:sz w:val="24"/>
          <w:szCs w:val="24"/>
          <w:lang w:val="id-ID"/>
        </w:rPr>
      </w:pPr>
    </w:p>
    <w:p w14:paraId="733181F2" w14:textId="77777777" w:rsidR="00AD4172" w:rsidRDefault="00AD4172" w:rsidP="00AD4172">
      <w:pPr>
        <w:widowControl w:val="0"/>
        <w:autoSpaceDE w:val="0"/>
        <w:autoSpaceDN w:val="0"/>
        <w:spacing w:line="276" w:lineRule="auto"/>
        <w:jc w:val="center"/>
        <w:outlineLvl w:val="0"/>
        <w:rPr>
          <w:sz w:val="24"/>
          <w:szCs w:val="24"/>
          <w:lang w:val="id-ID"/>
        </w:rPr>
      </w:pPr>
    </w:p>
    <w:p w14:paraId="4D531F64" w14:textId="77777777" w:rsidR="00AD4172" w:rsidRDefault="00AD4172" w:rsidP="00AD4172">
      <w:pPr>
        <w:widowControl w:val="0"/>
        <w:autoSpaceDE w:val="0"/>
        <w:autoSpaceDN w:val="0"/>
        <w:spacing w:line="276" w:lineRule="auto"/>
        <w:jc w:val="center"/>
        <w:outlineLvl w:val="0"/>
        <w:rPr>
          <w:sz w:val="24"/>
          <w:szCs w:val="24"/>
          <w:lang w:val="id-ID"/>
        </w:rPr>
      </w:pPr>
    </w:p>
    <w:p w14:paraId="08E8308C" w14:textId="77777777" w:rsidR="00491717" w:rsidRDefault="00491717" w:rsidP="00D0430D">
      <w:pPr>
        <w:tabs>
          <w:tab w:val="left" w:pos="720"/>
          <w:tab w:val="left" w:pos="1440"/>
          <w:tab w:val="left" w:pos="2160"/>
          <w:tab w:val="left" w:pos="3221"/>
        </w:tabs>
        <w:spacing w:line="276" w:lineRule="auto"/>
        <w:ind w:left="284"/>
        <w:jc w:val="center"/>
        <w:rPr>
          <w:b/>
          <w:bCs/>
          <w:sz w:val="28"/>
          <w:szCs w:val="28"/>
          <w:lang w:val="id-ID"/>
        </w:rPr>
      </w:pPr>
    </w:p>
    <w:sectPr w:rsidR="00491717" w:rsidSect="00AD4172">
      <w:headerReference w:type="even" r:id="rId29"/>
      <w:footerReference w:type="first" r:id="rId30"/>
      <w:type w:val="continuous"/>
      <w:pgSz w:w="11907" w:h="16839" w:code="9"/>
      <w:pgMar w:top="567" w:right="567" w:bottom="567" w:left="567" w:header="567" w:footer="567" w:gutter="0"/>
      <w:pgNumType w:start="44"/>
      <w:cols w:num="2" w:space="283"/>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2D5D6" w14:textId="77777777" w:rsidR="005C330B" w:rsidRDefault="005C330B">
      <w:r>
        <w:separator/>
      </w:r>
    </w:p>
  </w:endnote>
  <w:endnote w:type="continuationSeparator" w:id="0">
    <w:p w14:paraId="7807CD11" w14:textId="77777777" w:rsidR="005C330B" w:rsidRDefault="005C3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ntryschoolbock">
    <w:altName w:val="Cambria"/>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AC7A3" w14:textId="77777777" w:rsidR="003870FF" w:rsidRDefault="003870FF" w:rsidP="00F15B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32362" w14:textId="77777777" w:rsidR="003870FF" w:rsidRPr="00C57D86" w:rsidRDefault="003870FF" w:rsidP="000A0476">
    <w:pPr>
      <w:pStyle w:val="Footer"/>
      <w:jc w:val="center"/>
      <w:rPr>
        <w:rFonts w:ascii="Arial" w:hAnsi="Arial" w:cs="Arial"/>
        <w:sz w:val="24"/>
      </w:rPr>
    </w:pPr>
    <w:r w:rsidRPr="00C57D86">
      <w:rPr>
        <w:rFonts w:ascii="Arial" w:hAnsi="Arial" w:cs="Arial"/>
        <w:sz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42C351" w14:textId="77777777" w:rsidR="005C330B" w:rsidRDefault="005C330B">
      <w:r>
        <w:separator/>
      </w:r>
    </w:p>
  </w:footnote>
  <w:footnote w:type="continuationSeparator" w:id="0">
    <w:p w14:paraId="08D25010" w14:textId="77777777" w:rsidR="005C330B" w:rsidRDefault="005C3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9BFAB" w14:textId="77777777" w:rsidR="003870FF" w:rsidRPr="00DC7E7F" w:rsidRDefault="003870FF" w:rsidP="00DC7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CBAE4" w14:textId="77777777" w:rsidR="003870FF" w:rsidRPr="009F0988" w:rsidRDefault="003870FF">
    <w:pPr>
      <w:pStyle w:val="Header"/>
      <w:jc w:val="right"/>
      <w:rPr>
        <w:rFonts w:ascii="Arial" w:hAnsi="Arial" w:cs="Arial"/>
      </w:rPr>
    </w:pPr>
    <w:r w:rsidRPr="009F0988">
      <w:rPr>
        <w:rFonts w:ascii="Arial" w:hAnsi="Arial" w:cs="Arial"/>
      </w:rPr>
      <w:fldChar w:fldCharType="begin"/>
    </w:r>
    <w:r w:rsidRPr="009F0988">
      <w:rPr>
        <w:rFonts w:ascii="Arial" w:hAnsi="Arial" w:cs="Arial"/>
      </w:rPr>
      <w:instrText xml:space="preserve"> PAGE   \* MERGEFORMAT </w:instrText>
    </w:r>
    <w:r w:rsidRPr="009F0988">
      <w:rPr>
        <w:rFonts w:ascii="Arial" w:hAnsi="Arial" w:cs="Arial"/>
      </w:rPr>
      <w:fldChar w:fldCharType="separate"/>
    </w:r>
    <w:r>
      <w:rPr>
        <w:rFonts w:ascii="Arial" w:hAnsi="Arial" w:cs="Arial"/>
        <w:noProof/>
      </w:rPr>
      <w:t>16</w:t>
    </w:r>
    <w:r w:rsidRPr="009F0988">
      <w:rPr>
        <w:rFonts w:ascii="Arial" w:hAnsi="Arial" w:cs="Arial"/>
      </w:rPr>
      <w:fldChar w:fldCharType="end"/>
    </w:r>
  </w:p>
  <w:p w14:paraId="0FAABEC2" w14:textId="77777777" w:rsidR="003870FF" w:rsidRDefault="00387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1100E"/>
    <w:multiLevelType w:val="hybridMultilevel"/>
    <w:tmpl w:val="24646598"/>
    <w:lvl w:ilvl="0" w:tplc="3809000B">
      <w:start w:val="1"/>
      <w:numFmt w:val="bullet"/>
      <w:lvlText w:val=""/>
      <w:lvlJc w:val="left"/>
      <w:pPr>
        <w:ind w:left="3850" w:hanging="360"/>
      </w:pPr>
      <w:rPr>
        <w:rFonts w:ascii="Wingdings" w:hAnsi="Wingdings" w:hint="default"/>
      </w:rPr>
    </w:lvl>
    <w:lvl w:ilvl="1" w:tplc="38090003" w:tentative="1">
      <w:start w:val="1"/>
      <w:numFmt w:val="bullet"/>
      <w:lvlText w:val="o"/>
      <w:lvlJc w:val="left"/>
      <w:pPr>
        <w:ind w:left="4570" w:hanging="360"/>
      </w:pPr>
      <w:rPr>
        <w:rFonts w:ascii="Courier New" w:hAnsi="Courier New" w:cs="Courier New" w:hint="default"/>
      </w:rPr>
    </w:lvl>
    <w:lvl w:ilvl="2" w:tplc="38090005" w:tentative="1">
      <w:start w:val="1"/>
      <w:numFmt w:val="bullet"/>
      <w:lvlText w:val=""/>
      <w:lvlJc w:val="left"/>
      <w:pPr>
        <w:ind w:left="5290" w:hanging="360"/>
      </w:pPr>
      <w:rPr>
        <w:rFonts w:ascii="Wingdings" w:hAnsi="Wingdings" w:hint="default"/>
      </w:rPr>
    </w:lvl>
    <w:lvl w:ilvl="3" w:tplc="38090001" w:tentative="1">
      <w:start w:val="1"/>
      <w:numFmt w:val="bullet"/>
      <w:lvlText w:val=""/>
      <w:lvlJc w:val="left"/>
      <w:pPr>
        <w:ind w:left="6010" w:hanging="360"/>
      </w:pPr>
      <w:rPr>
        <w:rFonts w:ascii="Symbol" w:hAnsi="Symbol" w:hint="default"/>
      </w:rPr>
    </w:lvl>
    <w:lvl w:ilvl="4" w:tplc="38090003" w:tentative="1">
      <w:start w:val="1"/>
      <w:numFmt w:val="bullet"/>
      <w:lvlText w:val="o"/>
      <w:lvlJc w:val="left"/>
      <w:pPr>
        <w:ind w:left="6730" w:hanging="360"/>
      </w:pPr>
      <w:rPr>
        <w:rFonts w:ascii="Courier New" w:hAnsi="Courier New" w:cs="Courier New" w:hint="default"/>
      </w:rPr>
    </w:lvl>
    <w:lvl w:ilvl="5" w:tplc="38090005" w:tentative="1">
      <w:start w:val="1"/>
      <w:numFmt w:val="bullet"/>
      <w:lvlText w:val=""/>
      <w:lvlJc w:val="left"/>
      <w:pPr>
        <w:ind w:left="7450" w:hanging="360"/>
      </w:pPr>
      <w:rPr>
        <w:rFonts w:ascii="Wingdings" w:hAnsi="Wingdings" w:hint="default"/>
      </w:rPr>
    </w:lvl>
    <w:lvl w:ilvl="6" w:tplc="38090001" w:tentative="1">
      <w:start w:val="1"/>
      <w:numFmt w:val="bullet"/>
      <w:lvlText w:val=""/>
      <w:lvlJc w:val="left"/>
      <w:pPr>
        <w:ind w:left="8170" w:hanging="360"/>
      </w:pPr>
      <w:rPr>
        <w:rFonts w:ascii="Symbol" w:hAnsi="Symbol" w:hint="default"/>
      </w:rPr>
    </w:lvl>
    <w:lvl w:ilvl="7" w:tplc="38090003" w:tentative="1">
      <w:start w:val="1"/>
      <w:numFmt w:val="bullet"/>
      <w:lvlText w:val="o"/>
      <w:lvlJc w:val="left"/>
      <w:pPr>
        <w:ind w:left="8890" w:hanging="360"/>
      </w:pPr>
      <w:rPr>
        <w:rFonts w:ascii="Courier New" w:hAnsi="Courier New" w:cs="Courier New" w:hint="default"/>
      </w:rPr>
    </w:lvl>
    <w:lvl w:ilvl="8" w:tplc="38090005" w:tentative="1">
      <w:start w:val="1"/>
      <w:numFmt w:val="bullet"/>
      <w:lvlText w:val=""/>
      <w:lvlJc w:val="left"/>
      <w:pPr>
        <w:ind w:left="9610" w:hanging="360"/>
      </w:pPr>
      <w:rPr>
        <w:rFonts w:ascii="Wingdings" w:hAnsi="Wingdings" w:hint="default"/>
      </w:rPr>
    </w:lvl>
  </w:abstractNum>
  <w:abstractNum w:abstractNumId="1" w15:restartNumberingAfterBreak="0">
    <w:nsid w:val="23565523"/>
    <w:multiLevelType w:val="hybridMultilevel"/>
    <w:tmpl w:val="EE5013A8"/>
    <w:lvl w:ilvl="0" w:tplc="411AF43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2" w15:restartNumberingAfterBreak="0">
    <w:nsid w:val="29514206"/>
    <w:multiLevelType w:val="hybridMultilevel"/>
    <w:tmpl w:val="4C106082"/>
    <w:lvl w:ilvl="0" w:tplc="EC10E17E">
      <w:start w:val="1"/>
      <w:numFmt w:val="decimal"/>
      <w:lvlText w:val="%1."/>
      <w:lvlJc w:val="left"/>
      <w:pPr>
        <w:ind w:left="1800" w:hanging="360"/>
      </w:pPr>
      <w:rPr>
        <w:rFonts w:cs="Times New Roman"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3" w15:restartNumberingAfterBreak="0">
    <w:nsid w:val="2D3E5645"/>
    <w:multiLevelType w:val="hybridMultilevel"/>
    <w:tmpl w:val="6ECCE202"/>
    <w:lvl w:ilvl="0" w:tplc="3809000B">
      <w:start w:val="1"/>
      <w:numFmt w:val="bullet"/>
      <w:lvlText w:val=""/>
      <w:lvlJc w:val="left"/>
      <w:pPr>
        <w:ind w:left="2760" w:hanging="360"/>
      </w:pPr>
      <w:rPr>
        <w:rFonts w:ascii="Wingdings" w:hAnsi="Wingdings" w:hint="default"/>
      </w:rPr>
    </w:lvl>
    <w:lvl w:ilvl="1" w:tplc="38090003">
      <w:start w:val="1"/>
      <w:numFmt w:val="bullet"/>
      <w:lvlText w:val="o"/>
      <w:lvlJc w:val="left"/>
      <w:pPr>
        <w:ind w:left="3480" w:hanging="360"/>
      </w:pPr>
      <w:rPr>
        <w:rFonts w:ascii="Courier New" w:hAnsi="Courier New" w:cs="Courier New" w:hint="default"/>
      </w:rPr>
    </w:lvl>
    <w:lvl w:ilvl="2" w:tplc="38090005">
      <w:start w:val="1"/>
      <w:numFmt w:val="bullet"/>
      <w:lvlText w:val=""/>
      <w:lvlJc w:val="left"/>
      <w:pPr>
        <w:ind w:left="4200" w:hanging="360"/>
      </w:pPr>
      <w:rPr>
        <w:rFonts w:ascii="Wingdings" w:hAnsi="Wingdings" w:hint="default"/>
      </w:rPr>
    </w:lvl>
    <w:lvl w:ilvl="3" w:tplc="38090001">
      <w:start w:val="1"/>
      <w:numFmt w:val="bullet"/>
      <w:lvlText w:val=""/>
      <w:lvlJc w:val="left"/>
      <w:pPr>
        <w:ind w:left="4920" w:hanging="360"/>
      </w:pPr>
      <w:rPr>
        <w:rFonts w:ascii="Symbol" w:hAnsi="Symbol" w:hint="default"/>
      </w:rPr>
    </w:lvl>
    <w:lvl w:ilvl="4" w:tplc="38090003" w:tentative="1">
      <w:start w:val="1"/>
      <w:numFmt w:val="bullet"/>
      <w:lvlText w:val="o"/>
      <w:lvlJc w:val="left"/>
      <w:pPr>
        <w:ind w:left="5640" w:hanging="360"/>
      </w:pPr>
      <w:rPr>
        <w:rFonts w:ascii="Courier New" w:hAnsi="Courier New" w:cs="Courier New" w:hint="default"/>
      </w:rPr>
    </w:lvl>
    <w:lvl w:ilvl="5" w:tplc="38090005" w:tentative="1">
      <w:start w:val="1"/>
      <w:numFmt w:val="bullet"/>
      <w:lvlText w:val=""/>
      <w:lvlJc w:val="left"/>
      <w:pPr>
        <w:ind w:left="6360" w:hanging="360"/>
      </w:pPr>
      <w:rPr>
        <w:rFonts w:ascii="Wingdings" w:hAnsi="Wingdings" w:hint="default"/>
      </w:rPr>
    </w:lvl>
    <w:lvl w:ilvl="6" w:tplc="38090001" w:tentative="1">
      <w:start w:val="1"/>
      <w:numFmt w:val="bullet"/>
      <w:lvlText w:val=""/>
      <w:lvlJc w:val="left"/>
      <w:pPr>
        <w:ind w:left="7080" w:hanging="360"/>
      </w:pPr>
      <w:rPr>
        <w:rFonts w:ascii="Symbol" w:hAnsi="Symbol" w:hint="default"/>
      </w:rPr>
    </w:lvl>
    <w:lvl w:ilvl="7" w:tplc="38090003" w:tentative="1">
      <w:start w:val="1"/>
      <w:numFmt w:val="bullet"/>
      <w:lvlText w:val="o"/>
      <w:lvlJc w:val="left"/>
      <w:pPr>
        <w:ind w:left="7800" w:hanging="360"/>
      </w:pPr>
      <w:rPr>
        <w:rFonts w:ascii="Courier New" w:hAnsi="Courier New" w:cs="Courier New" w:hint="default"/>
      </w:rPr>
    </w:lvl>
    <w:lvl w:ilvl="8" w:tplc="38090005" w:tentative="1">
      <w:start w:val="1"/>
      <w:numFmt w:val="bullet"/>
      <w:lvlText w:val=""/>
      <w:lvlJc w:val="left"/>
      <w:pPr>
        <w:ind w:left="8520" w:hanging="360"/>
      </w:pPr>
      <w:rPr>
        <w:rFonts w:ascii="Wingdings" w:hAnsi="Wingdings" w:hint="default"/>
      </w:rPr>
    </w:lvl>
  </w:abstractNum>
  <w:abstractNum w:abstractNumId="4" w15:restartNumberingAfterBreak="0">
    <w:nsid w:val="2EF7037E"/>
    <w:multiLevelType w:val="hybridMultilevel"/>
    <w:tmpl w:val="5A4C9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3656F3"/>
    <w:multiLevelType w:val="hybridMultilevel"/>
    <w:tmpl w:val="CFD251C6"/>
    <w:lvl w:ilvl="0" w:tplc="6F884F50">
      <w:start w:val="1"/>
      <w:numFmt w:val="decimal"/>
      <w:lvlText w:val="%1."/>
      <w:lvlJc w:val="left"/>
      <w:pPr>
        <w:ind w:left="1353" w:hanging="360"/>
      </w:pPr>
      <w:rPr>
        <w:b w:val="0"/>
        <w:bCs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6" w15:restartNumberingAfterBreak="0">
    <w:nsid w:val="30F27EB6"/>
    <w:multiLevelType w:val="hybridMultilevel"/>
    <w:tmpl w:val="4CFCC820"/>
    <w:lvl w:ilvl="0" w:tplc="15EA2370">
      <w:start w:val="1"/>
      <w:numFmt w:val="lowerLetter"/>
      <w:lvlText w:val="%1."/>
      <w:lvlJc w:val="left"/>
      <w:pPr>
        <w:ind w:left="720" w:hanging="360"/>
      </w:pPr>
      <w:rPr>
        <w:rFonts w:cs="Times New Roman" w:hint="default"/>
        <w:b/>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7" w15:restartNumberingAfterBreak="0">
    <w:nsid w:val="3103780B"/>
    <w:multiLevelType w:val="hybridMultilevel"/>
    <w:tmpl w:val="6B3C5D8C"/>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8" w15:restartNumberingAfterBreak="0">
    <w:nsid w:val="3259464F"/>
    <w:multiLevelType w:val="hybridMultilevel"/>
    <w:tmpl w:val="730E5F22"/>
    <w:lvl w:ilvl="0" w:tplc="CFC06EA6">
      <w:start w:val="1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39CA3809"/>
    <w:multiLevelType w:val="hybridMultilevel"/>
    <w:tmpl w:val="59569036"/>
    <w:lvl w:ilvl="0" w:tplc="9B7C7B0E">
      <w:start w:val="1"/>
      <w:numFmt w:val="decimal"/>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0" w15:restartNumberingAfterBreak="0">
    <w:nsid w:val="4403773E"/>
    <w:multiLevelType w:val="hybridMultilevel"/>
    <w:tmpl w:val="3452BBD8"/>
    <w:lvl w:ilvl="0" w:tplc="176248F4">
      <w:start w:val="1"/>
      <w:numFmt w:val="decimal"/>
      <w:lvlText w:val="%1."/>
      <w:lvlJc w:val="left"/>
      <w:pPr>
        <w:ind w:left="1211" w:hanging="360"/>
      </w:pPr>
      <w:rPr>
        <w:rFonts w:cs="Times New Roman" w:hint="default"/>
      </w:rPr>
    </w:lvl>
    <w:lvl w:ilvl="1" w:tplc="04210019" w:tentative="1">
      <w:start w:val="1"/>
      <w:numFmt w:val="lowerLetter"/>
      <w:lvlText w:val="%2."/>
      <w:lvlJc w:val="left"/>
      <w:pPr>
        <w:ind w:left="1931" w:hanging="360"/>
      </w:pPr>
      <w:rPr>
        <w:rFonts w:cs="Times New Roman"/>
      </w:rPr>
    </w:lvl>
    <w:lvl w:ilvl="2" w:tplc="0421001B" w:tentative="1">
      <w:start w:val="1"/>
      <w:numFmt w:val="lowerRoman"/>
      <w:lvlText w:val="%3."/>
      <w:lvlJc w:val="right"/>
      <w:pPr>
        <w:ind w:left="2651" w:hanging="180"/>
      </w:pPr>
      <w:rPr>
        <w:rFonts w:cs="Times New Roman"/>
      </w:rPr>
    </w:lvl>
    <w:lvl w:ilvl="3" w:tplc="0421000F" w:tentative="1">
      <w:start w:val="1"/>
      <w:numFmt w:val="decimal"/>
      <w:lvlText w:val="%4."/>
      <w:lvlJc w:val="left"/>
      <w:pPr>
        <w:ind w:left="3371" w:hanging="360"/>
      </w:pPr>
      <w:rPr>
        <w:rFonts w:cs="Times New Roman"/>
      </w:rPr>
    </w:lvl>
    <w:lvl w:ilvl="4" w:tplc="04210019" w:tentative="1">
      <w:start w:val="1"/>
      <w:numFmt w:val="lowerLetter"/>
      <w:lvlText w:val="%5."/>
      <w:lvlJc w:val="left"/>
      <w:pPr>
        <w:ind w:left="4091" w:hanging="360"/>
      </w:pPr>
      <w:rPr>
        <w:rFonts w:cs="Times New Roman"/>
      </w:rPr>
    </w:lvl>
    <w:lvl w:ilvl="5" w:tplc="0421001B" w:tentative="1">
      <w:start w:val="1"/>
      <w:numFmt w:val="lowerRoman"/>
      <w:lvlText w:val="%6."/>
      <w:lvlJc w:val="right"/>
      <w:pPr>
        <w:ind w:left="4811" w:hanging="180"/>
      </w:pPr>
      <w:rPr>
        <w:rFonts w:cs="Times New Roman"/>
      </w:rPr>
    </w:lvl>
    <w:lvl w:ilvl="6" w:tplc="0421000F" w:tentative="1">
      <w:start w:val="1"/>
      <w:numFmt w:val="decimal"/>
      <w:lvlText w:val="%7."/>
      <w:lvlJc w:val="left"/>
      <w:pPr>
        <w:ind w:left="5531" w:hanging="360"/>
      </w:pPr>
      <w:rPr>
        <w:rFonts w:cs="Times New Roman"/>
      </w:rPr>
    </w:lvl>
    <w:lvl w:ilvl="7" w:tplc="04210019" w:tentative="1">
      <w:start w:val="1"/>
      <w:numFmt w:val="lowerLetter"/>
      <w:lvlText w:val="%8."/>
      <w:lvlJc w:val="left"/>
      <w:pPr>
        <w:ind w:left="6251" w:hanging="360"/>
      </w:pPr>
      <w:rPr>
        <w:rFonts w:cs="Times New Roman"/>
      </w:rPr>
    </w:lvl>
    <w:lvl w:ilvl="8" w:tplc="0421001B" w:tentative="1">
      <w:start w:val="1"/>
      <w:numFmt w:val="lowerRoman"/>
      <w:lvlText w:val="%9."/>
      <w:lvlJc w:val="right"/>
      <w:pPr>
        <w:ind w:left="6971" w:hanging="180"/>
      </w:pPr>
      <w:rPr>
        <w:rFonts w:cs="Times New Roman"/>
      </w:rPr>
    </w:lvl>
  </w:abstractNum>
  <w:abstractNum w:abstractNumId="11" w15:restartNumberingAfterBreak="0">
    <w:nsid w:val="448B485E"/>
    <w:multiLevelType w:val="hybridMultilevel"/>
    <w:tmpl w:val="6C8CCDC2"/>
    <w:lvl w:ilvl="0" w:tplc="A1B2B6C6">
      <w:start w:val="1"/>
      <w:numFmt w:val="decimal"/>
      <w:lvlText w:val="%1."/>
      <w:lvlJc w:val="left"/>
      <w:pPr>
        <w:ind w:left="1145" w:hanging="360"/>
      </w:pPr>
      <w:rPr>
        <w:rFonts w:eastAsia="Calibri" w:hint="default"/>
        <w:b w:val="0"/>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12" w15:restartNumberingAfterBreak="0">
    <w:nsid w:val="4E9446A9"/>
    <w:multiLevelType w:val="hybridMultilevel"/>
    <w:tmpl w:val="D4C05A9E"/>
    <w:lvl w:ilvl="0" w:tplc="A516CF20">
      <w:start w:val="1"/>
      <w:numFmt w:val="decimal"/>
      <w:lvlText w:val="3.1.%1."/>
      <w:lvlJc w:val="left"/>
      <w:pPr>
        <w:ind w:left="1571" w:hanging="360"/>
      </w:pPr>
      <w:rPr>
        <w:rFonts w:cs="Times New Roman" w:hint="default"/>
      </w:rPr>
    </w:lvl>
    <w:lvl w:ilvl="1" w:tplc="A516CF20">
      <w:start w:val="1"/>
      <w:numFmt w:val="decimal"/>
      <w:lvlText w:val="3.1.%2."/>
      <w:lvlJc w:val="left"/>
      <w:pPr>
        <w:ind w:left="1440" w:hanging="360"/>
      </w:pPr>
      <w:rPr>
        <w:rFonts w:cs="Times New Roman" w:hint="default"/>
      </w:rPr>
    </w:lvl>
    <w:lvl w:ilvl="2" w:tplc="E180A14C">
      <w:start w:val="1"/>
      <w:numFmt w:val="decimal"/>
      <w:lvlText w:val="%3."/>
      <w:lvlJc w:val="left"/>
      <w:pPr>
        <w:ind w:left="2340" w:hanging="360"/>
      </w:pPr>
      <w:rPr>
        <w:rFonts w:cs="Times New Roman" w:hint="default"/>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15:restartNumberingAfterBreak="0">
    <w:nsid w:val="4FB16DAD"/>
    <w:multiLevelType w:val="hybridMultilevel"/>
    <w:tmpl w:val="AE3CCDD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2097735"/>
    <w:multiLevelType w:val="hybridMultilevel"/>
    <w:tmpl w:val="FA1242DC"/>
    <w:lvl w:ilvl="0" w:tplc="3809000F">
      <w:start w:val="1"/>
      <w:numFmt w:val="decimal"/>
      <w:lvlText w:val="%1."/>
      <w:lvlJc w:val="left"/>
      <w:pPr>
        <w:ind w:left="1825" w:hanging="360"/>
      </w:pPr>
    </w:lvl>
    <w:lvl w:ilvl="1" w:tplc="38090019" w:tentative="1">
      <w:start w:val="1"/>
      <w:numFmt w:val="lowerLetter"/>
      <w:lvlText w:val="%2."/>
      <w:lvlJc w:val="left"/>
      <w:pPr>
        <w:ind w:left="2545" w:hanging="360"/>
      </w:pPr>
    </w:lvl>
    <w:lvl w:ilvl="2" w:tplc="3809001B" w:tentative="1">
      <w:start w:val="1"/>
      <w:numFmt w:val="lowerRoman"/>
      <w:lvlText w:val="%3."/>
      <w:lvlJc w:val="right"/>
      <w:pPr>
        <w:ind w:left="3265" w:hanging="180"/>
      </w:pPr>
    </w:lvl>
    <w:lvl w:ilvl="3" w:tplc="3809000F" w:tentative="1">
      <w:start w:val="1"/>
      <w:numFmt w:val="decimal"/>
      <w:lvlText w:val="%4."/>
      <w:lvlJc w:val="left"/>
      <w:pPr>
        <w:ind w:left="3985" w:hanging="360"/>
      </w:pPr>
    </w:lvl>
    <w:lvl w:ilvl="4" w:tplc="38090019" w:tentative="1">
      <w:start w:val="1"/>
      <w:numFmt w:val="lowerLetter"/>
      <w:lvlText w:val="%5."/>
      <w:lvlJc w:val="left"/>
      <w:pPr>
        <w:ind w:left="4705" w:hanging="360"/>
      </w:pPr>
    </w:lvl>
    <w:lvl w:ilvl="5" w:tplc="3809001B" w:tentative="1">
      <w:start w:val="1"/>
      <w:numFmt w:val="lowerRoman"/>
      <w:lvlText w:val="%6."/>
      <w:lvlJc w:val="right"/>
      <w:pPr>
        <w:ind w:left="5425" w:hanging="180"/>
      </w:pPr>
    </w:lvl>
    <w:lvl w:ilvl="6" w:tplc="3809000F" w:tentative="1">
      <w:start w:val="1"/>
      <w:numFmt w:val="decimal"/>
      <w:lvlText w:val="%7."/>
      <w:lvlJc w:val="left"/>
      <w:pPr>
        <w:ind w:left="6145" w:hanging="360"/>
      </w:pPr>
    </w:lvl>
    <w:lvl w:ilvl="7" w:tplc="38090019" w:tentative="1">
      <w:start w:val="1"/>
      <w:numFmt w:val="lowerLetter"/>
      <w:lvlText w:val="%8."/>
      <w:lvlJc w:val="left"/>
      <w:pPr>
        <w:ind w:left="6865" w:hanging="360"/>
      </w:pPr>
    </w:lvl>
    <w:lvl w:ilvl="8" w:tplc="3809001B" w:tentative="1">
      <w:start w:val="1"/>
      <w:numFmt w:val="lowerRoman"/>
      <w:lvlText w:val="%9."/>
      <w:lvlJc w:val="right"/>
      <w:pPr>
        <w:ind w:left="7585" w:hanging="180"/>
      </w:pPr>
    </w:lvl>
  </w:abstractNum>
  <w:abstractNum w:abstractNumId="15" w15:restartNumberingAfterBreak="0">
    <w:nsid w:val="54725FD6"/>
    <w:multiLevelType w:val="hybridMultilevel"/>
    <w:tmpl w:val="531A64A0"/>
    <w:lvl w:ilvl="0" w:tplc="B05E8EF8">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E83137"/>
    <w:multiLevelType w:val="hybridMultilevel"/>
    <w:tmpl w:val="303AA67E"/>
    <w:lvl w:ilvl="0" w:tplc="E2322750">
      <w:start w:val="1"/>
      <w:numFmt w:val="decimal"/>
      <w:lvlText w:val="%1."/>
      <w:lvlJc w:val="left"/>
      <w:pPr>
        <w:ind w:left="502" w:hanging="360"/>
      </w:pPr>
      <w:rPr>
        <w:rFonts w:hint="default"/>
        <w:color w:val="auto"/>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7" w15:restartNumberingAfterBreak="0">
    <w:nsid w:val="59060D14"/>
    <w:multiLevelType w:val="hybridMultilevel"/>
    <w:tmpl w:val="B568EDA6"/>
    <w:lvl w:ilvl="0" w:tplc="D2D23BCE">
      <w:start w:val="1"/>
      <w:numFmt w:val="lowerLetter"/>
      <w:lvlText w:val="%1."/>
      <w:lvlJc w:val="left"/>
      <w:pPr>
        <w:ind w:left="1440" w:hanging="360"/>
      </w:pPr>
      <w:rPr>
        <w:rFonts w:cs="Times New Roman"/>
      </w:rPr>
    </w:lvl>
    <w:lvl w:ilvl="1" w:tplc="04210019" w:tentative="1">
      <w:start w:val="1"/>
      <w:numFmt w:val="lowerLetter"/>
      <w:lvlText w:val="%2."/>
      <w:lvlJc w:val="left"/>
      <w:pPr>
        <w:ind w:left="2160" w:hanging="360"/>
      </w:pPr>
      <w:rPr>
        <w:rFonts w:cs="Times New Roman"/>
      </w:rPr>
    </w:lvl>
    <w:lvl w:ilvl="2" w:tplc="0421001B" w:tentative="1">
      <w:start w:val="1"/>
      <w:numFmt w:val="lowerRoman"/>
      <w:lvlText w:val="%3."/>
      <w:lvlJc w:val="right"/>
      <w:pPr>
        <w:ind w:left="2880" w:hanging="180"/>
      </w:pPr>
      <w:rPr>
        <w:rFonts w:cs="Times New Roman"/>
      </w:rPr>
    </w:lvl>
    <w:lvl w:ilvl="3" w:tplc="0421000F" w:tentative="1">
      <w:start w:val="1"/>
      <w:numFmt w:val="decimal"/>
      <w:lvlText w:val="%4."/>
      <w:lvlJc w:val="left"/>
      <w:pPr>
        <w:ind w:left="3600" w:hanging="360"/>
      </w:pPr>
      <w:rPr>
        <w:rFonts w:cs="Times New Roman"/>
      </w:rPr>
    </w:lvl>
    <w:lvl w:ilvl="4" w:tplc="04210019" w:tentative="1">
      <w:start w:val="1"/>
      <w:numFmt w:val="lowerLetter"/>
      <w:lvlText w:val="%5."/>
      <w:lvlJc w:val="left"/>
      <w:pPr>
        <w:ind w:left="4320" w:hanging="360"/>
      </w:pPr>
      <w:rPr>
        <w:rFonts w:cs="Times New Roman"/>
      </w:rPr>
    </w:lvl>
    <w:lvl w:ilvl="5" w:tplc="0421001B" w:tentative="1">
      <w:start w:val="1"/>
      <w:numFmt w:val="lowerRoman"/>
      <w:lvlText w:val="%6."/>
      <w:lvlJc w:val="right"/>
      <w:pPr>
        <w:ind w:left="5040" w:hanging="180"/>
      </w:pPr>
      <w:rPr>
        <w:rFonts w:cs="Times New Roman"/>
      </w:rPr>
    </w:lvl>
    <w:lvl w:ilvl="6" w:tplc="0421000F" w:tentative="1">
      <w:start w:val="1"/>
      <w:numFmt w:val="decimal"/>
      <w:lvlText w:val="%7."/>
      <w:lvlJc w:val="left"/>
      <w:pPr>
        <w:ind w:left="5760" w:hanging="360"/>
      </w:pPr>
      <w:rPr>
        <w:rFonts w:cs="Times New Roman"/>
      </w:rPr>
    </w:lvl>
    <w:lvl w:ilvl="7" w:tplc="04210019" w:tentative="1">
      <w:start w:val="1"/>
      <w:numFmt w:val="lowerLetter"/>
      <w:lvlText w:val="%8."/>
      <w:lvlJc w:val="left"/>
      <w:pPr>
        <w:ind w:left="6480" w:hanging="360"/>
      </w:pPr>
      <w:rPr>
        <w:rFonts w:cs="Times New Roman"/>
      </w:rPr>
    </w:lvl>
    <w:lvl w:ilvl="8" w:tplc="0421001B" w:tentative="1">
      <w:start w:val="1"/>
      <w:numFmt w:val="lowerRoman"/>
      <w:lvlText w:val="%9."/>
      <w:lvlJc w:val="right"/>
      <w:pPr>
        <w:ind w:left="7200" w:hanging="180"/>
      </w:pPr>
      <w:rPr>
        <w:rFonts w:cs="Times New Roman"/>
      </w:rPr>
    </w:lvl>
  </w:abstractNum>
  <w:abstractNum w:abstractNumId="18" w15:restartNumberingAfterBreak="0">
    <w:nsid w:val="5B7E2DDC"/>
    <w:multiLevelType w:val="hybridMultilevel"/>
    <w:tmpl w:val="45AA053C"/>
    <w:lvl w:ilvl="0" w:tplc="9C5C078E">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5BC568AD"/>
    <w:multiLevelType w:val="hybridMultilevel"/>
    <w:tmpl w:val="0AD00AB6"/>
    <w:lvl w:ilvl="0" w:tplc="0409000F">
      <w:start w:val="1"/>
      <w:numFmt w:val="decimal"/>
      <w:lvlText w:val="%1."/>
      <w:lvlJc w:val="left"/>
      <w:pPr>
        <w:ind w:left="1572" w:hanging="360"/>
      </w:pPr>
      <w:rPr>
        <w:rFonts w:hint="default"/>
      </w:rPr>
    </w:lvl>
    <w:lvl w:ilvl="1" w:tplc="04210019">
      <w:start w:val="1"/>
      <w:numFmt w:val="lowerLetter"/>
      <w:lvlText w:val="%2."/>
      <w:lvlJc w:val="left"/>
      <w:pPr>
        <w:ind w:left="2292" w:hanging="360"/>
      </w:pPr>
    </w:lvl>
    <w:lvl w:ilvl="2" w:tplc="0421001B" w:tentative="1">
      <w:start w:val="1"/>
      <w:numFmt w:val="lowerRoman"/>
      <w:lvlText w:val="%3."/>
      <w:lvlJc w:val="right"/>
      <w:pPr>
        <w:ind w:left="3012" w:hanging="180"/>
      </w:pPr>
    </w:lvl>
    <w:lvl w:ilvl="3" w:tplc="0421000F" w:tentative="1">
      <w:start w:val="1"/>
      <w:numFmt w:val="decimal"/>
      <w:lvlText w:val="%4."/>
      <w:lvlJc w:val="left"/>
      <w:pPr>
        <w:ind w:left="3732" w:hanging="360"/>
      </w:pPr>
    </w:lvl>
    <w:lvl w:ilvl="4" w:tplc="04210019" w:tentative="1">
      <w:start w:val="1"/>
      <w:numFmt w:val="lowerLetter"/>
      <w:lvlText w:val="%5."/>
      <w:lvlJc w:val="left"/>
      <w:pPr>
        <w:ind w:left="4452" w:hanging="360"/>
      </w:pPr>
    </w:lvl>
    <w:lvl w:ilvl="5" w:tplc="0421001B" w:tentative="1">
      <w:start w:val="1"/>
      <w:numFmt w:val="lowerRoman"/>
      <w:lvlText w:val="%6."/>
      <w:lvlJc w:val="right"/>
      <w:pPr>
        <w:ind w:left="5172" w:hanging="180"/>
      </w:pPr>
    </w:lvl>
    <w:lvl w:ilvl="6" w:tplc="0421000F" w:tentative="1">
      <w:start w:val="1"/>
      <w:numFmt w:val="decimal"/>
      <w:lvlText w:val="%7."/>
      <w:lvlJc w:val="left"/>
      <w:pPr>
        <w:ind w:left="5892" w:hanging="360"/>
      </w:pPr>
    </w:lvl>
    <w:lvl w:ilvl="7" w:tplc="04210019" w:tentative="1">
      <w:start w:val="1"/>
      <w:numFmt w:val="lowerLetter"/>
      <w:lvlText w:val="%8."/>
      <w:lvlJc w:val="left"/>
      <w:pPr>
        <w:ind w:left="6612" w:hanging="360"/>
      </w:pPr>
    </w:lvl>
    <w:lvl w:ilvl="8" w:tplc="0421001B" w:tentative="1">
      <w:start w:val="1"/>
      <w:numFmt w:val="lowerRoman"/>
      <w:lvlText w:val="%9."/>
      <w:lvlJc w:val="right"/>
      <w:pPr>
        <w:ind w:left="7332" w:hanging="180"/>
      </w:pPr>
    </w:lvl>
  </w:abstractNum>
  <w:abstractNum w:abstractNumId="20" w15:restartNumberingAfterBreak="0">
    <w:nsid w:val="63255292"/>
    <w:multiLevelType w:val="hybridMultilevel"/>
    <w:tmpl w:val="74CC1BE4"/>
    <w:lvl w:ilvl="0" w:tplc="5366EE4E">
      <w:start w:val="1"/>
      <w:numFmt w:val="decimal"/>
      <w:lvlText w:val="%1."/>
      <w:lvlJc w:val="left"/>
      <w:pPr>
        <w:ind w:left="720" w:hanging="360"/>
      </w:pPr>
      <w:rPr>
        <w:rFonts w:cs="Times New Roman"/>
        <w:b w:val="0"/>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1" w15:restartNumberingAfterBreak="0">
    <w:nsid w:val="64CF1CC0"/>
    <w:multiLevelType w:val="hybridMultilevel"/>
    <w:tmpl w:val="6190289A"/>
    <w:lvl w:ilvl="0" w:tplc="0164BE30">
      <w:start w:val="1"/>
      <w:numFmt w:val="decimal"/>
      <w:lvlText w:val="%1."/>
      <w:lvlJc w:val="left"/>
      <w:pPr>
        <w:ind w:left="2421" w:hanging="360"/>
      </w:pPr>
      <w:rPr>
        <w:rFonts w:cs="Times New Roman"/>
        <w:i w:val="0"/>
      </w:rPr>
    </w:lvl>
    <w:lvl w:ilvl="1" w:tplc="04210019" w:tentative="1">
      <w:start w:val="1"/>
      <w:numFmt w:val="lowerLetter"/>
      <w:lvlText w:val="%2."/>
      <w:lvlJc w:val="left"/>
      <w:pPr>
        <w:ind w:left="3141" w:hanging="360"/>
      </w:pPr>
      <w:rPr>
        <w:rFonts w:cs="Times New Roman"/>
      </w:rPr>
    </w:lvl>
    <w:lvl w:ilvl="2" w:tplc="0421001B" w:tentative="1">
      <w:start w:val="1"/>
      <w:numFmt w:val="lowerRoman"/>
      <w:lvlText w:val="%3."/>
      <w:lvlJc w:val="right"/>
      <w:pPr>
        <w:ind w:left="3861" w:hanging="180"/>
      </w:pPr>
      <w:rPr>
        <w:rFonts w:cs="Times New Roman"/>
      </w:rPr>
    </w:lvl>
    <w:lvl w:ilvl="3" w:tplc="0421000F" w:tentative="1">
      <w:start w:val="1"/>
      <w:numFmt w:val="decimal"/>
      <w:lvlText w:val="%4."/>
      <w:lvlJc w:val="left"/>
      <w:pPr>
        <w:ind w:left="4581" w:hanging="360"/>
      </w:pPr>
      <w:rPr>
        <w:rFonts w:cs="Times New Roman"/>
      </w:rPr>
    </w:lvl>
    <w:lvl w:ilvl="4" w:tplc="04210019" w:tentative="1">
      <w:start w:val="1"/>
      <w:numFmt w:val="lowerLetter"/>
      <w:lvlText w:val="%5."/>
      <w:lvlJc w:val="left"/>
      <w:pPr>
        <w:ind w:left="5301" w:hanging="360"/>
      </w:pPr>
      <w:rPr>
        <w:rFonts w:cs="Times New Roman"/>
      </w:rPr>
    </w:lvl>
    <w:lvl w:ilvl="5" w:tplc="0421001B" w:tentative="1">
      <w:start w:val="1"/>
      <w:numFmt w:val="lowerRoman"/>
      <w:lvlText w:val="%6."/>
      <w:lvlJc w:val="right"/>
      <w:pPr>
        <w:ind w:left="6021" w:hanging="180"/>
      </w:pPr>
      <w:rPr>
        <w:rFonts w:cs="Times New Roman"/>
      </w:rPr>
    </w:lvl>
    <w:lvl w:ilvl="6" w:tplc="0421000F" w:tentative="1">
      <w:start w:val="1"/>
      <w:numFmt w:val="decimal"/>
      <w:lvlText w:val="%7."/>
      <w:lvlJc w:val="left"/>
      <w:pPr>
        <w:ind w:left="6741" w:hanging="360"/>
      </w:pPr>
      <w:rPr>
        <w:rFonts w:cs="Times New Roman"/>
      </w:rPr>
    </w:lvl>
    <w:lvl w:ilvl="7" w:tplc="04210019" w:tentative="1">
      <w:start w:val="1"/>
      <w:numFmt w:val="lowerLetter"/>
      <w:lvlText w:val="%8."/>
      <w:lvlJc w:val="left"/>
      <w:pPr>
        <w:ind w:left="7461" w:hanging="360"/>
      </w:pPr>
      <w:rPr>
        <w:rFonts w:cs="Times New Roman"/>
      </w:rPr>
    </w:lvl>
    <w:lvl w:ilvl="8" w:tplc="0421001B" w:tentative="1">
      <w:start w:val="1"/>
      <w:numFmt w:val="lowerRoman"/>
      <w:lvlText w:val="%9."/>
      <w:lvlJc w:val="right"/>
      <w:pPr>
        <w:ind w:left="8181" w:hanging="180"/>
      </w:pPr>
      <w:rPr>
        <w:rFonts w:cs="Times New Roman"/>
      </w:rPr>
    </w:lvl>
  </w:abstractNum>
  <w:abstractNum w:abstractNumId="22" w15:restartNumberingAfterBreak="0">
    <w:nsid w:val="6C8B69ED"/>
    <w:multiLevelType w:val="hybridMultilevel"/>
    <w:tmpl w:val="B31E27E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717A01"/>
    <w:multiLevelType w:val="hybridMultilevel"/>
    <w:tmpl w:val="331AE974"/>
    <w:lvl w:ilvl="0" w:tplc="1D56B92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54A625D"/>
    <w:multiLevelType w:val="hybridMultilevel"/>
    <w:tmpl w:val="B600B540"/>
    <w:lvl w:ilvl="0" w:tplc="3809000F">
      <w:start w:val="1"/>
      <w:numFmt w:val="decimal"/>
      <w:lvlText w:val="%1."/>
      <w:lvlJc w:val="left"/>
      <w:pPr>
        <w:ind w:left="1769" w:hanging="360"/>
      </w:pPr>
    </w:lvl>
    <w:lvl w:ilvl="1" w:tplc="38090019" w:tentative="1">
      <w:start w:val="1"/>
      <w:numFmt w:val="lowerLetter"/>
      <w:lvlText w:val="%2."/>
      <w:lvlJc w:val="left"/>
      <w:pPr>
        <w:ind w:left="2489" w:hanging="360"/>
      </w:pPr>
    </w:lvl>
    <w:lvl w:ilvl="2" w:tplc="3809001B" w:tentative="1">
      <w:start w:val="1"/>
      <w:numFmt w:val="lowerRoman"/>
      <w:lvlText w:val="%3."/>
      <w:lvlJc w:val="right"/>
      <w:pPr>
        <w:ind w:left="3209" w:hanging="180"/>
      </w:pPr>
    </w:lvl>
    <w:lvl w:ilvl="3" w:tplc="3809000F" w:tentative="1">
      <w:start w:val="1"/>
      <w:numFmt w:val="decimal"/>
      <w:lvlText w:val="%4."/>
      <w:lvlJc w:val="left"/>
      <w:pPr>
        <w:ind w:left="3929" w:hanging="360"/>
      </w:pPr>
    </w:lvl>
    <w:lvl w:ilvl="4" w:tplc="38090019" w:tentative="1">
      <w:start w:val="1"/>
      <w:numFmt w:val="lowerLetter"/>
      <w:lvlText w:val="%5."/>
      <w:lvlJc w:val="left"/>
      <w:pPr>
        <w:ind w:left="4649" w:hanging="360"/>
      </w:pPr>
    </w:lvl>
    <w:lvl w:ilvl="5" w:tplc="3809001B" w:tentative="1">
      <w:start w:val="1"/>
      <w:numFmt w:val="lowerRoman"/>
      <w:lvlText w:val="%6."/>
      <w:lvlJc w:val="right"/>
      <w:pPr>
        <w:ind w:left="5369" w:hanging="180"/>
      </w:pPr>
    </w:lvl>
    <w:lvl w:ilvl="6" w:tplc="3809000F" w:tentative="1">
      <w:start w:val="1"/>
      <w:numFmt w:val="decimal"/>
      <w:lvlText w:val="%7."/>
      <w:lvlJc w:val="left"/>
      <w:pPr>
        <w:ind w:left="6089" w:hanging="360"/>
      </w:pPr>
    </w:lvl>
    <w:lvl w:ilvl="7" w:tplc="38090019" w:tentative="1">
      <w:start w:val="1"/>
      <w:numFmt w:val="lowerLetter"/>
      <w:lvlText w:val="%8."/>
      <w:lvlJc w:val="left"/>
      <w:pPr>
        <w:ind w:left="6809" w:hanging="360"/>
      </w:pPr>
    </w:lvl>
    <w:lvl w:ilvl="8" w:tplc="3809001B" w:tentative="1">
      <w:start w:val="1"/>
      <w:numFmt w:val="lowerRoman"/>
      <w:lvlText w:val="%9."/>
      <w:lvlJc w:val="right"/>
      <w:pPr>
        <w:ind w:left="7529" w:hanging="180"/>
      </w:pPr>
    </w:lvl>
  </w:abstractNum>
  <w:abstractNum w:abstractNumId="25" w15:restartNumberingAfterBreak="0">
    <w:nsid w:val="7B23489C"/>
    <w:multiLevelType w:val="hybridMultilevel"/>
    <w:tmpl w:val="82C4280C"/>
    <w:lvl w:ilvl="0" w:tplc="9D2E7DBE">
      <w:start w:val="1"/>
      <w:numFmt w:val="decimal"/>
      <w:lvlText w:val="%1."/>
      <w:lvlJc w:val="left"/>
      <w:pPr>
        <w:ind w:left="502" w:hanging="360"/>
      </w:pPr>
      <w:rPr>
        <w:rFonts w:ascii="Times New Roman" w:hAnsi="Times New Roman"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7C691EC4"/>
    <w:multiLevelType w:val="hybridMultilevel"/>
    <w:tmpl w:val="C43CE2FA"/>
    <w:lvl w:ilvl="0" w:tplc="9800A8CA">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E240DD0"/>
    <w:multiLevelType w:val="hybridMultilevel"/>
    <w:tmpl w:val="CFAED838"/>
    <w:lvl w:ilvl="0" w:tplc="E19CB966">
      <w:start w:val="1"/>
      <w:numFmt w:val="decimal"/>
      <w:lvlText w:val="3.2.%1."/>
      <w:lvlJc w:val="left"/>
      <w:pPr>
        <w:ind w:left="1931" w:hanging="360"/>
      </w:pPr>
      <w:rPr>
        <w:rFonts w:cs="Times New Roman" w:hint="default"/>
      </w:rPr>
    </w:lvl>
    <w:lvl w:ilvl="1" w:tplc="F7C84F02">
      <w:start w:val="1"/>
      <w:numFmt w:val="decimal"/>
      <w:lvlText w:val="3.3.%2."/>
      <w:lvlJc w:val="left"/>
      <w:pPr>
        <w:ind w:left="1440" w:hanging="360"/>
      </w:pPr>
      <w:rPr>
        <w:rFonts w:cs="Times New Roman" w:hint="default"/>
      </w:rPr>
    </w:lvl>
    <w:lvl w:ilvl="2" w:tplc="9006A05E">
      <w:start w:val="1"/>
      <w:numFmt w:val="decimal"/>
      <w:lvlText w:val="%3."/>
      <w:lvlJc w:val="left"/>
      <w:pPr>
        <w:ind w:left="2062" w:hanging="360"/>
      </w:pPr>
      <w:rPr>
        <w:rFonts w:cs="Times New Roman" w:hint="default"/>
        <w:i w:val="0"/>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num w:numId="1" w16cid:durableId="676005168">
    <w:abstractNumId w:val="6"/>
  </w:num>
  <w:num w:numId="2" w16cid:durableId="1638102598">
    <w:abstractNumId w:val="17"/>
  </w:num>
  <w:num w:numId="3" w16cid:durableId="963582533">
    <w:abstractNumId w:val="10"/>
  </w:num>
  <w:num w:numId="4" w16cid:durableId="2015567310">
    <w:abstractNumId w:val="1"/>
  </w:num>
  <w:num w:numId="5" w16cid:durableId="793788588">
    <w:abstractNumId w:val="27"/>
  </w:num>
  <w:num w:numId="6" w16cid:durableId="1899246386">
    <w:abstractNumId w:val="12"/>
  </w:num>
  <w:num w:numId="7" w16cid:durableId="135031538">
    <w:abstractNumId w:val="7"/>
  </w:num>
  <w:num w:numId="8" w16cid:durableId="826897490">
    <w:abstractNumId w:val="21"/>
  </w:num>
  <w:num w:numId="9" w16cid:durableId="684941770">
    <w:abstractNumId w:val="20"/>
  </w:num>
  <w:num w:numId="10" w16cid:durableId="1126699168">
    <w:abstractNumId w:val="18"/>
  </w:num>
  <w:num w:numId="11" w16cid:durableId="1193691150">
    <w:abstractNumId w:val="9"/>
  </w:num>
  <w:num w:numId="12" w16cid:durableId="1293749332">
    <w:abstractNumId w:val="2"/>
  </w:num>
  <w:num w:numId="13" w16cid:durableId="1664895203">
    <w:abstractNumId w:val="19"/>
  </w:num>
  <w:num w:numId="14" w16cid:durableId="266624622">
    <w:abstractNumId w:val="8"/>
  </w:num>
  <w:num w:numId="15" w16cid:durableId="1535385661">
    <w:abstractNumId w:val="4"/>
  </w:num>
  <w:num w:numId="16" w16cid:durableId="602801995">
    <w:abstractNumId w:val="5"/>
  </w:num>
  <w:num w:numId="17" w16cid:durableId="2060663180">
    <w:abstractNumId w:val="22"/>
  </w:num>
  <w:num w:numId="18" w16cid:durableId="258684939">
    <w:abstractNumId w:val="14"/>
  </w:num>
  <w:num w:numId="19" w16cid:durableId="171728500">
    <w:abstractNumId w:val="24"/>
  </w:num>
  <w:num w:numId="20" w16cid:durableId="2001083167">
    <w:abstractNumId w:val="15"/>
  </w:num>
  <w:num w:numId="21" w16cid:durableId="1205093290">
    <w:abstractNumId w:val="3"/>
  </w:num>
  <w:num w:numId="22" w16cid:durableId="1222789188">
    <w:abstractNumId w:val="0"/>
  </w:num>
  <w:num w:numId="23" w16cid:durableId="135228029">
    <w:abstractNumId w:val="23"/>
  </w:num>
  <w:num w:numId="24" w16cid:durableId="81724024">
    <w:abstractNumId w:val="26"/>
  </w:num>
  <w:num w:numId="25" w16cid:durableId="634987731">
    <w:abstractNumId w:val="25"/>
  </w:num>
  <w:num w:numId="26" w16cid:durableId="66266426">
    <w:abstractNumId w:val="11"/>
  </w:num>
  <w:num w:numId="27" w16cid:durableId="176045868">
    <w:abstractNumId w:val="13"/>
  </w:num>
  <w:num w:numId="28" w16cid:durableId="570773458">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309EE"/>
    <w:rsid w:val="00016D7A"/>
    <w:rsid w:val="00021121"/>
    <w:rsid w:val="000258BD"/>
    <w:rsid w:val="000309EE"/>
    <w:rsid w:val="0005536B"/>
    <w:rsid w:val="00081C85"/>
    <w:rsid w:val="00087BCF"/>
    <w:rsid w:val="000A02F7"/>
    <w:rsid w:val="000A0476"/>
    <w:rsid w:val="000C2D90"/>
    <w:rsid w:val="00110C8D"/>
    <w:rsid w:val="0012063B"/>
    <w:rsid w:val="001231B0"/>
    <w:rsid w:val="00125AC2"/>
    <w:rsid w:val="00143A3F"/>
    <w:rsid w:val="0014539D"/>
    <w:rsid w:val="00153602"/>
    <w:rsid w:val="00163CAB"/>
    <w:rsid w:val="001C6605"/>
    <w:rsid w:val="001D5214"/>
    <w:rsid w:val="001D5420"/>
    <w:rsid w:val="0020197F"/>
    <w:rsid w:val="00221093"/>
    <w:rsid w:val="00224BF3"/>
    <w:rsid w:val="00234600"/>
    <w:rsid w:val="00250007"/>
    <w:rsid w:val="002501EB"/>
    <w:rsid w:val="00264441"/>
    <w:rsid w:val="00266AF0"/>
    <w:rsid w:val="002828F9"/>
    <w:rsid w:val="00295A3D"/>
    <w:rsid w:val="002A7C4B"/>
    <w:rsid w:val="002B15A0"/>
    <w:rsid w:val="002D6ADC"/>
    <w:rsid w:val="002F1E2F"/>
    <w:rsid w:val="002F51B1"/>
    <w:rsid w:val="003010BF"/>
    <w:rsid w:val="003155B1"/>
    <w:rsid w:val="00330F66"/>
    <w:rsid w:val="00331176"/>
    <w:rsid w:val="0034618C"/>
    <w:rsid w:val="00346219"/>
    <w:rsid w:val="00356572"/>
    <w:rsid w:val="00360FD1"/>
    <w:rsid w:val="003740DB"/>
    <w:rsid w:val="003870FF"/>
    <w:rsid w:val="003C4CEE"/>
    <w:rsid w:val="003D36AC"/>
    <w:rsid w:val="003F54BB"/>
    <w:rsid w:val="0040017C"/>
    <w:rsid w:val="00411D89"/>
    <w:rsid w:val="00411E6D"/>
    <w:rsid w:val="00413AB7"/>
    <w:rsid w:val="004208AA"/>
    <w:rsid w:val="00420D3C"/>
    <w:rsid w:val="004302B9"/>
    <w:rsid w:val="004350F2"/>
    <w:rsid w:val="00440474"/>
    <w:rsid w:val="004413DF"/>
    <w:rsid w:val="00491717"/>
    <w:rsid w:val="004B57AA"/>
    <w:rsid w:val="004C60B4"/>
    <w:rsid w:val="004D4443"/>
    <w:rsid w:val="004D7878"/>
    <w:rsid w:val="004E1B25"/>
    <w:rsid w:val="004E40D1"/>
    <w:rsid w:val="004F3849"/>
    <w:rsid w:val="00515C45"/>
    <w:rsid w:val="005468F1"/>
    <w:rsid w:val="00576278"/>
    <w:rsid w:val="00577335"/>
    <w:rsid w:val="005827BE"/>
    <w:rsid w:val="005836CB"/>
    <w:rsid w:val="005C330B"/>
    <w:rsid w:val="005C5A76"/>
    <w:rsid w:val="005D3543"/>
    <w:rsid w:val="005E0583"/>
    <w:rsid w:val="005E631A"/>
    <w:rsid w:val="006045A2"/>
    <w:rsid w:val="00611187"/>
    <w:rsid w:val="00611C72"/>
    <w:rsid w:val="006129E4"/>
    <w:rsid w:val="006140D4"/>
    <w:rsid w:val="00626B5F"/>
    <w:rsid w:val="00636CD8"/>
    <w:rsid w:val="00645482"/>
    <w:rsid w:val="00661006"/>
    <w:rsid w:val="00685D93"/>
    <w:rsid w:val="0069595F"/>
    <w:rsid w:val="006D0485"/>
    <w:rsid w:val="006E732E"/>
    <w:rsid w:val="006E7E3C"/>
    <w:rsid w:val="00707514"/>
    <w:rsid w:val="0071480E"/>
    <w:rsid w:val="007155E6"/>
    <w:rsid w:val="0072181D"/>
    <w:rsid w:val="00744D0D"/>
    <w:rsid w:val="00746340"/>
    <w:rsid w:val="007507D2"/>
    <w:rsid w:val="007662D3"/>
    <w:rsid w:val="007B0EE3"/>
    <w:rsid w:val="007B4186"/>
    <w:rsid w:val="008267B2"/>
    <w:rsid w:val="00831EB7"/>
    <w:rsid w:val="00833E0E"/>
    <w:rsid w:val="00841379"/>
    <w:rsid w:val="00865D5E"/>
    <w:rsid w:val="00894DD1"/>
    <w:rsid w:val="008D5515"/>
    <w:rsid w:val="008E7EE8"/>
    <w:rsid w:val="008F24A6"/>
    <w:rsid w:val="008F3676"/>
    <w:rsid w:val="00971956"/>
    <w:rsid w:val="00971F96"/>
    <w:rsid w:val="0097292F"/>
    <w:rsid w:val="00997CAA"/>
    <w:rsid w:val="009A0FD0"/>
    <w:rsid w:val="009B5079"/>
    <w:rsid w:val="009D3E7D"/>
    <w:rsid w:val="009E2034"/>
    <w:rsid w:val="00A200CA"/>
    <w:rsid w:val="00A44747"/>
    <w:rsid w:val="00A50B74"/>
    <w:rsid w:val="00A832EA"/>
    <w:rsid w:val="00A8696B"/>
    <w:rsid w:val="00A9194A"/>
    <w:rsid w:val="00A92B2B"/>
    <w:rsid w:val="00AB05C2"/>
    <w:rsid w:val="00AB3294"/>
    <w:rsid w:val="00AD4172"/>
    <w:rsid w:val="00AF698D"/>
    <w:rsid w:val="00B10FDB"/>
    <w:rsid w:val="00B12357"/>
    <w:rsid w:val="00B17ECC"/>
    <w:rsid w:val="00B211D8"/>
    <w:rsid w:val="00B26505"/>
    <w:rsid w:val="00B27431"/>
    <w:rsid w:val="00B2743B"/>
    <w:rsid w:val="00B571C3"/>
    <w:rsid w:val="00B64F6D"/>
    <w:rsid w:val="00B92D15"/>
    <w:rsid w:val="00BA63D3"/>
    <w:rsid w:val="00BC3EE8"/>
    <w:rsid w:val="00BF6313"/>
    <w:rsid w:val="00C01E99"/>
    <w:rsid w:val="00C06010"/>
    <w:rsid w:val="00C07632"/>
    <w:rsid w:val="00C17935"/>
    <w:rsid w:val="00C40DED"/>
    <w:rsid w:val="00C55E89"/>
    <w:rsid w:val="00C76BFD"/>
    <w:rsid w:val="00C812B4"/>
    <w:rsid w:val="00C8246B"/>
    <w:rsid w:val="00C845C1"/>
    <w:rsid w:val="00CB0408"/>
    <w:rsid w:val="00CC1240"/>
    <w:rsid w:val="00CC5632"/>
    <w:rsid w:val="00CC77A6"/>
    <w:rsid w:val="00D0430D"/>
    <w:rsid w:val="00D528A1"/>
    <w:rsid w:val="00D65E60"/>
    <w:rsid w:val="00D90D91"/>
    <w:rsid w:val="00DA1EDC"/>
    <w:rsid w:val="00DA61E0"/>
    <w:rsid w:val="00DC6DA8"/>
    <w:rsid w:val="00DC7E7F"/>
    <w:rsid w:val="00DE316E"/>
    <w:rsid w:val="00DE5F26"/>
    <w:rsid w:val="00DE73C5"/>
    <w:rsid w:val="00DF3985"/>
    <w:rsid w:val="00E124B5"/>
    <w:rsid w:val="00E25F7E"/>
    <w:rsid w:val="00E2650E"/>
    <w:rsid w:val="00E52629"/>
    <w:rsid w:val="00E53E2C"/>
    <w:rsid w:val="00E558CA"/>
    <w:rsid w:val="00E67548"/>
    <w:rsid w:val="00E76071"/>
    <w:rsid w:val="00EA19D7"/>
    <w:rsid w:val="00EA2396"/>
    <w:rsid w:val="00EA704A"/>
    <w:rsid w:val="00EB6C48"/>
    <w:rsid w:val="00EC2E5D"/>
    <w:rsid w:val="00EC6B9C"/>
    <w:rsid w:val="00EE4721"/>
    <w:rsid w:val="00EE6A19"/>
    <w:rsid w:val="00EF193F"/>
    <w:rsid w:val="00F15B94"/>
    <w:rsid w:val="00F47916"/>
    <w:rsid w:val="00F562FD"/>
    <w:rsid w:val="00F61107"/>
    <w:rsid w:val="00F81339"/>
    <w:rsid w:val="00F841B8"/>
    <w:rsid w:val="00FC35E8"/>
    <w:rsid w:val="00FF24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EA7F"/>
  <w15:docId w15:val="{49B9DDD0-67C3-4F08-B69D-64BCF949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customStyle="1" w:styleId="apple-style-span">
    <w:name w:val="apple-style-span"/>
    <w:basedOn w:val="DefaultParagraphFont"/>
    <w:rsid w:val="00EC2E5D"/>
    <w:rPr>
      <w:rFonts w:cs="Times New Roman"/>
    </w:rPr>
  </w:style>
  <w:style w:type="paragraph" w:styleId="ListParagraph">
    <w:name w:val="List Paragraph"/>
    <w:aliases w:val="HEADING 2"/>
    <w:basedOn w:val="Normal"/>
    <w:link w:val="ListParagraphChar"/>
    <w:uiPriority w:val="34"/>
    <w:qFormat/>
    <w:rsid w:val="00EC2E5D"/>
    <w:pPr>
      <w:spacing w:after="200" w:line="276" w:lineRule="auto"/>
      <w:ind w:left="720"/>
      <w:contextualSpacing/>
    </w:pPr>
    <w:rPr>
      <w:rFonts w:ascii="Calibri" w:hAnsi="Calibri"/>
      <w:sz w:val="22"/>
      <w:szCs w:val="22"/>
      <w:lang w:val="id-ID" w:eastAsia="id-ID"/>
    </w:rPr>
  </w:style>
  <w:style w:type="character" w:customStyle="1" w:styleId="ListParagraphChar">
    <w:name w:val="List Paragraph Char"/>
    <w:aliases w:val="HEADING 2 Char"/>
    <w:basedOn w:val="DefaultParagraphFont"/>
    <w:link w:val="ListParagraph"/>
    <w:uiPriority w:val="34"/>
    <w:locked/>
    <w:rsid w:val="00EC2E5D"/>
    <w:rPr>
      <w:rFonts w:ascii="Calibri" w:hAnsi="Calibri"/>
      <w:sz w:val="22"/>
      <w:szCs w:val="22"/>
      <w:lang w:val="id-ID" w:eastAsia="id-ID"/>
    </w:rPr>
  </w:style>
  <w:style w:type="paragraph" w:styleId="Header">
    <w:name w:val="header"/>
    <w:basedOn w:val="Normal"/>
    <w:link w:val="HeaderChar"/>
    <w:uiPriority w:val="99"/>
    <w:unhideWhenUsed/>
    <w:rsid w:val="00EC2E5D"/>
    <w:pPr>
      <w:tabs>
        <w:tab w:val="center" w:pos="4513"/>
        <w:tab w:val="right" w:pos="9026"/>
      </w:tabs>
    </w:pPr>
    <w:rPr>
      <w:rFonts w:ascii="Calibri" w:hAnsi="Calibri"/>
      <w:sz w:val="22"/>
      <w:szCs w:val="22"/>
      <w:lang w:val="id-ID"/>
    </w:rPr>
  </w:style>
  <w:style w:type="character" w:customStyle="1" w:styleId="HeaderChar">
    <w:name w:val="Header Char"/>
    <w:basedOn w:val="DefaultParagraphFont"/>
    <w:link w:val="Header"/>
    <w:uiPriority w:val="99"/>
    <w:rsid w:val="00EC2E5D"/>
    <w:rPr>
      <w:rFonts w:ascii="Calibri" w:hAnsi="Calibri"/>
      <w:sz w:val="22"/>
      <w:szCs w:val="22"/>
      <w:lang w:val="id-ID"/>
    </w:rPr>
  </w:style>
  <w:style w:type="paragraph" w:styleId="Footer">
    <w:name w:val="footer"/>
    <w:basedOn w:val="Normal"/>
    <w:link w:val="FooterChar"/>
    <w:uiPriority w:val="99"/>
    <w:unhideWhenUsed/>
    <w:rsid w:val="00EC2E5D"/>
    <w:pPr>
      <w:tabs>
        <w:tab w:val="center" w:pos="4513"/>
        <w:tab w:val="right" w:pos="9026"/>
      </w:tabs>
    </w:pPr>
    <w:rPr>
      <w:rFonts w:ascii="Calibri" w:hAnsi="Calibri"/>
      <w:sz w:val="22"/>
      <w:szCs w:val="22"/>
      <w:lang w:val="id-ID"/>
    </w:rPr>
  </w:style>
  <w:style w:type="character" w:customStyle="1" w:styleId="FooterChar">
    <w:name w:val="Footer Char"/>
    <w:basedOn w:val="DefaultParagraphFont"/>
    <w:link w:val="Footer"/>
    <w:uiPriority w:val="99"/>
    <w:rsid w:val="00EC2E5D"/>
    <w:rPr>
      <w:rFonts w:ascii="Calibri" w:hAnsi="Calibri"/>
      <w:sz w:val="22"/>
      <w:szCs w:val="22"/>
      <w:lang w:val="id-ID"/>
    </w:rPr>
  </w:style>
  <w:style w:type="paragraph" w:styleId="NormalWeb">
    <w:name w:val="Normal (Web)"/>
    <w:basedOn w:val="Normal"/>
    <w:uiPriority w:val="99"/>
    <w:rsid w:val="00EC2E5D"/>
    <w:pPr>
      <w:spacing w:before="100" w:beforeAutospacing="1" w:after="100" w:afterAutospacing="1"/>
    </w:pPr>
    <w:rPr>
      <w:sz w:val="24"/>
      <w:szCs w:val="24"/>
    </w:rPr>
  </w:style>
  <w:style w:type="character" w:customStyle="1" w:styleId="a">
    <w:name w:val="a"/>
    <w:basedOn w:val="DefaultParagraphFont"/>
    <w:rsid w:val="00EC2E5D"/>
    <w:rPr>
      <w:rFonts w:cs="Times New Roman"/>
    </w:rPr>
  </w:style>
  <w:style w:type="paragraph" w:styleId="BalloonText">
    <w:name w:val="Balloon Text"/>
    <w:basedOn w:val="Normal"/>
    <w:link w:val="BalloonTextChar"/>
    <w:uiPriority w:val="99"/>
    <w:semiHidden/>
    <w:unhideWhenUsed/>
    <w:rsid w:val="00EC2E5D"/>
    <w:rPr>
      <w:rFonts w:ascii="Tahoma" w:hAnsi="Tahoma" w:cs="Tahoma"/>
      <w:sz w:val="16"/>
      <w:szCs w:val="16"/>
    </w:rPr>
  </w:style>
  <w:style w:type="character" w:customStyle="1" w:styleId="BalloonTextChar">
    <w:name w:val="Balloon Text Char"/>
    <w:basedOn w:val="DefaultParagraphFont"/>
    <w:link w:val="BalloonText"/>
    <w:uiPriority w:val="99"/>
    <w:semiHidden/>
    <w:rsid w:val="00EC2E5D"/>
    <w:rPr>
      <w:rFonts w:ascii="Tahoma" w:hAnsi="Tahoma" w:cs="Tahoma"/>
      <w:sz w:val="16"/>
      <w:szCs w:val="16"/>
    </w:rPr>
  </w:style>
  <w:style w:type="paragraph" w:styleId="Subtitle">
    <w:name w:val="Subtitle"/>
    <w:basedOn w:val="Normal"/>
    <w:next w:val="Normal"/>
    <w:link w:val="SubtitleChar"/>
    <w:uiPriority w:val="11"/>
    <w:qFormat/>
    <w:rsid w:val="00D90D91"/>
    <w:pPr>
      <w:jc w:val="both"/>
    </w:pPr>
    <w:rPr>
      <w:rFonts w:ascii="Arial Black" w:eastAsia="Arial Black" w:hAnsi="Arial Black" w:cs="Arial Black"/>
      <w:sz w:val="24"/>
      <w:szCs w:val="24"/>
      <w:lang w:eastAsia="en-ID"/>
    </w:rPr>
  </w:style>
  <w:style w:type="character" w:customStyle="1" w:styleId="SubtitleChar">
    <w:name w:val="Subtitle Char"/>
    <w:basedOn w:val="DefaultParagraphFont"/>
    <w:link w:val="Subtitle"/>
    <w:rsid w:val="00D90D91"/>
    <w:rPr>
      <w:rFonts w:ascii="Arial Black" w:eastAsia="Arial Black" w:hAnsi="Arial Black" w:cs="Arial Black"/>
      <w:sz w:val="24"/>
      <w:szCs w:val="24"/>
      <w:lang w:eastAsia="en-ID"/>
    </w:rPr>
  </w:style>
  <w:style w:type="character" w:customStyle="1" w:styleId="jlqj4b">
    <w:name w:val="jlqj4b"/>
    <w:basedOn w:val="DefaultParagraphFont"/>
    <w:rsid w:val="00D90D91"/>
  </w:style>
  <w:style w:type="character" w:styleId="Hyperlink">
    <w:name w:val="Hyperlink"/>
    <w:basedOn w:val="DefaultParagraphFont"/>
    <w:uiPriority w:val="99"/>
    <w:unhideWhenUsed/>
    <w:rsid w:val="00D90D91"/>
    <w:rPr>
      <w:color w:val="0000FF" w:themeColor="hyperlink"/>
      <w:u w:val="single"/>
    </w:rPr>
  </w:style>
  <w:style w:type="table" w:styleId="TableGrid">
    <w:name w:val="Table Grid"/>
    <w:basedOn w:val="TableNormal"/>
    <w:uiPriority w:val="39"/>
    <w:rsid w:val="008F3676"/>
    <w:rPr>
      <w:rFonts w:asciiTheme="minorHAnsi" w:eastAsiaTheme="minorHAnsi" w:hAnsiTheme="minorHAnsi" w:cstheme="minorBidi"/>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3676"/>
    <w:rPr>
      <w:b/>
      <w:bCs/>
    </w:rPr>
  </w:style>
  <w:style w:type="character" w:styleId="Emphasis">
    <w:name w:val="Emphasis"/>
    <w:basedOn w:val="DefaultParagraphFont"/>
    <w:uiPriority w:val="20"/>
    <w:qFormat/>
    <w:rsid w:val="008F3676"/>
    <w:rPr>
      <w:i/>
      <w:iCs/>
    </w:rPr>
  </w:style>
  <w:style w:type="table" w:customStyle="1" w:styleId="TableGrid1">
    <w:name w:val="Table Grid1"/>
    <w:basedOn w:val="TableNormal"/>
    <w:next w:val="TableGrid"/>
    <w:uiPriority w:val="5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3676"/>
    <w:rPr>
      <w:rFonts w:asciiTheme="minorHAnsi" w:eastAsiaTheme="minorHAnsi" w:hAnsiTheme="minorHAnsi" w:cstheme="minorBidi"/>
      <w:kern w:val="2"/>
      <w:sz w:val="22"/>
      <w:szCs w:val="2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header" Target="header1.xml"/><Relationship Id="rId26"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3.wdp"/><Relationship Id="rId25"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hart" Target="charts/chart4.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chart" Target="charts/chart3.xml"/><Relationship Id="rId28" Type="http://schemas.openxmlformats.org/officeDocument/2006/relationships/chart" Target="charts/chart8.xml"/><Relationship Id="rId10" Type="http://schemas.openxmlformats.org/officeDocument/2006/relationships/image" Target="media/image3.jpeg"/><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footer" Target="footer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1"/>
              <c:layout>
                <c:manualLayout>
                  <c:x val="-0.25367864731194323"/>
                  <c:y val="-1.9606802023310305E-2"/>
                </c:manualLayout>
              </c:layout>
              <c:tx>
                <c:rich>
                  <a:bodyPr/>
                  <a:lstStyle/>
                  <a:p>
                    <a:fld id="{105E41DE-5967-4620-BDCD-2284F3D4A23A}" type="XVALUE">
                      <a:rPr lang="en-US"/>
                      <a:pPr/>
                      <a:t>[X VALUE]</a:t>
                    </a:fld>
                    <a:r>
                      <a:rPr lang="en-US" baseline="0"/>
                      <a:t>; 297.19</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43C7-40BE-AC42-DDCF14D9D47E}"/>
                </c:ext>
              </c:extLst>
            </c:dLbl>
            <c:dLbl>
              <c:idx val="2"/>
              <c:layout>
                <c:manualLayout>
                  <c:x val="-6.2237435817645457E-3"/>
                  <c:y val="6.47948164146867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C7-40BE-AC42-DDCF14D9D47E}"/>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C7-40BE-AC42-DDCF14D9D47E}"/>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C7-40BE-AC42-DDCF14D9D47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exp"/>
            <c:dispRSqr val="0"/>
            <c:dispEq val="0"/>
          </c:trendline>
          <c:trendline>
            <c:spPr>
              <a:ln w="19050" cap="rnd">
                <a:solidFill>
                  <a:schemeClr val="accent1"/>
                </a:solidFill>
                <a:prstDash val="solid"/>
              </a:ln>
              <a:effectLst/>
            </c:spPr>
            <c:trendlineType val="linear"/>
            <c:dispRSqr val="0"/>
            <c:dispEq val="0"/>
          </c:trendline>
          <c:xVal>
            <c:numRef>
              <c:f>Sheet1!$A$2:$A$6</c:f>
              <c:numCache>
                <c:formatCode>General</c:formatCode>
                <c:ptCount val="5"/>
                <c:pt idx="0">
                  <c:v>552</c:v>
                </c:pt>
                <c:pt idx="1">
                  <c:v>565</c:v>
                </c:pt>
                <c:pt idx="2">
                  <c:v>566</c:v>
                </c:pt>
              </c:numCache>
            </c:numRef>
          </c:xVal>
          <c:yVal>
            <c:numRef>
              <c:f>Sheet1!$B$2:$B$6</c:f>
              <c:numCache>
                <c:formatCode>General</c:formatCode>
                <c:ptCount val="5"/>
                <c:pt idx="0">
                  <c:v>289.11</c:v>
                </c:pt>
                <c:pt idx="1">
                  <c:v>297.2</c:v>
                </c:pt>
                <c:pt idx="2">
                  <c:v>296.64999999999998</c:v>
                </c:pt>
              </c:numCache>
            </c:numRef>
          </c:yVal>
          <c:smooth val="0"/>
          <c:extLst>
            <c:ext xmlns:c16="http://schemas.microsoft.com/office/drawing/2014/chart" uri="{C3380CC4-5D6E-409C-BE32-E72D297353CC}">
              <c16:uniqueId val="{00000007-43C7-40BE-AC42-DDCF14D9D47E}"/>
            </c:ext>
          </c:extLst>
        </c:ser>
        <c:dLbls>
          <c:dLblPos val="b"/>
          <c:showLegendKey val="0"/>
          <c:showVal val="1"/>
          <c:showCatName val="0"/>
          <c:showSerName val="0"/>
          <c:showPercent val="0"/>
          <c:showBubbleSize val="0"/>
        </c:dLbls>
        <c:axId val="314635392"/>
        <c:axId val="314637312"/>
      </c:scatterChart>
      <c:valAx>
        <c:axId val="3146353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4637312"/>
        <c:crosses val="autoZero"/>
        <c:crossBetween val="midCat"/>
      </c:valAx>
      <c:valAx>
        <c:axId val="31463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46353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Temperatur</a:t>
            </a:r>
            <a:r>
              <a:rPr lang="en-US" sz="1200" b="1" baseline="0">
                <a:latin typeface="Times New Roman" panose="02020603050405020304" pitchFamily="18" charset="0"/>
                <a:cs typeface="Times New Roman" panose="02020603050405020304" pitchFamily="18" charset="0"/>
              </a:rPr>
              <a:t> Api dan </a:t>
            </a:r>
            <a:r>
              <a:rPr lang="en-US" sz="1200" b="1">
                <a:latin typeface="Times New Roman" panose="02020603050405020304" pitchFamily="18" charset="0"/>
                <a:cs typeface="Times New Roman" panose="02020603050405020304" pitchFamily="18" charset="0"/>
              </a:rPr>
              <a:t>Qair</a:t>
            </a:r>
          </a:p>
        </c:rich>
      </c:tx>
      <c:overlay val="0"/>
      <c:spPr>
        <a:noFill/>
        <a:ln>
          <a:noFill/>
        </a:ln>
        <a:effectLst/>
      </c:spPr>
    </c:title>
    <c:autoTitleDeleted val="0"/>
    <c:plotArea>
      <c:layout>
        <c:manualLayout>
          <c:layoutTarget val="inner"/>
          <c:xMode val="edge"/>
          <c:yMode val="edge"/>
          <c:x val="0.16813173753934252"/>
          <c:y val="0.14600431965442762"/>
          <c:w val="0.79191182866572984"/>
          <c:h val="0.66523426472338909"/>
        </c:manualLayout>
      </c:layout>
      <c:scatterChart>
        <c:scatterStyle val="lineMarker"/>
        <c:varyColors val="0"/>
        <c:ser>
          <c:idx val="0"/>
          <c:order val="0"/>
          <c:tx>
            <c:strRef>
              <c:f>Sheet1!$B$1</c:f>
              <c:strCache>
                <c:ptCount val="1"/>
                <c:pt idx="0">
                  <c:v>Qair</c:v>
                </c:pt>
              </c:strCache>
            </c:strRef>
          </c:tx>
          <c:spPr>
            <a:ln w="19050" cap="rnd">
              <a:solidFill>
                <a:schemeClr val="accent2"/>
              </a:solidFill>
              <a:round/>
            </a:ln>
            <a:effectLst/>
          </c:spPr>
          <c:marker>
            <c:symbol val="circle"/>
            <c:size val="5"/>
            <c:spPr>
              <a:solidFill>
                <a:schemeClr val="accent1"/>
              </a:solidFill>
              <a:ln w="9525">
                <a:solidFill>
                  <a:schemeClr val="accent1"/>
                </a:solidFill>
              </a:ln>
              <a:effectLst/>
            </c:spPr>
          </c:marker>
          <c:dLbls>
            <c:dLbl>
              <c:idx val="0"/>
              <c:layout>
                <c:manualLayout>
                  <c:x val="3.111871790882187E-3"/>
                  <c:y val="-6.0475161987041073E-2"/>
                </c:manualLayout>
              </c:layout>
              <c:tx>
                <c:rich>
                  <a:bodyPr/>
                  <a:lstStyle/>
                  <a:p>
                    <a:fld id="{9F93FC2D-95F0-468B-AABB-2098252C590B}" type="XVALUE">
                      <a:rPr lang="en-US"/>
                      <a:pPr/>
                      <a:t>[X VALUE]</a:t>
                    </a:fld>
                    <a:r>
                      <a:rPr lang="en-US" baseline="0"/>
                      <a:t>; 283.61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E658-4AA8-9A6E-6385C32019E8}"/>
                </c:ext>
              </c:extLst>
            </c:dLbl>
            <c:dLbl>
              <c:idx val="1"/>
              <c:layout>
                <c:manualLayout>
                  <c:x val="-0.13467968503937022"/>
                  <c:y val="-0.12526997840172785"/>
                </c:manualLayout>
              </c:layout>
              <c:tx>
                <c:rich>
                  <a:bodyPr/>
                  <a:lstStyle/>
                  <a:p>
                    <a:fld id="{105E41DE-5967-4620-BDCD-2284F3D4A23A}" type="XVALUE">
                      <a:rPr lang="en-US"/>
                      <a:pPr/>
                      <a:t>[X VALUE]</a:t>
                    </a:fld>
                    <a:r>
                      <a:rPr lang="en-US" baseline="0"/>
                      <a:t>; 282.61</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E658-4AA8-9A6E-6385C32019E8}"/>
                </c:ext>
              </c:extLst>
            </c:dLbl>
            <c:dLbl>
              <c:idx val="2"/>
              <c:layout>
                <c:manualLayout>
                  <c:x val="-5.7782257217847771E-2"/>
                  <c:y val="-8.6393088552915762E-2"/>
                </c:manualLayout>
              </c:layout>
              <c:tx>
                <c:rich>
                  <a:bodyPr/>
                  <a:lstStyle/>
                  <a:p>
                    <a:fld id="{3B56F819-CAEC-4CC2-BC2B-FE5782C85362}" type="XVALUE">
                      <a:rPr lang="en-US"/>
                      <a:pPr/>
                      <a:t>[X VALUE]</a:t>
                    </a:fld>
                    <a:r>
                      <a:rPr lang="en-US" baseline="0"/>
                      <a:t>; 281.46</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E658-4AA8-9A6E-6385C32019E8}"/>
                </c:ext>
              </c:extLst>
            </c:dLbl>
            <c:dLbl>
              <c:idx val="3"/>
              <c:layout>
                <c:manualLayout>
                  <c:x val="2.8006846117939826E-2"/>
                  <c:y val="1.727861771058315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58-4AA8-9A6E-6385C32019E8}"/>
                </c:ext>
              </c:extLst>
            </c:dLbl>
            <c:dLbl>
              <c:idx val="4"/>
              <c:layout>
                <c:manualLayout>
                  <c:x val="-1.1410064756526397E-16"/>
                  <c:y val="4.3196544276457886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58-4AA8-9A6E-6385C32019E8}"/>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cmpd="sng">
                <a:solidFill>
                  <a:schemeClr val="accent5"/>
                </a:solidFill>
                <a:prstDash val="solid"/>
                <a:headEnd type="none"/>
                <a:tailEnd type="none"/>
              </a:ln>
              <a:effectLst/>
            </c:spPr>
            <c:trendlineType val="linear"/>
            <c:forward val="2"/>
            <c:dispRSqr val="0"/>
            <c:dispEq val="0"/>
          </c:trendline>
          <c:trendline>
            <c:spPr>
              <a:ln w="19050" cap="rnd">
                <a:solidFill>
                  <a:schemeClr val="accent1"/>
                </a:solidFill>
                <a:prstDash val="sysDot"/>
              </a:ln>
              <a:effectLst/>
            </c:spPr>
            <c:trendlineType val="exp"/>
            <c:dispRSqr val="0"/>
            <c:dispEq val="0"/>
          </c:trendline>
          <c:xVal>
            <c:numRef>
              <c:f>Sheet1!$A$2:$A$6</c:f>
              <c:numCache>
                <c:formatCode>General</c:formatCode>
                <c:ptCount val="5"/>
                <c:pt idx="0">
                  <c:v>551</c:v>
                </c:pt>
                <c:pt idx="1">
                  <c:v>564</c:v>
                </c:pt>
                <c:pt idx="2">
                  <c:v>567</c:v>
                </c:pt>
              </c:numCache>
            </c:numRef>
          </c:xVal>
          <c:yVal>
            <c:numRef>
              <c:f>Sheet1!$B$2:$B$6</c:f>
              <c:numCache>
                <c:formatCode>General</c:formatCode>
                <c:ptCount val="5"/>
                <c:pt idx="0">
                  <c:v>283.61</c:v>
                </c:pt>
                <c:pt idx="1">
                  <c:v>282.61</c:v>
                </c:pt>
                <c:pt idx="2">
                  <c:v>282.45999999999998</c:v>
                </c:pt>
              </c:numCache>
            </c:numRef>
          </c:yVal>
          <c:smooth val="0"/>
          <c:extLst>
            <c:ext xmlns:c16="http://schemas.microsoft.com/office/drawing/2014/chart" uri="{C3380CC4-5D6E-409C-BE32-E72D297353CC}">
              <c16:uniqueId val="{00000007-E658-4AA8-9A6E-6385C32019E8}"/>
            </c:ext>
          </c:extLst>
        </c:ser>
        <c:dLbls>
          <c:dLblPos val="b"/>
          <c:showLegendKey val="0"/>
          <c:showVal val="1"/>
          <c:showCatName val="0"/>
          <c:showSerName val="0"/>
          <c:showPercent val="0"/>
          <c:showBubbleSize val="0"/>
        </c:dLbls>
        <c:axId val="317461632"/>
        <c:axId val="317463552"/>
      </c:scatterChart>
      <c:valAx>
        <c:axId val="3174616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Temperatur Api (</a:t>
                </a:r>
                <a:r>
                  <a:rPr lang="en-ID" sz="10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1050" b="1">
                  <a:latin typeface="Times New Roman" panose="02020603050405020304" pitchFamily="18" charset="0"/>
                  <a:cs typeface="Times New Roman" panose="02020603050405020304" pitchFamily="18" charset="0"/>
                </a:endParaRPr>
              </a:p>
            </c:rich>
          </c:tx>
          <c:layout>
            <c:manualLayout>
              <c:xMode val="edge"/>
              <c:yMode val="edge"/>
              <c:x val="0.40900458082229374"/>
              <c:y val="0.9084015577966361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463552"/>
        <c:crosses val="autoZero"/>
        <c:crossBetween val="midCat"/>
      </c:valAx>
      <c:valAx>
        <c:axId val="31746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Qair</a:t>
                </a:r>
                <a:r>
                  <a:rPr lang="en-ID" b="1" baseline="0">
                    <a:latin typeface="Times New Roman" panose="02020603050405020304" pitchFamily="18" charset="0"/>
                    <a:cs typeface="Times New Roman" panose="02020603050405020304" pitchFamily="18" charset="0"/>
                  </a:rPr>
                  <a:t> (w)</a:t>
                </a:r>
                <a:endParaRPr lang="en-ID" b="1">
                  <a:latin typeface="Times New Roman" panose="02020603050405020304" pitchFamily="18" charset="0"/>
                  <a:cs typeface="Times New Roman" panose="02020603050405020304" pitchFamily="18" charset="0"/>
                </a:endParaRPr>
              </a:p>
            </c:rich>
          </c:tx>
          <c:layout>
            <c:manualLayout>
              <c:xMode val="edge"/>
              <c:yMode val="edge"/>
              <c:x val="2.0158803473044943E-2"/>
              <c:y val="0.392692641281610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461632"/>
        <c:crosses val="autoZero"/>
        <c:crossBetween val="midCat"/>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Times New Roman" panose="02020603050405020304" pitchFamily="18" charset="0"/>
                <a:cs typeface="Times New Roman" panose="02020603050405020304" pitchFamily="18" charset="0"/>
              </a:rPr>
              <a:t>Massa Bahan Bakar dan Kalor Bahan Bakar </a:t>
            </a:r>
          </a:p>
        </c:rich>
      </c:tx>
      <c:layout>
        <c:manualLayout>
          <c:xMode val="edge"/>
          <c:yMode val="edge"/>
          <c:x val="0.18547223620197953"/>
          <c:y val="4.3196544276457881E-2"/>
        </c:manualLayout>
      </c:layout>
      <c:overlay val="0"/>
      <c:spPr>
        <a:noFill/>
        <a:ln>
          <a:noFill/>
        </a:ln>
        <a:effectLst/>
      </c:spPr>
    </c:title>
    <c:autoTitleDeleted val="0"/>
    <c:plotArea>
      <c:layout>
        <c:manualLayout>
          <c:layoutTarget val="inner"/>
          <c:xMode val="edge"/>
          <c:yMode val="edge"/>
          <c:x val="0.1888938029564648"/>
          <c:y val="0.17710583153347731"/>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9.1095616247400934E-3"/>
                  <c:y val="4.1069029438274861E-2"/>
                </c:manualLayout>
              </c:layout>
              <c:tx>
                <c:rich>
                  <a:bodyPr/>
                  <a:lstStyle/>
                  <a:p>
                    <a:r>
                      <a:rPr lang="en-US" baseline="0"/>
                      <a:t>10.8086; </a:t>
                    </a:r>
                    <a:fld id="{8A97E01C-207F-457A-A55A-B60AEEEDB2AF}"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723-453B-A98E-EF58881698B5}"/>
                </c:ext>
              </c:extLst>
            </c:dLbl>
            <c:dLbl>
              <c:idx val="1"/>
              <c:layout>
                <c:manualLayout>
                  <c:x val="-1.0016207092492459E-2"/>
                  <c:y val="4.1069029438274861E-2"/>
                </c:manualLayout>
              </c:layout>
              <c:tx>
                <c:rich>
                  <a:bodyPr/>
                  <a:lstStyle/>
                  <a:p>
                    <a:r>
                      <a:rPr lang="en-US" baseline="0"/>
                      <a:t>10.1614; </a:t>
                    </a:r>
                    <a:fld id="{67EADF2A-FAB9-4A16-BBF4-C36A32601B7C}"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723-453B-A98E-EF58881698B5}"/>
                </c:ext>
              </c:extLst>
            </c:dLbl>
            <c:dLbl>
              <c:idx val="2"/>
              <c:layout>
                <c:manualLayout>
                  <c:x val="7.8029172766485655E-3"/>
                  <c:y val="-1.5086478121120388E-2"/>
                </c:manualLayout>
              </c:layout>
              <c:tx>
                <c:rich>
                  <a:bodyPr/>
                  <a:lstStyle/>
                  <a:p>
                    <a:r>
                      <a:rPr lang="en-US" baseline="0"/>
                      <a:t>9.4753; </a:t>
                    </a:r>
                    <a:fld id="{6B40BFAD-72A1-4502-8A10-025B64527BDE}" type="YVALUE">
                      <a:rPr lang="en-US" baseline="0"/>
                      <a:pPr/>
                      <a:t>[Y VALUE]</a:t>
                    </a:fld>
                    <a:endParaRPr lang="en-US" baseline="0"/>
                  </a:p>
                </c:rich>
              </c:tx>
              <c:dLblPos val="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A723-453B-A98E-EF58881698B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exp"/>
            <c:dispRSqr val="0"/>
            <c:dispEq val="0"/>
          </c:trendline>
          <c:yVal>
            <c:numRef>
              <c:f>Sheet1!$A$2:$A$4</c:f>
              <c:numCache>
                <c:formatCode>General</c:formatCode>
                <c:ptCount val="3"/>
                <c:pt idx="0">
                  <c:v>50</c:v>
                </c:pt>
                <c:pt idx="1">
                  <c:v>53</c:v>
                </c:pt>
                <c:pt idx="2">
                  <c:v>55</c:v>
                </c:pt>
              </c:numCache>
            </c:numRef>
          </c:yVal>
          <c:smooth val="0"/>
          <c:extLst>
            <c:ext xmlns:c16="http://schemas.microsoft.com/office/drawing/2014/chart" uri="{C3380CC4-5D6E-409C-BE32-E72D297353CC}">
              <c16:uniqueId val="{00000007-A723-453B-A98E-EF58881698B5}"/>
            </c:ext>
          </c:extLst>
        </c:ser>
        <c:dLbls>
          <c:dLblPos val="t"/>
          <c:showLegendKey val="0"/>
          <c:showVal val="1"/>
          <c:showCatName val="0"/>
          <c:showSerName val="0"/>
          <c:showPercent val="0"/>
          <c:showBubbleSize val="0"/>
        </c:dLbls>
        <c:axId val="301234048"/>
        <c:axId val="301236608"/>
      </c:scatterChart>
      <c:valAx>
        <c:axId val="3012340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Kalor Bahan Bakar (w)</a:t>
                </a:r>
              </a:p>
            </c:rich>
          </c:tx>
          <c:layout>
            <c:manualLayout>
              <c:xMode val="edge"/>
              <c:yMode val="edge"/>
              <c:x val="0.37398919750028731"/>
              <c:y val="0.904081903368990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36608"/>
        <c:crosses val="autoZero"/>
        <c:crossBetween val="midCat"/>
        <c:dispUnits>
          <c:builtInUnit val="thousands"/>
        </c:dispUnits>
      </c:valAx>
      <c:valAx>
        <c:axId val="301236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t>
                </a:r>
                <a:r>
                  <a:rPr lang="en-ID" b="1"/>
                  <a:t>Massa Bahan Bakar (gram)</a:t>
                </a:r>
              </a:p>
            </c:rich>
          </c:tx>
          <c:layout>
            <c:manualLayout>
              <c:xMode val="edge"/>
              <c:yMode val="edge"/>
              <c:x val="2.7156834384126746E-2"/>
              <c:y val="0.2585887995102124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34048"/>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1200" b="0" i="0" u="none" strike="noStrike" baseline="0">
                <a:effectLst/>
                <a:latin typeface="Times New Roman" panose="02020603050405020304" pitchFamily="18" charset="0"/>
                <a:cs typeface="Times New Roman" panose="02020603050405020304" pitchFamily="18" charset="0"/>
              </a:rPr>
              <a:t>∆</a:t>
            </a:r>
            <a:r>
              <a:rPr lang="en-US" sz="1200" b="1">
                <a:latin typeface="Times New Roman" panose="02020603050405020304" pitchFamily="18" charset="0"/>
                <a:cs typeface="Times New Roman" panose="02020603050405020304" pitchFamily="18" charset="0"/>
              </a:rPr>
              <a:t>Massa Bahan Bakar dan Kalor Bahan</a:t>
            </a:r>
            <a:r>
              <a:rPr lang="en-US" sz="1200" b="1" baseline="0">
                <a:latin typeface="Times New Roman" panose="02020603050405020304" pitchFamily="18" charset="0"/>
                <a:cs typeface="Times New Roman" panose="02020603050405020304" pitchFamily="18" charset="0"/>
              </a:rPr>
              <a:t> </a:t>
            </a:r>
            <a:r>
              <a:rPr lang="en-US" sz="1200" b="1">
                <a:latin typeface="Times New Roman" panose="02020603050405020304" pitchFamily="18" charset="0"/>
                <a:cs typeface="Times New Roman" panose="02020603050405020304" pitchFamily="18" charset="0"/>
              </a:rPr>
              <a:t>Bakar</a:t>
            </a:r>
            <a:r>
              <a:rPr lang="en-US" sz="1200" b="1" baseline="0">
                <a:latin typeface="Times New Roman" panose="02020603050405020304" pitchFamily="18" charset="0"/>
                <a:cs typeface="Times New Roman" panose="02020603050405020304" pitchFamily="18" charset="0"/>
              </a:rPr>
              <a:t> </a:t>
            </a:r>
            <a:endParaRPr lang="en-US" sz="1200" b="1">
              <a:latin typeface="Times New Roman" panose="02020603050405020304" pitchFamily="18" charset="0"/>
              <a:cs typeface="Times New Roman" panose="02020603050405020304" pitchFamily="18" charset="0"/>
            </a:endParaRPr>
          </a:p>
        </c:rich>
      </c:tx>
      <c:layout>
        <c:manualLayout>
          <c:xMode val="edge"/>
          <c:yMode val="edge"/>
          <c:x val="0.20945304584787999"/>
          <c:y val="2.591792656587473E-2"/>
        </c:manualLayout>
      </c:layout>
      <c:overlay val="0"/>
      <c:spPr>
        <a:noFill/>
        <a:ln>
          <a:noFill/>
        </a:ln>
        <a:effectLst/>
      </c:spPr>
    </c:title>
    <c:autoTitleDeleted val="0"/>
    <c:plotArea>
      <c:layout>
        <c:manualLayout>
          <c:layoutTarget val="inner"/>
          <c:xMode val="edge"/>
          <c:yMode val="edge"/>
          <c:x val="0.15454337709547755"/>
          <c:y val="0.19438444924406048"/>
          <c:w val="0.76202532873046025"/>
          <c:h val="0.60948895426948524"/>
        </c:manualLayout>
      </c:layout>
      <c:scatterChart>
        <c:scatterStyle val="lineMarker"/>
        <c:varyColors val="0"/>
        <c:ser>
          <c:idx val="1"/>
          <c:order val="0"/>
          <c:tx>
            <c:strRef>
              <c:f>Sheet1!$A$1</c:f>
              <c:strCache>
                <c:ptCount val="1"/>
                <c:pt idx="0">
                  <c:v>Massa Bahan Bakar2</c:v>
                </c:pt>
              </c:strCache>
            </c:strRef>
          </c:tx>
          <c:spPr>
            <a:ln w="19050" cap="rnd">
              <a:solidFill>
                <a:schemeClr val="accent2"/>
              </a:solidFill>
              <a:prstDash val="solid"/>
              <a:round/>
            </a:ln>
            <a:effectLst/>
          </c:spPr>
          <c:marker>
            <c:symbol val="circle"/>
            <c:size val="5"/>
            <c:spPr>
              <a:solidFill>
                <a:schemeClr val="accent2"/>
              </a:solidFill>
              <a:ln w="9525">
                <a:solidFill>
                  <a:schemeClr val="accent2"/>
                </a:solidFill>
              </a:ln>
              <a:effectLst/>
            </c:spPr>
          </c:marker>
          <c:dLbls>
            <c:dLbl>
              <c:idx val="0"/>
              <c:layout>
                <c:manualLayout>
                  <c:x val="-0.13165023742261228"/>
                  <c:y val="-9.5032397408207347E-2"/>
                </c:manualLayout>
              </c:layout>
              <c:tx>
                <c:rich>
                  <a:bodyPr/>
                  <a:lstStyle/>
                  <a:p>
                    <a:r>
                      <a:rPr lang="en-US"/>
                      <a:t>7.1712</a:t>
                    </a:r>
                    <a:fld id="{FB276104-5026-4588-B71A-4F1076C18657}" type="XVALUE">
                      <a:rPr lang="en-US"/>
                      <a:pPr/>
                      <a:t>[X VALUE]</a:t>
                    </a:fld>
                    <a:r>
                      <a:rPr lang="en-US" baseline="0"/>
                      <a:t>; </a:t>
                    </a:r>
                    <a:fld id="{13AB6920-BD46-48B2-A300-E49B3B89951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188-4E69-AC7B-3E1A96D95236}"/>
                </c:ext>
              </c:extLst>
            </c:dLbl>
            <c:dLbl>
              <c:idx val="1"/>
              <c:layout>
                <c:manualLayout>
                  <c:x val="-0.15408937909478876"/>
                  <c:y val="-0.11663066954643629"/>
                </c:manualLayout>
              </c:layout>
              <c:tx>
                <c:rich>
                  <a:bodyPr/>
                  <a:lstStyle/>
                  <a:p>
                    <a:r>
                      <a:rPr lang="en-US" baseline="0"/>
                      <a:t>6.5369; </a:t>
                    </a:r>
                    <a:fld id="{AA04A846-5E5C-4437-99EA-1D47A4FE8D4F}"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188-4E69-AC7B-3E1A96D95236}"/>
                </c:ext>
              </c:extLst>
            </c:dLbl>
            <c:dLbl>
              <c:idx val="2"/>
              <c:layout>
                <c:manualLayout>
                  <c:x val="-0.12737182184288032"/>
                  <c:y val="-0.10367170626349888"/>
                </c:manualLayout>
              </c:layout>
              <c:tx>
                <c:rich>
                  <a:bodyPr/>
                  <a:lstStyle/>
                  <a:p>
                    <a:r>
                      <a:rPr lang="en-US"/>
                      <a:t>5.7603</a:t>
                    </a:r>
                    <a:fld id="{CAAFD190-2D28-4FA8-BEEE-FA5F87341D8A}" type="XVALUE">
                      <a:rPr lang="en-US"/>
                      <a:pPr/>
                      <a:t>[X VALUE]</a:t>
                    </a:fld>
                    <a:r>
                      <a:rPr lang="en-US" baseline="0"/>
                      <a:t>; </a:t>
                    </a:r>
                    <a:fld id="{80DDF380-84B0-4CAA-A4F8-D14E18511EA9}" type="YVALUE">
                      <a:rPr lang="en-US" baseline="0"/>
                      <a:pPr/>
                      <a:t>[Y 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188-4E69-AC7B-3E1A96D9523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exp"/>
            <c:dispRSqr val="0"/>
            <c:dispEq val="0"/>
          </c:trendline>
          <c:trendline>
            <c:spPr>
              <a:ln w="19050" cap="rnd">
                <a:solidFill>
                  <a:schemeClr val="accent2"/>
                </a:solidFill>
                <a:prstDash val="sysDot"/>
              </a:ln>
              <a:effectLst/>
            </c:spPr>
            <c:trendlineType val="linear"/>
            <c:dispRSqr val="0"/>
            <c:dispEq val="0"/>
          </c:trendline>
          <c:trendline>
            <c:spPr>
              <a:ln w="19050" cap="rnd">
                <a:solidFill>
                  <a:schemeClr val="accent5"/>
                </a:solidFill>
                <a:prstDash val="solid"/>
              </a:ln>
              <a:effectLst/>
            </c:spPr>
            <c:trendlineType val="linear"/>
            <c:forward val="2"/>
            <c:dispRSqr val="0"/>
            <c:dispEq val="0"/>
          </c:trendline>
          <c:xVal>
            <c:numRef>
              <c:f>Sheet1!#REF!</c:f>
            </c:numRef>
          </c:xVal>
          <c:yVal>
            <c:numRef>
              <c:f>Sheet1!$A$2:$A$4</c:f>
              <c:numCache>
                <c:formatCode>General</c:formatCode>
                <c:ptCount val="3"/>
                <c:pt idx="0">
                  <c:v>59</c:v>
                </c:pt>
                <c:pt idx="1">
                  <c:v>60</c:v>
                </c:pt>
                <c:pt idx="2">
                  <c:v>62</c:v>
                </c:pt>
              </c:numCache>
            </c:numRef>
          </c:yVal>
          <c:smooth val="0"/>
          <c:extLst>
            <c:ext xmlns:c16="http://schemas.microsoft.com/office/drawing/2014/chart" uri="{C3380CC4-5D6E-409C-BE32-E72D297353CC}">
              <c16:uniqueId val="{00000007-2188-4E69-AC7B-3E1A96D95236}"/>
            </c:ext>
          </c:extLst>
        </c:ser>
        <c:dLbls>
          <c:dLblPos val="t"/>
          <c:showLegendKey val="0"/>
          <c:showVal val="1"/>
          <c:showCatName val="0"/>
          <c:showSerName val="0"/>
          <c:showPercent val="0"/>
          <c:showBubbleSize val="0"/>
        </c:dLbls>
        <c:axId val="301263872"/>
        <c:axId val="306357760"/>
      </c:scatterChart>
      <c:valAx>
        <c:axId val="3012638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t>)</a:t>
                </a:r>
                <a:endParaRPr lang="en-ID" sz="900"/>
              </a:p>
            </c:rich>
          </c:tx>
          <c:layout>
            <c:manualLayout>
              <c:xMode val="edge"/>
              <c:yMode val="edge"/>
              <c:x val="0.3471480634623742"/>
              <c:y val="0.9127212122242819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357760"/>
        <c:crosses val="autoZero"/>
        <c:crossBetween val="midCat"/>
        <c:dispUnits>
          <c:builtInUnit val="thousands"/>
        </c:dispUnits>
      </c:valAx>
      <c:valAx>
        <c:axId val="306357760"/>
        <c:scaling>
          <c:orientation val="minMax"/>
          <c:max val="6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0" i="0" u="none" strike="noStrike" baseline="0">
                    <a:effectLst/>
                  </a:rPr>
                  <a:t>∆</a:t>
                </a:r>
                <a:r>
                  <a:rPr lang="en-ID" sz="900" b="1" i="0" u="none" strike="noStrike" baseline="0">
                    <a:effectLst/>
                    <a:latin typeface="Times New Roman" panose="02020603050405020304" pitchFamily="18" charset="0"/>
                    <a:cs typeface="Times New Roman" panose="02020603050405020304" pitchFamily="18" charset="0"/>
                  </a:rPr>
                  <a:t>massa Bahan Bakar (gram)</a:t>
                </a:r>
                <a:endParaRPr lang="en-ID" sz="800" b="1">
                  <a:latin typeface="Times New Roman" panose="02020603050405020304" pitchFamily="18" charset="0"/>
                  <a:cs typeface="Times New Roman" panose="02020603050405020304" pitchFamily="18" charset="0"/>
                </a:endParaRPr>
              </a:p>
            </c:rich>
          </c:tx>
          <c:layout>
            <c:manualLayout>
              <c:xMode val="edge"/>
              <c:yMode val="edge"/>
              <c:x val="2.7156834384126746E-2"/>
              <c:y val="0.2369905273719834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1263872"/>
        <c:crossesAt val="0"/>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100">
                <a:latin typeface="Times New Roman" panose="02020603050405020304" pitchFamily="18" charset="0"/>
                <a:cs typeface="Times New Roman" panose="02020603050405020304" pitchFamily="18" charset="0"/>
              </a:rPr>
              <a:t>Temperatur Api vs </a:t>
            </a:r>
            <a:r>
              <a:rPr lang="en-ID" sz="1200" b="1" i="0" u="none" strike="noStrike" baseline="0">
                <a:effectLst/>
              </a:rPr>
              <a:t>∆</a:t>
            </a:r>
            <a:r>
              <a:rPr lang="en-US" sz="1100">
                <a:latin typeface="Times New Roman" panose="02020603050405020304" pitchFamily="18" charset="0"/>
                <a:cs typeface="Times New Roman" panose="02020603050405020304" pitchFamily="18" charset="0"/>
              </a:rPr>
              <a:t>Massa Bahan Bakar</a:t>
            </a:r>
          </a:p>
        </c:rich>
      </c:tx>
      <c:layout>
        <c:manualLayout>
          <c:xMode val="edge"/>
          <c:yMode val="edge"/>
          <c:x val="0.17136593483026696"/>
          <c:y val="2.1382751247327157E-2"/>
        </c:manualLayout>
      </c:layout>
      <c:overlay val="0"/>
      <c:spPr>
        <a:noFill/>
        <a:ln>
          <a:noFill/>
        </a:ln>
        <a:effectLst/>
      </c:spPr>
    </c:title>
    <c:autoTitleDeleted val="0"/>
    <c:plotArea>
      <c:layout>
        <c:manualLayout>
          <c:layoutTarget val="inner"/>
          <c:xMode val="edge"/>
          <c:yMode val="edge"/>
          <c:x val="0.17229127108272849"/>
          <c:y val="0.13332678568421999"/>
          <c:w val="0.74400439043144206"/>
          <c:h val="0.67648739203394304"/>
        </c:manualLayout>
      </c:layout>
      <c:scatterChart>
        <c:scatterStyle val="lineMarker"/>
        <c:varyColors val="0"/>
        <c:ser>
          <c:idx val="0"/>
          <c:order val="0"/>
          <c:tx>
            <c:strRef>
              <c:f>Sheet1!$A$1</c:f>
              <c:strCache>
                <c:ptCount val="1"/>
                <c:pt idx="0">
                  <c:v>Massa Bahan Bakar</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dLbls>
            <c:dLbl>
              <c:idx val="1"/>
              <c:layout>
                <c:manualLayout>
                  <c:x val="-9.3640265314085133E-2"/>
                  <c:y val="-7.44878957169460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157-4740-BE4A-364628EBFA1C}"/>
                </c:ext>
              </c:extLst>
            </c:dLbl>
            <c:dLbl>
              <c:idx val="2"/>
              <c:layout>
                <c:manualLayout>
                  <c:x val="2.5966700357689724E-2"/>
                  <c:y val="-5.214152700186219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57-4740-BE4A-364628EBFA1C}"/>
                </c:ext>
              </c:extLst>
            </c:dLbl>
            <c:dLbl>
              <c:idx val="3"/>
              <c:layout>
                <c:manualLayout>
                  <c:x val="-7.8033554428404211E-3"/>
                  <c:y val="5.21415270018621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157-4740-BE4A-364628EBFA1C}"/>
                </c:ext>
              </c:extLst>
            </c:dLbl>
            <c:dLbl>
              <c:idx val="4"/>
              <c:layout>
                <c:manualLayout>
                  <c:x val="1.5606710885680842E-2"/>
                  <c:y val="-5.2141527001862163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157-4740-BE4A-364628EBFA1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2700" cap="rnd" cmpd="sng">
                <a:solidFill>
                  <a:srgbClr val="C00000"/>
                </a:solidFill>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552</c:v>
                </c:pt>
                <c:pt idx="1">
                  <c:v>565</c:v>
                </c:pt>
                <c:pt idx="2">
                  <c:v>566</c:v>
                </c:pt>
              </c:numCache>
            </c:numRef>
          </c:yVal>
          <c:smooth val="0"/>
          <c:extLst>
            <c:ext xmlns:c16="http://schemas.microsoft.com/office/drawing/2014/chart" uri="{C3380CC4-5D6E-409C-BE32-E72D297353CC}">
              <c16:uniqueId val="{00000005-6157-4740-BE4A-364628EBFA1C}"/>
            </c:ext>
          </c:extLst>
        </c:ser>
        <c:dLbls>
          <c:showLegendKey val="0"/>
          <c:showVal val="0"/>
          <c:showCatName val="0"/>
          <c:showSerName val="0"/>
          <c:showPercent val="0"/>
          <c:showBubbleSize val="0"/>
        </c:dLbls>
        <c:axId val="303260800"/>
        <c:axId val="303262720"/>
      </c:scatterChart>
      <c:valAx>
        <c:axId val="303260800"/>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sz="900" b="1" i="0" u="none" strike="noStrike" baseline="0">
                    <a:effectLst/>
                  </a:rPr>
                  <a:t>∆</a:t>
                </a:r>
                <a:r>
                  <a:rPr lang="en-ID">
                    <a:latin typeface="Times New Roman" panose="02020603050405020304" pitchFamily="18" charset="0"/>
                    <a:cs typeface="Times New Roman" panose="02020603050405020304" pitchFamily="18" charset="0"/>
                  </a:rPr>
                  <a:t>Massa Bahan Bakar (gram</a:t>
                </a:r>
                <a:r>
                  <a:rPr lang="en-ID"/>
                  <a:t>)</a:t>
                </a:r>
              </a:p>
            </c:rich>
          </c:tx>
          <c:layout>
            <c:manualLayout>
              <c:xMode val="edge"/>
              <c:yMode val="edge"/>
              <c:x val="0.3459833128387837"/>
              <c:y val="0.90674314320831062"/>
            </c:manualLayout>
          </c:layout>
          <c:overlay val="0"/>
          <c:spPr>
            <a:noFill/>
            <a:ln>
              <a:noFill/>
            </a:ln>
            <a:effectLst/>
          </c:sp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03262720"/>
        <c:crosses val="autoZero"/>
        <c:crossBetween val="midCat"/>
      </c:valAx>
      <c:valAx>
        <c:axId val="30326272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D">
                    <a:latin typeface="Times New Roman" panose="02020603050405020304" pitchFamily="18" charset="0"/>
                    <a:cs typeface="Times New Roman" panose="02020603050405020304" pitchFamily="18" charset="0"/>
                  </a:rPr>
                  <a:t>Temperatur Api </a:t>
                </a:r>
                <a:r>
                  <a:rPr lang="en-ID" sz="900" b="1" i="0" u="none" strike="noStrike" kern="1200" baseline="0">
                    <a:solidFill>
                      <a:srgbClr val="44546A"/>
                    </a:solidFill>
                    <a:effectLst/>
                    <a:latin typeface="Times New Roman" panose="02020603050405020304" pitchFamily="18" charset="0"/>
                    <a:cs typeface="Times New Roman" panose="02020603050405020304" pitchFamily="18" charset="0"/>
                  </a:rPr>
                  <a:t>(℃)</a:t>
                </a:r>
                <a:r>
                  <a:rPr lang="en-ID">
                    <a:latin typeface="Times New Roman" panose="02020603050405020304" pitchFamily="18" charset="0"/>
                    <a:cs typeface="Times New Roman" panose="02020603050405020304" pitchFamily="18" charset="0"/>
                  </a:rPr>
                  <a:t> </a:t>
                </a:r>
              </a:p>
            </c:rich>
          </c:tx>
          <c:layout>
            <c:manualLayout>
              <c:xMode val="edge"/>
              <c:yMode val="edge"/>
              <c:x val="1.4263032625953437E-2"/>
              <c:y val="0.31114625016135278"/>
            </c:manualLayout>
          </c:layout>
          <c:overlay val="0"/>
          <c:spPr>
            <a:noFill/>
            <a:ln>
              <a:noFill/>
            </a:ln>
            <a:effectLst/>
          </c:sp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3032608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latin typeface="Times New Roman" panose="02020603050405020304" pitchFamily="18" charset="0"/>
                <a:cs typeface="Times New Roman" panose="02020603050405020304" pitchFamily="18" charset="0"/>
              </a:rPr>
              <a:t>Temperatur Api Vs </a:t>
            </a:r>
            <a:r>
              <a:rPr lang="en-ID" sz="1000" b="0" i="0" u="none" strike="noStrike" baseline="0">
                <a:effectLst/>
                <a:latin typeface="Times New Roman" pitchFamily="18" charset="0"/>
                <a:cs typeface="Times New Roman" pitchFamily="18" charset="0"/>
              </a:rPr>
              <a:t>∆</a:t>
            </a:r>
            <a:r>
              <a:rPr lang="en-US" sz="1000" b="1">
                <a:latin typeface="Times New Roman" panose="02020603050405020304" pitchFamily="18" charset="0"/>
                <a:cs typeface="Times New Roman" panose="02020603050405020304" pitchFamily="18" charset="0"/>
              </a:rPr>
              <a:t>Massa</a:t>
            </a:r>
            <a:r>
              <a:rPr lang="en-US" sz="1000" b="1" baseline="0">
                <a:latin typeface="Times New Roman" panose="02020603050405020304" pitchFamily="18" charset="0"/>
                <a:cs typeface="Times New Roman" panose="02020603050405020304" pitchFamily="18" charset="0"/>
              </a:rPr>
              <a:t> Bahan Bakar</a:t>
            </a:r>
            <a:endParaRPr lang="en-US" sz="1000" b="1">
              <a:latin typeface="Times New Roman" panose="02020603050405020304" pitchFamily="18" charset="0"/>
              <a:cs typeface="Times New Roman" panose="02020603050405020304" pitchFamily="18" charset="0"/>
            </a:endParaRPr>
          </a:p>
        </c:rich>
      </c:tx>
      <c:layout>
        <c:manualLayout>
          <c:xMode val="edge"/>
          <c:yMode val="edge"/>
          <c:x val="0.17187109343290854"/>
          <c:y val="8.5528782586387223E-4"/>
        </c:manualLayout>
      </c:layout>
      <c:overlay val="0"/>
      <c:spPr>
        <a:noFill/>
        <a:ln>
          <a:noFill/>
        </a:ln>
        <a:effectLst/>
      </c:spPr>
    </c:title>
    <c:autoTitleDeleted val="0"/>
    <c:plotArea>
      <c:layout>
        <c:manualLayout>
          <c:layoutTarget val="inner"/>
          <c:xMode val="edge"/>
          <c:yMode val="edge"/>
          <c:x val="0.20272435046742754"/>
          <c:y val="0.1494624525565999"/>
          <c:w val="0.75267419544986514"/>
          <c:h val="0.67022329552218496"/>
        </c:manualLayout>
      </c:layout>
      <c:scatterChart>
        <c:scatterStyle val="lineMarker"/>
        <c:varyColors val="0"/>
        <c:ser>
          <c:idx val="0"/>
          <c:order val="0"/>
          <c:tx>
            <c:strRef>
              <c:f>Sheet1!$B$1</c:f>
              <c:strCache>
                <c:ptCount val="1"/>
                <c:pt idx="0">
                  <c:v>Temperatur Api</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2.9934518241347054E-2"/>
                  <c:y val="-6.7252830328498867E-17"/>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BE-44AA-9C21-E1E1570791E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5875" cap="rnd" cmpd="sng">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59</c:v>
                </c:pt>
                <c:pt idx="1">
                  <c:v>60</c:v>
                </c:pt>
                <c:pt idx="2">
                  <c:v>62</c:v>
                </c:pt>
                <c:pt idx="3">
                  <c:v>64</c:v>
                </c:pt>
              </c:numCache>
            </c:numRef>
          </c:xVal>
          <c:yVal>
            <c:numRef>
              <c:f>Sheet1!$B$2:$B$6</c:f>
              <c:numCache>
                <c:formatCode>General</c:formatCode>
                <c:ptCount val="5"/>
                <c:pt idx="0">
                  <c:v>551</c:v>
                </c:pt>
                <c:pt idx="1">
                  <c:v>554</c:v>
                </c:pt>
                <c:pt idx="2">
                  <c:v>557</c:v>
                </c:pt>
              </c:numCache>
            </c:numRef>
          </c:yVal>
          <c:smooth val="0"/>
          <c:extLst>
            <c:ext xmlns:c16="http://schemas.microsoft.com/office/drawing/2014/chart" uri="{C3380CC4-5D6E-409C-BE32-E72D297353CC}">
              <c16:uniqueId val="{00000003-FABE-44AA-9C21-E1E1570791EE}"/>
            </c:ext>
          </c:extLst>
        </c:ser>
        <c:dLbls>
          <c:dLblPos val="t"/>
          <c:showLegendKey val="0"/>
          <c:showVal val="1"/>
          <c:showCatName val="0"/>
          <c:showSerName val="0"/>
          <c:showPercent val="0"/>
          <c:showBubbleSize val="0"/>
        </c:dLbls>
        <c:axId val="306817280"/>
        <c:axId val="306819456"/>
      </c:scatterChart>
      <c:valAx>
        <c:axId val="3068172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baseline="0">
                    <a:effectLst/>
                  </a:rPr>
                  <a:t>∆</a:t>
                </a:r>
                <a:r>
                  <a:rPr lang="en-ID" sz="900" b="1">
                    <a:latin typeface="Times New Roman" panose="02020603050405020304" pitchFamily="18" charset="0"/>
                    <a:cs typeface="Times New Roman" panose="02020603050405020304" pitchFamily="18" charset="0"/>
                  </a:rPr>
                  <a:t>Massa</a:t>
                </a:r>
                <a:r>
                  <a:rPr lang="en-ID" sz="900" b="1" baseline="0">
                    <a:latin typeface="Times New Roman" panose="02020603050405020304" pitchFamily="18" charset="0"/>
                    <a:cs typeface="Times New Roman" panose="02020603050405020304" pitchFamily="18" charset="0"/>
                  </a:rPr>
                  <a:t> Bahan Bakar (gram</a:t>
                </a:r>
                <a:r>
                  <a:rPr lang="en-ID" sz="900" baseline="0">
                    <a:latin typeface="Times New Roman" panose="02020603050405020304" pitchFamily="18" charset="0"/>
                    <a:cs typeface="Times New Roman" panose="02020603050405020304" pitchFamily="18" charset="0"/>
                  </a:rPr>
                  <a:t>)</a:t>
                </a:r>
                <a:endParaRPr lang="en-ID" sz="900">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19456"/>
        <c:crosses val="autoZero"/>
        <c:crossBetween val="midCat"/>
      </c:valAx>
      <c:valAx>
        <c:axId val="306819456"/>
        <c:scaling>
          <c:orientation val="minMax"/>
          <c:max val="56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ID" sz="900" b="1">
                    <a:latin typeface="Times New Roman" panose="02020603050405020304" pitchFamily="18" charset="0"/>
                    <a:cs typeface="Times New Roman" panose="02020603050405020304" pitchFamily="18" charset="0"/>
                  </a:rPr>
                  <a:t>Temperatur</a:t>
                </a:r>
                <a:r>
                  <a:rPr lang="en-ID" sz="900" b="1" baseline="0">
                    <a:latin typeface="Times New Roman" panose="02020603050405020304" pitchFamily="18" charset="0"/>
                    <a:cs typeface="Times New Roman" panose="02020603050405020304" pitchFamily="18" charset="0"/>
                  </a:rPr>
                  <a:t> Api </a:t>
                </a:r>
                <a:r>
                  <a:rPr lang="en-ID" sz="900" b="1"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endParaRPr lang="en-ID" sz="900" b="1">
                  <a:latin typeface="Times New Roman" panose="02020603050405020304" pitchFamily="18" charset="0"/>
                  <a:cs typeface="Times New Roman" panose="02020603050405020304" pitchFamily="18" charset="0"/>
                </a:endParaRPr>
              </a:p>
            </c:rich>
          </c:tx>
          <c:layout>
            <c:manualLayout>
              <c:xMode val="edge"/>
              <c:yMode val="edge"/>
              <c:x val="1.1487650775416428E-2"/>
              <c:y val="0.2912562711518511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17280"/>
        <c:crosses val="autoZero"/>
        <c:crossBetween val="midCat"/>
        <c:majorUnit val="2"/>
        <c:minorUnit val="0.30000000000000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a:latin typeface="Times New Roman" panose="02020603050405020304" pitchFamily="18" charset="0"/>
                <a:cs typeface="Times New Roman" panose="02020603050405020304" pitchFamily="18" charset="0"/>
              </a:rPr>
              <a:t>Waktu Vs </a:t>
            </a:r>
            <a:r>
              <a:rPr lang="en-ID" sz="1400" b="0" i="0" u="none" strike="noStrike" baseline="0">
                <a:effectLst/>
              </a:rPr>
              <a:t>∆</a:t>
            </a:r>
            <a:r>
              <a:rPr lang="en-US" sz="1100" b="1" i="0">
                <a:latin typeface="Times New Roman" panose="02020603050405020304" pitchFamily="18" charset="0"/>
                <a:cs typeface="Times New Roman" panose="02020603050405020304" pitchFamily="18" charset="0"/>
              </a:rPr>
              <a:t>Massa</a:t>
            </a:r>
            <a:r>
              <a:rPr lang="en-US" sz="1100" b="1" i="0" baseline="0">
                <a:latin typeface="Times New Roman" panose="02020603050405020304" pitchFamily="18" charset="0"/>
                <a:cs typeface="Times New Roman" panose="02020603050405020304" pitchFamily="18" charset="0"/>
              </a:rPr>
              <a:t> Bahan Bakar</a:t>
            </a:r>
            <a:r>
              <a:rPr lang="en-US" sz="1100" b="1" i="0">
                <a:latin typeface="Times New Roman" panose="02020603050405020304" pitchFamily="18" charset="0"/>
                <a:cs typeface="Times New Roman" panose="02020603050405020304" pitchFamily="18" charset="0"/>
              </a:rPr>
              <a:t> </a:t>
            </a:r>
          </a:p>
        </c:rich>
      </c:tx>
      <c:layout>
        <c:manualLayout>
          <c:xMode val="edge"/>
          <c:yMode val="edge"/>
          <c:x val="0.2134914463452566"/>
          <c:y val="2.4767801857585141E-2"/>
        </c:manualLayout>
      </c:layout>
      <c:overlay val="0"/>
      <c:spPr>
        <a:noFill/>
        <a:ln>
          <a:noFill/>
        </a:ln>
        <a:effectLst/>
      </c:spPr>
    </c:title>
    <c:autoTitleDeleted val="0"/>
    <c:plotArea>
      <c:layout/>
      <c:scatterChart>
        <c:scatterStyle val="lineMarker"/>
        <c:varyColors val="0"/>
        <c:ser>
          <c:idx val="0"/>
          <c:order val="0"/>
          <c:tx>
            <c:strRef>
              <c:f>Sheet1!$B$1</c:f>
              <c:strCache>
                <c:ptCount val="1"/>
                <c:pt idx="0">
                  <c:v>Waktu </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0"/>
              <c:layout>
                <c:manualLayout>
                  <c:x val="3.110419906687403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3A6-45C1-A8D7-A3ED86C2F32C}"/>
                </c:ext>
              </c:extLst>
            </c:dLbl>
            <c:dLbl>
              <c:idx val="1"/>
              <c:layout>
                <c:manualLayout>
                  <c:x val="0"/>
                  <c:y val="4.54076367389060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3A6-45C1-A8D7-A3ED86C2F32C}"/>
                </c:ext>
              </c:extLst>
            </c:dLbl>
            <c:dLbl>
              <c:idx val="2"/>
              <c:layout>
                <c:manualLayout>
                  <c:x val="1.1664074650077761E-2"/>
                  <c:y val="1.23839009287924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3A6-45C1-A8D7-A3ED86C2F32C}"/>
                </c:ext>
              </c:extLst>
            </c:dLbl>
            <c:dLbl>
              <c:idx val="4"/>
              <c:layout>
                <c:manualLayout>
                  <c:x val="-2.3328149300155664E-2"/>
                  <c:y val="-4.540763673890611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3A6-45C1-A8D7-A3ED86C2F32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a:solidFill>
                  <a:srgbClr val="C00000"/>
                </a:solidFill>
                <a:prstDash val="solid"/>
                <a:headEnd type="none"/>
                <a:tailEnd type="none"/>
              </a:ln>
              <a:effectLst/>
            </c:spPr>
            <c:trendlineType val="linear"/>
            <c:forward val="2"/>
            <c:dispRSqr val="0"/>
            <c:dispEq val="0"/>
          </c:trendline>
          <c:xVal>
            <c:numRef>
              <c:f>Sheet1!$A$2:$A$6</c:f>
              <c:numCache>
                <c:formatCode>General</c:formatCode>
                <c:ptCount val="5"/>
                <c:pt idx="0">
                  <c:v>50</c:v>
                </c:pt>
                <c:pt idx="1">
                  <c:v>53</c:v>
                </c:pt>
                <c:pt idx="2">
                  <c:v>55</c:v>
                </c:pt>
                <c:pt idx="3">
                  <c:v>56</c:v>
                </c:pt>
              </c:numCache>
            </c:numRef>
          </c:xVal>
          <c:yVal>
            <c:numRef>
              <c:f>Sheet1!$B$2:$B$6</c:f>
              <c:numCache>
                <c:formatCode>General</c:formatCode>
                <c:ptCount val="5"/>
                <c:pt idx="0">
                  <c:v>16.23</c:v>
                </c:pt>
                <c:pt idx="1">
                  <c:v>16.28</c:v>
                </c:pt>
                <c:pt idx="2">
                  <c:v>16.309999999999999</c:v>
                </c:pt>
              </c:numCache>
            </c:numRef>
          </c:yVal>
          <c:smooth val="0"/>
          <c:extLst>
            <c:ext xmlns:c16="http://schemas.microsoft.com/office/drawing/2014/chart" uri="{C3380CC4-5D6E-409C-BE32-E72D297353CC}">
              <c16:uniqueId val="{00000006-C3A6-45C1-A8D7-A3ED86C2F32C}"/>
            </c:ext>
          </c:extLst>
        </c:ser>
        <c:dLbls>
          <c:dLblPos val="t"/>
          <c:showLegendKey val="0"/>
          <c:showVal val="1"/>
          <c:showCatName val="0"/>
          <c:showSerName val="0"/>
          <c:showPercent val="0"/>
          <c:showBubbleSize val="0"/>
        </c:dLbls>
        <c:axId val="302772992"/>
        <c:axId val="302774528"/>
      </c:scatterChart>
      <c:valAx>
        <c:axId val="302772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2774528"/>
        <c:crosses val="autoZero"/>
        <c:crossBetween val="midCat"/>
      </c:valAx>
      <c:valAx>
        <c:axId val="302774528"/>
        <c:scaling>
          <c:orientation val="minMax"/>
          <c:max val="16.3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900" b="1"/>
                  <a:t>Waktu</a:t>
                </a:r>
                <a:r>
                  <a:rPr lang="en-ID" sz="900" b="1" baseline="0"/>
                  <a:t> (menit)</a:t>
                </a:r>
                <a:endParaRPr lang="en-ID" sz="900" b="1"/>
              </a:p>
            </c:rich>
          </c:tx>
          <c:layout>
            <c:manualLayout>
              <c:xMode val="edge"/>
              <c:yMode val="edge"/>
              <c:x val="2.670736360167875E-2"/>
              <c:y val="0.2888743571968089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2772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Waktu Vs Massa Bahan Bakar</a:t>
            </a:r>
          </a:p>
        </c:rich>
      </c:tx>
      <c:layout>
        <c:manualLayout>
          <c:xMode val="edge"/>
          <c:yMode val="edge"/>
          <c:x val="0.28197487110844355"/>
          <c:y val="2.591792656587473E-2"/>
        </c:manualLayout>
      </c:layout>
      <c:overlay val="0"/>
      <c:spPr>
        <a:noFill/>
        <a:ln>
          <a:noFill/>
        </a:ln>
        <a:effectLst/>
      </c:spPr>
    </c:title>
    <c:autoTitleDeleted val="0"/>
    <c:plotArea>
      <c:layout>
        <c:manualLayout>
          <c:layoutTarget val="inner"/>
          <c:xMode val="edge"/>
          <c:yMode val="edge"/>
          <c:x val="0.20825875877786817"/>
          <c:y val="0.14212590299277605"/>
          <c:w val="0.73370319571672338"/>
          <c:h val="0.6816170579296783"/>
        </c:manualLayout>
      </c:layout>
      <c:scatterChart>
        <c:scatterStyle val="lineMarker"/>
        <c:varyColors val="0"/>
        <c:ser>
          <c:idx val="0"/>
          <c:order val="0"/>
          <c:tx>
            <c:strRef>
              <c:f>Sheet1!$B$1</c:f>
              <c:strCache>
                <c:ptCount val="1"/>
                <c:pt idx="0">
                  <c:v>Waktu</c:v>
                </c:pt>
              </c:strCache>
            </c:strRef>
          </c:tx>
          <c:spPr>
            <a:ln w="19050" cap="rnd">
              <a:solidFill>
                <a:schemeClr val="accent6"/>
              </a:solidFill>
              <a:round/>
            </a:ln>
            <a:effectLst/>
          </c:spPr>
          <c:marker>
            <c:symbol val="circle"/>
            <c:size val="5"/>
            <c:spPr>
              <a:solidFill>
                <a:schemeClr val="accent1"/>
              </a:solidFill>
              <a:ln w="9525">
                <a:solidFill>
                  <a:schemeClr val="accent1"/>
                </a:solidFill>
              </a:ln>
              <a:effectLst/>
            </c:spPr>
          </c:marker>
          <c:dLbls>
            <c:dLbl>
              <c:idx val="1"/>
              <c:layout>
                <c:manualLayout>
                  <c:x val="3.3569563595673257E-2"/>
                  <c:y val="2.4767801857584988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AB2-4E4C-AEAB-BB1A235EAAC1}"/>
                </c:ext>
              </c:extLst>
            </c:dLbl>
            <c:dLbl>
              <c:idx val="2"/>
              <c:layout>
                <c:manualLayout>
                  <c:x val="-3.7299515106304984E-3"/>
                  <c:y val="9.081527347781218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AB2-4E4C-AEAB-BB1A235EAAC1}"/>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c15:spPr>
                <c15:showLeaderLines val="0"/>
              </c:ext>
            </c:extLst>
          </c:dLbls>
          <c:trendline>
            <c:spPr>
              <a:ln w="19050" cap="rnd">
                <a:solidFill>
                  <a:schemeClr val="accent1"/>
                </a:solidFill>
                <a:prstDash val="sysDot"/>
              </a:ln>
              <a:effectLst/>
            </c:spPr>
            <c:trendlineType val="linear"/>
            <c:dispRSqr val="0"/>
            <c:dispEq val="0"/>
          </c:trendline>
          <c:trendline>
            <c:spPr>
              <a:ln w="19050" cap="rnd" cmpd="sng">
                <a:solidFill>
                  <a:srgbClr val="C00000"/>
                </a:solidFill>
                <a:prstDash val="solid"/>
                <a:headEnd type="none"/>
                <a:tailEnd type="none"/>
              </a:ln>
              <a:effectLst/>
            </c:spPr>
            <c:trendlineType val="linear"/>
            <c:dispRSqr val="0"/>
            <c:dispEq val="0"/>
          </c:trendline>
          <c:xVal>
            <c:numRef>
              <c:f>Sheet1!$A$2:$A$4</c:f>
              <c:numCache>
                <c:formatCode>General</c:formatCode>
                <c:ptCount val="3"/>
                <c:pt idx="0">
                  <c:v>59</c:v>
                </c:pt>
                <c:pt idx="1">
                  <c:v>60</c:v>
                </c:pt>
                <c:pt idx="2">
                  <c:v>62</c:v>
                </c:pt>
              </c:numCache>
            </c:numRef>
          </c:xVal>
          <c:yVal>
            <c:numRef>
              <c:f>Sheet1!$B$2:$B$4</c:f>
              <c:numCache>
                <c:formatCode>General</c:formatCode>
                <c:ptCount val="3"/>
                <c:pt idx="0">
                  <c:v>17.059999999999999</c:v>
                </c:pt>
                <c:pt idx="1">
                  <c:v>17.12</c:v>
                </c:pt>
                <c:pt idx="2">
                  <c:v>17.190000000000001</c:v>
                </c:pt>
              </c:numCache>
            </c:numRef>
          </c:yVal>
          <c:smooth val="0"/>
          <c:extLst>
            <c:ext xmlns:c16="http://schemas.microsoft.com/office/drawing/2014/chart" uri="{C3380CC4-5D6E-409C-BE32-E72D297353CC}">
              <c16:uniqueId val="{00000004-AAB2-4E4C-AEAB-BB1A235EAAC1}"/>
            </c:ext>
          </c:extLst>
        </c:ser>
        <c:dLbls>
          <c:dLblPos val="t"/>
          <c:showLegendKey val="0"/>
          <c:showVal val="1"/>
          <c:showCatName val="0"/>
          <c:showSerName val="0"/>
          <c:showPercent val="0"/>
          <c:showBubbleSize val="0"/>
        </c:dLbls>
        <c:axId val="313755520"/>
        <c:axId val="313761792"/>
      </c:scatterChart>
      <c:valAx>
        <c:axId val="3137555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Massa</a:t>
                </a:r>
                <a:r>
                  <a:rPr lang="en-ID" b="1" baseline="0">
                    <a:latin typeface="Times New Roman" panose="02020603050405020304" pitchFamily="18" charset="0"/>
                    <a:cs typeface="Times New Roman" panose="02020603050405020304" pitchFamily="18" charset="0"/>
                  </a:rPr>
                  <a:t> Bahan Bakar (gram)</a:t>
                </a:r>
                <a:endParaRPr lang="en-ID" b="1">
                  <a:latin typeface="Times New Roman" panose="02020603050405020304" pitchFamily="18" charset="0"/>
                  <a:cs typeface="Times New Roman" panose="02020603050405020304" pitchFamily="18" charset="0"/>
                </a:endParaRPr>
              </a:p>
            </c:rich>
          </c:tx>
          <c:layout>
            <c:manualLayout>
              <c:xMode val="edge"/>
              <c:yMode val="edge"/>
              <c:x val="0.33396687483030141"/>
              <c:y val="0.9114470842332613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761792"/>
        <c:crosses val="autoZero"/>
        <c:crossBetween val="midCat"/>
      </c:valAx>
      <c:valAx>
        <c:axId val="31376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b="1">
                    <a:latin typeface="Times New Roman" panose="02020603050405020304" pitchFamily="18" charset="0"/>
                    <a:cs typeface="Times New Roman" panose="02020603050405020304" pitchFamily="18" charset="0"/>
                  </a:rPr>
                  <a:t>Waktu</a:t>
                </a:r>
                <a:r>
                  <a:rPr lang="en-ID" b="1" baseline="0">
                    <a:latin typeface="Times New Roman" panose="02020603050405020304" pitchFamily="18" charset="0"/>
                    <a:cs typeface="Times New Roman" panose="02020603050405020304" pitchFamily="18" charset="0"/>
                  </a:rPr>
                  <a:t> (menit)</a:t>
                </a:r>
                <a:endParaRPr lang="en-ID" b="1">
                  <a:latin typeface="Times New Roman" panose="02020603050405020304" pitchFamily="18" charset="0"/>
                  <a:cs typeface="Times New Roman" panose="02020603050405020304" pitchFamily="18" charset="0"/>
                </a:endParaRPr>
              </a:p>
            </c:rich>
          </c:tx>
          <c:layout>
            <c:manualLayout>
              <c:xMode val="edge"/>
              <c:yMode val="edge"/>
              <c:x val="2.8231498285944748E-2"/>
              <c:y val="0.3330059012601826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755520"/>
        <c:crosses val="autoZero"/>
        <c:crossBetween val="midCat"/>
        <c:majorUnit val="3.0000000000000006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08F9C-4190-4BB3-89A7-131D11F22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4970</Words>
  <Characters>28329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 b</cp:lastModifiedBy>
  <cp:revision>4</cp:revision>
  <dcterms:created xsi:type="dcterms:W3CDTF">2024-10-24T02:18:00Z</dcterms:created>
  <dcterms:modified xsi:type="dcterms:W3CDTF">2024-11-13T01:29:00Z</dcterms:modified>
</cp:coreProperties>
</file>